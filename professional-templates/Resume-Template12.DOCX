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single" w:sz="8" w:space="2" w:color="FFFFFF"/>
          <w:left w:val="none" w:sz="0" w:space="0" w:color="auto"/>
          <w:bottom w:val="single" w:sz="8" w:space="2" w:color="FFFFFF"/>
          <w:right w:val="none" w:sz="0" w:space="0" w:color="auto"/>
        </w:pBdr>
        <w:shd w:val="clear" w:color="auto" w:fill="D9D9D9"/>
        <w:spacing w:before="240" w:after="0"/>
        <w:ind w:left="0" w:right="0"/>
        <w:rPr>
          <w:rFonts w:ascii="Arial" w:eastAsia="Arial" w:hAnsi="Arial" w:cs="Arial"/>
          <w:b/>
          <w:bCs/>
          <w:sz w:val="30"/>
          <w:szCs w:val="30"/>
          <w:bdr w:val="none" w:sz="0" w:space="0" w:color="auto"/>
          <w:vertAlign w:val="baseline"/>
        </w:rPr>
      </w:pPr>
      <w:r>
        <w:rPr>
          <w:rStyle w:val="span"/>
          <w:rFonts w:ascii="Arial" w:eastAsia="Arial" w:hAnsi="Arial" w:cs="Arial"/>
          <w:sz w:val="30"/>
          <w:szCs w:val="30"/>
          <w:shd w:val="clear" w:color="auto" w:fill="auto"/>
        </w:rPr>
        <w:t>First Name</w:t>
      </w:r>
      <w:r>
        <w:rPr>
          <w:rFonts w:ascii="Arial" w:eastAsia="Arial" w:hAnsi="Arial" w:cs="Arial"/>
          <w:bdr w:val="none" w:sz="0" w:space="0" w:color="auto"/>
          <w:shd w:val="clear" w:color="auto" w:fill="auto"/>
          <w:vertAlign w:val="baseline"/>
        </w:rPr>
        <w:t xml:space="preserve"> </w:t>
      </w:r>
      <w:r>
        <w:rPr>
          <w:rStyle w:val="span"/>
          <w:rFonts w:ascii="Arial" w:eastAsia="Arial" w:hAnsi="Arial" w:cs="Arial"/>
          <w:sz w:val="30"/>
          <w:szCs w:val="30"/>
          <w:shd w:val="clear" w:color="auto" w:fill="auto"/>
        </w:rPr>
        <w:t>Last Name</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Arial" w:eastAsia="Arial" w:hAnsi="Arial" w:cs="Arial"/>
          <w:sz w:val="0"/>
          <w:szCs w:val="0"/>
          <w:bdr w:val="none" w:sz="0" w:space="0" w:color="auto"/>
          <w:vertAlign w:val="baseline"/>
        </w:rPr>
      </w:pPr>
      <w:r>
        <w:rPr>
          <w:rFonts w:ascii="Arial" w:eastAsia="Arial" w:hAnsi="Arial" w:cs="Arial"/>
          <w:sz w:val="0"/>
          <w:szCs w:val="0"/>
          <w:bdr w:val="none" w:sz="0" w:space="0" w:color="auto"/>
          <w:vertAlign w:val="baseline"/>
        </w:rPr>
        <w:t> </w:t>
      </w:r>
    </w:p>
    <w:p>
      <w:pPr>
        <w:pStyle w:val="buttontablemidcell"/>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vanish/>
          <w:sz w:val="22"/>
          <w:szCs w:val="22"/>
          <w:bdr w:val="none" w:sz="0" w:space="0" w:color="auto"/>
          <w:vertAlign w:val="baseline"/>
        </w:rPr>
      </w:pPr>
      <w:r>
        <w:rPr>
          <w:rFonts w:ascii="Arial" w:eastAsia="Arial" w:hAnsi="Arial" w:cs="Arial"/>
          <w:sz w:val="22"/>
          <w:szCs w:val="22"/>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120" w:after="0" w:line="260" w:lineRule="atLeast"/>
        <w:ind w:left="0" w:right="0"/>
        <w:jc w:val="center"/>
        <w:rPr>
          <w:rFonts w:ascii="Arial" w:eastAsia="Arial" w:hAnsi="Arial" w:cs="Arial"/>
          <w:sz w:val="22"/>
          <w:szCs w:val="22"/>
          <w:bdr w:val="none" w:sz="0" w:space="0" w:color="auto"/>
          <w:vertAlign w:val="baseline"/>
        </w:rPr>
      </w:pPr>
      <w:r>
        <w:rPr>
          <w:rStyle w:val="span"/>
          <w:rFonts w:ascii="Arial" w:eastAsia="Arial" w:hAnsi="Arial" w:cs="Arial"/>
          <w:sz w:val="22"/>
          <w:szCs w:val="22"/>
        </w:rPr>
        <w:t>City Country</w:t>
      </w:r>
    </w:p>
    <w:p>
      <w:pPr>
        <w:pStyle w:val="div"/>
        <w:pBdr>
          <w:top w:val="none" w:sz="0" w:space="0" w:color="auto"/>
          <w:left w:val="none" w:sz="0" w:space="0" w:color="auto"/>
          <w:bottom w:val="none" w:sz="0" w:space="0" w:color="auto"/>
          <w:right w:val="none" w:sz="0" w:space="0" w:color="auto"/>
        </w:pBdr>
        <w:spacing w:before="0" w:after="0" w:line="260" w:lineRule="atLeast"/>
        <w:ind w:left="0" w:right="0"/>
        <w:jc w:val="center"/>
        <w:rPr>
          <w:rFonts w:ascii="Arial" w:eastAsia="Arial" w:hAnsi="Arial" w:cs="Arial"/>
          <w:sz w:val="22"/>
          <w:szCs w:val="22"/>
          <w:bdr w:val="none" w:sz="0" w:space="0" w:color="auto"/>
          <w:vertAlign w:val="baseline"/>
        </w:rPr>
      </w:pPr>
      <w:r>
        <w:rPr>
          <w:rStyle w:val="span"/>
          <w:rFonts w:ascii="Arial" w:eastAsia="Arial" w:hAnsi="Arial" w:cs="Arial"/>
          <w:sz w:val="22"/>
          <w:szCs w:val="22"/>
        </w:rPr>
        <w:t>+911234567890</w:t>
      </w:r>
    </w:p>
    <w:p>
      <w:pPr>
        <w:pStyle w:val="div"/>
        <w:pBdr>
          <w:top w:val="none" w:sz="0" w:space="0" w:color="auto"/>
          <w:left w:val="none" w:sz="0" w:space="0" w:color="auto"/>
          <w:bottom w:val="none" w:sz="0" w:space="0" w:color="auto"/>
          <w:right w:val="none" w:sz="0" w:space="0" w:color="auto"/>
        </w:pBdr>
        <w:spacing w:before="0" w:after="0" w:line="260" w:lineRule="atLeast"/>
        <w:ind w:left="0" w:right="0"/>
        <w:jc w:val="center"/>
        <w:rPr>
          <w:rFonts w:ascii="Arial" w:eastAsia="Arial" w:hAnsi="Arial" w:cs="Arial"/>
          <w:sz w:val="22"/>
          <w:szCs w:val="22"/>
          <w:bdr w:val="none" w:sz="0" w:space="0" w:color="auto"/>
          <w:vertAlign w:val="baseline"/>
        </w:rPr>
      </w:pPr>
      <w:r>
        <w:rPr>
          <w:rStyle w:val="span"/>
          <w:rFonts w:ascii="Arial" w:eastAsia="Arial" w:hAnsi="Arial" w:cs="Arial"/>
          <w:sz w:val="22"/>
          <w:szCs w:val="22"/>
        </w:rPr>
        <w:t>test@test.com</w:t>
      </w:r>
    </w:p>
    <w:p>
      <w:pPr>
        <w:pStyle w:val="divdocumentdivsectiontitle"/>
        <w:pBdr>
          <w:top w:val="single" w:sz="12" w:space="1" w:color="DADADA"/>
          <w:left w:val="none" w:sz="0" w:space="0" w:color="auto"/>
          <w:bottom w:val="single" w:sz="12" w:space="2" w:color="DADADA"/>
          <w:right w:val="none" w:sz="0" w:space="0" w:color="auto"/>
        </w:pBdr>
        <w:spacing w:before="240" w:after="40"/>
        <w:ind w:left="0" w:right="0"/>
        <w:rPr>
          <w:rFonts w:ascii="Arial" w:eastAsia="Arial" w:hAnsi="Arial" w:cs="Arial"/>
          <w:b/>
          <w:bCs/>
          <w:color w:val="000000"/>
          <w:sz w:val="22"/>
          <w:szCs w:val="22"/>
          <w:bdr w:val="none" w:sz="0" w:space="0" w:color="auto"/>
          <w:vertAlign w:val="baseline"/>
        </w:rPr>
      </w:pPr>
      <w:r>
        <w:rPr>
          <w:rFonts w:ascii="Arial" w:eastAsia="Arial" w:hAnsi="Arial" w:cs="Arial"/>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60" w:lineRule="atLeast"/>
        <w:ind w:left="2000" w:right="0"/>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single" w:sz="12" w:space="1" w:color="DADADA"/>
          <w:left w:val="none" w:sz="0" w:space="0" w:color="auto"/>
          <w:bottom w:val="single" w:sz="12" w:space="2" w:color="DADADA"/>
          <w:right w:val="none" w:sz="0" w:space="0" w:color="auto"/>
        </w:pBdr>
        <w:spacing w:before="240" w:after="40"/>
        <w:ind w:left="0" w:right="0"/>
        <w:rPr>
          <w:rFonts w:ascii="Arial" w:eastAsia="Arial" w:hAnsi="Arial" w:cs="Arial"/>
          <w:b/>
          <w:bCs/>
          <w:color w:val="000000"/>
          <w:sz w:val="22"/>
          <w:szCs w:val="22"/>
          <w:bdr w:val="none" w:sz="0" w:space="0" w:color="auto"/>
          <w:vertAlign w:val="baseline"/>
        </w:rPr>
      </w:pPr>
      <w:r>
        <w:rPr>
          <w:rFonts w:ascii="Arial" w:eastAsia="Arial" w:hAnsi="Arial" w:cs="Arial"/>
          <w:b/>
          <w:bCs/>
          <w:bdr w:val="none" w:sz="0" w:space="0" w:color="auto"/>
          <w:vertAlign w:val="baseline"/>
        </w:rPr>
        <w:t>Skills</w:t>
      </w:r>
    </w:p>
    <w:tbl>
      <w:tblPr>
        <w:tblStyle w:val="divdocumenttable"/>
        <w:tblW w:w="0" w:type="auto"/>
        <w:tblInd w:w="2000" w:type="dxa"/>
        <w:tblLayout w:type="fixed"/>
        <w:tblCellMar>
          <w:top w:w="0" w:type="dxa"/>
          <w:left w:w="0" w:type="dxa"/>
          <w:bottom w:w="0" w:type="dxa"/>
          <w:right w:w="0" w:type="dxa"/>
        </w:tblCellMar>
        <w:tblLook w:val="05E0"/>
      </w:tblPr>
      <w:tblGrid>
        <w:gridCol w:w="4480"/>
        <w:gridCol w:w="4480"/>
      </w:tblGrid>
      <w:tr>
        <w:tblPrEx>
          <w:tblW w:w="0" w:type="auto"/>
          <w:tblInd w:w="2000" w:type="dxa"/>
          <w:tblLayout w:type="fixed"/>
          <w:tblCellMar>
            <w:top w:w="0" w:type="dxa"/>
            <w:left w:w="0" w:type="dxa"/>
            <w:bottom w:w="0" w:type="dxa"/>
            <w:right w:w="0" w:type="dxa"/>
          </w:tblCellMar>
          <w:tblLook w:val="05E0"/>
        </w:tblPrEx>
        <w:tc>
          <w:tcPr>
            <w:tcW w:w="4480" w:type="dxa"/>
            <w:noWrap w:val="0"/>
            <w:tcMar>
              <w:top w:w="5" w:type="dxa"/>
              <w:left w:w="5" w:type="dxa"/>
              <w:bottom w:w="5" w:type="dxa"/>
              <w:right w:w="5" w:type="dxa"/>
            </w:tcMar>
            <w:vAlign w:val="top"/>
            <w:hideMark/>
          </w:tcPr>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Leadership and Teamwork</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Management Skills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Complex Problem Solving</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Amazon AWS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Microsoft Azure</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Microservices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Ansible</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Terraform</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DevOps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CI/CD</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Jenkins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Docker</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Kubernetes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Linux</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Windows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VMware</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 Analysis</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Database Management</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Automation, SLA</w:t>
            </w:r>
          </w:p>
          <w:p>
            <w:pPr>
              <w:pStyle w:val="ulli"/>
              <w:numPr>
                <w:ilvl w:val="0"/>
                <w:numId w:val="1"/>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Business intelligence, Specification</w:t>
            </w:r>
          </w:p>
        </w:tc>
        <w:tc>
          <w:tcPr>
            <w:tcW w:w="448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CD, Teamwork</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Configuration management, Technical training</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Content, Unix</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Client, Upgrade</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 Analysis, Validation</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 management</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Database Management</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DC</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Designing</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Dutch</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English</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Features</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French</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Knowledge management</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Leadership</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Linux</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Managing</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Management Skills</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Windows</w:t>
            </w:r>
          </w:p>
          <w:p>
            <w:pPr>
              <w:pStyle w:val="ulli"/>
              <w:numPr>
                <w:ilvl w:val="0"/>
                <w:numId w:val="2"/>
              </w:numPr>
              <w:spacing w:before="0" w:after="0" w:line="26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Problem Solving</w:t>
            </w:r>
          </w:p>
        </w:tc>
      </w:tr>
    </w:tbl>
    <w:p>
      <w:pPr>
        <w:pStyle w:val="divdocumentdivsectiontitle"/>
        <w:pBdr>
          <w:top w:val="single" w:sz="12" w:space="0" w:color="DADADA"/>
          <w:left w:val="none" w:sz="0" w:space="0" w:color="auto"/>
          <w:bottom w:val="single" w:sz="12" w:space="0" w:color="DADADA"/>
          <w:right w:val="none" w:sz="0" w:space="0" w:color="auto"/>
        </w:pBdr>
        <w:spacing w:before="240" w:after="40"/>
        <w:ind w:left="0" w:right="0"/>
        <w:rPr>
          <w:rFonts w:ascii="Arial" w:eastAsia="Arial" w:hAnsi="Arial" w:cs="Arial"/>
          <w:b/>
          <w:bCs/>
          <w:color w:val="000000"/>
          <w:sz w:val="22"/>
          <w:szCs w:val="22"/>
          <w:bdr w:val="none" w:sz="0" w:space="0" w:color="auto"/>
          <w:vertAlign w:val="baseline"/>
        </w:rPr>
      </w:pPr>
      <w:r>
        <w:rPr>
          <w:rFonts w:ascii="Arial" w:eastAsia="Arial" w:hAnsi="Arial" w:cs="Arial"/>
          <w:b/>
          <w:bCs/>
          <w:bdr w:val="none" w:sz="0" w:space="0" w:color="auto"/>
          <w:vertAlign w:val="baseline"/>
        </w:rPr>
        <w:t>Experience</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Arial" w:eastAsia="Arial" w:hAnsi="Arial" w:cs="Arial"/>
                <w:sz w:val="10"/>
                <w:szCs w:val="10"/>
                <w:bdr w:val="none" w:sz="0" w:space="0" w:color="auto"/>
                <w:vertAlign w:val="baseline"/>
              </w:rPr>
            </w:pPr>
            <w:r>
              <w:rPr>
                <w:rStyle w:val="span"/>
                <w:rFonts w:ascii="Arial" w:eastAsia="Arial" w:hAnsi="Arial" w:cs="Arial"/>
                <w:sz w:val="20"/>
                <w:szCs w:val="20"/>
              </w:rPr>
              <w:t>January 2021</w:t>
            </w:r>
            <w:r>
              <w:rPr>
                <w:rStyle w:val="spandateswrapper"/>
                <w:rFonts w:ascii="Arial" w:eastAsia="Arial" w:hAnsi="Arial" w:cs="Arial"/>
                <w:bdr w:val="none" w:sz="0" w:space="0" w:color="auto"/>
                <w:vertAlign w:val="baseline"/>
              </w:rPr>
              <w:t xml:space="preserve"> </w:t>
            </w:r>
            <w:r>
              <w:rPr>
                <w:rStyle w:val="span"/>
                <w:rFonts w:ascii="Arial" w:eastAsia="Arial" w:hAnsi="Arial" w:cs="Arial"/>
                <w:sz w:val="20"/>
                <w:szCs w:val="20"/>
              </w:rPr>
              <w:t xml:space="preserve">to </w:t>
            </w:r>
            <w:r>
              <w:rPr>
                <w:rStyle w:val="span"/>
                <w:rFonts w:ascii="Arial" w:eastAsia="Arial" w:hAnsi="Arial" w:cs="Arial"/>
                <w:sz w:val="20"/>
                <w:szCs w:val="20"/>
              </w:rPr>
              <w:t>Current</w:t>
            </w:r>
          </w:p>
        </w:tc>
        <w:tc>
          <w:tcPr>
            <w:tcW w:w="8960"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Arial" w:eastAsia="Arial" w:hAnsi="Arial" w:cs="Arial"/>
                <w:sz w:val="20"/>
                <w:szCs w:val="20"/>
              </w:rPr>
            </w:pPr>
            <w:r>
              <w:rPr>
                <w:rStyle w:val="spancompanyname"/>
                <w:rFonts w:ascii="Arial" w:eastAsia="Arial" w:hAnsi="Arial" w:cs="Arial"/>
                <w:sz w:val="22"/>
                <w:szCs w:val="22"/>
              </w:rPr>
              <w:t>Company Name</w:t>
            </w:r>
            <w:r>
              <w:rPr>
                <w:rStyle w:val="singlecolumnspanpaddedlinenth-child1"/>
                <w:rFonts w:ascii="Arial" w:eastAsia="Arial" w:hAnsi="Arial" w:cs="Arial"/>
                <w:sz w:val="22"/>
                <w:szCs w:val="22"/>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jobtitle"/>
                <w:rFonts w:ascii="Arial" w:eastAsia="Arial" w:hAnsi="Arial" w:cs="Arial"/>
                <w:sz w:val="22"/>
                <w:szCs w:val="22"/>
              </w:rPr>
              <w:t>Cloud Architect</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Provide and support corporate solutions for internal and external collaboration in Cloud, On-Prem DC's,DevOps.</w:t>
            </w:r>
          </w:p>
          <w:p>
            <w:pPr>
              <w:pStyle w:val="ulli"/>
              <w:numPr>
                <w:ilvl w:val="0"/>
                <w:numId w:val="3"/>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Facilitate and steer the deployment of data infrastructure.</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Arial" w:eastAsia="Arial" w:hAnsi="Arial" w:cs="Arial"/>
                <w:sz w:val="10"/>
                <w:szCs w:val="10"/>
                <w:bdr w:val="none" w:sz="0" w:space="0" w:color="auto"/>
                <w:vertAlign w:val="baseline"/>
              </w:rPr>
            </w:pPr>
            <w:r>
              <w:rPr>
                <w:rStyle w:val="span"/>
                <w:rFonts w:ascii="Arial" w:eastAsia="Arial" w:hAnsi="Arial" w:cs="Arial"/>
                <w:sz w:val="20"/>
                <w:szCs w:val="20"/>
              </w:rPr>
              <w:t>October 2016</w:t>
            </w:r>
            <w:r>
              <w:rPr>
                <w:rStyle w:val="spandateswrapper"/>
                <w:rFonts w:ascii="Arial" w:eastAsia="Arial" w:hAnsi="Arial" w:cs="Arial"/>
                <w:bdr w:val="none" w:sz="0" w:space="0" w:color="auto"/>
                <w:vertAlign w:val="baseline"/>
              </w:rPr>
              <w:t xml:space="preserve"> </w:t>
            </w:r>
            <w:r>
              <w:rPr>
                <w:rStyle w:val="span"/>
                <w:rFonts w:ascii="Arial" w:eastAsia="Arial" w:hAnsi="Arial" w:cs="Arial"/>
                <w:sz w:val="20"/>
                <w:szCs w:val="20"/>
              </w:rPr>
              <w:t xml:space="preserve">to </w:t>
            </w:r>
            <w:r>
              <w:rPr>
                <w:rStyle w:val="span"/>
                <w:rFonts w:ascii="Arial" w:eastAsia="Arial" w:hAnsi="Arial" w:cs="Arial"/>
                <w:sz w:val="20"/>
                <w:szCs w:val="20"/>
              </w:rPr>
              <w:t>March 2020</w:t>
            </w:r>
          </w:p>
        </w:tc>
        <w:tc>
          <w:tcPr>
            <w:tcW w:w="89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Arial" w:eastAsia="Arial" w:hAnsi="Arial" w:cs="Arial"/>
                <w:sz w:val="20"/>
                <w:szCs w:val="20"/>
              </w:rPr>
            </w:pPr>
            <w:r>
              <w:rPr>
                <w:rStyle w:val="spancompanyname"/>
                <w:rFonts w:ascii="Arial" w:eastAsia="Arial" w:hAnsi="Arial" w:cs="Arial"/>
                <w:sz w:val="22"/>
                <w:szCs w:val="22"/>
              </w:rPr>
              <w:t>Company Name</w:t>
            </w:r>
            <w:r>
              <w:rPr>
                <w:rStyle w:val="singlecolumnspanpaddedlinenth-child1"/>
                <w:rFonts w:ascii="Arial" w:eastAsia="Arial" w:hAnsi="Arial" w:cs="Arial"/>
                <w:sz w:val="22"/>
                <w:szCs w:val="22"/>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jobtitle"/>
                <w:rFonts w:ascii="Arial" w:eastAsia="Arial" w:hAnsi="Arial" w:cs="Arial"/>
                <w:sz w:val="22"/>
                <w:szCs w:val="22"/>
              </w:rPr>
              <w:t>Technical Solutions Manager</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Design and Develop Cloud solutions to meet business requirements.</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Expected to perform the Subject Matter Expert role on cloud implementations.</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Arriving with the best practices, tools, and process for Continues improvement.</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Focused on automation, containerization, and integration monitoring and configuration management.</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Engineering Technical Lead at , Chennai,India.</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Arial" w:eastAsia="Arial" w:hAnsi="Arial" w:cs="Arial"/>
                <w:sz w:val="10"/>
                <w:szCs w:val="10"/>
                <w:bdr w:val="none" w:sz="0" w:space="0" w:color="auto"/>
                <w:vertAlign w:val="baseline"/>
              </w:rPr>
            </w:pPr>
            <w:r>
              <w:rPr>
                <w:rStyle w:val="span"/>
                <w:rFonts w:ascii="Arial" w:eastAsia="Arial" w:hAnsi="Arial" w:cs="Arial"/>
                <w:sz w:val="20"/>
                <w:szCs w:val="20"/>
              </w:rPr>
              <w:t>January 2015</w:t>
            </w:r>
            <w:r>
              <w:rPr>
                <w:rStyle w:val="spandateswrapper"/>
                <w:rFonts w:ascii="Arial" w:eastAsia="Arial" w:hAnsi="Arial" w:cs="Arial"/>
                <w:bdr w:val="none" w:sz="0" w:space="0" w:color="auto"/>
                <w:vertAlign w:val="baseline"/>
              </w:rPr>
              <w:t xml:space="preserve"> </w:t>
            </w:r>
            <w:r>
              <w:rPr>
                <w:rStyle w:val="span"/>
                <w:rFonts w:ascii="Arial" w:eastAsia="Arial" w:hAnsi="Arial" w:cs="Arial"/>
                <w:sz w:val="20"/>
                <w:szCs w:val="20"/>
              </w:rPr>
              <w:t xml:space="preserve">to </w:t>
            </w:r>
            <w:r>
              <w:rPr>
                <w:rStyle w:val="span"/>
                <w:rFonts w:ascii="Arial" w:eastAsia="Arial" w:hAnsi="Arial" w:cs="Arial"/>
                <w:sz w:val="20"/>
                <w:szCs w:val="20"/>
              </w:rPr>
              <w:t>October 2016</w:t>
            </w:r>
          </w:p>
        </w:tc>
        <w:tc>
          <w:tcPr>
            <w:tcW w:w="89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Arial" w:eastAsia="Arial" w:hAnsi="Arial" w:cs="Arial"/>
                <w:sz w:val="20"/>
                <w:szCs w:val="20"/>
              </w:rPr>
            </w:pPr>
            <w:r>
              <w:rPr>
                <w:rStyle w:val="spancompanyname"/>
                <w:rFonts w:ascii="Arial" w:eastAsia="Arial" w:hAnsi="Arial" w:cs="Arial"/>
                <w:sz w:val="22"/>
                <w:szCs w:val="22"/>
              </w:rPr>
              <w:t>Company Name</w:t>
            </w:r>
            <w:r>
              <w:rPr>
                <w:rStyle w:val="singlecolumnspanpaddedlinenth-child1"/>
                <w:rFonts w:ascii="Arial" w:eastAsia="Arial" w:hAnsi="Arial" w:cs="Arial"/>
                <w:sz w:val="22"/>
                <w:szCs w:val="22"/>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Company</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jobtitle"/>
                <w:rFonts w:ascii="Arial" w:eastAsia="Arial" w:hAnsi="Arial" w:cs="Arial"/>
                <w:sz w:val="22"/>
                <w:szCs w:val="22"/>
              </w:rPr>
              <w:t>Engineering Technical Lead</w:t>
            </w:r>
          </w:p>
          <w:p>
            <w:pPr>
              <w:pStyle w:val="ulli"/>
              <w:numPr>
                <w:ilvl w:val="0"/>
                <w:numId w:val="5"/>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Responsible for architecting, designing, implementing, and supporting of cloud-based infrastructure.</w:t>
            </w:r>
          </w:p>
          <w:p>
            <w:pPr>
              <w:pStyle w:val="ulli"/>
              <w:numPr>
                <w:ilvl w:val="0"/>
                <w:numId w:val="5"/>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Ensuring for technical training for my team members, to upgrade the team skill set.</w:t>
            </w:r>
          </w:p>
          <w:p>
            <w:pPr>
              <w:pStyle w:val="ulli"/>
              <w:numPr>
                <w:ilvl w:val="0"/>
                <w:numId w:val="5"/>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Monitoring the SLA and response of the team on any incident, service, and change request.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Arial" w:eastAsia="Arial" w:hAnsi="Arial" w:cs="Arial"/>
                <w:sz w:val="10"/>
                <w:szCs w:val="10"/>
                <w:bdr w:val="none" w:sz="0" w:space="0" w:color="auto"/>
                <w:vertAlign w:val="baseline"/>
              </w:rPr>
            </w:pPr>
            <w:r>
              <w:rPr>
                <w:rStyle w:val="span"/>
                <w:rFonts w:ascii="Arial" w:eastAsia="Arial" w:hAnsi="Arial" w:cs="Arial"/>
                <w:sz w:val="20"/>
                <w:szCs w:val="20"/>
              </w:rPr>
              <w:t>February 2011</w:t>
            </w:r>
            <w:r>
              <w:rPr>
                <w:rStyle w:val="spandateswrapper"/>
                <w:rFonts w:ascii="Arial" w:eastAsia="Arial" w:hAnsi="Arial" w:cs="Arial"/>
                <w:bdr w:val="none" w:sz="0" w:space="0" w:color="auto"/>
                <w:vertAlign w:val="baseline"/>
              </w:rPr>
              <w:t xml:space="preserve"> </w:t>
            </w:r>
            <w:r>
              <w:rPr>
                <w:rStyle w:val="span"/>
                <w:rFonts w:ascii="Arial" w:eastAsia="Arial" w:hAnsi="Arial" w:cs="Arial"/>
                <w:sz w:val="20"/>
                <w:szCs w:val="20"/>
              </w:rPr>
              <w:t xml:space="preserve">to </w:t>
            </w:r>
            <w:r>
              <w:rPr>
                <w:rStyle w:val="span"/>
                <w:rFonts w:ascii="Arial" w:eastAsia="Arial" w:hAnsi="Arial" w:cs="Arial"/>
                <w:sz w:val="20"/>
                <w:szCs w:val="20"/>
              </w:rPr>
              <w:t>January 2015</w:t>
            </w:r>
          </w:p>
        </w:tc>
        <w:tc>
          <w:tcPr>
            <w:tcW w:w="89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Arial" w:eastAsia="Arial" w:hAnsi="Arial" w:cs="Arial"/>
                <w:sz w:val="20"/>
                <w:szCs w:val="20"/>
              </w:rPr>
            </w:pPr>
            <w:r>
              <w:rPr>
                <w:rStyle w:val="spancompanyname"/>
                <w:rFonts w:ascii="Arial" w:eastAsia="Arial" w:hAnsi="Arial" w:cs="Arial"/>
                <w:sz w:val="22"/>
                <w:szCs w:val="22"/>
              </w:rPr>
              <w:t>Company Name</w:t>
            </w:r>
            <w:r>
              <w:rPr>
                <w:rStyle w:val="singlecolumnspanpaddedlinenth-child1"/>
                <w:rFonts w:ascii="Arial" w:eastAsia="Arial" w:hAnsi="Arial" w:cs="Arial"/>
                <w:sz w:val="22"/>
                <w:szCs w:val="22"/>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jobtitle"/>
                <w:rFonts w:ascii="Arial" w:eastAsia="Arial" w:hAnsi="Arial" w:cs="Arial"/>
                <w:sz w:val="22"/>
                <w:szCs w:val="22"/>
              </w:rPr>
              <w:t>Lead Infrastructure Engineer</w:t>
            </w:r>
          </w:p>
          <w:p>
            <w:pPr>
              <w:pStyle w:val="ulli"/>
              <w:numPr>
                <w:ilvl w:val="0"/>
                <w:numId w:val="6"/>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Excels in the set-up of Production Support, DevOps, Build and Release Engineering, CD/CI Process, Release Management, and UAT.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Arial" w:eastAsia="Arial" w:hAnsi="Arial" w:cs="Arial"/>
                <w:sz w:val="10"/>
                <w:szCs w:val="10"/>
                <w:bdr w:val="none" w:sz="0" w:space="0" w:color="auto"/>
                <w:vertAlign w:val="baseline"/>
              </w:rPr>
            </w:pPr>
            <w:r>
              <w:rPr>
                <w:rStyle w:val="span"/>
                <w:rFonts w:ascii="Arial" w:eastAsia="Arial" w:hAnsi="Arial" w:cs="Arial"/>
                <w:sz w:val="20"/>
                <w:szCs w:val="20"/>
              </w:rPr>
              <w:t>April 2004</w:t>
            </w:r>
            <w:r>
              <w:rPr>
                <w:rStyle w:val="spandateswrapper"/>
                <w:rFonts w:ascii="Arial" w:eastAsia="Arial" w:hAnsi="Arial" w:cs="Arial"/>
                <w:bdr w:val="none" w:sz="0" w:space="0" w:color="auto"/>
                <w:vertAlign w:val="baseline"/>
              </w:rPr>
              <w:t xml:space="preserve"> </w:t>
            </w:r>
            <w:r>
              <w:rPr>
                <w:rStyle w:val="span"/>
                <w:rFonts w:ascii="Arial" w:eastAsia="Arial" w:hAnsi="Arial" w:cs="Arial"/>
                <w:sz w:val="20"/>
                <w:szCs w:val="20"/>
              </w:rPr>
              <w:t xml:space="preserve">to </w:t>
            </w:r>
            <w:r>
              <w:rPr>
                <w:rStyle w:val="span"/>
                <w:rFonts w:ascii="Arial" w:eastAsia="Arial" w:hAnsi="Arial" w:cs="Arial"/>
                <w:sz w:val="20"/>
                <w:szCs w:val="20"/>
              </w:rPr>
              <w:t>February 2011</w:t>
            </w:r>
          </w:p>
        </w:tc>
        <w:tc>
          <w:tcPr>
            <w:tcW w:w="89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Arial" w:eastAsia="Arial" w:hAnsi="Arial" w:cs="Arial"/>
                <w:sz w:val="20"/>
                <w:szCs w:val="20"/>
              </w:rPr>
            </w:pPr>
            <w:r>
              <w:rPr>
                <w:rStyle w:val="spancompanyname"/>
                <w:rFonts w:ascii="Arial" w:eastAsia="Arial" w:hAnsi="Arial" w:cs="Arial"/>
                <w:sz w:val="22"/>
                <w:szCs w:val="22"/>
              </w:rPr>
              <w:t>Company Name</w:t>
            </w:r>
            <w:r>
              <w:rPr>
                <w:rStyle w:val="singlecolumnspanpaddedlinenth-child1"/>
                <w:rFonts w:ascii="Arial" w:eastAsia="Arial" w:hAnsi="Arial" w:cs="Arial"/>
                <w:sz w:val="22"/>
                <w:szCs w:val="22"/>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Chennai, India</w:t>
            </w:r>
            <w:r>
              <w:rPr>
                <w:rStyle w:val="span"/>
                <w:rFonts w:ascii="Arial" w:eastAsia="Arial" w:hAnsi="Arial" w:cs="Arial"/>
                <w:sz w:val="22"/>
                <w:szCs w:val="22"/>
              </w:rPr>
              <w:t xml:space="preserve">, </w:t>
            </w:r>
            <w:r>
              <w:rPr>
                <w:rStyle w:val="span"/>
                <w:rFonts w:ascii="Arial" w:eastAsia="Arial" w:hAnsi="Arial" w:cs="Arial"/>
                <w:sz w:val="22"/>
                <w:szCs w:val="22"/>
              </w:rPr>
              <w:t>India</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jobtitle"/>
                <w:rFonts w:ascii="Arial" w:eastAsia="Arial" w:hAnsi="Arial" w:cs="Arial"/>
                <w:sz w:val="22"/>
                <w:szCs w:val="22"/>
              </w:rPr>
              <w:t>Infrastructure Consultant</w:t>
            </w:r>
          </w:p>
          <w:p>
            <w:pPr>
              <w:pStyle w:val="ulli"/>
              <w:numPr>
                <w:ilvl w:val="0"/>
                <w:numId w:val="7"/>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Analyzing and Providing RCA for all the major incidents and failed changes.</w:t>
            </w:r>
          </w:p>
          <w:p>
            <w:pPr>
              <w:pStyle w:val="ulli"/>
              <w:numPr>
                <w:ilvl w:val="0"/>
                <w:numId w:val="7"/>
              </w:numPr>
              <w:spacing w:before="0" w:after="0" w:line="26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Linux Subject Matter Expert at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Arial" w:eastAsia="Arial" w:hAnsi="Arial" w:cs="Arial"/>
                <w:sz w:val="10"/>
                <w:szCs w:val="10"/>
                <w:bdr w:val="none" w:sz="0" w:space="0" w:color="auto"/>
                <w:vertAlign w:val="baseline"/>
              </w:rPr>
            </w:pPr>
            <w:r>
              <w:rPr>
                <w:rStyle w:val="span"/>
                <w:rFonts w:ascii="Arial" w:eastAsia="Arial" w:hAnsi="Arial" w:cs="Arial"/>
                <w:sz w:val="20"/>
                <w:szCs w:val="20"/>
              </w:rPr>
              <w:t>May 2003</w:t>
            </w:r>
            <w:r>
              <w:rPr>
                <w:rStyle w:val="spandateswrapper"/>
                <w:rFonts w:ascii="Arial" w:eastAsia="Arial" w:hAnsi="Arial" w:cs="Arial"/>
                <w:bdr w:val="none" w:sz="0" w:space="0" w:color="auto"/>
                <w:vertAlign w:val="baseline"/>
              </w:rPr>
              <w:t xml:space="preserve"> </w:t>
            </w:r>
            <w:r>
              <w:rPr>
                <w:rStyle w:val="span"/>
                <w:rFonts w:ascii="Arial" w:eastAsia="Arial" w:hAnsi="Arial" w:cs="Arial"/>
                <w:sz w:val="20"/>
                <w:szCs w:val="20"/>
              </w:rPr>
              <w:t xml:space="preserve">to </w:t>
            </w:r>
            <w:r>
              <w:rPr>
                <w:rStyle w:val="span"/>
                <w:rFonts w:ascii="Arial" w:eastAsia="Arial" w:hAnsi="Arial" w:cs="Arial"/>
                <w:sz w:val="20"/>
                <w:szCs w:val="20"/>
              </w:rPr>
              <w:t>March 2004</w:t>
            </w:r>
          </w:p>
        </w:tc>
        <w:tc>
          <w:tcPr>
            <w:tcW w:w="89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Arial" w:eastAsia="Arial" w:hAnsi="Arial" w:cs="Arial"/>
                <w:sz w:val="20"/>
                <w:szCs w:val="20"/>
              </w:rPr>
            </w:pPr>
            <w:r>
              <w:rPr>
                <w:rStyle w:val="spancompanyname"/>
                <w:rFonts w:ascii="Arial" w:eastAsia="Arial" w:hAnsi="Arial" w:cs="Arial"/>
                <w:sz w:val="22"/>
                <w:szCs w:val="22"/>
              </w:rPr>
              <w:t>Company Name</w:t>
            </w:r>
            <w:r>
              <w:rPr>
                <w:rStyle w:val="singlecolumnspanpaddedlinenth-child1"/>
                <w:rFonts w:ascii="Arial" w:eastAsia="Arial" w:hAnsi="Arial" w:cs="Arial"/>
                <w:sz w:val="22"/>
                <w:szCs w:val="22"/>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jobtitle"/>
                <w:rFonts w:ascii="Arial" w:eastAsia="Arial" w:hAnsi="Arial" w:cs="Arial"/>
                <w:sz w:val="22"/>
                <w:szCs w:val="22"/>
              </w:rPr>
              <w:t>System Administrator</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Arial" w:eastAsia="Arial" w:hAnsi="Arial" w:cs="Arial"/>
                <w:sz w:val="10"/>
                <w:szCs w:val="10"/>
                <w:bdr w:val="none" w:sz="0" w:space="0" w:color="auto"/>
                <w:vertAlign w:val="baseline"/>
              </w:rPr>
            </w:pPr>
            <w:r>
              <w:rPr>
                <w:rStyle w:val="span"/>
                <w:rFonts w:ascii="Arial" w:eastAsia="Arial" w:hAnsi="Arial" w:cs="Arial"/>
                <w:sz w:val="20"/>
                <w:szCs w:val="20"/>
              </w:rPr>
              <w:t>January 1996</w:t>
            </w:r>
            <w:r>
              <w:rPr>
                <w:rStyle w:val="spandateswrapper"/>
                <w:rFonts w:ascii="Arial" w:eastAsia="Arial" w:hAnsi="Arial" w:cs="Arial"/>
                <w:bdr w:val="none" w:sz="0" w:space="0" w:color="auto"/>
                <w:vertAlign w:val="baseline"/>
              </w:rPr>
              <w:t xml:space="preserve"> </w:t>
            </w:r>
            <w:r>
              <w:rPr>
                <w:rStyle w:val="span"/>
                <w:rFonts w:ascii="Arial" w:eastAsia="Arial" w:hAnsi="Arial" w:cs="Arial"/>
                <w:sz w:val="20"/>
                <w:szCs w:val="20"/>
              </w:rPr>
              <w:t xml:space="preserve">to </w:t>
            </w:r>
            <w:r>
              <w:rPr>
                <w:rStyle w:val="span"/>
                <w:rFonts w:ascii="Arial" w:eastAsia="Arial" w:hAnsi="Arial" w:cs="Arial"/>
                <w:sz w:val="20"/>
                <w:szCs w:val="20"/>
              </w:rPr>
              <w:t>April 2003</w:t>
            </w:r>
          </w:p>
        </w:tc>
        <w:tc>
          <w:tcPr>
            <w:tcW w:w="89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Arial" w:eastAsia="Arial" w:hAnsi="Arial" w:cs="Arial"/>
                <w:sz w:val="20"/>
                <w:szCs w:val="20"/>
              </w:rPr>
            </w:pPr>
            <w:r>
              <w:rPr>
                <w:rStyle w:val="spancompanyname"/>
                <w:rFonts w:ascii="Arial" w:eastAsia="Arial" w:hAnsi="Arial" w:cs="Arial"/>
                <w:sz w:val="22"/>
                <w:szCs w:val="22"/>
              </w:rPr>
              <w:t>Company Name</w:t>
            </w:r>
            <w:r>
              <w:rPr>
                <w:rStyle w:val="singlecolumnspanpaddedlinenth-child1"/>
                <w:rFonts w:ascii="Arial" w:eastAsia="Arial" w:hAnsi="Arial" w:cs="Arial"/>
                <w:sz w:val="22"/>
                <w:szCs w:val="22"/>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City</w:t>
            </w:r>
            <w:r>
              <w:rPr>
                <w:rStyle w:val="span"/>
                <w:rFonts w:ascii="Arial" w:eastAsia="Arial" w:hAnsi="Arial" w:cs="Arial"/>
                <w:sz w:val="22"/>
                <w:szCs w:val="22"/>
              </w:rPr>
              <w:t xml:space="preserve">, </w:t>
            </w:r>
            <w:r>
              <w:rPr>
                <w:rStyle w:val="span"/>
                <w:rFonts w:ascii="Arial" w:eastAsia="Arial" w:hAnsi="Arial" w:cs="Arial"/>
                <w:sz w:val="22"/>
                <w:szCs w:val="22"/>
              </w:rPr>
              <w:t>Country</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jobtitle"/>
                <w:rFonts w:ascii="Arial" w:eastAsia="Arial" w:hAnsi="Arial" w:cs="Arial"/>
                <w:sz w:val="22"/>
                <w:szCs w:val="22"/>
              </w:rPr>
              <w:t>System Administrator</w:t>
            </w:r>
          </w:p>
        </w:tc>
      </w:tr>
    </w:tbl>
    <w:p>
      <w:pPr>
        <w:pStyle w:val="divdocumentdivsectiontitle"/>
        <w:pBdr>
          <w:top w:val="single" w:sz="12" w:space="0" w:color="DADADA"/>
          <w:left w:val="none" w:sz="0" w:space="0" w:color="auto"/>
          <w:bottom w:val="single" w:sz="12" w:space="0" w:color="DADADA"/>
          <w:right w:val="none" w:sz="0" w:space="0" w:color="auto"/>
        </w:pBdr>
        <w:spacing w:before="240" w:after="40"/>
        <w:ind w:left="0" w:right="0"/>
        <w:rPr>
          <w:rFonts w:ascii="Arial" w:eastAsia="Arial" w:hAnsi="Arial" w:cs="Arial"/>
          <w:b/>
          <w:bCs/>
          <w:color w:val="000000"/>
          <w:sz w:val="22"/>
          <w:szCs w:val="22"/>
          <w:bdr w:val="none" w:sz="0" w:space="0" w:color="auto"/>
          <w:vertAlign w:val="baseline"/>
        </w:rPr>
      </w:pPr>
      <w:r>
        <w:rPr>
          <w:rFonts w:ascii="Arial" w:eastAsia="Arial" w:hAnsi="Arial" w:cs="Arial"/>
          <w:b/>
          <w:bCs/>
          <w:bdr w:val="none" w:sz="0" w:space="0" w:color="auto"/>
          <w:vertAlign w:val="baseline"/>
        </w:rPr>
        <w:t>Education and Training</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Arial" w:eastAsia="Arial" w:hAnsi="Arial" w:cs="Arial"/>
                <w:sz w:val="10"/>
                <w:szCs w:val="10"/>
                <w:bdr w:val="none" w:sz="0" w:space="0" w:color="auto"/>
                <w:vertAlign w:val="baseline"/>
              </w:rPr>
            </w:pPr>
            <w:r>
              <w:rPr>
                <w:rStyle w:val="span"/>
                <w:rFonts w:ascii="Arial" w:eastAsia="Arial" w:hAnsi="Arial" w:cs="Arial"/>
                <w:sz w:val="20"/>
                <w:szCs w:val="20"/>
              </w:rPr>
              <w:t>January 2009</w:t>
            </w:r>
          </w:p>
        </w:tc>
        <w:tc>
          <w:tcPr>
            <w:tcW w:w="8960" w:type="dxa"/>
            <w:noWrap w:val="0"/>
            <w:tcMar>
              <w:top w:w="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Arial" w:eastAsia="Arial" w:hAnsi="Arial" w:cs="Arial"/>
                <w:sz w:val="20"/>
                <w:szCs w:val="20"/>
              </w:rPr>
            </w:pPr>
            <w:r>
              <w:rPr>
                <w:rStyle w:val="spancompanyname"/>
                <w:rFonts w:ascii="Arial" w:eastAsia="Arial" w:hAnsi="Arial" w:cs="Arial"/>
                <w:sz w:val="22"/>
                <w:szCs w:val="22"/>
              </w:rPr>
              <w:t>College Name</w:t>
            </w:r>
            <w:r>
              <w:rPr>
                <w:rStyle w:val="singlecolumnspanpaddedlinenth-child1"/>
                <w:rFonts w:ascii="Arial" w:eastAsia="Arial" w:hAnsi="Arial" w:cs="Arial"/>
                <w:sz w:val="22"/>
                <w:szCs w:val="22"/>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Location</w:t>
            </w:r>
            <w:r>
              <w:rPr>
                <w:rStyle w:val="divdocumentsinglecolumnCharacter"/>
                <w:rFonts w:ascii="Arial" w:eastAsia="Arial" w:hAnsi="Arial" w:cs="Arial"/>
                <w:bdr w:val="none" w:sz="0" w:space="0" w:color="auto"/>
                <w:vertAlign w:val="baseline"/>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Field of Study</w:t>
            </w:r>
            <w:r>
              <w:rPr>
                <w:rStyle w:val="divdocumentsinglecolumnCharacter"/>
                <w:rFonts w:ascii="Arial" w:eastAsia="Arial" w:hAnsi="Arial" w:cs="Arial"/>
                <w:bdr w:val="none" w:sz="0" w:space="0" w:color="auto"/>
                <w:vertAlign w:val="baseline"/>
              </w:rPr>
              <w:t xml:space="preserve"> </w:t>
            </w:r>
            <w:r>
              <w:rPr>
                <w:rStyle w:val="span"/>
                <w:rFonts w:ascii="Arial" w:eastAsia="Arial" w:hAnsi="Arial" w:cs="Arial"/>
                <w:sz w:val="22"/>
                <w:szCs w:val="22"/>
              </w:rPr>
              <w:t>Bachelor of Science</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000"/>
        <w:gridCol w:w="8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00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dateswrapper"/>
                <w:rFonts w:ascii="Arial" w:eastAsia="Arial" w:hAnsi="Arial" w:cs="Arial"/>
                <w:sz w:val="10"/>
                <w:szCs w:val="10"/>
                <w:bdr w:val="none" w:sz="0" w:space="0" w:color="auto"/>
                <w:vertAlign w:val="baseline"/>
              </w:rPr>
            </w:pPr>
            <w:r>
              <w:rPr>
                <w:rStyle w:val="span"/>
                <w:rFonts w:ascii="Arial" w:eastAsia="Arial" w:hAnsi="Arial" w:cs="Arial"/>
                <w:sz w:val="20"/>
                <w:szCs w:val="20"/>
              </w:rPr>
              <w:t>February 1999</w:t>
            </w:r>
          </w:p>
        </w:tc>
        <w:tc>
          <w:tcPr>
            <w:tcW w:w="8960" w:type="dxa"/>
            <w:noWrap w:val="0"/>
            <w:tcMar>
              <w:top w:w="1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spacing w:line="260" w:lineRule="atLeast"/>
              <w:ind w:left="0" w:right="0"/>
              <w:rPr>
                <w:rStyle w:val="span"/>
                <w:rFonts w:ascii="Arial" w:eastAsia="Arial" w:hAnsi="Arial" w:cs="Arial"/>
                <w:sz w:val="20"/>
                <w:szCs w:val="20"/>
              </w:rPr>
            </w:pPr>
            <w:r>
              <w:rPr>
                <w:rStyle w:val="spancompanyname"/>
                <w:rFonts w:ascii="Arial" w:eastAsia="Arial" w:hAnsi="Arial" w:cs="Arial"/>
                <w:sz w:val="22"/>
                <w:szCs w:val="22"/>
              </w:rPr>
              <w:t>College Name</w:t>
            </w:r>
            <w:r>
              <w:rPr>
                <w:rStyle w:val="singlecolumnspanpaddedlinenth-child1"/>
                <w:rFonts w:ascii="Arial" w:eastAsia="Arial" w:hAnsi="Arial" w:cs="Arial"/>
                <w:sz w:val="22"/>
                <w:szCs w:val="22"/>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Location</w:t>
            </w:r>
            <w:r>
              <w:rPr>
                <w:rStyle w:val="divdocumentsinglecolumnCharacter"/>
                <w:rFonts w:ascii="Arial" w:eastAsia="Arial" w:hAnsi="Arial" w:cs="Arial"/>
                <w:bdr w:val="none" w:sz="0" w:space="0" w:color="auto"/>
                <w:vertAlign w:val="baseline"/>
              </w:rPr>
              <w:t xml:space="preserve"> </w:t>
            </w:r>
          </w:p>
          <w:p>
            <w:pPr>
              <w:pStyle w:val="spanpaddedline"/>
              <w:spacing w:before="0" w:after="0" w:line="260" w:lineRule="atLeast"/>
              <w:ind w:left="0" w:right="0"/>
              <w:rPr>
                <w:rStyle w:val="divdocumentsinglecolumnCharacter"/>
                <w:rFonts w:ascii="Arial" w:eastAsia="Arial" w:hAnsi="Arial" w:cs="Arial"/>
                <w:bdr w:val="none" w:sz="0" w:space="0" w:color="auto"/>
                <w:vertAlign w:val="baseline"/>
              </w:rPr>
            </w:pPr>
            <w:r>
              <w:rPr>
                <w:rStyle w:val="span"/>
                <w:rFonts w:ascii="Arial" w:eastAsia="Arial" w:hAnsi="Arial" w:cs="Arial"/>
                <w:sz w:val="22"/>
                <w:szCs w:val="22"/>
              </w:rPr>
              <w:t>Field of Study</w:t>
            </w:r>
            <w:r>
              <w:rPr>
                <w:rStyle w:val="divdocumentsinglecolumnCharacter"/>
                <w:rFonts w:ascii="Arial" w:eastAsia="Arial" w:hAnsi="Arial" w:cs="Arial"/>
                <w:bdr w:val="none" w:sz="0" w:space="0" w:color="auto"/>
                <w:vertAlign w:val="baseline"/>
              </w:rPr>
              <w:t xml:space="preserve"> </w:t>
            </w:r>
            <w:r>
              <w:rPr>
                <w:rStyle w:val="span"/>
                <w:rFonts w:ascii="Arial" w:eastAsia="Arial" w:hAnsi="Arial" w:cs="Arial"/>
                <w:sz w:val="22"/>
                <w:szCs w:val="22"/>
              </w:rPr>
              <w:t>Bachelor of Science</w:t>
            </w:r>
          </w:p>
        </w:tc>
      </w:tr>
    </w:tbl>
    <w:p>
      <w:pPr>
        <w:pStyle w:val="divdocumentdivsectiontitle"/>
        <w:pBdr>
          <w:top w:val="single" w:sz="12" w:space="1" w:color="DADADA"/>
          <w:left w:val="none" w:sz="0" w:space="0" w:color="auto"/>
          <w:bottom w:val="single" w:sz="12" w:space="2" w:color="DADADA"/>
          <w:right w:val="none" w:sz="0" w:space="0" w:color="auto"/>
        </w:pBdr>
        <w:spacing w:before="240" w:after="40"/>
        <w:ind w:left="0" w:right="0"/>
        <w:rPr>
          <w:rFonts w:ascii="Arial" w:eastAsia="Arial" w:hAnsi="Arial" w:cs="Arial"/>
          <w:b/>
          <w:bCs/>
          <w:color w:val="000000"/>
          <w:sz w:val="22"/>
          <w:szCs w:val="22"/>
          <w:bdr w:val="none" w:sz="0" w:space="0" w:color="auto"/>
          <w:vertAlign w:val="baseline"/>
        </w:rPr>
      </w:pPr>
      <w:r>
        <w:rPr>
          <w:rFonts w:ascii="Arial" w:eastAsia="Arial" w:hAnsi="Arial" w:cs="Arial"/>
          <w:b/>
          <w:bC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Kubernetes Administrator</w:t>
      </w:r>
    </w:p>
    <w:p>
      <w:pPr>
        <w:pStyle w:val="ulli"/>
        <w:numPr>
          <w:ilvl w:val="0"/>
          <w:numId w:val="8"/>
        </w:numP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Terraform Associate.</w:t>
      </w:r>
    </w:p>
    <w:p>
      <w:pPr>
        <w:pStyle w:val="ulli"/>
        <w:numPr>
          <w:ilvl w:val="0"/>
          <w:numId w:val="8"/>
        </w:numP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Red Hat Certified Architect – Level II</w:t>
      </w:r>
    </w:p>
    <w:p>
      <w:pPr>
        <w:pStyle w:val="ulli"/>
        <w:numPr>
          <w:ilvl w:val="0"/>
          <w:numId w:val="8"/>
        </w:numP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Google Cloud Certified Professional</w:t>
      </w:r>
    </w:p>
    <w:p>
      <w:pPr>
        <w:pStyle w:val="ulli"/>
        <w:numPr>
          <w:ilvl w:val="0"/>
          <w:numId w:val="8"/>
        </w:numP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AWS Certified Solutions Architect - Professional</w:t>
      </w:r>
    </w:p>
    <w:p>
      <w:pPr>
        <w:pStyle w:val="ulli"/>
        <w:numPr>
          <w:ilvl w:val="0"/>
          <w:numId w:val="8"/>
        </w:numP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AWS Certified Solutions Architect - Associate</w:t>
      </w:r>
    </w:p>
    <w:p>
      <w:pPr>
        <w:pStyle w:val="ulli"/>
        <w:numPr>
          <w:ilvl w:val="0"/>
          <w:numId w:val="8"/>
        </w:numP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in Redhat Specialist Ansible Automation.</w:t>
      </w:r>
    </w:p>
    <w:p>
      <w:pPr>
        <w:pStyle w:val="ulli"/>
        <w:numPr>
          <w:ilvl w:val="0"/>
          <w:numId w:val="8"/>
        </w:numP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Red Hat Certified Engineer in OpenStack</w:t>
      </w:r>
    </w:p>
    <w:p>
      <w:pPr>
        <w:pStyle w:val="ulli"/>
        <w:numPr>
          <w:ilvl w:val="0"/>
          <w:numId w:val="8"/>
        </w:numP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Azure Solutions Architect</w:t>
      </w:r>
    </w:p>
    <w:p>
      <w:pPr>
        <w:pStyle w:val="ulli"/>
        <w:numPr>
          <w:ilvl w:val="0"/>
          <w:numId w:val="8"/>
        </w:numPr>
        <w:spacing w:before="0" w:after="0" w:line="260" w:lineRule="atLeast"/>
        <w:ind w:left="2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Azure DevOps Engineer</w:t>
      </w:r>
    </w:p>
    <w:p>
      <w:pPr>
        <w:pStyle w:val="divdocumentdivsectiontitle"/>
        <w:pBdr>
          <w:top w:val="single" w:sz="12" w:space="1" w:color="DADADA"/>
          <w:left w:val="none" w:sz="0" w:space="0" w:color="auto"/>
          <w:bottom w:val="single" w:sz="12" w:space="2" w:color="DADADA"/>
          <w:right w:val="none" w:sz="0" w:space="0" w:color="auto"/>
        </w:pBdr>
        <w:spacing w:before="240" w:after="40"/>
        <w:ind w:left="0" w:right="0"/>
        <w:rPr>
          <w:rFonts w:ascii="Arial" w:eastAsia="Arial" w:hAnsi="Arial" w:cs="Arial"/>
          <w:b/>
          <w:bCs/>
          <w:color w:val="000000"/>
          <w:sz w:val="22"/>
          <w:szCs w:val="22"/>
          <w:bdr w:val="none" w:sz="0" w:space="0" w:color="auto"/>
          <w:vertAlign w:val="baseline"/>
        </w:rPr>
      </w:pPr>
      <w:r>
        <w:rPr>
          <w:rFonts w:ascii="Arial" w:eastAsia="Arial" w:hAnsi="Arial" w:cs="Arial"/>
          <w:b/>
          <w:bC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2000" w:right="0"/>
        <w:rPr>
          <w:rFonts w:ascii="Arial" w:eastAsia="Arial" w:hAnsi="Arial" w:cs="Arial"/>
          <w:sz w:val="22"/>
          <w:szCs w:val="22"/>
          <w:bdr w:val="none" w:sz="0" w:space="0" w:color="auto"/>
          <w:vertAlign w:val="baseline"/>
        </w:rPr>
      </w:pPr>
      <w:r>
        <w:rPr>
          <w:rFonts w:ascii="Arial" w:eastAsia="Arial" w:hAnsi="Arial" w:cs="Arial"/>
          <w:bdr w:val="none" w:sz="0" w:space="0" w:color="auto"/>
          <w:vertAlign w:val="baseline"/>
        </w:rPr>
        <w:t>English French Dutch</w:t>
      </w:r>
    </w:p>
    <w:sectPr>
      <w:headerReference w:type="default" r:id="rId4"/>
      <w:footerReference w:type="default" r:id="rId5"/>
      <w:pgSz w:w="12240" w:h="15840"/>
      <w:pgMar w:top="600" w:right="640" w:bottom="600" w:left="640" w:header="0" w:footer="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name">
    <w:name w:val="div_name"/>
    <w:basedOn w:val="div"/>
    <w:pPr>
      <w:pBdr>
        <w:top w:val="single" w:sz="8" w:space="2" w:color="FFFFFF"/>
        <w:left w:val="none" w:sz="0" w:space="0" w:color="auto"/>
        <w:bottom w:val="single" w:sz="8" w:space="2" w:color="FFFFFF"/>
        <w:right w:val="none" w:sz="0" w:space="0" w:color="auto"/>
      </w:pBdr>
      <w:shd w:val="clear" w:color="auto" w:fill="000000"/>
      <w:spacing w:line="340" w:lineRule="atLeast"/>
      <w:jc w:val="center"/>
    </w:pPr>
    <w:rPr>
      <w:b/>
      <w:bCs/>
      <w:sz w:val="30"/>
      <w:szCs w:val="30"/>
      <w:shd w:val="clear" w:color="auto" w:fill="000000"/>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character" w:customStyle="1" w:styleId="divnameCharacter">
    <w:name w:val="div_name Character"/>
    <w:basedOn w:val="divCharacter"/>
    <w:rPr>
      <w:b/>
      <w:bCs/>
      <w:sz w:val="30"/>
      <w:szCs w:val="30"/>
      <w:shd w:val="clear" w:color="auto" w:fill="000000"/>
    </w:rPr>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buttontablemidcell">
    <w:name w:val="buttontablemidcell"/>
    <w:basedOn w:val="Normal"/>
    <w:rPr>
      <w:vanish/>
    </w:rPr>
  </w:style>
  <w:style w:type="paragraph" w:customStyle="1" w:styleId="divaddress">
    <w:name w:val="div_address"/>
    <w:basedOn w:val="div"/>
    <w:pPr>
      <w:spacing w:line="260" w:lineRule="atLeast"/>
      <w:jc w:val="center"/>
    </w:pPr>
    <w:rPr>
      <w:sz w:val="22"/>
      <w:szCs w:val="22"/>
    </w:rPr>
  </w:style>
  <w:style w:type="paragraph" w:customStyle="1" w:styleId="divdocumentdivheading">
    <w:name w:val="div_document_div_heading"/>
    <w:basedOn w:val="Normal"/>
  </w:style>
  <w:style w:type="paragraph" w:customStyle="1" w:styleId="divdocumentdivsectiontitle">
    <w:name w:val="div_document_div_sectiontitle"/>
    <w:basedOn w:val="Normal"/>
    <w:pPr>
      <w:pBdr>
        <w:top w:val="single" w:sz="12" w:space="1" w:color="DADADA"/>
        <w:left w:val="none" w:sz="0" w:space="0" w:color="auto"/>
        <w:bottom w:val="single" w:sz="12" w:space="2" w:color="DADADA"/>
        <w:right w:val="none" w:sz="0" w:space="0" w:color="auto"/>
      </w:pBdr>
      <w:spacing w:line="260" w:lineRule="atLeast"/>
      <w:jc w:val="center"/>
    </w:pPr>
    <w:rPr>
      <w:color w:val="000000"/>
      <w:sz w:val="22"/>
      <w:szCs w:val="22"/>
    </w:rPr>
  </w:style>
  <w:style w:type="paragraph" w:customStyle="1" w:styleId="divdocumentsinglecolumn">
    <w:name w:val="div_document_singlecolumn"/>
    <w:basedOn w:val="Normal"/>
    <w:rPr>
      <w:sz w:val="22"/>
      <w:szCs w:val="22"/>
    </w:rPr>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pandateswrapper">
    <w:name w:val="span_dates_wrapper"/>
    <w:basedOn w:val="span"/>
    <w:rPr>
      <w:sz w:val="20"/>
      <w:szCs w:val="20"/>
    </w:rPr>
  </w:style>
  <w:style w:type="paragraph" w:customStyle="1" w:styleId="spandateswrapperParagraph">
    <w:name w:val="span_dates_wrapper Paragraph"/>
    <w:basedOn w:val="spanParagraph"/>
    <w:rPr>
      <w:sz w:val="20"/>
      <w:szCs w:val="20"/>
    </w:rPr>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ivdocumentsinglecolumnCharacter">
    <w:name w:val="div_document_singlecolumn Character"/>
    <w:basedOn w:val="DefaultParagraphFont"/>
    <w:rPr>
      <w:sz w:val="22"/>
      <w:szCs w:val="22"/>
    </w:rPr>
  </w:style>
  <w:style w:type="character" w:customStyle="1" w:styleId="singlecolumnspanpaddedlinenth-child1">
    <w:name w:val="singlecolumn_span_paddedline_nth-child(1)"/>
    <w:basedOn w:val="DefaultParagraphFont"/>
  </w:style>
  <w:style w:type="character" w:customStyle="1" w:styleId="spancompanyname">
    <w:name w:val="span_companyname"/>
    <w:basedOn w:val="span"/>
    <w:rPr>
      <w:b/>
      <w:bCs/>
    </w:rPr>
  </w:style>
  <w:style w:type="paragraph" w:customStyle="1" w:styleId="spanpaddedline">
    <w:name w:val="span_paddedline"/>
    <w:basedOn w:val="spanParagraph"/>
  </w:style>
  <w:style w:type="character" w:customStyle="1" w:styleId="spanjobtitle">
    <w:name w:val="span_jobtitle"/>
    <w:basedOn w:val="span"/>
    <w:rPr>
      <w:b/>
      <w:bCs/>
    </w:rPr>
  </w:style>
  <w:style w:type="table" w:customStyle="1" w:styleId="divdocumentdivparagraphTable">
    <w:name w:val="div_document_div_paragraph 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267cdf73-3297-4151-af2d-025b50f04deb</vt:lpwstr>
  </property>
  <property fmtid="{D5CDD505-2E9C-101B-9397-08002B2CF9AE}" pid="3" name="x1ye=0">
    <vt:lpwstr>zGQAAB+LCAAAAAAABAAcmcVy61oQRT9IAzENxcysmZgZra9/uW+WKseJfE733muVEYhiIJ6gIYzAMY4jBVFgCJplEJEnEQzjVHmNyVwHWkP3D/0SfymJ7iyQOt4p+O4NFbVlFFMh6J2wt1urweKQaRqLQrNtewpTfM/8oyHt2+4CRALJ9eIu6199y36gFR2nJdTaLkQQtsRqQYjIBfnXvhScmI6BrZ9HXhiLrGP/XraN4EUYXxSU3z5cRp8EvLL</vt:lpwstr>
  </property>
  <property fmtid="{D5CDD505-2E9C-101B-9397-08002B2CF9AE}" pid="4" name="x1ye=1">
    <vt:lpwstr>x4OvCeBat3LyckQJHn6cruHWLuaPNcC2fSJ/J8oUgOrEdcw4LsI688ycYMnzIoFfXOoBcANCSNLISVGIDtMo1mYIH3e7OeaoIaN3o3cmeqHoQJEqZBOjxzpS/kp0du/MjaeK5xB6n85KbUzUd5mAtW0FI6+rp1wRHBCwaxtfB3hh/VtRlfZxfnWJANQFWmQGTvodCSxpNhnvne+iYYS2d7rHVOIQILOuEIzvIZo3VFQ4JddnNlpGkQwiNib0jtM</vt:lpwstr>
  </property>
  <property fmtid="{D5CDD505-2E9C-101B-9397-08002B2CF9AE}" pid="5" name="x1ye=10">
    <vt:lpwstr>IP/8TbLnq2zRoVwX8Egg45Xcg1MKiPGCEU3FgZZUMN9+1tleoZVE6grQBPT+O75oqknrpn+Ikdm8IeLs4RyB42+YLeJe3bSP4oxto3h55kZ/TEvwR1CppfVSvGKQd67IOEdC4gYwWyf4oMeelMjpc1YMsqgnzWHhVIJZly5YcRyYdN/DbkpAyysu9Quaw+3fdmBVOJcZsQBq4ZyZXv/hzYW2mZ54DXhD34B4NdXG5S23AEvexXfOTuS6kfgM2X/</vt:lpwstr>
  </property>
  <property fmtid="{D5CDD505-2E9C-101B-9397-08002B2CF9AE}" pid="6" name="x1ye=100">
    <vt:lpwstr>z2Jf31l9Z7IXa+d/KfSLsIo69lehOuJmbbH0TlPJjZ79sMycMnIrb53drBWhCeePncsNPaHDASvZZBO4ULKSP+9THYJMTibXo36WXwG9atGx6D9m2kBJpE/ARCCjIxdsj4O/kAjOl4EmLUYXrkOxyJC7uws/C48zE2vA3JYhq4yFQvDSyO2cyYWA+3gHikih0sCf4tVP6kv4HHzDZ9E4dernCI+THpkSgRiN/kaNArDhsHBB9qA+tqSocCluW5Z</vt:lpwstr>
  </property>
  <property fmtid="{D5CDD505-2E9C-101B-9397-08002B2CF9AE}" pid="7" name="x1ye=101">
    <vt:lpwstr>l55GLxjgJtkGBGvSRntbTPx869Qzi59J8JGdhIRBNIoyu7z5NRpTrr2olKqFmmkE9ml8s3jvrD3WBwD6oP6a/D2QXL9Dxxv7Jg+oG2SHfhMOEzMeyfg/bpOBSFcnxi1Xmb0ds3b8p/PQdm49FGT2/folEDMvOuekX0N0qP9N6PAyQBF8hwyZMS/lgn0PNmpxVMn1H6WSf7W57aSieY8Sm0Svou9t8V4KOYo2JaEhcqsdK0sZlct05hNtEMlwJBb</vt:lpwstr>
  </property>
  <property fmtid="{D5CDD505-2E9C-101B-9397-08002B2CF9AE}" pid="8" name="x1ye=102">
    <vt:lpwstr>WpWdjcsbQlMRCnzm96HL/jYgfje/VFKQ42kKPynmZwYou+eqq1sWCEyot6DTsr09gx9O8/XBcsn8xkAAA=</vt:lpwstr>
  </property>
  <property fmtid="{D5CDD505-2E9C-101B-9397-08002B2CF9AE}" pid="9" name="x1ye=11">
    <vt:lpwstr>NcpR1/iuPFSD7a/iBy56wEBzkePhTAJMmd0uzZcSW5LJ/zDDtwEfnSdtm/mxmAyyAYtAHGBHP6LZ5XPzMdoVL+tyJyj/Q0SyzQd/y9FoYc5/FEudcYCkRaaHQ2jjWFYpwvVkUGDc99gugeoGv6rtpxtw3jpWMrr+pw63kH7e8r64EIrZYsY7NsNGOwECVLAm1FpoVfm9zHW9AFgOvRvlNiI+7RsLYb71GomVjroqbHfSh/Y8/OgIoPE/JqfRemY</vt:lpwstr>
  </property>
  <property fmtid="{D5CDD505-2E9C-101B-9397-08002B2CF9AE}" pid="10" name="x1ye=12">
    <vt:lpwstr>WF9XqDQxw8g8wCeir1piqBGKo9xDNdeF1LRpfRbH4nyAuNTzaZflOMIbcBiNiOce6uTA3IhXsNmsd82ajG/M1OteLAEsaFs9mKyKm0OwsDWCW/zji9cJzBIP8KZyce+9fwuF1SVDXX+ncoHei5kizrz+bSDd0Rt14BJDFTd8PgFsLKZuieT7GAc2Oj8xGeaWdDfnuR/HqYXe9HXSc2Mc9s7+4VpcWN/XxCSG6SxZw/cnx2Bs8Qlz6lGEt0a2VFo</vt:lpwstr>
  </property>
  <property fmtid="{D5CDD505-2E9C-101B-9397-08002B2CF9AE}" pid="11" name="x1ye=13">
    <vt:lpwstr>8OwtBwP8dEgvJ6xW4AZs71yurK80RVBwcCV8cdgAtpftNoqOS+XH8luVGZC84Gza4gqpReDs81BmVOTr+C93sULNUGt27n+u5rsSXxb+7j6YzbTc9wjGcgsl0N7oScK1mNg4h9GYrREVxp4F0L9BZXDMGvRn2Nm7w8Fk5eAFWJ5Q1tR/Qms+I6XOUvyXHzBV06EbX0lp//btslE229cmG4rYglBd2cOYddaUcRCHeRszuHp/1efI136uvqO4xYi</vt:lpwstr>
  </property>
  <property fmtid="{D5CDD505-2E9C-101B-9397-08002B2CF9AE}" pid="12" name="x1ye=14">
    <vt:lpwstr>ZQn4zJyHu6gt+2ECk3hiPKorlV6oqahXnrggvjPt/WuX9H4Gbthomxgm9rMso9ZEvlnkv3aDJZ+7NXfMCbv6EVjiBEoiMCsST1ofWQpQd1/XrLPxo+5or8A4h8aq1X5HrI8ZA7XsOOvqgIjG9cqQgII5MSyUQ/7ju6RYeEBMTdpRMpDskt+ttfNg7kXon140bfWJFDSP4px0twixpfobffNXgS/bjBKO7AL8V0aDDfMPUmwDg6zJ04IMamfAQ7I</vt:lpwstr>
  </property>
  <property fmtid="{D5CDD505-2E9C-101B-9397-08002B2CF9AE}" pid="13" name="x1ye=15">
    <vt:lpwstr>dpabB37yQIGXY1ddX1DY0/GsWTIf6GRm6RNsTrtOK1L7NouV/OhUMF93+Bg2UPiPHD7eQ37Ne4H2fmNodYo97OvFgAfT3pYvDzr6MpcFIbfnEIjXcMz7wEaqQhcRCy5BJOkNcZM2jt119T09KeTo+ac2G0SCi39I1+GNlGUvcSNAivNH/xXmnQJqLz8MAGQnr7hqlLkUekdaFNiPJIjNIxjhxODc9Xf8lu0fZ0aI2VOphFOM0idGA9z50me7s90</vt:lpwstr>
  </property>
  <property fmtid="{D5CDD505-2E9C-101B-9397-08002B2CF9AE}" pid="14" name="x1ye=16">
    <vt:lpwstr>xIre8L396TExQVcR8ceU/NDJ3wjLUaE5VjrSwq8XOQ7+D4aPZt2Jpfn92QHC7MUAQiUCLCXHn0FZlocsPJhe4uVwApYmHwwlV0oK6+7UtxfHIOtwWf7vE1DCCqdEpmtjIqCOGv/+qRf/uYc/eodcFvpNn9O+AxfqcdKKGafUcLxbp8E2zZy+4CXtPB+UA1hgNst07n4S3pNyAI89EZY2FLxixeBV6OeCUHjFUNTmajUwGzb0J4pUVpOvIDdyU/n</vt:lpwstr>
  </property>
  <property fmtid="{D5CDD505-2E9C-101B-9397-08002B2CF9AE}" pid="15" name="x1ye=17">
    <vt:lpwstr>VAsBLBPyNNYy68TxVWSMh3d1u8N/O9cMDOftspix9UrEKKQvdYsGhY2Yi3L5IkY6Usk/qQPVJbVPU+sFrBkzVFZwaEZ8JI6D3xxFbG9QA1mfrnDHZ+urrkf1St4lrRpeLIhjk0Dlfb2e8rFHMm1mrnCYCyMLYiQSzGyUFzES0NTMF3W41It3pcDrdpv5iuW+wkBhPRXpKSqj8cdQzNLpsWE+YS2W46YyLnqTzuxsExSmDjvyV3wPtSdxMm0PK9D</vt:lpwstr>
  </property>
  <property fmtid="{D5CDD505-2E9C-101B-9397-08002B2CF9AE}" pid="16" name="x1ye=18">
    <vt:lpwstr>EsG69fjvUt+W2M+WxLrRY4ItU2DqbCtcqSptZ2bPubKMxqnQmx+vMLMWL923uw/I60cmJQTUR3RT5x+XMEW3ehdMTyDM8a6sDUGiZYxMBQVNHFbYDrPvOIxXg79GdLmJmZjbEe6K1dm1TploG7ocnoZ5ruFCVu2IL5JfZkkvSj0IhdoHNtz4Z0cUl79Xxe1EUvO+aDg70WXnEMOo7h0zE3SFWdD1x3EWTTM1Mhd/cwS6pF5C/Caa6LbyO8rpqok</vt:lpwstr>
  </property>
  <property fmtid="{D5CDD505-2E9C-101B-9397-08002B2CF9AE}" pid="17" name="x1ye=19">
    <vt:lpwstr>lAMk3aN1vveBNIuEba6JMCjvjmTF4aPK5ZylJB/qrmiOTIMYNzFkH5xyV+x/WAHuf6WxzD9uLwHtgAZZZMAGo45HDaHBP33XF5S+BHdESo+/dwMnv84M7y0sHe9wav20WkR749cLDzf9Y12qvC5N/+TyryaHc/FzL0vDdmDpew0VJtwGT8/QOlaKsA1ZHsg7/0qEKSoxGvt4ECOcBwRRiXhg/j3AR2nmXg/TR1e/2LRfa6w4c51RXEPI6kc++H7</vt:lpwstr>
  </property>
  <property fmtid="{D5CDD505-2E9C-101B-9397-08002B2CF9AE}" pid="18" name="x1ye=2">
    <vt:lpwstr>4G/57cVAXEbzk3G4UVYGQEEG6SFQ4Cmnjgjq3H3Tlu0RofLAWdMpxAsjF4LDijsu3Pq+jhkZk7f5Eq/53xRqPRAPYZsSTaySRUVcQ+r1Ig9Hz83sq/DVjIwD4Xha7UAffCjsVrw7Y2rYYXmCcNzvIqIs/PwEuvaanaa8thKCskWeP6glo23WSWZNhP1ONhibnVjhTavXfklQ8Q6YhTKR4ajdFi6lhdyiiuqgq78DnVrfTCArNqcia4qitbKbnUT</vt:lpwstr>
  </property>
  <property fmtid="{D5CDD505-2E9C-101B-9397-08002B2CF9AE}" pid="19" name="x1ye=20">
    <vt:lpwstr>T2bDyI/P7zG17e93+dpAYYLLaSShsHGGRz/fU//SiJwtKvR2rjs7hZPppJLyuHAm17HKSTZAQKUAhnaIiXwmQpLocWyf/NMxCovLwHUxoGzZMvQA9Q/Du0YC3wL1bHVe4aVVifU8/UZXdBNyXymrNaIwLbtZB154VLZR9qLdsGdoYnEJ1q9+n4U9Nv2S+2+UP4ZkBVviM6ZEvB7E2Y5Hw4L1cAXHm8Tzmc0k/lAjZ76ili70oWW9YMJ+/TsXMK+</vt:lpwstr>
  </property>
  <property fmtid="{D5CDD505-2E9C-101B-9397-08002B2CF9AE}" pid="20" name="x1ye=21">
    <vt:lpwstr>K+adGFdX0finXI1TRJWbYHKRW4t/ihdjPVtpMnDfx6JhTD4VVN4I2ZPiXn8BylJsHVt5jIh2nOxWzzh3ZpH4s/0fkIC4poTkTWrlz7EtalnhgPriGMnZmGy5r5bPjf7EC+64d+voWsHeSJGmPIDbfX14Pt5ToOjeU6HJ39UR/r1zi/ulIxWGS4SSbCYYJ/7caOYcl5Ler3fUpmJLr7htwjR5PS+dIg4JxPkr+tWjQ3GsYGm/4If2ju5Xdm1rN6i</vt:lpwstr>
  </property>
  <property fmtid="{D5CDD505-2E9C-101B-9397-08002B2CF9AE}" pid="21" name="x1ye=22">
    <vt:lpwstr>3aBaPDB7nXgD7VmSwuqMrBL/4kW7Qn+OiflYk73EiWGcGRp8VsetoL/TfEikCbTHzYmUU+k9ptdXbcMXZqk/AUeDc4suJ8uw7JIBhBBrfdGUYK1s+MZ3T9oTKLmRhAeMWhpoqj92yTGrr38LlwkdAAmg6QNgtOVBrYsrTFzGIdJT8ICzYRtwIRHtOs/MD2ww8mWalZw1hTrmeqJbeB6rk1uDvgc6N+DXTR5m8WCapk+cPPX+FL5YKdRWIuc+Lpe</vt:lpwstr>
  </property>
  <property fmtid="{D5CDD505-2E9C-101B-9397-08002B2CF9AE}" pid="22" name="x1ye=23">
    <vt:lpwstr>n8+61z4LE0VzlFhSDk1n56VKLToxd/PNSjU2zvLwHetkby/ltHI+lHsMLHs8c2OPLxXz9CLj/Wq+C83Fczpkjp0SrQ8hgkp0DJ5I2aWRKtPLlYJzsj62fSD8AHKn8TFvn4QDYi6GXq3mUthTNgjx4+cCdeCzk1N/UXxvFGRKaLn1kr7IiReKn4579JNuI/TarVR5Bm8Re3A6qh+TsCmY8TTPs6KrvwFgxRcyHQdMd+JHnEPDGobT1CXdxlSM1B7</vt:lpwstr>
  </property>
  <property fmtid="{D5CDD505-2E9C-101B-9397-08002B2CF9AE}" pid="23" name="x1ye=24">
    <vt:lpwstr>kGePH4oa6QIsSpPozARNBkJ1GKBkkg5F0CYbo+aUcbLUe3WAPYOd5UJ4EgkWuJxoU2dv/XXgf3pe9e77c9RmFZAsJBquOXo2nUfG3sPfjv/JvzuSI0yLZxmM3KHU9MxMSF/QNtlA+xsfBUmWMgn6rwft4t+rH/eAY01CeTmP7zUOVwwH63GngX/UYxd9tV3lOEIaa0Qj1eafSGWlv4tUjaQlUgD1rN/W9g3yB4+oODqcl9iX1Lx+mCxW9aQhQKl</vt:lpwstr>
  </property>
  <property fmtid="{D5CDD505-2E9C-101B-9397-08002B2CF9AE}" pid="24" name="x1ye=25">
    <vt:lpwstr>q99fydsyM2kYSntHK2AU1+EyNDKdpKHKMjeb/iXGlBOYiBlIPTTGR2NEbUwrDkIeO1jOs5t39Qe2Mq9G4HP3g2KuVI06zLI8F6PJbs0l4WB7VJAiA3m4ySSD087lKcgaKr2j3tUOPWWSg5cwd5+00gtwTvtICAR6TRJ64LHPgaIY/PPV6QUvib1lekju5dkWxYy4zYOuQz0AZdK6XOv+Bx4iADXTzPii3143+qUwBvqrq/xZMkdPGr0I6COMaoL</vt:lpwstr>
  </property>
  <property fmtid="{D5CDD505-2E9C-101B-9397-08002B2CF9AE}" pid="25" name="x1ye=26">
    <vt:lpwstr>bfYwsMwEw/ajetE9km4yehfa/tehdfNNw+Kt6VZIh54WPn0bWWo5YdlTLFsKeaTKo73uFcyHX0scrDl2Lfxy1NGXOTf1HaUDsFUL0kDTsM5nma00Kd7SmCDESch9xwCc2fm/7hyppX3S8FvRyc4yL6ASaErTeVLs6OHedircUfrnPj/fv9/ffJ2ghp6a2kme48p++YAOf0l6IJg90SYeov4Zr53Uy9pQKVGfRXmjwkCFnLX2DC5N/IMBVke2T8M</vt:lpwstr>
  </property>
  <property fmtid="{D5CDD505-2E9C-101B-9397-08002B2CF9AE}" pid="26" name="x1ye=27">
    <vt:lpwstr>qt/Un8802C1UdW/k+f/WEZjMG5jA/75SCDZFlKjTJRycNW47DfrzyqXkZbTt5k29ycSr6GGFkcBsyKMFBJR2QKftt8SN00qF8zICQeXB38ug6p/KzSM+OJ8XnLWvlvByy73uid4BqMuKLr3AXiOO+6mTkDNt3KfqE3EeG3u6uO6RJ3XALlbExJ0/Kb+y6iei8WLGvqjTgTjL7nsBLSt8odrQbZNDElwYq/Y3YnXtb1kivrBo95e4y7J3LpZA2TF</vt:lpwstr>
  </property>
  <property fmtid="{D5CDD505-2E9C-101B-9397-08002B2CF9AE}" pid="27" name="x1ye=28">
    <vt:lpwstr>SnqIoutTiNk76GR/x6ZIHlWNk9jxCkUu62Cd7U+k2J6PDBeTx9Rya7ZE3JSUOsWL0815jfkB1sLbEqCr9mRf+nTvYraEf9/gyq8vY/zANaZxuiljwFnBL/xCVnpQG6CV4TkdbE3WijC9oOuLeD7lCUrV+k+zxj7lZxTTln8x4AC8Q7cK3fX8vvMyvOc05c+nwfesGKWMDEWcCLO3b9BOJgg1AqzVakhQvHNuQ6djsKLQQFL9TnWzlJpbdv/tN88</vt:lpwstr>
  </property>
  <property fmtid="{D5CDD505-2E9C-101B-9397-08002B2CF9AE}" pid="28" name="x1ye=29">
    <vt:lpwstr>8E9ewCKojjgipLdKXfF0vxABOV8Qy447I5v9HeKMSa9PujPOyl4nvH46f7BcYp6zkGtNssN1jZvqgtYWlGAv+tWEHUK7I33s/Zu5wleISCg1vXTY/DAtoy4X/h0rD15vz4AIG+5z6v2/OdFwFwu89E0kfx+FPGtuktjU7INSFMQg8RNyFB77f80crvZMOGJT/oXgv5aOtCc539uiJF78m4dgT6YCU7LXYogJo1+D8VBWtSnNtv1pneXcar+bW/r</vt:lpwstr>
  </property>
  <property fmtid="{D5CDD505-2E9C-101B-9397-08002B2CF9AE}" pid="29" name="x1ye=3">
    <vt:lpwstr>MlYrRT1pjI6gM62y5Z/ulCdMHHdfeFJj00b0iUAfFAvdy1iuLYGyoRayht65HHfEzIzhPhK/c+bu0Wque6Dge0bkUF3SdWVb8NOGGrsagLRBb7Nye5B0EkB8ayQUWzWkI+5/taC+Ypf8nc+yV4KrifucQRlFIDOnPbZtQhk6XubeYuu66qDtvGAW48CHqbX9yF9KHcFJ56qprz9ZgtCQl/deTAXFXZtGxAsqkWLPPT38OhXgKVh777j/VaMbu9b</vt:lpwstr>
  </property>
  <property fmtid="{D5CDD505-2E9C-101B-9397-08002B2CF9AE}" pid="30" name="x1ye=30">
    <vt:lpwstr>b151ziTfAHXliFc88kiKG1gFwYwmANB99U0MbSCDYi/8ZTxtt06TtpxfO3UhyESdKAPgfb8EYRkrn5MGBUyqyMKTKwYM0YVBkmYzp/93q1O8st3SNVfy3JEFUo5t9Uof0HEr4Ka2q8QmZcC0AnHeUKy454ksTdafdY017J+m0GIEDeeldoeIZSdgpYgCvXj8Ybh3/uBVw1LIjKuGPD+rVpyyqD4h0NV20nS5QxsTp87fyY6gmiNEbES0XrLn4qu</vt:lpwstr>
  </property>
  <property fmtid="{D5CDD505-2E9C-101B-9397-08002B2CF9AE}" pid="31" name="x1ye=31">
    <vt:lpwstr>W/VAbX+FM0DaP5XpgufcaKaOqpsTyn8x1MID1o7vONg4b6DqGPnGGDescx8e8O0jbhQ7AYoUDIbeksSVZiuDY3iRs+6+KC/2CtiLDrwRklQzE2fiq1+8RknAuW61mLg2G9RThOb/R9uwAmSSinpx+Y7ThZuNKSn4Xsxse6YKt0en23UMIkR85d/3t/UTFIUrRF2vyW13wEYcGeY5+dKPKsiy2vVvODtiJoPMA1d0bjVPulfmvFba41wc2yVrUr6</vt:lpwstr>
  </property>
  <property fmtid="{D5CDD505-2E9C-101B-9397-08002B2CF9AE}" pid="32" name="x1ye=32">
    <vt:lpwstr>bwdQplK1LxtRudaU4sYTO2u3SS1q9iphKthWqBRgsHBiRCARDBxwkbWmQLzt+0HQsp7cEhmcx0OHuIK1uwEQOX8Mxpo1o7RRnvg9FgFlRRsP3CzqNNuSfe/rBITOlZmVCFEV5VB0cU8Y8QUNkQqoCUxzxgD9sYRbXvtqw3fX10pbqUkGogJeGF5JAO/0xaUIQbK9mkrmtqAWVkaXmfoUlL9uPhSX40d+q8gNlRylPqZOZWJ5O5nnNR9e/zmxY9v</vt:lpwstr>
  </property>
  <property fmtid="{D5CDD505-2E9C-101B-9397-08002B2CF9AE}" pid="33" name="x1ye=33">
    <vt:lpwstr>Di1zlXVTPwcA+BNeJ1SxZorw11QB9Fd3cw7gRAakwXAyEwvqmDQP4uvsX/bJCyQqdrY1RFP+WJNHkzdjiZ02RNiA1awBkyWmhtv/IH7EDU11sIW54AXnw0fIVZizX33tr5DNs2+Szw1iSQj/qxsEtgKrg7OdVAHNmd8RwcJBXEN0HaQHr9m8vF1ImBgVZ7NrfjVOIeSsW4c5SAims3Z8yFjpeNcuK+RV0EZalcT2eg4mCBehxwH+i1oOpVwJPjp</vt:lpwstr>
  </property>
  <property fmtid="{D5CDD505-2E9C-101B-9397-08002B2CF9AE}" pid="34" name="x1ye=34">
    <vt:lpwstr>SS3h4cYw4lHYd52eoQqH3UE5zlBMthdfCKy7zOWw1mr1XercgkB+qZt4pk4EjdBtbror12u3vd1giNmkBef+K9HlIgJyxkhnm8PhzN2R7Be6SUE3IfTVpSEBPZfRvYYLeEqKdL6MrPIRdllwLx/vqKEKbovYgLR5Uj9kN7n/2lJSKPE69Mr0KQPexRmaHkzl+AzNCBxkn6N75VS6tTxGcs8LZQdycw+KdqVqs6VpLq24inwltYhsHKlbnuRwcEG</vt:lpwstr>
  </property>
  <property fmtid="{D5CDD505-2E9C-101B-9397-08002B2CF9AE}" pid="35" name="x1ye=35">
    <vt:lpwstr>7hc4pSX1e+5LKWkNsjJU+mxRLCqkaZ2Nyr2YyYZvJ8utsUvoEV5yFGAM++h8cIpvziykVhZJIVCVYF41jjIGX9zQzK2IA6eyl4V1W/9KONl/0eKBrz6YUNcCaIIrnYNfxlu+dCcllQQ3i3Z7AYSy4maoDgNCRfkc1SBZFjzC4Ou2XelVhUrMQsj82RWCyLinsNn3sonl2PJKK4C316AzXXeVY8i+quiGZbYP0wAiR/9J5wI/bNVwCB+EwkBQiHH</vt:lpwstr>
  </property>
  <property fmtid="{D5CDD505-2E9C-101B-9397-08002B2CF9AE}" pid="36" name="x1ye=36">
    <vt:lpwstr>MPUjmHiV2+nsoNn9wfenuhxhHB0NNUmBU0OOHYN59Y40/hGpNVG4+IdVk4AZQvW7i5gtGMNNRUfejtgj8Z/4MqjOizJKZrr75Dpi7DfZC9unqrgbZ4ylSbtjurSg1r05+XlOYHvwA76/k9pjTsfMPDUDjHl5FnpLfnp5q1QOhNG7P3+FrekAVHFdj8f8mG91uVMcpKnDjszPQZcNW5hKQl/haE37I+wvTXk35EbNXC1+0lm1DL6+qvg7M1Bp3V/</vt:lpwstr>
  </property>
  <property fmtid="{D5CDD505-2E9C-101B-9397-08002B2CF9AE}" pid="37" name="x1ye=37">
    <vt:lpwstr>EsNuu72tZKuyPD6QMPeXyb5dH3JfG3Ft9Vbptwoya5UE734JuUkHr3d9fuQRw55zgki1O0c12JynUrhRjRDJjvhChPCplQ/kkF2xaQtlUkZL5eVbYBVoMweGW236LicIUuychcVBz6q2J2YkeVclvmmK1eeZke7joP7w15m1kKQ4Q0yt2ouq+sJHi4BYBqh96EHY+9B6/gGxdDXD4ziM73f0Qujt5Aecb96b+rRxXAhkxAQi81JfviplLAC4l/o</vt:lpwstr>
  </property>
  <property fmtid="{D5CDD505-2E9C-101B-9397-08002B2CF9AE}" pid="38" name="x1ye=38">
    <vt:lpwstr>213ctbHtWGntuHDEdF669FeqQ+l9U8bYlk2ZJ8wgumqvlbN+8OO/6NhqasOMx6iwXPQdXEO8qTf+1Rl86rh700oIoM/nrsuFxUuEAbOk7SR52GPehGFSQUIJ+C2TVKdL4RAuoeikvbAqNpS1vmBy3fHrkXZyacJ8c6D1LDryad+/cs+g+LkPI9BAEbUJ+b7ezxlzz+go4BABaa/WUa+8hXyT8u6Ys1+93PgNSL3YdK1/60X1ATP0/0YWanvv1Bu</vt:lpwstr>
  </property>
  <property fmtid="{D5CDD505-2E9C-101B-9397-08002B2CF9AE}" pid="39" name="x1ye=39">
    <vt:lpwstr>XLadPm+G509ozoSfjBxFoRxgzJSwJeqjdyCphKbCRMD/5Wx152H3c94bYygI1M7Z3UohCrPdOVs0h2UrO7T72HDIptDqSNKDFsfnEBal44Ng/HT+IAzr0yMk7mHH0dEaILp0xJhsg8kbJEJK3ZWJ9OGAEEGKIfAyB+vBcMEE7s3iN2shbRjSRxf8ksqIzg+UcNsX5Y4vWPeVXL+9TP0Fi8NdmD0R0jDnj7xlptS77nYryLFIAusCqRSD07BdDAJ</vt:lpwstr>
  </property>
  <property fmtid="{D5CDD505-2E9C-101B-9397-08002B2CF9AE}" pid="40" name="x1ye=4">
    <vt:lpwstr>PUQybZRyYGDLmpT3chDUmedRFottxUGRLhZmIpDzBc7feK3Ld0fmFkiUhQ7zg7uIZaUdjSnXtGLJPUnZl6a9fTQJ3tHo9BxYR1REFaH79lBEZ94qkDnDZfYEUupmsjFyE6gjYpqyNMYSi2G/tlfZe4xUxRb1KlsMMK4GxyxytXYYI0+GTrO9UadLCjJSfTJg1mBHthIJ1ftBjuwhQmSA+5i71Hpp2R05pEfXP6Qmkb8/d29/849d19Z0aOx7MQR</vt:lpwstr>
  </property>
  <property fmtid="{D5CDD505-2E9C-101B-9397-08002B2CF9AE}" pid="41" name="x1ye=40">
    <vt:lpwstr>sKHXZKvFiUB0/i2qrMJuJb6xqV17cTnHJvmzw/JjJLX/e8MFEU5vxX8ZAUlRDaYuSNhEsd2/W0oam067G8tZGR3f0UXeVrKYz57oZsVivW41B/Qqv3Ykd8IaKc5tUSMq3kEyR2mhbKl5tNOznXOCLZB3/3XPxkGCg7KZBpcCPnXu5XVE29nHmNAlzCZm06wGId8loyzDZDBaXtHHbLr0PvIw2R4ZQqNIZFDVB/2TPEqs1DDBjSp6L1tQOaKRyRK</vt:lpwstr>
  </property>
  <property fmtid="{D5CDD505-2E9C-101B-9397-08002B2CF9AE}" pid="42" name="x1ye=41">
    <vt:lpwstr>+xoLt8ExcIhCRiFEXuzvz8e+voblb6nBSXsmGtF+pX3DgRKRu6owvFohF+xWYX6y/omI8OxV2rgH5uDYF+u9oza49ZQ1CntLbW2SnxFktxNowaFqAHVCB9DqLG6RpLPP1CEV5Dj6Bw78OXRatLiTZv4YlP/w5j2IARppSco8ESlGffO/Pl7amEoHH44uoF/5QT0iPox9Ax6pi8uRJ+idyoImmbihgy3Igc1jirrLKwxrY/ZE8ciAL9E/4HKqd/h</vt:lpwstr>
  </property>
  <property fmtid="{D5CDD505-2E9C-101B-9397-08002B2CF9AE}" pid="43" name="x1ye=42">
    <vt:lpwstr>JST4ZjE2u8/BtB3pbu1fRua3rnDLc2VpI/SxzA+9FTZWEmQ82YVKSKE3rG3a6y9O/i7uQHfp/pMicIpzWANMZa+u+eMCYw8ibNRB/pFOjKMtkNtly5xL9r+M0pDeoKFxkiJZyXWOqmvdSauHuCA8NyidnTC0RvXePDvHrqbJCiWwjML2niWMgJeLAQDAdDLtKY0AGI8xeaCGWgkAfIApvO2nPLjIsRgbdrlg+kgrPFXZ1+K9Nmv/wqITO0ZSXRo</vt:lpwstr>
  </property>
  <property fmtid="{D5CDD505-2E9C-101B-9397-08002B2CF9AE}" pid="44" name="x1ye=43">
    <vt:lpwstr>xKnR49cAugly5l3oC3XQoEqRBQWwINEDN5gK5VOsVch02WyPZYIfdH6IWd31Ft1oa8qFHyxjLa6WjjHZwPlSqKP1cib78SoKMOQgSzjj4ook/uUMfWkPT89am1e1wcONqMhduHy12bRZnupAej27Y3sPjyw4JeVIOil18DTmqAjaRxK+7COBBtY6r0SlIWdzw3Carq+Uz85mg+E77iKK7B38He3fRRazxv5mDU0Z3xaP6waOSad8Xdct/nFoJ1Z</vt:lpwstr>
  </property>
  <property fmtid="{D5CDD505-2E9C-101B-9397-08002B2CF9AE}" pid="45" name="x1ye=44">
    <vt:lpwstr>9ean17NzQ1tyLAgJs7jzRmzUnjV/snkTAp7m5r1wCWmdzIQ4nrl4SqZF6xYPrZ4J+I1PnInVpXfrCLO92ka7hSq4XgkFTsFnXuwAoSsCRceFZNX+x7VOYELt1PrmERVfH/OQMBkb22Mx4yX9y+1jNykjqtT0M2J9yeW1J6xrTkNWIcwq/Lerg2qaOvOEFURi8UvjTAo2vxYvyvJVCc0wViTlQkvuOGcMGd0wJEPL84P2Q6v9zvcq4y5kNd/2UXR</vt:lpwstr>
  </property>
  <property fmtid="{D5CDD505-2E9C-101B-9397-08002B2CF9AE}" pid="46" name="x1ye=45">
    <vt:lpwstr>9VRAs74oWnxWHHporSg2pGggiicbYAyr4qOpbKLqqfGCdjhAFMvO5AZEXufcuYDHUa3W/wEoLb7QrQ5LEhymG6uOtbVTOqh74rVkdM3cxSE0lP2+TXLzMZ0GRfdrfFibaxoefd337ZcGyxQqw5OcYwIyPk+gcCynNCjED6KbqTmd2P3kkEBCIVQ5AlOwb3z68CIsU+cA9TnBf4+ZjqQRjZKRFR++m9u3lmwtPpP4Qb7as9oqceAUXpy0iKfiLpp</vt:lpwstr>
  </property>
  <property fmtid="{D5CDD505-2E9C-101B-9397-08002B2CF9AE}" pid="47" name="x1ye=46">
    <vt:lpwstr>A6k/l1DVpeKWQ9doDQK1fLI+E87WtodDxB2dKDvdhsNlooYsAmGswEP36vinppPSK5k71TUeBz1M6tse2Kf/VAxGHGRoO/YwtwHvIheJCxXW+hF1+H6UDhBdKkoupijF3G/HZa0QmxSdsL+Ck0EVCF1xlPWh7o5vw99B9l4pI/YQbjpYJ1Tw3zd1g8kAeqE66VsoFNcd6lDsVwh0/Wm2lWXbIxKcsgnDTOidF/oy4Yiv4Nn0qJkyGHPuGqJ69Sr</vt:lpwstr>
  </property>
  <property fmtid="{D5CDD505-2E9C-101B-9397-08002B2CF9AE}" pid="48" name="x1ye=47">
    <vt:lpwstr>IFg3ylFGy1v3lLfjk8WJf4XJesOs8mKaeloukYX+hH8d6UwV1T+FWNPM/lpv0k/rzA9Oq1x+0rHxurX7o6Osh7TDnQzqqoYFZt6UdEGsXj6COA9mto2Ypi+hQEZ0v0B6UEfOwlvCxBPQIwxXO8nv/o0Wb+AqT4bFtQyzVaEgQ79SVhQG0kmXwXBUJaqyQLym/9kSTXsbIlhdsICnff5FsrXDwnaF+ep2pMhXHNSzZpaD1eLIabq46qh5/3ru68L</vt:lpwstr>
  </property>
  <property fmtid="{D5CDD505-2E9C-101B-9397-08002B2CF9AE}" pid="49" name="x1ye=48">
    <vt:lpwstr>L/2P9kMdPW4aaTKmjfLgh/kYKlh9IhlOviXfQM3gmNBJwgpnfsSZavH9kUUyLWLe57D5oNOZYP37ojIlb8eFbAX5mLPTc6Zjm5HsrTXuij1MSmN7xxvi+j+3R+2xqntEQgSmfH6wKXgINyuggt4I8VeUR92jz7PcNyEa/qkiwip3PHtWBWmx3VZ+zhSzB3S/o7exCz4w6BfiWpHrb4fiC1lXHuwMJnPuIT3PRgKAsTsUGljTFE96fk1poZiBa/6</vt:lpwstr>
  </property>
  <property fmtid="{D5CDD505-2E9C-101B-9397-08002B2CF9AE}" pid="50" name="x1ye=49">
    <vt:lpwstr>3SZX+8boWa3JuskW/2Jw092O72e5D8BB/NHSJPyBcM6yxEQKNquEgXEGFaRHlKE8EgwTmGAwIZIB9yvgOOQ7hASZO+KhuaVMnebFNhpgjdPCrtRmkKAWLiZJClbFOVXaE/WTmWo1cPwhmeUsd+FjD+iqXlpdMGXfQ04mew4a/UlxcnP+7Ghr587oOJL6JGfToDPYcaQr97UEC33LSVQZkSyAYFoyeacBdMfl8muVDrI5/34yBn5Qg85uKZBbYTL</vt:lpwstr>
  </property>
  <property fmtid="{D5CDD505-2E9C-101B-9397-08002B2CF9AE}" pid="51" name="x1ye=5">
    <vt:lpwstr>TdjX7LTPRD0F92IhpzaiOKaoC8c0rvP9wbYzKio1JwrSaPnfqEFOzG8nvBKyBya82+4CFz/kcVMTT3uSbsvmG2GdrRQhvhHyqVJbRtzpKWdcnz83ic47u0TA1DvDjheBCExfNkqSwaDJdoWwizdQQ8awTeepHEfQOqZradR+hBoB19S4qVdtPSfcEBwhTrjWRaW2RtIEXw0wS8ROrVrcDqlgidf0nBuRkZ5N+flpiV01bZ8bW0ru9siVl0Qm6nQ</vt:lpwstr>
  </property>
  <property fmtid="{D5CDD505-2E9C-101B-9397-08002B2CF9AE}" pid="52" name="x1ye=50">
    <vt:lpwstr>Fupm6EFR3S9em27CLvCfZKt4l4IDXTvCYgmetbuAv48ZoGN9VfimYgaSiZ/A/PPVEyAcj68q9iEafT+6UFGW8RrmUtluU7TX6Q7Ebr6UyDBgB6l0f5hnZOq5HVxgDs42/wLQK25cH2/5q7Ga5612zmNpOIim+Dv6Ns17m4BbP1ciYscsEa+GaAxXOyPRi3//lCvKCVipQlsO1z71X0kVCjhQxBW2KeFuhmBYj9wq0uJTyOd+BemP6AEK2Gpi/nE</vt:lpwstr>
  </property>
  <property fmtid="{D5CDD505-2E9C-101B-9397-08002B2CF9AE}" pid="53" name="x1ye=51">
    <vt:lpwstr>d/9ZStaPlo4tKGZpQk8qyA2YQBKKFg3kpi2BCPwlf8+qhtOgpHERmmphPdYs5aaIQvZVIALNHnlEHEgjUlMNYZG3OSldke+bb2ZforWFmt01PgDH8Pd0Nxu1K5r4yatfn/8iCyJl3TEdy8r7+KUxNrhwqwXXK/c+zB3N5dxyzwtv21HAbD11mO/kbIEpN6kpRK7VciR3/fHsfrEM2gwsPXZ7jlrfyRBkmhAHDnuv89wOR2dLFJusMOs/HBrp0CE</vt:lpwstr>
  </property>
  <property fmtid="{D5CDD505-2E9C-101B-9397-08002B2CF9AE}" pid="54" name="x1ye=52">
    <vt:lpwstr>lsNZOgBP0N/4ZKkdMCzNz5BlaGGOrDnSq/mcVal4J1EBDwwm2z2uHUrS3gfkOG8f2lgOGaMUmVE/bOVemyilE0Cof8dkT6S1SiQXsFXmo8lYKh62l3OjiKPo2ZjYQnDePDfGWiOao8LkErSmg+K5AQSSloeRAUV+h/2bhwISrtrcDc2+VM8JvzxIXIwC7IviRpPQtuBDo2eG8EriupoZwRit9iRWGr3AbAkYRDwE0suRmKEiTzBmol7pWBm7pj3</vt:lpwstr>
  </property>
  <property fmtid="{D5CDD505-2E9C-101B-9397-08002B2CF9AE}" pid="55" name="x1ye=53">
    <vt:lpwstr>GqWbxTbYAHAaxfyL3z3AGAnhxpYFw1FVqxoelxThuO+EzLpPwHMWcP222w0FGk6jod0J/+Q+AbBfh7jpu1ztE/yBVuHXgNrrisCwPvCf6ADPVprE/+MA4ce4HUuerqoctq+L2ff4VZtbbInk0Km+T6Vz6JzScTpFgYPNAQkCOKKoqF2wxtzqJCPSGpo7QvjckCAJAO/HxsqYnVMXYS9T89RF4jOSluHdqxv65x/xrY9HDuEFI3kTGzFCNXqUoQ1</vt:lpwstr>
  </property>
  <property fmtid="{D5CDD505-2E9C-101B-9397-08002B2CF9AE}" pid="56" name="x1ye=54">
    <vt:lpwstr>jBVVbdqV/8URTThf3jn4itJgBlFiCw5+QP0z4B12ICgkCyb80rX+dsv3ai62DRPgctQDBM1jDH1jjWGVUfh4mrvR+QTOmTY4PChN3e/9XrRhDueFOAMBfWjg1hqLfIZHi6qP1pDAkUso/p+64ZrPJz8EpO6Q4nILG7XLNnW67uOpsSb5QsuV/HRsAq60Qo7JvxVJzcWoPVCt8bHS2ex1fs5Reevo/KOeefgR5xWPf1aOSANTY7ABHgYaF4njLaH</vt:lpwstr>
  </property>
  <property fmtid="{D5CDD505-2E9C-101B-9397-08002B2CF9AE}" pid="57" name="x1ye=55">
    <vt:lpwstr>/xfoSkB499wVxq7oFTf5+XirZu4TXWIg8npULkibTRzjgaUf5uREtIvOJpp6tupVx7yn4gcNiSoqoC6MYV9rlSJim5uqStXBvpH5t5xXSM7dn3BPmz32JE/Dm+77+U01vKn96bQY+/31tS6FA6IGRQ18Kt2bpsogz1j925OJF+zqdGcLLnXHx2IogikhlVWNCN7ewc8C0//5/TR1f31G3DaTXP58mffVYMrCRKa+fqyIO1oisFZWxvvDUF6ZVJX</vt:lpwstr>
  </property>
  <property fmtid="{D5CDD505-2E9C-101B-9397-08002B2CF9AE}" pid="58" name="x1ye=56">
    <vt:lpwstr>j2U2nngMd0dtb/SlWJgSBTpKjPcyO4pB0O18q5qbeRLoLTQXe4lw8oNUMxX3NjsoUbXYqKWwP9xzAC65GFgyzf2KY9dWCGnwb9iK0ZALmsagM11g0LuLjEQwQvpvZXvcFXrNLTf3HPjjTy4jTx7Mh2NlYkeCcFRr2OVsMQ2+7kf9LN345ujnmqZx8kzuyAu8iIHy3YZKCnHmSlzcAIPewviWJdXG4nE5vDStzLLtNeOD1lIgrZn2WxaqaoOCENt</vt:lpwstr>
  </property>
  <property fmtid="{D5CDD505-2E9C-101B-9397-08002B2CF9AE}" pid="59" name="x1ye=57">
    <vt:lpwstr>0l+lcln6fz7IDhXMtEtgbHbBsgbC4ygguHdtOSj78Hre/UhKa3aSCWNFHqxjcuhuMCSo1ylF9PTW2cgQT6B38TGzst6PIpoTJJznKVfpUFiGc+v1Dvqz1jeMVlg56rl+lZHdDTsDRBC2rXmS17THVh5L0i+T4sgQY+2iCqciqXmbQhhIQpYfv3Hmw4bKDb0XUepqaZmOJB5efKrFRU4CymER3Bps2krh4NNJARUjrviPKB9vpqEk6wGBWebTT7P</vt:lpwstr>
  </property>
  <property fmtid="{D5CDD505-2E9C-101B-9397-08002B2CF9AE}" pid="60" name="x1ye=58">
    <vt:lpwstr>7Frnv8SNpDap2rI8Lqs5HUTMEGR41u3QacJRrmPo3BrvZKMW5pFqr0OyUymYUIU2A5UdfBPMyKaka8bK+ciDaD3d3NczMp/oSiANvYo8f3BRysjlLr25/PVwFdK/dZ67bv+aAxYVEX8joGdiBead7zCEujSPU//LA1pkWdIFlMBmm8m7RV+oH94j145q/2lRqTZ0I+QL1NkLLxyPPv3A34OB4LKsFac5O/RC+lv7JVC/pQK7Czce29I6UXyt3xe</vt:lpwstr>
  </property>
  <property fmtid="{D5CDD505-2E9C-101B-9397-08002B2CF9AE}" pid="61" name="x1ye=59">
    <vt:lpwstr>92qXAahga90WYO4tKrY/+RfCrhTmiyCCCaQVP5oNLJVDkXrUKdjhCyTJjYEmAsXawwcXTE7xqOljN2EevSb0at158faBgq2qvnho06ky4a3ZNczW59wc9H8ufrBCS7Q9Ka9RoTgJmbCBaAE4iPj4ye3wRzT0uvrJRI3/H2KudN/f0hgjTuwRB6iW87Y1E5D3ZSsC467Sc/oWCgpJRcueeSOaAsjF/7y927o8Qt2MRVXpHF5R8FPn9ed/Y5Vg/XV</vt:lpwstr>
  </property>
  <property fmtid="{D5CDD505-2E9C-101B-9397-08002B2CF9AE}" pid="62" name="x1ye=6">
    <vt:lpwstr>cBlMOrCMeH+TAGvOLgRwHrMMcAO24Kw0vtqzsBuL8XGTFTnZC34YFUsNrbluH+FJI3rFowVvz+AkI+PwgG860DiIvolrHs3rIbwGcS+X3J0nB7KR33EKkLbT0W40G0SaWKopi8flyZcbE5dhusHJL2w5xyxDAAyeoTK9nDOZqcCAjhk2ZEMWkin0iAh+4QR8akLF0MW0lV/lkd/dH8rP2qLAL5duGLO89utQWhU4ivm0AjLVEAAPVMUgAOOEmPi</vt:lpwstr>
  </property>
  <property fmtid="{D5CDD505-2E9C-101B-9397-08002B2CF9AE}" pid="63" name="x1ye=60">
    <vt:lpwstr>u7jtr5yXqvCwQyhGCxSj4pYIv1x+JxTRDXd2WhwsewaDGddO2b0IKC8h3GitZIlq4h+NXTgLdMU33xL/dB2YNSUggQTHhS5OZyXNu18KjTrFau6lCKTRS6zl/eptAf8E27867OKL4bL/EIYNfkksvznHve1pyhmq9ofG8YTjSEdPd1RKkgU8fvwKAnQH7dmXNgIQzDSyKgKK+zDY4dr2a8dTAYEDrPCX4L21QmppUVeSkiiTcxPgM60ZuHLayA3</vt:lpwstr>
  </property>
  <property fmtid="{D5CDD505-2E9C-101B-9397-08002B2CF9AE}" pid="64" name="x1ye=61">
    <vt:lpwstr>7x08eYYL7G05mTwpnLf0RQKhaoVgtED/IfCpTWdqp3fpTVYcUFfjiprD8KU3l/sDlLLtCz1YZs/d3Mej41pm9FrwC/FGecl6of257FgjOSG/auU5NZ7a8yDyz9CRjAvOOVON/dxwPYPgHwqRabn9tv7ojSB4PRRYxxOzPRRGgacuodntXRJFuM9zNiUVO+8fXXJrJWVZcxj1ko+Q7UyiQIsvGZtoQ1mW7beWnZXrURR9F9m3jeh7RoY8gfI2dNK</vt:lpwstr>
  </property>
  <property fmtid="{D5CDD505-2E9C-101B-9397-08002B2CF9AE}" pid="65" name="x1ye=62">
    <vt:lpwstr>EbnPjqXlugfTXEHU+vKGujw7qcnnOX0wqRwqyXdSfsUvCqjZYNEZDCOBDl9+8xNCjEAQU8mkVhYLzEDDnG+/ketwJMVIQHfc5RzDOdOcXfXrFKYyuGcW6SboaxugJeMFHGTtlE+3r6pHgq+9MuVprlY30IhfZ45jRRoboDQqoFLbILcxPVGvGgnWao+9wmXEQoOs+h++XtmE581CvXc686R3SdckK6KjAErWQInwfzzhPkZYjD+HxsxYKrHaTfb</vt:lpwstr>
  </property>
  <property fmtid="{D5CDD505-2E9C-101B-9397-08002B2CF9AE}" pid="66" name="x1ye=63">
    <vt:lpwstr>MnS4L+Sdkz6enDZiN8BKHImsMOSBJlW6QHQvQmNg+q8T+Sc8+D29MJ6HDmr5P4mkLrjjDKgYxZZUP4b/IaIZc1Bu1rctrIQ5vMKzkkRl8pGuERowluo4oxJZvPY/u4u63Y6W4mMvf8oNV39shxlbG5tJGAjCkbHEzS506CpXVbf34IkS6J67dM/3TgaH5+4B/v36cyE7/mpgkFQXB5tIU/COz9EuOwGTlIyxSzM9z2dxUjaSew2A+1P+QRdHnAc</vt:lpwstr>
  </property>
  <property fmtid="{D5CDD505-2E9C-101B-9397-08002B2CF9AE}" pid="67" name="x1ye=64">
    <vt:lpwstr>BGwD+x5xtj3EWmUoFPKIOuCW9NbYdxBywHbf1mZQQ+aelHOV8bHAre3+j9UiBbunqhl+a2BHnMKB66s5RIbj5eosVsra0Jn7RycW11rHzIpwcYJH1aFtb4xSy18pI6o8kWQVYz8TX2wBmp5OEC9tiXbyJNFa3vQcwynFQl7k+GMtMGhRWJbGtBv6X7r3pblWh4t0vA0hKr8sgUxif9RnWoFh86W+BKjZg29k6N7OEivZLFi635Bin7d2Q3taFVk</vt:lpwstr>
  </property>
  <property fmtid="{D5CDD505-2E9C-101B-9397-08002B2CF9AE}" pid="68" name="x1ye=65">
    <vt:lpwstr>pGUQBVFHVm3nUjfJ9d69xx1ItG8xzoMXSjq/lD4k/zWCvKw3xREEegHJPLPeWrM8YNmv7/mjb8ESUQSAtMp1zuQyROXZqgvSkVc5cWacxiCz6j9CYJBr+gIN64S3ruNt8jRXiAPX9E4W8lbU9oX12Gc3fIKacFqFux3flCG2morgzosO5kCwgLemYmHh137GVgyG3bX0bFGEt9QM5BSloYHSrqPngpWdl+JtInQhAbC45SCqF5RnX891DRoxQPe</vt:lpwstr>
  </property>
  <property fmtid="{D5CDD505-2E9C-101B-9397-08002B2CF9AE}" pid="69" name="x1ye=66">
    <vt:lpwstr>hGj7ET6QqqctOY04Ojb5iGYfjTEO6lVc78mFAbjEQxqo84jrlaFXV52AfvjPDwiKRkk7FE3Tw+CrtsA3ontRXcDrJxc5EmLgDqkGNQC3s4ecu4lMQeRgBEBa8qVIiG6OJj2P8qOG+dV4EgjD4QBTkVtyDnnOkAmwwmp6e//K1lyWiZme8ceXcJxik+MoGaFJF5WFCZP+R2QX4WHStkGABJdRA3T+KpK/yrF3x3f6C46cnASyXFBCfAZ1BObosIG</vt:lpwstr>
  </property>
  <property fmtid="{D5CDD505-2E9C-101B-9397-08002B2CF9AE}" pid="70" name="x1ye=67">
    <vt:lpwstr>iwpT6CRI7Df8iRf/t6BHMqvddE/GcIqinc0Jsk9r+VGHRVp52f/+6OXwrruYAPQUYxNZHHoRLyv0DXFNwrdz969uG4iDOl4yXUvuHYbNcWmgc2OrjL93G9YXdYoZ3ZXgsUu2QPKZMZjYyPyAfKiLQnR27oOTt7aQ0MHfKdqHZU1g2pJ6s7V6dSn1QalSPYP5QJCJx0NkpVC/K66sVHyrso3y0/z1oGL/6R/u96bkiLyQszw0bcIOi3FECgQVWE4</vt:lpwstr>
  </property>
  <property fmtid="{D5CDD505-2E9C-101B-9397-08002B2CF9AE}" pid="71" name="x1ye=68">
    <vt:lpwstr>z/qNgW49X3ygnkhxKaKhgbO6uF2EKa8izNgM8ggh+kETLKKvO8Lxd2uEp3WkdB5kfwm6qNvIbq1nogH2i2yxaMXkgzFVJ40DOqY959mzIcHWBPqAfBSCetTIGrJZTKjAZvkJ671WaV0o9s2/fbRVJltkKCwI/BihOJMF+HOqWpNZ7AfPKH+F5kOBW55EG2vjick+MfqsInTb5u/yTgyCfl82NZDa5WGyrjlD4/k+WluTBhobvHcYJZTaZz84TRz</vt:lpwstr>
  </property>
  <property fmtid="{D5CDD505-2E9C-101B-9397-08002B2CF9AE}" pid="72" name="x1ye=69">
    <vt:lpwstr>0UNp/rKUEKNkzPDVdQaZ/Pwx/uvCkhxFS9AgUwi46kcyD2NPmmq7W4E+JQXbKskdjtEGQMhgXzF+PBBSHJ1r/KBxqBxeaxIv2NqrkXq/oNJrqckGdcfXYmahJp7XA+n7XS+Nxle7Mv6s5xFpUK7GA+W501dppbBkS6kpJzW7nHzCcoHC8e7SRl5BbyB9lk3qfb5HJeT0z7qhCSmvPDNeuf+KFnman3AveimZAwvXEoOHO/2Sd0jyqIDjrIhzA59</vt:lpwstr>
  </property>
  <property fmtid="{D5CDD505-2E9C-101B-9397-08002B2CF9AE}" pid="73" name="x1ye=7">
    <vt:lpwstr>S4Icio4MBo/L6Jcnv+55yPEEy+DALfbgrUGhMtt4Meyx/S+Q3hNOjxtACn8vpKRE6h4ocm74HXPTFt41r1HaD1l+htGsk20Mlrx8ZT49QkG9aj4WvqdFyQ95xEHMuLQ8DXbBqubvEwPBSIU773h1Aktpct96StsQXhLE62jd/Z3Mm3X3t9hrcmYPsDaYOpTLy70hGJ0zbcsclSPdPRgvvuVAoZDEyJj3tjf0X5Htzv+IBVzZulLH+9PmDbZ9tzr</vt:lpwstr>
  </property>
  <property fmtid="{D5CDD505-2E9C-101B-9397-08002B2CF9AE}" pid="74" name="x1ye=70">
    <vt:lpwstr>vzu0dYRXaFmQORrCnR0QunVy/k3Uh2y5BEfEVrZPwNb4DwGI33FCD3Avv81T/cMHLz19fklHINAJO98mVUo2I1BHWrNesI/GKXF13HzErWK6DZ6ZptTdlZaX9AkNHRQNp47ZkC1PCk8PewSGnjlep05jyNsR8DtBQsfCUmzUaz3gb9+BRfPHfq7clxM0PWpHj/ncinCHxGDeZGGcKqDRil+GwEMqCbFaRCTHNj7uLgR4Fxqbzl3f6pFprNlsVqg</vt:lpwstr>
  </property>
  <property fmtid="{D5CDD505-2E9C-101B-9397-08002B2CF9AE}" pid="75" name="x1ye=71">
    <vt:lpwstr>vdGGNv3DzwOADV/BAGSHX31xiitNKJPzPKIQMSWRLWLVONpKhAFu4Npn/aWRhZwSXNmqSbt2/ym8++aCCoVGaTyKVPMHXay8fCoYsMUzRBkltNB8/UwXBFPkrLvJt2gYw9P3AyvkxLYJEffwStc39BO+belMMHWzSzz+gQePWAvO+KT4gQwhz29SvQxxcdOn8KB5RcJPTOubbiWK2y7rRHj+GzdKsx2LBI0dXHYww+c4ZbPh/zUsbtJRW8lIhZ7</vt:lpwstr>
  </property>
  <property fmtid="{D5CDD505-2E9C-101B-9397-08002B2CF9AE}" pid="76" name="x1ye=72">
    <vt:lpwstr>pUsYfsS7uaaze2VSfVps1v1japq4PBQOy5Mtz84rnxIjPtNhL5AM2Robvq6uI/3r8Wfs2ZtfGJEyE9XurFo/41asy20spZst6Ktel3QOieRpkePWpiOgnKF+xpNNmr/Dueg1vCqvv+rdVLtkBjbovbyNzKZP9Nm54BXh1OjF3UmeVuDPQbioW846PN3ECCNlrb7M60ktOa3KjbeoIke6P0BVxlrGbZ9FtlWHDa4cYL+wnVTciyjagNO6kEPUavZ</vt:lpwstr>
  </property>
  <property fmtid="{D5CDD505-2E9C-101B-9397-08002B2CF9AE}" pid="77" name="x1ye=73">
    <vt:lpwstr>ajpxo8J3slcFtNbkrcranKqSzJSMLg+LDnb1iaHJXqPtN+fhlecE8BU5odJwhf4liiZx+uz7Z+zF4gohqen2e+2TOlyTiTbrKDuHMqQh5NIxItUBKtRBQziHCqGYWhNoguW/vppLDtmObyw/fBINSvhUmwk1jsN5dsYgygovrSPI0eXXp2s7D3+BEDhR0t7t0XCZ+Wrf8SMzDLE9eVUdYHfEMjGyDOXghpW+KkeBbWT66R0ekBZCz4fY5lG9WtM</vt:lpwstr>
  </property>
  <property fmtid="{D5CDD505-2E9C-101B-9397-08002B2CF9AE}" pid="78" name="x1ye=74">
    <vt:lpwstr>V6QtmIz7Qen3eMpXjq9TXCWsh5N1bF8wLXPWeY45/43HVP3I6ZcnepV7tjUb/WDw8XT7QXjcNsaZhYkXgAhImI35CwSx1mFl34JMqnrDJ/pvjFtwcXqO2+v2gEtCp7Sxzsddr6TpZXYtnPKtBLkcpfyzGFOzpFNCJhiUiQimpQIw8InVZEvl54qmZkxg1vHn80HaVMYIajrxGqlIKmw4yKZ6XdUufk4js852PviTcmDBZUOD62Wq8x3+4i2V9ew</vt:lpwstr>
  </property>
  <property fmtid="{D5CDD505-2E9C-101B-9397-08002B2CF9AE}" pid="79" name="x1ye=75">
    <vt:lpwstr>1Orv31xM47yMJRDCuJQgbrdMMtC0p8y4MVe1CAt/l7YN4kaV0XKHzzq9kV7nzDA+QQVAwWoxPg2PSJkk1MEuoT0c1rs2d5UbC9NNQkrObAzpnoSXPenmVwYsNhllQDnsDxqY4E82J9s68FtNTHnFKqeeno4FOcq6ZWQXc/c2ie97XgwRY0v0+2jH1IPAG/W/mVESf29wykB1uQXXl0eMfkNbcLvtoqzyVaguj1sdiOrdzxP/fXwKRmycNejHOpX</vt:lpwstr>
  </property>
  <property fmtid="{D5CDD505-2E9C-101B-9397-08002B2CF9AE}" pid="80" name="x1ye=76">
    <vt:lpwstr>gQNI84gppVwThwio5oUpgptNQ65bYXHQI05NQT8nbhkCTxYSVseqr0ixSxN8pFxQ2E0v9YHzvdKebMk0hVGLhSvuV/8EUtov1t1eOuyoOokRyric38ICpSQHRC/KaabfBoH/TR9fSQmNsWP60H38pVcrvlZ9AYZXreTG45mF+6hvtA9z4S7g9J2jv1OKctLt5kPZq+mvv4nP9jxHL15IpQ9hMWnNRaDa8QqZMHDIvwVz90gadv4Kx0BNPVzYS0a</vt:lpwstr>
  </property>
  <property fmtid="{D5CDD505-2E9C-101B-9397-08002B2CF9AE}" pid="81" name="x1ye=77">
    <vt:lpwstr>nfxQeO3Q8Zbdf88AZgWEEF7m7KR7py+JE+xC+SyEUlwNgss00RqT3iCaJDBxYoiEIOJKz9mwV5F5rDxEQRBVzCdysXIN++bhuiMLSXrHk4ZGnAu5kf3lx2yCWNfQpuMLIaEuHzFqfW1SccZSIg5n9u+ecUf6sv4x/xEYAJs8TCyXk77ixnTjSuhrun19Bfk5EuVWGPkcCgDnXUWv1LozbiM6qSlA6DQsGdDuwUkup9wCcMHBBXcphMZTQtj/3h7</vt:lpwstr>
  </property>
  <property fmtid="{D5CDD505-2E9C-101B-9397-08002B2CF9AE}" pid="82" name="x1ye=78">
    <vt:lpwstr>VKTKbIlcyBOXZlFTyw1liIISJJgfgmP+Yjf13HmRP98WsvDMfAh4z8zW4+XoHLX/jX9U51fVb1DD6cHxyQTwLOcsYaZWn5iyxUvKr+aNyCdCvs3qFaI5JhLUdYvATQ9MBJw4H782ud2qL7xtoF3HFHn6l+FgX9vtNlB8NglKqm0wArTe9Thw4gssCFJbL1UocNRXhC+b2Kj1kV06LV69ihIKJnlU5OcdYcI86IYBN39dxb3mRBxOHX1Mg34RQZM</vt:lpwstr>
  </property>
  <property fmtid="{D5CDD505-2E9C-101B-9397-08002B2CF9AE}" pid="83" name="x1ye=79">
    <vt:lpwstr>+ESSxYDqeyFM4IlyDhrSj+mJgCG1DMaIkhFdYll96Eyc+sGSakyg2cUpOxkasaiN4AQJG/Lc60myINZt2NI/c+n4JIGhmCqNOaTLgpEgmMf9jIMC31vBeheElLyBffhJGrGe/zWKH50r0xtJcVzdfnxEV+jZ3utg+9qI0diPTmcZfxasTvoYkdJNZLPA64J7usNVloEd0z+0gTPTOCXpmJA4W0lZ8/FhZJEuKzytOfHl1bqx57cyX8WA0KK65fR</vt:lpwstr>
  </property>
  <property fmtid="{D5CDD505-2E9C-101B-9397-08002B2CF9AE}" pid="84" name="x1ye=8">
    <vt:lpwstr>Gp3NOzW2lZoQ/WFoY51GjtkGEVFHu7wuHcKVHp4cBeXaedY0OtR5tNM5Q3mH155Z5F30b33TFlbaCIpb3YdnkfUfBS1dIWaNW00PgfSTCPAZkEiGMuKuFYGZjb19YCQc02V+ieZusZLMi363k0c4Z+xx6NjE3qFSfgiqugujnTzsF8N3W6Y9Fv9tZhi+pt4N7xomkFUi9CpXDuwcrEPczkAGPCc4Iizr5N8BLA3b//V8zH4gfGPgyeDYmVAoc5g</vt:lpwstr>
  </property>
  <property fmtid="{D5CDD505-2E9C-101B-9397-08002B2CF9AE}" pid="85" name="x1ye=80">
    <vt:lpwstr>Od5LX5PZQfLXcBa33ydCEBOvE1relRxtAhH5co1qZcrhStkwgU3x+8bf5qUjq8LhhGG0K6weDAfsrT5XjJfrng2TC126pn6ovAb78SWnJQnlu6dzRT3UVNkQLIeZNI1nkWDx7KbRPea7ZDhtiewAv8+XtlIvo2TdjHgFBYjUSTNlp7IKPR+8RE0Q9iVRn5GSzzfWn2d19bE6h2Z6WpP2wPBLoi5yf2fTQAmgOjVdSyuVVyY+D9bPsD3MRyPBHWw</vt:lpwstr>
  </property>
  <property fmtid="{D5CDD505-2E9C-101B-9397-08002B2CF9AE}" pid="86" name="x1ye=81">
    <vt:lpwstr>dIwwptVt/cGBnmacgn7Yeg58znrnhwt+PHUZfckbAtXQuPV803zgRgVxRJkVHKoQf3W2WbHDBNEw2a/s0E+VgrbXyAQNT9zPQGza6uOTFp1S1UyUfA2xJSeKDcPXYbDbyxF7nXEMVZb1DFNwaJrv6DZVFDLMTP3nKG+Ig0PjIROtAlOMshGKf4zbhfxkD0J/2C2mh9+jrnp36WjQWsC7TwAkJPm6k+ls9xex3SbXIXK/kuVSujJiYvAWGmEXRDl</vt:lpwstr>
  </property>
  <property fmtid="{D5CDD505-2E9C-101B-9397-08002B2CF9AE}" pid="87" name="x1ye=82">
    <vt:lpwstr>UUxYpN2CAfvchRHunHh9BHQEubRN0XJ5NzWPwWpwox30SGOUKu1WlFk8ZLLcXVewD2hfDECsDHIyeHfETN9OjZBEnbz3eg6rDYBbwVuAS5FF16xl8ccvkUM0abSZSyTT7hKNy7wng6st4PLqp0faQL7JQZQUewhZZM+KTHNoez4Q0Ijg0u6sK21Z9iSpiCc1CjKjKt7CNw3r8rM2lagmGzcdT3k0a3PxwFdRT4YzRCBhguFJfOUnghnbLgpgcZr</vt:lpwstr>
  </property>
  <property fmtid="{D5CDD505-2E9C-101B-9397-08002B2CF9AE}" pid="88" name="x1ye=83">
    <vt:lpwstr>ApetRwhBY3srC+7Mg4GiY0On7BvHtlmdHp2Exc0vZR/l3V18gbB+HL1OC/4bheZhbAUBp1eXNprc5g+1AIoYHetbngutUY0lMxBwAFMB9NUwnNQUFb5RA2zi2B1EWSW7P41H45fGbYfwN7kdZhSst07gjnI9nGlSevensL7ACW9PIOT+pSXrNQ+GWSwvPSSo1MfmeXeIAymEvuXID5sTg1hzTAk1H+9jVV4woCd8GLj7C1uE/uVwFhzi3uFk8Fw</vt:lpwstr>
  </property>
  <property fmtid="{D5CDD505-2E9C-101B-9397-08002B2CF9AE}" pid="89" name="x1ye=84">
    <vt:lpwstr>4DT2aDuXzFitdGnXkRjOsiegG6zlHrrlCRV9gvxaemRZ19PnZ3ccbD1aDKO8b+UYn5DvI8SfDN86RDuj5SroiwPrcGFE8CZ23lr1W0DWxYC4lZHjbKADrgk46UHySz8/6Z3VZsMNPbh9R7I0BYmG7UYByCqr9gxOpR4UT8IjV4mTCV+p/FUBkH0FAHiI0lw3vITbryANGkHVg19z/Tsong5YC2n4nS7iRJIEmmsvchZZKoii4dtRuDY+GAfNKmm</vt:lpwstr>
  </property>
  <property fmtid="{D5CDD505-2E9C-101B-9397-08002B2CF9AE}" pid="90" name="x1ye=85">
    <vt:lpwstr>d3WxOHE11Z8D8cwjIVgOuP66w71QurCZdq418f7Z7qkNEFaUVJOb9wnzmlzQFsx4JPn+0Vlph78FNGmfaxS3xvQPUhGspejElYDXL7ZvGDEV+VWgVv1tDGGyht7XAQgxGjsysOaBanyiepXUhAlKqfS8KI2VbA0yOsX5WobHVeeuNX9H6WsdWEIiL8RYrFH+XiYJXOgqEivHb5/Z16DsrH28sR9mz7wJEj3phS252j2LnMptr3h/5LTVWJrQhWy</vt:lpwstr>
  </property>
  <property fmtid="{D5CDD505-2E9C-101B-9397-08002B2CF9AE}" pid="91" name="x1ye=86">
    <vt:lpwstr>iZIFHeKDF1huLmf3Q3s86PZJbEN5iHWwvdx7gcOC0hB4Z3U7PABQLdd9j46q3rMlsLz+xF3u0GB3Li/pd39VajJh3uaeYhVu6VFOwB+qZ0ns6OrtaE5PIRpLgomtIyhs9n/wlOU6GZ/Vau0Cjdgxi+/s1KE9f3JA/TPGneeiheOVy4glZeHd96ROnFeIe9/ZQdArEdPtNf6sU8zEzZleyaCk+3n2h4DgCN4ZpjCDEIqJ+e7HWDSX4AdFDkhuL1I</vt:lpwstr>
  </property>
  <property fmtid="{D5CDD505-2E9C-101B-9397-08002B2CF9AE}" pid="92" name="x1ye=87">
    <vt:lpwstr>cSmubBvLkY2OHB5emLGknxEtwsBuRPt+5vIJRA9Uq/z2iD8DPiagYUwPDMP+4Gpi99vF3d0xoAsITwU4kGya8vmAo/lcQKX1D95Xi4d387mIT1ULY3++HchhxkMpTjSPtfOi9AVH7T44ogDG2//+xa/Mw35Gkc5dGbwSbuq/zSLwX9uBQg0CrKroLJaE0XkoPVHRcp/4ycw169jt925ie0iwnzhG/VH2dENPCzxV46L6jHFFPhsYomnJmdMTnTd</vt:lpwstr>
  </property>
  <property fmtid="{D5CDD505-2E9C-101B-9397-08002B2CF9AE}" pid="93" name="x1ye=88">
    <vt:lpwstr>s4ysLQnsmpWO9S3EBcytdnpMGk1mZHcLmbUhss3T8V4gUYnsyVirI+l+QfaJdPdQa7tAfHxS57vI02ymdHsYhE0uLmPJQg6U6xtjRUcaXU4SfQ3KwVkcwcpL8suesKDbnbJWmM4KrSGw28hyyi+TDkmWVezpLfLsxX7k0JDwgc96Oa49TV4i9NSqoizano5qsHytHBlfE/8uoOy+bl3G4o0zTNd6yHINKtqtvaP2mXvIPdvuH2owtpN2XIk6up8</vt:lpwstr>
  </property>
  <property fmtid="{D5CDD505-2E9C-101B-9397-08002B2CF9AE}" pid="94" name="x1ye=89">
    <vt:lpwstr>T5ONr+KWVUdxikliHFCZZ8vLH/TsSOUrFlNs2uTqvSu2e+iDaqtjX05EW4VPXcVLz95XloB3TEu5gQzVzD5Qq5razxDmI0rtu7Huae38CLKIJj+Xn2sOtlz+31HDC6f5Dt91C+Et4pJ8Mvgnu+fDQlqLgCX1C10N8+YkZ/j58y5b8UVgxsekV54banNnKGT1AKFBeFsdMEv7mlSeo5iM8Co2cHPF9/lC2zVCzZ1SiJEIEvakx/2xwK00CskD0wo</vt:lpwstr>
  </property>
  <property fmtid="{D5CDD505-2E9C-101B-9397-08002B2CF9AE}" pid="95" name="x1ye=9">
    <vt:lpwstr>aFuceJJuy48ewmKP7AHpdF26N6DlTx5W0q8VNL7W+fHWXQk59Nq3wPkU5qvh0SDf9Y1zlb51A9GIKNwh/vIkbIwTqTqoQN14iEPghpojIqkl8MWj+GLkk9BK1BboOfChwKIfgBBlzktKKL9AMyfiyHMY6YGdN+yAJ8lC/7N8xovWUwIzfkPADtGUF4tzenVUFIACMP1Sbhi2FhRWc2o5rP9/lSL3YG/ScKGoxf2IJ7PzYM1tH6qqWqvz4EuZaR/</vt:lpwstr>
  </property>
  <property fmtid="{D5CDD505-2E9C-101B-9397-08002B2CF9AE}" pid="96" name="x1ye=90">
    <vt:lpwstr>2L0/sJWgs0xA3ybC+9AZgq3QPf1+BjCQqKhLAhCNP30FQotzhbIeKLm+tl+Vy/VTiUjm//UvsgVME14znzVgyw+h68QFkbbilZEJEYOGLFSnlSVAXPFxWDfqb3MBXC00hR2Ycz75aVaIQTh2NcX18dREFdINGJi616AuVKwXjylRzI8KHQcVn+cLbIjtrhp9u9lSoK8zlguLW+VyDAb7FIZ1sB1BJywRVERToc1HfsGSnwjIMlvM4yjJ6s0Gbzk</vt:lpwstr>
  </property>
  <property fmtid="{D5CDD505-2E9C-101B-9397-08002B2CF9AE}" pid="97" name="x1ye=91">
    <vt:lpwstr>XWmpzqTGLNzwA76QmRkC1C8T2EO5/Rg9xCA1SFdl5+f9PNWMGlDZ9l86Dz/Nu0SEpADDDC0PAiFgtI16gUoRKwKvzV5ozY0m4kJf/uHrzp6XWxW/B694HpbDZo2IxXMYeATaDPcG3j7KAqfOLCcU89fEiauT3Vxr6dYjvS1p0s35pKyBE3efdj6dZ+lISqEQqsIjM4VpccYCNkwmBOLwz0GZVNXlCRL1hH6K0rwWts8hMfK2m7JSBP7KFX5at5l</vt:lpwstr>
  </property>
  <property fmtid="{D5CDD505-2E9C-101B-9397-08002B2CF9AE}" pid="98" name="x1ye=92">
    <vt:lpwstr>WJgx1mq7MzhbtlVG8xD9jGB4hhEXl2+R7hD4T5QcVh2yKsO7ie6Mxy6X8SC3j/6DBiJtG1voDUpUufkdkWzTTEZXRgXnfMbqO5ViC1v+xuI7+CKKBk3VByFOzkB6qtDFBQggiG8wf0w3OO0fLl939gH4ZAowL3s/0se5B6EIBTYDP2TgeturHqcwennqPtp39kcXZJF3mubaefTIzdSfKSpk+rekasH5mANKBYh8rQcfZNCFc4+VjZBLLt6WdVM</vt:lpwstr>
  </property>
  <property fmtid="{D5CDD505-2E9C-101B-9397-08002B2CF9AE}" pid="99" name="x1ye=93">
    <vt:lpwstr>DjsO2ohIfetvz1aClpQur8cWLr4+TnlrMxtiSR1W9P7oqbMSgnPjoOxotZ6JXIYkGZ/svVngZgRm56SeiqlUQgTqrfCX3Q5EZvyV6sjdGLMw/LPl9pLp2vzWM7S3KXqidLd+sk0D7KF4lviG0JK0Us78fXftuiFOB6JxPkvzCuuxb3zOWsm7nWmxlmBlZf3h7BWE+GDAKn4l0VlwGAV9UCe7PB5TFGEfRDKHoj6V2ap77vaByzoqJlUp7c+UD/o</vt:lpwstr>
  </property>
  <property fmtid="{D5CDD505-2E9C-101B-9397-08002B2CF9AE}" pid="100" name="x1ye=94">
    <vt:lpwstr>O3moN9iiDyUZjKXQ7cWKfpahRfJCONJWkcX7K76LtN+dB8czqjNquPLBTb7Onhj7s+NtUmGXSWlnKSVceUCDLeqa92rc9SHxGsTQts4QIQZaosAg7ZBqJq3m613EeIEi1D7hoMp7yZUO4KqaWQHfFAfitzQ0oQZsOU8yZDQEEg7rb6JczPUZMZFvztKph28yTbFASSTYf4S5XJosK+2I5vgCCM4naYuT9A0ldQt3ZGfrlXenV8VlD58S1q6zrJ9</vt:lpwstr>
  </property>
  <property fmtid="{D5CDD505-2E9C-101B-9397-08002B2CF9AE}" pid="101" name="x1ye=95">
    <vt:lpwstr>wYB+g021DB3w4F2aQjK9H0ndkO6mYT6nrnRbZEFlj2zeSGhd+fuFqPX/TBaLB0SSfckxfrYYdFDqRiJVpQsLYwCyW8AkEd5ehSe9IUuKAEcRfCXdY/35pwMB6lWXB49Z3j75NOvE6ahpa0qN2RThSKwJO4TsMpBi5uIY0CjVIasbcKm/bz0kuozMPLmZ1vicb6XOL1xBSMO6AtQ5EDVM2dXus3urGeBtfJFAD2ycNeI6D1uaI4mk/N0he1xADF1</vt:lpwstr>
  </property>
  <property fmtid="{D5CDD505-2E9C-101B-9397-08002B2CF9AE}" pid="102" name="x1ye=96">
    <vt:lpwstr>Di045VdnZB5Wtpeq2Ku3Wr5niwHTP0+V+vM6K0HccjE1c60cXBWnbXK+YKH/3dqws7UuQZdIuF3XemklwH8VFG6/i+1/ndU1qXyGegYTdBfBYf/5CSR7abe69nuscdZEtvKgyxNgThG62LYe4AzvE1CVksmW0Etxr9RE85JKf4QbygOKchXWOI8pjP1fj9qn7o62HMe50z5U06dPGj8oikM6eHonRM6s8BDHk3cMP6T3cI6w9rSCv+lkXv0Odu8</vt:lpwstr>
  </property>
  <property fmtid="{D5CDD505-2E9C-101B-9397-08002B2CF9AE}" pid="103" name="x1ye=97">
    <vt:lpwstr>DWhkSOu1W3+pJFv7oa7Xm++Rz3SUT6G8CYDU/y/sH5vVnk4aviWKZhETSRUhlK6uVeU1dNxAT3jgKR/fE7Ra3lfAmpPvsYMIfTXr69leNMLcQzW06g7pITUDyELcY7ZqLAsVT6DXjdCw3FIfDhfO+4au+BDAhV8iZ1q/aUMfQFjxlC0Jmmt/CZtFDe3JPgQpnP5vEmhT/aT5zMUeTIcFxIWXkw1FOvuPSar7Ui7C15HbanJBW9+U/MJRXaFkjqV</vt:lpwstr>
  </property>
  <property fmtid="{D5CDD505-2E9C-101B-9397-08002B2CF9AE}" pid="104" name="x1ye=98">
    <vt:lpwstr>qr2doEqWN5pL1U1DsSUn3RgMy9xk1aqTiPXfbrjMMp5kNpxQ4tf4nfadH32OnCiz3r1DXxCKKtRw0borUcAwV8dZ3TErgfY50PCjtILBpgJykNvAwy4Dzj1SW/YVKTjFGZeGsyHDx5iM1tNX6PFcx1RkfFOAG+/Q69nbuO2keY9WZ1avrvZMJroOneaJOh5vWIJ436ndfGsES0g97vZ4BknVtTyn/nhOYCRtUGiDUsVTeyucSfuFm0lGCx9JTjH</vt:lpwstr>
  </property>
  <property fmtid="{D5CDD505-2E9C-101B-9397-08002B2CF9AE}" pid="105" name="x1ye=99">
    <vt:lpwstr>1ZAg8bGmwFe67r2/S9K2uwbtRdOK2z5rsksRm0IlLbZP9f+szdHvR++1AvmxfypgJVvdD0j4wg9XaEvJHwNp9GpgFMPBLMx6Na2RPrxRgqxmcoykNE9NSuH4V1BCAEpBlCXI7KakwvQZryz0f2BUtY7J75RRnWQb3zKf08DdXMH6UYozglHoLnIs1OtOtPrKtOKjZRDsep8XDj0IILsyeD1tT9XtCGKmYzebG8920uYS9fGFfVl5j09nQ8u5rKQ</vt:lpwstr>
  </property>
</Properties>
</file>
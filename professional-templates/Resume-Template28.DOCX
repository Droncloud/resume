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single" w:sz="8" w:space="2" w:color="FFFFFF"/>
          <w:left w:val="none" w:sz="0" w:space="0" w:color="auto"/>
          <w:bottom w:val="single" w:sz="8" w:space="2" w:color="FFFFFF"/>
          <w:right w:val="none" w:sz="0" w:space="0" w:color="auto"/>
        </w:pBdr>
        <w:shd w:val="clear" w:color="auto" w:fill="D9D9D9"/>
        <w:spacing w:before="0" w:after="0"/>
        <w:ind w:left="0" w:right="0"/>
        <w:rPr>
          <w:rFonts w:ascii="Arial" w:eastAsia="Arial" w:hAnsi="Arial" w:cs="Arial"/>
          <w:b/>
          <w:bCs/>
          <w:sz w:val="30"/>
          <w:szCs w:val="30"/>
          <w:bdr w:val="none" w:sz="0" w:space="0" w:color="auto"/>
          <w:vertAlign w:val="baseline"/>
        </w:rPr>
      </w:pPr>
      <w:r>
        <w:rPr>
          <w:rStyle w:val="span"/>
          <w:rFonts w:ascii="Arial" w:eastAsia="Arial" w:hAnsi="Arial" w:cs="Arial"/>
          <w:sz w:val="30"/>
          <w:szCs w:val="30"/>
          <w:shd w:val="clear" w:color="auto" w:fill="auto"/>
        </w:rPr>
        <w:t>First Name</w:t>
      </w:r>
      <w:r>
        <w:rPr>
          <w:rFonts w:ascii="Arial" w:eastAsia="Arial" w:hAnsi="Arial" w:cs="Arial"/>
          <w:bdr w:val="none" w:sz="0" w:space="0" w:color="auto"/>
          <w:shd w:val="clear" w:color="auto" w:fill="auto"/>
          <w:vertAlign w:val="baseline"/>
        </w:rPr>
        <w:t xml:space="preserve"> </w:t>
      </w:r>
      <w:r>
        <w:rPr>
          <w:rStyle w:val="span"/>
          <w:rFonts w:ascii="Arial" w:eastAsia="Arial" w:hAnsi="Arial" w:cs="Arial"/>
          <w:sz w:val="30"/>
          <w:szCs w:val="30"/>
          <w:shd w:val="clear" w:color="auto" w:fill="auto"/>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buttontablemidcell"/>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vanish/>
          <w:sz w:val="22"/>
          <w:szCs w:val="22"/>
          <w:bdr w:val="none" w:sz="0" w:space="0" w:color="auto"/>
          <w:vertAlign w:val="baseline"/>
        </w:rPr>
      </w:pPr>
      <w:r>
        <w:rPr>
          <w:rFonts w:ascii="Arial" w:eastAsia="Arial" w:hAnsi="Arial" w:cs="Arial"/>
          <w:sz w:val="22"/>
          <w:szCs w:val="22"/>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120" w:after="0" w:line="260" w:lineRule="atLeast"/>
        <w:ind w:left="0" w:right="0"/>
        <w:jc w:val="center"/>
        <w:rPr>
          <w:rFonts w:ascii="Arial" w:eastAsia="Arial" w:hAnsi="Arial" w:cs="Arial"/>
          <w:sz w:val="22"/>
          <w:szCs w:val="22"/>
          <w:bdr w:val="none" w:sz="0" w:space="0" w:color="auto"/>
          <w:vertAlign w:val="baseline"/>
        </w:rPr>
      </w:pPr>
      <w:r>
        <w:rPr>
          <w:rStyle w:val="span"/>
          <w:rFonts w:ascii="Arial" w:eastAsia="Arial" w:hAnsi="Arial" w:cs="Arial"/>
          <w:sz w:val="22"/>
          <w:szCs w:val="22"/>
        </w:rPr>
        <w:t>City Country</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Arial" w:eastAsia="Arial" w:hAnsi="Arial" w:cs="Arial"/>
          <w:sz w:val="22"/>
          <w:szCs w:val="22"/>
          <w:bdr w:val="none" w:sz="0" w:space="0" w:color="auto"/>
          <w:vertAlign w:val="baseline"/>
        </w:rPr>
      </w:pPr>
      <w:r>
        <w:rPr>
          <w:rStyle w:val="span"/>
          <w:rFonts w:ascii="Arial" w:eastAsia="Arial" w:hAnsi="Arial" w:cs="Arial"/>
          <w:sz w:val="22"/>
          <w:szCs w:val="22"/>
        </w:rPr>
        <w:t>+911234567890</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Arial" w:eastAsia="Arial" w:hAnsi="Arial" w:cs="Arial"/>
          <w:sz w:val="22"/>
          <w:szCs w:val="22"/>
          <w:bdr w:val="none" w:sz="0" w:space="0" w:color="auto"/>
          <w:vertAlign w:val="baseline"/>
        </w:rPr>
      </w:pPr>
      <w:r>
        <w:rPr>
          <w:rStyle w:val="span"/>
          <w:rFonts w:ascii="Arial" w:eastAsia="Arial" w:hAnsi="Arial" w:cs="Arial"/>
          <w:sz w:val="22"/>
          <w:szCs w:val="22"/>
        </w:rPr>
        <w:t>test@test.com</w:t>
      </w:r>
    </w:p>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200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Ind w:w="2000" w:type="dxa"/>
        <w:tblLayout w:type="fixed"/>
        <w:tblCellMar>
          <w:top w:w="0" w:type="dxa"/>
          <w:left w:w="0" w:type="dxa"/>
          <w:bottom w:w="0" w:type="dxa"/>
          <w:right w:w="0" w:type="dxa"/>
        </w:tblCellMar>
        <w:tblLook w:val="05E0"/>
      </w:tblPr>
      <w:tblGrid>
        <w:gridCol w:w="4480"/>
        <w:gridCol w:w="4480"/>
      </w:tblGrid>
      <w:tr>
        <w:tblPrEx>
          <w:tblW w:w="0" w:type="auto"/>
          <w:tblInd w:w="2000" w:type="dxa"/>
          <w:tblLayout w:type="fixed"/>
          <w:tblCellMar>
            <w:top w:w="0" w:type="dxa"/>
            <w:left w:w="0" w:type="dxa"/>
            <w:bottom w:w="0" w:type="dxa"/>
            <w:right w:w="0" w:type="dxa"/>
          </w:tblCellMar>
          <w:tblLook w:val="05E0"/>
        </w:tblPrEx>
        <w:tc>
          <w:tcPr>
            <w:tcW w:w="448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 and Teamwork</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Complex Problem Solving</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Amazon AWS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Microsoft Azure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Microservices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Ansible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Terraform</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DevOps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CI/CD</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Jenkins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Docker</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Kubernetes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VMware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Automation, SLA</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Business intelligence, Specification</w:t>
            </w:r>
          </w:p>
        </w:tc>
        <w:tc>
          <w:tcPr>
            <w:tcW w:w="448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CD, Teamwork</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Configuration management, Technical training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Content, Unix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Client, Upgrade</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 Validation</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DC</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Designing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Dutch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Features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French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Knowledge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Problem Solving</w:t>
            </w:r>
          </w:p>
        </w:tc>
      </w:tr>
    </w:tbl>
    <w:p>
      <w:pPr>
        <w:pStyle w:val="divdocumentdivsectiontitle"/>
        <w:pBdr>
          <w:top w:val="single" w:sz="12" w:space="0" w:color="DADADA"/>
          <w:left w:val="none" w:sz="0" w:space="0" w:color="auto"/>
          <w:bottom w:val="single" w:sz="12" w:space="0"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2021</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Current</w:t>
            </w:r>
          </w:p>
        </w:tc>
        <w:tc>
          <w:tcPr>
            <w:tcW w:w="89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Cloud Architect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October 2016</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March 2020</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Technical Solutions Manager</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2015</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October 2016</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Company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Engineering Technical Lead</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February 2011</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January 2015</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Lead Infrastructure Engineer</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April 2004</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February 2011</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Chennai, India</w:t>
            </w:r>
            <w:r>
              <w:rPr>
                <w:rStyle w:val="span"/>
                <w:rFonts w:ascii="Arial" w:eastAsia="Arial" w:hAnsi="Arial" w:cs="Arial"/>
                <w:sz w:val="22"/>
                <w:szCs w:val="22"/>
              </w:rPr>
              <w:t xml:space="preserve">, </w:t>
            </w:r>
            <w:r>
              <w:rPr>
                <w:rStyle w:val="span"/>
                <w:rFonts w:ascii="Arial" w:eastAsia="Arial" w:hAnsi="Arial" w:cs="Arial"/>
                <w:sz w:val="22"/>
                <w:szCs w:val="22"/>
              </w:rPr>
              <w:t>India</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Infrastructure Consultant</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May 2003</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March 2004</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System Administrator</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1996</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April 2003</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System Administrator</w:t>
            </w:r>
          </w:p>
        </w:tc>
      </w:tr>
    </w:tbl>
    <w:p>
      <w:pPr>
        <w:pStyle w:val="divdocumentdivsectiontitle"/>
        <w:pBdr>
          <w:top w:val="single" w:sz="12" w:space="0" w:color="DADADA"/>
          <w:left w:val="none" w:sz="0" w:space="0" w:color="auto"/>
          <w:bottom w:val="single" w:sz="12" w:space="0"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2009</w:t>
            </w:r>
          </w:p>
        </w:tc>
        <w:tc>
          <w:tcPr>
            <w:tcW w:w="89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College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Location</w:t>
            </w:r>
            <w:r>
              <w:rPr>
                <w:rStyle w:val="divdocumentsinglecolumnCharacter"/>
                <w:rFonts w:ascii="Arial" w:eastAsia="Arial" w:hAnsi="Arial" w:cs="Arial"/>
                <w:bdr w:val="none" w:sz="0" w:space="0" w:color="auto"/>
                <w:vertAlign w:val="baseline"/>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Field of Study</w:t>
            </w:r>
            <w:r>
              <w:rPr>
                <w:rStyle w:val="divdocumentsinglecolumnCharacter"/>
                <w:rFonts w:ascii="Arial" w:eastAsia="Arial" w:hAnsi="Arial" w:cs="Arial"/>
                <w:bdr w:val="none" w:sz="0" w:space="0" w:color="auto"/>
                <w:vertAlign w:val="baseline"/>
              </w:rPr>
              <w:t xml:space="preserve"> </w:t>
            </w:r>
            <w:r>
              <w:rPr>
                <w:rStyle w:val="span"/>
                <w:rFonts w:ascii="Arial" w:eastAsia="Arial" w:hAnsi="Arial" w:cs="Arial"/>
                <w:sz w:val="22"/>
                <w:szCs w:val="22"/>
              </w:rPr>
              <w:t>Bachelor of Science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February 1999</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College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Location</w:t>
            </w:r>
            <w:r>
              <w:rPr>
                <w:rStyle w:val="divdocumentsinglecolumnCharacter"/>
                <w:rFonts w:ascii="Arial" w:eastAsia="Arial" w:hAnsi="Arial" w:cs="Arial"/>
                <w:bdr w:val="none" w:sz="0" w:space="0" w:color="auto"/>
                <w:vertAlign w:val="baseline"/>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Field of Study</w:t>
            </w:r>
            <w:r>
              <w:rPr>
                <w:rStyle w:val="divdocumentsinglecolumnCharacter"/>
                <w:rFonts w:ascii="Arial" w:eastAsia="Arial" w:hAnsi="Arial" w:cs="Arial"/>
                <w:bdr w:val="none" w:sz="0" w:space="0" w:color="auto"/>
                <w:vertAlign w:val="baseline"/>
              </w:rPr>
              <w:t xml:space="preserve"> </w:t>
            </w:r>
            <w:r>
              <w:rPr>
                <w:rStyle w:val="span"/>
                <w:rFonts w:ascii="Arial" w:eastAsia="Arial" w:hAnsi="Arial" w:cs="Arial"/>
                <w:sz w:val="22"/>
                <w:szCs w:val="22"/>
              </w:rPr>
              <w:t>Bachelor of Science</w:t>
            </w:r>
          </w:p>
        </w:tc>
      </w:tr>
    </w:tbl>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Kubernetes Administrator</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Terraform Associate.</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Architect – Level II</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Google Cloud Certified Professional</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Professional</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Associate</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in Redhat Specialist Ansible Automation.</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Engineer in OpenStack</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Solutions Architect</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DevOps Engineer</w:t>
      </w:r>
    </w:p>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2000" w:right="0"/>
        <w:rPr>
          <w:rFonts w:ascii="Arial" w:eastAsia="Arial" w:hAnsi="Arial" w:cs="Arial"/>
          <w:sz w:val="22"/>
          <w:szCs w:val="22"/>
          <w:bdr w:val="none" w:sz="0" w:space="0" w:color="auto"/>
          <w:vertAlign w:val="baseline"/>
        </w:rPr>
      </w:pPr>
      <w:r>
        <w:rPr>
          <w:rFonts w:ascii="Arial" w:eastAsia="Arial" w:hAnsi="Arial" w:cs="Arial"/>
          <w:bdr w:val="none" w:sz="0" w:space="0" w:color="auto"/>
          <w:vertAlign w:val="baseline"/>
        </w:rPr>
        <w:t>English French Dutch</w:t>
      </w:r>
    </w:p>
    <w:sectPr>
      <w:headerReference w:type="default" r:id="rId4"/>
      <w:footerReference w:type="default" r:id="rId5"/>
      <w:pgSz w:w="12240" w:h="15840"/>
      <w:pgMar w:top="600" w:right="640" w:bottom="600" w:left="640" w:header="0" w:footer="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8" w:space="2" w:color="FFFFFF"/>
        <w:left w:val="none" w:sz="0" w:space="0" w:color="auto"/>
        <w:bottom w:val="single" w:sz="8" w:space="2" w:color="FFFFFF"/>
        <w:right w:val="none" w:sz="0" w:space="0" w:color="auto"/>
      </w:pBdr>
      <w:shd w:val="clear" w:color="auto" w:fill="000000"/>
      <w:spacing w:line="340" w:lineRule="atLeast"/>
      <w:jc w:val="center"/>
    </w:pPr>
    <w:rPr>
      <w:b/>
      <w:bCs/>
      <w:sz w:val="30"/>
      <w:szCs w:val="30"/>
      <w:shd w:val="clear" w:color="auto" w:fill="00000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divnameCharacter">
    <w:name w:val="div_name Character"/>
    <w:basedOn w:val="divCharacter"/>
    <w:rPr>
      <w:b/>
      <w:bCs/>
      <w:sz w:val="30"/>
      <w:szCs w:val="30"/>
      <w:shd w:val="clear" w:color="auto" w:fill="000000"/>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buttontablemidcell">
    <w:name w:val="buttontablemidcell"/>
    <w:basedOn w:val="Normal"/>
    <w:rPr>
      <w:vanish/>
    </w:rPr>
  </w:style>
  <w:style w:type="paragraph" w:customStyle="1" w:styleId="divaddress">
    <w:name w:val="div_address"/>
    <w:basedOn w:val="div"/>
    <w:pPr>
      <w:spacing w:line="260" w:lineRule="atLeast"/>
      <w:jc w:val="center"/>
    </w:pPr>
    <w:rPr>
      <w:sz w:val="22"/>
      <w:szCs w:val="22"/>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1" w:color="DADADA"/>
        <w:left w:val="none" w:sz="0" w:space="0" w:color="auto"/>
        <w:bottom w:val="single" w:sz="12" w:space="2" w:color="DADADA"/>
        <w:right w:val="none" w:sz="0" w:space="0" w:color="auto"/>
      </w:pBdr>
      <w:spacing w:line="260" w:lineRule="atLeast"/>
      <w:jc w:val="center"/>
    </w:pPr>
    <w:rPr>
      <w:color w:val="000000"/>
      <w:sz w:val="22"/>
      <w:szCs w:val="22"/>
    </w:rPr>
  </w:style>
  <w:style w:type="paragraph" w:customStyle="1" w:styleId="divdocumentsinglecolumn">
    <w:name w:val="div_document_singlecolumn"/>
    <w:basedOn w:val="Normal"/>
    <w:rPr>
      <w:sz w:val="22"/>
      <w:szCs w:val="22"/>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pandateswrapper">
    <w:name w:val="span_dates_wrapper"/>
    <w:basedOn w:val="span"/>
    <w:rPr>
      <w:sz w:val="20"/>
      <w:szCs w:val="20"/>
    </w:rPr>
  </w:style>
  <w:style w:type="paragraph" w:customStyle="1" w:styleId="spandateswrapperParagraph">
    <w:name w:val="span_dates_wrapper Paragraph"/>
    <w:basedOn w:val="spanParagraph"/>
    <w:rPr>
      <w:sz w:val="20"/>
      <w:szCs w:val="20"/>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singlecolumnCharacter">
    <w:name w:val="div_document_singlecolumn Character"/>
    <w:basedOn w:val="DefaultParagraphFont"/>
    <w:rPr>
      <w:sz w:val="22"/>
      <w:szCs w:val="22"/>
    </w:rPr>
  </w:style>
  <w:style w:type="character" w:customStyle="1" w:styleId="singlecolumnspanpaddedlinenth-child1">
    <w:name w:val="singlecolumn_span_paddedline_nth-child(1)"/>
    <w:basedOn w:val="DefaultParagraphFont"/>
  </w:style>
  <w:style w:type="character" w:customStyle="1" w:styleId="spancompanyname">
    <w:name w:val="span_companyname"/>
    <w:basedOn w:val="span"/>
    <w:rPr>
      <w:b/>
      <w:bCs/>
    </w:rPr>
  </w:style>
  <w:style w:type="paragraph" w:customStyle="1" w:styleId="spanpaddedline">
    <w:name w:val="span_paddedline"/>
    <w:basedOn w:val="spanParagraph"/>
  </w:style>
  <w:style w:type="character" w:customStyle="1" w:styleId="spanjobtitle">
    <w:name w:val="span_jobtitle"/>
    <w:basedOn w:val="span"/>
    <w:rPr>
      <w:b/>
      <w:bCs/>
    </w:rPr>
  </w:style>
  <w:style w:type="table" w:customStyle="1" w:styleId="divdocumentdivparagraphTable">
    <w:name w:val="div_document_div_paragraph 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6bb7290d-3ddc-4cca-9a9c-815e585c9772</vt:lpwstr>
  </property>
  <property fmtid="{D5CDD505-2E9C-101B-9397-08002B2CF9AE}" pid="3" name="x1ye=0">
    <vt:lpwstr>OGUAAB+LCAAAAAAABAAUmrWWg1AURT+IArcS9+DaIcEtOHz9MM0Us5KQ8O49Z++VIBDFQDxBQxiBYxxHCqLAEDTLICJPIhjG4eEJczqW3DE4G8isdjJFQr1cOYXIjfyvPIPbh6Ipt8SE+IhiE1MliuT+mLvMTdeJekM4BqM5z13wgns5mEANnfoHpJzsAtKsQHwKG8MnXodqMm9O9kuCzj4LF2KtDBrRWSvmLhZ/c29CUh+h2eLYoqkg7hNSO+d</vt:lpwstr>
  </property>
  <property fmtid="{D5CDD505-2E9C-101B-9397-08002B2CF9AE}" pid="4" name="x1ye=1">
    <vt:lpwstr>EYLrdzcLlvjRU7aJhILloVYOkUSJUN+ZTlww/AO31HH4U8BivSLUbfm2YDzxKOTKoHbbwR60fT6VsvqSL3oJmmcHE5bege7SnGzPdfIuGDXpMq5rXmtKU9EeL+9ItL4c6RQMtkNN5GABfWLrnu4DK0GQMypAQrOr6ZqGYrwDOQqJYl5IeQl12cTqFPhHsNViloAJ5tjVHcM9OOVvit5Ouo82gqPpWdPuWf8UQ8n6pbj1iPnzyncBIKjsYZhGOvl</vt:lpwstr>
  </property>
  <property fmtid="{D5CDD505-2E9C-101B-9397-08002B2CF9AE}" pid="5" name="x1ye=10">
    <vt:lpwstr>Psc4P2wT56VbdW3nTvfSg3IRj7ujivZyjyMQjhGr2ubqZ22YiPzoWYsXhUxvbVplwPiFg08+jwj0WLQx3Ji8wKIYMhVu3WO4xD6VcKqViRT0uswejzzQ2YpJzfKJzeqKeDUhPoBiZgTXKcj4Ujye8X36UlTY/MUULwHHLRA3178oUgIH9kaV5A6ws5Vw/7pwEvl1ng0TFa008i4fKDznlEwtZUbaf3WXhXjkQsCIBZ4XwOPuBBD2HlEb+OCr6Z8</vt:lpwstr>
  </property>
  <property fmtid="{D5CDD505-2E9C-101B-9397-08002B2CF9AE}" pid="6" name="x1ye=100">
    <vt:lpwstr>yKfUik+Aqha3THJbDzKFuTsHxslCrIp+95IffLYGDyiOD9XDBfivlYR1calAWqL6pgqPdvc5q+mGjZQCUZ9bNH4LZJi0Gc6/FcsxFhWowYFQyLean6XkqFu7kkUDRZrK4M/ZWm8O4AjyztN1zK9V7UHagVyIgxo4PqcvyHzYGozjw0BoPtbxqCr1Il9GeQMv+JeuAcdNpi5/jfp+8u9zAKShQBVTmwp4OHsRZHujfHwCDp+N71KXEfC/b5GyTxh</vt:lpwstr>
  </property>
  <property fmtid="{D5CDD505-2E9C-101B-9397-08002B2CF9AE}" pid="7" name="x1ye=101">
    <vt:lpwstr>rnNO9W1RFbqj58K9o6Egf3Nj2vuBechYtZUvy7owP5/rMUVZgcrdU9xFzaRWHkDzNmtezfyAt+sm9Q1VlwBFLH7u9TqViHoQ9kikOHW7OwR+5G6ezUgQwjNdPOcAImD/HLRIiG+kjNXK+6Cwuw0q4ippQyXwgyUizNOxpDSev2/bMj4+eutJ4mYYQy8ufu8Zxh6m9/TUHOrMPPxiByjFQvlNSH976XkPS8B5lR85BM3d6ihMwOqG4cJl7Tcxb7t</vt:lpwstr>
  </property>
  <property fmtid="{D5CDD505-2E9C-101B-9397-08002B2CF9AE}" pid="8" name="x1ye=102">
    <vt:lpwstr>1Ve5jh4EYN4Ii+milIT4iwL5/janxqD+vCuhgr2GD6GMlSTNa4dRhBXcncnXC8qUNryG7KSxmV7KGbFo0GiV8xtGGlnmx79kIpUYvXd/pi36xkRbO10/NwQGxDEJjCP6i31iG/53eqfFNd27nFUiGl3SRtO1BTDoCcefZKQ7ShNb9FM3SYJBJ//4Sgcda/f/8BH3dClDhlAAA=</vt:lpwstr>
  </property>
  <property fmtid="{D5CDD505-2E9C-101B-9397-08002B2CF9AE}" pid="9" name="x1ye=11">
    <vt:lpwstr>sS20IXK0AtN8XyyjYLaYKl61DtyByg4jNqQkT/ji5L7L++g+Sl1CkqWUl13E9XxP10Xpv5MYHaQbO/nOFnrLN57RYBh8LPz3jnMHhrtykPEGm4iQEdxnU7PchogsD6sWV/TYWpeET+LoRRWWQfDi0H6XLC6PNzsM8wPPVE8YCTeTFQWztnE+WX4EaLkodKNf680qCFfykMN1oRPIfp86PMmOS0ByqIT8+zAZAWIdkqwtZ5zG6m1g4y5ZbB6+RCv</vt:lpwstr>
  </property>
  <property fmtid="{D5CDD505-2E9C-101B-9397-08002B2CF9AE}" pid="10" name="x1ye=12">
    <vt:lpwstr>go9l0Tj7UsonzhKIH1ZahlScPyCGguzOVCmHPhZqE9fKDfIiiB+x+8weRNzgNNn+VXW4dZUBpdSAK2HazXl2qAKoAIK419WWYXKgYtFJnk8F8MwtuKnaz+wFYy0LfvUJOpOTEBpd1d4QwpqkjlzbMXNHHj+oPdcN8YtMI0V9dDsAyMQ7Ptdl6XHflDWTc2R5Ei0xpzIoqLxD8npPlA/4e3runrLGxD7Djap5isyAY+dISDE92XxnKQXmdqJbPs+</vt:lpwstr>
  </property>
  <property fmtid="{D5CDD505-2E9C-101B-9397-08002B2CF9AE}" pid="11" name="x1ye=13">
    <vt:lpwstr>oe++u67LrI1z98mt4SkGBVumgtEBn39bmIYZo/DXZZima+/DFw+aMQWKOABXjSxKwNYzEcD5fszdIx6FoAI1mUw+G+tK+WNwdaathRtT8qB9YbG8IEqURaFfBogew99fDqyLEtywBD1uCfNVEpT2NvuoiCo0+VzfFDiuitGlMbWgYCMeqc4wscOR148xR5hvRnBXbcaYFW7Wd0iGjB0t2XScApqbQFLfNBKF+VKfOoTBnbEmFjGvnOokooZQKRa</vt:lpwstr>
  </property>
  <property fmtid="{D5CDD505-2E9C-101B-9397-08002B2CF9AE}" pid="12" name="x1ye=14">
    <vt:lpwstr>vuxOf0ygK7/H2YGp2g0/0mcDevfkYKLZthefP7lgIIDUB0W+QHCpb+ogm+Az/319PhwPe25LcUo4F69KJJ110DYmiWXwf5Qurrbcntjb+j+yxrzmMWuq4J3ZeX8PZBubQB8sSfMzSmL1CHXipb1flsh9n03WAsRndxuQYDSSi2fS+vxabEcKwC54ceTItUUo71zpqpVQKZ7vvKfCKzPsaDwJL6dPWth93zJBDiJtUGb75tdEfsulmHrgCqIctHp</vt:lpwstr>
  </property>
  <property fmtid="{D5CDD505-2E9C-101B-9397-08002B2CF9AE}" pid="13" name="x1ye=15">
    <vt:lpwstr>D6RLGfn4o6UkrgBP1DzmzpqXYssVDjhPuXer8MeWUuGScbMyTe+SAIbwESjKzryMFpWKEA+fL2KzMeJj0Qo+gO6rhN6IdHs7El/Sky5pb68ve7Qw/s0ftAyhi9rK9lNNwrY4ZpvIbpWVql6+jYhIHitTLhvbOMjZgnBKWiFyPOaDJ7RWjffNaCHkitEjdphaWBm9QE7fyjeMKDOkomm2s2+dn7cfQYg42cq3wrQN2a3amLoitc1oTqOOb+InR6S</vt:lpwstr>
  </property>
  <property fmtid="{D5CDD505-2E9C-101B-9397-08002B2CF9AE}" pid="14" name="x1ye=16">
    <vt:lpwstr>bzNMU7vlBYuCe9Ip3frDQTSDT3Oarg484Mitmwnhm+G3JR//QQrdsrY2CTM2ZRe2UwvqBXqBDcrIjgXxg4YhNcMBWhAeHgqfodel05cjCrqMIRxFP/Hzk6dRDuBwix4JIi+zY5qiTMxZY7tMowRJ1knhyCNqbdC1ShKxNrQ7AcqZmlCTeSGhcnqB9JmLg/3ATJZwzmvk4uoG6iLKsoGc4bUgNuEPemJnmve5h8DDAZA5pisKg51UakMn2DC03zj</vt:lpwstr>
  </property>
  <property fmtid="{D5CDD505-2E9C-101B-9397-08002B2CF9AE}" pid="15" name="x1ye=17">
    <vt:lpwstr>o7cShReQb/WxBCz2a7nKXXasX6YVfrsz7Rre4srUm+iSBWfluUH0KKkrTsfxG6k4Ux7ozsx7awnkXAJSiKmCwpIkuH2Hlv9VYrGVP4R1UFVybDkG/C0Z52uY1BOlgz0i9Ojx1H0HhTdQNnq6ws+oRtR52qdlcO+fKp4xLXTM4PN25AuuvtL4bUHYySuKNionXaSmVMgTyb2a3xpzkEGwbTvuUrExDL/45psx4yHI/4xuOsHvNNIm5H7ZcQfR7PC</vt:lpwstr>
  </property>
  <property fmtid="{D5CDD505-2E9C-101B-9397-08002B2CF9AE}" pid="16" name="x1ye=18">
    <vt:lpwstr>pyoJL0Dll36ouh6Xd9HECcpLZhYfnvWxRmts746qrS2RlKAwEYmJYJ+EhdU2uvlFWWaGrlTykbSSOkZtKdov1u7vMadv1KJGTI/YFBuLOf4o3K8Rn/0OFzYDpyp/y1AqGDEwJauS57pz38/SHkCZCpHX2bH0Z0HWDGYX6f34b4vFzIXUJM22LyXLlx8QmsG4SDsS4EpRFBqxmM3xGBFftbiylkuyzGg/MgiUhA2laBOLLQYlwCIjVDNW4lfVnK/</vt:lpwstr>
  </property>
  <property fmtid="{D5CDD505-2E9C-101B-9397-08002B2CF9AE}" pid="17" name="x1ye=19">
    <vt:lpwstr>2LQU33z774WVz/KiikrVKlcpByp1Ttx40dihasUaMMO1BVDK8JY3JoeBS5l88qw5S8m+4KlhDz2mTY6EJCfn2KkaSp6JTyKbSiqBRs3Si5j0YNKY3HzB3cFDleNnUhtcIlqUJRYBh36pGflNf20lafVONd99fVefLEk70//XpIHbTrSAt31ihcu0K3TiL2Mzn6Jz/2EKqZTUlv1HqwUMDetVD2x9Ci9rqdQxER+ER6yotxDvTGxHPMg4tX0KkYb</vt:lpwstr>
  </property>
  <property fmtid="{D5CDD505-2E9C-101B-9397-08002B2CF9AE}" pid="18" name="x1ye=2">
    <vt:lpwstr>RUOZh0BE0w87tRT05qY62KX2GLe0x1SuQTkHX5vpNv6eD+DyI26Gv9aCSEnFFsDHHdjzW4XBBHCHKJ6DNLlTYq0W8V45++bj4QdTUTrLi+FBkjx9e8LIHecPTumSsyLGBcNyRkHWruRx0SZtpXntoA6rtwt+KnUiIDU3Bwi41cStSOMQIOzY8cVw3V4gd4LGcrRQclJjrLDwBMJtL90SuOiD85T1DGfWbqopZfJ39rY+ywaatHHlTkmGRi5RMVH</vt:lpwstr>
  </property>
  <property fmtid="{D5CDD505-2E9C-101B-9397-08002B2CF9AE}" pid="19" name="x1ye=20">
    <vt:lpwstr>SBS1yfqT5eB496IDb8fT+rPVNvn6YewanjhHfT9250YhHb+8XiReu6GjbiVSbqaFL8pllA2H7sbsLayx8OLOPA9ZenMjoGp8yX1CWqE08VuaxKHoT1GC+5nM3SzBo0877+GQe+10Xl7tIAXqHVtQ9rQmqb7wKpTXmBo1+wwmoTC4oK6nxswOYpkcmPUSZA41DTAEWQ3tvy/fCd9Ju1XwhpqLbqxZ8mpQZ13zY/YqwMPEIhB0WWPi57MPG1Yo28i</vt:lpwstr>
  </property>
  <property fmtid="{D5CDD505-2E9C-101B-9397-08002B2CF9AE}" pid="20" name="x1ye=21">
    <vt:lpwstr>BkvfM8SBRJbjgVMqEYAnDz8RDrf9Dv5/I70sw/Vxut/cvADxY/ZMYNF5ZMb0+VuIsJG5JD17rh2vqVApanZ88odMlLnAfTL6aiDGAI9g1ej1ucAZuXZfbzgcC04L3Oj6/K+jThBDeL9BgQOzv3XLukpOs4vnjEHxnOwDai7Hvyem6/TmqPJsCwort9nTRy0L10ByJ69n6/VQSyqTGNH/zfMjGQ/cARL4Q2phCfIkcwWxShum1LrUQFHE5cJfa7/</vt:lpwstr>
  </property>
  <property fmtid="{D5CDD505-2E9C-101B-9397-08002B2CF9AE}" pid="21" name="x1ye=22">
    <vt:lpwstr>gj9f4a73aYFtP/Fk75XnxR5rXncglRJ+lhVuctEU8Ios8dv7zEsNoQgGpjXwokU+uKhdRL5jI0XVz8MGWQNpEdtgUSiBweZCeat+0SsMgiaPLuJFt7PfFGWanGSvmEXpJzlLd9dQpDTM/EPBx0SR8aEmkHTtI8+9bV0U/vKjJbE0QQi6u2tHD21YbMWbWcPj40jAM6NW1MGtlkrj41AAn34Lo7nTsyk8XEIBdDde2fs+0CuDK92ghtMtnXoGrCH</vt:lpwstr>
  </property>
  <property fmtid="{D5CDD505-2E9C-101B-9397-08002B2CF9AE}" pid="22" name="x1ye=23">
    <vt:lpwstr>7J2+Vv/aG2ZvTbwqQ7P7B4Z2W3LwJHncsE383qGB677XCam9fMbyEi2bZVXUBCtL7gkF2mY9X2P4EC2hjc74RmfIbP+OfwP404UGWT5fGsRxwLqwc+Zou1zEObimlkC/31cWpA/tADn7hv1CVGJHpl68lX/ikZrjvOkfs/JrPoaOHjH9L9AZha690JKKq1f9POVNcsyB/5K7Ajj0mLTofYDQAWIm4rZhHrWkscgf549wd1N9c9wh4I60pvndbCa</vt:lpwstr>
  </property>
  <property fmtid="{D5CDD505-2E9C-101B-9397-08002B2CF9AE}" pid="23" name="x1ye=24">
    <vt:lpwstr>VJ8uxrsN03SsemU5hxawGlrnViex10xrsBIsUmjaS7E7wnuvvLmy3Qn4/sjHV4ALX+pgyDluTXeTmkIUy+CS4FbzQOoJeIWqFTBCERXtPREcnHKPqcjkHmPKLOdjZTJydZbeS+hg3VTlV3f1qJkZqbnEI14LD52hqYa5e8Qb/3AHTHRyQbp3u1UpMk1Ga3Ahb3CfE0lEA5XDh7cN/yVn0lEZUpyw04hXeW90pj653uIg6no3UOF2XeU8KXTipnN</vt:lpwstr>
  </property>
  <property fmtid="{D5CDD505-2E9C-101B-9397-08002B2CF9AE}" pid="24" name="x1ye=25">
    <vt:lpwstr>tRouD4q1N7R0H2NScId8OA3a85AttaV8pEt3HGyGNLongSLj25AxHtK9Q7Vz9Uq/59VZIKM03k7vzowE3MvTtm5Kb+sXZecdfLtk/d8Cd4DId+e9i5EqxkuQh7GRylsEym3U6EvKxsBivZjatS2YwNHcKkIJhmg7PES13SZeIoeMe1dDQd+moPkoR0F1N1Ei+fV6nk3KdAhOaSaeZ0VYU+mnz/oteVOyWNNn8B11b2sOO/uXrjtAL6+6JirE4o1</vt:lpwstr>
  </property>
  <property fmtid="{D5CDD505-2E9C-101B-9397-08002B2CF9AE}" pid="25" name="x1ye=26">
    <vt:lpwstr>RQ6sj8di72JRUaGhisLuhTfmLmILFhyHK3TYrjvWETLpGpkfAGWiqPsF3uWCwr6AS+ydfgivAGDsUApDS+UMvIovvcbC6YPL1yViNpyLbGj179EvRX0n74J282OSDaTBvX8i5Lqh3OQWYrDHwiMUxhABVPXOPvaYQA9YOfb7aNHBFjPpVD7QSn23xgIQOydmaTPxyq4+G5gZTBB/hNsHpcRWK3hC/2pozmOpn31gSbU90zeMI0bOeULHii6QV5D</vt:lpwstr>
  </property>
  <property fmtid="{D5CDD505-2E9C-101B-9397-08002B2CF9AE}" pid="26" name="x1ye=27">
    <vt:lpwstr>LrZfqzLBN529isCyES3H25qFbe6/tzYRuRw+MH193TWs5AFHPneXcJvkHpDZwN8bhuCJ+ZjmZazSzhESOSAbaOSSeh3UEo48QJ+S6Brf34wjc94Jv1K331f7/uoj9ak3Jkr48vtIcXXvA90yKvyz57M/gfjf374Sx21drcc2OVuplvJp8rwhR8DHY4vVQfxe4OLFc8pjdrCdgNJ/Ga27zmk1o6awGxXR0sSaiDiWXgWF3OgBl8qhHp53KF/mC/e</vt:lpwstr>
  </property>
  <property fmtid="{D5CDD505-2E9C-101B-9397-08002B2CF9AE}" pid="27" name="x1ye=28">
    <vt:lpwstr>REQGD3yThRISxlolpj3mDUZs6qa3nptwjCPs0d8T+W1wlB9ESdq4KatHR5s18DjEwJooPV6ovGryVJHGJE4+FEn2bVoiYuyUUUfCsc5Oj9uhkdGe+0zi9U1SGFsq/8cYU8Pwu0MU/dhoZ75P4FJc4IDOuxzuyicnrzdBpArHR5P1qCJSRoGcDdl6gjR4NowVeNrfftXSLm5+YuXciZ5mZqNuy7ADgfl0n1Ay3lkXr2Pfp+vKBUQqJfzN2NgT51g</vt:lpwstr>
  </property>
  <property fmtid="{D5CDD505-2E9C-101B-9397-08002B2CF9AE}" pid="28" name="x1ye=29">
    <vt:lpwstr>HxczPcebNKqphs36irG3C/RnRykAfDYGA2kFFX1N3XQG/aWtb4bPD+SLVaGqvgfbx66kxPrZmNSSWj+Bv2v11XZpUhkYFqkQ8mng+51K6C76LzUbdFlYDMil6E84aqDDVSRNmAmeoqjF4f9PtuADR9T1Ji6KVB81fSb+KDypjyw/4Kl//A21si0eR9I6OpaQENZVjHMFSvFwWmV9F8quhrfL1n6mAMF2ilGpoP6SU0Z6xi4UoFDm+ey+w+94oEH</vt:lpwstr>
  </property>
  <property fmtid="{D5CDD505-2E9C-101B-9397-08002B2CF9AE}" pid="29" name="x1ye=3">
    <vt:lpwstr>9VLm+PyR6mH+1+iVdkjKJrCqMmnVtuE5nvaMdAUDjiPqoV8ookk9qJUoUfSwJBOdaVaCFlx/7SDAu92FBvMHDEP4sRfXIY6PI4o8JMyeFOo4C+ZKSaycjPwf9mXFwx9vBafdpIGv3+/768OY5hxfaeYA0KYuNhHK9m9K0prQRS0k60MI2mWs1LDb2siz9Dh6tpW6wuFpdxOlVSoI3xdLajb2kbpdfqZzfsEU83Vmhop5WClY8zbHBAnNYqjCZxk</vt:lpwstr>
  </property>
  <property fmtid="{D5CDD505-2E9C-101B-9397-08002B2CF9AE}" pid="30" name="x1ye=30">
    <vt:lpwstr>g3GZfZXrRSURZM81fhfdErfM9R8nSB24JUO4J8ZYzhSplrlo3WQzHMHievG/4MQaxCYoEI3kjhWZQJ2slVMmx1/E/5+KdviQdLTynSjjaxtBgaE2/2NUJo0ZBZbRw8L4iUpJfnhT9R2XgXp2blVIrZHPuiTN7gxQSpOC5UNHMQNMuPjrBXO3kLvE1Fp9g417drOUixbjSUbCgb58flVwhbJxSxeygssRGusKdpDDju3+VGuyR5k+OOGtrvU8q38</vt:lpwstr>
  </property>
  <property fmtid="{D5CDD505-2E9C-101B-9397-08002B2CF9AE}" pid="31" name="x1ye=31">
    <vt:lpwstr>rKxb1psVvmj4ndiVQAGolv7BEx7I0GNmeerF6sUmC6RRuK40d9lxAKLTpUKGjAux3n4yw5pBbc04hX/yxAdroFQmFhtByvj1U1nyI9gAiJQxbB1DQUPoa1Bemi2ikVNBkZKCWO+TLC5yiNA5EAHWxT5hTipTucER7JV9U7AgexB5FIKRq6I4DLypUSYx75qtNvVvvBC8dtmzHvwnTYbPuK2QFXsbvuxXj54bfftsAaw1ug2U98/RPQqQixa9DpZ</vt:lpwstr>
  </property>
  <property fmtid="{D5CDD505-2E9C-101B-9397-08002B2CF9AE}" pid="32" name="x1ye=32">
    <vt:lpwstr>qI9bjd6MsNlGBMMk95ka3nFYpiqKnWtGkfn3lw3o0nmcbHCSyjhrvUDoW61TNlWQEQXktT2q0q/cF9Aqaq+IWEgcAR4Gycn4pzxTJ18ExGffHb9dLRpmMKNouqThreD6hYvq0PkwfMr7CWLyEGnpwgF4TG4GpSELW2aLxlciia1Bz1WzKxZN4mLErWn8L2h6ckPN3PYQ7dxUizSxJ0d4eWd5UiyBXZx+d9vtXUo0lPd0MdmyJIMspt239qpLPCU</vt:lpwstr>
  </property>
  <property fmtid="{D5CDD505-2E9C-101B-9397-08002B2CF9AE}" pid="33" name="x1ye=33">
    <vt:lpwstr>7b5D9fQNeOPX4QftWACgn40CWvtXdUSqpw7Kk/jzpp+wjv+0PyFCx10lCrv5iANtLVCK0OEYk/D4LbKZCKtOcHy6Jaxo2ZkHr5s7Yzy+Q8dLIgs8oHPOasf1Dkr8G4vFMjZASHfwGyGyqltMBtJUD94r2XpaMLBokzkWKd55fCKulhYtVEBQI8IEnN88Jeye8WXHGz5B3Y+zYR4WER4/8Xkbda5rMc2didas/qFxaHaDELZQnwuitmZRE/QylbE</vt:lpwstr>
  </property>
  <property fmtid="{D5CDD505-2E9C-101B-9397-08002B2CF9AE}" pid="34" name="x1ye=34">
    <vt:lpwstr>ZYrfb8Fj/561ofyobA667HafPKh519Rswl1+D2G1OtEnn1t7UvUTSZ6dh3dAZRhUsNjQsRvk2pYjI38Pj2nMlsL2IUgI5MuHPK24PhXXi267sJVIZdrKLIXaaKljzs+1E4nuHAjA7SQY2qKsFXNVDUD0+i9BWXZhiTzu/+GiHEy8b9ZfqLVk+Mz/APAG9hDsI1s4LQfOKNPmw2gJnMkFAxHtbFhBxSyfoPd2gIrnW06FrkerwnTYIsdR7GwN19m</vt:lpwstr>
  </property>
  <property fmtid="{D5CDD505-2E9C-101B-9397-08002B2CF9AE}" pid="35" name="x1ye=35">
    <vt:lpwstr>3FxQBX86xP9rdM5yGQkY9kkNjYuI1M4rtZZoCdQAOewzxqMBokptHDjWXsJ/yPQGG3t3NqyKQmQn5D9Ot//vkrAow/zIQX1NyWq5xAeTH5SgbbbcitwP9f4ge/XF96X+o0f8DNwo1+2Q8V8+AfEdbtdViqJfgU8yq44l24TV4nmfMKeXMVvWnO9UwhfTdWbUt6ahD8gEyq4tfRv8sjngRJphAH1oeOoulbY0r63r4eURRkDExyEieilMH9LyNft</vt:lpwstr>
  </property>
  <property fmtid="{D5CDD505-2E9C-101B-9397-08002B2CF9AE}" pid="36" name="x1ye=36">
    <vt:lpwstr>xuArLRsxxITN1lZJYBg6R6fat/A9efdX7Qk8ExZJzphS3R42jArkLWyHtr+DycfBPNfXFZax3gz2D7rV2yz0xCiXomXeKryAzP0aI8pC9+ppd4+TPc+x9fCjIzPNZZX0KsznQ/QBikACsqdeB1BuJYGjhLCqYFl/LQD99EdJgD/MWQSMcija8boI1aNHaS1LQsWCvBMO49BOmWuBBxc5aY79/vE/rwtdDzSPn1k889J1k+hT8WNe8E+I9uVOHY6</vt:lpwstr>
  </property>
  <property fmtid="{D5CDD505-2E9C-101B-9397-08002B2CF9AE}" pid="37" name="x1ye=37">
    <vt:lpwstr>+SGO+G0mv+Mo+Fpk99En4eqDWsvW66ABdmIB85Qam8PtIxN9lHz2TAfQE3AEaFMxVpk+QXkz55n45WLBlLL53UvsmFVgoZB8/TsgVUUkpLmfIhShJ2afZytDJOd359Porm912F7tlzbzpCcTP0xyl4dUmlv22oW9IMYcbTM6I3l4lgfhSUwSoMXNkUpcZvDn1ZYBnmLLWkN9Y2z8Ll8LW1+pbscieMOZZLpGqowiDPautbDHWoWk+LSj4Amf/QF</vt:lpwstr>
  </property>
  <property fmtid="{D5CDD505-2E9C-101B-9397-08002B2CF9AE}" pid="38" name="x1ye=38">
    <vt:lpwstr>qTo/ggzH04p5MhT7htm+KqIAaYaB/9KvkBcOp2to9WoHd9fs9lQZNSY1T4Bw+2zjYGAcGszT7O8Mse67NBeqWsFfc9DJ8K0k+ev7SZEKz1opnGESFXcVambVUoJy7unWFf1O0Uf8niovedbLS2aUkNTN3KYPF0HDJn0t2+oCknz+nbzLQM56udJTMnWqwahUDZySE+pBa6axeWPxUZ/x4h9iWoMIOOjYyN5kNJEU7zILGs38EG27PKsDFZrh28l</vt:lpwstr>
  </property>
  <property fmtid="{D5CDD505-2E9C-101B-9397-08002B2CF9AE}" pid="39" name="x1ye=39">
    <vt:lpwstr>cEWNxKz6RQvFssgVYYzT2kn9brZmLZ9LRKYtPhnQ87H5Pgtnv1UenDleo1Alfs1ABW4cf3KHarB3OIhtzMrrocv+lmYC29I/Wot5jRW+0HCm1TogT1b85ttrkYBl+7Tm6JfZT9aewAmrJZz5sVyqwwvle7CmkQJ52pSPsAys1c6+44brQxx3mtLvQEnzWWn/MGhLxQtRYQ53d5YVv78LL959hsffOsbpw0xe0Fsft93Ua+7blZK//0RyuM3iUuu</vt:lpwstr>
  </property>
  <property fmtid="{D5CDD505-2E9C-101B-9397-08002B2CF9AE}" pid="40" name="x1ye=4">
    <vt:lpwstr>djFtvWkdbiJVpllHPSEHsPnSWlcSJiUGbC4YOGk+rKBt8A6OW1VxC2ZqdoYyTVmKzOIUasM+f37AGuNKwnhjdQOfJ5ngPIQQmhlkzjeS2b94m3mYU8YuyTbHVXOMWbmFKwz15IspjehQnPa2GyKiq9EHEkFySYZvVTKqJNAHvGjQGxUMxdn974vPRXgPRiDlpHQGJgnAdghcIZvUsoupcqRhn6Ia8Usr5/ML53ow5WOzgUBwY/XqaT6omlFWgtS</vt:lpwstr>
  </property>
  <property fmtid="{D5CDD505-2E9C-101B-9397-08002B2CF9AE}" pid="41" name="x1ye=40">
    <vt:lpwstr>BTaocgZ5M/SBAZsWBZ8UxMxbCJwU44RzZ0NnRaQx4E/rLk88Qh+Ho5gPYtc8HPa+6zvgD018L+j5/E0Lzi1YMUjCun8neXGhUqkSWLBjevxoWBvDgTSwk0+InjzRJpdr5gk3nt/mzpZm109P3bWdGH/ZrazzseTFwcFgVpNvH0kY4bcQiDrSSEzbrHO6F1cF3+35SkLVvt7gI4IQV0On9i614M/y0yfkLVl2mUQsBXJJ51XNwahnc1ccKvAqGkG</vt:lpwstr>
  </property>
  <property fmtid="{D5CDD505-2E9C-101B-9397-08002B2CF9AE}" pid="42" name="x1ye=41">
    <vt:lpwstr>NM81gl3kksqF9V6mhDdEWzLHcXYHsDnY0Hi7JZa+o75EqsEn28wOXc/y2O12qg14xoSqliNIuyMpdmuvFMEl+eZRgC/dbOHM2JMt9HzIB4PtWfiG4MpVYG5q0Jk88VgVqX0dwWRsXfblOMK/RfIQ9AJqZoBT+vijeZ7TRX6XHl/q1rLopKW8wZ3/RO+Y/YnqHfPPex51MumIPzqqONQg6SNiG76rlPsTxDWk/tPgqJKRNi13m702RtjFzls5HH5</vt:lpwstr>
  </property>
  <property fmtid="{D5CDD505-2E9C-101B-9397-08002B2CF9AE}" pid="43" name="x1ye=42">
    <vt:lpwstr>M07hQ/t3QJYwWRmu8LXywv5a/cCQfC/Mxux64r9WImLCzb0Ch+iYZSGCi9vI7CbKt05WjJUQSgzTanuwCdu1EHN2xxyXezGc+5pT06cKfe3pw6jgwvBMLv6FXq6Yk2ANu3sBb5iZ8kNRPMa7jiiHN87cqqXh3nQoj+LZI6RgSS5fRk0dZ8vr2tIWPAgArhdpIR0vSwl1xCPhRIkIGfPrmjVE2vCbhmuuPYNEM8zC7M+pAlAsfFfCJl2bprtQyFn</vt:lpwstr>
  </property>
  <property fmtid="{D5CDD505-2E9C-101B-9397-08002B2CF9AE}" pid="44" name="x1ye=43">
    <vt:lpwstr>WUEcZQMyYCzNlQbGVDo/td9ZYgVbD+R/Nm64ukzbsCmacJvt/Iii0z850BzPHQpUryWxZAGuax7lEzwwidAHVF67WwwCv8YLFVAhbIOEs29cEZyhuO7sPlk4aYmPo0R2vTFJPQsaulhiV6OW8cZd1Ue8I4ZJ7LWdb0J3nURnrsnYYwyj94pQZ343LfMYysyFZXOt5pgvGqFruOx7C6gveRxQ41macP69YuOCugcSJ7ei39B9pBQfcmnxD0oemgj</vt:lpwstr>
  </property>
  <property fmtid="{D5CDD505-2E9C-101B-9397-08002B2CF9AE}" pid="45" name="x1ye=44">
    <vt:lpwstr>INtevVgpro0/m93C8M5iSusgUy/p8BC57SVdBJyR5wb5kty/Mu8lixranAw8vVjvebTtGu6g2TZ9+FdUHH0GOkiSdF9FIvpqeQY61CppD69HvZ+EXNIvywN6/9wzsG9QlGTFgtX1p4zR3CSarlIvp3W0Pkh+6mH9+kTr4I5mshHm+MjsPzcjA4lWlVIGfc8iuvgvisrE2suflVO/E52vccT5MHPmL5O6d0QDzCAtvvEVZf8VlYOOGsH5IeiRb1q</vt:lpwstr>
  </property>
  <property fmtid="{D5CDD505-2E9C-101B-9397-08002B2CF9AE}" pid="46" name="x1ye=45">
    <vt:lpwstr>zUttZI3p0dRQqG42pSfshaqYQRth5f2697S/MArh+PND3sOowVMzHnzUk64kbwspsgSOcnFfL5P13dW1V0daUpr+VHkP4+s7R9Yo0eAr8gyOqvOeW29wE/XWGut6PHv8SVzJ1YzTCX06FDUSISc9j6Z9dxsYmoAllvpSGdpUdw0Vsw3FedrNxxx/z15fRvdg/ERp/xmsch1AMOP2lL581A0BKHsS8Dt7mZo3oUUb/pp0erWXm3jjnnjl1A57aoX</vt:lpwstr>
  </property>
  <property fmtid="{D5CDD505-2E9C-101B-9397-08002B2CF9AE}" pid="47" name="x1ye=46">
    <vt:lpwstr>swFT/OH2MGUC0OyTwM4cSOgD9ZFHtfkeQQKjsBj4ivWM3KEpzakq3JMc7zD2rjTB106kN4PkY7MQvgl8gFAoaUcFHdb2ljbSGCyGelgdlWarZmZc6E2X4J6jLReZYmFrEXWOT9F6i/IlNkw1P9Pp+xCwhMqIWnyitMVjfj2mSwnCJdBAowuLbABdCyaGKXG6Z05Do4dtiCGTuFP+rptPluC4hXb52Q0awAhMW4KaFkWD5Hp3AkXHJwKiQPTVVDK</vt:lpwstr>
  </property>
  <property fmtid="{D5CDD505-2E9C-101B-9397-08002B2CF9AE}" pid="48" name="x1ye=47">
    <vt:lpwstr>Fh7e8+agLyK/cwZGstsLYwdi77OQ9sqE1wq4PjLGo37h25CBFe1G3Z+83xXpKuDK7omIVmoi/4Tx1Vr3PZUrnjh5dQGff9pyHyyc6IGGnKf1K/Dr9/3L6Aw3zIDW4lh2mu0xcTRCcolR9lkGUbZ4Hmeo8vYaG0BiP740hbIR2+LrOqaQIRHqKIc/YNFIbbbxOiTL1X9iL+8E4xeUOZ0PFmVdDFaqHvvSPnNwumWZxe3hpw6X6jUGXheB0rgSk4W</vt:lpwstr>
  </property>
  <property fmtid="{D5CDD505-2E9C-101B-9397-08002B2CF9AE}" pid="49" name="x1ye=48">
    <vt:lpwstr>HtCkLmehppaya1/zsXCKwDg66aAr4Frp7Z7bkMpgY0vSc+BkeOyjQ+hn3oSUbn8rd40Ea3vjNyqilOTehnITu/uERniUXf41CAL9kafBtrM/vp74xq4TeoQc3dHEfUw0t3iOp+pQGquHmlBPdmlUYcN+dnDxemDPt/EIhwiGhNIGTZyx9697RmsKjHF2G96uTneJeIBjC3A3KXFSNyAbOp8+LsX1C71kcffq2ULy9zMB81NgDIAQH/JV7oRV+Mu</vt:lpwstr>
  </property>
  <property fmtid="{D5CDD505-2E9C-101B-9397-08002B2CF9AE}" pid="50" name="x1ye=49">
    <vt:lpwstr>XovlhbhZgOZxpFrC8GbcjXarNGwEhwbYMmtNhBFOGSvCnGrIwiXyV+S/Je1YsfPaw3dhb19JZ5fLqJTfNS1+i74kdiNT+LfHgAsdWrzcuLH+vTaYI16SGn39kUATlwxHdPVbY4Fh6OPGqWq45/HndTJQrU6bqMRdvs/yC6QPH9paceS2Jk3JPPjUksxbSq/psh8poPneR4T2QhjPm6bhHyg8T5cF6t4Z/ekhnWiUL5uque1JBIm9YAAT9cQ2kew</vt:lpwstr>
  </property>
  <property fmtid="{D5CDD505-2E9C-101B-9397-08002B2CF9AE}" pid="51" name="x1ye=5">
    <vt:lpwstr>v0qiny05G785LIREQVBEPQOBV+v1gsOaT/Cgrrx9nCq9FxPps1QMzJWvdCxvl3w+w25iEDqCb7qewNBs9GW6K/rC4qrnn+ug4fOCpli34cCafj6JNombaWh0+sn0KQyWBJsMze6cr5KPcTEvaVDN9M9GWFMUjLRHpqemqORzlatjLp911+p85S3b2LfUBIk/CoeHeUZyxSmonDHAXAk8xr6oWKdGWC62KIPerUWJUs6ZPxNjtZ22FUBz6lWndrq</vt:lpwstr>
  </property>
  <property fmtid="{D5CDD505-2E9C-101B-9397-08002B2CF9AE}" pid="52" name="x1ye=50">
    <vt:lpwstr>5HiK08brMSLKUgL+/SIqQm2l3qpgXXorwO9D4aITaqJWqqTfhDW8VOCFdVXrmiRhyZmsIvf1v1+/12nDjkR5YCsk5Gx21BzHqjUGzihEc/2Jlp0n3M2fSGq1XoXK7ocZsBv7QIYkJwhvK65s3fucaUx1XuD5ny4e7lbpgbfjyqbSCcJam48IyhELwNqBCa0u0J/lZJ4jCU8qezHSczegAVWO4fO+zCjMiox2nKbSWFANJTtD9IvthShCTG2OQuN</vt:lpwstr>
  </property>
  <property fmtid="{D5CDD505-2E9C-101B-9397-08002B2CF9AE}" pid="53" name="x1ye=51">
    <vt:lpwstr>lzxoGOZOCSWr5OVKEvuzBpG3Y0KoDmeYmEd07R9jH70Tg/a9xZ5Q/2UjGctIru7SpsJhJGdvvQiuM3e8CnOBYsAqKtimu5W++rpOqrFr/2X5G1s1o/gm7xYWNbl74Ux6IFI2UL5nhZt3CEJJLSf2j2h1D9CdyazBAgqaFsoj59rrSSD6LUPuGCCFGgb7SWfPb+vFsO7+hgWMMjnfqZ/HcRHOaknpjKyUg5VJAr6PIIVPUBuRPGBXDX34hfsP994</vt:lpwstr>
  </property>
  <property fmtid="{D5CDD505-2E9C-101B-9397-08002B2CF9AE}" pid="54" name="x1ye=52">
    <vt:lpwstr>CweXTolPyOfD4rBgsmdynfz0qvJfzpL4ryE95mlGQTaO+EZ6JG+L7R5P3rktsz5prgZmqxfR347Yce3H4xTdUx+wMSYcj4p2Xm1WmysS7KEeX7h6CODH08c5QhdSiwTJJb8Xk8Yq/FHxgyAL+JPMuPWTRHWhdpf9tJKsXVGLV9g0T26GL1/S7C75vkgP0YifUon9DvRp+lENY5w2N6YOf+lzSEwXOHaHOqPRJU2i2rvkvAfXC/z/LoQl79AcE6g</vt:lpwstr>
  </property>
  <property fmtid="{D5CDD505-2E9C-101B-9397-08002B2CF9AE}" pid="55" name="x1ye=53">
    <vt:lpwstr>VDjJGlJ0FJGT6XorZrZMapN4Ou8kxno2wf7HvtGySit8Pngp4U1bCTmdFjKiWqcNh/u3shHZGYlB5zfBvtL0PsCsX/7vUZhorfvP5MGmlkZEhNHLdA5O7monF8orpiGpUK1/7NWQmBqnW+aWoqjuDQf1iJ2ODikAGBRD63akn7+ZTK6dVyfE1t8VyM5xixjgIOofGHqxe1B9sQksjsdeUr+hqnsT1Au3FZy/1CGsHhZxUZHuMOgC6L/eowtPAhX</vt:lpwstr>
  </property>
  <property fmtid="{D5CDD505-2E9C-101B-9397-08002B2CF9AE}" pid="56" name="x1ye=54">
    <vt:lpwstr>x14vju6U5Q6FbulVIWYnZA3D0GU2NJRPfpcdwUk5gi2+I4xnW3p9SAAU+n+4PP77Arjj21txXC3IGJZtTxJZQ7ogRAxFRSZvXmdRD7mK+UM0ofjmURgcDLQrDUfptx5ow0kO8Zvxo5IFPVlxcGWTQ0xj8OMILAVipm/aGA0C6NH0Hl7FccmB11bLPTfIjk23iKy7n5qm6DeykkdG6xVidpppTH8RieALiBx619477LCx9Rm+oTJ8FY9TAmMDyaZ</vt:lpwstr>
  </property>
  <property fmtid="{D5CDD505-2E9C-101B-9397-08002B2CF9AE}" pid="57" name="x1ye=55">
    <vt:lpwstr>j9+GQtBgY4M9C4Me3+/Mmd5bP/WMmOqFWy5OTDedHsl8hjKwWSMwnW5iCGSwA9uc9TI5/AYROQlRIfslhh3EYzSK8tTWmmlsNK8wc2ACTDrUkhzbVQgLpaQ8l8eEFWmtuNbnc8wfBpgNpcUHV/HlSMsRNRz2VRtSlRnFO3jqQ2yWjiZJ3H0sn+mOwW5DryRpm6M0yGSU4tUetRBHfw4IkPEBinEkMR4xKzO/PlE+vHAnN9cpRHgxkxnNAI+kyLJ</vt:lpwstr>
  </property>
  <property fmtid="{D5CDD505-2E9C-101B-9397-08002B2CF9AE}" pid="58" name="x1ye=56">
    <vt:lpwstr>I7R3u1unIXI6RTVm/BzCC2H8f1eRJQQ8Y49GJd7FvbTH13Qt6zbqi6+asuK2NQVf9L8LahmRVbo1lR7v8xG3YwTHS/S6AUoWdz/OK1E4ZPKW2t/P4JRz29prBfNoacPkGagV4ueY6PD/I9Z1YdBpzdJnN4zcOT672NxCD118UrpUcqaqjOgJ8KyPZRSUeLxKrwbKsdySqVSJ5XVxRQvV7O4TphGyFG7g821LpetbK/icAacYQGjiuXrnBmq79jq</vt:lpwstr>
  </property>
  <property fmtid="{D5CDD505-2E9C-101B-9397-08002B2CF9AE}" pid="59" name="x1ye=57">
    <vt:lpwstr>d4mkMlRE4AZjPuViUfISxbqyu1uF8L+4OEReXR6adrWCOJJ7jMqnhTm7PXRlGxoWltWAuKPexLBp9XLuRacE1mPSsf55wP5hbhpp1MNs7FldQsLSBE0o17MB9BOknHjX7p9XNnUxUowBi+4JJyCEDTVFNXid5MauU+gRbTx8u0qra83JA8z7LMmvbw8gL2QmxJ4D0xNnfHOkebXVfjYjyUKx9Wm0RFATaVzc7M1kvo3Y70XaHPrBFQe6U8Xt+Yf</vt:lpwstr>
  </property>
  <property fmtid="{D5CDD505-2E9C-101B-9397-08002B2CF9AE}" pid="60" name="x1ye=58">
    <vt:lpwstr>nk9cNZ9BgTiXMQufHMEGSK5iO6x2QQRgoKqpAlUbb6jrd7j7jQfLkD8361EqVwgn1auo+YGzJ8WO8YSXAzV5sA7+BHxRYEzVi2LafTim1/dSWYxcKIaaJsLL55CUzHWdwb5wT34/WjnI1ioNrXi60SM9qsMvRdCR7NekkNRPtDrOevMg22oiUW9aHPpDI/lBFU/b1VuVheIsAQSm+qY8bqOgAJlLmeeTrf12fnzjR+qxtLThdqY/JzBfVYE2s5U</vt:lpwstr>
  </property>
  <property fmtid="{D5CDD505-2E9C-101B-9397-08002B2CF9AE}" pid="61" name="x1ye=59">
    <vt:lpwstr>j+kWmo3vCre1bqK8xYJBzPv3uYuLfqD2j1YdUFFdI0R+QGAcdk0xQwHEJbo9PnJmkFil4mnCjrGgCYb+35goS74sq5YT5D1/LZfATfSVMry2dTW03hnswR5TQAOs/zuwW+g1iRuPlUDKrubWDu5ig4n+jaKOk12K3TDmUkyAAWCOpAnIbLAUIBUJjmN7eIp+m3oFtvTuUSD7p9mYU+ceBbOeDPkRwRvuLdh7h/vo9TuWNFWVL/3FDHzbxJPQBqg</vt:lpwstr>
  </property>
  <property fmtid="{D5CDD505-2E9C-101B-9397-08002B2CF9AE}" pid="62" name="x1ye=6">
    <vt:lpwstr>BaQtrd5B0LeKiKS9kiOilkK27m4rczKFFn7HwU0HcBEewG1FSPhe8tshGouy5qwLr8+z6KpMP8rvWtmAbLzHyvFBSKDKM4hG2/S1RRMtNkLm/gQAn5KHRsDZqhcOnLP5FQpnNbiT0igdQS6IStRw/V1AniInJW+fGhDErqtczP5rwXQ+urIA9IDg8n8sHFap8OkLC6hK1YCKA3ph27NwJH4hmfjzMb0LftnSTqqts2gofM3bhYiBlkQA3oF51VP</vt:lpwstr>
  </property>
  <property fmtid="{D5CDD505-2E9C-101B-9397-08002B2CF9AE}" pid="63" name="x1ye=60">
    <vt:lpwstr>8Wt66vfwLdp8PFRadN/d1i7fH4N6MV3JusUAkSH1JwDGC3/RHai2friELVTMcvTZ3dWCabcFooFtBqNMgoOS6o0CikMs54ViP78JqpsY/eL3gnQYflKiXmC3AjhTGbMr0EUMBkgE+hGoX9po3xvYRxibpYirEEgwH2kNWSK3XWzFd28i3lD2aoibFH95IzUHwtzBwQ5ZXwfYqzjNkYQtEG61lO21osD5Wdn/75H8Q+H51N3JNwpn4vHGGTTJvaE</vt:lpwstr>
  </property>
  <property fmtid="{D5CDD505-2E9C-101B-9397-08002B2CF9AE}" pid="64" name="x1ye=61">
    <vt:lpwstr>062mDznDX22+OpJz5X829JxaU1OksJK9jDGvpjay+OLjzff3MiiIPGfj4k3qhoialFoFHWsfdg75/4PBBnR6Ic0o7PNdbyiYqPpdYDae38+PiAfxlteRH+IKkhFuJeMa0SmNlI1bBbV4WooDItRe/H3sUEq6M5nbMFukLyPIc4Ocj8e3DP1gwQ+IMnvK5DD28OGSZvQXoqgdh0EFt4LcBJHVM42q8JRY3slO+5gjXW3ViEwcnzj16R+/Hgj9nD4</vt:lpwstr>
  </property>
  <property fmtid="{D5CDD505-2E9C-101B-9397-08002B2CF9AE}" pid="65" name="x1ye=62">
    <vt:lpwstr>EFggefu5dcoXGuSEDoyB6/MXfjBLaQ8b6rddHTopyC2WbuOb3B+iPlCnTvPdOM1dosuaru2GWxeA6G9mqroE2TfUiUHUlKTdX6yie+bhOi7lBDdMoIXyP0QizCUdzFRIAk9dyd2y3O9t8KZlVHHTZ/lCCZtANYChAsjR7v24+cYiG1p506oep+kTPcG8uQrN7bCAiP4GwIPe0NmptSon1CDlWX0rADt425osfOgqN5+uWDRaZK+wcdv2u+FR+Y4</vt:lpwstr>
  </property>
  <property fmtid="{D5CDD505-2E9C-101B-9397-08002B2CF9AE}" pid="66" name="x1ye=63">
    <vt:lpwstr>X833tIFCOFV1iDGziK7X7lXg3xg06t3xImXwu105GFMjgTTT6O9MnP9RP6MyqdHFscMLM3UK8hLu6qXfJW0mkYlfvaMpWVrsoNzC87R0KwQY2q47u5nbYii3r9r8bW32LRUo6/qtV9OMi0Zx1zqIrGuTBECS8Hd60FPDHaFEj4VIrhcPcmc08bifFI/KT6qSkHL/jxFhqKYDF/BLDDCaMVCqsStkYax9TBz0B4wpOdkv7VB8m2C1SBQcgXtpN+6</vt:lpwstr>
  </property>
  <property fmtid="{D5CDD505-2E9C-101B-9397-08002B2CF9AE}" pid="67" name="x1ye=64">
    <vt:lpwstr>AT/imL9CDVNW6MqTQZrP3JYGvmQoCbhQPzTqQXK/lf78MOQp9lUDduRjKg6+IJgArEpX6Nmg3Fmq5Vdjo2Nf3++kk7xZlQz9mB+OLRgIVe6E3oUHgVg4QipC96IdSEVDVOfsW3+jiIg/pz/ZtZa6r9CDIeOPEPf/df/ZnBWOfIn33krQmG6H9Sy5MSpI8QmqmDKMJ9cr7DTJ3F7EZJODpuZo70bN/mTW80ifoeCXz0GvZNRSsw9iDfh6nzU4jRb</vt:lpwstr>
  </property>
  <property fmtid="{D5CDD505-2E9C-101B-9397-08002B2CF9AE}" pid="68" name="x1ye=65">
    <vt:lpwstr>f3dmlsVOpnfmY+gQ0OZzUtbMLyvWljipf79+X7KHPeb7NCODTOu7tZHABvmUcWWds5343qinVXprO6KJq2NY+w7i2sVcrkKCaT/8B8K31tkMHVeDzMIpToLoqhATtFoDaSjX5BYimZWv99I0xPDeQ5Wy7MgyHrOdr9dkKFOl1pgNgp/3JMAuM3pIyynL0GWpa9PbCbN8k+zD5YD4Nt0j1Q7t6i/VUGKy71CfZkShAYfug46WJsPlqKxjb7PU+zR</vt:lpwstr>
  </property>
  <property fmtid="{D5CDD505-2E9C-101B-9397-08002B2CF9AE}" pid="69" name="x1ye=66">
    <vt:lpwstr>9Nk/Svgv46ayafzDh2XlaizXDg4JPFhq+x2kRpmXRZlOoF13eSydc1ZrpIDdXVerMDTLSXT0qiURqlNNMjtrJBP/STmZgty/KXI1BoH5GnF6YHzEPs1ALMjcZL+CIz4B/H0EOoljST1hRkhvlfZqs2Z//lIKBA1tDzpCtZX7EMm+RIHK4elbjf4dTHGg3zVr0t7gWb3CTNvvODMVrbwnC9cTkNbGePF0XpwMTVL5iKEhD919F57LqqBFH0gxiQM</vt:lpwstr>
  </property>
  <property fmtid="{D5CDD505-2E9C-101B-9397-08002B2CF9AE}" pid="70" name="x1ye=67">
    <vt:lpwstr>QzuAJNzjjNyztF8/eO8oSXLiO6qXWuJtl2B8TPc2FRVET2LOsmdriDo34EkP3i8CwpmQN+HBrhDsaJo+5IGA2K/MJvsZNE94dV1H3VveF5K++90H3YFwHhSxEiry+9D+GOER1SmAFPEia637JtcVYzo6kcQy2tW3y+t6T7Cf+ZO5uOlDAKoe5S3MJFvWZJDXWhe3ZXynReqaCShhUIXsqGrAVW82cA0l2R2CB9bC15Oj+HCJNvxRd19GsVzmjYu</vt:lpwstr>
  </property>
  <property fmtid="{D5CDD505-2E9C-101B-9397-08002B2CF9AE}" pid="71" name="x1ye=68">
    <vt:lpwstr>Z0PdS10HnkSOVtxj25tx9ipsl6CQJwxMlqGt7eXmBGWy4TgdM64hi+mKK9aLkWo/4wPWR8nc26GMQ0S3FlyLknUboSNQQ4AmUJnPCghcEeIPLsipd3PKgrG1upDxXswdsoYM+SinevfjJmv6kMgnfTmaRzI/cK+mLiQOHXZ9RovXwiw2E4RYkCljOByAFZ6uki0nv6qdDi+GtZPakk1gzjs3z1634dRhfcivqCZAr0Lh2L5g6X7kbHDenh3reZI</vt:lpwstr>
  </property>
  <property fmtid="{D5CDD505-2E9C-101B-9397-08002B2CF9AE}" pid="72" name="x1ye=69">
    <vt:lpwstr>j/h0TTSsh+4Jc7O4k6bXOmHwFOUvcFSKlbuyA8LduLCqEGZnUiPODY995tDuaEFEzvKyZChS2rEMoammRLEfHJMXecjWW6A34kJpPIyjnlmbfkWDBq7LXrqKBxMJtvEKGPjTWDONU9CzyJNPekaJTkzuueV873NyS+ksbigMq45hLO5enCC4DVUjYBQdaSWblpzj7DAmuTI1+Bfotujc25vYQ/LDk65aBCkaWeuEivwOIzHUMZa1KqVd0rGsXgI</vt:lpwstr>
  </property>
  <property fmtid="{D5CDD505-2E9C-101B-9397-08002B2CF9AE}" pid="73" name="x1ye=7">
    <vt:lpwstr>pYSR3vLz0wVIdBJFu0yMfDjfNC/cjIdq9zDxwe9i29l/U79V9MQ2/5ixlG33U3VQCWV3yN7lWFRSa9hnswzAxDb87pjJ1Kwbg9onPi8Ry75bkPkSjNGRjxScWgAVAZ+rCv6mntzElP1U6rBFFDCl5kf+DgJjGAHzTNfauFZGVRP8o7Zs6uOcDrcdodqscKFr3dXPiL6cA1VU3o7YOSA5qR9TSF+4Gn3PJhSvJqRjdo1Ud6adPMQUUswBZqXg/f8</vt:lpwstr>
  </property>
  <property fmtid="{D5CDD505-2E9C-101B-9397-08002B2CF9AE}" pid="74" name="x1ye=70">
    <vt:lpwstr>acdbk+r1R3f/LibBWqr68STxrV0xurLmEh5ZF7NLs5qs82C6ofCtqcSarFO3SkrigbI5i4WEcdFKUXf0wOE5wR6SLubrpU8Hfwbq9XEWUv0Lq35dl9fFOGBOF0isaPhF5dv3611B7O59zOhSqTw2FoWIOjbOch+n1z9IqUjluN9d1CzasJ0ejv0krP1ymVrS2hwLYqaqpQWtqdGNvETOOmnUNnK5fGSqK71y0K8YL+oD8OQhvtz4YR0REatMqsO</vt:lpwstr>
  </property>
  <property fmtid="{D5CDD505-2E9C-101B-9397-08002B2CF9AE}" pid="75" name="x1ye=71">
    <vt:lpwstr>nt7Lsvfm4CyNH5bSXnwlvfXCh82z0G/B4tM/X6wLvZbjnz+YBNnMuI9PUaiqpNF/zowtdB4w8hlcligeoG4KLbHEOcjy4g3MBV0S8XO3PQFUW4LcZc4hGkiVV1fg4D6tuaR56j34svF9FVLZb/opH0Q09g0cFgf2LojxEA4hL7TscHJ4hkGycV1y6KvR+DgZ4zBXPvYXhXEIxJxQ/D7tj6wJjB6p/198ZaBuJ469kdDHVSMF7l23bZfeWQ47z1H</vt:lpwstr>
  </property>
  <property fmtid="{D5CDD505-2E9C-101B-9397-08002B2CF9AE}" pid="76" name="x1ye=72">
    <vt:lpwstr>vGs5ZQLQPG2F97yhiVtg2W/BMefv6rMR9UOGqdRxseSwPLiFI2edMRqefBGJRMNWvHkcDV6FsD2hqxI95B/XfTWJ+Lh9OBbhMnLbz0ncNwrhFqtO7e3IlN3E0sUFH/2J9XUgRgSUXWLJnC3qNtadX4Dd3aau4XxwFagWXp8qffOAgWMfs+ayP5Ut1Bafpz/T2iejpvbukY5hKXwYWPj5/ujdGdYGwbotq3yFu1kOVH1TUBjgQDtXGs5ErLiE0Rt</vt:lpwstr>
  </property>
  <property fmtid="{D5CDD505-2E9C-101B-9397-08002B2CF9AE}" pid="77" name="x1ye=73">
    <vt:lpwstr>nvJuxH5uRkJiDccVQLwDhmFF8K40ocHn75jjdRvz4guPP9Guf8kXDsAEDFq2sAUNDsW1FSt5yGI2gAC7PLk3Ia2OussAHS+yRPqYHoRwLF+Csf12Zilw8hWVsIABSy/zkOo8bIiXjXDUlIAk/4if87lZ7vd5PZPfSqvn9qOFx51nLr2+99WAeWkNrdwUwmuXDwr+ba9v094oefhpW9LdWa2Dc8c8FZjovXxmm1eoUJdubTlTHr/hBVAL6yqnYiG</vt:lpwstr>
  </property>
  <property fmtid="{D5CDD505-2E9C-101B-9397-08002B2CF9AE}" pid="78" name="x1ye=74">
    <vt:lpwstr>Vixm4HxbmHNNdyrJUwD3Suybh9GQIrIjPRuzr+OrpoEjJ8l1muTHZ6O/ubQdnF1NREQadAS+mWnjUFal7q5e44mtgsa9xnqZ3mBdRM5/UrWqMsalDivLv0PpNQvthyDCRovEMXfdjqTDHo8gOwqshfaQuT50Mf1RkFA9XfxVU94NwNv22WJorQVWl9+dTpe7r5Grc4ksZbV/RgzeVctTVkBDihMsZKdfvpqV6rI/ryPS8G4/0MVuinShR+CBJYS</vt:lpwstr>
  </property>
  <property fmtid="{D5CDD505-2E9C-101B-9397-08002B2CF9AE}" pid="79" name="x1ye=75">
    <vt:lpwstr>Olde/qLWsckyr792dm6FYHu6HAnf/b5Nd/0UU16eL6VH2/pHXCTOh/Y4ayAhbRQjI5E+0XOzOetKfO2pAbTAJWaaTbAHtzziSzl4KkcCpu2G9kId1480RGtVnmLUm3wrStF0dbVSZNCOZsActDxkSxteeQyj+d2vXZEv0XLEyXhOWqKm8HbsxKpJyx1yWWDRjGZ523wcuaACQrIGqs3Gh9H6ZRDoMSq41q92n3fY+oROsu+Fg8aB6hQUOUrXn9K</vt:lpwstr>
  </property>
  <property fmtid="{D5CDD505-2E9C-101B-9397-08002B2CF9AE}" pid="80" name="x1ye=76">
    <vt:lpwstr>QKW3eeWxjmUAMtkGUXUTxCOEn270XjcHNOihFEKM5owvyHgYl69oStxqi/sGZEJwZsZV2YHS6hmpxg/biB05fk7arCMGuWVcMmIKE5Kf9PZEfrxRLzhGIxGZ+dU5faI4sT5dew0KlX12knNyL6YHnVHukJTjZ+GaZwzUt3rKOmMfyp3dqJXieyt0OaCI9YWO9guB0i7IsliJF+BayMqNvDkeFyhC8lPrWdpGb0/KZqr4m2U8BX1UwYTD2zXi3VC</vt:lpwstr>
  </property>
  <property fmtid="{D5CDD505-2E9C-101B-9397-08002B2CF9AE}" pid="81" name="x1ye=77">
    <vt:lpwstr>RktCVbEaHYwQ0WqJxAsLzBEIzZYXumHg41TZoxa+uYJGTpiwqRJ1W3ZMlAlukkFHn1pUeBZlh3GcnmnWuhlAjC2x0KkJI192Gb+w3qQnhIe7mZLjJuJ0SPBvyajzlYbayM/qqF2+GDB/YgGrji+hhT2BJtEEl+nru6MFE9ixnIAQcGj4Ok8vQboYfneqcDGkVutOnx4Q9zmB06Zv3SazlNQVFpsCaU4AD7lJ+8moEx5QG1CW8PNoJu+Ju2UGb9y</vt:lpwstr>
  </property>
  <property fmtid="{D5CDD505-2E9C-101B-9397-08002B2CF9AE}" pid="82" name="x1ye=78">
    <vt:lpwstr>cSxvPJQOOrGU1Ge9uvEd0pkN7bCuqCoTFgJNLP6LzzDfgRZu3A6BXD+TbVbG0bgKmdHMvRByceylo5xIpCPAon2DZ70roFrM400wiYwHorKeEtM4bnIVqpLLYULsu/4UIe7a30s6Q6eEu7nRf4zZmOya0pks9Ko+ufzZTvUeNiPZs0AfK2h4TrgEQjXkJPfhp5ECLcsfIVdah1M+YbwiStDLg7JUI10z9Xbc6l8hK2p5QyS/bw+to1ykv953Bsd</vt:lpwstr>
  </property>
  <property fmtid="{D5CDD505-2E9C-101B-9397-08002B2CF9AE}" pid="83" name="x1ye=79">
    <vt:lpwstr>D7KL2kdghWQwJ1TITaTf+YeyIfY6nZBfOmpEtF88Y88YTViG0nEhWlKtphlXxXqRn7BB+6ty56lwsf21QbgvTTUXUinUP38ne4CBX7oVhowyZkC8s+IOAMQMYFwkx8e22qZKYyiS97KRntphKrOLYuCOkbIR0kvZ1HkYD+Lx4/7kFmt7QxSBtNBXqNxhnxfZReON5EMd4c1UMVf5Fs/KuOk6hq0NdF1IRyEgBmvISVRFmvb2UaJKPRxigfeu0/4</vt:lpwstr>
  </property>
  <property fmtid="{D5CDD505-2E9C-101B-9397-08002B2CF9AE}" pid="84" name="x1ye=8">
    <vt:lpwstr>o+sI2ULfdD7EEo0XWQ9tMX2qNe6aS1JbeWiygsYGY1FKncj7SQA+eeOh4VoFIF3WeReA9+xsTU3gQfVOPxZHr3HcQL+2X4w00gW+kjU1BnlH0p7RZBikfOsUCHGPBOdasArjdxXcdeOLidebab0D05ypsXLk0gJKEJO906i042GhZDe9Bk7cfcg5uFeBKyuRj3RhdG3Xp2NzgY4u1W/xIdvgX7d+GyflNbEawpy9uXcQNl/uHMldFu8EvXKwF+i</vt:lpwstr>
  </property>
  <property fmtid="{D5CDD505-2E9C-101B-9397-08002B2CF9AE}" pid="85" name="x1ye=80">
    <vt:lpwstr>dDzYFLaW7CR7Jyg3dtAYkcQPkt4gFZz4/BbP9kPi/LPDX80i2empIgkxw9NsS79dQTHeTuEIKFI3GYqY0TiQ8tVcr1E+4+8bxVzlC4sz6H2h0NdzhaCz/fxat/DRBOgnAv8eDSLJy2LSDtu5ZRVjNFsHZmSkFnk6qNBAA1pXf6Kffok2XM5JAIdl7iwMCdYQ/bSUdPcWsc8ug2ZfUSOEscNiAg7IFyhnfCjSQ0YM7zIz23oxRQK4lR3UO6lG+v7</vt:lpwstr>
  </property>
  <property fmtid="{D5CDD505-2E9C-101B-9397-08002B2CF9AE}" pid="86" name="x1ye=81">
    <vt:lpwstr>FiBoGnyBRjGjLVMWrbLqU1hNkLXSMdmppQtQzq8RWAkSkYpRX8hoPl8P5UnFGAsan43VlhJtqQkpi0oXzM6vu43qBkJ+O8qtWVK6hRs7rcfnWrIVhNLTQp47DBUaI6vMlBBtGHzGj60rXlgnFfURtmymRKcpQryMdSQtfBJNJX3N6B9mlbzqJAQT+zuQn+0Jw9AlAZY38cvWBbh0y4ngjGcexcaGrBZBa5+0jZpDCmFhUqiRv5wT0w0y+aTscCn</vt:lpwstr>
  </property>
  <property fmtid="{D5CDD505-2E9C-101B-9397-08002B2CF9AE}" pid="87" name="x1ye=82">
    <vt:lpwstr>q0eIjkwkTMtu6lfZXexS2yPENaPr6r4HWY44TvPzs9NZsDKzZ59vITeF9oT/a7MJGfdabqlgWnGjuLw50IO0z8Kow1HZ4fqFJnDD2GS9Hjr3HQU4MPZg59fv5SXv3lgPdp/C6OFz1N0cCZqjZ8/sEjruXLT8sESYSmLXRo+1bVqDWbKKiTMN48F+CuL+9JlEzhJtRLmXR2zjk3vJ/m1q9tRrELX9nBCxcPKx2QS+iMZ7mocFDTUO4ONaLibGdzQ</vt:lpwstr>
  </property>
  <property fmtid="{D5CDD505-2E9C-101B-9397-08002B2CF9AE}" pid="88" name="x1ye=83">
    <vt:lpwstr>Jpy7c+0oJ4AaVsx5e6NajSYgmVbUS8mUkIskZ17MB/jwsIfntIbyjn9r68VRHka1XKEPjlR+nwd/MhqG0g288dEFZyfOcWb5EAImJkityxmmZfxc91neJOceXlrltLxJcDv4hDWgzIaXFd6sIRJzC9yCaOq0PSaEYv7zqYD+VdFIgvbxoP7fKSeKJLEf2OyBLVfH7Z2BHwxwYcx+7s7Kb4sEzS74fGhNzwEwLx1UrOc66LhPT7L3n04O2XdS6ed</vt:lpwstr>
  </property>
  <property fmtid="{D5CDD505-2E9C-101B-9397-08002B2CF9AE}" pid="89" name="x1ye=84">
    <vt:lpwstr>Lw5o9c0uJrpXKzImujUMA0jmLFglJH68fkkWXgKYmmC/p6Cis0kpLRUt26+HslVP6Ww1riAh3BYvZCdFsdLCLsTIMKQgf9Q93QLU+zmku4Wz+VU+ak3Cyw6KUW3z52kLEsUW+mzTtJK+xDzfz6mm2oJLgTA/0NzFpXb104oxPz0C9Yt+hBft9O8UFrbsYVFqAO/Ii3WvyF9uAqrFwu/PSqXSDxIs+lkOxFKAmGVH284/3yw2K6okBgyy2Uc4Y5s</vt:lpwstr>
  </property>
  <property fmtid="{D5CDD505-2E9C-101B-9397-08002B2CF9AE}" pid="90" name="x1ye=85">
    <vt:lpwstr>rPJL7OgT4UiNJtqk+bap2wLiRjBX0wfU0Vy85+DGi5SMYiImIBoHQazWTCf+iqNGd1QZLlPKWHW9Ebyufi4x4ddREX0C9A4V+wuX0XIXKOf4JJ+VoVrprMGv8UBY1RqrLu6n0TRh2XyPFjfPd/xK2kaXQkM1+RCYMGedmK0z7N2J0aPpcWyn/8GGsL4dBbshaut8L4CWGafzn7xiJKuMvUkjRefYsjrUdKuJiRjkPkb/Ee2mabRfjI+8RBBH+V/</vt:lpwstr>
  </property>
  <property fmtid="{D5CDD505-2E9C-101B-9397-08002B2CF9AE}" pid="91" name="x1ye=86">
    <vt:lpwstr>iww6sSBJR4HhQecCpLEvHy887+UkLxJwZQQGyKCkUp4J4kv2a05btWiK0zkp6YfRuiQILjDg9EaJqqbhXwXvL1u4Lg3ZzNPWWHEX6OzyryMmWSiacyJM27aPO5lyZ+YMUucC0zzhDMvt2uK1INwjNkv1a4iTj8a8hojgog4m0sWkvGMIdF11+C0wdR60VETAxR+liDv72wRn+Gp51ABnlbQ8M8G7ZfoAD8Qo09VmdNLtSeqb4TZ/8sHwxh9IHl0</vt:lpwstr>
  </property>
  <property fmtid="{D5CDD505-2E9C-101B-9397-08002B2CF9AE}" pid="92" name="x1ye=87">
    <vt:lpwstr>qkLUsX70nH/0nbyQ6RQshTIzIjyjYZViKvahMAn71P6ilJN1PeTObGTDUC/aPBQO4JBYgjFLPuyRUZMJS+XoV1y2f6eHleuJORKenG39/c7J0C2EncrMTxgTolfZ7xyt13YzmeVXzjGc3YiqSd5h36huKNPzPBmx/tVF92ex6lUtOL+hDtbqqQDaKZqxBXPS74iijCD5bmcaJg6qWo/gSkjothP3KFC0sq3jp9mp9S7uhsxzE86vGCi/c3QJ8E7</vt:lpwstr>
  </property>
  <property fmtid="{D5CDD505-2E9C-101B-9397-08002B2CF9AE}" pid="93" name="x1ye=88">
    <vt:lpwstr>1B2F8DnFz9jSmOk9X1Janx3zb+Cw4WdQXhMfylsYw5NYL/5GIS+iruoFaZ/BJ9bjwhZ74qqSh3LX3te8qoD+WWZNhLrHSBGPjniNkiF28COtqwio5/srfj4Sn9kXxppYzNByHvjM8vvfAiCi5prBGqK2cLPhDqjkTjff2u98aRYFfNvhck3d5Bs+QXJFFF33La1dKz2Brdb+9grkIB8KK2OoYTPIgsiCf4TtGjRocMNY1g+qmXTZy7c9705VfSW</vt:lpwstr>
  </property>
  <property fmtid="{D5CDD505-2E9C-101B-9397-08002B2CF9AE}" pid="94" name="x1ye=89">
    <vt:lpwstr>mp8cmY3a6zD6VNGQA6dF0OSgQFLmtHNSMk5TT7icfSD7deYTcjlrVtcOAlNEp1ZMYkiFUXMxBWXR1N4jShYkPzx1PmmQ6eY07WdVC4GCFtOZ8EqpPZ/YzJQR/DIZEJmE9ribkWVohpj42DZwno2WodADKU51vTrlfEmVMVK+YQfX0Za1RpH2udrkrjl0CVI4YdZTuvPuJ6h1rRBDoM1GUmXmv7BUEUPKbgu82BD0M7qkw9cFO64p+npECzTzMAi</vt:lpwstr>
  </property>
  <property fmtid="{D5CDD505-2E9C-101B-9397-08002B2CF9AE}" pid="95" name="x1ye=9">
    <vt:lpwstr>nACN/X+YyjWcSqHb87QaLMhbWAX9TpP9IMeEGlXunARyKIrRNYWvmyRJ0gZqj5Yb6b7FMj69AxVzIi+5M4ABOLEWqAXIAjssO4DnO/BCLtPR2uA4nujYK6QpLcwajxWIe+d3dv9N0clJZ4M+hQ7xcnlo71zM65dAEKd46bjqhGxKlODxGos37fAaWA9yGGwLBwl1oXFE8VIvS1tkMBP+rnBkgF0BDVTBpXSCLX3vclHbByZIJ3QqhsAVfNsx77q</vt:lpwstr>
  </property>
  <property fmtid="{D5CDD505-2E9C-101B-9397-08002B2CF9AE}" pid="96" name="x1ye=90">
    <vt:lpwstr>GXUkCA4qn0iQ6hiKP9E6oPnuWzhL/gdWQkg8ldSqW0hXzHqgdjdNYsPJCG9KBCNac2A6/8q958q6zk2FTXcdzdL4StfO6Zd0Mp9/6GDvDDJB0YSRY1r2jpA4XTB+lLbGKwYOucGcEY9AtP559o+fFa2Q35BGoLiB1E15xBpCx5yPbJTBsQGHSPvymbAPotFLAgVyj7765GYxzN5MILQQlmjxNLFGc57bOETtj8XAWLFZDqtSjFpuH41XWcAGIzJ</vt:lpwstr>
  </property>
  <property fmtid="{D5CDD505-2E9C-101B-9397-08002B2CF9AE}" pid="97" name="x1ye=91">
    <vt:lpwstr>6tQTZiNxF56YgfOMSXqE2o/vCBlu6kJ2BgQiVqtxbFFYUkztcAjCvL1GZxKwhm5sCZ8zeTlcsZ01Ef4EFBSiinDxYUovCWYOnS/7vsvGNW16HI9qAQquSHz4F4VHY2o+07x2bx6iRE/G/+kzOd7GMXY2HLz25mAo0s6Jm08bE3sApkA+LixgZwx6hGfJ6MRECmcm5OYVj+Csl2apcBq+Mz1E0yK+KnfgWOIDLdITnqoP7U+2PWh74ZxiYEnCYj4</vt:lpwstr>
  </property>
  <property fmtid="{D5CDD505-2E9C-101B-9397-08002B2CF9AE}" pid="98" name="x1ye=92">
    <vt:lpwstr>ulkVx2nTNZLVd4RWOpRR3soERjdC/ejYK/wQQl31XPO/A29WaGxkI0o2Kp27UZFEb0c63VwDp4WdVTc0c9ygJ+uVcw5CEA6tfptsSwKqDhzHSkwuFpblMWIa83wTNE3WOCviuSktqtwwe5FmvIE5BkaBob8y9StaXm643LMvVGDE4LvqtuDOtdCAHkLXmBAHicpSrnR7mHt5Z2kbjZJoyQG42Le38WnJZ6GQn97xOkFah0MfFRBYdTEfap7rNyU</vt:lpwstr>
  </property>
  <property fmtid="{D5CDD505-2E9C-101B-9397-08002B2CF9AE}" pid="99" name="x1ye=93">
    <vt:lpwstr>GyQ79OavsUTXUydjMKaI1ePuHbrtxVtg7zqWaKBPlRxkokyfyzn4c5oh+Ij8g+yZJ3w6nrFcv1aGmLyrttHYbgA4aKjxziTU5hzgmjnrAua0aEEdyw58HeFqwEZpn8TqUD7u5eVcMvvgNi1zuDaSVWPOX5Xs19iFJ+QzMK6hDU3+P4uanvcQ7gBt18Th2JjOM5y4shtd1tKSVbhX47F4utXwISTvxE5E/2mtieiRnmGyhzakeG0FZAID29tXJmj</vt:lpwstr>
  </property>
  <property fmtid="{D5CDD505-2E9C-101B-9397-08002B2CF9AE}" pid="100" name="x1ye=94">
    <vt:lpwstr>yz4Lfz5ZeBKivceHOY2pZdsKutyk0zovVS0JmuJPm05Y1eG178DUumvPN5AQJk7XYBOjxFgdvuF4P4mH+tzM7Yykcu1xH3eX+n/kyuK2pHr8YCenF1ncvd1hmcGfey8nfsj1gpv2q3nN9G8TFu+URMz2rhHcIlPYWlKKrFZNhfFNLBCj2BH5lNyeY9kbh+rGzvOxMBeFRiSlaYhnRYLcLTffu4rNVHlbIjb7XfuA//VTX2Ux6Jo7FkYAfcq/iTG</vt:lpwstr>
  </property>
  <property fmtid="{D5CDD505-2E9C-101B-9397-08002B2CF9AE}" pid="101" name="x1ye=95">
    <vt:lpwstr>D9VYA/2WpamiVjJcK78/ljG/tTib7zvqm6i5mD5ID0mSxZu0Q1oloYkaF8kpehp1gi0kTbUu6SzNyQYVnsnrFwRDJaObx46lP/dcrb8e1ZFO6CPcCaMNu4zGtW3/rhGz5P0RjDIN1v5wOm08Hd+ZVA+Xifg7mlbnisC9ApsT/eDjdoYkqk5ZaUP1MXcEPkCTX0o7pZ53isvYRxpIOJMYBR7B5+hsA6eq3e4nr8lODZ01kcwLob9BQkYQH9rcH8+</vt:lpwstr>
  </property>
  <property fmtid="{D5CDD505-2E9C-101B-9397-08002B2CF9AE}" pid="102" name="x1ye=96">
    <vt:lpwstr>jno29jA9WJfKZmaALoUIqXSlBNMQAxk/X5h8V0cI1/X2mZ/nPx9CmOFqz+FKsF1mcndzhyhdVoHuaNFeDTbrbLzyiAGv238zFbKF0zC8NG84DKydHXw7jxxDdBY+P75oG5TUgN0sXNqYFRmh3hF0laIxb/uNw1p7AnYddoG+m37hfWdb1ptiHbqGbU1qHtN3JQXNuzoP3ZS1JXkvoHBXFBS7N45tg985FPmVEZduQ+C5B4OySlUS1TYJuyyfjgN</vt:lpwstr>
  </property>
  <property fmtid="{D5CDD505-2E9C-101B-9397-08002B2CF9AE}" pid="103" name="x1ye=97">
    <vt:lpwstr>eNu5L4/9TjR8hE93ziw0/QHJXU2v1bxhWGm6V8o0gjZjPJvGj2THBRini9XfGXULMAAYWVzlheRpqjb8RlX1zDHNIOdZHNXDUkQz63Nv9NQzrBkq8iOUP4nUV7iuEawJ5F1VXFb/GfH9sKwqc1Qut+e/ICMs3CJDx7pNcV/GCKo73ugZFEJEmnCP/oOOL1ef9RQF5O8EHvZM5tZS37G/I0etiz7BgYtEEOoQaM4mHLsiBvxoKcnuCoJSZJV6Qv4</vt:lpwstr>
  </property>
  <property fmtid="{D5CDD505-2E9C-101B-9397-08002B2CF9AE}" pid="104" name="x1ye=98">
    <vt:lpwstr>B1tLeqM7DxyF6jwUso4/kfhNF3sEb81d3l7t8swpaYGzLJOBi5ObELzLcOYUmwz6c9pJ/FhQFzGUtfD1OhHtMtg3BaGRF50Iu2v2OfKGpiYhw/w9eI6guqytbxrOcXC6Z3PSVW1LUqLn/JrMBQVY8D2Fs6Xal2nrF7R4x3175rONxkb9zWxYKkhTTPUTL2x1IiDSCOiHNeNB2dzUOtG8cwcHAn6/46B35puGm4xC88f3BWN8/vOEToRJhTRvaIb</vt:lpwstr>
  </property>
  <property fmtid="{D5CDD505-2E9C-101B-9397-08002B2CF9AE}" pid="105" name="x1ye=99">
    <vt:lpwstr>rBiztbPpajXCuZAtoBCnuOUOEJw/hSB1vGxQ0cYvzxvoNEuxgT1WLpyXTpgRa2ysfbfBFzxds5/EjSfGP5awl28afqSUw3t48qJvF1XJgtQ7q7bnQSEyJAEzCT8muXnWn6AlRx31V9K98ZlxkqddTRhsufVGptbhMQKPDAsl2Lrh7TffBBqCpj2UcCkt2caA6pnjTte/OIZ5DNUChePvYjfLi1iaonPQStvPMasAi5UJQ8iWCxbQ9c65UNBT+zm</vt:lpwstr>
  </property>
</Properties>
</file>
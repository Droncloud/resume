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divname"/>
        <w:pBdr>
          <w:top w:val="none" w:sz="0" w:space="0" w:color="auto"/>
          <w:left w:val="none" w:sz="0" w:space="0" w:color="auto"/>
          <w:bottom w:val="none" w:sz="0" w:space="0" w:color="auto"/>
          <w:right w:val="none" w:sz="0" w:space="0" w:color="auto"/>
        </w:pBdr>
        <w:spacing w:before="300" w:after="0"/>
        <w:ind w:left="0" w:right="0"/>
        <w:rPr>
          <w:rFonts w:ascii="Century Gothic" w:eastAsia="Century Gothic" w:hAnsi="Century Gothic" w:cs="Century Gothic"/>
          <w:b/>
          <w:bCs/>
          <w:color w:val="6DA8BA"/>
          <w:sz w:val="62"/>
          <w:szCs w:val="62"/>
          <w:bdr w:val="none" w:sz="0" w:space="0" w:color="auto"/>
          <w:vertAlign w:val="baseline"/>
        </w:rPr>
      </w:pPr>
      <w:r>
        <w:rPr>
          <w:rStyle w:val="span"/>
          <w:rFonts w:ascii="Century Gothic" w:eastAsia="Century Gothic" w:hAnsi="Century Gothic" w:cs="Century Gothic"/>
          <w:sz w:val="62"/>
          <w:szCs w:val="62"/>
        </w:rPr>
        <w:t>First Name</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sz w:val="62"/>
          <w:szCs w:val="62"/>
        </w:rPr>
        <w:t>Last Name</w:t>
      </w:r>
    </w:p>
    <w:p>
      <w:pPr>
        <w:pStyle w:val="divaddress"/>
        <w:pBdr>
          <w:top w:val="none" w:sz="0" w:space="0" w:color="auto"/>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787878"/>
          <w:sz w:val="20"/>
          <w:szCs w:val="20"/>
          <w:bdr w:val="none" w:sz="0" w:space="0" w:color="auto"/>
          <w:vertAlign w:val="baseline"/>
        </w:rPr>
      </w:pPr>
      <w:r>
        <w:rPr>
          <w:rStyle w:val="span"/>
          <w:rFonts w:ascii="Century Gothic" w:eastAsia="Century Gothic" w:hAnsi="Century Gothic" w:cs="Century Gothic"/>
          <w:sz w:val="20"/>
          <w:szCs w:val="20"/>
        </w:rPr>
        <w:t>test@test.com</w:t>
      </w:r>
      <w:r>
        <w:rPr>
          <w:rStyle w:val="span"/>
          <w:rFonts w:ascii="Century Gothic" w:eastAsia="Century Gothic" w:hAnsi="Century Gothic" w:cs="Century Gothic"/>
          <w:sz w:val="20"/>
          <w:szCs w:val="20"/>
        </w:rPr>
        <w:t xml:space="preserve"> | </w:t>
      </w:r>
      <w:r>
        <w:rPr>
          <w:rStyle w:val="span"/>
          <w:rFonts w:ascii="Century Gothic" w:eastAsia="Century Gothic" w:hAnsi="Century Gothic" w:cs="Century Gothic"/>
          <w:sz w:val="20"/>
          <w:szCs w:val="20"/>
        </w:rPr>
        <w:t>+911234567890</w:t>
      </w:r>
      <w:r>
        <w:rPr>
          <w:rFonts w:ascii="Century Gothic" w:eastAsia="Century Gothic" w:hAnsi="Century Gothic" w:cs="Century Gothic"/>
          <w:bdr w:val="none" w:sz="0" w:space="0" w:color="auto"/>
          <w:vertAlign w:val="baseline"/>
        </w:rPr>
        <w:t xml:space="preserve"> </w:t>
      </w:r>
      <w:r>
        <w:rPr>
          <w:rFonts w:ascii="Century Gothic" w:eastAsia="Century Gothic" w:hAnsi="Century Gothic" w:cs="Century Gothic"/>
          <w:bdr w:val="none" w:sz="0" w:space="0" w:color="auto"/>
          <w:vertAlign w:val="baseline"/>
        </w:rPr>
        <w:br/>
      </w:r>
      <w:r>
        <w:rPr>
          <w:rStyle w:val="span"/>
          <w:rFonts w:ascii="Century Gothic" w:eastAsia="Century Gothic" w:hAnsi="Century Gothic" w:cs="Century Gothic"/>
          <w:sz w:val="20"/>
          <w:szCs w:val="20"/>
        </w:rPr>
        <w:t>City Country</w:t>
      </w:r>
      <w:r>
        <w:rPr>
          <w:rFonts w:ascii="Century Gothic" w:eastAsia="Century Gothic" w:hAnsi="Century Gothic" w:cs="Century Gothic"/>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140" w:lineRule="exact"/>
        <w:ind w:left="0" w:right="0"/>
        <w:rPr>
          <w:rFonts w:ascii="Century Gothic" w:eastAsia="Century Gothic" w:hAnsi="Century Gothic" w:cs="Century Gothic"/>
          <w:color w:val="787878"/>
          <w:sz w:val="22"/>
          <w:szCs w:val="22"/>
          <w:bdr w:val="none" w:sz="0" w:space="0" w:color="auto"/>
          <w:vertAlign w:val="baseline"/>
        </w:rPr>
      </w:pPr>
    </w:p>
    <w:p>
      <w:pPr>
        <w:pStyle w:val="divdocumentdivsectiontitle"/>
        <w:pBdr>
          <w:top w:val="none" w:sz="0" w:space="0" w:color="auto"/>
          <w:left w:val="none" w:sz="0" w:space="0" w:color="auto"/>
          <w:bottom w:val="single" w:sz="8" w:space="10" w:color="DADADA"/>
          <w:right w:val="none" w:sz="0" w:space="0" w:color="auto"/>
        </w:pBdr>
        <w:spacing w:before="300" w:after="200"/>
        <w:ind w:left="0" w:right="0"/>
        <w:jc w:val="center"/>
        <w:rPr>
          <w:rFonts w:ascii="Century Gothic" w:eastAsia="Century Gothic" w:hAnsi="Century Gothic" w:cs="Century Gothic"/>
          <w:b/>
          <w:bCs/>
          <w:caps/>
          <w:color w:val="6DA8BA"/>
          <w:bdr w:val="none" w:sz="0" w:space="0" w:color="auto"/>
          <w:vertAlign w:val="baseline"/>
        </w:rPr>
      </w:pPr>
      <w:r>
        <w:rPr>
          <w:rFonts w:ascii="Century Gothic" w:eastAsia="Century Gothic" w:hAnsi="Century Gothic" w:cs="Century Gothic"/>
          <w:b/>
          <w:bCs/>
          <w:cap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20" w:lineRule="atLeast"/>
        <w:ind w:left="0" w:right="0"/>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single" w:sz="8" w:space="10" w:color="DADADA"/>
          <w:right w:val="none" w:sz="0" w:space="0" w:color="auto"/>
        </w:pBdr>
        <w:spacing w:before="300" w:after="200"/>
        <w:ind w:left="0" w:right="0"/>
        <w:jc w:val="center"/>
        <w:rPr>
          <w:rFonts w:ascii="Century Gothic" w:eastAsia="Century Gothic" w:hAnsi="Century Gothic" w:cs="Century Gothic"/>
          <w:b/>
          <w:bCs/>
          <w:caps/>
          <w:color w:val="6DA8BA"/>
          <w:bdr w:val="none" w:sz="0" w:space="0" w:color="auto"/>
          <w:vertAlign w:val="baseline"/>
        </w:rPr>
      </w:pPr>
      <w:r>
        <w:rPr>
          <w:rFonts w:ascii="Century Gothic" w:eastAsia="Century Gothic" w:hAnsi="Century Gothic" w:cs="Century Gothic"/>
          <w:b/>
          <w:bCs/>
          <w:cap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80"/>
        <w:gridCol w:w="5380"/>
      </w:tblGrid>
      <w:tr>
        <w:tblPrEx>
          <w:tblW w:w="0" w:type="auto"/>
          <w:tblLayout w:type="fixed"/>
          <w:tblCellMar>
            <w:top w:w="0" w:type="dxa"/>
            <w:left w:w="0" w:type="dxa"/>
            <w:bottom w:w="0" w:type="dxa"/>
            <w:right w:w="0" w:type="dxa"/>
          </w:tblCellMar>
          <w:tblLook w:val="05E0"/>
        </w:tblPrEx>
        <w:tc>
          <w:tcPr>
            <w:tcW w:w="5380" w:type="dxa"/>
            <w:noWrap w:val="0"/>
            <w:tcMar>
              <w:top w:w="5" w:type="dxa"/>
              <w:left w:w="5" w:type="dxa"/>
              <w:bottom w:w="5" w:type="dxa"/>
              <w:right w:w="5" w:type="dxa"/>
            </w:tcMar>
            <w:vAlign w:val="top"/>
            <w:hideMark/>
          </w:tcPr>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Leadership and Teamwork</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Management Skills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Complex Problem Solving</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Amazon AWS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Microsoft Azure</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Microservices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Ansible</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Terraform</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DevOps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CI/CD</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Jenkins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Docker</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Kubernetes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Linux</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Windows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VMware</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Data Analysis</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Database Management</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Automation, SLA</w:t>
            </w:r>
          </w:p>
          <w:p>
            <w:pPr>
              <w:pStyle w:val="divdocumentulli"/>
              <w:numPr>
                <w:ilvl w:val="0"/>
                <w:numId w:val="1"/>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Business intelligence, Specification</w:t>
            </w:r>
          </w:p>
        </w:tc>
        <w:tc>
          <w:tcPr>
            <w:tcW w:w="5380" w:type="dxa"/>
            <w:noWrap w:val="0"/>
            <w:tcMar>
              <w:top w:w="5" w:type="dxa"/>
              <w:left w:w="5" w:type="dxa"/>
              <w:bottom w:w="5" w:type="dxa"/>
              <w:right w:w="5" w:type="dxa"/>
            </w:tcMar>
            <w:vAlign w:val="top"/>
            <w:hideMark/>
          </w:tcPr>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CD, Teamwork</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Configuration management, Technical training</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Content, Unix</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Client, Upgrade</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Data Analysis, Validation</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Data management</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Database Management</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DC</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Designing</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Dutch</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English</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Features</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French</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Knowledge management</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Leadership</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Linux</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Managing</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Management Skills</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Windows</w:t>
            </w:r>
          </w:p>
          <w:p>
            <w:pPr>
              <w:pStyle w:val="divdocumentulli"/>
              <w:numPr>
                <w:ilvl w:val="0"/>
                <w:numId w:val="2"/>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Problem Solving</w:t>
            </w:r>
          </w:p>
        </w:tc>
      </w:tr>
    </w:tbl>
    <w:p>
      <w:pPr>
        <w:pStyle w:val="divdocumentdivsectiontitle"/>
        <w:pBdr>
          <w:top w:val="none" w:sz="0" w:space="0" w:color="auto"/>
          <w:left w:val="none" w:sz="0" w:space="0" w:color="auto"/>
          <w:bottom w:val="single" w:sz="8" w:space="10" w:color="DADADA"/>
          <w:right w:val="none" w:sz="0" w:space="0" w:color="auto"/>
        </w:pBdr>
        <w:spacing w:before="300" w:after="200"/>
        <w:ind w:left="0" w:right="0"/>
        <w:jc w:val="center"/>
        <w:rPr>
          <w:rFonts w:ascii="Century Gothic" w:eastAsia="Century Gothic" w:hAnsi="Century Gothic" w:cs="Century Gothic"/>
          <w:b/>
          <w:bCs/>
          <w:caps/>
          <w:color w:val="6DA8BA"/>
          <w:bdr w:val="none" w:sz="0" w:space="0" w:color="auto"/>
          <w:vertAlign w:val="baseline"/>
        </w:rPr>
      </w:pPr>
      <w:r>
        <w:rPr>
          <w:rFonts w:ascii="Century Gothic" w:eastAsia="Century Gothic" w:hAnsi="Century Gothic" w:cs="Century Gothic"/>
          <w:b/>
          <w:bCs/>
          <w:cap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pacing w:before="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bCs/>
          <w:color w:val="000000"/>
          <w:sz w:val="22"/>
          <w:szCs w:val="22"/>
        </w:rPr>
        <w:t>Cloud Architect</w:t>
      </w:r>
      <w:r>
        <w:rPr>
          <w:rStyle w:val="singlecolumnspanpaddedlinenth-child1"/>
          <w:rFonts w:ascii="Century Gothic" w:eastAsia="Century Gothic" w:hAnsi="Century Gothic" w:cs="Century Gothic"/>
          <w:b/>
          <w:bCs/>
          <w:color w:val="000000"/>
          <w:sz w:val="22"/>
          <w:szCs w:val="22"/>
        </w:rPr>
        <w:t xml:space="preserve"> </w:t>
      </w:r>
    </w:p>
    <w:p>
      <w:pPr>
        <w:pStyle w:val="spanpaddedline"/>
        <w:spacing w:before="0" w:after="0" w:line="320" w:lineRule="atLeast"/>
        <w:ind w:left="0" w:right="0"/>
        <w:rPr>
          <w:rFonts w:ascii="Century Gothic" w:eastAsia="Century Gothic" w:hAnsi="Century Gothic" w:cs="Century Gothic"/>
          <w:color w:val="58585A"/>
          <w:sz w:val="22"/>
          <w:szCs w:val="22"/>
          <w:bdr w:val="none" w:sz="0" w:space="0" w:color="auto"/>
          <w:vertAlign w:val="baseline"/>
        </w:rPr>
      </w:pPr>
      <w:r>
        <w:rPr>
          <w:rStyle w:val="span"/>
          <w:rFonts w:ascii="Century Gothic" w:eastAsia="Century Gothic" w:hAnsi="Century Gothic" w:cs="Century Gothic"/>
          <w:color w:val="58585A"/>
          <w:sz w:val="22"/>
          <w:szCs w:val="22"/>
        </w:rPr>
        <w:t>Company Name</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City</w:t>
      </w:r>
      <w:r>
        <w:rPr>
          <w:rStyle w:val="span"/>
          <w:rFonts w:ascii="Century Gothic" w:eastAsia="Century Gothic" w:hAnsi="Century Gothic" w:cs="Century Gothic"/>
          <w:color w:val="58585A"/>
          <w:sz w:val="22"/>
          <w:szCs w:val="22"/>
        </w:rPr>
        <w:t xml:space="preserve">, </w:t>
      </w:r>
      <w:r>
        <w:rPr>
          <w:rStyle w:val="span"/>
          <w:rFonts w:ascii="Century Gothic" w:eastAsia="Century Gothic" w:hAnsi="Century Gothic" w:cs="Century Gothic"/>
          <w:color w:val="58585A"/>
          <w:sz w:val="22"/>
          <w:szCs w:val="22"/>
        </w:rPr>
        <w:t>Country</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Jan 2021</w:t>
      </w:r>
      <w:r>
        <w:rPr>
          <w:rStyle w:val="span"/>
          <w:rFonts w:ascii="Century Gothic" w:eastAsia="Century Gothic" w:hAnsi="Century Gothic" w:cs="Century Gothic"/>
          <w:color w:val="58585A"/>
          <w:sz w:val="22"/>
          <w:szCs w:val="22"/>
        </w:rPr>
        <w:t>-</w:t>
      </w:r>
      <w:r>
        <w:rPr>
          <w:rStyle w:val="span"/>
          <w:rFonts w:ascii="Century Gothic" w:eastAsia="Century Gothic" w:hAnsi="Century Gothic" w:cs="Century Gothic"/>
          <w:color w:val="58585A"/>
          <w:sz w:val="22"/>
          <w:szCs w:val="22"/>
        </w:rPr>
        <w:t>Current</w:t>
      </w:r>
    </w:p>
    <w:p>
      <w:pPr>
        <w:pStyle w:val="divdocumentulli"/>
        <w:numPr>
          <w:ilvl w:val="0"/>
          <w:numId w:val="3"/>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3"/>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Provide services, solutions, guidance, and expertise and promote the development of content, data, information, and knowledge management.</w:t>
      </w:r>
    </w:p>
    <w:p>
      <w:pPr>
        <w:pStyle w:val="divdocumentulli"/>
        <w:numPr>
          <w:ilvl w:val="0"/>
          <w:numId w:val="3"/>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3"/>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Provide and support corporate solutions for internal and external collaboration in Cloud, On-Prem DC's,DevOps.</w:t>
      </w:r>
    </w:p>
    <w:p>
      <w:pPr>
        <w:pStyle w:val="divdocumentulli"/>
        <w:numPr>
          <w:ilvl w:val="0"/>
          <w:numId w:val="3"/>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20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bCs/>
          <w:color w:val="000000"/>
          <w:sz w:val="22"/>
          <w:szCs w:val="22"/>
        </w:rPr>
        <w:t>Technical Solutions Manager</w:t>
      </w:r>
      <w:r>
        <w:rPr>
          <w:rStyle w:val="singlecolumnspanpaddedlinenth-child1"/>
          <w:rFonts w:ascii="Century Gothic" w:eastAsia="Century Gothic" w:hAnsi="Century Gothic" w:cs="Century Gothic"/>
          <w:b/>
          <w:bCs/>
          <w:color w:val="000000"/>
          <w:sz w:val="22"/>
          <w:szCs w:val="22"/>
        </w:rPr>
        <w:t xml:space="preserve"> </w:t>
      </w:r>
    </w:p>
    <w:p>
      <w:pPr>
        <w:pStyle w:val="spanpaddedline"/>
        <w:spacing w:before="0" w:after="0" w:line="320" w:lineRule="atLeast"/>
        <w:ind w:left="0" w:right="0"/>
        <w:rPr>
          <w:rFonts w:ascii="Century Gothic" w:eastAsia="Century Gothic" w:hAnsi="Century Gothic" w:cs="Century Gothic"/>
          <w:color w:val="58585A"/>
          <w:sz w:val="22"/>
          <w:szCs w:val="22"/>
          <w:bdr w:val="none" w:sz="0" w:space="0" w:color="auto"/>
          <w:vertAlign w:val="baseline"/>
        </w:rPr>
      </w:pPr>
      <w:r>
        <w:rPr>
          <w:rStyle w:val="span"/>
          <w:rFonts w:ascii="Century Gothic" w:eastAsia="Century Gothic" w:hAnsi="Century Gothic" w:cs="Century Gothic"/>
          <w:color w:val="58585A"/>
          <w:sz w:val="22"/>
          <w:szCs w:val="22"/>
        </w:rPr>
        <w:t>Company Name</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City</w:t>
      </w:r>
      <w:r>
        <w:rPr>
          <w:rStyle w:val="span"/>
          <w:rFonts w:ascii="Century Gothic" w:eastAsia="Century Gothic" w:hAnsi="Century Gothic" w:cs="Century Gothic"/>
          <w:color w:val="58585A"/>
          <w:sz w:val="22"/>
          <w:szCs w:val="22"/>
        </w:rPr>
        <w:t xml:space="preserve">, </w:t>
      </w:r>
      <w:r>
        <w:rPr>
          <w:rStyle w:val="span"/>
          <w:rFonts w:ascii="Century Gothic" w:eastAsia="Century Gothic" w:hAnsi="Century Gothic" w:cs="Century Gothic"/>
          <w:color w:val="58585A"/>
          <w:sz w:val="22"/>
          <w:szCs w:val="22"/>
        </w:rPr>
        <w:t>Country</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Oct 2016</w:t>
      </w:r>
      <w:r>
        <w:rPr>
          <w:rStyle w:val="span"/>
          <w:rFonts w:ascii="Century Gothic" w:eastAsia="Century Gothic" w:hAnsi="Century Gothic" w:cs="Century Gothic"/>
          <w:color w:val="58585A"/>
          <w:sz w:val="22"/>
          <w:szCs w:val="22"/>
        </w:rPr>
        <w:t>-</w:t>
      </w:r>
      <w:r>
        <w:rPr>
          <w:rStyle w:val="span"/>
          <w:rFonts w:ascii="Century Gothic" w:eastAsia="Century Gothic" w:hAnsi="Century Gothic" w:cs="Century Gothic"/>
          <w:color w:val="58585A"/>
          <w:sz w:val="22"/>
          <w:szCs w:val="22"/>
        </w:rPr>
        <w:t>Mar 2020</w:t>
      </w:r>
    </w:p>
    <w:p>
      <w:pPr>
        <w:pStyle w:val="divdocumentulli"/>
        <w:numPr>
          <w:ilvl w:val="0"/>
          <w:numId w:val="4"/>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Design and Develop Cloud solutions to meet business requirements.</w:t>
      </w:r>
    </w:p>
    <w:p>
      <w:pPr>
        <w:pStyle w:val="divdocumentulli"/>
        <w:numPr>
          <w:ilvl w:val="0"/>
          <w:numId w:val="4"/>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Expected to perform the Subject Matter Expert role on cloud implementations.</w:t>
      </w:r>
    </w:p>
    <w:p>
      <w:pPr>
        <w:pStyle w:val="divdocumentulli"/>
        <w:numPr>
          <w:ilvl w:val="0"/>
          <w:numId w:val="4"/>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Arriving with the best practices, tools, and process for Continues improvement.</w:t>
      </w:r>
    </w:p>
    <w:p>
      <w:pPr>
        <w:pStyle w:val="divdocumentulli"/>
        <w:numPr>
          <w:ilvl w:val="0"/>
          <w:numId w:val="4"/>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Focused on automation, containerization, and integration monitoring and configuration management.</w:t>
      </w:r>
    </w:p>
    <w:p>
      <w:pPr>
        <w:pStyle w:val="divdocumentulli"/>
        <w:numPr>
          <w:ilvl w:val="0"/>
          <w:numId w:val="4"/>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4"/>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20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bCs/>
          <w:color w:val="000000"/>
          <w:sz w:val="22"/>
          <w:szCs w:val="22"/>
        </w:rPr>
        <w:t>Engineering Technical Lead</w:t>
      </w:r>
      <w:r>
        <w:rPr>
          <w:rStyle w:val="singlecolumnspanpaddedlinenth-child1"/>
          <w:rFonts w:ascii="Century Gothic" w:eastAsia="Century Gothic" w:hAnsi="Century Gothic" w:cs="Century Gothic"/>
          <w:b/>
          <w:bCs/>
          <w:color w:val="000000"/>
          <w:sz w:val="22"/>
          <w:szCs w:val="22"/>
        </w:rPr>
        <w:t xml:space="preserve"> </w:t>
      </w:r>
    </w:p>
    <w:p>
      <w:pPr>
        <w:pStyle w:val="spanpaddedline"/>
        <w:spacing w:before="0" w:after="0" w:line="320" w:lineRule="atLeast"/>
        <w:ind w:left="0" w:right="0"/>
        <w:rPr>
          <w:rFonts w:ascii="Century Gothic" w:eastAsia="Century Gothic" w:hAnsi="Century Gothic" w:cs="Century Gothic"/>
          <w:color w:val="58585A"/>
          <w:sz w:val="22"/>
          <w:szCs w:val="22"/>
          <w:bdr w:val="none" w:sz="0" w:space="0" w:color="auto"/>
          <w:vertAlign w:val="baseline"/>
        </w:rPr>
      </w:pPr>
      <w:r>
        <w:rPr>
          <w:rStyle w:val="span"/>
          <w:rFonts w:ascii="Century Gothic" w:eastAsia="Century Gothic" w:hAnsi="Century Gothic" w:cs="Century Gothic"/>
          <w:color w:val="58585A"/>
          <w:sz w:val="22"/>
          <w:szCs w:val="22"/>
        </w:rPr>
        <w:t>Company Name</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City</w:t>
      </w:r>
      <w:r>
        <w:rPr>
          <w:rStyle w:val="span"/>
          <w:rFonts w:ascii="Century Gothic" w:eastAsia="Century Gothic" w:hAnsi="Century Gothic" w:cs="Century Gothic"/>
          <w:color w:val="58585A"/>
          <w:sz w:val="22"/>
          <w:szCs w:val="22"/>
        </w:rPr>
        <w:t xml:space="preserve">, </w:t>
      </w:r>
      <w:r>
        <w:rPr>
          <w:rStyle w:val="span"/>
          <w:rFonts w:ascii="Century Gothic" w:eastAsia="Century Gothic" w:hAnsi="Century Gothic" w:cs="Century Gothic"/>
          <w:color w:val="58585A"/>
          <w:sz w:val="22"/>
          <w:szCs w:val="22"/>
        </w:rPr>
        <w:t>Company</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Jan 2015</w:t>
      </w:r>
      <w:r>
        <w:rPr>
          <w:rStyle w:val="span"/>
          <w:rFonts w:ascii="Century Gothic" w:eastAsia="Century Gothic" w:hAnsi="Century Gothic" w:cs="Century Gothic"/>
          <w:color w:val="58585A"/>
          <w:sz w:val="22"/>
          <w:szCs w:val="22"/>
        </w:rPr>
        <w:t>-</w:t>
      </w:r>
      <w:r>
        <w:rPr>
          <w:rStyle w:val="span"/>
          <w:rFonts w:ascii="Century Gothic" w:eastAsia="Century Gothic" w:hAnsi="Century Gothic" w:cs="Century Gothic"/>
          <w:color w:val="58585A"/>
          <w:sz w:val="22"/>
          <w:szCs w:val="22"/>
        </w:rPr>
        <w:t>Oct 2016</w:t>
      </w:r>
    </w:p>
    <w:p>
      <w:pPr>
        <w:pStyle w:val="divdocumentulli"/>
        <w:numPr>
          <w:ilvl w:val="0"/>
          <w:numId w:val="5"/>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Responsible for architecting, designing, implementing, and supporting of cloud-based infrastructure.</w:t>
      </w:r>
    </w:p>
    <w:p>
      <w:pPr>
        <w:pStyle w:val="divdocumentulli"/>
        <w:numPr>
          <w:ilvl w:val="0"/>
          <w:numId w:val="5"/>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Set up and built AWS infrastructure with various services available by using cloud formation templates in json.</w:t>
      </w:r>
    </w:p>
    <w:p>
      <w:pPr>
        <w:pStyle w:val="divdocumentulli"/>
        <w:numPr>
          <w:ilvl w:val="0"/>
          <w:numId w:val="5"/>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Ensuring for technical training for my team members, to upgrade the team skill set.</w:t>
      </w:r>
    </w:p>
    <w:p>
      <w:pPr>
        <w:pStyle w:val="divdocumentulli"/>
        <w:numPr>
          <w:ilvl w:val="0"/>
          <w:numId w:val="5"/>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20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bCs/>
          <w:color w:val="000000"/>
          <w:sz w:val="22"/>
          <w:szCs w:val="22"/>
        </w:rPr>
        <w:t>Lead Infrastructure Engineer</w:t>
      </w:r>
      <w:r>
        <w:rPr>
          <w:rStyle w:val="singlecolumnspanpaddedlinenth-child1"/>
          <w:rFonts w:ascii="Century Gothic" w:eastAsia="Century Gothic" w:hAnsi="Century Gothic" w:cs="Century Gothic"/>
          <w:b/>
          <w:bCs/>
          <w:color w:val="000000"/>
          <w:sz w:val="22"/>
          <w:szCs w:val="22"/>
        </w:rPr>
        <w:t xml:space="preserve"> </w:t>
      </w:r>
    </w:p>
    <w:p>
      <w:pPr>
        <w:pStyle w:val="spanpaddedline"/>
        <w:spacing w:before="0" w:after="0" w:line="320" w:lineRule="atLeast"/>
        <w:ind w:left="0" w:right="0"/>
        <w:rPr>
          <w:rFonts w:ascii="Century Gothic" w:eastAsia="Century Gothic" w:hAnsi="Century Gothic" w:cs="Century Gothic"/>
          <w:color w:val="58585A"/>
          <w:sz w:val="22"/>
          <w:szCs w:val="22"/>
          <w:bdr w:val="none" w:sz="0" w:space="0" w:color="auto"/>
          <w:vertAlign w:val="baseline"/>
        </w:rPr>
      </w:pPr>
      <w:r>
        <w:rPr>
          <w:rStyle w:val="span"/>
          <w:rFonts w:ascii="Century Gothic" w:eastAsia="Century Gothic" w:hAnsi="Century Gothic" w:cs="Century Gothic"/>
          <w:color w:val="58585A"/>
          <w:sz w:val="22"/>
          <w:szCs w:val="22"/>
        </w:rPr>
        <w:t>Company Name</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City</w:t>
      </w:r>
      <w:r>
        <w:rPr>
          <w:rStyle w:val="span"/>
          <w:rFonts w:ascii="Century Gothic" w:eastAsia="Century Gothic" w:hAnsi="Century Gothic" w:cs="Century Gothic"/>
          <w:color w:val="58585A"/>
          <w:sz w:val="22"/>
          <w:szCs w:val="22"/>
        </w:rPr>
        <w:t xml:space="preserve">, </w:t>
      </w:r>
      <w:r>
        <w:rPr>
          <w:rStyle w:val="span"/>
          <w:rFonts w:ascii="Century Gothic" w:eastAsia="Century Gothic" w:hAnsi="Century Gothic" w:cs="Century Gothic"/>
          <w:color w:val="58585A"/>
          <w:sz w:val="22"/>
          <w:szCs w:val="22"/>
        </w:rPr>
        <w:t>Country</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Feb 2011</w:t>
      </w:r>
      <w:r>
        <w:rPr>
          <w:rStyle w:val="span"/>
          <w:rFonts w:ascii="Century Gothic" w:eastAsia="Century Gothic" w:hAnsi="Century Gothic" w:cs="Century Gothic"/>
          <w:color w:val="58585A"/>
          <w:sz w:val="22"/>
          <w:szCs w:val="22"/>
        </w:rPr>
        <w:t>-</w:t>
      </w:r>
      <w:r>
        <w:rPr>
          <w:rStyle w:val="span"/>
          <w:rFonts w:ascii="Century Gothic" w:eastAsia="Century Gothic" w:hAnsi="Century Gothic" w:cs="Century Gothic"/>
          <w:color w:val="58585A"/>
          <w:sz w:val="22"/>
          <w:szCs w:val="22"/>
        </w:rPr>
        <w:t>Jan 2015</w:t>
      </w:r>
    </w:p>
    <w:p>
      <w:pPr>
        <w:pStyle w:val="divdocumentulli"/>
        <w:numPr>
          <w:ilvl w:val="0"/>
          <w:numId w:val="6"/>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6"/>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6"/>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20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bCs/>
          <w:color w:val="000000"/>
          <w:sz w:val="22"/>
          <w:szCs w:val="22"/>
        </w:rPr>
        <w:t>Infrastructure Consultant</w:t>
      </w:r>
      <w:r>
        <w:rPr>
          <w:rStyle w:val="singlecolumnspanpaddedlinenth-child1"/>
          <w:rFonts w:ascii="Century Gothic" w:eastAsia="Century Gothic" w:hAnsi="Century Gothic" w:cs="Century Gothic"/>
          <w:b/>
          <w:bCs/>
          <w:color w:val="000000"/>
          <w:sz w:val="22"/>
          <w:szCs w:val="22"/>
        </w:rPr>
        <w:t xml:space="preserve"> </w:t>
      </w:r>
    </w:p>
    <w:p>
      <w:pPr>
        <w:pStyle w:val="spanpaddedline"/>
        <w:spacing w:before="0" w:after="0" w:line="320" w:lineRule="atLeast"/>
        <w:ind w:left="0" w:right="0"/>
        <w:rPr>
          <w:rFonts w:ascii="Century Gothic" w:eastAsia="Century Gothic" w:hAnsi="Century Gothic" w:cs="Century Gothic"/>
          <w:color w:val="58585A"/>
          <w:sz w:val="22"/>
          <w:szCs w:val="22"/>
          <w:bdr w:val="none" w:sz="0" w:space="0" w:color="auto"/>
          <w:vertAlign w:val="baseline"/>
        </w:rPr>
      </w:pPr>
      <w:r>
        <w:rPr>
          <w:rStyle w:val="span"/>
          <w:rFonts w:ascii="Century Gothic" w:eastAsia="Century Gothic" w:hAnsi="Century Gothic" w:cs="Century Gothic"/>
          <w:color w:val="58585A"/>
          <w:sz w:val="22"/>
          <w:szCs w:val="22"/>
        </w:rPr>
        <w:t>Company Name</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Chennai, India</w:t>
      </w:r>
      <w:r>
        <w:rPr>
          <w:rStyle w:val="span"/>
          <w:rFonts w:ascii="Century Gothic" w:eastAsia="Century Gothic" w:hAnsi="Century Gothic" w:cs="Century Gothic"/>
          <w:color w:val="58585A"/>
          <w:sz w:val="22"/>
          <w:szCs w:val="22"/>
        </w:rPr>
        <w:t xml:space="preserve">, </w:t>
      </w:r>
      <w:r>
        <w:rPr>
          <w:rStyle w:val="span"/>
          <w:rFonts w:ascii="Century Gothic" w:eastAsia="Century Gothic" w:hAnsi="Century Gothic" w:cs="Century Gothic"/>
          <w:color w:val="58585A"/>
          <w:sz w:val="22"/>
          <w:szCs w:val="22"/>
        </w:rPr>
        <w:t>India</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Apr 2004</w:t>
      </w:r>
      <w:r>
        <w:rPr>
          <w:rStyle w:val="span"/>
          <w:rFonts w:ascii="Century Gothic" w:eastAsia="Century Gothic" w:hAnsi="Century Gothic" w:cs="Century Gothic"/>
          <w:color w:val="58585A"/>
          <w:sz w:val="22"/>
          <w:szCs w:val="22"/>
        </w:rPr>
        <w:t>-</w:t>
      </w:r>
      <w:r>
        <w:rPr>
          <w:rStyle w:val="span"/>
          <w:rFonts w:ascii="Century Gothic" w:eastAsia="Century Gothic" w:hAnsi="Century Gothic" w:cs="Century Gothic"/>
          <w:color w:val="58585A"/>
          <w:sz w:val="22"/>
          <w:szCs w:val="22"/>
        </w:rPr>
        <w:t>Feb 2011</w:t>
      </w:r>
    </w:p>
    <w:p>
      <w:pPr>
        <w:pStyle w:val="divdocumentulli"/>
        <w:numPr>
          <w:ilvl w:val="0"/>
          <w:numId w:val="7"/>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Drive the team to ensure a stable Unix/Linux environment and as SME actively participating in all critical &amp; escalated issues.</w:t>
      </w:r>
    </w:p>
    <w:p>
      <w:pPr>
        <w:pStyle w:val="divdocumentulli"/>
        <w:numPr>
          <w:ilvl w:val="0"/>
          <w:numId w:val="7"/>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Analyzing and Providing RCA for all the major incidents and failed changes.</w:t>
      </w:r>
    </w:p>
    <w:p>
      <w:pPr>
        <w:pStyle w:val="divdocumentulli"/>
        <w:numPr>
          <w:ilvl w:val="0"/>
          <w:numId w:val="7"/>
        </w:numPr>
        <w:spacing w:before="0" w:after="0" w:line="320" w:lineRule="atLeast"/>
        <w:ind w:left="460" w:right="0" w:hanging="201"/>
        <w:rPr>
          <w:rStyle w:val="span"/>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color w:val="787878"/>
          <w:sz w:val="22"/>
          <w:szCs w:val="22"/>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pacing w:before="200" w:after="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bCs/>
          <w:color w:val="000000"/>
          <w:sz w:val="22"/>
          <w:szCs w:val="22"/>
        </w:rPr>
        <w:t>System Administrator</w:t>
      </w:r>
      <w:r>
        <w:rPr>
          <w:rStyle w:val="singlecolumnspanpaddedlinenth-child1"/>
          <w:rFonts w:ascii="Century Gothic" w:eastAsia="Century Gothic" w:hAnsi="Century Gothic" w:cs="Century Gothic"/>
          <w:b/>
          <w:bCs/>
          <w:color w:val="000000"/>
          <w:sz w:val="22"/>
          <w:szCs w:val="22"/>
        </w:rPr>
        <w:t xml:space="preserve"> </w:t>
      </w:r>
    </w:p>
    <w:p>
      <w:pPr>
        <w:pStyle w:val="spanpaddedline"/>
        <w:spacing w:before="0" w:after="0" w:line="320" w:lineRule="atLeast"/>
        <w:ind w:left="0" w:right="0"/>
        <w:rPr>
          <w:rFonts w:ascii="Century Gothic" w:eastAsia="Century Gothic" w:hAnsi="Century Gothic" w:cs="Century Gothic"/>
          <w:color w:val="58585A"/>
          <w:sz w:val="22"/>
          <w:szCs w:val="22"/>
          <w:bdr w:val="none" w:sz="0" w:space="0" w:color="auto"/>
          <w:vertAlign w:val="baseline"/>
        </w:rPr>
      </w:pPr>
      <w:r>
        <w:rPr>
          <w:rStyle w:val="span"/>
          <w:rFonts w:ascii="Century Gothic" w:eastAsia="Century Gothic" w:hAnsi="Century Gothic" w:cs="Century Gothic"/>
          <w:color w:val="58585A"/>
          <w:sz w:val="22"/>
          <w:szCs w:val="22"/>
        </w:rPr>
        <w:t>Company Name</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City</w:t>
      </w:r>
      <w:r>
        <w:rPr>
          <w:rStyle w:val="span"/>
          <w:rFonts w:ascii="Century Gothic" w:eastAsia="Century Gothic" w:hAnsi="Century Gothic" w:cs="Century Gothic"/>
          <w:color w:val="58585A"/>
          <w:sz w:val="22"/>
          <w:szCs w:val="22"/>
        </w:rPr>
        <w:t xml:space="preserve">, </w:t>
      </w:r>
      <w:r>
        <w:rPr>
          <w:rStyle w:val="span"/>
          <w:rFonts w:ascii="Century Gothic" w:eastAsia="Century Gothic" w:hAnsi="Century Gothic" w:cs="Century Gothic"/>
          <w:color w:val="58585A"/>
          <w:sz w:val="22"/>
          <w:szCs w:val="22"/>
        </w:rPr>
        <w:t>Country</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May 2003</w:t>
      </w:r>
      <w:r>
        <w:rPr>
          <w:rStyle w:val="span"/>
          <w:rFonts w:ascii="Century Gothic" w:eastAsia="Century Gothic" w:hAnsi="Century Gothic" w:cs="Century Gothic"/>
          <w:color w:val="58585A"/>
          <w:sz w:val="22"/>
          <w:szCs w:val="22"/>
        </w:rPr>
        <w:t>-</w:t>
      </w:r>
      <w:r>
        <w:rPr>
          <w:rStyle w:val="span"/>
          <w:rFonts w:ascii="Century Gothic" w:eastAsia="Century Gothic" w:hAnsi="Century Gothic" w:cs="Century Gothic"/>
          <w:color w:val="58585A"/>
          <w:sz w:val="22"/>
          <w:szCs w:val="22"/>
        </w:rPr>
        <w:t>Mar 2004</w:t>
      </w:r>
    </w:p>
    <w:p>
      <w:pPr>
        <w:pStyle w:val="divdocumentsinglecolumn"/>
        <w:pBdr>
          <w:top w:val="none" w:sz="0" w:space="0" w:color="auto"/>
          <w:left w:val="none" w:sz="0" w:space="0" w:color="auto"/>
          <w:bottom w:val="none" w:sz="0" w:space="0" w:color="auto"/>
          <w:right w:val="none" w:sz="0" w:space="0" w:color="auto"/>
        </w:pBdr>
        <w:spacing w:before="200" w:after="0" w:line="320" w:lineRule="atLeast"/>
        <w:ind w:left="0" w:right="0"/>
        <w:rPr>
          <w:rFonts w:ascii="Century Gothic" w:eastAsia="Century Gothic" w:hAnsi="Century Gothic" w:cs="Century Gothic"/>
          <w:color w:val="787878"/>
          <w:sz w:val="22"/>
          <w:szCs w:val="22"/>
          <w:bdr w:val="none" w:sz="0" w:space="0" w:color="auto"/>
          <w:vertAlign w:val="baseline"/>
        </w:rPr>
      </w:pPr>
      <w:r>
        <w:rPr>
          <w:rStyle w:val="span"/>
          <w:rFonts w:ascii="Century Gothic" w:eastAsia="Century Gothic" w:hAnsi="Century Gothic" w:cs="Century Gothic"/>
          <w:b/>
          <w:bCs/>
          <w:color w:val="000000"/>
          <w:sz w:val="22"/>
          <w:szCs w:val="22"/>
        </w:rPr>
        <w:t>System Administrator</w:t>
      </w:r>
      <w:r>
        <w:rPr>
          <w:rStyle w:val="singlecolumnspanpaddedlinenth-child1"/>
          <w:rFonts w:ascii="Century Gothic" w:eastAsia="Century Gothic" w:hAnsi="Century Gothic" w:cs="Century Gothic"/>
          <w:b/>
          <w:bCs/>
          <w:color w:val="000000"/>
          <w:sz w:val="22"/>
          <w:szCs w:val="22"/>
        </w:rPr>
        <w:t xml:space="preserve"> </w:t>
      </w:r>
    </w:p>
    <w:p>
      <w:pPr>
        <w:pStyle w:val="spanpaddedline"/>
        <w:spacing w:before="0" w:after="0" w:line="320" w:lineRule="atLeast"/>
        <w:ind w:left="0" w:right="0"/>
        <w:rPr>
          <w:rFonts w:ascii="Century Gothic" w:eastAsia="Century Gothic" w:hAnsi="Century Gothic" w:cs="Century Gothic"/>
          <w:color w:val="58585A"/>
          <w:sz w:val="22"/>
          <w:szCs w:val="22"/>
          <w:bdr w:val="none" w:sz="0" w:space="0" w:color="auto"/>
          <w:vertAlign w:val="baseline"/>
        </w:rPr>
      </w:pPr>
      <w:r>
        <w:rPr>
          <w:rStyle w:val="span"/>
          <w:rFonts w:ascii="Century Gothic" w:eastAsia="Century Gothic" w:hAnsi="Century Gothic" w:cs="Century Gothic"/>
          <w:color w:val="58585A"/>
          <w:sz w:val="22"/>
          <w:szCs w:val="22"/>
        </w:rPr>
        <w:t>Company Name</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City</w:t>
      </w:r>
      <w:r>
        <w:rPr>
          <w:rStyle w:val="span"/>
          <w:rFonts w:ascii="Century Gothic" w:eastAsia="Century Gothic" w:hAnsi="Century Gothic" w:cs="Century Gothic"/>
          <w:color w:val="58585A"/>
          <w:sz w:val="22"/>
          <w:szCs w:val="22"/>
        </w:rPr>
        <w:t xml:space="preserve">, </w:t>
      </w:r>
      <w:r>
        <w:rPr>
          <w:rStyle w:val="span"/>
          <w:rFonts w:ascii="Century Gothic" w:eastAsia="Century Gothic" w:hAnsi="Century Gothic" w:cs="Century Gothic"/>
          <w:color w:val="58585A"/>
          <w:sz w:val="22"/>
          <w:szCs w:val="22"/>
        </w:rPr>
        <w:t>Country</w:t>
      </w:r>
      <w:r>
        <w:rPr>
          <w:rStyle w:val="span"/>
          <w:rFonts w:ascii="Century Gothic" w:eastAsia="Century Gothic" w:hAnsi="Century Gothic" w:cs="Century Gothic"/>
          <w:color w:val="58585A"/>
          <w:sz w:val="22"/>
          <w:szCs w:val="22"/>
        </w:rPr>
        <w:t xml:space="preserve"> | </w:t>
      </w:r>
      <w:r>
        <w:rPr>
          <w:rStyle w:val="span"/>
          <w:rFonts w:ascii="Century Gothic" w:eastAsia="Century Gothic" w:hAnsi="Century Gothic" w:cs="Century Gothic"/>
          <w:color w:val="58585A"/>
          <w:sz w:val="22"/>
          <w:szCs w:val="22"/>
        </w:rPr>
        <w:t>Jan 1996</w:t>
      </w:r>
      <w:r>
        <w:rPr>
          <w:rStyle w:val="span"/>
          <w:rFonts w:ascii="Century Gothic" w:eastAsia="Century Gothic" w:hAnsi="Century Gothic" w:cs="Century Gothic"/>
          <w:color w:val="58585A"/>
          <w:sz w:val="22"/>
          <w:szCs w:val="22"/>
        </w:rPr>
        <w:t>-</w:t>
      </w:r>
      <w:r>
        <w:rPr>
          <w:rStyle w:val="span"/>
          <w:rFonts w:ascii="Century Gothic" w:eastAsia="Century Gothic" w:hAnsi="Century Gothic" w:cs="Century Gothic"/>
          <w:color w:val="58585A"/>
          <w:sz w:val="22"/>
          <w:szCs w:val="22"/>
        </w:rPr>
        <w:t>Apr 2003</w:t>
      </w:r>
    </w:p>
    <w:p>
      <w:pPr>
        <w:pStyle w:val="divdocumentdivsectiontitle"/>
        <w:pBdr>
          <w:top w:val="none" w:sz="0" w:space="0" w:color="auto"/>
          <w:left w:val="none" w:sz="0" w:space="0" w:color="auto"/>
          <w:bottom w:val="single" w:sz="8" w:space="10" w:color="DADADA"/>
          <w:right w:val="none" w:sz="0" w:space="0" w:color="auto"/>
        </w:pBdr>
        <w:spacing w:before="300" w:after="200"/>
        <w:ind w:left="0" w:right="0"/>
        <w:jc w:val="center"/>
        <w:rPr>
          <w:rFonts w:ascii="Century Gothic" w:eastAsia="Century Gothic" w:hAnsi="Century Gothic" w:cs="Century Gothic"/>
          <w:b/>
          <w:bCs/>
          <w:caps/>
          <w:color w:val="6DA8BA"/>
          <w:bdr w:val="none" w:sz="0" w:space="0" w:color="auto"/>
          <w:vertAlign w:val="baseline"/>
        </w:rPr>
      </w:pPr>
      <w:r>
        <w:rPr>
          <w:rFonts w:ascii="Century Gothic" w:eastAsia="Century Gothic" w:hAnsi="Century Gothic" w:cs="Century Gothic"/>
          <w:b/>
          <w:bCs/>
          <w:cap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spacing w:before="0" w:after="0" w:line="320" w:lineRule="atLeast"/>
        <w:ind w:left="0" w:right="0"/>
        <w:rPr>
          <w:rFonts w:ascii="Century Gothic" w:eastAsia="Century Gothic" w:hAnsi="Century Gothic" w:cs="Century Gothic"/>
          <w:color w:val="787878"/>
          <w:sz w:val="22"/>
          <w:szCs w:val="22"/>
          <w:bdr w:val="none" w:sz="0" w:space="0" w:color="auto"/>
          <w:vertAlign w:val="baseline"/>
        </w:rPr>
      </w:pPr>
      <w:r>
        <w:rPr>
          <w:rStyle w:val="txtBold"/>
          <w:rFonts w:ascii="Century Gothic" w:eastAsia="Century Gothic" w:hAnsi="Century Gothic" w:cs="Century Gothic"/>
          <w:sz w:val="22"/>
          <w:szCs w:val="22"/>
        </w:rPr>
        <w:t>Bachelor of Science</w:t>
      </w:r>
      <w:r>
        <w:rPr>
          <w:rStyle w:val="span"/>
          <w:rFonts w:ascii="Century Gothic" w:eastAsia="Century Gothic" w:hAnsi="Century Gothic" w:cs="Century Gothic"/>
          <w:color w:val="787878"/>
          <w:sz w:val="22"/>
          <w:szCs w:val="22"/>
        </w:rPr>
        <w:t xml:space="preserve">: </w:t>
      </w:r>
      <w:r>
        <w:rPr>
          <w:rStyle w:val="span"/>
          <w:rFonts w:ascii="Century Gothic" w:eastAsia="Century Gothic" w:hAnsi="Century Gothic" w:cs="Century Gothic"/>
          <w:color w:val="787878"/>
          <w:sz w:val="22"/>
          <w:szCs w:val="22"/>
        </w:rPr>
        <w:t>Field of Study</w:t>
      </w:r>
      <w:r>
        <w:rPr>
          <w:rStyle w:val="singlecolumnspanpaddedlinenth-child1"/>
          <w:rFonts w:ascii="Century Gothic" w:eastAsia="Century Gothic" w:hAnsi="Century Gothic" w:cs="Century Gothic"/>
          <w:color w:val="787878"/>
          <w:sz w:val="22"/>
          <w:szCs w:val="22"/>
        </w:rPr>
        <w:t xml:space="preserve"> </w:t>
      </w:r>
    </w:p>
    <w:p>
      <w:pPr>
        <w:pStyle w:val="spanpaddedline"/>
        <w:spacing w:before="0" w:after="0" w:line="320" w:lineRule="atLeast"/>
        <w:ind w:left="0" w:right="0"/>
        <w:rPr>
          <w:rFonts w:ascii="Century Gothic" w:eastAsia="Century Gothic" w:hAnsi="Century Gothic" w:cs="Century Gothic"/>
          <w:color w:val="58585A"/>
          <w:sz w:val="22"/>
          <w:szCs w:val="22"/>
          <w:bdr w:val="none" w:sz="0" w:space="0" w:color="auto"/>
          <w:vertAlign w:val="baseline"/>
        </w:rPr>
      </w:pPr>
      <w:r>
        <w:rPr>
          <w:rStyle w:val="span"/>
          <w:rFonts w:ascii="Century Gothic" w:eastAsia="Century Gothic" w:hAnsi="Century Gothic" w:cs="Century Gothic"/>
          <w:color w:val="58585A"/>
          <w:sz w:val="22"/>
          <w:szCs w:val="22"/>
        </w:rPr>
        <w:t>College Name</w:t>
      </w:r>
      <w:r>
        <w:rPr>
          <w:rStyle w:val="span"/>
          <w:rFonts w:ascii="Century Gothic" w:eastAsia="Century Gothic" w:hAnsi="Century Gothic" w:cs="Century Gothic"/>
          <w:color w:val="58585A"/>
          <w:sz w:val="22"/>
          <w:szCs w:val="22"/>
        </w:rPr>
        <w:t xml:space="preserve"> | </w:t>
      </w:r>
      <w:r>
        <w:rPr>
          <w:rStyle w:val="educsprtreducsprtr"/>
          <w:rFonts w:ascii="Century Gothic" w:eastAsia="Century Gothic" w:hAnsi="Century Gothic" w:cs="Century Gothic"/>
          <w:color w:val="58585A"/>
          <w:sz w:val="22"/>
          <w:szCs w:val="22"/>
        </w:rPr>
        <w:t xml:space="preserve">| </w:t>
      </w:r>
      <w:r>
        <w:rPr>
          <w:rStyle w:val="span"/>
          <w:rFonts w:ascii="Century Gothic" w:eastAsia="Century Gothic" w:hAnsi="Century Gothic" w:cs="Century Gothic"/>
          <w:color w:val="58585A"/>
          <w:sz w:val="22"/>
          <w:szCs w:val="22"/>
        </w:rPr>
        <w:t>Location</w:t>
      </w:r>
      <w:r>
        <w:rPr>
          <w:rFonts w:ascii="Century Gothic" w:eastAsia="Century Gothic" w:hAnsi="Century Gothic" w:cs="Century Gothic"/>
          <w:color w:val="58585A"/>
          <w:sz w:val="22"/>
          <w:szCs w:val="22"/>
          <w:bdr w:val="none" w:sz="0" w:space="0" w:color="auto"/>
          <w:vertAlign w:val="baseline"/>
        </w:rPr>
        <w:t xml:space="preserve"> </w:t>
      </w:r>
      <w:r>
        <w:rPr>
          <w:rStyle w:val="span"/>
          <w:rFonts w:ascii="Century Gothic" w:eastAsia="Century Gothic" w:hAnsi="Century Gothic" w:cs="Century Gothic"/>
          <w:color w:val="58585A"/>
          <w:sz w:val="22"/>
          <w:szCs w:val="22"/>
        </w:rPr>
        <w:t xml:space="preserve">| </w:t>
      </w:r>
      <w:r>
        <w:rPr>
          <w:rStyle w:val="span"/>
          <w:rFonts w:ascii="Century Gothic" w:eastAsia="Century Gothic" w:hAnsi="Century Gothic" w:cs="Century Gothic"/>
          <w:color w:val="58585A"/>
          <w:sz w:val="22"/>
          <w:szCs w:val="22"/>
        </w:rPr>
        <w:t>January 2009</w:t>
      </w:r>
    </w:p>
    <w:p>
      <w:pPr>
        <w:pStyle w:val="divdocumentsinglecolumn"/>
        <w:pBdr>
          <w:top w:val="none" w:sz="0" w:space="0" w:color="auto"/>
          <w:left w:val="none" w:sz="0" w:space="0" w:color="auto"/>
          <w:bottom w:val="none" w:sz="0" w:space="0" w:color="auto"/>
          <w:right w:val="none" w:sz="0" w:space="0" w:color="auto"/>
        </w:pBdr>
        <w:spacing w:before="200" w:after="0" w:line="320" w:lineRule="atLeast"/>
        <w:ind w:left="0" w:right="0"/>
        <w:rPr>
          <w:rFonts w:ascii="Century Gothic" w:eastAsia="Century Gothic" w:hAnsi="Century Gothic" w:cs="Century Gothic"/>
          <w:color w:val="787878"/>
          <w:sz w:val="22"/>
          <w:szCs w:val="22"/>
          <w:bdr w:val="none" w:sz="0" w:space="0" w:color="auto"/>
          <w:vertAlign w:val="baseline"/>
        </w:rPr>
      </w:pPr>
      <w:r>
        <w:rPr>
          <w:rStyle w:val="txtBold"/>
          <w:rFonts w:ascii="Century Gothic" w:eastAsia="Century Gothic" w:hAnsi="Century Gothic" w:cs="Century Gothic"/>
          <w:sz w:val="22"/>
          <w:szCs w:val="22"/>
        </w:rPr>
        <w:t>Bachelor of Science</w:t>
      </w:r>
      <w:r>
        <w:rPr>
          <w:rStyle w:val="span"/>
          <w:rFonts w:ascii="Century Gothic" w:eastAsia="Century Gothic" w:hAnsi="Century Gothic" w:cs="Century Gothic"/>
          <w:color w:val="787878"/>
          <w:sz w:val="22"/>
          <w:szCs w:val="22"/>
        </w:rPr>
        <w:t xml:space="preserve">: </w:t>
      </w:r>
      <w:r>
        <w:rPr>
          <w:rStyle w:val="span"/>
          <w:rFonts w:ascii="Century Gothic" w:eastAsia="Century Gothic" w:hAnsi="Century Gothic" w:cs="Century Gothic"/>
          <w:color w:val="787878"/>
          <w:sz w:val="22"/>
          <w:szCs w:val="22"/>
        </w:rPr>
        <w:t>Field of Study</w:t>
      </w:r>
      <w:r>
        <w:rPr>
          <w:rStyle w:val="singlecolumnspanpaddedlinenth-child1"/>
          <w:rFonts w:ascii="Century Gothic" w:eastAsia="Century Gothic" w:hAnsi="Century Gothic" w:cs="Century Gothic"/>
          <w:color w:val="787878"/>
          <w:sz w:val="22"/>
          <w:szCs w:val="22"/>
        </w:rPr>
        <w:t xml:space="preserve"> </w:t>
      </w:r>
    </w:p>
    <w:p>
      <w:pPr>
        <w:pStyle w:val="spanpaddedline"/>
        <w:spacing w:before="0" w:after="0" w:line="320" w:lineRule="atLeast"/>
        <w:ind w:left="0" w:right="0"/>
        <w:rPr>
          <w:rFonts w:ascii="Century Gothic" w:eastAsia="Century Gothic" w:hAnsi="Century Gothic" w:cs="Century Gothic"/>
          <w:color w:val="58585A"/>
          <w:sz w:val="22"/>
          <w:szCs w:val="22"/>
          <w:bdr w:val="none" w:sz="0" w:space="0" w:color="auto"/>
          <w:vertAlign w:val="baseline"/>
        </w:rPr>
      </w:pPr>
      <w:r>
        <w:rPr>
          <w:rStyle w:val="span"/>
          <w:rFonts w:ascii="Century Gothic" w:eastAsia="Century Gothic" w:hAnsi="Century Gothic" w:cs="Century Gothic"/>
          <w:color w:val="58585A"/>
          <w:sz w:val="22"/>
          <w:szCs w:val="22"/>
        </w:rPr>
        <w:t>College Name</w:t>
      </w:r>
      <w:r>
        <w:rPr>
          <w:rStyle w:val="span"/>
          <w:rFonts w:ascii="Century Gothic" w:eastAsia="Century Gothic" w:hAnsi="Century Gothic" w:cs="Century Gothic"/>
          <w:color w:val="58585A"/>
          <w:sz w:val="22"/>
          <w:szCs w:val="22"/>
        </w:rPr>
        <w:t xml:space="preserve"> | </w:t>
      </w:r>
      <w:r>
        <w:rPr>
          <w:rStyle w:val="educsprtreducsprtr"/>
          <w:rFonts w:ascii="Century Gothic" w:eastAsia="Century Gothic" w:hAnsi="Century Gothic" w:cs="Century Gothic"/>
          <w:color w:val="58585A"/>
          <w:sz w:val="22"/>
          <w:szCs w:val="22"/>
        </w:rPr>
        <w:t xml:space="preserve">| </w:t>
      </w:r>
      <w:r>
        <w:rPr>
          <w:rStyle w:val="span"/>
          <w:rFonts w:ascii="Century Gothic" w:eastAsia="Century Gothic" w:hAnsi="Century Gothic" w:cs="Century Gothic"/>
          <w:color w:val="58585A"/>
          <w:sz w:val="22"/>
          <w:szCs w:val="22"/>
        </w:rPr>
        <w:t>Location</w:t>
      </w:r>
      <w:r>
        <w:rPr>
          <w:rFonts w:ascii="Century Gothic" w:eastAsia="Century Gothic" w:hAnsi="Century Gothic" w:cs="Century Gothic"/>
          <w:color w:val="58585A"/>
          <w:sz w:val="22"/>
          <w:szCs w:val="22"/>
          <w:bdr w:val="none" w:sz="0" w:space="0" w:color="auto"/>
          <w:vertAlign w:val="baseline"/>
        </w:rPr>
        <w:t xml:space="preserve"> </w:t>
      </w:r>
      <w:r>
        <w:rPr>
          <w:rStyle w:val="span"/>
          <w:rFonts w:ascii="Century Gothic" w:eastAsia="Century Gothic" w:hAnsi="Century Gothic" w:cs="Century Gothic"/>
          <w:color w:val="58585A"/>
          <w:sz w:val="22"/>
          <w:szCs w:val="22"/>
        </w:rPr>
        <w:t xml:space="preserve">| </w:t>
      </w:r>
      <w:r>
        <w:rPr>
          <w:rStyle w:val="span"/>
          <w:rFonts w:ascii="Century Gothic" w:eastAsia="Century Gothic" w:hAnsi="Century Gothic" w:cs="Century Gothic"/>
          <w:color w:val="58585A"/>
          <w:sz w:val="22"/>
          <w:szCs w:val="22"/>
        </w:rPr>
        <w:t>February 1999</w:t>
      </w:r>
    </w:p>
    <w:p>
      <w:pPr>
        <w:pStyle w:val="divdocumentdivsectiontitle"/>
        <w:pBdr>
          <w:top w:val="none" w:sz="0" w:space="0" w:color="auto"/>
          <w:left w:val="none" w:sz="0" w:space="0" w:color="auto"/>
          <w:bottom w:val="single" w:sz="8" w:space="10" w:color="DADADA"/>
          <w:right w:val="none" w:sz="0" w:space="0" w:color="auto"/>
        </w:pBdr>
        <w:spacing w:before="300" w:after="200"/>
        <w:ind w:left="0" w:right="0"/>
        <w:jc w:val="center"/>
        <w:rPr>
          <w:rFonts w:ascii="Century Gothic" w:eastAsia="Century Gothic" w:hAnsi="Century Gothic" w:cs="Century Gothic"/>
          <w:b/>
          <w:bCs/>
          <w:caps/>
          <w:color w:val="6DA8BA"/>
          <w:bdr w:val="none" w:sz="0" w:space="0" w:color="auto"/>
          <w:vertAlign w:val="baseline"/>
        </w:rPr>
      </w:pPr>
      <w:r>
        <w:rPr>
          <w:rFonts w:ascii="Century Gothic" w:eastAsia="Century Gothic" w:hAnsi="Century Gothic" w:cs="Century Gothic"/>
          <w:b/>
          <w:bCs/>
          <w:caps/>
          <w:bdr w:val="none" w:sz="0" w:space="0" w:color="auto"/>
          <w:vertAlign w:val="baseline"/>
        </w:rPr>
        <w:t>Certifications</w:t>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Certified Kubernetes Administrator</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Certified Terraform Associate.</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Red Hat Certified Architect – Level II</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Google Cloud Certified Professional</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AWS Certified Solutions Architect - Professional</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AWS Certified Solutions Architect - Associate</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Certified in Redhat Specialist Ansible Automation.</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Red Hat Certified Engineer in OpenStack</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Certified Azure Solutions Architect</w:t>
      </w:r>
    </w:p>
    <w:p>
      <w:pPr>
        <w:pStyle w:val="divdocumentulli"/>
        <w:numPr>
          <w:ilvl w:val="0"/>
          <w:numId w:val="8"/>
        </w:numPr>
        <w:spacing w:before="0" w:after="0" w:line="320" w:lineRule="atLeast"/>
        <w:ind w:left="460" w:right="0" w:hanging="201"/>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Certified Azure DevOps Engineer</w:t>
      </w:r>
    </w:p>
    <w:p>
      <w:pPr>
        <w:pStyle w:val="divdocumentdivsectiontitle"/>
        <w:pBdr>
          <w:top w:val="none" w:sz="0" w:space="0" w:color="auto"/>
          <w:left w:val="none" w:sz="0" w:space="0" w:color="auto"/>
          <w:bottom w:val="single" w:sz="8" w:space="10" w:color="DADADA"/>
          <w:right w:val="none" w:sz="0" w:space="0" w:color="auto"/>
        </w:pBdr>
        <w:spacing w:before="300" w:after="200"/>
        <w:ind w:left="0" w:right="0"/>
        <w:jc w:val="center"/>
        <w:rPr>
          <w:rFonts w:ascii="Century Gothic" w:eastAsia="Century Gothic" w:hAnsi="Century Gothic" w:cs="Century Gothic"/>
          <w:b/>
          <w:bCs/>
          <w:caps/>
          <w:color w:val="6DA8BA"/>
          <w:bdr w:val="none" w:sz="0" w:space="0" w:color="auto"/>
          <w:vertAlign w:val="baseline"/>
        </w:rPr>
      </w:pPr>
      <w:r>
        <w:rPr>
          <w:rFonts w:ascii="Century Gothic" w:eastAsia="Century Gothic" w:hAnsi="Century Gothic" w:cs="Century Gothic"/>
          <w:b/>
          <w:bCs/>
          <w:cap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320" w:lineRule="atLeast"/>
        <w:ind w:left="0" w:right="0"/>
        <w:rPr>
          <w:rFonts w:ascii="Century Gothic" w:eastAsia="Century Gothic" w:hAnsi="Century Gothic" w:cs="Century Gothic"/>
          <w:color w:val="787878"/>
          <w:sz w:val="22"/>
          <w:szCs w:val="22"/>
          <w:bdr w:val="none" w:sz="0" w:space="0" w:color="auto"/>
          <w:vertAlign w:val="baseline"/>
        </w:rPr>
      </w:pPr>
      <w:r>
        <w:rPr>
          <w:rFonts w:ascii="Century Gothic" w:eastAsia="Century Gothic" w:hAnsi="Century Gothic" w:cs="Century Gothic"/>
          <w:color w:val="787878"/>
          <w:sz w:val="22"/>
          <w:szCs w:val="22"/>
          <w:bdr w:val="none" w:sz="0" w:space="0" w:color="auto"/>
          <w:vertAlign w:val="baseline"/>
        </w:rPr>
        <w:t>English French Dutch</w:t>
      </w:r>
    </w:p>
    <w:sectPr>
      <w:pgSz w:w="12240" w:h="15840"/>
      <w:pgMar w:top="740" w:right="740" w:bottom="740" w:left="74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A3A76C3F-2ED1-4E13-9358-89435280CC6F}"/>
    <w:embedBold r:id="rId2" w:fontKey="{16E7EC4E-040F-4F68-B70F-1F1A4167CB7B}"/>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20" w:lineRule="atLeast"/>
    </w:pPr>
    <w:rPr>
      <w:color w:val="787878"/>
    </w:r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top-gap-btn-hidden">
    <w:name w:val="top-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820" w:lineRule="atLeast"/>
      <w:jc w:val="center"/>
    </w:pPr>
    <w:rPr>
      <w:b/>
      <w:bCs/>
      <w:color w:val="6DA8BA"/>
      <w:sz w:val="62"/>
      <w:szCs w:val="6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300" w:lineRule="atLeast"/>
      <w:jc w:val="center"/>
    </w:pPr>
    <w:rPr>
      <w:color w:val="787878"/>
      <w:sz w:val="20"/>
      <w:szCs w:val="20"/>
    </w:rPr>
  </w:style>
  <w:style w:type="character" w:customStyle="1" w:styleId="divCharacter">
    <w:name w:val="div Character"/>
    <w:basedOn w:val="DefaultParagraphFont"/>
    <w:rPr>
      <w:sz w:val="24"/>
      <w:szCs w:val="24"/>
      <w:bdr w:val="none" w:sz="0" w:space="0" w:color="auto"/>
      <w:vertAlign w:val="baseline"/>
    </w:rPr>
  </w:style>
  <w:style w:type="paragraph" w:customStyle="1" w:styleId="heading">
    <w:name w:val="heading"/>
    <w:basedOn w:val="Normal"/>
    <w:pPr>
      <w:jc w:val="center"/>
    </w:pPr>
    <w:rPr>
      <w:b/>
      <w:bCs/>
      <w:caps/>
      <w:color w:val="000000"/>
    </w:rPr>
  </w:style>
  <w:style w:type="paragraph" w:customStyle="1" w:styleId="divdocumentdivsectiontitle">
    <w:name w:val="div_document_div_sectiontitle"/>
    <w:basedOn w:val="Normal"/>
    <w:pPr>
      <w:pBdr>
        <w:bottom w:val="single" w:sz="8" w:space="10" w:color="DADADA"/>
      </w:pBdr>
      <w:spacing w:line="240" w:lineRule="atLeast"/>
    </w:pPr>
    <w:rPr>
      <w:color w:val="6DA8BA"/>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txtBold">
    <w:name w:val="txtBold"/>
    <w:basedOn w:val="DefaultParagraphFont"/>
    <w:rPr>
      <w:b/>
      <w:bCs/>
      <w:color w:val="000000"/>
    </w:rPr>
  </w:style>
  <w:style w:type="character" w:customStyle="1" w:styleId="educsprtreducsprtr">
    <w:name w:val="educsprtr + educsprtr"/>
    <w:basedOn w:val="DefaultParagraphFont"/>
    <w:rPr>
      <w:vanish/>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21b639be-ccaf-4f0b-8981-03c8cdbc8a55</vt:lpwstr>
  </property>
  <property fmtid="{D5CDD505-2E9C-101B-9397-08002B2CF9AE}" pid="3" name="x1ye=0">
    <vt:lpwstr>zGQAAB+LCAAAAAAABAAUmrWio1AURT+IArcSd3c63II7Xz9vmtRw7zl7r5WExzGYJkSKgnkaoxgaQQiUhmkeFggBIwl0EaN42GKEr1X8dVDy8iJUt9j0yrDtrYtTHpwMHt153EW4ImUYrPNOBiSUC8seDwYWTvsWDN21fqKxVDbjVeO9scQJMPJBEY5+LD4QGNEqU5YfEdTNy+ko5JvzlqNnPufkU5nSPu69UJ3Ys17S68CEYkg1eYlWRMu/bF1</vt:lpwstr>
  </property>
  <property fmtid="{D5CDD505-2E9C-101B-9397-08002B2CF9AE}" pid="4" name="x1ye=1">
    <vt:lpwstr>UA4HU6e5yW7WocpbYzqBNkxitUsjIsf9eK/vhi5SoKWg2xDA+1LlI6PVCTBLz4o9PcOG0EV5Qz2S4zL7CYkzs2wSZa2CS5cfCj7dVKAgvA2JIUkR6iMDtPMY5jPysJCVxAN4ief4FqZZT1Cj9PSVGx7zdhamJeW3yNMvj87C8GHTCyEAlHJizK+ctJaS+QscZEIg8QsuovPyU1Rx/vVOQd9TCFj45LbW79OtPyOUPe2jPt89uTULQIfhucTApVv</vt:lpwstr>
  </property>
  <property fmtid="{D5CDD505-2E9C-101B-9397-08002B2CF9AE}" pid="5" name="x1ye=10">
    <vt:lpwstr>zqC2+v9umQP2yb3SMxYe+74TxF3Pa4HH8cFa3NLSquCoa1JWbx+WVoAzVdmLUDKbiGOSQFLcmuNaTBVzKWUpdt1h63q6J/E+wf22GJ2xu9WkIqtpCqMbbU+F2r6HZcbdLYT6RRFkO5ZABcWhhMh/oVspf489YGY5A6sqaKZDpfk/BYnAroWpbIPzDWRO2K0Ruuaq11ui9SpmHma/BDwVbZHuNWp6x02O4nexb+W2eepWHzc6egrM5CZexBnMET+</vt:lpwstr>
  </property>
  <property fmtid="{D5CDD505-2E9C-101B-9397-08002B2CF9AE}" pid="6" name="x1ye=100">
    <vt:lpwstr>/HQ5GDEMwgktumnN4zxgA7JjTZlN81ciGg0ENAq0ogbiiUZ/ws8X6hROJaRadRHqIhME5fI53j9rOH16seK46Ig0E1/6TIZK/tuarf3sUgCKOb7uKGaXo/tEjNUg2jqLP5XS08cqY0ZHik7Eh665RKvZdlv1gPZO6Mhtgq6X1b9ORp486Wy2rWc2Q0Hn8rCMO/kwAk6A36cKOiOExbaRiscR8UHTiCTli6M0OsK3o77PnV5GORmWHKd8EOtRFcl</vt:lpwstr>
  </property>
  <property fmtid="{D5CDD505-2E9C-101B-9397-08002B2CF9AE}" pid="7" name="x1ye=101">
    <vt:lpwstr>/4Az5ng0g0hhbcPXjr16u+eHKiHg0rutO8zWsDE71piwMEKmCtzsROUb2JfRBIrKROM0K+cQyfctE3riDDYoxUMcPsi/B9p9pTixZmmAYIllM0XXNjMG4A3GbE8zB2CsE4thoEm6ewj2WmWcOXxw4TL+R4KW1qj2/RapcALvhrkm/P2ozr6avW881yd7tKgwiUg2DmR68pIAzS0EG6gGfogMpg/w+ENa7SSAjaGEzFlWX7ieEP73JYBNUfASWCp</vt:lpwstr>
  </property>
  <property fmtid="{D5CDD505-2E9C-101B-9397-08002B2CF9AE}" pid="8" name="x1ye=102">
    <vt:lpwstr>tZ6iNrFyubKgF+RmRiYvCxDiFzLQUgzDe4R6uVndZFsZliyih2CQysVFXm338GHX/jzGQAAA==</vt:lpwstr>
  </property>
  <property fmtid="{D5CDD505-2E9C-101B-9397-08002B2CF9AE}" pid="9" name="x1ye=11">
    <vt:lpwstr>OYEgdK/cjOZDg3/rqt6g7lNsID1AQOHATiubGk9Ikwxx+k3GlBq6U8jKudD36iKCvoVLSupsri1acf+6h1egBzHet22DCnKsRNqQ3QK2vsNRO3bMRii9KJmeHDjZLvB5SmF/NIyks6XBowZ2BOu2jlyhBpuRM5fBdu+nbmx0hxuBLq4tI3vU7Tbrc3h/x42BQZAvcJ2kBy+URB9xZELdf7Wp0jW0uvHxHWlHS/tCgeewDx5DteLYGkXQx7+N5DI</vt:lpwstr>
  </property>
  <property fmtid="{D5CDD505-2E9C-101B-9397-08002B2CF9AE}" pid="10" name="x1ye=12">
    <vt:lpwstr>pFfZdJT5RchV8gcse00eUzHOB4ANp1ML4ED0EugxzPcGFRkNtOXZvdMn7nU0OmN0emKmdsTtNCfK7/OriRJFk+7xVI8OqdseVnRVnUunixZmuLenvn2Mnjw9vRtf//KQtvTMY0QdSPcGv1IAaWdelzoMutxkpPIp4nq9DuA8brQUOb2/9uprhTzJ/rX4aTnb3igHhNak49FoxVRYV+63cwYgn7LVNWz5MY4ilclls58dWHSL1Pc3BwycTHrj21u</vt:lpwstr>
  </property>
  <property fmtid="{D5CDD505-2E9C-101B-9397-08002B2CF9AE}" pid="11" name="x1ye=13">
    <vt:lpwstr>ENeqIVoARhi67FygF5pLQzsve/nQnXxpsk+sygZNwnxv1lQCsOFTFrTAej0lMWlFk8iIqnbiQVlMF4MXH4JsAysCJDDnGFa2PbJdBdumx0SDrQvAtjQa9bgEpxBc23UeY/XUrkb8z1kEBhbaoLk1oBWxxxweAMzwMcVHS27VufEyyYSIC79dyESs5XW9Ewv0bCnicGOJcVgY/P9NJQWoLKQ+BTfM7L+YKdiBDLeO1ArKlOjh/92IbEr6t5d1Q/I</vt:lpwstr>
  </property>
  <property fmtid="{D5CDD505-2E9C-101B-9397-08002B2CF9AE}" pid="12" name="x1ye=14">
    <vt:lpwstr>TsqTGTUwFo9dllXq5jDE39HnMhyGdTg4D20VuPJq7hw5/p0Tx6LzEVPFENpEmnQMEqigTNqTvxcwCp17FsrvVa4qGijdnCXlZYZn/xXhVFq7Zk26ABMR/P0H/pPQZG4krdSPYc+dqr9NgKkwLlVEv0LaJzRhrgNjZFZtzArHTNwrgC0+c+5c3PzNFxG32T6nGU8aMTmZjyRhE7CXOPS/pQscAoM0+GI6NWYgKJPQdTSAnNb+IReuYLCNAskta+4</vt:lpwstr>
  </property>
  <property fmtid="{D5CDD505-2E9C-101B-9397-08002B2CF9AE}" pid="13" name="x1ye=15">
    <vt:lpwstr>LDwfgoA9iw6F3EBa/6t+RJ1uDPXNOLQnnkmvdme5XfRd/H76/UPIZQBq0+/K6CAQU0HfWT2r5dfhn1m7ZKo4UJF6yyMVCNSuIemukQ3WTYi55r4JYeMrPvOLehvP9SbXRUGHln+PBaj1KUFTNLr++aNX0Q4JZ6v4n0CTFMBl78Tq3KQT3RCaoDeNHy1pllyctwxEnRWGKqXk3yog6FK7fPA5QpCDUffWZ5PtbVBMEFVR7iTo0fsMuOx1wqg+0O4</vt:lpwstr>
  </property>
  <property fmtid="{D5CDD505-2E9C-101B-9397-08002B2CF9AE}" pid="14" name="x1ye=16">
    <vt:lpwstr>vzL9ADuDVv2Fng4UZb44K6g6p5n+sZ/snRKVobn7uSHjhlxrNo82i5bUPtGlpfJeczXJRdNwOZvPuORlkvIID2fx6Wpv3buS4KuFmQMqQy8Yqhb+hn48nJodezsgFDyEBxW4RYsEV0QY4B8daj8ThlpQCGyLVXQ5Lgwm1Vjgb15RIKMKG7rjXIUfHe9kYnyMmEqnUw84RYryfjCVkF13+0+AMvWIXoBDmHquKIFsJDgIZ8zN4kYEgcoixGtLUd1</vt:lpwstr>
  </property>
  <property fmtid="{D5CDD505-2E9C-101B-9397-08002B2CF9AE}" pid="15" name="x1ye=17">
    <vt:lpwstr>TKLfuS/apzBhI8O42aS4BKCULt1uwUPzudkasLz/xx/YiUE8l36D7M7mk8OWH5n9y5fyIxso2sx4XCUtV+SWc5X0XykiYLeywp+JLkkUajqvaTwu/OapXBVSWTZ1JEJ9ish8/84IPOzp1UNmOnV9e7I839PedJug7x6HoDIZMgivoWsC+bPPkPwZPzvJ2hZVSUUqSm+XT9BNyUORV640KKHq15Y6wonx/64VRB9AsoxvzBFkQgVS5jOq74Bwq9P</vt:lpwstr>
  </property>
  <property fmtid="{D5CDD505-2E9C-101B-9397-08002B2CF9AE}" pid="16" name="x1ye=18">
    <vt:lpwstr>bEX+7uHvMW1J8QXeme9wg6d6VVEOJwGROVhLV+VsY4azPJ6Dv+FBJinIgoP2PJCHdgvas+FKAlZUXOtRRKfvvpI1VxDPNIXz6u1UTt5eq3XUi36aO5g+UAe45GRs47lsWGR7kljRsiQH/2WNHs/rQSBYJNx6l/rdQMT8NQo46jshWts8rCpPn8mGcdiKCNxLaOx08fyj3Y/6LTI7aaOzWPLjab1M+n5X8LOKLk363bvkeO+KD/0l+7sSsA7STmf</vt:lpwstr>
  </property>
  <property fmtid="{D5CDD505-2E9C-101B-9397-08002B2CF9AE}" pid="17" name="x1ye=19">
    <vt:lpwstr>9e+ZIz+9UG/AltNi6ZxKHCsTT8jmhte+JlnBucJTLb001qlkC8ARUufEu/J+Tx/1fgXZiVwk9FV8kPBHXO5hjVQZPInz5mIF2dE5YhFyZ97uJTjuPafGAyTKI15oGPnj5S957X1hH4VsZ26GfThP0i8/Ir6YwQLRYJ56FD17LE62fpI+UGY5IXGpnOa/N9QcqcC/WwFNMoUHWI2bxC+uzhowhW9Er2IoH5PerlfPXwg7l+6X1R8PEu2an319jHw</vt:lpwstr>
  </property>
  <property fmtid="{D5CDD505-2E9C-101B-9397-08002B2CF9AE}" pid="18" name="x1ye=2">
    <vt:lpwstr>zNfgSqD/SNCWgdoQ2ACpB4FAvYSG8Pb5wUKyg4Aeo6cP179MCe6HVB3sMI50ZHYGaSdeOcdzkBWZiS32svqTmg+QW+kDgBfIlPKeoiac07TdNZuTgpuXaDXrItmiJH7XK3GckH7jIPA8BM6dm7YRjLpjACdwDmTZFgG3S5DNfydJIjZ+e3aYOM1zI/Z2dw23yYDHexKE5Myf+qYwdTXuRdrMFSyO9zMIfoRs/SNoMl84yeLKsuaChVjrS7I3zBX</vt:lpwstr>
  </property>
  <property fmtid="{D5CDD505-2E9C-101B-9397-08002B2CF9AE}" pid="19" name="x1ye=20">
    <vt:lpwstr>I80/jnJWfRdWpIFWjwf97kMYJOY/avrI+Lc+1nYuL2i67VVkkHqX9gJ0eRQl6ZraAFgkxrwgrNXiuOHKJMXmxh4hbbQJNunpNs8rUAidj8ai0ZdJM0jKTCEMvVqu7UgCGlRoZVAzXq8mIMhbtX9jwkvhNanlJ+Ymv6FGASY+nY1JhlQw6OlZOGju5k0wrGwR4RIDGcsVdnNYKcmk7eXDcR1KcDyL/yYx+atpGu1bHlCDLcp9xFxl5h2hP/si5/n</vt:lpwstr>
  </property>
  <property fmtid="{D5CDD505-2E9C-101B-9397-08002B2CF9AE}" pid="20" name="x1ye=21">
    <vt:lpwstr>UgNtg1cEMnrZp7T+4/NY4DlnBVbODMmUuUXBxE0h3XwLR1S12i5hevvsqMeS2iFPNJ5ojAtrmm9/jiuMUEXz5N1GyPdlMlUCqvba8ZStO6zneu1xezV3m/Xhaf3Q6ewv7fK8QTGPQouQxtxR9boxXiDVs1uJFZfdrIcX9SNqrwxLmH5FTGd6TjJqjBDMubfULLFC83Msv8EiaAg375OB3bW0SmkTSt4yohMFqwFguIhDf/MYq+sQkOK2YLhOl/b</vt:lpwstr>
  </property>
  <property fmtid="{D5CDD505-2E9C-101B-9397-08002B2CF9AE}" pid="21" name="x1ye=22">
    <vt:lpwstr>Miroqt676NKvjr8r0kNgAIufhtcdNVnPjPIXVSk5xR5OJ5evyvRIEkvZ4lb3E+uKyvLET42DJLYIJmGpx5Ahl0x0EM5AHFdJL31krL1slEtB1g/uXSUC6hcgi/sqI4Wpyc6kWtQPwgSvVS969QdfevQc4QeBdb5hDIptBXk3Jqh0mguyT72n8yoXBd8hxvEIpEvIkEPhiLYSrktqOeEecZKJhGvLfHlr8aRChjTvk8Oh9ZzrDrQgQH0LtvjvI2b</vt:lpwstr>
  </property>
  <property fmtid="{D5CDD505-2E9C-101B-9397-08002B2CF9AE}" pid="22" name="x1ye=23">
    <vt:lpwstr>wbYHy7rh6/dJ+njBDT/AqrGl+tqzMfK0/brf1uDDT+OX1tmYFAaZHHsuYciz/V0S6XgKu8SbMm0ZVIjpeZ501qKF5gV+eWn14RMC38inA3ZDQmjwkmQ8Cz6N16nkWJLwQnEytaUSn/u0zjFzXBhOm82LFdExbTNBDQ322I/+lRVnD3E9dsl+E9LPLDWx089hV3laWK3097K93S0/G+jtcp0wLO3BiI9HRgx5F8a9XSBzKmmRayJdqLTFpoAmH9u</vt:lpwstr>
  </property>
  <property fmtid="{D5CDD505-2E9C-101B-9397-08002B2CF9AE}" pid="23" name="x1ye=24">
    <vt:lpwstr>xUkNFcLGUVJg1ThYPplls6HvGgV8wOROOQdZHSYh0CI20S3jjh3mi1YOk6kMpWfTQGKIB8CT6Yoo/4JsnhJLUZxfjyRUmsHqtY8JAGhsHLuD5MzdkA5J318Ze9XB0bQiigNsuYvSSUxAMi/pG7qFhhVmONRHXRA/4gu1HtuoH6t5y7uDPggwvJK430JSuBxz740Dr4dcwe/1gTSo63DEZOxD1aLUF+asAWWnhkhOAMhzF9yIN/WoT6h1LrdAnZ4</vt:lpwstr>
  </property>
  <property fmtid="{D5CDD505-2E9C-101B-9397-08002B2CF9AE}" pid="24" name="x1ye=25">
    <vt:lpwstr>YiE7O22qZ/jDCjb7kHtR7WjnuUmNDiw4Q94nT6iihcYv2omXd9UwkB/0yGrq9u/8azT9v0LcQm1YjWmqt47M2JYYxT22Bfka941yhnZdqs7irUv8GCLQGwD7sfXIGlZSevy6bsDI8TR6bHY/2ShFF2LcU6VHwwzgPL4CtgQyMqZ+6auaCL2Gr6G5PIfYeBQr6E7P1PTv+iM2I/kifdNtM/cUxJF4AlaUgM78bUaPTpr4VPXh/06xVpzJR3Lj9Pe</vt:lpwstr>
  </property>
  <property fmtid="{D5CDD505-2E9C-101B-9397-08002B2CF9AE}" pid="25" name="x1ye=26">
    <vt:lpwstr>A+OKs6YI0Ni4nBuoe4RKHKOdSAJULyKzuHXFGON0VZJViIl+vgoeTlxMqptDEp3HWbBLPZAg6xyogcUMfHXGvyaehvq4PfUj+oBVjKJij3LTCxLRVbZPwdcn8svekUpjE1ekfNW/IXznOmhikS1/uveRVX7P+oyFx61poVzodJNBRJJJ6kwiGRQIWoeO/EHB2vEXf/kMIMRya7V9giHvDtyBLAI36QbfnOAFizjVNIVSAdo5bPr03flHt8vakSe</vt:lpwstr>
  </property>
  <property fmtid="{D5CDD505-2E9C-101B-9397-08002B2CF9AE}" pid="26" name="x1ye=27">
    <vt:lpwstr>HXfvRAy6l47Lx7WGwIEzjNogBNDAe9PCQf8lkkhC+0wF9Hg77b9Gw1iJClwiFjHKPWDZyMi2ZBpoChog1ZcrXiC8ElSiXqW1xohem8Jh4SpUvtDbO29FrIog3P7KvU74bJZUpa0B+bWzTyzllu295/Qa8KHJ3Fe9UBstkF5dT8nZ+SfY2z5POfskbqbx6yJuwG7Fd+gndq+Oyen0FDRcvjVaRjkQP7J891NP+u7afvUw7AMrob9QpNUO5UR1QCl</vt:lpwstr>
  </property>
  <property fmtid="{D5CDD505-2E9C-101B-9397-08002B2CF9AE}" pid="27" name="x1ye=28">
    <vt:lpwstr>jvkc28UJGJYZDnSzqy3ZLpNlEnUfvi21E8Cllcgd40UmxLgOMNyFXS41uLs9/hhfT4BqbRa47TC6JHAFisN6LTthRsMgvTS6rzAVvxx2WzyUAiJy1r6MMfIfTD5ltmtedj0yc/69O2nHx7e+oudUtTh5JPiHybg4otK2/Mn7FZtEbLw50lnRD4wlmvsFtRcrPhs5Ibe97wee6OLBgO6MDHr+rCtvB8DrX/lZYEG+RbmFSt0Ite/MO7ZMUqgTjou</vt:lpwstr>
  </property>
  <property fmtid="{D5CDD505-2E9C-101B-9397-08002B2CF9AE}" pid="28" name="x1ye=29">
    <vt:lpwstr>FB83IMSJfnUEc49yYpwzXEHNqu4uj/3xoVuX0Y8dxHLZXSAdaPTLXcO+ZIjMqGsIQBOps5om/E/i6nTj/eGp4+8KmjzN5hI1h5Iw1nY96ruMXhYB+J3+3IYQmDklB/BqCpTTEKqN/5Ozvz9wzU1oMMt+Ru6Ra530oIgF7GKiUvbIT4C5llG1c+FjaqSNf+CKXPjCIWheIb/awkdIdG45r4vFILhbWSptM3ZHOOmhO69xIuuooZIYnnmgREcPmmv</vt:lpwstr>
  </property>
  <property fmtid="{D5CDD505-2E9C-101B-9397-08002B2CF9AE}" pid="29" name="x1ye=3">
    <vt:lpwstr>9WgsV0OOEwvHBy4iPjcvwfrwy7FkOjhksyGf3rO2KWuwrFNk1Mh1Y800EFH1tsMFvRPQhUTTdFm/mlZHjMDg3tHhPxg5jZwxly8yvazbksfQeBxPYET7jeiWM/9ok5op+zYpQ6edmxx/Uu3hS2zcVivb44Q+sO0DT1yqbJ2WKcr842DY0ccMWh9t168aq8QvRI2CWy9NLb6hCmNHWmYb3o1XLK/ZgEvZTy2xkivIULhSuJvzK1fefyEhW7E37H6</vt:lpwstr>
  </property>
  <property fmtid="{D5CDD505-2E9C-101B-9397-08002B2CF9AE}" pid="30" name="x1ye=30">
    <vt:lpwstr>SsGqhTtM9oC6DoT9kXf9ra2sqVUUF1F8rv8drL0AysOKkUeGru5TlVF9RvSF0m+NPscqZQGC8Q8gUAiGPiZVA+zui5Cljku12u5ypcve2LcFgUlJyrwqUbDN8OXAelRZOC8SEnQUidmrbpkk/x+qPfvRdgozz/zJSxaUTgdHz4u1eLDgyr/iBtKKqv8LR1f3xJ/E2t2qVvS8ShfRQWeD0EYb/1BrEdpujNg/ne5+eP2pLhD+lY/lT+huMEySE9c</vt:lpwstr>
  </property>
  <property fmtid="{D5CDD505-2E9C-101B-9397-08002B2CF9AE}" pid="31" name="x1ye=31">
    <vt:lpwstr>L5CCDgyRS6smUwj4Ql76Gj+Lkx8Rrlxv1PgQfq4BeFY6U44GX2Q/jPqqsnCxBQtwG3K/pIS9Z5Igz7wdUyR8SvRP47nf8dnfgXSd5q/KuOydiS+1hQ8JFDzxzO5pLrBghc9Th6mSFcVDmU6+L4A43DLYtkevfq4+hcOrHe2Vw/zmL15novGGK+enKI1v4dO6eAVtXZiabUEV6WSfP3C3P0n+d95vfO+ZkiAMmhwn1PWj2/jDK9SAzMD3awEou08</vt:lpwstr>
  </property>
  <property fmtid="{D5CDD505-2E9C-101B-9397-08002B2CF9AE}" pid="32" name="x1ye=32">
    <vt:lpwstr>/nl4TlPCpI/RUc9DhqKrCmCwai9ZpeSfCWeUNKo6GVUzwJMowQ7UZYEK8teJJ4/oeTvth1txEqkt7LohCr2ddWsDvnv9XC4Hqfbj8HbptCn2ACdaF/0X+2em0wnxjqDaa3CcvAz4Mt7UQkHHXaDcroi2f39uwnqAyZv055l8mPzlwlJxHP6DpqXz+Dr3bsr2j6fk8filkUUrz0yqC09CUqBvgDg4z0pabEOaZlIZXahduNlM8U9sYPfNkC3IFyy</vt:lpwstr>
  </property>
  <property fmtid="{D5CDD505-2E9C-101B-9397-08002B2CF9AE}" pid="33" name="x1ye=33">
    <vt:lpwstr>dFfsE8MX4W9EghYd4uqHHm1VNNu+25O2kQrna9skGzlmrkrYkDWChnPVgKWwy4U1K02Cl5HeO2c+GYv1DQwwWuXhVZobgZZ3Tc0Sqnn624o3PIzj6IIi/v4WuSJTaTSrliGL6C16u9AJ/cYrvJkwU4Mj7Jx99zpb+D+9+KBlbd+5DDiw6EQkU+wOUIUmikUL/beD803Jl2QvJN+fbzJnoXVcOXurYhT3Sdachh4Z+xMWZsKnXX95kfEQOmEg5NT</vt:lpwstr>
  </property>
  <property fmtid="{D5CDD505-2E9C-101B-9397-08002B2CF9AE}" pid="34" name="x1ye=34">
    <vt:lpwstr>7wmfz7xphXxHaSwW1mFDufgn5sYyjkknbtVjv5PbC4/qXvhxRuRjiQ1CJ/HLugAiliP+eCiI5PPKGEwwhfR4m8AcKZYXzCYhNy4zflIgjVPoX8tfoiojqrjEwXuQ/d1wTKbT0sYS0IIS8y1mFFI3jhGz9SGqU+XVrRQcDN0o8DnLtUsT/uM8bGDiWRi56ueOSSQ0nmt2gBdWlKvkrWcN6S2yySnR3lYJU+GewOcG3KoCKdotRq7mgwj8xE148H9</vt:lpwstr>
  </property>
  <property fmtid="{D5CDD505-2E9C-101B-9397-08002B2CF9AE}" pid="35" name="x1ye=35">
    <vt:lpwstr>J5vruE4ggy/h5Wl06Db5U9HO+TtSxT8mxYQm5NIsgHZtbrZS8OcN/AArYJKW9qwS4xJmgG/Mwkp+3neggU88PZXk9bH0uxpYQul7N2V3OkmxugPwWLjEjumQFFwTzv+g+1ES5RbFPFvxsUq1pCvZzx+DXr4wh0rdpOUCRMF8yLHUKrFLLNb7oSUtiDMmJPH6YGWEHC7Qewpcmlp0Gr2vQUrLopyBRZPn70w1EG/QdJIVec0h/7On7kOd9TzhgSO</vt:lpwstr>
  </property>
  <property fmtid="{D5CDD505-2E9C-101B-9397-08002B2CF9AE}" pid="36" name="x1ye=36">
    <vt:lpwstr>fJpcUIDOTzJBIULNUmzRkh6aqP6RB4zi3J4BJ0J7UaMvNhAD5af1Z0ziWRcPPVZ2W4doXls8fhhh/Ig20y9OGrEyzNXW8yfy1Zhw126/ZU96cQijjyCOxPg5GRP800W31c2197BQkiBXFoKiEsi2QjNdUEKJN/iWRv3Fns2y75xKNX8dZBqoHZvzc2S03j/F8DITkIevF//Qj3EfjjIwyLb5oDsDOvPqmI46c3mBn/gnrEv5XglNCmEEEgh8ZTC</vt:lpwstr>
  </property>
  <property fmtid="{D5CDD505-2E9C-101B-9397-08002B2CF9AE}" pid="37" name="x1ye=37">
    <vt:lpwstr>fTKxf0p5IdUIOA/eMcaUxToj95zVJzqlvUpq2PXA4jXQi4pVvEZeg+VsB+XUldsGbP7t5HldumPkEsBY1Z60E7Il0EylzBMXAnUDWGW29SB+qu0kE3pT2NW6XmqpU/4Bk1dClb/nnrUPliRg/7FHmeZ4hZHkbaxNzcBJwSkjiiQhQ0WQiCy9lYTUQvb19ZMvrssRwI/DU1waJZO88/zGaSVvb/68Jo0xJ5sfNBlZz68g8pOMKWOSz9sRlHcfaOz</vt:lpwstr>
  </property>
  <property fmtid="{D5CDD505-2E9C-101B-9397-08002B2CF9AE}" pid="38" name="x1ye=38">
    <vt:lpwstr>OXbqWW1JRmoO/53IvTTHmYpmgEla1wNtH1f/Ojil/LXznt/KS9Q/IRRrOzimTB4kGCwfHVPi+JBvdVpqcJvnbRJ+GBAaMNUrQIvVh9LxkM7gMWi6FqWf/kprfTv62GBs5ACKZUdErbIzkGEtoyZUPkqs/FAwp+utB/Crug/kDWLou+fM9iPlRsa8WnT0con//MzimxCCBTINHPP+cmjPs5fypl4zzITJCIaCNEsMQjBWo3sKr+k5oYnIecwFvNQ</vt:lpwstr>
  </property>
  <property fmtid="{D5CDD505-2E9C-101B-9397-08002B2CF9AE}" pid="39" name="x1ye=39">
    <vt:lpwstr>cOtI1Po0/K+Ss9ZAjfwtCV58afVtuFUteQzqvPOzt6y8h3DeIx6b8bZ6LY1/gOZnnl+6MpJOmZhNFNBFzsrDbf2T/t5T61E+I1gyV4S/lU7iyYbtkghqRbUfGeOh0AQAzpdFeIgoTXEoVMrJ3bOstlGrwFrimPepsBLIcfypny9ve5OEYf9Nl7ZdUmgKQTMBc/ykY3ySmpPBGH0C62tbp4hSmCt9OzmUQjh/hKqgHbM/yMX1ghk/AOuNcRMsWZF</vt:lpwstr>
  </property>
  <property fmtid="{D5CDD505-2E9C-101B-9397-08002B2CF9AE}" pid="40" name="x1ye=4">
    <vt:lpwstr>Er7qLIasQWoEdjpI4uN8gi8dt0VVq/MzQtuBoUhh1ufM7Xt8orCF3QZYDBNxIL3AvLTI/HjjW6GDSFWvvhZRADBMOBIDfpK+2sboewOHHEmcytZAlxn0Y/0HArNWreFnXeUpDGQANYyRBTyRsgZT7kGSBxu1qJ4jkUrI25m8eRc9h2f88uHCs9H29IpgrZsfY9ZSTOtNWlEaSL/kt9Yn/HG1DvEK7IMlS+FZ1MR9LafRVTia1raFJiaTieC6aEj</vt:lpwstr>
  </property>
  <property fmtid="{D5CDD505-2E9C-101B-9397-08002B2CF9AE}" pid="41" name="x1ye=40">
    <vt:lpwstr>PYVVmlNofph5ZvCi5BbAJZMckTQShOCF5MIje0N/ZYEO96aMJ8PzYwcToMsAOkcxX+XjB4ZdIzYFRMyqSYAVgKsUaibAP7r2iwHB06SVrKIoJFEZ5ADdQjLV2ed93n6hJ6cnqT/kJnz9PuL1iIc/zdqPsXSlIrWzIsqsT4HX55l46AQHnsLzI1M2pSzD0by+TksUeWT+pAgp8aXX14sRuW7XjQAJETZKSIsdMb5aTnQroxwOkvGnEiKj4JbfKcM</vt:lpwstr>
  </property>
  <property fmtid="{D5CDD505-2E9C-101B-9397-08002B2CF9AE}" pid="42" name="x1ye=41">
    <vt:lpwstr>AidOVazxAtreFMYzoTUtcF1V/5C4XThl5Yc74Etw4HqZCJHKqjdHCZ688HAEte4gtZZkCY5Hgw4vW7H+DGOMnuOQMKwprywauXWCaGBAcBVR1C5uKEw/yIQDIgQqWKLN/sk8gd0S85CcjJeYWLJ5TeqLkd/gEv8L4vDlqE9cz7zzYYCzdJZqUIFMVAEhdhd8eYp4J960NPujCmmg8JYjzeNYvI5oDvBRBXZQJ/gOCeEmOvRhas6KbYYqyYndgdH</vt:lpwstr>
  </property>
  <property fmtid="{D5CDD505-2E9C-101B-9397-08002B2CF9AE}" pid="43" name="x1ye=42">
    <vt:lpwstr>Ukiv+DWC7gx01SMX9RKUJo+7jqQPTPe5hpa9tPZbGoW5ppX0N6/C0bdpr1eAAI++CtS530t8e/TtomEOFvcselNkE9+zsxF292lygbA5Vpt6kzJ5/dRKmE8AFsfPYHN56I2lWrGw7pxcKiLfnc32VkEZyZreBdHHIAi0XrQAYhirlcXkkkBAWUfaCBxwgBMys80Fbl1Fn79hxh9B+mAc4DNRP+0ab/af4189P/H/6kEH11n+qaVBTg5iJyG3LN4</vt:lpwstr>
  </property>
  <property fmtid="{D5CDD505-2E9C-101B-9397-08002B2CF9AE}" pid="44" name="x1ye=43">
    <vt:lpwstr>wqpavgDScqeIu8v03veUn+zwV+JZq0jMzP8ZGUxYjpSYhnMH3SKeFhwNflQi9sATqkrJBXV6w69PkvOXHKkNVquHXaGyiTdaanCNfxQxezp7xV6K/qYKQtD+/NonzPrOs+7zQuNUmKwPRJEzYnF9C8/ZsCExlkePnsP9Qn1D4VGHXk6fwwsV0847ygaxw+L1+f4Za8o1r/AjDZYVMZvJEowp5e+I4fxioDR3VRqmS637mQUobD1aQOJlGitk6K0</vt:lpwstr>
  </property>
  <property fmtid="{D5CDD505-2E9C-101B-9397-08002B2CF9AE}" pid="45" name="x1ye=44">
    <vt:lpwstr>QpaNxnYF5AnN9jbjj9RiPStMSlg24bVl2b/AEDBDdXmwDlKv8/TnwokeUM1tHoe8XsALLHkxM6+dX3AajfHTwHEx8dO0YD0HLikdGGaaDkfw16LHKgW2fewnmtvWfMAoqzQs3wf/pCK5r4xsbMivwRHcJsm4r8jijjvCD2vQUfF4cJoGMpNXE0q8/GPFGGmF6KzxuBx3+8er+99hvPSqlNEemTT/bDw1Og5cjx0VJZxrZGBjgpywrc4qEn9MiV5</vt:lpwstr>
  </property>
  <property fmtid="{D5CDD505-2E9C-101B-9397-08002B2CF9AE}" pid="46" name="x1ye=45">
    <vt:lpwstr>49suAIBscpF9BYw3L3NTcIkeh/ApNShH8giLFI27raZMdvyNH4iFrQ3ZZNsJ7uI095laopkd1RDyslX0G2sFzycICWzQPOfS6lhd/dYW1M0/XFyFhu7cp6J6UkiPHrQs21UY9Aa2A9Z/CdSy2mCXzG+xdoeG948A/qVfWl+tAqSKA9G+v19pa1XWLob3/DP7cjtdToz5Zxnx50WTamVjXfGV2Yzg0R//u/uip4eXSFmgh9JoKAUYiHlHCxTdifl</vt:lpwstr>
  </property>
  <property fmtid="{D5CDD505-2E9C-101B-9397-08002B2CF9AE}" pid="47" name="x1ye=46">
    <vt:lpwstr>Gh7eCBtRbjVZnYNPJbudyWZncYdRakbbQ1/wFllKGNmDJhitINDPqEUSoA/24xDMvK/E4tcGJ11HGQySvU9vpMEXiaJmBOakk6CD1AKKCyZ9f0W9Qtv4l/2o9doQKjJVNP+z3n+w0ALs7D8SMKwVo9GRMfA35WkxG6LWHfYAOn3/Mgbgk3MmZ39UfK3fQkZmNO1RWPw1t4vRcRQtBNCq0AGiDuP60WSicTdITlgbnGcCBWMPTSMMEdwnZXW+kXV</vt:lpwstr>
  </property>
  <property fmtid="{D5CDD505-2E9C-101B-9397-08002B2CF9AE}" pid="48" name="x1ye=47">
    <vt:lpwstr>TkoJsix4vEa5ZwM6+jvDt3+HBh/fbVDGSGh4/+8miHkexjo2na55CbKHRyy9U/qgJ+UyGMPFiXFBS1Cl1RSed8cmN9W3JXkCS+k8yrgndwnEUAGKgRYY7VkTlm+1cqxzbDyLfFPWHQqnkVfjhqLuOyaWtU3An/mApwVnBdXPjwDFI17DwupidgimFt8C5gKk99TxQrYotwSt4qZghz0Bzt+St8pvvCP/GedwWS5VORAuMdBwIPNXLvm9dQf2CcB</vt:lpwstr>
  </property>
  <property fmtid="{D5CDD505-2E9C-101B-9397-08002B2CF9AE}" pid="49" name="x1ye=48">
    <vt:lpwstr>P9o341Ejd2GvZL5l3SCiZT2ja14CgGu3s20s0dlRwYS30n0/RPHvqI1+//i2zw6/3w44127GQMe/xssAnC8w1+wgPPtkmSYDzrdGAqDxQaMPDitOEKwzDH+0kGmpbepXrffjJthNziizdeoOfp6MjDO2aBfGW+7t3LRpRQfYumKLDjvQvCl67bAsYC3G4iqDBdeKWMDWQG46xHi5gLz+UlpmEna6sjIp+dFyfKEp4b/qYUUxijPYR53JP+cDna9</vt:lpwstr>
  </property>
  <property fmtid="{D5CDD505-2E9C-101B-9397-08002B2CF9AE}" pid="50" name="x1ye=49">
    <vt:lpwstr>Z/EbEOXsEu0S8UEZDa33jzhJ21u/aMWkOlxQj2v4e2Swi8DJ5dDCHXYGLTb3jw4Yjvt19qyxVSpMfa1u6++HyJMDNHxkwIkixaqxIB5srtffegQJ4kCYc4HuyX57EWXe+9WIsk5qWG09OYOPzNEyfzfwa3Am/99BTWyUfXRvQ6hiI15K+mLLNXkNKPKk09smqCiwcVmM+WCVOjYNLV5chTQtew2L+YXt4AxNXBP5SDxm9sdp7T3ajdO1KHoihFI</vt:lpwstr>
  </property>
  <property fmtid="{D5CDD505-2E9C-101B-9397-08002B2CF9AE}" pid="51" name="x1ye=5">
    <vt:lpwstr>E3+d0eRyCoTKqtF4aw7GqIhs47IlCL1CVmPE5q0V7qXLgManFTPj06MqmDbG9Ks1fOOHaZ+2OtRQlTg2Z/iE1Yc3rRf4siuJwnMZzcF5P5CM52NVG3vgd7ru0hc3cKUMuK2tWC9cuQrZzDf63CYccazYa7oXLRn3DIkdE8/ZD7hX997pAfhgo2ZhLYzHOHQ4s3Raly2ZC+WqcYdGnqDqwpD7qQX4wRb/VeMAV+5LW0TrqQNh3ZReEOdGw9DXDNR</vt:lpwstr>
  </property>
  <property fmtid="{D5CDD505-2E9C-101B-9397-08002B2CF9AE}" pid="52" name="x1ye=50">
    <vt:lpwstr>7E6/sSqPfoKKhOc/zyl10WRxss6VdMkleMGeEdbRMiqzGl0EH09zcqAT2VQQ+IxJubiGGbkQtFE02W5wecxhftEOdrDF+Lnr0RMI3BaiiGz/pX/o+yFKjJXp7sfiC5x+h7DUb4y87GUimH7ZWsi26BSYw0FTci0YcYMsNE9OA/5BKIZVI2wd/AgzJdiab5iy8O89rCVsNpmMl+Assm+SXY/lBRQsMvZyM1btp8sx6PvwvCrfQyf5d2zkZLzE29d</vt:lpwstr>
  </property>
  <property fmtid="{D5CDD505-2E9C-101B-9397-08002B2CF9AE}" pid="53" name="x1ye=51">
    <vt:lpwstr>qPqtXdODRLAd27ic+7GwbWCeA1txIMuG6q9e4RHluaQkJ2gKTLhQdniOyGnonPcYtBZY0xK//78pXr/7PNZyuFnchFbIsgaL+lMnyhuuUEzRArzIC1EnlOqEB8tf7y+meCvxzonNc7ygo/JeFEN1uRcna8sqzFYkT/F2ewD/JH5E/8og4kWcH9j/w+RkfNQDPjVCpylnGUIn1A0fDg+PFTqeFiyamZPzz/kUd1WQ+TGE06G1D/xz4srHCSGqBf+</vt:lpwstr>
  </property>
  <property fmtid="{D5CDD505-2E9C-101B-9397-08002B2CF9AE}" pid="54" name="x1ye=52">
    <vt:lpwstr>qu3+M+8nbHNuU9YS3M3zviO5+6ubcCZwC/glxNf9+Vj+1HVI2wqsVXh7e3PX226/2Z5urzx0ATGrzYkWbaRclGOmtnMJPQtrHc+zg+4P+Vgzsl9GChjLx+W81l0VdZmA7ONs+Bu1PJIq6IHLXCbePuKlLzgaUmTMuoe5utcxwEEBhxh8SotMipOySqOMsKjdecFRo0NzTSMV7DbfHSUdt1WD1S2vhLq4NBt+g6pkjDAG+a80j20vUJJP+ZodmGA</vt:lpwstr>
  </property>
  <property fmtid="{D5CDD505-2E9C-101B-9397-08002B2CF9AE}" pid="55" name="x1ye=53">
    <vt:lpwstr>MxvUGLgTJBEYa4eheQMsrET8HjeKtmF2bV/vm0ADdW8kUVQlh0+vEINdejCF+lIECuiJN5/xMC6ctaBsGbwU02L/UfsU8WbYCoKYQNR7MxZo1DU7K08bqJa0b1c3SErPLaGsgEHP6vJoEbI9R1ebYY416OVOf2mVB5Is1XSEDEpgWbJ8tyVHibMXFagTfZx2K/bTU5JAYyktNf/h+EWZVgC0E+MA5htkxxFVovo6Vf08LFZw/znkRTLJ+x+VVVZ</vt:lpwstr>
  </property>
  <property fmtid="{D5CDD505-2E9C-101B-9397-08002B2CF9AE}" pid="56" name="x1ye=54">
    <vt:lpwstr>zh4Pn5aw7+HXKRfYGjN36g0ZB0S76wnilPZLvn5wHZlk66A6L0mslChM9mRC3kVgp+jhx9ipdQn7PO6Qk9ZYX28hPGc0i3udwAizyx/Z6+ixr2hhMoii/dALGi6D8IvQxsEyRzJt3Jr/Tnt7CnRfcFh92tFV3FcZBWFzsBu03Eo0mCwq6/eYn2uWyUGMBGSfTYiINiBZzg7yY41dCzICTApRq2Rx3/1MUFJIXzYhQj91xy2w8Nkt5aZP39c6xl7</vt:lpwstr>
  </property>
  <property fmtid="{D5CDD505-2E9C-101B-9397-08002B2CF9AE}" pid="57" name="x1ye=55">
    <vt:lpwstr>eewuL021NcM2NDx6Ajgmdz2xuxBf64LODIipk5N2qNYwG3TY8y7TdQQ1I5n5+Qm0xHNYh/iNsLTeZssz77mrCjJdOQEPsyPXLF7rG9JpYVJKLlW/eVPeSY+BhhgNR0R7+ayHqMCgtDM94qErPEfJDaFpKXJWYICNYeMjqX9Rc2nJ2o9y6oR6uxOuJG43HZzuiLQWqUEpqLnnnU3Pk6N/6agJwnD2Ayvd3Z2O2wH//8vWAiHaM8uUov0p7hPlIMO</vt:lpwstr>
  </property>
  <property fmtid="{D5CDD505-2E9C-101B-9397-08002B2CF9AE}" pid="58" name="x1ye=56">
    <vt:lpwstr>8G5z8stUcS2UmXxbBeGGHbAKRoiD9As//hHyUrHIMGGKwUT78bxF2f4727Ky6/Ezff5hg/KJUmS2B7Xgvas6bi3WKg/6Q+SYBBhIV5QOesX6z1cUOfuFkunfViJ3tfJsNue1RImNWH3MDOLVLts0TvkEQxz2YaWD2ERRTitW/YL4IV4E5r6sWyvAaldKKEBksWBn553bgc5/EdEEzg/5a7aZT6bQyxPiHQY5AjFnNq++/yj1nU3V3mLrmz6TwqF</vt:lpwstr>
  </property>
  <property fmtid="{D5CDD505-2E9C-101B-9397-08002B2CF9AE}" pid="59" name="x1ye=57">
    <vt:lpwstr>M4r6Heen0QXB1S98cUX1Tdsl9J0fociEfwobCLblOvjfV3c9zpngQkN7oD6p2Wfndkvdt9y56qualBSy/JKsliluapcHfe+3zdeziOHSVvQzNcCes2I81OQlimNUZT5Gwpp/RQhm5Y+LrsJs2u7boX+cQns1jVQT7N13SagBbon+kwIML/5cVb1/V8H4pHhPVtW9dcfd9KrZz4NRmKRao9O28sbb+ja+3ob2BqT264j9qmgKDFyNPBF/lB4sgbm</vt:lpwstr>
  </property>
  <property fmtid="{D5CDD505-2E9C-101B-9397-08002B2CF9AE}" pid="60" name="x1ye=58">
    <vt:lpwstr>6VmDY+xvRQI1p44ygQ1m+fM4DDBh1JmmNxq/qw8oDGNIs0P97Y3VAxSIY5j5FWM9kfDSo3qSnbgn1U66ahALdG4ITJiOg3iWxl8GB0cndfNH027c1/Gwws7rAmP9uS7DP+/RQ3YI9fjO7lfbWTwUHUw9h0yJFRTvJL+3tSYGaWAWYjcPejIllLKAw5rbWmoEZaG9n9rvvjAM6ASph3qoTlNxswZC3f6JDtQrOHknh3SGqoQufoHgFakxqs2GDne</vt:lpwstr>
  </property>
  <property fmtid="{D5CDD505-2E9C-101B-9397-08002B2CF9AE}" pid="61" name="x1ye=59">
    <vt:lpwstr>pYT84cD+xtCEaiD22ctKzXtBkevBoVXNobFosHw7BC4odzkv7TlQxr9w3Vlr+CyszUES77SYhREka4nUWRIds+HmP+ShqPa5t0zQnC/kOYNNIupyxcXMmvStOvbGywlSNCBGMSPiVvR+0/eeDxMvSH7M2Ll3j/di3cmSLqkwEUqOFbdwscv9HhfaXoDHag3upBJA5k/mWy6d3VOVIGX7ydhyG4j900d5d1PEFrHDaJ9lJXpn088Pzup4ab+M2c9</vt:lpwstr>
  </property>
  <property fmtid="{D5CDD505-2E9C-101B-9397-08002B2CF9AE}" pid="62" name="x1ye=6">
    <vt:lpwstr>mw6zf8rcgv2bejKyTb893JRV/O6qF2hWwlouJmOluW/e0aUfzljpc6ChFOlyNCItWdoI+8Q5RyMvlrSyVBI/QWyDQ5epYW2PcuFHcTibR5Pv9Ycvyn5QdhW9Pe2LxVqCNEMydDHzxkzFCdNziVBJs5YOLsAVmB7/xzNM+7SMrVm1lPQtWn8fzFDcEL1iTt5UNVmq2+qlbnUeFNKPmhKjQUqfSRrXeZTnx1OwAlB6IONnGlh8eIGjiJnP3c6vJfd</vt:lpwstr>
  </property>
  <property fmtid="{D5CDD505-2E9C-101B-9397-08002B2CF9AE}" pid="63" name="x1ye=60">
    <vt:lpwstr>AYlYzZ+OZAFKnardorg5KNUArIAVOzP1M9kyv6xqM94ujJrMKhkx/UgRsSxZbFC53YHd07vfn2tS2wAVISvk4xKrHUy8s4XaacaCUitn8rZioL5Z30M+LtLYw0I7Ypn/3X3iHxwjc4yLZZw6vQgiEclMpZN3iBIcPOqxWpa4yoPAW1PuWGpL9hXxEOyf5JaBTq8xp8S0THxnVJjMx+RvhDJsEiycet0jCa2EdeXofSIOxnauSCfSOOq18Aoyirf</vt:lpwstr>
  </property>
  <property fmtid="{D5CDD505-2E9C-101B-9397-08002B2CF9AE}" pid="64" name="x1ye=61">
    <vt:lpwstr>c2Gs8acqzAfMxOFI0xF8912fIWHJudbvH/pVrU1Jgobnkb7KgVKKg0P7qAuB1Kq3zdQCJKolEaIChQ61WH1coi+DIbYg0Rw7qdFlCsZHabUwt5Z3eb+efb2LMWZkHKABG+KtTFgScsGneMlkAN1dGd0TTaUhSgpM40PQoYYy3/U/1edudRD1eC6Gq/4rXPNymzxvXK2DyTUx3bD/bV2RvNr7bpVKV++MT4LIzQC+DaMONj9l8SkSvOe0CleiBLy</vt:lpwstr>
  </property>
  <property fmtid="{D5CDD505-2E9C-101B-9397-08002B2CF9AE}" pid="65" name="x1ye=62">
    <vt:lpwstr>Jl0AZCOCAE+UMEZzmJ8diTYjhAtj/7wHD/GLHsQf/H71W/Gbj4x4/qyd4ylzhTivylZwSVWSWjUgEuWoKJ9kB/kH0xJspkzBkqtiSWu/exBr7+MkspzT3X0oOW6G1SBtegbS40yW9fKzKbQTpx3GVLLo75w88JDiKKnbKryzWA9i2jLD78F9MxP46ePA79Q0+mjPbnWMDQ49Rw3RadKJfViz+O+RUTj5YLftuXts6o2fnvW4TedsjB3ksUnVtie</vt:lpwstr>
  </property>
  <property fmtid="{D5CDD505-2E9C-101B-9397-08002B2CF9AE}" pid="66" name="x1ye=63">
    <vt:lpwstr>eQrF/AFqi8x/rc+DGDy43EHYfD23+UwuX4ebx7FoVgD3Pj7dRHuaSo5lr/0jrgPtwuuhYWSF38TFP5FOxG3e739SRUWhcofpobTBRc/sWLNUnguHqDkjt0jCQShnTyOYu8clj4mp0IDl5I6wzbKBfi+TpGxIBh/nYT5Ch4EUcrv+3QXgtOwbXJnxFbzZ7fIN2rtvJK0b8AUoVNY6597G9QBO/fGY+8j6c7L6RIQtgETl3qEDsxjgxjIWXg7PYNH</vt:lpwstr>
  </property>
  <property fmtid="{D5CDD505-2E9C-101B-9397-08002B2CF9AE}" pid="67" name="x1ye=64">
    <vt:lpwstr>XPyv5BEItjQoB2iIBiT/L9mgZyUg9T9Si5DrpMEBdltkJIIj8DoKNbMhV9/3/PaaY1NS24InPBj8ginStdPYAxivaOHOHpIwGv+g0t3GfWQqUPghFa4oxhj0hGGzf/F5BJ9VPAfFcKr50MOGqJw8iQ9dtcAvk5jjibKpYvJ+/e3aKRv8/Bt8ZhzMmBXpeL0MlhCdhrcURQxN/+manzjeZfjlu5XKpoEtHvyJg/MYeIL8jc9Xze7OpcskB91jmRT</vt:lpwstr>
  </property>
  <property fmtid="{D5CDD505-2E9C-101B-9397-08002B2CF9AE}" pid="68" name="x1ye=65">
    <vt:lpwstr>by/vidDMRfSCLLX/MOP2VgKH+lScfX8zd09y5rJ2guxUQb4VtR4R+RqnRbpwkAt/b9MFkeSPD0IGIsh49qAg+jbYfeyZSYAB0R2yqvnzEtV6sJ5DcQYR081WHDWTcaIXRpFfHwEj8Fy3CvVRn1G0OSc7VVsJLj0zEVkklrzT11rzqcYtO+FFz5VWssRJ808r4euG7u2gwkaYoTElc2WaxdUxXdic8YdCq09H0uc8A5ZQ3i6E2zWvofLWATSjJtf</vt:lpwstr>
  </property>
  <property fmtid="{D5CDD505-2E9C-101B-9397-08002B2CF9AE}" pid="69" name="x1ye=66">
    <vt:lpwstr>qcDrFU4ogEUk1d3dcCFPCLfAxDrnFHA6rk7+Dxv6TmPHfDzmoEonHfi0HldSza2r3nuJAaSy/CZTxgla8YPjROMA+u/zRb5NnFwv54JQ3gDuWL85j9ZibN2WhwcwSjxaO4ZiD7BfpXwVmruwpEYfSBKHArboEH12Ad7g5Bnv5yuhQJA/PN/vdawER/IYu+tvItKYeEdT/Y0O8VD9YNq+/yQiyVPbZsf/VB5LRRUDUqpZga6nEJwNm778shcEexi</vt:lpwstr>
  </property>
  <property fmtid="{D5CDD505-2E9C-101B-9397-08002B2CF9AE}" pid="70" name="x1ye=67">
    <vt:lpwstr>DPHpgipyodHPNYrbRv51xxGfUdCO+NNoJoi/inhX6kS/ZQuw0NsVdtnS5pm0lYnYm/vFBCJBNrBWDp32sLG3m/p6jcMr1S4nQNpwJ92HNRXiPv1Kv1Oc2+WRqPkljG1vSCeEKzqNZ10UrV4Hysmur7FFq1sZntFAHqhgStOFKPSiPLRs8JbdEiz31zr8yTxyLsnWvyeCT3MWPQiy2Qe8ovFyDbfRYKVMKskyOte3fH5WDKtcPn4eecjkMU2lNum</vt:lpwstr>
  </property>
  <property fmtid="{D5CDD505-2E9C-101B-9397-08002B2CF9AE}" pid="71" name="x1ye=68">
    <vt:lpwstr>BgVRn+yKA+gOh73UyRHAsVNqKnFRZL74mDtjm/2aMi4Mow5ZVJApmfSlqnIPHTlcTlDV6ZVxXQDwjztLLveFeoHlUF71J4kDOGc39aYsFPnRuxfAOxLGVCWXNgsg+oAabiow4if/JhhzY0ASftuA8s2dh/h+VMa4nVagebn1SPMNjMTZQKr6K5/gz1REWPgu0ip8clYV31b5Mo/E197P9chEfhbmnWD9xxEccqga/WLU7HzmBzJcr1Zw6KttHSm</vt:lpwstr>
  </property>
  <property fmtid="{D5CDD505-2E9C-101B-9397-08002B2CF9AE}" pid="72" name="x1ye=69">
    <vt:lpwstr>dSvh2T9wYl4/6+WKeCIcebs7nfC5nyc0Jq6T4DXkhJtsUkCFBSVTueHMMYglIaWXaz/K61gliDzaAsBZ4j7d6TfvgH7aTVudy9jdwW1r3BGeDQTqVsahoFtvsjomlCGe8atkj4gXclHL6jc7n6ZM6vedaR9XfOyh7+iHeG7hEci2ymU2Q7V9+0WLdLHhF0brsRbdiocTPKhwR3ShO/XJTvoRUiiDgJ/UO7nEZouIWkDQjDFUJJWDRNmzVdnqltk</vt:lpwstr>
  </property>
  <property fmtid="{D5CDD505-2E9C-101B-9397-08002B2CF9AE}" pid="73" name="x1ye=7">
    <vt:lpwstr>F484omGVeTEF5l9h62/yWuq1QiyezeKfPQRRBOtlTwjnrzl+ALPjWaqJURw60T0tGNWNGD4g4Z5ta5/YTfzzDr0wdbk6Og3KEg89qvubdipi/ODvqOM4BriTT7FMESm8O2rpY+QSYdQO00dAHabh9e3v0BjKNk35i+z2YaYuqJkqBbh33vWh03p5SJUFmByp0RZLGV470BShEDbtBUbUYkhL4ZipTkmA5nrOYy6Iu0ZhuZBgtHCG0RO0L97BgDu</vt:lpwstr>
  </property>
  <property fmtid="{D5CDD505-2E9C-101B-9397-08002B2CF9AE}" pid="74" name="x1ye=70">
    <vt:lpwstr>iTrCk0Wrn1y8GJX2LwyqK0/mvGH8FOyWwM24/w6e+/R6mAD8i47dkxMWX81yVU7QBfnrQBkBni2CeexcOefrVGL2PO8qPln3Xfw/PHRVWe17kDUGAML+J1GxZgSWG89LYbTjiMVNX3MoMXpwc07LPLGKMey727TMjSXI5dcWnZAhf/utartUuEP2XbgVzJgsqv7rrxAnwAdTyLKA/UeQA8YS7cxKnB2Sj7n1Axw0V9F4r7GAM3+NlXsYjIwddf+</vt:lpwstr>
  </property>
  <property fmtid="{D5CDD505-2E9C-101B-9397-08002B2CF9AE}" pid="75" name="x1ye=71">
    <vt:lpwstr>XVeQXDwenekn5YE7tc0qqN3EOalkVYDfZV6qOWn5CLxlq9NoHz8JrznSXQeg0NMzXXS2/e8uWwGd5B7e217FA2k7/Kgyxa9mOU2CMImKo3n5lk6AZ8833ecDgtI+LS1CrMjVBrYaGHQdbtwKJEnduBfqRtShW4Rx7IS72AeEdV+n5x8VzGppNn3IO7xQGlt/61VQetAz2yQJgn7Xr6ZIOt6d2Yqd9Pw7bRGTyDwVdgr+VR6OYxiSruwxn5Wq7SU</vt:lpwstr>
  </property>
  <property fmtid="{D5CDD505-2E9C-101B-9397-08002B2CF9AE}" pid="76" name="x1ye=72">
    <vt:lpwstr>ljZa0P2KJuv5jRruiCEYaFknXUri68M1pKc1WCCtyiH6hxV+1liILyX5LC+7PZUl1arc2Jbs1IidslDbnWFSP+dYbR2O+Jehi05QGJO9b6lr6A6/rLQNlD+m6dA80a6hYzF5avlkGwuKyljeAuJSZKpQ8SXtCBtOj84ndGma6fEYJGxVuWySIawUyv3i3q8X8bnhsaF1r4o4ryr1iDBmbWyeGtYyuZXqmh7XxrXtTl94GX3exIaKoSkyl1XChCi</vt:lpwstr>
  </property>
  <property fmtid="{D5CDD505-2E9C-101B-9397-08002B2CF9AE}" pid="77" name="x1ye=73">
    <vt:lpwstr>IFb8e1u7flnuvbbig3JM9ejxSUmHkVTSWzXIvGf10rFREkv045iAlMrh7A4LqIEVJ5TuKqzs+vpfdK9zQEEfqhMX+FJqUhNCEyOGRg4joUj4EqJfAiG4Ir/9yajYNTpSEAEbVRlvslgXk6CSNWXH5NMSNGBvRbilRtrwm7huCP1a6oiOHI5nWSdPDlRzhrjG775sh/cQnk8/WV4Tt0d4eUOooG1+8DK7cS8sydrImLPfCekWZkgL49ik+vJ4DCc</vt:lpwstr>
  </property>
  <property fmtid="{D5CDD505-2E9C-101B-9397-08002B2CF9AE}" pid="78" name="x1ye=74">
    <vt:lpwstr>BnldSAOTK08Qd0Hg6o+saKhXyLJ7ApUZAqeqCumioTszXIa1KKlN4zG0Iri/GOPkpDJ0EtuF3C1PM49+9pLkrI4HuYB0MRuGZwtvIppxDbH22o/RqdWHyllwyc5sd81De1Gq67GREcUhBwDwCWf3zoE/lzVW0jOWsZb18c3E98QRPGMRDYPc+/W2Ng9Pe2ijemzheE9zWYu7wjFhhqqsGmnTfLFMaeT8TTtYgdVdhlACTFs2B0QDFDbN/m2y+35</vt:lpwstr>
  </property>
  <property fmtid="{D5CDD505-2E9C-101B-9397-08002B2CF9AE}" pid="79" name="x1ye=75">
    <vt:lpwstr>e4ahLWyte/IHUEso+YSoyW9kGdLfohCXfCrQx5ql9ZaqDvVmmzVrKC+jTJsaL8o6Tvk67oC4OajMAdjPZBX6KC9mlWPTcKDJwHYyrCTMptoGe/6JQfzhUhHAJvPWjd1a+JIdNra3mGDfOaaJ9JicdKCE+fuPJZVolmNV+rG/ug7nuKk44Gnveda7w8hD8JXmUnhYDkmXO9t7OJj55qguX0tX14lQ5Z0RBJRqWZ+TkDgygyLhOuPvt1+jhBD6h3p</vt:lpwstr>
  </property>
  <property fmtid="{D5CDD505-2E9C-101B-9397-08002B2CF9AE}" pid="80" name="x1ye=76">
    <vt:lpwstr>UDH9rOTV5He7dWkO/f1PR6xjeEDH0xgnar/bdXrQ86F2YHd9T8NImmj820a9g1/rtcnBtFumLlyV/B4xRcnHd8iQC/WOrSnaRzHGDLy7Yw9nXHcHDxCa5kx7tp0chX3DBeLQ17WKzHE63zLFn/XK04oxVGoEz1YwqHahaPJiX2mFqGYurDl7d41pz9FsCUuzmMVwsjQ8tNbEdEZoH4Hu9wOVHtkNTJhReVofnddkhgRaWB3FnOPT7GlVXt2+u7N</vt:lpwstr>
  </property>
  <property fmtid="{D5CDD505-2E9C-101B-9397-08002B2CF9AE}" pid="81" name="x1ye=77">
    <vt:lpwstr>Sm9LUmuFaIuzU4S68L92v9lQj3YUnBvVYGmSr+WaSWXVGVoqt3nPrQIbqpyIvIXKfmSOvOHw/PNMw+pZ/M7QTtsO59KjtebKM2LJ2d2f16DMZnCOdZph+kvchICiZBAOHYfTsGFOFmW72Ev8U9gU4GfTB2o7mO1KQbG4vKN3jFT3T24SWrPwK7dNGb1cbsOXa3Id33u4XdBSvoSk7akpceyzc0XOlnxR+bNk6RvMv7EDaTostVRdDHriYGCi/H4</vt:lpwstr>
  </property>
  <property fmtid="{D5CDD505-2E9C-101B-9397-08002B2CF9AE}" pid="82" name="x1ye=78">
    <vt:lpwstr>/k1CarwK9D6XRKRsLUlqBH170z7Z+nLyhlEgDtOtluZSj5rUPpFhpEYc41vfVlRB8KiS7TAexi7IzIb233Rn3jXLXPHeU0ajVzZTwiET3ESecJqud8qALjpJJzTsj88uQdhumEZwX8WZJpn5nlPiNTAHQozkApHuBaRVz7odrGivao6mgxDB/TCVbQgYf8graBdYrfQlysnuZwofZ6wa9+t14s0ZbwJlWVqB4DlQEoyI8CTCxZI6cXS4ZGgt0ir</vt:lpwstr>
  </property>
  <property fmtid="{D5CDD505-2E9C-101B-9397-08002B2CF9AE}" pid="83" name="x1ye=79">
    <vt:lpwstr>GKLF1L5LFR5FKNRR8vHK8QvUAzjDkm55KCcYTkhuestbBMiX6W/hPwWDsndDp2D4Ovs+bMUDgZjK7gdXLk/qQ6X/jYnmLKKtxypKHLocjYwv06nCwFCXj0uYfqZ3OPKqqWHjtpbeJJHTLhkPHemTPxU/duF8uaDos5ZABf7MAQKqrXZss5dZ711KSObblcsnJEjEfZogMnN/WbMoTCv/t7cxs+KMiHwVqgT+onNWcuwK2JPQGZpsP9WryrwZfzC</vt:lpwstr>
  </property>
  <property fmtid="{D5CDD505-2E9C-101B-9397-08002B2CF9AE}" pid="84" name="x1ye=8">
    <vt:lpwstr>63cpLz2OULfLuTWHAJ3ucSNRIvr2pcTjx4xJNQTb0O5DWPQIYZwW6u7+Srb6ibPUMTNfzHlmU9xtzqBNEj96++5RDIK1D8o50H0sutMz6UOlgdheLrUyQrHhCUkMM7yLPBEgf69MBJbW5w/nZNrN1NaYU5pkjzQiqSJxVaZte845xM7I+db5QkGywHsCwBYkgC7DbYzTqcg9urbAE8MoJAL1qGxR4Q2BDhq8KE+LLXjDHywczeUPEnP5HUDs27P</vt:lpwstr>
  </property>
  <property fmtid="{D5CDD505-2E9C-101B-9397-08002B2CF9AE}" pid="85" name="x1ye=80">
    <vt:lpwstr>AC3p1OgWdiPoRn8R14EwWBetVWOLY5BzE+JAyaFUCTcbYb3OhQlgX2d6dqe7SuinwuK+M0bR75hanCzej8mkkUeMRu5ycJ/7m4WY4KXxlMElK1jGnqfCPAcWh0VA/Xm19/fjYBmTLxaED8y5dOeFC1CMtSuREsuFbvTeKDi7qso/y6qyW06hRqWg/dmXuh18qwT8cKedIZE9a0g9QGQyxXyGMb6EHwdtlh6B1LPagLNj/6J9Js7J5s1XapSA+X5</vt:lpwstr>
  </property>
  <property fmtid="{D5CDD505-2E9C-101B-9397-08002B2CF9AE}" pid="86" name="x1ye=81">
    <vt:lpwstr>Up1QAB9A6/eHcsR/Da3q9gAx4FtuXnBvUil0RWyEOVneyHwNwRGOh4jzfxpn0WEGi+fLzuJHtYMQPxLx1U400hABRfQM10zt/E9PA/OKVEmA+NBkdPtjbWj6aBRbJYmQA/hoBUvNhi9AVjDfCkCSuZzWM4zhczQfSFyldi+mgD85yCF/8HI6G0xAhisSVSv6TwvEHosbp9fZlcjTaELr8l76cCOBIcUfHbbRL6iqer8jBKv5cNS7gcKH4Rdzt7N</vt:lpwstr>
  </property>
  <property fmtid="{D5CDD505-2E9C-101B-9397-08002B2CF9AE}" pid="87" name="x1ye=82">
    <vt:lpwstr>PzVms4UUSD2cyVHs44+qhYS8RN6+OSuGsqFPrR2aaSI5K/JntCebKUwEyxjccwJEzbUZzMf5W5J/t1LSmz1nqFsS+yf9HAoqhE+dLvGqTgSgl9d1VJ9bwlhWlj+I17Y/LDW583VfbDWrQ7hlN84mtncHWo6BGK+oudZZIzcZsQJchWjuAG+ZM8uD2i3KKVccd5ENnee6skiRHkrJucsyfWeTmVx6glXEFvoNb2P/O9OBegTENCPS0ldeHrhTUMJ</vt:lpwstr>
  </property>
  <property fmtid="{D5CDD505-2E9C-101B-9397-08002B2CF9AE}" pid="88" name="x1ye=83">
    <vt:lpwstr>bIbJovwsmpZq+dpZuch9VM1yx3G0MMZ7HPWraQN9ww9+o8tC1slZl8Ti1m6acbdNUOqiT3NxMXJNsPd3RjjKqvveL1J5X27fK9oFhnoDxGGnrUY16ggxIBfR6pBGqfLGsB7ziap0+O4wHQtLLV3z37R0JMU3roAZSzep81E5c8zezg+8E4zhQsSQKKRjjXSyw/Gpwo44oJf6Of3FMQ/WuS82qwCy1oIT5gA3VGFMPwlUW2y0FM4iQfPHGHv64tI</vt:lpwstr>
  </property>
  <property fmtid="{D5CDD505-2E9C-101B-9397-08002B2CF9AE}" pid="89" name="x1ye=84">
    <vt:lpwstr>MpyuwMFrgfwW1xJfgLrmyFU0ukD7LZcUYsUR1dZ6jQ1edI3lkfS3K8HNokEemV33kJrR8/xBF4F41cUa+8jIKGLDd4XicUbBzurVROPKcP8QCFuc9sbxEliS7pYshe9fzbagsVgn2BuiYK1Tpu+GXt5ONRrHe6RfwUPc/Op1c73ZLBelHtS53jDF+0N1AMkjOzMCq98me7VTiHy66A5pzI0QnaOweo5ba61a6y2XkHhPLVtzK3AdKFVZwgDuOxr</vt:lpwstr>
  </property>
  <property fmtid="{D5CDD505-2E9C-101B-9397-08002B2CF9AE}" pid="90" name="x1ye=85">
    <vt:lpwstr>cQFSRCr7Sr6rPfe30djBkJ/h4KgY2TIL/ruF5F4ZsXQ6jc2LZjKc1mpTfMVhgTNNWAOZWKdxbo/5PI0ydT8DnLDiw9vvFsof8ZhSqUXPMQkrQJXdWtbOWTIyvnS68IoEABNiwi8Gi8BOVj6m7QVZrSRST535llutlDt5NGUMevjL2qWzmG25JNEObgib5i47VxLTTYCs+/T3BRAJdKs8km69ywbt4xxmTD4+11CHg4e8RtTaMLBYXM1Pu5dK6u2</vt:lpwstr>
  </property>
  <property fmtid="{D5CDD505-2E9C-101B-9397-08002B2CF9AE}" pid="91" name="x1ye=86">
    <vt:lpwstr>oFVTwlL54PYxkHbSL3OzoWpT3J5i+e/ozVkZl+j3yK4e/+vs5wyTq0A3x7hzhBUiGzHndfH20jiS2Nhzj7tu2+wwHOUCidybwG0tmzs26HN4mh10Rs8dcngHvEAefDKkzzteuzg1VRsm9p25WhKeBzP7ACdYeu0kPMhKYUvIzz6yGLCjDV/WdxAJFQhoFyOF8JmGKISzlb7aLOiye7RIxIM2pXTy4HkljRv0/GYS0LKWdQIxhKb17gITekMgdos</vt:lpwstr>
  </property>
  <property fmtid="{D5CDD505-2E9C-101B-9397-08002B2CF9AE}" pid="92" name="x1ye=87">
    <vt:lpwstr>hqAIpyrj8aoN+9XNc3I8QBQfvWB7PfPMWIhsohklJxxKJ3tF2o+8Sl3/mKDMYkBbdhLZeAYpDL5C+iAbAXCmpKR+xCtGi+aWcxvQ21gRYTtA8J4ThkqJxNHECWhxwJbZPteK2d3Uj+gk14Vl79HkgMoJ82TsDK1GsTB80APRtyuFgUAg5nMzTL3yue7Rm2ygJ97YgDpcETIXqH5hawO6FL/2B0R1u1yESiye3pGJz+mdbKcYqdkkEe9rAWRW27X</vt:lpwstr>
  </property>
  <property fmtid="{D5CDD505-2E9C-101B-9397-08002B2CF9AE}" pid="93" name="x1ye=88">
    <vt:lpwstr>nYGk/TJf/Qxyg7NdcmT+TDFWrWmZOCTFvtqGdWaCJ44uAhgj5qcn882Oqj4mtVlShekZzN2cjwd+s+3e2RRhtvmXrjWmvKSqn2N9fGKpkW9eGvSzwumvawzXSnnuIqhV+sLKhKKhBfeepF1nBZZwDH/OPGOLQeJv2UVnF2UvQtArwqT0/vXARQk5OIS+87cSlO8sieCNHfuaM1Fmc5p8FlQpkevG9U3ONBea67EN4xl360crWm6A+EqMf92lLry</vt:lpwstr>
  </property>
  <property fmtid="{D5CDD505-2E9C-101B-9397-08002B2CF9AE}" pid="94" name="x1ye=89">
    <vt:lpwstr>t7a4JHcIhPy37Gau/W9/IduIUDqabw/5tfnq9mgGX+Y4Q2CtS7BfHrk0O+8m3ykYqEd1GgmWJ6upSWQ+gnqwKyRH48+NvI2x+N/uwPGs2RPy+7kQOx2hRhENgKxcDJnsxqjb6AdIZBNiLV81Ow39DEqPc3DSsIOVnYK2NjuijDNls2KzRZyc2tLQf6D0fIgXzeW9XxsoStt538jppv3oFMpmtI5Aw/qaaJjT5FZ26TfIMUFA24ntrgCIOtwSB1o</vt:lpwstr>
  </property>
  <property fmtid="{D5CDD505-2E9C-101B-9397-08002B2CF9AE}" pid="95" name="x1ye=9">
    <vt:lpwstr>RqWS5JjSd0VSdo9RNMviYYxJH0N/IFIeaQ1SGeKWrArRpH9zAw12SLj5znI+lw4RRHRsUjUrbtt5viZhzMfNSWqC/KjV/gjXnIbDmm/olqoJFexJIupXK0sfDEH3Wje/Z3ybtpkI55980jQKE+Lh6KM7xg48H06YxijChdcON/320cMItOr4duxLeBYIqjncx7Wy0zaNp/PW646dujjRLvdZL3UZZhT1wSBJ/r/eTpfFxjlmpsx+feyZ4hN6aF0</vt:lpwstr>
  </property>
  <property fmtid="{D5CDD505-2E9C-101B-9397-08002B2CF9AE}" pid="96" name="x1ye=90">
    <vt:lpwstr>/hKHfKoreNfW8Yo1yMBKZ9nzoKJJzhwNYxUX9BuRJeYUhkBuZ1CNxl6oiuAn0N9zOsVdbO9IlPoWltFksGdqKgbPjROjM/IT4W1UbxsjL5pedL4evhBVgFYj4zwoxzLiKRr4rKuzIpntk3oCrXsVS2YMgfKfbwTmWN1Cl9K1ZKTfxWjIzR9gCi8xyGDxje+PT6NjxoA+zJkWafDZcFXFL74ukU1CQoRrmtWulOFB9QEsXF6Odrz143JbLND8NEG</vt:lpwstr>
  </property>
  <property fmtid="{D5CDD505-2E9C-101B-9397-08002B2CF9AE}" pid="97" name="x1ye=91">
    <vt:lpwstr>n6u532/C5O7V2YK4KlD/DYJCJGyUatq/27FZ0kYN/LMHZisG/flSkxQRB/tthouk/cwXQNy9RgA4yfWrw6YlafAifjtNqJHJfCV6u9MTmAfk3dimHU/MlyTjl3flztTJ96CkIj5k/Az4BYfL9nUvHPqHKwL8b2DFMD8c/jFz2BtjojdUcR9VbiM7hllV5E5WiCgYaUG9wX9uJTDyuz4QkAWR5ZLhtlSYsIfHWinDg4oT1k+DS6ygw5iGPeQO63r</vt:lpwstr>
  </property>
  <property fmtid="{D5CDD505-2E9C-101B-9397-08002B2CF9AE}" pid="98" name="x1ye=92">
    <vt:lpwstr>7VMmB/52tRpp0LuoLRt+9eNwveRXJLjIEaHwkcbCsteksj3yrf4NWseU7/YzzEKUO1kgEJzux3Ks+G2LWQjdkH6aMYj0burQTRIzNJE16udlFHDDtw7XcVd+Es2CV1Ggvj1pAl6yszg2a9vTJ3AA/Az6vSa73tL9TFCoUcPtl7vayX4hQL6ab3eqtWr7bhp6UOics1LKhGX4KVB1HW/EaoLaDsP9JFLbg6xMGZ5ARk7oXIijFWQIzrOIJypB/zY</vt:lpwstr>
  </property>
  <property fmtid="{D5CDD505-2E9C-101B-9397-08002B2CF9AE}" pid="99" name="x1ye=93">
    <vt:lpwstr>WEUuIQboqt8IdW6FRLh9bjA5Rt7jALm+ZCS3rA4PpQy869FuqQDndLPwKnEBPYfCo6s/y0NNJEMBF8mOXWFM4oVAsSczxXC77+PLo1w+GxEZRYzPGfti5WR049n0csyK31Vn6bWEffb12xKHXZ1UEImDRMoxXDK2xI4upgMoFhj0xKfEtnRega7ulRmFwaT8ZcyE7GO9aDUcF/TcOYjBK+LDpXsB4oHSZODU3stGfRlo94aY/MjCUFEnOLdL4wx</vt:lpwstr>
  </property>
  <property fmtid="{D5CDD505-2E9C-101B-9397-08002B2CF9AE}" pid="100" name="x1ye=94">
    <vt:lpwstr>4fkiCZbCZqcq9RZ/7J+WFJoeKLd7KeVVGpjLd7zpH++7oMzvLNeNc5ynaXSO7MsuZGrqTR3i8JR688wQJbgcHcSzGdtaxYALlCbS/YUdY0ohE+58y550XTAX2zQJlyvbQ6oI5Da0TcooDm4o7nkctCmLVm5AUeKrnSKE2dpg9G3+wTh1lGnP9QfGQ9Soqt8qFGyaebuXlRRHkO5YTwVA0UZCOA1c/krYaRRwWm7LWwOpI4hIVwUbyXlmTowFxbA</vt:lpwstr>
  </property>
  <property fmtid="{D5CDD505-2E9C-101B-9397-08002B2CF9AE}" pid="101" name="x1ye=95">
    <vt:lpwstr>IaxpujPC0mWFmfyI6cWdfSHLWfmHGewZCB7yT6sASkM9wiw6NKufubRw0ccDJOfJES0YtD6Hztun7MjqRd6LI+cgj0fjTeYxn4em+P1vHnfPh6132KgVpzBkaDAZbSBySOZUxQzeZOo35ShkPJ8kMxxJIikY1RVWQtb2s1pF9l7PkUivvjd9Uyz/vbHMVFhXU6yIXTnHhXVFEKHRYu1UWzNsfWTVoYo7b0oQN6z1eeXZfsGhFMqq1n8Ue4UXrWd</vt:lpwstr>
  </property>
  <property fmtid="{D5CDD505-2E9C-101B-9397-08002B2CF9AE}" pid="102" name="x1ye=96">
    <vt:lpwstr>ogdQ8KXiUk2QDk79o//aUnGzN36U3MKPZaAUVaqoQwsQFNBaMOnzS2L9gx46VQLfUDr89UfcEaFMF1RoXw21zLvXubjEfdaT71+AQrbi1tZvZC675L5+P+xEuraTbZygG5usK7eS66cf0Oa65pBl8sR/AkN8AWTspumCc7wiNg/Zec+y8lzEqQiFdBp6e4W7lbqSZKnTLjPj3JXxcFwlaCmktFDIueFm5oLqRfDRtD9S+RbQGS3X7Xe8Tz7Z24H</vt:lpwstr>
  </property>
  <property fmtid="{D5CDD505-2E9C-101B-9397-08002B2CF9AE}" pid="103" name="x1ye=97">
    <vt:lpwstr>XWTqyNaPyaQjTUgXuUFjabk3AN3BTfAeDxIiwEitpvCLz8Ih85fRW+UGm/eQ8JUSHksYMKmfB5Dggy10js8r4SBVzKvj1fOZr/QpPHaTN2boU+WyWekRev3vQSw5Msb7nfexm6XY/1d4lvMySzAT+8CUuSleGGhzR3Tv2yOecpdu0GI/3taDetzibU1E+G5iHodmMjwUq+nYQ+PjlIXe1IbHDQ7NyqWXgmrXiGllqVcO0MYkU13DLpxPzZ3kraS</vt:lpwstr>
  </property>
  <property fmtid="{D5CDD505-2E9C-101B-9397-08002B2CF9AE}" pid="104" name="x1ye=98">
    <vt:lpwstr>O56J3azSA+cU9paXDdg5OIQ6o0GzjhUf+iIo58t1TS1qq/dd1ucyMtO0lc2QGkdx/GqbzUrGwBI9CiXXR8q6cq05nZGJ7FEMhwaaBSFh1sdBPGWDhvfDlSziOE/BFC1nHoJTjKL/vIczCjVMBfvqF5hJSnhsSPyI4zzL+7iQiyYCF9zttb8JE8D7EgKkY4369W1ye0vfcLm+SffBn6jU4MxOpRwc6vyoey0QSn18C/qhMg+zcLuzTmwJADrpcTJ</vt:lpwstr>
  </property>
  <property fmtid="{D5CDD505-2E9C-101B-9397-08002B2CF9AE}" pid="105" name="x1ye=99">
    <vt:lpwstr>Eb2mM/nDre7PH6TK7C+Svs44jb02C/2fjs8fhTIvov5QbVSNlori2oyU7cOMvfh58c+kSc1ptoSo/jVc9uDviXvWOHZrjjNMIbZ+mmxqsYRU81qfHFs+2G0CaBY3StN6jxhj8c/v22MW5/3L/Yp2/HlJ5pWLtOkVWg3XVIjOQ0fLi3cUWaezHlcg7fd4fDxUyAf+qyLquKIEab+APxqpeM3Dw1hy5IaXvS/N0ImKvr6v7ARLXw4+1WsowV8vB5K</vt:lpwstr>
  </property>
</Properties>
</file>
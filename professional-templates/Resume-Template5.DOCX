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1.1.0 -->
  <w:background w:color="ffffff">
    <v:background id="_x0000_s1025" filled="t" fillcolor="white"/>
  </w:background>
  <w:body>
    <w:tbl>
      <w:tblPr>
        <w:tblStyle w:val="toptable"/>
        <w:tblCellSpacing w:w="0" w:type="dxa"/>
        <w:tblCellMar>
          <w:top w:w="0" w:type="dxa"/>
          <w:left w:w="0" w:type="dxa"/>
          <w:bottom w:w="0" w:type="dxa"/>
          <w:right w:w="0" w:type="dxa"/>
        </w:tblCellMar>
        <w:tblLook w:val="05E0"/>
      </w:tblPr>
      <w:tblGrid>
        <w:gridCol w:w="12240"/>
      </w:tblGrid>
      <w:tr>
        <w:tblPrEx>
          <w:tblCellSpacing w:w="0" w:type="dxa"/>
          <w:tblCellMar>
            <w:top w:w="0" w:type="dxa"/>
            <w:left w:w="0" w:type="dxa"/>
            <w:bottom w:w="0" w:type="dxa"/>
            <w:right w:w="0" w:type="dxa"/>
          </w:tblCellMar>
          <w:tblLook w:val="05E0"/>
        </w:tblPrEx>
        <w:trPr>
          <w:tblCellSpacing w:w="0" w:type="dxa"/>
        </w:trPr>
        <w:tc>
          <w:tcPr>
            <w:tcW w:w="12240" w:type="dxa"/>
            <w:shd w:val="clear" w:color="auto" w:fill="404040"/>
            <w:tcMar>
              <w:top w:w="0" w:type="dxa"/>
              <w:left w:w="0" w:type="dxa"/>
              <w:bottom w:w="0" w:type="dxa"/>
              <w:right w:w="0" w:type="dxa"/>
            </w:tcMar>
            <w:vAlign w:val="top"/>
            <w:hideMark/>
          </w:tcPr>
          <w:p>
            <w:pPr>
              <w:pStyle w:val="documentskn-mld7name-secnametopdiv"/>
              <w:pBdr>
                <w:top w:val="none" w:sz="0" w:space="0" w:color="auto"/>
                <w:left w:val="none" w:sz="0" w:space="31" w:color="auto"/>
                <w:bottom w:val="none" w:sz="0" w:space="0" w:color="auto"/>
                <w:right w:val="none" w:sz="0" w:space="31" w:color="auto"/>
              </w:pBdr>
              <w:spacing w:before="0" w:after="0"/>
              <w:ind w:left="700" w:right="700"/>
              <w:jc w:val="center"/>
              <w:rPr>
                <w:rStyle w:val="documentskn-mld7top-sectionparagraph"/>
                <w:rFonts w:ascii="Lato" w:eastAsia="Lato" w:hAnsi="Lato" w:cs="Lato"/>
                <w:b w:val="0"/>
                <w:bCs w:val="0"/>
                <w:color w:val="404040"/>
                <w:sz w:val="14"/>
                <w:szCs w:val="14"/>
                <w:bdr w:val="none" w:sz="0" w:space="0" w:color="auto"/>
                <w:vertAlign w:val="baseline"/>
              </w:rPr>
            </w:pPr>
            <w:r>
              <w:rPr>
                <w:rStyle w:val="documentskn-mld7top-sectionparagraph"/>
                <w:rFonts w:ascii="Lato" w:eastAsia="Lato" w:hAnsi="Lato" w:cs="Lato"/>
                <w:b w:val="0"/>
                <w:bCs w:val="0"/>
                <w:color w:val="404040"/>
                <w:bdr w:val="none" w:sz="0" w:space="0" w:color="auto"/>
                <w:vertAlign w:val="baseline"/>
              </w:rPr>
              <w:t> </w:t>
            </w:r>
          </w:p>
          <w:p>
            <w:pPr>
              <w:pStyle w:val="documentskn-mld7monogram"/>
              <w:pBdr>
                <w:top w:val="none" w:sz="0" w:space="0" w:color="auto"/>
                <w:left w:val="none" w:sz="0" w:space="31" w:color="auto"/>
                <w:bottom w:val="none" w:sz="0" w:space="0" w:color="auto"/>
                <w:right w:val="none" w:sz="0" w:space="31" w:color="auto"/>
              </w:pBdr>
              <w:spacing w:before="0" w:after="0" w:line="240" w:lineRule="exact"/>
              <w:ind w:left="700" w:right="700"/>
              <w:rPr>
                <w:rStyle w:val="documentskn-mld7top-sectionparagraph"/>
                <w:rFonts w:ascii="Lato" w:eastAsia="Lato" w:hAnsi="Lato" w:cs="Lato"/>
                <w:b w:val="0"/>
                <w:bCs w:val="0"/>
                <w:color w:val="9F9F9F"/>
                <w:sz w:val="20"/>
                <w:szCs w:val="20"/>
                <w:bdr w:val="none" w:sz="0" w:space="0" w:color="auto"/>
                <w:vertAlign w:val="baseline"/>
              </w:rPr>
            </w:pPr>
            <w:r>
              <w:rPr>
                <w:rStyle w:val="span"/>
                <w:rFonts w:ascii="Lato" w:eastAsia="Lato" w:hAnsi="Lato" w:cs="Lato"/>
                <w:strike/>
                <w:position w:val="-2"/>
                <w:sz w:val="36"/>
                <w:szCs w:val="20"/>
              </w:rPr>
              <w:t>                 </w:t>
            </w:r>
            <w:r>
              <w:rPr>
                <w:rStyle w:val="documentskn-mld7top-sectionparagraph"/>
                <w:rFonts w:ascii="Lato" w:eastAsia="Lato" w:hAnsi="Lato" w:cs="Lato"/>
                <w:sz w:val="20"/>
                <w:szCs w:val="20"/>
                <w:bdr w:val="none" w:sz="0" w:space="0" w:color="auto"/>
                <w:vertAlign w:val="baseline"/>
              </w:rPr>
              <w:t xml:space="preserve"> </w:t>
            </w:r>
            <w:r>
              <w:rPr>
                <w:rStyle w:val="span"/>
                <w:rFonts w:ascii="Lato" w:eastAsia="Lato" w:hAnsi="Lato" w:cs="Lato"/>
                <w:sz w:val="20"/>
                <w:szCs w:val="20"/>
              </w:rPr>
              <w:t>  </w:t>
            </w:r>
            <w:r>
              <w:rPr>
                <w:rStyle w:val="documentskn-mld7top-sectionparagraph"/>
                <w:rFonts w:ascii="Lato" w:eastAsia="Lato" w:hAnsi="Lato" w:cs="Lato"/>
                <w:sz w:val="20"/>
                <w:szCs w:val="20"/>
                <w:bdr w:val="none" w:sz="0" w:space="0" w:color="auto"/>
                <w:vertAlign w:val="baseline"/>
              </w:rPr>
              <w:t xml:space="preserve"> </w:t>
            </w:r>
            <w:r>
              <w:rPr>
                <w:rStyle w:val="documentskn-mld7monogrammonotxt"/>
                <w:sz w:val="20"/>
                <w:szCs w:val="20"/>
                <w:shd w:val="clear" w:color="auto" w:fill="auto"/>
              </w:rPr>
              <w:t>FL</w:t>
            </w:r>
            <w:r>
              <w:rPr>
                <w:rStyle w:val="documentskn-mld7top-sectionparagraph"/>
                <w:rFonts w:ascii="Lato" w:eastAsia="Lato" w:hAnsi="Lato" w:cs="Lato"/>
                <w:sz w:val="20"/>
                <w:szCs w:val="20"/>
                <w:bdr w:val="none" w:sz="0" w:space="0" w:color="auto"/>
                <w:vertAlign w:val="baseline"/>
              </w:rPr>
              <w:t xml:space="preserve"> </w:t>
            </w:r>
            <w:r>
              <w:rPr>
                <w:rStyle w:val="span"/>
                <w:rFonts w:ascii="Lato" w:eastAsia="Lato" w:hAnsi="Lato" w:cs="Lato"/>
                <w:sz w:val="20"/>
                <w:szCs w:val="20"/>
              </w:rPr>
              <w:t>  </w:t>
            </w:r>
            <w:r>
              <w:rPr>
                <w:rStyle w:val="documentskn-mld7top-sectionparagraph"/>
                <w:rFonts w:ascii="Lato" w:eastAsia="Lato" w:hAnsi="Lato" w:cs="Lato"/>
                <w:sz w:val="20"/>
                <w:szCs w:val="20"/>
                <w:bdr w:val="none" w:sz="0" w:space="0" w:color="auto"/>
                <w:vertAlign w:val="baseline"/>
              </w:rPr>
              <w:t xml:space="preserve"> </w:t>
            </w:r>
            <w:r>
              <w:rPr>
                <w:rStyle w:val="span"/>
                <w:rFonts w:ascii="Lato" w:eastAsia="Lato" w:hAnsi="Lato" w:cs="Lato"/>
                <w:strike/>
                <w:position w:val="-2"/>
                <w:sz w:val="36"/>
                <w:szCs w:val="20"/>
              </w:rPr>
              <w:t>                 </w:t>
            </w:r>
            <w:r>
              <w:rPr>
                <w:rStyle w:val="documentskn-mld7top-sectionparagraph"/>
                <w:rFonts w:ascii="Lato" w:eastAsia="Lato" w:hAnsi="Lato" w:cs="Lato"/>
                <w:sz w:val="20"/>
                <w:szCs w:val="20"/>
                <w:bdr w:val="none" w:sz="0" w:space="0" w:color="auto"/>
                <w:vertAlign w:val="baseline"/>
              </w:rPr>
              <w:t xml:space="preserve"> </w:t>
            </w:r>
          </w:p>
          <w:p>
            <w:pPr>
              <w:pStyle w:val="documentskn-mld7name"/>
              <w:pBdr>
                <w:top w:val="none" w:sz="0" w:space="15" w:color="auto"/>
                <w:left w:val="none" w:sz="0" w:space="31" w:color="auto"/>
                <w:bottom w:val="none" w:sz="0" w:space="0" w:color="auto"/>
                <w:right w:val="none" w:sz="0" w:space="31" w:color="auto"/>
              </w:pBdr>
              <w:spacing w:before="0" w:after="0"/>
              <w:ind w:left="700" w:right="700"/>
              <w:rPr>
                <w:rStyle w:val="documentskn-mld7top-sectionparagraph"/>
                <w:rFonts w:ascii="Playfair Display SC" w:eastAsia="Playfair Display SC" w:hAnsi="Playfair Display SC" w:cs="Playfair Display SC"/>
                <w:b/>
                <w:bCs/>
                <w:color w:val="FFFFFF"/>
                <w:spacing w:val="40"/>
                <w:sz w:val="40"/>
                <w:szCs w:val="40"/>
                <w:bdr w:val="none" w:sz="0" w:space="0" w:color="auto"/>
                <w:vertAlign w:val="baseline"/>
              </w:rPr>
            </w:pPr>
            <w:r>
              <w:rPr>
                <w:rStyle w:val="span"/>
              </w:rPr>
              <w:t>First Name</w:t>
            </w:r>
            <w:r>
              <w:rPr>
                <w:rStyle w:val="documentskn-mld7top-sectionparagraph"/>
                <w:bdr w:val="none" w:sz="0" w:space="0" w:color="auto"/>
                <w:vertAlign w:val="baseline"/>
              </w:rPr>
              <w:t xml:space="preserve"> </w:t>
            </w:r>
            <w:r>
              <w:rPr>
                <w:rStyle w:val="span"/>
              </w:rPr>
              <w:t>Last Name</w:t>
            </w:r>
          </w:p>
          <w:p>
            <w:pPr>
              <w:pStyle w:val="documentskn-mld7name-secnamebottomdiv"/>
              <w:pBdr>
                <w:top w:val="none" w:sz="0" w:space="0" w:color="auto"/>
                <w:left w:val="none" w:sz="0" w:space="31" w:color="auto"/>
                <w:bottom w:val="none" w:sz="0" w:space="0" w:color="auto"/>
                <w:right w:val="none" w:sz="0" w:space="31" w:color="auto"/>
              </w:pBdr>
              <w:spacing w:before="0" w:after="0"/>
              <w:ind w:left="700" w:right="700"/>
              <w:jc w:val="center"/>
              <w:rPr>
                <w:rStyle w:val="documentskn-mld7top-sectionparagraph"/>
                <w:rFonts w:ascii="Lato" w:eastAsia="Lato" w:hAnsi="Lato" w:cs="Lato"/>
                <w:b w:val="0"/>
                <w:bCs w:val="0"/>
                <w:color w:val="404040"/>
                <w:sz w:val="20"/>
                <w:szCs w:val="20"/>
                <w:bdr w:val="none" w:sz="0" w:space="0" w:color="auto"/>
                <w:vertAlign w:val="baseline"/>
              </w:rPr>
            </w:pPr>
            <w:r>
              <w:rPr>
                <w:rStyle w:val="documentskn-mld7top-sectionparagraph"/>
                <w:rFonts w:ascii="Lato" w:eastAsia="Lato" w:hAnsi="Lato" w:cs="Lato"/>
                <w:b w:val="0"/>
                <w:bCs w:val="0"/>
                <w:color w:val="404040"/>
                <w:bdr w:val="none" w:sz="0" w:space="0" w:color="auto"/>
                <w:vertAlign w:val="baseline"/>
              </w:rPr>
              <w:t> </w:t>
            </w:r>
          </w:p>
        </w:tc>
      </w:tr>
      <w:tr>
        <w:tblPrEx>
          <w:tblCellSpacing w:w="0" w:type="dxa"/>
          <w:tblCellMar>
            <w:top w:w="0" w:type="dxa"/>
            <w:left w:w="0" w:type="dxa"/>
            <w:bottom w:w="0" w:type="dxa"/>
            <w:right w:w="0" w:type="dxa"/>
          </w:tblCellMar>
          <w:tblLook w:val="05E0"/>
        </w:tblPrEx>
        <w:trPr>
          <w:tblCellSpacing w:w="0" w:type="dxa"/>
        </w:trPr>
        <w:tc>
          <w:tcPr>
            <w:tcW w:w="12240" w:type="dxa"/>
            <w:tcBorders>
              <w:top w:val="single" w:sz="8" w:space="0" w:color="404040"/>
              <w:bottom w:val="single" w:sz="8" w:space="0" w:color="404040"/>
            </w:tcBorders>
            <w:shd w:val="clear" w:color="auto" w:fill="B74827"/>
            <w:tcMar>
              <w:top w:w="10" w:type="dxa"/>
              <w:left w:w="0" w:type="dxa"/>
              <w:bottom w:w="10" w:type="dxa"/>
              <w:right w:w="0" w:type="dxa"/>
            </w:tcMar>
            <w:vAlign w:val="top"/>
            <w:hideMark/>
          </w:tcPr>
          <w:p>
            <w:pPr>
              <w:pBdr>
                <w:top w:val="none" w:sz="0" w:space="5" w:color="auto"/>
                <w:left w:val="none" w:sz="0" w:space="31" w:color="auto"/>
                <w:bottom w:val="none" w:sz="0" w:space="5" w:color="auto"/>
                <w:right w:val="none" w:sz="0" w:space="31" w:color="auto"/>
              </w:pBdr>
              <w:spacing w:after="0"/>
              <w:ind w:left="700" w:right="700"/>
              <w:jc w:val="center"/>
              <w:rPr>
                <w:rStyle w:val="span"/>
                <w:rFonts w:ascii="Source Sans Pro" w:eastAsia="Source Sans Pro" w:hAnsi="Source Sans Pro" w:cs="Source Sans Pro"/>
                <w:b/>
                <w:bCs/>
                <w:color w:val="FFFFFF"/>
                <w:sz w:val="20"/>
                <w:szCs w:val="20"/>
              </w:rPr>
            </w:pPr>
            <w:r>
              <w:rPr>
                <w:rStyle w:val="span"/>
                <w:rFonts w:ascii="Source Sans Pro" w:eastAsia="Source Sans Pro" w:hAnsi="Source Sans Pro" w:cs="Source Sans Pro"/>
                <w:b/>
                <w:bCs/>
                <w:color w:val="FFFFFF"/>
                <w:sz w:val="20"/>
                <w:szCs w:val="20"/>
              </w:rPr>
              <w:t>City Country</w:t>
            </w:r>
            <w:r>
              <w:rPr>
                <w:rStyle w:val="documentskn-mld7addresslinth-child1"/>
                <w:rFonts w:ascii="Source Sans Pro" w:eastAsia="Source Sans Pro" w:hAnsi="Source Sans Pro" w:cs="Source Sans Pro"/>
                <w:b/>
                <w:bCs/>
                <w:color w:val="FFFFFF"/>
                <w:sz w:val="20"/>
                <w:szCs w:val="20"/>
              </w:rPr>
              <w:t xml:space="preserve"> </w:t>
            </w:r>
            <w:r>
              <w:rPr>
                <w:rStyle w:val="span"/>
                <w:rFonts w:ascii="Source Sans Pro" w:eastAsia="Source Sans Pro" w:hAnsi="Source Sans Pro" w:cs="Source Sans Pro"/>
                <w:b/>
                <w:bCs/>
                <w:color w:val="FFFFFF"/>
                <w:sz w:val="20"/>
                <w:szCs w:val="20"/>
              </w:rPr>
              <w:t>    •    </w:t>
            </w:r>
            <w:r>
              <w:rPr>
                <w:rStyle w:val="documentskn-mld7addressli"/>
                <w:rFonts w:ascii="Source Sans Pro" w:eastAsia="Source Sans Pro" w:hAnsi="Source Sans Pro" w:cs="Source Sans Pro"/>
                <w:b/>
                <w:bCs/>
                <w:color w:val="FFFFFF"/>
                <w:sz w:val="20"/>
                <w:szCs w:val="20"/>
              </w:rPr>
              <w:t xml:space="preserve"> </w:t>
            </w:r>
            <w:r>
              <w:rPr>
                <w:rStyle w:val="span"/>
                <w:rFonts w:ascii="Source Sans Pro" w:eastAsia="Source Sans Pro" w:hAnsi="Source Sans Pro" w:cs="Source Sans Pro"/>
                <w:b/>
                <w:bCs/>
                <w:color w:val="FFFFFF"/>
                <w:sz w:val="20"/>
                <w:szCs w:val="20"/>
              </w:rPr>
              <w:t>+911234567890</w:t>
            </w:r>
            <w:r>
              <w:rPr>
                <w:rStyle w:val="documentskn-mld7addressli"/>
                <w:rFonts w:ascii="Source Sans Pro" w:eastAsia="Source Sans Pro" w:hAnsi="Source Sans Pro" w:cs="Source Sans Pro"/>
                <w:b/>
                <w:bCs/>
                <w:color w:val="FFFFFF"/>
                <w:sz w:val="20"/>
                <w:szCs w:val="20"/>
              </w:rPr>
              <w:t xml:space="preserve"> </w:t>
            </w:r>
            <w:r>
              <w:rPr>
                <w:rStyle w:val="span"/>
                <w:rFonts w:ascii="Source Sans Pro" w:eastAsia="Source Sans Pro" w:hAnsi="Source Sans Pro" w:cs="Source Sans Pro"/>
                <w:b/>
                <w:bCs/>
                <w:color w:val="FFFFFF"/>
                <w:sz w:val="20"/>
                <w:szCs w:val="20"/>
              </w:rPr>
              <w:t>    •    </w:t>
            </w:r>
            <w:r>
              <w:rPr>
                <w:rStyle w:val="documentskn-mld7addresslinth-last-child1"/>
                <w:rFonts w:ascii="Source Sans Pro" w:eastAsia="Source Sans Pro" w:hAnsi="Source Sans Pro" w:cs="Source Sans Pro"/>
                <w:b/>
                <w:bCs/>
                <w:color w:val="FFFFFF"/>
                <w:sz w:val="20"/>
                <w:szCs w:val="20"/>
              </w:rPr>
              <w:t xml:space="preserve"> </w:t>
            </w:r>
            <w:r>
              <w:rPr>
                <w:rStyle w:val="span"/>
                <w:rFonts w:ascii="Source Sans Pro" w:eastAsia="Source Sans Pro" w:hAnsi="Source Sans Pro" w:cs="Source Sans Pro"/>
                <w:b/>
                <w:bCs/>
                <w:color w:val="FFFFFF"/>
                <w:sz w:val="20"/>
                <w:szCs w:val="20"/>
              </w:rPr>
              <w:t>test@test.com</w:t>
            </w:r>
            <w:r>
              <w:rPr>
                <w:rStyle w:val="documentskn-mld7addresslinth-last-child1"/>
                <w:rFonts w:ascii="Source Sans Pro" w:eastAsia="Source Sans Pro" w:hAnsi="Source Sans Pro" w:cs="Source Sans Pro"/>
                <w:b/>
                <w:bCs/>
                <w:color w:val="FFFFFF"/>
                <w:sz w:val="20"/>
                <w:szCs w:val="20"/>
              </w:rPr>
              <w:t xml:space="preserve"> </w:t>
            </w:r>
          </w:p>
        </w:tc>
      </w:tr>
    </w:tbl>
    <w:p>
      <w:pPr>
        <w:rPr>
          <w:vanish/>
        </w:rPr>
      </w:pPr>
    </w:p>
    <w:p>
      <w:pPr>
        <w:pBdr>
          <w:top w:val="none" w:sz="0" w:space="0" w:color="auto"/>
          <w:left w:val="none" w:sz="0" w:space="0" w:color="auto"/>
          <w:bottom w:val="none" w:sz="0" w:space="0" w:color="auto"/>
          <w:right w:val="none" w:sz="0" w:space="0" w:color="auto"/>
          <w:between w:val="none" w:sz="0" w:space="0" w:color="auto"/>
          <w:bar w:val="none" w:sz="0" w:space="0" w:color="auto"/>
        </w:pBdr>
        <w:spacing w:before="0" w:after="0" w:line="20" w:lineRule="auto"/>
        <w:sectPr>
          <w:headerReference w:type="default" r:id="rId4"/>
          <w:footerReference w:type="default" r:id="rId5"/>
          <w:pgSz w:w="12240" w:h="15840"/>
          <w:pgMar w:top="0" w:right="0" w:bottom="600" w:left="0" w:header="0" w:footer="0"/>
          <w:cols w:space="720"/>
        </w:sectPr>
      </w:pPr>
      <w:r>
        <w:rPr>
          <w:color w:val="FFFFFF"/>
          <w:sz w:val="2"/>
        </w:rPr>
        <w:t>.</w:t>
      </w:r>
    </w:p>
    <w:p>
      <w:pPr>
        <w:pBdr>
          <w:top w:val="none" w:sz="0" w:space="0" w:color="auto"/>
          <w:left w:val="none" w:sz="0" w:space="0" w:color="auto"/>
          <w:bottom w:val="none" w:sz="0" w:space="0" w:color="auto"/>
          <w:right w:val="none" w:sz="0" w:space="0" w:color="auto"/>
          <w:between w:val="none" w:sz="0" w:space="0" w:color="auto"/>
          <w:bar w:val="none" w:sz="0" w:space="0" w:color="auto"/>
        </w:pBdr>
        <w:spacing w:before="0" w:after="0" w:line="20" w:lineRule="auto"/>
      </w:pPr>
    </w:p>
    <w:tbl>
      <w:tblPr>
        <w:tblStyle w:val="documentskn-mld7parent-container"/>
        <w:tblW w:w="0" w:type="auto"/>
        <w:tblCellSpacing w:w="0" w:type="dxa"/>
        <w:tblLayout w:type="fixed"/>
        <w:tblCellMar>
          <w:top w:w="0" w:type="dxa"/>
          <w:left w:w="0" w:type="dxa"/>
          <w:bottom w:w="0" w:type="dxa"/>
          <w:right w:w="0" w:type="dxa"/>
        </w:tblCellMar>
        <w:tblLook w:val="05E0"/>
      </w:tblPr>
      <w:tblGrid>
        <w:gridCol w:w="700"/>
        <w:gridCol w:w="6930"/>
        <w:gridCol w:w="410"/>
        <w:gridCol w:w="400"/>
        <w:gridCol w:w="3100"/>
        <w:gridCol w:w="700"/>
      </w:tblGrid>
      <w:tr>
        <w:tblPrEx>
          <w:tblW w:w="0" w:type="auto"/>
          <w:tblCellSpacing w:w="0" w:type="dxa"/>
          <w:tblLayout w:type="fixed"/>
          <w:tblCellMar>
            <w:top w:w="0" w:type="dxa"/>
            <w:left w:w="0" w:type="dxa"/>
            <w:bottom w:w="0" w:type="dxa"/>
            <w:right w:w="0" w:type="dxa"/>
          </w:tblCellMar>
          <w:tblLook w:val="05E0"/>
        </w:tblPrEx>
        <w:trPr>
          <w:tblCellSpacing w:w="0" w:type="dxa"/>
        </w:trPr>
        <w:tc>
          <w:tcPr>
            <w:tcW w:w="700" w:type="dxa"/>
            <w:noWrap w:val="0"/>
            <w:tcMar>
              <w:top w:w="0" w:type="dxa"/>
              <w:left w:w="0" w:type="dxa"/>
              <w:bottom w:w="0" w:type="dxa"/>
              <w:right w:w="0" w:type="dxa"/>
            </w:tcMar>
            <w:vAlign w:val="top"/>
            <w:hideMark/>
          </w:tcPr>
          <w:p>
            <w:pPr>
              <w:pStyle w:val="documentparent-containersidecellParagraph"/>
              <w:pBdr>
                <w:top w:val="none" w:sz="0" w:space="0" w:color="auto"/>
                <w:left w:val="none" w:sz="0" w:space="0" w:color="auto"/>
                <w:bottom w:val="none" w:sz="0" w:space="0" w:color="auto"/>
                <w:right w:val="none" w:sz="0" w:space="0" w:color="auto"/>
              </w:pBdr>
              <w:ind w:left="0" w:right="0"/>
              <w:rPr>
                <w:rStyle w:val="documentparent-containersidecell"/>
                <w:rFonts w:ascii="Lato" w:eastAsia="Lato" w:hAnsi="Lato" w:cs="Lato"/>
                <w:b w:val="0"/>
                <w:bCs w:val="0"/>
                <w:color w:val="404040"/>
                <w:sz w:val="20"/>
                <w:szCs w:val="20"/>
                <w:bdr w:val="none" w:sz="0" w:space="0" w:color="auto"/>
                <w:vertAlign w:val="baseline"/>
              </w:rPr>
            </w:pPr>
          </w:p>
        </w:tc>
        <w:tc>
          <w:tcPr>
            <w:tcW w:w="6930" w:type="dxa"/>
            <w:noWrap w:val="0"/>
            <w:tcMar>
              <w:top w:w="0" w:type="dxa"/>
              <w:left w:w="0" w:type="dxa"/>
              <w:bottom w:w="160" w:type="dxa"/>
              <w:right w:w="0" w:type="dxa"/>
            </w:tcMar>
            <w:vAlign w:val="top"/>
            <w:hideMark/>
          </w:tcPr>
          <w:p>
            <w:pPr>
              <w:pStyle w:val="documentskn-mld7parent-containersectionnth-child1scspdiv"/>
              <w:pBdr>
                <w:top w:val="none" w:sz="0" w:space="0" w:color="auto"/>
                <w:left w:val="none" w:sz="0" w:space="0" w:color="auto"/>
                <w:bottom w:val="none" w:sz="0" w:space="0" w:color="auto"/>
                <w:right w:val="none" w:sz="0" w:space="0" w:color="auto"/>
              </w:pBdr>
              <w:spacing w:before="0" w:after="0"/>
              <w:ind w:left="0" w:right="0"/>
              <w:rPr>
                <w:rStyle w:val="documentskn-mld7left-box"/>
                <w:rFonts w:ascii="Lato" w:eastAsia="Lato" w:hAnsi="Lato" w:cs="Lato"/>
                <w:b w:val="0"/>
                <w:bCs w:val="0"/>
                <w:color w:val="404040"/>
                <w:sz w:val="14"/>
                <w:szCs w:val="14"/>
                <w:bdr w:val="none" w:sz="0" w:space="0" w:color="auto"/>
                <w:vertAlign w:val="baseline"/>
              </w:rPr>
            </w:pPr>
            <w:r>
              <w:rPr>
                <w:rStyle w:val="documentskn-mld7left-box"/>
                <w:rFonts w:ascii="Lato" w:eastAsia="Lato" w:hAnsi="Lato" w:cs="Lato"/>
                <w:b w:val="0"/>
                <w:bCs w:val="0"/>
                <w:color w:val="404040"/>
                <w:sz w:val="14"/>
                <w:szCs w:val="14"/>
                <w:bdr w:val="none" w:sz="0" w:space="0" w:color="auto"/>
                <w:vertAlign w:val="baseline"/>
              </w:rPr>
              <w:t> </w:t>
            </w:r>
          </w:p>
          <w:p>
            <w:pPr>
              <w:pStyle w:val="documentskn-mld7sectiontitle"/>
              <w:pBdr>
                <w:top w:val="none" w:sz="0" w:space="0" w:color="auto"/>
                <w:left w:val="none" w:sz="0" w:space="0" w:color="auto"/>
                <w:bottom w:val="none" w:sz="0" w:space="0" w:color="auto"/>
                <w:right w:val="none" w:sz="0" w:space="0" w:color="auto"/>
              </w:pBdr>
              <w:spacing w:before="0" w:after="0"/>
              <w:ind w:left="0" w:right="0"/>
              <w:rPr>
                <w:rStyle w:val="documentskn-mld7left-box"/>
                <w:rFonts w:ascii="Playfair Display SC" w:eastAsia="Playfair Display SC" w:hAnsi="Playfair Display SC" w:cs="Playfair Display SC"/>
                <w:b/>
                <w:bCs/>
                <w:color w:val="404040"/>
                <w:spacing w:val="10"/>
                <w:sz w:val="28"/>
                <w:szCs w:val="28"/>
                <w:bdr w:val="none" w:sz="0" w:space="0" w:color="auto"/>
                <w:vertAlign w:val="baseline"/>
              </w:rPr>
            </w:pPr>
            <w:r>
              <w:rPr>
                <w:rStyle w:val="documentskn-mld7left-box"/>
                <w:bdr w:val="none" w:sz="0" w:space="0" w:color="auto"/>
                <w:vertAlign w:val="baseline"/>
              </w:rPr>
              <w:t>Summary</w:t>
            </w:r>
          </w:p>
          <w:p>
            <w:pPr>
              <w:pStyle w:val="div"/>
              <w:pBdr>
                <w:top w:val="none" w:sz="0" w:space="0" w:color="auto"/>
                <w:left w:val="none" w:sz="0" w:space="0" w:color="auto"/>
                <w:bottom w:val="none" w:sz="0" w:space="0" w:color="auto"/>
                <w:right w:val="none" w:sz="0" w:space="0" w:color="auto"/>
              </w:pBdr>
              <w:spacing w:before="0" w:after="0" w:line="100" w:lineRule="exact"/>
              <w:ind w:left="0" w:right="0"/>
              <w:rPr>
                <w:rStyle w:val="documentskn-mld7left-box"/>
                <w:rFonts w:ascii="Lato" w:eastAsia="Lato" w:hAnsi="Lato" w:cs="Lato"/>
                <w:b w:val="0"/>
                <w:bCs w:val="0"/>
                <w:color w:val="404040"/>
                <w:sz w:val="20"/>
                <w:szCs w:val="20"/>
                <w:bdr w:val="none" w:sz="0" w:space="0" w:color="auto"/>
                <w:vertAlign w:val="baseline"/>
              </w:rPr>
            </w:pPr>
          </w:p>
          <w:p>
            <w:pPr>
              <w:pStyle w:val="p"/>
              <w:pBdr>
                <w:top w:val="none" w:sz="0" w:space="0" w:color="auto"/>
                <w:left w:val="none" w:sz="0" w:space="0" w:color="auto"/>
                <w:bottom w:val="none" w:sz="0" w:space="0" w:color="auto"/>
                <w:right w:val="none" w:sz="0" w:space="0" w:color="auto"/>
              </w:pBdr>
              <w:spacing w:before="0" w:after="0"/>
              <w:ind w:left="0" w:right="0"/>
              <w:rPr>
                <w:rStyle w:val="documentskn-mld7left-box"/>
                <w:rFonts w:ascii="Lato" w:eastAsia="Lato" w:hAnsi="Lato" w:cs="Lato"/>
                <w:b w:val="0"/>
                <w:bCs w:val="0"/>
                <w:color w:val="404040"/>
                <w:sz w:val="20"/>
                <w:szCs w:val="20"/>
                <w:bdr w:val="none" w:sz="0" w:space="0" w:color="auto"/>
                <w:vertAlign w:val="baseline"/>
              </w:rPr>
            </w:pPr>
            <w:r>
              <w:rPr>
                <w:rStyle w:val="documentskn-mld7left-box"/>
                <w:rFonts w:ascii="Lato" w:eastAsia="Lato" w:hAnsi="Lato" w:cs="Lato"/>
                <w:b w:val="0"/>
                <w:bCs w:val="0"/>
                <w:color w:val="404040"/>
                <w:sz w:val="20"/>
                <w:szCs w:val="20"/>
                <w:bdr w:val="none" w:sz="0" w:space="0" w:color="auto"/>
                <w:vertAlign w:val="baseline"/>
              </w:rPr>
              <w:t>Profile Experienced and dedicated Lead Consultant with over 22 years of experience helping clients to meet and exceed business goals. Bringing forth proven expertise in guiding business operations, management, strategy, and profitability. Experienced in Cloud, Data, DevOps, Automation, and IT Infrastructure. Adept in dealing with complex issues and challenges, advising clients in a way that enhances performance.</w:t>
            </w:r>
          </w:p>
          <w:p>
            <w:pPr>
              <w:pStyle w:val="documentskn-mld7parent-containersectionscspdiv"/>
              <w:pBdr>
                <w:top w:val="none" w:sz="0" w:space="0" w:color="auto"/>
                <w:left w:val="none" w:sz="0" w:space="0" w:color="auto"/>
                <w:bottom w:val="none" w:sz="0" w:space="0" w:color="auto"/>
                <w:right w:val="none" w:sz="0" w:space="0" w:color="auto"/>
              </w:pBdr>
              <w:spacing w:before="0" w:after="0"/>
              <w:ind w:left="0" w:right="0"/>
              <w:rPr>
                <w:rStyle w:val="documentskn-mld7left-box"/>
                <w:rFonts w:ascii="Lato" w:eastAsia="Lato" w:hAnsi="Lato" w:cs="Lato"/>
                <w:b w:val="0"/>
                <w:bCs w:val="0"/>
                <w:color w:val="404040"/>
                <w:sz w:val="14"/>
                <w:szCs w:val="14"/>
                <w:bdr w:val="none" w:sz="0" w:space="0" w:color="auto"/>
                <w:vertAlign w:val="baseline"/>
              </w:rPr>
            </w:pPr>
            <w:r>
              <w:rPr>
                <w:rStyle w:val="documentskn-mld7left-box"/>
                <w:rFonts w:ascii="Lato" w:eastAsia="Lato" w:hAnsi="Lato" w:cs="Lato"/>
                <w:b w:val="0"/>
                <w:bCs w:val="0"/>
                <w:color w:val="404040"/>
                <w:bdr w:val="none" w:sz="0" w:space="0" w:color="auto"/>
                <w:vertAlign w:val="baseline"/>
              </w:rPr>
              <w:t> </w:t>
            </w:r>
          </w:p>
          <w:p>
            <w:pPr>
              <w:pStyle w:val="documentskn-mld7sectiontitle"/>
              <w:pBdr>
                <w:top w:val="none" w:sz="0" w:space="0" w:color="auto"/>
                <w:left w:val="none" w:sz="0" w:space="0" w:color="auto"/>
                <w:bottom w:val="none" w:sz="0" w:space="0" w:color="auto"/>
                <w:right w:val="none" w:sz="0" w:space="0" w:color="auto"/>
              </w:pBdr>
              <w:spacing w:before="0" w:after="0"/>
              <w:ind w:left="0" w:right="0"/>
              <w:rPr>
                <w:rStyle w:val="documentskn-mld7left-box"/>
                <w:rFonts w:ascii="Playfair Display SC" w:eastAsia="Playfair Display SC" w:hAnsi="Playfair Display SC" w:cs="Playfair Display SC"/>
                <w:b/>
                <w:bCs/>
                <w:color w:val="404040"/>
                <w:spacing w:val="10"/>
                <w:sz w:val="28"/>
                <w:szCs w:val="28"/>
                <w:bdr w:val="none" w:sz="0" w:space="0" w:color="auto"/>
                <w:vertAlign w:val="baseline"/>
              </w:rPr>
            </w:pPr>
            <w:r>
              <w:rPr>
                <w:rStyle w:val="documentskn-mld7left-box"/>
                <w:bdr w:val="none" w:sz="0" w:space="0" w:color="auto"/>
                <w:vertAlign w:val="baseline"/>
              </w:rPr>
              <w:t>Experience</w:t>
            </w:r>
          </w:p>
          <w:p>
            <w:pPr>
              <w:pStyle w:val="div"/>
              <w:pBdr>
                <w:top w:val="none" w:sz="0" w:space="0" w:color="auto"/>
                <w:left w:val="none" w:sz="0" w:space="0" w:color="auto"/>
                <w:bottom w:val="none" w:sz="0" w:space="0" w:color="auto"/>
                <w:right w:val="none" w:sz="0" w:space="0" w:color="auto"/>
              </w:pBdr>
              <w:spacing w:before="0" w:after="0" w:line="100" w:lineRule="exact"/>
              <w:ind w:left="0" w:right="0"/>
              <w:rPr>
                <w:rStyle w:val="documentskn-mld7left-box"/>
                <w:rFonts w:ascii="Lato" w:eastAsia="Lato" w:hAnsi="Lato" w:cs="Lato"/>
                <w:b w:val="0"/>
                <w:bCs w:val="0"/>
                <w:color w:val="404040"/>
                <w:sz w:val="20"/>
                <w:szCs w:val="20"/>
                <w:bdr w:val="none" w:sz="0" w:space="0" w:color="auto"/>
                <w:vertAlign w:val="baseline"/>
              </w:rPr>
            </w:pPr>
          </w:p>
          <w:p>
            <w:pPr>
              <w:pStyle w:val="documentskn-mld7paragraphfirstparagraphpspcdiv"/>
              <w:pBdr>
                <w:top w:val="none" w:sz="0" w:space="0" w:color="auto"/>
                <w:left w:val="none" w:sz="0" w:space="0" w:color="auto"/>
                <w:bottom w:val="none" w:sz="0" w:space="0" w:color="auto"/>
                <w:right w:val="none" w:sz="0" w:space="0" w:color="auto"/>
              </w:pBdr>
              <w:spacing w:before="0" w:after="0" w:line="300" w:lineRule="atLeast"/>
              <w:ind w:left="0" w:right="0"/>
              <w:rPr>
                <w:rStyle w:val="documentskn-mld7left-box"/>
                <w:rFonts w:ascii="Lato" w:eastAsia="Lato" w:hAnsi="Lato" w:cs="Lato"/>
                <w:b w:val="0"/>
                <w:bCs w:val="0"/>
                <w:vanish/>
                <w:color w:val="404040"/>
                <w:sz w:val="2"/>
                <w:szCs w:val="2"/>
                <w:bdr w:val="none" w:sz="0" w:space="0" w:color="auto"/>
                <w:vertAlign w:val="baseline"/>
              </w:rPr>
            </w:pPr>
            <w:r>
              <w:rPr>
                <w:rStyle w:val="documentskn-mld7left-box"/>
                <w:rFonts w:ascii="Lato" w:eastAsia="Lato" w:hAnsi="Lato" w:cs="Lato"/>
                <w:b w:val="0"/>
                <w:bCs w:val="0"/>
                <w:color w:val="404040"/>
                <w:sz w:val="2"/>
                <w:szCs w:val="2"/>
                <w:bdr w:val="none" w:sz="0" w:space="0" w:color="auto"/>
                <w:vertAlign w:val="baseline"/>
              </w:rPr>
              <w:t> </w:t>
            </w:r>
          </w:p>
          <w:p>
            <w:pPr>
              <w:pStyle w:val="documentskn-mld7disp-blk"/>
              <w:pBdr>
                <w:bottom w:val="none" w:sz="0" w:space="3" w:color="auto"/>
              </w:pBdr>
              <w:spacing w:before="0" w:after="0"/>
              <w:ind w:left="0" w:right="0"/>
              <w:rPr>
                <w:rStyle w:val="documentskn-mld7left-box"/>
                <w:rFonts w:ascii="Lato" w:eastAsia="Lato" w:hAnsi="Lato" w:cs="Lato"/>
                <w:b w:val="0"/>
                <w:bCs w:val="0"/>
                <w:color w:val="404040"/>
                <w:sz w:val="20"/>
                <w:szCs w:val="20"/>
                <w:bdr w:val="none" w:sz="0" w:space="0" w:color="auto"/>
                <w:vertAlign w:val="baseline"/>
              </w:rPr>
            </w:pPr>
            <w:r>
              <w:rPr>
                <w:rStyle w:val="documentskn-mld7txt-bold"/>
                <w:rFonts w:ascii="Lato" w:eastAsia="Lato" w:hAnsi="Lato" w:cs="Lato"/>
                <w:caps w:val="0"/>
                <w:color w:val="404040"/>
                <w:sz w:val="20"/>
                <w:szCs w:val="20"/>
              </w:rPr>
              <w:t>Cloud Architect</w:t>
            </w:r>
            <w:r>
              <w:rPr>
                <w:rStyle w:val="span"/>
                <w:rFonts w:ascii="Lato" w:eastAsia="Lato" w:hAnsi="Lato" w:cs="Lato"/>
                <w:b w:val="0"/>
                <w:bCs w:val="0"/>
                <w:color w:val="404040"/>
                <w:sz w:val="20"/>
                <w:szCs w:val="20"/>
              </w:rPr>
              <w:t xml:space="preserve">, </w:t>
            </w:r>
            <w:r>
              <w:rPr>
                <w:rStyle w:val="span"/>
                <w:rFonts w:ascii="Lato" w:eastAsia="Lato" w:hAnsi="Lato" w:cs="Lato"/>
                <w:b w:val="0"/>
                <w:bCs w:val="0"/>
                <w:color w:val="404040"/>
                <w:sz w:val="20"/>
                <w:szCs w:val="20"/>
              </w:rPr>
              <w:t>01/2021</w:t>
            </w:r>
            <w:r>
              <w:rPr>
                <w:rStyle w:val="span"/>
                <w:rFonts w:ascii="Lato" w:eastAsia="Lato" w:hAnsi="Lato" w:cs="Lato"/>
                <w:b w:val="0"/>
                <w:bCs w:val="0"/>
                <w:color w:val="404040"/>
                <w:sz w:val="20"/>
                <w:szCs w:val="20"/>
              </w:rPr>
              <w:t xml:space="preserve"> - </w:t>
            </w:r>
            <w:r>
              <w:rPr>
                <w:rStyle w:val="span"/>
                <w:rFonts w:ascii="Lato" w:eastAsia="Lato" w:hAnsi="Lato" w:cs="Lato"/>
                <w:b w:val="0"/>
                <w:bCs w:val="0"/>
                <w:color w:val="404040"/>
                <w:sz w:val="20"/>
                <w:szCs w:val="20"/>
              </w:rPr>
              <w:t>Current</w:t>
            </w:r>
            <w:r>
              <w:rPr>
                <w:rStyle w:val="span"/>
                <w:rFonts w:ascii="Lato" w:eastAsia="Lato" w:hAnsi="Lato" w:cs="Lato"/>
                <w:b w:val="0"/>
                <w:bCs w:val="0"/>
                <w:color w:val="404040"/>
                <w:sz w:val="20"/>
                <w:szCs w:val="20"/>
              </w:rPr>
              <w:t xml:space="preserve"> </w:t>
            </w:r>
          </w:p>
          <w:p>
            <w:pPr>
              <w:pStyle w:val="documentskn-mld7disp-blk"/>
              <w:spacing w:before="0" w:after="0"/>
              <w:ind w:left="0" w:right="0"/>
              <w:rPr>
                <w:rStyle w:val="documentskn-mld7left-box"/>
                <w:rFonts w:ascii="Lato" w:eastAsia="Lato" w:hAnsi="Lato" w:cs="Lato"/>
                <w:b w:val="0"/>
                <w:bCs w:val="0"/>
                <w:color w:val="404040"/>
                <w:sz w:val="20"/>
                <w:szCs w:val="20"/>
                <w:bdr w:val="none" w:sz="0" w:space="0" w:color="auto"/>
                <w:vertAlign w:val="baseline"/>
              </w:rPr>
            </w:pPr>
            <w:r>
              <w:rPr>
                <w:rStyle w:val="documentskn-mld7txt-bold"/>
                <w:rFonts w:ascii="Lato" w:eastAsia="Lato" w:hAnsi="Lato" w:cs="Lato"/>
                <w:i/>
                <w:iCs/>
                <w:caps w:val="0"/>
                <w:color w:val="404040"/>
                <w:sz w:val="20"/>
                <w:szCs w:val="20"/>
              </w:rPr>
              <w:t>Company Name</w:t>
            </w:r>
            <w:r>
              <w:rPr>
                <w:rStyle w:val="span"/>
                <w:rFonts w:ascii="Lato" w:eastAsia="Lato" w:hAnsi="Lato" w:cs="Lato"/>
                <w:b w:val="0"/>
                <w:bCs w:val="0"/>
                <w:color w:val="404040"/>
                <w:sz w:val="20"/>
                <w:szCs w:val="20"/>
              </w:rPr>
              <w:t xml:space="preserve"> - </w:t>
            </w:r>
            <w:r>
              <w:rPr>
                <w:rStyle w:val="span"/>
                <w:rFonts w:ascii="Lato" w:eastAsia="Lato" w:hAnsi="Lato" w:cs="Lato"/>
                <w:b w:val="0"/>
                <w:bCs w:val="0"/>
                <w:color w:val="404040"/>
                <w:sz w:val="20"/>
                <w:szCs w:val="20"/>
              </w:rPr>
              <w:t>City</w:t>
            </w:r>
            <w:r>
              <w:rPr>
                <w:rStyle w:val="span"/>
                <w:rFonts w:ascii="Lato" w:eastAsia="Lato" w:hAnsi="Lato" w:cs="Lato"/>
                <w:b w:val="0"/>
                <w:bCs w:val="0"/>
                <w:color w:val="404040"/>
                <w:sz w:val="20"/>
                <w:szCs w:val="20"/>
              </w:rPr>
              <w:t xml:space="preserve">, </w:t>
            </w:r>
            <w:r>
              <w:rPr>
                <w:rStyle w:val="span"/>
                <w:rFonts w:ascii="Lato" w:eastAsia="Lato" w:hAnsi="Lato" w:cs="Lato"/>
                <w:b w:val="0"/>
                <w:bCs w:val="0"/>
                <w:color w:val="404040"/>
                <w:sz w:val="20"/>
                <w:szCs w:val="20"/>
              </w:rPr>
              <w:t>Country</w:t>
            </w:r>
          </w:p>
          <w:p>
            <w:pPr>
              <w:pStyle w:val="documentskn-mld7ulli"/>
              <w:numPr>
                <w:ilvl w:val="0"/>
                <w:numId w:val="1"/>
              </w:numPr>
              <w:spacing w:before="100" w:after="100"/>
              <w:ind w:left="240" w:right="0" w:hanging="220"/>
              <w:rPr>
                <w:rStyle w:val="span"/>
                <w:rFonts w:ascii="Lato" w:eastAsia="Lato" w:hAnsi="Lato" w:cs="Lato"/>
                <w:b w:val="0"/>
                <w:bCs w:val="0"/>
                <w:color w:val="404040"/>
                <w:sz w:val="20"/>
                <w:szCs w:val="20"/>
                <w:bdr w:val="none" w:sz="0" w:space="0" w:color="auto"/>
                <w:vertAlign w:val="baseline"/>
              </w:rPr>
            </w:pPr>
            <w:r>
              <w:rPr>
                <w:rStyle w:val="span"/>
                <w:rFonts w:ascii="Lato" w:eastAsia="Lato" w:hAnsi="Lato" w:cs="Lato"/>
                <w:b w:val="0"/>
                <w:bCs w:val="0"/>
                <w:color w:val="404040"/>
                <w:sz w:val="20"/>
                <w:szCs w:val="20"/>
                <w:bdr w:val="none" w:sz="0" w:space="0" w:color="auto"/>
                <w:vertAlign w:val="baseline"/>
              </w:rPr>
              <w:t>Identify, assess, develop, and deploy solutions to support data management, data analytics, and business intelligence for evidence-based policy-making and for information-driven internal activities.</w:t>
            </w:r>
          </w:p>
          <w:p>
            <w:pPr>
              <w:pStyle w:val="documentskn-mld7ulli"/>
              <w:numPr>
                <w:ilvl w:val="0"/>
                <w:numId w:val="1"/>
              </w:numPr>
              <w:spacing w:before="0" w:after="100"/>
              <w:ind w:left="240" w:right="0" w:hanging="220"/>
              <w:rPr>
                <w:rStyle w:val="span"/>
                <w:rFonts w:ascii="Lato" w:eastAsia="Lato" w:hAnsi="Lato" w:cs="Lato"/>
                <w:b w:val="0"/>
                <w:bCs w:val="0"/>
                <w:color w:val="404040"/>
                <w:sz w:val="20"/>
                <w:szCs w:val="20"/>
                <w:bdr w:val="none" w:sz="0" w:space="0" w:color="auto"/>
                <w:vertAlign w:val="baseline"/>
              </w:rPr>
            </w:pPr>
            <w:r>
              <w:rPr>
                <w:rStyle w:val="span"/>
                <w:rFonts w:ascii="Lato" w:eastAsia="Lato" w:hAnsi="Lato" w:cs="Lato"/>
                <w:b w:val="0"/>
                <w:bCs w:val="0"/>
                <w:color w:val="404040"/>
                <w:sz w:val="20"/>
                <w:szCs w:val="20"/>
                <w:bdr w:val="none" w:sz="0" w:space="0" w:color="auto"/>
                <w:vertAlign w:val="baseline"/>
              </w:rPr>
              <w:t>Provide services, solutions, guidance, and expertise and promote the development of content, data, information, and knowledge management.</w:t>
            </w:r>
          </w:p>
          <w:p>
            <w:pPr>
              <w:pStyle w:val="documentskn-mld7ulli"/>
              <w:numPr>
                <w:ilvl w:val="0"/>
                <w:numId w:val="1"/>
              </w:numPr>
              <w:spacing w:before="0" w:after="100"/>
              <w:ind w:left="240" w:right="0" w:hanging="220"/>
              <w:rPr>
                <w:rStyle w:val="span"/>
                <w:rFonts w:ascii="Lato" w:eastAsia="Lato" w:hAnsi="Lato" w:cs="Lato"/>
                <w:b w:val="0"/>
                <w:bCs w:val="0"/>
                <w:color w:val="404040"/>
                <w:sz w:val="20"/>
                <w:szCs w:val="20"/>
                <w:bdr w:val="none" w:sz="0" w:space="0" w:color="auto"/>
                <w:vertAlign w:val="baseline"/>
              </w:rPr>
            </w:pPr>
            <w:r>
              <w:rPr>
                <w:rStyle w:val="span"/>
                <w:rFonts w:ascii="Lato" w:eastAsia="Lato" w:hAnsi="Lato" w:cs="Lato"/>
                <w:b w:val="0"/>
                <w:bCs w:val="0"/>
                <w:color w:val="404040"/>
                <w:sz w:val="20"/>
                <w:szCs w:val="20"/>
                <w:bdr w:val="none" w:sz="0" w:space="0" w:color="auto"/>
                <w:vertAlign w:val="baseline"/>
              </w:rPr>
              <w:t>Promote the collaboration with Institutions, international organizations, and the Member States in data, information, and knowledge management.</w:t>
            </w:r>
          </w:p>
          <w:p>
            <w:pPr>
              <w:pStyle w:val="documentskn-mld7ulli"/>
              <w:numPr>
                <w:ilvl w:val="0"/>
                <w:numId w:val="1"/>
              </w:numPr>
              <w:spacing w:before="0" w:after="100"/>
              <w:ind w:left="240" w:right="0" w:hanging="220"/>
              <w:rPr>
                <w:rStyle w:val="span"/>
                <w:rFonts w:ascii="Lato" w:eastAsia="Lato" w:hAnsi="Lato" w:cs="Lato"/>
                <w:b w:val="0"/>
                <w:bCs w:val="0"/>
                <w:color w:val="404040"/>
                <w:sz w:val="20"/>
                <w:szCs w:val="20"/>
                <w:bdr w:val="none" w:sz="0" w:space="0" w:color="auto"/>
                <w:vertAlign w:val="baseline"/>
              </w:rPr>
            </w:pPr>
            <w:r>
              <w:rPr>
                <w:rStyle w:val="span"/>
                <w:rFonts w:ascii="Lato" w:eastAsia="Lato" w:hAnsi="Lato" w:cs="Lato"/>
                <w:b w:val="0"/>
                <w:bCs w:val="0"/>
                <w:color w:val="404040"/>
                <w:sz w:val="20"/>
                <w:szCs w:val="20"/>
                <w:bdr w:val="none" w:sz="0" w:space="0" w:color="auto"/>
                <w:vertAlign w:val="baseline"/>
              </w:rPr>
              <w:t>Provide and support corporate solutions for internal and external collaboration in Cloud, On-Prem DC's,DevOps.</w:t>
            </w:r>
          </w:p>
          <w:p>
            <w:pPr>
              <w:pStyle w:val="documentskn-mld7ullinth-last-child1"/>
              <w:numPr>
                <w:ilvl w:val="0"/>
                <w:numId w:val="1"/>
              </w:numPr>
              <w:pBdr>
                <w:left w:val="none" w:sz="0" w:space="2" w:color="auto"/>
              </w:pBdr>
              <w:spacing w:before="0" w:after="0"/>
              <w:ind w:left="240" w:right="0" w:hanging="220"/>
              <w:rPr>
                <w:rStyle w:val="span"/>
                <w:rFonts w:ascii="Lato" w:eastAsia="Lato" w:hAnsi="Lato" w:cs="Lato"/>
                <w:b w:val="0"/>
                <w:bCs w:val="0"/>
                <w:color w:val="404040"/>
                <w:sz w:val="20"/>
                <w:szCs w:val="20"/>
                <w:bdr w:val="none" w:sz="0" w:space="0" w:color="auto"/>
                <w:vertAlign w:val="baseline"/>
              </w:rPr>
            </w:pPr>
            <w:r>
              <w:rPr>
                <w:rStyle w:val="span"/>
                <w:rFonts w:ascii="Lato" w:eastAsia="Lato" w:hAnsi="Lato" w:cs="Lato"/>
                <w:b w:val="0"/>
                <w:bCs w:val="0"/>
                <w:color w:val="404040"/>
                <w:sz w:val="20"/>
                <w:szCs w:val="20"/>
                <w:bdr w:val="none" w:sz="0" w:space="0" w:color="auto"/>
                <w:vertAlign w:val="baseline"/>
              </w:rPr>
              <w:t>Facilitate and steer the deployment of data infrastructure.</w:t>
            </w:r>
          </w:p>
          <w:p>
            <w:pPr>
              <w:pStyle w:val="documentskn-mld7exp-secparagraphpspcdiv"/>
              <w:pBdr>
                <w:top w:val="none" w:sz="0" w:space="0" w:color="auto"/>
                <w:left w:val="none" w:sz="0" w:space="0" w:color="auto"/>
                <w:bottom w:val="none" w:sz="0" w:space="0" w:color="auto"/>
                <w:right w:val="none" w:sz="0" w:space="0" w:color="auto"/>
              </w:pBdr>
              <w:spacing w:before="0" w:after="0"/>
              <w:ind w:left="0" w:right="0"/>
              <w:rPr>
                <w:rStyle w:val="documentskn-mld7left-box"/>
                <w:rFonts w:ascii="Lato" w:eastAsia="Lato" w:hAnsi="Lato" w:cs="Lato"/>
                <w:b w:val="0"/>
                <w:bCs w:val="0"/>
                <w:color w:val="404040"/>
                <w:sz w:val="2"/>
                <w:szCs w:val="2"/>
                <w:bdr w:val="none" w:sz="0" w:space="0" w:color="auto"/>
                <w:vertAlign w:val="baseline"/>
              </w:rPr>
            </w:pPr>
            <w:r>
              <w:rPr>
                <w:rStyle w:val="documentskn-mld7left-box"/>
                <w:rFonts w:ascii="Lato" w:eastAsia="Lato" w:hAnsi="Lato" w:cs="Lato"/>
                <w:b w:val="0"/>
                <w:bCs w:val="0"/>
                <w:color w:val="404040"/>
                <w:sz w:val="2"/>
                <w:szCs w:val="2"/>
                <w:bdr w:val="none" w:sz="0" w:space="0" w:color="auto"/>
                <w:vertAlign w:val="baseline"/>
              </w:rPr>
              <w:t> </w:t>
            </w:r>
          </w:p>
          <w:p>
            <w:pPr>
              <w:pStyle w:val="documentskn-mld7disp-blk"/>
              <w:pBdr>
                <w:bottom w:val="none" w:sz="0" w:space="3" w:color="auto"/>
              </w:pBdr>
              <w:spacing w:before="0" w:after="0"/>
              <w:ind w:left="0" w:right="0"/>
              <w:rPr>
                <w:rStyle w:val="documentskn-mld7left-box"/>
                <w:rFonts w:ascii="Lato" w:eastAsia="Lato" w:hAnsi="Lato" w:cs="Lato"/>
                <w:b w:val="0"/>
                <w:bCs w:val="0"/>
                <w:color w:val="404040"/>
                <w:sz w:val="20"/>
                <w:szCs w:val="20"/>
                <w:bdr w:val="none" w:sz="0" w:space="0" w:color="auto"/>
                <w:vertAlign w:val="baseline"/>
              </w:rPr>
            </w:pPr>
            <w:r>
              <w:rPr>
                <w:rStyle w:val="documentskn-mld7txt-bold"/>
                <w:rFonts w:ascii="Lato" w:eastAsia="Lato" w:hAnsi="Lato" w:cs="Lato"/>
                <w:caps w:val="0"/>
                <w:color w:val="404040"/>
                <w:sz w:val="20"/>
                <w:szCs w:val="20"/>
              </w:rPr>
              <w:t>Technical Solutions Manager</w:t>
            </w:r>
            <w:r>
              <w:rPr>
                <w:rStyle w:val="span"/>
                <w:rFonts w:ascii="Lato" w:eastAsia="Lato" w:hAnsi="Lato" w:cs="Lato"/>
                <w:b w:val="0"/>
                <w:bCs w:val="0"/>
                <w:color w:val="404040"/>
                <w:sz w:val="20"/>
                <w:szCs w:val="20"/>
              </w:rPr>
              <w:t xml:space="preserve">, </w:t>
            </w:r>
            <w:r>
              <w:rPr>
                <w:rStyle w:val="span"/>
                <w:rFonts w:ascii="Lato" w:eastAsia="Lato" w:hAnsi="Lato" w:cs="Lato"/>
                <w:b w:val="0"/>
                <w:bCs w:val="0"/>
                <w:color w:val="404040"/>
                <w:sz w:val="20"/>
                <w:szCs w:val="20"/>
              </w:rPr>
              <w:t>10/2016</w:t>
            </w:r>
            <w:r>
              <w:rPr>
                <w:rStyle w:val="span"/>
                <w:rFonts w:ascii="Lato" w:eastAsia="Lato" w:hAnsi="Lato" w:cs="Lato"/>
                <w:b w:val="0"/>
                <w:bCs w:val="0"/>
                <w:color w:val="404040"/>
                <w:sz w:val="20"/>
                <w:szCs w:val="20"/>
              </w:rPr>
              <w:t xml:space="preserve"> - </w:t>
            </w:r>
            <w:r>
              <w:rPr>
                <w:rStyle w:val="span"/>
                <w:rFonts w:ascii="Lato" w:eastAsia="Lato" w:hAnsi="Lato" w:cs="Lato"/>
                <w:b w:val="0"/>
                <w:bCs w:val="0"/>
                <w:color w:val="404040"/>
                <w:sz w:val="20"/>
                <w:szCs w:val="20"/>
              </w:rPr>
              <w:t>03/2020</w:t>
            </w:r>
            <w:r>
              <w:rPr>
                <w:rStyle w:val="span"/>
                <w:rFonts w:ascii="Lato" w:eastAsia="Lato" w:hAnsi="Lato" w:cs="Lato"/>
                <w:b w:val="0"/>
                <w:bCs w:val="0"/>
                <w:color w:val="404040"/>
                <w:sz w:val="20"/>
                <w:szCs w:val="20"/>
              </w:rPr>
              <w:t xml:space="preserve"> </w:t>
            </w:r>
          </w:p>
          <w:p>
            <w:pPr>
              <w:pStyle w:val="documentskn-mld7disp-blk"/>
              <w:spacing w:before="0" w:after="0"/>
              <w:ind w:left="0" w:right="0"/>
              <w:rPr>
                <w:rStyle w:val="documentskn-mld7left-box"/>
                <w:rFonts w:ascii="Lato" w:eastAsia="Lato" w:hAnsi="Lato" w:cs="Lato"/>
                <w:b w:val="0"/>
                <w:bCs w:val="0"/>
                <w:color w:val="404040"/>
                <w:sz w:val="20"/>
                <w:szCs w:val="20"/>
                <w:bdr w:val="none" w:sz="0" w:space="0" w:color="auto"/>
                <w:vertAlign w:val="baseline"/>
              </w:rPr>
            </w:pPr>
            <w:r>
              <w:rPr>
                <w:rStyle w:val="documentskn-mld7txt-bold"/>
                <w:rFonts w:ascii="Lato" w:eastAsia="Lato" w:hAnsi="Lato" w:cs="Lato"/>
                <w:i/>
                <w:iCs/>
                <w:caps w:val="0"/>
                <w:color w:val="404040"/>
                <w:sz w:val="20"/>
                <w:szCs w:val="20"/>
              </w:rPr>
              <w:t>Company Name</w:t>
            </w:r>
            <w:r>
              <w:rPr>
                <w:rStyle w:val="span"/>
                <w:rFonts w:ascii="Lato" w:eastAsia="Lato" w:hAnsi="Lato" w:cs="Lato"/>
                <w:b w:val="0"/>
                <w:bCs w:val="0"/>
                <w:color w:val="404040"/>
                <w:sz w:val="20"/>
                <w:szCs w:val="20"/>
              </w:rPr>
              <w:t xml:space="preserve"> - </w:t>
            </w:r>
            <w:r>
              <w:rPr>
                <w:rStyle w:val="span"/>
                <w:rFonts w:ascii="Lato" w:eastAsia="Lato" w:hAnsi="Lato" w:cs="Lato"/>
                <w:b w:val="0"/>
                <w:bCs w:val="0"/>
                <w:color w:val="404040"/>
                <w:sz w:val="20"/>
                <w:szCs w:val="20"/>
              </w:rPr>
              <w:t>City</w:t>
            </w:r>
            <w:r>
              <w:rPr>
                <w:rStyle w:val="span"/>
                <w:rFonts w:ascii="Lato" w:eastAsia="Lato" w:hAnsi="Lato" w:cs="Lato"/>
                <w:b w:val="0"/>
                <w:bCs w:val="0"/>
                <w:color w:val="404040"/>
                <w:sz w:val="20"/>
                <w:szCs w:val="20"/>
              </w:rPr>
              <w:t xml:space="preserve">, </w:t>
            </w:r>
            <w:r>
              <w:rPr>
                <w:rStyle w:val="span"/>
                <w:rFonts w:ascii="Lato" w:eastAsia="Lato" w:hAnsi="Lato" w:cs="Lato"/>
                <w:b w:val="0"/>
                <w:bCs w:val="0"/>
                <w:color w:val="404040"/>
                <w:sz w:val="20"/>
                <w:szCs w:val="20"/>
              </w:rPr>
              <w:t>Country</w:t>
            </w:r>
          </w:p>
          <w:p>
            <w:pPr>
              <w:pStyle w:val="documentskn-mld7ulli"/>
              <w:numPr>
                <w:ilvl w:val="0"/>
                <w:numId w:val="2"/>
              </w:numPr>
              <w:spacing w:before="100" w:after="100"/>
              <w:ind w:left="240" w:right="0" w:hanging="220"/>
              <w:rPr>
                <w:rStyle w:val="span"/>
                <w:rFonts w:ascii="Lato" w:eastAsia="Lato" w:hAnsi="Lato" w:cs="Lato"/>
                <w:b w:val="0"/>
                <w:bCs w:val="0"/>
                <w:color w:val="404040"/>
                <w:sz w:val="20"/>
                <w:szCs w:val="20"/>
                <w:bdr w:val="none" w:sz="0" w:space="0" w:color="auto"/>
                <w:vertAlign w:val="baseline"/>
              </w:rPr>
            </w:pPr>
            <w:r>
              <w:rPr>
                <w:rStyle w:val="span"/>
                <w:rFonts w:ascii="Lato" w:eastAsia="Lato" w:hAnsi="Lato" w:cs="Lato"/>
                <w:b w:val="0"/>
                <w:bCs w:val="0"/>
                <w:color w:val="404040"/>
                <w:sz w:val="20"/>
                <w:szCs w:val="20"/>
                <w:bdr w:val="none" w:sz="0" w:space="0" w:color="auto"/>
                <w:vertAlign w:val="baseline"/>
              </w:rPr>
              <w:t>Design and Develop Cloud solutions to meet business requirements.</w:t>
            </w:r>
          </w:p>
          <w:p>
            <w:pPr>
              <w:pStyle w:val="documentskn-mld7ulli"/>
              <w:numPr>
                <w:ilvl w:val="0"/>
                <w:numId w:val="2"/>
              </w:numPr>
              <w:spacing w:before="0" w:after="100"/>
              <w:ind w:left="240" w:right="0" w:hanging="220"/>
              <w:rPr>
                <w:rStyle w:val="span"/>
                <w:rFonts w:ascii="Lato" w:eastAsia="Lato" w:hAnsi="Lato" w:cs="Lato"/>
                <w:b w:val="0"/>
                <w:bCs w:val="0"/>
                <w:color w:val="404040"/>
                <w:sz w:val="20"/>
                <w:szCs w:val="20"/>
                <w:bdr w:val="none" w:sz="0" w:space="0" w:color="auto"/>
                <w:vertAlign w:val="baseline"/>
              </w:rPr>
            </w:pPr>
            <w:r>
              <w:rPr>
                <w:rStyle w:val="span"/>
                <w:rFonts w:ascii="Lato" w:eastAsia="Lato" w:hAnsi="Lato" w:cs="Lato"/>
                <w:b w:val="0"/>
                <w:bCs w:val="0"/>
                <w:color w:val="404040"/>
                <w:sz w:val="20"/>
                <w:szCs w:val="20"/>
                <w:bdr w:val="none" w:sz="0" w:space="0" w:color="auto"/>
                <w:vertAlign w:val="baseline"/>
              </w:rPr>
              <w:t>Expected to perform the Subject Matter Expert role on cloud implementations.</w:t>
            </w:r>
          </w:p>
          <w:p>
            <w:pPr>
              <w:pStyle w:val="documentskn-mld7ulli"/>
              <w:numPr>
                <w:ilvl w:val="0"/>
                <w:numId w:val="2"/>
              </w:numPr>
              <w:spacing w:before="0" w:after="100"/>
              <w:ind w:left="240" w:right="0" w:hanging="220"/>
              <w:rPr>
                <w:rStyle w:val="span"/>
                <w:rFonts w:ascii="Lato" w:eastAsia="Lato" w:hAnsi="Lato" w:cs="Lato"/>
                <w:b w:val="0"/>
                <w:bCs w:val="0"/>
                <w:color w:val="404040"/>
                <w:sz w:val="20"/>
                <w:szCs w:val="20"/>
                <w:bdr w:val="none" w:sz="0" w:space="0" w:color="auto"/>
                <w:vertAlign w:val="baseline"/>
              </w:rPr>
            </w:pPr>
            <w:r>
              <w:rPr>
                <w:rStyle w:val="span"/>
                <w:rFonts w:ascii="Lato" w:eastAsia="Lato" w:hAnsi="Lato" w:cs="Lato"/>
                <w:b w:val="0"/>
                <w:bCs w:val="0"/>
                <w:color w:val="404040"/>
                <w:sz w:val="20"/>
                <w:szCs w:val="20"/>
                <w:bdr w:val="none" w:sz="0" w:space="0" w:color="auto"/>
                <w:vertAlign w:val="baseline"/>
              </w:rPr>
              <w:t>Arriving with the best practices, tools, and process for Continues improvement.</w:t>
            </w:r>
          </w:p>
          <w:p>
            <w:pPr>
              <w:pStyle w:val="documentskn-mld7ulli"/>
              <w:numPr>
                <w:ilvl w:val="0"/>
                <w:numId w:val="2"/>
              </w:numPr>
              <w:spacing w:before="0" w:after="100"/>
              <w:ind w:left="240" w:right="0" w:hanging="220"/>
              <w:rPr>
                <w:rStyle w:val="span"/>
                <w:rFonts w:ascii="Lato" w:eastAsia="Lato" w:hAnsi="Lato" w:cs="Lato"/>
                <w:b w:val="0"/>
                <w:bCs w:val="0"/>
                <w:color w:val="404040"/>
                <w:sz w:val="20"/>
                <w:szCs w:val="20"/>
                <w:bdr w:val="none" w:sz="0" w:space="0" w:color="auto"/>
                <w:vertAlign w:val="baseline"/>
              </w:rPr>
            </w:pPr>
            <w:r>
              <w:rPr>
                <w:rStyle w:val="span"/>
                <w:rFonts w:ascii="Lato" w:eastAsia="Lato" w:hAnsi="Lato" w:cs="Lato"/>
                <w:b w:val="0"/>
                <w:bCs w:val="0"/>
                <w:color w:val="404040"/>
                <w:sz w:val="20"/>
                <w:szCs w:val="20"/>
                <w:bdr w:val="none" w:sz="0" w:space="0" w:color="auto"/>
                <w:vertAlign w:val="baseline"/>
              </w:rPr>
              <w:t>Focused on automation, containerization, and integration monitoring and configuration management.</w:t>
            </w:r>
          </w:p>
          <w:p>
            <w:pPr>
              <w:pStyle w:val="documentskn-mld7ulli"/>
              <w:numPr>
                <w:ilvl w:val="0"/>
                <w:numId w:val="2"/>
              </w:numPr>
              <w:spacing w:before="0" w:after="100"/>
              <w:ind w:left="240" w:right="0" w:hanging="220"/>
              <w:rPr>
                <w:rStyle w:val="span"/>
                <w:rFonts w:ascii="Lato" w:eastAsia="Lato" w:hAnsi="Lato" w:cs="Lato"/>
                <w:b w:val="0"/>
                <w:bCs w:val="0"/>
                <w:color w:val="404040"/>
                <w:sz w:val="20"/>
                <w:szCs w:val="20"/>
                <w:bdr w:val="none" w:sz="0" w:space="0" w:color="auto"/>
                <w:vertAlign w:val="baseline"/>
              </w:rPr>
            </w:pPr>
            <w:r>
              <w:rPr>
                <w:rStyle w:val="span"/>
                <w:rFonts w:ascii="Lato" w:eastAsia="Lato" w:hAnsi="Lato" w:cs="Lato"/>
                <w:b w:val="0"/>
                <w:bCs w:val="0"/>
                <w:color w:val="404040"/>
                <w:sz w:val="20"/>
                <w:szCs w:val="20"/>
                <w:bdr w:val="none" w:sz="0" w:space="0" w:color="auto"/>
                <w:vertAlign w:val="baseline"/>
              </w:rPr>
              <w:t>Experience in implementing DevOps practices and DevOps-tools in areas like CI-CD, environment automation, release automation, virtualization.</w:t>
            </w:r>
          </w:p>
          <w:p>
            <w:pPr>
              <w:pStyle w:val="documentskn-mld7ullinth-last-child1"/>
              <w:numPr>
                <w:ilvl w:val="0"/>
                <w:numId w:val="2"/>
              </w:numPr>
              <w:pBdr>
                <w:left w:val="none" w:sz="0" w:space="2" w:color="auto"/>
              </w:pBdr>
              <w:spacing w:before="0" w:after="0"/>
              <w:ind w:left="240" w:right="0" w:hanging="220"/>
              <w:rPr>
                <w:rStyle w:val="span"/>
                <w:rFonts w:ascii="Lato" w:eastAsia="Lato" w:hAnsi="Lato" w:cs="Lato"/>
                <w:b w:val="0"/>
                <w:bCs w:val="0"/>
                <w:color w:val="404040"/>
                <w:sz w:val="20"/>
                <w:szCs w:val="20"/>
                <w:bdr w:val="none" w:sz="0" w:space="0" w:color="auto"/>
                <w:vertAlign w:val="baseline"/>
              </w:rPr>
            </w:pPr>
            <w:r>
              <w:rPr>
                <w:rStyle w:val="span"/>
                <w:rFonts w:ascii="Lato" w:eastAsia="Lato" w:hAnsi="Lato" w:cs="Lato"/>
                <w:b w:val="0"/>
                <w:bCs w:val="0"/>
                <w:color w:val="404040"/>
                <w:sz w:val="20"/>
                <w:szCs w:val="20"/>
                <w:bdr w:val="none" w:sz="0" w:space="0" w:color="auto"/>
                <w:vertAlign w:val="baseline"/>
              </w:rPr>
              <w:t>Engineering Technical Lead at , Chennai,India.</w:t>
            </w:r>
          </w:p>
          <w:p>
            <w:pPr>
              <w:pStyle w:val="documentskn-mld7exp-secparagraphpspcdiv"/>
              <w:pBdr>
                <w:top w:val="none" w:sz="0" w:space="0" w:color="auto"/>
                <w:left w:val="none" w:sz="0" w:space="0" w:color="auto"/>
                <w:bottom w:val="none" w:sz="0" w:space="0" w:color="auto"/>
                <w:right w:val="none" w:sz="0" w:space="0" w:color="auto"/>
              </w:pBdr>
              <w:spacing w:before="0" w:after="0"/>
              <w:ind w:left="0" w:right="0"/>
              <w:rPr>
                <w:rStyle w:val="documentskn-mld7left-box"/>
                <w:rFonts w:ascii="Lato" w:eastAsia="Lato" w:hAnsi="Lato" w:cs="Lato"/>
                <w:b w:val="0"/>
                <w:bCs w:val="0"/>
                <w:color w:val="404040"/>
                <w:sz w:val="2"/>
                <w:szCs w:val="2"/>
                <w:bdr w:val="none" w:sz="0" w:space="0" w:color="auto"/>
                <w:vertAlign w:val="baseline"/>
              </w:rPr>
            </w:pPr>
            <w:r>
              <w:rPr>
                <w:rStyle w:val="documentskn-mld7left-box"/>
                <w:rFonts w:ascii="Lato" w:eastAsia="Lato" w:hAnsi="Lato" w:cs="Lato"/>
                <w:b w:val="0"/>
                <w:bCs w:val="0"/>
                <w:color w:val="404040"/>
                <w:sz w:val="2"/>
                <w:szCs w:val="2"/>
                <w:bdr w:val="none" w:sz="0" w:space="0" w:color="auto"/>
                <w:vertAlign w:val="baseline"/>
              </w:rPr>
              <w:t> </w:t>
            </w:r>
          </w:p>
          <w:p>
            <w:pPr>
              <w:pStyle w:val="documentskn-mld7disp-blk"/>
              <w:pBdr>
                <w:bottom w:val="none" w:sz="0" w:space="3" w:color="auto"/>
              </w:pBdr>
              <w:spacing w:before="0" w:after="0"/>
              <w:ind w:left="0" w:right="0"/>
              <w:rPr>
                <w:rStyle w:val="documentskn-mld7left-box"/>
                <w:rFonts w:ascii="Lato" w:eastAsia="Lato" w:hAnsi="Lato" w:cs="Lato"/>
                <w:b w:val="0"/>
                <w:bCs w:val="0"/>
                <w:color w:val="404040"/>
                <w:sz w:val="20"/>
                <w:szCs w:val="20"/>
                <w:bdr w:val="none" w:sz="0" w:space="0" w:color="auto"/>
                <w:vertAlign w:val="baseline"/>
              </w:rPr>
            </w:pPr>
            <w:r>
              <w:rPr>
                <w:rStyle w:val="documentskn-mld7txt-bold"/>
                <w:rFonts w:ascii="Lato" w:eastAsia="Lato" w:hAnsi="Lato" w:cs="Lato"/>
                <w:caps w:val="0"/>
                <w:color w:val="404040"/>
                <w:sz w:val="20"/>
                <w:szCs w:val="20"/>
              </w:rPr>
              <w:t>Engineering Technical Lead</w:t>
            </w:r>
            <w:r>
              <w:rPr>
                <w:rStyle w:val="span"/>
                <w:rFonts w:ascii="Lato" w:eastAsia="Lato" w:hAnsi="Lato" w:cs="Lato"/>
                <w:b w:val="0"/>
                <w:bCs w:val="0"/>
                <w:color w:val="404040"/>
                <w:sz w:val="20"/>
                <w:szCs w:val="20"/>
              </w:rPr>
              <w:t xml:space="preserve">, </w:t>
            </w:r>
            <w:r>
              <w:rPr>
                <w:rStyle w:val="span"/>
                <w:rFonts w:ascii="Lato" w:eastAsia="Lato" w:hAnsi="Lato" w:cs="Lato"/>
                <w:b w:val="0"/>
                <w:bCs w:val="0"/>
                <w:color w:val="404040"/>
                <w:sz w:val="20"/>
                <w:szCs w:val="20"/>
              </w:rPr>
              <w:t>01/2015</w:t>
            </w:r>
            <w:r>
              <w:rPr>
                <w:rStyle w:val="span"/>
                <w:rFonts w:ascii="Lato" w:eastAsia="Lato" w:hAnsi="Lato" w:cs="Lato"/>
                <w:b w:val="0"/>
                <w:bCs w:val="0"/>
                <w:color w:val="404040"/>
                <w:sz w:val="20"/>
                <w:szCs w:val="20"/>
              </w:rPr>
              <w:t xml:space="preserve"> - </w:t>
            </w:r>
            <w:r>
              <w:rPr>
                <w:rStyle w:val="span"/>
                <w:rFonts w:ascii="Lato" w:eastAsia="Lato" w:hAnsi="Lato" w:cs="Lato"/>
                <w:b w:val="0"/>
                <w:bCs w:val="0"/>
                <w:color w:val="404040"/>
                <w:sz w:val="20"/>
                <w:szCs w:val="20"/>
              </w:rPr>
              <w:t>10/2016</w:t>
            </w:r>
            <w:r>
              <w:rPr>
                <w:rStyle w:val="span"/>
                <w:rFonts w:ascii="Lato" w:eastAsia="Lato" w:hAnsi="Lato" w:cs="Lato"/>
                <w:b w:val="0"/>
                <w:bCs w:val="0"/>
                <w:color w:val="404040"/>
                <w:sz w:val="20"/>
                <w:szCs w:val="20"/>
              </w:rPr>
              <w:t xml:space="preserve"> </w:t>
            </w:r>
          </w:p>
          <w:p>
            <w:pPr>
              <w:pStyle w:val="documentskn-mld7disp-blk"/>
              <w:spacing w:before="0" w:after="0"/>
              <w:ind w:left="0" w:right="0"/>
              <w:rPr>
                <w:rStyle w:val="documentskn-mld7left-box"/>
                <w:rFonts w:ascii="Lato" w:eastAsia="Lato" w:hAnsi="Lato" w:cs="Lato"/>
                <w:b w:val="0"/>
                <w:bCs w:val="0"/>
                <w:color w:val="404040"/>
                <w:sz w:val="20"/>
                <w:szCs w:val="20"/>
                <w:bdr w:val="none" w:sz="0" w:space="0" w:color="auto"/>
                <w:vertAlign w:val="baseline"/>
              </w:rPr>
            </w:pPr>
            <w:r>
              <w:rPr>
                <w:rStyle w:val="documentskn-mld7txt-bold"/>
                <w:rFonts w:ascii="Lato" w:eastAsia="Lato" w:hAnsi="Lato" w:cs="Lato"/>
                <w:i/>
                <w:iCs/>
                <w:caps w:val="0"/>
                <w:color w:val="404040"/>
                <w:sz w:val="20"/>
                <w:szCs w:val="20"/>
              </w:rPr>
              <w:t>Company Name</w:t>
            </w:r>
            <w:r>
              <w:rPr>
                <w:rStyle w:val="span"/>
                <w:rFonts w:ascii="Lato" w:eastAsia="Lato" w:hAnsi="Lato" w:cs="Lato"/>
                <w:b w:val="0"/>
                <w:bCs w:val="0"/>
                <w:color w:val="404040"/>
                <w:sz w:val="20"/>
                <w:szCs w:val="20"/>
              </w:rPr>
              <w:t xml:space="preserve"> - </w:t>
            </w:r>
            <w:r>
              <w:rPr>
                <w:rStyle w:val="span"/>
                <w:rFonts w:ascii="Lato" w:eastAsia="Lato" w:hAnsi="Lato" w:cs="Lato"/>
                <w:b w:val="0"/>
                <w:bCs w:val="0"/>
                <w:color w:val="404040"/>
                <w:sz w:val="20"/>
                <w:szCs w:val="20"/>
              </w:rPr>
              <w:t>City</w:t>
            </w:r>
            <w:r>
              <w:rPr>
                <w:rStyle w:val="span"/>
                <w:rFonts w:ascii="Lato" w:eastAsia="Lato" w:hAnsi="Lato" w:cs="Lato"/>
                <w:b w:val="0"/>
                <w:bCs w:val="0"/>
                <w:color w:val="404040"/>
                <w:sz w:val="20"/>
                <w:szCs w:val="20"/>
              </w:rPr>
              <w:t xml:space="preserve">, </w:t>
            </w:r>
            <w:r>
              <w:rPr>
                <w:rStyle w:val="span"/>
                <w:rFonts w:ascii="Lato" w:eastAsia="Lato" w:hAnsi="Lato" w:cs="Lato"/>
                <w:b w:val="0"/>
                <w:bCs w:val="0"/>
                <w:color w:val="404040"/>
                <w:sz w:val="20"/>
                <w:szCs w:val="20"/>
              </w:rPr>
              <w:t>Company</w:t>
            </w:r>
          </w:p>
          <w:p>
            <w:pPr>
              <w:pStyle w:val="documentskn-mld7ulli"/>
              <w:numPr>
                <w:ilvl w:val="0"/>
                <w:numId w:val="3"/>
              </w:numPr>
              <w:spacing w:before="100" w:after="100"/>
              <w:ind w:left="240" w:right="0" w:hanging="220"/>
              <w:rPr>
                <w:rStyle w:val="span"/>
                <w:rFonts w:ascii="Lato" w:eastAsia="Lato" w:hAnsi="Lato" w:cs="Lato"/>
                <w:b w:val="0"/>
                <w:bCs w:val="0"/>
                <w:color w:val="404040"/>
                <w:sz w:val="20"/>
                <w:szCs w:val="20"/>
                <w:bdr w:val="none" w:sz="0" w:space="0" w:color="auto"/>
                <w:vertAlign w:val="baseline"/>
              </w:rPr>
            </w:pPr>
            <w:r>
              <w:rPr>
                <w:rStyle w:val="span"/>
                <w:rFonts w:ascii="Lato" w:eastAsia="Lato" w:hAnsi="Lato" w:cs="Lato"/>
                <w:b w:val="0"/>
                <w:bCs w:val="0"/>
                <w:color w:val="404040"/>
                <w:sz w:val="20"/>
                <w:szCs w:val="20"/>
                <w:bdr w:val="none" w:sz="0" w:space="0" w:color="auto"/>
                <w:vertAlign w:val="baseline"/>
              </w:rPr>
              <w:t>Responsible for architecting, designing, implementing, and supporting of cloud-based infrastructure.</w:t>
            </w:r>
          </w:p>
          <w:p>
            <w:pPr>
              <w:pStyle w:val="documentskn-mld7ulli"/>
              <w:numPr>
                <w:ilvl w:val="0"/>
                <w:numId w:val="3"/>
              </w:numPr>
              <w:spacing w:before="0" w:after="100"/>
              <w:ind w:left="240" w:right="0" w:hanging="220"/>
              <w:rPr>
                <w:rStyle w:val="span"/>
                <w:rFonts w:ascii="Lato" w:eastAsia="Lato" w:hAnsi="Lato" w:cs="Lato"/>
                <w:b w:val="0"/>
                <w:bCs w:val="0"/>
                <w:color w:val="404040"/>
                <w:sz w:val="20"/>
                <w:szCs w:val="20"/>
                <w:bdr w:val="none" w:sz="0" w:space="0" w:color="auto"/>
                <w:vertAlign w:val="baseline"/>
              </w:rPr>
            </w:pPr>
            <w:r>
              <w:rPr>
                <w:rStyle w:val="span"/>
                <w:rFonts w:ascii="Lato" w:eastAsia="Lato" w:hAnsi="Lato" w:cs="Lato"/>
                <w:b w:val="0"/>
                <w:bCs w:val="0"/>
                <w:color w:val="404040"/>
                <w:sz w:val="20"/>
                <w:szCs w:val="20"/>
                <w:bdr w:val="none" w:sz="0" w:space="0" w:color="auto"/>
                <w:vertAlign w:val="baseline"/>
              </w:rPr>
              <w:t>Set up and built AWS infrastructure with various services available by using cloud formation templates in json.</w:t>
            </w:r>
          </w:p>
          <w:p>
            <w:pPr>
              <w:pStyle w:val="documentskn-mld7ulli"/>
              <w:numPr>
                <w:ilvl w:val="0"/>
                <w:numId w:val="3"/>
              </w:numPr>
              <w:spacing w:before="0" w:after="100"/>
              <w:ind w:left="240" w:right="0" w:hanging="220"/>
              <w:rPr>
                <w:rStyle w:val="span"/>
                <w:rFonts w:ascii="Lato" w:eastAsia="Lato" w:hAnsi="Lato" w:cs="Lato"/>
                <w:b w:val="0"/>
                <w:bCs w:val="0"/>
                <w:color w:val="404040"/>
                <w:sz w:val="20"/>
                <w:szCs w:val="20"/>
                <w:bdr w:val="none" w:sz="0" w:space="0" w:color="auto"/>
                <w:vertAlign w:val="baseline"/>
              </w:rPr>
            </w:pPr>
            <w:r>
              <w:rPr>
                <w:rStyle w:val="span"/>
                <w:rFonts w:ascii="Lato" w:eastAsia="Lato" w:hAnsi="Lato" w:cs="Lato"/>
                <w:b w:val="0"/>
                <w:bCs w:val="0"/>
                <w:color w:val="404040"/>
                <w:sz w:val="20"/>
                <w:szCs w:val="20"/>
                <w:bdr w:val="none" w:sz="0" w:space="0" w:color="auto"/>
                <w:vertAlign w:val="baseline"/>
              </w:rPr>
              <w:t>Ensuring for technical training for my team members, to upgrade the team skill set.</w:t>
            </w:r>
          </w:p>
          <w:p>
            <w:pPr>
              <w:pStyle w:val="documentskn-mld7ullinth-last-child1"/>
              <w:numPr>
                <w:ilvl w:val="0"/>
                <w:numId w:val="3"/>
              </w:numPr>
              <w:pBdr>
                <w:left w:val="none" w:sz="0" w:space="2" w:color="auto"/>
              </w:pBdr>
              <w:spacing w:before="0" w:after="0"/>
              <w:ind w:left="240" w:right="0" w:hanging="220"/>
              <w:rPr>
                <w:rStyle w:val="span"/>
                <w:rFonts w:ascii="Lato" w:eastAsia="Lato" w:hAnsi="Lato" w:cs="Lato"/>
                <w:b w:val="0"/>
                <w:bCs w:val="0"/>
                <w:color w:val="404040"/>
                <w:sz w:val="20"/>
                <w:szCs w:val="20"/>
                <w:bdr w:val="none" w:sz="0" w:space="0" w:color="auto"/>
                <w:vertAlign w:val="baseline"/>
              </w:rPr>
            </w:pPr>
            <w:r>
              <w:rPr>
                <w:rStyle w:val="span"/>
                <w:rFonts w:ascii="Lato" w:eastAsia="Lato" w:hAnsi="Lato" w:cs="Lato"/>
                <w:b w:val="0"/>
                <w:bCs w:val="0"/>
                <w:color w:val="404040"/>
                <w:sz w:val="20"/>
                <w:szCs w:val="20"/>
                <w:bdr w:val="none" w:sz="0" w:space="0" w:color="auto"/>
                <w:vertAlign w:val="baseline"/>
              </w:rPr>
              <w:t>Monitoring the SLA and response of the team on any incident, service, and change request.</w:t>
            </w:r>
          </w:p>
          <w:p>
            <w:pPr>
              <w:pStyle w:val="documentskn-mld7exp-secparagraphpspcdiv"/>
              <w:pBdr>
                <w:top w:val="none" w:sz="0" w:space="0" w:color="auto"/>
                <w:left w:val="none" w:sz="0" w:space="0" w:color="auto"/>
                <w:bottom w:val="none" w:sz="0" w:space="0" w:color="auto"/>
                <w:right w:val="none" w:sz="0" w:space="0" w:color="auto"/>
              </w:pBdr>
              <w:spacing w:before="0" w:after="0"/>
              <w:ind w:left="0" w:right="0"/>
              <w:rPr>
                <w:rStyle w:val="documentskn-mld7left-box"/>
                <w:rFonts w:ascii="Lato" w:eastAsia="Lato" w:hAnsi="Lato" w:cs="Lato"/>
                <w:b w:val="0"/>
                <w:bCs w:val="0"/>
                <w:color w:val="404040"/>
                <w:sz w:val="2"/>
                <w:szCs w:val="2"/>
                <w:bdr w:val="none" w:sz="0" w:space="0" w:color="auto"/>
                <w:vertAlign w:val="baseline"/>
              </w:rPr>
            </w:pPr>
            <w:r>
              <w:rPr>
                <w:rStyle w:val="documentskn-mld7left-box"/>
                <w:rFonts w:ascii="Lato" w:eastAsia="Lato" w:hAnsi="Lato" w:cs="Lato"/>
                <w:b w:val="0"/>
                <w:bCs w:val="0"/>
                <w:color w:val="404040"/>
                <w:sz w:val="2"/>
                <w:szCs w:val="2"/>
                <w:bdr w:val="none" w:sz="0" w:space="0" w:color="auto"/>
                <w:vertAlign w:val="baseline"/>
              </w:rPr>
              <w:t> </w:t>
            </w:r>
          </w:p>
          <w:p>
            <w:pPr>
              <w:pStyle w:val="documentskn-mld7disp-blk"/>
              <w:pBdr>
                <w:bottom w:val="none" w:sz="0" w:space="3" w:color="auto"/>
              </w:pBdr>
              <w:spacing w:before="0" w:after="0"/>
              <w:ind w:left="0" w:right="0"/>
              <w:rPr>
                <w:rStyle w:val="documentskn-mld7left-box"/>
                <w:rFonts w:ascii="Lato" w:eastAsia="Lato" w:hAnsi="Lato" w:cs="Lato"/>
                <w:b w:val="0"/>
                <w:bCs w:val="0"/>
                <w:color w:val="404040"/>
                <w:sz w:val="20"/>
                <w:szCs w:val="20"/>
                <w:bdr w:val="none" w:sz="0" w:space="0" w:color="auto"/>
                <w:vertAlign w:val="baseline"/>
              </w:rPr>
            </w:pPr>
            <w:r>
              <w:rPr>
                <w:rStyle w:val="documentskn-mld7txt-bold"/>
                <w:rFonts w:ascii="Lato" w:eastAsia="Lato" w:hAnsi="Lato" w:cs="Lato"/>
                <w:caps w:val="0"/>
                <w:color w:val="404040"/>
                <w:sz w:val="20"/>
                <w:szCs w:val="20"/>
              </w:rPr>
              <w:t>Lead Infrastructure Engineer</w:t>
            </w:r>
            <w:r>
              <w:rPr>
                <w:rStyle w:val="span"/>
                <w:rFonts w:ascii="Lato" w:eastAsia="Lato" w:hAnsi="Lato" w:cs="Lato"/>
                <w:b w:val="0"/>
                <w:bCs w:val="0"/>
                <w:color w:val="404040"/>
                <w:sz w:val="20"/>
                <w:szCs w:val="20"/>
              </w:rPr>
              <w:t xml:space="preserve">, </w:t>
            </w:r>
            <w:r>
              <w:rPr>
                <w:rStyle w:val="span"/>
                <w:rFonts w:ascii="Lato" w:eastAsia="Lato" w:hAnsi="Lato" w:cs="Lato"/>
                <w:b w:val="0"/>
                <w:bCs w:val="0"/>
                <w:color w:val="404040"/>
                <w:sz w:val="20"/>
                <w:szCs w:val="20"/>
              </w:rPr>
              <w:t>02/2011</w:t>
            </w:r>
            <w:r>
              <w:rPr>
                <w:rStyle w:val="span"/>
                <w:rFonts w:ascii="Lato" w:eastAsia="Lato" w:hAnsi="Lato" w:cs="Lato"/>
                <w:b w:val="0"/>
                <w:bCs w:val="0"/>
                <w:color w:val="404040"/>
                <w:sz w:val="20"/>
                <w:szCs w:val="20"/>
              </w:rPr>
              <w:t xml:space="preserve"> - </w:t>
            </w:r>
            <w:r>
              <w:rPr>
                <w:rStyle w:val="span"/>
                <w:rFonts w:ascii="Lato" w:eastAsia="Lato" w:hAnsi="Lato" w:cs="Lato"/>
                <w:b w:val="0"/>
                <w:bCs w:val="0"/>
                <w:color w:val="404040"/>
                <w:sz w:val="20"/>
                <w:szCs w:val="20"/>
              </w:rPr>
              <w:t>01/2015</w:t>
            </w:r>
            <w:r>
              <w:rPr>
                <w:rStyle w:val="span"/>
                <w:rFonts w:ascii="Lato" w:eastAsia="Lato" w:hAnsi="Lato" w:cs="Lato"/>
                <w:b w:val="0"/>
                <w:bCs w:val="0"/>
                <w:color w:val="404040"/>
                <w:sz w:val="20"/>
                <w:szCs w:val="20"/>
              </w:rPr>
              <w:t xml:space="preserve"> </w:t>
            </w:r>
          </w:p>
          <w:p>
            <w:pPr>
              <w:pStyle w:val="documentskn-mld7disp-blk"/>
              <w:spacing w:before="0" w:after="0"/>
              <w:ind w:left="0" w:right="0"/>
              <w:rPr>
                <w:rStyle w:val="documentskn-mld7left-box"/>
                <w:rFonts w:ascii="Lato" w:eastAsia="Lato" w:hAnsi="Lato" w:cs="Lato"/>
                <w:b w:val="0"/>
                <w:bCs w:val="0"/>
                <w:color w:val="404040"/>
                <w:sz w:val="20"/>
                <w:szCs w:val="20"/>
                <w:bdr w:val="none" w:sz="0" w:space="0" w:color="auto"/>
                <w:vertAlign w:val="baseline"/>
              </w:rPr>
            </w:pPr>
            <w:r>
              <w:rPr>
                <w:rStyle w:val="documentskn-mld7txt-bold"/>
                <w:rFonts w:ascii="Lato" w:eastAsia="Lato" w:hAnsi="Lato" w:cs="Lato"/>
                <w:i/>
                <w:iCs/>
                <w:caps w:val="0"/>
                <w:color w:val="404040"/>
                <w:sz w:val="20"/>
                <w:szCs w:val="20"/>
              </w:rPr>
              <w:t>Company Name</w:t>
            </w:r>
            <w:r>
              <w:rPr>
                <w:rStyle w:val="span"/>
                <w:rFonts w:ascii="Lato" w:eastAsia="Lato" w:hAnsi="Lato" w:cs="Lato"/>
                <w:b w:val="0"/>
                <w:bCs w:val="0"/>
                <w:color w:val="404040"/>
                <w:sz w:val="20"/>
                <w:szCs w:val="20"/>
              </w:rPr>
              <w:t xml:space="preserve"> - </w:t>
            </w:r>
            <w:r>
              <w:rPr>
                <w:rStyle w:val="span"/>
                <w:rFonts w:ascii="Lato" w:eastAsia="Lato" w:hAnsi="Lato" w:cs="Lato"/>
                <w:b w:val="0"/>
                <w:bCs w:val="0"/>
                <w:color w:val="404040"/>
                <w:sz w:val="20"/>
                <w:szCs w:val="20"/>
              </w:rPr>
              <w:t>City</w:t>
            </w:r>
            <w:r>
              <w:rPr>
                <w:rStyle w:val="span"/>
                <w:rFonts w:ascii="Lato" w:eastAsia="Lato" w:hAnsi="Lato" w:cs="Lato"/>
                <w:b w:val="0"/>
                <w:bCs w:val="0"/>
                <w:color w:val="404040"/>
                <w:sz w:val="20"/>
                <w:szCs w:val="20"/>
              </w:rPr>
              <w:t xml:space="preserve">, </w:t>
            </w:r>
            <w:r>
              <w:rPr>
                <w:rStyle w:val="span"/>
                <w:rFonts w:ascii="Lato" w:eastAsia="Lato" w:hAnsi="Lato" w:cs="Lato"/>
                <w:b w:val="0"/>
                <w:bCs w:val="0"/>
                <w:color w:val="404040"/>
                <w:sz w:val="20"/>
                <w:szCs w:val="20"/>
              </w:rPr>
              <w:t>Country</w:t>
            </w:r>
          </w:p>
          <w:p>
            <w:pPr>
              <w:pStyle w:val="documentskn-mld7ulli"/>
              <w:numPr>
                <w:ilvl w:val="0"/>
                <w:numId w:val="4"/>
              </w:numPr>
              <w:spacing w:before="100" w:after="100"/>
              <w:ind w:left="240" w:right="0" w:hanging="220"/>
              <w:rPr>
                <w:rStyle w:val="span"/>
                <w:rFonts w:ascii="Lato" w:eastAsia="Lato" w:hAnsi="Lato" w:cs="Lato"/>
                <w:b w:val="0"/>
                <w:bCs w:val="0"/>
                <w:color w:val="404040"/>
                <w:sz w:val="20"/>
                <w:szCs w:val="20"/>
                <w:bdr w:val="none" w:sz="0" w:space="0" w:color="auto"/>
                <w:vertAlign w:val="baseline"/>
              </w:rPr>
            </w:pPr>
            <w:r>
              <w:rPr>
                <w:rStyle w:val="span"/>
                <w:rFonts w:ascii="Lato" w:eastAsia="Lato" w:hAnsi="Lato" w:cs="Lato"/>
                <w:b w:val="0"/>
                <w:bCs w:val="0"/>
                <w:color w:val="404040"/>
                <w:sz w:val="20"/>
                <w:szCs w:val="20"/>
                <w:bdr w:val="none" w:sz="0" w:space="0" w:color="auto"/>
                <w:vertAlign w:val="baseline"/>
              </w:rPr>
              <w:t>Showcased excellence in managing complete Product Life-Cycle Management along with defining the product road maps fulfilling key requirements such as features, specifications &amp; cost, conceptualization, development, patch management, validation, testing &amp; approval as per client specification.</w:t>
            </w:r>
          </w:p>
          <w:p>
            <w:pPr>
              <w:pStyle w:val="documentskn-mld7ulli"/>
              <w:numPr>
                <w:ilvl w:val="0"/>
                <w:numId w:val="4"/>
              </w:numPr>
              <w:spacing w:before="0" w:after="100"/>
              <w:ind w:left="240" w:right="0" w:hanging="220"/>
              <w:rPr>
                <w:rStyle w:val="span"/>
                <w:rFonts w:ascii="Lato" w:eastAsia="Lato" w:hAnsi="Lato" w:cs="Lato"/>
                <w:b w:val="0"/>
                <w:bCs w:val="0"/>
                <w:color w:val="404040"/>
                <w:sz w:val="20"/>
                <w:szCs w:val="20"/>
                <w:bdr w:val="none" w:sz="0" w:space="0" w:color="auto"/>
                <w:vertAlign w:val="baseline"/>
              </w:rPr>
            </w:pPr>
            <w:r>
              <w:rPr>
                <w:rStyle w:val="span"/>
                <w:rFonts w:ascii="Lato" w:eastAsia="Lato" w:hAnsi="Lato" w:cs="Lato"/>
                <w:b w:val="0"/>
                <w:bCs w:val="0"/>
                <w:color w:val="404040"/>
                <w:sz w:val="20"/>
                <w:szCs w:val="20"/>
                <w:bdr w:val="none" w:sz="0" w:space="0" w:color="auto"/>
                <w:vertAlign w:val="baseline"/>
              </w:rPr>
              <w:t>Engaged in implementing, deployment, and supporting Cloud-based Infrastructure and its solutions; Showcased advanced AWS expertise through skills in design and deployment of effective solutions on Amazon Web Services.</w:t>
            </w:r>
          </w:p>
          <w:p>
            <w:pPr>
              <w:pStyle w:val="documentskn-mld7ullinth-last-child1"/>
              <w:numPr>
                <w:ilvl w:val="0"/>
                <w:numId w:val="4"/>
              </w:numPr>
              <w:pBdr>
                <w:left w:val="none" w:sz="0" w:space="2" w:color="auto"/>
              </w:pBdr>
              <w:spacing w:before="0" w:after="0"/>
              <w:ind w:left="240" w:right="0" w:hanging="220"/>
              <w:rPr>
                <w:rStyle w:val="span"/>
                <w:rFonts w:ascii="Lato" w:eastAsia="Lato" w:hAnsi="Lato" w:cs="Lato"/>
                <w:b w:val="0"/>
                <w:bCs w:val="0"/>
                <w:color w:val="404040"/>
                <w:sz w:val="20"/>
                <w:szCs w:val="20"/>
                <w:bdr w:val="none" w:sz="0" w:space="0" w:color="auto"/>
                <w:vertAlign w:val="baseline"/>
              </w:rPr>
            </w:pPr>
            <w:r>
              <w:rPr>
                <w:rStyle w:val="span"/>
                <w:rFonts w:ascii="Lato" w:eastAsia="Lato" w:hAnsi="Lato" w:cs="Lato"/>
                <w:b w:val="0"/>
                <w:bCs w:val="0"/>
                <w:color w:val="404040"/>
                <w:sz w:val="20"/>
                <w:szCs w:val="20"/>
                <w:bdr w:val="none" w:sz="0" w:space="0" w:color="auto"/>
                <w:vertAlign w:val="baseline"/>
              </w:rPr>
              <w:t>Excels in the set-up of Production Support, DevOps, Build and Release Engineering, CD/CI Process, Release Management, and UAT.</w:t>
            </w:r>
          </w:p>
          <w:p>
            <w:pPr>
              <w:pStyle w:val="documentskn-mld7exp-secparagraphpspcdiv"/>
              <w:pBdr>
                <w:top w:val="none" w:sz="0" w:space="0" w:color="auto"/>
                <w:left w:val="none" w:sz="0" w:space="0" w:color="auto"/>
                <w:bottom w:val="none" w:sz="0" w:space="0" w:color="auto"/>
                <w:right w:val="none" w:sz="0" w:space="0" w:color="auto"/>
              </w:pBdr>
              <w:spacing w:before="0" w:after="0"/>
              <w:ind w:left="0" w:right="0"/>
              <w:rPr>
                <w:rStyle w:val="documentskn-mld7left-box"/>
                <w:rFonts w:ascii="Lato" w:eastAsia="Lato" w:hAnsi="Lato" w:cs="Lato"/>
                <w:b w:val="0"/>
                <w:bCs w:val="0"/>
                <w:color w:val="404040"/>
                <w:sz w:val="2"/>
                <w:szCs w:val="2"/>
                <w:bdr w:val="none" w:sz="0" w:space="0" w:color="auto"/>
                <w:vertAlign w:val="baseline"/>
              </w:rPr>
            </w:pPr>
            <w:r>
              <w:rPr>
                <w:rStyle w:val="documentskn-mld7left-box"/>
                <w:rFonts w:ascii="Lato" w:eastAsia="Lato" w:hAnsi="Lato" w:cs="Lato"/>
                <w:b w:val="0"/>
                <w:bCs w:val="0"/>
                <w:color w:val="404040"/>
                <w:sz w:val="2"/>
                <w:szCs w:val="2"/>
                <w:bdr w:val="none" w:sz="0" w:space="0" w:color="auto"/>
                <w:vertAlign w:val="baseline"/>
              </w:rPr>
              <w:t> </w:t>
            </w:r>
          </w:p>
          <w:p>
            <w:pPr>
              <w:pStyle w:val="documentskn-mld7disp-blk"/>
              <w:pBdr>
                <w:bottom w:val="none" w:sz="0" w:space="3" w:color="auto"/>
              </w:pBdr>
              <w:spacing w:before="0" w:after="0"/>
              <w:ind w:left="0" w:right="0"/>
              <w:rPr>
                <w:rStyle w:val="documentskn-mld7left-box"/>
                <w:rFonts w:ascii="Lato" w:eastAsia="Lato" w:hAnsi="Lato" w:cs="Lato"/>
                <w:b w:val="0"/>
                <w:bCs w:val="0"/>
                <w:color w:val="404040"/>
                <w:sz w:val="20"/>
                <w:szCs w:val="20"/>
                <w:bdr w:val="none" w:sz="0" w:space="0" w:color="auto"/>
                <w:vertAlign w:val="baseline"/>
              </w:rPr>
            </w:pPr>
            <w:r>
              <w:rPr>
                <w:rStyle w:val="documentskn-mld7txt-bold"/>
                <w:rFonts w:ascii="Lato" w:eastAsia="Lato" w:hAnsi="Lato" w:cs="Lato"/>
                <w:caps w:val="0"/>
                <w:color w:val="404040"/>
                <w:sz w:val="20"/>
                <w:szCs w:val="20"/>
              </w:rPr>
              <w:t>Infrastructure Consultant</w:t>
            </w:r>
            <w:r>
              <w:rPr>
                <w:rStyle w:val="span"/>
                <w:rFonts w:ascii="Lato" w:eastAsia="Lato" w:hAnsi="Lato" w:cs="Lato"/>
                <w:b w:val="0"/>
                <w:bCs w:val="0"/>
                <w:color w:val="404040"/>
                <w:sz w:val="20"/>
                <w:szCs w:val="20"/>
              </w:rPr>
              <w:t xml:space="preserve">, </w:t>
            </w:r>
            <w:r>
              <w:rPr>
                <w:rStyle w:val="span"/>
                <w:rFonts w:ascii="Lato" w:eastAsia="Lato" w:hAnsi="Lato" w:cs="Lato"/>
                <w:b w:val="0"/>
                <w:bCs w:val="0"/>
                <w:color w:val="404040"/>
                <w:sz w:val="20"/>
                <w:szCs w:val="20"/>
              </w:rPr>
              <w:t>04/2004</w:t>
            </w:r>
            <w:r>
              <w:rPr>
                <w:rStyle w:val="span"/>
                <w:rFonts w:ascii="Lato" w:eastAsia="Lato" w:hAnsi="Lato" w:cs="Lato"/>
                <w:b w:val="0"/>
                <w:bCs w:val="0"/>
                <w:color w:val="404040"/>
                <w:sz w:val="20"/>
                <w:szCs w:val="20"/>
              </w:rPr>
              <w:t xml:space="preserve"> - </w:t>
            </w:r>
            <w:r>
              <w:rPr>
                <w:rStyle w:val="span"/>
                <w:rFonts w:ascii="Lato" w:eastAsia="Lato" w:hAnsi="Lato" w:cs="Lato"/>
                <w:b w:val="0"/>
                <w:bCs w:val="0"/>
                <w:color w:val="404040"/>
                <w:sz w:val="20"/>
                <w:szCs w:val="20"/>
              </w:rPr>
              <w:t>02/2011</w:t>
            </w:r>
            <w:r>
              <w:rPr>
                <w:rStyle w:val="span"/>
                <w:rFonts w:ascii="Lato" w:eastAsia="Lato" w:hAnsi="Lato" w:cs="Lato"/>
                <w:b w:val="0"/>
                <w:bCs w:val="0"/>
                <w:color w:val="404040"/>
                <w:sz w:val="20"/>
                <w:szCs w:val="20"/>
              </w:rPr>
              <w:t xml:space="preserve"> </w:t>
            </w:r>
          </w:p>
          <w:p>
            <w:pPr>
              <w:pStyle w:val="documentskn-mld7disp-blk"/>
              <w:spacing w:before="0" w:after="0"/>
              <w:ind w:left="0" w:right="0"/>
              <w:rPr>
                <w:rStyle w:val="documentskn-mld7left-box"/>
                <w:rFonts w:ascii="Lato" w:eastAsia="Lato" w:hAnsi="Lato" w:cs="Lato"/>
                <w:b w:val="0"/>
                <w:bCs w:val="0"/>
                <w:color w:val="404040"/>
                <w:sz w:val="20"/>
                <w:szCs w:val="20"/>
                <w:bdr w:val="none" w:sz="0" w:space="0" w:color="auto"/>
                <w:vertAlign w:val="baseline"/>
              </w:rPr>
            </w:pPr>
            <w:r>
              <w:rPr>
                <w:rStyle w:val="documentskn-mld7txt-bold"/>
                <w:rFonts w:ascii="Lato" w:eastAsia="Lato" w:hAnsi="Lato" w:cs="Lato"/>
                <w:i/>
                <w:iCs/>
                <w:caps w:val="0"/>
                <w:color w:val="404040"/>
                <w:sz w:val="20"/>
                <w:szCs w:val="20"/>
              </w:rPr>
              <w:t>Company Name</w:t>
            </w:r>
            <w:r>
              <w:rPr>
                <w:rStyle w:val="span"/>
                <w:rFonts w:ascii="Lato" w:eastAsia="Lato" w:hAnsi="Lato" w:cs="Lato"/>
                <w:b w:val="0"/>
                <w:bCs w:val="0"/>
                <w:color w:val="404040"/>
                <w:sz w:val="20"/>
                <w:szCs w:val="20"/>
              </w:rPr>
              <w:t xml:space="preserve"> - </w:t>
            </w:r>
            <w:r>
              <w:rPr>
                <w:rStyle w:val="span"/>
                <w:rFonts w:ascii="Lato" w:eastAsia="Lato" w:hAnsi="Lato" w:cs="Lato"/>
                <w:b w:val="0"/>
                <w:bCs w:val="0"/>
                <w:color w:val="404040"/>
                <w:sz w:val="20"/>
                <w:szCs w:val="20"/>
              </w:rPr>
              <w:t>Chennai, India</w:t>
            </w:r>
            <w:r>
              <w:rPr>
                <w:rStyle w:val="span"/>
                <w:rFonts w:ascii="Lato" w:eastAsia="Lato" w:hAnsi="Lato" w:cs="Lato"/>
                <w:b w:val="0"/>
                <w:bCs w:val="0"/>
                <w:color w:val="404040"/>
                <w:sz w:val="20"/>
                <w:szCs w:val="20"/>
              </w:rPr>
              <w:t xml:space="preserve">, </w:t>
            </w:r>
            <w:r>
              <w:rPr>
                <w:rStyle w:val="span"/>
                <w:rFonts w:ascii="Lato" w:eastAsia="Lato" w:hAnsi="Lato" w:cs="Lato"/>
                <w:b w:val="0"/>
                <w:bCs w:val="0"/>
                <w:color w:val="404040"/>
                <w:sz w:val="20"/>
                <w:szCs w:val="20"/>
              </w:rPr>
              <w:t>India</w:t>
            </w:r>
          </w:p>
          <w:p>
            <w:pPr>
              <w:pStyle w:val="documentskn-mld7ulli"/>
              <w:numPr>
                <w:ilvl w:val="0"/>
                <w:numId w:val="5"/>
              </w:numPr>
              <w:spacing w:before="100" w:after="100"/>
              <w:ind w:left="240" w:right="0" w:hanging="220"/>
              <w:rPr>
                <w:rStyle w:val="span"/>
                <w:rFonts w:ascii="Lato" w:eastAsia="Lato" w:hAnsi="Lato" w:cs="Lato"/>
                <w:b w:val="0"/>
                <w:bCs w:val="0"/>
                <w:color w:val="404040"/>
                <w:sz w:val="20"/>
                <w:szCs w:val="20"/>
                <w:bdr w:val="none" w:sz="0" w:space="0" w:color="auto"/>
                <w:vertAlign w:val="baseline"/>
              </w:rPr>
            </w:pPr>
            <w:r>
              <w:rPr>
                <w:rStyle w:val="span"/>
                <w:rFonts w:ascii="Lato" w:eastAsia="Lato" w:hAnsi="Lato" w:cs="Lato"/>
                <w:b w:val="0"/>
                <w:bCs w:val="0"/>
                <w:color w:val="404040"/>
                <w:sz w:val="20"/>
                <w:szCs w:val="20"/>
                <w:bdr w:val="none" w:sz="0" w:space="0" w:color="auto"/>
                <w:vertAlign w:val="baseline"/>
              </w:rPr>
              <w:t>Drive the team to ensure a stable Unix/Linux environment and as SME actively participating in all critical &amp; escalated issues.</w:t>
            </w:r>
          </w:p>
          <w:p>
            <w:pPr>
              <w:pStyle w:val="documentskn-mld7ulli"/>
              <w:numPr>
                <w:ilvl w:val="0"/>
                <w:numId w:val="5"/>
              </w:numPr>
              <w:spacing w:before="0" w:after="100"/>
              <w:ind w:left="240" w:right="0" w:hanging="220"/>
              <w:rPr>
                <w:rStyle w:val="span"/>
                <w:rFonts w:ascii="Lato" w:eastAsia="Lato" w:hAnsi="Lato" w:cs="Lato"/>
                <w:b w:val="0"/>
                <w:bCs w:val="0"/>
                <w:color w:val="404040"/>
                <w:sz w:val="20"/>
                <w:szCs w:val="20"/>
                <w:bdr w:val="none" w:sz="0" w:space="0" w:color="auto"/>
                <w:vertAlign w:val="baseline"/>
              </w:rPr>
            </w:pPr>
            <w:r>
              <w:rPr>
                <w:rStyle w:val="span"/>
                <w:rFonts w:ascii="Lato" w:eastAsia="Lato" w:hAnsi="Lato" w:cs="Lato"/>
                <w:b w:val="0"/>
                <w:bCs w:val="0"/>
                <w:color w:val="404040"/>
                <w:sz w:val="20"/>
                <w:szCs w:val="20"/>
                <w:bdr w:val="none" w:sz="0" w:space="0" w:color="auto"/>
                <w:vertAlign w:val="baseline"/>
              </w:rPr>
              <w:t>Analyzing and Providing RCA for all the major incidents and failed changes.</w:t>
            </w:r>
          </w:p>
          <w:p>
            <w:pPr>
              <w:pStyle w:val="documentskn-mld7ullinth-last-child1"/>
              <w:numPr>
                <w:ilvl w:val="0"/>
                <w:numId w:val="5"/>
              </w:numPr>
              <w:pBdr>
                <w:left w:val="none" w:sz="0" w:space="2" w:color="auto"/>
              </w:pBdr>
              <w:spacing w:before="0" w:after="0"/>
              <w:ind w:left="240" w:right="0" w:hanging="220"/>
              <w:rPr>
                <w:rStyle w:val="span"/>
                <w:rFonts w:ascii="Lato" w:eastAsia="Lato" w:hAnsi="Lato" w:cs="Lato"/>
                <w:b w:val="0"/>
                <w:bCs w:val="0"/>
                <w:color w:val="404040"/>
                <w:sz w:val="20"/>
                <w:szCs w:val="20"/>
                <w:bdr w:val="none" w:sz="0" w:space="0" w:color="auto"/>
                <w:vertAlign w:val="baseline"/>
              </w:rPr>
            </w:pPr>
            <w:r>
              <w:rPr>
                <w:rStyle w:val="span"/>
                <w:rFonts w:ascii="Lato" w:eastAsia="Lato" w:hAnsi="Lato" w:cs="Lato"/>
                <w:b w:val="0"/>
                <w:bCs w:val="0"/>
                <w:color w:val="404040"/>
                <w:sz w:val="20"/>
                <w:szCs w:val="20"/>
                <w:bdr w:val="none" w:sz="0" w:space="0" w:color="auto"/>
                <w:vertAlign w:val="baseline"/>
              </w:rPr>
              <w:t>Linux Subject Matter Expert at .</w:t>
            </w:r>
          </w:p>
          <w:p>
            <w:pPr>
              <w:pStyle w:val="documentskn-mld7exp-secparagraphpspcdiv"/>
              <w:pBdr>
                <w:top w:val="none" w:sz="0" w:space="0" w:color="auto"/>
                <w:left w:val="none" w:sz="0" w:space="0" w:color="auto"/>
                <w:bottom w:val="none" w:sz="0" w:space="0" w:color="auto"/>
                <w:right w:val="none" w:sz="0" w:space="0" w:color="auto"/>
              </w:pBdr>
              <w:spacing w:before="0" w:after="0"/>
              <w:ind w:left="0" w:right="0"/>
              <w:rPr>
                <w:rStyle w:val="documentskn-mld7left-box"/>
                <w:rFonts w:ascii="Lato" w:eastAsia="Lato" w:hAnsi="Lato" w:cs="Lato"/>
                <w:b w:val="0"/>
                <w:bCs w:val="0"/>
                <w:color w:val="404040"/>
                <w:sz w:val="2"/>
                <w:szCs w:val="2"/>
                <w:bdr w:val="none" w:sz="0" w:space="0" w:color="auto"/>
                <w:vertAlign w:val="baseline"/>
              </w:rPr>
            </w:pPr>
            <w:r>
              <w:rPr>
                <w:rStyle w:val="documentskn-mld7left-box"/>
                <w:rFonts w:ascii="Lato" w:eastAsia="Lato" w:hAnsi="Lato" w:cs="Lato"/>
                <w:b w:val="0"/>
                <w:bCs w:val="0"/>
                <w:color w:val="404040"/>
                <w:sz w:val="2"/>
                <w:szCs w:val="2"/>
                <w:bdr w:val="none" w:sz="0" w:space="0" w:color="auto"/>
                <w:vertAlign w:val="baseline"/>
              </w:rPr>
              <w:t> </w:t>
            </w:r>
          </w:p>
          <w:p>
            <w:pPr>
              <w:pStyle w:val="documentskn-mld7disp-blk"/>
              <w:pBdr>
                <w:bottom w:val="none" w:sz="0" w:space="3" w:color="auto"/>
              </w:pBdr>
              <w:spacing w:before="0" w:after="0"/>
              <w:ind w:left="0" w:right="0"/>
              <w:rPr>
                <w:rStyle w:val="documentskn-mld7left-box"/>
                <w:rFonts w:ascii="Lato" w:eastAsia="Lato" w:hAnsi="Lato" w:cs="Lato"/>
                <w:b w:val="0"/>
                <w:bCs w:val="0"/>
                <w:color w:val="404040"/>
                <w:sz w:val="20"/>
                <w:szCs w:val="20"/>
                <w:bdr w:val="none" w:sz="0" w:space="0" w:color="auto"/>
                <w:vertAlign w:val="baseline"/>
              </w:rPr>
            </w:pPr>
            <w:r>
              <w:rPr>
                <w:rStyle w:val="documentskn-mld7txt-bold"/>
                <w:rFonts w:ascii="Lato" w:eastAsia="Lato" w:hAnsi="Lato" w:cs="Lato"/>
                <w:caps w:val="0"/>
                <w:color w:val="404040"/>
                <w:sz w:val="20"/>
                <w:szCs w:val="20"/>
              </w:rPr>
              <w:t>System Administrator</w:t>
            </w:r>
            <w:r>
              <w:rPr>
                <w:rStyle w:val="span"/>
                <w:rFonts w:ascii="Lato" w:eastAsia="Lato" w:hAnsi="Lato" w:cs="Lato"/>
                <w:b w:val="0"/>
                <w:bCs w:val="0"/>
                <w:color w:val="404040"/>
                <w:sz w:val="20"/>
                <w:szCs w:val="20"/>
              </w:rPr>
              <w:t xml:space="preserve">, </w:t>
            </w:r>
            <w:r>
              <w:rPr>
                <w:rStyle w:val="span"/>
                <w:rFonts w:ascii="Lato" w:eastAsia="Lato" w:hAnsi="Lato" w:cs="Lato"/>
                <w:b w:val="0"/>
                <w:bCs w:val="0"/>
                <w:color w:val="404040"/>
                <w:sz w:val="20"/>
                <w:szCs w:val="20"/>
              </w:rPr>
              <w:t>05/2003</w:t>
            </w:r>
            <w:r>
              <w:rPr>
                <w:rStyle w:val="span"/>
                <w:rFonts w:ascii="Lato" w:eastAsia="Lato" w:hAnsi="Lato" w:cs="Lato"/>
                <w:b w:val="0"/>
                <w:bCs w:val="0"/>
                <w:color w:val="404040"/>
                <w:sz w:val="20"/>
                <w:szCs w:val="20"/>
              </w:rPr>
              <w:t xml:space="preserve"> - </w:t>
            </w:r>
            <w:r>
              <w:rPr>
                <w:rStyle w:val="span"/>
                <w:rFonts w:ascii="Lato" w:eastAsia="Lato" w:hAnsi="Lato" w:cs="Lato"/>
                <w:b w:val="0"/>
                <w:bCs w:val="0"/>
                <w:color w:val="404040"/>
                <w:sz w:val="20"/>
                <w:szCs w:val="20"/>
              </w:rPr>
              <w:t>03/2004</w:t>
            </w:r>
            <w:r>
              <w:rPr>
                <w:rStyle w:val="span"/>
                <w:rFonts w:ascii="Lato" w:eastAsia="Lato" w:hAnsi="Lato" w:cs="Lato"/>
                <w:b w:val="0"/>
                <w:bCs w:val="0"/>
                <w:color w:val="404040"/>
                <w:sz w:val="20"/>
                <w:szCs w:val="20"/>
              </w:rPr>
              <w:t xml:space="preserve"> </w:t>
            </w:r>
          </w:p>
          <w:p>
            <w:pPr>
              <w:pStyle w:val="documentskn-mld7disp-blk"/>
              <w:spacing w:before="0" w:after="0"/>
              <w:ind w:left="0" w:right="0"/>
              <w:rPr>
                <w:rStyle w:val="documentskn-mld7left-box"/>
                <w:rFonts w:ascii="Lato" w:eastAsia="Lato" w:hAnsi="Lato" w:cs="Lato"/>
                <w:b w:val="0"/>
                <w:bCs w:val="0"/>
                <w:color w:val="404040"/>
                <w:sz w:val="20"/>
                <w:szCs w:val="20"/>
                <w:bdr w:val="none" w:sz="0" w:space="0" w:color="auto"/>
                <w:vertAlign w:val="baseline"/>
              </w:rPr>
            </w:pPr>
            <w:r>
              <w:rPr>
                <w:rStyle w:val="documentskn-mld7txt-bold"/>
                <w:rFonts w:ascii="Lato" w:eastAsia="Lato" w:hAnsi="Lato" w:cs="Lato"/>
                <w:i/>
                <w:iCs/>
                <w:caps w:val="0"/>
                <w:color w:val="404040"/>
                <w:sz w:val="20"/>
                <w:szCs w:val="20"/>
              </w:rPr>
              <w:t>Company Name</w:t>
            </w:r>
            <w:r>
              <w:rPr>
                <w:rStyle w:val="span"/>
                <w:rFonts w:ascii="Lato" w:eastAsia="Lato" w:hAnsi="Lato" w:cs="Lato"/>
                <w:b w:val="0"/>
                <w:bCs w:val="0"/>
                <w:color w:val="404040"/>
                <w:sz w:val="20"/>
                <w:szCs w:val="20"/>
              </w:rPr>
              <w:t xml:space="preserve"> - </w:t>
            </w:r>
            <w:r>
              <w:rPr>
                <w:rStyle w:val="span"/>
                <w:rFonts w:ascii="Lato" w:eastAsia="Lato" w:hAnsi="Lato" w:cs="Lato"/>
                <w:b w:val="0"/>
                <w:bCs w:val="0"/>
                <w:color w:val="404040"/>
                <w:sz w:val="20"/>
                <w:szCs w:val="20"/>
              </w:rPr>
              <w:t>City</w:t>
            </w:r>
            <w:r>
              <w:rPr>
                <w:rStyle w:val="span"/>
                <w:rFonts w:ascii="Lato" w:eastAsia="Lato" w:hAnsi="Lato" w:cs="Lato"/>
                <w:b w:val="0"/>
                <w:bCs w:val="0"/>
                <w:color w:val="404040"/>
                <w:sz w:val="20"/>
                <w:szCs w:val="20"/>
              </w:rPr>
              <w:t xml:space="preserve">, </w:t>
            </w:r>
            <w:r>
              <w:rPr>
                <w:rStyle w:val="span"/>
                <w:rFonts w:ascii="Lato" w:eastAsia="Lato" w:hAnsi="Lato" w:cs="Lato"/>
                <w:b w:val="0"/>
                <w:bCs w:val="0"/>
                <w:color w:val="404040"/>
                <w:sz w:val="20"/>
                <w:szCs w:val="20"/>
              </w:rPr>
              <w:t>Country</w:t>
            </w:r>
          </w:p>
          <w:p>
            <w:pPr>
              <w:pStyle w:val="documentskn-mld7exp-secparagraphpspcdiv"/>
              <w:pBdr>
                <w:top w:val="none" w:sz="0" w:space="0" w:color="auto"/>
                <w:left w:val="none" w:sz="0" w:space="0" w:color="auto"/>
                <w:bottom w:val="none" w:sz="0" w:space="0" w:color="auto"/>
                <w:right w:val="none" w:sz="0" w:space="0" w:color="auto"/>
              </w:pBdr>
              <w:spacing w:before="0" w:after="0"/>
              <w:ind w:left="0" w:right="0"/>
              <w:rPr>
                <w:rStyle w:val="documentskn-mld7left-box"/>
                <w:rFonts w:ascii="Lato" w:eastAsia="Lato" w:hAnsi="Lato" w:cs="Lato"/>
                <w:b w:val="0"/>
                <w:bCs w:val="0"/>
                <w:color w:val="404040"/>
                <w:sz w:val="2"/>
                <w:szCs w:val="2"/>
                <w:bdr w:val="none" w:sz="0" w:space="0" w:color="auto"/>
                <w:vertAlign w:val="baseline"/>
              </w:rPr>
            </w:pPr>
            <w:r>
              <w:rPr>
                <w:rStyle w:val="documentskn-mld7left-box"/>
                <w:rFonts w:ascii="Lato" w:eastAsia="Lato" w:hAnsi="Lato" w:cs="Lato"/>
                <w:b w:val="0"/>
                <w:bCs w:val="0"/>
                <w:color w:val="404040"/>
                <w:sz w:val="2"/>
                <w:szCs w:val="2"/>
                <w:bdr w:val="none" w:sz="0" w:space="0" w:color="auto"/>
                <w:vertAlign w:val="baseline"/>
              </w:rPr>
              <w:t> </w:t>
            </w:r>
          </w:p>
          <w:p>
            <w:pPr>
              <w:pStyle w:val="documentskn-mld7disp-blk"/>
              <w:pBdr>
                <w:bottom w:val="none" w:sz="0" w:space="3" w:color="auto"/>
              </w:pBdr>
              <w:spacing w:before="0" w:after="0"/>
              <w:ind w:left="0" w:right="0"/>
              <w:rPr>
                <w:rStyle w:val="documentskn-mld7left-box"/>
                <w:rFonts w:ascii="Lato" w:eastAsia="Lato" w:hAnsi="Lato" w:cs="Lato"/>
                <w:b w:val="0"/>
                <w:bCs w:val="0"/>
                <w:color w:val="404040"/>
                <w:sz w:val="20"/>
                <w:szCs w:val="20"/>
                <w:bdr w:val="none" w:sz="0" w:space="0" w:color="auto"/>
                <w:vertAlign w:val="baseline"/>
              </w:rPr>
            </w:pPr>
            <w:r>
              <w:rPr>
                <w:rStyle w:val="documentskn-mld7txt-bold"/>
                <w:rFonts w:ascii="Lato" w:eastAsia="Lato" w:hAnsi="Lato" w:cs="Lato"/>
                <w:caps w:val="0"/>
                <w:color w:val="404040"/>
                <w:sz w:val="20"/>
                <w:szCs w:val="20"/>
              </w:rPr>
              <w:t>System Administrator</w:t>
            </w:r>
            <w:r>
              <w:rPr>
                <w:rStyle w:val="span"/>
                <w:rFonts w:ascii="Lato" w:eastAsia="Lato" w:hAnsi="Lato" w:cs="Lato"/>
                <w:b w:val="0"/>
                <w:bCs w:val="0"/>
                <w:color w:val="404040"/>
                <w:sz w:val="20"/>
                <w:szCs w:val="20"/>
              </w:rPr>
              <w:t xml:space="preserve">, </w:t>
            </w:r>
            <w:r>
              <w:rPr>
                <w:rStyle w:val="span"/>
                <w:rFonts w:ascii="Lato" w:eastAsia="Lato" w:hAnsi="Lato" w:cs="Lato"/>
                <w:b w:val="0"/>
                <w:bCs w:val="0"/>
                <w:color w:val="404040"/>
                <w:sz w:val="20"/>
                <w:szCs w:val="20"/>
              </w:rPr>
              <w:t>01/1996</w:t>
            </w:r>
            <w:r>
              <w:rPr>
                <w:rStyle w:val="span"/>
                <w:rFonts w:ascii="Lato" w:eastAsia="Lato" w:hAnsi="Lato" w:cs="Lato"/>
                <w:b w:val="0"/>
                <w:bCs w:val="0"/>
                <w:color w:val="404040"/>
                <w:sz w:val="20"/>
                <w:szCs w:val="20"/>
              </w:rPr>
              <w:t xml:space="preserve"> - </w:t>
            </w:r>
            <w:r>
              <w:rPr>
                <w:rStyle w:val="span"/>
                <w:rFonts w:ascii="Lato" w:eastAsia="Lato" w:hAnsi="Lato" w:cs="Lato"/>
                <w:b w:val="0"/>
                <w:bCs w:val="0"/>
                <w:color w:val="404040"/>
                <w:sz w:val="20"/>
                <w:szCs w:val="20"/>
              </w:rPr>
              <w:t>04/2003</w:t>
            </w:r>
            <w:r>
              <w:rPr>
                <w:rStyle w:val="span"/>
                <w:rFonts w:ascii="Lato" w:eastAsia="Lato" w:hAnsi="Lato" w:cs="Lato"/>
                <w:b w:val="0"/>
                <w:bCs w:val="0"/>
                <w:color w:val="404040"/>
                <w:sz w:val="20"/>
                <w:szCs w:val="20"/>
              </w:rPr>
              <w:t xml:space="preserve"> </w:t>
            </w:r>
          </w:p>
          <w:p>
            <w:pPr>
              <w:pStyle w:val="documentskn-mld7disp-blk"/>
              <w:spacing w:before="0" w:after="0"/>
              <w:ind w:left="0" w:right="0"/>
              <w:rPr>
                <w:rStyle w:val="documentskn-mld7left-box"/>
                <w:rFonts w:ascii="Lato" w:eastAsia="Lato" w:hAnsi="Lato" w:cs="Lato"/>
                <w:b w:val="0"/>
                <w:bCs w:val="0"/>
                <w:color w:val="404040"/>
                <w:sz w:val="20"/>
                <w:szCs w:val="20"/>
                <w:bdr w:val="none" w:sz="0" w:space="0" w:color="auto"/>
                <w:vertAlign w:val="baseline"/>
              </w:rPr>
            </w:pPr>
            <w:r>
              <w:rPr>
                <w:rStyle w:val="documentskn-mld7txt-bold"/>
                <w:rFonts w:ascii="Lato" w:eastAsia="Lato" w:hAnsi="Lato" w:cs="Lato"/>
                <w:i/>
                <w:iCs/>
                <w:caps w:val="0"/>
                <w:color w:val="404040"/>
                <w:sz w:val="20"/>
                <w:szCs w:val="20"/>
              </w:rPr>
              <w:t>Company Name</w:t>
            </w:r>
            <w:r>
              <w:rPr>
                <w:rStyle w:val="span"/>
                <w:rFonts w:ascii="Lato" w:eastAsia="Lato" w:hAnsi="Lato" w:cs="Lato"/>
                <w:b w:val="0"/>
                <w:bCs w:val="0"/>
                <w:color w:val="404040"/>
                <w:sz w:val="20"/>
                <w:szCs w:val="20"/>
              </w:rPr>
              <w:t xml:space="preserve"> - </w:t>
            </w:r>
            <w:r>
              <w:rPr>
                <w:rStyle w:val="span"/>
                <w:rFonts w:ascii="Lato" w:eastAsia="Lato" w:hAnsi="Lato" w:cs="Lato"/>
                <w:b w:val="0"/>
                <w:bCs w:val="0"/>
                <w:color w:val="404040"/>
                <w:sz w:val="20"/>
                <w:szCs w:val="20"/>
              </w:rPr>
              <w:t>City</w:t>
            </w:r>
            <w:r>
              <w:rPr>
                <w:rStyle w:val="span"/>
                <w:rFonts w:ascii="Lato" w:eastAsia="Lato" w:hAnsi="Lato" w:cs="Lato"/>
                <w:b w:val="0"/>
                <w:bCs w:val="0"/>
                <w:color w:val="404040"/>
                <w:sz w:val="20"/>
                <w:szCs w:val="20"/>
              </w:rPr>
              <w:t xml:space="preserve">, </w:t>
            </w:r>
            <w:r>
              <w:rPr>
                <w:rStyle w:val="span"/>
                <w:rFonts w:ascii="Lato" w:eastAsia="Lato" w:hAnsi="Lato" w:cs="Lato"/>
                <w:b w:val="0"/>
                <w:bCs w:val="0"/>
                <w:color w:val="404040"/>
                <w:sz w:val="20"/>
                <w:szCs w:val="20"/>
              </w:rPr>
              <w:t>Country</w:t>
            </w:r>
          </w:p>
          <w:p>
            <w:pPr>
              <w:pStyle w:val="documentskn-mld7parent-containersectionscspdiv"/>
              <w:pBdr>
                <w:top w:val="none" w:sz="0" w:space="0" w:color="auto"/>
                <w:left w:val="none" w:sz="0" w:space="0" w:color="auto"/>
                <w:bottom w:val="none" w:sz="0" w:space="0" w:color="auto"/>
                <w:right w:val="none" w:sz="0" w:space="0" w:color="auto"/>
              </w:pBdr>
              <w:spacing w:before="0" w:after="0"/>
              <w:ind w:left="0" w:right="0"/>
              <w:rPr>
                <w:rStyle w:val="documentskn-mld7left-box"/>
                <w:rFonts w:ascii="Lato" w:eastAsia="Lato" w:hAnsi="Lato" w:cs="Lato"/>
                <w:b w:val="0"/>
                <w:bCs w:val="0"/>
                <w:color w:val="404040"/>
                <w:sz w:val="14"/>
                <w:szCs w:val="14"/>
                <w:bdr w:val="none" w:sz="0" w:space="0" w:color="auto"/>
                <w:vertAlign w:val="baseline"/>
              </w:rPr>
            </w:pPr>
            <w:r>
              <w:rPr>
                <w:rStyle w:val="documentskn-mld7left-box"/>
                <w:rFonts w:ascii="Lato" w:eastAsia="Lato" w:hAnsi="Lato" w:cs="Lato"/>
                <w:b w:val="0"/>
                <w:bCs w:val="0"/>
                <w:color w:val="404040"/>
                <w:bdr w:val="none" w:sz="0" w:space="0" w:color="auto"/>
                <w:vertAlign w:val="baseline"/>
              </w:rPr>
              <w:t> </w:t>
            </w:r>
          </w:p>
          <w:p>
            <w:pPr>
              <w:pStyle w:val="documentskn-mld7sectiontitle"/>
              <w:pBdr>
                <w:top w:val="none" w:sz="0" w:space="0" w:color="auto"/>
                <w:left w:val="none" w:sz="0" w:space="0" w:color="auto"/>
                <w:bottom w:val="none" w:sz="0" w:space="0" w:color="auto"/>
                <w:right w:val="none" w:sz="0" w:space="0" w:color="auto"/>
              </w:pBdr>
              <w:spacing w:before="0" w:after="0"/>
              <w:ind w:left="0" w:right="0"/>
              <w:rPr>
                <w:rStyle w:val="documentskn-mld7left-box"/>
                <w:rFonts w:ascii="Playfair Display SC" w:eastAsia="Playfair Display SC" w:hAnsi="Playfair Display SC" w:cs="Playfair Display SC"/>
                <w:b/>
                <w:bCs/>
                <w:color w:val="404040"/>
                <w:spacing w:val="10"/>
                <w:sz w:val="28"/>
                <w:szCs w:val="28"/>
                <w:bdr w:val="none" w:sz="0" w:space="0" w:color="auto"/>
                <w:vertAlign w:val="baseline"/>
              </w:rPr>
            </w:pPr>
            <w:r>
              <w:rPr>
                <w:rStyle w:val="documentskn-mld7left-box"/>
                <w:bdr w:val="none" w:sz="0" w:space="0" w:color="auto"/>
                <w:vertAlign w:val="baseline"/>
              </w:rPr>
              <w:t>Education and Training</w:t>
            </w:r>
          </w:p>
          <w:p>
            <w:pPr>
              <w:pStyle w:val="div"/>
              <w:pBdr>
                <w:top w:val="none" w:sz="0" w:space="0" w:color="auto"/>
                <w:left w:val="none" w:sz="0" w:space="0" w:color="auto"/>
                <w:bottom w:val="none" w:sz="0" w:space="0" w:color="auto"/>
                <w:right w:val="none" w:sz="0" w:space="0" w:color="auto"/>
              </w:pBdr>
              <w:spacing w:before="0" w:after="0" w:line="100" w:lineRule="exact"/>
              <w:ind w:left="0" w:right="0"/>
              <w:rPr>
                <w:rStyle w:val="documentskn-mld7left-box"/>
                <w:rFonts w:ascii="Lato" w:eastAsia="Lato" w:hAnsi="Lato" w:cs="Lato"/>
                <w:b w:val="0"/>
                <w:bCs w:val="0"/>
                <w:color w:val="404040"/>
                <w:sz w:val="20"/>
                <w:szCs w:val="20"/>
                <w:bdr w:val="none" w:sz="0" w:space="0" w:color="auto"/>
                <w:vertAlign w:val="baseline"/>
              </w:rPr>
            </w:pPr>
          </w:p>
          <w:p>
            <w:pPr>
              <w:pStyle w:val="documentskn-mld7paragraphfirstparagraphpspcdiv"/>
              <w:pBdr>
                <w:top w:val="none" w:sz="0" w:space="0" w:color="auto"/>
                <w:left w:val="none" w:sz="0" w:space="0" w:color="auto"/>
                <w:bottom w:val="none" w:sz="0" w:space="0" w:color="auto"/>
                <w:right w:val="none" w:sz="0" w:space="0" w:color="auto"/>
              </w:pBdr>
              <w:spacing w:before="0" w:after="0" w:line="200" w:lineRule="atLeast"/>
              <w:ind w:left="0" w:right="0"/>
              <w:rPr>
                <w:rStyle w:val="documentskn-mld7left-box"/>
                <w:rFonts w:ascii="Lato" w:eastAsia="Lato" w:hAnsi="Lato" w:cs="Lato"/>
                <w:b w:val="0"/>
                <w:bCs w:val="0"/>
                <w:vanish/>
                <w:color w:val="404040"/>
                <w:sz w:val="2"/>
                <w:szCs w:val="2"/>
                <w:bdr w:val="none" w:sz="0" w:space="0" w:color="auto"/>
                <w:vertAlign w:val="baseline"/>
              </w:rPr>
            </w:pPr>
            <w:r>
              <w:rPr>
                <w:rStyle w:val="documentskn-mld7left-box"/>
                <w:rFonts w:ascii="Lato" w:eastAsia="Lato" w:hAnsi="Lato" w:cs="Lato"/>
                <w:b w:val="0"/>
                <w:bCs w:val="0"/>
                <w:color w:val="404040"/>
                <w:sz w:val="2"/>
                <w:szCs w:val="2"/>
                <w:bdr w:val="none" w:sz="0" w:space="0" w:color="auto"/>
                <w:vertAlign w:val="baseline"/>
              </w:rPr>
              <w:t> </w:t>
            </w:r>
          </w:p>
          <w:p>
            <w:pPr>
              <w:pStyle w:val="documentskn-mld7disp-blk"/>
              <w:spacing w:before="0" w:after="0"/>
              <w:ind w:left="0" w:right="0"/>
              <w:rPr>
                <w:rStyle w:val="documentskn-mld7left-box"/>
                <w:rFonts w:ascii="Lato" w:eastAsia="Lato" w:hAnsi="Lato" w:cs="Lato"/>
                <w:b w:val="0"/>
                <w:bCs w:val="0"/>
                <w:color w:val="404040"/>
                <w:sz w:val="20"/>
                <w:szCs w:val="20"/>
                <w:bdr w:val="none" w:sz="0" w:space="0" w:color="auto"/>
                <w:vertAlign w:val="baseline"/>
              </w:rPr>
            </w:pPr>
            <w:r>
              <w:rPr>
                <w:rStyle w:val="span"/>
                <w:rFonts w:ascii="Lato" w:eastAsia="Lato" w:hAnsi="Lato" w:cs="Lato"/>
                <w:b w:val="0"/>
                <w:bCs w:val="0"/>
                <w:color w:val="404040"/>
                <w:sz w:val="20"/>
                <w:szCs w:val="20"/>
              </w:rPr>
              <w:t>01/2009</w:t>
            </w:r>
          </w:p>
          <w:p>
            <w:pPr>
              <w:pStyle w:val="documentskn-mld7disp-blk"/>
              <w:spacing w:before="0" w:after="0"/>
              <w:ind w:left="0" w:right="0"/>
              <w:rPr>
                <w:rStyle w:val="documentskn-mld7left-box"/>
                <w:rFonts w:ascii="Lato" w:eastAsia="Lato" w:hAnsi="Lato" w:cs="Lato"/>
                <w:b w:val="0"/>
                <w:bCs w:val="0"/>
                <w:color w:val="404040"/>
                <w:sz w:val="20"/>
                <w:szCs w:val="20"/>
                <w:bdr w:val="none" w:sz="0" w:space="0" w:color="auto"/>
                <w:vertAlign w:val="baseline"/>
              </w:rPr>
            </w:pPr>
            <w:r>
              <w:rPr>
                <w:rStyle w:val="documentskn-mld7txt-bold"/>
                <w:rFonts w:ascii="Lato" w:eastAsia="Lato" w:hAnsi="Lato" w:cs="Lato"/>
                <w:caps w:val="0"/>
                <w:color w:val="404040"/>
                <w:sz w:val="20"/>
                <w:szCs w:val="20"/>
              </w:rPr>
              <w:t>Bachelor of Science</w:t>
            </w:r>
            <w:r>
              <w:rPr>
                <w:rStyle w:val="span"/>
                <w:rFonts w:ascii="Lato" w:eastAsia="Lato" w:hAnsi="Lato" w:cs="Lato"/>
                <w:b w:val="0"/>
                <w:bCs w:val="0"/>
                <w:color w:val="404040"/>
                <w:sz w:val="20"/>
                <w:szCs w:val="20"/>
              </w:rPr>
              <w:t xml:space="preserve">, </w:t>
            </w:r>
            <w:r>
              <w:rPr>
                <w:rStyle w:val="span"/>
                <w:rFonts w:ascii="Lato" w:eastAsia="Lato" w:hAnsi="Lato" w:cs="Lato"/>
                <w:b w:val="0"/>
                <w:bCs w:val="0"/>
                <w:color w:val="404040"/>
                <w:sz w:val="20"/>
                <w:szCs w:val="20"/>
              </w:rPr>
              <w:t>Field of Study</w:t>
            </w:r>
          </w:p>
          <w:p>
            <w:pPr>
              <w:pStyle w:val="documentskn-mld7disp-blk"/>
              <w:spacing w:before="0" w:after="0"/>
              <w:ind w:left="0" w:right="0"/>
              <w:rPr>
                <w:rStyle w:val="documentskn-mld7left-box"/>
                <w:rFonts w:ascii="Lato" w:eastAsia="Lato" w:hAnsi="Lato" w:cs="Lato"/>
                <w:b w:val="0"/>
                <w:bCs w:val="0"/>
                <w:color w:val="404040"/>
                <w:sz w:val="20"/>
                <w:szCs w:val="20"/>
                <w:bdr w:val="none" w:sz="0" w:space="0" w:color="auto"/>
                <w:vertAlign w:val="baseline"/>
              </w:rPr>
            </w:pPr>
            <w:r>
              <w:rPr>
                <w:rStyle w:val="documentskn-mld7txt-bold"/>
                <w:rFonts w:ascii="Lato" w:eastAsia="Lato" w:hAnsi="Lato" w:cs="Lato"/>
                <w:i/>
                <w:iCs/>
                <w:caps w:val="0"/>
                <w:color w:val="404040"/>
                <w:sz w:val="20"/>
                <w:szCs w:val="20"/>
              </w:rPr>
              <w:t>College Name</w:t>
            </w:r>
            <w:r>
              <w:rPr>
                <w:rStyle w:val="span"/>
                <w:rFonts w:ascii="Lato" w:eastAsia="Lato" w:hAnsi="Lato" w:cs="Lato"/>
                <w:b w:val="0"/>
                <w:bCs w:val="0"/>
                <w:color w:val="404040"/>
                <w:sz w:val="20"/>
                <w:szCs w:val="20"/>
              </w:rPr>
              <w:t xml:space="preserve">, </w:t>
            </w:r>
            <w:r>
              <w:rPr>
                <w:rStyle w:val="span"/>
                <w:rFonts w:ascii="Lato" w:eastAsia="Lato" w:hAnsi="Lato" w:cs="Lato"/>
                <w:b w:val="0"/>
                <w:bCs w:val="0"/>
                <w:color w:val="404040"/>
                <w:sz w:val="20"/>
                <w:szCs w:val="20"/>
              </w:rPr>
              <w:t>Location</w:t>
            </w:r>
            <w:r>
              <w:rPr>
                <w:rStyle w:val="documentskn-mld7left-box"/>
                <w:rFonts w:ascii="Lato" w:eastAsia="Lato" w:hAnsi="Lato" w:cs="Lato"/>
                <w:b w:val="0"/>
                <w:bCs w:val="0"/>
                <w:color w:val="404040"/>
                <w:sz w:val="20"/>
                <w:szCs w:val="20"/>
                <w:bdr w:val="none" w:sz="0" w:space="0" w:color="auto"/>
                <w:vertAlign w:val="baseline"/>
              </w:rPr>
              <w:t xml:space="preserve"> </w:t>
            </w:r>
          </w:p>
          <w:p>
            <w:pPr>
              <w:pStyle w:val="documentskn-mld7paragraphpspcdiv"/>
              <w:pBdr>
                <w:top w:val="none" w:sz="0" w:space="0" w:color="auto"/>
                <w:left w:val="none" w:sz="0" w:space="0" w:color="auto"/>
                <w:bottom w:val="none" w:sz="0" w:space="0" w:color="auto"/>
                <w:right w:val="none" w:sz="0" w:space="0" w:color="auto"/>
              </w:pBdr>
              <w:spacing w:before="0" w:after="0"/>
              <w:ind w:left="0" w:right="0"/>
              <w:rPr>
                <w:rStyle w:val="documentskn-mld7left-box"/>
                <w:rFonts w:ascii="Lato" w:eastAsia="Lato" w:hAnsi="Lato" w:cs="Lato"/>
                <w:b w:val="0"/>
                <w:bCs w:val="0"/>
                <w:color w:val="404040"/>
                <w:sz w:val="2"/>
                <w:szCs w:val="2"/>
                <w:bdr w:val="none" w:sz="0" w:space="0" w:color="auto"/>
                <w:vertAlign w:val="baseline"/>
              </w:rPr>
            </w:pPr>
            <w:r>
              <w:rPr>
                <w:rStyle w:val="documentskn-mld7left-box"/>
                <w:rFonts w:ascii="Lato" w:eastAsia="Lato" w:hAnsi="Lato" w:cs="Lato"/>
                <w:b w:val="0"/>
                <w:bCs w:val="0"/>
                <w:color w:val="404040"/>
                <w:bdr w:val="none" w:sz="0" w:space="0" w:color="auto"/>
                <w:vertAlign w:val="baseline"/>
              </w:rPr>
              <w:t> </w:t>
            </w:r>
          </w:p>
          <w:p>
            <w:pPr>
              <w:pStyle w:val="documentskn-mld7disp-blk"/>
              <w:spacing w:before="0" w:after="0"/>
              <w:ind w:left="0" w:right="0"/>
              <w:rPr>
                <w:rStyle w:val="documentskn-mld7left-box"/>
                <w:rFonts w:ascii="Lato" w:eastAsia="Lato" w:hAnsi="Lato" w:cs="Lato"/>
                <w:b w:val="0"/>
                <w:bCs w:val="0"/>
                <w:color w:val="404040"/>
                <w:sz w:val="20"/>
                <w:szCs w:val="20"/>
                <w:bdr w:val="none" w:sz="0" w:space="0" w:color="auto"/>
                <w:vertAlign w:val="baseline"/>
              </w:rPr>
            </w:pPr>
            <w:r>
              <w:rPr>
                <w:rStyle w:val="span"/>
                <w:rFonts w:ascii="Lato" w:eastAsia="Lato" w:hAnsi="Lato" w:cs="Lato"/>
                <w:b w:val="0"/>
                <w:bCs w:val="0"/>
                <w:color w:val="404040"/>
                <w:sz w:val="20"/>
                <w:szCs w:val="20"/>
              </w:rPr>
              <w:t>02/1999</w:t>
            </w:r>
          </w:p>
          <w:p>
            <w:pPr>
              <w:pStyle w:val="documentskn-mld7disp-blk"/>
              <w:spacing w:before="0" w:after="0"/>
              <w:ind w:left="0" w:right="0"/>
              <w:rPr>
                <w:rStyle w:val="documentskn-mld7left-box"/>
                <w:rFonts w:ascii="Lato" w:eastAsia="Lato" w:hAnsi="Lato" w:cs="Lato"/>
                <w:b w:val="0"/>
                <w:bCs w:val="0"/>
                <w:color w:val="404040"/>
                <w:sz w:val="20"/>
                <w:szCs w:val="20"/>
                <w:bdr w:val="none" w:sz="0" w:space="0" w:color="auto"/>
                <w:vertAlign w:val="baseline"/>
              </w:rPr>
            </w:pPr>
            <w:r>
              <w:rPr>
                <w:rStyle w:val="documentskn-mld7txt-bold"/>
                <w:rFonts w:ascii="Lato" w:eastAsia="Lato" w:hAnsi="Lato" w:cs="Lato"/>
                <w:caps w:val="0"/>
                <w:color w:val="404040"/>
                <w:sz w:val="20"/>
                <w:szCs w:val="20"/>
              </w:rPr>
              <w:t>Bachelor of Science</w:t>
            </w:r>
            <w:r>
              <w:rPr>
                <w:rStyle w:val="span"/>
                <w:rFonts w:ascii="Lato" w:eastAsia="Lato" w:hAnsi="Lato" w:cs="Lato"/>
                <w:b w:val="0"/>
                <w:bCs w:val="0"/>
                <w:color w:val="404040"/>
                <w:sz w:val="20"/>
                <w:szCs w:val="20"/>
              </w:rPr>
              <w:t xml:space="preserve">, </w:t>
            </w:r>
            <w:r>
              <w:rPr>
                <w:rStyle w:val="span"/>
                <w:rFonts w:ascii="Lato" w:eastAsia="Lato" w:hAnsi="Lato" w:cs="Lato"/>
                <w:b w:val="0"/>
                <w:bCs w:val="0"/>
                <w:color w:val="404040"/>
                <w:sz w:val="20"/>
                <w:szCs w:val="20"/>
              </w:rPr>
              <w:t>Field of Study</w:t>
            </w:r>
          </w:p>
          <w:p>
            <w:pPr>
              <w:pStyle w:val="documentskn-mld7disp-blk"/>
              <w:spacing w:before="0" w:after="0"/>
              <w:ind w:left="0" w:right="0"/>
              <w:rPr>
                <w:rStyle w:val="documentskn-mld7left-box"/>
                <w:rFonts w:ascii="Lato" w:eastAsia="Lato" w:hAnsi="Lato" w:cs="Lato"/>
                <w:b w:val="0"/>
                <w:bCs w:val="0"/>
                <w:color w:val="404040"/>
                <w:sz w:val="20"/>
                <w:szCs w:val="20"/>
                <w:bdr w:val="none" w:sz="0" w:space="0" w:color="auto"/>
                <w:vertAlign w:val="baseline"/>
              </w:rPr>
            </w:pPr>
            <w:r>
              <w:rPr>
                <w:rStyle w:val="documentskn-mld7txt-bold"/>
                <w:rFonts w:ascii="Lato" w:eastAsia="Lato" w:hAnsi="Lato" w:cs="Lato"/>
                <w:i/>
                <w:iCs/>
                <w:caps w:val="0"/>
                <w:color w:val="404040"/>
                <w:sz w:val="20"/>
                <w:szCs w:val="20"/>
              </w:rPr>
              <w:t>College Name</w:t>
            </w:r>
            <w:r>
              <w:rPr>
                <w:rStyle w:val="span"/>
                <w:rFonts w:ascii="Lato" w:eastAsia="Lato" w:hAnsi="Lato" w:cs="Lato"/>
                <w:b w:val="0"/>
                <w:bCs w:val="0"/>
                <w:color w:val="404040"/>
                <w:sz w:val="20"/>
                <w:szCs w:val="20"/>
              </w:rPr>
              <w:t xml:space="preserve">, </w:t>
            </w:r>
            <w:r>
              <w:rPr>
                <w:rStyle w:val="span"/>
                <w:rFonts w:ascii="Lato" w:eastAsia="Lato" w:hAnsi="Lato" w:cs="Lato"/>
                <w:b w:val="0"/>
                <w:bCs w:val="0"/>
                <w:color w:val="404040"/>
                <w:sz w:val="20"/>
                <w:szCs w:val="20"/>
              </w:rPr>
              <w:t>Location</w:t>
            </w:r>
            <w:r>
              <w:rPr>
                <w:rStyle w:val="documentskn-mld7left-box"/>
                <w:rFonts w:ascii="Lato" w:eastAsia="Lato" w:hAnsi="Lato" w:cs="Lato"/>
                <w:b w:val="0"/>
                <w:bCs w:val="0"/>
                <w:color w:val="404040"/>
                <w:sz w:val="20"/>
                <w:szCs w:val="20"/>
                <w:bdr w:val="none" w:sz="0" w:space="0" w:color="auto"/>
                <w:vertAlign w:val="baseline"/>
              </w:rPr>
              <w:t xml:space="preserve"> </w:t>
            </w:r>
          </w:p>
          <w:p>
            <w:pPr>
              <w:pStyle w:val="documentskn-mld7parent-containersectionscspdiv"/>
              <w:pBdr>
                <w:top w:val="none" w:sz="0" w:space="0" w:color="auto"/>
                <w:left w:val="none" w:sz="0" w:space="0" w:color="auto"/>
                <w:bottom w:val="none" w:sz="0" w:space="0" w:color="auto"/>
                <w:right w:val="none" w:sz="0" w:space="0" w:color="auto"/>
              </w:pBdr>
              <w:spacing w:before="0" w:after="0"/>
              <w:ind w:left="0" w:right="0"/>
              <w:rPr>
                <w:rStyle w:val="documentskn-mld7left-box"/>
                <w:rFonts w:ascii="Lato" w:eastAsia="Lato" w:hAnsi="Lato" w:cs="Lato"/>
                <w:b w:val="0"/>
                <w:bCs w:val="0"/>
                <w:color w:val="404040"/>
                <w:sz w:val="14"/>
                <w:szCs w:val="14"/>
                <w:bdr w:val="none" w:sz="0" w:space="0" w:color="auto"/>
                <w:vertAlign w:val="baseline"/>
              </w:rPr>
            </w:pPr>
            <w:r>
              <w:rPr>
                <w:rStyle w:val="documentskn-mld7left-box"/>
                <w:rFonts w:ascii="Lato" w:eastAsia="Lato" w:hAnsi="Lato" w:cs="Lato"/>
                <w:b w:val="0"/>
                <w:bCs w:val="0"/>
                <w:color w:val="404040"/>
                <w:bdr w:val="none" w:sz="0" w:space="0" w:color="auto"/>
                <w:vertAlign w:val="baseline"/>
              </w:rPr>
              <w:t> </w:t>
            </w:r>
          </w:p>
          <w:p>
            <w:pPr>
              <w:pStyle w:val="documentskn-mld7sectiontitle"/>
              <w:pBdr>
                <w:top w:val="none" w:sz="0" w:space="0" w:color="auto"/>
                <w:left w:val="none" w:sz="0" w:space="0" w:color="auto"/>
                <w:bottom w:val="none" w:sz="0" w:space="0" w:color="auto"/>
                <w:right w:val="none" w:sz="0" w:space="0" w:color="auto"/>
              </w:pBdr>
              <w:spacing w:before="0" w:after="0"/>
              <w:ind w:left="0" w:right="0"/>
              <w:rPr>
                <w:rStyle w:val="documentskn-mld7left-box"/>
                <w:rFonts w:ascii="Playfair Display SC" w:eastAsia="Playfair Display SC" w:hAnsi="Playfair Display SC" w:cs="Playfair Display SC"/>
                <w:b/>
                <w:bCs/>
                <w:color w:val="404040"/>
                <w:spacing w:val="10"/>
                <w:sz w:val="28"/>
                <w:szCs w:val="28"/>
                <w:bdr w:val="none" w:sz="0" w:space="0" w:color="auto"/>
                <w:vertAlign w:val="baseline"/>
              </w:rPr>
            </w:pPr>
            <w:r>
              <w:rPr>
                <w:rStyle w:val="documentskn-mld7left-box"/>
                <w:bdr w:val="none" w:sz="0" w:space="0" w:color="auto"/>
                <w:vertAlign w:val="baseline"/>
              </w:rPr>
              <w:t>Languages</w:t>
            </w:r>
          </w:p>
          <w:p>
            <w:pPr>
              <w:pStyle w:val="div"/>
              <w:pBdr>
                <w:top w:val="none" w:sz="0" w:space="0" w:color="auto"/>
                <w:left w:val="none" w:sz="0" w:space="0" w:color="auto"/>
                <w:bottom w:val="none" w:sz="0" w:space="0" w:color="auto"/>
                <w:right w:val="none" w:sz="0" w:space="0" w:color="auto"/>
              </w:pBdr>
              <w:spacing w:before="0" w:after="0" w:line="100" w:lineRule="exact"/>
              <w:ind w:left="0" w:right="0"/>
              <w:rPr>
                <w:rStyle w:val="documentskn-mld7left-box"/>
                <w:rFonts w:ascii="Lato" w:eastAsia="Lato" w:hAnsi="Lato" w:cs="Lato"/>
                <w:b w:val="0"/>
                <w:bCs w:val="0"/>
                <w:color w:val="404040"/>
                <w:sz w:val="20"/>
                <w:szCs w:val="20"/>
                <w:bdr w:val="none" w:sz="0" w:space="0" w:color="auto"/>
                <w:vertAlign w:val="baseline"/>
              </w:rPr>
            </w:pPr>
          </w:p>
          <w:p>
            <w:pPr>
              <w:pStyle w:val="documentskn-mld7left-boxsinglecolumn"/>
              <w:pBdr>
                <w:top w:val="none" w:sz="0" w:space="0" w:color="auto"/>
                <w:left w:val="none" w:sz="0" w:space="0" w:color="auto"/>
                <w:bottom w:val="none" w:sz="0" w:space="0" w:color="auto"/>
                <w:right w:val="none" w:sz="0" w:space="0" w:color="auto"/>
              </w:pBdr>
              <w:spacing w:before="0" w:after="0"/>
              <w:ind w:left="0" w:right="0"/>
              <w:rPr>
                <w:rStyle w:val="documentskn-mld7left-box"/>
                <w:rFonts w:ascii="Lato" w:eastAsia="Lato" w:hAnsi="Lato" w:cs="Lato"/>
                <w:b w:val="0"/>
                <w:bCs w:val="0"/>
                <w:color w:val="404040"/>
                <w:sz w:val="20"/>
                <w:szCs w:val="20"/>
                <w:bdr w:val="none" w:sz="0" w:space="0" w:color="auto"/>
                <w:vertAlign w:val="baseline"/>
              </w:rPr>
            </w:pPr>
            <w:r>
              <w:rPr>
                <w:rStyle w:val="documentskn-mld7left-box"/>
                <w:rFonts w:ascii="Lato" w:eastAsia="Lato" w:hAnsi="Lato" w:cs="Lato"/>
                <w:b w:val="0"/>
                <w:bCs w:val="0"/>
                <w:color w:val="404040"/>
                <w:sz w:val="20"/>
                <w:szCs w:val="20"/>
                <w:bdr w:val="none" w:sz="0" w:space="0" w:color="auto"/>
                <w:vertAlign w:val="baseline"/>
              </w:rPr>
              <w:t>English French Dutch</w:t>
            </w:r>
          </w:p>
        </w:tc>
        <w:tc>
          <w:tcPr>
            <w:tcW w:w="410" w:type="dxa"/>
            <w:tcBorders>
              <w:right w:val="single" w:sz="8" w:space="0" w:color="404040"/>
            </w:tcBorders>
            <w:tcMar>
              <w:top w:w="0" w:type="dxa"/>
              <w:left w:w="0" w:type="dxa"/>
              <w:bottom w:w="0" w:type="dxa"/>
              <w:right w:w="10" w:type="dxa"/>
            </w:tcMar>
            <w:vAlign w:val="top"/>
            <w:hideMark/>
          </w:tcPr>
          <w:p>
            <w:pPr>
              <w:pStyle w:val="documentparent-containermidleftcellParagraph"/>
              <w:pBdr>
                <w:top w:val="none" w:sz="0" w:space="0" w:color="auto"/>
                <w:left w:val="none" w:sz="0" w:space="0" w:color="auto"/>
                <w:bottom w:val="none" w:sz="0" w:space="0" w:color="auto"/>
                <w:right w:val="none" w:sz="0" w:space="0" w:color="auto"/>
              </w:pBdr>
              <w:ind w:left="0" w:right="0"/>
              <w:rPr>
                <w:rStyle w:val="documentparent-containermidleftcell"/>
                <w:rFonts w:ascii="Lato" w:eastAsia="Lato" w:hAnsi="Lato" w:cs="Lato"/>
                <w:b w:val="0"/>
                <w:bCs w:val="0"/>
                <w:color w:val="404040"/>
                <w:sz w:val="20"/>
                <w:szCs w:val="20"/>
                <w:bdr w:val="none" w:sz="0" w:space="0" w:color="auto"/>
                <w:vertAlign w:val="baseline"/>
              </w:rPr>
            </w:pPr>
          </w:p>
        </w:tc>
        <w:tc>
          <w:tcPr>
            <w:tcW w:w="400" w:type="dxa"/>
            <w:tcMar>
              <w:top w:w="0" w:type="dxa"/>
              <w:left w:w="0" w:type="dxa"/>
              <w:bottom w:w="0" w:type="dxa"/>
              <w:right w:w="0" w:type="dxa"/>
            </w:tcMar>
            <w:vAlign w:val="top"/>
            <w:hideMark/>
          </w:tcPr>
          <w:p>
            <w:pPr>
              <w:pStyle w:val="documentparent-containermidleftcellParagraph"/>
              <w:pBdr>
                <w:top w:val="none" w:sz="0" w:space="0" w:color="auto"/>
                <w:left w:val="none" w:sz="0" w:space="0" w:color="auto"/>
                <w:bottom w:val="none" w:sz="0" w:space="0" w:color="auto"/>
                <w:right w:val="none" w:sz="0" w:space="0" w:color="auto"/>
              </w:pBdr>
              <w:ind w:left="0" w:right="0"/>
              <w:rPr>
                <w:rStyle w:val="documentparent-containermidleftcell"/>
                <w:rFonts w:ascii="Lato" w:eastAsia="Lato" w:hAnsi="Lato" w:cs="Lato"/>
                <w:b w:val="0"/>
                <w:bCs w:val="0"/>
                <w:color w:val="404040"/>
                <w:sz w:val="20"/>
                <w:szCs w:val="20"/>
                <w:bdr w:val="none" w:sz="0" w:space="0" w:color="auto"/>
                <w:vertAlign w:val="baseline"/>
              </w:rPr>
            </w:pPr>
          </w:p>
        </w:tc>
        <w:tc>
          <w:tcPr>
            <w:tcW w:w="3100" w:type="dxa"/>
            <w:tcMar>
              <w:top w:w="0" w:type="dxa"/>
              <w:left w:w="0" w:type="dxa"/>
              <w:bottom w:w="0" w:type="dxa"/>
              <w:right w:w="0" w:type="dxa"/>
            </w:tcMar>
            <w:vAlign w:val="top"/>
            <w:hideMark/>
          </w:tcPr>
          <w:p>
            <w:pPr>
              <w:pStyle w:val="documentskn-mld7parent-containersectionnth-child1scspdiv"/>
              <w:pBdr>
                <w:top w:val="none" w:sz="0" w:space="0" w:color="auto"/>
                <w:left w:val="none" w:sz="0" w:space="0" w:color="auto"/>
                <w:bottom w:val="none" w:sz="0" w:space="0" w:color="auto"/>
                <w:right w:val="none" w:sz="0" w:space="0" w:color="auto"/>
              </w:pBdr>
              <w:spacing w:before="0" w:after="0"/>
              <w:ind w:left="0" w:right="0"/>
              <w:rPr>
                <w:rStyle w:val="documentskn-mld7right-box"/>
                <w:rFonts w:ascii="Lato" w:eastAsia="Lato" w:hAnsi="Lato" w:cs="Lato"/>
                <w:b w:val="0"/>
                <w:bCs w:val="0"/>
                <w:color w:val="404040"/>
                <w:sz w:val="14"/>
                <w:szCs w:val="14"/>
                <w:bdr w:val="none" w:sz="0" w:space="0" w:color="auto"/>
                <w:vertAlign w:val="baseline"/>
              </w:rPr>
            </w:pPr>
            <w:r>
              <w:rPr>
                <w:rStyle w:val="documentskn-mld7right-box"/>
                <w:rFonts w:ascii="Lato" w:eastAsia="Lato" w:hAnsi="Lato" w:cs="Lato"/>
                <w:b w:val="0"/>
                <w:bCs w:val="0"/>
                <w:color w:val="404040"/>
                <w:sz w:val="14"/>
                <w:szCs w:val="14"/>
                <w:bdr w:val="none" w:sz="0" w:space="0" w:color="auto"/>
                <w:vertAlign w:val="baseline"/>
              </w:rPr>
              <w:t> </w:t>
            </w:r>
            <w:r>
              <w:rPr>
                <w:rStyle w:val="documentskn-mld7right-box"/>
                <w:rFonts w:ascii="Lato" w:eastAsia="Lato" w:hAnsi="Lato" w:cs="Lato"/>
                <w:b w:val="0"/>
                <w:bCs w:val="0"/>
                <w:strike w:val="0"/>
                <w:color w:val="404040"/>
                <w:sz w:val="14"/>
                <w:szCs w:val="14"/>
                <w:u w:val="none"/>
                <w:bdr w:val="none" w:sz="0" w:space="0" w:color="auto"/>
                <w:vertAlign w:val="baseline"/>
              </w:rPr>
              <w:drawing>
                <wp:anchor simplePos="0" relativeHeight="251658240" behindDoc="0" locked="0" layoutInCell="1" allowOverlap="1">
                  <wp:simplePos x="0" y="0"/>
                  <wp:positionH relativeFrom="column">
                    <wp:posOffset>-304800</wp:posOffset>
                  </wp:positionH>
                  <wp:positionV relativeFrom="paragraph">
                    <wp:posOffset>-12700</wp:posOffset>
                  </wp:positionV>
                  <wp:extent cx="102094" cy="51392"/>
                  <wp:wrapNone/>
                  <wp:docPr id="100002" name=""/>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100002" name=""/>
                          <pic:cNvPicPr>
                            <a:picLocks noChangeAspect="0"/>
                          </pic:cNvPicPr>
                        </pic:nvPicPr>
                        <pic:blipFill>
                          <a:blip xmlns:r="http://schemas.openxmlformats.org/officeDocument/2006/relationships" r:embed="rId6"/>
                          <a:stretch>
                            <a:fillRect/>
                          </a:stretch>
                        </pic:blipFill>
                        <pic:spPr>
                          <a:xfrm>
                            <a:off x="0" y="0"/>
                            <a:ext cx="102094" cy="51392"/>
                          </a:xfrm>
                          <a:prstGeom prst="rect">
                            <a:avLst/>
                          </a:prstGeom>
                        </pic:spPr>
                      </pic:pic>
                    </a:graphicData>
                  </a:graphic>
                </wp:anchor>
              </w:drawing>
            </w:r>
          </w:p>
          <w:p>
            <w:pPr>
              <w:pStyle w:val="documentskn-mld7heading"/>
              <w:pBdr>
                <w:top w:val="none" w:sz="0" w:space="0" w:color="auto"/>
                <w:left w:val="none" w:sz="0" w:space="0" w:color="auto"/>
                <w:bottom w:val="none" w:sz="0" w:space="0" w:color="auto"/>
                <w:right w:val="none" w:sz="0" w:space="0" w:color="auto"/>
              </w:pBdr>
              <w:spacing w:before="0" w:line="320" w:lineRule="exact"/>
              <w:ind w:left="0" w:right="0"/>
              <w:rPr>
                <w:rStyle w:val="documentskn-mld7right-box"/>
                <w:rFonts w:ascii="Lato" w:eastAsia="Lato" w:hAnsi="Lato" w:cs="Lato"/>
                <w:b/>
                <w:bCs/>
                <w:color w:val="404040"/>
                <w:sz w:val="20"/>
                <w:szCs w:val="20"/>
                <w:bdr w:val="none" w:sz="0" w:space="0" w:color="auto"/>
                <w:vertAlign w:val="baseline"/>
              </w:rPr>
            </w:pPr>
            <w:r>
              <w:rPr>
                <w:rStyle w:val="documentskn-mld7right-box"/>
                <w:rFonts w:ascii="Lato" w:eastAsia="Lato" w:hAnsi="Lato" w:cs="Lato"/>
                <w:strike w:val="0"/>
                <w:color w:val="404040"/>
                <w:sz w:val="20"/>
                <w:szCs w:val="20"/>
                <w:u w:val="none"/>
                <w:bdr w:val="none" w:sz="0" w:space="0" w:color="auto"/>
                <w:vertAlign w:val="baseline"/>
              </w:rPr>
              <w:drawing>
                <wp:anchor simplePos="0" relativeHeight="251659264" behindDoc="0" locked="0" layoutInCell="1" allowOverlap="1">
                  <wp:simplePos x="0" y="0"/>
                  <wp:positionH relativeFrom="column">
                    <wp:posOffset>-292100</wp:posOffset>
                  </wp:positionH>
                  <wp:positionV relativeFrom="paragraph">
                    <wp:posOffset>63526</wp:posOffset>
                  </wp:positionV>
                  <wp:extent cx="64041" cy="64083"/>
                  <wp:wrapNone/>
                  <wp:docPr id="100004" name=""/>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100004" name=""/>
                          <pic:cNvPicPr>
                            <a:picLocks noChangeAspect="0"/>
                          </pic:cNvPicPr>
                        </pic:nvPicPr>
                        <pic:blipFill>
                          <a:blip xmlns:r="http://schemas.openxmlformats.org/officeDocument/2006/relationships" r:embed="rId7"/>
                          <a:stretch>
                            <a:fillRect/>
                          </a:stretch>
                        </pic:blipFill>
                        <pic:spPr>
                          <a:xfrm>
                            <a:off x="0" y="0"/>
                            <a:ext cx="64041" cy="64083"/>
                          </a:xfrm>
                          <a:prstGeom prst="rect">
                            <a:avLst/>
                          </a:prstGeom>
                        </pic:spPr>
                      </pic:pic>
                    </a:graphicData>
                  </a:graphic>
                </wp:anchor>
              </w:drawing>
            </w:r>
            <w:r>
              <w:rPr>
                <w:rStyle w:val="documentparent-containerright-boxsectionsectiontitle"/>
                <w:rFonts w:ascii="Playfair Display SC" w:eastAsia="Playfair Display SC" w:hAnsi="Playfair Display SC" w:cs="Playfair Display SC"/>
                <w:color w:val="404040"/>
                <w:spacing w:val="10"/>
                <w:sz w:val="28"/>
                <w:szCs w:val="28"/>
              </w:rPr>
              <w:t>Skills</w:t>
            </w:r>
          </w:p>
          <w:p>
            <w:pPr>
              <w:pStyle w:val="div"/>
              <w:pBdr>
                <w:top w:val="none" w:sz="0" w:space="0" w:color="auto"/>
                <w:left w:val="none" w:sz="0" w:space="0" w:color="auto"/>
                <w:bottom w:val="none" w:sz="0" w:space="0" w:color="auto"/>
                <w:right w:val="none" w:sz="0" w:space="0" w:color="auto"/>
              </w:pBdr>
              <w:spacing w:before="0" w:after="0" w:line="100" w:lineRule="exact"/>
              <w:ind w:left="0" w:right="0"/>
              <w:rPr>
                <w:rStyle w:val="documentskn-mld7right-box"/>
                <w:rFonts w:ascii="Lato" w:eastAsia="Lato" w:hAnsi="Lato" w:cs="Lato"/>
                <w:b w:val="0"/>
                <w:bCs w:val="0"/>
                <w:color w:val="404040"/>
                <w:sz w:val="20"/>
                <w:szCs w:val="20"/>
                <w:bdr w:val="none" w:sz="0" w:space="0" w:color="auto"/>
                <w:vertAlign w:val="baseline"/>
              </w:rPr>
            </w:pPr>
          </w:p>
          <w:p>
            <w:pPr>
              <w:pStyle w:val="documentskn-mld7ulli"/>
              <w:numPr>
                <w:ilvl w:val="0"/>
                <w:numId w:val="6"/>
              </w:numPr>
              <w:pBdr>
                <w:top w:val="none" w:sz="0" w:space="0" w:color="auto"/>
                <w:left w:val="none" w:sz="0" w:space="0" w:color="auto"/>
                <w:bottom w:val="none" w:sz="0" w:space="0" w:color="auto"/>
                <w:right w:val="none" w:sz="0" w:space="0" w:color="auto"/>
              </w:pBdr>
              <w:spacing w:before="0" w:after="100"/>
              <w:ind w:left="240" w:right="0" w:hanging="220"/>
              <w:rPr>
                <w:rStyle w:val="documentskn-mld7right-box"/>
                <w:rFonts w:ascii="Lato" w:eastAsia="Lato" w:hAnsi="Lato" w:cs="Lato"/>
                <w:b w:val="0"/>
                <w:bCs w:val="0"/>
                <w:color w:val="404040"/>
                <w:sz w:val="20"/>
                <w:szCs w:val="20"/>
                <w:bdr w:val="none" w:sz="0" w:space="0" w:color="auto"/>
                <w:vertAlign w:val="baseline"/>
              </w:rPr>
            </w:pPr>
            <w:r>
              <w:rPr>
                <w:rStyle w:val="documentskn-mld7right-box"/>
                <w:rFonts w:ascii="Lato" w:eastAsia="Lato" w:hAnsi="Lato" w:cs="Lato"/>
                <w:b w:val="0"/>
                <w:bCs w:val="0"/>
                <w:color w:val="404040"/>
                <w:sz w:val="20"/>
                <w:szCs w:val="20"/>
                <w:bdr w:val="none" w:sz="0" w:space="0" w:color="auto"/>
                <w:vertAlign w:val="baseline"/>
              </w:rPr>
              <w:t>Leadership and Teamwork</w:t>
            </w:r>
          </w:p>
          <w:p>
            <w:pPr>
              <w:pStyle w:val="documentskn-mld7ulli"/>
              <w:numPr>
                <w:ilvl w:val="0"/>
                <w:numId w:val="6"/>
              </w:numPr>
              <w:spacing w:before="0" w:after="100"/>
              <w:ind w:left="240" w:right="0" w:hanging="220"/>
              <w:rPr>
                <w:rStyle w:val="documentskn-mld7right-box"/>
                <w:rFonts w:ascii="Lato" w:eastAsia="Lato" w:hAnsi="Lato" w:cs="Lato"/>
                <w:b w:val="0"/>
                <w:bCs w:val="0"/>
                <w:color w:val="404040"/>
                <w:sz w:val="20"/>
                <w:szCs w:val="20"/>
                <w:bdr w:val="none" w:sz="0" w:space="0" w:color="auto"/>
                <w:vertAlign w:val="baseline"/>
              </w:rPr>
            </w:pPr>
            <w:r>
              <w:rPr>
                <w:rStyle w:val="documentskn-mld7right-box"/>
                <w:rFonts w:ascii="Lato" w:eastAsia="Lato" w:hAnsi="Lato" w:cs="Lato"/>
                <w:b w:val="0"/>
                <w:bCs w:val="0"/>
                <w:color w:val="404040"/>
                <w:sz w:val="20"/>
                <w:szCs w:val="20"/>
                <w:bdr w:val="none" w:sz="0" w:space="0" w:color="auto"/>
                <w:vertAlign w:val="baseline"/>
              </w:rPr>
              <w:t>Management Skills</w:t>
            </w:r>
          </w:p>
          <w:p>
            <w:pPr>
              <w:pStyle w:val="documentskn-mld7ulli"/>
              <w:numPr>
                <w:ilvl w:val="0"/>
                <w:numId w:val="6"/>
              </w:numPr>
              <w:spacing w:before="0" w:after="100"/>
              <w:ind w:left="240" w:right="0" w:hanging="220"/>
              <w:rPr>
                <w:rStyle w:val="documentskn-mld7right-box"/>
                <w:rFonts w:ascii="Lato" w:eastAsia="Lato" w:hAnsi="Lato" w:cs="Lato"/>
                <w:b w:val="0"/>
                <w:bCs w:val="0"/>
                <w:color w:val="404040"/>
                <w:sz w:val="20"/>
                <w:szCs w:val="20"/>
                <w:bdr w:val="none" w:sz="0" w:space="0" w:color="auto"/>
                <w:vertAlign w:val="baseline"/>
              </w:rPr>
            </w:pPr>
            <w:r>
              <w:rPr>
                <w:rStyle w:val="documentskn-mld7right-box"/>
                <w:rFonts w:ascii="Lato" w:eastAsia="Lato" w:hAnsi="Lato" w:cs="Lato"/>
                <w:b w:val="0"/>
                <w:bCs w:val="0"/>
                <w:color w:val="404040"/>
                <w:sz w:val="20"/>
                <w:szCs w:val="20"/>
                <w:bdr w:val="none" w:sz="0" w:space="0" w:color="auto"/>
                <w:vertAlign w:val="baseline"/>
              </w:rPr>
              <w:t>Complex Problem Solving</w:t>
            </w:r>
          </w:p>
          <w:p>
            <w:pPr>
              <w:pStyle w:val="documentskn-mld7ulli"/>
              <w:numPr>
                <w:ilvl w:val="0"/>
                <w:numId w:val="6"/>
              </w:numPr>
              <w:spacing w:before="0" w:after="100"/>
              <w:ind w:left="240" w:right="0" w:hanging="220"/>
              <w:rPr>
                <w:rStyle w:val="documentskn-mld7right-box"/>
                <w:rFonts w:ascii="Lato" w:eastAsia="Lato" w:hAnsi="Lato" w:cs="Lato"/>
                <w:b w:val="0"/>
                <w:bCs w:val="0"/>
                <w:color w:val="404040"/>
                <w:sz w:val="20"/>
                <w:szCs w:val="20"/>
                <w:bdr w:val="none" w:sz="0" w:space="0" w:color="auto"/>
                <w:vertAlign w:val="baseline"/>
              </w:rPr>
            </w:pPr>
            <w:r>
              <w:rPr>
                <w:rStyle w:val="documentskn-mld7right-box"/>
                <w:rFonts w:ascii="Lato" w:eastAsia="Lato" w:hAnsi="Lato" w:cs="Lato"/>
                <w:b w:val="0"/>
                <w:bCs w:val="0"/>
                <w:color w:val="404040"/>
                <w:sz w:val="20"/>
                <w:szCs w:val="20"/>
                <w:bdr w:val="none" w:sz="0" w:space="0" w:color="auto"/>
                <w:vertAlign w:val="baseline"/>
              </w:rPr>
              <w:t>Amazon AWS</w:t>
            </w:r>
          </w:p>
          <w:p>
            <w:pPr>
              <w:pStyle w:val="documentskn-mld7ulli"/>
              <w:numPr>
                <w:ilvl w:val="0"/>
                <w:numId w:val="6"/>
              </w:numPr>
              <w:spacing w:before="0" w:after="100"/>
              <w:ind w:left="240" w:right="0" w:hanging="220"/>
              <w:rPr>
                <w:rStyle w:val="documentskn-mld7right-box"/>
                <w:rFonts w:ascii="Lato" w:eastAsia="Lato" w:hAnsi="Lato" w:cs="Lato"/>
                <w:b w:val="0"/>
                <w:bCs w:val="0"/>
                <w:color w:val="404040"/>
                <w:sz w:val="20"/>
                <w:szCs w:val="20"/>
                <w:bdr w:val="none" w:sz="0" w:space="0" w:color="auto"/>
                <w:vertAlign w:val="baseline"/>
              </w:rPr>
            </w:pPr>
            <w:r>
              <w:rPr>
                <w:rStyle w:val="documentskn-mld7right-box"/>
                <w:rFonts w:ascii="Lato" w:eastAsia="Lato" w:hAnsi="Lato" w:cs="Lato"/>
                <w:b w:val="0"/>
                <w:bCs w:val="0"/>
                <w:color w:val="404040"/>
                <w:sz w:val="20"/>
                <w:szCs w:val="20"/>
                <w:bdr w:val="none" w:sz="0" w:space="0" w:color="auto"/>
                <w:vertAlign w:val="baseline"/>
              </w:rPr>
              <w:t>Microsoft Azure</w:t>
            </w:r>
          </w:p>
          <w:p>
            <w:pPr>
              <w:pStyle w:val="documentskn-mld7ulli"/>
              <w:numPr>
                <w:ilvl w:val="0"/>
                <w:numId w:val="6"/>
              </w:numPr>
              <w:spacing w:before="0" w:after="100"/>
              <w:ind w:left="240" w:right="0" w:hanging="220"/>
              <w:rPr>
                <w:rStyle w:val="documentskn-mld7right-box"/>
                <w:rFonts w:ascii="Lato" w:eastAsia="Lato" w:hAnsi="Lato" w:cs="Lato"/>
                <w:b w:val="0"/>
                <w:bCs w:val="0"/>
                <w:color w:val="404040"/>
                <w:sz w:val="20"/>
                <w:szCs w:val="20"/>
                <w:bdr w:val="none" w:sz="0" w:space="0" w:color="auto"/>
                <w:vertAlign w:val="baseline"/>
              </w:rPr>
            </w:pPr>
            <w:r>
              <w:rPr>
                <w:rStyle w:val="documentskn-mld7right-box"/>
                <w:rFonts w:ascii="Lato" w:eastAsia="Lato" w:hAnsi="Lato" w:cs="Lato"/>
                <w:b w:val="0"/>
                <w:bCs w:val="0"/>
                <w:color w:val="404040"/>
                <w:sz w:val="20"/>
                <w:szCs w:val="20"/>
                <w:bdr w:val="none" w:sz="0" w:space="0" w:color="auto"/>
                <w:vertAlign w:val="baseline"/>
              </w:rPr>
              <w:t>Microservices</w:t>
            </w:r>
          </w:p>
          <w:p>
            <w:pPr>
              <w:pStyle w:val="documentskn-mld7ulli"/>
              <w:numPr>
                <w:ilvl w:val="0"/>
                <w:numId w:val="6"/>
              </w:numPr>
              <w:spacing w:before="0" w:after="100"/>
              <w:ind w:left="240" w:right="0" w:hanging="220"/>
              <w:rPr>
                <w:rStyle w:val="documentskn-mld7right-box"/>
                <w:rFonts w:ascii="Lato" w:eastAsia="Lato" w:hAnsi="Lato" w:cs="Lato"/>
                <w:b w:val="0"/>
                <w:bCs w:val="0"/>
                <w:color w:val="404040"/>
                <w:sz w:val="20"/>
                <w:szCs w:val="20"/>
                <w:bdr w:val="none" w:sz="0" w:space="0" w:color="auto"/>
                <w:vertAlign w:val="baseline"/>
              </w:rPr>
            </w:pPr>
            <w:r>
              <w:rPr>
                <w:rStyle w:val="documentskn-mld7right-box"/>
                <w:rFonts w:ascii="Lato" w:eastAsia="Lato" w:hAnsi="Lato" w:cs="Lato"/>
                <w:b w:val="0"/>
                <w:bCs w:val="0"/>
                <w:color w:val="404040"/>
                <w:sz w:val="20"/>
                <w:szCs w:val="20"/>
                <w:bdr w:val="none" w:sz="0" w:space="0" w:color="auto"/>
                <w:vertAlign w:val="baseline"/>
              </w:rPr>
              <w:t>Ansible</w:t>
            </w:r>
          </w:p>
          <w:p>
            <w:pPr>
              <w:pStyle w:val="documentskn-mld7ulli"/>
              <w:numPr>
                <w:ilvl w:val="0"/>
                <w:numId w:val="6"/>
              </w:numPr>
              <w:spacing w:before="0" w:after="100"/>
              <w:ind w:left="240" w:right="0" w:hanging="220"/>
              <w:rPr>
                <w:rStyle w:val="documentskn-mld7right-box"/>
                <w:rFonts w:ascii="Lato" w:eastAsia="Lato" w:hAnsi="Lato" w:cs="Lato"/>
                <w:b w:val="0"/>
                <w:bCs w:val="0"/>
                <w:color w:val="404040"/>
                <w:sz w:val="20"/>
                <w:szCs w:val="20"/>
                <w:bdr w:val="none" w:sz="0" w:space="0" w:color="auto"/>
                <w:vertAlign w:val="baseline"/>
              </w:rPr>
            </w:pPr>
            <w:r>
              <w:rPr>
                <w:rStyle w:val="documentskn-mld7right-box"/>
                <w:rFonts w:ascii="Lato" w:eastAsia="Lato" w:hAnsi="Lato" w:cs="Lato"/>
                <w:b w:val="0"/>
                <w:bCs w:val="0"/>
                <w:color w:val="404040"/>
                <w:sz w:val="20"/>
                <w:szCs w:val="20"/>
                <w:bdr w:val="none" w:sz="0" w:space="0" w:color="auto"/>
                <w:vertAlign w:val="baseline"/>
              </w:rPr>
              <w:t>Terraform</w:t>
            </w:r>
          </w:p>
          <w:p>
            <w:pPr>
              <w:pStyle w:val="documentskn-mld7ulli"/>
              <w:numPr>
                <w:ilvl w:val="0"/>
                <w:numId w:val="6"/>
              </w:numPr>
              <w:spacing w:before="0" w:after="100"/>
              <w:ind w:left="240" w:right="0" w:hanging="220"/>
              <w:rPr>
                <w:rStyle w:val="documentskn-mld7right-box"/>
                <w:rFonts w:ascii="Lato" w:eastAsia="Lato" w:hAnsi="Lato" w:cs="Lato"/>
                <w:b w:val="0"/>
                <w:bCs w:val="0"/>
                <w:color w:val="404040"/>
                <w:sz w:val="20"/>
                <w:szCs w:val="20"/>
                <w:bdr w:val="none" w:sz="0" w:space="0" w:color="auto"/>
                <w:vertAlign w:val="baseline"/>
              </w:rPr>
            </w:pPr>
            <w:r>
              <w:rPr>
                <w:rStyle w:val="documentskn-mld7right-box"/>
                <w:rFonts w:ascii="Lato" w:eastAsia="Lato" w:hAnsi="Lato" w:cs="Lato"/>
                <w:b w:val="0"/>
                <w:bCs w:val="0"/>
                <w:color w:val="404040"/>
                <w:sz w:val="20"/>
                <w:szCs w:val="20"/>
                <w:bdr w:val="none" w:sz="0" w:space="0" w:color="auto"/>
                <w:vertAlign w:val="baseline"/>
              </w:rPr>
              <w:t>DevOps</w:t>
            </w:r>
          </w:p>
          <w:p>
            <w:pPr>
              <w:pStyle w:val="documentskn-mld7ulli"/>
              <w:numPr>
                <w:ilvl w:val="0"/>
                <w:numId w:val="6"/>
              </w:numPr>
              <w:spacing w:before="0" w:after="100"/>
              <w:ind w:left="240" w:right="0" w:hanging="220"/>
              <w:rPr>
                <w:rStyle w:val="documentskn-mld7right-box"/>
                <w:rFonts w:ascii="Lato" w:eastAsia="Lato" w:hAnsi="Lato" w:cs="Lato"/>
                <w:b w:val="0"/>
                <w:bCs w:val="0"/>
                <w:color w:val="404040"/>
                <w:sz w:val="20"/>
                <w:szCs w:val="20"/>
                <w:bdr w:val="none" w:sz="0" w:space="0" w:color="auto"/>
                <w:vertAlign w:val="baseline"/>
              </w:rPr>
            </w:pPr>
            <w:r>
              <w:rPr>
                <w:rStyle w:val="documentskn-mld7right-box"/>
                <w:rFonts w:ascii="Lato" w:eastAsia="Lato" w:hAnsi="Lato" w:cs="Lato"/>
                <w:b w:val="0"/>
                <w:bCs w:val="0"/>
                <w:color w:val="404040"/>
                <w:sz w:val="20"/>
                <w:szCs w:val="20"/>
                <w:bdr w:val="none" w:sz="0" w:space="0" w:color="auto"/>
                <w:vertAlign w:val="baseline"/>
              </w:rPr>
              <w:t>CI/CD</w:t>
            </w:r>
          </w:p>
          <w:p>
            <w:pPr>
              <w:pStyle w:val="documentskn-mld7ulli"/>
              <w:numPr>
                <w:ilvl w:val="0"/>
                <w:numId w:val="6"/>
              </w:numPr>
              <w:spacing w:before="0" w:after="100"/>
              <w:ind w:left="240" w:right="0" w:hanging="220"/>
              <w:rPr>
                <w:rStyle w:val="documentskn-mld7right-box"/>
                <w:rFonts w:ascii="Lato" w:eastAsia="Lato" w:hAnsi="Lato" w:cs="Lato"/>
                <w:b w:val="0"/>
                <w:bCs w:val="0"/>
                <w:color w:val="404040"/>
                <w:sz w:val="20"/>
                <w:szCs w:val="20"/>
                <w:bdr w:val="none" w:sz="0" w:space="0" w:color="auto"/>
                <w:vertAlign w:val="baseline"/>
              </w:rPr>
            </w:pPr>
            <w:r>
              <w:rPr>
                <w:rStyle w:val="documentskn-mld7right-box"/>
                <w:rFonts w:ascii="Lato" w:eastAsia="Lato" w:hAnsi="Lato" w:cs="Lato"/>
                <w:b w:val="0"/>
                <w:bCs w:val="0"/>
                <w:color w:val="404040"/>
                <w:sz w:val="20"/>
                <w:szCs w:val="20"/>
                <w:bdr w:val="none" w:sz="0" w:space="0" w:color="auto"/>
                <w:vertAlign w:val="baseline"/>
              </w:rPr>
              <w:t>Jenkins</w:t>
            </w:r>
          </w:p>
          <w:p>
            <w:pPr>
              <w:pStyle w:val="documentskn-mld7ulli"/>
              <w:numPr>
                <w:ilvl w:val="0"/>
                <w:numId w:val="6"/>
              </w:numPr>
              <w:spacing w:before="0" w:after="100"/>
              <w:ind w:left="240" w:right="0" w:hanging="220"/>
              <w:rPr>
                <w:rStyle w:val="documentskn-mld7right-box"/>
                <w:rFonts w:ascii="Lato" w:eastAsia="Lato" w:hAnsi="Lato" w:cs="Lato"/>
                <w:b w:val="0"/>
                <w:bCs w:val="0"/>
                <w:color w:val="404040"/>
                <w:sz w:val="20"/>
                <w:szCs w:val="20"/>
                <w:bdr w:val="none" w:sz="0" w:space="0" w:color="auto"/>
                <w:vertAlign w:val="baseline"/>
              </w:rPr>
            </w:pPr>
            <w:r>
              <w:rPr>
                <w:rStyle w:val="documentskn-mld7right-box"/>
                <w:rFonts w:ascii="Lato" w:eastAsia="Lato" w:hAnsi="Lato" w:cs="Lato"/>
                <w:b w:val="0"/>
                <w:bCs w:val="0"/>
                <w:color w:val="404040"/>
                <w:sz w:val="20"/>
                <w:szCs w:val="20"/>
                <w:bdr w:val="none" w:sz="0" w:space="0" w:color="auto"/>
                <w:vertAlign w:val="baseline"/>
              </w:rPr>
              <w:t>Docker</w:t>
            </w:r>
          </w:p>
          <w:p>
            <w:pPr>
              <w:pStyle w:val="documentskn-mld7ulli"/>
              <w:numPr>
                <w:ilvl w:val="0"/>
                <w:numId w:val="6"/>
              </w:numPr>
              <w:spacing w:before="0" w:after="100"/>
              <w:ind w:left="240" w:right="0" w:hanging="220"/>
              <w:rPr>
                <w:rStyle w:val="documentskn-mld7right-box"/>
                <w:rFonts w:ascii="Lato" w:eastAsia="Lato" w:hAnsi="Lato" w:cs="Lato"/>
                <w:b w:val="0"/>
                <w:bCs w:val="0"/>
                <w:color w:val="404040"/>
                <w:sz w:val="20"/>
                <w:szCs w:val="20"/>
                <w:bdr w:val="none" w:sz="0" w:space="0" w:color="auto"/>
                <w:vertAlign w:val="baseline"/>
              </w:rPr>
            </w:pPr>
            <w:r>
              <w:rPr>
                <w:rStyle w:val="documentskn-mld7right-box"/>
                <w:rFonts w:ascii="Lato" w:eastAsia="Lato" w:hAnsi="Lato" w:cs="Lato"/>
                <w:b w:val="0"/>
                <w:bCs w:val="0"/>
                <w:color w:val="404040"/>
                <w:sz w:val="20"/>
                <w:szCs w:val="20"/>
                <w:bdr w:val="none" w:sz="0" w:space="0" w:color="auto"/>
                <w:vertAlign w:val="baseline"/>
              </w:rPr>
              <w:t>Kubernetes</w:t>
            </w:r>
          </w:p>
          <w:p>
            <w:pPr>
              <w:pStyle w:val="documentskn-mld7ulli"/>
              <w:numPr>
                <w:ilvl w:val="0"/>
                <w:numId w:val="6"/>
              </w:numPr>
              <w:spacing w:before="0" w:after="100"/>
              <w:ind w:left="240" w:right="0" w:hanging="220"/>
              <w:rPr>
                <w:rStyle w:val="documentskn-mld7right-box"/>
                <w:rFonts w:ascii="Lato" w:eastAsia="Lato" w:hAnsi="Lato" w:cs="Lato"/>
                <w:b w:val="0"/>
                <w:bCs w:val="0"/>
                <w:color w:val="404040"/>
                <w:sz w:val="20"/>
                <w:szCs w:val="20"/>
                <w:bdr w:val="none" w:sz="0" w:space="0" w:color="auto"/>
                <w:vertAlign w:val="baseline"/>
              </w:rPr>
            </w:pPr>
            <w:r>
              <w:rPr>
                <w:rStyle w:val="documentskn-mld7right-box"/>
                <w:rFonts w:ascii="Lato" w:eastAsia="Lato" w:hAnsi="Lato" w:cs="Lato"/>
                <w:b w:val="0"/>
                <w:bCs w:val="0"/>
                <w:color w:val="404040"/>
                <w:sz w:val="20"/>
                <w:szCs w:val="20"/>
                <w:bdr w:val="none" w:sz="0" w:space="0" w:color="auto"/>
                <w:vertAlign w:val="baseline"/>
              </w:rPr>
              <w:t>Linux</w:t>
            </w:r>
          </w:p>
          <w:p>
            <w:pPr>
              <w:pStyle w:val="documentskn-mld7ulli"/>
              <w:numPr>
                <w:ilvl w:val="0"/>
                <w:numId w:val="6"/>
              </w:numPr>
              <w:spacing w:before="0" w:after="100"/>
              <w:ind w:left="240" w:right="0" w:hanging="220"/>
              <w:rPr>
                <w:rStyle w:val="documentskn-mld7right-box"/>
                <w:rFonts w:ascii="Lato" w:eastAsia="Lato" w:hAnsi="Lato" w:cs="Lato"/>
                <w:b w:val="0"/>
                <w:bCs w:val="0"/>
                <w:color w:val="404040"/>
                <w:sz w:val="20"/>
                <w:szCs w:val="20"/>
                <w:bdr w:val="none" w:sz="0" w:space="0" w:color="auto"/>
                <w:vertAlign w:val="baseline"/>
              </w:rPr>
            </w:pPr>
            <w:r>
              <w:rPr>
                <w:rStyle w:val="documentskn-mld7right-box"/>
                <w:rFonts w:ascii="Lato" w:eastAsia="Lato" w:hAnsi="Lato" w:cs="Lato"/>
                <w:b w:val="0"/>
                <w:bCs w:val="0"/>
                <w:color w:val="404040"/>
                <w:sz w:val="20"/>
                <w:szCs w:val="20"/>
                <w:bdr w:val="none" w:sz="0" w:space="0" w:color="auto"/>
                <w:vertAlign w:val="baseline"/>
              </w:rPr>
              <w:t>Windows</w:t>
            </w:r>
          </w:p>
          <w:p>
            <w:pPr>
              <w:pStyle w:val="documentskn-mld7ulli"/>
              <w:numPr>
                <w:ilvl w:val="0"/>
                <w:numId w:val="6"/>
              </w:numPr>
              <w:spacing w:before="0" w:after="100"/>
              <w:ind w:left="240" w:right="0" w:hanging="220"/>
              <w:rPr>
                <w:rStyle w:val="documentskn-mld7right-box"/>
                <w:rFonts w:ascii="Lato" w:eastAsia="Lato" w:hAnsi="Lato" w:cs="Lato"/>
                <w:b w:val="0"/>
                <w:bCs w:val="0"/>
                <w:color w:val="404040"/>
                <w:sz w:val="20"/>
                <w:szCs w:val="20"/>
                <w:bdr w:val="none" w:sz="0" w:space="0" w:color="auto"/>
                <w:vertAlign w:val="baseline"/>
              </w:rPr>
            </w:pPr>
            <w:r>
              <w:rPr>
                <w:rStyle w:val="documentskn-mld7right-box"/>
                <w:rFonts w:ascii="Lato" w:eastAsia="Lato" w:hAnsi="Lato" w:cs="Lato"/>
                <w:b w:val="0"/>
                <w:bCs w:val="0"/>
                <w:color w:val="404040"/>
                <w:sz w:val="20"/>
                <w:szCs w:val="20"/>
                <w:bdr w:val="none" w:sz="0" w:space="0" w:color="auto"/>
                <w:vertAlign w:val="baseline"/>
              </w:rPr>
              <w:t>VMware</w:t>
            </w:r>
          </w:p>
          <w:p>
            <w:pPr>
              <w:pStyle w:val="documentskn-mld7ulli"/>
              <w:numPr>
                <w:ilvl w:val="0"/>
                <w:numId w:val="6"/>
              </w:numPr>
              <w:spacing w:before="0" w:after="100"/>
              <w:ind w:left="240" w:right="0" w:hanging="220"/>
              <w:rPr>
                <w:rStyle w:val="documentskn-mld7right-box"/>
                <w:rFonts w:ascii="Lato" w:eastAsia="Lato" w:hAnsi="Lato" w:cs="Lato"/>
                <w:b w:val="0"/>
                <w:bCs w:val="0"/>
                <w:color w:val="404040"/>
                <w:sz w:val="20"/>
                <w:szCs w:val="20"/>
                <w:bdr w:val="none" w:sz="0" w:space="0" w:color="auto"/>
                <w:vertAlign w:val="baseline"/>
              </w:rPr>
            </w:pPr>
            <w:r>
              <w:rPr>
                <w:rStyle w:val="documentskn-mld7right-box"/>
                <w:rFonts w:ascii="Lato" w:eastAsia="Lato" w:hAnsi="Lato" w:cs="Lato"/>
                <w:b w:val="0"/>
                <w:bCs w:val="0"/>
                <w:color w:val="404040"/>
                <w:sz w:val="20"/>
                <w:szCs w:val="20"/>
                <w:bdr w:val="none" w:sz="0" w:space="0" w:color="auto"/>
                <w:vertAlign w:val="baseline"/>
              </w:rPr>
              <w:t>Data Analysis</w:t>
            </w:r>
          </w:p>
          <w:p>
            <w:pPr>
              <w:pStyle w:val="documentskn-mld7ulli"/>
              <w:numPr>
                <w:ilvl w:val="0"/>
                <w:numId w:val="6"/>
              </w:numPr>
              <w:spacing w:before="0" w:after="100"/>
              <w:ind w:left="240" w:right="0" w:hanging="220"/>
              <w:rPr>
                <w:rStyle w:val="documentskn-mld7right-box"/>
                <w:rFonts w:ascii="Lato" w:eastAsia="Lato" w:hAnsi="Lato" w:cs="Lato"/>
                <w:b w:val="0"/>
                <w:bCs w:val="0"/>
                <w:color w:val="404040"/>
                <w:sz w:val="20"/>
                <w:szCs w:val="20"/>
                <w:bdr w:val="none" w:sz="0" w:space="0" w:color="auto"/>
                <w:vertAlign w:val="baseline"/>
              </w:rPr>
            </w:pPr>
            <w:r>
              <w:rPr>
                <w:rStyle w:val="documentskn-mld7right-box"/>
                <w:rFonts w:ascii="Lato" w:eastAsia="Lato" w:hAnsi="Lato" w:cs="Lato"/>
                <w:b w:val="0"/>
                <w:bCs w:val="0"/>
                <w:color w:val="404040"/>
                <w:sz w:val="20"/>
                <w:szCs w:val="20"/>
                <w:bdr w:val="none" w:sz="0" w:space="0" w:color="auto"/>
                <w:vertAlign w:val="baseline"/>
              </w:rPr>
              <w:t>Database Management</w:t>
            </w:r>
          </w:p>
          <w:p>
            <w:pPr>
              <w:pStyle w:val="documentskn-mld7ulli"/>
              <w:numPr>
                <w:ilvl w:val="0"/>
                <w:numId w:val="6"/>
              </w:numPr>
              <w:spacing w:before="0" w:after="100"/>
              <w:ind w:left="240" w:right="0" w:hanging="220"/>
              <w:rPr>
                <w:rStyle w:val="documentskn-mld7right-box"/>
                <w:rFonts w:ascii="Lato" w:eastAsia="Lato" w:hAnsi="Lato" w:cs="Lato"/>
                <w:b w:val="0"/>
                <w:bCs w:val="0"/>
                <w:color w:val="404040"/>
                <w:sz w:val="20"/>
                <w:szCs w:val="20"/>
                <w:bdr w:val="none" w:sz="0" w:space="0" w:color="auto"/>
                <w:vertAlign w:val="baseline"/>
              </w:rPr>
            </w:pPr>
            <w:r>
              <w:rPr>
                <w:rStyle w:val="documentskn-mld7right-box"/>
                <w:rFonts w:ascii="Lato" w:eastAsia="Lato" w:hAnsi="Lato" w:cs="Lato"/>
                <w:b w:val="0"/>
                <w:bCs w:val="0"/>
                <w:color w:val="404040"/>
                <w:sz w:val="20"/>
                <w:szCs w:val="20"/>
                <w:bdr w:val="none" w:sz="0" w:space="0" w:color="auto"/>
                <w:vertAlign w:val="baseline"/>
              </w:rPr>
              <w:t>Automation, SLA</w:t>
            </w:r>
          </w:p>
          <w:p>
            <w:pPr>
              <w:pStyle w:val="documentskn-mld7ullinth-last-child1"/>
              <w:numPr>
                <w:ilvl w:val="0"/>
                <w:numId w:val="6"/>
              </w:numPr>
              <w:pBdr>
                <w:left w:val="none" w:sz="0" w:space="2" w:color="auto"/>
              </w:pBdr>
              <w:spacing w:before="0" w:after="0"/>
              <w:ind w:left="240" w:right="0" w:hanging="220"/>
              <w:rPr>
                <w:rStyle w:val="documentskn-mld7right-box"/>
                <w:rFonts w:ascii="Lato" w:eastAsia="Lato" w:hAnsi="Lato" w:cs="Lato"/>
                <w:b w:val="0"/>
                <w:bCs w:val="0"/>
                <w:color w:val="404040"/>
                <w:sz w:val="20"/>
                <w:szCs w:val="20"/>
                <w:bdr w:val="none" w:sz="0" w:space="0" w:color="auto"/>
                <w:vertAlign w:val="baseline"/>
              </w:rPr>
            </w:pPr>
            <w:r>
              <w:rPr>
                <w:rStyle w:val="documentskn-mld7right-box"/>
                <w:rFonts w:ascii="Lato" w:eastAsia="Lato" w:hAnsi="Lato" w:cs="Lato"/>
                <w:b w:val="0"/>
                <w:bCs w:val="0"/>
                <w:color w:val="404040"/>
                <w:sz w:val="20"/>
                <w:szCs w:val="20"/>
                <w:bdr w:val="none" w:sz="0" w:space="0" w:color="auto"/>
                <w:vertAlign w:val="baseline"/>
              </w:rPr>
              <w:t>Business intelligence, Specification</w:t>
            </w:r>
          </w:p>
          <w:p>
            <w:pPr>
              <w:pStyle w:val="documentskn-mld7right-boxskillpaddedlinenth-last-child1li"/>
              <w:numPr>
                <w:ilvl w:val="0"/>
                <w:numId w:val="7"/>
              </w:numPr>
              <w:pBdr>
                <w:left w:val="none" w:sz="0" w:space="2" w:color="auto"/>
              </w:pBdr>
              <w:spacing w:before="100" w:after="100"/>
              <w:ind w:left="240" w:right="0" w:hanging="220"/>
              <w:rPr>
                <w:rStyle w:val="documentskn-mld7right-box"/>
                <w:rFonts w:ascii="Lato" w:eastAsia="Lato" w:hAnsi="Lato" w:cs="Lato"/>
                <w:b w:val="0"/>
                <w:bCs w:val="0"/>
                <w:color w:val="404040"/>
                <w:sz w:val="20"/>
                <w:szCs w:val="20"/>
                <w:bdr w:val="none" w:sz="0" w:space="0" w:color="auto"/>
                <w:vertAlign w:val="baseline"/>
              </w:rPr>
            </w:pPr>
            <w:r>
              <w:rPr>
                <w:rStyle w:val="documentskn-mld7right-box"/>
                <w:rFonts w:ascii="Lato" w:eastAsia="Lato" w:hAnsi="Lato" w:cs="Lato"/>
                <w:b w:val="0"/>
                <w:bCs w:val="0"/>
                <w:color w:val="404040"/>
                <w:sz w:val="20"/>
                <w:szCs w:val="20"/>
                <w:bdr w:val="none" w:sz="0" w:space="0" w:color="auto"/>
                <w:vertAlign w:val="baseline"/>
              </w:rPr>
              <w:t>CD, Teamwork</w:t>
            </w:r>
          </w:p>
          <w:p>
            <w:pPr>
              <w:pStyle w:val="documentskn-mld7right-boxskillpaddedlinenth-last-child1li"/>
              <w:numPr>
                <w:ilvl w:val="0"/>
                <w:numId w:val="7"/>
              </w:numPr>
              <w:pBdr>
                <w:left w:val="none" w:sz="0" w:space="2" w:color="auto"/>
              </w:pBdr>
              <w:spacing w:before="0" w:after="100"/>
              <w:ind w:left="240" w:right="0" w:hanging="220"/>
              <w:rPr>
                <w:rStyle w:val="documentskn-mld7right-box"/>
                <w:rFonts w:ascii="Lato" w:eastAsia="Lato" w:hAnsi="Lato" w:cs="Lato"/>
                <w:b w:val="0"/>
                <w:bCs w:val="0"/>
                <w:color w:val="404040"/>
                <w:sz w:val="20"/>
                <w:szCs w:val="20"/>
                <w:bdr w:val="none" w:sz="0" w:space="0" w:color="auto"/>
                <w:vertAlign w:val="baseline"/>
              </w:rPr>
            </w:pPr>
            <w:r>
              <w:rPr>
                <w:rStyle w:val="documentskn-mld7right-box"/>
                <w:rFonts w:ascii="Lato" w:eastAsia="Lato" w:hAnsi="Lato" w:cs="Lato"/>
                <w:b w:val="0"/>
                <w:bCs w:val="0"/>
                <w:color w:val="404040"/>
                <w:sz w:val="20"/>
                <w:szCs w:val="20"/>
                <w:bdr w:val="none" w:sz="0" w:space="0" w:color="auto"/>
                <w:vertAlign w:val="baseline"/>
              </w:rPr>
              <w:t>Configuration management, Technical training</w:t>
            </w:r>
          </w:p>
          <w:p>
            <w:pPr>
              <w:pStyle w:val="documentskn-mld7right-boxskillpaddedlinenth-last-child1li"/>
              <w:numPr>
                <w:ilvl w:val="0"/>
                <w:numId w:val="7"/>
              </w:numPr>
              <w:pBdr>
                <w:left w:val="none" w:sz="0" w:space="2" w:color="auto"/>
              </w:pBdr>
              <w:spacing w:before="0" w:after="100"/>
              <w:ind w:left="240" w:right="0" w:hanging="220"/>
              <w:rPr>
                <w:rStyle w:val="documentskn-mld7right-box"/>
                <w:rFonts w:ascii="Lato" w:eastAsia="Lato" w:hAnsi="Lato" w:cs="Lato"/>
                <w:b w:val="0"/>
                <w:bCs w:val="0"/>
                <w:color w:val="404040"/>
                <w:sz w:val="20"/>
                <w:szCs w:val="20"/>
                <w:bdr w:val="none" w:sz="0" w:space="0" w:color="auto"/>
                <w:vertAlign w:val="baseline"/>
              </w:rPr>
            </w:pPr>
            <w:r>
              <w:rPr>
                <w:rStyle w:val="documentskn-mld7right-box"/>
                <w:rFonts w:ascii="Lato" w:eastAsia="Lato" w:hAnsi="Lato" w:cs="Lato"/>
                <w:b w:val="0"/>
                <w:bCs w:val="0"/>
                <w:color w:val="404040"/>
                <w:sz w:val="20"/>
                <w:szCs w:val="20"/>
                <w:bdr w:val="none" w:sz="0" w:space="0" w:color="auto"/>
                <w:vertAlign w:val="baseline"/>
              </w:rPr>
              <w:t>Content, Unix</w:t>
            </w:r>
          </w:p>
          <w:p>
            <w:pPr>
              <w:pStyle w:val="documentskn-mld7right-boxskillpaddedlinenth-last-child1li"/>
              <w:numPr>
                <w:ilvl w:val="0"/>
                <w:numId w:val="7"/>
              </w:numPr>
              <w:pBdr>
                <w:left w:val="none" w:sz="0" w:space="2" w:color="auto"/>
              </w:pBdr>
              <w:spacing w:before="0" w:after="100"/>
              <w:ind w:left="240" w:right="0" w:hanging="220"/>
              <w:rPr>
                <w:rStyle w:val="documentskn-mld7right-box"/>
                <w:rFonts w:ascii="Lato" w:eastAsia="Lato" w:hAnsi="Lato" w:cs="Lato"/>
                <w:b w:val="0"/>
                <w:bCs w:val="0"/>
                <w:color w:val="404040"/>
                <w:sz w:val="20"/>
                <w:szCs w:val="20"/>
                <w:bdr w:val="none" w:sz="0" w:space="0" w:color="auto"/>
                <w:vertAlign w:val="baseline"/>
              </w:rPr>
            </w:pPr>
            <w:r>
              <w:rPr>
                <w:rStyle w:val="documentskn-mld7right-box"/>
                <w:rFonts w:ascii="Lato" w:eastAsia="Lato" w:hAnsi="Lato" w:cs="Lato"/>
                <w:b w:val="0"/>
                <w:bCs w:val="0"/>
                <w:color w:val="404040"/>
                <w:sz w:val="20"/>
                <w:szCs w:val="20"/>
                <w:bdr w:val="none" w:sz="0" w:space="0" w:color="auto"/>
                <w:vertAlign w:val="baseline"/>
              </w:rPr>
              <w:t>Client, Upgrade</w:t>
            </w:r>
          </w:p>
          <w:p>
            <w:pPr>
              <w:pStyle w:val="documentskn-mld7right-boxskillpaddedlinenth-last-child1li"/>
              <w:numPr>
                <w:ilvl w:val="0"/>
                <w:numId w:val="7"/>
              </w:numPr>
              <w:pBdr>
                <w:left w:val="none" w:sz="0" w:space="2" w:color="auto"/>
              </w:pBdr>
              <w:spacing w:before="0" w:after="100"/>
              <w:ind w:left="240" w:right="0" w:hanging="220"/>
              <w:rPr>
                <w:rStyle w:val="documentskn-mld7right-box"/>
                <w:rFonts w:ascii="Lato" w:eastAsia="Lato" w:hAnsi="Lato" w:cs="Lato"/>
                <w:b w:val="0"/>
                <w:bCs w:val="0"/>
                <w:color w:val="404040"/>
                <w:sz w:val="20"/>
                <w:szCs w:val="20"/>
                <w:bdr w:val="none" w:sz="0" w:space="0" w:color="auto"/>
                <w:vertAlign w:val="baseline"/>
              </w:rPr>
            </w:pPr>
            <w:r>
              <w:rPr>
                <w:rStyle w:val="documentskn-mld7right-box"/>
                <w:rFonts w:ascii="Lato" w:eastAsia="Lato" w:hAnsi="Lato" w:cs="Lato"/>
                <w:b w:val="0"/>
                <w:bCs w:val="0"/>
                <w:color w:val="404040"/>
                <w:sz w:val="20"/>
                <w:szCs w:val="20"/>
                <w:bdr w:val="none" w:sz="0" w:space="0" w:color="auto"/>
                <w:vertAlign w:val="baseline"/>
              </w:rPr>
              <w:t>Data Analysis, Validation</w:t>
            </w:r>
          </w:p>
          <w:p>
            <w:pPr>
              <w:pStyle w:val="documentskn-mld7right-boxskillpaddedlinenth-last-child1li"/>
              <w:numPr>
                <w:ilvl w:val="0"/>
                <w:numId w:val="7"/>
              </w:numPr>
              <w:pBdr>
                <w:left w:val="none" w:sz="0" w:space="2" w:color="auto"/>
              </w:pBdr>
              <w:spacing w:before="0" w:after="100"/>
              <w:ind w:left="240" w:right="0" w:hanging="220"/>
              <w:rPr>
                <w:rStyle w:val="documentskn-mld7right-box"/>
                <w:rFonts w:ascii="Lato" w:eastAsia="Lato" w:hAnsi="Lato" w:cs="Lato"/>
                <w:b w:val="0"/>
                <w:bCs w:val="0"/>
                <w:color w:val="404040"/>
                <w:sz w:val="20"/>
                <w:szCs w:val="20"/>
                <w:bdr w:val="none" w:sz="0" w:space="0" w:color="auto"/>
                <w:vertAlign w:val="baseline"/>
              </w:rPr>
            </w:pPr>
            <w:r>
              <w:rPr>
                <w:rStyle w:val="documentskn-mld7right-box"/>
                <w:rFonts w:ascii="Lato" w:eastAsia="Lato" w:hAnsi="Lato" w:cs="Lato"/>
                <w:b w:val="0"/>
                <w:bCs w:val="0"/>
                <w:color w:val="404040"/>
                <w:sz w:val="20"/>
                <w:szCs w:val="20"/>
                <w:bdr w:val="none" w:sz="0" w:space="0" w:color="auto"/>
                <w:vertAlign w:val="baseline"/>
              </w:rPr>
              <w:t>Data management</w:t>
            </w:r>
          </w:p>
          <w:p>
            <w:pPr>
              <w:pStyle w:val="documentskn-mld7right-boxskillpaddedlinenth-last-child1li"/>
              <w:numPr>
                <w:ilvl w:val="0"/>
                <w:numId w:val="7"/>
              </w:numPr>
              <w:pBdr>
                <w:left w:val="none" w:sz="0" w:space="2" w:color="auto"/>
              </w:pBdr>
              <w:spacing w:before="0" w:after="100"/>
              <w:ind w:left="240" w:right="0" w:hanging="220"/>
              <w:rPr>
                <w:rStyle w:val="documentskn-mld7right-box"/>
                <w:rFonts w:ascii="Lato" w:eastAsia="Lato" w:hAnsi="Lato" w:cs="Lato"/>
                <w:b w:val="0"/>
                <w:bCs w:val="0"/>
                <w:color w:val="404040"/>
                <w:sz w:val="20"/>
                <w:szCs w:val="20"/>
                <w:bdr w:val="none" w:sz="0" w:space="0" w:color="auto"/>
                <w:vertAlign w:val="baseline"/>
              </w:rPr>
            </w:pPr>
            <w:r>
              <w:rPr>
                <w:rStyle w:val="documentskn-mld7right-box"/>
                <w:rFonts w:ascii="Lato" w:eastAsia="Lato" w:hAnsi="Lato" w:cs="Lato"/>
                <w:b w:val="0"/>
                <w:bCs w:val="0"/>
                <w:color w:val="404040"/>
                <w:sz w:val="20"/>
                <w:szCs w:val="20"/>
                <w:bdr w:val="none" w:sz="0" w:space="0" w:color="auto"/>
                <w:vertAlign w:val="baseline"/>
              </w:rPr>
              <w:t>Database Management</w:t>
            </w:r>
          </w:p>
          <w:p>
            <w:pPr>
              <w:pStyle w:val="documentskn-mld7right-boxskillpaddedlinenth-last-child1li"/>
              <w:numPr>
                <w:ilvl w:val="0"/>
                <w:numId w:val="7"/>
              </w:numPr>
              <w:pBdr>
                <w:left w:val="none" w:sz="0" w:space="2" w:color="auto"/>
              </w:pBdr>
              <w:spacing w:before="0" w:after="100"/>
              <w:ind w:left="240" w:right="0" w:hanging="220"/>
              <w:rPr>
                <w:rStyle w:val="documentskn-mld7right-box"/>
                <w:rFonts w:ascii="Lato" w:eastAsia="Lato" w:hAnsi="Lato" w:cs="Lato"/>
                <w:b w:val="0"/>
                <w:bCs w:val="0"/>
                <w:color w:val="404040"/>
                <w:sz w:val="20"/>
                <w:szCs w:val="20"/>
                <w:bdr w:val="none" w:sz="0" w:space="0" w:color="auto"/>
                <w:vertAlign w:val="baseline"/>
              </w:rPr>
            </w:pPr>
            <w:r>
              <w:rPr>
                <w:rStyle w:val="documentskn-mld7right-box"/>
                <w:rFonts w:ascii="Lato" w:eastAsia="Lato" w:hAnsi="Lato" w:cs="Lato"/>
                <w:b w:val="0"/>
                <w:bCs w:val="0"/>
                <w:color w:val="404040"/>
                <w:sz w:val="20"/>
                <w:szCs w:val="20"/>
                <w:bdr w:val="none" w:sz="0" w:space="0" w:color="auto"/>
                <w:vertAlign w:val="baseline"/>
              </w:rPr>
              <w:t>DC</w:t>
            </w:r>
          </w:p>
          <w:p>
            <w:pPr>
              <w:pStyle w:val="documentskn-mld7right-boxskillpaddedlinenth-last-child1li"/>
              <w:numPr>
                <w:ilvl w:val="0"/>
                <w:numId w:val="7"/>
              </w:numPr>
              <w:pBdr>
                <w:left w:val="none" w:sz="0" w:space="2" w:color="auto"/>
              </w:pBdr>
              <w:spacing w:before="0" w:after="100"/>
              <w:ind w:left="240" w:right="0" w:hanging="220"/>
              <w:rPr>
                <w:rStyle w:val="documentskn-mld7right-box"/>
                <w:rFonts w:ascii="Lato" w:eastAsia="Lato" w:hAnsi="Lato" w:cs="Lato"/>
                <w:b w:val="0"/>
                <w:bCs w:val="0"/>
                <w:color w:val="404040"/>
                <w:sz w:val="20"/>
                <w:szCs w:val="20"/>
                <w:bdr w:val="none" w:sz="0" w:space="0" w:color="auto"/>
                <w:vertAlign w:val="baseline"/>
              </w:rPr>
            </w:pPr>
            <w:r>
              <w:rPr>
                <w:rStyle w:val="documentskn-mld7right-box"/>
                <w:rFonts w:ascii="Lato" w:eastAsia="Lato" w:hAnsi="Lato" w:cs="Lato"/>
                <w:b w:val="0"/>
                <w:bCs w:val="0"/>
                <w:color w:val="404040"/>
                <w:sz w:val="20"/>
                <w:szCs w:val="20"/>
                <w:bdr w:val="none" w:sz="0" w:space="0" w:color="auto"/>
                <w:vertAlign w:val="baseline"/>
              </w:rPr>
              <w:t>Designing</w:t>
            </w:r>
          </w:p>
          <w:p>
            <w:pPr>
              <w:pStyle w:val="documentskn-mld7right-boxskillpaddedlinenth-last-child1li"/>
              <w:numPr>
                <w:ilvl w:val="0"/>
                <w:numId w:val="7"/>
              </w:numPr>
              <w:pBdr>
                <w:left w:val="none" w:sz="0" w:space="2" w:color="auto"/>
              </w:pBdr>
              <w:spacing w:before="0" w:after="100"/>
              <w:ind w:left="240" w:right="0" w:hanging="220"/>
              <w:rPr>
                <w:rStyle w:val="documentskn-mld7right-box"/>
                <w:rFonts w:ascii="Lato" w:eastAsia="Lato" w:hAnsi="Lato" w:cs="Lato"/>
                <w:b w:val="0"/>
                <w:bCs w:val="0"/>
                <w:color w:val="404040"/>
                <w:sz w:val="20"/>
                <w:szCs w:val="20"/>
                <w:bdr w:val="none" w:sz="0" w:space="0" w:color="auto"/>
                <w:vertAlign w:val="baseline"/>
              </w:rPr>
            </w:pPr>
            <w:r>
              <w:rPr>
                <w:rStyle w:val="documentskn-mld7right-box"/>
                <w:rFonts w:ascii="Lato" w:eastAsia="Lato" w:hAnsi="Lato" w:cs="Lato"/>
                <w:b w:val="0"/>
                <w:bCs w:val="0"/>
                <w:color w:val="404040"/>
                <w:sz w:val="20"/>
                <w:szCs w:val="20"/>
                <w:bdr w:val="none" w:sz="0" w:space="0" w:color="auto"/>
                <w:vertAlign w:val="baseline"/>
              </w:rPr>
              <w:t>Dutch</w:t>
            </w:r>
          </w:p>
          <w:p>
            <w:pPr>
              <w:pStyle w:val="documentskn-mld7right-boxskillpaddedlinenth-last-child1li"/>
              <w:numPr>
                <w:ilvl w:val="0"/>
                <w:numId w:val="7"/>
              </w:numPr>
              <w:pBdr>
                <w:left w:val="none" w:sz="0" w:space="2" w:color="auto"/>
              </w:pBdr>
              <w:spacing w:before="0" w:after="100"/>
              <w:ind w:left="240" w:right="0" w:hanging="220"/>
              <w:rPr>
                <w:rStyle w:val="documentskn-mld7right-box"/>
                <w:rFonts w:ascii="Lato" w:eastAsia="Lato" w:hAnsi="Lato" w:cs="Lato"/>
                <w:b w:val="0"/>
                <w:bCs w:val="0"/>
                <w:color w:val="404040"/>
                <w:sz w:val="20"/>
                <w:szCs w:val="20"/>
                <w:bdr w:val="none" w:sz="0" w:space="0" w:color="auto"/>
                <w:vertAlign w:val="baseline"/>
              </w:rPr>
            </w:pPr>
            <w:r>
              <w:rPr>
                <w:rStyle w:val="documentskn-mld7right-box"/>
                <w:rFonts w:ascii="Lato" w:eastAsia="Lato" w:hAnsi="Lato" w:cs="Lato"/>
                <w:b w:val="0"/>
                <w:bCs w:val="0"/>
                <w:color w:val="404040"/>
                <w:sz w:val="20"/>
                <w:szCs w:val="20"/>
                <w:bdr w:val="none" w:sz="0" w:space="0" w:color="auto"/>
                <w:vertAlign w:val="baseline"/>
              </w:rPr>
              <w:t>English</w:t>
            </w:r>
          </w:p>
          <w:p>
            <w:pPr>
              <w:pStyle w:val="documentskn-mld7right-boxskillpaddedlinenth-last-child1li"/>
              <w:numPr>
                <w:ilvl w:val="0"/>
                <w:numId w:val="7"/>
              </w:numPr>
              <w:pBdr>
                <w:left w:val="none" w:sz="0" w:space="2" w:color="auto"/>
              </w:pBdr>
              <w:spacing w:before="0" w:after="100"/>
              <w:ind w:left="240" w:right="0" w:hanging="220"/>
              <w:rPr>
                <w:rStyle w:val="documentskn-mld7right-box"/>
                <w:rFonts w:ascii="Lato" w:eastAsia="Lato" w:hAnsi="Lato" w:cs="Lato"/>
                <w:b w:val="0"/>
                <w:bCs w:val="0"/>
                <w:color w:val="404040"/>
                <w:sz w:val="20"/>
                <w:szCs w:val="20"/>
                <w:bdr w:val="none" w:sz="0" w:space="0" w:color="auto"/>
                <w:vertAlign w:val="baseline"/>
              </w:rPr>
            </w:pPr>
            <w:r>
              <w:rPr>
                <w:rStyle w:val="documentskn-mld7right-box"/>
                <w:rFonts w:ascii="Lato" w:eastAsia="Lato" w:hAnsi="Lato" w:cs="Lato"/>
                <w:b w:val="0"/>
                <w:bCs w:val="0"/>
                <w:color w:val="404040"/>
                <w:sz w:val="20"/>
                <w:szCs w:val="20"/>
                <w:bdr w:val="none" w:sz="0" w:space="0" w:color="auto"/>
                <w:vertAlign w:val="baseline"/>
              </w:rPr>
              <w:t>Features</w:t>
            </w:r>
          </w:p>
          <w:p>
            <w:pPr>
              <w:pStyle w:val="documentskn-mld7right-boxskillpaddedlinenth-last-child1li"/>
              <w:numPr>
                <w:ilvl w:val="0"/>
                <w:numId w:val="7"/>
              </w:numPr>
              <w:pBdr>
                <w:left w:val="none" w:sz="0" w:space="2" w:color="auto"/>
              </w:pBdr>
              <w:spacing w:before="0" w:after="100"/>
              <w:ind w:left="240" w:right="0" w:hanging="220"/>
              <w:rPr>
                <w:rStyle w:val="documentskn-mld7right-box"/>
                <w:rFonts w:ascii="Lato" w:eastAsia="Lato" w:hAnsi="Lato" w:cs="Lato"/>
                <w:b w:val="0"/>
                <w:bCs w:val="0"/>
                <w:color w:val="404040"/>
                <w:sz w:val="20"/>
                <w:szCs w:val="20"/>
                <w:bdr w:val="none" w:sz="0" w:space="0" w:color="auto"/>
                <w:vertAlign w:val="baseline"/>
              </w:rPr>
            </w:pPr>
            <w:r>
              <w:rPr>
                <w:rStyle w:val="documentskn-mld7right-box"/>
                <w:rFonts w:ascii="Lato" w:eastAsia="Lato" w:hAnsi="Lato" w:cs="Lato"/>
                <w:b w:val="0"/>
                <w:bCs w:val="0"/>
                <w:color w:val="404040"/>
                <w:sz w:val="20"/>
                <w:szCs w:val="20"/>
                <w:bdr w:val="none" w:sz="0" w:space="0" w:color="auto"/>
                <w:vertAlign w:val="baseline"/>
              </w:rPr>
              <w:t>French</w:t>
            </w:r>
          </w:p>
          <w:p>
            <w:pPr>
              <w:pStyle w:val="documentskn-mld7right-boxskillpaddedlinenth-last-child1li"/>
              <w:numPr>
                <w:ilvl w:val="0"/>
                <w:numId w:val="7"/>
              </w:numPr>
              <w:pBdr>
                <w:left w:val="none" w:sz="0" w:space="2" w:color="auto"/>
              </w:pBdr>
              <w:spacing w:before="0" w:after="100"/>
              <w:ind w:left="240" w:right="0" w:hanging="220"/>
              <w:rPr>
                <w:rStyle w:val="documentskn-mld7right-box"/>
                <w:rFonts w:ascii="Lato" w:eastAsia="Lato" w:hAnsi="Lato" w:cs="Lato"/>
                <w:b w:val="0"/>
                <w:bCs w:val="0"/>
                <w:color w:val="404040"/>
                <w:sz w:val="20"/>
                <w:szCs w:val="20"/>
                <w:bdr w:val="none" w:sz="0" w:space="0" w:color="auto"/>
                <w:vertAlign w:val="baseline"/>
              </w:rPr>
            </w:pPr>
            <w:r>
              <w:rPr>
                <w:rStyle w:val="documentskn-mld7right-box"/>
                <w:rFonts w:ascii="Lato" w:eastAsia="Lato" w:hAnsi="Lato" w:cs="Lato"/>
                <w:b w:val="0"/>
                <w:bCs w:val="0"/>
                <w:color w:val="404040"/>
                <w:sz w:val="20"/>
                <w:szCs w:val="20"/>
                <w:bdr w:val="none" w:sz="0" w:space="0" w:color="auto"/>
                <w:vertAlign w:val="baseline"/>
              </w:rPr>
              <w:t>Knowledge management</w:t>
            </w:r>
          </w:p>
          <w:p>
            <w:pPr>
              <w:pStyle w:val="documentskn-mld7right-boxskillpaddedlinenth-last-child1li"/>
              <w:numPr>
                <w:ilvl w:val="0"/>
                <w:numId w:val="7"/>
              </w:numPr>
              <w:pBdr>
                <w:left w:val="none" w:sz="0" w:space="2" w:color="auto"/>
              </w:pBdr>
              <w:spacing w:before="0" w:after="100"/>
              <w:ind w:left="240" w:right="0" w:hanging="220"/>
              <w:rPr>
                <w:rStyle w:val="documentskn-mld7right-box"/>
                <w:rFonts w:ascii="Lato" w:eastAsia="Lato" w:hAnsi="Lato" w:cs="Lato"/>
                <w:b w:val="0"/>
                <w:bCs w:val="0"/>
                <w:color w:val="404040"/>
                <w:sz w:val="20"/>
                <w:szCs w:val="20"/>
                <w:bdr w:val="none" w:sz="0" w:space="0" w:color="auto"/>
                <w:vertAlign w:val="baseline"/>
              </w:rPr>
            </w:pPr>
            <w:r>
              <w:rPr>
                <w:rStyle w:val="documentskn-mld7right-box"/>
                <w:rFonts w:ascii="Lato" w:eastAsia="Lato" w:hAnsi="Lato" w:cs="Lato"/>
                <w:b w:val="0"/>
                <w:bCs w:val="0"/>
                <w:color w:val="404040"/>
                <w:sz w:val="20"/>
                <w:szCs w:val="20"/>
                <w:bdr w:val="none" w:sz="0" w:space="0" w:color="auto"/>
                <w:vertAlign w:val="baseline"/>
              </w:rPr>
              <w:t>Leadership</w:t>
            </w:r>
          </w:p>
          <w:p>
            <w:pPr>
              <w:pStyle w:val="documentskn-mld7right-boxskillpaddedlinenth-last-child1li"/>
              <w:numPr>
                <w:ilvl w:val="0"/>
                <w:numId w:val="7"/>
              </w:numPr>
              <w:pBdr>
                <w:left w:val="none" w:sz="0" w:space="2" w:color="auto"/>
              </w:pBdr>
              <w:spacing w:before="0" w:after="100"/>
              <w:ind w:left="240" w:right="0" w:hanging="220"/>
              <w:rPr>
                <w:rStyle w:val="documentskn-mld7right-box"/>
                <w:rFonts w:ascii="Lato" w:eastAsia="Lato" w:hAnsi="Lato" w:cs="Lato"/>
                <w:b w:val="0"/>
                <w:bCs w:val="0"/>
                <w:color w:val="404040"/>
                <w:sz w:val="20"/>
                <w:szCs w:val="20"/>
                <w:bdr w:val="none" w:sz="0" w:space="0" w:color="auto"/>
                <w:vertAlign w:val="baseline"/>
              </w:rPr>
            </w:pPr>
            <w:r>
              <w:rPr>
                <w:rStyle w:val="documentskn-mld7right-box"/>
                <w:rFonts w:ascii="Lato" w:eastAsia="Lato" w:hAnsi="Lato" w:cs="Lato"/>
                <w:b w:val="0"/>
                <w:bCs w:val="0"/>
                <w:color w:val="404040"/>
                <w:sz w:val="20"/>
                <w:szCs w:val="20"/>
                <w:bdr w:val="none" w:sz="0" w:space="0" w:color="auto"/>
                <w:vertAlign w:val="baseline"/>
              </w:rPr>
              <w:t>Linux</w:t>
            </w:r>
          </w:p>
          <w:p>
            <w:pPr>
              <w:pStyle w:val="documentskn-mld7right-boxskillpaddedlinenth-last-child1li"/>
              <w:numPr>
                <w:ilvl w:val="0"/>
                <w:numId w:val="7"/>
              </w:numPr>
              <w:pBdr>
                <w:left w:val="none" w:sz="0" w:space="2" w:color="auto"/>
              </w:pBdr>
              <w:spacing w:before="0" w:after="100"/>
              <w:ind w:left="240" w:right="0" w:hanging="220"/>
              <w:rPr>
                <w:rStyle w:val="documentskn-mld7right-box"/>
                <w:rFonts w:ascii="Lato" w:eastAsia="Lato" w:hAnsi="Lato" w:cs="Lato"/>
                <w:b w:val="0"/>
                <w:bCs w:val="0"/>
                <w:color w:val="404040"/>
                <w:sz w:val="20"/>
                <w:szCs w:val="20"/>
                <w:bdr w:val="none" w:sz="0" w:space="0" w:color="auto"/>
                <w:vertAlign w:val="baseline"/>
              </w:rPr>
            </w:pPr>
            <w:r>
              <w:rPr>
                <w:rStyle w:val="documentskn-mld7right-box"/>
                <w:rFonts w:ascii="Lato" w:eastAsia="Lato" w:hAnsi="Lato" w:cs="Lato"/>
                <w:b w:val="0"/>
                <w:bCs w:val="0"/>
                <w:color w:val="404040"/>
                <w:sz w:val="20"/>
                <w:szCs w:val="20"/>
                <w:bdr w:val="none" w:sz="0" w:space="0" w:color="auto"/>
                <w:vertAlign w:val="baseline"/>
              </w:rPr>
              <w:t>Managing</w:t>
            </w:r>
          </w:p>
          <w:p>
            <w:pPr>
              <w:pStyle w:val="documentskn-mld7right-boxskillpaddedlinenth-last-child1li"/>
              <w:numPr>
                <w:ilvl w:val="0"/>
                <w:numId w:val="7"/>
              </w:numPr>
              <w:pBdr>
                <w:left w:val="none" w:sz="0" w:space="2" w:color="auto"/>
              </w:pBdr>
              <w:spacing w:before="0" w:after="100"/>
              <w:ind w:left="240" w:right="0" w:hanging="220"/>
              <w:rPr>
                <w:rStyle w:val="documentskn-mld7right-box"/>
                <w:rFonts w:ascii="Lato" w:eastAsia="Lato" w:hAnsi="Lato" w:cs="Lato"/>
                <w:b w:val="0"/>
                <w:bCs w:val="0"/>
                <w:color w:val="404040"/>
                <w:sz w:val="20"/>
                <w:szCs w:val="20"/>
                <w:bdr w:val="none" w:sz="0" w:space="0" w:color="auto"/>
                <w:vertAlign w:val="baseline"/>
              </w:rPr>
            </w:pPr>
            <w:r>
              <w:rPr>
                <w:rStyle w:val="documentskn-mld7right-box"/>
                <w:rFonts w:ascii="Lato" w:eastAsia="Lato" w:hAnsi="Lato" w:cs="Lato"/>
                <w:b w:val="0"/>
                <w:bCs w:val="0"/>
                <w:color w:val="404040"/>
                <w:sz w:val="20"/>
                <w:szCs w:val="20"/>
                <w:bdr w:val="none" w:sz="0" w:space="0" w:color="auto"/>
                <w:vertAlign w:val="baseline"/>
              </w:rPr>
              <w:t>Management Skills</w:t>
            </w:r>
          </w:p>
          <w:p>
            <w:pPr>
              <w:pStyle w:val="documentskn-mld7right-boxskillpaddedlinenth-last-child1li"/>
              <w:numPr>
                <w:ilvl w:val="0"/>
                <w:numId w:val="7"/>
              </w:numPr>
              <w:pBdr>
                <w:left w:val="none" w:sz="0" w:space="2" w:color="auto"/>
              </w:pBdr>
              <w:spacing w:before="0" w:after="100"/>
              <w:ind w:left="240" w:right="0" w:hanging="220"/>
              <w:rPr>
                <w:rStyle w:val="documentskn-mld7right-box"/>
                <w:rFonts w:ascii="Lato" w:eastAsia="Lato" w:hAnsi="Lato" w:cs="Lato"/>
                <w:b w:val="0"/>
                <w:bCs w:val="0"/>
                <w:color w:val="404040"/>
                <w:sz w:val="20"/>
                <w:szCs w:val="20"/>
                <w:bdr w:val="none" w:sz="0" w:space="0" w:color="auto"/>
                <w:vertAlign w:val="baseline"/>
              </w:rPr>
            </w:pPr>
            <w:r>
              <w:rPr>
                <w:rStyle w:val="documentskn-mld7right-box"/>
                <w:rFonts w:ascii="Lato" w:eastAsia="Lato" w:hAnsi="Lato" w:cs="Lato"/>
                <w:b w:val="0"/>
                <w:bCs w:val="0"/>
                <w:color w:val="404040"/>
                <w:sz w:val="20"/>
                <w:szCs w:val="20"/>
                <w:bdr w:val="none" w:sz="0" w:space="0" w:color="auto"/>
                <w:vertAlign w:val="baseline"/>
              </w:rPr>
              <w:t>Windows</w:t>
            </w:r>
          </w:p>
          <w:p>
            <w:pPr>
              <w:pStyle w:val="documentskn-mld7right-boxskillpaddedlinenth-last-child1li"/>
              <w:numPr>
                <w:ilvl w:val="0"/>
                <w:numId w:val="7"/>
              </w:numPr>
              <w:pBdr>
                <w:left w:val="none" w:sz="0" w:space="2" w:color="auto"/>
              </w:pBdr>
              <w:spacing w:before="0" w:after="0"/>
              <w:ind w:left="240" w:right="0" w:hanging="220"/>
              <w:rPr>
                <w:rStyle w:val="documentskn-mld7right-box"/>
                <w:rFonts w:ascii="Lato" w:eastAsia="Lato" w:hAnsi="Lato" w:cs="Lato"/>
                <w:b w:val="0"/>
                <w:bCs w:val="0"/>
                <w:color w:val="404040"/>
                <w:sz w:val="20"/>
                <w:szCs w:val="20"/>
                <w:bdr w:val="none" w:sz="0" w:space="0" w:color="auto"/>
                <w:vertAlign w:val="baseline"/>
              </w:rPr>
            </w:pPr>
            <w:r>
              <w:rPr>
                <w:rStyle w:val="documentskn-mld7right-box"/>
                <w:rFonts w:ascii="Lato" w:eastAsia="Lato" w:hAnsi="Lato" w:cs="Lato"/>
                <w:b w:val="0"/>
                <w:bCs w:val="0"/>
                <w:color w:val="404040"/>
                <w:sz w:val="20"/>
                <w:szCs w:val="20"/>
                <w:bdr w:val="none" w:sz="0" w:space="0" w:color="auto"/>
                <w:vertAlign w:val="baseline"/>
              </w:rPr>
              <w:t>Problem Solving</w:t>
            </w:r>
          </w:p>
          <w:p>
            <w:pPr>
              <w:pStyle w:val="documentskn-mld7parent-containersectionscspdiv"/>
              <w:pBdr>
                <w:top w:val="none" w:sz="0" w:space="0" w:color="auto"/>
                <w:left w:val="none" w:sz="0" w:space="0" w:color="auto"/>
                <w:bottom w:val="none" w:sz="0" w:space="0" w:color="auto"/>
                <w:right w:val="none" w:sz="0" w:space="0" w:color="auto"/>
              </w:pBdr>
              <w:spacing w:before="0" w:after="0"/>
              <w:ind w:left="0" w:right="0"/>
              <w:rPr>
                <w:rStyle w:val="documentskn-mld7right-box"/>
                <w:rFonts w:ascii="Lato" w:eastAsia="Lato" w:hAnsi="Lato" w:cs="Lato"/>
                <w:b w:val="0"/>
                <w:bCs w:val="0"/>
                <w:color w:val="404040"/>
                <w:sz w:val="14"/>
                <w:szCs w:val="14"/>
                <w:bdr w:val="none" w:sz="0" w:space="0" w:color="auto"/>
                <w:vertAlign w:val="baseline"/>
              </w:rPr>
            </w:pPr>
            <w:r>
              <w:rPr>
                <w:rStyle w:val="documentskn-mld7right-box"/>
                <w:rFonts w:ascii="Lato" w:eastAsia="Lato" w:hAnsi="Lato" w:cs="Lato"/>
                <w:b w:val="0"/>
                <w:bCs w:val="0"/>
                <w:color w:val="404040"/>
                <w:bdr w:val="none" w:sz="0" w:space="0" w:color="auto"/>
                <w:vertAlign w:val="baseline"/>
              </w:rPr>
              <w:t> </w:t>
            </w:r>
          </w:p>
          <w:p>
            <w:pPr>
              <w:pStyle w:val="documentskn-mld7heading"/>
              <w:pBdr>
                <w:top w:val="none" w:sz="0" w:space="0" w:color="auto"/>
                <w:left w:val="none" w:sz="0" w:space="0" w:color="auto"/>
                <w:bottom w:val="none" w:sz="0" w:space="0" w:color="auto"/>
                <w:right w:val="none" w:sz="0" w:space="0" w:color="auto"/>
              </w:pBdr>
              <w:spacing w:before="0" w:line="320" w:lineRule="exact"/>
              <w:ind w:left="0" w:right="0"/>
              <w:rPr>
                <w:rStyle w:val="documentskn-mld7right-box"/>
                <w:rFonts w:ascii="Lato" w:eastAsia="Lato" w:hAnsi="Lato" w:cs="Lato"/>
                <w:b/>
                <w:bCs/>
                <w:color w:val="404040"/>
                <w:sz w:val="20"/>
                <w:szCs w:val="20"/>
                <w:bdr w:val="none" w:sz="0" w:space="0" w:color="auto"/>
                <w:vertAlign w:val="baseline"/>
              </w:rPr>
            </w:pPr>
            <w:r>
              <w:rPr>
                <w:rStyle w:val="documentskn-mld7right-box"/>
                <w:rFonts w:ascii="Lato" w:eastAsia="Lato" w:hAnsi="Lato" w:cs="Lato"/>
                <w:strike w:val="0"/>
                <w:color w:val="404040"/>
                <w:sz w:val="20"/>
                <w:szCs w:val="20"/>
                <w:u w:val="none"/>
                <w:bdr w:val="none" w:sz="0" w:space="0" w:color="auto"/>
                <w:vertAlign w:val="baseline"/>
              </w:rPr>
              <w:drawing>
                <wp:anchor simplePos="0" relativeHeight="251660288" behindDoc="0" locked="0" layoutInCell="1" allowOverlap="1">
                  <wp:simplePos x="0" y="0"/>
                  <wp:positionH relativeFrom="column">
                    <wp:posOffset>-292100</wp:posOffset>
                  </wp:positionH>
                  <wp:positionV relativeFrom="paragraph">
                    <wp:posOffset>63526</wp:posOffset>
                  </wp:positionV>
                  <wp:extent cx="64041" cy="64083"/>
                  <wp:wrapNone/>
                  <wp:docPr id="100006" name=""/>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100006" name=""/>
                          <pic:cNvPicPr>
                            <a:picLocks noChangeAspect="0"/>
                          </pic:cNvPicPr>
                        </pic:nvPicPr>
                        <pic:blipFill>
                          <a:blip xmlns:r="http://schemas.openxmlformats.org/officeDocument/2006/relationships" r:embed="rId7"/>
                          <a:stretch>
                            <a:fillRect/>
                          </a:stretch>
                        </pic:blipFill>
                        <pic:spPr>
                          <a:xfrm>
                            <a:off x="0" y="0"/>
                            <a:ext cx="64041" cy="64083"/>
                          </a:xfrm>
                          <a:prstGeom prst="rect">
                            <a:avLst/>
                          </a:prstGeom>
                        </pic:spPr>
                      </pic:pic>
                    </a:graphicData>
                  </a:graphic>
                </wp:anchor>
              </w:drawing>
            </w:r>
            <w:r>
              <w:rPr>
                <w:rStyle w:val="documentparent-containerright-boxsectionsectiontitle"/>
                <w:rFonts w:ascii="Playfair Display SC" w:eastAsia="Playfair Display SC" w:hAnsi="Playfair Display SC" w:cs="Playfair Display SC"/>
                <w:color w:val="404040"/>
                <w:spacing w:val="10"/>
                <w:sz w:val="28"/>
                <w:szCs w:val="28"/>
              </w:rPr>
              <w:t>Certifications</w:t>
            </w:r>
          </w:p>
          <w:p>
            <w:pPr>
              <w:pStyle w:val="div"/>
              <w:pBdr>
                <w:top w:val="none" w:sz="0" w:space="0" w:color="auto"/>
                <w:left w:val="none" w:sz="0" w:space="0" w:color="auto"/>
                <w:bottom w:val="none" w:sz="0" w:space="0" w:color="auto"/>
                <w:right w:val="none" w:sz="0" w:space="0" w:color="auto"/>
              </w:pBdr>
              <w:spacing w:before="0" w:after="0" w:line="100" w:lineRule="exact"/>
              <w:ind w:left="0" w:right="0"/>
              <w:rPr>
                <w:rStyle w:val="documentskn-mld7right-box"/>
                <w:rFonts w:ascii="Lato" w:eastAsia="Lato" w:hAnsi="Lato" w:cs="Lato"/>
                <w:b w:val="0"/>
                <w:bCs w:val="0"/>
                <w:color w:val="404040"/>
                <w:sz w:val="20"/>
                <w:szCs w:val="20"/>
                <w:bdr w:val="none" w:sz="0" w:space="0" w:color="auto"/>
                <w:vertAlign w:val="baseline"/>
              </w:rPr>
            </w:pPr>
          </w:p>
          <w:p>
            <w:pPr>
              <w:pStyle w:val="documentskn-mld7ulli"/>
              <w:numPr>
                <w:ilvl w:val="0"/>
                <w:numId w:val="8"/>
              </w:numPr>
              <w:pBdr>
                <w:top w:val="none" w:sz="0" w:space="0" w:color="auto"/>
                <w:left w:val="none" w:sz="0" w:space="0" w:color="auto"/>
                <w:bottom w:val="none" w:sz="0" w:space="0" w:color="auto"/>
                <w:right w:val="none" w:sz="0" w:space="0" w:color="auto"/>
              </w:pBdr>
              <w:spacing w:before="0" w:after="100"/>
              <w:ind w:left="240" w:right="0" w:hanging="220"/>
              <w:rPr>
                <w:rStyle w:val="documentskn-mld7right-box"/>
                <w:rFonts w:ascii="Lato" w:eastAsia="Lato" w:hAnsi="Lato" w:cs="Lato"/>
                <w:b w:val="0"/>
                <w:bCs w:val="0"/>
                <w:color w:val="404040"/>
                <w:sz w:val="20"/>
                <w:szCs w:val="20"/>
                <w:bdr w:val="none" w:sz="0" w:space="0" w:color="auto"/>
                <w:vertAlign w:val="baseline"/>
              </w:rPr>
            </w:pPr>
            <w:r>
              <w:rPr>
                <w:rStyle w:val="documentskn-mld7right-box"/>
                <w:rFonts w:ascii="Lato" w:eastAsia="Lato" w:hAnsi="Lato" w:cs="Lato"/>
                <w:b w:val="0"/>
                <w:bCs w:val="0"/>
                <w:color w:val="404040"/>
                <w:sz w:val="20"/>
                <w:szCs w:val="20"/>
                <w:bdr w:val="none" w:sz="0" w:space="0" w:color="auto"/>
                <w:vertAlign w:val="baseline"/>
              </w:rPr>
              <w:t>Certified Kubernetes Administrator</w:t>
            </w:r>
          </w:p>
          <w:p>
            <w:pPr>
              <w:pStyle w:val="documentskn-mld7ulli"/>
              <w:numPr>
                <w:ilvl w:val="0"/>
                <w:numId w:val="8"/>
              </w:numPr>
              <w:spacing w:before="0" w:after="100"/>
              <w:ind w:left="240" w:right="0" w:hanging="220"/>
              <w:rPr>
                <w:rStyle w:val="documentskn-mld7right-box"/>
                <w:rFonts w:ascii="Lato" w:eastAsia="Lato" w:hAnsi="Lato" w:cs="Lato"/>
                <w:b w:val="0"/>
                <w:bCs w:val="0"/>
                <w:color w:val="404040"/>
                <w:sz w:val="20"/>
                <w:szCs w:val="20"/>
                <w:bdr w:val="none" w:sz="0" w:space="0" w:color="auto"/>
                <w:vertAlign w:val="baseline"/>
              </w:rPr>
            </w:pPr>
            <w:r>
              <w:rPr>
                <w:rStyle w:val="documentskn-mld7right-box"/>
                <w:rFonts w:ascii="Lato" w:eastAsia="Lato" w:hAnsi="Lato" w:cs="Lato"/>
                <w:b w:val="0"/>
                <w:bCs w:val="0"/>
                <w:color w:val="404040"/>
                <w:sz w:val="20"/>
                <w:szCs w:val="20"/>
                <w:bdr w:val="none" w:sz="0" w:space="0" w:color="auto"/>
                <w:vertAlign w:val="baseline"/>
              </w:rPr>
              <w:t>Certified Terraform Associate.</w:t>
            </w:r>
          </w:p>
          <w:p>
            <w:pPr>
              <w:pStyle w:val="documentskn-mld7ulli"/>
              <w:numPr>
                <w:ilvl w:val="0"/>
                <w:numId w:val="8"/>
              </w:numPr>
              <w:spacing w:before="0" w:after="100"/>
              <w:ind w:left="240" w:right="0" w:hanging="220"/>
              <w:rPr>
                <w:rStyle w:val="documentskn-mld7right-box"/>
                <w:rFonts w:ascii="Lato" w:eastAsia="Lato" w:hAnsi="Lato" w:cs="Lato"/>
                <w:b w:val="0"/>
                <w:bCs w:val="0"/>
                <w:color w:val="404040"/>
                <w:sz w:val="20"/>
                <w:szCs w:val="20"/>
                <w:bdr w:val="none" w:sz="0" w:space="0" w:color="auto"/>
                <w:vertAlign w:val="baseline"/>
              </w:rPr>
            </w:pPr>
            <w:r>
              <w:rPr>
                <w:rStyle w:val="documentskn-mld7right-box"/>
                <w:rFonts w:ascii="Lato" w:eastAsia="Lato" w:hAnsi="Lato" w:cs="Lato"/>
                <w:b w:val="0"/>
                <w:bCs w:val="0"/>
                <w:color w:val="404040"/>
                <w:sz w:val="20"/>
                <w:szCs w:val="20"/>
                <w:bdr w:val="none" w:sz="0" w:space="0" w:color="auto"/>
                <w:vertAlign w:val="baseline"/>
              </w:rPr>
              <w:t>Red Hat Certified Architect – Level II</w:t>
            </w:r>
          </w:p>
          <w:p>
            <w:pPr>
              <w:pStyle w:val="documentskn-mld7ulli"/>
              <w:numPr>
                <w:ilvl w:val="0"/>
                <w:numId w:val="8"/>
              </w:numPr>
              <w:spacing w:before="0" w:after="100"/>
              <w:ind w:left="240" w:right="0" w:hanging="220"/>
              <w:rPr>
                <w:rStyle w:val="documentskn-mld7right-box"/>
                <w:rFonts w:ascii="Lato" w:eastAsia="Lato" w:hAnsi="Lato" w:cs="Lato"/>
                <w:b w:val="0"/>
                <w:bCs w:val="0"/>
                <w:color w:val="404040"/>
                <w:sz w:val="20"/>
                <w:szCs w:val="20"/>
                <w:bdr w:val="none" w:sz="0" w:space="0" w:color="auto"/>
                <w:vertAlign w:val="baseline"/>
              </w:rPr>
            </w:pPr>
            <w:r>
              <w:rPr>
                <w:rStyle w:val="documentskn-mld7right-box"/>
                <w:rFonts w:ascii="Lato" w:eastAsia="Lato" w:hAnsi="Lato" w:cs="Lato"/>
                <w:b w:val="0"/>
                <w:bCs w:val="0"/>
                <w:color w:val="404040"/>
                <w:sz w:val="20"/>
                <w:szCs w:val="20"/>
                <w:bdr w:val="none" w:sz="0" w:space="0" w:color="auto"/>
                <w:vertAlign w:val="baseline"/>
              </w:rPr>
              <w:t>Google Cloud Certified Professional</w:t>
            </w:r>
          </w:p>
          <w:p>
            <w:pPr>
              <w:pStyle w:val="documentskn-mld7ulli"/>
              <w:numPr>
                <w:ilvl w:val="0"/>
                <w:numId w:val="8"/>
              </w:numPr>
              <w:spacing w:before="0" w:after="100"/>
              <w:ind w:left="240" w:right="0" w:hanging="220"/>
              <w:rPr>
                <w:rStyle w:val="documentskn-mld7right-box"/>
                <w:rFonts w:ascii="Lato" w:eastAsia="Lato" w:hAnsi="Lato" w:cs="Lato"/>
                <w:b w:val="0"/>
                <w:bCs w:val="0"/>
                <w:color w:val="404040"/>
                <w:sz w:val="20"/>
                <w:szCs w:val="20"/>
                <w:bdr w:val="none" w:sz="0" w:space="0" w:color="auto"/>
                <w:vertAlign w:val="baseline"/>
              </w:rPr>
            </w:pPr>
            <w:r>
              <w:rPr>
                <w:rStyle w:val="documentskn-mld7right-box"/>
                <w:rFonts w:ascii="Lato" w:eastAsia="Lato" w:hAnsi="Lato" w:cs="Lato"/>
                <w:b w:val="0"/>
                <w:bCs w:val="0"/>
                <w:color w:val="404040"/>
                <w:sz w:val="20"/>
                <w:szCs w:val="20"/>
                <w:bdr w:val="none" w:sz="0" w:space="0" w:color="auto"/>
                <w:vertAlign w:val="baseline"/>
              </w:rPr>
              <w:t>AWS Certified Solutions Architect - Professional</w:t>
            </w:r>
          </w:p>
          <w:p>
            <w:pPr>
              <w:pStyle w:val="documentskn-mld7ulli"/>
              <w:numPr>
                <w:ilvl w:val="0"/>
                <w:numId w:val="8"/>
              </w:numPr>
              <w:spacing w:before="0" w:after="100"/>
              <w:ind w:left="240" w:right="0" w:hanging="220"/>
              <w:rPr>
                <w:rStyle w:val="documentskn-mld7right-box"/>
                <w:rFonts w:ascii="Lato" w:eastAsia="Lato" w:hAnsi="Lato" w:cs="Lato"/>
                <w:b w:val="0"/>
                <w:bCs w:val="0"/>
                <w:color w:val="404040"/>
                <w:sz w:val="20"/>
                <w:szCs w:val="20"/>
                <w:bdr w:val="none" w:sz="0" w:space="0" w:color="auto"/>
                <w:vertAlign w:val="baseline"/>
              </w:rPr>
            </w:pPr>
            <w:r>
              <w:rPr>
                <w:rStyle w:val="documentskn-mld7right-box"/>
                <w:rFonts w:ascii="Lato" w:eastAsia="Lato" w:hAnsi="Lato" w:cs="Lato"/>
                <w:b w:val="0"/>
                <w:bCs w:val="0"/>
                <w:color w:val="404040"/>
                <w:sz w:val="20"/>
                <w:szCs w:val="20"/>
                <w:bdr w:val="none" w:sz="0" w:space="0" w:color="auto"/>
                <w:vertAlign w:val="baseline"/>
              </w:rPr>
              <w:t>AWS Certified Solutions Architect - Associate</w:t>
            </w:r>
          </w:p>
          <w:p>
            <w:pPr>
              <w:pStyle w:val="documentskn-mld7ulli"/>
              <w:numPr>
                <w:ilvl w:val="0"/>
                <w:numId w:val="8"/>
              </w:numPr>
              <w:spacing w:before="0" w:after="100"/>
              <w:ind w:left="240" w:right="0" w:hanging="220"/>
              <w:rPr>
                <w:rStyle w:val="documentskn-mld7right-box"/>
                <w:rFonts w:ascii="Lato" w:eastAsia="Lato" w:hAnsi="Lato" w:cs="Lato"/>
                <w:b w:val="0"/>
                <w:bCs w:val="0"/>
                <w:color w:val="404040"/>
                <w:sz w:val="20"/>
                <w:szCs w:val="20"/>
                <w:bdr w:val="none" w:sz="0" w:space="0" w:color="auto"/>
                <w:vertAlign w:val="baseline"/>
              </w:rPr>
            </w:pPr>
            <w:r>
              <w:rPr>
                <w:rStyle w:val="documentskn-mld7right-box"/>
                <w:rFonts w:ascii="Lato" w:eastAsia="Lato" w:hAnsi="Lato" w:cs="Lato"/>
                <w:b w:val="0"/>
                <w:bCs w:val="0"/>
                <w:color w:val="404040"/>
                <w:sz w:val="20"/>
                <w:szCs w:val="20"/>
                <w:bdr w:val="none" w:sz="0" w:space="0" w:color="auto"/>
                <w:vertAlign w:val="baseline"/>
              </w:rPr>
              <w:t>Certified in Redhat Specialist Ansible Automation.</w:t>
            </w:r>
          </w:p>
          <w:p>
            <w:pPr>
              <w:pStyle w:val="documentskn-mld7ulli"/>
              <w:numPr>
                <w:ilvl w:val="0"/>
                <w:numId w:val="8"/>
              </w:numPr>
              <w:spacing w:before="0" w:after="100"/>
              <w:ind w:left="240" w:right="0" w:hanging="220"/>
              <w:rPr>
                <w:rStyle w:val="documentskn-mld7right-box"/>
                <w:rFonts w:ascii="Lato" w:eastAsia="Lato" w:hAnsi="Lato" w:cs="Lato"/>
                <w:b w:val="0"/>
                <w:bCs w:val="0"/>
                <w:color w:val="404040"/>
                <w:sz w:val="20"/>
                <w:szCs w:val="20"/>
                <w:bdr w:val="none" w:sz="0" w:space="0" w:color="auto"/>
                <w:vertAlign w:val="baseline"/>
              </w:rPr>
            </w:pPr>
            <w:r>
              <w:rPr>
                <w:rStyle w:val="documentskn-mld7right-box"/>
                <w:rFonts w:ascii="Lato" w:eastAsia="Lato" w:hAnsi="Lato" w:cs="Lato"/>
                <w:b w:val="0"/>
                <w:bCs w:val="0"/>
                <w:color w:val="404040"/>
                <w:sz w:val="20"/>
                <w:szCs w:val="20"/>
                <w:bdr w:val="none" w:sz="0" w:space="0" w:color="auto"/>
                <w:vertAlign w:val="baseline"/>
              </w:rPr>
              <w:t>Red Hat Certified Engineer in OpenStack</w:t>
            </w:r>
          </w:p>
          <w:p>
            <w:pPr>
              <w:pStyle w:val="documentskn-mld7ulli"/>
              <w:numPr>
                <w:ilvl w:val="0"/>
                <w:numId w:val="8"/>
              </w:numPr>
              <w:spacing w:before="0" w:after="100"/>
              <w:ind w:left="240" w:right="0" w:hanging="220"/>
              <w:rPr>
                <w:rStyle w:val="documentskn-mld7right-box"/>
                <w:rFonts w:ascii="Lato" w:eastAsia="Lato" w:hAnsi="Lato" w:cs="Lato"/>
                <w:b w:val="0"/>
                <w:bCs w:val="0"/>
                <w:color w:val="404040"/>
                <w:sz w:val="20"/>
                <w:szCs w:val="20"/>
                <w:bdr w:val="none" w:sz="0" w:space="0" w:color="auto"/>
                <w:vertAlign w:val="baseline"/>
              </w:rPr>
            </w:pPr>
            <w:r>
              <w:rPr>
                <w:rStyle w:val="documentskn-mld7right-box"/>
                <w:rFonts w:ascii="Lato" w:eastAsia="Lato" w:hAnsi="Lato" w:cs="Lato"/>
                <w:b w:val="0"/>
                <w:bCs w:val="0"/>
                <w:color w:val="404040"/>
                <w:sz w:val="20"/>
                <w:szCs w:val="20"/>
                <w:bdr w:val="none" w:sz="0" w:space="0" w:color="auto"/>
                <w:vertAlign w:val="baseline"/>
              </w:rPr>
              <w:t>Certified Azure Solutions Architect</w:t>
            </w:r>
          </w:p>
          <w:p>
            <w:pPr>
              <w:pStyle w:val="documentskn-mld7ullinth-last-child1"/>
              <w:numPr>
                <w:ilvl w:val="0"/>
                <w:numId w:val="8"/>
              </w:numPr>
              <w:pBdr>
                <w:left w:val="none" w:sz="0" w:space="2" w:color="auto"/>
              </w:pBdr>
              <w:spacing w:before="0" w:after="0"/>
              <w:ind w:left="240" w:right="0" w:hanging="220"/>
              <w:rPr>
                <w:rStyle w:val="documentskn-mld7right-box"/>
                <w:rFonts w:ascii="Lato" w:eastAsia="Lato" w:hAnsi="Lato" w:cs="Lato"/>
                <w:b w:val="0"/>
                <w:bCs w:val="0"/>
                <w:color w:val="404040"/>
                <w:sz w:val="20"/>
                <w:szCs w:val="20"/>
                <w:bdr w:val="none" w:sz="0" w:space="0" w:color="auto"/>
                <w:vertAlign w:val="baseline"/>
              </w:rPr>
            </w:pPr>
            <w:r>
              <w:rPr>
                <w:rStyle w:val="documentskn-mld7right-box"/>
                <w:rFonts w:ascii="Lato" w:eastAsia="Lato" w:hAnsi="Lato" w:cs="Lato"/>
                <w:b w:val="0"/>
                <w:bCs w:val="0"/>
                <w:color w:val="404040"/>
                <w:sz w:val="20"/>
                <w:szCs w:val="20"/>
                <w:bdr w:val="none" w:sz="0" w:space="0" w:color="auto"/>
                <w:vertAlign w:val="baseline"/>
              </w:rPr>
              <w:t>Certified Azure DevOps Engineer</w:t>
            </w:r>
          </w:p>
        </w:tc>
        <w:tc>
          <w:tcPr>
            <w:tcW w:w="700" w:type="dxa"/>
            <w:tcMar>
              <w:top w:w="0" w:type="dxa"/>
              <w:left w:w="0" w:type="dxa"/>
              <w:bottom w:w="0" w:type="dxa"/>
              <w:right w:w="0" w:type="dxa"/>
            </w:tcMar>
            <w:vAlign w:val="top"/>
            <w:hideMark/>
          </w:tcPr>
          <w:p>
            <w:pPr>
              <w:pStyle w:val="documentparent-containersidecellParagraph"/>
              <w:pBdr>
                <w:top w:val="none" w:sz="0" w:space="0" w:color="auto"/>
                <w:left w:val="none" w:sz="0" w:space="0" w:color="auto"/>
                <w:bottom w:val="none" w:sz="0" w:space="0" w:color="auto"/>
                <w:right w:val="none" w:sz="0" w:space="0" w:color="auto"/>
              </w:pBdr>
              <w:ind w:left="0" w:right="0"/>
              <w:rPr>
                <w:rStyle w:val="documentparent-containersidecell"/>
                <w:rFonts w:ascii="Lato" w:eastAsia="Lato" w:hAnsi="Lato" w:cs="Lato"/>
                <w:b w:val="0"/>
                <w:bCs w:val="0"/>
                <w:color w:val="404040"/>
                <w:sz w:val="20"/>
                <w:szCs w:val="20"/>
                <w:bdr w:val="none" w:sz="0" w:space="0" w:color="auto"/>
                <w:vertAlign w:val="baseline"/>
              </w:rPr>
            </w:pPr>
          </w:p>
        </w:tc>
      </w:tr>
    </w:tbl>
    <w:p>
      <w:pPr>
        <w:pBdr>
          <w:top w:val="none" w:sz="0" w:space="0" w:color="auto"/>
          <w:left w:val="none" w:sz="0" w:space="0" w:color="auto"/>
          <w:bottom w:val="none" w:sz="0" w:space="0" w:color="auto"/>
          <w:right w:val="none" w:sz="0" w:space="0" w:color="auto"/>
          <w:between w:val="none" w:sz="0" w:space="0" w:color="auto"/>
          <w:bar w:val="none" w:sz="0" w:space="0" w:color="auto"/>
        </w:pBdr>
        <w:spacing w:before="0" w:after="0" w:line="20" w:lineRule="auto"/>
        <w:rPr>
          <w:rFonts w:ascii="Lato" w:eastAsia="Lato" w:hAnsi="Lato" w:cs="Lato"/>
          <w:b w:val="0"/>
          <w:bCs w:val="0"/>
          <w:color w:val="404040"/>
          <w:sz w:val="20"/>
          <w:szCs w:val="20"/>
          <w:bdr w:val="none" w:sz="0" w:space="0" w:color="auto"/>
          <w:vertAlign w:val="baseline"/>
        </w:rPr>
      </w:pPr>
      <w:r>
        <w:rPr>
          <w:color w:val="FFFFFF"/>
          <w:sz w:val="2"/>
        </w:rPr>
        <w:t>.</w:t>
      </w:r>
    </w:p>
    <w:sectPr>
      <w:headerReference w:type="default" r:id="rId8"/>
      <w:footerReference w:type="default" r:id="rId9"/>
      <w:type w:val="continuous"/>
      <w:pgSz w:w="12240" w:h="15840"/>
      <w:pgMar w:top="600" w:right="0" w:bottom="600" w:left="0" w:header="0" w:footer="0"/>
      <w:cols w:space="720"/>
    </w:sectPr>
  </w:body>
</w:document>
</file>

<file path=word/fontTable.xml><?xml version="1.0" encoding="utf-8"?>
<w:fonts xmlns:r="http://schemas.openxmlformats.org/officeDocument/2006/relationships" xmlns:w="http://schemas.openxmlformats.org/wordprocessingml/2006/main">
  <w:font w:name="Courier New">
    <w:charset w:val="00"/>
    <w:family w:val="auto"/>
    <w:pitch w:val="default"/>
  </w:font>
  <w:font w:name="Lato">
    <w:charset w:val="00"/>
    <w:family w:val="auto"/>
    <w:pitch w:val="default"/>
    <w:sig w:usb0="00000000" w:usb1="00000000" w:usb2="00000000" w:usb3="00000000" w:csb0="00000001" w:csb1="00000000"/>
    <w:embedRegular r:id="rId1" w:fontKey="{BCF61321-2EF9-45A8-8C0B-F4D127458BE8}"/>
    <w:embedBold r:id="rId2" w:fontKey="{E2749398-52B6-43DA-AB48-137610840B13}"/>
    <w:embedBoldItalic r:id="rId3" w:fontKey="{D44EE4AA-CE71-450B-ADF3-38BA7EA0E6D7}"/>
  </w:font>
  <w:font w:name="Playfair Display SC">
    <w:charset w:val="00"/>
    <w:family w:val="auto"/>
    <w:pitch w:val="default"/>
    <w:sig w:usb0="00000000" w:usb1="00000000" w:usb2="00000000" w:usb3="00000000" w:csb0="00000001" w:csb1="00000000"/>
    <w:embedBold r:id="rId4" w:fontKey="{A693F404-BF99-4413-9F31-A9B3F89D158E}"/>
  </w:font>
  <w:font w:name="Playfair Display SC Black">
    <w:charset w:val="00"/>
    <w:family w:val="auto"/>
    <w:pitch w:val="default"/>
    <w:sig w:usb0="00000000" w:usb1="00000000" w:usb2="00000000" w:usb3="00000000" w:csb0="00000001" w:csb1="00000000"/>
    <w:embedRegular r:id="rId5" w:fontKey="{732CBB10-4955-449F-B533-67D9DC44A4E3}"/>
  </w:font>
  <w:font w:name="Source Sans Pro">
    <w:charset w:val="00"/>
    <w:family w:val="auto"/>
    <w:pitch w:val="default"/>
    <w:sig w:usb0="00000000" w:usb1="00000000" w:usb2="00000000" w:usb3="00000000" w:csb0="00000001" w:csb1="00000000"/>
    <w:embedRegular r:id="rId6" w:fontKey="{E9ECD89E-0258-4130-9E9C-82B80986A6A1}"/>
    <w:embedBold r:id="rId7" w:fontKey="{A6116B3E-D96B-4BE2-A4CF-E2DEE0C0C973}"/>
  </w:font>
  <w:font w:name="Symbol">
    <w:charset w:val="00"/>
    <w:family w:val="auto"/>
    <w:pitch w:val="default"/>
  </w:font>
  <w:font w:name="Times New Roman">
    <w:charset w:val="00"/>
    <w:family w:val="auto"/>
    <w:pitch w:val="default"/>
  </w:font>
  <w:font w:name="Wingdings">
    <w:charset w:val="00"/>
    <w:family w:val="auto"/>
    <w:pitch w:val="default"/>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Bdr>
        <w:top w:val="none" w:sz="0" w:space="0" w:color="auto"/>
        <w:left w:val="none" w:sz="0" w:space="0" w:color="auto"/>
        <w:bottom w:val="none" w:sz="0" w:space="0" w:color="auto"/>
        <w:right w:val="none" w:sz="0" w:space="0" w:color="auto"/>
        <w:between w:val="none" w:sz="0" w:space="0" w:color="auto"/>
        <w:bar w:val="none" w:sz="0" w:space="0" w:color="auto"/>
      </w:pBdr>
      <w:spacing w:before="0" w:after="0" w:line="20" w:lineRule="auto"/>
    </w:pPr>
    <w:r>
      <w:rPr>
        <w:color w:val="FFFFFF"/>
        <w:sz w:val="2"/>
      </w:rPr>
      <w:t>.</w:t>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Bdr>
        <w:top w:val="none" w:sz="0" w:space="0" w:color="auto"/>
        <w:left w:val="none" w:sz="0" w:space="0" w:color="auto"/>
        <w:bottom w:val="none" w:sz="0" w:space="0" w:color="auto"/>
        <w:right w:val="none" w:sz="0" w:space="0" w:color="auto"/>
        <w:between w:val="none" w:sz="0" w:space="0" w:color="auto"/>
        <w:bar w:val="none" w:sz="0" w:space="0" w:color="auto"/>
      </w:pBdr>
      <w:spacing w:before="0" w:after="0" w:line="20" w:lineRule="auto"/>
    </w:pPr>
    <w:r>
      <w:rPr>
        <w:color w:val="FFFFFF"/>
        <w:sz w:val="2"/>
      </w:rPr>
      <w:t>.</w:t>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Bdr>
        <w:top w:val="none" w:sz="0" w:space="0" w:color="auto"/>
        <w:left w:val="none" w:sz="0" w:space="0" w:color="auto"/>
        <w:bottom w:val="none" w:sz="0" w:space="0" w:color="auto"/>
        <w:right w:val="none" w:sz="0" w:space="0" w:color="auto"/>
        <w:between w:val="none" w:sz="0" w:space="0" w:color="auto"/>
        <w:bar w:val="none" w:sz="0" w:space="0" w:color="auto"/>
      </w:pBdr>
      <w:spacing w:before="0" w:after="0" w:line="20" w:lineRule="auto"/>
    </w:pPr>
    <w:r>
      <w:rPr>
        <w:color w:val="FFFFFF"/>
        <w:sz w:val="2"/>
      </w:rPr>
      <w:t>.</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Bdr>
        <w:top w:val="none" w:sz="0" w:space="0" w:color="auto"/>
        <w:left w:val="none" w:sz="0" w:space="0" w:color="auto"/>
        <w:bottom w:val="none" w:sz="0" w:space="0" w:color="auto"/>
        <w:right w:val="none" w:sz="0" w:space="0" w:color="auto"/>
        <w:between w:val="none" w:sz="0" w:space="0" w:color="auto"/>
        <w:bar w:val="none" w:sz="0" w:space="0" w:color="auto"/>
      </w:pBdr>
      <w:spacing w:before="0" w:after="0" w:line="20" w:lineRule="auto"/>
    </w:pPr>
    <w:r>
      <w:rPr>
        <w:color w:val="FFFFFF"/>
        <w:sz w:val="2"/>
      </w:rPr>
      <w:t>.</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hybridMultilevel"/>
    <w:tmpl w:val="00000001"/>
    <w:lvl w:ilvl="0">
      <w:start w:val="1"/>
      <w:numFmt w:val="bullet"/>
      <w:lvlText w:val=""/>
      <w:lvlJc w:val="left"/>
      <w:pPr>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
    <w:nsid w:val="00000002"/>
    <w:multiLevelType w:val="hybridMultilevel"/>
    <w:tmpl w:val="00000002"/>
    <w:lvl w:ilvl="0">
      <w:start w:val="1"/>
      <w:numFmt w:val="bullet"/>
      <w:lvlText w:val=""/>
      <w:lvlJc w:val="left"/>
      <w:pPr>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
    <w:nsid w:val="00000003"/>
    <w:multiLevelType w:val="hybridMultilevel"/>
    <w:tmpl w:val="00000003"/>
    <w:lvl w:ilvl="0">
      <w:start w:val="1"/>
      <w:numFmt w:val="bullet"/>
      <w:lvlText w:val=""/>
      <w:lvlJc w:val="left"/>
      <w:pPr>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
    <w:nsid w:val="00000004"/>
    <w:multiLevelType w:val="hybridMultilevel"/>
    <w:tmpl w:val="00000004"/>
    <w:lvl w:ilvl="0">
      <w:start w:val="1"/>
      <w:numFmt w:val="bullet"/>
      <w:lvlText w:val=""/>
      <w:lvlJc w:val="left"/>
      <w:pPr>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
    <w:nsid w:val="00000005"/>
    <w:multiLevelType w:val="hybridMultilevel"/>
    <w:tmpl w:val="00000005"/>
    <w:lvl w:ilvl="0">
      <w:start w:val="1"/>
      <w:numFmt w:val="bullet"/>
      <w:lvlText w:val=""/>
      <w:lvlJc w:val="left"/>
      <w:pPr>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
    <w:nsid w:val="00000006"/>
    <w:multiLevelType w:val="hybridMultilevel"/>
    <w:tmpl w:val="00000006"/>
    <w:lvl w:ilvl="0">
      <w:start w:val="1"/>
      <w:numFmt w:val="bullet"/>
      <w:lvlText w:val=""/>
      <w:lvlJc w:val="left"/>
      <w:pPr>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
    <w:nsid w:val="00000007"/>
    <w:multiLevelType w:val="hybridMultilevel"/>
    <w:tmpl w:val="00000007"/>
    <w:lvl w:ilvl="0">
      <w:start w:val="1"/>
      <w:numFmt w:val="bullet"/>
      <w:lvlText w:val=""/>
      <w:lvlJc w:val="left"/>
      <w:pPr>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
    <w:nsid w:val="00000008"/>
    <w:multiLevelType w:val="hybridMultilevel"/>
    <w:tmpl w:val="00000008"/>
    <w:lvl w:ilvl="0">
      <w:start w:val="1"/>
      <w:numFmt w:val="bullet"/>
      <w:lvlText w:val=""/>
      <w:lvlJc w:val="left"/>
      <w:pPr>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isplayBackgroundShape/>
  <w:embedTrueTypeFonts/>
  <w:defaultTabStop w:val="720"/>
  <w:noPunctuationKerning/>
  <w:characterSpacingControl w:val="doNotCompress"/>
  <w:compat/>
  <w:rsids>
    <w:rsidRoot w:val="00000000"/>
  </w:rsid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pPr>
      <w:pBdr>
        <w:top w:val="none" w:sz="0" w:space="0" w:color="auto"/>
        <w:left w:val="none" w:sz="0" w:space="0" w:color="auto"/>
        <w:bottom w:val="none" w:sz="0" w:space="0" w:color="auto"/>
        <w:right w:val="none" w:sz="0" w:space="0" w:color="auto"/>
      </w:pBdr>
      <w:spacing w:line="240" w:lineRule="atLeast"/>
      <w:jc w:val="left"/>
    </w:pPr>
    <w:rPr>
      <w:sz w:val="24"/>
      <w:szCs w:val="24"/>
      <w:bdr w:val="none" w:sz="0" w:space="0" w:color="auto"/>
      <w:vertAlign w:val="baseline"/>
    </w:rPr>
  </w:style>
  <w:style w:type="paragraph" w:styleId="Heading1">
    <w:name w:val="heading 1"/>
    <w:basedOn w:val="Normal"/>
    <w:next w:val="Normal"/>
    <w:link w:val="Heading1Char"/>
    <w:uiPriority w:val="9"/>
    <w:qFormat/>
    <w:rsid w:val="00506D7A"/>
    <w:pPr>
      <w:keepNext/>
      <w:keepLines/>
      <w:pBdr>
        <w:top w:val="none" w:sz="0" w:space="0" w:color="auto"/>
        <w:left w:val="none" w:sz="0" w:space="0" w:color="auto"/>
        <w:bottom w:val="none" w:sz="0" w:space="0" w:color="auto"/>
        <w:right w:val="none" w:sz="0" w:space="0" w:color="auto"/>
      </w:pBdr>
      <w:spacing w:before="240" w:after="0"/>
      <w:outlineLvl w:val="0"/>
    </w:pPr>
    <w:rPr>
      <w:rFonts w:ascii="Times New Roman" w:eastAsia="Times New Roman" w:hAnsi="Times New Roman" w:cs="Times New Roman"/>
      <w:b/>
      <w:bCs/>
      <w:i w:val="0"/>
      <w:color w:val="2F5496" w:themeShade="BF"/>
      <w:kern w:val="36"/>
      <w:sz w:val="48"/>
      <w:szCs w:val="48"/>
      <w:bdr w:val="none" w:sz="0" w:space="0" w:color="auto"/>
      <w:vertAlign w:val="baseline"/>
    </w:rPr>
  </w:style>
  <w:style w:type="paragraph" w:styleId="Heading2">
    <w:name w:val="heading 2"/>
    <w:basedOn w:val="Normal"/>
    <w:next w:val="Normal"/>
    <w:link w:val="Heading2Char"/>
    <w:uiPriority w:val="9"/>
    <w:qFormat/>
    <w:rsid w:val="00506D7A"/>
    <w:pPr>
      <w:keepNext/>
      <w:keepLines/>
      <w:pBdr>
        <w:top w:val="none" w:sz="0" w:space="0" w:color="auto"/>
        <w:left w:val="none" w:sz="0" w:space="0" w:color="auto"/>
        <w:bottom w:val="none" w:sz="0" w:space="0" w:color="auto"/>
        <w:right w:val="none" w:sz="0" w:space="0" w:color="auto"/>
      </w:pBdr>
      <w:spacing w:before="40" w:after="0"/>
      <w:outlineLvl w:val="1"/>
    </w:pPr>
    <w:rPr>
      <w:rFonts w:ascii="Times New Roman" w:eastAsia="Times New Roman" w:hAnsi="Times New Roman" w:cs="Times New Roman"/>
      <w:b/>
      <w:bCs/>
      <w:i w:val="0"/>
      <w:color w:val="2F5496" w:themeShade="BF"/>
      <w:sz w:val="36"/>
      <w:szCs w:val="36"/>
      <w:bdr w:val="none" w:sz="0" w:space="0" w:color="auto"/>
      <w:vertAlign w:val="baseline"/>
    </w:rPr>
  </w:style>
  <w:style w:type="paragraph" w:styleId="Heading3">
    <w:name w:val="heading 3"/>
    <w:basedOn w:val="Normal"/>
    <w:next w:val="Normal"/>
    <w:link w:val="Heading3Char"/>
    <w:uiPriority w:val="9"/>
    <w:qFormat/>
    <w:rsid w:val="00506D7A"/>
    <w:pPr>
      <w:keepNext/>
      <w:keepLines/>
      <w:pBdr>
        <w:top w:val="none" w:sz="0" w:space="0" w:color="auto"/>
        <w:left w:val="none" w:sz="0" w:space="0" w:color="auto"/>
        <w:bottom w:val="none" w:sz="0" w:space="0" w:color="auto"/>
        <w:right w:val="none" w:sz="0" w:space="0" w:color="auto"/>
      </w:pBdr>
      <w:spacing w:before="40" w:after="0"/>
      <w:outlineLvl w:val="2"/>
    </w:pPr>
    <w:rPr>
      <w:rFonts w:ascii="Times New Roman" w:eastAsia="Times New Roman" w:hAnsi="Times New Roman" w:cs="Times New Roman"/>
      <w:b/>
      <w:bCs/>
      <w:i w:val="0"/>
      <w:color w:val="1F3763" w:themeShade="7F"/>
      <w:sz w:val="28"/>
      <w:szCs w:val="28"/>
      <w:bdr w:val="none" w:sz="0" w:space="0" w:color="auto"/>
      <w:vertAlign w:val="baseline"/>
    </w:rPr>
  </w:style>
  <w:style w:type="paragraph" w:styleId="Heading4">
    <w:name w:val="heading 4"/>
    <w:basedOn w:val="Normal"/>
    <w:next w:val="Normal"/>
    <w:link w:val="Heading4Char"/>
    <w:uiPriority w:val="9"/>
    <w:qFormat/>
    <w:rsid w:val="00506D7A"/>
    <w:pPr>
      <w:keepNext/>
      <w:keepLines/>
      <w:pBdr>
        <w:top w:val="none" w:sz="0" w:space="0" w:color="auto"/>
        <w:left w:val="none" w:sz="0" w:space="0" w:color="auto"/>
        <w:bottom w:val="none" w:sz="0" w:space="0" w:color="auto"/>
        <w:right w:val="none" w:sz="0" w:space="0" w:color="auto"/>
      </w:pBdr>
      <w:spacing w:before="40" w:after="0"/>
      <w:outlineLvl w:val="3"/>
    </w:pPr>
    <w:rPr>
      <w:rFonts w:ascii="Times New Roman" w:eastAsia="Times New Roman" w:hAnsi="Times New Roman" w:cs="Times New Roman"/>
      <w:b/>
      <w:bCs/>
      <w:i w:val="0"/>
      <w:iCs/>
      <w:color w:val="2F5496" w:themeShade="BF"/>
      <w:sz w:val="24"/>
      <w:szCs w:val="24"/>
      <w:bdr w:val="none" w:sz="0" w:space="0" w:color="auto"/>
      <w:vertAlign w:val="baseline"/>
    </w:rPr>
  </w:style>
  <w:style w:type="paragraph" w:styleId="Heading5">
    <w:name w:val="heading 5"/>
    <w:basedOn w:val="Normal"/>
    <w:next w:val="Normal"/>
    <w:link w:val="Heading5Char"/>
    <w:uiPriority w:val="9"/>
    <w:qFormat/>
    <w:rsid w:val="00506D7A"/>
    <w:pPr>
      <w:keepNext/>
      <w:keepLines/>
      <w:pBdr>
        <w:top w:val="none" w:sz="0" w:space="0" w:color="auto"/>
        <w:left w:val="none" w:sz="0" w:space="0" w:color="auto"/>
        <w:bottom w:val="none" w:sz="0" w:space="0" w:color="auto"/>
        <w:right w:val="none" w:sz="0" w:space="0" w:color="auto"/>
      </w:pBdr>
      <w:spacing w:before="40" w:after="0"/>
      <w:outlineLvl w:val="4"/>
    </w:pPr>
    <w:rPr>
      <w:rFonts w:ascii="Times New Roman" w:eastAsia="Times New Roman" w:hAnsi="Times New Roman" w:cs="Times New Roman"/>
      <w:b/>
      <w:bCs/>
      <w:i w:val="0"/>
      <w:color w:val="2F5496" w:themeShade="BF"/>
      <w:sz w:val="20"/>
      <w:szCs w:val="20"/>
      <w:bdr w:val="none" w:sz="0" w:space="0" w:color="auto"/>
      <w:vertAlign w:val="baseline"/>
    </w:rPr>
  </w:style>
  <w:style w:type="paragraph" w:styleId="Heading6">
    <w:name w:val="heading 6"/>
    <w:basedOn w:val="Normal"/>
    <w:next w:val="Normal"/>
    <w:link w:val="Heading6Char"/>
    <w:uiPriority w:val="9"/>
    <w:qFormat/>
    <w:rsid w:val="00506D7A"/>
    <w:pPr>
      <w:keepNext/>
      <w:keepLines/>
      <w:pBdr>
        <w:top w:val="none" w:sz="0" w:space="0" w:color="auto"/>
        <w:left w:val="none" w:sz="0" w:space="0" w:color="auto"/>
        <w:bottom w:val="none" w:sz="0" w:space="0" w:color="auto"/>
        <w:right w:val="none" w:sz="0" w:space="0" w:color="auto"/>
      </w:pBdr>
      <w:spacing w:before="40" w:after="0"/>
      <w:outlineLvl w:val="5"/>
    </w:pPr>
    <w:rPr>
      <w:rFonts w:ascii="Times New Roman" w:eastAsia="Times New Roman" w:hAnsi="Times New Roman" w:cs="Times New Roman"/>
      <w:b/>
      <w:bCs/>
      <w:i w:val="0"/>
      <w:color w:val="1F3763" w:themeShade="7F"/>
      <w:sz w:val="16"/>
      <w:szCs w:val="16"/>
      <w:bdr w:val="none" w:sz="0" w:space="0" w:color="auto"/>
      <w:vertAlign w:val="baseline"/>
    </w:rPr>
  </w:style>
  <w:style w:type="character" w:default="1" w:styleId="DefaultParagraphFont">
    <w:name w:val="Default Paragraph Font"/>
    <w:semiHidden/>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character" w:customStyle="1" w:styleId="Heading1Char">
    <w:name w:val="Heading 1 Char"/>
    <w:basedOn w:val="DefaultParagraphFont"/>
    <w:link w:val="Heading1"/>
    <w:uiPriority w:val="9"/>
    <w:rsid w:val="00506D7A"/>
    <w:rPr>
      <w:rFonts w:ascii="Times New Roman" w:eastAsia="Times New Roman" w:hAnsi="Times New Roman" w:cs="Times New Roman"/>
      <w:color w:val="2F5496" w:themeShade="BF"/>
      <w:sz w:val="32"/>
      <w:szCs w:val="32"/>
    </w:rPr>
  </w:style>
  <w:style w:type="character" w:customStyle="1" w:styleId="Heading2Char">
    <w:name w:val="Heading 2 Char"/>
    <w:basedOn w:val="DefaultParagraphFont"/>
    <w:link w:val="Heading2"/>
    <w:uiPriority w:val="9"/>
    <w:rsid w:val="00506D7A"/>
    <w:rPr>
      <w:rFonts w:ascii="Times New Roman" w:eastAsia="Times New Roman" w:hAnsi="Times New Roman" w:cs="Times New Roman"/>
      <w:color w:val="2F5496" w:themeShade="BF"/>
      <w:sz w:val="26"/>
      <w:szCs w:val="26"/>
    </w:rPr>
  </w:style>
  <w:style w:type="character" w:customStyle="1" w:styleId="Heading3Char">
    <w:name w:val="Heading 3 Char"/>
    <w:basedOn w:val="DefaultParagraphFont"/>
    <w:link w:val="Heading3"/>
    <w:uiPriority w:val="9"/>
    <w:rsid w:val="00506D7A"/>
    <w:rPr>
      <w:rFonts w:ascii="Times New Roman" w:eastAsia="Times New Roman" w:hAnsi="Times New Roman" w:cs="Times New Roman"/>
      <w:color w:val="1F3763" w:themeShade="7F"/>
      <w:sz w:val="24"/>
      <w:szCs w:val="24"/>
    </w:rPr>
  </w:style>
  <w:style w:type="character" w:customStyle="1" w:styleId="Heading4Char">
    <w:name w:val="Heading 4 Char"/>
    <w:basedOn w:val="DefaultParagraphFont"/>
    <w:link w:val="Heading4"/>
    <w:uiPriority w:val="9"/>
    <w:rsid w:val="00506D7A"/>
    <w:rPr>
      <w:rFonts w:ascii="Times New Roman" w:eastAsia="Times New Roman" w:hAnsi="Times New Roman" w:cs="Times New Roman"/>
      <w:i/>
      <w:iCs/>
      <w:color w:val="2F5496" w:themeShade="BF"/>
    </w:rPr>
  </w:style>
  <w:style w:type="character" w:customStyle="1" w:styleId="Heading5Char">
    <w:name w:val="Heading 5 Char"/>
    <w:basedOn w:val="DefaultParagraphFont"/>
    <w:link w:val="Heading5"/>
    <w:uiPriority w:val="9"/>
    <w:rsid w:val="00506D7A"/>
    <w:rPr>
      <w:rFonts w:ascii="Times New Roman" w:eastAsia="Times New Roman" w:hAnsi="Times New Roman" w:cs="Times New Roman"/>
      <w:color w:val="2F5496" w:themeShade="BF"/>
    </w:rPr>
  </w:style>
  <w:style w:type="character" w:customStyle="1" w:styleId="Heading6Char">
    <w:name w:val="Heading 6 Char"/>
    <w:basedOn w:val="DefaultParagraphFont"/>
    <w:link w:val="Heading6"/>
    <w:uiPriority w:val="9"/>
    <w:rsid w:val="00506D7A"/>
    <w:rPr>
      <w:rFonts w:ascii="Times New Roman" w:eastAsia="Times New Roman" w:hAnsi="Times New Roman" w:cs="Times New Roman"/>
      <w:color w:val="1F3763" w:themeShade="7F"/>
    </w:rPr>
  </w:style>
  <w:style w:type="paragraph" w:customStyle="1" w:styleId="documentskn-mld7fontsize">
    <w:name w:val="document_skn-mld7_fontsize"/>
    <w:basedOn w:val="Normal"/>
    <w:rPr>
      <w:sz w:val="20"/>
      <w:szCs w:val="20"/>
    </w:rPr>
  </w:style>
  <w:style w:type="paragraph" w:customStyle="1" w:styleId="documentskn-mld7top-section">
    <w:name w:val="document_skn-mld7_top-section"/>
    <w:basedOn w:val="Normal"/>
    <w:pPr>
      <w:shd w:val="clear" w:color="auto" w:fill="404040"/>
    </w:pPr>
    <w:rPr>
      <w:shd w:val="clear" w:color="auto" w:fill="404040"/>
    </w:rPr>
  </w:style>
  <w:style w:type="character" w:customStyle="1" w:styleId="documentskn-mld7top-sectionparagraph">
    <w:name w:val="document_skn-mld7_top-section_paragraph"/>
    <w:basedOn w:val="DefaultParagraphFont"/>
  </w:style>
  <w:style w:type="paragraph" w:customStyle="1" w:styleId="documentskn-mld7name-secnametopdiv">
    <w:name w:val="document_skn-mld7_name-sec_nametopdiv"/>
    <w:basedOn w:val="Normal"/>
    <w:pPr>
      <w:spacing w:line="500" w:lineRule="atLeast"/>
    </w:pPr>
    <w:rPr>
      <w:sz w:val="14"/>
      <w:szCs w:val="14"/>
    </w:rPr>
  </w:style>
  <w:style w:type="paragraph" w:customStyle="1" w:styleId="documentskn-mld7monogram">
    <w:name w:val="document_skn-mld7_monogram"/>
    <w:basedOn w:val="Normal"/>
    <w:pPr>
      <w:jc w:val="center"/>
    </w:pPr>
    <w:rPr>
      <w:b w:val="0"/>
      <w:bCs w:val="0"/>
      <w:color w:val="9F9F9F"/>
    </w:rPr>
  </w:style>
  <w:style w:type="character" w:customStyle="1" w:styleId="span">
    <w:name w:val="span"/>
    <w:basedOn w:val="DefaultParagraphFont"/>
    <w:rPr>
      <w:bdr w:val="none" w:sz="0" w:space="0" w:color="auto"/>
      <w:vertAlign w:val="baseline"/>
    </w:rPr>
  </w:style>
  <w:style w:type="character" w:customStyle="1" w:styleId="documentskn-mld7monogrammonotxt">
    <w:name w:val="document_skn-mld7_monogram_monotxt"/>
    <w:basedOn w:val="DefaultParagraphFont"/>
    <w:rPr>
      <w:rFonts w:ascii="Playfair Display SC Black" w:eastAsia="Playfair Display SC Black" w:hAnsi="Playfair Display SC Black" w:cs="Playfair Display SC Black"/>
      <w:b/>
      <w:bCs/>
      <w:caps/>
      <w:spacing w:val="10"/>
      <w:shd w:val="clear" w:color="auto" w:fill="404040"/>
    </w:rPr>
  </w:style>
  <w:style w:type="paragraph" w:customStyle="1" w:styleId="documentskn-mld7name">
    <w:name w:val="document_skn-mld7_name"/>
    <w:basedOn w:val="Normal"/>
    <w:pPr>
      <w:pBdr>
        <w:top w:val="none" w:sz="0" w:space="15" w:color="auto"/>
      </w:pBdr>
      <w:spacing w:line="480" w:lineRule="atLeast"/>
      <w:jc w:val="center"/>
    </w:pPr>
    <w:rPr>
      <w:rFonts w:ascii="Playfair Display SC" w:eastAsia="Playfair Display SC" w:hAnsi="Playfair Display SC" w:cs="Playfair Display SC"/>
      <w:b/>
      <w:bCs/>
      <w:color w:val="FFFFFF"/>
      <w:spacing w:val="40"/>
      <w:sz w:val="40"/>
      <w:szCs w:val="40"/>
    </w:rPr>
  </w:style>
  <w:style w:type="paragraph" w:customStyle="1" w:styleId="documentskn-mld7name-secnamebottomdiv">
    <w:name w:val="document_skn-mld7_name-sec_namebottomdiv"/>
    <w:basedOn w:val="Normal"/>
    <w:pPr>
      <w:spacing w:line="400" w:lineRule="atLeast"/>
    </w:pPr>
    <w:rPr>
      <w:sz w:val="20"/>
      <w:szCs w:val="20"/>
    </w:rPr>
  </w:style>
  <w:style w:type="paragraph" w:customStyle="1" w:styleId="documentskn-mld7address">
    <w:name w:val="document_skn-mld7_address"/>
    <w:basedOn w:val="Normal"/>
    <w:pPr>
      <w:pBdr>
        <w:top w:val="none" w:sz="0" w:space="5" w:color="auto"/>
        <w:left w:val="none" w:sz="0" w:space="31" w:color="auto"/>
        <w:bottom w:val="none" w:sz="0" w:space="5" w:color="auto"/>
        <w:right w:val="none" w:sz="0" w:space="31" w:color="auto"/>
      </w:pBdr>
      <w:jc w:val="center"/>
    </w:pPr>
    <w:rPr>
      <w:color w:val="FFFFFF"/>
    </w:rPr>
  </w:style>
  <w:style w:type="character" w:customStyle="1" w:styleId="documentskn-mld7addresslinth-child1">
    <w:name w:val="document_skn-mld7_address_li_nth-child(1)"/>
    <w:basedOn w:val="DefaultParagraphFont"/>
  </w:style>
  <w:style w:type="character" w:customStyle="1" w:styleId="documentskn-mld7addressli">
    <w:name w:val="document_skn-mld7_address_li"/>
    <w:basedOn w:val="DefaultParagraphFont"/>
  </w:style>
  <w:style w:type="character" w:customStyle="1" w:styleId="documentskn-mld7addresslinth-last-child1">
    <w:name w:val="document_skn-mld7_address_li_nth-last-child(1)"/>
    <w:basedOn w:val="DefaultParagraphFont"/>
  </w:style>
  <w:style w:type="table" w:customStyle="1" w:styleId="toptable">
    <w:name w:val="toptable"/>
    <w:basedOn w:val="TableNormal"/>
    <w:tblPr/>
  </w:style>
  <w:style w:type="character" w:customStyle="1" w:styleId="documentparent-containersidecell">
    <w:name w:val="document_parent-container &gt; sidecell"/>
    <w:basedOn w:val="DefaultParagraphFont"/>
  </w:style>
  <w:style w:type="paragraph" w:customStyle="1" w:styleId="documentparent-containersidecellParagraph">
    <w:name w:val="document_parent-container &gt; sidecell Paragraph"/>
    <w:basedOn w:val="Normal"/>
  </w:style>
  <w:style w:type="character" w:customStyle="1" w:styleId="documentskn-mld7left-box">
    <w:name w:val="document_skn-mld7_left-box"/>
    <w:basedOn w:val="DefaultParagraphFont"/>
  </w:style>
  <w:style w:type="paragraph" w:customStyle="1" w:styleId="div">
    <w:name w:val="div"/>
    <w:basedOn w:val="Normal"/>
    <w:pPr>
      <w:pBdr>
        <w:top w:val="none" w:sz="0" w:space="0" w:color="auto"/>
        <w:left w:val="none" w:sz="0" w:space="0" w:color="auto"/>
        <w:bottom w:val="none" w:sz="0" w:space="0" w:color="auto"/>
        <w:right w:val="none" w:sz="0" w:space="0" w:color="auto"/>
      </w:pBdr>
    </w:pPr>
    <w:rPr>
      <w:bdr w:val="none" w:sz="0" w:space="0" w:color="auto"/>
      <w:vertAlign w:val="baseline"/>
    </w:rPr>
  </w:style>
  <w:style w:type="paragraph" w:customStyle="1" w:styleId="documentskn-mld7parent-containersectionnth-child1scspdiv">
    <w:name w:val="document_skn-mld7_parent-container_section_nth-child(1)_scspdiv"/>
    <w:basedOn w:val="Normal"/>
    <w:pPr>
      <w:spacing w:line="600" w:lineRule="atLeast"/>
    </w:pPr>
  </w:style>
  <w:style w:type="paragraph" w:customStyle="1" w:styleId="documentskn-mld7heading">
    <w:name w:val="document_skn-mld7_heading"/>
    <w:basedOn w:val="Normal"/>
    <w:pPr>
      <w:spacing w:line="320" w:lineRule="atLeast"/>
    </w:pPr>
    <w:rPr>
      <w:b/>
      <w:bCs/>
    </w:rPr>
  </w:style>
  <w:style w:type="paragraph" w:customStyle="1" w:styleId="documentskn-mld7sectiontitle">
    <w:name w:val="document_skn-mld7_sectiontitle"/>
    <w:basedOn w:val="Normal"/>
    <w:pPr>
      <w:spacing w:line="320" w:lineRule="atLeast"/>
    </w:pPr>
    <w:rPr>
      <w:rFonts w:ascii="Playfair Display SC" w:eastAsia="Playfair Display SC" w:hAnsi="Playfair Display SC" w:cs="Playfair Display SC"/>
      <w:b/>
      <w:bCs/>
      <w:color w:val="404040"/>
      <w:spacing w:val="10"/>
      <w:sz w:val="28"/>
      <w:szCs w:val="28"/>
    </w:rPr>
  </w:style>
  <w:style w:type="paragraph" w:customStyle="1" w:styleId="documentskn-mld7firstparagraph">
    <w:name w:val="document_skn-mld7_firstparagraph"/>
    <w:basedOn w:val="Normal"/>
  </w:style>
  <w:style w:type="paragraph" w:customStyle="1" w:styleId="documentskn-mld7left-boxsinglecolumn">
    <w:name w:val="document_skn-mld7_left-box_singlecolumn"/>
    <w:basedOn w:val="Normal"/>
  </w:style>
  <w:style w:type="paragraph" w:customStyle="1" w:styleId="p">
    <w:name w:val="p"/>
    <w:basedOn w:val="Normal"/>
    <w:pPr>
      <w:pBdr>
        <w:top w:val="none" w:sz="0" w:space="0" w:color="auto"/>
        <w:left w:val="none" w:sz="0" w:space="0" w:color="auto"/>
        <w:bottom w:val="none" w:sz="0" w:space="0" w:color="auto"/>
        <w:right w:val="none" w:sz="0" w:space="0" w:color="auto"/>
      </w:pBdr>
    </w:pPr>
    <w:rPr>
      <w:bdr w:val="none" w:sz="0" w:space="0" w:color="auto"/>
      <w:vertAlign w:val="baseline"/>
    </w:rPr>
  </w:style>
  <w:style w:type="paragraph" w:customStyle="1" w:styleId="documentskn-mld7parent-containersectionscspdiv">
    <w:name w:val="document_skn-mld7_parent-container_section_scspdiv"/>
    <w:basedOn w:val="Normal"/>
    <w:pPr>
      <w:spacing w:line="500" w:lineRule="atLeast"/>
    </w:pPr>
    <w:rPr>
      <w:sz w:val="14"/>
      <w:szCs w:val="14"/>
    </w:rPr>
  </w:style>
  <w:style w:type="paragraph" w:customStyle="1" w:styleId="documentskn-mld7paragraphfirstparagraphpspcdiv">
    <w:name w:val="document_skn-mld7_paragraph_firstparagraph_pspcdiv"/>
    <w:basedOn w:val="Normal"/>
    <w:rPr>
      <w:vanish/>
    </w:rPr>
  </w:style>
  <w:style w:type="paragraph" w:customStyle="1" w:styleId="documentskn-mld7disp-blk">
    <w:name w:val="document_skn-mld7_disp-blk"/>
    <w:basedOn w:val="Normal"/>
  </w:style>
  <w:style w:type="character" w:customStyle="1" w:styleId="documentskn-mld7txt-bold">
    <w:name w:val="document_skn-mld7_txt-bold"/>
    <w:basedOn w:val="DefaultParagraphFont"/>
    <w:rPr>
      <w:b/>
      <w:bCs/>
    </w:rPr>
  </w:style>
  <w:style w:type="paragraph" w:customStyle="1" w:styleId="documentskn-mld7ulli">
    <w:name w:val="document_skn-mld7_ul_li"/>
    <w:basedOn w:val="Normal"/>
    <w:pPr>
      <w:pBdr>
        <w:left w:val="none" w:sz="0" w:space="2" w:color="auto"/>
      </w:pBdr>
    </w:pPr>
  </w:style>
  <w:style w:type="paragraph" w:customStyle="1" w:styleId="documentskn-mld7ullinth-last-child1">
    <w:name w:val="document_skn-mld7_ul_li_nth-last-child(1)"/>
    <w:basedOn w:val="Normal"/>
  </w:style>
  <w:style w:type="paragraph" w:customStyle="1" w:styleId="documentskn-mld7exp-secparagraphpspcdiv">
    <w:name w:val="document_skn-mld7_exp-sec_paragraph_pspcdiv"/>
    <w:basedOn w:val="Normal"/>
    <w:pPr>
      <w:spacing w:line="300" w:lineRule="atLeast"/>
    </w:pPr>
  </w:style>
  <w:style w:type="paragraph" w:customStyle="1" w:styleId="documentskn-mld7paragraphpspcdiv">
    <w:name w:val="document_skn-mld7_paragraph_pspcdiv"/>
    <w:basedOn w:val="Normal"/>
    <w:pPr>
      <w:spacing w:line="200" w:lineRule="atLeast"/>
    </w:pPr>
    <w:rPr>
      <w:sz w:val="2"/>
      <w:szCs w:val="2"/>
    </w:rPr>
  </w:style>
  <w:style w:type="character" w:customStyle="1" w:styleId="documentparent-containermidleftcell">
    <w:name w:val="document_parent-container &gt; midleftcell"/>
    <w:basedOn w:val="DefaultParagraphFont"/>
  </w:style>
  <w:style w:type="paragraph" w:customStyle="1" w:styleId="documentparent-containermidleftcellParagraph">
    <w:name w:val="document_parent-container &gt; midleftcell Paragraph"/>
    <w:basedOn w:val="Normal"/>
    <w:pPr>
      <w:pBdr>
        <w:right w:val="single" w:sz="8" w:space="0" w:color="404040"/>
      </w:pBdr>
    </w:pPr>
  </w:style>
  <w:style w:type="character" w:customStyle="1" w:styleId="documentparent-containermidrightcell">
    <w:name w:val="document_parent-container &gt; midrightcell"/>
    <w:basedOn w:val="DefaultParagraphFont"/>
  </w:style>
  <w:style w:type="character" w:customStyle="1" w:styleId="documentskn-mld7right-box">
    <w:name w:val="document_skn-mld7_right-box"/>
    <w:basedOn w:val="DefaultParagraphFont"/>
  </w:style>
  <w:style w:type="character" w:customStyle="1" w:styleId="documentparent-containerright-boxsectionsectiontitle">
    <w:name w:val="document_parent-container &gt; right-box_section_sectiontitle"/>
    <w:basedOn w:val="DefaultParagraphFont"/>
  </w:style>
  <w:style w:type="paragraph" w:customStyle="1" w:styleId="documentskn-mld7SECTIONHILTsinglecolumn">
    <w:name w:val="document_skn-mld7_SECTION_HILT_singlecolumn"/>
    <w:basedOn w:val="Normal"/>
    <w:pPr>
      <w:pBdr>
        <w:top w:val="none" w:sz="0" w:space="0" w:color="auto"/>
        <w:left w:val="none" w:sz="0" w:space="0" w:color="auto"/>
        <w:bottom w:val="none" w:sz="0" w:space="0" w:color="auto"/>
        <w:right w:val="none" w:sz="0" w:space="0" w:color="auto"/>
      </w:pBdr>
    </w:pPr>
  </w:style>
  <w:style w:type="paragraph" w:customStyle="1" w:styleId="documentskn-mld7right-boxskillpaddedline">
    <w:name w:val="document_skn-mld7_right-box_skill_paddedline"/>
    <w:basedOn w:val="Normal"/>
  </w:style>
  <w:style w:type="character" w:customStyle="1" w:styleId="documentskn-mld7right-boxskillmiddlecell">
    <w:name w:val="document_skn-mld7_right-box_skill_middlecell"/>
    <w:basedOn w:val="DefaultParagraphFont"/>
    <w:rPr>
      <w:vanish/>
    </w:rPr>
  </w:style>
  <w:style w:type="paragraph" w:customStyle="1" w:styleId="documentskn-mld7skillpaddedlinenth-last-child1">
    <w:name w:val="document_skn-mld7_skill_paddedline_nth-last-child(1)"/>
    <w:basedOn w:val="Normal"/>
    <w:pPr>
      <w:pBdr>
        <w:right w:val="none" w:sz="0" w:space="0" w:color="auto"/>
      </w:pBdr>
    </w:pPr>
  </w:style>
  <w:style w:type="paragraph" w:customStyle="1" w:styleId="documentskn-mld7right-boxskillpaddedlinenth-last-child1li">
    <w:name w:val="document_skn-mld7_right-box_skill_paddedline_nth-last-child(1)_li"/>
    <w:basedOn w:val="Normal"/>
    <w:pPr>
      <w:pBdr>
        <w:right w:val="none" w:sz="0" w:space="0" w:color="auto"/>
      </w:pBdr>
    </w:pPr>
  </w:style>
  <w:style w:type="table" w:customStyle="1" w:styleId="documentskn-mld7parent-container">
    <w:name w:val="document_skn-mld7_parent-container"/>
    <w:basedOn w:val="TableNormal"/>
    <w:tblPr/>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numbering" Target="numbering.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image" Target="media/image1.png" /><Relationship Id="rId7" Type="http://schemas.openxmlformats.org/officeDocument/2006/relationships/image" Target="media/image2.png" /><Relationship Id="rId8" Type="http://schemas.openxmlformats.org/officeDocument/2006/relationships/header" Target="header2.xml" /><Relationship Id="rId9" Type="http://schemas.openxmlformats.org/officeDocument/2006/relationships/footer" Target="footer2.xml" /></Relationships>
</file>

<file path=word/_rels/fontTable.xml.rels>&#65279;<?xml version="1.0" encoding="utf-8" standalone="yes"?><Relationships xmlns="http://schemas.openxmlformats.org/package/2006/relationships"><Relationship Id="rId1" Type="http://schemas.openxmlformats.org/officeDocument/2006/relationships/font" Target="fonts/font1.odttf" /><Relationship Id="rId2" Type="http://schemas.openxmlformats.org/officeDocument/2006/relationships/font" Target="fonts/font2.odttf" /><Relationship Id="rId3" Type="http://schemas.openxmlformats.org/officeDocument/2006/relationships/font" Target="fonts/font3.odttf" /><Relationship Id="rId4" Type="http://schemas.openxmlformats.org/officeDocument/2006/relationships/font" Target="fonts/font4.odttf" /><Relationship Id="rId5" Type="http://schemas.openxmlformats.org/officeDocument/2006/relationships/font" Target="fonts/font5.odttf" /><Relationship Id="rId6" Type="http://schemas.openxmlformats.org/officeDocument/2006/relationships/font" Target="fonts/font6.odttf" /><Relationship Id="rId7" Type="http://schemas.openxmlformats.org/officeDocument/2006/relationships/font" Target="fonts/font7.odtt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prstDash val="solid"/>
        </a:ln>
        <a:ln w="25400">
          <a:solidFill>
            <a:schemeClr val="phClr"/>
          </a:solidFill>
          <a:prstDash val="solid"/>
        </a:ln>
        <a:ln w="38100">
          <a:solidFill>
            <a:schemeClr val="phClr"/>
          </a:solidFill>
          <a:prstDash val="solid"/>
        </a:ln>
      </a:lnStyleLst>
      <a:effectStyleLst>
        <a:effectStyle>
          <a:effectLst>
            <a:outerShdw blurRad="40000" dist="20000" dir="5400000" sx="100000" sy="100000" kx="0" ky="0" algn="b" rotWithShape="0">
              <a:srgbClr val="000000">
                <a:alpha val="38000"/>
              </a:srgbClr>
            </a:outerShdw>
          </a:effectLst>
        </a:effectStyle>
        <a:effectStyle>
          <a:effectLst>
            <a:outerShdw blurRad="40000" dist="23000" dir="5400000" sx="100000" sy="100000" kx="0" ky="0" algn="b" rotWithShape="0">
              <a:srgbClr val="000000">
                <a:alpha val="35000"/>
              </a:srgbClr>
            </a:outerShdw>
          </a:effectLst>
        </a:effectStyle>
        <a:effectStyle>
          <a:effectLst>
            <a:outerShdw blurRad="40000" dist="23000" dir="5400000" sx="100000" sy="100000" kx="0" ky="0" algn="b" rotWithShape="0">
              <a:srgbClr val="000000">
                <a:alpha val="35000"/>
              </a:srgbClr>
            </a:outerShdw>
          </a:effectLst>
          <a:scene3d>
            <a:camera prst="orthographicFront">
              <a:rot lat="0" lon="0" rev="0"/>
            </a:camera>
            <a:lightRig rig="threePt" dir="t">
              <a:rot lat="0" lon="0" rev="1200000"/>
            </a:lightRig>
          </a:scene3d>
          <a:sp3d>
            <a:bevelT w="63500" h="25400" prst="circle"/>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xmlns:a="http://schemas.openxmlformats.org/drawingml/2006/main"/>
</a:theme>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First NameLast Name</dc:title>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RJ_IDENTIFIER">
    <vt:lpwstr>64f611c0-32b2-4ac9-84bd-c75d93cadbac</vt:lpwstr>
  </property>
  <property fmtid="{D5CDD505-2E9C-101B-9397-08002B2CF9AE}" pid="3" name="x1ye=0">
    <vt:lpwstr>zGQAAB+LCAAAAAAABAAUmsV2g1AURT+IARB8iLtDkBnu7nx902m70ib3vbvP2St8PgjDwyzLfWiBoIkPwpE0SRAcxcDMhyYw379D3GbCSH6fpUQKSKBWbXfmDS2lHZXtZIvup0awTP9uL+VJV98nzGbIUVgaDxUvTbeztEmon6Z9FBE/iZtA/M/iE7BSU1P2ErygFpTVp3iLKMgVkxO81zrhqwkRqTYeUKmXDgyNQHjq9ZNtgD4ndA2bfk+uBab</vt:lpwstr>
  </property>
  <property fmtid="{D5CDD505-2E9C-101B-9397-08002B2CF9AE}" pid="4" name="x1ye=1">
    <vt:lpwstr>G7m6T88VHNuG4BaHqXq4sTdpGrhY80uoQeuUthniE7B24c3VE6b5lCtSmkEG5+KldEKCutJKisbQai3tagoB3DDZglkkevMI7IuehregSsZDnSBmKGGLtLy6KvaRcTTrxn8T41KU2fQGxMgdSxr4UgnxiwGSMpMyVrlbOqfbZw+7s61krb3m/ObYBKtLfHeQWs0KtExnIYPXkADZvEXnbdsuuKsD3Uh4VRxevXsheuSbanI4Seewj3hf/Ooi5DS</vt:lpwstr>
  </property>
  <property fmtid="{D5CDD505-2E9C-101B-9397-08002B2CF9AE}" pid="5" name="x1ye=10">
    <vt:lpwstr>rRqbQxkwWDmZAh96tS7gb7FXDlMtjPxH9Hy+LG8XD6GGFq8LMES9k60i8n1G/qEgutasaAAoAoE2dvV83Odse02CmB+wFX0qIIv8dtWPSA2Lcbs7aNkTsOD2brpdylRTXVhM95r0Hlxyu/FmxIq3ojp9rolaaNWIJlx/3Az8PpVVyb5+Q6merlBxFkXjBLkb2AXx/IrkSkXFrJ8U0q6AonrKYPYloyaJyFGyipYzwYgH9KTPl1tMjzc9A/Vy75p</vt:lpwstr>
  </property>
  <property fmtid="{D5CDD505-2E9C-101B-9397-08002B2CF9AE}" pid="6" name="x1ye=100">
    <vt:lpwstr>djwyK+Hj7laLrRiayGbPoNlyiac0fI1l4fovdhQYH+gIqGEL4ZLyT6X6UKM1TGZyIgLafTFu8+ah9RWOFLkZiZLD5G3prYoEgfvIKIXRLI16WrUB5qyKsna+wq+OP6rT7+ezi7hbMpz8y6gwuA7PtmJ3uI8Qocevf+4l81Z90ZZC06jusM8GYWulExvgSwQ/BccVVKExYjiTTZENh0GgRXjn1O7D9ns4WFN0R12qNHtehvIw+xjHcanpal/BeD/</vt:lpwstr>
  </property>
  <property fmtid="{D5CDD505-2E9C-101B-9397-08002B2CF9AE}" pid="7" name="x1ye=101">
    <vt:lpwstr>4lIjbpHzySEhx5Y5opqGI1QNmmqI+9kHvGR3XqsJq2ONumr200PY67sKtSNegYHCsLuFm6iA2bO+MJufQAIT7HC32sSMpRPoY84vK9msRJSNb2Scg7EiTLsEWfzfyjBwEwdkvOSFumGaDcMUKlN0B6Gnwiy6QTNIo1dYKscBhiSb3Ay8yDfesBw2Av2hl24K2lfEaLpAWlowIy6mv2lFmLhTfeeIu0OQksd3FYoPK4wxiy1l+OGLbx4VQAd1YpI</vt:lpwstr>
  </property>
  <property fmtid="{D5CDD505-2E9C-101B-9397-08002B2CF9AE}" pid="8" name="x1ye=102">
    <vt:lpwstr>qer6CMP8K9ZmPxcmlhEWzCZm0kwDom8f2dtxTOci9JUGZXKKVBEaISPr3cTC+gZ6z99x88vWzMzGQAAA==</vt:lpwstr>
  </property>
  <property fmtid="{D5CDD505-2E9C-101B-9397-08002B2CF9AE}" pid="9" name="x1ye=11">
    <vt:lpwstr>cINMf3X+qAGSP/KADSdmR1yHsJY2e+qOiQvLzNJ0uVUtCdzIbTX0vac9rpCiaTSXtzhIrgfqRIEmzn0VJ/iUC7zk9HeWE6btuZ9vLVRtFvckY+wJXecTGEjqGQWHO+2D36HAysYnfgBey0ezHLtrQ+IHLNSYLfrqjWsXyfwlBdMN5PUjym3uu+IDKmKgMkP0JGGgJcs6xubbLGamQgQUVlgOxkE3V+NDc7jkgtr5dE5WfwnxtQPz9FhXmyFSPvH</vt:lpwstr>
  </property>
  <property fmtid="{D5CDD505-2E9C-101B-9397-08002B2CF9AE}" pid="10" name="x1ye=12">
    <vt:lpwstr>ORBA2rc7oSpujQRcitkK/BYKE2A2U/vXu262SAJv4GC/FhUns9GLynrg8yYmOK2Bj1NHm4CbzzAn/L7TXrjcqaOR6AyESTfP+o0GZxOFF/wasXhJiflsIXDt/axua1tjrI9/PWpAc1FBoUnVWisI0MQybEL6cHau5xfcfAMhpEDv+YBVzjVe++kFFuMClQDDr5Jm3fXrhprrfODIWyr7MV3xmsHjMsXBruBEIkxqLMtYs5MGE2vq+hCNX8IREmG</vt:lpwstr>
  </property>
  <property fmtid="{D5CDD505-2E9C-101B-9397-08002B2CF9AE}" pid="11" name="x1ye=13">
    <vt:lpwstr>R5GcMQo6tO4d9sRjEvmCad+ZSxU4aHzQej552W78vwjDnypKfKuUeDVM0UB2qdwo3PCGsKByqbajAIGBHNlY9fDVCe/u237xrV+Srn+6Lmjf64UbbXKuKw6EYaU/6B8L5t5maiDrtSdh4zDqs2nFYyPWL1WWUm7qaqH8WBFpkeFms7+em8yuCV7pbeJ55ctjB1HvH6fuuKo8G6YBS3oPtrOv66QzKsrBtPq50+sDJVqzJN6qB27M5L5uLRds2f+</vt:lpwstr>
  </property>
  <property fmtid="{D5CDD505-2E9C-101B-9397-08002B2CF9AE}" pid="12" name="x1ye=14">
    <vt:lpwstr>5RKVJEoQxjZ8FIwWICB6MWW1LqgFyXCiABORjKKZOKVGlauj2Dk4sl7nc0+opRUTvtE6c+LgW3G2w/DvEmTlfEiyQn47KYFEQUevLgfiUYdve19xLuik9NwiLtpepoq8Wab/nO+PGy2/h8ADpYznNOGvE3YJvr3TGz7G/64dPasxfqMakc5Gq2ZMch/w6UAYU/ei6TO9tlf5JBu5P1ZuUZYSVyWSvl5TY9RyLvN7BsevvqApV9JaS8FqgFiHnZ5</vt:lpwstr>
  </property>
  <property fmtid="{D5CDD505-2E9C-101B-9397-08002B2CF9AE}" pid="13" name="x1ye=15">
    <vt:lpwstr>6Td4EJqFQ8y9TY+t3IVjMwP+1Ymk0zp0mOLIG77bbAMLblVAGK8nbOTlF6+WSVQGoLw9tO8hCJGRaMYvCqPu7uey0w2BUwrxgueAIOQ5swC9TUVNptGdOlpjtdS4cHr+V9YSs8pKESg+xUlH0Bg4ct+rIHnm0D/XRKnM1QPDZEPldrt/l1YjJfPtTboj10z7QfxeIUztSxtrmbuhKUy818KsogXpffUGLRF7iGr+mzVjz/X6nesnQSrHsLnGoih</vt:lpwstr>
  </property>
  <property fmtid="{D5CDD505-2E9C-101B-9397-08002B2CF9AE}" pid="14" name="x1ye=16">
    <vt:lpwstr>xT4FFQxIMHoqTk6LQ49CB1SfafqeZYlmAHDFpnwEaPkrMYJE45dXOSr/1ZMd6ql2MS+eERMfNiabfRP5y/sgvY7fYM2cZ9rPSWeX5kTmtJ61MeaV2ghHfL1dXrQ8/DssPoYM2eRN1w1aMDsli/qloJRkoOQ7/LAGARg2qqIEaAcEeFWxQcREupCIiBb96kQNkQBZ5cNcVcxuL6yl6RZsDcIAuF99WWO8u0w4pAqGWG/obUmHSO6RndvPYRG6M7x</vt:lpwstr>
  </property>
  <property fmtid="{D5CDD505-2E9C-101B-9397-08002B2CF9AE}" pid="15" name="x1ye=17">
    <vt:lpwstr>JQ0N8+Wzm9Ah6i1P8BpgmK/Y7EK0KCIXBSFyHUPWPtCe7jd+2M5k0loz1O/CuS6e/PDOkQsXGquoDN0W7ZQVNKKCx6tt2S/A+ail+RTkLYPGtBX9ImwY7P7qtEub5wUZ26KXQNcZT/JCs2yisZjaeBQRNJKnN7n6hUEa/PUsdeOIFnt3jNEK9eCQL6yD22YcJWoTbMvW95Xr0WJh682n3qeTYPu3mD/jvKiMiagz0uaHkW4ELmDxY6uKUTywEC2</vt:lpwstr>
  </property>
  <property fmtid="{D5CDD505-2E9C-101B-9397-08002B2CF9AE}" pid="16" name="x1ye=18">
    <vt:lpwstr>miIHblxvnTiuK4Afm/wVzrozl++4v0XBl+7So0L7EMPFjJckdwLDQijvVT2raERz0jhiGAEaeVKX6eMyrBxqJLOKLp2dH2C0ZTSYwJK5SbqMBukPjrRO0oAIu0+NQvA8GGKrh+tnWsThUa8PEF6CQZ2wfecwe6M7drgYkZx0WgOnGE3gDCbxP61ofF2Ut5JdXpYjjmYHsbpavx5QH3tE/gxBjcxEhBiLAAmPCNdcnZ7YcOCfq11XXEzqpUc19Ab</vt:lpwstr>
  </property>
  <property fmtid="{D5CDD505-2E9C-101B-9397-08002B2CF9AE}" pid="17" name="x1ye=19">
    <vt:lpwstr>tkaCOD4CplBHuVAFfah/WWwKaWk9Jbv8Gt4NQpIQVcBUTRX3gacXgfG3m/aUj34g+59TJhVhAcX5s3+bdaG+SmJ0+JyZoI9vwgLz0jfzKQ4xsPHW3r9F2TiLMXwva09KmPQM8oh7ruBpvGqkKsJcSsLOQ97K5aocWWJmNDoWSoeuIL9PDjd6GO5o/Uw/dY8yKpyb5V1vkTrCkNJiGPHl0Ta8fvlIrRrSq9AC6ziQfznRqEhbNX3k35IG4Qed0IF</vt:lpwstr>
  </property>
  <property fmtid="{D5CDD505-2E9C-101B-9397-08002B2CF9AE}" pid="18" name="x1ye=2">
    <vt:lpwstr>2nchVWsOoQBkrrWnSlZSzPFykrp5zDcVxlHAPfcjDMsFyOteQ6jGJhMTjo8uw7fKwrfdSzjNANcEFkljcxgGmVmYTXjI+w4desmUkd3UjS70fpiLlu7H4DcHqsF9GCKSRBIIsvdoHQidRHd0ojkSJm3YQYI+++lrnCG1+CYlD+pfiFKGbL8tWRLxIbzBBpIyLUMZHRH8ogb+J7gvj0vHf6nu7MlBjIprmN7YeH2jaKaKGkWoz0GV96g8s75+stw</vt:lpwstr>
  </property>
  <property fmtid="{D5CDD505-2E9C-101B-9397-08002B2CF9AE}" pid="19" name="x1ye=20">
    <vt:lpwstr>0ialGshBpd1QOkpiUripil1neEp0UXxtcQSjGmsoZ+xN8d336M7tVhWLpo5KCMEO2tb4GPr9QGVVVoHahz+eXAoZ1i2i4n5hFTGDnK5+BwgVukY+aJ6b91qhOGSFRnmsiH84QwuRhITs94dPjrc0vNAEFpUrrvWnCJpc+Ip5Cv6S4h/5F7soz39CNMMkSMqNDwSUCPYifuURb57owFtGdcmjNTbbAmYdSljSkYiXaJy3eTTPc2I4+DysX1dFZue</vt:lpwstr>
  </property>
  <property fmtid="{D5CDD505-2E9C-101B-9397-08002B2CF9AE}" pid="20" name="x1ye=21">
    <vt:lpwstr>ruhC0j3w4R1Ng9WZBJmPIrIpGIVVbMs2O3VzMPvGOckk6Mas0AjifJru2g4E8ik6VmIbxfW63eKoh9Axz8dEyr0UkqhGMJ/rZoXHvR9r8S42qA0FrhAR3+m9RvCoeKHPPHZTThl13MvEZ0Fcakn3prbTLiB6d54Ih7aTj8BM7xsGAAaW377qEi0yaSkkU5KWvCsVa2lqiKw+XKdsUCAD+8CNT4KSFo6GRNe5Hgko7j97jomEGMLlvQGVLjVFexD</vt:lpwstr>
  </property>
  <property fmtid="{D5CDD505-2E9C-101B-9397-08002B2CF9AE}" pid="21" name="x1ye=22">
    <vt:lpwstr>k/5vYYw+f1tbeIaeaHO20VhB9fPR05Jly5OlXP5RNfHZ4fId6hEZfqK4DNyfkaxwsLphs3+zduhukNeoFQv7p6ocWo+Mq2koKahikLa/Or/i7XIc1a+mnCyQu4FwWLCHUPK4y8iMdUNaPakJBrXJJ/aTkt/5uTYG1ddlTxeAxb33lXtqYW+N8wZEPJ7gvqRJMDRYMxy0M80ihuS/Zo39uj9fknnEql218hOqp7kXSrhLD7px3zkaq+j347Sp3Nz</vt:lpwstr>
  </property>
  <property fmtid="{D5CDD505-2E9C-101B-9397-08002B2CF9AE}" pid="22" name="x1ye=23">
    <vt:lpwstr>vKML1Z/DEoCpEMbpuNTq+blePlbbRRYR4mbH71iJaUG5wrnPZ1+pnCoTqkamkpKcHa2VUjY8aM0V4hugX7TBAX36/40wtyM1HsJVwEv64iH7G5VBoZeOwKrgOM+MpvJL9jZ2YhbVOStAP20jCMcKQcQ+dhktSccZfc1YTdyltMT3GqTYxhfS6AZWSAlBKdli0+sXjaEwTf4shwKi9O+r9ImEAS6Zy5sE1BexIM1fSLzLaEnp++PGo+xbtCRFTjW</vt:lpwstr>
  </property>
  <property fmtid="{D5CDD505-2E9C-101B-9397-08002B2CF9AE}" pid="23" name="x1ye=24">
    <vt:lpwstr>NodYD/9GrRpRgRimMa+RjjFgJlgfR6GFQiWJXqfTPZPXOxT3Xt5eb8ihCWVoJ9FWS0CHSunckCGtboYfEe6meCXXr9xLLKkg/iimyE/6iOn4BVr19rgNSb+PXoQ6c0lMfBEwxnAPMw607bmYHNeYSJsd9zVBkR0Mr2UDw6JkI68+LoYONAjpls3k+ahhXKW0EbD5MhKCkI8tD4Xalf+e5xcSy64F+NiuKOiIe6nAS49MZNv+MWJOasathnXfdZl</vt:lpwstr>
  </property>
  <property fmtid="{D5CDD505-2E9C-101B-9397-08002B2CF9AE}" pid="24" name="x1ye=25">
    <vt:lpwstr>epaM5GICeIb38IiYys2Wg0lbopITheja9FMxVyx+jaN1f0vTxRNNniE2dr/s5heprBDyNExAHa9fzr4AL5A68EVaWbPiZeTc6UYsAjARcjxcKWZlTqhtT/If9ZQtNXaTYT3mJ703/U/mcCchNqT+Y/nBfLWWvMazm8uPu3+dzQpIJBvx+ihuwKt2EgtPtgEZm+2kaTmZNccX6NSiLxtCGRYMnv2XZoJyqtYEl83oQtV4OwlR9zMEZJRe9oc/ftG</vt:lpwstr>
  </property>
  <property fmtid="{D5CDD505-2E9C-101B-9397-08002B2CF9AE}" pid="25" name="x1ye=26">
    <vt:lpwstr>mA3KE1VPpaCF1/kli4BCe9tYxeCKLaO0QRX5/2cumLaUwJERyRH0OFXhlT8CQfb7q9AOPpDLYVqxZxRN3sJH4t72Rl/m0dQKIpvovq2jF+VWNjyv6acCe292CIk2bp0DMTreNEHF34Pk4sObW4hTAbxo5sWJ/Rj/zTVkL6v5KB0dXj71U7oyQwW/9ds9p1YfHCHii9E4IfDGLDrQm16JOpcbAnGuDQ8hSKHhdpFGlmxmaay37g5KnaQYeKC1kzB</vt:lpwstr>
  </property>
  <property fmtid="{D5CDD505-2E9C-101B-9397-08002B2CF9AE}" pid="26" name="x1ye=27">
    <vt:lpwstr>V5ogcijX2CUMHReFoDdUB7jse8mxdOxL7/qJD5NSqtmyKUVmN3giBdLWK48ydAc70qXFnaJYJ6/U7SQPGNYHM9EsqVblCkuo7CbIMDmTuIbHZ4dX3UGj+t3iMC+vwVffxkzwnzdM79PDD8/S75hqDac4lUPdM4o/JLbNzCXyq+V03eYWoUc+ytwC8OAP9PHVz/gNEmPdy7CAFl/xuWbORd0sHVLz37yPhGOEk+AWRUYA0nUf6WsCgRXKhqkCQfb</vt:lpwstr>
  </property>
  <property fmtid="{D5CDD505-2E9C-101B-9397-08002B2CF9AE}" pid="27" name="x1ye=28">
    <vt:lpwstr>km78ElV1bSkwru/JXhsz71DuZ1AGjVgJyjnQl6kF56q0f9Sjj1E5325jAmrC2IpYvDx+8H1rWkydYTVkoPxILme+muScjtNS+Zc1HNVn4s8tZapPzXFHoVlKneYOQiVJ1y12pDkxLdvWe/vXn2tsKqM95EczJ/OZtN+QahjHefUV1mhDMF6DwEtptdfavT9yqJc12dYLXj6+yJRe7R7LYhQ3YjABPi+d38AB8wiDbyd5BL/ePbEBEJ1qi+Yyve/</vt:lpwstr>
  </property>
  <property fmtid="{D5CDD505-2E9C-101B-9397-08002B2CF9AE}" pid="28" name="x1ye=29">
    <vt:lpwstr>qV11RdmAZn7QJ9rTN+Gd1te9+qopHL/Q8J4nuFEfumDXbHze65R9vv0RhnGZqFu7ou4UsflylQjmLNK1HUXvMQieM407hlJ/vzHCZO34OT+3A7zUyLh8EjwmQv8UikXpTFJVXKais+aP+RFWm+T44ic6KL13B2nb51bcrDhZ6sJAwZ2cI6veXXoGXZ3JhTqmMUybnWtgR4A5Qhq9o7HLDG9j4QKcXAlsYNZnZj6UkE+06Pgo8MCkXDIqkQDOEnQ</vt:lpwstr>
  </property>
  <property fmtid="{D5CDD505-2E9C-101B-9397-08002B2CF9AE}" pid="29" name="x1ye=3">
    <vt:lpwstr>ci31mGrKRUdOyQ2BQp5CVavhXH9TqZjtY5+2RYDJtEH77P6yUohAAbxTomLqnybUgtIvAKJiuNwpz5yIahKrLZJs5egxZxayKaIno1MJzUgORDeTeSJQeKIPoztYxgnn/lpyi17nn4fr8tk7ASWJwv3VB8F/VgUO1rpXOGKV9ITp/KYPWihQ0n1dlSnWH3QdrrHHM694Heh72d7BOSDw7bVTxFqiJIOhmVw8/umgG3+wkWpFbHTc0nGeXoOUjIj</vt:lpwstr>
  </property>
  <property fmtid="{D5CDD505-2E9C-101B-9397-08002B2CF9AE}" pid="30" name="x1ye=30">
    <vt:lpwstr>C6npGgDav3J0dQprmIXQJH7FRF4lg4yeUO61h59NGi3o5f9PThuzS27quWhn3EIOzXZcB595DDN2O229I6xbTxCcZJoEElXgY7rgpxDEq7igC1rc1Fj7y2igr6WXAbxsFg1fk56HrokYljyL15aDLpn4FkhQiJfm9/HKIvu1YNPzMD0oz2BD6/BOqOMzzVmKaRffSPlv8siRJinXXqjWCY0DRbO34DhBgTT1Q8Qfi9DYZgWDWnGcYsk70pS1GXP</vt:lpwstr>
  </property>
  <property fmtid="{D5CDD505-2E9C-101B-9397-08002B2CF9AE}" pid="31" name="x1ye=31">
    <vt:lpwstr>r1EHA3dOxgBjoPZmrQdOgPBh6MAyidBufR7qJ9N1UrmomqE+ebKunLHmoJw3dyc8Q1+yAZ6vNmW1IbhYwbAnLxYFNtM2wE98SPkbMTgvc/1XPfsP0SthS3QnmhWJxt/2htzI0mii4xV0iqlfw57z0vp1gDGmplVzWu1/Fb5A5c5AaBab31hqd2pDiwzlyU2ZcHxnxmEK3kHTHVxpQQyff0Asf5fTxPragXbtGxfBdvq2VpkvTPu5gaVyOJsiYNq</vt:lpwstr>
  </property>
  <property fmtid="{D5CDD505-2E9C-101B-9397-08002B2CF9AE}" pid="32" name="x1ye=32">
    <vt:lpwstr>EutP+ZPHH9KNU7AgUHBeYhC1+JcVNmEtx2zUJIlHA/UUF6PAWr5CNAivjCgSzUyHbXFwJnZ0WdFHsvNuEIC+vN27D1t0h/KqWXQcgD8jmNws9lEhoDCDT79zQ92w9vAUb8wnW+1mlCHh7UL9fltQivmEtl9y66r0weXXvFupbfD5XHzuxH4lrfwSBLhuhASkRXJgY1JShC4ftYkFp8Ec2zh4e8ElvxxQTQwLVLEdNj9lYUZpGdROFrPBhS6iDTv</vt:lpwstr>
  </property>
  <property fmtid="{D5CDD505-2E9C-101B-9397-08002B2CF9AE}" pid="33" name="x1ye=33">
    <vt:lpwstr>6B4xQbmy94geNNKTPxFVwBGjkLmdkR5aRZnolthXma4TIN9p2kC8mW0A6PUbWHfiEF4ISIScfcFBtLAL86jmYx8TqhF6M5/2u/PQePz/etz/E37LMWQmYEyx3w5UxV5faPGupPZW0ZrAeuam3R9SGZI4Z1/cLKjIZ7oYJR3xJFfqBErD8llneCbL8msgOtKFgChnKe9MxNrit3O9gU/APsSbEdJn/872oMUt8c3mFO3poLyvvWVSf0MLjltJjD4</vt:lpwstr>
  </property>
  <property fmtid="{D5CDD505-2E9C-101B-9397-08002B2CF9AE}" pid="34" name="x1ye=34">
    <vt:lpwstr>Xxl1rMZ3uESUfL9P0Ct94XJ5WyPF5Tmz0qwYKDzAPwv20VOMsdrstDT9N4v8lKKegx3UQy8W17YnAF5UgW5XyMsnTjz+F0dG8OQ4T2ECVgibaIsFUK4kWZIO6dUZmILkwzdQ+kTtBmk8TwtWNYpeU0UIb+mTscNatx59Ah/FjV5kI/moTWYBSBuPASK7kj4YFjiQ+pidIH8/jj1sV8ADc53FyiONGsa+7vhvB0o9+dtWG66Q2FnHRG4IFeKTonY</vt:lpwstr>
  </property>
  <property fmtid="{D5CDD505-2E9C-101B-9397-08002B2CF9AE}" pid="35" name="x1ye=35">
    <vt:lpwstr>C3RiUHHaxIGii865O0XyTVSUB+MdC0/c7++5tgovLg0qrbtTmSqEBaxnrNFupcs2dzLZVmBjgfaK9Y0g4BjOLJrk46XW499loYOI7edwApah7RZ9zNFTy+OlE5+qi1rPjmyDfKpeBSACBzwzfH9/qkOdmM/DFOzIMJMEpqQBI3NUO8gequTlxqLTSrfkdcb1YpOw1OENpwW7M6mkQywvTrkYGc0MZedQTlVCXJvIvz9x9L+Utk7DY4nEEc1qdpL</vt:lpwstr>
  </property>
  <property fmtid="{D5CDD505-2E9C-101B-9397-08002B2CF9AE}" pid="36" name="x1ye=36">
    <vt:lpwstr>IBL4cxXoJwXPiOYkFiSLdgiGBd4P2wH+8tkqCUt/2gfALeXNrAgKvVbcPZYe/wLdHE7gSLVNs7PKHUC4W8iSBqioqzQ0TogO0eFkYJLnJJKc7C88iWgEHZhZyAAyXcvpPkGc5r3v3PAzcQmTHq+0Nu1dPLW2HSx0t0dXrhw5OG1MY15guvKQrsmhSODXgV3qYn/YU6RgjJIgA6A0xDBn5aSOHpS7vfpQ0KjSj7niTPE1bop6925R/RjHvC1sVg9</vt:lpwstr>
  </property>
  <property fmtid="{D5CDD505-2E9C-101B-9397-08002B2CF9AE}" pid="37" name="x1ye=37">
    <vt:lpwstr>VpXh2iZevGyg495a1+BHl5ImX+cecj5Vx2RD5ZD9YSlQ4rJcEq+VfgrfofFiWFoEJrVsucg83avjx6Zw8M0W2rG1Uka0Nx41qz26bPHJz8hia8ATLCNO+zAf/WCF/lhpEOkVLUN70glDyeGEPi+w7GOh9TO1URSxhmQssMHAl6EZkHrQpqIF3Q2dAfpK0xKZCji7MD1b2jNFkHpSF3fPodOhUCF+mcjob4FaKD3urK5QG72Zi4OzuYb4+XHyOz3</vt:lpwstr>
  </property>
  <property fmtid="{D5CDD505-2E9C-101B-9397-08002B2CF9AE}" pid="38" name="x1ye=38">
    <vt:lpwstr>pvpS3YWpsyW6ecbhn0Fh9oAFUV2qjS8YVRztZ6hY/zlK0sVxIfyxE/rcThXsMIW2lqKv5pAGBYRDAJc3RrK7/PaQQN8nHJeE2Kx5RdciFibgrLfOxJwnYAkqMgjGfbK2xOQH6o9U2yVjWGGJkNdEExIn21NfIcvQT7ztaIzgZKCUADmBj9g35dq54bzfXsdF4m+jpOmdVHKn9XUDi+RMxX3WJxQQC+2k5KfYFBcg81JXKb6QGLmQBjOdrd99fk7</vt:lpwstr>
  </property>
  <property fmtid="{D5CDD505-2E9C-101B-9397-08002B2CF9AE}" pid="39" name="x1ye=39">
    <vt:lpwstr>vqbj1/+EDo3kVBEIrpJ/eVMlDjA93y1r/e4x44hte5cp+Y6i6dJWFNCGzX1Gzdlvf/wgJ67qnfcTt0V/ae1pImPVhVGxd8dPhk2j91DEIXfjYy3aCHKQbFF69+3l7WDH8mQQL0ygM3WUo8uK/kwtLozwwEGoyY3Fb66IcP6bqa4yOHDYooI9ATLd8qzK9G3WoZeqGmZ+fGnFAEugoHaMl0qwvXA4jCjq8auqjeXhSeOG1BGQxhDoDU2aC2d/AqI</vt:lpwstr>
  </property>
  <property fmtid="{D5CDD505-2E9C-101B-9397-08002B2CF9AE}" pid="40" name="x1ye=4">
    <vt:lpwstr>vPSg8Wl+Lrl4FdTlv6YUE3XCx99AE2ddWaV4FuIC9k9mnLj2PgD2LWGhBZROz2DVuojb+jDxTXgOGCL2ahtFar9jveid08PnkZ2D4EfE+zWHw4a5TnqzWQyRvhbpJgh6fZ2jTpgRT57CYXfNYvDMo3bvnj4L5SFM5owo0bhMFIQz48X4yWWBTHt1FvJbCg3jbNW6pUmmuNDdhtlmnkqgjAotjZzs8hUIySJrKI5ouChShXWdR+LvRojmeA9nQmr</vt:lpwstr>
  </property>
  <property fmtid="{D5CDD505-2E9C-101B-9397-08002B2CF9AE}" pid="41" name="x1ye=40">
    <vt:lpwstr>lnz6s5aM8Vk/3Qnlm3srnFG+CJuamm3EduT5liw8uRmRzM/97YF7pVNDfpX6OLGjWDgVNkzXDtRR4JQ1hmXNZRmXjYodh4EsQExWI7Dbr1Qpn4lSX00DaRYsgIYAuN0lo0M9STMOeIPurNIvIsQgAr2A2lv6msnkuk9w0Bt8Muj79wXt2zmVemStz5yIcSFxX8mvF8RLyuKHbTh10Iedx/SIP378TmVZGAdJsZiJfPqFFdG78YwP8gtOEfFGi7k</vt:lpwstr>
  </property>
  <property fmtid="{D5CDD505-2E9C-101B-9397-08002B2CF9AE}" pid="42" name="x1ye=41">
    <vt:lpwstr>UJNHAtEXqfnhJ1SKzUYy9XhjqsgmzMlLqHkUrW8UJi9D6hIeG74rLSC1bkRI9dWkvRzGDtRZPTJ44PxmJfl3MMWadaVl2K9yYl/cortzfm/V2wDiRb7PmfCueu5Kx3xzwM/Xq5oohOS8Pyx7iWYhSUfMHiWMVywgQ8GtWvzz6ZJXr7UW4Pen0jk3tk6D2KYI9aM2cYCV27mPkXVqZebCjIbRus8DV+mbzlzcSSk+GvOQrAp1cVu8ccLEiZFqVem</vt:lpwstr>
  </property>
  <property fmtid="{D5CDD505-2E9C-101B-9397-08002B2CF9AE}" pid="43" name="x1ye=42">
    <vt:lpwstr>Decle6Tv365mgBmfGptTG+76uOuyX9GBjoCmYPDUME8uNQH8a+u8OxTVwNrzmWbp2rS5uGctLPGgSwB5WMm2TQzpbRfX+b26YNeEhvmTInvnaTthvuh0eCwp6DouhL5AOHipaHv5j7xh1vr7ERCaaKVvLClxB5GQOITlWXF6noP14EZ+3okXZThv17920JZCkvQb3u9rIoT5rMG9YbqVzPFs/pfutTyiWScPED0SNFoPyLvYFxwQN57RcVPrzfd</vt:lpwstr>
  </property>
  <property fmtid="{D5CDD505-2E9C-101B-9397-08002B2CF9AE}" pid="44" name="x1ye=43">
    <vt:lpwstr>u36VXvJptTXyHmW14YX/+UBp5TsPEwS6bZIyEk6ucBCrfvqh+J5F6aYr0e7P1K66ltOkahofRTdUNvNtexibL2BSxP2qj7+EBg8V/p1MMplLOIDlHvES7r3C1HSqxrseW940/MCXfdF/N7IMWezOaK82LTAJHn6e1mv89KhBGbYqvzohjNnyNw7UTH5Qt+L9c2rCcWboxCgmcFbQLorVGvoCuTuEU8AOkZ6SWSVFpbH/luJXjeTKZ17v8YbKdgh</vt:lpwstr>
  </property>
  <property fmtid="{D5CDD505-2E9C-101B-9397-08002B2CF9AE}" pid="45" name="x1ye=44">
    <vt:lpwstr>7vXKaj9i3DxbhQ/O/az4yC27di+I+yU/MN7v9ehzFOEGyZAaTSoFL7PN8AQvf/gXVsHvr5sStJfrkOJuHvFJabdspi/0Ylfy/ea/O+ffXogU2xqMovabdw1he3CZbU02Wa50Q3j3IdQCdbxpi8V3c4ICIu1zKrqkaUNRh8h+nrOfMSR3FlkzJWiORoWCP9unqWvUnRa92KA0ABgSZvKoPnBVgVq3/+2B+5AudlyufREc8AMJrgIR0ZL2CnIwmoI</vt:lpwstr>
  </property>
  <property fmtid="{D5CDD505-2E9C-101B-9397-08002B2CF9AE}" pid="46" name="x1ye=45">
    <vt:lpwstr>AfeECaIAyu6lZ+mHwNU/zjPulh1m37utXzWp9dHeqYt17WAWt1u0QXt2fOFVqtYFOc0J6e4tMxU9UGEuzsQ3IuaZhwPl07g3b59dZ7m7uixwDP7zJGJyw9uyv0guImiCkn47YUfeNXb0hoEhmnppLTxx++xGFgx4avKShNYqMqq8i0kWY4onGIEt3fe7RLa22Uc7LV+2r35jvXgcKcm6+23xcn8tnufPlPYixvz96Yim27v1pMMf9aUYB829nha</vt:lpwstr>
  </property>
  <property fmtid="{D5CDD505-2E9C-101B-9397-08002B2CF9AE}" pid="47" name="x1ye=46">
    <vt:lpwstr>yS336vx9F237CKTWxlkwkCijiOzYKwlNxO+qgtWeeeP33IyWqMX53gaX0pfTMZpEmvk/Y4jaKAaJuX6aPwj9dOfmDWmFJzT8MYP1RzBy1Z+JXd1IniuGHVgeqi7u13/hkUGiK4lTuS522z8CSjS686m2/8ODmedGO5dg0mE+qX+el20t7wou/oa7jsSteDvGgOyMzcZ3h/Mb+GSI3moJQ6P7dUb20GNsahLG8BEKvAolU/qVrr2VQIEC1aBY9hx</vt:lpwstr>
  </property>
  <property fmtid="{D5CDD505-2E9C-101B-9397-08002B2CF9AE}" pid="48" name="x1ye=47">
    <vt:lpwstr>OE+hLOQNmqHF4RYyBiLJVJpfdV7i7L5NMJHQ91S82EGU2LmvfLR7lXJ+sS11Ehxd/Q3O9fqCNwKq21DIbVM93P3rnqi5ppR1gLWogDsX6NZfEYY1HylzqjwA8jj0EusvIm1MPm/6KMlxGycVoyDMT8ycnltx6NgJjDSz07i4QtDcHa1sCbCOrUynUKdOJ+d7gwlAjhGLOcdrr2bX/E8/bS5zpdkUJi7gdij8O/5fdoMpTzLnCsyb53AXnJb5kc2</vt:lpwstr>
  </property>
  <property fmtid="{D5CDD505-2E9C-101B-9397-08002B2CF9AE}" pid="49" name="x1ye=48">
    <vt:lpwstr>v1qSBPvDw2PuGb5Od2nfA3i+9NMnpsKUNShUq2j2CcRRWwFwCnsasycBL/gw3BKAww9wNpSrjdB1v72HP59f7YKcXhyb8dv0X9Zz768B1l0LAMQGVQs31r38RgUtUja1xWMsNRQ95Jaa6Pi9Ij1oaoY71w5daWqwBihKrynuFaXqhDVXXGqbLkoZXWaF8Lrd2azACLd/UUzeU12sGUlGyfmXcSoQaOrQFP2jc8IYT/0iLllJ8z/xxcP9QRage9h</vt:lpwstr>
  </property>
  <property fmtid="{D5CDD505-2E9C-101B-9397-08002B2CF9AE}" pid="50" name="x1ye=49">
    <vt:lpwstr>zMvIS5SwsPI9rNnYeQSJqsCTiMBwluzdka2kiWqIZnKUJV2anotcYxNoI9CDrNCskK7r1d0zflJ0/G5tp6QZLra6bFcd99u8z23uA0prE/t5fQqbNmBA1kKTR8qwOjN6ggt8xcxz8z6nreVhK1+5XOQAsRqj3remabAAbhNS8rOds0uP2Dmcqe8YVjA65rU0A6rjq1y2LXoo2VV5lgqdm2vuyocGzy/jqmH0kO/IMZXnT6KzVXF4DKA2TFryuxC</vt:lpwstr>
  </property>
  <property fmtid="{D5CDD505-2E9C-101B-9397-08002B2CF9AE}" pid="51" name="x1ye=5">
    <vt:lpwstr>78hRFrerXhFxPv755JCMP0ZNmXF1iKr1Ncz3ZO+1q4asYqtIw/fJsCfPZ876rR02LqHjTKshcUCA167iQ6mt6CgTyr6pFNd8ZFq8g/GwoPMAygLPLioL04Yo4qX0BUjIHN15oTblMNpXqMfqbosmY7KWeGYg2ieRdVHsixYMEFk4krSrdvT4W32oTm7x2V4EGtrgY67/xwd1xCAMxfSxNvsxHTiNt6aze5iGTbNm0TwH8qTGcUj2yNn6MLRxT/x</vt:lpwstr>
  </property>
  <property fmtid="{D5CDD505-2E9C-101B-9397-08002B2CF9AE}" pid="52" name="x1ye=50">
    <vt:lpwstr>R344XWq53jn0/lO/RGMga5rcAXk2fFKH4NtWczQU8y7xrN2Bw6q2U/1QaY0mVj7dAh/1eLSTbQGUD5KdMZlHyS7NM8cT8YGkxUd0+uLPGp3iXIL67FMrS9uwqRaSpvw0czUSmEhJl0FVy0Wo6t+L1IAotvy41/Ezj0WCCRYu12m3vjSAIDzwu5iHMoxy+8IhJDUgaYJhL1WMxOw8f7uRDvo9XUn1rDe1rBbLk8CQgSlddk/GBEx3QNwdJ6aFvlP</vt:lpwstr>
  </property>
  <property fmtid="{D5CDD505-2E9C-101B-9397-08002B2CF9AE}" pid="53" name="x1ye=51">
    <vt:lpwstr>qB9I0TfEVHq/h/ey91qoWfwNSeNFnuOVs7ik7zhRIXiqWeydgRkqxrUZwwZLOXxIKj7coLAR1hGXMfJjz/jEhJM+RuNvAlLVIzrvHESe4w6q8738KC+4wRUoOrds8HxwDEcv0MgS0O9kmgr2Tvl91y0XrF1rzy5AuL6OX18FrnUPzw5dvsx9J02dCFNu02R6iWKzKRpYNdYJnYRZpvMsIqcbi/1m4gVVsZnnTUcs3OVNHh5cAbX79MuDIYUzJkR</vt:lpwstr>
  </property>
  <property fmtid="{D5CDD505-2E9C-101B-9397-08002B2CF9AE}" pid="54" name="x1ye=52">
    <vt:lpwstr>HPNmh76Hwb5HsySqvxllDcvrkcLdBVT39MDAaE2cEbh8SvlTqNbX1Ks4KbURU2WJEXx+8s76l/j5gVqaMoJl18C2IfnrWiLPsWa1BA4yyFmPqB97cdHw/9HaORYufiWhpy4EZsKtq6kADQi1LO6dX/ljZB3wyYWKpyVuibzFJCInQu+Nm1pv0uvuKmNx5Ekw4xycrG9gyjxq8ZOFdhpHW5/PfK6h2RtwcbXhA/3Ig8sdXS3CT8aF9YcOM/w0EOB</vt:lpwstr>
  </property>
  <property fmtid="{D5CDD505-2E9C-101B-9397-08002B2CF9AE}" pid="55" name="x1ye=53">
    <vt:lpwstr>UU48Ie5uK20k+RhZD2ifnh3FkwjUTjUV53ryDLa77+SGuGG0N7l+YBV/EkVGuYqzUiXJU91DukVjPd7X6xOfUR+qIEsMEKKLOsRFjpU9AGPsQpAWz+sXx7IoivBbS7SWiVIX1sm5OTzqV9+zpa/TB2ovpFS4BK7CMJeOjHrn2yHtwkOkaJ5Wuf3UNxpJ0OZCPZdndKQHJzm44voDlokRqN3Wcr5PledSP0RPZwusGKjgAYqR68nxbhpDxZwXWce</vt:lpwstr>
  </property>
  <property fmtid="{D5CDD505-2E9C-101B-9397-08002B2CF9AE}" pid="56" name="x1ye=54">
    <vt:lpwstr>IbwkPijZi1SAxwhjRwyhlYU1dvMhw6d0Nhfe88WSwZOodUbFQxq8RxMH667KzEjYFut5y6uuKa1OKc7Wbj1uU1VpbMpZ1bj1il3rkmMZYj03lOVqBh1XFcXhRlev5AIwvpsm+7Eh6r+7cYLE+Wl4ovTXbBRDqtL0bUP6eY2C/3dccImg0XoVjtoDHmDRwTXmgc94MAaE/xKiE/ILljRA1/GwmxrrBM9ZrVpfiQ7FCXUbVKNaf381Jc+RlAhHd6y</vt:lpwstr>
  </property>
  <property fmtid="{D5CDD505-2E9C-101B-9397-08002B2CF9AE}" pid="57" name="x1ye=55">
    <vt:lpwstr>mFfXyPA6P9B+JZsTwmSu0zujbTdzUIgsgToml0awPzrwWlsT/QTohgT33vM4a+tc/uky1I992xIARlyBfhARFObfgQ8TZPb5FIA/DHCy4GPB1gqPFyE0mWbfSL+los3QCfMqDyZozofYigUb0JHdtcWFN/8+yc+2Sp7YIETKAuHW8anfIQt8wtfJYnt9LaaDMOkjB2fYdE5vGcJAnKTn5RA14AAGJyeeqgmfkmRiWtxc47Yy0YpF5Lsv01OWn0u</vt:lpwstr>
  </property>
  <property fmtid="{D5CDD505-2E9C-101B-9397-08002B2CF9AE}" pid="58" name="x1ye=56">
    <vt:lpwstr>zC5NLoefnwc8BTRPJQpiP5CxjGcSqn6ZJZzHC0qdkexTMwj4ah9rOjfoh50disyZE6Zb/43SF/W2vaXX5soc82zPtK+oSif6FMjBYWGbLvJSEmBI/sXBIuQncrTSeLjtYGeTqw2EPRB3hQDF/SNQyBe5KlevS0K0R0Lx1PovG8kfAFqkuqrVwCGeLyYtl9KH+IJhaeH+/8UkIZMcdxv+a/S8X4jgc2Zic6yMACigyQp+w52aogunHRZ9EJtGPaK</vt:lpwstr>
  </property>
  <property fmtid="{D5CDD505-2E9C-101B-9397-08002B2CF9AE}" pid="59" name="x1ye=57">
    <vt:lpwstr>WsZ5G0pN2Cp9CaMifVyeUgUqCdXGUPOwPZaMBulzVDli0oBKCnpXNp3tyUSSsWpMB6DNXqID4Tk7aWTKKqLy1tczRxNd8MzRBInjWmByMyTdoRuvr70i1SEjkkYOX47IpjZ7CPwshom0TvC1Vj0foNXIa6vGD7QpJfqZwFQN73H1gq44SbLC3HVausvhaOVvvKtma/qWLq998AaMeitP019kwl4qkC1UHkm9MfXHy8KvjmYLxnKCiK7XvdaY4RG</vt:lpwstr>
  </property>
  <property fmtid="{D5CDD505-2E9C-101B-9397-08002B2CF9AE}" pid="60" name="x1ye=58">
    <vt:lpwstr>FpOKcf+uBO20vS8xgUIBuuEPz96CAig3oc2oeyso/aFDpP0AvjRYdUAvZrWtWWHFafql/lDgdhUG4ixZ1yTwP7VylSGqVomyirOenyr1L0TNWepuQ8LJZj1rHLtlGejsyc1DtDNXr5TXlgefxD7m6i07ZifEt5NonINjDa0xJBNrBThUAxXxShL7XvkblyPlbB8ktHhg2McGg0HP5LuodCo5HbnCbWiRv8LuL6AQt1XmRgLdP+EaMMroYC+oUBk</vt:lpwstr>
  </property>
  <property fmtid="{D5CDD505-2E9C-101B-9397-08002B2CF9AE}" pid="61" name="x1ye=59">
    <vt:lpwstr>aozj8sORbKjFbBHsiLw+on9CSTs5FKTXYiFNQauX+998dhX6V7fxqD+HsT7c2LPnezh/P721Iq4b43CQNBzWRqQyBGn/VgvSFIVPScV6vGoykoAo8+3ZlnQjMC8NqQKPsrO0ZAQJKNhtxiB0jxHS/j91UeAFT2p2oOG7k5W/kEIxzr9oeQ0tdzSX+rb2yHXWVXMueyFR0xFtTynNM/BbZ+3VPdEhD8uImT0cg7vnn3jL8aY8KC7GQ87akUH/cCI</vt:lpwstr>
  </property>
  <property fmtid="{D5CDD505-2E9C-101B-9397-08002B2CF9AE}" pid="62" name="x1ye=6">
    <vt:lpwstr>hxMA80+iU6Bx/NBj7GY1HHhQFOUxrOnQ/5hwCYFa0U+dTMjOtm6maS1Qn4BYSyaFkiVi+TgxCyyHv4vUjw4n3588OMmmMjGrP04+XE5VXWX9v2opEttHciX2oqoVJAz+4Y2dMjQu/LbWpR4PeqzK/tY5t3fZWG1WhKQYD9GBT3UEchducvbayBMB+sl+agvsjUaTwypzHdRZKjfyImA5qgqYAXmVrmzVn5zNJfus18pFfRkxqoQuAsmtjUpGj1r</vt:lpwstr>
  </property>
  <property fmtid="{D5CDD505-2E9C-101B-9397-08002B2CF9AE}" pid="63" name="x1ye=60">
    <vt:lpwstr>0ERe+Gm6JWSbJcAh5K9J5xK3ChiEmJt0LGaZqGC8KLwlGSli4h95fJ5oAmQa1IzUcggJoPcZMKhfjyISrGszCB0h49zwDak2XzXda8RdRqyurl34dMdAramiulij3m6rk9RGSad9s+qkhtjEc/Vi/d4QkAL8Zdr1yzqmwH+tyqkuYljhihZ5YCfj+CxT0B+cSw1FyP0K3XK8/OAnUcWP1MRpPdPyNuK6pvpcLb9Y5773tXDbD83nnXexLLY/+Tb</vt:lpwstr>
  </property>
  <property fmtid="{D5CDD505-2E9C-101B-9397-08002B2CF9AE}" pid="64" name="x1ye=61">
    <vt:lpwstr>DQ4FPvUbcNt7iUJt5bcWOVUAefD+EUN9FOWUwSiYNNqYMaIY+pwferemlX+JLMq1FNjeHmC4NT60TGUwLH3M9DrupvMp33afaRvG4i83XnheS7PZ045eixrit6kdsEMJ3hUgbkCHJHcD1I39PfZ3RTqmMLjjD40ogGZnIFYB/1jGRN/XExKoIaB5/j6bBhzOoqdGhFAB+cQ7nVAXWJked0QtkXTADjs/8qyIHnAotAp3nx+/YBtZ5CVpGrbKFzl</vt:lpwstr>
  </property>
  <property fmtid="{D5CDD505-2E9C-101B-9397-08002B2CF9AE}" pid="65" name="x1ye=62">
    <vt:lpwstr>PIBdExNuinMtPA13dcUxT1CebPXwihJFJzem35Egjt1gQoHAspky6ytiZ8L12PVAsig1n5pe7pQy0ZXa5ddQQ9UliF0z7Asd4Kn8fYtQzECrZ+qJRXouG+BYHknOb7HuBeCOsmdjGTFsW7+4uY2ZNp/uqn8xCTT3DaXHieA0yIodrPSHz4QL9Bms4+eadAkTBmxwpkPUXUchRv0U4xS18U/lCTEIx9HeT/a8yGnESiJHa6oSNY6n4M5Hq/TUBZy</vt:lpwstr>
  </property>
  <property fmtid="{D5CDD505-2E9C-101B-9397-08002B2CF9AE}" pid="66" name="x1ye=63">
    <vt:lpwstr>2zo3oyaCTSz/nHsk6yK74XY5sIpVXlvjv+sPROtYK4gswIJ4HdDWw1njU+1aJp60gCII7UJfYqcuwLwJ0pZbEVx0Az1TWrdPCVxqodC8DRpLe6/mpCXTKbJpY4VwNxmGBVj6n19ue4GiXJbJWezsj0tfkdNthTdW1MkuCW79bAO6urDfCBwi5gBCS1Ia/pjEb1+JVZysF7h0qlk3gbYsVkoU1NFPegtx/0qGSt+WrSsyDayq7vV6ibV0Hn4y8pU</vt:lpwstr>
  </property>
  <property fmtid="{D5CDD505-2E9C-101B-9397-08002B2CF9AE}" pid="67" name="x1ye=64">
    <vt:lpwstr>eAyuaor/33gDEcBs1v8TuFsAmcB8FYouEq5sQPliwngA9NIdz5kpGFNLO4w0dAsDjNiHtAMOsc7GuxkKvX+JDNcg6ro32iBcfX2YbcXtPK+VDMREBFOe81mVADAcRsvKxGsvEH881CcTBvJcjrUnYm0hNJnHy+wIh2/ZMwglze6imIi9cRCT2pG3I3sQOvO/sf07IRv89hmeGnktse43EN2zHSsUWXgcLpRZDInzCTBovhm8GCpKTXyXWoavwkB</vt:lpwstr>
  </property>
  <property fmtid="{D5CDD505-2E9C-101B-9397-08002B2CF9AE}" pid="68" name="x1ye=65">
    <vt:lpwstr>qClL56tTjS/kKjO+g2lto0BFcAzVsXy9bHp8t5Md1bocOuMcY6MfnB9bPgMisqkELtKpSKMqM9ORYIsgUm1vkBGTzEkIM3uoG9NssjnYsRTrhF6mEOkfy485JgsHMgYbxmwbcqcOJyf0Y6qneydz2hTupn/djg6ZobOzJg1DJLN+dKiFhuKCL1IN27Km8ij5lIfv6wPeXd5t5APr+YB6wx2hjO/nZMNcKQgW7CqR1gAoP0oSwP+qQ3WrZw5rxJ5</vt:lpwstr>
  </property>
  <property fmtid="{D5CDD505-2E9C-101B-9397-08002B2CF9AE}" pid="69" name="x1ye=66">
    <vt:lpwstr>zYHTzw31o8D3LLNqN9u2pBoV9GVAKeuHrTY2uLjrhEPy3bXnl5M2J8zElg8u1aYR8hWRScn/B+WrPqsLT+uF0joq2u0H/e3jPBnr9so4GBjPsbUPbaClUtg5ZvuyylpELKG+EqsMBzp9yLshD9m5g+y4/rxeZcSeLemsL2eAuxbX7gm6f/n6UStci/WVXA/io4a21XgQCKfhAFmgDFK3CX4NDh7s7XP26bLELWMLPPPsnAQ73hCd8LWzt3MNBQg</vt:lpwstr>
  </property>
  <property fmtid="{D5CDD505-2E9C-101B-9397-08002B2CF9AE}" pid="70" name="x1ye=67">
    <vt:lpwstr>KiJL5DdgUL7SdwN2Mlz+oWhpn2w73HJTTABjp80qzGp0sV0ADLANf+cMinoBoglumdKLhoQLxqt4otQ+IG9xuZe+KQpA3aOzNerImh0bpZWwZzcdeHlXM4EPMU7GEXeYY2EC6mtIkXXD0Dafib7BhtFhY3+RH2BfU9fQpJf3zUKX29ZQ1Z3t6ar4IMKJhhcvXXPLfesdHfF2qLg+Rx2AJ7toY0Y4EJyFnFOgGi/en7LyqsyEz5lVQgguU0/KnUU</vt:lpwstr>
  </property>
  <property fmtid="{D5CDD505-2E9C-101B-9397-08002B2CF9AE}" pid="71" name="x1ye=68">
    <vt:lpwstr>NMF+lMoYEGo3FIRMclc0ggasImxXGoxjMVJMJ/QueO6EjsStXo0JSN90fuL2Tt2av8zjVU3TVZ/j4CtlkNDLoqLjh/SedOlep7Ho/vgkuJvxmhNSqLBW9UyuEzsqO8ECp+VGMh2GtJqEHqDvS94sGkQbBYEVPG+x4Vw6L/y6/JpI9107wMm7sFfeS9IdpAJYv01q9BC3uaRJS7nAqWr1+nDt6ARMPjm4rUXjvGRGFZhlb5nwdsSoxuLYQuCnMuM</vt:lpwstr>
  </property>
  <property fmtid="{D5CDD505-2E9C-101B-9397-08002B2CF9AE}" pid="72" name="x1ye=69">
    <vt:lpwstr>T9GOE7FX/hBnl0yP1llhbzIKCu445HA6Wk8Q3LJObX9o5cH6QWs3flnctQ0fb9C7FotyMQsYVws8UbwJGUHOagtWZoJLk+5WNqP9xLU/mPws7L+aljMaflUrHRdNglGSvuDJilHyopzeEV6jjVhp22FU3qsRt0IJ6CwNz3Tf56VWFpIL8IEi2Ohdbn06dCYpyRRk65WcnouBG3XBAr3pDkK7Zhn7zYcqFwwjnsmOWMDRZVNafU7/56tY4gMTGI5</vt:lpwstr>
  </property>
  <property fmtid="{D5CDD505-2E9C-101B-9397-08002B2CF9AE}" pid="73" name="x1ye=7">
    <vt:lpwstr>2AMSqaTnncLV4dNRQ3WYEbE2UWDr6Was9fDr7N4R8618RZwIm9b/ltwYEyqVZYc5wrhLMLhiv2ZyrCRd9KWJsSy30ZT7uNRAJAFmgpWsIG9/ca/KCfr2lPrCLQdCTa46dQ1miELBVnuai625hceSHKNv35uer1NTQEVcIY7DkuVq2u1kSJBZQ59iKby2ygebclXyxozderbSkPnC0cpZvhQrvd29sFVWhUYBxCaEtR9XtQ7DEnPztnKwNq/+oeQ</vt:lpwstr>
  </property>
  <property fmtid="{D5CDD505-2E9C-101B-9397-08002B2CF9AE}" pid="74" name="x1ye=70">
    <vt:lpwstr>MkQObTnZHcStEUXxz4FAU0BogW7eKLx2s5cnDf4H5NcNXUJg9K5p1iCBCnGNQTGfiEH9qzp34npuN6PDb5WP0uHnfN7iJlml8hGUe6/vjRs1CI1mmqiQHI/TY8EB8xj3Xb9WoW/ZKVb60KywL6hxw+QWpn2t5OAj22AgtZpjQrHRjlLSQ2FEhWzuzw5RHw/bP8rBb5Cvn3QpjPqK8Fix9opgCL30cNAaaxHXzJ1JaZXi8yNZQFSIfWkPwAmSblf</vt:lpwstr>
  </property>
  <property fmtid="{D5CDD505-2E9C-101B-9397-08002B2CF9AE}" pid="75" name="x1ye=71">
    <vt:lpwstr>Euq20Xf6hcX5vj2VqzDlIvXvEjwQXPBYV4LJaCI3MhraJYuUosMveaXyT9iB0WKPNDc+cjJZ3ahhAacbe8SUxXtVKz5wN89TpWhzliVXbj7Y8UPYlPJFyTZtHvf7Pz6z/Sz26vat9+NeHG6EPjH+KHW66u0OqHoaED3qVFAH0ICDYkCqq0biWayI26zLv/aNYD3rvdG+5OOsGGqpymlwqU4TbU/P2JVU/Tr9jauV2Cg1G/+mIcrKENPlrUMs44t</vt:lpwstr>
  </property>
  <property fmtid="{D5CDD505-2E9C-101B-9397-08002B2CF9AE}" pid="76" name="x1ye=72">
    <vt:lpwstr>cZ2fEx+TUyryQqRzezRidTeTR3TPtzN6brDvoHLwMcHo+rN0M/ogGA9Ie06ZPljAZZs/tsbzeM4svUHtqi6oqd7UYy8onUU9sA0h4/R2J1yAAkns2e6uKl98SokDMG2V0V/78oHsmwA7YQMDya3gEX9tDZ0EvkDAIbjkW4lPNTe7U9elGrm+L8zelW9Q66R2tU8DJlCUfocH09ePJkNfATzAnBWbJ6M8vGVz73cnoar+GC7bYBP8bOGTPOoqfKo</vt:lpwstr>
  </property>
  <property fmtid="{D5CDD505-2E9C-101B-9397-08002B2CF9AE}" pid="77" name="x1ye=73">
    <vt:lpwstr>s860Hf1Xh5fuIFqfCzfQP75ZW4vVnT41kTQHGxyGtxBqiVG18EVINKrra9beL+72ffOUOl18UhfbMhza7CQ+3H1DlWUEksESk9gkfX6ES9Qq9qRQ+V03LliD+rGWxdvpj9cnBRSlSqfpgp7w7rHEuUa2Sa0xWEkTih6+i3zfVC1kNOmXQQbSk+dVM8fEScVdyD4W0cWEkhBRzkm2ZGIFm265Nb/xnLrq7K5ok+S4lCES4mV7109hrg8k2cljLyd</vt:lpwstr>
  </property>
  <property fmtid="{D5CDD505-2E9C-101B-9397-08002B2CF9AE}" pid="78" name="x1ye=74">
    <vt:lpwstr>WBKOrlGqJLhjk2zz3eEbKNOk+SMj267cM/rI/WyApLr2MOfWAoVhqaGYagvBvIHbsdp11SopM+jXL9RhIODNwCSGg9XwsEP2bWvc23EPxf/AaN4TaGiLoGvXK1ss/iqK4+EGAzxCnDzaudtT2vhpOAhHLceScDSHg9L9mIWcIfScZKmv1mag+L6loj9PE01aCTCMOrbzcFaaGv5t7ZqoghfD4KFjXvSjm/oscn3mVNue+q4/XdaN5v1Z+N/4vy3</vt:lpwstr>
  </property>
  <property fmtid="{D5CDD505-2E9C-101B-9397-08002B2CF9AE}" pid="79" name="x1ye=75">
    <vt:lpwstr>U2H61exbHB9BnSL8K3lb2gSv/MtB91NCDy+3bubiHca7YezeOulDEHa6OJu2BnF7i5WqkWsJSH1/XBFmnxB+aqK8/rNjYDhGx6vbGbrVkXvOrm4IOBArs5pAbqPI+xr4leDpHjoroahuJiv5Dvof4SDtjUefGO80qPhd+yK0xWEL72y+MZwDobrK/PxkvM41JIANrI0DT8aQzs/BSKX0vc7I983d6Nmoagzih79j03yNxjoN/A2aXJq6Zut79QD</vt:lpwstr>
  </property>
  <property fmtid="{D5CDD505-2E9C-101B-9397-08002B2CF9AE}" pid="80" name="x1ye=76">
    <vt:lpwstr>vjT4s+fGeFRfiMhOk5qksqf0ZnFaWVv7LImTb9qwliPAOSrwvuaZlpx31G0vn0a0WdYPBgY5abNJ18TUOdYjI7hxI3dPenQKrraoEhfYktfwkEmlSv7661tM3lY/B2OTPqLG2Oy1+G3KY5/fgEucETx+dygEH3Nb1aRl/Js/6S2o6hUQgGaEbm8GvnjOGuN0qUDJB0YmYWxaqhgWnMOjngfqW24wqQFgg6HuVXgVHLRen1ip0wXJWP3RPHUIDX0</vt:lpwstr>
  </property>
  <property fmtid="{D5CDD505-2E9C-101B-9397-08002B2CF9AE}" pid="81" name="x1ye=77">
    <vt:lpwstr>k3NLxGTDDNFmJlV6vsTAM2Atj/5Fx/8qOWtEV55zvKHlq4haQGdEraDoVbBVT/MQFM02CFHakJpQD46OTXNMUUOCEPmgwR6Umg1yIxRWfSwdTN9MowfxCZhOttnUxLwIlvT8TlKgzaA7cZBKW0PXMZikYGRt5MyFzBWvQaW4VeEN9vU5SCxStR9RnO1jrzrqALqi4o7bER9Jsj7+fvvqlEgx/wis9voFySjIhyWRdN5cTZuEZ7eI4U/rhAS5VuB</vt:lpwstr>
  </property>
  <property fmtid="{D5CDD505-2E9C-101B-9397-08002B2CF9AE}" pid="82" name="x1ye=78">
    <vt:lpwstr>kvkSpACvnYiqjQ1ZLVOeQEYEFWWEf7dSymKarFoeiW7iTtnrGl55pPHB7JxtXgp+E6t+vNLvEVyHKcgmWplcK9iPHu/f4IT2KO4xnygMMbweIdNhRZIAL7IW8QgO4D0z7hx5Djt2tjpCc9zTk1D4sG0yFwo+OEDdLXFkWrB5BEySlk6kWNxS/2rUO+rd/37pTjFHtuMIDw6+UjIzsrnKa2EoNi7XjzBfw4Akdbg2fZLtHTlncA+u+nlHF3YuGbT</vt:lpwstr>
  </property>
  <property fmtid="{D5CDD505-2E9C-101B-9397-08002B2CF9AE}" pid="83" name="x1ye=79">
    <vt:lpwstr>GyUL152o6edqQxMtLb6JPRYDSNgFv14hNBs1snfvadBNDswndx05HDg74hYEwEn6KagQDSmqV3q+uw2vO8+M6yt5VVRYrOjpA22O5eraN1f3CUkZRUhFYO4yVLlaaQcu5wpdumTbucW8ZOsCu5IrShOhWPNq3ctkqXZW/sFy3UBThmBc3WIXeFrW+ERHsb16/e8O7oOGegfu+xRWyFa/3Fw7iz4y9mxioTF4CtZIrJfyd9+PkfGv/vBypn2Dd7R</vt:lpwstr>
  </property>
  <property fmtid="{D5CDD505-2E9C-101B-9397-08002B2CF9AE}" pid="84" name="x1ye=8">
    <vt:lpwstr>4Juyc+zYnhsb93WDb8/ceHcW9eUj+rUUt3BbzD9Q4WvwocjTAqrqiKdpTMDcHSp+K3xZJeUCnb7z+y6oL+ldqQjYx9ShAPXrvQBGSSizJ11AsRvOd45IVxJz22wONNge+5c/TeTDi6+JxxfYDXFQhUvP1xxRc707PfUBv3rgjGffSpQCFZyKJl/kFC7UxHrPsFs3PL6h3GB5gsBq44lxW3srm/jJA3yDN/L2Hs+gNXc5cXRGFCdSx1OD34u3Snn</vt:lpwstr>
  </property>
  <property fmtid="{D5CDD505-2E9C-101B-9397-08002B2CF9AE}" pid="85" name="x1ye=80">
    <vt:lpwstr>C53JBrnJjVecvr58y2mfr2T3R8vwRRCPIlALjWJTzXUJVp2ySeQqYt1ybRn72ewGZuEV8aFxi7W8+XAVSY+r9UQavXRBp5Xzk+1OzBR282PLZW1KWraV4FBOJI47Lv9gPeReRu+IsRfq3+sY4UfIsSFKciphu29tRsm49y2mCHmrKty0NUjy5nfi3cqBle7XOU7D7JZKC/QjFysnvpKOadUJDHwfX2wHQA5wHBMSg9J+hjAFylyj9jTxU0zq5zV</vt:lpwstr>
  </property>
  <property fmtid="{D5CDD505-2E9C-101B-9397-08002B2CF9AE}" pid="86" name="x1ye=81">
    <vt:lpwstr>DGYqJ8vWX8/wB8bntA3KEjdHVerD6UKQVweU3uIPL1u+wfs2V4tgseu3yyT8NZY+9hkFQ6Tb8R3jL0CW2XgqRQJIPXO4yby0lY0eqZt+yxiQyg7DBk6ptOb42U/YwZftFZavG3W0sxsCzZXMkwNsthHqvD60es7ejY/CeDam3CgZRqB5Fdcb9be87LjjLtI5EKO4Raxa+7/LDYpRoRZrN+WBEPBw5qOca7RikOQ8/Hlhztd96TvesSGt+wxqJ4V</vt:lpwstr>
  </property>
  <property fmtid="{D5CDD505-2E9C-101B-9397-08002B2CF9AE}" pid="87" name="x1ye=82">
    <vt:lpwstr>OSiUd9+00z1MZxTnDc34n/enU7bDkm6v0e5GH0Gr6UYAPawRtvJT9ugyOEE2eYDLvmgEA52itEsfkIlnO8GmJjL+nK/3i+Zpei7VyBVOVCH2hfLkN4VdkYOLPMXNgWzcTJk+GWTcBV2wNs9SYBQtWXmwXuBgBbqVBkDTYXilMWNepUNXZTmndvrGWmJ97EOWGD2uaE02WmdvyEGz7QpO2K5i8BPzTe83a9PedVksejWcV1E79rnxBPYJ6WpNoTV</vt:lpwstr>
  </property>
  <property fmtid="{D5CDD505-2E9C-101B-9397-08002B2CF9AE}" pid="88" name="x1ye=83">
    <vt:lpwstr>Q75VX1zuotY3kRFBZ0lUn9mQAC8cJ89cL20Fb3Q/Z5+vxaCpHwR2F3kQA+kH8s9LqIj6bhkHgkZH8gvQOCmG/s90hTm3/fQCE/vY0pjh9CN21rvYfrvbyhGP04UD0gT0h0lN4F1LGghGdaLez6/QBP6t+NT77mTqvFcuRkEa8RS/jLMMDBvFZuKrlNH2RSaEyjpHxEwg3ghGzHEOErkwe96wJ3oEyJQubg10cMgrFQegnlI6pH4buUj8fJOaN4o</vt:lpwstr>
  </property>
  <property fmtid="{D5CDD505-2E9C-101B-9397-08002B2CF9AE}" pid="89" name="x1ye=84">
    <vt:lpwstr>Xckprt8GdJz0WNKEQkTbZloLU4xshIEMksl2TO44kwwqe1eOxJ4fv+sB2pW28KsvngXWO8auJNBciu3UK2WwpzjomAKnnXeHrQQYjHYJHYbmIjGugkDcLms9II0GrUHJDGHaa2aMYlRw3Mfl9TOn+DurSqCE0KDbiRsoH+eD9FLmaj59aG59f38kRFm1ZwdoK8GTdXrx8iMlcDbJFDeT11mWTWXUvfXnb8h1jRt/h4+eCMk3lihc/um1r4clQ0V</vt:lpwstr>
  </property>
  <property fmtid="{D5CDD505-2E9C-101B-9397-08002B2CF9AE}" pid="90" name="x1ye=85">
    <vt:lpwstr>s7UJDF3Pyik80HxRlsvWGZlBBIzjf6VuMOk89OFuvVQELuNwZ0JrMn2hnY+BvG0MzPDZGzfvd+nBY2pYdJWvNbINIqeoEEOAArC21Z+6pI1ieBbqKsZh37rNGqPYhRujfs6YKvaZMeWbMKV0agUdBDsTRpGU9/sf5gAfvEEovH1+h28+YBX4hbDjgOqx0fVNVDupllp2BIfpO2dUwNzrAJkbls08cfViQz0ynR+I6Fnu/wE9r4eoIO0/kAzwmus</vt:lpwstr>
  </property>
  <property fmtid="{D5CDD505-2E9C-101B-9397-08002B2CF9AE}" pid="91" name="x1ye=86">
    <vt:lpwstr>iN83tG37+dsZHHij8I7QTRQ9x0nESjct514diKUpq5GuEFtT6Cw0dnvGjnYJ78yN18AtbwqDlKnIoB8LyTvKe/B1SpiObgbMNDh6OUoHnp7K368a9GY4rbKER4bfSbU0E56gcqGA2Q78DQVZnoqnGRru6eaKa/y4GQVrkkiD5JOGVYCsT5zcgLe4ZC8dOZacK8ea+ymEFaPiJq9FLRmiOpNFw2Z/ckiLIjmm7bm4Zm985gRa0vaSZ67WHEdUqLb</vt:lpwstr>
  </property>
  <property fmtid="{D5CDD505-2E9C-101B-9397-08002B2CF9AE}" pid="92" name="x1ye=87">
    <vt:lpwstr>TI5H5AAwKhz6tSCvK3mF65yhEcL8hsqaX4xSB/DHtIkjUyYSGBNhfGSkSWuzS1dyhKrT85LqOOnJ8toTIldRoeiLfgwGm13MyV8bumtkYR+lEdIi9flQH4+rpjtJ79NXaoDvPwUZSB+E2aBjx13EQir7rD+3FdasPdUB2qVcEvvRTNmVukdRvCa306SEOWxVBAgRtvfPde4x5KrDGiuLo/+NRUmiemzFNNDiBHZJLn3QDcoFWggt6Gn14naMMEm</vt:lpwstr>
  </property>
  <property fmtid="{D5CDD505-2E9C-101B-9397-08002B2CF9AE}" pid="93" name="x1ye=88">
    <vt:lpwstr>no50FKwDIhM/4R0MUrDt6hMIdT+EYA+nBgQijwI44wZ+Akc7b/zcIcjKz3d16vs36bmzpBFvndqrmt7ZdxpyNG+6mnyW3wVfqQeax7JjUGAk12ls5Qn/UHkbVjAL750YAd73tRsQi2CdtjDLcC0lPWs/ULbjiJvHxckQjkL7WAx7sp+y04hRZoSDPEq+9riDhhOp3RGA+yQ21b2Os+DGWsmpoEGWYoDKDIQEuC4mxYYl3LYP/9bbM4m5UoVoWWD</vt:lpwstr>
  </property>
  <property fmtid="{D5CDD505-2E9C-101B-9397-08002B2CF9AE}" pid="94" name="x1ye=89">
    <vt:lpwstr>bJw82Xr/1hfvtOWTHYT5JjpscdaV9b8luNxVNssD27VagjdVRd8eT9k6PDB2hRY0ANVnr8Q9PotfazvE+Hu6HBjVRYFFY2bg4imyNXzhHGdrfRgU9SXg8CRetiJh+LzmaU93RGFeGNz/8JWttbK0z+mv1WQgd9aPHhp8LFyBHObCC3M9j+DzbJ2jFOGMCuJGEUufjU5M2JXzIxpSJWskoNdF1vG/mpzmukfwWTysWXARr5SZSh3rGt1XLp+EDHJ</vt:lpwstr>
  </property>
  <property fmtid="{D5CDD505-2E9C-101B-9397-08002B2CF9AE}" pid="95" name="x1ye=9">
    <vt:lpwstr>lkAzlgAZaB2+1ABiLx/FYSGWd322PUcMRV8exLr9U8ucb0Q9Vu5VvonPRReSUub9E5mkflKB9h21F3uS2Vv0c8fIPI+1MuAB3UCxpEJshb5Yg0WkAKfyOlN1wmDN2Xi9khAKy3t1Qe8FrrE9EF/VKb7CGOL004njo9zStd/wMWKuingLWaKIsW8g+I3zV9dfvMyTpaNjHwfRevnG3okVu6ECzjHhMvVD3MCRNWb5l3Yor9h/INRPdySQFTbmMJI</vt:lpwstr>
  </property>
  <property fmtid="{D5CDD505-2E9C-101B-9397-08002B2CF9AE}" pid="96" name="x1ye=90">
    <vt:lpwstr>UztemnZ2xO0cL8ZOP7/I7DinDMQiB3HgBcycpayiGuu9t7oRjlynMZC4G1hOHzw14SzZVZU96smzWYZ/4cWics+vF5vK3ZcRi+oLJfNEYPKl4x+uBdWGDooq4p7ZCyuqyQ0w58BFYUhdzukR8ysNM2hqRKwVR1PldkMRayjhyMLNWpdSo/BT4dpfnxasoJrCvvk+ymM5gbl9Sg1ND0MXKgNdQU2TShzlp+iA/Ylov6HN1zdnMusyrsqzeh21ZoT</vt:lpwstr>
  </property>
  <property fmtid="{D5CDD505-2E9C-101B-9397-08002B2CF9AE}" pid="97" name="x1ye=91">
    <vt:lpwstr>0mUP0czWVFv9Evfxbu4UU1/xVJaNvH3eNeGiK9APA3leQG808Vv2qpOyOuuxQIc4F1PWplP+emo5cTxPoJJzGqoXoqDVaidwwPJTSeuMK/O+Zwv16aT4HwJXUFvgWJdkylQrfC8uduOPV0+pVACIONBE/nkfh7x3e+MP8hPkyIp4wuS1jFtTsy+yOM2lvrC+WZWw2MB8TMibLDcsIDbK2DwJH6mK1qA75uCV7s48DwfP1hxSPlWpwa97CfCBKXY</vt:lpwstr>
  </property>
  <property fmtid="{D5CDD505-2E9C-101B-9397-08002B2CF9AE}" pid="98" name="x1ye=92">
    <vt:lpwstr>60nX0IJWoaxFC0SYzGU/8nVDxgBfCODKkG3SGgb+cLq9lvLtmRHP6IL30lv4lVeIy5hzTgSgTNsUd5Y2uwkVPdKv5udi2N8TV1jCEi6P7VuofS5XszKlUJhvz2cDzulzr7cd9htHz8ogIRzM133IwxNN+cAS/QTn6LI93Lx7q0i17K52Dy99t+Lr3eIJy84FOfdMelS4bJYs/kDI9AvDX2rcWqPHMSV67Uwy6yXWiuF3DD0rrKc6A0aUgreJ0cB</vt:lpwstr>
  </property>
  <property fmtid="{D5CDD505-2E9C-101B-9397-08002B2CF9AE}" pid="99" name="x1ye=93">
    <vt:lpwstr>m1sIIM9Lw2sVQfnw604M+22V6Rqob187RkocGuHYOAkqK+0gm8ZS+cn3FL/SR3UbekZ+FfGExn7Z7E4ENXIITauoPQ3oG+/Nw/yk45P5Vr9oBEsy95VH6/PDjGTEYuWbAcpJdNedn2rRykVuiNq2Upybat5jlCxWN+8HZoPLFSRCU+973Rh4QiyDQRvM1wXJ4IE1dXfMJTXam5Tb1ekTrgPGRDqqYR3rBTazfso04hbnsNl1FAuCefBqN1J9VYl</vt:lpwstr>
  </property>
  <property fmtid="{D5CDD505-2E9C-101B-9397-08002B2CF9AE}" pid="100" name="x1ye=94">
    <vt:lpwstr>q/KkJasTWWGupRqz6bx254UPDZmYqTLPOQNL1CuF/Pd9Fy2UEZyvqHcnyBAITN1oS2WJLEfjHvjAOA0fHz8OorLHy8PrafKpI03x9CVlT3wjrU0bjwF9ppkPsEiEqUkqM4JrH2dqScSDTO1SdKZLP0gEXUsw1jhsf1XJzBTkT3JiTd+RukAyJzcZ5j+PH6oW/16yk390ozyBNAxrxqKgsdmKRXBLq3ivnogaJSqNGMTWBBZbkGorKFCSZDTObzh</vt:lpwstr>
  </property>
  <property fmtid="{D5CDD505-2E9C-101B-9397-08002B2CF9AE}" pid="101" name="x1ye=95">
    <vt:lpwstr>N/vCQHyeXdbsZbU+W82n4cdIS2M+MYEQEe99KB42yEusQNVB/ca6fr6fNaUMMISmplf9QRYHYg5CDfpdUsVcCSfZKHJQhHpmSEj2oxazm1YQpYCKcoD0Gc8s0NTR2r8NsMWzJ/GgtDiz/McAKDQnicTuz/yDqN/hB+s41gB3FpvnDBuBsDSODCYaNdXI1gxXXJV04kJndYuENQ1E7r0nAA6nZdwELIF7+IHOiqMSVDhu3woGgVXGr747x6KuMqw</vt:lpwstr>
  </property>
  <property fmtid="{D5CDD505-2E9C-101B-9397-08002B2CF9AE}" pid="102" name="x1ye=96">
    <vt:lpwstr>2AY2Z3Vcgwrb9HCRXr3rlysOHxKTjw7yq6obAUbcYnHa2JHQBo9T3chOeIyeSHDOQefN1+OUi49rcXalrMEr0Up+FA+HWrqfkJd2/rTDijIOO1yOEqf6pB5JGWtNEg9zJc077i4363JX5NzS0PQ+KJpvtM0ly043ZwasQxMEAQwNXuWVqnfzxQpvcsD3NFlmQQF5s5yNqvlO8qVOqXupJ+6uTvAFG2+sSrNXcxeSorEgKkSG0jZw+gT1dHnZfF8</vt:lpwstr>
  </property>
  <property fmtid="{D5CDD505-2E9C-101B-9397-08002B2CF9AE}" pid="103" name="x1ye=97">
    <vt:lpwstr>JVZrb9OVzApmxNeJqdw1icdDai39EDIYq87BhK8TKOFK78E2fRY3rTfE6Qt7U7JOQSRPoOnxu43F5szKnPqELrX7Kcoo9TUB3wa3CX9HVOErxwKOvgsmd/GDwha7VIxIqtRJzQrIWpBGHEfU3UENjlEZh6sRAhV9cIcDG52dsVH0PQUSNwZ/9PgKxfnnPDQgQJQ3Ki4IRpyr7EwJtURj+1ELtIn98F6JPNAQBw4qK1AMU+l0Q4UvTWhEWGiwh2U</vt:lpwstr>
  </property>
  <property fmtid="{D5CDD505-2E9C-101B-9397-08002B2CF9AE}" pid="104" name="x1ye=98">
    <vt:lpwstr>6VY9u/60Q3lppPppNWnf4yoG9O1GeoX54ptsmLXDUFKDo+kEfjsgHrTAoofPT4UuB4PlDLQd4kcY2Z508W9nnMwnf1AVMnWYGkHFcCt9nDHMVVsTOGzpcwcox60CBP68sEpEEKGW97dG0QKIYH3KLl7VcI++TDt4+51J48kZJSTQ5idDZYCvP3Je1Glxh2J72/Pm3EbvQ8ylEVB7NpfG7XhYixOf1wiHQDye+WfVKVijFsUaVc10hAPCoEedG/c</vt:lpwstr>
  </property>
  <property fmtid="{D5CDD505-2E9C-101B-9397-08002B2CF9AE}" pid="105" name="x1ye=99">
    <vt:lpwstr>4wJot3Mzhtd6iN8OiuzechHgiw7MCetKNtr7sivP01bUTln6PJi0JJEpy2T8BRfGb86OrKteDB1TZIiZj0DyHR1dYzbeUSRiBHsG+FXfrMEXnTZJ3ZkF6ppBJFDYImr+PgW+ciQLXqP7t1QSPbqbCPjyZAIn4Tw/PLnranVwlZG8gf1oQ3ypeNbG0LvOcoK5Tud4hE/4y26+ondEjqP0SjbLBDb1rnX4PrWvLVb3Rb168YRUOHLSxbjHdF9DICi</vt:lpwstr>
  </property>
</Properties>
</file>
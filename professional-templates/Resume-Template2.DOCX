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fontsize"/>
        <w:tblW w:w="0" w:type="auto"/>
        <w:tblCellSpacing w:w="0" w:type="dxa"/>
        <w:tblLayout w:type="fixed"/>
        <w:tblCellMar>
          <w:top w:w="0" w:type="dxa"/>
          <w:left w:w="0" w:type="dxa"/>
          <w:bottom w:w="0" w:type="dxa"/>
          <w:right w:w="0" w:type="dxa"/>
        </w:tblCellMar>
        <w:tblLook w:val="05E0"/>
      </w:tblPr>
      <w:tblGrid>
        <w:gridCol w:w="1205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2050" w:type="dxa"/>
            <w:tcMar>
              <w:top w:w="800" w:type="dxa"/>
              <w:left w:w="0" w:type="dxa"/>
              <w:bottom w:w="800" w:type="dxa"/>
              <w:right w:w="0" w:type="dxa"/>
            </w:tcMar>
            <w:vAlign w:val="bottom"/>
            <w:hideMark/>
          </w:tcPr>
          <w:p>
            <w:pPr>
              <w:rPr>
                <w:vanish/>
              </w:rPr>
            </w:pP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68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26" style="position:absolute;z-index:251658240" from="25pt,0" to="575pt,0" fillcolor="black" strokecolor="black" strokeweight="1pt"/>
                    </w:pict>
                  </w:r>
                  <w:r>
                    <w:pict>
                      <v:rect id="_x0000_s1027" style="width:612pt;height:123pt;margin-top:-124pt;margin-left:0;position:absolute;z-index:251659264" fillcolor="white" strokecolor="this">
                        <v:textbox>
                          <w:txbxContent>
                            <w:tbl>
                              <w:tblPr>
                                <w:tblStyle w:val="topSection"/>
                                <w:tblW w:w="0" w:type="auto"/>
                                <w:tblCellSpacing w:w="0" w:type="dxa"/>
                                <w:tblLayout w:type="fixed"/>
                                <w:tblCellMar>
                                  <w:top w:w="0" w:type="dxa"/>
                                  <w:left w:w="0" w:type="dxa"/>
                                  <w:bottom w:w="0" w:type="dxa"/>
                                  <w:right w:w="0" w:type="dxa"/>
                                </w:tblCellMar>
                                <w:tblLook w:val="05E0"/>
                              </w:tblPr>
                              <w:tblGrid>
                                <w:gridCol w:w="117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1740" w:type="dxa"/>
                                    <w:tcMar>
                                      <w:top w:w="800" w:type="dxa"/>
                                      <w:left w:w="0" w:type="dxa"/>
                                      <w:bottom w:w="0" w:type="dxa"/>
                                      <w:right w:w="0" w:type="dxa"/>
                                    </w:tcMar>
                                    <w:vAlign w:val="bottom"/>
                                    <w:hideMark/>
                                  </w:tcPr>
                                  <w:p>
                                    <w:pPr>
                                      <w:pStyle w:val="documenttxt-bold"/>
                                      <w:pBdr>
                                        <w:top w:val="none" w:sz="0" w:space="0" w:color="auto"/>
                                        <w:left w:val="none" w:sz="0" w:space="0" w:color="auto"/>
                                        <w:bottom w:val="none" w:sz="0" w:space="0" w:color="auto"/>
                                        <w:right w:val="none" w:sz="0" w:space="0" w:color="auto"/>
                                      </w:pBdr>
                                      <w:spacing w:before="0" w:after="0" w:line="580" w:lineRule="exact"/>
                                      <w:ind w:left="1500" w:right="500"/>
                                      <w:rPr>
                                        <w:rStyle w:val="nameTable"/>
                                        <w:rFonts w:ascii="Montserrat" w:eastAsia="Montserrat" w:hAnsi="Montserrat" w:cs="Montserrat"/>
                                        <w:b/>
                                        <w:bCs/>
                                        <w:caps w:val="0"/>
                                        <w:color w:val="000000"/>
                                        <w:spacing w:val="20"/>
                                        <w:sz w:val="48"/>
                                        <w:szCs w:val="48"/>
                                        <w:bdr w:val="none" w:sz="0" w:space="0" w:color="auto"/>
                                        <w:vertAlign w:val="baseline"/>
                                      </w:rPr>
                                    </w:pPr>
                                    <w:r>
                                      <w:rPr>
                                        <w:rStyle w:val="span"/>
                                        <w:rFonts w:ascii="Montserrat" w:eastAsia="Montserrat" w:hAnsi="Montserrat" w:cs="Montserrat"/>
                                        <w:caps w:val="0"/>
                                        <w:color w:val="000000"/>
                                        <w:spacing w:val="20"/>
                                        <w:sz w:val="48"/>
                                        <w:szCs w:val="48"/>
                                      </w:rPr>
                                      <w:t>First Name</w:t>
                                    </w:r>
                                    <w:r>
                                      <w:rPr>
                                        <w:rStyle w:val="nameTable"/>
                                        <w:rFonts w:ascii="Montserrat" w:eastAsia="Montserrat" w:hAnsi="Montserrat" w:cs="Montserrat"/>
                                        <w:caps w:val="0"/>
                                        <w:color w:val="000000"/>
                                        <w:spacing w:val="20"/>
                                        <w:sz w:val="48"/>
                                        <w:szCs w:val="48"/>
                                        <w:bdr w:val="none" w:sz="0" w:space="0" w:color="auto"/>
                                        <w:vertAlign w:val="baseline"/>
                                      </w:rPr>
                                      <w:t xml:space="preserve"> </w:t>
                                    </w:r>
                                    <w:r>
                                      <w:rPr>
                                        <w:rStyle w:val="span"/>
                                        <w:rFonts w:ascii="Montserrat" w:eastAsia="Montserrat" w:hAnsi="Montserrat" w:cs="Montserrat"/>
                                        <w:caps w:val="0"/>
                                        <w:color w:val="000000"/>
                                        <w:spacing w:val="20"/>
                                        <w:sz w:val="48"/>
                                        <w:szCs w:val="48"/>
                                      </w:rPr>
                                      <w:t>Last Name</w:t>
                                    </w:r>
                                  </w:p>
                                  <w:p>
                                    <w:pPr>
                                      <w:pStyle w:val="topscspdiv"/>
                                      <w:pBdr>
                                        <w:top w:val="none" w:sz="0" w:space="0" w:color="auto"/>
                                        <w:left w:val="none" w:sz="0" w:space="0" w:color="auto"/>
                                        <w:bottom w:val="none" w:sz="0" w:space="0" w:color="auto"/>
                                        <w:right w:val="none" w:sz="0" w:space="0" w:color="auto"/>
                                      </w:pBdr>
                                      <w:spacing w:before="0" w:after="0" w:line="100" w:lineRule="exact"/>
                                      <w:ind w:left="1500" w:right="500"/>
                                      <w:rPr>
                                        <w:rStyle w:val="nameTable"/>
                                        <w:rFonts w:ascii="Source Sans Pro" w:eastAsia="Source Sans Pro" w:hAnsi="Source Sans Pro" w:cs="Source Sans Pro"/>
                                        <w:b w:val="0"/>
                                        <w:bCs w:val="0"/>
                                        <w:color w:val="000000"/>
                                        <w:sz w:val="10"/>
                                        <w:szCs w:val="10"/>
                                        <w:bdr w:val="none" w:sz="0" w:space="0" w:color="auto"/>
                                        <w:vertAlign w:val="baseline"/>
                                      </w:rPr>
                                    </w:pPr>
                                    <w:r>
                                      <w:rPr>
                                        <w:rStyle w:val="nameTable"/>
                                        <w:rFonts w:ascii="Source Sans Pro" w:eastAsia="Source Sans Pro" w:hAnsi="Source Sans Pro" w:cs="Source Sans Pro"/>
                                        <w:b w:val="0"/>
                                        <w:bCs w:val="0"/>
                                        <w:color w:val="000000"/>
                                        <w:bdr w:val="none" w:sz="0" w:space="0" w:color="auto"/>
                                        <w:vertAlign w:val="baseline"/>
                                      </w:rPr>
                                      <w:t> </w:t>
                                    </w:r>
                                  </w:p>
                                  <w:p>
                                    <w:pPr>
                                      <w:pBdr>
                                        <w:top w:val="none" w:sz="0" w:space="0" w:color="auto"/>
                                        <w:left w:val="none" w:sz="0" w:space="0" w:color="auto"/>
                                        <w:bottom w:val="none" w:sz="0" w:space="0" w:color="auto"/>
                                        <w:right w:val="none" w:sz="0" w:space="0" w:color="auto"/>
                                      </w:pBdr>
                                      <w:spacing w:line="240" w:lineRule="exact"/>
                                      <w:ind w:left="1500" w:right="500"/>
                                      <w:rPr>
                                        <w:rStyle w:val="span"/>
                                        <w:rFonts w:ascii="Source Sans Pro" w:eastAsia="Source Sans Pro" w:hAnsi="Source Sans Pro" w:cs="Source Sans Pro"/>
                                        <w:b w:val="0"/>
                                        <w:bCs w:val="0"/>
                                        <w:color w:val="000000"/>
                                        <w:sz w:val="20"/>
                                        <w:szCs w:val="20"/>
                                      </w:rPr>
                                    </w:pPr>
                                    <w:r>
                                      <w:rPr>
                                        <w:rStyle w:val="span"/>
                                        <w:rFonts w:ascii="Source Sans Pro" w:eastAsia="Source Sans Pro" w:hAnsi="Source Sans Pro" w:cs="Source Sans Pro"/>
                                        <w:b w:val="0"/>
                                        <w:bCs w:val="0"/>
                                        <w:color w:val="000000"/>
                                        <w:sz w:val="20"/>
                                        <w:szCs w:val="20"/>
                                      </w:rPr>
                                      <w:t>+911234567890</w:t>
                                    </w:r>
                                    <w:r>
                                      <w:rPr>
                                        <w:rStyle w:val="span"/>
                                        <w:rFonts w:ascii="Source Sans Pro" w:eastAsia="Source Sans Pro" w:hAnsi="Source Sans Pro" w:cs="Source Sans Pro"/>
                                        <w:b w:val="0"/>
                                        <w:bCs w:val="0"/>
                                        <w:color w:val="000000"/>
                                        <w:sz w:val="20"/>
                                        <w:szCs w:val="20"/>
                                      </w:rPr>
                                      <w:t>     </w:t>
                                    </w:r>
                                    <w:r>
                                      <w:rPr>
                                        <w:rStyle w:val="documentaddresslinth-child1"/>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w:t>
                                    </w:r>
                                    <w:r>
                                      <w:rPr>
                                        <w:rStyle w:val="span"/>
                                        <w:rFonts w:ascii="Source Sans Pro" w:eastAsia="Source Sans Pro" w:hAnsi="Source Sans Pro" w:cs="Source Sans Pro"/>
                                        <w:b w:val="0"/>
                                        <w:bCs w:val="0"/>
                                        <w:color w:val="000000"/>
                                        <w:sz w:val="20"/>
                                        <w:szCs w:val="20"/>
                                      </w:rPr>
                                      <w:t>     </w:t>
                                    </w:r>
                                    <w:r>
                                      <w:rPr>
                                        <w:rStyle w:val="documentaddressliemail"/>
                                        <w:rFonts w:ascii="Source Sans Pro" w:eastAsia="Source Sans Pro" w:hAnsi="Source Sans Pro" w:cs="Source Sans Pro"/>
                                        <w:b w:val="0"/>
                                        <w:bCs w:val="0"/>
                                        <w:color w:val="000000"/>
                                        <w:sz w:val="20"/>
                                        <w:szCs w:val="20"/>
                                      </w:rPr>
                                      <w:t>test@test.com</w:t>
                                    </w:r>
                                    <w:r>
                                      <w:rPr>
                                        <w:rStyle w:val="span"/>
                                        <w:rFonts w:ascii="Source Sans Pro" w:eastAsia="Source Sans Pro" w:hAnsi="Source Sans Pro" w:cs="Source Sans Pro"/>
                                        <w:b w:val="0"/>
                                        <w:bCs w:val="0"/>
                                        <w:color w:val="000000"/>
                                        <w:sz w:val="20"/>
                                        <w:szCs w:val="20"/>
                                      </w:rPr>
                                      <w:t>     </w:t>
                                    </w:r>
                                    <w:r>
                                      <w:rPr>
                                        <w:rStyle w:val="documentaddressli"/>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w:t>
                                    </w:r>
                                    <w:r>
                                      <w:rPr>
                                        <w:rStyle w:val="span"/>
                                        <w:rFonts w:ascii="Source Sans Pro" w:eastAsia="Source Sans Pro" w:hAnsi="Source Sans Pro" w:cs="Source Sans Pro"/>
                                        <w:b w:val="0"/>
                                        <w:bCs w:val="0"/>
                                        <w:color w:val="000000"/>
                                        <w:sz w:val="20"/>
                                        <w:szCs w:val="20"/>
                                      </w:rPr>
                                      <w:t>     </w:t>
                                    </w:r>
                                    <w:r>
                                      <w:rPr>
                                        <w:rStyle w:val="documentaddresslinth-last-child1"/>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City Country</w:t>
                                    </w:r>
                                    <w:r>
                                      <w:rPr>
                                        <w:rStyle w:val="documentaddresslinth-last-child1"/>
                                        <w:rFonts w:ascii="Source Sans Pro" w:eastAsia="Source Sans Pro" w:hAnsi="Source Sans Pro" w:cs="Source Sans Pro"/>
                                        <w:b w:val="0"/>
                                        <w:bCs w:val="0"/>
                                        <w:color w:val="000000"/>
                                        <w:sz w:val="20"/>
                                        <w:szCs w:val="20"/>
                                      </w:rPr>
                                      <w:t xml:space="preserve"> </w:t>
                                    </w:r>
                                  </w:p>
                                  <w:p>
                                    <w:pPr>
                                      <w:pStyle w:val="asposemld8header"/>
                                      <w:pBdr>
                                        <w:top w:val="none" w:sz="0" w:space="0" w:color="auto"/>
                                        <w:left w:val="none" w:sz="0" w:space="0" w:color="auto"/>
                                        <w:bottom w:val="none" w:sz="0" w:space="0" w:color="auto"/>
                                        <w:right w:val="none" w:sz="0" w:space="0" w:color="auto"/>
                                      </w:pBdr>
                                      <w:spacing w:before="0" w:after="0" w:line="20" w:lineRule="exact"/>
                                      <w:ind w:left="1500" w:right="500"/>
                                      <w:rPr>
                                        <w:rStyle w:val="nameTable"/>
                                        <w:rFonts w:ascii="Source Sans Pro" w:eastAsia="Source Sans Pro" w:hAnsi="Source Sans Pro" w:cs="Source Sans Pro"/>
                                        <w:b w:val="0"/>
                                        <w:bCs w:val="0"/>
                                        <w:color w:val="000000"/>
                                        <w:sz w:val="2"/>
                                        <w:szCs w:val="2"/>
                                        <w:bdr w:val="none" w:sz="0" w:space="0" w:color="auto"/>
                                        <w:vertAlign w:val="baseline"/>
                                      </w:rPr>
                                    </w:pPr>
                                  </w:p>
                                </w:tc>
                              </w:tr>
                            </w:tbl>
                            <w:p/>
                          </w:txbxContent>
                        </v:textbox>
                      </v:rect>
                    </w:pict>
                  </w:r>
                  <w:r>
                    <w:pict>
                      <v:rect id="_x0000_s1028" style="width:25pt;height:44pt;margin-top:-79pt;margin-left:0;position:absolute;z-index:251660288" fillcolor="black" strokecolor="black"/>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168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29" style="width:171pt;height:22in;margin-top:-400pt;margin-left:-25pt;position:absolute;z-index:-251655168" fillcolor="#f2eee5" strokecolor="#f2eee5"/>
                    </w:pict>
                  </w:r>
                  <w:r>
                    <w:rPr>
                      <w:rStyle w:val="documentheading"/>
                      <w:bdr w:val="none" w:sz="0" w:space="0" w:color="auto"/>
                      <w:vertAlign w:val="baseline"/>
                    </w:rPr>
                    <w:t>Summary</w:t>
                  </w:r>
                  <w:r>
                    <w:pict>
                      <v:rect id="_x0000_s1030" style="width:171pt;height:22in;margin-top:-400pt;margin-left:-25pt;position:absolute;z-index:-251654144" fillcolor="#f2eee5" strokecolor="#f2eee5"/>
                    </w:pict>
                  </w:r>
                </w:p>
              </w:tc>
              <w:tc>
                <w:tcPr>
                  <w:tcW w:w="800" w:type="dxa"/>
                  <w:tcMar>
                    <w:top w:w="168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168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031" style="width:171pt;height:22in;margin-top:-400pt;margin-left:-185pt;position:absolute;z-index:-25165312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r>
                    <w:pict>
                      <v:rect id="_x0000_s1032" style="width:171pt;height:22in;margin-top:-400pt;margin-left:-185pt;position:absolute;z-index:-251652096" fillcolor="#f2eee5" strokecolor="#f2eee5"/>
                    </w:pict>
                  </w:r>
                </w:p>
              </w:tc>
              <w:tc>
                <w:tcPr>
                  <w:tcW w:w="500" w:type="dxa"/>
                  <w:tcMar>
                    <w:top w:w="168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nth-child1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sz w:val="20"/>
                <w:szCs w:val="2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33" style="position:absolute;z-index:251665408"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34" style="width:171pt;height:22in;margin-top:-400pt;margin-left:-25pt;position:absolute;z-index:-251650048" fillcolor="#f2eee5" strokecolor="#f2eee5"/>
                    </w:pict>
                  </w:r>
                  <w:r>
                    <w:rPr>
                      <w:rStyle w:val="documentheading"/>
                      <w:bdr w:val="none" w:sz="0" w:space="0" w:color="auto"/>
                      <w:vertAlign w:val="baseline"/>
                    </w:rPr>
                    <w:t>Skills</w:t>
                  </w:r>
                  <w:r>
                    <w:pict>
                      <v:rect id="_x0000_s1035" style="width:171pt;height:22in;margin-top:-400pt;margin-left:-25pt;position:absolute;z-index:-25164902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tbl>
                  <w:tblPr>
                    <w:tblStyle w:val="documenthilt-secsinglecolumn"/>
                    <w:tblW w:w="0" w:type="auto"/>
                    <w:tblCellSpacing w:w="0" w:type="dxa"/>
                    <w:tblLayout w:type="fixed"/>
                    <w:tblCellMar>
                      <w:top w:w="0" w:type="dxa"/>
                      <w:left w:w="0" w:type="dxa"/>
                      <w:bottom w:w="0" w:type="dxa"/>
                      <w:right w:w="0" w:type="dxa"/>
                    </w:tblCellMar>
                    <w:tblLook w:val="05E0"/>
                  </w:tblPr>
                  <w:tblGrid>
                    <w:gridCol w:w="3900"/>
                    <w:gridCol w:w="39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900" w:type="dxa"/>
                        <w:noWrap w:val="0"/>
                        <w:tcMar>
                          <w:top w:w="0" w:type="dxa"/>
                          <w:left w:w="0" w:type="dxa"/>
                          <w:bottom w:w="0" w:type="dxa"/>
                          <w:right w:w="0" w:type="dxa"/>
                        </w:tcMar>
                        <w:vAlign w:val="top"/>
                        <w:hideMark/>
                      </w:tcPr>
                      <w:p>
                        <w:pPr>
                          <w:pStyle w:val="documenthilt-seculli"/>
                          <w:numPr>
                            <w:ilvl w:val="0"/>
                            <w:numId w:val="1"/>
                          </w:numPr>
                          <w:spacing w:before="20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Leadership and Teamwork</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Management Skills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Complex Problem Solving</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Amazon AWS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Microsoft Azure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Microservices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Ansible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Terraform</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DevOps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CI/CD</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Jenkins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Docker</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Kubernetes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Linux</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Windows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VMware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Analysis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Database Management</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Automation, SLA</w:t>
                        </w:r>
                      </w:p>
                      <w:p>
                        <w:pPr>
                          <w:pStyle w:val="documentullinth-last-child1"/>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Business intelligence, Specification</w:t>
                        </w:r>
                      </w:p>
                      <w:p>
                        <w:pPr>
                          <w:pStyle w:val="documenthilt-secpaddedlineParagraph"/>
                          <w:pBdr>
                            <w:top w:val="none" w:sz="0" w:space="0" w:color="auto"/>
                            <w:left w:val="none" w:sz="0" w:space="0" w:color="auto"/>
                            <w:bottom w:val="none" w:sz="0" w:space="0" w:color="auto"/>
                            <w:right w:val="none" w:sz="0" w:space="0" w:color="auto"/>
                          </w:pBdr>
                          <w:spacing w:line="280" w:lineRule="atLeast"/>
                          <w:ind w:left="0" w:right="0"/>
                          <w:rPr>
                            <w:rStyle w:val="documenthilt-secpaddedline"/>
                            <w:rFonts w:ascii="Source Sans Pro" w:eastAsia="Source Sans Pro" w:hAnsi="Source Sans Pro" w:cs="Source Sans Pro"/>
                            <w:b w:val="0"/>
                            <w:bCs w:val="0"/>
                            <w:color w:val="000000"/>
                            <w:sz w:val="20"/>
                            <w:szCs w:val="20"/>
                            <w:bdr w:val="none" w:sz="0" w:space="0" w:color="auto"/>
                            <w:vertAlign w:val="baseline"/>
                          </w:rPr>
                        </w:pPr>
                      </w:p>
                    </w:tc>
                    <w:tc>
                      <w:tcPr>
                        <w:tcW w:w="3900" w:type="dxa"/>
                        <w:noWrap w:val="0"/>
                        <w:tcMar>
                          <w:top w:w="0" w:type="dxa"/>
                          <w:left w:w="0" w:type="dxa"/>
                          <w:bottom w:w="0" w:type="dxa"/>
                          <w:right w:w="0" w:type="dxa"/>
                        </w:tcMar>
                        <w:vAlign w:val="top"/>
                        <w:hideMark/>
                      </w:tcPr>
                      <w:p>
                        <w:pPr>
                          <w:pStyle w:val="documenthilt-seculli"/>
                          <w:numPr>
                            <w:ilvl w:val="0"/>
                            <w:numId w:val="2"/>
                          </w:numPr>
                          <w:spacing w:before="20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CD, Teamwork</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Configuration management, Technical training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Content, Unix</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Client, Upgrade</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Analysis, Validation</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Database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DC</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Designing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Dutch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English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Features</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French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Knowledge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Leadership</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Linux</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Management Skills</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Windows</w:t>
                        </w:r>
                      </w:p>
                      <w:p>
                        <w:pPr>
                          <w:pStyle w:val="documentullinth-last-child1"/>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Problem Solving</w:t>
                        </w:r>
                      </w:p>
                      <w:p>
                        <w:pPr>
                          <w:pStyle w:val="documenthilt-secpaddedlineParagraph"/>
                          <w:pBdr>
                            <w:top w:val="none" w:sz="0" w:space="0" w:color="auto"/>
                            <w:left w:val="none" w:sz="0" w:space="0" w:color="auto"/>
                            <w:bottom w:val="none" w:sz="0" w:space="0" w:color="auto"/>
                            <w:right w:val="none" w:sz="0" w:space="0" w:color="auto"/>
                          </w:pBdr>
                          <w:spacing w:line="280" w:lineRule="atLeast"/>
                          <w:ind w:left="0" w:right="0"/>
                          <w:rPr>
                            <w:rStyle w:val="documenthilt-secpaddedline"/>
                            <w:rFonts w:ascii="Source Sans Pro" w:eastAsia="Source Sans Pro" w:hAnsi="Source Sans Pro" w:cs="Source Sans Pro"/>
                            <w:b w:val="0"/>
                            <w:bCs w:val="0"/>
                            <w:color w:val="000000"/>
                            <w:sz w:val="20"/>
                            <w:szCs w:val="20"/>
                            <w:bdr w:val="none" w:sz="0" w:space="0" w:color="auto"/>
                            <w:vertAlign w:val="baseline"/>
                          </w:rPr>
                        </w:pPr>
                      </w:p>
                    </w:tc>
                  </w:tr>
                </w:tbl>
                <w:p>
                  <w:pPr>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036" style="width:171pt;height:22in;margin-top:-400pt;margin-left:-185pt;position:absolute;z-index:-251648000" fillcolor="#f2eee5" strokecolor="#f2eee5"/>
                    </w:pict>
                  </w:r>
                  <w:r>
                    <w:pict>
                      <v:rect id="_x0000_s1037" style="width:171pt;height:22in;margin-top:-400pt;margin-left:-185pt;position:absolute;z-index:-251646976"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38" style="position:absolute;z-index:251670528"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39" style="width:171pt;height:22in;margin-top:-400pt;margin-left:-25pt;position:absolute;z-index:-251644928" fillcolor="#f2eee5" strokecolor="#f2eee5"/>
                    </w:pict>
                  </w:r>
                  <w:r>
                    <w:rPr>
                      <w:rStyle w:val="documentheading"/>
                      <w:bdr w:val="none" w:sz="0" w:space="0" w:color="auto"/>
                      <w:vertAlign w:val="baseline"/>
                    </w:rPr>
                    <w:t>Experience</w:t>
                  </w:r>
                  <w:r>
                    <w:pict>
                      <v:rect id="_x0000_s1040" style="width:171pt;height:22in;margin-top:-400pt;margin-left:-25pt;position:absolute;z-index:-25164390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dispBlk"/>
                    <w:pBdr>
                      <w:top w:val="none" w:sz="0" w:space="0" w:color="auto"/>
                      <w:left w:val="none" w:sz="0" w:space="0" w:color="auto"/>
                      <w:bottom w:val="none" w:sz="0" w:space="0" w:color="auto"/>
                      <w:right w:val="none" w:sz="0" w:space="0" w:color="auto"/>
                    </w:pBdr>
                    <w:spacing w:before="20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41" style="width:171pt;height:22in;margin-top:-400pt;margin-left:-185pt;position:absolute;z-index:-251642880" fillcolor="#f2eee5" strokecolor="#f2eee5"/>
                    </w:pict>
                  </w:r>
                  <w:r>
                    <w:rPr>
                      <w:rStyle w:val="span"/>
                      <w:rFonts w:ascii="Source Sans Pro" w:eastAsia="Source Sans Pro" w:hAnsi="Source Sans Pro" w:cs="Source Sans Pro"/>
                      <w:b w:val="0"/>
                      <w:bCs w:val="0"/>
                      <w:color w:val="000000"/>
                    </w:rPr>
                    <w:t>01/2021</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Current</w:t>
                  </w:r>
                  <w:r>
                    <w:pict>
                      <v:rect id="_x0000_s1042" style="width:171pt;height:22in;margin-top:-400pt;margin-left:-185pt;position:absolute;z-index:-251641856"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43" style="width:171pt;height:22in;margin-top:-400pt;margin-left:-185pt;position:absolute;z-index:-251640832" fillcolor="#f2eee5" strokecolor="#f2eee5"/>
                    </w:pict>
                  </w:r>
                  <w:r>
                    <w:rPr>
                      <w:rStyle w:val="span"/>
                      <w:rFonts w:ascii="Source Sans Pro" w:eastAsia="Source Sans Pro" w:hAnsi="Source Sans Pro" w:cs="Source Sans Pro"/>
                      <w:b w:val="0"/>
                      <w:bCs w:val="0"/>
                      <w:color w:val="000000"/>
                    </w:rPr>
                    <w:t>Cloud Architect</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44" style="width:171pt;height:22in;margin-top:-400pt;margin-left:-185pt;position:absolute;z-index:-251639808"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5" style="width:171pt;height:22in;margin-top:-400pt;margin-left:-185pt;position:absolute;z-index:-25163878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r>
                    <w:pict>
                      <v:rect id="_x0000_s1046" style="width:171pt;height:22in;margin-top:-400pt;margin-left:-185pt;position:absolute;z-index:-251637760"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7" style="width:171pt;height:22in;margin-top:-400pt;margin-left:-185pt;position:absolute;z-index:-25163673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Provide services, solutions, guidance, and expertise and promote the development of content, data, information, and knowledge management.</w:t>
                  </w:r>
                  <w:r>
                    <w:pict>
                      <v:rect id="_x0000_s1048" style="width:171pt;height:22in;margin-top:-400pt;margin-left:-185pt;position:absolute;z-index:-251635712"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9" style="width:171pt;height:22in;margin-top:-400pt;margin-left:-185pt;position:absolute;z-index:-25163468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Promote the collaboration with Institutions, international organizations, and the Member States in data, information, and knowledge management.</w:t>
                  </w:r>
                  <w:r>
                    <w:pict>
                      <v:rect id="_x0000_s1050" style="width:171pt;height:22in;margin-top:-400pt;margin-left:-185pt;position:absolute;z-index:-251633664"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1" style="width:171pt;height:22in;margin-top:-400pt;margin-left:-185pt;position:absolute;z-index:-25163264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Provide and support corporate solutions for internal and external collaboration in Cloud, On-Prem DC's,DevOps.</w:t>
                  </w:r>
                  <w:r>
                    <w:pict>
                      <v:rect id="_x0000_s1052" style="width:171pt;height:22in;margin-top:-400pt;margin-left:-185pt;position:absolute;z-index:-251631616" fillcolor="#f2eee5" strokecolor="#f2eee5"/>
                    </w:pict>
                  </w:r>
                </w:p>
                <w:p>
                  <w:pPr>
                    <w:pStyle w:val="documentullinth-last-child1"/>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3" style="width:171pt;height:22in;margin-top:-400pt;margin-left:-185pt;position:absolute;z-index:-251630592"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Facilitate and steer the deployment of data infrastructure.</w:t>
                  </w:r>
                  <w:r>
                    <w:pict>
                      <v:rect id="_x0000_s1054" style="width:171pt;height:22in;margin-top:-400pt;margin-left:-185pt;position:absolute;z-index:-251629568"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55" style="width:171pt;height:22in;margin-top:-400pt;margin-left:-185pt;position:absolute;z-index:-251628544" fillcolor="#f2eee5" strokecolor="#f2eee5"/>
                    </w:pict>
                  </w:r>
                  <w:r>
                    <w:rPr>
                      <w:rStyle w:val="span"/>
                      <w:rFonts w:ascii="Source Sans Pro" w:eastAsia="Source Sans Pro" w:hAnsi="Source Sans Pro" w:cs="Source Sans Pro"/>
                      <w:b w:val="0"/>
                      <w:bCs w:val="0"/>
                      <w:color w:val="000000"/>
                    </w:rPr>
                    <w:t>10/2016</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03/2020</w:t>
                  </w:r>
                  <w:r>
                    <w:pict>
                      <v:rect id="_x0000_s1056" style="width:171pt;height:22in;margin-top:-400pt;margin-left:-185pt;position:absolute;z-index:-251627520"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57" style="width:171pt;height:22in;margin-top:-400pt;margin-left:-185pt;position:absolute;z-index:-251626496" fillcolor="#f2eee5" strokecolor="#f2eee5"/>
                    </w:pict>
                  </w:r>
                  <w:r>
                    <w:rPr>
                      <w:rStyle w:val="span"/>
                      <w:rFonts w:ascii="Source Sans Pro" w:eastAsia="Source Sans Pro" w:hAnsi="Source Sans Pro" w:cs="Source Sans Pro"/>
                      <w:b w:val="0"/>
                      <w:bCs w:val="0"/>
                      <w:color w:val="000000"/>
                    </w:rPr>
                    <w:t>Technical Solutions Manager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58" style="width:171pt;height:22in;margin-top:-400pt;margin-left:-185pt;position:absolute;z-index:-251625472"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9" style="width:171pt;height:22in;margin-top:-400pt;margin-left:-185pt;position:absolute;z-index:-25162444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Design and Develop Cloud solutions to meet business requirements.</w:t>
                  </w:r>
                  <w:r>
                    <w:pict>
                      <v:rect id="_x0000_s1060" style="width:171pt;height:22in;margin-top:-400pt;margin-left:-185pt;position:absolute;z-index:-251623424"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1" style="width:171pt;height:22in;margin-top:-400pt;margin-left:-185pt;position:absolute;z-index:-25162240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Expected to perform the Subject Matter Expert role on cloud implementations.</w:t>
                  </w:r>
                  <w:r>
                    <w:pict>
                      <v:rect id="_x0000_s1062" style="width:171pt;height:22in;margin-top:-400pt;margin-left:-185pt;position:absolute;z-index:-251621376"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3" style="width:171pt;height:22in;margin-top:-400pt;margin-left:-185pt;position:absolute;z-index:-251620352"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Arriving with the best practices, tools, and process for Continues improvement.</w:t>
                  </w:r>
                  <w:r>
                    <w:pict>
                      <v:rect id="_x0000_s1064" style="width:171pt;height:22in;margin-top:-400pt;margin-left:-185pt;position:absolute;z-index:-251619328"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5" style="width:171pt;height:22in;margin-top:-400pt;margin-left:-185pt;position:absolute;z-index:-25161830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Focused on automation, containerization, and integration monitoring and configuration management.</w:t>
                  </w:r>
                  <w:r>
                    <w:pict>
                      <v:rect id="_x0000_s1066" style="width:171pt;height:22in;margin-top:-400pt;margin-left:-185pt;position:absolute;z-index:-251617280"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7" style="width:171pt;height:22in;margin-top:-400pt;margin-left:-185pt;position:absolute;z-index:-25161625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Experience in implementing DevOps practices and DevOps-tools in areas like CI-CD, environment automation, release automation, virtualization.</w:t>
                  </w:r>
                  <w:r>
                    <w:pict>
                      <v:rect id="_x0000_s1068" style="width:171pt;height:22in;margin-top:-400pt;margin-left:-185pt;position:absolute;z-index:-251615232" fillcolor="#f2eee5" strokecolor="#f2eee5"/>
                    </w:pict>
                  </w:r>
                </w:p>
                <w:p>
                  <w:pPr>
                    <w:pStyle w:val="documentullinth-last-child1"/>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9" style="width:171pt;height:22in;margin-top:-400pt;margin-left:-185pt;position:absolute;z-index:-25161420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Engineering Technical Lead at , Chennai,India.</w:t>
                  </w:r>
                  <w:r>
                    <w:pict>
                      <v:rect id="_x0000_s1070" style="width:171pt;height:22in;margin-top:-400pt;margin-left:-185pt;position:absolute;z-index:-251613184"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71" style="width:171pt;height:22in;margin-top:-400pt;margin-left:-185pt;position:absolute;z-index:-251612160" fillcolor="#f2eee5" strokecolor="#f2eee5"/>
                    </w:pict>
                  </w:r>
                  <w:r>
                    <w:rPr>
                      <w:rStyle w:val="span"/>
                      <w:rFonts w:ascii="Source Sans Pro" w:eastAsia="Source Sans Pro" w:hAnsi="Source Sans Pro" w:cs="Source Sans Pro"/>
                      <w:b w:val="0"/>
                      <w:bCs w:val="0"/>
                      <w:color w:val="000000"/>
                    </w:rPr>
                    <w:t>01/2015</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10/2016</w:t>
                  </w:r>
                  <w:r>
                    <w:pict>
                      <v:rect id="_x0000_s1072" style="width:171pt;height:22in;margin-top:-400pt;margin-left:-185pt;position:absolute;z-index:-251611136"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73" style="width:171pt;height:22in;margin-top:-400pt;margin-left:-185pt;position:absolute;z-index:-251610112" fillcolor="#f2eee5" strokecolor="#f2eee5"/>
                    </w:pict>
                  </w:r>
                  <w:r>
                    <w:rPr>
                      <w:rStyle w:val="span"/>
                      <w:rFonts w:ascii="Source Sans Pro" w:eastAsia="Source Sans Pro" w:hAnsi="Source Sans Pro" w:cs="Source Sans Pro"/>
                      <w:b w:val="0"/>
                      <w:bCs w:val="0"/>
                      <w:color w:val="000000"/>
                    </w:rPr>
                    <w:t>Engineering Technical Lead</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Company</w:t>
                  </w:r>
                  <w:r>
                    <w:pict>
                      <v:rect id="_x0000_s1074" style="width:171pt;height:22in;margin-top:-400pt;margin-left:-185pt;position:absolute;z-index:-251609088"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5" style="width:171pt;height:22in;margin-top:-400pt;margin-left:-185pt;position:absolute;z-index:-25160806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Responsible for architecting, designing, implementing, and supporting of cloud-based infrastructure.</w:t>
                  </w:r>
                  <w:r>
                    <w:pict>
                      <v:rect id="_x0000_s1076" style="width:171pt;height:22in;margin-top:-400pt;margin-left:-185pt;position:absolute;z-index:-251607040"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7" style="width:171pt;height:22in;margin-top:-400pt;margin-left:-185pt;position:absolute;z-index:-25160601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Set up and built AWS infrastructure with various services available by using cloud formation templates in json.</w:t>
                  </w:r>
                  <w:r>
                    <w:pict>
                      <v:rect id="_x0000_s1078" style="width:171pt;height:22in;margin-top:-400pt;margin-left:-185pt;position:absolute;z-index:-251604992"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9" style="width:171pt;height:22in;margin-top:-400pt;margin-left:-185pt;position:absolute;z-index:-25160396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Ensuring for technical training for my team members, to upgrade the team skill set.</w:t>
                  </w:r>
                  <w:r>
                    <w:pict>
                      <v:rect id="_x0000_s1080" style="width:171pt;height:22in;margin-top:-400pt;margin-left:-185pt;position:absolute;z-index:-251602944" fillcolor="#f2eee5" strokecolor="#f2eee5"/>
                    </w:pict>
                  </w:r>
                </w:p>
                <w:p>
                  <w:pPr>
                    <w:pStyle w:val="documentullinth-last-child1"/>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1" style="width:171pt;height:22in;margin-top:-400pt;margin-left:-185pt;position:absolute;z-index:-25160192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Monitoring the SLA and response of the team on any incident, service, and change request.</w:t>
                  </w:r>
                  <w:r>
                    <w:pict>
                      <v:rect id="_x0000_s1082" style="width:171pt;height:22in;margin-top:-400pt;margin-left:-185pt;position:absolute;z-index:-25160089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83" style="width:171pt;height:22in;margin-top:-400pt;margin-left:-185pt;position:absolute;z-index:-251599872" fillcolor="#f2eee5" strokecolor="#f2eee5"/>
                    </w:pict>
                  </w:r>
                  <w:r>
                    <w:rPr>
                      <w:rStyle w:val="span"/>
                      <w:rFonts w:ascii="Source Sans Pro" w:eastAsia="Source Sans Pro" w:hAnsi="Source Sans Pro" w:cs="Source Sans Pro"/>
                      <w:b w:val="0"/>
                      <w:bCs w:val="0"/>
                      <w:color w:val="000000"/>
                    </w:rPr>
                    <w:t>02/2011</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01/2015</w:t>
                  </w:r>
                  <w:r>
                    <w:pict>
                      <v:rect id="_x0000_s1084" style="width:171pt;height:22in;margin-top:-400pt;margin-left:-185pt;position:absolute;z-index:-25159884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85" style="width:171pt;height:22in;margin-top:-400pt;margin-left:-185pt;position:absolute;z-index:-251597824" fillcolor="#f2eee5" strokecolor="#f2eee5"/>
                    </w:pict>
                  </w:r>
                  <w:r>
                    <w:rPr>
                      <w:rStyle w:val="span"/>
                      <w:rFonts w:ascii="Source Sans Pro" w:eastAsia="Source Sans Pro" w:hAnsi="Source Sans Pro" w:cs="Source Sans Pro"/>
                      <w:b w:val="0"/>
                      <w:bCs w:val="0"/>
                      <w:color w:val="000000"/>
                    </w:rPr>
                    <w:t>Lead Infrastructure Engineer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86" style="width:171pt;height:22in;margin-top:-400pt;margin-left:-185pt;position:absolute;z-index:-251596800" fillcolor="#f2eee5" strokecolor="#f2eee5"/>
                    </w:pict>
                  </w:r>
                </w:p>
                <w:p>
                  <w:pPr>
                    <w:pStyle w:val="documentulli"/>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7" style="width:171pt;height:22in;margin-top:-400pt;margin-left:-185pt;position:absolute;z-index:-25159577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r>
                    <w:pict>
                      <v:rect id="_x0000_s1088" style="width:171pt;height:22in;margin-top:-400pt;margin-left:-185pt;position:absolute;z-index:-251594752" fillcolor="#f2eee5" strokecolor="#f2eee5"/>
                    </w:pict>
                  </w:r>
                </w:p>
                <w:p>
                  <w:pPr>
                    <w:pStyle w:val="documentulli"/>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9" style="width:171pt;height:22in;margin-top:-400pt;margin-left:-185pt;position:absolute;z-index:-25159372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r>
                    <w:pict>
                      <v:rect id="_x0000_s1090" style="width:171pt;height:22in;margin-top:-400pt;margin-left:-185pt;position:absolute;z-index:-251592704" fillcolor="#f2eee5" strokecolor="#f2eee5"/>
                    </w:pict>
                  </w:r>
                </w:p>
                <w:p>
                  <w:pPr>
                    <w:pStyle w:val="documentullinth-last-child1"/>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1" style="width:171pt;height:22in;margin-top:-400pt;margin-left:-185pt;position:absolute;z-index:-25159168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Excels in the set-up of Production Support, DevOps, Build and Release Engineering, CD/CI Process, Release Management, and UAT.</w:t>
                  </w:r>
                  <w:r>
                    <w:pict>
                      <v:rect id="_x0000_s1092" style="width:171pt;height:22in;margin-top:-400pt;margin-left:-185pt;position:absolute;z-index:-25159065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93" style="width:171pt;height:22in;margin-top:-400pt;margin-left:-185pt;position:absolute;z-index:-251589632" fillcolor="#f2eee5" strokecolor="#f2eee5"/>
                    </w:pict>
                  </w:r>
                  <w:r>
                    <w:rPr>
                      <w:rStyle w:val="span"/>
                      <w:rFonts w:ascii="Source Sans Pro" w:eastAsia="Source Sans Pro" w:hAnsi="Source Sans Pro" w:cs="Source Sans Pro"/>
                      <w:b w:val="0"/>
                      <w:bCs w:val="0"/>
                      <w:color w:val="000000"/>
                    </w:rPr>
                    <w:t>04/2004</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02/2011</w:t>
                  </w:r>
                  <w:r>
                    <w:pict>
                      <v:rect id="_x0000_s1094" style="width:171pt;height:22in;margin-top:-400pt;margin-left:-185pt;position:absolute;z-index:-25158860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95" style="width:171pt;height:22in;margin-top:-400pt;margin-left:-185pt;position:absolute;z-index:-251587584" fillcolor="#f2eee5" strokecolor="#f2eee5"/>
                    </w:pict>
                  </w:r>
                  <w:r>
                    <w:rPr>
                      <w:rStyle w:val="span"/>
                      <w:rFonts w:ascii="Source Sans Pro" w:eastAsia="Source Sans Pro" w:hAnsi="Source Sans Pro" w:cs="Source Sans Pro"/>
                      <w:b w:val="0"/>
                      <w:bCs w:val="0"/>
                      <w:color w:val="000000"/>
                    </w:rPr>
                    <w:t>Infrastructure Consultant</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Chennai, India</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India</w:t>
                  </w:r>
                  <w:r>
                    <w:pict>
                      <v:rect id="_x0000_s1096" style="width:171pt;height:22in;margin-top:-400pt;margin-left:-185pt;position:absolute;z-index:-251586560" fillcolor="#f2eee5" strokecolor="#f2eee5"/>
                    </w:pict>
                  </w:r>
                </w:p>
                <w:p>
                  <w:pPr>
                    <w:pStyle w:val="documentulli"/>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7" style="width:171pt;height:22in;margin-top:-400pt;margin-left:-185pt;position:absolute;z-index:-25158553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Drive the team to ensure a stable Unix/Linux environment and as SME actively participating in all critical &amp; escalated issues.</w:t>
                  </w:r>
                  <w:r>
                    <w:pict>
                      <v:rect id="_x0000_s1098" style="width:171pt;height:22in;margin-top:-400pt;margin-left:-185pt;position:absolute;z-index:-251584512" fillcolor="#f2eee5" strokecolor="#f2eee5"/>
                    </w:pict>
                  </w:r>
                </w:p>
                <w:p>
                  <w:pPr>
                    <w:pStyle w:val="documentulli"/>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9" style="width:171pt;height:22in;margin-top:-400pt;margin-left:-185pt;position:absolute;z-index:-25158348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Analyzing and Providing RCA for all the major incidents and failed changes.</w:t>
                  </w:r>
                  <w:r>
                    <w:pict>
                      <v:rect id="_x0000_s1100" style="width:171pt;height:22in;margin-top:-400pt;margin-left:-185pt;position:absolute;z-index:-251582464" fillcolor="#f2eee5" strokecolor="#f2eee5"/>
                    </w:pict>
                  </w:r>
                </w:p>
                <w:p>
                  <w:pPr>
                    <w:pStyle w:val="documentullinth-last-child1"/>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101" style="width:171pt;height:22in;margin-top:-400pt;margin-left:-185pt;position:absolute;z-index:-25158144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Linux Subject Matter Expert at .</w:t>
                  </w:r>
                  <w:r>
                    <w:pict>
                      <v:rect id="_x0000_s1102" style="width:171pt;height:22in;margin-top:-400pt;margin-left:-185pt;position:absolute;z-index:-25158041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3" style="width:171pt;height:22in;margin-top:-400pt;margin-left:-185pt;position:absolute;z-index:-251579392" fillcolor="#f2eee5" strokecolor="#f2eee5"/>
                    </w:pict>
                  </w:r>
                  <w:r>
                    <w:rPr>
                      <w:rStyle w:val="span"/>
                      <w:rFonts w:ascii="Source Sans Pro" w:eastAsia="Source Sans Pro" w:hAnsi="Source Sans Pro" w:cs="Source Sans Pro"/>
                      <w:b w:val="0"/>
                      <w:bCs w:val="0"/>
                      <w:color w:val="000000"/>
                    </w:rPr>
                    <w:t>05/2003</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03/2004</w:t>
                  </w:r>
                  <w:r>
                    <w:pict>
                      <v:rect id="_x0000_s1104" style="width:171pt;height:22in;margin-top:-400pt;margin-left:-185pt;position:absolute;z-index:-25157836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5" style="width:171pt;height:22in;margin-top:-400pt;margin-left:-185pt;position:absolute;z-index:-251577344" fillcolor="#f2eee5" strokecolor="#f2eee5"/>
                    </w:pict>
                  </w:r>
                  <w:r>
                    <w:rPr>
                      <w:rStyle w:val="span"/>
                      <w:rFonts w:ascii="Source Sans Pro" w:eastAsia="Source Sans Pro" w:hAnsi="Source Sans Pro" w:cs="Source Sans Pro"/>
                      <w:b w:val="0"/>
                      <w:bCs w:val="0"/>
                      <w:color w:val="000000"/>
                    </w:rPr>
                    <w:t>System Administrator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106" style="width:171pt;height:22in;margin-top:-400pt;margin-left:-185pt;position:absolute;z-index:-251576320"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7" style="width:171pt;height:22in;margin-top:-400pt;margin-left:-185pt;position:absolute;z-index:-251575296" fillcolor="#f2eee5" strokecolor="#f2eee5"/>
                    </w:pict>
                  </w:r>
                  <w:r>
                    <w:rPr>
                      <w:rStyle w:val="span"/>
                      <w:rFonts w:ascii="Source Sans Pro" w:eastAsia="Source Sans Pro" w:hAnsi="Source Sans Pro" w:cs="Source Sans Pro"/>
                      <w:b w:val="0"/>
                      <w:bCs w:val="0"/>
                      <w:color w:val="000000"/>
                    </w:rPr>
                    <w:t>01/1996</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04/2003</w:t>
                  </w:r>
                  <w:r>
                    <w:pict>
                      <v:rect id="_x0000_s1108" style="width:171pt;height:22in;margin-top:-400pt;margin-left:-185pt;position:absolute;z-index:-251574272"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9" style="width:171pt;height:22in;margin-top:-400pt;margin-left:-185pt;position:absolute;z-index:-251573248" fillcolor="#f2eee5" strokecolor="#f2eee5"/>
                    </w:pict>
                  </w:r>
                  <w:r>
                    <w:rPr>
                      <w:rStyle w:val="span"/>
                      <w:rFonts w:ascii="Source Sans Pro" w:eastAsia="Source Sans Pro" w:hAnsi="Source Sans Pro" w:cs="Source Sans Pro"/>
                      <w:b w:val="0"/>
                      <w:bCs w:val="0"/>
                      <w:color w:val="000000"/>
                    </w:rPr>
                    <w:t>System Administrator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110" style="width:171pt;height:22in;margin-top:-400pt;margin-left:-185pt;position:absolute;z-index:-25157222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11" style="position:absolute;z-index:251745280"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12" style="width:171pt;height:22in;margin-top:-400pt;margin-left:-25pt;position:absolute;z-index:-251570176" fillcolor="#f2eee5" strokecolor="#f2eee5"/>
                    </w:pict>
                  </w:r>
                  <w:r>
                    <w:rPr>
                      <w:rStyle w:val="documentheading"/>
                      <w:bdr w:val="none" w:sz="0" w:space="0" w:color="auto"/>
                      <w:vertAlign w:val="baseline"/>
                    </w:rPr>
                    <w:t>Education and Training</w:t>
                  </w:r>
                  <w:r>
                    <w:pict>
                      <v:rect id="_x0000_s1113" style="width:171pt;height:22in;margin-top:-400pt;margin-left:-25pt;position:absolute;z-index:-25156915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bCs/>
                      <w:color w:val="000000"/>
                      <w:sz w:val="20"/>
                      <w:szCs w:val="20"/>
                      <w:bdr w:val="none" w:sz="0" w:space="0" w:color="auto"/>
                      <w:vertAlign w:val="baseline"/>
                    </w:rPr>
                  </w:pPr>
                  <w:r>
                    <w:pict>
                      <v:rect id="_x0000_s1114" style="width:171pt;height:22in;margin-top:-400pt;margin-left:-185pt;position:absolute;z-index:-251568128" fillcolor="#f2eee5" strokecolor="#f2eee5"/>
                    </w:pict>
                  </w:r>
                  <w:r>
                    <w:rPr>
                      <w:rStyle w:val="span"/>
                      <w:rFonts w:ascii="Source Sans Pro" w:eastAsia="Source Sans Pro" w:hAnsi="Source Sans Pro" w:cs="Source Sans Pro"/>
                      <w:color w:val="000000"/>
                      <w:sz w:val="20"/>
                      <w:szCs w:val="20"/>
                    </w:rPr>
                    <w:t>01/2009</w:t>
                  </w:r>
                  <w:r>
                    <w:pict>
                      <v:rect id="_x0000_s1115" style="width:171pt;height:22in;margin-top:-400pt;margin-left:-185pt;position:absolute;z-index:-251567104"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16" style="width:171pt;height:22in;margin-top:-400pt;margin-left:-185pt;position:absolute;z-index:-251566080" fillcolor="#f2eee5" strokecolor="#f2eee5"/>
                    </w:pict>
                  </w:r>
                  <w:r>
                    <w:rPr>
                      <w:rStyle w:val="documenttxt-boldCharacter"/>
                      <w:rFonts w:ascii="Source Sans Pro" w:eastAsia="Source Sans Pro" w:hAnsi="Source Sans Pro" w:cs="Source Sans Pro"/>
                      <w:color w:val="000000"/>
                      <w:sz w:val="20"/>
                      <w:szCs w:val="20"/>
                    </w:rPr>
                    <w:t>Bachelor of Science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Field of Study</w:t>
                  </w:r>
                  <w:r>
                    <w:pict>
                      <v:rect id="_x0000_s1117" style="width:171pt;height:22in;margin-top:-400pt;margin-left:-185pt;position:absolute;z-index:-251565056"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18" style="width:171pt;height:22in;margin-top:-400pt;margin-left:-185pt;position:absolute;z-index:-251564032" fillcolor="#f2eee5" strokecolor="#f2eee5"/>
                    </w:pict>
                  </w:r>
                  <w:r>
                    <w:rPr>
                      <w:rStyle w:val="documenttxt-boldCharacter"/>
                      <w:rFonts w:ascii="Source Sans Pro" w:eastAsia="Source Sans Pro" w:hAnsi="Source Sans Pro" w:cs="Source Sans Pro"/>
                      <w:color w:val="000000"/>
                      <w:sz w:val="20"/>
                      <w:szCs w:val="20"/>
                    </w:rPr>
                    <w:t>College Name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Location</w:t>
                  </w:r>
                  <w:r>
                    <w:rPr>
                      <w:rStyle w:val="sectiontablesectionbody"/>
                      <w:rFonts w:ascii="Source Sans Pro" w:eastAsia="Source Sans Pro" w:hAnsi="Source Sans Pro" w:cs="Source Sans Pro"/>
                      <w:b w:val="0"/>
                      <w:bCs w:val="0"/>
                      <w:color w:val="000000"/>
                      <w:sz w:val="20"/>
                      <w:szCs w:val="20"/>
                      <w:bdr w:val="none" w:sz="0" w:space="0" w:color="auto"/>
                      <w:vertAlign w:val="baseline"/>
                    </w:rPr>
                    <w:t xml:space="preserve"> </w:t>
                  </w:r>
                  <w:r>
                    <w:pict>
                      <v:rect id="_x0000_s1119" style="width:171pt;height:22in;margin-top:-400pt;margin-left:-185pt;position:absolute;z-index:-251563008" fillcolor="#f2eee5" strokecolor="#f2eee5"/>
                    </w:pict>
                  </w:r>
                </w:p>
                <w:p>
                  <w:pPr>
                    <w:pStyle w:val="documenttxt-bold"/>
                    <w:pBdr>
                      <w:top w:val="none" w:sz="0" w:space="10" w:color="auto"/>
                      <w:left w:val="none" w:sz="0" w:space="0" w:color="auto"/>
                      <w:bottom w:val="none" w:sz="0" w:space="0" w:color="auto"/>
                      <w:right w:val="none" w:sz="0" w:space="0" w:color="auto"/>
                    </w:pBdr>
                    <w:spacing w:before="0" w:after="0" w:line="280" w:lineRule="atLeast"/>
                    <w:ind w:left="0" w:right="0"/>
                    <w:rPr>
                      <w:rStyle w:val="sectiontablesectionbody"/>
                      <w:rFonts w:ascii="Source Sans Pro" w:eastAsia="Source Sans Pro" w:hAnsi="Source Sans Pro" w:cs="Source Sans Pro"/>
                      <w:b/>
                      <w:bCs/>
                      <w:color w:val="000000"/>
                      <w:sz w:val="20"/>
                      <w:szCs w:val="20"/>
                      <w:bdr w:val="none" w:sz="0" w:space="0" w:color="auto"/>
                      <w:vertAlign w:val="baseline"/>
                    </w:rPr>
                  </w:pPr>
                  <w:r>
                    <w:pict>
                      <v:rect id="_x0000_s1120" style="width:171pt;height:22in;margin-top:-400pt;margin-left:-185pt;position:absolute;z-index:-251561984" fillcolor="#f2eee5" strokecolor="#f2eee5"/>
                    </w:pict>
                  </w:r>
                  <w:r>
                    <w:rPr>
                      <w:rStyle w:val="span"/>
                      <w:rFonts w:ascii="Source Sans Pro" w:eastAsia="Source Sans Pro" w:hAnsi="Source Sans Pro" w:cs="Source Sans Pro"/>
                      <w:color w:val="000000"/>
                      <w:sz w:val="20"/>
                      <w:szCs w:val="20"/>
                    </w:rPr>
                    <w:t>02/1999</w:t>
                  </w:r>
                  <w:r>
                    <w:pict>
                      <v:rect id="_x0000_s1121" style="width:171pt;height:22in;margin-top:-400pt;margin-left:-185pt;position:absolute;z-index:-251560960"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2" style="width:171pt;height:22in;margin-top:-400pt;margin-left:-185pt;position:absolute;z-index:-251559936" fillcolor="#f2eee5" strokecolor="#f2eee5"/>
                    </w:pict>
                  </w:r>
                  <w:r>
                    <w:rPr>
                      <w:rStyle w:val="documenttxt-boldCharacter"/>
                      <w:rFonts w:ascii="Source Sans Pro" w:eastAsia="Source Sans Pro" w:hAnsi="Source Sans Pro" w:cs="Source Sans Pro"/>
                      <w:color w:val="000000"/>
                      <w:sz w:val="20"/>
                      <w:szCs w:val="20"/>
                    </w:rPr>
                    <w:t>Bachelor of Science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Field of Study</w:t>
                  </w:r>
                  <w:r>
                    <w:pict>
                      <v:rect id="_x0000_s1123" style="width:171pt;height:22in;margin-top:-400pt;margin-left:-185pt;position:absolute;z-index:-251558912"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4" style="width:171pt;height:22in;margin-top:-400pt;margin-left:-185pt;position:absolute;z-index:-251557888" fillcolor="#f2eee5" strokecolor="#f2eee5"/>
                    </w:pict>
                  </w:r>
                  <w:r>
                    <w:rPr>
                      <w:rStyle w:val="documenttxt-boldCharacter"/>
                      <w:rFonts w:ascii="Source Sans Pro" w:eastAsia="Source Sans Pro" w:hAnsi="Source Sans Pro" w:cs="Source Sans Pro"/>
                      <w:color w:val="000000"/>
                      <w:sz w:val="20"/>
                      <w:szCs w:val="20"/>
                    </w:rPr>
                    <w:t>College Name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Location</w:t>
                  </w:r>
                  <w:r>
                    <w:rPr>
                      <w:rStyle w:val="sectiontablesectionbody"/>
                      <w:rFonts w:ascii="Source Sans Pro" w:eastAsia="Source Sans Pro" w:hAnsi="Source Sans Pro" w:cs="Source Sans Pro"/>
                      <w:b w:val="0"/>
                      <w:bCs w:val="0"/>
                      <w:color w:val="000000"/>
                      <w:sz w:val="20"/>
                      <w:szCs w:val="20"/>
                      <w:bdr w:val="none" w:sz="0" w:space="0" w:color="auto"/>
                      <w:vertAlign w:val="baseline"/>
                    </w:rPr>
                    <w:t xml:space="preserve"> </w:t>
                  </w:r>
                  <w:r>
                    <w:pict>
                      <v:rect id="_x0000_s1125" style="width:171pt;height:22in;margin-top:-400pt;margin-left:-185pt;position:absolute;z-index:-25155686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26" style="position:absolute;z-index:251760640"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27" style="width:171pt;height:22in;margin-top:-400pt;margin-left:-25pt;position:absolute;z-index:-251554816" fillcolor="#f2eee5" strokecolor="#f2eee5"/>
                    </w:pict>
                  </w:r>
                  <w:r>
                    <w:rPr>
                      <w:rStyle w:val="documentheading"/>
                      <w:bdr w:val="none" w:sz="0" w:space="0" w:color="auto"/>
                      <w:vertAlign w:val="baseline"/>
                    </w:rPr>
                    <w:t>Certifications</w:t>
                  </w:r>
                  <w:r>
                    <w:pict>
                      <v:rect id="_x0000_s1128" style="width:171pt;height:22in;margin-top:-400pt;margin-left:-25pt;position:absolute;z-index:-25155379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ulli"/>
                    <w:numPr>
                      <w:ilvl w:val="0"/>
                      <w:numId w:val="8"/>
                    </w:numPr>
                    <w:pBdr>
                      <w:top w:val="none" w:sz="0" w:space="0" w:color="auto"/>
                      <w:left w:val="none" w:sz="0" w:space="0" w:color="auto"/>
                      <w:bottom w:val="none" w:sz="0" w:space="0" w:color="auto"/>
                      <w:right w:val="none" w:sz="0" w:space="0" w:color="auto"/>
                    </w:pBdr>
                    <w:spacing w:before="20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9" style="width:171pt;height:22in;margin-top:-400pt;margin-left:-185pt;position:absolute;z-index:-251552768"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Kubernetes Administrator</w:t>
                  </w:r>
                  <w:r>
                    <w:pict>
                      <v:rect id="_x0000_s1130" style="width:171pt;height:22in;margin-top:-400pt;margin-left:-185pt;position:absolute;z-index:-251551744"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1" style="width:171pt;height:22in;margin-top:-400pt;margin-left:-185pt;position:absolute;z-index:-25155072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Terraform Associate.</w:t>
                  </w:r>
                  <w:r>
                    <w:pict>
                      <v:rect id="_x0000_s1132" style="width:171pt;height:22in;margin-top:-400pt;margin-left:-185pt;position:absolute;z-index:-251549696"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3" style="width:171pt;height:22in;margin-top:-400pt;margin-left:-185pt;position:absolute;z-index:-251548672"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Red Hat Certified Architect – Level II</w:t>
                  </w:r>
                  <w:r>
                    <w:pict>
                      <v:rect id="_x0000_s1134" style="width:171pt;height:22in;margin-top:-400pt;margin-left:-185pt;position:absolute;z-index:-251547648"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5" style="width:171pt;height:22in;margin-top:-400pt;margin-left:-185pt;position:absolute;z-index:-251546624"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Google Cloud Certified Professional</w:t>
                  </w:r>
                  <w:r>
                    <w:pict>
                      <v:rect id="_x0000_s1136" style="width:171pt;height:22in;margin-top:-400pt;margin-left:-185pt;position:absolute;z-index:-251545600"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7" style="width:171pt;height:22in;margin-top:-400pt;margin-left:-185pt;position:absolute;z-index:-25154457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AWS Certified Solutions Architect - Professional</w:t>
                  </w:r>
                  <w:r>
                    <w:pict>
                      <v:rect id="_x0000_s1138" style="width:171pt;height:22in;margin-top:-400pt;margin-left:-185pt;position:absolute;z-index:-251543552"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9" style="width:171pt;height:22in;margin-top:-400pt;margin-left:-185pt;position:absolute;z-index:-251542528"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AWS Certified Solutions Architect - Associate</w:t>
                  </w:r>
                  <w:r>
                    <w:pict>
                      <v:rect id="_x0000_s1140" style="width:171pt;height:22in;margin-top:-400pt;margin-left:-185pt;position:absolute;z-index:-251541504"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1" style="width:171pt;height:22in;margin-top:-400pt;margin-left:-185pt;position:absolute;z-index:-25154048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in Redhat Specialist Ansible Automation.</w:t>
                  </w:r>
                  <w:r>
                    <w:pict>
                      <v:rect id="_x0000_s1142" style="width:171pt;height:22in;margin-top:-400pt;margin-left:-185pt;position:absolute;z-index:-251539456"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3" style="width:171pt;height:22in;margin-top:-400pt;margin-left:-185pt;position:absolute;z-index:-251538432"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Red Hat Certified Engineer in OpenStack</w:t>
                  </w:r>
                  <w:r>
                    <w:pict>
                      <v:rect id="_x0000_s1144" style="width:171pt;height:22in;margin-top:-400pt;margin-left:-185pt;position:absolute;z-index:-251537408"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5" style="width:171pt;height:22in;margin-top:-400pt;margin-left:-185pt;position:absolute;z-index:-251536384"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Azure Solutions Architect</w:t>
                  </w:r>
                  <w:r>
                    <w:pict>
                      <v:rect id="_x0000_s1146" style="width:171pt;height:22in;margin-top:-400pt;margin-left:-185pt;position:absolute;z-index:-251535360" fillcolor="#f2eee5" strokecolor="#f2eee5"/>
                    </w:pict>
                  </w:r>
                </w:p>
                <w:p>
                  <w:pPr>
                    <w:pStyle w:val="documentullinth-last-child1"/>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7" style="width:171pt;height:22in;margin-top:-400pt;margin-left:-185pt;position:absolute;z-index:-25153433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Azure DevOps Engineer</w:t>
                  </w:r>
                  <w:r>
                    <w:pict>
                      <v:rect id="_x0000_s1148" style="width:171pt;height:22in;margin-top:-400pt;margin-left:-185pt;position:absolute;z-index:-251533312"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49" style="position:absolute;z-index:251784192"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50" style="width:171pt;height:22in;margin-top:-400pt;margin-left:-25pt;position:absolute;z-index:-251531264" fillcolor="#f2eee5" strokecolor="#f2eee5"/>
                    </w:pict>
                  </w:r>
                  <w:r>
                    <w:rPr>
                      <w:rStyle w:val="documentheading"/>
                      <w:bdr w:val="none" w:sz="0" w:space="0" w:color="auto"/>
                      <w:vertAlign w:val="baseline"/>
                    </w:rPr>
                    <w:t>Languages</w:t>
                  </w:r>
                  <w:r>
                    <w:pict>
                      <v:rect id="_x0000_s1151" style="width:171pt;height:22in;margin-top:-400pt;margin-left:-25pt;position:absolute;z-index:-251530240"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52" style="width:171pt;height:22in;margin-top:-400pt;margin-left:-185pt;position:absolute;z-index:-25152921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English French Dutch</w:t>
                  </w:r>
                  <w:r>
                    <w:pict>
                      <v:rect id="_x0000_s1153" style="width:171pt;height:22in;margin-top:-400pt;margin-left:-185pt;position:absolute;z-index:-251528192"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c>
      </w:tr>
    </w:tbl>
    <w:p/>
    <w:sectPr>
      <w:headerReference w:type="default" r:id="rId4"/>
      <w:footerReference w:type="default" r:id="rId5"/>
      <w:pgSz w:w="12240" w:h="15840"/>
      <w:pgMar w:top="0" w:right="0" w:bottom="0" w:left="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A43592B4-60BA-463E-B822-47AD5FDA4657}"/>
    <w:embedBold r:id="rId2" w:fontKey="{8C8F4932-3A84-4D1B-BAE5-48D37917E583}"/>
  </w:font>
  <w:font w:name="Source Sans Pro">
    <w:charset w:val="00"/>
    <w:family w:val="auto"/>
    <w:pitch w:val="default"/>
    <w:sig w:usb0="00000000" w:usb1="00000000" w:usb2="00000000" w:usb3="00000000" w:csb0="00000001" w:csb1="00000000"/>
    <w:embedRegular r:id="rId3" w:fontKey="{4133F02E-7B4C-4544-9BF5-26F9CCC371CB}"/>
    <w:embedBold r:id="rId4" w:fontKey="{718D7FB1-90A4-4153-A1E2-F5942BC96484}"/>
    <w:embedBoldItalic r:id="rId5" w:fontKey="{5C73533B-3790-423D-A07A-81D846037A57}"/>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mld5maincell">
    <w:name w:val="mld5maincell"/>
    <w:basedOn w:val="DefaultParagraphFont"/>
  </w:style>
  <w:style w:type="character" w:customStyle="1" w:styleId="nameTable">
    <w:name w:val="nameTable"/>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firstparagraph">
    <w:name w:val="document_firstparagraph"/>
    <w:basedOn w:val="Normal"/>
    <w:pPr>
      <w:pBdr>
        <w:top w:val="none" w:sz="0" w:space="0" w:color="auto"/>
      </w:pBdr>
    </w:pPr>
  </w:style>
  <w:style w:type="paragraph" w:customStyle="1" w:styleId="documenttxt-bold">
    <w:name w:val="document_txt-bold"/>
    <w:basedOn w:val="Normal"/>
    <w:rPr>
      <w:b/>
      <w:bCs/>
    </w:rPr>
  </w:style>
  <w:style w:type="character" w:customStyle="1" w:styleId="span">
    <w:name w:val="span"/>
    <w:basedOn w:val="DefaultParagraphFont"/>
    <w:rPr>
      <w:bdr w:val="none" w:sz="0" w:space="0" w:color="auto"/>
      <w:vertAlign w:val="baseline"/>
    </w:rPr>
  </w:style>
  <w:style w:type="paragraph" w:customStyle="1" w:styleId="documentcntc-sec">
    <w:name w:val="document_cntc-sec"/>
    <w:basedOn w:val="Normal"/>
    <w:pPr>
      <w:pBdr>
        <w:top w:val="none" w:sz="0" w:space="5" w:color="auto"/>
      </w:pBdr>
    </w:pPr>
    <w:rPr>
      <w:b w:val="0"/>
      <w:bCs w:val="0"/>
      <w:color w:val="000000"/>
    </w:rPr>
  </w:style>
  <w:style w:type="paragraph" w:customStyle="1" w:styleId="documentaddress">
    <w:name w:val="document_address"/>
    <w:basedOn w:val="Normal"/>
    <w:pPr>
      <w:spacing w:line="240" w:lineRule="atLeast"/>
    </w:pPr>
    <w:rPr>
      <w:sz w:val="20"/>
      <w:szCs w:val="20"/>
    </w:rPr>
  </w:style>
  <w:style w:type="paragraph" w:customStyle="1" w:styleId="topscspdiv">
    <w:name w:val="topscspdiv"/>
    <w:basedOn w:val="Normal"/>
    <w:pPr>
      <w:spacing w:line="100" w:lineRule="atLeast"/>
    </w:pPr>
    <w:rPr>
      <w:sz w:val="10"/>
      <w:szCs w:val="10"/>
    </w:rPr>
  </w:style>
  <w:style w:type="character" w:customStyle="1" w:styleId="documentaddresslinth-child1">
    <w:name w:val="document_address_li_nth-child(1)"/>
    <w:basedOn w:val="DefaultParagraphFont"/>
  </w:style>
  <w:style w:type="character" w:customStyle="1" w:styleId="documentaddressli">
    <w:name w:val="document_address_li"/>
    <w:basedOn w:val="DefaultParagraphFont"/>
  </w:style>
  <w:style w:type="character" w:customStyle="1" w:styleId="documentaddressliemail">
    <w:name w:val="document_address_li_email"/>
    <w:basedOn w:val="DefaultParagraphFont"/>
  </w:style>
  <w:style w:type="character" w:customStyle="1" w:styleId="documentaddresslinth-last-child1">
    <w:name w:val="document_address_li_nth-last-child(1)"/>
    <w:basedOn w:val="DefaultParagraphFont"/>
  </w:style>
  <w:style w:type="paragraph" w:customStyle="1" w:styleId="asposemld8header">
    <w:name w:val="aspose_mld8header"/>
    <w:basedOn w:val="Normal"/>
    <w:pPr>
      <w:spacing w:line="20" w:lineRule="atLeast"/>
    </w:pPr>
    <w:rPr>
      <w:sz w:val="2"/>
      <w:szCs w:val="2"/>
    </w:rPr>
  </w:style>
  <w:style w:type="table" w:customStyle="1" w:styleId="topSection">
    <w:name w:val="topSection"/>
    <w:basedOn w:val="TableNormal"/>
    <w:tblPr/>
  </w:style>
  <w:style w:type="paragraph" w:customStyle="1" w:styleId="documentparent-container">
    <w:name w:val="document_parent-container"/>
    <w:basedOn w:val="Normal"/>
  </w:style>
  <w:style w:type="paragraph" w:customStyle="1" w:styleId="documentparent-containersectionnth-child1">
    <w:name w:val="document_parent-container_section_nth-child(1)"/>
    <w:basedOn w:val="Normal"/>
    <w:pPr>
      <w:pBdr>
        <w:top w:val="none" w:sz="0" w:space="0" w:color="auto"/>
      </w:pBdr>
    </w:pPr>
  </w:style>
  <w:style w:type="character" w:customStyle="1" w:styleId="sectiontableleftfullspacecell">
    <w:name w:val="sectiontable_leftfullspacecell"/>
    <w:basedOn w:val="DefaultParagraphFont"/>
  </w:style>
  <w:style w:type="character" w:customStyle="1" w:styleId="documentheading">
    <w:name w:val="document_heading"/>
    <w:basedOn w:val="DefaultParagraphFont"/>
  </w:style>
  <w:style w:type="paragraph" w:customStyle="1" w:styleId="documentsectiontitle">
    <w:name w:val="document_sectiontitle"/>
    <w:basedOn w:val="Normal"/>
    <w:pPr>
      <w:spacing w:line="360" w:lineRule="atLeast"/>
    </w:pPr>
    <w:rPr>
      <w:rFonts w:ascii="Source Sans Pro" w:eastAsia="Source Sans Pro" w:hAnsi="Source Sans Pro" w:cs="Source Sans Pro"/>
      <w:b/>
      <w:bCs/>
      <w:i/>
      <w:iCs/>
      <w:color w:val="000000"/>
      <w:sz w:val="32"/>
      <w:szCs w:val="32"/>
    </w:rPr>
  </w:style>
  <w:style w:type="character" w:customStyle="1" w:styleId="sectiontableleftspacecell">
    <w:name w:val="sectiontable_leftspacecell"/>
    <w:basedOn w:val="DefaultParagraphFont"/>
  </w:style>
  <w:style w:type="paragraph" w:customStyle="1" w:styleId="sectiontableleftspacecellParagraph">
    <w:name w:val="sectiontable_leftspacecell Paragraph"/>
    <w:basedOn w:val="Normal"/>
  </w:style>
  <w:style w:type="character" w:customStyle="1" w:styleId="sectiontablesectionbody">
    <w:name w:val="sectiontable_sectionbody"/>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sectiontablerightspacecell">
    <w:name w:val="sectiontable_rightspacecell"/>
    <w:basedOn w:val="DefaultParagraphFont"/>
  </w:style>
  <w:style w:type="paragraph" w:customStyle="1" w:styleId="sectiontablerightspacecellParagraph">
    <w:name w:val="sectiontable_rightspacecell Paragraph"/>
    <w:basedOn w:val="Normal"/>
  </w:style>
  <w:style w:type="table" w:customStyle="1" w:styleId="sectiontable">
    <w:name w:val="sectiontable"/>
    <w:basedOn w:val="TableNormal"/>
    <w:tblPr/>
  </w:style>
  <w:style w:type="paragraph" w:customStyle="1" w:styleId="documentparent-containersectionnth-child1scspdiv">
    <w:name w:val="document_parent-container_section_nth-child(1)_scspdiv"/>
    <w:basedOn w:val="Normal"/>
    <w:pPr>
      <w:spacing w:line="400" w:lineRule="atLeast"/>
    </w:pPr>
  </w:style>
  <w:style w:type="paragraph" w:customStyle="1" w:styleId="documentparent-containersection">
    <w:name w:val="document_parent-container_section"/>
    <w:basedOn w:val="Normal"/>
    <w:pPr>
      <w:pBdr>
        <w:top w:val="single" w:sz="8" w:space="10" w:color="000000"/>
      </w:pBdr>
    </w:pPr>
  </w:style>
  <w:style w:type="character" w:customStyle="1" w:styleId="documenthilt-secpaddedline">
    <w:name w:val="document_hilt-sec_paddedline"/>
    <w:basedOn w:val="DefaultParagraphFont"/>
  </w:style>
  <w:style w:type="paragraph" w:customStyle="1" w:styleId="documenthilt-seculli">
    <w:name w:val="document_hilt-sec_ul_li"/>
    <w:basedOn w:val="Normal"/>
    <w:pPr>
      <w:pBdr>
        <w:left w:val="none" w:sz="0" w:space="0" w:color="auto"/>
      </w:pBdr>
    </w:pPr>
  </w:style>
  <w:style w:type="paragraph" w:customStyle="1" w:styleId="documentullinth-last-child1">
    <w:name w:val="document_ul_li_nth-last-child(1)"/>
    <w:basedOn w:val="Normal"/>
  </w:style>
  <w:style w:type="paragraph" w:customStyle="1" w:styleId="documenthilt-secpaddedlineParagraph">
    <w:name w:val="document_hilt-sec_paddedline Paragraph"/>
    <w:basedOn w:val="Normal"/>
  </w:style>
  <w:style w:type="table" w:customStyle="1" w:styleId="documenthilt-secsinglecolumn">
    <w:name w:val="document_hilt-sec_singlecolumn"/>
    <w:basedOn w:val="TableNormal"/>
    <w:tblPr/>
  </w:style>
  <w:style w:type="paragraph" w:customStyle="1" w:styleId="documentparent-containersectionscspdiv">
    <w:name w:val="document_parent-container_section_scspdiv"/>
    <w:basedOn w:val="Normal"/>
    <w:pPr>
      <w:spacing w:line="600" w:lineRule="atLeast"/>
    </w:pPr>
    <w:rPr>
      <w:sz w:val="20"/>
      <w:szCs w:val="20"/>
    </w:rPr>
  </w:style>
  <w:style w:type="paragraph" w:customStyle="1" w:styleId="documentexpr-secparagraph">
    <w:name w:val="document_expr-sec_paragraph"/>
    <w:basedOn w:val="Normal"/>
    <w:pPr>
      <w:pBdr>
        <w:top w:val="none" w:sz="0" w:space="15" w:color="auto"/>
      </w:pBdr>
    </w:pPr>
  </w:style>
  <w:style w:type="paragraph" w:customStyle="1" w:styleId="documentdispBlk">
    <w:name w:val="document_dispBlk"/>
    <w:basedOn w:val="Normal"/>
  </w:style>
  <w:style w:type="character" w:customStyle="1" w:styleId="documenttxt-boldCharacter">
    <w:name w:val="document_txt-bold Character"/>
    <w:basedOn w:val="DefaultParagraphFont"/>
    <w:rPr>
      <w:b/>
      <w:bCs/>
    </w:rPr>
  </w:style>
  <w:style w:type="paragraph" w:customStyle="1" w:styleId="documentulli">
    <w:name w:val="document_ul_li"/>
    <w:basedOn w:val="Normal"/>
    <w:pPr>
      <w:pBdr>
        <w:left w:val="none" w:sz="0" w:space="0" w:color="auto"/>
      </w:pBdr>
    </w:pPr>
  </w:style>
  <w:style w:type="paragraph" w:customStyle="1" w:styleId="documentparagraph">
    <w:name w:val="document_paragraph"/>
    <w:basedOn w:val="Normal"/>
    <w:pPr>
      <w:pBdr>
        <w:top w:val="none" w:sz="0" w:space="10" w:color="auto"/>
      </w:pBdr>
    </w:pPr>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8df63ffc-b405-439c-aee5-ec4f14be81ce</vt:lpwstr>
  </property>
  <property fmtid="{D5CDD505-2E9C-101B-9397-08002B2CF9AE}" pid="3" name="x1ye=0">
    <vt:lpwstr>OGUAAB+LCAAAAAAABAAUmsWWo1AURT+IAW5DrHB3Zri7Bb6+6XFWklePe8/Ze1VImMNwmPnDaIKh8D8SY1CUonlMoHGIoyE6jOsm+QNLWBMYRR86R1/jP6Dnt6cD/sLylHppd/NONO6J8PPMR/ShjM8weBss7DvuMkqWAk15mXNlw1msyYSmw9AFfzjllxRSpQWbt1ppsSP1i4YtFZFgO2TsqPu/+k/vHgXv3h+NjGnKuYHS7LqKDi1gCbjeNNt</vt:lpwstr>
  </property>
  <property fmtid="{D5CDD505-2E9C-101B-9397-08002B2CF9AE}" pid="4" name="x1ye=1">
    <vt:lpwstr>P7ZO68K+XKf3LE5rz1dh6K7NTJGT+aPm0fiplvtL+2TTkjP+0PSid+JbQttZ7RonwqTSsxL+u/cxoZvlj7D/pyvP8F7Fh/FhZJAnxfPlIpiwmlzP2fhHaxVKGmi5FPw++sidL2kQ/IQCR1/7783iq+uuC2sv6/GrBkgG1vcdNz1aW3htarhPfWQN+HbGaqKE+uTMFozNjcbTbt4YktbBmoHp0tia3I9kBcmZmQSnbYqsTqaabHhfRHkluUnhGFy</vt:lpwstr>
  </property>
  <property fmtid="{D5CDD505-2E9C-101B-9397-08002B2CF9AE}" pid="5" name="x1ye=10">
    <vt:lpwstr>Ii0DMspiEGnP577Q+QdBQqx/gg1w15IXAuecAOSr0DVl77Kb5n71Be6hSAJ6QJCgbUWgdDbrLST7dsKOsz+9yfaj+9B/NAd32kpdhHSP6txpscXIbbBbIUh4MvcJorOyPrKMCdOCyDVv6jenAgQFgNyYy5aELHPEUWivOXPGeg+pKzKKR8hV9TQ/so7NeG+d2frXLThmoskqm8ynPb0AUstQlb0a4JuzosWd+0a+hiGV93u07zrJTcdfR9mpbT1</vt:lpwstr>
  </property>
  <property fmtid="{D5CDD505-2E9C-101B-9397-08002B2CF9AE}" pid="6" name="x1ye=100">
    <vt:lpwstr>qtKojt/MH5YxMek56TAZGFg27Zjdq/CO2vgs/RiTM9188bKgyGztb/zSLoidEPzBcSXEj4rXqVdsIibs0lGeD7Hoff7JpuAXoj9v7uuPvlq2pc6kFa4Ca+tII08AWN5ycx12ywohp5ea6DtK1UqWwde7O9xVzG5ZMR+S/wPxH92/8Elvga0gxMG3wVfAVMHGLCLGso/xAXKUC3E5W9lToWPDpwtOeEpt8dY3654Yf328rtgIP0mdL0XlBome+bk</vt:lpwstr>
  </property>
  <property fmtid="{D5CDD505-2E9C-101B-9397-08002B2CF9AE}" pid="7" name="x1ye=101">
    <vt:lpwstr>KQzfKGHGWsmQFsP1GpIfZkbOvQl6pvYsixzfoCWfEuYkuJdc39k0OFb9kyI1NFVXzl+A5/QtfTzHEOs8zu02lnhwltZ5oh48xp/0eRjQZqCtGVCxh0Qi0ReRk221YaxjPP3Gh/MD7sB2nuLUL5dlkfaJrASx3r7390ymQYqH90mylPR3i9AjMFHdkVTFK8NWe8FGpxr/Ngh8d/Yt5r6iloItsh0M5uYCYG4gnTLIrOTt7cZPajOQ5vJ8MgjUH83</vt:lpwstr>
  </property>
  <property fmtid="{D5CDD505-2E9C-101B-9397-08002B2CF9AE}" pid="8" name="x1ye=102">
    <vt:lpwstr>NcgqWnWm55wveT3MBIm4zKq9SvgyEX9I5Bqh1amloVdumY3PX8G2RfMSdrH7GeaZc7IXAVUUPrVNMyAYuB+3r2YDAPWYMpT4ZNNWAryQDJ5YrMCpJGkGeXbxxF3ZR72jXqi0PxRkpG/VncGx5VKM+LOB/xGZheDm5O1xLrb50tn3///gOiyoNqOGUAAA==</vt:lpwstr>
  </property>
  <property fmtid="{D5CDD505-2E9C-101B-9397-08002B2CF9AE}" pid="9" name="x1ye=11">
    <vt:lpwstr>dMkdy6X52a0ovuXyNdjImOoEUYKZZcFGEcWNN8JcDHFCSxhdeBZYveroZnDUxd/X7fkOn5p/FN9E1efqUblitkTMcU0La82f7UXIJIvA7P+VepvCd+abrZkBiKNOjgwYKpHDsHqzJgDZBcUZrENwXl3Q/MeTRRuRgobmWbW51eX7a1b+jIbrL7VpcmSrFNizjCAJselywG8/B3nKzsGJxdwaKU8zio4kF0Q2u6mIJMG9IvKZIj/oo8j2DjMPTcB</vt:lpwstr>
  </property>
  <property fmtid="{D5CDD505-2E9C-101B-9397-08002B2CF9AE}" pid="10" name="x1ye=12">
    <vt:lpwstr>eEmHH/DaDuXBqNLrZ4hKf4z2O8potosq0Gp5gNYyrhj3Vr+8UBmQgMOCXZJVD0Je53lSD0HE/gOnS6qrptE23z8p+oD0OdswDQ16NKQivLH5S7Eh9zmBMkRwwiDMUGN8ahwNLlpjKPPkNOC35PKBojZNMcOcaBBDPEZ9oPLr2Q12ptH3GUGetR7aKhAPdeXgvxhO7Hy7hIbO86Ij/qwPoZKHLog39rM6QiUZvlRn/8xhkjQ/CUnvgqY8SzZ6y/r</vt:lpwstr>
  </property>
  <property fmtid="{D5CDD505-2E9C-101B-9397-08002B2CF9AE}" pid="11" name="x1ye=13">
    <vt:lpwstr>zb/ruLa9+LVy3JhQK7Q02f35kFzibvNrPGQw6Wn0VU7T3pSIeB3hqDHskSJKCQMe5nwp+cpz9TyjLSGdzwygw5AtHRmTTZ6C5KxW1t8r3X6Rl3Sj7cV4hdiorH9VhrWn6f/3DGhoIw5xMSus1AsI+TYdaEWL2t0key/9VuJomDnmsuHQNDaZv9AtpNqXFM+wTFXTZU2JObX+SL2m3vX8H/NB7PUrEQcDW6VjrmI+Vyp/79cyNfvtmpTsUnLfQNe</vt:lpwstr>
  </property>
  <property fmtid="{D5CDD505-2E9C-101B-9397-08002B2CF9AE}" pid="12" name="x1ye=14">
    <vt:lpwstr>5WERvgfjNojFZNVXe4vEjSxbVnrY3/W9I/eyLr6j7XfU9QEBsIhFb4UB3eA9zlji8g97DJhRu5QHSBqB6Y2qVjJmgKkpBQCuzutrHJcMucw8jcFhNh+2ZrUyoyAaYcm3+7gvHo6TydDqrzAFGQQcyXkR30FVnOhTUw2yfaIcd6QTEcGJLeyGRSje9kLhMVnoZvuFIOT+W9fdtCFSxbaWupPWPuzLCQ5NQNnixUZDXQa/LGGXRKrU4FuWq+hIiPE</vt:lpwstr>
  </property>
  <property fmtid="{D5CDD505-2E9C-101B-9397-08002B2CF9AE}" pid="13" name="x1ye=15">
    <vt:lpwstr>q2e7srfFCDaFlXqB/ePrjc+vroh0APKDgKFNF4cPSUOsPIhjvnSL3UgU/VoPF1Jso+nr0zSyzEftLlFLEPw4DzZQdACJw+Eclkhq6uH5E6DPwMds1JKMyrXZFgvE4p3jKSaY86WnROkNND9nknf/HYa3y3M85XMYNjn3SARLPdTUmH2/NM/u+VwWyfGd2sozvzMGWgURi7+QAb7FVV2Cq4gCZsFTsjb4uBxl3tg3eTVhrMMoXXrX7+2jLZFsygT</vt:lpwstr>
  </property>
  <property fmtid="{D5CDD505-2E9C-101B-9397-08002B2CF9AE}" pid="14" name="x1ye=16">
    <vt:lpwstr>iiVwLlK/NZau+FsTHJL1LxGGpyKYlQn6JE1GoEVTbEC+e/6VLsScfqDnWGZJWa15ixLzbCd/ZPDECD97ZzheQiWHlASzeWcZI3XwrPPMx06fcm14i/pnwXsAQdyb4pIqaPiQWjIGdrV8O/YoRisGEYVd7OaB0/xd+AnPxywzzTTA9uoYK2b348o/adchIdzl55TKBwnFYPtgxjrlvMDzianWnm+hVMTQbhzNFWTmZ+9N7ANJ9S6DJEf/1IPdLO9</vt:lpwstr>
  </property>
  <property fmtid="{D5CDD505-2E9C-101B-9397-08002B2CF9AE}" pid="15" name="x1ye=17">
    <vt:lpwstr>ByRPEa2Y9EtkAxOcWJG9UE6Afq7uwKI2Oyb1XpxpT4Zk9dYrTJLLYyx/zcW0gvbt4knc9GAP+pfurDxebTgNYwTLRP9KX+6+IuT7nw770Y13u1eZBkH7nsLxPwnLoXw6JAY2DU8C0zCnRr0016b6K3W6/fnDAAfZRTVbuOb/OiACAraJFcU6fs8ZiUF3OEAwUxlDFtlwp+QCY1QjXnjBaQMwekIpEau2M7kUQSeiiv/AiMgpDg0QDXPqa+IT4dq</vt:lpwstr>
  </property>
  <property fmtid="{D5CDD505-2E9C-101B-9397-08002B2CF9AE}" pid="16" name="x1ye=18">
    <vt:lpwstr>/g6hdycshrbMefHcs6f/a4TYx+6s4DMZx0hHZhY1QrCsxAJucWKF+npS6DPAusb4R4M4bISEcAPUhSKX/lH6+ciVk1N+zvvPDn5UycueAog9n+/cHYBVKNHQat1Gtu+AcsxH7pRvrCSLRXuxvMkA2hF6JZHshGxS0X49iWuYKrGcAUPJXWhPtCpMI2hSWeGnjET5t8PIr2rpGMPhJvdzZeBCxn1s+3BbvIitJQAyers13bm4HB74PGdFfvQ9XVE</vt:lpwstr>
  </property>
  <property fmtid="{D5CDD505-2E9C-101B-9397-08002B2CF9AE}" pid="17" name="x1ye=19">
    <vt:lpwstr>rnPvQUgEvgLp84uCE+zEOapY1D0Fri8FS8YWWaclZ6/DTm7YOYohkdWVPuoelgCQPsdKgLMT7kKRqg9RongNky+BjIbyLZ3bn0sWGte7rZK2xO1/ygoat+nq84WRsjmtwD6ma9+1aFb+6cZzVIPEZqzc6BemTK6EYev/N/OQX1KcYHNfQKlauyNBD6Q12LjZVv0aivr0cFMcIhVg/1d9qsKQWXOWEWZadIzXYX6wAGL4ZoMjWqwZIDkOSaPasFF</vt:lpwstr>
  </property>
  <property fmtid="{D5CDD505-2E9C-101B-9397-08002B2CF9AE}" pid="18" name="x1ye=2">
    <vt:lpwstr>aJb1mFqiMqoZyvbSkVVX+r6L7cuQSvsSo28Y9evdUmiokjJXzBlubWrdEXGmljf72ZWblBwilu6hbfHzdhcR44pJFR5ow4YoHaigO4Tw7ry++F9ftSRo7bi6TLZc2z1xnUbc4qkn91UXIO4O8sQ0yqcI02mIeaTv05XH7pDqPN+8Tc9RPHAd075w/c9tdz00X8627s8H5cqBTXOsSg9vfdFetJGxNbkupCud/GeRA9f+VRwKnfgSVrHmesyeRUs</vt:lpwstr>
  </property>
  <property fmtid="{D5CDD505-2E9C-101B-9397-08002B2CF9AE}" pid="19" name="x1ye=20">
    <vt:lpwstr>o3t1263qBehhl5WU96NAMDPW0hGmVghv5kg2tXUewiKb/YE4XffMvTxhZzV/1efUKD8BWcJ45ZnmxpHrdmZpYmX03UxIDpYnrGCu79ROuRJCNRuxWuXSNOHXKOvXCcbPSWLUrbo+906xwsbFf5UGCDn2ox52bkyZliGs4H6Vgew+BLs11Gqd6RdfHbefX07vLeWFMYE4CaDKmO4eagSQSjUjkpjC/qD8npbEwQNjDb4FZoJcHRZWAJSBXxQIGLH</vt:lpwstr>
  </property>
  <property fmtid="{D5CDD505-2E9C-101B-9397-08002B2CF9AE}" pid="20" name="x1ye=21">
    <vt:lpwstr>536UdLcSlgCj/jWzvC9lwY217/nqM6B5qXo0OfeqDmDWtfdAi3u8YdYMKRr2wOK9sOH5aXPW4DRDTn8DioZ1oxv2oGXbef77eiWjTv3P6ilmkvbOw/DHy310O9LZT2hdozysjtTEXQf/8qWCUBO+3MLJuXqy51T2ttKY08bYG7or1Kyerz1bzd3poOEFRelIBEvsGxAiegq/9vk/Ar1+tAnlV9DaLDa7qsIY88nKIVNpcTXtgbq6INMOWc3rrc3</vt:lpwstr>
  </property>
  <property fmtid="{D5CDD505-2E9C-101B-9397-08002B2CF9AE}" pid="21" name="x1ye=22">
    <vt:lpwstr>nVS9UzXH7s5EOcIZR+w19kyYaqcWL0k+0iSItqkMU1h7S7IXZ+3wLexYG2y+dHh3Q551ZqtXsLVYweSUqaCQd2Z47+Ihj0ynIOhc1jffrt6LFvf0IBVREWsWXtfkZCFpKxYujob/5y9o991WALId7syo+58NuAu1e1lFrPs8b/Vk4fXaT5+SL0U5qkVofrCiCCncfDOv+ssje6IRPjPVX81OoSbJ0allDH9THF0WRZwk17HxWltPEGD1pfd0QL0</vt:lpwstr>
  </property>
  <property fmtid="{D5CDD505-2E9C-101B-9397-08002B2CF9AE}" pid="22" name="x1ye=23">
    <vt:lpwstr>oMUC/oju5bb3jfAXzRMYOD9EBHwuBclSjxjBJmwv47i5HEWF0Wrlj/k0GktTmkEPR/oyb4a/fFPAzxaPIZxmOJmXHx7aRW2tC8NtE7AGYJHbkyA3I5tp+SvqKKaE94uOs9rer55IIL4zk43ey6uYKwY/fbpH/tJ4fJewnhMY0ZulGqfFMxAAgpTez8ew0zcX015RLiev8nsNufPcX6gw+eI8XNdT0CKRvjNEoBzqWt9KyNdBqMzFswf3EMvfwIT</vt:lpwstr>
  </property>
  <property fmtid="{D5CDD505-2E9C-101B-9397-08002B2CF9AE}" pid="23" name="x1ye=24">
    <vt:lpwstr>FcZiflIXuCe0RoJEBliYv4z5F49lLAYGehodI4oVgmwryvUSlykXQM4f7DiDjcAwQjsvwfUId3j34gU1L9TYRq4VJRmxYgiPO5UWoIsh/UQpySRWwpWcK5qCb1hoB9pLLjOgxsebaJJBuQSnUtSINHLaO1bCHyHVmYo6GsCbzOUAf+PRTJzhXj9kIn0lyiS/mWBrDp89yUIP1Vb34J2C3RKk3bDAs9TT8CIgC3teh09QCQ0N9gx3FAvlsWJg8pM</vt:lpwstr>
  </property>
  <property fmtid="{D5CDD505-2E9C-101B-9397-08002B2CF9AE}" pid="24" name="x1ye=25">
    <vt:lpwstr>8Mirtoa6Z8u/Liy/pKhozHqxb6LOsEBRBsCRUOZuSQ1NuSi68ehuGrZ+AX+ZDWHDGP8cj/400pauKrtbNAuGAdPmDJtRTS34CPCJ/FBGYTWr43Yz5OnS6eDnl+HgI/F/Btr4YrpO/YegfTJ0q2vHWQyXOwVrAbySoiwVm5rPGtqqAsRKBF4dHEuHvNIk67WwV6cRj4wXGE40ewi9vbBBcQwDeV6eYOVOz8VedHqBYBpStclfonl9EmJJFP5dJ0s</vt:lpwstr>
  </property>
  <property fmtid="{D5CDD505-2E9C-101B-9397-08002B2CF9AE}" pid="25" name="x1ye=26">
    <vt:lpwstr>g90TyW5OdIcQibbagUP3HE+uaZ5RqsE+8IJAIvCyMq5h/Ja6OYPICsb42clvKPp4UHpPP71uwDcj7vG251V3AOQovMxrJSjoZEPP8yIeHYOE1QSvmZLPZx1jMmTYqXieQ1ckvfGBUnrgDzpj8mSUlMCB4+kfpsnfD8MRKXjDBxX8SH2UGZ2JF7+CaaUU0z/nJGoe0CxrJrpznZEKdJX6pI4nyEqt1Y8/e22o/RTt07F/6Cl9xmr6/zD2y23/08A</vt:lpwstr>
  </property>
  <property fmtid="{D5CDD505-2E9C-101B-9397-08002B2CF9AE}" pid="26" name="x1ye=27">
    <vt:lpwstr>/S6fMZzm09ZGhyL0s74d5QDI56H5J3FUXIwGQv78Sl2V/HD2Bm/ek7fyuiWs5L/a9tPKjOFFUSDWYOsLGsVFoJjRHO4cwrwvBPHtEezjKqqCBRBMwp43nw2cdLMzLYRGaqQ58PgNKJaE8YX/F2HoTbD5H4u6Gov2GNiK+h2bY4Yj1aelQslDZ6V8klTruSR4iViiiQYi3mmX02tDrVY3BmlORtqZdFP/RtnVkwnEkXGc7tyaFi/w3LnvViFH9d/</vt:lpwstr>
  </property>
  <property fmtid="{D5CDD505-2E9C-101B-9397-08002B2CF9AE}" pid="27" name="x1ye=28">
    <vt:lpwstr>NJpaP4Y8Dp4g/7DnBvwPe5MjNK6Hglnhdq2B6L8sZjiH6EFQKAYUSW0P9Tcqd5i8j/8WASSJyctDt7Izrq3kYmVB8TeDpmzpPz09SFS7JVLK2xoKplVRrDAkitjD1WbVMhrpYTHjiHEsSAFKoHhwvf2beY63++l2josXtZRP8Hb5xheD7kvIWVGon9Ubn2OY9iG3MLQpGWyvdBQFLThXUf6VtwKCu+G6o0jiS2gN2OOYy9Crz2I87B+PlN+B3zt</vt:lpwstr>
  </property>
  <property fmtid="{D5CDD505-2E9C-101B-9397-08002B2CF9AE}" pid="28" name="x1ye=29">
    <vt:lpwstr>XhXp/uyRUE7r1GGT8xq8t7dptOn4Y4mMX3+XO9Vu+/1DrvNNp1U4qrWqWTcqesK60F370JHEf8xjQH7HA/WWwnPGnGOsprOJfQEkMebfr6fRra/c7ICBgQ5iAjDtW0yCPOD068DIA4hZ6N74o3/6AjMAZsKGEMx98vwCoOVwYgolaIyL7N1rludzaqAhYWOOSv5siX817MGGtABEMvs2F8HZmIxkZXfowpplqX/KUyVEzx0X5trbaVlfowMrRxR</vt:lpwstr>
  </property>
  <property fmtid="{D5CDD505-2E9C-101B-9397-08002B2CF9AE}" pid="29" name="x1ye=3">
    <vt:lpwstr>IpwE82xDEAgMCZ2JrdM3rB9WM9LWi9v1JQ0V5m0Hu4VC9wF/qFhag4NrKaOwATqIBRhHW9uDP9IXfP/gmC0RHwm2UDl/SXBnRXrAb4G4HzBir/jwI+B9PJtQs9oZXsP/Y0emy/ywafw+AepdD1g9xoEEusVamq+8H2tISkQ8oXIDICpBJGpRZDYqbgqMEUt5yT2cb+ZVg7mtMyMeHpr06RXU8+UIJA3hUyJGXvQ5Y8CGpDbT7NAGlBBZZolXG39</vt:lpwstr>
  </property>
  <property fmtid="{D5CDD505-2E9C-101B-9397-08002B2CF9AE}" pid="30" name="x1ye=30">
    <vt:lpwstr>aPPoCI8ajtVATC2uQlnYQTyxloemWVGIjCrz9dVa3oMqtnULTZkmyCTbqmUCF93js9o3PcTgxLeUExsOw/ss9Hyt+sa7F1GgOvTAPP45KlFHwBHRAq3KafBnb2l+MGAOWyFx3/7AObgESN6/tPYg5nKe5VwYlIuukt/C5LwP7kmyvuGKZCU1JFaAKxddQGPbD+7o2Afy52w66zTcgmvPrsW8dN+jzA0s5HIPLfnN6jjYoGcgRPWKXC64CAObczQ</vt:lpwstr>
  </property>
  <property fmtid="{D5CDD505-2E9C-101B-9397-08002B2CF9AE}" pid="31" name="x1ye=31">
    <vt:lpwstr>qt14qIMLXzJTbSFFEfWD1BLxvM1DRpGIigeeCdyQToIFaV44/P/Kn+6F1jShkL3veGsCtGSpvqpvKf8bMkgqz/dId7vfqq6+INhN5F52iT+UMY7wS70iPXinODFxI/9mX2Xb/pGcVqeIv7HvM1fWlq4TC+eYaRZEkD8Cte/pxYlAp6MoZm0CKNMkVfczTldxcbZ5GKhyLRRzgD5+SIS43Cl5gd4HXGInnGSakqInNOdNuD/Z9ZMBbKnqOXBvjdx</vt:lpwstr>
  </property>
  <property fmtid="{D5CDD505-2E9C-101B-9397-08002B2CF9AE}" pid="32" name="x1ye=32">
    <vt:lpwstr>u+Bhlzstghwr9yJ6ZGOeEChV9kLvx1Wjdl4o4rvHb47Ri6xWnX24s2rmEEtFWXJiJ8RM86BqOFlpkIOYsh1ODfNfOG7caEdKd2UFtcbeHbHcLnI1dg2O5CkL86oq9cG+OVAQrJ6OWZxK/jUjmPOqcxf7Lx/J1t5HQOWWrSm4Qq8Sq9kpZjBcuqYeBtUK1DRRR72rBIHi/kPaTTygJQcqkkYchzQx5LVKKAd9iz/q4yWV67GPQipp30bGq1HnZoS</vt:lpwstr>
  </property>
  <property fmtid="{D5CDD505-2E9C-101B-9397-08002B2CF9AE}" pid="33" name="x1ye=33">
    <vt:lpwstr>PPdm5duG7BEDaAFcVRAsYYHpJe9mp+ffALNr9TUa3Me/rEKJFfg/YQ+Qb/RUcZMN/GAc97cM6C2akD4E/QJ1OmcziOE2GhRD9lDPXO5gzxTCnVeUggYjS4oUoUWfY+uZswiGMVsn+m1QupPfuvl9hRbwPP/m4T5n2PcrPKyhduWm2VFBuMMCJg1WL7n6dN9aaCiiScRwFt9mUcCR2t/MRZpezK7cF5d71CvU1Ry89y5yRhYT31ofttM6H3Aak7y</vt:lpwstr>
  </property>
  <property fmtid="{D5CDD505-2E9C-101B-9397-08002B2CF9AE}" pid="34" name="x1ye=34">
    <vt:lpwstr>Ll/vnpxz7vD9CJVK/cy5/RIau/TvczJfFcnHL8xJNeGaUHYqxDspXMIPA6wWqZEjPLcLj+C+6pf33z7Nsnm1JCkTiALdW+TWmiaPLegavZn23oaN4nqBryNrXitjxMwCqOknOtPetMLO+qmL9fVzvcDofRY3Xv94TwsXeX9atmkBvw66gi7HYzLRaVxhF/VTzzgXZQh5cqVYqH6J5b26F5v12Lc/3TvO+1OGLB094EW9i74CsWkav+tntEKt42D</vt:lpwstr>
  </property>
  <property fmtid="{D5CDD505-2E9C-101B-9397-08002B2CF9AE}" pid="35" name="x1ye=35">
    <vt:lpwstr>JDh1TjNiVEFzBHxHf23FUbmxxfVTs/xVL2P/OK24/ehFh8nmcLBWQgQR8EGSt7pkQtip9/Ie6fGO8/32rjrAIpxeWzcGqX0rNFdqz6YE1ri0qwBRYs5/P1qOZUzfPJR/dRfaolsb2mQ1wAHmgI1jNmJfRIDN1peqBp6yvP2HDyVH6ye/PigZsn9ve30snCQI3ZAvUzLqY8StJmg2Oh+HhKZCcIf3SPPOBxRlF8djJ+NdxxSv0OWRBqhkK1IX6lf</vt:lpwstr>
  </property>
  <property fmtid="{D5CDD505-2E9C-101B-9397-08002B2CF9AE}" pid="36" name="x1ye=36">
    <vt:lpwstr>4Ms+J/zBee3z+Za3PBot42s96yfU7de3qwBlVeUB7fsrqYaM+lVCn8BnlkNPtFiRnNTdn5T+tPecGAZr5Qv5eX5MchqdQh6I09QvXYh35tMW+7kS6D9c72AfAL2jqI1IfTCAXC2iEKtnxvwQlm1Llzg+kNnVDMB0/E0RJnWv8XOrJHrMu2OG67BUhtN1hXZZpCjkKrgYNfyhAWpc7x65Wa6CN3Aew16ezV4g2NUGN8F9vu7DcmItnXy0B9AZGSb</vt:lpwstr>
  </property>
  <property fmtid="{D5CDD505-2E9C-101B-9397-08002B2CF9AE}" pid="37" name="x1ye=37">
    <vt:lpwstr>1rXq0iKR0caykD9gW/GTYX5DcNve0u9djKcYiz8UEoQNtHYU62Ty3TsZ+zpIIuJs5flTTXcKsoJ+LBTKOslMu28/YLro/Yzv9EX1F3itSGBhFOROEC3/4LWtWj441vt4Z8J1zhE7cNnqx6ouPZowUutNSaX6JhSJkvQTbSqF2ntqs2lXuO8gIihktRVf8iBPSG3xYhSJ52NZ5yju5rBf0mnllvw1qrTiENrr2ydIUPkbzwBNh9ivf+JZffYAhqN</vt:lpwstr>
  </property>
  <property fmtid="{D5CDD505-2E9C-101B-9397-08002B2CF9AE}" pid="38" name="x1ye=38">
    <vt:lpwstr>SmzHyVYUTpm2S0nfjFhT13659r4X/qYy0/Eo0+u3vPlNAU6XqQ5JAoj1h+2Xhc2LoZtRJVf/4Rj/b2gqxThxcmNQqNCYlBw/HiKCIoqyxgLjxjkdK+Nldsna0bqEQGOgjNWu191FKz6JEv4Edyuy7NNSyQAkJYfSSSPYJrf8bqmRByIcWnIgxYrFvZi3WmuS4M69ExziWouPizU6Iso2abkmIE9SgOG5vFQgSDi87PRhWWrAb4V55+CO3pBkAH5</vt:lpwstr>
  </property>
  <property fmtid="{D5CDD505-2E9C-101B-9397-08002B2CF9AE}" pid="39" name="x1ye=39">
    <vt:lpwstr>vj58WdKJkgT5sNDoX4y2wQ3D5pviR78QvLaqUo0/viS1/qlF5+SNd6P6wgxZn7JVuoBeycov0sIelzmdvlfinkJoLepQZfvmBcrzOe8zAnf4qPGD6Ca3K+Ow22h1vARXFHkhsDB73K/MmgKUNwc4fH6CbTnJyeRbmUWFi5+nuIA4iPOtHBwNv8xpf4z16sS+w5b+xbG4zbJjHAQ22qu5Ah739ufHiCtsRiwEzJ2hb+blXzFPbQP0c2KQ0UQMAR9</vt:lpwstr>
  </property>
  <property fmtid="{D5CDD505-2E9C-101B-9397-08002B2CF9AE}" pid="40" name="x1ye=4">
    <vt:lpwstr>AdL4tpF4QLjZ76Q+8YVK2k3wanCuMvjs1/VYX3PCwY1SWN5PLDbNjVHEvWWZ1xmXg1/g7o5raP35l4ARH5Hm+BDiYcjEWTD2QjWqrj5gtuh+j4Fp62OX1yXNtBRoJQhDT+Ncn6Kig0t/YZ8m7XH8hvb641qVMqVkh3tRQNJtK2t2lVm44dP2tW/sXAKct+VpZ8+ZkoexQbUfoGG/qnONhliuOx6ztYYIPawyYDyLtmW80FE7TpEy9XXZYOeyGnZ</vt:lpwstr>
  </property>
  <property fmtid="{D5CDD505-2E9C-101B-9397-08002B2CF9AE}" pid="41" name="x1ye=40">
    <vt:lpwstr>xCZM2sYNI7LXw1948NWwoHmHSLEujQJKLb2SoPrpAn+zvWd28AF4PscgBEhVTaiKbHHz0JX6o5qrFuzWNSygMHCWpAB/Xl5JJ6uYR3CgMKGJ8m1WtPs7Xga0tXg076m4sVlC0arn6gGm8TWm6vLydt820rxzPyHfxSEyA8AuRWXypJyRkWxJNvjoWvH9fQFvC4CNLGi2pJ06kLac7u6PJPLbcsYUiYIv+QDUcY8RvnrdNYPpBx+Dxqv0TxF90Se</vt:lpwstr>
  </property>
  <property fmtid="{D5CDD505-2E9C-101B-9397-08002B2CF9AE}" pid="42" name="x1ye=41">
    <vt:lpwstr>4l6f0ndqeEH+zIKZhW96oVfQBEm1j1NbTi6tSgCWmCaQpPktTPOIHFfJrSrp/SCg4r89LsUxhVktlAAybmkK3hFNgWhkQwE/QAIHLCuzvFZ6KFoJ1GmIWlqDUVuFsl0t1uGzwcaz+V9ZcIkA+ln65TtO1nWwWIREC0OisVMuSd2YxHMBlt/vHVtxXfxqprsvQ9l3WeCZz83gsGFPvMtHE/Smje9ibjWf6c4DLeEuTtA+b43aLJrqh/2O4TM4iyN</vt:lpwstr>
  </property>
  <property fmtid="{D5CDD505-2E9C-101B-9397-08002B2CF9AE}" pid="43" name="x1ye=42">
    <vt:lpwstr>9Q1gYTyMsbUXw8dP2uYun+WtTRj9Y9DfqbE6REw8rEI9fqu63doaWlWh3HJ7wqEyKZCq2MuO6OQTWMlL0Y9XrYJz24+YinXhmRABL+Vv69cbw1ZCZE8EuPUSrKQRZE/WTtCKyYJ1V/NvAZpa76uFhft/lVZyCYCMgL2SE0DPvcpr+oG8eAWYsrYBFXJZdWEPZ5KNHjc/JB8plWqnr8h5vZAspCksneH5398SGh5VcUQApo0x38/zc/FVWf+BxBC</vt:lpwstr>
  </property>
  <property fmtid="{D5CDD505-2E9C-101B-9397-08002B2CF9AE}" pid="44" name="x1ye=43">
    <vt:lpwstr>dZvuj6Z/NCM3jRa5oSm+iNfImCIaKjI2h/pCYuU5jYDFPdhVWPnvjLX+OzRlm1kjOWfYjcTAW8b59XiYZHJ/ZLU6shSHECtYzcxzX52KWWybuP7r7QfJrM/v69aORQeZ5gK7BJI+mwaGmPLC1Q6GqYIMffoTDy5p2lpbWgGMqYSxPJMbt0+s4c+zJ/hiMBZnMFQ+gj+Blj8jRzKVh1eCBBJQC0JC+HxtgMY6BZ63DoQHBqoZvd1t0u2V/k7UEui</vt:lpwstr>
  </property>
  <property fmtid="{D5CDD505-2E9C-101B-9397-08002B2CF9AE}" pid="45" name="x1ye=44">
    <vt:lpwstr>w/mHkX0lywyew61mB7AHH5Ao3XD6HNhl/OU1a3puUGKeZGaQmu+lBdzqDRnK0hl0vwDOpkvSYlakJl40wiV91VbT5gTiohsiL1j9oBloZWjgpgrbPGwnITEDM47CAO0r7i9YHB9sKc6/m3IuCVjKPukDn8jjfbRUSamB5uzyqi1k89pZuA2M4k85edL+K4BW3lXxuv//p+3z/11r3/97jCIC484ml+Ai+XvF5pEXWLuGEIRxH7BwGEhGbvpWXQw</vt:lpwstr>
  </property>
  <property fmtid="{D5CDD505-2E9C-101B-9397-08002B2CF9AE}" pid="46" name="x1ye=45">
    <vt:lpwstr>mDOhZmF4cYrU6EHBhqJmAr1DU5gOeMHOpXleXOQD2zmiYTYpsxu6wTcrqQzuWYLefoccYL5CnBCt2JVD+aGFiLtyK5XbCWkpRxsNJoBRtE4+wZ9kj5fyPDMdbdr4ylVssCnwNj605TQ9zyxgz/ZU/7035vTecGfBPthhhpNHaHic2FmRz+G/C9N9SM21IJhshHwx4SdRSVdf75gt75/dmeSEZs1mP1WFvYnjnIcM4aMTf0o5340evtNrsKfDmcz</vt:lpwstr>
  </property>
  <property fmtid="{D5CDD505-2E9C-101B-9397-08002B2CF9AE}" pid="47" name="x1ye=46">
    <vt:lpwstr>1qmo++NLQ2oZN/qw1QsLjM9l/u/8AnnEXfsSrPD7ygB4VqcdY6eej5buTLxNH44kryrOe7Bo8mwbAumV7/9sOYpQkFTyWPHZDegigRR3WoZkUvmqkv5LOXFqNdA77qpP3IIy0BtOqO5ICjRgplu8jm1Rl7WsJXbfhnxN0uVmpVWJTbZvB2p+Pjrz3bK8J1Mw71GrLp5y12vXt+f8GPtVU2FnuMdaPeG36V4biIF1NrGjjhenZYZ6JqzwC+jOGlp</vt:lpwstr>
  </property>
  <property fmtid="{D5CDD505-2E9C-101B-9397-08002B2CF9AE}" pid="48" name="x1ye=47">
    <vt:lpwstr>+CAQy5zA5qpoK3vCykZXWqB6mnLqef3N2PZjBNc4aqlHkF7x6Z4c8EfeU5GnYaWBH8OpoOEvxZf73aWkG1vuQFWuS0HdPPcOUDuWQMxN37Nu/ic5iNXVUJL19DgXeUrP5mbDnAhePnp+1T+9uxxqR8VugQAfbwhXfc4WLdPNCFJEsIye5SYxVaY3qVr1r7LCwqKZk2fdGFSBW4IVXRJX6OFLSuiWtO3hl5KOujNuTnhCeKYokDX763Cy/KHXtuC</vt:lpwstr>
  </property>
  <property fmtid="{D5CDD505-2E9C-101B-9397-08002B2CF9AE}" pid="49" name="x1ye=48">
    <vt:lpwstr>l7fEqs3dvEN2IcZPQLFz5XRa4khOVLUwRXyGS6O9aSiQl8coQX/zBLhwMHbYI+pYtAXcqGo7Gcgz3JrQIlmt/z99BYHGANyapPdAHZWcNaT7NQ5D1jNAsUKWs/SrO+tFFtYHkTxkXkiIpxPDe0CTwt5F/PShBnvr+PHM38K67H0JIusl9qqDL85o1GqYBDgyAt7EJ4iqrdVOXxkW/hzh8bGGGlOGJkMxq3J3MfV4A754uKziN1ZPJQxUV2cEf/y</vt:lpwstr>
  </property>
  <property fmtid="{D5CDD505-2E9C-101B-9397-08002B2CF9AE}" pid="50" name="x1ye=49">
    <vt:lpwstr>H5/POWTCgBq1x3MXvXMwnn3/A0cMOZpioIi0DZo5iCckzc8SFP/3ZrfB3NoNO4+68PpC1ji/p7ZI/iBesEtdbImaAvPrxYhJbnWaxOdgk28p5JFuk01nFkezYcVh901lY5JW9eib4S6q+bn79NVFKDmHpsVSUuzDELRge0fxa2uz+/jxjINTXO2cZV2txx3d59RiPm9Pzb0J5hlYfIkV37xPZmZXgxZWiuYiXfqlggqkUzhyyEuVgSCFbMc6C6m</vt:lpwstr>
  </property>
  <property fmtid="{D5CDD505-2E9C-101B-9397-08002B2CF9AE}" pid="51" name="x1ye=5">
    <vt:lpwstr>ZvIB49RA1Zhf2DBYggdF0bxFg5WYkZ9PpeRnlmA8GvU0KN63KqNOHhwKEatjhjBTUrsmZV9FHXmljgyzgTq2U6YHMLJ6+m43R8s8zxgpTxdXhraFtzNN4pTRss8ARwUKMFQrahan6rZqSKpFfZns95K5ui1BJSHI4DQLmorq9ng1G/w6Lj2P1idMy4vUQoNDugEbJ0y8Z/kuo7E9rdDZUwuR28s2BQ713cB46CdWCFBIC4QywVCmtOlugi8p2Jo</vt:lpwstr>
  </property>
  <property fmtid="{D5CDD505-2E9C-101B-9397-08002B2CF9AE}" pid="52" name="x1ye=50">
    <vt:lpwstr>DiO98Q4KfBECy/f5mmCFDdUMHt4h+Fj9LdZm+pN1YGCmqS3SI6nUdksSsw+NCAgyuvlUb3HDtV+3VjYDcJMSfS4CPltliQPGX9GZCHOVVNDSJyAMk+PivpEjpkkxD9W4/G0uUU38Ed7UVDG8SfvNjDk3arMteTGniUytF+fXV298NoPcjnLH4dCFT2LJ6pc/7EvN/LoiBhuI9ljqWekNcOJ0bxtS0AYyLhhpijlVTFVifDRQpVKe0wcboErcHtC</vt:lpwstr>
  </property>
  <property fmtid="{D5CDD505-2E9C-101B-9397-08002B2CF9AE}" pid="53" name="x1ye=51">
    <vt:lpwstr>GACXQC7NIZIW2mjYAwrStYpQDxfHb/BnTZbXXpPcLhcTS8VAITgzgCv8pksNyB9XOxodhwse/yLC8MbLY7jugnyj7E6rUscQXfCEBd6nPIhoMjmGzOtxHgwCbiXAM9yBTVXnlMVQ4hS037lOqHYoiomSP+htXMYCyhmthUup7nwPCllmmhmx0mKHhjySobCJkD+M5ucQH9B+dePOMaRS2Th6ItH4cuk5kHgXsCdMzX+7BxAPwLYWnOYUsyE73Ks</vt:lpwstr>
  </property>
  <property fmtid="{D5CDD505-2E9C-101B-9397-08002B2CF9AE}" pid="54" name="x1ye=52">
    <vt:lpwstr>tLS+UTK8lQZqWAqhQQtYOPaX3LT5xIzTyTYCuFkYvSQLEC9NEq599YXSXukJXDHc+T/DGJRmgcL9HRMNk3Tjx2cng6SFEvPPq5YS0j0C+oaH3LmbIU53mRfmUaTDuyzi8we0F8C8qzjgSM+7F5x21ICbdTlpEf5ltrbfGhmiIXsHL15S+5+z0Z8PjpjfAOvfjfWpgnDOn4MI2lRdG1THZwXGvmuVxyt0mOu9y+VxbCv54Q1TG+hBE9kKjmjsIo/</vt:lpwstr>
  </property>
  <property fmtid="{D5CDD505-2E9C-101B-9397-08002B2CF9AE}" pid="55" name="x1ye=53">
    <vt:lpwstr>/CkpbiqdWMKnchMwY6yKKM+XgLT4v7AVdOgA0Oz7ma05H6Hje9gYW/OZC60+oiLBSLkyT+7m41cbv2DPJ9PwUQqbg6Ji4CDPdtOOvEHhfyGQ1+c04m15UB1h082he2ZC9VqCRN/mp/9hDyKqM9XstnneqdixiXz2Pxnn5Y0V1wWq52EVET/VJjJk53zmEec2uqqW/vifXSdyGDG2G1DV/zMmR1vTVQGdB/hdycrFWZM6Is/EbUePbhERMf80v3v</vt:lpwstr>
  </property>
  <property fmtid="{D5CDD505-2E9C-101B-9397-08002B2CF9AE}" pid="56" name="x1ye=54">
    <vt:lpwstr>uYkK9ExzPrZOfc4ZbAmUaopXgLWLvn7x7wvbubdyw/aiT2YD1wcRoAUlAnGY9yb5vYcZ7NKlZ6bhhf1K4MStp7dHKyVrZHm/s7t2xkosZwliw5pC/v+YgdUaSLcmh3dBBUzbugP89Z7HEndOQyPIV+Ln4XyINZ4qlcjU9mBFnBvzfdvwApDP6E7Pd+G0+8+HWtLhonkZ4YIf6ZgBCh9joeerh68kW1adBGIAI3FjEscBE2Do0t9uGddbCQr8MY3</vt:lpwstr>
  </property>
  <property fmtid="{D5CDD505-2E9C-101B-9397-08002B2CF9AE}" pid="57" name="x1ye=55">
    <vt:lpwstr>kDtDpH/WcuC4QRwrZMtsVZZw9VcXstF6Z41EhssNT7KONO2DXPFd4DPwoBd2CuHQQw3oBzxJsMG0HQahKxSSDDwMEfDsud2E2mbjQhTmwNrJUMW50AjVrhI76oQARV5aGTk9V3Tb3zOtmM0VBc4xQDRK3EPpm2zfCmrwKIt7Tgncqd0fvSSqz+jNEQPy7dLX1SsZDjCbG2tMlWolno30/o6h81IK5ZIiyFsMO5pqqlvqARyoEkdLYVYj5WG4TEG</vt:lpwstr>
  </property>
  <property fmtid="{D5CDD505-2E9C-101B-9397-08002B2CF9AE}" pid="58" name="x1ye=56">
    <vt:lpwstr>ku5hj0NgUO8SI+P6rMZNRzcKSSbpQyFm0sMisb41dqd8aq5t9hw7EEmnxxBMpmM1JazO98LW0X4nuldbhPA88TlnRItaFDdytInzYQJSq/l/vHqDWwaAOSbnLieJwu+xm6bW46u7Yq2hUQVE85j2KBvC03tsIVhA/sYQpiBUkM1AgXtPgRQRk59fKThT3C/Np/3Bb1SmwFk/qXNJyNhj/O0DblNY3+Rzx837UL8G+M6rVcNFmec7qXZ11mH5gd0</vt:lpwstr>
  </property>
  <property fmtid="{D5CDD505-2E9C-101B-9397-08002B2CF9AE}" pid="59" name="x1ye=57">
    <vt:lpwstr>6iBE70vMvdBuvsBPH4c7oe0v9m34YaJd4Hr36gCeu4y9JGGSs9FOpo94nQ2ocG945UC4WS+28cx3AOrCF8isVXogG/hDCG0bzN0bp8mtSzjY+c+sDduofN0niaVkPCbUJFVZn+CAr3SzcAI8oJTL/zBKsdmthlVCZJZUQpEywbJTZ8LeuNAopfz5Yfgl3ptSV3veS+pRXBna5A5NxuIOOMzgOyBEmcOlutGNIuAhjTZu84OFPfbZaZWIyTM/gpS</vt:lpwstr>
  </property>
  <property fmtid="{D5CDD505-2E9C-101B-9397-08002B2CF9AE}" pid="60" name="x1ye=58">
    <vt:lpwstr>lGt3OfgaLETpthhcwmy08ui0dou5fS30SgHg+6xUO9eRf16FW+5Dl4SLwIPmPx2bs/DOxl/j3cyvwVUWO/gwrI0GL8GTt3GWe2o+GqHJVJwSyvVGcbC25Bii1jh7IygyHpUXdoejrFVKWvgkr6hwX705G4kk3kIR9f6aO3K39qxPD+KHroKU9mwpG/gpg2kEr9XJCth25SZRsJpymP0s/nm3MU9pF4nZANsA5zT49K7C8zwUTPkyfne6GQnCxcp</vt:lpwstr>
  </property>
  <property fmtid="{D5CDD505-2E9C-101B-9397-08002B2CF9AE}" pid="61" name="x1ye=59">
    <vt:lpwstr>f39vt2meXUM8eMH2xTPi1BhU8u1R88WP/K2sKnVHpBATHYixYMegZEuy91fLhfILCbucOuB6GBZzVrSlwGGczlyJlyhTMIt2zVS5DrT36U5fx/d77GDbpb//GAE5sJdwrQNFpNtp97tXdzmWiYQNgoviLDqRH5D/jKRI3lH/8ar7aRO2Q1F5iwUXCf2mVG+xrkSN5ZWt9d39LsuZlpZEe8nMm+JGOS2QpM4Jq2kJPpS+RaVZy0ueMl5KQhe5cy0</vt:lpwstr>
  </property>
  <property fmtid="{D5CDD505-2E9C-101B-9397-08002B2CF9AE}" pid="62" name="x1ye=6">
    <vt:lpwstr>9puZtC8sxK4FkW21FMWcEr6bQlyfa8cbcKKgVNon4iqhOYkkT9feMHQ4n21iZKmx71c6YtSq+p4Vqbgmc80gCkE2O9wctXezPIrAbigUiZHfdGIDrXBUE+goMuFnVseV9A/T01cci/ySX99O1x/ysGjFZCYmuEPQf+QOFlczsJOSSTTPsK/zTygs5voBlkIydHRc4rbuFY58R5eKVdJCckD7tz0qPhpUAG0Rip7dW47bdg6Z7zNUDPl31QL4Tgk</vt:lpwstr>
  </property>
  <property fmtid="{D5CDD505-2E9C-101B-9397-08002B2CF9AE}" pid="63" name="x1ye=60">
    <vt:lpwstr>85xuA8D9ZkXazpSfAuv4t18SPPBokqMFg8Hwu6qmds/mX3E3nhF+20fFAJ7bg9yTBIIqLRJ/736YWS/bTZvBV49fw3YVCY46l4YbYxJVyWAhXEY81q2C84kqziWUr9GUUsKDED1wbt6DCTDVoQ/QWl7TRNv22/wpqqwSxyrUIQDUhg1aqesQSf71SBjX+0Dk+SM7hvG0AS93w1VSJZFeOwLkPbMrC3Pe3TqQdD/Bfr+56qBG2Pz3BPAUa7Bzmzg</vt:lpwstr>
  </property>
  <property fmtid="{D5CDD505-2E9C-101B-9397-08002B2CF9AE}" pid="64" name="x1ye=61">
    <vt:lpwstr>1dsMX2J9FL0Xv4oxUrH/gGNhOrCLZvS+cRoNSqYdaKSgj2CGuvg2eCLetZWXfp/hpIRKQrA1aAB5R+xHm+JY8RVwU0ukHdjMsJ5OGjVcH8Pf6Lx/OnV5P6VmZaW4gAB2JntBu/ZVcdi8Sk+H+TSvuSWMiU3yma59Sz1fxBqc3X1RBz3OotGCDAidrZdiFIWkS/hwydPrLMkwM1bdS0MHTUqpdBSOPnlT71+Z2BDKXbhXW0wNkLwsPxgNu3pxGUq</vt:lpwstr>
  </property>
  <property fmtid="{D5CDD505-2E9C-101B-9397-08002B2CF9AE}" pid="65" name="x1ye=62">
    <vt:lpwstr>9F+ven1dGXICMUiPqD9ZduPO62/I1QT9Dp6COZKrKzzgsHgz1mV4Lodl3hX6zrSAq/iYDJ5FMav82dCNUv1oY93/OwPWrNqoMWSgRzC5NL7lShAwHsMQh3S7FiY1qzHelmTC4XiBdho4fJeBe70y0TZ6ErUzlzXJtm/oyjhn0PQ/5gXYI5yDUVBx07ieMzv9M50JMYrqgFzlutPBfNg7yg66W91lGh2JxQJvNvuMvkAfu6CojtNh6IOwkwk3od5</vt:lpwstr>
  </property>
  <property fmtid="{D5CDD505-2E9C-101B-9397-08002B2CF9AE}" pid="66" name="x1ye=63">
    <vt:lpwstr>WN+70vpPBm6g5Ws70o6vJmeXmUQpqi+SA9aOBpFsOiZZbeTGeqDAvsFTv1mRSwMG/G2DFULbspv3MJCVmIOaZnPnIrdHg6QL3nr6RmDfMcJ+l90fLyDagyJfeeB3DI58ner1nkXFoPOMd84xMnlh3kCZ+ihfFBJllElY34JmW6mGe3+TS7VzlOj+3XIu76sQn8j55GnVx5fW/rMlQe2zbNYwhrd6nRj+Na+g6D0T5rlVo1WlU/H16Mu0Bve11b+</vt:lpwstr>
  </property>
  <property fmtid="{D5CDD505-2E9C-101B-9397-08002B2CF9AE}" pid="67" name="x1ye=64">
    <vt:lpwstr>ZKTAKemtSs1pIszJR62fuxperb+JTucZsN6Yk+h7NKmDDI1Wjdc/52rBb51O3b6LT/5Ar7T+2OlHGiXqeUBKCfuxPJgUWC7aiQWw2t4kylOMuYK8NCAX4kqkQ5SsoYm+1pgye/1qm8WfXts2ivA/vRCDNfE8UW6sTow06Mb/bKCZGn9Ge3CCpZdDgsSWYO12b8mHArdWlu5oR+y7aSQnr6nnTXXTWoMOXKj+Tbbld7OlXWGcfVj8sT47lASleqW</vt:lpwstr>
  </property>
  <property fmtid="{D5CDD505-2E9C-101B-9397-08002B2CF9AE}" pid="68" name="x1ye=65">
    <vt:lpwstr>Gg+TfjBcJWVy8fwRKMNkHXLQjK5UjT3Jss6qWnSm6p/BgVTdC2YVSZWhHw/vmcVd+nJbww/9OheuFeXF+sJJXJIpT6IK+mPuHxpHLRGolRS/reA1rPoXFiFv42D6wdHCzxb0MjCwwAj/XvYmj1UgnhWmqSOFWb7GZfCN+lc/LFjZByHKLWQIlvTwt4ONmoW5PgqKq/I7K5d+X3T9oDlwWgJuoToFmYO9SEciAfkmNHeTYMAf9P4m+ikyb5RLyl+</vt:lpwstr>
  </property>
  <property fmtid="{D5CDD505-2E9C-101B-9397-08002B2CF9AE}" pid="69" name="x1ye=66">
    <vt:lpwstr>ZHqvAgP+0Xq2p8ZJLQy9S1D1ldZVMuKYdtZmLv3iNEPq0NH/cWK5FFyi5O2Qsx32sP2P2sQTFmcOv9YCKG6cR9WA6ngh0AsOGP076eh7m8xejhqkPjv0sWlPWcZdebUexF/VvSCOUaNvpQpj9MRrD7OEmyT9ZyqjGGq9joeZarVMZdfLyfqWKBMyw2GaI+/glDc+rF/yo4b6VVoTCKPhAFORW3IOcgGToyCEiOT3/5O0cdlcP59l5rBpkL7/uzD</vt:lpwstr>
  </property>
  <property fmtid="{D5CDD505-2E9C-101B-9397-08002B2CF9AE}" pid="70" name="x1ye=67">
    <vt:lpwstr>PcCVNsd4ddHL4zTPKZ1ib7DWLXU1BQ/HLuSwBuJur4WjiEp+A0943sbLQQHGIUYu/URgaNX2wzVvRnpWeja4WCbWThCtA1u3/5Bavn1a2Y6Sx5eCkgcBXmxNo2/P0yRovf13M7QtzG4DC97zZW0ApJuNMMuwAk0QE2H5eluETc3dRd3GK+NL68fX0BWkVfzYNsFpTHUGr7g94+rZQPdsmkJKPunAKVVVS7TebQqkEbw/SX73erImw6bcF5qrELl</vt:lpwstr>
  </property>
  <property fmtid="{D5CDD505-2E9C-101B-9397-08002B2CF9AE}" pid="71" name="x1ye=68">
    <vt:lpwstr>95l0B9QzupVpG2jjZvcMmueArmh+IcylprepmEXs+ZE/JXGW82ilQS+i+boCH4HYKA+cZOvJXd+NkY/2TT/O7wkDwAV1LrER2+Tu7SeD5CmEzi6xOcHsn7XQ+oibJtBdcysngMALlxu/cMz5nJyvD5cqwp25c0ttdR9gEJ7f62snx8CI6cfgLX4D8kC40O4bi+m6sPJXL/TidH05fIWjT+Jpadoge2wKMec9Ki+jzwkaE2eUl11AeUfqE/DrJW6</vt:lpwstr>
  </property>
  <property fmtid="{D5CDD505-2E9C-101B-9397-08002B2CF9AE}" pid="72" name="x1ye=69">
    <vt:lpwstr>ZPfu+vTv1vCot2C73Or8E+L3X0r6GLLOyqSdbP32gUTtrkZkzvj6yD6CKrgfmV/KlmZTdlddbmDgbP/Up76VOz8M5bp3pVESbUbGl545KmswtyZEkx37NfANAraVAojFKUrU9Dkb3IBmHrIGtcobJa3FPdSeEOhnFtuh2fZldBie6vJ5tpr6PdTXLhFbRNTf+mbtAgyQo/UhrasQuOix86Rzfdl0k8M2fYo/pFds/ffI8LWu9Gx3SpXeu0SUIF4</vt:lpwstr>
  </property>
  <property fmtid="{D5CDD505-2E9C-101B-9397-08002B2CF9AE}" pid="73" name="x1ye=7">
    <vt:lpwstr>dhKGE80tcnnxt9BPbOED0Nuz9AEZa0zHXcwXFUpyf0kH9/ZQbidn8WnjPzOoOW24fzgJ6l/0zQtokyX+lBFxzIP/InI3pZgGteuj6VlrzIHs09cazI0/eW0cWnsN6pi9UYKnXlYLzxT5/2gqlqSldwrldcHDIJnu96mK631jzcp1Kr2b9sxAcyEbFwUvdA3KW8BeAqD4W+BR9/AIKqkXWUHHNoCLOD6YwkPYh3J75LfqYXOZtkaghF+410qLIiF</vt:lpwstr>
  </property>
  <property fmtid="{D5CDD505-2E9C-101B-9397-08002B2CF9AE}" pid="74" name="x1ye=70">
    <vt:lpwstr>P4llkZRUGv6A3x1dLg9yrP8UreCDgs+RJER5kEoHqwFbyBQ2ogLszIGY4vL3WPtInoPgnwYs74kOoy0X7AzAfdvfR+9x3RjYMMOlAjcIbAVOKD2GGOux4121LnTN3NdYTudtOk3sWxj+/bF7/OC60+/hUpS+OKxW3A1ZQnIoG0k+J3oMov7x7iUlQ0EGz4YiTiXslBw5otSN5gtIVjCgJpN14f0BRmNQNiqVlb/umNrRSxmD/PE+HO2PXyWUtKp</vt:lpwstr>
  </property>
  <property fmtid="{D5CDD505-2E9C-101B-9397-08002B2CF9AE}" pid="75" name="x1ye=71">
    <vt:lpwstr>i2kHeK7bJCJSsW9/82hVu2cEj62zDwxEJqITohi/oQG15juLyaYjm8AKepivkp9Fm8TkUlH1GYbk0y17vIudt3v79PP6E/bVu4GLbd+tr/vkMwHI+HDxZippD7XT1PNSK7cr0QP4Cf7yVMpV97r0KxwTObI/77+U0J+Agux6isS4ZEuHmn5sp/TQtQeRPpC1Y9SdrTz1Q0YaCpB4KVJssh3hMQ442En/krOd/q7aIcps3zTvmOXXSb0S+JkhE0+</vt:lpwstr>
  </property>
  <property fmtid="{D5CDD505-2E9C-101B-9397-08002B2CF9AE}" pid="76" name="x1ye=72">
    <vt:lpwstr>c9QDFvVvOOXhBfKrOlplOHm4K5tfkp1zxoYH+NOV21Uc4KqowELzACgOYmghJ6EoJ74mRcZ8AvgDzfP9IfGv1qaklkk88J0jFuCrhYRnXkrxs/61PlKIymmMWlugoKyEMC0BjCVQFqQCKFqjNN2OLNKYvgJX5GHhaVJvRVN7SQ/qlSit/oM4p90v9Wcd0YchzA4YNlXx6cNLxM0Mzw9o9soaJbMMmawkaQIUzbQg5meufsETSzi5LNeSPnoK3kw</vt:lpwstr>
  </property>
  <property fmtid="{D5CDD505-2E9C-101B-9397-08002B2CF9AE}" pid="77" name="x1ye=73">
    <vt:lpwstr>XgpMB4lFtylUsA+odM/OxHn9JyxZM88j7kHtkaiM/zvSv/uaqQqufUyS3GCQQ2cHa4B14DU2rEzgKI2oKCBEu39AJBBEEBVCrSzWm0B3MaNHTh2sN9cT4Y0E6GX3BKFWk7QTVO7BQIMdXDGT033mXLYmF2hDDyARb7QuXovCblUHfcMmEkvzI6I3mO6MyuP42mt9G2WaVIqK4DesDI1/BMoaYxhFr7MQ6iK0Bok0qXVWb/1x82p8HkS4fV3FP0x</vt:lpwstr>
  </property>
  <property fmtid="{D5CDD505-2E9C-101B-9397-08002B2CF9AE}" pid="78" name="x1ye=74">
    <vt:lpwstr>gnvT5ql9+wMJzCjDGjt3vr770DCna4bfzr0ReTLCTcN/rJdCMyaeN7+8iJMlhYwWnoyFXWifnK3WenH+mEYKnzWMwFS9Wj6p/0gvSZCAimo+n7c/gofO8f1bIIh8vtDpAHoYMLJ+iFMc/D+5toQcbHC3bu3Iw7ZQgNUyT77Fk45YdZ2i/QWl44N/Ur1YP4qTO7PJvsnrav26vlmAdoTxkT2+Z0MfqWs364K6SJ+WbutalGAYdImdiwF+TIKOW+m</vt:lpwstr>
  </property>
  <property fmtid="{D5CDD505-2E9C-101B-9397-08002B2CF9AE}" pid="79" name="x1ye=75">
    <vt:lpwstr>34X4/tZ9rDJQrMywWH1csxyje4qNczRvx0DFiS0SFdm3Z/MHBrfQFT1e77N93gmogxLTo83JlpMjBXssAB53LMYkkuw0fF3UBMXvFSQOv6yccYERD82DoGagSQi4kks9ckB0eYDiBj9cm1DDqwbdgL1KPjMGdiJzr7QnZXgAPFgVOhCZRSB54UzAckDWoGHdfMYdEjMPeUpEKlMIyjYui7rbVGd6NcF8BBiPAf9DCNhqauc1e+Y272KDQpYUG+l</vt:lpwstr>
  </property>
  <property fmtid="{D5CDD505-2E9C-101B-9397-08002B2CF9AE}" pid="80" name="x1ye=76">
    <vt:lpwstr>y3cAmc9cfLSy1hEeZsb7w8qtaE0MS7ZyxbrmXLVL05yGKVYuYYi6TsJhw9p7MbyRa8xLSdz2wQbr8Xq6s/ykX6vO6RxCZTxk1/ImndOPN4vONu2/VapFt0pGJYpVv6sYc4476zrCGHwFmnfRF1vMpukX4WLyAEJPczYsTDBjvAy2ccuCITCEbdQ95Q78SUzzWnWWwM3BE+Johh8zww0ecSN72LXjSPdI/MLOl7jD+XY9O+QAIPU6Z5mOGLXx45s</vt:lpwstr>
  </property>
  <property fmtid="{D5CDD505-2E9C-101B-9397-08002B2CF9AE}" pid="81" name="x1ye=77">
    <vt:lpwstr>CXlCgUsPFVEDtayyl6StUONvJX4+dMrLAZJjXyNqCHovV74TDoQbAv/QfTK6+KHQPfT0H2TVnkgvTYGg2j1hUytRg2d9b9COEk8UTkPCPVWWgftEfBZd+77hFIJT8LjqRf5w256VSlrQP7VwLDzkn0Y7P3kmS5e1neqZO5kbephAdHh+IZeVNFPJf7qYZV3IPB4Psulip48W1aSj39epSAcHxaPXj8eGBjjdqdnOV7BLkGJhBf+WdbOzLR6edx6</vt:lpwstr>
  </property>
  <property fmtid="{D5CDD505-2E9C-101B-9397-08002B2CF9AE}" pid="82" name="x1ye=78">
    <vt:lpwstr>e7Hd+KVVbPdekqm2GQDik6AdYWjqbYkB+V08efVENixuEflSoIWUeBLEXoQ9uCarM+eai37ixjZWeHgPJkxmUAFVzdjZqzkiIvNC1DRAb7cJfmTDuewk/o85O6MvGIhIDigkslDpFXotSW7ri0Xrszm6qy+x3DKnDp2NmNlp+9bmBfctcpChsF8GUg4rNjS+zWGizkHCxeKAJBVoaDjLxrGxJtbSpfTkRCmOl17ZjeyD8gYfBYTcJkVKaCzr1qY</vt:lpwstr>
  </property>
  <property fmtid="{D5CDD505-2E9C-101B-9397-08002B2CF9AE}" pid="83" name="x1ye=79">
    <vt:lpwstr>q6dYTY1sQm50NeF10eHb5KB8Nr6fAd8OoDX4roXFZrlKMHhHUTOCzMRVL6hQLtBAE84MilAmf/OeZSRqhAeuLi+J9LtXk/scpojn+QMAd5D04/4yz5Eh1XyrTZp9EWUn/5dopvRnrWusUDB7EaztcUCYvmYQiANpuaei8CM+JUCdOf5QCcry9rvO8EFajW/TnbKIyq4zyeNlowNHwY9r0dwNHa5jycQZdrUNr+GsU+vUlQViep+AKrmdvBXexmv</vt:lpwstr>
  </property>
  <property fmtid="{D5CDD505-2E9C-101B-9397-08002B2CF9AE}" pid="84" name="x1ye=8">
    <vt:lpwstr>gmMDrLc6xQtWyUrI3JYWQs4HlH2fb83bMK/1BBBSRLDJ/CelumaY7RW1eugCfrHe7H4ircE8AbcsGoe2Upr+YCOV+/R7mM5YjVylC1Jon0zMDkQp6BV202khhY1/rdUVXV9OJiW2CjnQWIHP/9XAnigJOaFJ7Gwy/VcSYB/m5d+Cj1uGiU/MDWXliRmQHvfQupC/dvqPw51DMVkrKumXWhcDiDstq5J6zSXm4OhnlOF3NQ7h2FM7yU2X7PaXzDA</vt:lpwstr>
  </property>
  <property fmtid="{D5CDD505-2E9C-101B-9397-08002B2CF9AE}" pid="85" name="x1ye=80">
    <vt:lpwstr>3w28ozG4BoXjEl6bT5Eh9FF05PB4c7/Fj3Nn4gZjPaY+v9+5q2r/8jzajoGm0KvXHkh99gGhJ2vnqwlRRA2kMFPUASxe6WBB10xKPIPXtPRufQ/a1jAKJRQYupV0vw85N8hDwYJWyecm3sLMF8COz3KSt/aPSRJmPN+/yM7rFRuiwDKoeU9H8izzbc9CG1s5IbHL+BD2Lbfjd85b+SPuCkt5mGCZdtzpSksqcAdE5Wjb5YpHUUGQnrnDP9VT4NL</vt:lpwstr>
  </property>
  <property fmtid="{D5CDD505-2E9C-101B-9397-08002B2CF9AE}" pid="86" name="x1ye=81">
    <vt:lpwstr>EOhVmyq9r4zLGqWrbpuKa+Nvz9BZgoWL1loRWdNOUhvlICLFserSVcuFifiLPTqNZnOzudgFjpZ9S5043HtOqAHvkQDyrsceJrXFBBymhxdXhVw7AiZ0Eb3mA/J3GnNCPaoqx5rTlCpNNmZlMs9lTsSIeHRp36aMRIdoqOuB71E9HJVdpuFs/Xg80CWyb9izobDvnN8NlCFDAe9ygv69ZH+6CaAZVZi/6x9OLu1Q0quA89iORF8YdSX1oUbUMrm</vt:lpwstr>
  </property>
  <property fmtid="{D5CDD505-2E9C-101B-9397-08002B2CF9AE}" pid="87" name="x1ye=82">
    <vt:lpwstr>v5AX9rLi5zUayTVP9ug6R359fqPARJG4dZqJ8SdHlIRKHOi9o1t0QWs6R74FZwNfSNpxoxp3gghsXVZL5pYb2a8PyDkBz1AMvJyCvt6i+AhkWTTXdT/7JuEqKkn3r/evdNDpu7E1+8B3VaJlOngHL8cTB3JxqiUraAwFM4Ba2U8tW6hs8IDVLeoGmUBhDa9Dcy3xBoBHofWNksNN4LOkflDirL776T3JTG6tvRNZbxleRlxi3squOq9wFvHbJK9</vt:lpwstr>
  </property>
  <property fmtid="{D5CDD505-2E9C-101B-9397-08002B2CF9AE}" pid="88" name="x1ye=83">
    <vt:lpwstr>nEXdKvzIS3xUOTnJdRh/HzJwtke7XVXZGy6etaYSYC3IeF7fiQfoFNgE3kbkxRYv1zo/i3ITJQBZoCN58o61B9y8QJ4cGa4RmXJqMngt6nrl/fXfJP3laNWS3926HpGZQ5D+7i2ZbNpI0Vpaov0fLwMUodIbEtrn2ojOLwnMkkP6haaJkmnz0l4FfzbgZhpiN6dY8BE4DWiaCqVAxKNiG9xFG6QuqG65WLla5/25ml9i4So7bCaOfBkhKpq8LEV</vt:lpwstr>
  </property>
  <property fmtid="{D5CDD505-2E9C-101B-9397-08002B2CF9AE}" pid="89" name="x1ye=84">
    <vt:lpwstr>7/WLXT8lmJfjEQHfgbitOP19gnddoGsqqS/VLEqXX9QKOSDLwHVJbW5cmYFgqZFJva9+l5fy1zYn4GFR+H3raoDS57SZw9/Qo/aUpwrM+Ax5YdiXU8xMdbjSygQB4YMy2wN+bwRX7HkO8ljYCeaB9AeGraBFX4jR0KYs9pcplbhgAOQmFSY5aGeemuJJbCEr0UqSTPV6yF1mWqJWVsh0UPNRG59Eh7Z5tqGzhjZwlNmthJuh11zgTawnofNvzqA</vt:lpwstr>
  </property>
  <property fmtid="{D5CDD505-2E9C-101B-9397-08002B2CF9AE}" pid="90" name="x1ye=85">
    <vt:lpwstr>PH+FHntigx/REYgpb1RhQH6BpDsQOnhIcmgp1Iqfb+G5sak5/8lOdMuUC6mOnZkY5dzR+VcIn/bs/r4iAshSmc9w5RUDb7nemiC+RAdLErzKRODHO9zyA3CTz7Y1DPr710hklLrL54RxVGDNl3hT0dBU5lA0azvOfb/SUpLWWgcSP73nzENohG/DZJhj/eOnC4l+sgNqhssanqKCNn4PGYgT3LsQMhN9ONqJIu2e0RgJ2ITGfuCPwNj+3bZz06A</vt:lpwstr>
  </property>
  <property fmtid="{D5CDD505-2E9C-101B-9397-08002B2CF9AE}" pid="91" name="x1ye=86">
    <vt:lpwstr>pAneLGFimhUJsE4mujzHmuRAjtu3azPy6bh/605BIxug7qmbgA50LYMO6uXfHkcTR8yVNOzsuT58iJz7B0xxCs3amk3yNY13foAyXcxe5s3ji1wIlQQPtJwns81EsZvOielIoUV8Yw9ei3U6qF2EaD4+F0Ad7czVrWvNIY/AAXIFS8Hk9E3adLAQbRyX76S86dA7BqSF2fWfn+mFWWNG/LM0s0hpCjQYMgySnsAMCWQKKx/GVhHPl4UZ9vlfB4Q</vt:lpwstr>
  </property>
  <property fmtid="{D5CDD505-2E9C-101B-9397-08002B2CF9AE}" pid="92" name="x1ye=87">
    <vt:lpwstr>AegGGdD/EL6XSZN0oLk6yk5mVbaf4wikiGZNH5sAtNdm25m74Og5M24PoQ97zSjlgRc4fXo0FPlZyM4xOGApyev7ya7QgNWYxERljIMXEjwGTM/va3b3YNXORVs7CNZYG36j++RsMNCB672+xRbfOkaUfpUGtyRWeljeCYCJiR+J28+19IRelTYWfDJsrqon+pVcFQLrBw4S0jzmt9suhU0OVyY25STCMTfbe2sudlIgIpf/8pSz+ODpeFGiTWa</vt:lpwstr>
  </property>
  <property fmtid="{D5CDD505-2E9C-101B-9397-08002B2CF9AE}" pid="93" name="x1ye=88">
    <vt:lpwstr>yg6+vPvDf+qbVtKFp15D1dILYy/SCnhdpwmZ83IWjEew0NBDFHMXPDjSUbzU1zZyAe8C0l5fs7EwSlcQ29a1xlVSM26Tk0W4dLuVzY0PeF8mTlDQI+cUNlQUMIlFVvqtaLk+cWR5qCe6VqyXC1m+3Go1MAaMJg3SbXelpuT9ydVjnb7npxijfidC3s4vGctT4UlrHvag1Wd6DXTi9jiaL/thqCObKWH8RD//jtOQHL76F2zAFmoht2juPd27zx0</vt:lpwstr>
  </property>
  <property fmtid="{D5CDD505-2E9C-101B-9397-08002B2CF9AE}" pid="94" name="x1ye=89">
    <vt:lpwstr>lGZDo+4TvMHsDxYQE10r703y8dvcrlptuuY8dlwC3J1w1+wzx+2zY6md49WWLxMHiuirK+YYVqYUVitOiUBDgtQcKNUD9WYdiRMV1zIP50nMYbYGiXIYQMUWusDaa9wTtvAjaLEz9MEw15VNw/YYSJdkCQZ8ACVvw9wo6gN1JLagJbAYp4o+dxjsBchsbCvJLeiJGYCc464wRJG5jcgZrF+zAxPSSoE6+DfiDCFGFXHJ89rWaocScO8xKA9kv+7</vt:lpwstr>
  </property>
  <property fmtid="{D5CDD505-2E9C-101B-9397-08002B2CF9AE}" pid="95" name="x1ye=9">
    <vt:lpwstr>LHvW8J/1+SUxHdFySb5NGYrIfIcJcoErPashmxS7NYOSHXYdttfIqFDm2lRN1IJoqD6/HI22OsmD5zlQS5/1tFAgztUr4T/UXI+ju/3mSaK2mWFF+kTJ2jeXjMxFmzD/xDPSEAcDYC8mcR6Ri1Ep8n/SpqTOPHdSvIVFEIjFy8gdv/jt09gbmglsRvfN2iwvdg5xAx80U6o/oUY+UTrZT9vidOi6BJDYjpSRxdhW6XdJpkEFDG0xV52fwUVTLqM</vt:lpwstr>
  </property>
  <property fmtid="{D5CDD505-2E9C-101B-9397-08002B2CF9AE}" pid="96" name="x1ye=90">
    <vt:lpwstr>Ug0JxMhpJPLybISh6hsIiMe52SHY6FW1VdBOSz/H6Z1Zi+XgyyOBSytfUZrV/GF1ksuw4f/DyPFJaAKXHZ6LaKdTgQjAbNR99yR3P6U09s6opoJfkCBb3GiZubeYBbD/mW1J6vxrJXwnyhWOwbfmw80GoWE1mF/QEoXuy0fRjkDha96K0Li47KCxPmhb9IoOQQgW2KmLnFnUYEiqRFy56QDeBZz80MikeEeR+cQQvIAbfDhYsADPktlezdOeCFW</vt:lpwstr>
  </property>
  <property fmtid="{D5CDD505-2E9C-101B-9397-08002B2CF9AE}" pid="97" name="x1ye=91">
    <vt:lpwstr>GwWX6AgmC3yuwFkkOiIxXUb4Go+TWY0Sz43tW6cHJGAAe82ylzMUWwUDG19j6z416hHWU0b9Nx0cqrqY054NLJWO67RuTK/Yz1iENH9XUcIb8Ey1w/Av48JvYYS18G8gKKSYxhgU682KTbi+BmL6Q5lsig+g9tNLK1sVCO8s/HL7wISjM3UJjGIprc3UojX7pCbFO1sn+Bth30vKoCukyXmm55rDecj7wOdkxL38cs5jvUKC1sIh8/rXhIH9Iwb</vt:lpwstr>
  </property>
  <property fmtid="{D5CDD505-2E9C-101B-9397-08002B2CF9AE}" pid="98" name="x1ye=92">
    <vt:lpwstr>NQHHh2v23VWR41xwTM8KKFTg/M7t1MAFeXwY/TzK3vJQEnTkfIPODF0wMw7Xg3mOjr79ys4Op3i4geZdxQCllecLqt0eXzc+dLto6QYw8w9jeQiAmYCmwy6yJiHeVz1YkZ8vrvDSOjIhvjomi42r2rv28vRxRkRtaf4Jw79QfAZqbTAZvcS4mZXpozoEgCQmjKrkKTShQOr3r5V/5h7ZfZFnuLiC5gnE3VYUrzc9qp8BqG0Tty/gK4UXrlOD0M/</vt:lpwstr>
  </property>
  <property fmtid="{D5CDD505-2E9C-101B-9397-08002B2CF9AE}" pid="99" name="x1ye=93">
    <vt:lpwstr>urcIpVr3upD2+I4o5hXOg4KJFzFgXJcdIm9cClnjHTRn8+6ewp71FpMtKhapfLCWFX6T7qg99RZxcPzhv3tA4ZrjfLvEvvGdFzZ0UP6BqNbTIQOE7whtcc1MzCCbtaK/T7HkIJ2iKEaj004dlIRGmihCWFL/x4NRWrvYNWdc0BMYDyrcD2gcpZjipRsse0UDi2a0uYRI/niOVt3XBDUPzO4H8+yHALiZvDNTGNZ7g0g8cIvLa5dr0vyK9mungjU</vt:lpwstr>
  </property>
  <property fmtid="{D5CDD505-2E9C-101B-9397-08002B2CF9AE}" pid="100" name="x1ye=94">
    <vt:lpwstr>Y1P9BnsSi4Shbg3WqfeVygK0kB7Sro/jrLYuqh/COMzT1pfn1JfIsW5OdJv8NF//QIAvC60ksM3giLx1poygAqhKnWUJIYr5aD7nk9JQpJ/VoasJFxEFYVDnWjLhMIRU5tYycOiuICpBTFRXIXIYPWYobivYY8/TupxB/Kr4xOmIh681u6+tUMRBVSpp/sJ8dGyu7holl+Lqr7kggrcmLe1C14T0MnyS+TWmvKtcs0BjThsVV58HKctHgQy4pex</vt:lpwstr>
  </property>
  <property fmtid="{D5CDD505-2E9C-101B-9397-08002B2CF9AE}" pid="101" name="x1ye=95">
    <vt:lpwstr>9KOfvzvCLLZjwTUGd2HWY0NRlOJevJ3KT3SE4JkMaFaxVisrDjtlaS2jupkBHozgu7utqa1E8d1Niurvz+1caz23QbbCVgHscaVwFRnI2dHxxYlaFBfT0Amf6u8co+RuWR32HKj7rs91Z6yOIwvJb523/r+djuCxeR7z7bwbxi3C6htGhRhIwTQszv3tnbYr59gWMUJhDZkg9/H2HPVveODLvN3+yIdZmoffLQXc/n3eWz2xR5ovrnkF0HKjShM</vt:lpwstr>
  </property>
  <property fmtid="{D5CDD505-2E9C-101B-9397-08002B2CF9AE}" pid="102" name="x1ye=96">
    <vt:lpwstr>MJ5xMd9uyb62BxqQbZDr6Ufct0zMvvr0GxSqfvtqjo/Mhscjw3wfJuAFAVAoXcuDZqIpN0YWqaHTBo7BoKRAZwW/byub/sWniA0jhxmFIbUcjenxUIMQHEkEzWw1u7A8mcZD8vsgRfhDrMn/laVn15paSvlAhp8ojrIShHp4+xLKpLw7PE5lebr9J17c6GQ106Hg1k/xab30QXD8c7t6cIcS+q1202qHSWgiLipvs8JslDXwVK2CglsLt45tgLU</vt:lpwstr>
  </property>
  <property fmtid="{D5CDD505-2E9C-101B-9397-08002B2CF9AE}" pid="103" name="x1ye=97">
    <vt:lpwstr>VJZsBTUrmUvm+5qgTuRypNB7RTecE0G4SQIzEEEfVdIEQAHSwb8bOfxcOe14WacxrejEHH3RgatlMa3XAYItPnKmgsHoGQxNQW9CvvvsgYXfyXMTY91KgFl1SoVUjUz/6e7we+V032g8di1AVwSk+/VCslmJghHW5k2uvUswESAFyTAPeQpk+IlUURnEuKDCMyFUvrTKsyIGbNZ2A6/egpQ7kD6qr84zchbSNdzNkokqcswOYDK8JChXbpn7E5S</vt:lpwstr>
  </property>
  <property fmtid="{D5CDD505-2E9C-101B-9397-08002B2CF9AE}" pid="104" name="x1ye=98">
    <vt:lpwstr>gyUtW4jOUCwJPBYjJHlLAedCMFPpZcLygvr9uCFJVuIfuXp4HPdRptBQsrDac3abJlaQ3HPkTrKVbcDxjRZN7SA5214wAzkRtFDwqAqH7xvBtVoysk7OSd6iZh/KbEliDEn6fXEhYLam65yBS4S8d20sfJEAv9/nwjhDxCBIrhpyghtAqm2FLmxoJYg/4wsePJTvjxMyoK1qfADQrMeO5l273fGruy67x0g2IgMXtsunXsrhnXoOrirLTIP+LQc</vt:lpwstr>
  </property>
  <property fmtid="{D5CDD505-2E9C-101B-9397-08002B2CF9AE}" pid="105" name="x1ye=99">
    <vt:lpwstr>OjXZzfM+9UasUnUWKxT5IvisYqt9pmuuHlToOzS+SY16FdF6TW5sHc9rkpOxIxi9X17BzPRE3cQ0+Kk7p2x0seWJ692WdWvXQC52L4+keFzkFuLWDMXsoUqt4bXVSh53iuKG4ms8fH0gsgWYF0vh5su/ZoWAYRT7AesH9ujaVVfvGrChCd4ZU6x9D7YoBAY//qYoENnacIzVfNN1PYnY+e3HLMPiXSegNtVuxUGkGbW6PM1PWhCpBM38wVoAYOp</vt:lpwstr>
  </property>
</Properties>
</file>
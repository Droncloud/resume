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gap-btn-hidden"/>
        <w:pBdr>
          <w:top w:val="none" w:sz="0" w:space="0" w:color="auto"/>
          <w:left w:val="none" w:sz="0" w:space="0" w:color="auto"/>
          <w:bottom w:val="none" w:sz="0" w:space="0" w:color="auto"/>
          <w:right w:val="none" w:sz="0" w:space="0" w:color="auto"/>
        </w:pBdr>
        <w:spacing w:before="0" w:after="0" w:line="280" w:lineRule="atLeast"/>
        <w:ind w:left="0" w:right="0"/>
        <w:rPr>
          <w:rFonts w:ascii="Times New Roman" w:eastAsia="Times New Roman" w:hAnsi="Times New Roman" w:cs="Times New Roman"/>
          <w:vanish/>
          <w:bdr w:val="none" w:sz="0" w:space="0" w:color="auto"/>
          <w:vertAlign w:val="baseline"/>
        </w:rPr>
      </w:pPr>
      <w:r>
        <w:rPr>
          <w:rFonts w:ascii="Times New Roman" w:eastAsia="Times New Roman" w:hAnsi="Times New Roman" w:cs="Times New Roman"/>
          <w:bdr w:val="none" w:sz="0" w:space="0" w:color="auto"/>
          <w:vertAlign w:val="baseline"/>
        </w:rPr>
        <w:t> </w:t>
      </w:r>
    </w:p>
    <w:p>
      <w:pPr>
        <w:pStyle w:val="divdocumentthinbottomborder"/>
        <w:pBdr>
          <w:top w:val="none" w:sz="0" w:space="0" w:color="auto"/>
          <w:left w:val="none" w:sz="0" w:space="0" w:color="auto"/>
          <w:bottom w:val="single" w:sz="8" w:space="2" w:color="DADADA"/>
          <w:right w:val="none" w:sz="0" w:space="0" w:color="auto"/>
        </w:pBdr>
        <w:spacing w:before="0" w:after="0" w:line="420" w:lineRule="atLeast"/>
        <w:ind w:left="0" w:right="0"/>
        <w:jc w:val="center"/>
        <w:rPr>
          <w:rFonts w:ascii="Times New Roman" w:eastAsia="Times New Roman" w:hAnsi="Times New Roman" w:cs="Times New Roman"/>
          <w:b/>
          <w:bCs/>
          <w:color w:val="000000"/>
          <w:sz w:val="38"/>
          <w:szCs w:val="38"/>
          <w:bdr w:val="none" w:sz="0" w:space="0" w:color="auto"/>
          <w:vertAlign w:val="baseline"/>
        </w:rPr>
      </w:pPr>
      <w:r>
        <w:rPr>
          <w:rStyle w:val="span"/>
          <w:rFonts w:ascii="Times New Roman" w:eastAsia="Times New Roman" w:hAnsi="Times New Roman" w:cs="Times New Roman"/>
          <w:b/>
          <w:bCs/>
          <w:color w:val="000000"/>
          <w:sz w:val="38"/>
          <w:szCs w:val="38"/>
        </w:rPr>
        <w:t>First Name</w:t>
      </w:r>
      <w:r>
        <w:rPr>
          <w:rFonts w:ascii="Times New Roman" w:eastAsia="Times New Roman" w:hAnsi="Times New Roman" w:cs="Times New Roman"/>
          <w:b/>
          <w:bCs/>
          <w:color w:val="000000"/>
          <w:sz w:val="38"/>
          <w:szCs w:val="38"/>
          <w:bdr w:val="none" w:sz="0" w:space="0" w:color="auto"/>
          <w:vertAlign w:val="baseline"/>
        </w:rPr>
        <w:t xml:space="preserve"> </w:t>
      </w:r>
      <w:r>
        <w:rPr>
          <w:rStyle w:val="span"/>
          <w:rFonts w:ascii="Times New Roman" w:eastAsia="Times New Roman" w:hAnsi="Times New Roman" w:cs="Times New Roman"/>
          <w:b/>
          <w:bCs/>
          <w:color w:val="000000"/>
          <w:sz w:val="38"/>
          <w:szCs w:val="38"/>
        </w:rPr>
        <w:t>Last Name</w:t>
      </w:r>
    </w:p>
    <w:p>
      <w:pPr>
        <w:pStyle w:val="divdocumentlowerborder"/>
        <w:pBdr>
          <w:top w:val="none" w:sz="0" w:space="1" w:color="auto"/>
          <w:left w:val="none" w:sz="0" w:space="0" w:color="auto"/>
          <w:bottom w:val="single" w:sz="8" w:space="0" w:color="DADADA"/>
          <w:right w:val="none" w:sz="0" w:space="0" w:color="auto"/>
        </w:pBdr>
        <w:spacing w:before="0" w:after="0"/>
        <w:ind w:left="0" w:right="0"/>
        <w:rPr>
          <w:rFonts w:ascii="Times New Roman" w:eastAsia="Times New Roman" w:hAnsi="Times New Roman" w:cs="Times New Roman"/>
          <w:sz w:val="2"/>
          <w:bdr w:val="none" w:sz="0" w:space="0" w:color="auto"/>
          <w:vertAlign w:val="baseline"/>
        </w:rPr>
      </w:pP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Times New Roman" w:eastAsia="Times New Roman" w:hAnsi="Times New Roman" w:cs="Times New Roman"/>
          <w:sz w:val="0"/>
          <w:szCs w:val="0"/>
          <w:bdr w:val="none" w:sz="0" w:space="0" w:color="auto"/>
          <w:vertAlign w:val="baseline"/>
        </w:rPr>
      </w:pPr>
      <w:r>
        <w:rPr>
          <w:rFonts w:ascii="Times New Roman" w:eastAsia="Times New Roman" w:hAnsi="Times New Roman" w:cs="Times New Roman"/>
          <w:sz w:val="0"/>
          <w:szCs w:val="0"/>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6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City Country</w:t>
      </w:r>
    </w:p>
    <w:p>
      <w:pPr>
        <w:pStyle w:val="div"/>
        <w:pBdr>
          <w:top w:val="none" w:sz="0" w:space="0" w:color="auto"/>
          <w:left w:val="none" w:sz="0" w:space="0" w:color="auto"/>
          <w:bottom w:val="none" w:sz="0" w:space="0" w:color="auto"/>
          <w:right w:val="none" w:sz="0" w:space="0" w:color="auto"/>
        </w:pBdr>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+911234567890</w:t>
      </w:r>
    </w:p>
    <w:p>
      <w:pPr>
        <w:pStyle w:val="div"/>
        <w:pBdr>
          <w:top w:val="none" w:sz="0" w:space="0" w:color="auto"/>
          <w:left w:val="none" w:sz="0" w:space="0" w:color="auto"/>
          <w:bottom w:val="none" w:sz="0" w:space="0" w:color="auto"/>
          <w:right w:val="none" w:sz="0" w:space="0" w:color="auto"/>
        </w:pBdr>
        <w:spacing w:before="0" w:after="0" w:line="260" w:lineRule="atLeast"/>
        <w:ind w:left="0" w:right="0"/>
        <w:jc w:val="center"/>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test@test.com</w:t>
      </w:r>
    </w:p>
    <w:p>
      <w:pPr>
        <w:pStyle w:val="gap-btn-hidden"/>
        <w:pBdr>
          <w:top w:val="none" w:sz="0" w:space="0" w:color="auto"/>
          <w:left w:val="none" w:sz="0" w:space="0" w:color="auto"/>
          <w:bottom w:val="none" w:sz="0" w:space="0" w:color="auto"/>
          <w:right w:val="none" w:sz="0" w:space="0" w:color="auto"/>
        </w:pBdr>
        <w:spacing w:before="0" w:after="0" w:line="280" w:lineRule="atLeast"/>
        <w:ind w:left="0" w:right="0"/>
        <w:rPr>
          <w:rFonts w:ascii="Times New Roman" w:eastAsia="Times New Roman" w:hAnsi="Times New Roman" w:cs="Times New Roman"/>
          <w:vanish/>
          <w:bdr w:val="none" w:sz="0" w:space="0" w:color="auto"/>
          <w:vertAlign w:val="baseline"/>
        </w:rPr>
      </w:pPr>
      <w:r>
        <w:rPr>
          <w:rFonts w:ascii="Times New Roman" w:eastAsia="Times New Roman" w:hAnsi="Times New Roman" w:cs="Times New Roman"/>
          <w:bdr w:val="none" w:sz="0" w:space="0" w:color="auto"/>
          <w:vertAlign w:val="baseline"/>
        </w:rPr>
        <w:t> </w:t>
      </w:r>
    </w:p>
    <w:p>
      <w:pPr>
        <w:pStyle w:val="divdocumentdivsectiontitle"/>
        <w:pBdr>
          <w:top w:val="none" w:sz="0" w:space="0" w:color="auto"/>
          <w:left w:val="none" w:sz="0" w:space="0" w:color="auto"/>
          <w:bottom w:val="none" w:sz="0" w:space="0" w:color="auto"/>
          <w:right w:val="none" w:sz="0" w:space="0" w:color="auto"/>
        </w:pBdr>
        <w:spacing w:before="160" w:after="60"/>
        <w:ind w:left="0" w:right="0"/>
        <w:rPr>
          <w:rFonts w:ascii="Times New Roman" w:eastAsia="Times New Roman" w:hAnsi="Times New Roman" w:cs="Times New Roman"/>
          <w:b/>
          <w:bCs/>
          <w:color w:val="000000"/>
          <w:sz w:val="28"/>
          <w:szCs w:val="28"/>
          <w:bdr w:val="none" w:sz="0" w:space="0" w:color="auto"/>
          <w:vertAlign w:val="baseline"/>
        </w:rPr>
      </w:pPr>
      <w:r>
        <w:rPr>
          <w:rFonts w:ascii="Times New Roman" w:eastAsia="Times New Roman" w:hAnsi="Times New Roman" w:cs="Times New Roman"/>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pacing w:before="160" w:after="60"/>
        <w:ind w:left="0" w:right="0"/>
        <w:rPr>
          <w:rFonts w:ascii="Times New Roman" w:eastAsia="Times New Roman" w:hAnsi="Times New Roman" w:cs="Times New Roman"/>
          <w:b/>
          <w:bCs/>
          <w:color w:val="000000"/>
          <w:sz w:val="28"/>
          <w:szCs w:val="28"/>
          <w:bdr w:val="none" w:sz="0" w:space="0" w:color="auto"/>
          <w:vertAlign w:val="baseline"/>
        </w:rPr>
      </w:pPr>
      <w:r>
        <w:rPr>
          <w:rFonts w:ascii="Times New Roman" w:eastAsia="Times New Roman" w:hAnsi="Times New Roman" w:cs="Times New Roman"/>
          <w:b/>
          <w:bC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320"/>
        <w:gridCol w:w="5320"/>
      </w:tblGrid>
      <w:tr>
        <w:tblPrEx>
          <w:tblW w:w="0" w:type="auto"/>
          <w:tblLayout w:type="fixed"/>
          <w:tblCellMar>
            <w:top w:w="0" w:type="dxa"/>
            <w:left w:w="0" w:type="dxa"/>
            <w:bottom w:w="0" w:type="dxa"/>
            <w:right w:w="0" w:type="dxa"/>
          </w:tblCellMar>
          <w:tblLook w:val="05E0"/>
        </w:tblPrEx>
        <w:tc>
          <w:tcPr>
            <w:tcW w:w="5320" w:type="dxa"/>
            <w:noWrap w:val="0"/>
            <w:tcMar>
              <w:top w:w="5" w:type="dxa"/>
              <w:left w:w="5" w:type="dxa"/>
              <w:bottom w:w="5" w:type="dxa"/>
              <w:right w:w="5" w:type="dxa"/>
            </w:tcMar>
            <w:vAlign w:val="top"/>
            <w:hideMark/>
          </w:tcPr>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Leadership and Teamwork</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Management Skills</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Complex Problem Solving</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Amazon AWS</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Microsoft Azure</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Microservices</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Ansible</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Terraform</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DevOps</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CI/CD</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Jenkins</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Docker</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Kubernetes</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Linux</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Windows</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VMware</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Data Analysis</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Database Management</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Automation, SLA</w:t>
            </w:r>
          </w:p>
          <w:p>
            <w:pPr>
              <w:pStyle w:val="ulli"/>
              <w:numPr>
                <w:ilvl w:val="0"/>
                <w:numId w:val="1"/>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Business intelligence, Specification</w:t>
            </w:r>
          </w:p>
        </w:tc>
        <w:tc>
          <w:tcPr>
            <w:tcW w:w="5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CD, Teamwork</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Configuration management, Technical training</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Content, Unix</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Client, Upgrade</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Data Analysis, Validation</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Data management</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Database Management</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DC</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Designing</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Dutch</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English</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Features</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French</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Knowledge management</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Leadership</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Linux</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Managing</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Management Skills</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Windows</w:t>
            </w:r>
          </w:p>
          <w:p>
            <w:pPr>
              <w:pStyle w:val="ulli"/>
              <w:numPr>
                <w:ilvl w:val="0"/>
                <w:numId w:val="2"/>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Problem Solving</w:t>
            </w:r>
          </w:p>
        </w:tc>
      </w:tr>
    </w:tbl>
    <w:p>
      <w:pPr>
        <w:pStyle w:val="divdocumentdivsectiontitle"/>
        <w:pBdr>
          <w:top w:val="none" w:sz="0" w:space="0" w:color="auto"/>
          <w:left w:val="none" w:sz="0" w:space="0" w:color="auto"/>
          <w:bottom w:val="none" w:sz="0" w:space="0" w:color="auto"/>
          <w:right w:val="none" w:sz="0" w:space="0" w:color="auto"/>
        </w:pBdr>
        <w:spacing w:before="160" w:after="60"/>
        <w:ind w:left="0" w:right="0"/>
        <w:rPr>
          <w:rFonts w:ascii="Times New Roman" w:eastAsia="Times New Roman" w:hAnsi="Times New Roman" w:cs="Times New Roman"/>
          <w:b/>
          <w:bCs/>
          <w:color w:val="000000"/>
          <w:sz w:val="28"/>
          <w:szCs w:val="28"/>
          <w:bdr w:val="none" w:sz="0" w:space="0" w:color="auto"/>
          <w:vertAlign w:val="baseline"/>
        </w:rPr>
      </w:pPr>
      <w:r>
        <w:rPr>
          <w:rFonts w:ascii="Times New Roman" w:eastAsia="Times New Roman" w:hAnsi="Times New Roman" w:cs="Times New Roman"/>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280" w:lineRule="atLeast"/>
        <w:ind w:left="0" w:right="0"/>
        <w:rPr>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rPr>
        <w:t>Company Name</w:t>
      </w:r>
      <w:r>
        <w:rPr>
          <w:rStyle w:val="singlecolumnspanpaddedlinenth-child1"/>
          <w:rFonts w:ascii="Times New Roman" w:eastAsia="Times New Roman" w:hAnsi="Times New Roman" w:cs="Times New Roman"/>
        </w:rPr>
        <w:t xml:space="preserve"> </w:t>
      </w:r>
      <w:r>
        <w:rPr>
          <w:rStyle w:val="datesWrapper"/>
          <w:rFonts w:ascii="Times New Roman" w:eastAsia="Times New Roman" w:hAnsi="Times New Roman" w:cs="Times New Roman"/>
        </w:rPr>
        <w:tab/>
      </w:r>
      <w:r>
        <w:rPr>
          <w:rStyle w:val="datesWrapper"/>
          <w:rFonts w:ascii="Times New Roman" w:eastAsia="Times New Roman" w:hAnsi="Times New Roman" w:cs="Times New Roman"/>
        </w:rPr>
        <w:t xml:space="preserve"> </w:t>
      </w:r>
      <w:r>
        <w:rPr>
          <w:rStyle w:val="span"/>
          <w:rFonts w:ascii="Times New Roman" w:eastAsia="Times New Roman" w:hAnsi="Times New Roman" w:cs="Times New Roman"/>
        </w:rPr>
        <w:t>January 2021</w:t>
      </w:r>
      <w:r>
        <w:rPr>
          <w:rStyle w:val="span"/>
          <w:rFonts w:ascii="Times New Roman" w:eastAsia="Times New Roman" w:hAnsi="Times New Roman" w:cs="Times New Roman"/>
        </w:rPr>
        <w:t xml:space="preserve"> to </w:t>
      </w:r>
      <w:r>
        <w:rPr>
          <w:rStyle w:val="span"/>
          <w:rFonts w:ascii="Times New Roman" w:eastAsia="Times New Roman" w:hAnsi="Times New Roman" w:cs="Times New Roman"/>
        </w:rPr>
        <w:t>Current</w:t>
      </w:r>
      <w:r>
        <w:rPr>
          <w:rStyle w:val="datesWrapper"/>
          <w:rFonts w:ascii="Times New Roman" w:eastAsia="Times New Roman" w:hAnsi="Times New Roman" w:cs="Times New Roman"/>
        </w:rPr>
        <w:t xml:space="preserve"> </w:t>
      </w:r>
    </w:p>
    <w:p>
      <w:pPr>
        <w:pStyle w:val="spanpaddedline"/>
        <w:spacing w:before="0" w:after="0" w:line="28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rPr>
        <w:t>Cloud Architect</w:t>
      </w:r>
      <w:r>
        <w:rPr>
          <w:rStyle w:val="spanjobtitle"/>
          <w:rFonts w:ascii="Times New Roman" w:eastAsia="Times New Roman" w:hAnsi="Times New Roman" w:cs="Times New Roman"/>
        </w:rPr>
        <w:br/>
      </w:r>
      <w:r>
        <w:rPr>
          <w:rStyle w:val="span"/>
          <w:rFonts w:ascii="Times New Roman" w:eastAsia="Times New Roman" w:hAnsi="Times New Roman" w:cs="Times New Roman"/>
        </w:rPr>
        <w:t>City</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Country</w:t>
      </w:r>
    </w:p>
    <w:p>
      <w:pPr>
        <w:pStyle w:val="ulli"/>
        <w:numPr>
          <w:ilvl w:val="0"/>
          <w:numId w:val="3"/>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80" w:lineRule="atLeast"/>
        <w:ind w:left="0" w:right="0"/>
        <w:rPr>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rPr>
        <w:t>Company Name</w:t>
      </w:r>
      <w:r>
        <w:rPr>
          <w:rStyle w:val="singlecolumnspanpaddedlinenth-child1"/>
          <w:rFonts w:ascii="Times New Roman" w:eastAsia="Times New Roman" w:hAnsi="Times New Roman" w:cs="Times New Roman"/>
        </w:rPr>
        <w:t xml:space="preserve"> </w:t>
      </w:r>
      <w:r>
        <w:rPr>
          <w:rStyle w:val="datesWrapper"/>
          <w:rFonts w:ascii="Times New Roman" w:eastAsia="Times New Roman" w:hAnsi="Times New Roman" w:cs="Times New Roman"/>
        </w:rPr>
        <w:tab/>
      </w:r>
      <w:r>
        <w:rPr>
          <w:rStyle w:val="datesWrapper"/>
          <w:rFonts w:ascii="Times New Roman" w:eastAsia="Times New Roman" w:hAnsi="Times New Roman" w:cs="Times New Roman"/>
        </w:rPr>
        <w:t xml:space="preserve"> </w:t>
      </w:r>
      <w:r>
        <w:rPr>
          <w:rStyle w:val="span"/>
          <w:rFonts w:ascii="Times New Roman" w:eastAsia="Times New Roman" w:hAnsi="Times New Roman" w:cs="Times New Roman"/>
        </w:rPr>
        <w:t>October 2016</w:t>
      </w:r>
      <w:r>
        <w:rPr>
          <w:rStyle w:val="span"/>
          <w:rFonts w:ascii="Times New Roman" w:eastAsia="Times New Roman" w:hAnsi="Times New Roman" w:cs="Times New Roman"/>
        </w:rPr>
        <w:t xml:space="preserve"> to </w:t>
      </w:r>
      <w:r>
        <w:rPr>
          <w:rStyle w:val="span"/>
          <w:rFonts w:ascii="Times New Roman" w:eastAsia="Times New Roman" w:hAnsi="Times New Roman" w:cs="Times New Roman"/>
        </w:rPr>
        <w:t>March 2020</w:t>
      </w:r>
      <w:r>
        <w:rPr>
          <w:rStyle w:val="datesWrapper"/>
          <w:rFonts w:ascii="Times New Roman" w:eastAsia="Times New Roman" w:hAnsi="Times New Roman" w:cs="Times New Roman"/>
        </w:rPr>
        <w:t xml:space="preserve"> </w:t>
      </w:r>
    </w:p>
    <w:p>
      <w:pPr>
        <w:pStyle w:val="spanpaddedline"/>
        <w:spacing w:before="0" w:after="0" w:line="28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rPr>
        <w:t>Technical Solutions Manager</w:t>
      </w:r>
      <w:r>
        <w:rPr>
          <w:rStyle w:val="spanjobtitle"/>
          <w:rFonts w:ascii="Times New Roman" w:eastAsia="Times New Roman" w:hAnsi="Times New Roman" w:cs="Times New Roman"/>
        </w:rPr>
        <w:br/>
      </w:r>
      <w:r>
        <w:rPr>
          <w:rStyle w:val="span"/>
          <w:rFonts w:ascii="Times New Roman" w:eastAsia="Times New Roman" w:hAnsi="Times New Roman" w:cs="Times New Roman"/>
        </w:rPr>
        <w:t>City</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Country</w:t>
      </w:r>
    </w:p>
    <w:p>
      <w:pPr>
        <w:pStyle w:val="ulli"/>
        <w:numPr>
          <w:ilvl w:val="0"/>
          <w:numId w:val="4"/>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Design and Develop Cloud solutions to meet business requirements.</w:t>
      </w:r>
    </w:p>
    <w:p>
      <w:pPr>
        <w:pStyle w:val="ulli"/>
        <w:numPr>
          <w:ilvl w:val="0"/>
          <w:numId w:val="4"/>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Expected to perform the Subject Matter Expert role on cloud implementations.</w:t>
      </w:r>
    </w:p>
    <w:p>
      <w:pPr>
        <w:pStyle w:val="ulli"/>
        <w:numPr>
          <w:ilvl w:val="0"/>
          <w:numId w:val="4"/>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Arriving with the best practices, tools, and process for Continues improvement.</w:t>
      </w:r>
    </w:p>
    <w:p>
      <w:pPr>
        <w:pStyle w:val="ulli"/>
        <w:numPr>
          <w:ilvl w:val="0"/>
          <w:numId w:val="4"/>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Focused on automation, containerization, and integration monitoring and configuration management.</w:t>
      </w:r>
    </w:p>
    <w:p>
      <w:pPr>
        <w:pStyle w:val="ulli"/>
        <w:numPr>
          <w:ilvl w:val="0"/>
          <w:numId w:val="4"/>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80" w:lineRule="atLeast"/>
        <w:ind w:left="0" w:right="0"/>
        <w:rPr>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rPr>
        <w:t>Company Name</w:t>
      </w:r>
      <w:r>
        <w:rPr>
          <w:rStyle w:val="singlecolumnspanpaddedlinenth-child1"/>
          <w:rFonts w:ascii="Times New Roman" w:eastAsia="Times New Roman" w:hAnsi="Times New Roman" w:cs="Times New Roman"/>
        </w:rPr>
        <w:t xml:space="preserve"> </w:t>
      </w:r>
      <w:r>
        <w:rPr>
          <w:rStyle w:val="datesWrapper"/>
          <w:rFonts w:ascii="Times New Roman" w:eastAsia="Times New Roman" w:hAnsi="Times New Roman" w:cs="Times New Roman"/>
        </w:rPr>
        <w:tab/>
      </w:r>
      <w:r>
        <w:rPr>
          <w:rStyle w:val="datesWrapper"/>
          <w:rFonts w:ascii="Times New Roman" w:eastAsia="Times New Roman" w:hAnsi="Times New Roman" w:cs="Times New Roman"/>
        </w:rPr>
        <w:t xml:space="preserve"> </w:t>
      </w:r>
      <w:r>
        <w:rPr>
          <w:rStyle w:val="span"/>
          <w:rFonts w:ascii="Times New Roman" w:eastAsia="Times New Roman" w:hAnsi="Times New Roman" w:cs="Times New Roman"/>
        </w:rPr>
        <w:t>January 2015</w:t>
      </w:r>
      <w:r>
        <w:rPr>
          <w:rStyle w:val="span"/>
          <w:rFonts w:ascii="Times New Roman" w:eastAsia="Times New Roman" w:hAnsi="Times New Roman" w:cs="Times New Roman"/>
        </w:rPr>
        <w:t xml:space="preserve"> to </w:t>
      </w:r>
      <w:r>
        <w:rPr>
          <w:rStyle w:val="span"/>
          <w:rFonts w:ascii="Times New Roman" w:eastAsia="Times New Roman" w:hAnsi="Times New Roman" w:cs="Times New Roman"/>
        </w:rPr>
        <w:t>October 2016</w:t>
      </w:r>
      <w:r>
        <w:rPr>
          <w:rStyle w:val="datesWrapper"/>
          <w:rFonts w:ascii="Times New Roman" w:eastAsia="Times New Roman" w:hAnsi="Times New Roman" w:cs="Times New Roman"/>
        </w:rPr>
        <w:t xml:space="preserve"> </w:t>
      </w:r>
    </w:p>
    <w:p>
      <w:pPr>
        <w:pStyle w:val="spanpaddedline"/>
        <w:spacing w:before="0" w:after="0" w:line="28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rPr>
        <w:t>Engineering Technical Lead</w:t>
      </w:r>
      <w:r>
        <w:rPr>
          <w:rStyle w:val="spanjobtitle"/>
          <w:rFonts w:ascii="Times New Roman" w:eastAsia="Times New Roman" w:hAnsi="Times New Roman" w:cs="Times New Roman"/>
        </w:rPr>
        <w:br/>
      </w:r>
      <w:r>
        <w:rPr>
          <w:rStyle w:val="span"/>
          <w:rFonts w:ascii="Times New Roman" w:eastAsia="Times New Roman" w:hAnsi="Times New Roman" w:cs="Times New Roman"/>
        </w:rPr>
        <w:t>City</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Company</w:t>
      </w:r>
    </w:p>
    <w:p>
      <w:pPr>
        <w:pStyle w:val="ulli"/>
        <w:numPr>
          <w:ilvl w:val="0"/>
          <w:numId w:val="5"/>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Responsible for architecting, designing, implementing, and supporting of cloud-based infrastructure.</w:t>
      </w:r>
    </w:p>
    <w:p>
      <w:pPr>
        <w:pStyle w:val="ulli"/>
        <w:numPr>
          <w:ilvl w:val="0"/>
          <w:numId w:val="5"/>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Ensuring for technical training for my team members, to upgrade the team skill set.</w:t>
      </w:r>
    </w:p>
    <w:p>
      <w:pPr>
        <w:pStyle w:val="ulli"/>
        <w:numPr>
          <w:ilvl w:val="0"/>
          <w:numId w:val="5"/>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80" w:lineRule="atLeast"/>
        <w:ind w:left="0" w:right="0"/>
        <w:rPr>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rPr>
        <w:t>Company Name</w:t>
      </w:r>
      <w:r>
        <w:rPr>
          <w:rStyle w:val="singlecolumnspanpaddedlinenth-child1"/>
          <w:rFonts w:ascii="Times New Roman" w:eastAsia="Times New Roman" w:hAnsi="Times New Roman" w:cs="Times New Roman"/>
        </w:rPr>
        <w:t xml:space="preserve"> </w:t>
      </w:r>
      <w:r>
        <w:rPr>
          <w:rStyle w:val="datesWrapper"/>
          <w:rFonts w:ascii="Times New Roman" w:eastAsia="Times New Roman" w:hAnsi="Times New Roman" w:cs="Times New Roman"/>
        </w:rPr>
        <w:tab/>
      </w:r>
      <w:r>
        <w:rPr>
          <w:rStyle w:val="datesWrapper"/>
          <w:rFonts w:ascii="Times New Roman" w:eastAsia="Times New Roman" w:hAnsi="Times New Roman" w:cs="Times New Roman"/>
        </w:rPr>
        <w:t xml:space="preserve"> </w:t>
      </w:r>
      <w:r>
        <w:rPr>
          <w:rStyle w:val="span"/>
          <w:rFonts w:ascii="Times New Roman" w:eastAsia="Times New Roman" w:hAnsi="Times New Roman" w:cs="Times New Roman"/>
        </w:rPr>
        <w:t>February 2011</w:t>
      </w:r>
      <w:r>
        <w:rPr>
          <w:rStyle w:val="span"/>
          <w:rFonts w:ascii="Times New Roman" w:eastAsia="Times New Roman" w:hAnsi="Times New Roman" w:cs="Times New Roman"/>
        </w:rPr>
        <w:t xml:space="preserve"> to </w:t>
      </w:r>
      <w:r>
        <w:rPr>
          <w:rStyle w:val="span"/>
          <w:rFonts w:ascii="Times New Roman" w:eastAsia="Times New Roman" w:hAnsi="Times New Roman" w:cs="Times New Roman"/>
        </w:rPr>
        <w:t>January 2015</w:t>
      </w:r>
      <w:r>
        <w:rPr>
          <w:rStyle w:val="datesWrapper"/>
          <w:rFonts w:ascii="Times New Roman" w:eastAsia="Times New Roman" w:hAnsi="Times New Roman" w:cs="Times New Roman"/>
        </w:rPr>
        <w:t xml:space="preserve"> </w:t>
      </w:r>
    </w:p>
    <w:p>
      <w:pPr>
        <w:pStyle w:val="spanpaddedline"/>
        <w:spacing w:before="0" w:after="0" w:line="28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rPr>
        <w:t>Lead Infrastructure Engineer</w:t>
      </w:r>
      <w:r>
        <w:rPr>
          <w:rStyle w:val="spanjobtitle"/>
          <w:rFonts w:ascii="Times New Roman" w:eastAsia="Times New Roman" w:hAnsi="Times New Roman" w:cs="Times New Roman"/>
        </w:rPr>
        <w:br/>
      </w:r>
      <w:r>
        <w:rPr>
          <w:rStyle w:val="span"/>
          <w:rFonts w:ascii="Times New Roman" w:eastAsia="Times New Roman" w:hAnsi="Times New Roman" w:cs="Times New Roman"/>
        </w:rPr>
        <w:t>City</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Country</w:t>
      </w:r>
    </w:p>
    <w:p>
      <w:pPr>
        <w:pStyle w:val="ulli"/>
        <w:numPr>
          <w:ilvl w:val="0"/>
          <w:numId w:val="6"/>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80" w:lineRule="atLeast"/>
        <w:ind w:left="0" w:right="0"/>
        <w:rPr>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rPr>
        <w:t>Company Name</w:t>
      </w:r>
      <w:r>
        <w:rPr>
          <w:rStyle w:val="singlecolumnspanpaddedlinenth-child1"/>
          <w:rFonts w:ascii="Times New Roman" w:eastAsia="Times New Roman" w:hAnsi="Times New Roman" w:cs="Times New Roman"/>
        </w:rPr>
        <w:t xml:space="preserve"> </w:t>
      </w:r>
      <w:r>
        <w:rPr>
          <w:rStyle w:val="datesWrapper"/>
          <w:rFonts w:ascii="Times New Roman" w:eastAsia="Times New Roman" w:hAnsi="Times New Roman" w:cs="Times New Roman"/>
        </w:rPr>
        <w:tab/>
      </w:r>
      <w:r>
        <w:rPr>
          <w:rStyle w:val="datesWrapper"/>
          <w:rFonts w:ascii="Times New Roman" w:eastAsia="Times New Roman" w:hAnsi="Times New Roman" w:cs="Times New Roman"/>
        </w:rPr>
        <w:t xml:space="preserve"> </w:t>
      </w:r>
      <w:r>
        <w:rPr>
          <w:rStyle w:val="span"/>
          <w:rFonts w:ascii="Times New Roman" w:eastAsia="Times New Roman" w:hAnsi="Times New Roman" w:cs="Times New Roman"/>
        </w:rPr>
        <w:t>April 2004</w:t>
      </w:r>
      <w:r>
        <w:rPr>
          <w:rStyle w:val="span"/>
          <w:rFonts w:ascii="Times New Roman" w:eastAsia="Times New Roman" w:hAnsi="Times New Roman" w:cs="Times New Roman"/>
        </w:rPr>
        <w:t xml:space="preserve"> to </w:t>
      </w:r>
      <w:r>
        <w:rPr>
          <w:rStyle w:val="span"/>
          <w:rFonts w:ascii="Times New Roman" w:eastAsia="Times New Roman" w:hAnsi="Times New Roman" w:cs="Times New Roman"/>
        </w:rPr>
        <w:t>February 2011</w:t>
      </w:r>
      <w:r>
        <w:rPr>
          <w:rStyle w:val="datesWrapper"/>
          <w:rFonts w:ascii="Times New Roman" w:eastAsia="Times New Roman" w:hAnsi="Times New Roman" w:cs="Times New Roman"/>
        </w:rPr>
        <w:t xml:space="preserve"> </w:t>
      </w:r>
    </w:p>
    <w:p>
      <w:pPr>
        <w:pStyle w:val="spanpaddedline"/>
        <w:spacing w:before="0" w:after="0" w:line="28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rPr>
        <w:t>Infrastructure Consultant</w:t>
      </w:r>
      <w:r>
        <w:rPr>
          <w:rStyle w:val="spanjobtitle"/>
          <w:rFonts w:ascii="Times New Roman" w:eastAsia="Times New Roman" w:hAnsi="Times New Roman" w:cs="Times New Roman"/>
        </w:rPr>
        <w:br/>
      </w:r>
      <w:r>
        <w:rPr>
          <w:rStyle w:val="span"/>
          <w:rFonts w:ascii="Times New Roman" w:eastAsia="Times New Roman" w:hAnsi="Times New Roman" w:cs="Times New Roman"/>
        </w:rPr>
        <w:t>Chennai, India</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India</w:t>
      </w:r>
    </w:p>
    <w:p>
      <w:pPr>
        <w:pStyle w:val="ulli"/>
        <w:numPr>
          <w:ilvl w:val="0"/>
          <w:numId w:val="7"/>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Analyzing and Providing RCA for all the major incidents and failed changes.</w:t>
      </w:r>
    </w:p>
    <w:p>
      <w:pPr>
        <w:pStyle w:val="ulli"/>
        <w:numPr>
          <w:ilvl w:val="0"/>
          <w:numId w:val="7"/>
        </w:numPr>
        <w:spacing w:before="0" w:after="0" w:line="280" w:lineRule="atLeast"/>
        <w:ind w:left="640" w:right="0" w:hanging="27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80" w:lineRule="atLeast"/>
        <w:ind w:left="0" w:right="0"/>
        <w:rPr>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rPr>
        <w:t>Company Name</w:t>
      </w:r>
      <w:r>
        <w:rPr>
          <w:rStyle w:val="singlecolumnspanpaddedlinenth-child1"/>
          <w:rFonts w:ascii="Times New Roman" w:eastAsia="Times New Roman" w:hAnsi="Times New Roman" w:cs="Times New Roman"/>
        </w:rPr>
        <w:t xml:space="preserve"> </w:t>
      </w:r>
      <w:r>
        <w:rPr>
          <w:rStyle w:val="datesWrapper"/>
          <w:rFonts w:ascii="Times New Roman" w:eastAsia="Times New Roman" w:hAnsi="Times New Roman" w:cs="Times New Roman"/>
        </w:rPr>
        <w:tab/>
      </w:r>
      <w:r>
        <w:rPr>
          <w:rStyle w:val="datesWrapper"/>
          <w:rFonts w:ascii="Times New Roman" w:eastAsia="Times New Roman" w:hAnsi="Times New Roman" w:cs="Times New Roman"/>
        </w:rPr>
        <w:t xml:space="preserve"> </w:t>
      </w:r>
      <w:r>
        <w:rPr>
          <w:rStyle w:val="span"/>
          <w:rFonts w:ascii="Times New Roman" w:eastAsia="Times New Roman" w:hAnsi="Times New Roman" w:cs="Times New Roman"/>
        </w:rPr>
        <w:t>May 2003</w:t>
      </w:r>
      <w:r>
        <w:rPr>
          <w:rStyle w:val="span"/>
          <w:rFonts w:ascii="Times New Roman" w:eastAsia="Times New Roman" w:hAnsi="Times New Roman" w:cs="Times New Roman"/>
        </w:rPr>
        <w:t xml:space="preserve"> to </w:t>
      </w:r>
      <w:r>
        <w:rPr>
          <w:rStyle w:val="span"/>
          <w:rFonts w:ascii="Times New Roman" w:eastAsia="Times New Roman" w:hAnsi="Times New Roman" w:cs="Times New Roman"/>
        </w:rPr>
        <w:t>March 2004</w:t>
      </w:r>
      <w:r>
        <w:rPr>
          <w:rStyle w:val="datesWrapper"/>
          <w:rFonts w:ascii="Times New Roman" w:eastAsia="Times New Roman" w:hAnsi="Times New Roman" w:cs="Times New Roman"/>
        </w:rPr>
        <w:t xml:space="preserve"> </w:t>
      </w:r>
    </w:p>
    <w:p>
      <w:pPr>
        <w:pStyle w:val="spanpaddedline"/>
        <w:spacing w:before="0" w:after="0" w:line="28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rPr>
        <w:t>System Administrator</w:t>
      </w:r>
      <w:r>
        <w:rPr>
          <w:rStyle w:val="spanjobtitle"/>
          <w:rFonts w:ascii="Times New Roman" w:eastAsia="Times New Roman" w:hAnsi="Times New Roman" w:cs="Times New Roman"/>
        </w:rPr>
        <w:br/>
      </w:r>
      <w:r>
        <w:rPr>
          <w:rStyle w:val="span"/>
          <w:rFonts w:ascii="Times New Roman" w:eastAsia="Times New Roman" w:hAnsi="Times New Roman" w:cs="Times New Roman"/>
        </w:rPr>
        <w:t>City</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Country</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80" w:lineRule="atLeast"/>
        <w:ind w:left="0" w:right="0"/>
        <w:rPr>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rPr>
        <w:t>Company Name</w:t>
      </w:r>
      <w:r>
        <w:rPr>
          <w:rStyle w:val="singlecolumnspanpaddedlinenth-child1"/>
          <w:rFonts w:ascii="Times New Roman" w:eastAsia="Times New Roman" w:hAnsi="Times New Roman" w:cs="Times New Roman"/>
        </w:rPr>
        <w:t xml:space="preserve"> </w:t>
      </w:r>
      <w:r>
        <w:rPr>
          <w:rStyle w:val="datesWrapper"/>
          <w:rFonts w:ascii="Times New Roman" w:eastAsia="Times New Roman" w:hAnsi="Times New Roman" w:cs="Times New Roman"/>
        </w:rPr>
        <w:tab/>
      </w:r>
      <w:r>
        <w:rPr>
          <w:rStyle w:val="datesWrapper"/>
          <w:rFonts w:ascii="Times New Roman" w:eastAsia="Times New Roman" w:hAnsi="Times New Roman" w:cs="Times New Roman"/>
        </w:rPr>
        <w:t xml:space="preserve"> </w:t>
      </w:r>
      <w:r>
        <w:rPr>
          <w:rStyle w:val="span"/>
          <w:rFonts w:ascii="Times New Roman" w:eastAsia="Times New Roman" w:hAnsi="Times New Roman" w:cs="Times New Roman"/>
        </w:rPr>
        <w:t>January 1996</w:t>
      </w:r>
      <w:r>
        <w:rPr>
          <w:rStyle w:val="span"/>
          <w:rFonts w:ascii="Times New Roman" w:eastAsia="Times New Roman" w:hAnsi="Times New Roman" w:cs="Times New Roman"/>
        </w:rPr>
        <w:t xml:space="preserve"> to </w:t>
      </w:r>
      <w:r>
        <w:rPr>
          <w:rStyle w:val="span"/>
          <w:rFonts w:ascii="Times New Roman" w:eastAsia="Times New Roman" w:hAnsi="Times New Roman" w:cs="Times New Roman"/>
        </w:rPr>
        <w:t>April 2003</w:t>
      </w:r>
      <w:r>
        <w:rPr>
          <w:rStyle w:val="datesWrapper"/>
          <w:rFonts w:ascii="Times New Roman" w:eastAsia="Times New Roman" w:hAnsi="Times New Roman" w:cs="Times New Roman"/>
        </w:rPr>
        <w:t xml:space="preserve"> </w:t>
      </w:r>
    </w:p>
    <w:p>
      <w:pPr>
        <w:pStyle w:val="spanpaddedline"/>
        <w:spacing w:before="0" w:after="0" w:line="28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rPr>
        <w:t>System Administrator</w:t>
      </w:r>
      <w:r>
        <w:rPr>
          <w:rStyle w:val="spanjobtitle"/>
          <w:rFonts w:ascii="Times New Roman" w:eastAsia="Times New Roman" w:hAnsi="Times New Roman" w:cs="Times New Roman"/>
        </w:rPr>
        <w:br/>
      </w:r>
      <w:r>
        <w:rPr>
          <w:rStyle w:val="span"/>
          <w:rFonts w:ascii="Times New Roman" w:eastAsia="Times New Roman" w:hAnsi="Times New Roman" w:cs="Times New Roman"/>
        </w:rPr>
        <w:t>City</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Country</w:t>
      </w:r>
    </w:p>
    <w:p>
      <w:pPr>
        <w:pStyle w:val="divdocumentdivsectiontitle"/>
        <w:pBdr>
          <w:top w:val="none" w:sz="0" w:space="0" w:color="auto"/>
          <w:left w:val="none" w:sz="0" w:space="0" w:color="auto"/>
          <w:bottom w:val="none" w:sz="0" w:space="0" w:color="auto"/>
          <w:right w:val="none" w:sz="0" w:space="0" w:color="auto"/>
        </w:pBdr>
        <w:spacing w:before="160" w:after="60"/>
        <w:ind w:left="0" w:right="0"/>
        <w:rPr>
          <w:rFonts w:ascii="Times New Roman" w:eastAsia="Times New Roman" w:hAnsi="Times New Roman" w:cs="Times New Roman"/>
          <w:b/>
          <w:bCs/>
          <w:color w:val="000000"/>
          <w:sz w:val="28"/>
          <w:szCs w:val="28"/>
          <w:bdr w:val="none" w:sz="0" w:space="0" w:color="auto"/>
          <w:vertAlign w:val="baseline"/>
        </w:rPr>
      </w:pPr>
      <w:r>
        <w:rPr>
          <w:rFonts w:ascii="Times New Roman" w:eastAsia="Times New Roman" w:hAnsi="Times New Roman" w:cs="Times New Roman"/>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tabs>
          <w:tab w:val="right" w:pos="10620"/>
        </w:tabs>
        <w:spacing w:before="0" w:after="0" w:line="280" w:lineRule="atLeast"/>
        <w:ind w:left="0" w:right="0"/>
        <w:rPr>
          <w:rFonts w:ascii="Times New Roman" w:eastAsia="Times New Roman" w:hAnsi="Times New Roman" w:cs="Times New Roman"/>
          <w:bdr w:val="none" w:sz="0" w:space="0" w:color="auto"/>
          <w:vertAlign w:val="baseline"/>
        </w:rPr>
      </w:pPr>
      <w:r>
        <w:rPr>
          <w:rStyle w:val="spancompanynameeduc"/>
          <w:rFonts w:ascii="Times New Roman" w:eastAsia="Times New Roman" w:hAnsi="Times New Roman" w:cs="Times New Roman"/>
        </w:rPr>
        <w:t>College Name</w:t>
      </w:r>
      <w:r>
        <w:rPr>
          <w:rStyle w:val="singlecolumnspanpaddedlinenth-child1"/>
          <w:rFonts w:ascii="Times New Roman" w:eastAsia="Times New Roman" w:hAnsi="Times New Roman" w:cs="Times New Roman"/>
        </w:rPr>
        <w:t xml:space="preserve"> </w:t>
      </w:r>
      <w:r>
        <w:rPr>
          <w:rStyle w:val="datesWrapper"/>
          <w:rFonts w:ascii="Times New Roman" w:eastAsia="Times New Roman" w:hAnsi="Times New Roman" w:cs="Times New Roman"/>
        </w:rPr>
        <w:tab/>
      </w:r>
      <w:r>
        <w:rPr>
          <w:rStyle w:val="datesWrapper"/>
          <w:rFonts w:ascii="Times New Roman" w:eastAsia="Times New Roman" w:hAnsi="Times New Roman" w:cs="Times New Roman"/>
        </w:rPr>
        <w:t xml:space="preserve"> </w:t>
      </w:r>
      <w:r>
        <w:rPr>
          <w:rStyle w:val="span"/>
          <w:rFonts w:ascii="Times New Roman" w:eastAsia="Times New Roman" w:hAnsi="Times New Roman" w:cs="Times New Roman"/>
        </w:rPr>
        <w:t>January 2009</w:t>
      </w:r>
      <w:r>
        <w:rPr>
          <w:rStyle w:val="datesWrapper"/>
          <w:rFonts w:ascii="Times New Roman" w:eastAsia="Times New Roman" w:hAnsi="Times New Roman" w:cs="Times New Roman"/>
        </w:rPr>
        <w:t xml:space="preserve"> </w:t>
      </w:r>
    </w:p>
    <w:p>
      <w:pPr>
        <w:pStyle w:val="spanpaddedline"/>
        <w:spacing w:before="0" w:after="0" w:line="280" w:lineRule="atLeast"/>
        <w:ind w:left="0" w:right="0"/>
        <w:rPr>
          <w:rFonts w:ascii="Times New Roman" w:eastAsia="Times New Roman" w:hAnsi="Times New Roman" w:cs="Times New Roman"/>
          <w:bdr w:val="none" w:sz="0" w:space="0" w:color="auto"/>
          <w:vertAlign w:val="baseline"/>
        </w:rPr>
      </w:pPr>
      <w:r>
        <w:rPr>
          <w:rStyle w:val="spandegree"/>
          <w:rFonts w:ascii="Times New Roman" w:eastAsia="Times New Roman" w:hAnsi="Times New Roman" w:cs="Times New Roman"/>
        </w:rPr>
        <w:t>Bachelor of Science</w:t>
      </w:r>
      <w:r>
        <w:rPr>
          <w:rStyle w:val="span"/>
          <w:rFonts w:ascii="Times New Roman" w:eastAsia="Times New Roman" w:hAnsi="Times New Roman" w:cs="Times New Roman"/>
        </w:rPr>
        <w:t xml:space="preserve">: </w:t>
      </w:r>
      <w:r>
        <w:rPr>
          <w:rStyle w:val="spanprogramline"/>
          <w:rFonts w:ascii="Times New Roman" w:eastAsia="Times New Roman" w:hAnsi="Times New Roman" w:cs="Times New Roman"/>
        </w:rPr>
        <w:t>Field of Study</w:t>
      </w:r>
    </w:p>
    <w:p>
      <w:pPr>
        <w:pStyle w:val="spanpaddedline"/>
        <w:spacing w:before="0" w:after="0" w:line="280" w:lineRule="atLeast"/>
        <w:ind w:left="0" w:right="0"/>
        <w:rPr>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rPr>
        <w:t>Location</w:t>
      </w:r>
      <w:r>
        <w:rPr>
          <w:rFonts w:ascii="Times New Roman" w:eastAsia="Times New Roman" w:hAnsi="Times New Roman" w:cs="Times New Roman"/>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80" w:lineRule="atLeast"/>
        <w:ind w:left="0" w:right="0"/>
        <w:rPr>
          <w:rFonts w:ascii="Times New Roman" w:eastAsia="Times New Roman" w:hAnsi="Times New Roman" w:cs="Times New Roman"/>
          <w:bdr w:val="none" w:sz="0" w:space="0" w:color="auto"/>
          <w:vertAlign w:val="baseline"/>
        </w:rPr>
      </w:pPr>
      <w:r>
        <w:rPr>
          <w:rStyle w:val="spancompanynameeduc"/>
          <w:rFonts w:ascii="Times New Roman" w:eastAsia="Times New Roman" w:hAnsi="Times New Roman" w:cs="Times New Roman"/>
        </w:rPr>
        <w:t>College Name</w:t>
      </w:r>
      <w:r>
        <w:rPr>
          <w:rStyle w:val="singlecolumnspanpaddedlinenth-child1"/>
          <w:rFonts w:ascii="Times New Roman" w:eastAsia="Times New Roman" w:hAnsi="Times New Roman" w:cs="Times New Roman"/>
        </w:rPr>
        <w:t xml:space="preserve"> </w:t>
      </w:r>
      <w:r>
        <w:rPr>
          <w:rStyle w:val="datesWrapper"/>
          <w:rFonts w:ascii="Times New Roman" w:eastAsia="Times New Roman" w:hAnsi="Times New Roman" w:cs="Times New Roman"/>
        </w:rPr>
        <w:tab/>
      </w:r>
      <w:r>
        <w:rPr>
          <w:rStyle w:val="datesWrapper"/>
          <w:rFonts w:ascii="Times New Roman" w:eastAsia="Times New Roman" w:hAnsi="Times New Roman" w:cs="Times New Roman"/>
        </w:rPr>
        <w:t xml:space="preserve"> </w:t>
      </w:r>
      <w:r>
        <w:rPr>
          <w:rStyle w:val="span"/>
          <w:rFonts w:ascii="Times New Roman" w:eastAsia="Times New Roman" w:hAnsi="Times New Roman" w:cs="Times New Roman"/>
        </w:rPr>
        <w:t>February 1999</w:t>
      </w:r>
      <w:r>
        <w:rPr>
          <w:rStyle w:val="datesWrapper"/>
          <w:rFonts w:ascii="Times New Roman" w:eastAsia="Times New Roman" w:hAnsi="Times New Roman" w:cs="Times New Roman"/>
        </w:rPr>
        <w:t xml:space="preserve"> </w:t>
      </w:r>
    </w:p>
    <w:p>
      <w:pPr>
        <w:pStyle w:val="spanpaddedline"/>
        <w:spacing w:before="0" w:after="0" w:line="280" w:lineRule="atLeast"/>
        <w:ind w:left="0" w:right="0"/>
        <w:rPr>
          <w:rFonts w:ascii="Times New Roman" w:eastAsia="Times New Roman" w:hAnsi="Times New Roman" w:cs="Times New Roman"/>
          <w:bdr w:val="none" w:sz="0" w:space="0" w:color="auto"/>
          <w:vertAlign w:val="baseline"/>
        </w:rPr>
      </w:pPr>
      <w:r>
        <w:rPr>
          <w:rStyle w:val="spandegree"/>
          <w:rFonts w:ascii="Times New Roman" w:eastAsia="Times New Roman" w:hAnsi="Times New Roman" w:cs="Times New Roman"/>
        </w:rPr>
        <w:t>Bachelor of Science</w:t>
      </w:r>
      <w:r>
        <w:rPr>
          <w:rStyle w:val="span"/>
          <w:rFonts w:ascii="Times New Roman" w:eastAsia="Times New Roman" w:hAnsi="Times New Roman" w:cs="Times New Roman"/>
        </w:rPr>
        <w:t xml:space="preserve">: </w:t>
      </w:r>
      <w:r>
        <w:rPr>
          <w:rStyle w:val="spanprogramline"/>
          <w:rFonts w:ascii="Times New Roman" w:eastAsia="Times New Roman" w:hAnsi="Times New Roman" w:cs="Times New Roman"/>
        </w:rPr>
        <w:t>Field of Study</w:t>
      </w:r>
    </w:p>
    <w:p>
      <w:pPr>
        <w:pStyle w:val="spanpaddedline"/>
        <w:spacing w:before="0" w:after="0" w:line="280" w:lineRule="atLeast"/>
        <w:ind w:left="0" w:right="0"/>
        <w:rPr>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rPr>
        <w:t>Location</w:t>
      </w:r>
      <w:r>
        <w:rPr>
          <w:rFonts w:ascii="Times New Roman" w:eastAsia="Times New Roman" w:hAnsi="Times New Roman" w:cs="Times New Roman"/>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160" w:after="60"/>
        <w:ind w:left="0" w:right="0"/>
        <w:rPr>
          <w:rFonts w:ascii="Times New Roman" w:eastAsia="Times New Roman" w:hAnsi="Times New Roman" w:cs="Times New Roman"/>
          <w:b/>
          <w:bCs/>
          <w:color w:val="000000"/>
          <w:sz w:val="28"/>
          <w:szCs w:val="28"/>
          <w:bdr w:val="none" w:sz="0" w:space="0" w:color="auto"/>
          <w:vertAlign w:val="baseline"/>
        </w:rPr>
      </w:pPr>
      <w:r>
        <w:rPr>
          <w:rFonts w:ascii="Times New Roman" w:eastAsia="Times New Roman" w:hAnsi="Times New Roman" w:cs="Times New Roman"/>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Certified Kubernetes Administrator</w:t>
      </w:r>
    </w:p>
    <w:p>
      <w:pPr>
        <w:pStyle w:val="ulli"/>
        <w:numPr>
          <w:ilvl w:val="0"/>
          <w:numId w:val="8"/>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Certified Terraform Associate.</w:t>
      </w:r>
    </w:p>
    <w:p>
      <w:pPr>
        <w:pStyle w:val="ulli"/>
        <w:numPr>
          <w:ilvl w:val="0"/>
          <w:numId w:val="8"/>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Red Hat Certified Architect – Level II</w:t>
      </w:r>
    </w:p>
    <w:p>
      <w:pPr>
        <w:pStyle w:val="ulli"/>
        <w:numPr>
          <w:ilvl w:val="0"/>
          <w:numId w:val="8"/>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Google Cloud Certified Professional</w:t>
      </w:r>
    </w:p>
    <w:p>
      <w:pPr>
        <w:pStyle w:val="ulli"/>
        <w:numPr>
          <w:ilvl w:val="0"/>
          <w:numId w:val="8"/>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AWS Certified Solutions Architect - Professional</w:t>
      </w:r>
    </w:p>
    <w:p>
      <w:pPr>
        <w:pStyle w:val="ulli"/>
        <w:numPr>
          <w:ilvl w:val="0"/>
          <w:numId w:val="8"/>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AWS Certified Solutions Architect - Associate</w:t>
      </w:r>
    </w:p>
    <w:p>
      <w:pPr>
        <w:pStyle w:val="ulli"/>
        <w:numPr>
          <w:ilvl w:val="0"/>
          <w:numId w:val="8"/>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Certified in Redhat Specialist Ansible Automation.</w:t>
      </w:r>
    </w:p>
    <w:p>
      <w:pPr>
        <w:pStyle w:val="ulli"/>
        <w:numPr>
          <w:ilvl w:val="0"/>
          <w:numId w:val="8"/>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Red Hat Certified Engineer in OpenStack</w:t>
      </w:r>
    </w:p>
    <w:p>
      <w:pPr>
        <w:pStyle w:val="ulli"/>
        <w:numPr>
          <w:ilvl w:val="0"/>
          <w:numId w:val="8"/>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Certified Azure Solutions Architect</w:t>
      </w:r>
    </w:p>
    <w:p>
      <w:pPr>
        <w:pStyle w:val="ulli"/>
        <w:numPr>
          <w:ilvl w:val="0"/>
          <w:numId w:val="8"/>
        </w:numPr>
        <w:spacing w:before="0" w:after="0" w:line="280" w:lineRule="atLeast"/>
        <w:ind w:left="640" w:right="0" w:hanging="27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Certified Azure DevOps Engineer</w:t>
      </w:r>
    </w:p>
    <w:p>
      <w:pPr>
        <w:pStyle w:val="divdocumentdivsectiontitle"/>
        <w:pBdr>
          <w:top w:val="none" w:sz="0" w:space="0" w:color="auto"/>
          <w:left w:val="none" w:sz="0" w:space="0" w:color="auto"/>
          <w:bottom w:val="none" w:sz="0" w:space="0" w:color="auto"/>
          <w:right w:val="none" w:sz="0" w:space="0" w:color="auto"/>
        </w:pBdr>
        <w:spacing w:before="160" w:after="60"/>
        <w:ind w:left="0" w:right="0"/>
        <w:rPr>
          <w:rFonts w:ascii="Times New Roman" w:eastAsia="Times New Roman" w:hAnsi="Times New Roman" w:cs="Times New Roman"/>
          <w:b/>
          <w:bCs/>
          <w:color w:val="000000"/>
          <w:sz w:val="28"/>
          <w:szCs w:val="28"/>
          <w:bdr w:val="none" w:sz="0" w:space="0" w:color="auto"/>
          <w:vertAlign w:val="baseline"/>
        </w:rPr>
      </w:pPr>
      <w:r>
        <w:rPr>
          <w:rFonts w:ascii="Times New Roman" w:eastAsia="Times New Roman" w:hAnsi="Times New Roman" w:cs="Times New Roman"/>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8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English French Dutch</w:t>
      </w:r>
    </w:p>
    <w:sectPr>
      <w:pgSz w:w="12240" w:h="15840"/>
      <w:pgMar w:top="640" w:right="800" w:bottom="64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80" w:lineRule="atLeast"/>
    </w:pPr>
  </w:style>
  <w:style w:type="paragraph" w:customStyle="1" w:styleId="divdocumentdivfirstsection">
    <w:name w:val="div_document_div_firstsection"/>
    <w:basedOn w:val="Normal"/>
  </w:style>
  <w:style w:type="paragraph" w:customStyle="1" w:styleId="divdocumentdivsectionSECTIONNAME">
    <w:name w:val="div_document_div_section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documentthinbottomborder">
    <w:name w:val="div_document_thinbottomborder"/>
    <w:basedOn w:val="Normal"/>
    <w:pPr>
      <w:pBdr>
        <w:bottom w:val="single" w:sz="8" w:space="0" w:color="DADADA"/>
      </w:pBdr>
    </w:pPr>
  </w:style>
  <w:style w:type="character" w:customStyle="1" w:styleId="span">
    <w:name w:val="span"/>
    <w:basedOn w:val="DefaultParagraphFont"/>
    <w:rPr>
      <w:sz w:val="24"/>
      <w:szCs w:val="24"/>
      <w:bdr w:val="none" w:sz="0" w:space="0" w:color="auto"/>
      <w:vertAlign w:val="baseline"/>
    </w:rPr>
  </w:style>
  <w:style w:type="paragraph" w:customStyle="1" w:styleId="divdocumentlowerborder">
    <w:name w:val="div_document_lowerborder"/>
    <w:basedOn w:val="Normal"/>
    <w:pPr>
      <w:pBdr>
        <w:top w:val="none" w:sz="0" w:space="1" w:color="auto"/>
        <w:bottom w:val="single" w:sz="8" w:space="0" w:color="DADADA"/>
      </w:pBdr>
      <w:spacing w:line="12" w:lineRule="auto"/>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60" w:lineRule="atLeast"/>
      <w:jc w:val="center"/>
    </w:pPr>
    <w:rPr>
      <w:sz w:val="22"/>
      <w:szCs w:val="22"/>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20" w:lineRule="atLeast"/>
    </w:pPr>
    <w:rPr>
      <w:color w:val="000000"/>
      <w:sz w:val="28"/>
      <w:szCs w:val="28"/>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datesWrapper">
    <w:name w:val="datesWrapper"/>
    <w:basedOn w:val="DefaultParagraphFont"/>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jobtitle">
    <w:name w:val="span_jobtitle"/>
    <w:basedOn w:val="span"/>
    <w:rPr>
      <w:b/>
      <w:bCs/>
    </w:rPr>
  </w:style>
  <w:style w:type="character" w:customStyle="1" w:styleId="spancompanynameeduc">
    <w:name w:val="span_companyname_educ"/>
    <w:basedOn w:val="span"/>
    <w:rPr>
      <w:b/>
      <w:bCs/>
    </w:rPr>
  </w:style>
  <w:style w:type="character" w:customStyle="1" w:styleId="spandegree">
    <w:name w:val="span_degree"/>
    <w:basedOn w:val="span"/>
    <w:rPr>
      <w:b/>
      <w:bCs/>
    </w:rPr>
  </w:style>
  <w:style w:type="character" w:customStyle="1" w:styleId="spanprogramline">
    <w:name w:val="span_programlin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4240db0a-9b89-4853-8ebd-84dd78c6efa6</vt:lpwstr>
  </property>
  <property fmtid="{D5CDD505-2E9C-101B-9397-08002B2CF9AE}" pid="3" name="x1ye=0">
    <vt:lpwstr>zGQAAB+LCAAAAAAABAAcmsV260oUBT9IAzENxcysmdhixq9/uW+WxI4sd/epXdvLDEwICARBrIAKGM6JAgpDMA5RPEpjME+wH8kWHrPNn2D6+XBlcAkpMucBsvYDB2ZUTNiP8FXyAVeI2mC7LiUKuktHebaX2S7kMyG/huB+4vN+n5xNuDejTJUGwZs9Nqp5uc9GzCeRLpzvodjfKcpTf+9SK5DUyRcMJtGjabRIsRbOFmAgbZAike4iXRkXAmd</vt:lpwstr>
  </property>
  <property fmtid="{D5CDD505-2E9C-101B-9397-08002B2CF9AE}" pid="4" name="x1ye=1">
    <vt:lpwstr>fm0Vq8QHuBfwz8+yWfgGZToKLRC39anl3ZuIhqlP0UUNWeFj3IPYOnidoXyMZCjyrHLKwNKB151+GNRe5v23Jg9ZChRhcQOv8nKCITkGUq7zwRh/omUSdZAMwEBM3dHY9hcClyp9ElcA0dymcBIbfZCb4FCjf2EaHw6mD81QSaJG1cpDYU/19/sKiR5dEiqOn123VWB20V1BCNtSclBb/YfcVAebvzS8LxhzfRUK9ERCTH/SdhiIn7vqxCwskmW</vt:lpwstr>
  </property>
  <property fmtid="{D5CDD505-2E9C-101B-9397-08002B2CF9AE}" pid="5" name="x1ye=10">
    <vt:lpwstr>adZqe6KQpS4Qgbv2jH0qbaUJOk4MkDekjkoTmZ2Rs8JvH+pt+wJfqgzsl5E/nbKi7TksRtXzyhR9eWYUnl73IHMmE/d4t9zb57FH+W1qqWDGMKpn8SdQVwM42HM30xP9hzl6xmU0j6N6xLHbTBs5axRW/O+qe8qwgW+fe7PeANdUWDXUZqtLMVXYlUJwDwRkgKvSw9xFXORwggyUZmGmJpw2bXRAXUuoekKBorpwdq5zAonWGnsEHnwGvPjvh+3</vt:lpwstr>
  </property>
  <property fmtid="{D5CDD505-2E9C-101B-9397-08002B2CF9AE}" pid="6" name="x1ye=100">
    <vt:lpwstr>3wziQAbzY5KDcgFWtx055uL5e705XSNX4dUoaCimCT4yrnJRRx4vhf0eZvmIX3lZvxMDRGFbog2BUYuD6eeUyfwYD2KoqEVAznNZTm2CyvFyYv6v/9tl7P31aeXfELXdqoyCRqEUXg0fcFDyohYSdelbMQvHIBWydRNiuVnEmkXzguuo5KorCN14yvBcUfInl7O06jevkJXcNiV801WrJPJyvKdZ8LjP/I63B4AKeRomzA7z2yOHbTewQKmJZ5h</vt:lpwstr>
  </property>
  <property fmtid="{D5CDD505-2E9C-101B-9397-08002B2CF9AE}" pid="7" name="x1ye=101">
    <vt:lpwstr>UBeAEoFHBr8Hj5uly7NfwZ6KWqvCM0Yak5/UvoafI7mITvJYCI8jfSMRWEXB8eg8SZfL5RBdcx3JgG3Tq2iV2ZH4oQwIMWUrIG/Dg/RerNYCIfBN/wQVPWgiQBOkTrb0if3M5BmS4YXMVu1TTe/oFxeN+/RGqA3uJVA1/3Uk2Ayp9458tPhGbgQ0AogrXnXgJ4u8USr5dMZfywDNOxjS2zXMLS5whlF5Yyw6guWX+48L6x5i3/jf6Q+6LgJ+wM2</vt:lpwstr>
  </property>
  <property fmtid="{D5CDD505-2E9C-101B-9397-08002B2CF9AE}" pid="8" name="x1ye=102">
    <vt:lpwstr>xmpcZx7an8+Zv2QqGCJ/zSHtTP+BHr1PPs4HwW/IhXB7F+7fo6eRTQf/8DVd8tCMxkAAA=</vt:lpwstr>
  </property>
  <property fmtid="{D5CDD505-2E9C-101B-9397-08002B2CF9AE}" pid="9" name="x1ye=11">
    <vt:lpwstr>z/fQQdUH8LAz3q0pfwVcfJLRr8LcqlXANyJnmU2X/EGuuAEiiTWZYgjfq8Uy0Foy7hznZwM2oVOav8MN5dkjMqcX8xk/nWtP2B+whp6CDDsuhB30GieQmiYzRG0PmxLVQabGfP2MZmXP32CCpy+wKqa5D/rNUg02umpK2146oQeyklmw1e4puxqnGYL2FCf0YzE6Av1b/YvsOg+KA2oPELz7jC0G4d5c1z9rdZm8Lu+d1SUH15K6iXlxnNBWg3q</vt:lpwstr>
  </property>
  <property fmtid="{D5CDD505-2E9C-101B-9397-08002B2CF9AE}" pid="10" name="x1ye=12">
    <vt:lpwstr>mAYFvxN+AGTT5Durt9u8Vkm21EpblxXlKn8oQGPOqE3LkVD5Oy3gDEVzSmD2ShCMm2hKq/Kwbc+l+GOmLtdsPLD/3PGy5hymO4kGiRQE8fWiQkMZJFb1cKmDGKJwecA5hO6+2DhHhea+Pi5jjlBDRQMC+qXUuN9oF75W3VvQTo5t3B+SRC9E+nNx5XrjNXCbERe1lg8j/FQKT2PYxJl9C9fWX40d/RhiOLCMCqThagjN33JHVaaLZGnYDBKGyBB</vt:lpwstr>
  </property>
  <property fmtid="{D5CDD505-2E9C-101B-9397-08002B2CF9AE}" pid="11" name="x1ye=13">
    <vt:lpwstr>oZepSYYolfb6BCqefDpfRCEWTOLoPEdxtUQbPLdElrBW3S4hh9WMeeLjVp3jOn4G3rxyJpS2cMnYfEpM2Nchh/UIZHcqYhY16dBiJKCfkuLLY869Ajo/WhEY+XpGDZEC/wV0gxx7Z6MsaA2jbBAJEElaaeRk+HY+QvSidsni7BAl6l9cx8bH9EKDpR6kfyKuBQxa8Nzow7ufRv7vijVz1dvtHRVbT+fX+LRUdtus91M00woV1sS6pZxpeUvrLi1</vt:lpwstr>
  </property>
  <property fmtid="{D5CDD505-2E9C-101B-9397-08002B2CF9AE}" pid="12" name="x1ye=14">
    <vt:lpwstr>nnnE4/CmYPI27ICANr9axUYbXDRRy1A/gO2YZng9EaAHYBKgj+ZSq6rQkS6/eECTeTrveoFvHHbe3VCB2rdVdERVM0nBqKIQSFVI5XS+PpXa49s+YLirr0Emi4uX85OcCRUjTOfHywPX3UFv4lLF477z4xXvJi7OYjH8vcgBvrX/wzchlRnOpPKGf6VdzOkQxAcMtfDO1frWJ/CdcUzArw2IMYeM5Er3uYdvZuFJ2Y58AUFonds1owC6R+5JJCO</vt:lpwstr>
  </property>
  <property fmtid="{D5CDD505-2E9C-101B-9397-08002B2CF9AE}" pid="13" name="x1ye=15">
    <vt:lpwstr>y8T+3FedZvCRTghnD5hhS4e9tU/cE7NaqOmSWMhysD8mK/DzvIAhNR0sBIvnIrWcU9VX5nA56YMQ+lpWl2NL7DjxKcNzNJx+x8zw7Qv31VNy257Ugx71SIqhRqn1PE5duB64xNuVpbmqq6+wXofsdtnDRleacNyTHqcJZd/NAuqyn9wsMRSP3IY/732iy0q3vhc35PXRgKojAiztHN/skTzh5epCxzM1e54zq/dcID1tWOYvPsNFwN0XB6qgsPP</vt:lpwstr>
  </property>
  <property fmtid="{D5CDD505-2E9C-101B-9397-08002B2CF9AE}" pid="14" name="x1ye=16">
    <vt:lpwstr>YUfyP57zPUdqxqPaEkHcCNelD1z/wOXHx+qEKOtg07SIKayB8qJ959vyt+FNod6pM1V/4pTIWrisi7k4cUraS3AY8qKsvEfvUqkHlQvH+3LYMTcUed313sBzZ5IP1u/PxhDL0oz4sGmqvsLVgjQQDXZoGdpN+pG/jlYTnGHCP8kzHbU76QsPnto/HnG1m93l9cYyNUQFA8jTN2daDgkbvIdUZpXXYR2EgWrPTZ/uo7wzw7xuJckGMCXTXHgpwSq</vt:lpwstr>
  </property>
  <property fmtid="{D5CDD505-2E9C-101B-9397-08002B2CF9AE}" pid="15" name="x1ye=17">
    <vt:lpwstr>vflLPr5PxG+nOupDv7IofCL7MA1b+yGKuhr7oU9g4LyiMCongDP55CB0BXlCFDeVAgO/0ZM3CEqr8+XubWQanThGQDVukCJ1Da4r/Y5flZGtC7I/imCmnYldE02OzNcq/uCAEybw+jDWfSiP+VGqGLRnUOzNhtQevnI1f+DuZeaXFb7zs0B08QHXTHnD/MPuts66KT2s1Y9ghaDW2mSLTVg21jnZa0zpg+xsZdB7Ddi98q9gSpGXcQ08MDSw700</vt:lpwstr>
  </property>
  <property fmtid="{D5CDD505-2E9C-101B-9397-08002B2CF9AE}" pid="16" name="x1ye=18">
    <vt:lpwstr>7KvKPd5t1YH5LX2QCiOgztH3RNjzNpTQ2csdNcGUaMZb4eQo9UH9JwNWzMB7s0dZhgaCe46oXMzx4O3rKQHO7MMFbmeJD/6wXApto8ZTrZT24ZvuZ6lyONN7S/OZfNQI+sUIy1B+mw6W9Mju8Fi63VGHF60EY5x6yhK0O9LS7XGXxK1vQyRe1lVk3/rciNwljs0efof39oTqS6ghKm0Qu4mSuj3YI3WGb4yzl6Goet0Hy7okdYpth3ZOKvbIQ17</vt:lpwstr>
  </property>
  <property fmtid="{D5CDD505-2E9C-101B-9397-08002B2CF9AE}" pid="17" name="x1ye=19">
    <vt:lpwstr>I9fIYQo/PG7xqtEk01FMJ/KYpSEU4GPDEIMu1zbRHcMds54HpvLzL/N+tCDNI8e73e7kF6WoXQhFtfQ4SWf/Wjv3Mm+Ybgq9KZLsim3amMZk1vuA8jJ7BY/ZfrDNikuWBChsMGwvqLeLzL+TSRDE3ezRH9wMTbO6XdIrafl7PEKCnYTdbnIXxXrcMglloDtHNQ6SBIyvxgAq+veBwQ2BlyFXTCCA0aGkvbmcPmRMhAXQLeBgd9Dp0vAvv6iiebX</vt:lpwstr>
  </property>
  <property fmtid="{D5CDD505-2E9C-101B-9397-08002B2CF9AE}" pid="18" name="x1ye=2">
    <vt:lpwstr>zxjfld77LU1iGSXt2vB21nqfW/l3/Z8VnCa5N2THTQyQBZQWrKTkIhE6eRe2nEgOZZpvPP5uXT4afVnO5Sz8tU1oIs0zZ9LAklDdGAsRtkKoQ8xLEyMmvy3W/Ep8ViHb5Y/QqbuuRgwy6NHxLEtq5atdorkE/2RpDOUDjmEa6fOSeRdoTHyZz1P+ih9lDbeHb1fY7iuw7qv47x1VEayemTiZbFDmt/UDVtRI1xfuGbdi5PB224FpyBOpWUXrs1L</vt:lpwstr>
  </property>
  <property fmtid="{D5CDD505-2E9C-101B-9397-08002B2CF9AE}" pid="19" name="x1ye=20">
    <vt:lpwstr>OZxOnsaJ9bXXEu5JLIuy9bnp0prDejwu+PQOKm8nljwoIyEp38AOXb/Fbc71zFp3lgILExGF6ges2ThQ7gs7XP6O0ET6IQJzlrrE4OQlnh43VC5x8PnKt0D9QRY1ieBhvoTQU5rpPS1wLjnBc40yjEhRnMIcfS3mp22cyR9DIvzrkSbVClWRN2zDPeUQ+NYtmNRPQcGEqQ4o/Xafmoc63ps7br+wdb6qoF+GO/aS4p5iK5TKhXxb4zDB3+CXgY5</vt:lpwstr>
  </property>
  <property fmtid="{D5CDD505-2E9C-101B-9397-08002B2CF9AE}" pid="20" name="x1ye=21">
    <vt:lpwstr>sJtKdyPyUhi3Wb9D6ILdMzt2188q8lr3SHK0GRLCGMpXat4Xy/PXPbVefRaYxclYRql3gvIZCWMCsm1GjC+eJRwKg5uvct1USKWOqkgQGdo7G3rfz1b/TQh39tgWFcvzYjjZVMP4yfI61BZyNeYOjkkrqLKhKzK50ii7YAeAPUnfXnG2JsCDZJoYoYi6Z+ElWifzy4U7sP0g6RbOUUQJWpFw9xKJLxoeHUXA6IVryYGjNV0Z4vGNkoC7n3HZHk1</vt:lpwstr>
  </property>
  <property fmtid="{D5CDD505-2E9C-101B-9397-08002B2CF9AE}" pid="21" name="x1ye=22">
    <vt:lpwstr>DVl/MbOjcyCVb9u/JTvnDeGn+AJQuRnX8/Yzd/7whMMs3BhKyWeuk9sqCeJxY7/bdPKjgNWo5l/t4q8x+g1jjuLgN12MdFyt+tvvHeNY9hxzfLdz5zT0S3cQvN/ztIIfLacza/yCAlLF+GN4Kyc3m4GKFnyVI24bimRZ/gNUqjGnkrn61EWJHPNkfd8yaNfgihIfpaNCaFFLz0zmHp1p0toUC+yb39beR11KurGKYTqzjh3DvQuv3CuKwiyH/ea</vt:lpwstr>
  </property>
  <property fmtid="{D5CDD505-2E9C-101B-9397-08002B2CF9AE}" pid="22" name="x1ye=23">
    <vt:lpwstr>qDx8zEFmlAcj8n7vuauqERLJXSKRBmU+Gd3FPat97mN7cnjC2PQ7TibWYgDTu4yl8iY84LtfO0mJv6eqQL91XDHBlPsR4GbsBuEDa+OfR1buPEPT6i/RZlKdUXCeku25lfoJ3YLvz+x/IR+2LT1j5pTXlj3CViEwAgxu7P953TDyiVm9+NupjGhBcxOZDTKag4o/iVntjOHz31+5e932wgaY57Bh51L361Sc0ZBafsq/jj0TufYG0h0HU78oLIP</vt:lpwstr>
  </property>
  <property fmtid="{D5CDD505-2E9C-101B-9397-08002B2CF9AE}" pid="23" name="x1ye=24">
    <vt:lpwstr>4YtjrzFoDVRIWx0DG/Dm71B+ZXDNOaGUTC4meyk5Ma+yzVfK6q3+lI9bpyqE1t7BuRsZ0ffnAAKhxyN71IA+G1KMMbx7ah4u8IaxjRz/h3c244CHCLFKReLlSofKCk5+jJ1KZVTRvd8OtauZA5YHHzMP0TWZDR2aM3TzcnPPeO5rxXKbIU0Ojy2zzjU0u7kv9TFN4bUg6lDrOb9pWGtHS3COvwIoxJbftMe0QdMfYYKvdaAvQKAQXFfOQCR/3ss</vt:lpwstr>
  </property>
  <property fmtid="{D5CDD505-2E9C-101B-9397-08002B2CF9AE}" pid="24" name="x1ye=25">
    <vt:lpwstr>YR63WOK4OIFkllOR56vmn8cAAcMkufnagG7URNUSIag1KySrZVW+TOq1i1J68G1N43xwlBFklNbAsOyMChJxy65P4hlSfwWhyA0XFl6d4Y2slKcX/n9DbzVuKHtY82nKhe3gXN8RoYB7oXnKz/j14HFT/shJyOPUOGU76ekG5iOUV0LBdkPWeL7Pz3FLe78xBnpt7D8Tnc2EvmdGRO/BJrVX5o8U6DrUAlUQSm395emtGf2v+6oMghi3SH9bMu3</vt:lpwstr>
  </property>
  <property fmtid="{D5CDD505-2E9C-101B-9397-08002B2CF9AE}" pid="25" name="x1ye=26">
    <vt:lpwstr>ukcv9IPIiZ7mBjBaENk5lSawaS9WnMKyF5oUoCNpHhIFQ/JO93cM8Qj11kKnipAGkFGtMjIihUmUxuw5yIhsrwWkDI92gprQdEyQaTHu9phwK0q4TcXXi+H2xWOERUssW1UWWMvzDQzXj3BKca3PtSp4ppWuMv66Q7xZ3vARk9Rvib1b/OVOm/Df/rs7tMlWjra0MiLX6vKxDw+6nGS4vZuNwEr6iTt5Rs3f1lXZOmHPDXTs98OGeDcdo+1MhC+</vt:lpwstr>
  </property>
  <property fmtid="{D5CDD505-2E9C-101B-9397-08002B2CF9AE}" pid="26" name="x1ye=27">
    <vt:lpwstr>SuMKPTH12/GrQAzgxYb5+TvhxN905DuoEaBQf4eff/q0RL3vGwtnleSibPZsu70ClwVcouhoJJ8hyUZmyDlZ3vg2Ztjcek4huOJCd4ZoRcRCSqBtYpR7pwZm2E11I2grs/H4NGQo7+sZGNGh44cvDUGKbnhgHj4t4Gs8C67LS3zc+I86vBNpr8iUXFvlAflekyc67RJPyvmECn15n0EQ+EbzYIK8XQU1XLeWMcicaJ9C5Tpxs++P50BfdQUIyYT</vt:lpwstr>
  </property>
  <property fmtid="{D5CDD505-2E9C-101B-9397-08002B2CF9AE}" pid="27" name="x1ye=28">
    <vt:lpwstr>afL4ysiEByT3wlZVwVviHo+/fvFX6dDRQzxZvaBaNqEptndXaliP82aS0Znx40iWQ4AaSHrjAcurhnQUn6uaYkCYpA9IaG6L3Gh4pzL0aUHyqE5sBKF1Hd80NPrYg6g35SLXYqjWjvUQGTNr9YYolkW2JT6VmETYZ9BczLY0rNxBXakZmrRT7370WrkrqW8bWUs2aLn4pwRxoY+9mXh+Y0sojWO/imlcoSRt3B3fF6AuHJ/7hy1cZCiTxyLc2b7</vt:lpwstr>
  </property>
  <property fmtid="{D5CDD505-2E9C-101B-9397-08002B2CF9AE}" pid="28" name="x1ye=29">
    <vt:lpwstr>tWMTm96pQDFhJHZdiCIcA+aE7C8J/pmkuLv9yfnN4gNBYzkx2HJx8FOTJFdiLJREiWKEFCebq+ycKuOkoInwAXJFdA1xmNFbbQ6rmjCmyIOcUItewLH0v2Lt9a0z6IJbLsT01v6hpOPFbzVQXDXP3/AIc5Mjzb3Wqgex8CS/EL7IwNBecyFwJiXMm4LWupzhuMM5b1Y2LE7+mxhZTlEb5A9YAgIrgZoQD+4E0soDOvBZ6uZEffr4FZLiHUGOvld</vt:lpwstr>
  </property>
  <property fmtid="{D5CDD505-2E9C-101B-9397-08002B2CF9AE}" pid="29" name="x1ye=3">
    <vt:lpwstr>dTaSFGY2Q+ByaEoVHpFf19cOwO5hGtMNFTh/O4MjUZh8JSJ9GONn+n0XewrIs+avTGTQUcjT8S9ZcIc4H6S4O+GrUR6HrH1qYGEAf6S/fpF4Z0k+zNogsGD1bv8Yq4nwctlLrT+OUDwuDLfzVPQM2MeyGULOWjdt45i2XB8+ypvL4Th630VGPkHg20KNrg/9LD05duBZ2U/Xuv1tzyMtiwA489MIwjVLLHwR7fYZMRizf/wp4qstIu0ORilSFJj</vt:lpwstr>
  </property>
  <property fmtid="{D5CDD505-2E9C-101B-9397-08002B2CF9AE}" pid="30" name="x1ye=30">
    <vt:lpwstr>g6CZt1uvLLvFzLTMl16p+GrUzBO8dxUDZxO4/izjr3p/GmkwZNcaJqylRjBlUKyh+znqpuJgrnuZ9FtnB607Ks89cR2uCvGuSECNBXYEs4eMPaSmUbhA1/SRXdeQrqyDg5F+vieyS4C7c8eiQVJlpIcNbebKsJf/I2rbfTvrMGFDCe8f21bbbQ5O7nngd9o+PHXPul3e42lm6YlNuKFl1FOOUA10+Eb5SuSnxb8wcWPM7Lz/QpPT3Tt4L6I9G31</vt:lpwstr>
  </property>
  <property fmtid="{D5CDD505-2E9C-101B-9397-08002B2CF9AE}" pid="31" name="x1ye=31">
    <vt:lpwstr>RIZxQOeGqKR3ub+zi099AS0hvovKqDQdKI3d1OY7qcc+klob8auVvD7HD4/LuWqsBoK+9D7ePqTRm4ndHvmtZ66Funxmev2NlEtvhpechXFdqvpy580Y9X5h9XT4rFx4Z+jCZ2ENi9cEaqqqVcyaBSq5h+YrfkQ+3BPdQb19On2/MniX2fUTBjSqmVYStoHgeqRmjJYDs0BKwIPkeYDenlM/esNjWnPMdIGqaFYVFxmE0ckoX5+7OTYlw6Hv6h2</vt:lpwstr>
  </property>
  <property fmtid="{D5CDD505-2E9C-101B-9397-08002B2CF9AE}" pid="32" name="x1ye=32">
    <vt:lpwstr>CtLtbEjZ0NLBYNQ8w068nDszB3QFgg9wu6gtehviertgR08Gy9BkXJIRHbbKxjN8FlxFZEE48L6Emfd7fwRD6Dr9N/yuqA5+xrbRQMdKPRnpdoa93FWB0r6/TC1qB50C2O25V8MsYqH/CKQvr5cA+kO7GyIPLzftg/wtlBe346pn2iuP6lYqZO8nchjw4D79GtmAscDkK/xQUVE1vdl4KpiylkA7s8dVhDk6M1BFi2xCVRTsJUKKSEVBgQXm9oh</vt:lpwstr>
  </property>
  <property fmtid="{D5CDD505-2E9C-101B-9397-08002B2CF9AE}" pid="33" name="x1ye=33">
    <vt:lpwstr>YhU11IuEL3qQG2WSfeq5oyloe92nUs59b/1whLvKeIJ+gQbFpVlrS7iiJ8TmqFUf6Dw9V9ZaB31KponiFTpyUcSL9gkFwyEW7qCsNPDG0K3clufcEh/yY0UUEJKOJfSCUOvqSZYUIaYQeu8jNteRmiB3fXD9X+OOYqd3AoRbhuct+qdtk8nkrMsVVk1LyQxa/pLhqZxj7R8kTpGhhixkjDhuWnGDBSAC68FVEv5JsJz4arjZj5SIovhgNeyGGw3</vt:lpwstr>
  </property>
  <property fmtid="{D5CDD505-2E9C-101B-9397-08002B2CF9AE}" pid="34" name="x1ye=34">
    <vt:lpwstr>0/lrogq4Vgoen7lXI5KJlmrzV844Y4HX8+9EUh/tiGAcNTnAPxeDeAgUbgkAm7qp2BuL4P6JNENWv1F1KQNNHIsdCF7fO0QuAGdbb9vvysm182RW0d0tgf4MqygAzI8ziLdnZP01t4sjVUfEz6jJ7Db7yP868gniIzWWSxk3ctX8fAint/MVH62sD5UjPGxN00WQJxOYX9t5vLFEFV3p4N3NYcf+gr1XaUutc/4/2wuISuzwh2ST0nzZJ6+u9uT</vt:lpwstr>
  </property>
  <property fmtid="{D5CDD505-2E9C-101B-9397-08002B2CF9AE}" pid="35" name="x1ye=35">
    <vt:lpwstr>PwOthfuM4VheD8h29P7M/nQ+9ZW3bN9YfugWzreL1p5ZtqN3n/Eu7XM8tf6oZ+8B8bLHnY/IBzYZtNwWq9W7raB4BkdljiZrSCGMCkCsR/ImSBFEnJAcgj5Z66tvUwtt8mzfnjWC3ZJvPq9Z8vaYVsRboqzgVHZE6mV/UQQZpccnxn1n+jSymSygRqr9NKEqugoIHV6eDK2N4GFKv/gmUrlD1JAVW394bmrziLWwDquTTVNKiMqj6zK1FSUeG2k</vt:lpwstr>
  </property>
  <property fmtid="{D5CDD505-2E9C-101B-9397-08002B2CF9AE}" pid="36" name="x1ye=36">
    <vt:lpwstr>z6UsbBNicQtXkKfEMgoPBYPPyWJS8glv/+YJHn4D5hS8eqwvSeJkS7AHtLzJ0qKqmJ/iOTUPPd/jn4uetA6joscR9WgZ8tN6YAGS6QmimR5+pt3QYO6pPYydkY6FrM7Izatg5jBqPu6Brt/0AE3EnCauuKiVN56zMX7/deDcM3WYU+pFeHI84Vy3RMDDT/5aB7Oy4eH2cXcIF3AGi/QVZqsvSBYnRbuI+4WLe7kryBaQMe8rkFIN+AKwVPvaalD</vt:lpwstr>
  </property>
  <property fmtid="{D5CDD505-2E9C-101B-9397-08002B2CF9AE}" pid="37" name="x1ye=37">
    <vt:lpwstr>Ky9/e6g/eE/lf4D6bXEDE/acEtYZuiwTX4F8rR+oia7hyfUdyOAjJcMvWkK0WFQo9baa/Tuz7I8RKU8IU66zvQUn98q4p801gAe6PnRyrIrifhcXq/PCc65vXVGABeBTsfPQ5qmHBVqftru282/z993fRLZEaHiARgJ/+JOak/F2kw6LwPGRHHPoM+Uybd+zRDP696+LeR38B1xlFhR7BsY3l6EiTjJ3++kODeDpHjpXrYvx90ziC8o67a+Caoa</vt:lpwstr>
  </property>
  <property fmtid="{D5CDD505-2E9C-101B-9397-08002B2CF9AE}" pid="38" name="x1ye=38">
    <vt:lpwstr>32voQrF5hHWkmEkr+9kdmSj4+/1UXTv+nxDPwoclk8cRioiSEXXi/XlORB3wRI13gzKDOyl7bqjIztG55TdmlRKvF5MMnPhq9fWUf2JrCvNWBiPZ3WF7ELVMzEufhoaU6ubP3W7cGSTErP5F5Wf6CVjXAmQ8gPSMK/BXe3wLDyCGNqbp/tkmyCk5BnSnxaqJRb8IUbJC7DC4yqtNYHqXmhXVjcwUgvYPg5/JgoGs1JhwGcNMb+aZLtbLl8xdSos</vt:lpwstr>
  </property>
  <property fmtid="{D5CDD505-2E9C-101B-9397-08002B2CF9AE}" pid="39" name="x1ye=39">
    <vt:lpwstr>Lr810tbLreQo4lR/s/gqZ65Hf4B3L0fH7e8Ikj5QX+qeDNmQJ+4IObt50fs35uuLkZJNB5nulygDT83eqfxWH5ApZRR/h69fEFurJEBztP6ILma4RIjxefXEg7eiQb6yzIo2dzB0plFHi83S/A8c7ZX22pp0ac95ObxhNOnSu6jP9cA7cXeUxkFzvjpdnAsOazwz3G4JYizrurpnvTaSsnyuWD+urn+jt9eLFkY+dL+vQJPr0p62xGGnpgSSpwo</vt:lpwstr>
  </property>
  <property fmtid="{D5CDD505-2E9C-101B-9397-08002B2CF9AE}" pid="40" name="x1ye=4">
    <vt:lpwstr>mK5U1SIZ5i6nJFJAFcqxvUjbipV2UREI4+1RvWrQaoeEVrYMVeZuB3IfrHxtD1BFUnVAwhIcuWcYMwrT6JvtUdt+YRxVQ38pJfJzz2/F4ztPCQbOxyVjNx0nhnXR9rMSPfxx2Nm2XkzgHTFipffnUcd6PFpTbb5fH1L/1Lws6k1xLfez4l8jBd88dD4RBPxQRfrrzd3ZtdZANBN4+ls1+1cbyED5N58Ud/zdVdPvvYZez8BQBBb3njVWw0nW5CK</vt:lpwstr>
  </property>
  <property fmtid="{D5CDD505-2E9C-101B-9397-08002B2CF9AE}" pid="41" name="x1ye=40">
    <vt:lpwstr>9kOsSwUD9Ige8lNiZUt2+ME6N+gy2Z2uj1XQbAWoaErJErfE1sFrY4yq3z2I6GzHhLrs7KhSJ2vO0NGw/Rj4bR9CQcqyLsKSyaZUaByuzMA8iW79qUSVLzkw0lBVH7PjjSyQUXF+8F7pvY+WYLjiNC2q5TvCgj/WgaeGFNW98ilirWxUCBb7e+SDfKLSYIttRbI3MfUzAIkpPmT8qRjx6PPcPV3TAKEr62aQMRp6dtSDiPjD/ZqwJyMSSGEEFTw</vt:lpwstr>
  </property>
  <property fmtid="{D5CDD505-2E9C-101B-9397-08002B2CF9AE}" pid="42" name="x1ye=41">
    <vt:lpwstr>kY7SfQrImZe8YtxbRvYYNtppi9X5pocVlaRQnbNdfmzP3MTtpXfctFg2U0OBcMB1L4TkOU6nEIAjb6gwgcXoQTcYJVpddyvIVdSiPAH65sxI2cIegrDkIdrSY357wafUwmY3MQQEM/4jnLVlm0bi1/rGUALOD22xW6cT5zl3NEvKkLEFXOwjYXz6/YA58lloW4GZJBKYUSPnl0q+4B6peDvzp8pHA3NpS0rb4pWSkKM+f5opF7par/TQ+8WWk61</vt:lpwstr>
  </property>
  <property fmtid="{D5CDD505-2E9C-101B-9397-08002B2CF9AE}" pid="43" name="x1ye=42">
    <vt:lpwstr>tlMP/26ahggchmcXCp1a579zCReIOqkuGb2kkUT1a+OooBvOX0mfzr4SFFhXAlnkyXbsWNAZsovBWHcU0HFKh+xaRlxVgHzuMa8AE5vj7DE3mPoe6YcfNnRTRxgqwf3I3J2NdwG+c5P/Nnx6mRngiK9n71qGxRe85VLwZ76lZQH89qh7GKQhI2Q7mfqigbPuPk41eh1z5bLIl6RnBxV+TajWFXLAWhMN7m4k5HTPrRvvdAhzr3mMfakVCGhDWxY</vt:lpwstr>
  </property>
  <property fmtid="{D5CDD505-2E9C-101B-9397-08002B2CF9AE}" pid="44" name="x1ye=43">
    <vt:lpwstr>L6hDnt7apKoJxjTZ3ki9d39D8RtA6gYTq75EZlg0QafhWZzMDdR4lhvFOkyYpoaIk+JF7QQN99bl8ceRhrIGMBkLdhv5fexIKjdFg7NkoOJk9v7SOBdMLWurl5bu1BoC8XYuxzbI1nOpu3e81M/xS+WgNQ5K5GL49Vg59zDxfPFZ9VySl3dn/yNwyIqsUUl91/J925zx5Avrll0AB8EBtbRJFeUXvO/h0GpD65EeTcxbRlrQ+GcxC5b1aqGkbH3</vt:lpwstr>
  </property>
  <property fmtid="{D5CDD505-2E9C-101B-9397-08002B2CF9AE}" pid="45" name="x1ye=44">
    <vt:lpwstr>DCkO2bo+/PX7xKyHNv21vPVeA9nc4upETcqnESXWa/2o/jy7IxNser1zuK3rr09Rjr0fLNalaOiXTSmvU+dIahEHN6TJBGRAiktaF/ta8zCfdSZtexH6f1m6kdHmwJDx8yxlCjeC/AWIO7nes14KoGyCHTE/AXplAckxvIivTDKvLlNzDrv9mN3/9iehdhCuAuPJkjOvv11Mw/xgK5NH87wncRoQ5y/dHeuXXImrgrd21I8g5OE1b9/0WZBDIyu</vt:lpwstr>
  </property>
  <property fmtid="{D5CDD505-2E9C-101B-9397-08002B2CF9AE}" pid="46" name="x1ye=45">
    <vt:lpwstr>XV5zQrV8WDL3eJ1V5nOiIGyviakIkvK46CqVWF6MnYT/mn5ZbwwSMrPdJ0bj8oGnfC+Qju3A/bOhs54nwIKYYtutkmkXnjFzUhK8P/1SQkOGpzG0ABiCKfj+qImnox6E5LJ8VxhEe6L0cQRqQjReMRdwFDq9T/C1LpHVvGDJWgSJpG5UogvZnKCJIj8FXdjeCpxaUqhn9eEZUtD8udggdl5AIOtvtLhizGzQibQqm0Q3VEPWp/e8tiu+J1Ki3ZI</vt:lpwstr>
  </property>
  <property fmtid="{D5CDD505-2E9C-101B-9397-08002B2CF9AE}" pid="47" name="x1ye=46">
    <vt:lpwstr>HpLLYWUHGioZP0d+d+13ejRpUH1znEHZ3ErH1qBqIam2laItUSbSZs6LSLqoivuY7+F2B1YzpZ/+fWow77Ws6+NabwFv82L4AJ39myimbGLRfUItJpsYb+/ZaPKdf+SZdCs+yjlzNUdqZjyyqBon+NVJXJOWnG8gIa6wg5f/pb+5YkNG3zNnWpXKxd3sWc6e97fcMMtPuJC654OhEjZy0Ua3KDkU28TH1mirba7YpTAy0VYI/HAvdKyjsfxZjg1</vt:lpwstr>
  </property>
  <property fmtid="{D5CDD505-2E9C-101B-9397-08002B2CF9AE}" pid="48" name="x1ye=47">
    <vt:lpwstr>x9A08crTCETSdSrSfk4udtdZnmsbSK+UpgfAehYq4m9UX8nm5gu1eI5eipUR+uMBSk8G78hJ2dwgDU98SWGIXyaC/HgyGTUlxzJMCAfvf5raowPNtjfPwdOKhaOQ40JmQDHVyRQharX2uUM2NrQ/Gu3yko9OchpERmIvp0MEUdBy3BAjz8TbiPGtwcD7nHWm5FCbLXR0biktdUupCtntU0vrKuoRp5ybZTK8W4h/mT+qspTB1Zy5P3cXPMBR2Hs</vt:lpwstr>
  </property>
  <property fmtid="{D5CDD505-2E9C-101B-9397-08002B2CF9AE}" pid="49" name="x1ye=48">
    <vt:lpwstr>0DjERHg5vqsysLjG20OQiIbsVVAPZ635F1pkmMN4U3Q2I5jYN0Q6Hz5MCBbWZnECG+5owtjqW6GSLUE1R4iGG4puh2kFcFsYSnPhiYsR2hrYH2Vq/lTS5dUN8q8pCwBgEVbVnl/Xze2Kri8OwVMxg+Dw8DgyzLIHbrueibhcPPY/3hZZaNLX5wYkwVQLpQB5N/yS2lcmRAx1zYtrZpaI0xJkwKkmLgskjsbm+JeXlbPmT7+67JWhINCoQ/mBkwz</vt:lpwstr>
  </property>
  <property fmtid="{D5CDD505-2E9C-101B-9397-08002B2CF9AE}" pid="50" name="x1ye=49">
    <vt:lpwstr>DC8jWf+HsQqta6fTizMWflg4Gf/wm/KBgVE5B5dFYgTdpUu6rk4GHrvsL7sbucO4Io5RO1K35g0MHhLOa6WYr0mLPhiL3Iq99HSlKV5AvG7CaPYdoNVnncRmhsAbUgt0S3HYjQNpe1ZTFbRKoxZG2+T/W4JK/CaV6L02eHMv7pyhaEHQ3BvVP4S7VDqeDV9b62jurZmz4NyEvRZ4GOEXXKZnDVNyqjbZ0HRna0N5atyRpPGnzHlIr41x8h4vJIn</vt:lpwstr>
  </property>
  <property fmtid="{D5CDD505-2E9C-101B-9397-08002B2CF9AE}" pid="51" name="x1ye=5">
    <vt:lpwstr>3bonL3VFMiWKxHqhQUNL2TJDWfHB7Mhmg6L0I1EhpFGDVS82QwVI01tguugydt6t5mzCW2kWg0DRC1RGTI3OmHj4MhE74hIPMSOT3pFut1YRknOuR8HdAVWn9DZnMowgbxfTfSbT4cB6TnBuCYH+8u8yXckluybiYZO5WsT3QkAx1ascWIO8euJoNprs08MfDYRQt13oEGIA+/PTB1MJUMnKv/A6rFtqaSozL0PY9zX6GSYeBIc1qtGY7+0MMig</vt:lpwstr>
  </property>
  <property fmtid="{D5CDD505-2E9C-101B-9397-08002B2CF9AE}" pid="52" name="x1ye=50">
    <vt:lpwstr>sgE+YwgIczz6DexFljd+x246+I4eI3pL+/aF13Ev97YaKjSuxvaK/jpF7szLwAmb4DbvWByQiraAJe8UzhlERkgrXQ2/sFytUTBtCg60va7zAFHv1ybnuJRjCai0DjYotj7O4HlTjXbm7ykyYwMhzTSX51S+l3zRrh7v6VJPhPs31dM+Ux1amRvuu+i9VHYQpG+jtu4DgQBrgK24+4/pBCEn2kPTMfvkYwemzNIogX/01dj2gobgdylK9netKEc</vt:lpwstr>
  </property>
  <property fmtid="{D5CDD505-2E9C-101B-9397-08002B2CF9AE}" pid="53" name="x1ye=51">
    <vt:lpwstr>YrduLW+pd77fEWGGftwLnIcU5k5ijv7B2ma2beJSaew2KLn6B0dyh82PvwslmERqNNMrmH1fupsE3cBfSJok3m4bi835wFoEeJWP575dgY/H/J/mnwk5ewR/dNZmHwUdESPUG6fdoau0CRnWJvBKTL9+nqGxZRLhslQzh95ghg+iDQFqxqqA66rbennFHnKM+1gZRXyue+56uhOiIgGIED3O/nD0UHWuoc/JaegnJy4ocEzF3iTgrCU14AsuFFH</vt:lpwstr>
  </property>
  <property fmtid="{D5CDD505-2E9C-101B-9397-08002B2CF9AE}" pid="54" name="x1ye=52">
    <vt:lpwstr>4KtiQ/IMkAG1Kh1W711HNXjZBOf7ClwQocWIlN8u308fOJaes7pjnhSCla8mE+lIuC+wFPhUK0urv8FZ3ryWgqOq7q6pvNm9jmTGIY0skW0DXDrX9L9Y2btNrQuMyzZ5TwBQrh2AeE9qbykj8ZGd6rW1LoIJ+tZ24DG7KZBdABBCU/3mbc5zZUDH/KbGThVmRHixAd9haZyRw6/oAFC9UcRSU8xLINyQQJW/y+RgRv1lbDgweXmNglvqd4KN2b4</vt:lpwstr>
  </property>
  <property fmtid="{D5CDD505-2E9C-101B-9397-08002B2CF9AE}" pid="55" name="x1ye=53">
    <vt:lpwstr>7N9YzQKUlvQ/6T0YKQ7fGbwafrs6WzfyFqxrHJMHSXmtS5Ujmgm06wJNNa/JHsRw9n9Jo2yhLXvt598aRTdGJJgsHqvtzlT4G0+C75wQ2citIueNmTfE4GHMiFcfOyBVP011qzVThroMZwVjZMdMkyoNn++OvFcqHmJJlS/e5AL5eVHx3L81jKgyCej8zNCww3K4/1CfRSpTju92evUoMKyBecWq4xYg9+QHP77kIelktqD9ZYmPYv1IR/qIZRT</vt:lpwstr>
  </property>
  <property fmtid="{D5CDD505-2E9C-101B-9397-08002B2CF9AE}" pid="56" name="x1ye=54">
    <vt:lpwstr>M7F5AlRmBaaNCoBthp4rogUcJYrlWX/l2dPYrjRX9haCX0TP3yD/xRQGmKVjk13lkDoBBbLXjEj+sLdsfiHmGWSNoEFNyvSfkUycViN+9duToxhgD/nIksg9g84UVbXF8NfiUFm+ikn8aI2pDu9LXqOdQZ0/4NW6/bNs/x1iph37PbVc9+ArjteleHVl/nzA1yO4sbYIPZCeGRuUyPf/SOai2TgJ4Spfi14wNKEwLeURRE/tDXv7IY9UB3uLrU/</vt:lpwstr>
  </property>
  <property fmtid="{D5CDD505-2E9C-101B-9397-08002B2CF9AE}" pid="57" name="x1ye=55">
    <vt:lpwstr>J1GlWrTobqfgpGa+6VWXAM7SVLF3FLh1SftSC7QuMbt7Lv79qd/W/vXi9ITMucuAFHWLbyrLYaGeo/l3os/DnM+D+kp7huuTt4JDnq2N0siqRTrWSbb4QrXv6+7AeUAhB2uf/laOzn7KYJoxReWMshinj33EfOvg26JfxjSnLSZnv+qgyefzBMa0M/ESgpqrgOgPqbauYcWaRDzSFdpuAYmtg+I5yE6nHfKbIBEyN+2qKYXmseYqQbWscCV3+43</vt:lpwstr>
  </property>
  <property fmtid="{D5CDD505-2E9C-101B-9397-08002B2CF9AE}" pid="58" name="x1ye=56">
    <vt:lpwstr>nhDdhTViQZog3SJ1Uc8EXJtO+c0h5kGEAN/AGPtfS8zJLPijB07SrsJVlHZjpBIpAFnoT3bs+zsz0l9/WdJFrPMbITUOxupT0g2/Wa5TZaev5gVZ4YyghN7yS4fQvVlSqH5Oo9DacYWIN0YAC/C8OO0eL6av2mGxpH7cyE4jiHKt5oCsEBnwmZnH92MUOta4wdRZMcQGHd50toKYxZbmofcJogNxppRCvovQbT5XkgqCS6h9Am8eLUcyWlu8WRs</vt:lpwstr>
  </property>
  <property fmtid="{D5CDD505-2E9C-101B-9397-08002B2CF9AE}" pid="59" name="x1ye=57">
    <vt:lpwstr>n3iDdvzGe1ZgF2MWsxhj2eo21eRHqdfzV979qu+ybqv3UDTsiDe3r10/T1Nj0sR1McQOwAISVytS/Cm3jRQhBHkQCaDq3BbGE8YgJ3fi9GVbnOAO9P6Yg5BP50zCJFPXL6ief6wN+fbqryZ+izIq1JeHXS7cF1GCAY5fChN4Esk98lvz9Uo8ZNG5/WSQRLrbSLcqhyPrCzCll4+H6FrJQyn9CACvxmmAdTFKmyGIoTk3yJ+sJ9ViulsM3G1uorW</vt:lpwstr>
  </property>
  <property fmtid="{D5CDD505-2E9C-101B-9397-08002B2CF9AE}" pid="60" name="x1ye=58">
    <vt:lpwstr>d2Cs2e/ZV+IvvZ/T6lKul9sLvxGXq1YixuB1TfHvBgx6RnbJwGAYfi1+skUFxcp0RQmBL22ejeI8BqSBPljTIK++LpGVT84/QzQcDwrhAKfw0ZCauUlD9/0iWdLZ/xhWL89A2pJnWEjNZ6x3EzG3SsnuMg0pSbn4B5QIJn2d9h3NJIoiF14LzmKZi0GkTiaKi8zvwuvRgI3stJyxmQ7ZdtmlccD58CM1+chqNZeu169BQ6o+cyEUayUSDbrL4uP</vt:lpwstr>
  </property>
  <property fmtid="{D5CDD505-2E9C-101B-9397-08002B2CF9AE}" pid="61" name="x1ye=59">
    <vt:lpwstr>fAMQLvn8LXfzRL8O8Evne26xTHic8iMNnN3Bd2qbl2VWdODAqp8/QOO3UpqaG6XG+aglw648COylnwKBrRzzBUYI0GHFXJTrtngT/1bkcBS6tClR/+BafRHjFTEZMhE/cHcjpIIflXmCKAUOcTz+XbTmukDKH8G1IWew1JbvOLX+0mcb8Nx9vPrqdbpOfaZoIGd3fz94hMFE9AVt1p8sRgiRPwKSxcBe52nKOWWTtFz47nFawKqNytQ2s5q/4jH</vt:lpwstr>
  </property>
  <property fmtid="{D5CDD505-2E9C-101B-9397-08002B2CF9AE}" pid="62" name="x1ye=6">
    <vt:lpwstr>D2MMmgVE0IP5kwLDvQyg40SQqMLgjZXEdd4z0IOnhRU9kFwxrzpcUe26v8ljPUSx7P7HCmJBdP6fZ3MYTXZE0QlTz6tW0Of0sJHZMnkLzx4yvRiGLGRQghpSU2/ezsBwqi75otPKUpTG5XV+4r8LfPkGYqjASPtJBhPy9oBiJqrijjCWckUzN5frgKpeJRxwKhHkmUUpjP4dzPEa0mzN3TU+hoDvWjXtyeW6YWTYxkuj7hnDQtn7FnE8j8GYYXu</vt:lpwstr>
  </property>
  <property fmtid="{D5CDD505-2E9C-101B-9397-08002B2CF9AE}" pid="63" name="x1ye=60">
    <vt:lpwstr>oTzwo7Z7yU0atPnxb6UWR3Aso0hnMMvriPDKfG13pax7Myt9G91zYRFuxofe0QRtlPb2NntCU8WO5ZFITP+ajttgQP1jxW0ACy+GfdNM7oOtu8LEAb9r8C+eb3D4e1otAcKUgl2Xz9IpGznIz4ThULpI+2IiMqqtM4HZmTr2UvXPdqmqEB3Rkg8UxsSawFqpyswnU+CqESXBpn8uN34H0yAbyYIZ46oORbn0Yabupv/AAMT+bIDcHsWgl7/ObVY</vt:lpwstr>
  </property>
  <property fmtid="{D5CDD505-2E9C-101B-9397-08002B2CF9AE}" pid="64" name="x1ye=61">
    <vt:lpwstr>q293WH66upvysZ0tXY7KdRYq2t9g8+xn6s8F6yOKiKG6HOiuNQXWpyyK5tjDm81rYegWlCswfxxr896V4/YIegGemMZ/5Xp/qYpgoM8v4I+P4UwL7D5qeN1xWnQEsUaIT1jBDnNdnI7ugvmM8/Gv1Tr9s2h6nV51eqCILvELzMQtWF5tCkWwQD8cM6FF0sZRS/zs5JnFlWt6YvGLJ4uFd0N7LX/tD/uwyJWRdvAuiL1HkfOuxMl9TVvLeG80rST</vt:lpwstr>
  </property>
  <property fmtid="{D5CDD505-2E9C-101B-9397-08002B2CF9AE}" pid="65" name="x1ye=62">
    <vt:lpwstr>XB1KRo6UQnLTr2PLVYpJxD/EYDxtWatvsW0Non3f2H7ifFNuc9yV+OQ7YfiNghLjMGPiLmjCglD7Cg6vZRFLmggxBXUohC6AH9KRlQg4YsNLY3+6O6pMXkbI3/JlvDTu6R6lHP5MllvT/NHfGes5Ll0vYIcAJcYcR1U5T1r47rwdgDwqe3LS4g8FSCY3c5M27rsxCF+GTpXLDO106UFyH4hjw3SwwBMte9Of+Mx3horYX9DbXxWL4E6Qjozvuj/</vt:lpwstr>
  </property>
  <property fmtid="{D5CDD505-2E9C-101B-9397-08002B2CF9AE}" pid="66" name="x1ye=63">
    <vt:lpwstr>JI/qS7Syv9h7cjzOWg07W++XBduhKMCftIMwxPW+vvXKarBwgGfJfxfujnONyQJXW3beq58l/V7QznJJwsPhVLV36jrW81e+rn/fsPWI6zBJ+b50L8ajm5tczquaLh9E9+/bG0gjx3sNf4zfYLjf90P3tIxpFAtr6/CSfbX1trqw2lnaGymMjBaJq/rJfDn849jVxmMw6S+6rho7O0bGxXU+uGcvu/xi8I8JNN6jTx0Ay6xgMm96drU5M5ZCGof</vt:lpwstr>
  </property>
  <property fmtid="{D5CDD505-2E9C-101B-9397-08002B2CF9AE}" pid="67" name="x1ye=64">
    <vt:lpwstr>pSyHi72lwJoTi8iqB54EGQwe8qJ72sMwPrHiOXAyf86lqR51aPeTXvAbiTCWv1oCswqNhAMXfUhzP+qWkIYL+samKFJLetsgSLHRdF8NNfzxrK9+FTpOq5m3GGNyoGBXgcKYDspJjZXw8KUUCVqEkgyOTn70U7/2bV6sCtBYDvwT248ucQL3f8cSDzKBbEEinB6Ns0sq27mInYXlSbF4OlJvuKKrihjkrhiqWkd+Gqz0s/Opc+N4l+S5TCPcbeI</vt:lpwstr>
  </property>
  <property fmtid="{D5CDD505-2E9C-101B-9397-08002B2CF9AE}" pid="68" name="x1ye=65">
    <vt:lpwstr>PAdMVvqaOvxB25n0tSOUCobs57BC+KpGBdpQfBxm6WzDtXnTl9W0iae9xOn3XJ2+u8IdS60ACSug3w7Kr+034YDTN4+0RkI2Qd3piUqcttldrjkpujRaziA4r8Q8Uos9cst8NoA6gOHKE6m6wSyIM9BBil0k8+crNDi9ol2PNTRZYtqURND/zKneTCkU3GLXhC3hrFthmiBN6XkIK8IYa/NXcwEFCsR9W7LWE/nv9tU0drtPj3mSJxoFzkKhVky</vt:lpwstr>
  </property>
  <property fmtid="{D5CDD505-2E9C-101B-9397-08002B2CF9AE}" pid="69" name="x1ye=66">
    <vt:lpwstr>X93Yb71aK/MMfaFJpQ2iCh84c5Qd5yWhsc7jz8S+lvh5vAkrkcPAtvOXZf0E7Z2TMmOA9SaZm8uamU7ftU4/r2zvvoDox4YWg43GcSYC+ntYznYJ8/ZbVtxSOWSiVBEyBWAZZK4L+KzSJZVi2IogOigVvjN5DC3aGH28Wd0X/eACooDpl7rxUEZqyVHSPWG7/qA4xWcZgGj/+kV5ORQrnHOj/WavcuQjUtunyfodX5ytLSh6CkZhmYu2Fi+pgkm</vt:lpwstr>
  </property>
  <property fmtid="{D5CDD505-2E9C-101B-9397-08002B2CF9AE}" pid="70" name="x1ye=67">
    <vt:lpwstr>Sr3r7IplrcCO7LFJCr3f7WUfn/ErmEDIHn4j8bKK1cFeGMeeW0zOC4wOf3rg+6jtbDof5YYDhzregZVwkX13blw6Yh3IwWO5QPsZX0ujrX+E6lN/TNYJf3ot+GqK/486wcTNHw8jvv88aStmVbaXwyyM5uWykdAmbxK+h2P3cbLKcT4TBx1eQWe+EQ3nO9fs4Hzst/HvKmQB+m5xf1SqxVIDbCjQiKKEmzpVRe+BsV5cfN04j5hqu/ddDYE9YJy</vt:lpwstr>
  </property>
  <property fmtid="{D5CDD505-2E9C-101B-9397-08002B2CF9AE}" pid="71" name="x1ye=68">
    <vt:lpwstr>jg23iOWB4c5/XdLNlI0TurWhxQ1261gfd6MriikCf1MsmQyGZpkdhWn1c0oo7UQztDUHB3NRId7TXS/wGgvk/JrApdtcGUZQbiSlyLD8t86if6hO+O0m+xH4NhyUzjxm1aIKC31V0IF90sJiZogiVXnQWNgztjB3iwoIlgRBqzfW35YDce5TkLHT65DFpF6FByOnel8HYtOasDCD7Yj6oTZvWQNGfHz4sjiikZgx0MJDIRr/NmrahW0/AUQNLl1</vt:lpwstr>
  </property>
  <property fmtid="{D5CDD505-2E9C-101B-9397-08002B2CF9AE}" pid="72" name="x1ye=69">
    <vt:lpwstr>SlVrwZ433TuQPmoobsIG/6HNXWVerCOLCyZL5H9D/KVewAK/uazEIlNsvslNj7YqQr1zUPtjgkCRgdgMS52x5YbasfWxHAOMgnI8qwvwfYlNlH1iZ5fvLml0hcM1oq6Ekb1ptnZNACYoEkXoQq68J10pLc2z7r1IHb79ypw0LesTexLoOYx+JEiJSYdANiAwsoGdfPzNrhwou0KCsBngiTrMGN/33tp5p/7D+NPpc7ee7fwQFnHvc5/AELC3mNO</vt:lpwstr>
  </property>
  <property fmtid="{D5CDD505-2E9C-101B-9397-08002B2CF9AE}" pid="73" name="x1ye=7">
    <vt:lpwstr>wpxuBadAdi6c3TRdcEC6pCsL+EohDQi3OmlmNdK9rKV8ErWX/ziHR0tlpQ0HavZppk0LTSaan4ajBOF1MVcdHIgx6o0QLJJBYC8wgt6Cl+dxxdG9UrFEUbhqEvkYbcB98k4l9z3zZp/sUf/1BZdyTEjrLKY2/o8qqv4TX1LYfPywjuyo8BVr5LtNnVj4j1D3K1ndf46rQfgRfldXVgl960FnROaSyQxm9ipy4gjNMPnvQGMOHXsveBol3W3kzg9</vt:lpwstr>
  </property>
  <property fmtid="{D5CDD505-2E9C-101B-9397-08002B2CF9AE}" pid="74" name="x1ye=70">
    <vt:lpwstr>hW9VLD4ZUde2Mu4bMMgow3k3J2pcXf1h3irvOOehdZF17gzI0Gg39pZ6wahuQRDsAeyfzO2yY4k/L1Pj8gSzGbklcTUyNiL2Co6mgK1xlTqkwhZPlNf6tY59YlLzcLgdags06PMEMjl8gDmU5BT6FwhtgffhJ/2ouowpzae6Y9ii5LEJuotbNfSJOrf+i2p0czow1oYVBmHqyCkv6PlwIm3vspLTCo4ajtgyjBhSCsJyfPxOxL8Xw3xIW8Z1niT</vt:lpwstr>
  </property>
  <property fmtid="{D5CDD505-2E9C-101B-9397-08002B2CF9AE}" pid="75" name="x1ye=71">
    <vt:lpwstr>/H1dbflewl2Qae9Fd1jREOTMAc2Be60/CwZHQnvv1FvCwi1nmdqlKMaOz/+JCNCXgN7RUiwWGLXxW2CouZRC1gi6W8UoMFjvvnYY3VHmCWiahR7U00aKb638iCWRVn3hEBPxF/SvizutViu/HGORTwsgVc+YUK0fgJwHtzlCo60OZwMY0es6lFiDvyy4THdEu3XxztuERF2NjCJkuZ+rCQoB00rd2Yg+jYqo2RQzUvMHj73XY73bZIGirhYMzp2</vt:lpwstr>
  </property>
  <property fmtid="{D5CDD505-2E9C-101B-9397-08002B2CF9AE}" pid="76" name="x1ye=72">
    <vt:lpwstr>Yv5JEEOXuxQK6mNTBfQB4Lp7Z9X8ENMGeMOwG/gONV05VsiZA9IcdP93RSvq+OTTzxF8216QGowaey5/6PmWY1TBiUBwWYJ3gxaQWeh74rEiK89WuBP1qbXRKTfjqblmUO1XcQyni8REwi3iWG05AhrMHnCAeH9Z2N+UaGwkyLAvkSfSV+8z2dU6w+Bb2GFl+PnNUHKv51nyTV29EuXFpNTYjLm85/HeoYO3s1P6i+SF4O0AKEjKH7iag0i8y64</vt:lpwstr>
  </property>
  <property fmtid="{D5CDD505-2E9C-101B-9397-08002B2CF9AE}" pid="77" name="x1ye=73">
    <vt:lpwstr>ORFxUti3/zojy85sGbANLxKfRBkyRxCDl7veyOOKMpIYeQtBjI1Xcnvvvy2rtbmKKLqKOJfn5pun6ma75NB6M/eNc8Ue0YteCUrV3zd89dGTlgkRjWH9VUrtlWpBRpv4KLRmga80TuJxdPIw3Yd2xFqd9AyToPLUnipNYmPwBrb96ObQR/aUPiI2R5Ri9l/gH62jM0PcJam9bTWKR0VVrbccHgt/zM7B+JtuzXjgAdYpYveIzBKYlLBDwxfyntP</vt:lpwstr>
  </property>
  <property fmtid="{D5CDD505-2E9C-101B-9397-08002B2CF9AE}" pid="78" name="x1ye=74">
    <vt:lpwstr>9uYGXjuq9SpJk8td7ERBzpQPB/1f3jpvg2mIYYK9GjWxBvevkDthicgWk1TyyqAtVFj/qtGfnzMysEEFoO7IyIkUaUuEIUlJyLEB4IyeHaaW8pJAe6v7b1BC35EoKrX/o9rE1biR3JpSoLD3zVuul7Bm4VBL5O2nI9cZ9v8leVcMr6cSAwp9TUHeU5u+lK+FWgM7YtxgHFaONfOsGRW6XtU5zryPkDVl28gOtAmfCNJI1p/5uXo3EZFs8Q9PpTz</vt:lpwstr>
  </property>
  <property fmtid="{D5CDD505-2E9C-101B-9397-08002B2CF9AE}" pid="79" name="x1ye=75">
    <vt:lpwstr>Mf9M5iEMVG+2iFKMDIJ3Lfib772++sovY7d2+e7yz7OV+wpY1vyOo+hYHzJzZ903zPm1BQQZNJSMPyy+qPVoVmZtKOdfgjEl2YyrEE0F6wgsgxpP3NzNDW+W+HW2Ni842c3lHcYzvhhJFDdLT5u1vZtl6LUi/txldz82PLXnezqPitfBVsGWBUjO1AVCXe6mDi4nC18khD5Jt482CXHnYuuieEHy8XoyvpihIa8vB5dennn3bxQ2ssDdJ18bs+s</vt:lpwstr>
  </property>
  <property fmtid="{D5CDD505-2E9C-101B-9397-08002B2CF9AE}" pid="80" name="x1ye=76">
    <vt:lpwstr>vB607/6gE8au4KuU5hpWGpK9p/TL4V6dbJCodpIJexH+oJaiu26BGbfUzRJTm1tlRX+HDb6W3nXzGV6L5HHgrHQK01423PHcVU4cqv7RIJDu4WpMBOekc7B9E/03tbz5Jk52/47yL5WYAUU6tMwT0G4DInX1z/BcpsiOwKoWT2M4nnFN2bIqPm1p/l7HnXenYBPy+LzQ8xZFC1LKf5/TIusSsMz1GLYKv6KM5zRVuL+VHB9Ma3eN/RsIiL9HnzY</vt:lpwstr>
  </property>
  <property fmtid="{D5CDD505-2E9C-101B-9397-08002B2CF9AE}" pid="81" name="x1ye=77">
    <vt:lpwstr>nBZ+iI+ikqmkWk+7T6GfmqU/5DHMU+shFGaMQVz5K2itQnwFdgWi2LTXCGwgwATH668Wl+sS21VtZaR0zrwU/Qb7pDtfeI5FxszqAkwYE9ICrPzAPPnZtssYGEG0t7+so1cxeIpzyPNepP2N58tOxN9UlMvCeSIp30RSyKT5U+YGRZoVbANMYg/CsA1OqenBd8fp3/H2z5ZHFDLdmJiYn2AWBRfyZeCsTf17kjgrdB4R/mbAEAEqdn2Qh/70CeG</vt:lpwstr>
  </property>
  <property fmtid="{D5CDD505-2E9C-101B-9397-08002B2CF9AE}" pid="82" name="x1ye=78">
    <vt:lpwstr>iN3qRmvMo4UbmdGqF/gvAZam4Sdjw4opEXfxU8XT7bWk+NUpZJ7Q11xnIGIV+i8gVK6Msmyckfz9FVrAeUzUvJ5Kgh/u+oo70lyN7yCrdhmklkNEp1hBP070PDrGKk6yKBMwJEkHHqQaDQ9H1oLJGRXYSIYXSOkHvSiTlWu9wZzwYfHoRJuRloUrFnAmXwjuHxfftv4P+an0p0yTglk613JMtA6MIbwSCfThTbC+tVNyQq2sLsYzhR2ifDJriyx</vt:lpwstr>
  </property>
  <property fmtid="{D5CDD505-2E9C-101B-9397-08002B2CF9AE}" pid="83" name="x1ye=79">
    <vt:lpwstr>0mO4O6nm8y21zJVqts9z6OxkguMGLNOc7b126baZsG+ZwZvROje0KCm4IjdJi/2+xsYlOsauLq0U/rRQHCp2OIzwboahSnfOXkc53O8d3q+Ja7oCJaLjdk3cbHI1CeKBm7CBTfHyZ9gI5eUReQ0SEAn/moAw0gNYrA3WE2ZtQaWUBB9EWM7KPl4F6X65JXQw2wBZpKiXpbRjkeVS5UPaoDU/bJchm5Z2RyxbmKI46PxHT9bKYx/78wwFrKOkNI2</vt:lpwstr>
  </property>
  <property fmtid="{D5CDD505-2E9C-101B-9397-08002B2CF9AE}" pid="84" name="x1ye=8">
    <vt:lpwstr>H2tgu0/BIRvckYBQxUvo1s+7chjYuEzKKJPB62kNJHSkA3cwE8u8/xL7g35J9gxIfcZrZasppUFvFGzrDEvzURADBqU3innxO7DJV7Kqr0AgPe7PtidXzVqrIyZPSQ3KoUQJRNa7BZK5TTQfNwG1iiymNY5UplHt2SsR+xuDkKwiapl/jWgAHZATEItp9f5eKnCRL5kI6Dcg+WSCjs+Wp9/eyIR0fALbYRKeBeNtcxXHGHknrOtT7sBCxl24Tvz</vt:lpwstr>
  </property>
  <property fmtid="{D5CDD505-2E9C-101B-9397-08002B2CF9AE}" pid="85" name="x1ye=80">
    <vt:lpwstr>zLLKx0VvTtFxTeLMwBL9NEaiJeKIhe00Oi5/H2151bWu7S8l7+n9MKYCnOGX4z+qMs8W6GeommRyHyS8DD+ypewnSPagxqkSkvvOvjCEive4l67GfOz1iJAyQ5g2dwpSyErGwX6+PHdfs1f7ydVjHvnQusnIL+bNX1mGPIS/JgluYtnvTf9JAjJEOufWwQoTbeXIcF0Eq5t5sE7QLnFEH5JytATSSwIJF2setWyLWqBNk3vJ+5r9DGmwdTI+PMh</vt:lpwstr>
  </property>
  <property fmtid="{D5CDD505-2E9C-101B-9397-08002B2CF9AE}" pid="86" name="x1ye=81">
    <vt:lpwstr>xzfRRqoXBOd1uO1Mm6+C9EvotlU8IrIY2H4PURfNAF/SMwu4rSffMLZ7+FfrmoPHQldbMEx5Tq8Ff3A1WW0QVyKNqF/XCw5IL6UzFrj8O8eH6XxfPYe1XDdZZOoQL6nBAM70LjBEVFjNyKg0hwUNKkwvXVm9PZBvieNiCbVRXgL+rSHU4ZvJjf9XbMJ36d2yOvq+3BuqmEOuAst9Y26e6WzuYOti1WNb80S/EteSJ6+zTltJwrmiTJrGemgkxXO</vt:lpwstr>
  </property>
  <property fmtid="{D5CDD505-2E9C-101B-9397-08002B2CF9AE}" pid="87" name="x1ye=82">
    <vt:lpwstr>Ul3D2Y+2DLVtEHXj1P5vO6nXB/WMDpOE1rYZRJJFRio9pS9yulTOTkH4UZmyb1Hq5oHtoCQfX9vr/Mk3pbmMAuCkaheTjKkJOkO7Fiiq+Qh2joycUxZA3TzlVjjXbpvqKbhgqeoXvwIUqrFfjZq5tc+MYU1dabLDRTvWUUhada+uqMLWXwnCbu8Ta+oYshOEYUG+bnaPIzDOmTBryLVwBkuGoUuKehXS9RxekZ6Jj/HKkM20GJ0DD5HSzfiF9/o</vt:lpwstr>
  </property>
  <property fmtid="{D5CDD505-2E9C-101B-9397-08002B2CF9AE}" pid="88" name="x1ye=83">
    <vt:lpwstr>OrMX39ZKuQGwYtdnmC+oy/fXGRIRBkkQi4AljrivnG/DdYdOfTliZxKF7ZfsK5G7YUkbKWgKdGgM8kbpIM6E8Jtaqun5poetODnjgzUWhrdfeRLom+LB678e2bKppDu3nDTfjL/TpknK1JbODzC5nQBqElNomnuFpcpV4rsIO+YGxFYebrXqeTD+EE2odVqvM1ZavKSQqtSYYFqGFcKiEXTppkZvNZBjCSzB+6HDVIohrlO1UeKHaHoEOuGQL99</vt:lpwstr>
  </property>
  <property fmtid="{D5CDD505-2E9C-101B-9397-08002B2CF9AE}" pid="89" name="x1ye=84">
    <vt:lpwstr>dMOksHGnaPz1XdIFpN/erJqyYYwdMHApFcBGZoNv7X8cwHRune4H9uUWYzYafjPC6eCDZE9SirDkQeRjCeU/7ViKhuq8enB4RAQ0HxoAm3lBvh8yh6pDh0RwygYpFxG5flgubhjXb3vCD8G27vfjqxhXGGz7/U0COgDwY9RVS7V/vWOTN4DgHVpglBbUsz/Q9Z8sTdL0AAurOCvZsb24NzSdqNZeiWc2/qbpj/DcMq4oIWYG1sqkJBjp9Xy+0MV</vt:lpwstr>
  </property>
  <property fmtid="{D5CDD505-2E9C-101B-9397-08002B2CF9AE}" pid="90" name="x1ye=85">
    <vt:lpwstr>vw+ZJ1Az/chRHBg2LzGu0mWI3BJDYaFh9umO4Syf6PTQIzwrbR/J41tMYmbLcYsw9GjsFwS9aspdhDCYh2QYtCirNqrliCczO7ASDGxDYQn9nWEI/c9qNspn8X9I/dU5lR4O2eKD+bMbNn8jgDkyp6emIGUhhCSsR6Rr6YeikoZF6XhJhV0t3Hn9SKGHPHktfmBFXlfXu17QNQ1470Gxf8TVZpBZMCzG5Yb3tXxEzlqT5dfvbZLvvswN+kOING0</vt:lpwstr>
  </property>
  <property fmtid="{D5CDD505-2E9C-101B-9397-08002B2CF9AE}" pid="91" name="x1ye=86">
    <vt:lpwstr>FsDzX0CENstoR1rCJ0EBxlzbG4jl+U4dLM/xEbSJ5k29k5bB6IKh3Q+Fegbzyyw4rWxopawDOKfxthwzZW0dmSE2rdVCKY3HrNTYtS2uYqLcM60VuBDvruejD5lq2xmtTNgWdYP+yUM2vN88dKXfSI6uhkwWMAWqZqB8BQBiJQ438egFesy9QcNNc39XB9vS/p4P+hUVc0wHAIbBkeyJL7e+hF5uOUzX5YhMSrkV8qtrToxbH83NBV6Cajm3/xQ</vt:lpwstr>
  </property>
  <property fmtid="{D5CDD505-2E9C-101B-9397-08002B2CF9AE}" pid="92" name="x1ye=87">
    <vt:lpwstr>KH4X8K7uAYkUlYeKLMY8u0nCwOQx46awvSbU6FWdesY53kTvQ49ZFbIcKEtXgzZgvXNacaMbVSJuOG7tBhGxRRvdOCiFVUTGtNGl+k18e869E1jvMqVKIEwBjmyu2uqwhOwwytj4y1SBDQ6hv7v2wL3rlmddpvmuG/FHf6M3sEj7mCiObTkgMQVvOG6FwgW0lNXZrOULT7FVahAw2x8+5Zdu1QaPxiI0RApVZpEjXRzpzlEcIwp+2TDZK/So1xN</vt:lpwstr>
  </property>
  <property fmtid="{D5CDD505-2E9C-101B-9397-08002B2CF9AE}" pid="93" name="x1ye=88">
    <vt:lpwstr>HYTUZgudZ2qj8DIbiak4HYrq65nk37h/KzMAKWHcpoLWvtkXuvm5gVDDEcvhP6zeFpQKoWzpFZn+duMPA2LVSYiDWuZa3XKlkcx0E0YNrrrkeEW2UKh31eSumkyZKsMhn8vLq6aaF6lD2mq0SbfsF6PGd1Ldwb8byKQyG7anUz3kB9tekB5/YV6xX0FcmATz5sGPqmzi+PeQE9oFaxaBclokWuncznfmaN6PBy3uPj7UCMwjCFtQo3CIoKOCOcw</vt:lpwstr>
  </property>
  <property fmtid="{D5CDD505-2E9C-101B-9397-08002B2CF9AE}" pid="94" name="x1ye=89">
    <vt:lpwstr>N+ZxLhK6ILy63wWoz2JmChvYzCS9BHXEAl4/mgiZdt9Yp1vNy1Xn3Smg0fDmW7/vXstCyhiq+znWzMY4KwcLxVrWm9Ox7X3YT41FLA1Cnq6O3oJEfYAl95kVV/RJh/dPbbPkhoPJsu42JEITkW/e6SAj+Jr4oJiWK4eQhHM/PG212md+5gzUh6PFTOEqiVVzr+N+SvRWLya3ZlC+J4jcGAm180ISJXJhWqeorFWEY28xWPkvHwyoeWUO8H/pxUU</vt:lpwstr>
  </property>
  <property fmtid="{D5CDD505-2E9C-101B-9397-08002B2CF9AE}" pid="95" name="x1ye=9">
    <vt:lpwstr>jmeKejPrY8XUMqmK3Btq1qkPu3CGoglTUZiGfnksfHxET25Bsmkv8ftnj31F1akOYdfXMTZzogzsYSlwCNxJPN9xl0doGAcLTjRRGSlE1JjcGhOZDbbWtbEoao+Tb/YGIzQs0Pu2Oio2zen2x6sK7rdM/d/h5BEMaukb+pvIqiZL87DH+I/XfDWaNjPwpENhOWIvWcW99gJzWnDKsBggG+DfuCGj8/WGqmpNUj9ibHKAFDLFqpH2F7Sf2/uaOzv</vt:lpwstr>
  </property>
  <property fmtid="{D5CDD505-2E9C-101B-9397-08002B2CF9AE}" pid="96" name="x1ye=90">
    <vt:lpwstr>/2By73QcfQvJAbqkYlP1t1Tc5LXWhlYT3gVREjRbaTm17wi/cvxgq++dBD+/H7k6LEHr/7/NHL7agW+AQ4HuhVPRb2L0ujwHIFJPLJZGuYxwOEv+pLoLnYlXN/l0bTDkIRXvCRNGpEih/LIHZRCJcodGSO2ITkBrn3oJwGUC+QsBg1PuZH9jUCjJbEiCKcZFiPt8JGQstT1osCQpzAZMUfByn5ok+bBEJ8/L6SbFWlovRJ2361G8P69Gw49jaR3</vt:lpwstr>
  </property>
  <property fmtid="{D5CDD505-2E9C-101B-9397-08002B2CF9AE}" pid="97" name="x1ye=91">
    <vt:lpwstr>2z7jQoAQk3Y6ccVAf+QOI41IcEb1P9HFa4NjMxj4mHOGg+fJgBWCzp9dL3KjwjD61yzsmRpPJnRVNoaMdqfhair/7b+XbUTFEtN+UuWt4LZe+SpOU7dNhsG8SCQdVj11HCt8XPBQjYWHYM49ExWy/e+6ocRLFTo33XpAikYKZPlSb9HqPDNoyNVcWGZAgNVnRFVHeXuGNqyrGEY0ZNtm9mPyEKeSkhiMj7LksoIfJmtKtLgss1oLpqRQcC+uI9X</vt:lpwstr>
  </property>
  <property fmtid="{D5CDD505-2E9C-101B-9397-08002B2CF9AE}" pid="98" name="x1ye=92">
    <vt:lpwstr>JDaZuqSBFjlgZHEovUv0xVPx6HAewd/Bjf4GptUOBBQ2iX0NWGJ54yzht6pv8zPUYjdsHHayP3Y7URl0+wNggsJvrEuQOIslGP3r6sdGwnoia6s75x8fcSMyGh2iq2TfcQTy3jpyTfJ2tNohBr0uTIVBkULPn6+eVYXPck2V1YrVRRjKpit+o2ayUZnnIbF2WaXCasNWokvdSAqUr2Y6ypsyFC3HLzKCeiLoNQ6DMjdgeFeDpyC5Vpo5z7fc4yu</vt:lpwstr>
  </property>
  <property fmtid="{D5CDD505-2E9C-101B-9397-08002B2CF9AE}" pid="99" name="x1ye=93">
    <vt:lpwstr>e35C7NssMIIDmywAw/Ll28V36sm9/crLhavgfAYS1R7sbv5km/Wf8KVSlVLM9v5X2omPzWuPlqRre5OMpptXZETeCS2ZxQ5itFqrqFQknQwvb+/u0YtxODZNH2G+Ul2wph49F2jBaqYA0CSQog1LqdwDYdSOoplg/7OjCKRhu/DLDqkyRljzAIxf8VwBAnBWykgtgsOBiGG9XnHp3QMvL1po1nwV5XWr9F3vPgQX6BzgqcKi8i9QMcm+Xy7Vp6n</vt:lpwstr>
  </property>
  <property fmtid="{D5CDD505-2E9C-101B-9397-08002B2CF9AE}" pid="100" name="x1ye=94">
    <vt:lpwstr>DSBCYtCOxwOl5/CdIqtfNaP2kLYzJ7epO+i1RfK9ozgJNI3Miu9didQ7Zr6KMOrjIR9l/YmEZt5w1HDZKczgkwQzPEi7Dm9WN2+BYv+6ipa92UmNoi50uJE/A4MHhjC+uvfw1a6aSkcVtmehvwtFgEIUns2MR5jTNj2WulFM/hGd2olAGZeysMcFqHs34RrDU0Uo0eDKBcyysdHP+ktGyGpNPQjAixsVUVhZlla35n8+GsGF7P/ZaoeIaajKNu1</vt:lpwstr>
  </property>
  <property fmtid="{D5CDD505-2E9C-101B-9397-08002B2CF9AE}" pid="101" name="x1ye=95">
    <vt:lpwstr>v6byIsjzYIgFBZMlxmy4GqeCtkSgMAPRzEZnt+FOj4cxgXqnPsfjfoXrGokCsLXNVI0LN/yuuqAahBwi5kHBiYz6fK1aPeDIPtKSTNEx44te5L+RGSDJzHEStHpgCBAQBtGCk+ACWWkSqoDFGH5g2SKWmMzJDPmZwWuSzEA0DQAVUHre8a//q/s197Nj2Az9GKyra5A9Ij7K3TZEOucJ2hUbAibyX30rT+EAfNglpY+8b/z3Qe+9hfnc2IdpwyO</vt:lpwstr>
  </property>
  <property fmtid="{D5CDD505-2E9C-101B-9397-08002B2CF9AE}" pid="102" name="x1ye=96">
    <vt:lpwstr>OE0v8ZPtdSONRhuG9xUwDs6kH+FLEjIKyWQMgY92yaTxLFlsf1rAJVaXAaO7CUeyryYNSizNNzVU00Eh74RKa8AkkwpC/qpWJTkTbxl92J2cJREtUeVdyluBpuz5NhPpWlS3TyBuOYpX0j1SztP5VSizrEyolj8ayoj3D+S3gJOVTEyAtBEwq2w4Z8FWEWX/Nlc6wsq9gfmW4o2Xq3HFThEChZPl/CdNA95QbQNibmh7poYc9l/JDmX+JF8SsBe</vt:lpwstr>
  </property>
  <property fmtid="{D5CDD505-2E9C-101B-9397-08002B2CF9AE}" pid="103" name="x1ye=97">
    <vt:lpwstr>hf0kqOVFFvCb0C53gtSxcRMJzzg7HDgq8E7p9WJnGWHV519v6tJNbnrpZn/uZ74nRAuqNfDQ4gUbbwGhEYqbDwD35IiBL7SXW6E3nr8H8RCAyaYML7PXj/JVJGxLflHoeAvHHRcoTf+qXaDicosjCrVdgMuJrweIBQBWKKhg+oUuZPJgw9MRKu1ofKMNLoGa7eeFnRSqLW2sLPaMiavvTxObcuTx1RhNF1CkGQONbzm7+gYx3h8YoNfoTBxqV8x</vt:lpwstr>
  </property>
  <property fmtid="{D5CDD505-2E9C-101B-9397-08002B2CF9AE}" pid="104" name="x1ye=98">
    <vt:lpwstr>d8cfBBTwRa9UzWltPXzems9D0jNNOeYuDtKPmpj6mGArJqkHS3WyDulnYsgGPJhQ1ejg+vOkeY7umOOgl64SeCVeNlpImV5tN8tDbIkwK4VfsoBwgFC+dhfRFNkO5u2MbvgVX/dqWb3jnNT+eMyWtB+b0uascqcx1HD9/J7diT1agEtpZGusMnoT8+qbGn2Mv9nvKzqjHGBp6by2rchpfsPV0DB7R1A66CgJV6+g1MI64l7iLH9O8z+drLQr6no</vt:lpwstr>
  </property>
  <property fmtid="{D5CDD505-2E9C-101B-9397-08002B2CF9AE}" pid="105" name="x1ye=99">
    <vt:lpwstr>KBmJy2/UrIqzqznf7hlwm+uLEY2Va6CMmNKgkqJa6pUKlgZqKQI4j94b+OHFP0/LG0814Q1TGZvxg7t7zyhmnOsPWAJVOOvU295IlOg917H1kQ9xXKSSS1dcoePwRccQsh7kQBRe4WQL9ZNC9jm+vHaWbt3zmVv7S+SiAPEUe12t+3QgSlmb7A18adomdfoerdBMveRfH3q8uAnf8HLNvbf2NDJvuIBlpXXC1Xa9Uq9aGJEqxcF76YpGIGRU6vw</vt:lpwstr>
  </property>
</Properties>
</file>
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1.1.0 -->
  <w:body>
    <w:tbl>
      <w:tblPr>
        <w:tblStyle w:val="divdocumentdivPARAGRAPHNAME"/>
        <w:tblW w:w="0" w:type="auto"/>
        <w:tblCellSpacing w:w="0" w:type="dxa"/>
        <w:shd w:val="clear" w:color="auto" w:fill="084B81"/>
        <w:tblLayout w:type="fixed"/>
        <w:tblCellMar>
          <w:top w:w="0" w:type="dxa"/>
          <w:left w:w="0" w:type="dxa"/>
          <w:bottom w:w="0" w:type="dxa"/>
          <w:right w:w="0" w:type="dxa"/>
        </w:tblCellMar>
        <w:tblLook w:val="05E0"/>
      </w:tblPr>
      <w:tblGrid>
        <w:gridCol w:w="20"/>
        <w:gridCol w:w="12236"/>
      </w:tblGrid>
      <w:tr>
        <w:tblPrEx>
          <w:tblW w:w="0" w:type="auto"/>
          <w:tblCellSpacing w:w="0" w:type="dxa"/>
          <w:shd w:val="clear" w:color="auto" w:fill="084B81"/>
          <w:tblLayout w:type="fixed"/>
          <w:tblCellMar>
            <w:top w:w="0" w:type="dxa"/>
            <w:left w:w="0" w:type="dxa"/>
            <w:bottom w:w="0" w:type="dxa"/>
            <w:right w:w="0" w:type="dxa"/>
          </w:tblCellMar>
          <w:tblLook w:val="05E0"/>
        </w:tblPrEx>
        <w:trPr>
          <w:tblCellSpacing w:w="0" w:type="dxa"/>
        </w:trPr>
        <w:tc>
          <w:tcPr>
            <w:tcW w:w="4" w:type="dxa"/>
            <w:shd w:val="clear" w:color="auto" w:fill="084B81"/>
            <w:noWrap w:val="0"/>
            <w:tcMar>
              <w:top w:w="0" w:type="dxa"/>
              <w:left w:w="0" w:type="dxa"/>
              <w:bottom w:w="0" w:type="dxa"/>
              <w:right w:w="0" w:type="dxa"/>
            </w:tcMar>
            <w:vAlign w:val="top"/>
            <w:hideMark/>
          </w:tcPr>
          <w:p>
            <w:pPr>
              <w:rPr>
                <w:rFonts w:ascii="Century Gothic" w:eastAsia="Century Gothic" w:hAnsi="Century Gothic" w:cs="Century Gothic"/>
                <w:color w:val="FFFFFF"/>
                <w:sz w:val="18"/>
                <w:szCs w:val="18"/>
                <w:bdr w:val="none" w:sz="0" w:space="0" w:color="auto"/>
                <w:vertAlign w:val="baseline"/>
              </w:rPr>
            </w:pPr>
          </w:p>
        </w:tc>
        <w:tc>
          <w:tcPr>
            <w:tcW w:w="12236" w:type="dxa"/>
            <w:shd w:val="clear" w:color="auto" w:fill="084B81"/>
            <w:noWrap w:val="0"/>
            <w:tcMar>
              <w:top w:w="500" w:type="dxa"/>
              <w:left w:w="0" w:type="dxa"/>
              <w:bottom w:w="200" w:type="dxa"/>
              <w:right w:w="0" w:type="dxa"/>
            </w:tcMar>
            <w:vAlign w:val="top"/>
            <w:hideMark/>
          </w:tcPr>
          <w:p>
            <w:pPr>
              <w:pStyle w:val="gap-btn-hidden"/>
              <w:pBdr>
                <w:top w:val="none" w:sz="0" w:space="0" w:color="auto"/>
                <w:left w:val="none" w:sz="0" w:space="0" w:color="auto"/>
                <w:bottom w:val="none" w:sz="0" w:space="0" w:color="auto"/>
                <w:right w:val="none" w:sz="0" w:space="0" w:color="auto"/>
              </w:pBdr>
              <w:spacing w:before="0" w:after="0" w:line="1125" w:lineRule="atLeast"/>
              <w:ind w:left="0" w:right="0"/>
              <w:jc w:val="center"/>
              <w:rPr>
                <w:rStyle w:val="divPARAGRAPHNAMEdiv"/>
                <w:rFonts w:ascii="Century Gothic" w:eastAsia="Century Gothic" w:hAnsi="Century Gothic" w:cs="Century Gothic"/>
                <w:b/>
                <w:bCs/>
                <w:vanish/>
                <w:color w:val="FFFFFF"/>
                <w:sz w:val="96"/>
                <w:szCs w:val="96"/>
                <w:bdr w:val="none" w:sz="0" w:space="0" w:color="auto"/>
                <w:shd w:val="clear" w:color="auto" w:fill="auto"/>
                <w:vertAlign w:val="baseline"/>
              </w:rPr>
            </w:pPr>
            <w:r>
              <w:rPr>
                <w:rStyle w:val="divPARAGRAPHNAMEdiv"/>
                <w:rFonts w:ascii="Century Gothic" w:eastAsia="Century Gothic" w:hAnsi="Century Gothic" w:cs="Century Gothic"/>
                <w:b/>
                <w:bCs/>
                <w:color w:val="FFFFFF"/>
                <w:sz w:val="96"/>
                <w:szCs w:val="96"/>
                <w:bdr w:val="none" w:sz="0" w:space="0" w:color="auto"/>
                <w:shd w:val="clear" w:color="auto" w:fill="auto"/>
                <w:vertAlign w:val="baseline"/>
              </w:rPr>
              <w:t> </w:t>
            </w:r>
          </w:p>
          <w:tbl>
            <w:tblPr>
              <w:tblStyle w:val="nametable"/>
              <w:tblW w:w="0" w:type="auto"/>
              <w:tblCellSpacing w:w="0" w:type="dxa"/>
              <w:tblLayout w:type="fixed"/>
              <w:tblCellMar>
                <w:top w:w="0" w:type="dxa"/>
                <w:left w:w="0" w:type="dxa"/>
                <w:bottom w:w="240" w:type="dxa"/>
                <w:right w:w="0" w:type="dxa"/>
              </w:tblCellMar>
              <w:tblLook w:val="05E0"/>
            </w:tblPr>
            <w:tblGrid>
              <w:gridCol w:w="4498"/>
              <w:gridCol w:w="3240"/>
              <w:gridCol w:w="4498"/>
            </w:tblGrid>
            <w:tr>
              <w:tblPrEx>
                <w:tblW w:w="0" w:type="auto"/>
                <w:tblCellSpacing w:w="0" w:type="dxa"/>
                <w:tblLayout w:type="fixed"/>
                <w:tblCellMar>
                  <w:top w:w="0" w:type="dxa"/>
                  <w:left w:w="0" w:type="dxa"/>
                  <w:bottom w:w="240" w:type="dxa"/>
                  <w:right w:w="0" w:type="dxa"/>
                </w:tblCellMar>
                <w:tblLook w:val="05E0"/>
              </w:tblPrEx>
              <w:trPr>
                <w:tblCellSpacing w:w="0" w:type="dxa"/>
              </w:trPr>
              <w:tc>
                <w:tcPr>
                  <w:tcW w:w="4498" w:type="dxa"/>
                  <w:shd w:val="clear" w:color="auto" w:fill="084B81"/>
                  <w:noWrap w:val="0"/>
                  <w:tcMar>
                    <w:top w:w="0" w:type="dxa"/>
                    <w:left w:w="0" w:type="dxa"/>
                    <w:bottom w:w="0" w:type="dxa"/>
                    <w:right w:w="0" w:type="dxa"/>
                  </w:tcMar>
                  <w:vAlign w:val="top"/>
                  <w:hideMark/>
                </w:tcPr>
                <w:p>
                  <w:pPr>
                    <w:rPr>
                      <w:rStyle w:val="divPARAGRAPHNAMEdiv"/>
                      <w:rFonts w:ascii="Century Gothic" w:eastAsia="Century Gothic" w:hAnsi="Century Gothic" w:cs="Century Gothic"/>
                      <w:b/>
                      <w:bCs/>
                      <w:color w:val="FFFFFF"/>
                      <w:sz w:val="96"/>
                      <w:szCs w:val="96"/>
                      <w:bdr w:val="none" w:sz="0" w:space="0" w:color="auto"/>
                      <w:shd w:val="clear" w:color="auto" w:fill="auto"/>
                      <w:vertAlign w:val="baseline"/>
                    </w:rPr>
                  </w:pPr>
                </w:p>
              </w:tc>
              <w:tc>
                <w:tcPr>
                  <w:tcW w:w="3240" w:type="dxa"/>
                  <w:tcBorders>
                    <w:top w:val="single" w:sz="12" w:space="0" w:color="E3D7DA"/>
                  </w:tcBorders>
                  <w:shd w:val="clear" w:color="auto" w:fill="084B81"/>
                  <w:noWrap w:val="0"/>
                  <w:tcMar>
                    <w:top w:w="15" w:type="dxa"/>
                    <w:left w:w="0" w:type="dxa"/>
                    <w:bottom w:w="240" w:type="dxa"/>
                    <w:right w:w="0" w:type="dxa"/>
                  </w:tcMar>
                  <w:vAlign w:val="top"/>
                  <w:hideMark/>
                </w:tcPr>
                <w:p>
                  <w:pPr>
                    <w:pStyle w:val="div"/>
                    <w:pBdr>
                      <w:top w:val="none" w:sz="0" w:space="0" w:color="auto"/>
                      <w:left w:val="none" w:sz="0" w:space="0" w:color="auto"/>
                      <w:bottom w:val="none" w:sz="0" w:space="0" w:color="auto"/>
                      <w:right w:val="none" w:sz="0" w:space="0" w:color="auto"/>
                    </w:pBdr>
                    <w:spacing w:before="0" w:after="0" w:line="20" w:lineRule="atLeast"/>
                    <w:ind w:left="0" w:right="0"/>
                    <w:jc w:val="center"/>
                    <w:rPr>
                      <w:rStyle w:val="nametablediv"/>
                      <w:rFonts w:ascii="Century Gothic" w:eastAsia="Century Gothic" w:hAnsi="Century Gothic" w:cs="Century Gothic"/>
                      <w:b/>
                      <w:bCs/>
                      <w:color w:val="084B81"/>
                      <w:sz w:val="2"/>
                      <w:szCs w:val="2"/>
                      <w:bdr w:val="none" w:sz="0" w:space="0" w:color="auto"/>
                      <w:shd w:val="clear" w:color="auto" w:fill="auto"/>
                      <w:vertAlign w:val="baseline"/>
                    </w:rPr>
                  </w:pPr>
                  <w:r>
                    <w:rPr>
                      <w:rStyle w:val="nametablediv"/>
                      <w:rFonts w:ascii="Century Gothic" w:eastAsia="Century Gothic" w:hAnsi="Century Gothic" w:cs="Century Gothic"/>
                      <w:b/>
                      <w:bCs/>
                      <w:color w:val="084B81"/>
                      <w:sz w:val="2"/>
                      <w:szCs w:val="2"/>
                      <w:bdr w:val="none" w:sz="0" w:space="0" w:color="auto"/>
                      <w:shd w:val="clear" w:color="auto" w:fill="auto"/>
                      <w:vertAlign w:val="baseline"/>
                    </w:rPr>
                    <w:t> </w:t>
                  </w:r>
                </w:p>
                <w:p>
                  <w:pPr>
                    <w:pStyle w:val="nametabledivParagraph"/>
                    <w:pBdr>
                      <w:top w:val="none" w:sz="0" w:space="0" w:color="auto"/>
                      <w:left w:val="none" w:sz="0" w:space="0" w:color="auto"/>
                      <w:bottom w:val="none" w:sz="0" w:space="0" w:color="auto"/>
                      <w:right w:val="none" w:sz="0" w:space="0" w:color="auto"/>
                    </w:pBdr>
                    <w:shd w:val="clear" w:color="auto" w:fill="auto"/>
                    <w:spacing w:line="20" w:lineRule="atLeast"/>
                    <w:ind w:left="0" w:right="0"/>
                    <w:jc w:val="center"/>
                    <w:rPr>
                      <w:rStyle w:val="nametablediv"/>
                      <w:rFonts w:ascii="Century Gothic" w:eastAsia="Century Gothic" w:hAnsi="Century Gothic" w:cs="Century Gothic"/>
                      <w:b/>
                      <w:bCs/>
                      <w:color w:val="084B81"/>
                      <w:sz w:val="2"/>
                      <w:szCs w:val="2"/>
                      <w:bdr w:val="none" w:sz="0" w:space="0" w:color="auto"/>
                      <w:shd w:val="clear" w:color="auto" w:fill="auto"/>
                      <w:vertAlign w:val="baseline"/>
                    </w:rPr>
                  </w:pPr>
                </w:p>
              </w:tc>
              <w:tc>
                <w:tcPr>
                  <w:tcW w:w="4498" w:type="dxa"/>
                  <w:shd w:val="clear" w:color="auto" w:fill="084B81"/>
                  <w:tcMar>
                    <w:top w:w="0" w:type="dxa"/>
                    <w:left w:w="0" w:type="dxa"/>
                    <w:bottom w:w="0" w:type="dxa"/>
                    <w:right w:w="0" w:type="dxa"/>
                  </w:tcMar>
                  <w:vAlign w:val="bottom"/>
                  <w:hideMark/>
                </w:tcPr>
                <w:p>
                  <w:pPr>
                    <w:pStyle w:val="nametabledivParagraph"/>
                    <w:pBdr>
                      <w:top w:val="none" w:sz="0" w:space="0" w:color="auto"/>
                      <w:left w:val="none" w:sz="0" w:space="0" w:color="auto"/>
                      <w:bottom w:val="none" w:sz="0" w:space="0" w:color="auto"/>
                      <w:right w:val="none" w:sz="0" w:space="0" w:color="auto"/>
                    </w:pBdr>
                    <w:shd w:val="clear" w:color="auto" w:fill="auto"/>
                    <w:spacing w:line="20" w:lineRule="atLeast"/>
                    <w:ind w:left="0" w:right="0"/>
                    <w:jc w:val="center"/>
                    <w:rPr>
                      <w:rStyle w:val="nametablediv"/>
                      <w:rFonts w:ascii="Century Gothic" w:eastAsia="Century Gothic" w:hAnsi="Century Gothic" w:cs="Century Gothic"/>
                      <w:b/>
                      <w:bCs/>
                      <w:color w:val="084B81"/>
                      <w:sz w:val="2"/>
                      <w:szCs w:val="2"/>
                      <w:bdr w:val="none" w:sz="0" w:space="0" w:color="auto"/>
                      <w:shd w:val="clear" w:color="auto" w:fill="auto"/>
                      <w:vertAlign w:val="baseline"/>
                    </w:rPr>
                  </w:pPr>
                </w:p>
              </w:tc>
            </w:tr>
          </w:tbl>
          <w:p>
            <w:pPr>
              <w:pStyle w:val="divdocumentdivinnername"/>
              <w:pBdr>
                <w:top w:val="none" w:sz="0" w:space="0" w:color="auto"/>
                <w:left w:val="none" w:sz="0" w:space="0" w:color="auto"/>
                <w:bottom w:val="none" w:sz="0" w:space="15" w:color="auto"/>
                <w:right w:val="none" w:sz="0" w:space="0" w:color="auto"/>
              </w:pBdr>
              <w:spacing w:before="0" w:after="0" w:line="1125" w:lineRule="atLeast"/>
              <w:ind w:left="840" w:right="840"/>
              <w:jc w:val="center"/>
              <w:rPr>
                <w:rStyle w:val="divPARAGRAPHNAMEdiv"/>
                <w:rFonts w:ascii="Century Gothic" w:eastAsia="Century Gothic" w:hAnsi="Century Gothic" w:cs="Century Gothic"/>
                <w:b/>
                <w:bCs/>
                <w:color w:val="FFFFFF"/>
                <w:sz w:val="96"/>
                <w:szCs w:val="96"/>
                <w:bdr w:val="none" w:sz="0" w:space="0" w:color="auto"/>
                <w:shd w:val="clear" w:color="auto" w:fill="auto"/>
                <w:vertAlign w:val="baseline"/>
              </w:rPr>
            </w:pPr>
            <w:r>
              <w:rPr>
                <w:rStyle w:val="span"/>
                <w:rFonts w:ascii="Century Gothic" w:eastAsia="Century Gothic" w:hAnsi="Century Gothic" w:cs="Century Gothic"/>
                <w:b/>
                <w:bCs/>
                <w:color w:val="FFFFFF"/>
                <w:sz w:val="96"/>
                <w:szCs w:val="96"/>
              </w:rPr>
              <w:t>First Name</w:t>
            </w:r>
            <w:r>
              <w:rPr>
                <w:rStyle w:val="divPARAGRAPHNAMEdiv"/>
                <w:rFonts w:ascii="Century Gothic" w:eastAsia="Century Gothic" w:hAnsi="Century Gothic" w:cs="Century Gothic"/>
                <w:b/>
                <w:bCs/>
                <w:color w:val="FFFFFF"/>
                <w:sz w:val="96"/>
                <w:szCs w:val="96"/>
                <w:bdr w:val="none" w:sz="0" w:space="0" w:color="auto"/>
                <w:shd w:val="clear" w:color="auto" w:fill="auto"/>
                <w:vertAlign w:val="baseline"/>
              </w:rPr>
              <w:t xml:space="preserve"> </w:t>
            </w:r>
            <w:r>
              <w:rPr>
                <w:rStyle w:val="span"/>
                <w:rFonts w:ascii="Century Gothic" w:eastAsia="Century Gothic" w:hAnsi="Century Gothic" w:cs="Century Gothic"/>
                <w:b/>
                <w:bCs/>
                <w:color w:val="FFFFFF"/>
                <w:sz w:val="96"/>
                <w:szCs w:val="96"/>
              </w:rPr>
              <w:t>Last Name</w:t>
            </w:r>
          </w:p>
          <w:p>
            <w:pPr>
              <w:pStyle w:val="divinnercontact"/>
              <w:pBdr>
                <w:top w:val="none" w:sz="0" w:space="0" w:color="auto"/>
                <w:left w:val="none" w:sz="0" w:space="0" w:color="auto"/>
                <w:bottom w:val="none" w:sz="0" w:space="0" w:color="auto"/>
                <w:right w:val="none" w:sz="0" w:space="0" w:color="auto"/>
              </w:pBdr>
              <w:spacing w:before="0" w:after="0" w:line="380" w:lineRule="atLeast"/>
              <w:ind w:left="840" w:right="840"/>
              <w:jc w:val="center"/>
              <w:rPr>
                <w:rStyle w:val="divPARAGRAPHCNTCdiv"/>
                <w:rFonts w:ascii="Century Gothic" w:eastAsia="Century Gothic" w:hAnsi="Century Gothic" w:cs="Century Gothic"/>
                <w:color w:val="FFFFFF"/>
                <w:sz w:val="18"/>
                <w:szCs w:val="18"/>
                <w:bdr w:val="none" w:sz="0" w:space="0" w:color="auto"/>
                <w:shd w:val="clear" w:color="auto" w:fill="auto"/>
                <w:vertAlign w:val="baseline"/>
              </w:rPr>
            </w:pPr>
            <w:r>
              <w:rPr>
                <w:rStyle w:val="span"/>
                <w:rFonts w:ascii="Century Gothic" w:eastAsia="Century Gothic" w:hAnsi="Century Gothic" w:cs="Century Gothic"/>
                <w:color w:val="FFFFFF"/>
                <w:sz w:val="18"/>
                <w:szCs w:val="18"/>
              </w:rPr>
              <w:t>City Country</w:t>
            </w:r>
            <w:r>
              <w:rPr>
                <w:rStyle w:val="divPARAGRAPHCNTCdiv"/>
                <w:rFonts w:ascii="Century Gothic" w:eastAsia="Century Gothic" w:hAnsi="Century Gothic" w:cs="Century Gothic"/>
                <w:color w:val="FFFFFF"/>
                <w:sz w:val="18"/>
                <w:szCs w:val="18"/>
                <w:bdr w:val="none" w:sz="0" w:space="0" w:color="auto"/>
                <w:shd w:val="clear" w:color="auto" w:fill="auto"/>
                <w:vertAlign w:val="baseline"/>
              </w:rPr>
              <w:t xml:space="preserve"> </w:t>
            </w:r>
            <w:r>
              <w:rPr>
                <w:rStyle w:val="sprtr"/>
                <w:rFonts w:ascii="Century Gothic" w:eastAsia="Century Gothic" w:hAnsi="Century Gothic" w:cs="Century Gothic"/>
                <w:color w:val="FFFFFF"/>
                <w:sz w:val="18"/>
                <w:szCs w:val="18"/>
              </w:rPr>
              <w:t>  |  </w:t>
            </w:r>
            <w:r>
              <w:rPr>
                <w:rStyle w:val="divPARAGRAPHCNTCdiv"/>
                <w:rFonts w:ascii="Century Gothic" w:eastAsia="Century Gothic" w:hAnsi="Century Gothic" w:cs="Century Gothic"/>
                <w:color w:val="FFFFFF"/>
                <w:sz w:val="18"/>
                <w:szCs w:val="18"/>
                <w:bdr w:val="none" w:sz="0" w:space="0" w:color="auto"/>
                <w:shd w:val="clear" w:color="auto" w:fill="auto"/>
                <w:vertAlign w:val="baseline"/>
              </w:rPr>
              <w:t xml:space="preserve"> </w:t>
            </w:r>
            <w:r>
              <w:rPr>
                <w:rStyle w:val="span"/>
                <w:rFonts w:ascii="Century Gothic" w:eastAsia="Century Gothic" w:hAnsi="Century Gothic" w:cs="Century Gothic"/>
                <w:color w:val="FFFFFF"/>
                <w:sz w:val="18"/>
                <w:szCs w:val="18"/>
              </w:rPr>
              <w:t>+911234567890</w:t>
            </w:r>
            <w:r>
              <w:rPr>
                <w:rStyle w:val="sprtr"/>
                <w:rFonts w:ascii="Century Gothic" w:eastAsia="Century Gothic" w:hAnsi="Century Gothic" w:cs="Century Gothic"/>
                <w:color w:val="FFFFFF"/>
                <w:sz w:val="18"/>
                <w:szCs w:val="18"/>
              </w:rPr>
              <w:t>  |  </w:t>
            </w:r>
            <w:r>
              <w:rPr>
                <w:rStyle w:val="divPARAGRAPHCNTCdiv"/>
                <w:rFonts w:ascii="Century Gothic" w:eastAsia="Century Gothic" w:hAnsi="Century Gothic" w:cs="Century Gothic"/>
                <w:color w:val="FFFFFF"/>
                <w:sz w:val="18"/>
                <w:szCs w:val="18"/>
                <w:bdr w:val="none" w:sz="0" w:space="0" w:color="auto"/>
                <w:shd w:val="clear" w:color="auto" w:fill="auto"/>
                <w:vertAlign w:val="baseline"/>
              </w:rPr>
              <w:t xml:space="preserve"> </w:t>
            </w:r>
            <w:r>
              <w:rPr>
                <w:rStyle w:val="span"/>
                <w:rFonts w:ascii="Century Gothic" w:eastAsia="Century Gothic" w:hAnsi="Century Gothic" w:cs="Century Gothic"/>
                <w:color w:val="FFFFFF"/>
                <w:sz w:val="18"/>
                <w:szCs w:val="18"/>
              </w:rPr>
              <w:t>test@test.com</w:t>
            </w:r>
            <w:r>
              <w:rPr>
                <w:rStyle w:val="divPARAGRAPHCNTCdiv"/>
                <w:rFonts w:ascii="Century Gothic" w:eastAsia="Century Gothic" w:hAnsi="Century Gothic" w:cs="Century Gothic"/>
                <w:color w:val="FFFFFF"/>
                <w:sz w:val="18"/>
                <w:szCs w:val="18"/>
                <w:bdr w:val="none" w:sz="0" w:space="0" w:color="auto"/>
                <w:shd w:val="clear" w:color="auto" w:fill="auto"/>
                <w:vertAlign w:val="baseline"/>
              </w:rPr>
              <w:t xml:space="preserve"> </w:t>
            </w:r>
          </w:p>
        </w:tc>
      </w:tr>
    </w:tbl>
    <w:p>
      <w:pPr>
        <w:rPr>
          <w:vanish/>
        </w:rPr>
        <w:sectPr>
          <w:headerReference w:type="default" r:id="rId4"/>
          <w:footerReference w:type="default" r:id="rId5"/>
          <w:pgSz w:w="12240" w:h="15840"/>
          <w:pgMar w:top="0" w:right="840" w:bottom="400" w:left="0" w:header="0" w:footer="0"/>
          <w:cols w:space="720"/>
        </w:sectPr>
      </w:pPr>
    </w:p>
    <w:p>
      <w:pPr>
        <w:rPr>
          <w:vanish/>
        </w:rPr>
      </w:pPr>
    </w:p>
    <w:p>
      <w:pPr>
        <w:rPr>
          <w:vanish/>
        </w:rPr>
      </w:pP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0" w:color="auto"/>
          <w:right w:val="none" w:sz="0" w:space="0" w:color="auto"/>
        </w:pBdr>
        <w:spacing w:before="0" w:after="0"/>
        <w:ind w:left="0" w:right="0"/>
        <w:rPr>
          <w:rFonts w:ascii="Century Gothic" w:eastAsia="Century Gothic" w:hAnsi="Century Gothic" w:cs="Century Gothic"/>
          <w:b/>
          <w:bCs/>
          <w:color w:val="084B81"/>
          <w:sz w:val="28"/>
          <w:szCs w:val="28"/>
          <w:bdr w:val="none" w:sz="0" w:space="0" w:color="auto"/>
          <w:vertAlign w:val="baseline"/>
        </w:rPr>
      </w:pPr>
      <w:r>
        <w:rPr>
          <w:rFonts w:ascii="Century Gothic" w:eastAsia="Century Gothic" w:hAnsi="Century Gothic" w:cs="Century Gothic"/>
          <w:b/>
          <w:bCs/>
          <w:bdr w:val="none" w:sz="0" w:space="0" w:color="auto"/>
          <w:vertAlign w:val="baseline"/>
        </w:rPr>
        <w:t>Summary</w:t>
      </w:r>
    </w:p>
    <w:p>
      <w:pPr>
        <w:pStyle w:val="p"/>
        <w:pBdr>
          <w:top w:val="none" w:sz="0" w:space="0" w:color="auto"/>
          <w:left w:val="none" w:sz="0" w:space="0" w:color="auto"/>
          <w:bottom w:val="none" w:sz="0" w:space="0" w:color="auto"/>
          <w:right w:val="none" w:sz="0" w:space="0" w:color="auto"/>
        </w:pBdr>
        <w:spacing w:before="0" w:after="0" w:line="280" w:lineRule="atLeast"/>
        <w:ind w:left="0" w:right="0"/>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Profile Experienced and dedicated Lead Consultant with over 22 years of experience helping clients to meet and exceed business goals. Bringing forth proven expertise in guiding business operations, management, strategy, and profitability. Experienced in Cloud, Data, DevOps, Automation, and IT Infrastructure. Adept in dealing with complex issues and challenges, advising clients in a way that enhances performance.</w:t>
      </w: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084B81"/>
          <w:sz w:val="28"/>
          <w:szCs w:val="28"/>
          <w:bdr w:val="none" w:sz="0" w:space="0" w:color="auto"/>
          <w:vertAlign w:val="baseline"/>
        </w:rPr>
      </w:pPr>
      <w:r>
        <w:rPr>
          <w:rFonts w:ascii="Century Gothic" w:eastAsia="Century Gothic" w:hAnsi="Century Gothic" w:cs="Century Gothic"/>
          <w:b/>
          <w:bCs/>
          <w:bdr w:val="none" w:sz="0" w:space="0" w:color="auto"/>
          <w:vertAlign w:val="baseline"/>
        </w:rPr>
        <w:t>Skills</w:t>
      </w:r>
    </w:p>
    <w:tbl>
      <w:tblPr>
        <w:tblStyle w:val="divdocumenttable"/>
        <w:tblW w:w="0" w:type="auto"/>
        <w:tblLayout w:type="fixed"/>
        <w:tblCellMar>
          <w:top w:w="0" w:type="dxa"/>
          <w:left w:w="0" w:type="dxa"/>
          <w:bottom w:w="0" w:type="dxa"/>
          <w:right w:w="0" w:type="dxa"/>
        </w:tblCellMar>
        <w:tblLook w:val="05E0"/>
      </w:tblPr>
      <w:tblGrid>
        <w:gridCol w:w="5280"/>
        <w:gridCol w:w="5280"/>
      </w:tblGrid>
      <w:tr>
        <w:tblPrEx>
          <w:tblW w:w="0" w:type="auto"/>
          <w:tblLayout w:type="fixed"/>
          <w:tblCellMar>
            <w:top w:w="0" w:type="dxa"/>
            <w:left w:w="0" w:type="dxa"/>
            <w:bottom w:w="0" w:type="dxa"/>
            <w:right w:w="0" w:type="dxa"/>
          </w:tblCellMar>
          <w:tblLook w:val="05E0"/>
        </w:tblPrEx>
        <w:tc>
          <w:tcPr>
            <w:tcW w:w="5280" w:type="dxa"/>
            <w:noWrap w:val="0"/>
            <w:tcMar>
              <w:top w:w="5" w:type="dxa"/>
              <w:left w:w="5" w:type="dxa"/>
              <w:bottom w:w="5" w:type="dxa"/>
              <w:right w:w="5" w:type="dxa"/>
            </w:tcMar>
            <w:vAlign w:val="top"/>
            <w:hideMark/>
          </w:tcPr>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Leadership and Teamwork</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Management Skills</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Complex Problem Solving</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Amazon AWS</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Microsoft Azure</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Microservices</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Ansible</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Terraform</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DevOps</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CI/CD</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Jenkins</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Docker</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Kubernetes</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Linux</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Windows</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VMware</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Data Analysis</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Database Management</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Automation, SLA</w:t>
            </w:r>
          </w:p>
          <w:p>
            <w:pPr>
              <w:pStyle w:val="divdocumentulli"/>
              <w:numPr>
                <w:ilvl w:val="0"/>
                <w:numId w:val="1"/>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Business intelligence, Specification</w:t>
            </w:r>
          </w:p>
        </w:tc>
        <w:tc>
          <w:tcPr>
            <w:tcW w:w="5280" w:type="dxa"/>
            <w:noWrap w:val="0"/>
            <w:tcMar>
              <w:top w:w="5" w:type="dxa"/>
              <w:left w:w="5" w:type="dxa"/>
              <w:bottom w:w="5" w:type="dxa"/>
              <w:right w:w="5" w:type="dxa"/>
            </w:tcMar>
            <w:vAlign w:val="top"/>
            <w:hideMark/>
          </w:tcPr>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CD, Teamwork</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Configuration management, Technical training</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Content, Unix</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Client, Upgrade</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Data Analysis, Validation</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Data management</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Database Management</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DC</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Designing</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Dutch</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English</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Features</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French</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Knowledge management</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Leadership</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Linux</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Managing</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Management Skills</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Windows</w:t>
            </w:r>
          </w:p>
          <w:p>
            <w:pPr>
              <w:pStyle w:val="divdocumentulli"/>
              <w:numPr>
                <w:ilvl w:val="0"/>
                <w:numId w:val="2"/>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Problem Solving</w:t>
            </w:r>
          </w:p>
        </w:tc>
      </w:tr>
    </w:tbl>
    <w:p>
      <w:pPr>
        <w:rPr>
          <w:vanish/>
        </w:rPr>
      </w:pP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084B81"/>
          <w:sz w:val="28"/>
          <w:szCs w:val="28"/>
          <w:bdr w:val="none" w:sz="0" w:space="0" w:color="auto"/>
          <w:vertAlign w:val="baseline"/>
        </w:rPr>
      </w:pPr>
      <w:r>
        <w:rPr>
          <w:rFonts w:ascii="Century Gothic" w:eastAsia="Century Gothic" w:hAnsi="Century Gothic" w:cs="Century Gothic"/>
          <w:b/>
          <w:bCs/>
          <w:bdr w:val="none" w:sz="0" w:space="0" w:color="auto"/>
          <w:vertAlign w:val="baseline"/>
        </w:rPr>
        <w:t>Experience</w:t>
      </w:r>
    </w:p>
    <w:p>
      <w:pPr>
        <w:pStyle w:val="divdocumentsinglecolumn"/>
        <w:pBdr>
          <w:top w:val="none" w:sz="0" w:space="0" w:color="auto"/>
          <w:left w:val="none" w:sz="0" w:space="0" w:color="auto"/>
          <w:bottom w:val="none" w:sz="0" w:space="0" w:color="auto"/>
          <w:right w:val="none" w:sz="0" w:space="0" w:color="auto"/>
        </w:pBdr>
        <w:spacing w:before="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color w:val="231F20"/>
          <w:sz w:val="18"/>
          <w:szCs w:val="18"/>
        </w:rPr>
        <w:t>Cloud Architect</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01/2021</w:t>
      </w:r>
      <w:r>
        <w:rPr>
          <w:rStyle w:val="span"/>
          <w:rFonts w:ascii="Century Gothic" w:eastAsia="Century Gothic" w:hAnsi="Century Gothic" w:cs="Century Gothic"/>
          <w:color w:val="231F20"/>
          <w:sz w:val="18"/>
          <w:szCs w:val="18"/>
        </w:rPr>
        <w:t xml:space="preserve"> to </w:t>
      </w:r>
      <w:r>
        <w:rPr>
          <w:rStyle w:val="span"/>
          <w:rFonts w:ascii="Century Gothic" w:eastAsia="Century Gothic" w:hAnsi="Century Gothic" w:cs="Century Gothic"/>
          <w:color w:val="231F20"/>
          <w:sz w:val="18"/>
          <w:szCs w:val="18"/>
        </w:rPr>
        <w:t>Current</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Company Name</w:t>
      </w:r>
      <w:r>
        <w:rPr>
          <w:rStyle w:val="span"/>
          <w:rFonts w:ascii="Century Gothic" w:eastAsia="Century Gothic" w:hAnsi="Century Gothic" w:cs="Century Gothic"/>
          <w:b/>
          <w:bCs/>
          <w:color w:val="000000"/>
          <w:sz w:val="18"/>
          <w:szCs w:val="18"/>
        </w:rPr>
        <w:t xml:space="preserve"> - </w:t>
      </w:r>
      <w:r>
        <w:rPr>
          <w:rStyle w:val="span"/>
          <w:rFonts w:ascii="Century Gothic" w:eastAsia="Century Gothic" w:hAnsi="Century Gothic" w:cs="Century Gothic"/>
          <w:b/>
          <w:bCs/>
          <w:color w:val="000000"/>
          <w:sz w:val="18"/>
          <w:szCs w:val="18"/>
        </w:rPr>
        <w:t>City</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Country</w:t>
      </w:r>
    </w:p>
    <w:p>
      <w:pPr>
        <w:pStyle w:val="divdocumentulli"/>
        <w:numPr>
          <w:ilvl w:val="0"/>
          <w:numId w:val="3"/>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Identify, assess, develop, and deploy solutions to support data management, data analytics, and business intelligence for evidence-based policy-making and for information-driven internal activities.</w:t>
      </w:r>
    </w:p>
    <w:p>
      <w:pPr>
        <w:pStyle w:val="divdocumentulli"/>
        <w:numPr>
          <w:ilvl w:val="0"/>
          <w:numId w:val="3"/>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Provide services, solutions, guidance, and expertise and promote the development of content, data, information, and knowledge management.</w:t>
      </w:r>
    </w:p>
    <w:p>
      <w:pPr>
        <w:pStyle w:val="divdocumentulli"/>
        <w:numPr>
          <w:ilvl w:val="0"/>
          <w:numId w:val="3"/>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Promote the collaboration with Institutions, international organizations, and the Member States in data, information, and knowledge management.</w:t>
      </w:r>
    </w:p>
    <w:p>
      <w:pPr>
        <w:pStyle w:val="divdocumentulli"/>
        <w:numPr>
          <w:ilvl w:val="0"/>
          <w:numId w:val="3"/>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Provide and support corporate solutions for internal and external collaboration in Cloud, On-Prem DC's,DevOps.</w:t>
      </w:r>
    </w:p>
    <w:p>
      <w:pPr>
        <w:pStyle w:val="divdocumentulli"/>
        <w:numPr>
          <w:ilvl w:val="0"/>
          <w:numId w:val="3"/>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Facilitate and steer the deployment of data infrastructure.</w:t>
      </w:r>
    </w:p>
    <w:p>
      <w:pPr>
        <w:pStyle w:val="divdocumentsinglecolumn"/>
        <w:pBdr>
          <w:top w:val="none" w:sz="0" w:space="0" w:color="auto"/>
          <w:left w:val="none" w:sz="0" w:space="0" w:color="auto"/>
          <w:bottom w:val="none" w:sz="0" w:space="0" w:color="auto"/>
          <w:right w:val="none" w:sz="0" w:space="0" w:color="auto"/>
        </w:pBdr>
        <w:spacing w:before="30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color w:val="231F20"/>
          <w:sz w:val="18"/>
          <w:szCs w:val="18"/>
        </w:rPr>
        <w:t>Technical Solutions Manager</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10/2016</w:t>
      </w:r>
      <w:r>
        <w:rPr>
          <w:rStyle w:val="span"/>
          <w:rFonts w:ascii="Century Gothic" w:eastAsia="Century Gothic" w:hAnsi="Century Gothic" w:cs="Century Gothic"/>
          <w:color w:val="231F20"/>
          <w:sz w:val="18"/>
          <w:szCs w:val="18"/>
        </w:rPr>
        <w:t xml:space="preserve"> to </w:t>
      </w:r>
      <w:r>
        <w:rPr>
          <w:rStyle w:val="span"/>
          <w:rFonts w:ascii="Century Gothic" w:eastAsia="Century Gothic" w:hAnsi="Century Gothic" w:cs="Century Gothic"/>
          <w:color w:val="231F20"/>
          <w:sz w:val="18"/>
          <w:szCs w:val="18"/>
        </w:rPr>
        <w:t>03/2020</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Company Name</w:t>
      </w:r>
      <w:r>
        <w:rPr>
          <w:rStyle w:val="span"/>
          <w:rFonts w:ascii="Century Gothic" w:eastAsia="Century Gothic" w:hAnsi="Century Gothic" w:cs="Century Gothic"/>
          <w:b/>
          <w:bCs/>
          <w:color w:val="000000"/>
          <w:sz w:val="18"/>
          <w:szCs w:val="18"/>
        </w:rPr>
        <w:t xml:space="preserve"> - </w:t>
      </w:r>
      <w:r>
        <w:rPr>
          <w:rStyle w:val="span"/>
          <w:rFonts w:ascii="Century Gothic" w:eastAsia="Century Gothic" w:hAnsi="Century Gothic" w:cs="Century Gothic"/>
          <w:b/>
          <w:bCs/>
          <w:color w:val="000000"/>
          <w:sz w:val="18"/>
          <w:szCs w:val="18"/>
        </w:rPr>
        <w:t>City</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Country</w:t>
      </w:r>
    </w:p>
    <w:p>
      <w:pPr>
        <w:pStyle w:val="divdocumentulli"/>
        <w:numPr>
          <w:ilvl w:val="0"/>
          <w:numId w:val="4"/>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Design and Develop Cloud solutions to meet business requirements.</w:t>
      </w:r>
    </w:p>
    <w:p>
      <w:pPr>
        <w:pStyle w:val="divdocumentulli"/>
        <w:numPr>
          <w:ilvl w:val="0"/>
          <w:numId w:val="4"/>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Expected to perform the Subject Matter Expert role on cloud implementations.</w:t>
      </w:r>
    </w:p>
    <w:p>
      <w:pPr>
        <w:pStyle w:val="divdocumentulli"/>
        <w:numPr>
          <w:ilvl w:val="0"/>
          <w:numId w:val="4"/>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Arriving with the best practices, tools, and process for Continues improvement.</w:t>
      </w:r>
    </w:p>
    <w:p>
      <w:pPr>
        <w:pStyle w:val="divdocumentulli"/>
        <w:numPr>
          <w:ilvl w:val="0"/>
          <w:numId w:val="4"/>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Focused on automation, containerization, and integration monitoring and configuration management.</w:t>
      </w:r>
    </w:p>
    <w:p>
      <w:pPr>
        <w:pStyle w:val="divdocumentulli"/>
        <w:numPr>
          <w:ilvl w:val="0"/>
          <w:numId w:val="4"/>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Experience in implementing DevOps practices and DevOps-tools in areas like CI-CD, environment automation, release automation, virtualization.</w:t>
      </w:r>
    </w:p>
    <w:p>
      <w:pPr>
        <w:pStyle w:val="divdocumentulli"/>
        <w:numPr>
          <w:ilvl w:val="0"/>
          <w:numId w:val="4"/>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Engineering Technical Lead at , Chennai,India.</w:t>
      </w:r>
    </w:p>
    <w:p>
      <w:pPr>
        <w:pStyle w:val="divdocumentsinglecolumn"/>
        <w:pBdr>
          <w:top w:val="none" w:sz="0" w:space="0" w:color="auto"/>
          <w:left w:val="none" w:sz="0" w:space="0" w:color="auto"/>
          <w:bottom w:val="none" w:sz="0" w:space="0" w:color="auto"/>
          <w:right w:val="none" w:sz="0" w:space="0" w:color="auto"/>
        </w:pBdr>
        <w:spacing w:before="30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color w:val="231F20"/>
          <w:sz w:val="18"/>
          <w:szCs w:val="18"/>
        </w:rPr>
        <w:t>Engineering Technical Lead</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01/2015</w:t>
      </w:r>
      <w:r>
        <w:rPr>
          <w:rStyle w:val="span"/>
          <w:rFonts w:ascii="Century Gothic" w:eastAsia="Century Gothic" w:hAnsi="Century Gothic" w:cs="Century Gothic"/>
          <w:color w:val="231F20"/>
          <w:sz w:val="18"/>
          <w:szCs w:val="18"/>
        </w:rPr>
        <w:t xml:space="preserve"> to </w:t>
      </w:r>
      <w:r>
        <w:rPr>
          <w:rStyle w:val="span"/>
          <w:rFonts w:ascii="Century Gothic" w:eastAsia="Century Gothic" w:hAnsi="Century Gothic" w:cs="Century Gothic"/>
          <w:color w:val="231F20"/>
          <w:sz w:val="18"/>
          <w:szCs w:val="18"/>
        </w:rPr>
        <w:t>10/2016</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Company Name</w:t>
      </w:r>
      <w:r>
        <w:rPr>
          <w:rStyle w:val="span"/>
          <w:rFonts w:ascii="Century Gothic" w:eastAsia="Century Gothic" w:hAnsi="Century Gothic" w:cs="Century Gothic"/>
          <w:b/>
          <w:bCs/>
          <w:color w:val="000000"/>
          <w:sz w:val="18"/>
          <w:szCs w:val="18"/>
        </w:rPr>
        <w:t xml:space="preserve"> - </w:t>
      </w:r>
      <w:r>
        <w:rPr>
          <w:rStyle w:val="span"/>
          <w:rFonts w:ascii="Century Gothic" w:eastAsia="Century Gothic" w:hAnsi="Century Gothic" w:cs="Century Gothic"/>
          <w:b/>
          <w:bCs/>
          <w:color w:val="000000"/>
          <w:sz w:val="18"/>
          <w:szCs w:val="18"/>
        </w:rPr>
        <w:t>City</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Company</w:t>
      </w:r>
    </w:p>
    <w:p>
      <w:pPr>
        <w:pStyle w:val="divdocumentulli"/>
        <w:numPr>
          <w:ilvl w:val="0"/>
          <w:numId w:val="5"/>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Responsible for architecting, designing, implementing, and supporting of cloud-based infrastructure.</w:t>
      </w:r>
    </w:p>
    <w:p>
      <w:pPr>
        <w:pStyle w:val="divdocumentulli"/>
        <w:numPr>
          <w:ilvl w:val="0"/>
          <w:numId w:val="5"/>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Set up and built AWS infrastructure with various services available by using cloud formation templates in json.</w:t>
      </w:r>
    </w:p>
    <w:p>
      <w:pPr>
        <w:pStyle w:val="divdocumentulli"/>
        <w:numPr>
          <w:ilvl w:val="0"/>
          <w:numId w:val="5"/>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Ensuring for technical training for my team members, to upgrade the team skill set.</w:t>
      </w:r>
    </w:p>
    <w:p>
      <w:pPr>
        <w:pStyle w:val="divdocumentulli"/>
        <w:numPr>
          <w:ilvl w:val="0"/>
          <w:numId w:val="5"/>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Monitoring the SLA and response of the team on any incident, service, and change request.</w:t>
      </w:r>
    </w:p>
    <w:p>
      <w:pPr>
        <w:pStyle w:val="divdocumentsinglecolumn"/>
        <w:pBdr>
          <w:top w:val="none" w:sz="0" w:space="0" w:color="auto"/>
          <w:left w:val="none" w:sz="0" w:space="0" w:color="auto"/>
          <w:bottom w:val="none" w:sz="0" w:space="0" w:color="auto"/>
          <w:right w:val="none" w:sz="0" w:space="0" w:color="auto"/>
        </w:pBdr>
        <w:spacing w:before="30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color w:val="231F20"/>
          <w:sz w:val="18"/>
          <w:szCs w:val="18"/>
        </w:rPr>
        <w:t>Lead Infrastructure Engineer</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02/2011</w:t>
      </w:r>
      <w:r>
        <w:rPr>
          <w:rStyle w:val="span"/>
          <w:rFonts w:ascii="Century Gothic" w:eastAsia="Century Gothic" w:hAnsi="Century Gothic" w:cs="Century Gothic"/>
          <w:color w:val="231F20"/>
          <w:sz w:val="18"/>
          <w:szCs w:val="18"/>
        </w:rPr>
        <w:t xml:space="preserve"> to </w:t>
      </w:r>
      <w:r>
        <w:rPr>
          <w:rStyle w:val="span"/>
          <w:rFonts w:ascii="Century Gothic" w:eastAsia="Century Gothic" w:hAnsi="Century Gothic" w:cs="Century Gothic"/>
          <w:color w:val="231F20"/>
          <w:sz w:val="18"/>
          <w:szCs w:val="18"/>
        </w:rPr>
        <w:t>01/2015</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Company Name</w:t>
      </w:r>
      <w:r>
        <w:rPr>
          <w:rStyle w:val="span"/>
          <w:rFonts w:ascii="Century Gothic" w:eastAsia="Century Gothic" w:hAnsi="Century Gothic" w:cs="Century Gothic"/>
          <w:b/>
          <w:bCs/>
          <w:color w:val="000000"/>
          <w:sz w:val="18"/>
          <w:szCs w:val="18"/>
        </w:rPr>
        <w:t xml:space="preserve"> - </w:t>
      </w:r>
      <w:r>
        <w:rPr>
          <w:rStyle w:val="span"/>
          <w:rFonts w:ascii="Century Gothic" w:eastAsia="Century Gothic" w:hAnsi="Century Gothic" w:cs="Century Gothic"/>
          <w:b/>
          <w:bCs/>
          <w:color w:val="000000"/>
          <w:sz w:val="18"/>
          <w:szCs w:val="18"/>
        </w:rPr>
        <w:t>City</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Country</w:t>
      </w:r>
    </w:p>
    <w:p>
      <w:pPr>
        <w:pStyle w:val="divdocumentulli"/>
        <w:numPr>
          <w:ilvl w:val="0"/>
          <w:numId w:val="6"/>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Showcased excellence in managing complete Product Life-Cycle Management along with defining the product road maps fulfilling key requirements such as features, specifications &amp; cost, conceptualization, development, patch management, validation, testing &amp; approval as per client specification.</w:t>
      </w:r>
    </w:p>
    <w:p>
      <w:pPr>
        <w:pStyle w:val="divdocumentulli"/>
        <w:numPr>
          <w:ilvl w:val="0"/>
          <w:numId w:val="6"/>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Engaged in implementing, deployment, and supporting Cloud-based Infrastructure and its solutions; Showcased advanced AWS expertise through skills in design and deployment of effective solutions on Amazon Web Services.</w:t>
      </w:r>
    </w:p>
    <w:p>
      <w:pPr>
        <w:pStyle w:val="divdocumentulli"/>
        <w:numPr>
          <w:ilvl w:val="0"/>
          <w:numId w:val="6"/>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Excels in the set-up of Production Support, DevOps, Build and Release Engineering, CD/CI Process, Release Management, and UAT.</w:t>
      </w:r>
    </w:p>
    <w:p>
      <w:pPr>
        <w:pStyle w:val="divdocumentsinglecolumn"/>
        <w:pBdr>
          <w:top w:val="none" w:sz="0" w:space="0" w:color="auto"/>
          <w:left w:val="none" w:sz="0" w:space="0" w:color="auto"/>
          <w:bottom w:val="none" w:sz="0" w:space="0" w:color="auto"/>
          <w:right w:val="none" w:sz="0" w:space="0" w:color="auto"/>
        </w:pBdr>
        <w:spacing w:before="30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color w:val="231F20"/>
          <w:sz w:val="18"/>
          <w:szCs w:val="18"/>
        </w:rPr>
        <w:t>Infrastructure Consultant</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04/2004</w:t>
      </w:r>
      <w:r>
        <w:rPr>
          <w:rStyle w:val="span"/>
          <w:rFonts w:ascii="Century Gothic" w:eastAsia="Century Gothic" w:hAnsi="Century Gothic" w:cs="Century Gothic"/>
          <w:color w:val="231F20"/>
          <w:sz w:val="18"/>
          <w:szCs w:val="18"/>
        </w:rPr>
        <w:t xml:space="preserve"> to </w:t>
      </w:r>
      <w:r>
        <w:rPr>
          <w:rStyle w:val="span"/>
          <w:rFonts w:ascii="Century Gothic" w:eastAsia="Century Gothic" w:hAnsi="Century Gothic" w:cs="Century Gothic"/>
          <w:color w:val="231F20"/>
          <w:sz w:val="18"/>
          <w:szCs w:val="18"/>
        </w:rPr>
        <w:t>02/2011</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Company Name</w:t>
      </w:r>
      <w:r>
        <w:rPr>
          <w:rStyle w:val="span"/>
          <w:rFonts w:ascii="Century Gothic" w:eastAsia="Century Gothic" w:hAnsi="Century Gothic" w:cs="Century Gothic"/>
          <w:b/>
          <w:bCs/>
          <w:color w:val="000000"/>
          <w:sz w:val="18"/>
          <w:szCs w:val="18"/>
        </w:rPr>
        <w:t xml:space="preserve"> - </w:t>
      </w:r>
      <w:r>
        <w:rPr>
          <w:rStyle w:val="span"/>
          <w:rFonts w:ascii="Century Gothic" w:eastAsia="Century Gothic" w:hAnsi="Century Gothic" w:cs="Century Gothic"/>
          <w:b/>
          <w:bCs/>
          <w:color w:val="000000"/>
          <w:sz w:val="18"/>
          <w:szCs w:val="18"/>
        </w:rPr>
        <w:t>Chennai, India</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India</w:t>
      </w:r>
    </w:p>
    <w:p>
      <w:pPr>
        <w:pStyle w:val="divdocumentulli"/>
        <w:numPr>
          <w:ilvl w:val="0"/>
          <w:numId w:val="7"/>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Drive the team to ensure a stable Unix/Linux environment and as SME actively participating in all critical &amp; escalated issues.</w:t>
      </w:r>
    </w:p>
    <w:p>
      <w:pPr>
        <w:pStyle w:val="divdocumentulli"/>
        <w:numPr>
          <w:ilvl w:val="0"/>
          <w:numId w:val="7"/>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Analyzing and Providing RCA for all the major incidents and failed changes.</w:t>
      </w:r>
    </w:p>
    <w:p>
      <w:pPr>
        <w:pStyle w:val="divdocumentulli"/>
        <w:numPr>
          <w:ilvl w:val="0"/>
          <w:numId w:val="7"/>
        </w:numPr>
        <w:spacing w:before="0" w:after="0" w:line="280" w:lineRule="atLeast"/>
        <w:ind w:left="380" w:right="0" w:hanging="283"/>
        <w:rPr>
          <w:rStyle w:val="span"/>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bdr w:val="none" w:sz="0" w:space="0" w:color="auto"/>
          <w:vertAlign w:val="baseline"/>
        </w:rPr>
        <w:t>Linux Subject Matter Expert at .</w:t>
      </w:r>
    </w:p>
    <w:p>
      <w:pPr>
        <w:pStyle w:val="divdocumentsinglecolumn"/>
        <w:pBdr>
          <w:top w:val="none" w:sz="0" w:space="0" w:color="auto"/>
          <w:left w:val="none" w:sz="0" w:space="0" w:color="auto"/>
          <w:bottom w:val="none" w:sz="0" w:space="0" w:color="auto"/>
          <w:right w:val="none" w:sz="0" w:space="0" w:color="auto"/>
        </w:pBdr>
        <w:spacing w:before="300" w:after="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color w:val="231F20"/>
          <w:sz w:val="18"/>
          <w:szCs w:val="18"/>
        </w:rPr>
        <w:t>System Administrator</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05/2003</w:t>
      </w:r>
      <w:r>
        <w:rPr>
          <w:rStyle w:val="span"/>
          <w:rFonts w:ascii="Century Gothic" w:eastAsia="Century Gothic" w:hAnsi="Century Gothic" w:cs="Century Gothic"/>
          <w:color w:val="231F20"/>
          <w:sz w:val="18"/>
          <w:szCs w:val="18"/>
        </w:rPr>
        <w:t xml:space="preserve"> to </w:t>
      </w:r>
      <w:r>
        <w:rPr>
          <w:rStyle w:val="span"/>
          <w:rFonts w:ascii="Century Gothic" w:eastAsia="Century Gothic" w:hAnsi="Century Gothic" w:cs="Century Gothic"/>
          <w:color w:val="231F20"/>
          <w:sz w:val="18"/>
          <w:szCs w:val="18"/>
        </w:rPr>
        <w:t>03/2004</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Company Name</w:t>
      </w:r>
      <w:r>
        <w:rPr>
          <w:rStyle w:val="span"/>
          <w:rFonts w:ascii="Century Gothic" w:eastAsia="Century Gothic" w:hAnsi="Century Gothic" w:cs="Century Gothic"/>
          <w:b/>
          <w:bCs/>
          <w:color w:val="000000"/>
          <w:sz w:val="18"/>
          <w:szCs w:val="18"/>
        </w:rPr>
        <w:t xml:space="preserve"> - </w:t>
      </w:r>
      <w:r>
        <w:rPr>
          <w:rStyle w:val="span"/>
          <w:rFonts w:ascii="Century Gothic" w:eastAsia="Century Gothic" w:hAnsi="Century Gothic" w:cs="Century Gothic"/>
          <w:b/>
          <w:bCs/>
          <w:color w:val="000000"/>
          <w:sz w:val="18"/>
          <w:szCs w:val="18"/>
        </w:rPr>
        <w:t>City</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Country</w:t>
      </w:r>
    </w:p>
    <w:p>
      <w:pPr>
        <w:pStyle w:val="divdocumentsinglecolumn"/>
        <w:pBdr>
          <w:top w:val="none" w:sz="0" w:space="0" w:color="auto"/>
          <w:left w:val="none" w:sz="0" w:space="0" w:color="auto"/>
          <w:bottom w:val="none" w:sz="0" w:space="0" w:color="auto"/>
          <w:right w:val="none" w:sz="0" w:space="0" w:color="auto"/>
        </w:pBdr>
        <w:spacing w:before="300" w:after="0" w:line="280" w:lineRule="atLeast"/>
        <w:ind w:left="0" w:right="0"/>
        <w:rPr>
          <w:rFonts w:ascii="Century Gothic" w:eastAsia="Century Gothic" w:hAnsi="Century Gothic" w:cs="Century Gothic"/>
          <w:color w:val="231F20"/>
          <w:sz w:val="18"/>
          <w:szCs w:val="18"/>
          <w:bdr w:val="none" w:sz="0" w:space="0" w:color="auto"/>
          <w:vertAlign w:val="baseline"/>
        </w:rPr>
      </w:pPr>
      <w:r>
        <w:rPr>
          <w:rStyle w:val="jobtitle"/>
          <w:rFonts w:ascii="Century Gothic" w:eastAsia="Century Gothic" w:hAnsi="Century Gothic" w:cs="Century Gothic"/>
          <w:color w:val="231F20"/>
          <w:sz w:val="18"/>
          <w:szCs w:val="18"/>
        </w:rPr>
        <w:t>System Administrator</w:t>
      </w:r>
      <w:r>
        <w:rPr>
          <w:rStyle w:val="span"/>
          <w:rFonts w:ascii="Century Gothic" w:eastAsia="Century Gothic" w:hAnsi="Century Gothic" w:cs="Century Gothic"/>
          <w:color w:val="231F20"/>
          <w:sz w:val="18"/>
          <w:szCs w:val="18"/>
        </w:rPr>
        <w:t xml:space="preserve"> | </w:t>
      </w:r>
      <w:r>
        <w:rPr>
          <w:rStyle w:val="span"/>
          <w:rFonts w:ascii="Century Gothic" w:eastAsia="Century Gothic" w:hAnsi="Century Gothic" w:cs="Century Gothic"/>
          <w:color w:val="231F20"/>
          <w:sz w:val="18"/>
          <w:szCs w:val="18"/>
        </w:rPr>
        <w:t>01/1996</w:t>
      </w:r>
      <w:r>
        <w:rPr>
          <w:rStyle w:val="span"/>
          <w:rFonts w:ascii="Century Gothic" w:eastAsia="Century Gothic" w:hAnsi="Century Gothic" w:cs="Century Gothic"/>
          <w:color w:val="231F20"/>
          <w:sz w:val="18"/>
          <w:szCs w:val="18"/>
        </w:rPr>
        <w:t xml:space="preserve"> to </w:t>
      </w:r>
      <w:r>
        <w:rPr>
          <w:rStyle w:val="span"/>
          <w:rFonts w:ascii="Century Gothic" w:eastAsia="Century Gothic" w:hAnsi="Century Gothic" w:cs="Century Gothic"/>
          <w:color w:val="231F20"/>
          <w:sz w:val="18"/>
          <w:szCs w:val="18"/>
        </w:rPr>
        <w:t>04/2003</w:t>
      </w:r>
      <w:r>
        <w:rPr>
          <w:rStyle w:val="singlecolumnspanpaddedlinenth-child1"/>
          <w:rFonts w:ascii="Century Gothic" w:eastAsia="Century Gothic" w:hAnsi="Century Gothic" w:cs="Century Gothic"/>
          <w:color w:val="231F20"/>
          <w:sz w:val="18"/>
          <w:szCs w:val="18"/>
        </w:rPr>
        <w:t xml:space="preserve"> </w:t>
      </w:r>
    </w:p>
    <w:p>
      <w:pPr>
        <w:pStyle w:val="spanpaddedline"/>
        <w:spacing w:before="0" w:after="0" w:line="280" w:lineRule="atLeast"/>
        <w:ind w:left="0" w:right="0"/>
        <w:rPr>
          <w:rFonts w:ascii="Century Gothic" w:eastAsia="Century Gothic" w:hAnsi="Century Gothic" w:cs="Century Gothic"/>
          <w:b/>
          <w:bCs/>
          <w:color w:val="000000"/>
          <w:sz w:val="18"/>
          <w:szCs w:val="18"/>
          <w:bdr w:val="none" w:sz="0" w:space="0" w:color="auto"/>
          <w:vertAlign w:val="baseline"/>
        </w:rPr>
      </w:pPr>
      <w:r>
        <w:rPr>
          <w:rStyle w:val="span"/>
          <w:rFonts w:ascii="Century Gothic" w:eastAsia="Century Gothic" w:hAnsi="Century Gothic" w:cs="Century Gothic"/>
          <w:b/>
          <w:bCs/>
          <w:color w:val="000000"/>
          <w:sz w:val="18"/>
          <w:szCs w:val="18"/>
        </w:rPr>
        <w:t>Company Name</w:t>
      </w:r>
      <w:r>
        <w:rPr>
          <w:rStyle w:val="span"/>
          <w:rFonts w:ascii="Century Gothic" w:eastAsia="Century Gothic" w:hAnsi="Century Gothic" w:cs="Century Gothic"/>
          <w:b/>
          <w:bCs/>
          <w:color w:val="000000"/>
          <w:sz w:val="18"/>
          <w:szCs w:val="18"/>
        </w:rPr>
        <w:t xml:space="preserve"> - </w:t>
      </w:r>
      <w:r>
        <w:rPr>
          <w:rStyle w:val="span"/>
          <w:rFonts w:ascii="Century Gothic" w:eastAsia="Century Gothic" w:hAnsi="Century Gothic" w:cs="Century Gothic"/>
          <w:b/>
          <w:bCs/>
          <w:color w:val="000000"/>
          <w:sz w:val="18"/>
          <w:szCs w:val="18"/>
        </w:rPr>
        <w:t>City</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Country</w:t>
      </w: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084B81"/>
          <w:sz w:val="28"/>
          <w:szCs w:val="28"/>
          <w:bdr w:val="none" w:sz="0" w:space="0" w:color="auto"/>
          <w:vertAlign w:val="baseline"/>
        </w:rPr>
      </w:pPr>
      <w:r>
        <w:rPr>
          <w:rFonts w:ascii="Century Gothic" w:eastAsia="Century Gothic" w:hAnsi="Century Gothic" w:cs="Century Gothic"/>
          <w:b/>
          <w:bCs/>
          <w:bdr w:val="none" w:sz="0" w:space="0" w:color="auto"/>
          <w:vertAlign w:val="baseline"/>
        </w:rPr>
        <w:t>Education and Training</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0"/>
        <w:rPr>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b/>
          <w:bCs/>
          <w:color w:val="000000"/>
          <w:sz w:val="18"/>
          <w:szCs w:val="18"/>
        </w:rPr>
        <w:t>College Name</w:t>
      </w:r>
      <w:r>
        <w:rPr>
          <w:rStyle w:val="span"/>
          <w:rFonts w:ascii="Century Gothic" w:eastAsia="Century Gothic" w:hAnsi="Century Gothic" w:cs="Century Gothic"/>
          <w:b/>
          <w:bCs/>
          <w:color w:val="000000"/>
          <w:sz w:val="18"/>
          <w:szCs w:val="18"/>
        </w:rPr>
        <w:t xml:space="preserve"> - </w:t>
      </w:r>
      <w:r>
        <w:rPr>
          <w:rStyle w:val="educsprtreducsprtr"/>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Location</w:t>
      </w:r>
      <w:r>
        <w:rPr>
          <w:rStyle w:val="singlecolumnspanpaddedlinenth-child1"/>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Bachelor of Science</w:t>
      </w:r>
      <w:r>
        <w:rPr>
          <w:rStyle w:val="singlecolumnspanpaddedlinenth-child1"/>
          <w:rFonts w:ascii="Century Gothic" w:eastAsia="Century Gothic" w:hAnsi="Century Gothic" w:cs="Century Gothic"/>
          <w:b/>
          <w:bCs/>
          <w:color w:val="000000"/>
          <w:sz w:val="18"/>
          <w:szCs w:val="18"/>
        </w:rPr>
        <w:t xml:space="preserve"> </w:t>
      </w:r>
    </w:p>
    <w:p>
      <w:pPr>
        <w:pStyle w:val="spanpaddedline"/>
        <w:spacing w:before="0" w:after="0" w:line="280" w:lineRule="atLeast"/>
        <w:ind w:left="0" w:right="0"/>
        <w:rPr>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rPr>
        <w:t>Field of Study</w:t>
      </w:r>
      <w:r>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01/2009</w:t>
      </w:r>
    </w:p>
    <w:p>
      <w:pPr>
        <w:pStyle w:val="divdocumentsinglecolumn"/>
        <w:pBdr>
          <w:top w:val="none" w:sz="0" w:space="0" w:color="auto"/>
          <w:left w:val="none" w:sz="0" w:space="0" w:color="auto"/>
          <w:bottom w:val="none" w:sz="0" w:space="0" w:color="auto"/>
          <w:right w:val="none" w:sz="0" w:space="0" w:color="auto"/>
        </w:pBdr>
        <w:spacing w:before="300" w:after="0" w:line="280" w:lineRule="atLeast"/>
        <w:ind w:left="0" w:right="0"/>
        <w:rPr>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b/>
          <w:bCs/>
          <w:color w:val="000000"/>
          <w:sz w:val="18"/>
          <w:szCs w:val="18"/>
        </w:rPr>
        <w:t>College Name</w:t>
      </w:r>
      <w:r>
        <w:rPr>
          <w:rStyle w:val="span"/>
          <w:rFonts w:ascii="Century Gothic" w:eastAsia="Century Gothic" w:hAnsi="Century Gothic" w:cs="Century Gothic"/>
          <w:b/>
          <w:bCs/>
          <w:color w:val="000000"/>
          <w:sz w:val="18"/>
          <w:szCs w:val="18"/>
        </w:rPr>
        <w:t xml:space="preserve"> - </w:t>
      </w:r>
      <w:r>
        <w:rPr>
          <w:rStyle w:val="educsprtreducsprtr"/>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Location</w:t>
      </w:r>
      <w:r>
        <w:rPr>
          <w:rStyle w:val="singlecolumnspanpaddedlinenth-child1"/>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 xml:space="preserve">| </w:t>
      </w:r>
      <w:r>
        <w:rPr>
          <w:rStyle w:val="span"/>
          <w:rFonts w:ascii="Century Gothic" w:eastAsia="Century Gothic" w:hAnsi="Century Gothic" w:cs="Century Gothic"/>
          <w:b/>
          <w:bCs/>
          <w:color w:val="000000"/>
          <w:sz w:val="18"/>
          <w:szCs w:val="18"/>
        </w:rPr>
        <w:t>Bachelor of Science</w:t>
      </w:r>
      <w:r>
        <w:rPr>
          <w:rStyle w:val="singlecolumnspanpaddedlinenth-child1"/>
          <w:rFonts w:ascii="Century Gothic" w:eastAsia="Century Gothic" w:hAnsi="Century Gothic" w:cs="Century Gothic"/>
          <w:b/>
          <w:bCs/>
          <w:color w:val="000000"/>
          <w:sz w:val="18"/>
          <w:szCs w:val="18"/>
        </w:rPr>
        <w:t xml:space="preserve"> </w:t>
      </w:r>
    </w:p>
    <w:p>
      <w:pPr>
        <w:pStyle w:val="spanpaddedline"/>
        <w:spacing w:before="0" w:after="0" w:line="280" w:lineRule="atLeast"/>
        <w:ind w:left="0" w:right="0"/>
        <w:rPr>
          <w:rFonts w:ascii="Century Gothic" w:eastAsia="Century Gothic" w:hAnsi="Century Gothic" w:cs="Century Gothic"/>
          <w:color w:val="231F20"/>
          <w:sz w:val="18"/>
          <w:szCs w:val="18"/>
          <w:bdr w:val="none" w:sz="0" w:space="0" w:color="auto"/>
          <w:vertAlign w:val="baseline"/>
        </w:rPr>
      </w:pPr>
      <w:r>
        <w:rPr>
          <w:rStyle w:val="span"/>
          <w:rFonts w:ascii="Century Gothic" w:eastAsia="Century Gothic" w:hAnsi="Century Gothic" w:cs="Century Gothic"/>
          <w:color w:val="231F20"/>
          <w:sz w:val="18"/>
          <w:szCs w:val="18"/>
        </w:rPr>
        <w:t>Field of Study</w:t>
      </w:r>
      <w:r>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02/1999</w:t>
      </w: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084B81"/>
          <w:sz w:val="28"/>
          <w:szCs w:val="28"/>
          <w:bdr w:val="none" w:sz="0" w:space="0" w:color="auto"/>
          <w:vertAlign w:val="baseline"/>
        </w:rPr>
      </w:pPr>
      <w:r>
        <w:rPr>
          <w:rFonts w:ascii="Century Gothic" w:eastAsia="Century Gothic" w:hAnsi="Century Gothic" w:cs="Century Gothic"/>
          <w:b/>
          <w:bCs/>
          <w:bdr w:val="none" w:sz="0" w:space="0" w:color="auto"/>
          <w:vertAlign w:val="baseline"/>
        </w:rPr>
        <w:t>Certifications</w:t>
      </w:r>
    </w:p>
    <w:p>
      <w:pPr>
        <w:pStyle w:val="divdocumentulli"/>
        <w:numPr>
          <w:ilvl w:val="0"/>
          <w:numId w:val="8"/>
        </w:numPr>
        <w:pBdr>
          <w:top w:val="none" w:sz="0" w:space="0" w:color="auto"/>
          <w:left w:val="none" w:sz="0" w:space="0" w:color="auto"/>
          <w:bottom w:val="none" w:sz="0" w:space="0" w:color="auto"/>
          <w:right w:val="none" w:sz="0" w:space="0" w:color="auto"/>
        </w:pBd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Certified Kubernetes Administrator</w:t>
      </w:r>
    </w:p>
    <w:p>
      <w:pPr>
        <w:pStyle w:val="divdocumentulli"/>
        <w:numPr>
          <w:ilvl w:val="0"/>
          <w:numId w:val="8"/>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Certified Terraform Associate.</w:t>
      </w:r>
    </w:p>
    <w:p>
      <w:pPr>
        <w:pStyle w:val="divdocumentulli"/>
        <w:numPr>
          <w:ilvl w:val="0"/>
          <w:numId w:val="8"/>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Red Hat Certified Architect – Level II</w:t>
      </w:r>
    </w:p>
    <w:p>
      <w:pPr>
        <w:pStyle w:val="divdocumentulli"/>
        <w:numPr>
          <w:ilvl w:val="0"/>
          <w:numId w:val="8"/>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Google Cloud Certified Professional</w:t>
      </w:r>
    </w:p>
    <w:p>
      <w:pPr>
        <w:pStyle w:val="divdocumentulli"/>
        <w:numPr>
          <w:ilvl w:val="0"/>
          <w:numId w:val="8"/>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AWS Certified Solutions Architect - Professional</w:t>
      </w:r>
    </w:p>
    <w:p>
      <w:pPr>
        <w:pStyle w:val="divdocumentulli"/>
        <w:numPr>
          <w:ilvl w:val="0"/>
          <w:numId w:val="8"/>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AWS Certified Solutions Architect - Associate</w:t>
      </w:r>
    </w:p>
    <w:p>
      <w:pPr>
        <w:pStyle w:val="divdocumentulli"/>
        <w:numPr>
          <w:ilvl w:val="0"/>
          <w:numId w:val="8"/>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Certified in Redhat Specialist Ansible Automation.</w:t>
      </w:r>
    </w:p>
    <w:p>
      <w:pPr>
        <w:pStyle w:val="divdocumentulli"/>
        <w:numPr>
          <w:ilvl w:val="0"/>
          <w:numId w:val="8"/>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Red Hat Certified Engineer in OpenStack</w:t>
      </w:r>
    </w:p>
    <w:p>
      <w:pPr>
        <w:pStyle w:val="divdocumentulli"/>
        <w:numPr>
          <w:ilvl w:val="0"/>
          <w:numId w:val="8"/>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Certified Azure Solutions Architect</w:t>
      </w:r>
    </w:p>
    <w:p>
      <w:pPr>
        <w:pStyle w:val="divdocumentulli"/>
        <w:numPr>
          <w:ilvl w:val="0"/>
          <w:numId w:val="8"/>
        </w:numPr>
        <w:spacing w:before="0" w:after="0" w:line="280" w:lineRule="atLeast"/>
        <w:ind w:left="380" w:right="0" w:hanging="283"/>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Certified Azure DevOps Engineer</w:t>
      </w:r>
    </w:p>
    <w:tbl>
      <w:tblPr>
        <w:tblStyle w:val="displaytable"/>
        <w:tblW w:w="1600" w:type="dxa"/>
        <w:tblCellSpacing w:w="0" w:type="dxa"/>
        <w:tblCellMar>
          <w:top w:w="0" w:type="dxa"/>
          <w:left w:w="0" w:type="dxa"/>
          <w:bottom w:w="0" w:type="dxa"/>
          <w:right w:w="0" w:type="dxa"/>
        </w:tblCellMar>
        <w:tblLook w:val="05E0"/>
      </w:tblPr>
      <w:tblGrid>
        <w:gridCol w:w="1600"/>
      </w:tblGrid>
      <w:tr>
        <w:tblPrEx>
          <w:tblW w:w="1600" w:type="dxa"/>
          <w:tblCellSpacing w:w="0" w:type="dxa"/>
          <w:tblCellMar>
            <w:top w:w="0" w:type="dxa"/>
            <w:left w:w="0" w:type="dxa"/>
            <w:bottom w:w="0" w:type="dxa"/>
            <w:right w:w="0" w:type="dxa"/>
          </w:tblCellMar>
          <w:tblLook w:val="05E0"/>
        </w:tblPrEx>
        <w:trPr>
          <w:tblCellSpacing w:w="0" w:type="dxa"/>
        </w:trPr>
        <w:tc>
          <w:tcPr>
            <w:tcW w:w="1600" w:type="dxa"/>
            <w:tcMar>
              <w:top w:w="420" w:type="dxa"/>
              <w:left w:w="0" w:type="dxa"/>
              <w:bottom w:w="0" w:type="dxa"/>
              <w:right w:w="0" w:type="dxa"/>
            </w:tcMar>
            <w:vAlign w:val="bottom"/>
            <w:hideMark/>
          </w:tcPr>
          <w:p>
            <w:pPr>
              <w:pStyle w:val="topborder"/>
              <w:pBdr>
                <w:top w:val="single" w:sz="8" w:space="0" w:color="E3D7DA"/>
                <w:left w:val="none" w:sz="0" w:space="0" w:color="auto"/>
                <w:bottom w:val="none" w:sz="0" w:space="6" w:color="auto"/>
                <w:right w:val="none" w:sz="0" w:space="0" w:color="auto"/>
              </w:pBdr>
              <w:spacing w:before="0" w:after="0"/>
              <w:ind w:left="0" w:right="0"/>
              <w:rPr>
                <w:rStyle w:val="displaycell"/>
                <w:rFonts w:ascii="Century Gothic" w:eastAsia="Century Gothic" w:hAnsi="Century Gothic" w:cs="Century Gothic"/>
                <w:color w:val="231F20"/>
                <w:sz w:val="0"/>
                <w:szCs w:val="0"/>
                <w:bdr w:val="none" w:sz="0" w:space="0" w:color="auto"/>
                <w:vertAlign w:val="baseline"/>
              </w:rPr>
            </w:pPr>
            <w:r>
              <w:rPr>
                <w:rStyle w:val="displaycell"/>
                <w:rFonts w:ascii="Century Gothic" w:eastAsia="Century Gothic" w:hAnsi="Century Gothic" w:cs="Century Gothic"/>
                <w:color w:val="231F20"/>
                <w:bdr w:val="none" w:sz="0" w:space="0" w:color="auto"/>
                <w:vertAlign w:val="baseline"/>
              </w:rPr>
              <w:t> </w:t>
            </w:r>
          </w:p>
        </w:tc>
      </w:tr>
    </w:tbl>
    <w:p>
      <w:pPr>
        <w:pStyle w:val="divdocumentdivsectiontitle"/>
        <w:pBdr>
          <w:top w:val="none" w:sz="0" w:space="0" w:color="auto"/>
          <w:left w:val="none" w:sz="0" w:space="0" w:color="auto"/>
          <w:bottom w:val="none" w:sz="0" w:space="5" w:color="auto"/>
          <w:right w:val="none" w:sz="0" w:space="0" w:color="auto"/>
        </w:pBdr>
        <w:spacing w:before="0" w:after="0"/>
        <w:ind w:left="0" w:right="0"/>
        <w:rPr>
          <w:rFonts w:ascii="Century Gothic" w:eastAsia="Century Gothic" w:hAnsi="Century Gothic" w:cs="Century Gothic"/>
          <w:b/>
          <w:bCs/>
          <w:color w:val="084B81"/>
          <w:sz w:val="28"/>
          <w:szCs w:val="28"/>
          <w:bdr w:val="none" w:sz="0" w:space="0" w:color="auto"/>
          <w:vertAlign w:val="baseline"/>
        </w:rPr>
      </w:pPr>
      <w:r>
        <w:rPr>
          <w:rFonts w:ascii="Century Gothic" w:eastAsia="Century Gothic" w:hAnsi="Century Gothic" w:cs="Century Gothic"/>
          <w:b/>
          <w:bCs/>
          <w:bdr w:val="none" w:sz="0" w:space="0" w:color="auto"/>
          <w:vertAlign w:val="baseline"/>
        </w:rPr>
        <w:t>Languages</w:t>
      </w:r>
    </w:p>
    <w:p>
      <w:pPr>
        <w:pStyle w:val="divdocumentsinglecolumn"/>
        <w:pBdr>
          <w:top w:val="none" w:sz="0" w:space="0" w:color="auto"/>
          <w:left w:val="none" w:sz="0" w:space="0" w:color="auto"/>
          <w:bottom w:val="none" w:sz="0" w:space="0" w:color="auto"/>
          <w:right w:val="none" w:sz="0" w:space="0" w:color="auto"/>
        </w:pBdr>
        <w:spacing w:before="0" w:after="0" w:line="280" w:lineRule="atLeast"/>
        <w:ind w:left="0" w:right="0"/>
        <w:rPr>
          <w:rFonts w:ascii="Century Gothic" w:eastAsia="Century Gothic" w:hAnsi="Century Gothic" w:cs="Century Gothic"/>
          <w:color w:val="231F20"/>
          <w:sz w:val="18"/>
          <w:szCs w:val="18"/>
          <w:bdr w:val="none" w:sz="0" w:space="0" w:color="auto"/>
          <w:vertAlign w:val="baseline"/>
        </w:rPr>
      </w:pPr>
      <w:r>
        <w:rPr>
          <w:rFonts w:ascii="Century Gothic" w:eastAsia="Century Gothic" w:hAnsi="Century Gothic" w:cs="Century Gothic"/>
          <w:color w:val="231F20"/>
          <w:sz w:val="18"/>
          <w:szCs w:val="18"/>
          <w:bdr w:val="none" w:sz="0" w:space="0" w:color="auto"/>
          <w:vertAlign w:val="baseline"/>
        </w:rPr>
        <w:t>English French Dutch</w:t>
      </w:r>
    </w:p>
    <w:sectPr>
      <w:headerReference w:type="default" r:id="rId6"/>
      <w:footerReference w:type="default" r:id="rId7"/>
      <w:type w:val="continuous"/>
      <w:pgSz w:w="12240" w:h="15840"/>
      <w:pgMar w:top="400" w:right="840" w:bottom="400" w:left="840" w:header="0" w:footer="0"/>
      <w:cols w:space="720"/>
    </w:sectPr>
  </w:body>
</w:document>
</file>

<file path=word/fontTable.xml><?xml version="1.0" encoding="utf-8"?>
<w:fonts xmlns:r="http://schemas.openxmlformats.org/officeDocument/2006/relationships" xmlns:w="http://schemas.openxmlformats.org/wordprocessingml/2006/main">
  <w:font w:name="Century Gothic">
    <w:charset w:val="00"/>
    <w:family w:val="auto"/>
    <w:pitch w:val="default"/>
    <w:sig w:usb0="00000000" w:usb1="00000000" w:usb2="00000000" w:usb3="00000000" w:csb0="00000001" w:csb1="00000000"/>
    <w:embedRegular r:id="rId1" w:fontKey="{39C18F34-3C8F-4051-8055-59F42D3958F2}"/>
    <w:embedBold r:id="rId2" w:fontKey="{A7AA293B-C974-4A45-AE48-B9421D111412}"/>
  </w:font>
  <w:font w:name="Courier New">
    <w:charset w:val="00"/>
    <w:family w:val="auto"/>
    <w:pitch w:val="default"/>
  </w:font>
  <w:font w:name="Symbol">
    <w:charset w:val="00"/>
    <w:family w:val="auto"/>
    <w:pitch w:val="default"/>
  </w:font>
  <w:font w:name="Times New Roman">
    <w:charset w:val="00"/>
    <w:family w:val="auto"/>
    <w:pitch w:val="default"/>
  </w:font>
  <w:font w:name="Wingdings">
    <w:charset w:val="00"/>
    <w:family w:val="auto"/>
    <w:pitch w:val="default"/>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pBdr>
        <w:top w:val="none" w:sz="0" w:space="0" w:color="auto"/>
        <w:left w:val="none" w:sz="0" w:space="0" w:color="auto"/>
        <w:bottom w:val="none" w:sz="0" w:space="0" w:color="auto"/>
        <w:right w:val="none" w:sz="0" w:space="0" w:color="auto"/>
        <w:between w:val="none" w:sz="0" w:space="0" w:color="auto"/>
        <w:bar w:val="none" w:sz="0" w:space="0" w:color="auto"/>
      </w:pBdr>
      <w:spacing w:before="0" w:after="0" w:line="20" w:lineRule="auto"/>
    </w:pPr>
    <w:r>
      <w:rPr>
        <w:color w:val="FFFFFF"/>
        <w:sz w:val="2"/>
      </w:rPr>
      <w:t>.</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hybridMultilevel"/>
    <w:tmpl w:val="00000001"/>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
    <w:nsid w:val="00000002"/>
    <w:multiLevelType w:val="hybridMultilevel"/>
    <w:tmpl w:val="00000002"/>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
    <w:nsid w:val="00000003"/>
    <w:multiLevelType w:val="hybridMultilevel"/>
    <w:tmpl w:val="00000003"/>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
    <w:nsid w:val="00000004"/>
    <w:multiLevelType w:val="hybridMultilevel"/>
    <w:tmpl w:val="00000004"/>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
    <w:nsid w:val="00000005"/>
    <w:multiLevelType w:val="hybridMultilevel"/>
    <w:tmpl w:val="00000005"/>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5">
    <w:nsid w:val="00000006"/>
    <w:multiLevelType w:val="hybridMultilevel"/>
    <w:tmpl w:val="00000006"/>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6">
    <w:nsid w:val="00000007"/>
    <w:multiLevelType w:val="hybridMultilevel"/>
    <w:tmpl w:val="00000007"/>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7">
    <w:nsid w:val="00000008"/>
    <w:multiLevelType w:val="hybridMultilevel"/>
    <w:tmpl w:val="00000008"/>
    <w:lvl w:ilvl="0">
      <w:start w:val="1"/>
      <w:numFmt w:val="bullet"/>
      <w:lvlText w:val=""/>
      <w:lvlJc w:val="left"/>
      <w:pPr>
        <w:ind w:left="720" w:hanging="360"/>
      </w:pPr>
      <w:rPr>
        <w:rFonts w:ascii="Symbol" w:hAnsi="Symbol"/>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TrueTypeFonts/>
  <w:defaultTabStop w:val="720"/>
  <w:noPunctuationKerning/>
  <w:characterSpacingControl w:val="doNotCompress"/>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rPr>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pPr>
      <w:pBdr>
        <w:top w:val="none" w:sz="0" w:space="0" w:color="auto"/>
        <w:left w:val="none" w:sz="0" w:space="0" w:color="auto"/>
        <w:bottom w:val="none" w:sz="0" w:space="0" w:color="auto"/>
        <w:right w:val="none" w:sz="0" w:space="0" w:color="auto"/>
      </w:pBdr>
      <w:spacing w:line="240" w:lineRule="atLeast"/>
      <w:jc w:val="left"/>
    </w:pPr>
    <w:rPr>
      <w:sz w:val="24"/>
      <w:szCs w:val="24"/>
      <w:bdr w:val="none" w:sz="0" w:space="0" w:color="auto"/>
      <w:vertAlign w:val="baseline"/>
    </w:rPr>
  </w:style>
  <w:style w:type="paragraph" w:styleId="Heading1">
    <w:name w:val="heading 1"/>
    <w:basedOn w:val="Normal"/>
    <w:next w:val="Normal"/>
    <w:link w:val="Heading1Char"/>
    <w:uiPriority w:val="9"/>
    <w:qFormat/>
    <w:rsid w:val="00506D7A"/>
    <w:pPr>
      <w:keepNext/>
      <w:keepLines/>
      <w:pBdr>
        <w:top w:val="none" w:sz="0" w:space="0" w:color="auto"/>
        <w:left w:val="none" w:sz="0" w:space="0" w:color="auto"/>
        <w:bottom w:val="none" w:sz="0" w:space="0" w:color="auto"/>
        <w:right w:val="none" w:sz="0" w:space="0" w:color="auto"/>
      </w:pBdr>
      <w:spacing w:before="240" w:after="0"/>
      <w:outlineLvl w:val="0"/>
    </w:pPr>
    <w:rPr>
      <w:rFonts w:ascii="Times New Roman" w:eastAsia="Times New Roman" w:hAnsi="Times New Roman" w:cs="Times New Roman"/>
      <w:b/>
      <w:bCs/>
      <w:i w:val="0"/>
      <w:color w:val="2F5496" w:themeShade="BF"/>
      <w:kern w:val="36"/>
      <w:sz w:val="24"/>
      <w:szCs w:val="24"/>
      <w:bdr w:val="none" w:sz="0" w:space="0" w:color="auto"/>
      <w:vertAlign w:val="baseline"/>
    </w:rPr>
  </w:style>
  <w:style w:type="paragraph" w:styleId="Heading2">
    <w:name w:val="heading 2"/>
    <w:basedOn w:val="Normal"/>
    <w:next w:val="Normal"/>
    <w:link w:val="Heading2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1"/>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3">
    <w:name w:val="heading 3"/>
    <w:basedOn w:val="Normal"/>
    <w:next w:val="Normal"/>
    <w:link w:val="Heading3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2"/>
    </w:pPr>
    <w:rPr>
      <w:rFonts w:ascii="Times New Roman" w:eastAsia="Times New Roman" w:hAnsi="Times New Roman" w:cs="Times New Roman"/>
      <w:b/>
      <w:bCs/>
      <w:i w:val="0"/>
      <w:color w:val="1F3763" w:themeShade="7F"/>
      <w:sz w:val="24"/>
      <w:szCs w:val="24"/>
      <w:bdr w:val="none" w:sz="0" w:space="0" w:color="auto"/>
      <w:vertAlign w:val="baseline"/>
    </w:rPr>
  </w:style>
  <w:style w:type="paragraph" w:styleId="Heading4">
    <w:name w:val="heading 4"/>
    <w:basedOn w:val="Normal"/>
    <w:next w:val="Normal"/>
    <w:link w:val="Heading4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3"/>
    </w:pPr>
    <w:rPr>
      <w:rFonts w:ascii="Times New Roman" w:eastAsia="Times New Roman" w:hAnsi="Times New Roman" w:cs="Times New Roman"/>
      <w:b/>
      <w:bCs/>
      <w:i w:val="0"/>
      <w:iCs/>
      <w:color w:val="2F5496" w:themeShade="BF"/>
      <w:sz w:val="24"/>
      <w:szCs w:val="24"/>
      <w:bdr w:val="none" w:sz="0" w:space="0" w:color="auto"/>
      <w:vertAlign w:val="baseline"/>
    </w:rPr>
  </w:style>
  <w:style w:type="paragraph" w:styleId="Heading5">
    <w:name w:val="heading 5"/>
    <w:basedOn w:val="Normal"/>
    <w:next w:val="Normal"/>
    <w:link w:val="Heading5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4"/>
    </w:pPr>
    <w:rPr>
      <w:rFonts w:ascii="Times New Roman" w:eastAsia="Times New Roman" w:hAnsi="Times New Roman" w:cs="Times New Roman"/>
      <w:b/>
      <w:bCs/>
      <w:i w:val="0"/>
      <w:color w:val="2F5496" w:themeShade="BF"/>
      <w:sz w:val="24"/>
      <w:szCs w:val="24"/>
      <w:bdr w:val="none" w:sz="0" w:space="0" w:color="auto"/>
      <w:vertAlign w:val="baseline"/>
    </w:rPr>
  </w:style>
  <w:style w:type="paragraph" w:styleId="Heading6">
    <w:name w:val="heading 6"/>
    <w:basedOn w:val="Normal"/>
    <w:next w:val="Normal"/>
    <w:link w:val="Heading6Char"/>
    <w:uiPriority w:val="9"/>
    <w:qFormat/>
    <w:rsid w:val="00506D7A"/>
    <w:pPr>
      <w:keepNext/>
      <w:keepLines/>
      <w:pBdr>
        <w:top w:val="none" w:sz="0" w:space="0" w:color="auto"/>
        <w:left w:val="none" w:sz="0" w:space="0" w:color="auto"/>
        <w:bottom w:val="none" w:sz="0" w:space="0" w:color="auto"/>
        <w:right w:val="none" w:sz="0" w:space="0" w:color="auto"/>
      </w:pBdr>
      <w:spacing w:before="40" w:after="0"/>
      <w:outlineLvl w:val="5"/>
    </w:pPr>
    <w:rPr>
      <w:rFonts w:ascii="Times New Roman" w:eastAsia="Times New Roman" w:hAnsi="Times New Roman" w:cs="Times New Roman"/>
      <w:b/>
      <w:bCs/>
      <w:i w:val="0"/>
      <w:color w:val="1F3763" w:themeShade="7F"/>
      <w:sz w:val="24"/>
      <w:szCs w:val="24"/>
      <w:bdr w:val="none" w:sz="0" w:space="0" w:color="auto"/>
      <w:vertAlign w:val="baseline"/>
    </w:rPr>
  </w:style>
  <w:style w:type="character" w:default="1" w:styleId="DefaultParagraphFont">
    <w:name w:val="Default Paragraph Font"/>
    <w:semiHidden/>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character" w:customStyle="1" w:styleId="Heading1Char">
    <w:name w:val="Heading 1 Char"/>
    <w:basedOn w:val="DefaultParagraphFont"/>
    <w:link w:val="Heading1"/>
    <w:uiPriority w:val="9"/>
    <w:rsid w:val="00506D7A"/>
    <w:rPr>
      <w:rFonts w:ascii="Times New Roman" w:eastAsia="Times New Roman" w:hAnsi="Times New Roman" w:cs="Times New Roman"/>
      <w:color w:val="2F5496" w:themeShade="BF"/>
      <w:sz w:val="32"/>
      <w:szCs w:val="32"/>
    </w:rPr>
  </w:style>
  <w:style w:type="character" w:customStyle="1" w:styleId="Heading2Char">
    <w:name w:val="Heading 2 Char"/>
    <w:basedOn w:val="DefaultParagraphFont"/>
    <w:link w:val="Heading2"/>
    <w:uiPriority w:val="9"/>
    <w:rsid w:val="00506D7A"/>
    <w:rPr>
      <w:rFonts w:ascii="Times New Roman" w:eastAsia="Times New Roman" w:hAnsi="Times New Roman" w:cs="Times New Roman"/>
      <w:color w:val="2F5496" w:themeShade="BF"/>
      <w:sz w:val="26"/>
      <w:szCs w:val="26"/>
    </w:rPr>
  </w:style>
  <w:style w:type="character" w:customStyle="1" w:styleId="Heading3Char">
    <w:name w:val="Heading 3 Char"/>
    <w:basedOn w:val="DefaultParagraphFont"/>
    <w:link w:val="Heading3"/>
    <w:uiPriority w:val="9"/>
    <w:rsid w:val="00506D7A"/>
    <w:rPr>
      <w:rFonts w:ascii="Times New Roman" w:eastAsia="Times New Roman" w:hAnsi="Times New Roman" w:cs="Times New Roman"/>
      <w:color w:val="1F3763" w:themeShade="7F"/>
      <w:sz w:val="24"/>
      <w:szCs w:val="24"/>
    </w:rPr>
  </w:style>
  <w:style w:type="character" w:customStyle="1" w:styleId="Heading4Char">
    <w:name w:val="Heading 4 Char"/>
    <w:basedOn w:val="DefaultParagraphFont"/>
    <w:link w:val="Heading4"/>
    <w:uiPriority w:val="9"/>
    <w:rsid w:val="00506D7A"/>
    <w:rPr>
      <w:rFonts w:ascii="Times New Roman" w:eastAsia="Times New Roman" w:hAnsi="Times New Roman" w:cs="Times New Roman"/>
      <w:i/>
      <w:iCs/>
      <w:color w:val="2F5496" w:themeShade="BF"/>
    </w:rPr>
  </w:style>
  <w:style w:type="character" w:customStyle="1" w:styleId="Heading5Char">
    <w:name w:val="Heading 5 Char"/>
    <w:basedOn w:val="DefaultParagraphFont"/>
    <w:link w:val="Heading5"/>
    <w:uiPriority w:val="9"/>
    <w:rsid w:val="00506D7A"/>
    <w:rPr>
      <w:rFonts w:ascii="Times New Roman" w:eastAsia="Times New Roman" w:hAnsi="Times New Roman" w:cs="Times New Roman"/>
      <w:color w:val="2F5496" w:themeShade="BF"/>
    </w:rPr>
  </w:style>
  <w:style w:type="character" w:customStyle="1" w:styleId="Heading6Char">
    <w:name w:val="Heading 6 Char"/>
    <w:basedOn w:val="DefaultParagraphFont"/>
    <w:link w:val="Heading6"/>
    <w:uiPriority w:val="9"/>
    <w:rsid w:val="00506D7A"/>
    <w:rPr>
      <w:rFonts w:ascii="Times New Roman" w:eastAsia="Times New Roman" w:hAnsi="Times New Roman" w:cs="Times New Roman"/>
      <w:color w:val="1F3763" w:themeShade="7F"/>
    </w:rPr>
  </w:style>
  <w:style w:type="paragraph" w:customStyle="1" w:styleId="divdocument">
    <w:name w:val="div_document"/>
    <w:basedOn w:val="Normal"/>
    <w:pPr>
      <w:spacing w:line="280" w:lineRule="atLeast"/>
    </w:pPr>
    <w:rPr>
      <w:color w:val="231F20"/>
    </w:rPr>
  </w:style>
  <w:style w:type="paragraph" w:customStyle="1" w:styleId="div">
    <w:name w:val="div"/>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divnameSec">
    <w:name w:val="div_document_div_nameSec"/>
    <w:basedOn w:val="Normal"/>
    <w:pPr>
      <w:shd w:val="clear" w:color="auto" w:fill="084B81"/>
    </w:pPr>
    <w:rPr>
      <w:color w:val="FFFFFF"/>
      <w:shd w:val="clear" w:color="auto" w:fill="084B81"/>
    </w:rPr>
  </w:style>
  <w:style w:type="character" w:customStyle="1" w:styleId="divPARAGRAPHNAMEdiv">
    <w:name w:val="div_PARAGRAPH_NAME &gt; div"/>
    <w:basedOn w:val="DefaultParagraphFont"/>
    <w:rPr>
      <w:shd w:val="clear" w:color="auto" w:fill="084B81"/>
    </w:rPr>
  </w:style>
  <w:style w:type="paragraph" w:customStyle="1" w:styleId="gap-btn-hidden">
    <w:name w:val="gap-btn-hidden"/>
    <w:basedOn w:val="Normal"/>
    <w:rPr>
      <w:vanish/>
    </w:rPr>
  </w:style>
  <w:style w:type="character" w:customStyle="1" w:styleId="nametablediv">
    <w:name w:val="nametable &gt; div"/>
    <w:basedOn w:val="DefaultParagraphFont"/>
    <w:rPr>
      <w:shd w:val="clear" w:color="auto" w:fill="084B81"/>
    </w:rPr>
  </w:style>
  <w:style w:type="paragraph" w:customStyle="1" w:styleId="nametabledivParagraph">
    <w:name w:val="nametable &gt; div Paragraph"/>
    <w:basedOn w:val="Normal"/>
    <w:pPr>
      <w:shd w:val="clear" w:color="auto" w:fill="084B81"/>
    </w:pPr>
    <w:rPr>
      <w:shd w:val="clear" w:color="auto" w:fill="084B81"/>
    </w:rPr>
  </w:style>
  <w:style w:type="table" w:customStyle="1" w:styleId="nametable">
    <w:name w:val="nametable"/>
    <w:basedOn w:val="TableNormal"/>
    <w:tblPr/>
  </w:style>
  <w:style w:type="paragraph" w:customStyle="1" w:styleId="divdocumentdivinnername">
    <w:name w:val="div_document_div_innername"/>
    <w:basedOn w:val="Normal"/>
    <w:pPr>
      <w:pBdr>
        <w:bottom w:val="none" w:sz="0" w:space="15" w:color="auto"/>
      </w:pBdr>
    </w:pPr>
  </w:style>
  <w:style w:type="character" w:customStyle="1" w:styleId="span">
    <w:name w:val="span"/>
    <w:basedOn w:val="DefaultParagraphFont"/>
    <w:rPr>
      <w:sz w:val="24"/>
      <w:szCs w:val="24"/>
      <w:bdr w:val="none" w:sz="0" w:space="0" w:color="auto"/>
      <w:vertAlign w:val="baseline"/>
    </w:rPr>
  </w:style>
  <w:style w:type="character" w:customStyle="1" w:styleId="divdocumentdivinnernameCharacter">
    <w:name w:val="div_document_div_innername Character"/>
    <w:basedOn w:val="DefaultParagraphFont"/>
  </w:style>
  <w:style w:type="table" w:customStyle="1" w:styleId="divdocumentdivPARAGRAPHNAME">
    <w:name w:val="div_document_div_PARAGRAPH_NAME"/>
    <w:basedOn w:val="TableNormal"/>
    <w:tblPr/>
  </w:style>
  <w:style w:type="paragraph" w:customStyle="1" w:styleId="divdocumentdivSECTIONCNTC">
    <w:name w:val="div_document_div_SECTION_CNTC"/>
    <w:basedOn w:val="Normal"/>
    <w:pPr>
      <w:shd w:val="clear" w:color="auto" w:fill="084B81"/>
    </w:pPr>
    <w:rPr>
      <w:color w:val="FFFFFF"/>
      <w:shd w:val="clear" w:color="auto" w:fill="084B81"/>
    </w:rPr>
  </w:style>
  <w:style w:type="character" w:customStyle="1" w:styleId="divPARAGRAPHCNTCdiv">
    <w:name w:val="div_PARAGRAPH_CNTC &gt; div"/>
    <w:basedOn w:val="DefaultParagraphFont"/>
    <w:rPr>
      <w:shd w:val="clear" w:color="auto" w:fill="084B81"/>
    </w:rPr>
  </w:style>
  <w:style w:type="paragraph" w:customStyle="1" w:styleId="divinnercontact">
    <w:name w:val="div_innercontact"/>
    <w:basedOn w:val="div"/>
  </w:style>
  <w:style w:type="character" w:customStyle="1" w:styleId="sprtr">
    <w:name w:val="sprtr"/>
    <w:basedOn w:val="DefaultParagraphFont"/>
  </w:style>
  <w:style w:type="character" w:customStyle="1" w:styleId="divinnercontactCharacter">
    <w:name w:val="div_innercontact Character"/>
    <w:basedOn w:val="divCharacter"/>
  </w:style>
  <w:style w:type="character" w:customStyle="1" w:styleId="divCharacter">
    <w:name w:val="div Character"/>
    <w:basedOn w:val="DefaultParagraphFont"/>
    <w:rPr>
      <w:sz w:val="24"/>
      <w:szCs w:val="24"/>
      <w:bdr w:val="none" w:sz="0" w:space="0" w:color="auto"/>
      <w:vertAlign w:val="baseline"/>
    </w:rPr>
  </w:style>
  <w:style w:type="table" w:customStyle="1" w:styleId="divdocumentdivPARAGRAPHCNTC">
    <w:name w:val="div_document_div_PARAGRAPH_CNTC"/>
    <w:basedOn w:val="TableNormal"/>
    <w:tblPr/>
  </w:style>
  <w:style w:type="paragraph" w:customStyle="1" w:styleId="divdocumentsection">
    <w:name w:val="div_document_section"/>
    <w:basedOn w:val="Normal"/>
  </w:style>
  <w:style w:type="character" w:customStyle="1" w:styleId="displaycell">
    <w:name w:val="displaycell"/>
    <w:basedOn w:val="DefaultParagraphFont"/>
  </w:style>
  <w:style w:type="paragraph" w:customStyle="1" w:styleId="topborder">
    <w:name w:val="topborder"/>
    <w:basedOn w:val="Normal"/>
    <w:pPr>
      <w:pBdr>
        <w:top w:val="single" w:sz="8" w:space="0" w:color="E3D7DA"/>
        <w:bottom w:val="none" w:sz="0" w:space="6" w:color="auto"/>
      </w:pBdr>
      <w:spacing w:line="0" w:lineRule="atLeast"/>
    </w:pPr>
    <w:rPr>
      <w:sz w:val="0"/>
      <w:szCs w:val="0"/>
    </w:rPr>
  </w:style>
  <w:style w:type="table" w:customStyle="1" w:styleId="displaytable">
    <w:name w:val="displaytable"/>
    <w:basedOn w:val="TableNormal"/>
    <w:tblPr/>
  </w:style>
  <w:style w:type="paragraph" w:customStyle="1" w:styleId="divheading">
    <w:name w:val="div_heading"/>
    <w:basedOn w:val="div"/>
    <w:pPr>
      <w:pBdr>
        <w:bottom w:val="none" w:sz="0" w:space="5" w:color="auto"/>
      </w:pBdr>
    </w:pPr>
  </w:style>
  <w:style w:type="paragraph" w:customStyle="1" w:styleId="divdocumentdivsectiontitle">
    <w:name w:val="div_document_div_sectiontitle"/>
    <w:basedOn w:val="Normal"/>
    <w:pPr>
      <w:spacing w:line="280" w:lineRule="atLeast"/>
    </w:pPr>
    <w:rPr>
      <w:color w:val="084B81"/>
      <w:sz w:val="28"/>
      <w:szCs w:val="28"/>
    </w:rPr>
  </w:style>
  <w:style w:type="paragraph" w:customStyle="1" w:styleId="divdocumentdivparagraph">
    <w:name w:val="div_document_div_paragraph"/>
    <w:basedOn w:val="Normal"/>
  </w:style>
  <w:style w:type="paragraph" w:customStyle="1" w:styleId="divdocumentsinglecolumn">
    <w:name w:val="div_document_singlecolumn"/>
    <w:basedOn w:val="Normal"/>
  </w:style>
  <w:style w:type="paragraph" w:customStyle="1" w:styleId="p">
    <w:name w:val="p"/>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paragraph" w:customStyle="1" w:styleId="divdocumentulli">
    <w:name w:val="div_document_ul_li"/>
    <w:basedOn w:val="Normal"/>
    <w:pPr>
      <w:pBdr>
        <w:left w:val="none" w:sz="0" w:space="5"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caps/>
    </w:rPr>
  </w:style>
  <w:style w:type="paragraph" w:customStyle="1" w:styleId="spanpaddedline">
    <w:name w:val="span_paddedline"/>
    <w:basedOn w:val="spanParagraph"/>
  </w:style>
  <w:style w:type="paragraph" w:customStyle="1" w:styleId="spanParagraph">
    <w:name w:val="span Paragraph"/>
    <w:basedOn w:val="Normal"/>
    <w:pPr>
      <w:pBdr>
        <w:top w:val="none" w:sz="0" w:space="0" w:color="auto"/>
        <w:left w:val="none" w:sz="0" w:space="0" w:color="auto"/>
        <w:bottom w:val="none" w:sz="0" w:space="0" w:color="auto"/>
        <w:right w:val="none" w:sz="0" w:space="0" w:color="auto"/>
      </w:pBdr>
    </w:pPr>
    <w:rPr>
      <w:sz w:val="24"/>
      <w:szCs w:val="24"/>
      <w:bdr w:val="none" w:sz="0" w:space="0" w:color="auto"/>
      <w:vertAlign w:val="baseline"/>
    </w:rPr>
  </w:style>
  <w:style w:type="character" w:customStyle="1" w:styleId="educsprtreducsprtr">
    <w:name w:val="educsprtr + educsprtr"/>
    <w:basedOn w:val="DefaultParagraphFont"/>
    <w:rPr>
      <w:vanish/>
    </w:rPr>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_rels/fontTable.xml.rels>&#65279;<?xml version="1.0" encoding="utf-8" standalone="yes"?><Relationships xmlns="http://schemas.openxmlformats.org/package/2006/relationships"><Relationship Id="rId1" Type="http://schemas.openxmlformats.org/officeDocument/2006/relationships/font" Target="fonts/font1.odttf" /><Relationship Id="rId2" Type="http://schemas.openxmlformats.org/officeDocument/2006/relationships/font" Target="fonts/font2.odtt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sx="100000" sy="100000" kx="0" ky="0" algn="b" rotWithShape="0">
              <a:srgbClr val="000000">
                <a:alpha val="38000"/>
              </a:srgbClr>
            </a:outerShdw>
          </a:effectLst>
        </a:effectStyle>
        <a:effectStyle>
          <a:effectLst>
            <a:outerShdw blurRad="40000" dist="23000" dir="5400000" sx="100000" sy="100000" kx="0" ky="0" algn="b" rotWithShape="0">
              <a:srgbClr val="000000">
                <a:alpha val="35000"/>
              </a:srgbClr>
            </a:outerShdw>
          </a:effectLst>
        </a:effectStyle>
        <a:effectStyle>
          <a:effectLst>
            <a:outerShdw blurRad="40000" dist="23000" dir="5400000" sx="100000" sy="100000" kx="0" ky="0" algn="b" rotWithShape="0">
              <a:srgbClr val="000000">
                <a:alpha val="35000"/>
              </a:srgbClr>
            </a:outerShdw>
          </a:effectLst>
          <a:scene3d>
            <a:camera prst="orthographicFront">
              <a:rot lat="0" lon="0" rev="0"/>
            </a:camera>
            <a:lightRig rig="threePt" dir="t">
              <a:rot lat="0" lon="0" rev="1200000"/>
            </a:lightRig>
          </a:scene3d>
          <a:sp3d>
            <a:bevelT w="63500" h="25400" prst="circle"/>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xmlns:a="http://schemas.openxmlformats.org/drawingml/2006/main"/>
</a:theme>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First Name Last Name</dc:title>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1ae1cf44-f7ee-4380-b99d-87f95aa7d852</vt:lpwstr>
  </property>
  <property fmtid="{D5CDD505-2E9C-101B-9397-08002B2CF9AE}" pid="3" name="x1ye=0">
    <vt:lpwstr>zGQAAB+LCAAAAAAABAAUmsV2pFAURT+IAW5D3J1gs8Ld/eubnmZlFfC495y9K0FFiBNZiIEwjBEpEUdIkkM4hhE4hsY4CB5IJj8P56EJBI/Jo6In5pbfVMFv82cQYOGSZsEUYNuUy9mJQtlZfjZQ4cxFlaf+XMCtvbKB353PoaSDljp4VQgyII4z53hJpbrsDl/ndApeYCCssRUpII3QR7VWPK3RC2ofEq6/PNqieM4sbVz7Ywlx0b2flaMvahI</vt:lpwstr>
  </property>
  <property fmtid="{D5CDD505-2E9C-101B-9397-08002B2CF9AE}" pid="4" name="x1ye=1">
    <vt:lpwstr>24i4nnKLi3iFTDcPXNJleWEnKcqSBdnWmzqw1HrjqSIkMeK9pGsW1QnMgN2uAPFkHKjdRotw76XGqHfnxXgXUc8/d2CjbEWkKitaIePZyxBPE/YqpKJ8ebwrMcdo2elKqLl/9o9GpTzmyUsKSLvvZ9OtlIe3mvyWamNoIMvHG5OnNeVjWKh2beHxUt6ITzLq3jEuSWwj0R3QQyojRogqhT/f4jrYOlsUrQ4/fWN70Uo8thlpq02FTADwqdaswSZ</vt:lpwstr>
  </property>
  <property fmtid="{D5CDD505-2E9C-101B-9397-08002B2CF9AE}" pid="5" name="x1ye=10">
    <vt:lpwstr>TXIfSVhYglPAUbttbPTfRieq/JPqPmjzv5BhyjkC73QV76IxYyCt/tMa/1Kyij6PcH9EWLnFBn48Ia/yWBmfm7f2s5gKAzqFFBcLLUevrcaTPwFCagTWhn8Vt1X3RzVh7axPLpw5wwbflTU/xSGnlUlk2/SYRUqdbS052NdpEs4NhcLSz/HbXvwzJmXaDeWhCxCmoHzBo24NQercprga/eZ/kdqorLRjKbZ6INe57yx7gZPpjPLif37My2vtDnU</vt:lpwstr>
  </property>
  <property fmtid="{D5CDD505-2E9C-101B-9397-08002B2CF9AE}" pid="6" name="x1ye=100">
    <vt:lpwstr>VyFrlGe7CfnmG9D01iGZqHA8ub4W82lvehK7Nsoc6Q2NJB5NhDZtBjQ9/+gJKJgjIXUUr0OJLTCZfQA44xhsnH6uAd2uU/fYpTXUZnIud7Im9gO2UMa+EE6VnKra0wvU/JHI1gyCpBhNuID80Or396+gEg6zLm3c5xL1RdEsvfzGEQOekWbdRYcVey4rcohFEkqvjtUOOaUKQmyCI7qC2q8wEkIlA0g5l5z0s4zCMP4Cs4IzMG/2f2yroN1vX6l</vt:lpwstr>
  </property>
  <property fmtid="{D5CDD505-2E9C-101B-9397-08002B2CF9AE}" pid="7" name="x1ye=101">
    <vt:lpwstr>eZGijwD1h3gjQ9knTOdKbbi135aVEcsopgt8Vt93f924Tpl+yjMo2OoiRCWp45ilNr7e8hUqQm1IOTVu+N0eFfQ+r8cELbt7qW1ylovFpSpqkUL6JI+L6ZTgZd0P1y2Hxaqw0sUnuRruxQ2UfF3/SoqxIVTf872EYdjQzMDkc+CAQvS9BF1bVstnhZbcV6LsBeVdq8snC2lj/ZDOyhggP2nBzK9H+KfRLhVv/YeqtrpksYRTyxe/emQZ6Nknpxx</vt:lpwstr>
  </property>
  <property fmtid="{D5CDD505-2E9C-101B-9397-08002B2CF9AE}" pid="8" name="x1ye=102">
    <vt:lpwstr>EsWt3ZCr3TswyQ1vveDGrkwpuYsvm8tIOK4fdQU+/onkH2O1prawnMnkVik3nKZkaQdN4u/v0HvfYpssxkAAA=</vt:lpwstr>
  </property>
  <property fmtid="{D5CDD505-2E9C-101B-9397-08002B2CF9AE}" pid="9" name="x1ye=11">
    <vt:lpwstr>bn9oB4JrZPBVgBHUNYw45LqB388XjgvfzA7cOyc6QY8m3ZlMUzFqdgtlRu3Poxt3U7ShQSTidJnQ+wlgE0S+6gJdFkQtFfoh5DVbr3ma23aQdV/flTjbEEpY/nFudJz6bbrhY1EgdSvGtAfzDHMVdyH35tITTJ1I3AZQbmZMX8a7eNHxlztwwAqSqnNF0gR/ITZ/klbtRuvn9PxYSB/t3/bUwL+Aaxm/xaKquuL4oBTSmSLFc2yqvJVjJuAVfES</vt:lpwstr>
  </property>
  <property fmtid="{D5CDD505-2E9C-101B-9397-08002B2CF9AE}" pid="10" name="x1ye=12">
    <vt:lpwstr>NIFkRxFKTl8yoFvCNPaP3YbN4msPOBBIWmLVSg5xnETkjvB59EnrTL54AgFS6wd0y8UBlBf0Wf6qlTe35U8kp68iGrQGq+xLbCzvwJKk+19po0ht5qFaP8fRoOxGjXmKKUrRB1kqM1b/B/WuAqjos/r73s6Q9sPWkecDvUsp/JcS1J++9fVe+2zEOxo0qk2ZsXYMY4xt8IUKyizSqr6+jpkmbA9ZKvNstAz7JD97ZtkjsnOPV/F582uhtCDpCR2</vt:lpwstr>
  </property>
  <property fmtid="{D5CDD505-2E9C-101B-9397-08002B2CF9AE}" pid="11" name="x1ye=13">
    <vt:lpwstr>6l0WEm5yDpb5frNMoq+aimg+JP6N+CPFOe0z6YuGne0+MU8AF3HJVn9DFPs5sVtNdSN9t/utcfE47XJHumpXjD+NunZW2PjVh7gABoKs4zVkEOOezKaCAqwni0ezr63tFqOXllhpHGzO3prs3vlUOWRT5cv8s5YqoboVUga5P4N+t3WU1vunBl/Udf8nu/EzP/VlIFC3OACN5th9g3Wm0Rf5eT8ZmjKA+RYA5f0CXul93x0bacFUnnkMBQzI65m</vt:lpwstr>
  </property>
  <property fmtid="{D5CDD505-2E9C-101B-9397-08002B2CF9AE}" pid="12" name="x1ye=14">
    <vt:lpwstr>A2PX3Fxmlx62cbcL9fYZqrXgNCWUo0knvMWt+EIxAY5wsybOifwclXU0ZCosIXTibqjRcjp4HT6NLtNx1FuAy23MUqdrjN0GLHaur80lFD1w/84XCOkKKmjwSbnT3jQSAJotS0Vrdu/lxngzSEk+CJyYovP+AeUSPDWG0dinL956Mx2fqR8nyCB3A//VQYwCKGEGrrbYIc25GFAUbPOuYhiYwwL1froIet9I9+dKkhi9k4ZrqB4D0V3/kjE4du6</vt:lpwstr>
  </property>
  <property fmtid="{D5CDD505-2E9C-101B-9397-08002B2CF9AE}" pid="13" name="x1ye=15">
    <vt:lpwstr>ebJYUF8BT2aTZbdGQtshLDyh2dGUXLpCRRkziI6ete9HkDwLCAeljlsZuOV6/fryQflyD5j91PiwxfZdsabsNdfgeaJKfFGFv5YzQxKeYnjpGFgnKvCqS6tahr8rr5x2kn5PYFnYWK7TIbVRDuVO/dTajPyGBgB8W6ux+NZMMeNgnf6kW8kNCaBp+7D4JDHQsIy9lPosu9VIJI7praqOvwYmo111iSuKPtJGsKwALxRCvs9Q7Xv5oi+JW91/HK/</vt:lpwstr>
  </property>
  <property fmtid="{D5CDD505-2E9C-101B-9397-08002B2CF9AE}" pid="14" name="x1ye=16">
    <vt:lpwstr>v0Z9K94HA8sw+/FrFPf8peXKCJjJeVEf12XBFhIt+IJv9hocZtY2LmvJl0n1ivukRPfmAoxXsYnPdhbxNr+fl28th8pI4kDnMAmc8QxLs5WStP71TQ+fKZzwUamOBQDsgAKpwh3qH7PJ7dbnMDV+J+dH3YvhrQ2R8AL+nbeGRwkMIAZe2/f6gX/Hw7Q0fFcav36m7GThkUdkO9bhvqFAzONvK1Fw1p5+VZV5+miXwXxN2nGVAeEWtSZP7u7F9QI</vt:lpwstr>
  </property>
  <property fmtid="{D5CDD505-2E9C-101B-9397-08002B2CF9AE}" pid="15" name="x1ye=17">
    <vt:lpwstr>9CPA6apa/zLqCKBZ1QIH/srPxtFJzplx72oWfE45xGAGWAUrOotP7GxR2ktlw+AEGTqTKAap3ZWV/O8xumRUXbH4R+nPQBGT6L+mJmfQ0KHVTgt+IMMwF7j3gW7hgeU6oiC/IJ9LMQiCCVeSKF2x+5bZrEIpPzO+GvHXil13BuOgF+nroKlWSeNHKRVvzkxrEn/R96M+j4H36+hXWEAGqkw/QXivY79zF2v+NTvhsnFILcM0HyChq6kGfB5cj9H</vt:lpwstr>
  </property>
  <property fmtid="{D5CDD505-2E9C-101B-9397-08002B2CF9AE}" pid="16" name="x1ye=18">
    <vt:lpwstr>TXZv11ZWybTWEQ3cZR+mcUZzKu0YQiX5NMfgwQVltI7SPjkyBZ1e9mTm7UGIjxTm026UrRz73L9lLxJPaucVEokxT6vKCuQeVtwVIC1RK/Wc8wZj0e1kk8CEyDY4cEfgON/7mgDC0zDz5s1AhuoUWBG3zqOPhgG7v+jr6cJMoodw4/Y1OeMqqvoT5NzwyxpDT0lrIgajLTKhdWLFMAGTxW2sVC8jQ/d6f+Gp4hR1VTRTOOWH/17f3McATC2w8B3</vt:lpwstr>
  </property>
  <property fmtid="{D5CDD505-2E9C-101B-9397-08002B2CF9AE}" pid="17" name="x1ye=19">
    <vt:lpwstr>W5EfuaHpsZBd9kIvuSvK/QDUmfKDH+19Lv5DLxfo1PgHApABpgVmIHpu7KvP0BoZJ8/RWtlAdnv9QCmwFrfF+dw4mcAogFw1MQU6BdLrjYnzfNqcj9TI77wMqa4In/t0ronpbhqOEZVX6TRwx/bGEa/EleDD028AlONAfbncKOKOQjmpMb4M/H+84wtPTUy1f0gb/IWOlpkrAHjYE1TZaHtpduVFPXV3scSxxz0+F3Rmx9CKdV4oy3c/QEKha/9</vt:lpwstr>
  </property>
  <property fmtid="{D5CDD505-2E9C-101B-9397-08002B2CF9AE}" pid="18" name="x1ye=2">
    <vt:lpwstr>WzX41BNjE1CvLveWz7rgFplqczVLxgKKa6f+wEr7DEqL0EpXzhUGPz6ZYQ04+fVwNKfvYqh+jXI0/jASg72w4DPaL9+jx8+6dI+GnI6gZcGo/90ll/PXGCIoFzh0kZPGuDt+BFpYpcbDGwbxjBWtHKCOMYvWClrvDHP1rAxxiMI1gUxnzwtwET43KsGb9aO5w0ahUz9VO6CAvYeTmdePMQlhcceUXOhdpY7w9twbwP6a5jTc35Dku3OaEXJnOMj</vt:lpwstr>
  </property>
  <property fmtid="{D5CDD505-2E9C-101B-9397-08002B2CF9AE}" pid="19" name="x1ye=20">
    <vt:lpwstr>c8kw09rsIo0nMxly18Un1j7mIwgxJ0Dgr0CU9QSD3lyvt8y35cBJlEtBv/mQoIe18H0roKBORQ2Z7c+3nom9wdt4jG7WX2ULflsOMgfakBVoeH2QTPtMhfH9EU7w0kh+sr6LqpaO9SFjQL/1k6/dwveiH6Z2jUgQzRFNWg7QNVjDgqMcrAWqxpO/wg64X8qw1tSGRd2sOj8Mv7rwaoZGndok2ZqRL77QhKoHKg3ky1H+6HThMHhzNdUReYWSwrS</vt:lpwstr>
  </property>
  <property fmtid="{D5CDD505-2E9C-101B-9397-08002B2CF9AE}" pid="20" name="x1ye=21">
    <vt:lpwstr>d+0R/rpCviVAFGqZrzLHUthNMtm9gKkHfCN2+Crj0//Zaz0eROd20ufGBqSLfrYWO+mPFpZRpVpsIGU9qXfPNezoK2zRG3Pp6YsOfoWekTCQykx9mfIBVsFqHn8cjA7K/El8NaqdRpgjRxw8cGK78+TjTSw/l+YJDr1s7MuqEJqP2UkRU9267nICbgRZbl/7D0ZqYYP1VUe2wiX2JFTbJkfTfgB+sTXvkzzk7EVQl+c5zq+DO347VqgYI/PgKov</vt:lpwstr>
  </property>
  <property fmtid="{D5CDD505-2E9C-101B-9397-08002B2CF9AE}" pid="21" name="x1ye=22">
    <vt:lpwstr>zHynsytpZsg4SnF+OQ+rDWPUAKWZVCiiCCCqDsWS79N1VZsrgSMPTGCSKdafLO9mGJyQLEbWY/ioXUrf8lqAYsYqiHLvl3ogpcQ6L/MNAcoagzlmKHVEzzCKbdHrz2skHFnCaEDCw7WG5M0ug30bwTvnozfLIHBNp9V6RB0YgXvsWztP33CLVOXWgG29Zl/EHeBP9N/ssZi4X+6C9SukguJEw4L2CP76m721r5acT008zBLdklSlRkzl9IayFcp</vt:lpwstr>
  </property>
  <property fmtid="{D5CDD505-2E9C-101B-9397-08002B2CF9AE}" pid="22" name="x1ye=23">
    <vt:lpwstr>3WgCPE5y3tD1TcaFYmDh/UDRJUybITVjASKnyLl+LkeFwkHwm+apcuwGZZ1wJ6mW8e61qPLA/JT/WOZssRV2XARmTqApFgW8jrrcP2Qg8zx4qTX8HQYn5lQP+/QMRXZbQ7K+Xkh6yIhOWlyOvxxU87lzsjOHQEQSouIopyUKy9riAcBrYfMZpgs0Q5U8uIzKh+3kkhKBJFFtTyCyH5pA5YHh0AbyP1X5/ZCKhrZ1KzrZ0S7tQMpYCKAmSsTMzsX</vt:lpwstr>
  </property>
  <property fmtid="{D5CDD505-2E9C-101B-9397-08002B2CF9AE}" pid="23" name="x1ye=24">
    <vt:lpwstr>DV3nV4CtRZWM7Q3+h3R1n5S79QdAauNqGpP+YUDf9SYBSRpri9hRKJrGgZq4tId7t85vO9friqXzifhK+F44rO6aBz376NlHf+a8ssBKnlpM1JJpnQ87Gt63yj9INC+axqZ/7RAGtO+37+rGTUyzfzxNwcx1YmRJ8ugqoL9DK/sc+zRFyX7Q4GfG4uPg6FKBz42hwlpfOmZdIULg8j6CY2+4/Sk3e6NUVAq+9S0AaosJWfwg35HC01T7EG5hvGS</vt:lpwstr>
  </property>
  <property fmtid="{D5CDD505-2E9C-101B-9397-08002B2CF9AE}" pid="24" name="x1ye=25">
    <vt:lpwstr>Pm9Z+lbaZS1+MWorN+SbP/QVRaNivv9Zau12EN9Rzu6vG3kbxFdvfc0NWuPnkzuZkiGN9A2j3N0TIaCbSGWjo+9GdeF4av2K37oA69gn329Ixy7nleAOtYGN9cEppN0ywOOEciDGyG1cX4KvZnu+kfvxBX/I0CX9J3Z+olOvsDERze/iBOr45btxofL8hcr64x3S/XIvkGFxy9JVn8F2oo3h0FzxQmsH4yrjU5w8pkj5DK3d0pewFlIRKlFGajb</vt:lpwstr>
  </property>
  <property fmtid="{D5CDD505-2E9C-101B-9397-08002B2CF9AE}" pid="25" name="x1ye=26">
    <vt:lpwstr>R7EjdOSTrEcbNxjWDOaQ8Y0oX1RtLY9ej8Q1euRviVlbHv3ghl2stVD6AiDpSuGY5k87W0R/WdEPQH51qnLJFFdM7TU7G9krWdWs4wFhLeNnzlqtsfqwq/ey7gAfWebQTwv8C4eTD4FT5PfFVuU7DteRSs8miwEBMNt1MVXuXYtQFF782pfynmV6uDpzOx0zLl/+X2WSyua7UllQ/CSLizP8+fK+blprY72gINoGQ28wcA91cZ34IAmTZEKPYS1</vt:lpwstr>
  </property>
  <property fmtid="{D5CDD505-2E9C-101B-9397-08002B2CF9AE}" pid="26" name="x1ye=27">
    <vt:lpwstr>TsDTdRB7J/8Na16aZyWoX/NH0iN7G5A2Rr400+J7ewu+Fw7n+FV+jK0CHrP+htyAKY2CZUofHmuTsGWDMg+FymfnFTqSjQgvNUTa0qhAcmoxaZz4b8gLTv0HBDSWmnK2u7FD/GNeKa4igU1QpZ9nukfmFPHXzGuyeirtYLmGPVaGQQknq5KW9lif/gIwLjLT2/+WdMQNiiW+M0nNwcgeucpMz9BNVEOdzR3/sv7wfmOMv5lZ/agZ3ApzklfJkuM</vt:lpwstr>
  </property>
  <property fmtid="{D5CDD505-2E9C-101B-9397-08002B2CF9AE}" pid="27" name="x1ye=28">
    <vt:lpwstr>qQH4RQ6orADHyks9sasYZyiSrnLhdMAS88ibYQ7l3zD7hXp+RVDc6T5QDhIqeFOgYMnu6D7LBwBw8s5tKcdUP277KxTAPM6p1DOr2QXyfG1NlujKEXBPvkGD3GrrEBEkvBbLO9COQrBvuo+1u60nVMKPzJR10qhcOqJh+BsqQeKEJlBM7ievYRYCRs6rLSkyLdhe+MWVDSM2ZwXDdWYwBDD+lRe2E8NaX3QJWIgVhpA/k4ZfB1MpQ7d6A0vNSEa</vt:lpwstr>
  </property>
  <property fmtid="{D5CDD505-2E9C-101B-9397-08002B2CF9AE}" pid="28" name="x1ye=29">
    <vt:lpwstr>Yjz3s1BBC3+pvzlnIxne617eU6a2Uk6QfL8oxYc3suVE9l/WwzFdm1psh90EuoEWRHmTljCahBDr+cKhS2TYlLtS1rdQHSRK2ETbcBeNkQgsJfj+JBku6mmfEmcH9QyINDs9UYmFCry9V7s5N4YGEjMiTLML1SJQo3w+oK3I9LWuf0tgPvwZRML/DLyFNcbYFU5llHyoUsj+fEJlMo5A08fw1baByCfpu9uyv9OWcKmqjGkYg3oNhEJFVLV1MHS</vt:lpwstr>
  </property>
  <property fmtid="{D5CDD505-2E9C-101B-9397-08002B2CF9AE}" pid="29" name="x1ye=3">
    <vt:lpwstr>5Nf9Hl9W+IPpqBseZZ4izxgu2EHY30+Pkx4RDDDuunFrkuAYIZGkwko95blCKlqxHot9qhGpyZeXHW7fy2P7f0q88e0JXjzkUEytQqbmNP7crhMHfQ/OiJQVnuKvw7zbfIkgRrtgaij+rX524pgcN1FWglv/1uZuO9b15+2veWWtWCB3Em7mjmgdlt+Nb99Z2yfGQL81UNQYwuKYTlvEisxzrFX+H8q8w7GSadB5lYC3GwyXUBiiNqXv9Xqn+4w</vt:lpwstr>
  </property>
  <property fmtid="{D5CDD505-2E9C-101B-9397-08002B2CF9AE}" pid="30" name="x1ye=30">
    <vt:lpwstr>pc3lvjPeBPp4LhzXDloMvR/Us0rZdcMtHcG7zv/RER5hLEmSMIfxOdKdj7w7tyPim3koM7qkTLQa74B8gGSsEni6rqJIIn83e8RYDoCoS7JakKg+riqZ+tEj5jerHGPaMJos0OaWuN4pVpkKmZVjBms1GEvEfhQm5f5EkBdyG8xaqZXNiE1/YH0sbhUJhfZfFaWA1WI8dFQXRN6wfb6HZTkCmIS6tkV84ZADaW/2EOS+YGDjIpzx5+GoaFn+FmZ</vt:lpwstr>
  </property>
  <property fmtid="{D5CDD505-2E9C-101B-9397-08002B2CF9AE}" pid="31" name="x1ye=31">
    <vt:lpwstr>+mBe6X7139uJ6NbZG9fckwbaLNPRk987yYLecfxQMFH/n1E/M57dB+YmiAZZtkqdvdNKraaAxdCNigv3QHhz4IGHd775++xfk/B2YIEkzYb1X40tFOPx50bRzisvE+6SkonaKF4tW5VHXVqxGz8C44+blYO7yl5u193wcInOnia+KuJj9QtG9QBuRPVT/yNr3oG7Mg+glDMugyNWoelKu3wkVMDCgu35/JfiI2Q8SgANkFBLPxz2T800C+k/MZS</vt:lpwstr>
  </property>
  <property fmtid="{D5CDD505-2E9C-101B-9397-08002B2CF9AE}" pid="32" name="x1ye=32">
    <vt:lpwstr>/kHlny5eDS93LO8BnfUsXEfJ+Pw7BKMG6Ca5Oobr+d5AmgZSKgYidlFNvs/U4Uy56FnzhCpx0mJ6NC1S4RGKVHGK1kgSViRgI/i7pTkuQ5TspRvmV/BtKLbkd3zVvq7jK11Q80iB7HFs4NhkoQvRxfqD4jU1g1yQRq0CtM0wY/nZ4flhL4RR3+lzowKyS1WwrxuqLU+wMQ8saZ0ewpbyH1v+pFl7wI2M/+rlsOqEoDNOI18DqoqfvI8mdnEOe/3</vt:lpwstr>
  </property>
  <property fmtid="{D5CDD505-2E9C-101B-9397-08002B2CF9AE}" pid="33" name="x1ye=33">
    <vt:lpwstr>oLaorY0IldgcZ+AUfw0Lj8UQBSZlNkiGQX3e59LsVdZxAfWnhPQJln5d35uewqew1LQHXsyOxa2nmqeTUacNY4k9CFM5F0EfFP4zYxJTvRajt1+ncVZVIkOhU8kMKWChCrldhJlImP/MnG8ry1mF/zxxjyY08umoG4qZ5T/g8YIzPyJj1u3mmMkbObmcK6j/YexoR6640w6/DzA2Hj+aCkqTRpwdosjBxVhVMUMOntDhHp7p0/BlZxcin2Ategz</vt:lpwstr>
  </property>
  <property fmtid="{D5CDD505-2E9C-101B-9397-08002B2CF9AE}" pid="34" name="x1ye=34">
    <vt:lpwstr>kWi6uVtJjbtuOyN0yDK8IOk+WFAQAszR5TKsSzKhOoFKdoSclMAtUlHUVgd0KPPhZ/1aqeT178TQe79NfIensloLzbey4nyBmvem+8m4LKNFe+ElCmED/qooINtKqNz4HlNsZbhoCKEMaFKQuLoYg1jCqWE5KAAvs/IoF+cygARSHfPFS4rUlZDvnUQ0HCv9BDD+JLfZehnTcmCP8H3HU7msgw5/r0jXMHXsWI/1US4Va1BoZ158icj0VpQ+WRh</vt:lpwstr>
  </property>
  <property fmtid="{D5CDD505-2E9C-101B-9397-08002B2CF9AE}" pid="35" name="x1ye=35">
    <vt:lpwstr>Bxk9o3JsdRwGqGCK9rJyGXNnzgO/bldDOql7/14aYJvv31maO2q5DckDptYP2msd43uSxOXQfKW7iutfOZ3Zi6tgQnQ+apSZEpd4clGc2HBC1CD9rIyJyo49HRnWcA6d+umUhPuaSzlXON8m6uf1TwXkzBmcFln/5x2uU12XjlalvxvigZBSZrqLefsIRwcy9/K/4WTuZOqjiPQiIeH3Dx6Qvz9TVj9O45Z26DedSxNKG9WlrANuEuG0R2RZpQF</vt:lpwstr>
  </property>
  <property fmtid="{D5CDD505-2E9C-101B-9397-08002B2CF9AE}" pid="36" name="x1ye=36">
    <vt:lpwstr>itGUR885CqJa6xyX2dFILbzf7bLmekg83upXM/eDQADGpQmfeg3BKPwxaZ+S/Jbvlufxf/JIcBjkHXLi5Na0WHBMFETZ5LOOPC02yYRXH1wtytnf/VW4r5TJUAfAFaNnHxPdefrsuRotg78cF/pYqpCwG1nMHis4miiCtk+2xUyhiGkjzujyj0pstrjwYObu5JDbY/G/VKJ0wztHi8klOzweTY8vu3YwnDKYmXxvYF33IU9K96MnaQEbBBjTizU</vt:lpwstr>
  </property>
  <property fmtid="{D5CDD505-2E9C-101B-9397-08002B2CF9AE}" pid="37" name="x1ye=37">
    <vt:lpwstr>Hc6BCmVNlVdU1cwtkah6+s0QsvzTnBX+YDExcZxp/AgQOHBonM9IIyt8gRqxpnn+XM2mt1m8cESGWsRW0S6wvxfG/1Y7ua2CucY+Kdm+/0v5DDlcIBF8mG8nU2ADkvriTsrQSRWNmGKN7AmL7g8MNR3+kyauUNjZaxRaoLpke8LAcuZprBx6hu5J0Of3Wu1aa2/n1gaYiF88Ynu6TVyV87S6+vc69EzYAoOc01UGyTjwJY5loQXXDgc5Lf9QKDu</vt:lpwstr>
  </property>
  <property fmtid="{D5CDD505-2E9C-101B-9397-08002B2CF9AE}" pid="38" name="x1ye=38">
    <vt:lpwstr>YswYYWgKKN/8U9nIp0hH4S7VB/k12PyC9Vedp82w1GtXhAdtDphLd1j7y9cWlsTLCgxOL0I8PU90WH1ZFQcTuZI6MXKlyLTNBlGN9A09CxSZmtNzy+lt8q3wwOFT00C6jRhCh3pIqUV9pa1Vu6ecQguT1VGD9qklOQ3O+ggsw8rlT4B/s085vbPzxKT362okj5Y+dHdrU56h/W1VRqB4r0OzHhCTXPqtCMRZSDLaMOndGa5BS83g8/vNK55sJSO</vt:lpwstr>
  </property>
  <property fmtid="{D5CDD505-2E9C-101B-9397-08002B2CF9AE}" pid="39" name="x1ye=39">
    <vt:lpwstr>9kDLGEav/24Wo/ud+CfevnFD7wjJSZT6C76Lr2EFduUZA4Z5QX/dECN3a69ssZLuxnArdbAcDPEdVyLKcudaCnzFCQ2Gpk0euNB91MRNxOoe/HNJUUhzm97wGc4qKzidZrXavP0fgiR2VPN1dyPIBjgwCi/LMyc+D23R0Fksb2xYYdfG32FNpHreewHErFs7UijmRIHOmcbUYHXS39VlX3bAf3cpi8Q5ti19S/7LxMZ3RM/pjkeRiGQYSW5tJ91</vt:lpwstr>
  </property>
  <property fmtid="{D5CDD505-2E9C-101B-9397-08002B2CF9AE}" pid="40" name="x1ye=4">
    <vt:lpwstr>z3j3YXXK0zfRdLw5wmVlGxJnDegyitF4STvoEyXywI+a1owv/CiSQD5TZAS+itY+7Uq5QETxTBQHbpwQRsFGstqVexQo43G/pkrpupPEf5QzZRWgT1kZlFkgefgUDB3gud9RvuadpfM60wu8a6zkBk1EOfHduvyzEGjyyC/uE5cvxouax1wKNC5pDNpgUKD6hyTpOmkrMcucml2RC5zmVoPbSmtQAxjv38DUhbyJXLyzaFH1oMXoXRhObDsDFoO</vt:lpwstr>
  </property>
  <property fmtid="{D5CDD505-2E9C-101B-9397-08002B2CF9AE}" pid="41" name="x1ye=40">
    <vt:lpwstr>hREFn4EADr1TypZWoSMuaGNv2tFvleTWH/t7xC0aFxZYeaD6CDxFeNPAehMxdeDaoFfbPabosCGembLOl6sBTOogwJH8K/vXqKgUMP5ctV8lWhb1Dp4CWPKp4A//KSLXMZO9dzeMLsY7UqDk48L701zbEMFjW6maXeBkEk6QKAF/FQhEYUZox+B36rHQHcYnPlND5LOVhDucum/rjxHGGCu3dx8nXSLJ2DI0HVdy2VDa0iTgFf1j1k1cIJqq5Wo</vt:lpwstr>
  </property>
  <property fmtid="{D5CDD505-2E9C-101B-9397-08002B2CF9AE}" pid="42" name="x1ye=41">
    <vt:lpwstr>45iXPxheh52fRpraupsqD7SxiQC8WPOGndLLSCu8TXdnfa+2Rl7iPdjHUCQRenHcUsdc9LU4HVHJlJfoupNS5PWQNhqQlCk0RoGLogRvneeU796Ckg+XthaWcm2cqz2Pk3sT7yUe9o9TMYcOrXuz5z05HItqhDvBQnHwR+7Mkl1mR9/1N/UKih9bT0Snfm43qvDA+syV98zv9cixBLyTwekXktZ4IGWSPSB+s/PsPCcNF/jYHrC37Txs0ouWOYC</vt:lpwstr>
  </property>
  <property fmtid="{D5CDD505-2E9C-101B-9397-08002B2CF9AE}" pid="43" name="x1ye=42">
    <vt:lpwstr>foJ2L+/swDkKHwIcan1VGPpktcwoNyAy8rHy0QKHmGadDR9UMCAmwSOJkPq/VmtOE2vXw+8phKrSgrtVns4SwTUVQ2nMaSCfG27ewQ6bBWFLpNvRla3kYH7DoFaC7D33YFGjhpeVJH4CicSJsAzoNIS+ZtKn9BSCBTab5gm5GvLtTn0gQW22G5Gm1+lt/7ohATWY2HjKYtzeplSa2/H4TP3zArzA0PjTH2yN4QlzSpGXpXW+9iUMPnuyPhFJ50a</vt:lpwstr>
  </property>
  <property fmtid="{D5CDD505-2E9C-101B-9397-08002B2CF9AE}" pid="44" name="x1ye=43">
    <vt:lpwstr>XZFlqTFTpkVDIJ14IQLdOjEM6ieBp//wmSUq46h0eLu0i0FuzJvte1vbuM+t0q9xgoG/4ZydMUWai4naYypNhxcFve1YV1yV7iHoVRgMeAzR6a3lT7LHEeUG369E0SI57RuTawE+AO+e0xZ8thGcyOdm6HYn2Kk0AjUyu+z9lvKOsTFLmMKzjiz1wLyogB7JIm2k5jKwDY0xHfLhO4co6pAM/uQH7WzelyzowQ6fniO5tagGE3Cts4veUqTf0X9</vt:lpwstr>
  </property>
  <property fmtid="{D5CDD505-2E9C-101B-9397-08002B2CF9AE}" pid="45" name="x1ye=44">
    <vt:lpwstr>6Bsh83M3+Tj+jZdKAtUDXjehYns8PU64jAf24lnV3xBc+v1oXS8LYVqkme134NiuuJeE2BD2P4rbueYwsjIIF4YDlD8MLIrrQIEfRPkdFL8QvBy6hAuj1QeOhOrroQBalzASWT4x23AUh5rsqaMxw1ui9KzRvb2RBzgVzGZPz6UQKPtpKof4NABpsKJD3mN7Z7rVHphdHhEXcyXhbx0lUZGeIHyH6pVpfmOk7qhPS9ITBLdoOH5ecpqhkm34YA0</vt:lpwstr>
  </property>
  <property fmtid="{D5CDD505-2E9C-101B-9397-08002B2CF9AE}" pid="46" name="x1ye=45">
    <vt:lpwstr>tyranZfmjj9CSEA2N2gSLSFHVw8vUluj9REB7UUkmBu+rwBCddydF2/IPeI4VNBLdWYJruYk4t3/iPt1bldwqUnM7bW8ZeGe1TA6baQM9s2npKxmXOxWUSyXHubZd4DLKAJnKtYztWuotvfjkCG8GICNpFZs+rOOwARiDaP0VmG1UUwLFPL+Zh97Mc1xdPOUnPwTRotaMl08cKUtoewbu/qhnZP+W+EqfGuj2e9MieyQ/k7V/Qdl0fLBo71jsF9</vt:lpwstr>
  </property>
  <property fmtid="{D5CDD505-2E9C-101B-9397-08002B2CF9AE}" pid="47" name="x1ye=46">
    <vt:lpwstr>qZPpK2mF6hchIZf8pAb2d8vxgPUR1L2G1xlqvxCpoG0kfW8b1GYhCaT/sfU83oFUnh5f5Vms+tSAKqFEriyhk3+jaiQgp/k4P2wFFJ6aCChMJnrqQcBDn9TgCDlR5vi735U6H87JFpd95U56mZF4BM4rMZEhtnR4pTZxoXRWfkLcgPpfeXY+uL8wQgzNXYlhB3iZsSAPzjTtys2MxedajBFPDaAX62dSu2Kycu94XU/fLAyzs5L8BqrTK7fSlBh</vt:lpwstr>
  </property>
  <property fmtid="{D5CDD505-2E9C-101B-9397-08002B2CF9AE}" pid="48" name="x1ye=47">
    <vt:lpwstr>tAfeHYueL8kxo1YUNcBg8I6CK6SNb3hd+cEJ1OQIZqNdPCAGnr///1PxuoZ1cSwU1yd+s6f4aSEt4DkJekwA+fFoqXqkA/xcZVGHDxE6Jqc8QBf5m/TtXXxWTB2bjvFEVkxzAwfzJmhu2ZEMwBu+Cg1sRoMMG7tW1aIi8dMklUhPX7K4vYfb6rDEgkpfU2ltx272v/xaVL8/n+x+yBSIa3KQ9nV/MblpZRQVeZwddK/990AUJ8TSGlcOKpys3bR</vt:lpwstr>
  </property>
  <property fmtid="{D5CDD505-2E9C-101B-9397-08002B2CF9AE}" pid="49" name="x1ye=48">
    <vt:lpwstr>+3SyxcHHBW1U7MnnX8Sw4F9h59K2NLDZZEnw0g1ybm4BIFukbfK1ICLrJzX0h7OoALh+UKXpkSvDh1dIwkoW92ey/UT0v0HHwtAcKu93PZCn6UJJdcKx//9eH33j1vDZxIGigZi220Q8E59/y3j+mN15xtXFhpLHSvhPdH9L28QjSGG+/eyEQee9jiHKnwtS+Px5X1lBMQE4tS+ISNgkqp7Ov2Phe/5Oq0l1bl7A4TNlap4xEbdNcE/M1rIk/c+</vt:lpwstr>
  </property>
  <property fmtid="{D5CDD505-2E9C-101B-9397-08002B2CF9AE}" pid="50" name="x1ye=49">
    <vt:lpwstr>Xt1eKSMGwHKNzm5oHvC9fdpan+k+Xs0IcigR30f6HQqxRwY7FT+6vo0G7eObme62trrXmOJU06puCo+82aHN//eLYT5reOiSfyN1thN0X11ehd8o5S4+q6CnbFiJW5umGTH3YdWzF0mn9Zk8qAEbn6f+h20lS6jvBh4rXlxe2dgPvH4645zrpDzTu1JM/3PXTOaXSTgfN8WpHglrHfFCRlljuBxw40ja5JYn8FCgBtckO9Jot2UyUlx+fPrFxl8</vt:lpwstr>
  </property>
  <property fmtid="{D5CDD505-2E9C-101B-9397-08002B2CF9AE}" pid="51" name="x1ye=5">
    <vt:lpwstr>E4QBk337z2BkIy59z2ZL9g4zq5wtFfk0LlrLjBp9riZXBGTC1Q4sja/NC8B5IhpgXWpsQsfhoEgH4WGmMSrcq/NdnlJ3GaNhhrrGRT04GEDcgoFWQXDgJd0TCjSAlO5eqWrVQqyeaWH//Rfi6tmYhgRMhbSb8aNSkJhnxpnYKJbUfWd4DSbaUt0XkF8jkWnnUTxh4XeG9irXt1rALpXT3M4xDCulDrPZIAjLNwPnQWCJacceB0qPXaxuqPbIMgW</vt:lpwstr>
  </property>
  <property fmtid="{D5CDD505-2E9C-101B-9397-08002B2CF9AE}" pid="52" name="x1ye=50">
    <vt:lpwstr>jCTzhc+/l5FUSA/foVDsC5WJGhA+2SW+/fKLrprtvV3vUPVXWzcS1Wu+fcEnuPOAg+cOKmKOOOZXh28otrTLTk9C9c9pUseMhWEd80AuyjudeVlzLYRZswHXMGBEMC82HJUkY0Ydn71prQ9juUmfLpFsuOqZCA5U8rlsykKf6wfV561CZ2oZkLBPgbuw5CszkHm1psPx8BvgXpxxZYDZcMraGNuexS2DOhTzBfyo3H7oj4sZVPvZvewvvktaEPX</vt:lpwstr>
  </property>
  <property fmtid="{D5CDD505-2E9C-101B-9397-08002B2CF9AE}" pid="53" name="x1ye=51">
    <vt:lpwstr>DZtltEIiu+ZSauKiiI8i2bkTzAh83NVKfBTAKgaDO8n/dz5LJFEw+r63Z90eFa9k3nd8EL8SG1l0YZ6ce1xNZLDPnoY770W1KD4h3ZRoEzdnpnXn50v9HvPP+9x1tnB0ZwY7YQ8/gRhQyaMxk3fg75KvbGrNQR20znCPeYqOF/Hmh3p21TBfxWv7fHTuHIHu3g8378rOmj3+xI/nZPZ9hXIdiQHHttnm092rDBLkzVD8KdujUvu9Gk7dUydhiUu</vt:lpwstr>
  </property>
  <property fmtid="{D5CDD505-2E9C-101B-9397-08002B2CF9AE}" pid="54" name="x1ye=52">
    <vt:lpwstr>FVVJXEuOx5wyvUtBUlP+ybcZFKlfcZ/r+zH+VfWmZhieUeSl3Xmzn98afR0/2Dn2y32SfXF2kxw6JpSaCghNsFXQZqzPP7gjesxsWVnOJvxCwSTNwVvaTvU9qwa5DllfTd3J6zYl9UVIWe7OqfqAowujf0yiq2+S5DoM//+rpjYKkdeAgEArf4K7YerSOWTRtNxg8B3g3DIRvTbjfWJfGc5l9+Np6utrfOvngYNV7NuyfWa0mxmKOu26h8I5NoT</vt:lpwstr>
  </property>
  <property fmtid="{D5CDD505-2E9C-101B-9397-08002B2CF9AE}" pid="55" name="x1ye=53">
    <vt:lpwstr>wS1GrTU1e2UMCr2Ps6dvdkYPQOxlKRua/0Rj5nf7/LZ3dgDkm/2mJus1YsaJqjAs+NsKCcBLG8Bux92yXdt5irwvrPw5rkaeuQ4wEKmfgrXIacgnMhnDnZvnj5R/IIlxkLa8eYLW21dqVF21RQC//BwDMneVSyBn3u8q4XREcnJDn2e0mcwI2F7olfjgutGTdc/3FC05n7lhTZzmILX05TTjkBs5a120We9sW/yGIajrAbn0GjTd9ifekH/hNGc</vt:lpwstr>
  </property>
  <property fmtid="{D5CDD505-2E9C-101B-9397-08002B2CF9AE}" pid="56" name="x1ye=54">
    <vt:lpwstr>rxyq/7z/NOVn+/FhOJdN//PB7sGkdJ/aWW16nwyBSLbe0X2LgVxiWUSCshKV9gtqvGTzCmZOScY6miZnY4tOKX4qggodLCBVhEa381zXgkvYtQJyDvqRS3BrW/DGfrbCgRlMiox4fBzuT0VjTMs78e2BAhfI1UCvfJv4YrQ5wzhb4Q5QJ0ncOyQg3VPbqOMIqTH01TOVPa4qz37mVRrdxKcMjH3NCLPfLHU4ZL6ZsLflznRHUiFkClqRZHRn/dP</vt:lpwstr>
  </property>
  <property fmtid="{D5CDD505-2E9C-101B-9397-08002B2CF9AE}" pid="57" name="x1ye=55">
    <vt:lpwstr>bfThMdhtd1FOVvlz0ODTUQpJbBLhgEHb+DfF4+lWnXeJhH900BZsVMSF18Id7ROKjq8Up4WZJ0r3eMzu+ZC7d0D5Xp1+u8SL0JsSnwMaldwHqoJ1Oip/np0BoGKFmuxaDPHZXsqInHwSx4pnCJDi1LN9bMeApAzDeE4VQZ8yd4DgdMf/1o4w4ubU/N3wLgO7Bg4/tuA1JExo+voeWHqbiacBJr5OPwjj8mb1291BAjlXb8CUvDv5EqXS0h7o+vp</vt:lpwstr>
  </property>
  <property fmtid="{D5CDD505-2E9C-101B-9397-08002B2CF9AE}" pid="58" name="x1ye=56">
    <vt:lpwstr>D6yq8g1I15T7xKnmH/vRJeI9PCaR3o9KvgJgaGVRsuoIopkehsnBh7/CraVc5rKXRroN7ISyWsardojyzM7x4IzghZn9NPBX7czFJrbK8gSIydyWa1pCtsaV5hG6Bs/b4xtt/jvXTIuGGV9+X7pxIhDCvZB77tuj3QtQhEPacqyg8CB9Fgy0LorPeoJngXQrvUuSzg7OYC1+dMI0ujsPJxWUAs66IQIps8SejeL4f4tt1v574f0cdNF9sLSr45l</vt:lpwstr>
  </property>
  <property fmtid="{D5CDD505-2E9C-101B-9397-08002B2CF9AE}" pid="59" name="x1ye=57">
    <vt:lpwstr>DWYGyMZxSuyok4UPGINqzvO9faV0M/QqlN5ngmvfa7r5qsA++w1fG4Jq9WCpfmu0PzNZBB7+QJq5mB5tJOnzMbYm6AJo10wB/vhEU8xkxSHzklzcz/qXcVBOLGzN/hcot0C2gXZMRJ7etrSUfUzEqdz1l6htFd8ET8i3LOlvczpDeAHq1ELGUa/WXm9D9wKl9z7BbZL9Fm0UpfqiwOP7APclepgfKel02nrBqZdkSpvWwya9VdtNkwNMDzTN5CP</vt:lpwstr>
  </property>
  <property fmtid="{D5CDD505-2E9C-101B-9397-08002B2CF9AE}" pid="60" name="x1ye=58">
    <vt:lpwstr>OIrfdUOuzOS10zTIcSNSNxb5PwniqDwFnXB7Yxb4wzSa/s322cCC/3oLlnXYjRVrn74M1p7Qj95Q5jpKUjF5umvSW8KI6wWlkS2kXsDm9FUigVgaaavt21mpNTwLYqvN3SRRFbAvzI4N2BPwDTP4b1CTcObl8YytwfTDSJjwY7wMPG94yKGAx/X3jDGm70i7IwoceyLY07f5420ZHZXLb+8YIxYKdqBM+fZVd99ufSvZ9EE3U6prPoRmLUpuONe</vt:lpwstr>
  </property>
  <property fmtid="{D5CDD505-2E9C-101B-9397-08002B2CF9AE}" pid="61" name="x1ye=59">
    <vt:lpwstr>2zhtsVsGw8rga9wfuBDegTjVTUgQQNV80wS2RdrRmEp9bV10GJOXSlzxARV9sKQb66I46IA5eIOIkXsPWdUmTB1lK51tH5JZpP67s6DCWLbhtf7MwP4QqcGuCvUUWX5NOPWlNuOW95uyRNYfYknqXUSI2jeQbdIf66Kf5wsBo0AQR73l6PclyLpO+aaIyNGUhYv65b3DfbbFCY6cJ4EweG/vSFyT+thcwI0aT8fFOGO3w13V5awfYcqqQfydae3</vt:lpwstr>
  </property>
  <property fmtid="{D5CDD505-2E9C-101B-9397-08002B2CF9AE}" pid="62" name="x1ye=6">
    <vt:lpwstr>asyUIfAjo06mzoD+a5jRFODZUeS8XknuM1nILYP8JEGZbx2fBNiFFyWzjpHD06Zqow3HV6yIYk+NLIN9/+UXIiv4OlrSBf72gaiyzX/ugYvqKkr3xJ1vq0xB8aSVwoJijFmJ1LRWJtZOcWLSsakvf+S5vTbFPQk7qpnZiKoijGIu+f2ZK1SEDZmbpj6bLUeReKfEftLBy1SRdmJ8Kc0bxUpq3uH9s5LfrQZ/KWLa/oEUmG9pAFUQltCpsxu+l2s</vt:lpwstr>
  </property>
  <property fmtid="{D5CDD505-2E9C-101B-9397-08002B2CF9AE}" pid="63" name="x1ye=60">
    <vt:lpwstr>EcJYpAXAO99+/TSGUw8+lSAZhB2RFeqca9Xq6a81DiaAHx0Ykez2dyVHTnFJsu2EaMn1KB/CwrQ5d5k/5qcxrPB5+GOVaLtOppqXJ+yBycW2YN2psRre6i9tVpJVOPmv351o5cBJPstwY+WlEd4MjaXMZ2m4GQ1PJmSnzc4pLUSwxSEPKivc3MrklkFr7KMw7GoB0kIVi6ix1Xu2fDGQpHo6jvW9Bdk/mfSa1ETv39GFzeTIj8NJs9a76N6pYzj</vt:lpwstr>
  </property>
  <property fmtid="{D5CDD505-2E9C-101B-9397-08002B2CF9AE}" pid="64" name="x1ye=61">
    <vt:lpwstr>YWlQQuqD8YprBFzKnjO9jAD67HmcoqczhvT1Dhm34g3q9SvyLdho6aSKDZxMJNJmgQOLoXYyF1buU8ce9HzF6Rp/qDKLkm4s8DgQgahPWV3tECJrzMJKU/EIZ8kPc7dATMFSMWp9MApFEKP/QgFyiGpd6T+zKOLA8J9kCJEHFQadHcZxCWl3zFlJstGjfPsHarUgXO8jwx2yL9qPl4CWFp8HiPxJE4nnv1jyiU0VJmcaW4CXK/0J+fbb96QJM3f</vt:lpwstr>
  </property>
  <property fmtid="{D5CDD505-2E9C-101B-9397-08002B2CF9AE}" pid="65" name="x1ye=62">
    <vt:lpwstr>C3oTxwEiqg8Tj+8g2gh4W8sLElCFWo2J3i5Kz75YSOUJ/VVVtdxnaKhAibRplPiVedybXx/X2KG/ILcgLk6v41jblSte485wOBmJ1qtn0nXAhb6x9OBqmKMsWGDBeLPRTQ/70zdxvlNcN+fSMlXJobidf3+KdmE3pt5tGdVYKOh53Rn1PH+Z5a3NJQigAXErUW5swL6if2l/UTzluavD1nOlyWFqEdKyNf6p6nd2VIllccRUr6jqzGbDuNccuMq</vt:lpwstr>
  </property>
  <property fmtid="{D5CDD505-2E9C-101B-9397-08002B2CF9AE}" pid="66" name="x1ye=63">
    <vt:lpwstr>B79eeUfLzkyjIABpUTNjunn2hcgiUo/ewZIaIyBdbRMVeFMFt6vS5X4BZ4R4zJdV5HDH4xEVXU8ZoFaPNDOOpH1RhiGIux5k3e6yNVApgUDHzT4s3xO40jTp/EnsMDD0n+la0JN2IsdIALC03HANvVQ0RFsofGmfwTVMQqxVq7eBV3PsVV7CKtONT56ByfcpMBFGeoz2HYhVL0TVZ67SlXPaG7zRH8/nMO8aNZXpERhTHCDeJcia4l43b9QndMj</vt:lpwstr>
  </property>
  <property fmtid="{D5CDD505-2E9C-101B-9397-08002B2CF9AE}" pid="67" name="x1ye=64">
    <vt:lpwstr>dLjuwqEbMsAWAj5yVR/CYcUkO9KVZTzo4YUsggIvjc08ENUtJ3JLb04qv/UEHnxT/qhr6sKQ7OoQwj9ajvVbnbD3cqUfvEFDbZVh+EPs8nwl6pr7X0kfHuAawaQELienhL0n9Rz7QmT9VV+WbMp8CSgJQ+f2Z/Vatr9PqJTZz9J0ahPaQmAGlFIbX/ore5RIrGQUAa14wDGbW280ScHi54C64K4FFhEzxbKVb5a8P1nBSRIFmNgaaiVwrsGVc17</vt:lpwstr>
  </property>
  <property fmtid="{D5CDD505-2E9C-101B-9397-08002B2CF9AE}" pid="68" name="x1ye=65">
    <vt:lpwstr>4s9dvwG74pqVSRuWsdWYYi2EPVNyyaXIBsfxOnZc8RiPgpL07WTLvon+p9PS+g0YTG122SN31AqXSTNVjeYR2ntZXkOx6aNB3IRAR9sJVvyR4+fnOl9fNd9wy7ACd4qKsoTtFCLWZHJn+41rQjmFRq/oxKJ6G/A1BQ0GswWnj3IfhMAoJeDT0WFEraZvGn3j6/o9l9AuhtzeNY+M9QpGZf0tz4xq3dGS32QWXPLe45bXCEfkjecOBFWwbk8y4zx</vt:lpwstr>
  </property>
  <property fmtid="{D5CDD505-2E9C-101B-9397-08002B2CF9AE}" pid="69" name="x1ye=66">
    <vt:lpwstr>Qa98PRV8UlEy6xGy6PA7l92KOJk6/MHsBGL/U+48ge4VKCrf68ax9nj1oXGkUB3mm5x/6DRYOzAxiYiz8yHmU46OVcZUrXLZ9iNtovhdwgDNiiC+ZCIZmgdagP0MStNLAbtfBdKgjWlKYGrhoqUJw4BwxDThu0Gihnk/bN29u+HCakVC/egkdn++ug7HHmfbXjv1MJ9TeMULXKyz36V7FZa8sKBFH0gwhwC16AuzsZMtjgDPr1j7vWpARNV53au</vt:lpwstr>
  </property>
  <property fmtid="{D5CDD505-2E9C-101B-9397-08002B2CF9AE}" pid="70" name="x1ye=67">
    <vt:lpwstr>4c2MzYdpNFhqcT5fgs5kT4vcgm66x5TQ4L+I7RnHUjVYQgkuCMyXEYbufPrhw2BT7qKTBrOBQxoypZmVMAsRrFeLfk7AhRhbBe9Mz+HYCgY5dXfwsQXHZgecasdOYxP0Ax0s3JuAH5ZfO45aGKF8k1VnbVIJhHkk3TtO2G45jHOsJsAFLcHeOILcjafKmpZE7+TB8Fez+Ye37hR6jUo0NsWCx91rZLUdIENbKh1iHs3M6AXf8P4bJ444JrgC6Jd</vt:lpwstr>
  </property>
  <property fmtid="{D5CDD505-2E9C-101B-9397-08002B2CF9AE}" pid="71" name="x1ye=68">
    <vt:lpwstr>ult4BxxegzfjEbajD3Yy6oJ17MTwBE6s+nSUo0BBGuliXXKuOpnoE11LOPdPoE5xfbCBkDdr8jlZYuU7F44Nn1E5UvDjEtlqOR4CWsL6igcVHbCPu2Fox8ymXkZbUq1/TQbuVLrxqbqQc5yN9AselA3z5GMT5cLsqmjEnNTQ8BvywU1N0Qdwptq6BkYmqoqrj6onNztSS6CuinzmsHLlhJX9idPX9kvkjl8XbXdRjhUS/dbdr0uAl3+/kjThpEq</vt:lpwstr>
  </property>
  <property fmtid="{D5CDD505-2E9C-101B-9397-08002B2CF9AE}" pid="72" name="x1ye=69">
    <vt:lpwstr>W9DZxofo0P/ZmvjMFOujyiUDYW863QSgSPBFqnUv9y3154/l8od4zIHntuag8gMuJMGF9GAIf6tb+esp2r8DxuptO1l8/SN5mEaCbvMbais4+JQsDuM9s+mI1hniiH/bMtXVVVWGV8M2mRgK4gugOt2Y89mYbLIlvlA2jha2I6zS/QlIPfIFsToGAsf8tPcBIvixDfHaxMH9pHtT7EasmJhpfleWnKcYxuAasn+Y4V68f+WfWe7+hsyh27FBaM5</vt:lpwstr>
  </property>
  <property fmtid="{D5CDD505-2E9C-101B-9397-08002B2CF9AE}" pid="73" name="x1ye=7">
    <vt:lpwstr>ja3eGKKcAFUB23g798xcbfyK8tSey6WHA2HvhgCkcVm5rL67gotvasfH6JEWIfBQ/zUn/wntRzL5p4XrfwPbZpRsqQoUgZ0P11/ue9Jp0Rrp4lAHJBXN3yxNDQJaXCd6pTbVA711vwIgb3UPWmttPz9Aj39rRxnGDOYn5BFakFd4VXP3jYxZvcXtPtLlVZ4xmZWFQvFe6afWUQsTcPaMgzubQzpCgo60zq1U9aMxvvBQ7dA4T24rpFhPy5i4Rcv</vt:lpwstr>
  </property>
  <property fmtid="{D5CDD505-2E9C-101B-9397-08002B2CF9AE}" pid="74" name="x1ye=70">
    <vt:lpwstr>bnVzGeva4pOo41l9NTO8n6fgN2aajOuP3pmd1+mwmRD7z0RDlKDq4MBvSBa3C9rENg/9B39xWH6NCIdMcUl6Lo6hh/6fjs7p7r0Vs1sVt/LQerK9hRv93ET+3Qa9WQJUA5/t0CkiIsEuuf93QTRQShYVEwdAZXWH9Q+DayLw+UPR0MxnIONHM2GO58w1fM6WtALNVAbtQq6f3+CJfFDcsrepEfGAKgWzXR29FXNjxdtSSc4F0K9lHHuJdPplfuB</vt:lpwstr>
  </property>
  <property fmtid="{D5CDD505-2E9C-101B-9397-08002B2CF9AE}" pid="75" name="x1ye=71">
    <vt:lpwstr>Ni7cTJgT/FzlRvYjm7YCqB+qlbAooAvp3wzR2oHZZd8Z1CDLNOejilNalQDcIGY2usg3D0E0l/xb5YKpRyiPs54Ra7NJKUSEuuREFWpDyG76VKVE4Vw6aegs7X+0lq6MPiOxcnA6sK5t6ABCv1PU3Cp/t7Sqk6wy3q9aKa+YFFXp1tInvdHZG0KN7EI+vlgRuTaF7f5dt/sRUnWn44vsyPKG32+lxl8VBzAAOUoG0l2zxfsLl5jHxvd64kItzTt</vt:lpwstr>
  </property>
  <property fmtid="{D5CDD505-2E9C-101B-9397-08002B2CF9AE}" pid="76" name="x1ye=72">
    <vt:lpwstr>n0Nzd7F7ltCTAHJj2wr5qEMbYb7MvbQgU9XVabk5DVhUFnO9rmxkXjUxqsrRt5EY8ifBUW7Y6rn1KZPHLNNqhlamCzBNI6G+0cZa3UX22e8IInUhQezCC8/w45k4rKpY2TMj7kIof3eRtYKWU7pSMU4Fe9RrD4ak+4Az/9mizG7LFiUV0V9Cy1UcVWyyrCGuGM49WYI7CpJNw8VtiSBN2P6AJTYDU+NQc7QULZYvfjEwS7AE0tF1SFr/hB1wDjP</vt:lpwstr>
  </property>
  <property fmtid="{D5CDD505-2E9C-101B-9397-08002B2CF9AE}" pid="77" name="x1ye=73">
    <vt:lpwstr>HEftDwBl8BGfugAglHyxkf6xPvV8OekSAOmc3jzTR1QrjZyjIakFau09F6mPbA2BSIp+RWk8lXckPS9MQtxoHChnTyvB7hwC667K7HZkfQd8Ep8Xy6H/5KQwrKmtYPt7A7BqunCfZB4OZxR398escysQHZrQIt5UAXf+hzqglZrj4IWPTrTIzFoTCQNYREM0wytbS2uG9ZWxEfH66xH41j057spu/nGl8fMGoZdqOc7AJ1BkidkO+vcziNSRlO6</vt:lpwstr>
  </property>
  <property fmtid="{D5CDD505-2E9C-101B-9397-08002B2CF9AE}" pid="78" name="x1ye=74">
    <vt:lpwstr>4NzKBWPlBb7IVozZoXBBGSDnW8M28UATs3h9j2cbxkMHYgKNIsZFbxh3gO/QuMUCdYTomITRajITnvY/10NeYn6WdLW8h2kFEt+mBD9edUHCeEU0quPKBWPbZeW1Lb0NM2kE+k7uq08okdTQl628SA+sS3B1Y3vKNFCXYyfeYQWnCFNMSXWLQmkox0EWos2DU4HzrcVNXEbih8X78yTa3F1qFx5rlYjc/plUsTJI+VDuxpcgerRB3I17STjNBUg</vt:lpwstr>
  </property>
  <property fmtid="{D5CDD505-2E9C-101B-9397-08002B2CF9AE}" pid="79" name="x1ye=75">
    <vt:lpwstr>QbsCrgKamxTJmq27wbTQZB7CCC/cERYMMjONTk2i7I7K9ihHxVKdRM2s6uXfVjKtezF95To2gmUHBSDwsrx9gCR8oQAf4CCNNUrSbg0ywn/hkMRHlWVzCDOZRwmICa1+aitbXPWLKWr4Mj4ujUuDS0PSTpHNos/BqNzRAErILnXiQtcEgBqTzdybLGtJA9G2fNNm1FViRLdhWHZKfmgnhczz3RjgNr4Pj8lft+e+4OcdOEDcyZ2cvkk8A92FZsP</vt:lpwstr>
  </property>
  <property fmtid="{D5CDD505-2E9C-101B-9397-08002B2CF9AE}" pid="80" name="x1ye=76">
    <vt:lpwstr>wW+loHGdd4/XLGfnAfPv97PY0dge0kPy5/flhzz8HPT3MtTg+Vzj+040U15bV9dcWHpHvyKiCbqUONeq0B2ajBFBRYg5faS5V8/jkbJkPQ1//DcwsW60O49d2k5KVrs063VZIc1Ni1xoPJyRLwW/QeXTVauy7ZUPyuz6sFGJTRjKw4Woz9yiKRdjuAOe6a9wZXrJN+SJ0mXaudQw7DmZbhiYIz8R9CiMkx0USKxbYA/yweyiK0aFiVGaNOAhfvH</vt:lpwstr>
  </property>
  <property fmtid="{D5CDD505-2E9C-101B-9397-08002B2CF9AE}" pid="81" name="x1ye=77">
    <vt:lpwstr>7aH/tIGuQV/vzqeDV6r9zm+/TH3ziHsfIDfspm01g6gE4mEUmpOZuatwXkciHKt1afVUymkfB/k72V44NIokuZ2DdnS8RdH7yDpf2k/6d8Lh5dT4elUq/aHtNg+iIYCJFkLOIzzAXiXdM4A3gMKMLnMFVOJ7suOMMUS0GsS7kHw9ZCRac6QtyiERiQWk2zSqwmD3aUCJen5INbMk1tjvuhc/fhzsXWl29yuRgUPtGkE63+RMxT3/TPmfJadvu6J</vt:lpwstr>
  </property>
  <property fmtid="{D5CDD505-2E9C-101B-9397-08002B2CF9AE}" pid="82" name="x1ye=78">
    <vt:lpwstr>GqjYRRFE8mIW/xEiFmqH8GvittatFIOZR07Tdi7kO70hEPMwRfU2tfA4TO6X2UMt1X03ijXyDvxyEBhfbrdhG6SzQ0E/6jhkoOdEoSabGeShOokpbf59qFBvqZE08RfdZYu5O6ceGTx21IVlc501VNhXfCWD8Q05k8E+mcYpFHHr3QnnOTlcViv3CZdpdBAt5fWhaPQOrxejMXkv0iuR1UoPS7UwP3OqyImVpHvVGnRuyR8SZD1mn/fRrq272hS</vt:lpwstr>
  </property>
  <property fmtid="{D5CDD505-2E9C-101B-9397-08002B2CF9AE}" pid="83" name="x1ye=79">
    <vt:lpwstr>o8SpgFM2o2IwrM0tFKPYkZ77xZeGV5lB3z5wtYdr0438OmjA2GBnGM1Ru62q8MhiZxFnwFPjgN+vRQxu6czqE/xkULpwnzs3wSb597wBTiEMQoY8TPEmJ9EuCIHfCWTk4oEUf143rRGtI0EgFbPWCU2pdlgaobuSMNhtMoMI+Fjx8ykwD8fPrTwkKNyxsQPsOdQw2MWC3/5nPTHHK6SLJUu39K1pXlyRtpt2Q+3sNjVD9hPIBBGCQei4IZZuUJh</vt:lpwstr>
  </property>
  <property fmtid="{D5CDD505-2E9C-101B-9397-08002B2CF9AE}" pid="84" name="x1ye=8">
    <vt:lpwstr>iIKRvajlAOMzpoxyYKz5YuB3sfFWFa5uYmt5qzCihStPG76HyWZBh1Zk9ZLkqbyyME6rTdIjvzrfhDexIT716TzKuXMIU4mFd+7Y+9p4z49qNa1xgeptcaLYN+NjguV/x3wVxbH94cPfK/1JrKvnP1gOFQW0BlodRW/Unw40bosgBJRzWkW0734v5twtlKrBcvwvLNG/VwaLG6awSdZsssqimNKRrvVwDww9+cQ1bM1jkcHNO1h4iFnqxz9+eKL</vt:lpwstr>
  </property>
  <property fmtid="{D5CDD505-2E9C-101B-9397-08002B2CF9AE}" pid="85" name="x1ye=80">
    <vt:lpwstr>xmhOv8y9py2MtAZ9paJSKzzrix4Lwr36hjTTCHrNTlK7O6SH2xXIkovESlrHNRVxQOr7jmISfSBugrBCw9bgCDPGT8vVYjPmLf5qvruVS0nQ6dUwRq32XbR5IsqHGi8l3I6dRQ4OZT1nKec1j9r9s+kLflTSEjBXJWeTiDV4PqwwhMqY+POdAEiJ09gsk9/MAReoiq2MPJ3ZmmfOYlZJyrcyOfoWtwFbSlDVR0HkJxlApYq56i6JC+juwjgEbnH</vt:lpwstr>
  </property>
  <property fmtid="{D5CDD505-2E9C-101B-9397-08002B2CF9AE}" pid="86" name="x1ye=81">
    <vt:lpwstr>8nYze/ufmx6IwRv3LywCsdhY9OZJi+TnfPnJ3THj5DNZRM6Jz+LwI99CAVHwjvz4Q/ZaBi+v6QYhqUDeOv2k9Li6O9jRzJh0qwMFXNuaQB5yQmkl1XOww00EqXaY3X3bES6LJSXXaCnP6+q79D0IVkiM/ThHIuaFNDmaog1l/O812+fLdd42dg/Db9Ufw9AbvMnmeSvXyksCk6RfokpEKZOjrpG6xwAnSKytkjD9GiWNZettsWictvUbkiFP/+2</vt:lpwstr>
  </property>
  <property fmtid="{D5CDD505-2E9C-101B-9397-08002B2CF9AE}" pid="87" name="x1ye=82">
    <vt:lpwstr>PTg1XNi7V7caL070+SRJbE4m//xGUhZtV+oGhD2Le6l5WwtZueMqhVKUY7pNdBZvJrAINwiUZYZa2U7HSzsPvPGy01WXEfTZHz+moP2ZivztB8/q529p8O3EgbZYFbEqNEbmlMy5wMXWjHBahP3huSSC03gC1QOHg7su1xDr9jS7YQv1FkGPVme7r6PvzF/LPd0242vCe0t1FemHoq5aRwUtQ+n0kRuDRpU/L32OMP0u9GEEwyJeBuOLFiHHbqG</vt:lpwstr>
  </property>
  <property fmtid="{D5CDD505-2E9C-101B-9397-08002B2CF9AE}" pid="88" name="x1ye=83">
    <vt:lpwstr>ZoVWw94j4NrOwIm9Hyoi5XMV9Ep0X/73fnxoejmAkLHqCgpp9UydPs+tM9QjjbWZtRCPPnI4JSbHJvbvQnlU3BGQ8/4/Hs9IvxGgPzk682k3+90JTFh7Rb9jhiqffavvwALSnlKJATCEU6gNTnZ659HyTBXw7fCpSSJfuPXPE10qQmbhdvbKGXmJaVuBNqNzOUxQz8BEZnbSud7EYxqQgnWikfVO6a9OkjDg86uSXQn/umXtsDDVoO2keqeVpZK</vt:lpwstr>
  </property>
  <property fmtid="{D5CDD505-2E9C-101B-9397-08002B2CF9AE}" pid="89" name="x1ye=84">
    <vt:lpwstr>TqGlrTt1uEMIoGaIlAGNSAn7tm++yywO17VrQymh0ucpgrUgDtuuUdtuON/H5YY7+UXUfrx9kR9SQYSHu3BzFf0OuxzQpHoyFUiMXYzud11ibiUwmFW8sZZ7FsJzjbXcMQwptylZ4QUbcWHI0LlwdNTtGdsdh8/MIAymS86zxNHfFr3BkrOeUlw8VddeibQ+SjU3gJAakE6RzLAEPo9tg1esDSK9XVasvGbqpTbxqgvYyqwZEFfmtsG0AtUm6oT</vt:lpwstr>
  </property>
  <property fmtid="{D5CDD505-2E9C-101B-9397-08002B2CF9AE}" pid="90" name="x1ye=85">
    <vt:lpwstr>RVy34LPD5nuJNWXN8bUJF3bCPwV1saECqb0osiODPAj30pOXIZU3aocwviB7UMAnI+ZvN+SE2uKx3+2VtVHGZU0PikE3b2XLhRlSe7mFbUT5MxBp8ih4THPvGU45eZtXYBWEZDcuonb5E7kp4RjHrdCk1A9UkmiZqtjQfER8PyAAfSHbcmyN/aGrobGBagQ9A1nbn4pDdUX0Z7KqGDs0OA27+G1u55uz5aE2lBDT0TPfAFNeJE8k+jetog4g5jC</vt:lpwstr>
  </property>
  <property fmtid="{D5CDD505-2E9C-101B-9397-08002B2CF9AE}" pid="91" name="x1ye=86">
    <vt:lpwstr>aISnZvhKaac/ZtD+RW308n8ytO8XohKTmi0pifkl+LDZQo7LQBTFg+iJxLf+M/mSY030gvKgfORw+/s5DjJAXwReUhGW6eoUmpWXuI8m+L7NdovCT/Kg1+Ul0gZ0KTjGBr9jY2EG6AfFwRBle1EGxWatyDTg6TU53MS72AM2QmhEg2GrrobbnqpRYwjiIQ3/s2+PrfJNR/lQAOVd8V7KknP6qzbbH+u2ENOZHHzqo7P6K0gEVWbe0XGaMeTQXO+</vt:lpwstr>
  </property>
  <property fmtid="{D5CDD505-2E9C-101B-9397-08002B2CF9AE}" pid="92" name="x1ye=87">
    <vt:lpwstr>1hcG7kTkbH+heQ/giK3pFTEa+ykgcWfINKA1/y07dIKeyO4DOEQ1VVqXNy5bbat8JtQ6i/IC6PjJQLCF52rVPp2w5SjfqeIjb2qlojSQT5T+bw8f68GW/MrN1zLZX0aYS1QPWkUB9wfAf5dKFefg8rqRh4+4mc/DvOJjCrjUnH5jXyiYJDmtwOPPMcaMyGHneInzyNHfpxXmV23la41tzb04+nKDWSCkqY2Klg5Yp9Y/neq4RafcIchJAZWgbXa</vt:lpwstr>
  </property>
  <property fmtid="{D5CDD505-2E9C-101B-9397-08002B2CF9AE}" pid="93" name="x1ye=88">
    <vt:lpwstr>a8Cy+ielR7k/Yo7M57N+9++vqUyicQDnC4cEdTD9uxGXdyButV3jntW0fnncF8uOxWSsXjPaLo4nwOB2vihfut917qsDsXl5FaTgCZJPP3Ruwp9foYpjaCVvx+rjtKwu9hjz3E8wRmg1BJGteSy44ZqRyJfzS5ckorVFpl6l9np40UrdQMnB30VOuumxXb6JSdQZDfAtTop2rQpK4pYPHtlXBcucNSVW8QJAva6291x3+x2T4rEWf1Cd2xoUYpH</vt:lpwstr>
  </property>
  <property fmtid="{D5CDD505-2E9C-101B-9397-08002B2CF9AE}" pid="94" name="x1ye=89">
    <vt:lpwstr>04fcKUp4jDIXwX1BqHZgCnZH1yaWYlYZOHxBQEjtJgAZIlD4TSPgD5K+Z4lqK5cUwzh/GJ3M52lHqB8S8ScVW8MZ4HvP4ARf3NHRcL8RLgG0w6/7REZW1ZPoKvBm+tVR8OBq5d8QUT0Iyyu2zhubgy+qNwtVM6kZIS7RTMw9Ig5tenyLHCBXY9HAo50XANJrMz6vk5s3RKRkAdBpI31pmVhTGb3bBEdmqPOixI8mzNNC8Rh/w7BWY1HjulQIUWF</vt:lpwstr>
  </property>
  <property fmtid="{D5CDD505-2E9C-101B-9397-08002B2CF9AE}" pid="95" name="x1ye=9">
    <vt:lpwstr>WLNsLhJ2YdBjuUP5g4s+S9t8LRgm+nuqxeObwNvjrV9yWG9ZfjqNM9/jcsDdSFf+9NPDcMj0zvb2OMQCGo184zpXVr2fS6HQ/9lKMIdMApBidkjL0MXFwyyYIm7P36C+MD4HaTtUQACFgibrRJOa69fR7Eox38pqP90TWiD2AsbK1kH0H96waxB0dKhjiqszbn+lbG5DIfrYHMJRkcpRTb3BmA+gf/OdqZPD8JSCFkGC7x9gBvbCDiufZvAblCD</vt:lpwstr>
  </property>
  <property fmtid="{D5CDD505-2E9C-101B-9397-08002B2CF9AE}" pid="96" name="x1ye=90">
    <vt:lpwstr>IIFaFPC0s/2Ph0XVv8yrqACnigaqnhAyLBciRS1Z5xrvwMWDv4+4IfR8Ptd4Te/SrcxdXk3GJYXL6NxQ6+4OQGiqEQkQK2phUX48A3Bc01gYpVdlnfhOEzeDTycEE5okF9/Mc5wjLdDaMPNLlz2o87Jlo2bLloipTvyX37ch173lxDsAdTLc5mHfvJ2LC5epOU8JGh5hkTV1RZ9hprR5JfqCJWjZPq+vSlBkhnInTAdJSTq86RzIDKOPIv9ka4T</vt:lpwstr>
  </property>
  <property fmtid="{D5CDD505-2E9C-101B-9397-08002B2CF9AE}" pid="97" name="x1ye=91">
    <vt:lpwstr>5zmhfk0ru5WtFkbDFOCI4WVc8b2ze845rVz+ozFY//qhY/9dHB2SB9xAt3DBuruNtZt3x+Im9CRZXkBbPct156tjytJyFam0OAKtXCMVXrrIqayDmHuWYSey4NxvsssqX824TKphDGH3Rc2VszJcPmSop+jhwAnz4N2DSsZlGyPNYDi8axszifZV++U0kncsw7cxnMZYDtcZLjtukq9B93tGxMb+6XyDHwEr9LQEgDt84yzOdJukOcDjIlGbdW2</vt:lpwstr>
  </property>
  <property fmtid="{D5CDD505-2E9C-101B-9397-08002B2CF9AE}" pid="98" name="x1ye=92">
    <vt:lpwstr>Kvua7kloPbRDI95Qrc2I81pTRE5ral65epEfJsj5Sn6n/W65JwXvUtq2By/f/BYkUGtwUq+P8X5ZF9QSZlnzoGNCyZkkLrdBvyA6NDvOHFk+ju5emF+DJj/9muSkKJ0lpc+5PWK0Rnn3Kpi/uzSZlQuoEGcuavYeIpg/gofbO9yjM7aInxIad0QelL3A3406bFnO13fhFkfS7gTPnGb6RhR7H854tuQdZqegLBtIkDMnf8xm2eTVuERS+drxZsN</vt:lpwstr>
  </property>
  <property fmtid="{D5CDD505-2E9C-101B-9397-08002B2CF9AE}" pid="99" name="x1ye=93">
    <vt:lpwstr>Mr9PDNmqOshBIKILreKuce53XTLr4dpbc1zZJ+ZmO15YcIoItSA/NfEYTNYs9IsDakQ19MHuTp34htyEb2eNABNez9OsiMZ6WEWuOuny9yXL9THBuonIKk17PfcDSRlTRxHmUX3M5fjUgzECWQI4dykKaecwA04Xhstghwx/1Y0j3cAj7mEdglJfEJU43szhwWwym+vmsyKt3r6C2Z1Mkl1QpxEFYfFhSGYhIQb+ZxefDcmiNRP18gR7Fx1GzCF</vt:lpwstr>
  </property>
  <property fmtid="{D5CDD505-2E9C-101B-9397-08002B2CF9AE}" pid="100" name="x1ye=94">
    <vt:lpwstr>eOeIBwsqvlk7zvvFVQuPWgdPCV2pBGfAyDFU1ti1z/CXRn+yjLEGHW3gA/WPpEK3JlH3Xc+9n8AZq4UkAR2OptfPKZ5abGrRTbqB1kGRLnmXNQEjorwN+yx7j5slNrxn5EikzRtBgkUXzLl54cMiGo7YgaQnv72cmT3Icv9vO51yPziKrFNjOFn12idim2DKeJAAnjVoistAciuVGqWJveYOg+9nCdOuJo63Cu6f0RAB/TH7xSyqCrxq/rTA04r</vt:lpwstr>
  </property>
  <property fmtid="{D5CDD505-2E9C-101B-9397-08002B2CF9AE}" pid="101" name="x1ye=95">
    <vt:lpwstr>KN7B5DnKmG2suCZFYM7TEbZLHZwVouOsSr+mVsPQQ8/2nj6cdNuN3aONJbP57v3zmyTI3EZ72NCOuZA48t42ltfa1IFbAgXalnLKO+qlAa/IiH2bzE+CpJTVLmf8p6lsr352fobSfjHKURhpDCJnjhYdcQL0zCwxWMKJYBxmkhOQyagdCOzfgdJ7y/rFkLOxOpthqkTTDdjGsqKJwSjDxYazGP1ZDEjDQSAHUCfFHqTwpvHOgmsr3djRHtuEkcK</vt:lpwstr>
  </property>
  <property fmtid="{D5CDD505-2E9C-101B-9397-08002B2CF9AE}" pid="102" name="x1ye=96">
    <vt:lpwstr>lSbnxW8H1Wg4+yL3wE0P4Tduutqkyfq6Zh7ziGq9laWG0qVPM5CFHnBf3MQltZ/uXF8RnlEwmwdUNzxPrgtc0CYIfdjEzTlTUrnLcMlPuq8qtSf0z5M6QfxIkhAVz8JTwhXauDp579zYuPJkmQByb9vKQ3Ybl1ENAyjSjh9BXoFL13L/bRIKJqN4ZYcLVL2GbWnn5YVWcmwXLFdgI7VVigukgLVnXCrNX0MaeQUSzQzk0dElzBJEJiu9C1DIhSs</vt:lpwstr>
  </property>
  <property fmtid="{D5CDD505-2E9C-101B-9397-08002B2CF9AE}" pid="103" name="x1ye=97">
    <vt:lpwstr>DWFh3iPPF/XSGqEGvgcFj2sXlNxnoiZprnOXbjx2NseMEGeE/+Ky9xOtU5bMvfvs4EBbROa7vaPjbVLdqFsrs19VqoMaREkU+eBN/khfPNbCYu8NBc26gz6W2shjiIRsbZyu6XjV137l4RZuurSCpFhylNhlnPlRwBTNj3FBnIyeEba3mDC7bpwHKvcnSn/an8uBgnCfezJbpbDQV4Fo/V8eMQ34uegx1VGjNZTOJsdsVYISzCUWeSuRhj4Di5n</vt:lpwstr>
  </property>
  <property fmtid="{D5CDD505-2E9C-101B-9397-08002B2CF9AE}" pid="104" name="x1ye=98">
    <vt:lpwstr>OBO3UJdJKr1/bHrU+6xP/AMk7ggQCWytGUH5rGZWcWnlKQSoG5dPOhClWt5cLSYwo2z4LLYRL/VIhL0DKLyqpdasu8UAlyCP0s/pox4j1ExffmswO/rrzOsK6b1L1biAQjtAY6FtXBnUysexjfDMg/wVenncThGzXnOrpfommPlVCB9UvViCy5mLRhklQ+FehOyCHlEbVzElh4+Z4dzLEMLXOHeH/Mhd4OnkrcX7IglWP8jP541hAEsWQ6IjWqf</vt:lpwstr>
  </property>
  <property fmtid="{D5CDD505-2E9C-101B-9397-08002B2CF9AE}" pid="105" name="x1ye=99">
    <vt:lpwstr>+YyNCKfNFrnakuKeX98yKIkx/gLxyou5F9CzkOtTwxXe1CfmRKFtYxd7qfzoMVJkREJ+mLRl+O13PdzVs9jXPlRNGVxvbMaXzsi3TBzsaOf69a6pV8o0sXffbsw/8UtyHRZSEdoxKvoiYukYrV0x13d2mvp0PIG+Kn8z7l4crzKgB8NAxjfanqx50X4UTOnuAsRIEZnKObYD0FSSTpdSDi4mzw2oq8vq0LZs7FfDG9Ky7Suv6P7PKCIJbEmsmV7</vt:lpwstr>
  </property>
</Properties>
</file>
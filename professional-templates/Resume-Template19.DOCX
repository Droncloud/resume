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ackground w:color="ffffff">
    <v:background id="_x0000_s1025" filled="t" fillcolor="white"/>
  </w:background>
  <w:body>
    <w:p>
      <w:pPr>
        <w:pStyle w:val="divname"/>
        <w:pBdr>
          <w:top w:val="none" w:sz="0" w:space="0" w:color="auto"/>
          <w:left w:val="none" w:sz="0" w:space="0" w:color="auto"/>
          <w:bottom w:val="none" w:sz="0" w:space="0" w:color="auto"/>
          <w:right w:val="none" w:sz="0" w:space="0" w:color="auto"/>
        </w:pBdr>
        <w:spacing w:before="240" w:after="0"/>
        <w:ind w:left="0" w:right="0"/>
        <w:rPr>
          <w:rFonts w:ascii="Georgia" w:eastAsia="Georgia" w:hAnsi="Georgia" w:cs="Georgia"/>
          <w:b/>
          <w:bCs/>
          <w:color w:val="000000"/>
          <w:sz w:val="40"/>
          <w:szCs w:val="40"/>
          <w:bdr w:val="none" w:sz="0" w:space="0" w:color="auto"/>
          <w:vertAlign w:val="baseline"/>
        </w:rPr>
      </w:pPr>
      <w:r>
        <w:rPr>
          <w:rStyle w:val="span"/>
          <w:rFonts w:ascii="Georgia" w:eastAsia="Georgia" w:hAnsi="Georgia" w:cs="Georgia"/>
          <w:sz w:val="40"/>
          <w:szCs w:val="40"/>
        </w:rPr>
        <w:t>First Name</w:t>
      </w:r>
      <w:r>
        <w:rPr>
          <w:rFonts w:ascii="Georgia" w:eastAsia="Georgia" w:hAnsi="Georgia" w:cs="Georgia"/>
          <w:bdr w:val="none" w:sz="0" w:space="0" w:color="auto"/>
          <w:vertAlign w:val="baseline"/>
        </w:rPr>
        <w:t xml:space="preserve"> </w:t>
      </w:r>
      <w:r>
        <w:rPr>
          <w:rStyle w:val="span"/>
          <w:rFonts w:ascii="Georgia" w:eastAsia="Georgia" w:hAnsi="Georgia" w:cs="Georgia"/>
          <w:sz w:val="40"/>
          <w:szCs w:val="40"/>
        </w:rPr>
        <w:t>Last Name</w:t>
      </w:r>
    </w:p>
    <w:p>
      <w:pPr>
        <w:pStyle w:val="divdocumentbottomborder"/>
        <w:pBdr>
          <w:top w:val="none" w:sz="0" w:space="0" w:color="auto"/>
          <w:left w:val="none" w:sz="0" w:space="0" w:color="auto"/>
          <w:bottom w:val="single" w:sz="16" w:space="0" w:color="000000"/>
          <w:right w:val="none" w:sz="0" w:space="0" w:color="auto"/>
        </w:pBdr>
        <w:spacing w:before="0" w:after="0" w:line="120" w:lineRule="exact"/>
        <w:ind w:left="0" w:right="0"/>
        <w:rPr>
          <w:rFonts w:ascii="Georgia" w:eastAsia="Georgia" w:hAnsi="Georgia" w:cs="Georgia"/>
          <w:sz w:val="20"/>
          <w:szCs w:val="20"/>
          <w:bdr w:val="none" w:sz="0" w:space="0" w:color="auto"/>
          <w:vertAlign w:val="baseline"/>
        </w:rPr>
      </w:pPr>
    </w:p>
    <w:p>
      <w:pPr>
        <w:pStyle w:val="divdocumentlowerborder"/>
        <w:pBdr>
          <w:top w:val="none" w:sz="0" w:space="1" w:color="auto"/>
          <w:left w:val="none" w:sz="0" w:space="0" w:color="auto"/>
          <w:bottom w:val="single" w:sz="16" w:space="0" w:color="000000"/>
          <w:right w:val="none" w:sz="0" w:space="0" w:color="auto"/>
        </w:pBdr>
        <w:spacing w:before="0" w:after="0" w:line="12" w:lineRule="auto"/>
        <w:ind w:left="0" w:right="0"/>
        <w:rPr>
          <w:rFonts w:ascii="Georgia" w:eastAsia="Georgia" w:hAnsi="Georgia" w:cs="Georgia"/>
          <w:sz w:val="2"/>
          <w:szCs w:val="20"/>
          <w:bdr w:val="none" w:sz="0" w:space="0" w:color="auto"/>
          <w:vertAlign w:val="baseline"/>
        </w:rPr>
      </w:pPr>
    </w:p>
    <w:p>
      <w:pPr>
        <w:pStyle w:val="divaddress"/>
        <w:pBdr>
          <w:top w:val="none" w:sz="0" w:space="0" w:color="auto"/>
          <w:left w:val="none" w:sz="0" w:space="0" w:color="auto"/>
          <w:bottom w:val="none" w:sz="0" w:space="0" w:color="auto"/>
          <w:right w:val="none" w:sz="0" w:space="0" w:color="auto"/>
        </w:pBdr>
        <w:spacing w:before="120" w:after="0"/>
        <w:ind w:left="0" w:right="0"/>
        <w:rPr>
          <w:rFonts w:ascii="Georgia" w:eastAsia="Georgia" w:hAnsi="Georgia" w:cs="Georgia"/>
          <w:sz w:val="18"/>
          <w:szCs w:val="18"/>
          <w:bdr w:val="none" w:sz="0" w:space="0" w:color="auto"/>
          <w:vertAlign w:val="baseline"/>
        </w:rPr>
      </w:pPr>
      <w:r>
        <w:rPr>
          <w:rStyle w:val="span"/>
          <w:rFonts w:ascii="Georgia" w:eastAsia="Georgia" w:hAnsi="Georgia" w:cs="Georgia"/>
          <w:sz w:val="18"/>
          <w:szCs w:val="18"/>
        </w:rPr>
        <w:t>City Country</w:t>
      </w:r>
      <w:r>
        <w:rPr>
          <w:rStyle w:val="span"/>
          <w:rFonts w:ascii="Georgia" w:eastAsia="Georgia" w:hAnsi="Georgia" w:cs="Georgia"/>
          <w:sz w:val="18"/>
          <w:szCs w:val="18"/>
        </w:rPr>
        <w:t xml:space="preserve"> - </w:t>
      </w:r>
      <w:r>
        <w:rPr>
          <w:rStyle w:val="span"/>
          <w:rFonts w:ascii="Georgia" w:eastAsia="Georgia" w:hAnsi="Georgia" w:cs="Georgia"/>
          <w:sz w:val="18"/>
          <w:szCs w:val="18"/>
        </w:rPr>
        <w:t>+911234567890</w:t>
      </w:r>
      <w:r>
        <w:rPr>
          <w:rStyle w:val="span"/>
          <w:rFonts w:ascii="Georgia" w:eastAsia="Georgia" w:hAnsi="Georgia" w:cs="Georgia"/>
          <w:sz w:val="18"/>
          <w:szCs w:val="18"/>
        </w:rPr>
        <w:t xml:space="preserve"> - </w:t>
      </w:r>
      <w:r>
        <w:rPr>
          <w:rStyle w:val="span"/>
          <w:rFonts w:ascii="Georgia" w:eastAsia="Georgia" w:hAnsi="Georgia" w:cs="Georgia"/>
          <w:sz w:val="18"/>
          <w:szCs w:val="18"/>
        </w:rPr>
        <w:t>test@test.com</w:t>
      </w:r>
      <w:r>
        <w:rPr>
          <w:rFonts w:ascii="Georgia" w:eastAsia="Georgia" w:hAnsi="Georgia" w:cs="Georgia"/>
          <w:bdr w:val="none" w:sz="0" w:space="0" w:color="auto"/>
          <w:vertAlign w:val="baseline"/>
        </w:rPr>
        <w:t xml:space="preserve"> </w:t>
      </w:r>
    </w:p>
    <w:p>
      <w:pPr>
        <w:pStyle w:val="divdocumentdivsectiontitle"/>
        <w:pBdr>
          <w:top w:val="none" w:sz="0" w:space="0" w:color="auto"/>
          <w:left w:val="none" w:sz="0" w:space="0" w:color="auto"/>
          <w:bottom w:val="none" w:sz="0" w:space="0" w:color="auto"/>
          <w:right w:val="none" w:sz="0" w:space="0" w:color="auto"/>
        </w:pBdr>
        <w:spacing w:before="240" w:after="60"/>
        <w:ind w:left="0" w:right="0"/>
        <w:rPr>
          <w:rFonts w:ascii="Georgia" w:eastAsia="Georgia" w:hAnsi="Georgia" w:cs="Georgia"/>
          <w:b/>
          <w:bCs/>
          <w:color w:val="000000"/>
          <w:bdr w:val="none" w:sz="0" w:space="0" w:color="auto"/>
          <w:vertAlign w:val="baseline"/>
        </w:rPr>
      </w:pPr>
      <w:r>
        <w:rPr>
          <w:rFonts w:ascii="Georgia" w:eastAsia="Georgia" w:hAnsi="Georgia" w:cs="Georgia"/>
          <w:b/>
          <w:bCs/>
          <w:bdr w:val="none" w:sz="0" w:space="0" w:color="auto"/>
          <w:vertAlign w:val="baseline"/>
        </w:rPr>
        <w:t>Summary</w:t>
      </w:r>
    </w:p>
    <w:p>
      <w:pPr>
        <w:pStyle w:val="p"/>
        <w:pBdr>
          <w:top w:val="none" w:sz="0" w:space="0" w:color="auto"/>
          <w:left w:val="none" w:sz="0" w:space="0" w:color="auto"/>
          <w:bottom w:val="none" w:sz="0" w:space="0" w:color="auto"/>
          <w:right w:val="none" w:sz="0" w:space="0" w:color="auto"/>
        </w:pBdr>
        <w:spacing w:before="0" w:after="0" w:line="320" w:lineRule="atLeast"/>
        <w:ind w:left="400" w:right="0"/>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p>
      <w:pPr>
        <w:pStyle w:val="divdocumentdivsectiontitle"/>
        <w:pBdr>
          <w:top w:val="none" w:sz="0" w:space="0" w:color="auto"/>
          <w:left w:val="none" w:sz="0" w:space="0" w:color="auto"/>
          <w:bottom w:val="none" w:sz="0" w:space="0" w:color="auto"/>
          <w:right w:val="none" w:sz="0" w:space="0" w:color="auto"/>
        </w:pBdr>
        <w:spacing w:before="240" w:after="60"/>
        <w:ind w:left="0" w:right="0"/>
        <w:rPr>
          <w:rFonts w:ascii="Georgia" w:eastAsia="Georgia" w:hAnsi="Georgia" w:cs="Georgia"/>
          <w:b/>
          <w:bCs/>
          <w:color w:val="000000"/>
          <w:bdr w:val="none" w:sz="0" w:space="0" w:color="auto"/>
          <w:vertAlign w:val="baseline"/>
        </w:rPr>
      </w:pPr>
      <w:r>
        <w:rPr>
          <w:rFonts w:ascii="Georgia" w:eastAsia="Georgia" w:hAnsi="Georgia" w:cs="Georgia"/>
          <w:b/>
          <w:bCs/>
          <w:bdr w:val="none" w:sz="0" w:space="0" w:color="auto"/>
          <w:vertAlign w:val="baseline"/>
        </w:rPr>
        <w:t>Skills</w:t>
      </w:r>
    </w:p>
    <w:tbl>
      <w:tblPr>
        <w:tblStyle w:val="divdocumenttable"/>
        <w:tblW w:w="0" w:type="auto"/>
        <w:tblInd w:w="400" w:type="dxa"/>
        <w:tblLayout w:type="fixed"/>
        <w:tblCellMar>
          <w:top w:w="0" w:type="dxa"/>
          <w:left w:w="0" w:type="dxa"/>
          <w:bottom w:w="0" w:type="dxa"/>
          <w:right w:w="0" w:type="dxa"/>
        </w:tblCellMar>
        <w:tblLook w:val="05E0"/>
      </w:tblPr>
      <w:tblGrid>
        <w:gridCol w:w="5120"/>
        <w:gridCol w:w="5120"/>
      </w:tblGrid>
      <w:tr>
        <w:tblPrEx>
          <w:tblW w:w="0" w:type="auto"/>
          <w:tblInd w:w="400" w:type="dxa"/>
          <w:tblLayout w:type="fixed"/>
          <w:tblCellMar>
            <w:top w:w="0" w:type="dxa"/>
            <w:left w:w="0" w:type="dxa"/>
            <w:bottom w:w="0" w:type="dxa"/>
            <w:right w:w="0" w:type="dxa"/>
          </w:tblCellMar>
          <w:tblLook w:val="05E0"/>
        </w:tblPrEx>
        <w:tc>
          <w:tcPr>
            <w:tcW w:w="5120" w:type="dxa"/>
            <w:noWrap w:val="0"/>
            <w:tcMar>
              <w:top w:w="5" w:type="dxa"/>
              <w:left w:w="5" w:type="dxa"/>
              <w:bottom w:w="5" w:type="dxa"/>
              <w:right w:w="5" w:type="dxa"/>
            </w:tcMar>
            <w:vAlign w:val="top"/>
            <w:hideMark/>
          </w:tcPr>
          <w:p>
            <w:pPr>
              <w:pStyle w:val="ulli"/>
              <w:numPr>
                <w:ilvl w:val="0"/>
                <w:numId w:val="1"/>
              </w:numPr>
              <w:spacing w:before="0" w:after="0" w:line="320" w:lineRule="atLeast"/>
              <w:ind w:left="6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Leadership and Teamwork</w:t>
            </w:r>
          </w:p>
          <w:p>
            <w:pPr>
              <w:pStyle w:val="ulli"/>
              <w:numPr>
                <w:ilvl w:val="0"/>
                <w:numId w:val="1"/>
              </w:numPr>
              <w:spacing w:before="0" w:after="0" w:line="320" w:lineRule="atLeast"/>
              <w:ind w:left="6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Management Skills</w:t>
            </w:r>
          </w:p>
          <w:p>
            <w:pPr>
              <w:pStyle w:val="ulli"/>
              <w:numPr>
                <w:ilvl w:val="0"/>
                <w:numId w:val="1"/>
              </w:numPr>
              <w:spacing w:before="0" w:after="0" w:line="320" w:lineRule="atLeast"/>
              <w:ind w:left="6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Complex Problem Solving</w:t>
            </w:r>
          </w:p>
          <w:p>
            <w:pPr>
              <w:pStyle w:val="ulli"/>
              <w:numPr>
                <w:ilvl w:val="0"/>
                <w:numId w:val="1"/>
              </w:numPr>
              <w:spacing w:before="0" w:after="0" w:line="320" w:lineRule="atLeast"/>
              <w:ind w:left="6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Amazon AWS</w:t>
            </w:r>
          </w:p>
          <w:p>
            <w:pPr>
              <w:pStyle w:val="ulli"/>
              <w:numPr>
                <w:ilvl w:val="0"/>
                <w:numId w:val="1"/>
              </w:numPr>
              <w:spacing w:before="0" w:after="0" w:line="320" w:lineRule="atLeast"/>
              <w:ind w:left="6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Microsoft Azure</w:t>
            </w:r>
          </w:p>
          <w:p>
            <w:pPr>
              <w:pStyle w:val="ulli"/>
              <w:numPr>
                <w:ilvl w:val="0"/>
                <w:numId w:val="1"/>
              </w:numPr>
              <w:spacing w:before="0" w:after="0" w:line="320" w:lineRule="atLeast"/>
              <w:ind w:left="6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Microservices</w:t>
            </w:r>
          </w:p>
          <w:p>
            <w:pPr>
              <w:pStyle w:val="ulli"/>
              <w:numPr>
                <w:ilvl w:val="0"/>
                <w:numId w:val="1"/>
              </w:numPr>
              <w:spacing w:before="0" w:after="0" w:line="320" w:lineRule="atLeast"/>
              <w:ind w:left="6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Ansible</w:t>
            </w:r>
          </w:p>
          <w:p>
            <w:pPr>
              <w:pStyle w:val="ulli"/>
              <w:numPr>
                <w:ilvl w:val="0"/>
                <w:numId w:val="1"/>
              </w:numPr>
              <w:spacing w:before="0" w:after="0" w:line="320" w:lineRule="atLeast"/>
              <w:ind w:left="6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Terraform</w:t>
            </w:r>
          </w:p>
          <w:p>
            <w:pPr>
              <w:pStyle w:val="ulli"/>
              <w:numPr>
                <w:ilvl w:val="0"/>
                <w:numId w:val="1"/>
              </w:numPr>
              <w:spacing w:before="0" w:after="0" w:line="320" w:lineRule="atLeast"/>
              <w:ind w:left="6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DevOps</w:t>
            </w:r>
          </w:p>
          <w:p>
            <w:pPr>
              <w:pStyle w:val="ulli"/>
              <w:numPr>
                <w:ilvl w:val="0"/>
                <w:numId w:val="1"/>
              </w:numPr>
              <w:spacing w:before="0" w:after="0" w:line="320" w:lineRule="atLeast"/>
              <w:ind w:left="6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CI/CD</w:t>
            </w:r>
          </w:p>
          <w:p>
            <w:pPr>
              <w:pStyle w:val="ulli"/>
              <w:numPr>
                <w:ilvl w:val="0"/>
                <w:numId w:val="1"/>
              </w:numPr>
              <w:spacing w:before="0" w:after="0" w:line="320" w:lineRule="atLeast"/>
              <w:ind w:left="6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Jenkins</w:t>
            </w:r>
          </w:p>
          <w:p>
            <w:pPr>
              <w:pStyle w:val="ulli"/>
              <w:numPr>
                <w:ilvl w:val="0"/>
                <w:numId w:val="1"/>
              </w:numPr>
              <w:spacing w:before="0" w:after="0" w:line="320" w:lineRule="atLeast"/>
              <w:ind w:left="6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Docker</w:t>
            </w:r>
          </w:p>
          <w:p>
            <w:pPr>
              <w:pStyle w:val="ulli"/>
              <w:numPr>
                <w:ilvl w:val="0"/>
                <w:numId w:val="1"/>
              </w:numPr>
              <w:spacing w:before="0" w:after="0" w:line="320" w:lineRule="atLeast"/>
              <w:ind w:left="6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Kubernetes</w:t>
            </w:r>
          </w:p>
          <w:p>
            <w:pPr>
              <w:pStyle w:val="ulli"/>
              <w:numPr>
                <w:ilvl w:val="0"/>
                <w:numId w:val="1"/>
              </w:numPr>
              <w:spacing w:before="0" w:after="0" w:line="320" w:lineRule="atLeast"/>
              <w:ind w:left="6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Linux</w:t>
            </w:r>
          </w:p>
          <w:p>
            <w:pPr>
              <w:pStyle w:val="ulli"/>
              <w:numPr>
                <w:ilvl w:val="0"/>
                <w:numId w:val="1"/>
              </w:numPr>
              <w:spacing w:before="0" w:after="0" w:line="320" w:lineRule="atLeast"/>
              <w:ind w:left="6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Windows</w:t>
            </w:r>
          </w:p>
          <w:p>
            <w:pPr>
              <w:pStyle w:val="ulli"/>
              <w:numPr>
                <w:ilvl w:val="0"/>
                <w:numId w:val="1"/>
              </w:numPr>
              <w:spacing w:before="0" w:after="0" w:line="320" w:lineRule="atLeast"/>
              <w:ind w:left="6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VMware</w:t>
            </w:r>
          </w:p>
          <w:p>
            <w:pPr>
              <w:pStyle w:val="ulli"/>
              <w:numPr>
                <w:ilvl w:val="0"/>
                <w:numId w:val="1"/>
              </w:numPr>
              <w:spacing w:before="0" w:after="0" w:line="320" w:lineRule="atLeast"/>
              <w:ind w:left="6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Data Analysis</w:t>
            </w:r>
          </w:p>
          <w:p>
            <w:pPr>
              <w:pStyle w:val="ulli"/>
              <w:numPr>
                <w:ilvl w:val="0"/>
                <w:numId w:val="1"/>
              </w:numPr>
              <w:spacing w:before="0" w:after="0" w:line="320" w:lineRule="atLeast"/>
              <w:ind w:left="6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Database Management</w:t>
            </w:r>
          </w:p>
          <w:p>
            <w:pPr>
              <w:pStyle w:val="ulli"/>
              <w:numPr>
                <w:ilvl w:val="0"/>
                <w:numId w:val="1"/>
              </w:numPr>
              <w:spacing w:before="0" w:after="0" w:line="320" w:lineRule="atLeast"/>
              <w:ind w:left="6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Automation, SLA</w:t>
            </w:r>
          </w:p>
          <w:p>
            <w:pPr>
              <w:pStyle w:val="ulli"/>
              <w:numPr>
                <w:ilvl w:val="0"/>
                <w:numId w:val="1"/>
              </w:numPr>
              <w:spacing w:before="0" w:after="0" w:line="320" w:lineRule="atLeast"/>
              <w:ind w:left="6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Business intelligence, Specification</w:t>
            </w:r>
          </w:p>
        </w:tc>
        <w:tc>
          <w:tcPr>
            <w:tcW w:w="5120" w:type="dxa"/>
            <w:tcBorders>
              <w:left w:val="single" w:sz="8" w:space="0" w:color="FEFDFD"/>
            </w:tcBorders>
            <w:noWrap w:val="0"/>
            <w:tcMar>
              <w:top w:w="5" w:type="dxa"/>
              <w:left w:w="10" w:type="dxa"/>
              <w:bottom w:w="5" w:type="dxa"/>
              <w:right w:w="5" w:type="dxa"/>
            </w:tcMar>
            <w:vAlign w:val="top"/>
            <w:hideMark/>
          </w:tcPr>
          <w:p>
            <w:pPr>
              <w:pStyle w:val="ulli"/>
              <w:numPr>
                <w:ilvl w:val="0"/>
                <w:numId w:val="2"/>
              </w:numPr>
              <w:spacing w:before="0" w:after="0" w:line="320" w:lineRule="atLeast"/>
              <w:ind w:left="6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CD, Teamwork</w:t>
            </w:r>
          </w:p>
          <w:p>
            <w:pPr>
              <w:pStyle w:val="ulli"/>
              <w:numPr>
                <w:ilvl w:val="0"/>
                <w:numId w:val="2"/>
              </w:numPr>
              <w:spacing w:before="0" w:after="0" w:line="320" w:lineRule="atLeast"/>
              <w:ind w:left="6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Configuration management, Technical training</w:t>
            </w:r>
          </w:p>
          <w:p>
            <w:pPr>
              <w:pStyle w:val="ulli"/>
              <w:numPr>
                <w:ilvl w:val="0"/>
                <w:numId w:val="2"/>
              </w:numPr>
              <w:spacing w:before="0" w:after="0" w:line="320" w:lineRule="atLeast"/>
              <w:ind w:left="6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Content, Unix</w:t>
            </w:r>
          </w:p>
          <w:p>
            <w:pPr>
              <w:pStyle w:val="ulli"/>
              <w:numPr>
                <w:ilvl w:val="0"/>
                <w:numId w:val="2"/>
              </w:numPr>
              <w:spacing w:before="0" w:after="0" w:line="320" w:lineRule="atLeast"/>
              <w:ind w:left="6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Client, Upgrade</w:t>
            </w:r>
          </w:p>
          <w:p>
            <w:pPr>
              <w:pStyle w:val="ulli"/>
              <w:numPr>
                <w:ilvl w:val="0"/>
                <w:numId w:val="2"/>
              </w:numPr>
              <w:spacing w:before="0" w:after="0" w:line="320" w:lineRule="atLeast"/>
              <w:ind w:left="6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Data Analysis, Validation</w:t>
            </w:r>
          </w:p>
          <w:p>
            <w:pPr>
              <w:pStyle w:val="ulli"/>
              <w:numPr>
                <w:ilvl w:val="0"/>
                <w:numId w:val="2"/>
              </w:numPr>
              <w:spacing w:before="0" w:after="0" w:line="320" w:lineRule="atLeast"/>
              <w:ind w:left="6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Data management</w:t>
            </w:r>
          </w:p>
          <w:p>
            <w:pPr>
              <w:pStyle w:val="ulli"/>
              <w:numPr>
                <w:ilvl w:val="0"/>
                <w:numId w:val="2"/>
              </w:numPr>
              <w:spacing w:before="0" w:after="0" w:line="320" w:lineRule="atLeast"/>
              <w:ind w:left="6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Database Management</w:t>
            </w:r>
          </w:p>
          <w:p>
            <w:pPr>
              <w:pStyle w:val="ulli"/>
              <w:numPr>
                <w:ilvl w:val="0"/>
                <w:numId w:val="2"/>
              </w:numPr>
              <w:spacing w:before="0" w:after="0" w:line="320" w:lineRule="atLeast"/>
              <w:ind w:left="6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DC</w:t>
            </w:r>
          </w:p>
          <w:p>
            <w:pPr>
              <w:pStyle w:val="ulli"/>
              <w:numPr>
                <w:ilvl w:val="0"/>
                <w:numId w:val="2"/>
              </w:numPr>
              <w:spacing w:before="0" w:after="0" w:line="320" w:lineRule="atLeast"/>
              <w:ind w:left="6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Designing</w:t>
            </w:r>
          </w:p>
          <w:p>
            <w:pPr>
              <w:pStyle w:val="ulli"/>
              <w:numPr>
                <w:ilvl w:val="0"/>
                <w:numId w:val="2"/>
              </w:numPr>
              <w:spacing w:before="0" w:after="0" w:line="320" w:lineRule="atLeast"/>
              <w:ind w:left="6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Dutch</w:t>
            </w:r>
          </w:p>
          <w:p>
            <w:pPr>
              <w:pStyle w:val="ulli"/>
              <w:numPr>
                <w:ilvl w:val="0"/>
                <w:numId w:val="2"/>
              </w:numPr>
              <w:spacing w:before="0" w:after="0" w:line="320" w:lineRule="atLeast"/>
              <w:ind w:left="6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English</w:t>
            </w:r>
          </w:p>
          <w:p>
            <w:pPr>
              <w:pStyle w:val="ulli"/>
              <w:numPr>
                <w:ilvl w:val="0"/>
                <w:numId w:val="2"/>
              </w:numPr>
              <w:spacing w:before="0" w:after="0" w:line="320" w:lineRule="atLeast"/>
              <w:ind w:left="6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Features</w:t>
            </w:r>
          </w:p>
          <w:p>
            <w:pPr>
              <w:pStyle w:val="ulli"/>
              <w:numPr>
                <w:ilvl w:val="0"/>
                <w:numId w:val="2"/>
              </w:numPr>
              <w:spacing w:before="0" w:after="0" w:line="320" w:lineRule="atLeast"/>
              <w:ind w:left="6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French</w:t>
            </w:r>
          </w:p>
          <w:p>
            <w:pPr>
              <w:pStyle w:val="ulli"/>
              <w:numPr>
                <w:ilvl w:val="0"/>
                <w:numId w:val="2"/>
              </w:numPr>
              <w:spacing w:before="0" w:after="0" w:line="320" w:lineRule="atLeast"/>
              <w:ind w:left="6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Knowledge management</w:t>
            </w:r>
          </w:p>
          <w:p>
            <w:pPr>
              <w:pStyle w:val="ulli"/>
              <w:numPr>
                <w:ilvl w:val="0"/>
                <w:numId w:val="2"/>
              </w:numPr>
              <w:spacing w:before="0" w:after="0" w:line="320" w:lineRule="atLeast"/>
              <w:ind w:left="6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Leadership</w:t>
            </w:r>
          </w:p>
          <w:p>
            <w:pPr>
              <w:pStyle w:val="ulli"/>
              <w:numPr>
                <w:ilvl w:val="0"/>
                <w:numId w:val="2"/>
              </w:numPr>
              <w:spacing w:before="0" w:after="0" w:line="320" w:lineRule="atLeast"/>
              <w:ind w:left="6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Linux</w:t>
            </w:r>
          </w:p>
          <w:p>
            <w:pPr>
              <w:pStyle w:val="ulli"/>
              <w:numPr>
                <w:ilvl w:val="0"/>
                <w:numId w:val="2"/>
              </w:numPr>
              <w:spacing w:before="0" w:after="0" w:line="320" w:lineRule="atLeast"/>
              <w:ind w:left="6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Managing</w:t>
            </w:r>
          </w:p>
          <w:p>
            <w:pPr>
              <w:pStyle w:val="ulli"/>
              <w:numPr>
                <w:ilvl w:val="0"/>
                <w:numId w:val="2"/>
              </w:numPr>
              <w:spacing w:before="0" w:after="0" w:line="320" w:lineRule="atLeast"/>
              <w:ind w:left="6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Management Skills</w:t>
            </w:r>
          </w:p>
          <w:p>
            <w:pPr>
              <w:pStyle w:val="ulli"/>
              <w:numPr>
                <w:ilvl w:val="0"/>
                <w:numId w:val="2"/>
              </w:numPr>
              <w:spacing w:before="0" w:after="0" w:line="320" w:lineRule="atLeast"/>
              <w:ind w:left="6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Windows</w:t>
            </w:r>
          </w:p>
          <w:p>
            <w:pPr>
              <w:pStyle w:val="ulli"/>
              <w:numPr>
                <w:ilvl w:val="0"/>
                <w:numId w:val="2"/>
              </w:numPr>
              <w:spacing w:before="0" w:after="0" w:line="320" w:lineRule="atLeast"/>
              <w:ind w:left="6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Problem Solving</w:t>
            </w:r>
          </w:p>
        </w:tc>
      </w:tr>
    </w:tbl>
    <w:p>
      <w:pPr>
        <w:pStyle w:val="divdocumentdivsectiontitle"/>
        <w:pBdr>
          <w:top w:val="none" w:sz="0" w:space="0" w:color="auto"/>
          <w:left w:val="none" w:sz="0" w:space="0" w:color="auto"/>
          <w:bottom w:val="none" w:sz="0" w:space="0" w:color="auto"/>
          <w:right w:val="none" w:sz="0" w:space="0" w:color="auto"/>
        </w:pBdr>
        <w:spacing w:before="240" w:after="60"/>
        <w:ind w:left="0" w:right="0"/>
        <w:rPr>
          <w:rFonts w:ascii="Georgia" w:eastAsia="Georgia" w:hAnsi="Georgia" w:cs="Georgia"/>
          <w:b/>
          <w:bCs/>
          <w:color w:val="000000"/>
          <w:bdr w:val="none" w:sz="0" w:space="0" w:color="auto"/>
          <w:vertAlign w:val="baseline"/>
        </w:rPr>
      </w:pPr>
      <w:r>
        <w:rPr>
          <w:rFonts w:ascii="Georgia" w:eastAsia="Georgia" w:hAnsi="Georgia" w:cs="Georgia"/>
          <w:b/>
          <w:bCs/>
          <w:bdr w:val="none" w:sz="0" w:space="0" w:color="auto"/>
          <w:vertAlign w:val="baseline"/>
        </w:rPr>
        <w:t>Experience</w:t>
      </w:r>
    </w:p>
    <w:p>
      <w:pPr>
        <w:pStyle w:val="divdocumentsinglecolumn"/>
        <w:pBdr>
          <w:top w:val="none" w:sz="0" w:space="0" w:color="auto"/>
          <w:left w:val="none" w:sz="0" w:space="0" w:color="auto"/>
          <w:bottom w:val="none" w:sz="0" w:space="0" w:color="auto"/>
          <w:right w:val="none" w:sz="0" w:space="0" w:color="auto"/>
        </w:pBdr>
        <w:tabs>
          <w:tab w:val="right" w:pos="10620"/>
        </w:tabs>
        <w:spacing w:before="0" w:line="320" w:lineRule="atLeast"/>
        <w:ind w:left="400" w:right="0"/>
        <w:rPr>
          <w:rFonts w:ascii="Georgia" w:eastAsia="Georgia" w:hAnsi="Georgia" w:cs="Georgia"/>
          <w:sz w:val="20"/>
          <w:szCs w:val="20"/>
          <w:bdr w:val="none" w:sz="0" w:space="0" w:color="auto"/>
          <w:vertAlign w:val="baseline"/>
        </w:rPr>
      </w:pPr>
      <w:r>
        <w:rPr>
          <w:rStyle w:val="span"/>
          <w:rFonts w:ascii="Georgia" w:eastAsia="Georgia" w:hAnsi="Georgia" w:cs="Georgia"/>
          <w:sz w:val="20"/>
          <w:szCs w:val="20"/>
        </w:rPr>
        <w:t>Company Name</w:t>
      </w:r>
      <w:r>
        <w:rPr>
          <w:rStyle w:val="singlecolumnspanpaddedlinenth-child1"/>
          <w:rFonts w:ascii="Georgia" w:eastAsia="Georgia" w:hAnsi="Georgia" w:cs="Georgia"/>
          <w:sz w:val="20"/>
          <w:szCs w:val="20"/>
        </w:rPr>
        <w:t xml:space="preserve"> </w:t>
      </w:r>
      <w:r>
        <w:rPr>
          <w:rStyle w:val="datesWrapper"/>
          <w:rFonts w:ascii="Georgia" w:eastAsia="Georgia" w:hAnsi="Georgia" w:cs="Georgia"/>
          <w:sz w:val="20"/>
          <w:szCs w:val="20"/>
        </w:rPr>
        <w:tab/>
      </w:r>
      <w:r>
        <w:rPr>
          <w:rStyle w:val="datesWrapper"/>
          <w:rFonts w:ascii="Georgia" w:eastAsia="Georgia" w:hAnsi="Georgia" w:cs="Georgia"/>
          <w:sz w:val="20"/>
          <w:szCs w:val="20"/>
        </w:rPr>
        <w:t xml:space="preserve"> </w:t>
      </w:r>
      <w:r>
        <w:rPr>
          <w:rStyle w:val="span"/>
          <w:rFonts w:ascii="Georgia" w:eastAsia="Georgia" w:hAnsi="Georgia" w:cs="Georgia"/>
          <w:sz w:val="20"/>
          <w:szCs w:val="20"/>
        </w:rPr>
        <w:t>January 2021</w:t>
      </w:r>
      <w:r>
        <w:rPr>
          <w:rStyle w:val="span"/>
          <w:rFonts w:ascii="Georgia" w:eastAsia="Georgia" w:hAnsi="Georgia" w:cs="Georgia"/>
          <w:sz w:val="20"/>
          <w:szCs w:val="20"/>
        </w:rPr>
        <w:t xml:space="preserve"> to </w:t>
      </w:r>
      <w:r>
        <w:rPr>
          <w:rStyle w:val="span"/>
          <w:rFonts w:ascii="Georgia" w:eastAsia="Georgia" w:hAnsi="Georgia" w:cs="Georgia"/>
          <w:sz w:val="20"/>
          <w:szCs w:val="20"/>
        </w:rPr>
        <w:t>Current</w:t>
      </w:r>
      <w:r>
        <w:rPr>
          <w:rStyle w:val="datesWrapper"/>
          <w:rFonts w:ascii="Georgia" w:eastAsia="Georgia" w:hAnsi="Georgia" w:cs="Georgia"/>
          <w:sz w:val="20"/>
          <w:szCs w:val="20"/>
        </w:rPr>
        <w:t xml:space="preserve"> </w:t>
      </w:r>
    </w:p>
    <w:p>
      <w:pPr>
        <w:pStyle w:val="spanpaddedline"/>
        <w:spacing w:before="0" w:after="0" w:line="320" w:lineRule="atLeast"/>
        <w:ind w:left="400" w:right="0"/>
        <w:rPr>
          <w:rFonts w:ascii="Georgia" w:eastAsia="Georgia" w:hAnsi="Georgia" w:cs="Georgia"/>
          <w:sz w:val="20"/>
          <w:szCs w:val="20"/>
          <w:bdr w:val="none" w:sz="0" w:space="0" w:color="auto"/>
          <w:vertAlign w:val="baseline"/>
        </w:rPr>
      </w:pPr>
      <w:r>
        <w:rPr>
          <w:rStyle w:val="spanjobtitle"/>
          <w:rFonts w:ascii="Georgia" w:eastAsia="Georgia" w:hAnsi="Georgia" w:cs="Georgia"/>
          <w:sz w:val="20"/>
          <w:szCs w:val="20"/>
        </w:rPr>
        <w:t>Cloud Architect</w:t>
      </w:r>
      <w:r>
        <w:rPr>
          <w:rStyle w:val="spanjobtitle"/>
          <w:rFonts w:ascii="Georgia" w:eastAsia="Georgia" w:hAnsi="Georgia" w:cs="Georgia"/>
          <w:sz w:val="20"/>
          <w:szCs w:val="20"/>
        </w:rPr>
        <w:br/>
      </w:r>
      <w:r>
        <w:rPr>
          <w:rStyle w:val="span"/>
          <w:rFonts w:ascii="Georgia" w:eastAsia="Georgia" w:hAnsi="Georgia" w:cs="Georgia"/>
          <w:sz w:val="20"/>
          <w:szCs w:val="20"/>
        </w:rPr>
        <w:t>City</w:t>
      </w:r>
      <w:r>
        <w:rPr>
          <w:rStyle w:val="span"/>
          <w:rFonts w:ascii="Georgia" w:eastAsia="Georgia" w:hAnsi="Georgia" w:cs="Georgia"/>
          <w:sz w:val="20"/>
          <w:szCs w:val="20"/>
        </w:rPr>
        <w:t xml:space="preserve">, </w:t>
      </w:r>
      <w:r>
        <w:rPr>
          <w:rStyle w:val="span"/>
          <w:rFonts w:ascii="Georgia" w:eastAsia="Georgia" w:hAnsi="Georgia" w:cs="Georgia"/>
          <w:sz w:val="20"/>
          <w:szCs w:val="20"/>
        </w:rPr>
        <w:t>Country</w:t>
      </w:r>
    </w:p>
    <w:p>
      <w:pPr>
        <w:pStyle w:val="ulli"/>
        <w:numPr>
          <w:ilvl w:val="0"/>
          <w:numId w:val="3"/>
        </w:numPr>
        <w:spacing w:before="0" w:after="0" w:line="320" w:lineRule="atLeast"/>
        <w:ind w:left="1040" w:right="0" w:hanging="252"/>
        <w:rPr>
          <w:rStyle w:val="span"/>
          <w:rFonts w:ascii="Georgia" w:eastAsia="Georgia" w:hAnsi="Georgia" w:cs="Georgia"/>
          <w:sz w:val="20"/>
          <w:szCs w:val="20"/>
          <w:bdr w:val="none" w:sz="0" w:space="0" w:color="auto"/>
          <w:vertAlign w:val="baseline"/>
        </w:rPr>
      </w:pPr>
      <w:r>
        <w:rPr>
          <w:rStyle w:val="span"/>
          <w:rFonts w:ascii="Georgia" w:eastAsia="Georgia" w:hAnsi="Georgia" w:cs="Georgia"/>
          <w:sz w:val="20"/>
          <w:szCs w:val="20"/>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ulli"/>
        <w:numPr>
          <w:ilvl w:val="0"/>
          <w:numId w:val="3"/>
        </w:numPr>
        <w:spacing w:before="0" w:after="0" w:line="320" w:lineRule="atLeast"/>
        <w:ind w:left="1040" w:right="0" w:hanging="252"/>
        <w:rPr>
          <w:rStyle w:val="span"/>
          <w:rFonts w:ascii="Georgia" w:eastAsia="Georgia" w:hAnsi="Georgia" w:cs="Georgia"/>
          <w:sz w:val="20"/>
          <w:szCs w:val="20"/>
          <w:bdr w:val="none" w:sz="0" w:space="0" w:color="auto"/>
          <w:vertAlign w:val="baseline"/>
        </w:rPr>
      </w:pPr>
      <w:r>
        <w:rPr>
          <w:rStyle w:val="span"/>
          <w:rFonts w:ascii="Georgia" w:eastAsia="Georgia" w:hAnsi="Georgia" w:cs="Georgia"/>
          <w:sz w:val="20"/>
          <w:szCs w:val="20"/>
          <w:bdr w:val="none" w:sz="0" w:space="0" w:color="auto"/>
          <w:vertAlign w:val="baseline"/>
        </w:rPr>
        <w:t>Provide services, solutions, guidance, and expertise and promote the development of content, data, information, and knowledge management.</w:t>
      </w:r>
    </w:p>
    <w:p>
      <w:pPr>
        <w:pStyle w:val="ulli"/>
        <w:numPr>
          <w:ilvl w:val="0"/>
          <w:numId w:val="3"/>
        </w:numPr>
        <w:spacing w:before="0" w:after="0" w:line="320" w:lineRule="atLeast"/>
        <w:ind w:left="1040" w:right="0" w:hanging="252"/>
        <w:rPr>
          <w:rStyle w:val="span"/>
          <w:rFonts w:ascii="Georgia" w:eastAsia="Georgia" w:hAnsi="Georgia" w:cs="Georgia"/>
          <w:sz w:val="20"/>
          <w:szCs w:val="20"/>
          <w:bdr w:val="none" w:sz="0" w:space="0" w:color="auto"/>
          <w:vertAlign w:val="baseline"/>
        </w:rPr>
      </w:pPr>
      <w:r>
        <w:rPr>
          <w:rStyle w:val="span"/>
          <w:rFonts w:ascii="Georgia" w:eastAsia="Georgia" w:hAnsi="Georgia" w:cs="Georgia"/>
          <w:sz w:val="20"/>
          <w:szCs w:val="20"/>
          <w:bdr w:val="none" w:sz="0" w:space="0" w:color="auto"/>
          <w:vertAlign w:val="baseline"/>
        </w:rPr>
        <w:t>Promote the collaboration with Institutions, international organizations, and the Member States in data, information, and knowledge management.</w:t>
      </w:r>
    </w:p>
    <w:p>
      <w:pPr>
        <w:pStyle w:val="ulli"/>
        <w:numPr>
          <w:ilvl w:val="0"/>
          <w:numId w:val="3"/>
        </w:numPr>
        <w:spacing w:before="0" w:after="0" w:line="320" w:lineRule="atLeast"/>
        <w:ind w:left="1040" w:right="0" w:hanging="252"/>
        <w:rPr>
          <w:rStyle w:val="span"/>
          <w:rFonts w:ascii="Georgia" w:eastAsia="Georgia" w:hAnsi="Georgia" w:cs="Georgia"/>
          <w:sz w:val="20"/>
          <w:szCs w:val="20"/>
          <w:bdr w:val="none" w:sz="0" w:space="0" w:color="auto"/>
          <w:vertAlign w:val="baseline"/>
        </w:rPr>
      </w:pPr>
      <w:r>
        <w:rPr>
          <w:rStyle w:val="span"/>
          <w:rFonts w:ascii="Georgia" w:eastAsia="Georgia" w:hAnsi="Georgia" w:cs="Georgia"/>
          <w:sz w:val="20"/>
          <w:szCs w:val="20"/>
          <w:bdr w:val="none" w:sz="0" w:space="0" w:color="auto"/>
          <w:vertAlign w:val="baseline"/>
        </w:rPr>
        <w:t>Provide and support corporate solutions for internal and external collaboration in Cloud, On-Prem DC's,DevOps.</w:t>
      </w:r>
    </w:p>
    <w:p>
      <w:pPr>
        <w:pStyle w:val="ulli"/>
        <w:numPr>
          <w:ilvl w:val="0"/>
          <w:numId w:val="3"/>
        </w:numPr>
        <w:spacing w:before="0" w:after="0" w:line="320" w:lineRule="atLeast"/>
        <w:ind w:left="1040" w:right="0" w:hanging="252"/>
        <w:rPr>
          <w:rStyle w:val="span"/>
          <w:rFonts w:ascii="Georgia" w:eastAsia="Georgia" w:hAnsi="Georgia" w:cs="Georgia"/>
          <w:sz w:val="20"/>
          <w:szCs w:val="20"/>
          <w:bdr w:val="none" w:sz="0" w:space="0" w:color="auto"/>
          <w:vertAlign w:val="baseline"/>
        </w:rPr>
      </w:pPr>
      <w:r>
        <w:rPr>
          <w:rStyle w:val="span"/>
          <w:rFonts w:ascii="Georgia" w:eastAsia="Georgia" w:hAnsi="Georgia" w:cs="Georgia"/>
          <w:sz w:val="20"/>
          <w:szCs w:val="20"/>
          <w:bdr w:val="none" w:sz="0" w:space="0" w:color="auto"/>
          <w:vertAlign w:val="baseline"/>
        </w:rPr>
        <w:t>Facilitate and steer the deployment of data infrastructure.</w:t>
      </w:r>
    </w:p>
    <w:p>
      <w:pPr>
        <w:pStyle w:val="divdocumentsinglecolumn"/>
        <w:pBdr>
          <w:top w:val="none" w:sz="0" w:space="0" w:color="auto"/>
          <w:left w:val="none" w:sz="0" w:space="0" w:color="auto"/>
          <w:bottom w:val="none" w:sz="0" w:space="0" w:color="auto"/>
          <w:right w:val="none" w:sz="0" w:space="0" w:color="auto"/>
        </w:pBdr>
        <w:tabs>
          <w:tab w:val="right" w:pos="10620"/>
        </w:tabs>
        <w:spacing w:before="240" w:line="320" w:lineRule="atLeast"/>
        <w:ind w:left="400" w:right="0"/>
        <w:rPr>
          <w:rFonts w:ascii="Georgia" w:eastAsia="Georgia" w:hAnsi="Georgia" w:cs="Georgia"/>
          <w:sz w:val="20"/>
          <w:szCs w:val="20"/>
          <w:bdr w:val="none" w:sz="0" w:space="0" w:color="auto"/>
          <w:vertAlign w:val="baseline"/>
        </w:rPr>
      </w:pPr>
      <w:r>
        <w:rPr>
          <w:rStyle w:val="span"/>
          <w:rFonts w:ascii="Georgia" w:eastAsia="Georgia" w:hAnsi="Georgia" w:cs="Georgia"/>
          <w:sz w:val="20"/>
          <w:szCs w:val="20"/>
        </w:rPr>
        <w:t>Company Name</w:t>
      </w:r>
      <w:r>
        <w:rPr>
          <w:rStyle w:val="singlecolumnspanpaddedlinenth-child1"/>
          <w:rFonts w:ascii="Georgia" w:eastAsia="Georgia" w:hAnsi="Georgia" w:cs="Georgia"/>
          <w:sz w:val="20"/>
          <w:szCs w:val="20"/>
        </w:rPr>
        <w:t xml:space="preserve"> </w:t>
      </w:r>
      <w:r>
        <w:rPr>
          <w:rStyle w:val="datesWrapper"/>
          <w:rFonts w:ascii="Georgia" w:eastAsia="Georgia" w:hAnsi="Georgia" w:cs="Georgia"/>
          <w:sz w:val="20"/>
          <w:szCs w:val="20"/>
        </w:rPr>
        <w:tab/>
      </w:r>
      <w:r>
        <w:rPr>
          <w:rStyle w:val="datesWrapper"/>
          <w:rFonts w:ascii="Georgia" w:eastAsia="Georgia" w:hAnsi="Georgia" w:cs="Georgia"/>
          <w:sz w:val="20"/>
          <w:szCs w:val="20"/>
        </w:rPr>
        <w:t xml:space="preserve"> </w:t>
      </w:r>
      <w:r>
        <w:rPr>
          <w:rStyle w:val="span"/>
          <w:rFonts w:ascii="Georgia" w:eastAsia="Georgia" w:hAnsi="Georgia" w:cs="Georgia"/>
          <w:sz w:val="20"/>
          <w:szCs w:val="20"/>
        </w:rPr>
        <w:t>October 2016</w:t>
      </w:r>
      <w:r>
        <w:rPr>
          <w:rStyle w:val="span"/>
          <w:rFonts w:ascii="Georgia" w:eastAsia="Georgia" w:hAnsi="Georgia" w:cs="Georgia"/>
          <w:sz w:val="20"/>
          <w:szCs w:val="20"/>
        </w:rPr>
        <w:t xml:space="preserve"> to </w:t>
      </w:r>
      <w:r>
        <w:rPr>
          <w:rStyle w:val="span"/>
          <w:rFonts w:ascii="Georgia" w:eastAsia="Georgia" w:hAnsi="Georgia" w:cs="Georgia"/>
          <w:sz w:val="20"/>
          <w:szCs w:val="20"/>
        </w:rPr>
        <w:t>March 2020</w:t>
      </w:r>
      <w:r>
        <w:rPr>
          <w:rStyle w:val="datesWrapper"/>
          <w:rFonts w:ascii="Georgia" w:eastAsia="Georgia" w:hAnsi="Georgia" w:cs="Georgia"/>
          <w:sz w:val="20"/>
          <w:szCs w:val="20"/>
        </w:rPr>
        <w:t xml:space="preserve"> </w:t>
      </w:r>
    </w:p>
    <w:p>
      <w:pPr>
        <w:pStyle w:val="spanpaddedline"/>
        <w:spacing w:before="0" w:after="0" w:line="320" w:lineRule="atLeast"/>
        <w:ind w:left="400" w:right="0"/>
        <w:rPr>
          <w:rFonts w:ascii="Georgia" w:eastAsia="Georgia" w:hAnsi="Georgia" w:cs="Georgia"/>
          <w:sz w:val="20"/>
          <w:szCs w:val="20"/>
          <w:bdr w:val="none" w:sz="0" w:space="0" w:color="auto"/>
          <w:vertAlign w:val="baseline"/>
        </w:rPr>
      </w:pPr>
      <w:r>
        <w:rPr>
          <w:rStyle w:val="spanjobtitle"/>
          <w:rFonts w:ascii="Georgia" w:eastAsia="Georgia" w:hAnsi="Georgia" w:cs="Georgia"/>
          <w:sz w:val="20"/>
          <w:szCs w:val="20"/>
        </w:rPr>
        <w:t>Technical Solutions Manager</w:t>
      </w:r>
      <w:r>
        <w:rPr>
          <w:rStyle w:val="spanjobtitle"/>
          <w:rFonts w:ascii="Georgia" w:eastAsia="Georgia" w:hAnsi="Georgia" w:cs="Georgia"/>
          <w:sz w:val="20"/>
          <w:szCs w:val="20"/>
        </w:rPr>
        <w:br/>
      </w:r>
      <w:r>
        <w:rPr>
          <w:rStyle w:val="span"/>
          <w:rFonts w:ascii="Georgia" w:eastAsia="Georgia" w:hAnsi="Georgia" w:cs="Georgia"/>
          <w:sz w:val="20"/>
          <w:szCs w:val="20"/>
        </w:rPr>
        <w:t>City</w:t>
      </w:r>
      <w:r>
        <w:rPr>
          <w:rStyle w:val="span"/>
          <w:rFonts w:ascii="Georgia" w:eastAsia="Georgia" w:hAnsi="Georgia" w:cs="Georgia"/>
          <w:sz w:val="20"/>
          <w:szCs w:val="20"/>
        </w:rPr>
        <w:t xml:space="preserve">, </w:t>
      </w:r>
      <w:r>
        <w:rPr>
          <w:rStyle w:val="span"/>
          <w:rFonts w:ascii="Georgia" w:eastAsia="Georgia" w:hAnsi="Georgia" w:cs="Georgia"/>
          <w:sz w:val="20"/>
          <w:szCs w:val="20"/>
        </w:rPr>
        <w:t>Country</w:t>
      </w:r>
    </w:p>
    <w:p>
      <w:pPr>
        <w:pStyle w:val="ulli"/>
        <w:numPr>
          <w:ilvl w:val="0"/>
          <w:numId w:val="4"/>
        </w:numPr>
        <w:spacing w:before="0" w:after="0" w:line="320" w:lineRule="atLeast"/>
        <w:ind w:left="1040" w:right="0" w:hanging="252"/>
        <w:rPr>
          <w:rStyle w:val="span"/>
          <w:rFonts w:ascii="Georgia" w:eastAsia="Georgia" w:hAnsi="Georgia" w:cs="Georgia"/>
          <w:sz w:val="20"/>
          <w:szCs w:val="20"/>
          <w:bdr w:val="none" w:sz="0" w:space="0" w:color="auto"/>
          <w:vertAlign w:val="baseline"/>
        </w:rPr>
      </w:pPr>
      <w:r>
        <w:rPr>
          <w:rStyle w:val="span"/>
          <w:rFonts w:ascii="Georgia" w:eastAsia="Georgia" w:hAnsi="Georgia" w:cs="Georgia"/>
          <w:sz w:val="20"/>
          <w:szCs w:val="20"/>
          <w:bdr w:val="none" w:sz="0" w:space="0" w:color="auto"/>
          <w:vertAlign w:val="baseline"/>
        </w:rPr>
        <w:t>Design and Develop Cloud solutions to meet business requirements.</w:t>
      </w:r>
    </w:p>
    <w:p>
      <w:pPr>
        <w:pStyle w:val="ulli"/>
        <w:numPr>
          <w:ilvl w:val="0"/>
          <w:numId w:val="4"/>
        </w:numPr>
        <w:spacing w:before="0" w:after="0" w:line="320" w:lineRule="atLeast"/>
        <w:ind w:left="1040" w:right="0" w:hanging="252"/>
        <w:rPr>
          <w:rStyle w:val="span"/>
          <w:rFonts w:ascii="Georgia" w:eastAsia="Georgia" w:hAnsi="Georgia" w:cs="Georgia"/>
          <w:sz w:val="20"/>
          <w:szCs w:val="20"/>
          <w:bdr w:val="none" w:sz="0" w:space="0" w:color="auto"/>
          <w:vertAlign w:val="baseline"/>
        </w:rPr>
      </w:pPr>
      <w:r>
        <w:rPr>
          <w:rStyle w:val="span"/>
          <w:rFonts w:ascii="Georgia" w:eastAsia="Georgia" w:hAnsi="Georgia" w:cs="Georgia"/>
          <w:sz w:val="20"/>
          <w:szCs w:val="20"/>
          <w:bdr w:val="none" w:sz="0" w:space="0" w:color="auto"/>
          <w:vertAlign w:val="baseline"/>
        </w:rPr>
        <w:t>Expected to perform the Subject Matter Expert role on cloud implementations.</w:t>
      </w:r>
    </w:p>
    <w:p>
      <w:pPr>
        <w:pStyle w:val="ulli"/>
        <w:numPr>
          <w:ilvl w:val="0"/>
          <w:numId w:val="4"/>
        </w:numPr>
        <w:spacing w:before="0" w:after="0" w:line="320" w:lineRule="atLeast"/>
        <w:ind w:left="1040" w:right="0" w:hanging="252"/>
        <w:rPr>
          <w:rStyle w:val="span"/>
          <w:rFonts w:ascii="Georgia" w:eastAsia="Georgia" w:hAnsi="Georgia" w:cs="Georgia"/>
          <w:sz w:val="20"/>
          <w:szCs w:val="20"/>
          <w:bdr w:val="none" w:sz="0" w:space="0" w:color="auto"/>
          <w:vertAlign w:val="baseline"/>
        </w:rPr>
      </w:pPr>
      <w:r>
        <w:rPr>
          <w:rStyle w:val="span"/>
          <w:rFonts w:ascii="Georgia" w:eastAsia="Georgia" w:hAnsi="Georgia" w:cs="Georgia"/>
          <w:sz w:val="20"/>
          <w:szCs w:val="20"/>
          <w:bdr w:val="none" w:sz="0" w:space="0" w:color="auto"/>
          <w:vertAlign w:val="baseline"/>
        </w:rPr>
        <w:t>Arriving with the best practices, tools, and process for Continues improvement.</w:t>
      </w:r>
    </w:p>
    <w:p>
      <w:pPr>
        <w:pStyle w:val="ulli"/>
        <w:numPr>
          <w:ilvl w:val="0"/>
          <w:numId w:val="4"/>
        </w:numPr>
        <w:spacing w:before="0" w:after="0" w:line="320" w:lineRule="atLeast"/>
        <w:ind w:left="1040" w:right="0" w:hanging="252"/>
        <w:rPr>
          <w:rStyle w:val="span"/>
          <w:rFonts w:ascii="Georgia" w:eastAsia="Georgia" w:hAnsi="Georgia" w:cs="Georgia"/>
          <w:sz w:val="20"/>
          <w:szCs w:val="20"/>
          <w:bdr w:val="none" w:sz="0" w:space="0" w:color="auto"/>
          <w:vertAlign w:val="baseline"/>
        </w:rPr>
      </w:pPr>
      <w:r>
        <w:rPr>
          <w:rStyle w:val="span"/>
          <w:rFonts w:ascii="Georgia" w:eastAsia="Georgia" w:hAnsi="Georgia" w:cs="Georgia"/>
          <w:sz w:val="20"/>
          <w:szCs w:val="20"/>
          <w:bdr w:val="none" w:sz="0" w:space="0" w:color="auto"/>
          <w:vertAlign w:val="baseline"/>
        </w:rPr>
        <w:t>Focused on automation, containerization, and integration monitoring and configuration management.</w:t>
      </w:r>
    </w:p>
    <w:p>
      <w:pPr>
        <w:pStyle w:val="ulli"/>
        <w:numPr>
          <w:ilvl w:val="0"/>
          <w:numId w:val="4"/>
        </w:numPr>
        <w:spacing w:before="0" w:after="0" w:line="320" w:lineRule="atLeast"/>
        <w:ind w:left="1040" w:right="0" w:hanging="252"/>
        <w:rPr>
          <w:rStyle w:val="span"/>
          <w:rFonts w:ascii="Georgia" w:eastAsia="Georgia" w:hAnsi="Georgia" w:cs="Georgia"/>
          <w:sz w:val="20"/>
          <w:szCs w:val="20"/>
          <w:bdr w:val="none" w:sz="0" w:space="0" w:color="auto"/>
          <w:vertAlign w:val="baseline"/>
        </w:rPr>
      </w:pPr>
      <w:r>
        <w:rPr>
          <w:rStyle w:val="span"/>
          <w:rFonts w:ascii="Georgia" w:eastAsia="Georgia" w:hAnsi="Georgia" w:cs="Georgia"/>
          <w:sz w:val="20"/>
          <w:szCs w:val="20"/>
          <w:bdr w:val="none" w:sz="0" w:space="0" w:color="auto"/>
          <w:vertAlign w:val="baseline"/>
        </w:rPr>
        <w:t>Experience in implementing DevOps practices and DevOps-tools in areas like CI-CD, environment automation, release automation, virtualization.</w:t>
      </w:r>
    </w:p>
    <w:p>
      <w:pPr>
        <w:pStyle w:val="ulli"/>
        <w:numPr>
          <w:ilvl w:val="0"/>
          <w:numId w:val="4"/>
        </w:numPr>
        <w:spacing w:before="0" w:after="0" w:line="320" w:lineRule="atLeast"/>
        <w:ind w:left="1040" w:right="0" w:hanging="252"/>
        <w:rPr>
          <w:rStyle w:val="span"/>
          <w:rFonts w:ascii="Georgia" w:eastAsia="Georgia" w:hAnsi="Georgia" w:cs="Georgia"/>
          <w:sz w:val="20"/>
          <w:szCs w:val="20"/>
          <w:bdr w:val="none" w:sz="0" w:space="0" w:color="auto"/>
          <w:vertAlign w:val="baseline"/>
        </w:rPr>
      </w:pPr>
      <w:r>
        <w:rPr>
          <w:rStyle w:val="span"/>
          <w:rFonts w:ascii="Georgia" w:eastAsia="Georgia" w:hAnsi="Georgia" w:cs="Georgia"/>
          <w:sz w:val="20"/>
          <w:szCs w:val="20"/>
          <w:bdr w:val="none" w:sz="0" w:space="0" w:color="auto"/>
          <w:vertAlign w:val="baseline"/>
        </w:rPr>
        <w:t>Engineering Technical Lead at , Chennai,India.</w:t>
      </w:r>
    </w:p>
    <w:p>
      <w:pPr>
        <w:pStyle w:val="divdocumentsinglecolumn"/>
        <w:pBdr>
          <w:top w:val="none" w:sz="0" w:space="0" w:color="auto"/>
          <w:left w:val="none" w:sz="0" w:space="0" w:color="auto"/>
          <w:bottom w:val="none" w:sz="0" w:space="0" w:color="auto"/>
          <w:right w:val="none" w:sz="0" w:space="0" w:color="auto"/>
        </w:pBdr>
        <w:tabs>
          <w:tab w:val="right" w:pos="10620"/>
        </w:tabs>
        <w:spacing w:before="240" w:line="320" w:lineRule="atLeast"/>
        <w:ind w:left="400" w:right="0"/>
        <w:rPr>
          <w:rFonts w:ascii="Georgia" w:eastAsia="Georgia" w:hAnsi="Georgia" w:cs="Georgia"/>
          <w:sz w:val="20"/>
          <w:szCs w:val="20"/>
          <w:bdr w:val="none" w:sz="0" w:space="0" w:color="auto"/>
          <w:vertAlign w:val="baseline"/>
        </w:rPr>
      </w:pPr>
      <w:r>
        <w:rPr>
          <w:rStyle w:val="span"/>
          <w:rFonts w:ascii="Georgia" w:eastAsia="Georgia" w:hAnsi="Georgia" w:cs="Georgia"/>
          <w:sz w:val="20"/>
          <w:szCs w:val="20"/>
        </w:rPr>
        <w:t>Company Name</w:t>
      </w:r>
      <w:r>
        <w:rPr>
          <w:rStyle w:val="singlecolumnspanpaddedlinenth-child1"/>
          <w:rFonts w:ascii="Georgia" w:eastAsia="Georgia" w:hAnsi="Georgia" w:cs="Georgia"/>
          <w:sz w:val="20"/>
          <w:szCs w:val="20"/>
        </w:rPr>
        <w:t xml:space="preserve"> </w:t>
      </w:r>
      <w:r>
        <w:rPr>
          <w:rStyle w:val="datesWrapper"/>
          <w:rFonts w:ascii="Georgia" w:eastAsia="Georgia" w:hAnsi="Georgia" w:cs="Georgia"/>
          <w:sz w:val="20"/>
          <w:szCs w:val="20"/>
        </w:rPr>
        <w:tab/>
      </w:r>
      <w:r>
        <w:rPr>
          <w:rStyle w:val="datesWrapper"/>
          <w:rFonts w:ascii="Georgia" w:eastAsia="Georgia" w:hAnsi="Georgia" w:cs="Georgia"/>
          <w:sz w:val="20"/>
          <w:szCs w:val="20"/>
        </w:rPr>
        <w:t xml:space="preserve"> </w:t>
      </w:r>
      <w:r>
        <w:rPr>
          <w:rStyle w:val="span"/>
          <w:rFonts w:ascii="Georgia" w:eastAsia="Georgia" w:hAnsi="Georgia" w:cs="Georgia"/>
          <w:sz w:val="20"/>
          <w:szCs w:val="20"/>
        </w:rPr>
        <w:t>January 2015</w:t>
      </w:r>
      <w:r>
        <w:rPr>
          <w:rStyle w:val="span"/>
          <w:rFonts w:ascii="Georgia" w:eastAsia="Georgia" w:hAnsi="Georgia" w:cs="Georgia"/>
          <w:sz w:val="20"/>
          <w:szCs w:val="20"/>
        </w:rPr>
        <w:t xml:space="preserve"> to </w:t>
      </w:r>
      <w:r>
        <w:rPr>
          <w:rStyle w:val="span"/>
          <w:rFonts w:ascii="Georgia" w:eastAsia="Georgia" w:hAnsi="Georgia" w:cs="Georgia"/>
          <w:sz w:val="20"/>
          <w:szCs w:val="20"/>
        </w:rPr>
        <w:t>October 2016</w:t>
      </w:r>
      <w:r>
        <w:rPr>
          <w:rStyle w:val="datesWrapper"/>
          <w:rFonts w:ascii="Georgia" w:eastAsia="Georgia" w:hAnsi="Georgia" w:cs="Georgia"/>
          <w:sz w:val="20"/>
          <w:szCs w:val="20"/>
        </w:rPr>
        <w:t xml:space="preserve"> </w:t>
      </w:r>
    </w:p>
    <w:p>
      <w:pPr>
        <w:pStyle w:val="spanpaddedline"/>
        <w:spacing w:before="0" w:after="0" w:line="320" w:lineRule="atLeast"/>
        <w:ind w:left="400" w:right="0"/>
        <w:rPr>
          <w:rFonts w:ascii="Georgia" w:eastAsia="Georgia" w:hAnsi="Georgia" w:cs="Georgia"/>
          <w:sz w:val="20"/>
          <w:szCs w:val="20"/>
          <w:bdr w:val="none" w:sz="0" w:space="0" w:color="auto"/>
          <w:vertAlign w:val="baseline"/>
        </w:rPr>
      </w:pPr>
      <w:r>
        <w:rPr>
          <w:rStyle w:val="spanjobtitle"/>
          <w:rFonts w:ascii="Georgia" w:eastAsia="Georgia" w:hAnsi="Georgia" w:cs="Georgia"/>
          <w:sz w:val="20"/>
          <w:szCs w:val="20"/>
        </w:rPr>
        <w:t>Engineering Technical Lead</w:t>
      </w:r>
      <w:r>
        <w:rPr>
          <w:rStyle w:val="spanjobtitle"/>
          <w:rFonts w:ascii="Georgia" w:eastAsia="Georgia" w:hAnsi="Georgia" w:cs="Georgia"/>
          <w:sz w:val="20"/>
          <w:szCs w:val="20"/>
        </w:rPr>
        <w:br/>
      </w:r>
      <w:r>
        <w:rPr>
          <w:rStyle w:val="span"/>
          <w:rFonts w:ascii="Georgia" w:eastAsia="Georgia" w:hAnsi="Georgia" w:cs="Georgia"/>
          <w:sz w:val="20"/>
          <w:szCs w:val="20"/>
        </w:rPr>
        <w:t>City</w:t>
      </w:r>
      <w:r>
        <w:rPr>
          <w:rStyle w:val="span"/>
          <w:rFonts w:ascii="Georgia" w:eastAsia="Georgia" w:hAnsi="Georgia" w:cs="Georgia"/>
          <w:sz w:val="20"/>
          <w:szCs w:val="20"/>
        </w:rPr>
        <w:t xml:space="preserve">, </w:t>
      </w:r>
      <w:r>
        <w:rPr>
          <w:rStyle w:val="span"/>
          <w:rFonts w:ascii="Georgia" w:eastAsia="Georgia" w:hAnsi="Georgia" w:cs="Georgia"/>
          <w:sz w:val="20"/>
          <w:szCs w:val="20"/>
        </w:rPr>
        <w:t>Company</w:t>
      </w:r>
    </w:p>
    <w:p>
      <w:pPr>
        <w:pStyle w:val="ulli"/>
        <w:numPr>
          <w:ilvl w:val="0"/>
          <w:numId w:val="5"/>
        </w:numPr>
        <w:spacing w:before="0" w:after="0" w:line="320" w:lineRule="atLeast"/>
        <w:ind w:left="1040" w:right="0" w:hanging="252"/>
        <w:rPr>
          <w:rStyle w:val="span"/>
          <w:rFonts w:ascii="Georgia" w:eastAsia="Georgia" w:hAnsi="Georgia" w:cs="Georgia"/>
          <w:sz w:val="20"/>
          <w:szCs w:val="20"/>
          <w:bdr w:val="none" w:sz="0" w:space="0" w:color="auto"/>
          <w:vertAlign w:val="baseline"/>
        </w:rPr>
      </w:pPr>
      <w:r>
        <w:rPr>
          <w:rStyle w:val="span"/>
          <w:rFonts w:ascii="Georgia" w:eastAsia="Georgia" w:hAnsi="Georgia" w:cs="Georgia"/>
          <w:sz w:val="20"/>
          <w:szCs w:val="20"/>
          <w:bdr w:val="none" w:sz="0" w:space="0" w:color="auto"/>
          <w:vertAlign w:val="baseline"/>
        </w:rPr>
        <w:t>Responsible for architecting, designing, implementing, and supporting of cloud-based infrastructure.</w:t>
      </w:r>
    </w:p>
    <w:p>
      <w:pPr>
        <w:pStyle w:val="ulli"/>
        <w:numPr>
          <w:ilvl w:val="0"/>
          <w:numId w:val="5"/>
        </w:numPr>
        <w:spacing w:before="0" w:after="0" w:line="320" w:lineRule="atLeast"/>
        <w:ind w:left="1040" w:right="0" w:hanging="252"/>
        <w:rPr>
          <w:rStyle w:val="span"/>
          <w:rFonts w:ascii="Georgia" w:eastAsia="Georgia" w:hAnsi="Georgia" w:cs="Georgia"/>
          <w:sz w:val="20"/>
          <w:szCs w:val="20"/>
          <w:bdr w:val="none" w:sz="0" w:space="0" w:color="auto"/>
          <w:vertAlign w:val="baseline"/>
        </w:rPr>
      </w:pPr>
      <w:r>
        <w:rPr>
          <w:rStyle w:val="span"/>
          <w:rFonts w:ascii="Georgia" w:eastAsia="Georgia" w:hAnsi="Georgia" w:cs="Georgia"/>
          <w:sz w:val="20"/>
          <w:szCs w:val="20"/>
          <w:bdr w:val="none" w:sz="0" w:space="0" w:color="auto"/>
          <w:vertAlign w:val="baseline"/>
        </w:rPr>
        <w:t>Set up and built AWS infrastructure with various services available by using cloud formation templates in json.</w:t>
      </w:r>
    </w:p>
    <w:p>
      <w:pPr>
        <w:pStyle w:val="ulli"/>
        <w:numPr>
          <w:ilvl w:val="0"/>
          <w:numId w:val="5"/>
        </w:numPr>
        <w:spacing w:before="0" w:after="0" w:line="320" w:lineRule="atLeast"/>
        <w:ind w:left="1040" w:right="0" w:hanging="252"/>
        <w:rPr>
          <w:rStyle w:val="span"/>
          <w:rFonts w:ascii="Georgia" w:eastAsia="Georgia" w:hAnsi="Georgia" w:cs="Georgia"/>
          <w:sz w:val="20"/>
          <w:szCs w:val="20"/>
          <w:bdr w:val="none" w:sz="0" w:space="0" w:color="auto"/>
          <w:vertAlign w:val="baseline"/>
        </w:rPr>
      </w:pPr>
      <w:r>
        <w:rPr>
          <w:rStyle w:val="span"/>
          <w:rFonts w:ascii="Georgia" w:eastAsia="Georgia" w:hAnsi="Georgia" w:cs="Georgia"/>
          <w:sz w:val="20"/>
          <w:szCs w:val="20"/>
          <w:bdr w:val="none" w:sz="0" w:space="0" w:color="auto"/>
          <w:vertAlign w:val="baseline"/>
        </w:rPr>
        <w:t>Ensuring for technical training for my team members, to upgrade the team skill set.</w:t>
      </w:r>
    </w:p>
    <w:p>
      <w:pPr>
        <w:pStyle w:val="ulli"/>
        <w:numPr>
          <w:ilvl w:val="0"/>
          <w:numId w:val="5"/>
        </w:numPr>
        <w:spacing w:before="0" w:after="0" w:line="320" w:lineRule="atLeast"/>
        <w:ind w:left="1040" w:right="0" w:hanging="252"/>
        <w:rPr>
          <w:rStyle w:val="span"/>
          <w:rFonts w:ascii="Georgia" w:eastAsia="Georgia" w:hAnsi="Georgia" w:cs="Georgia"/>
          <w:sz w:val="20"/>
          <w:szCs w:val="20"/>
          <w:bdr w:val="none" w:sz="0" w:space="0" w:color="auto"/>
          <w:vertAlign w:val="baseline"/>
        </w:rPr>
      </w:pPr>
      <w:r>
        <w:rPr>
          <w:rStyle w:val="span"/>
          <w:rFonts w:ascii="Georgia" w:eastAsia="Georgia" w:hAnsi="Georgia" w:cs="Georgia"/>
          <w:sz w:val="20"/>
          <w:szCs w:val="20"/>
          <w:bdr w:val="none" w:sz="0" w:space="0" w:color="auto"/>
          <w:vertAlign w:val="baseline"/>
        </w:rPr>
        <w:t>Monitoring the SLA and response of the team on any incident, service, and change request.</w:t>
      </w:r>
    </w:p>
    <w:p>
      <w:pPr>
        <w:pStyle w:val="divdocumentsinglecolumn"/>
        <w:pBdr>
          <w:top w:val="none" w:sz="0" w:space="0" w:color="auto"/>
          <w:left w:val="none" w:sz="0" w:space="0" w:color="auto"/>
          <w:bottom w:val="none" w:sz="0" w:space="0" w:color="auto"/>
          <w:right w:val="none" w:sz="0" w:space="0" w:color="auto"/>
        </w:pBdr>
        <w:tabs>
          <w:tab w:val="right" w:pos="10620"/>
        </w:tabs>
        <w:spacing w:before="240" w:line="320" w:lineRule="atLeast"/>
        <w:ind w:left="400" w:right="0"/>
        <w:rPr>
          <w:rFonts w:ascii="Georgia" w:eastAsia="Georgia" w:hAnsi="Georgia" w:cs="Georgia"/>
          <w:sz w:val="20"/>
          <w:szCs w:val="20"/>
          <w:bdr w:val="none" w:sz="0" w:space="0" w:color="auto"/>
          <w:vertAlign w:val="baseline"/>
        </w:rPr>
      </w:pPr>
      <w:r>
        <w:rPr>
          <w:rStyle w:val="span"/>
          <w:rFonts w:ascii="Georgia" w:eastAsia="Georgia" w:hAnsi="Georgia" w:cs="Georgia"/>
          <w:sz w:val="20"/>
          <w:szCs w:val="20"/>
        </w:rPr>
        <w:t>Company Name</w:t>
      </w:r>
      <w:r>
        <w:rPr>
          <w:rStyle w:val="singlecolumnspanpaddedlinenth-child1"/>
          <w:rFonts w:ascii="Georgia" w:eastAsia="Georgia" w:hAnsi="Georgia" w:cs="Georgia"/>
          <w:sz w:val="20"/>
          <w:szCs w:val="20"/>
        </w:rPr>
        <w:t xml:space="preserve"> </w:t>
      </w:r>
      <w:r>
        <w:rPr>
          <w:rStyle w:val="datesWrapper"/>
          <w:rFonts w:ascii="Georgia" w:eastAsia="Georgia" w:hAnsi="Georgia" w:cs="Georgia"/>
          <w:sz w:val="20"/>
          <w:szCs w:val="20"/>
        </w:rPr>
        <w:tab/>
      </w:r>
      <w:r>
        <w:rPr>
          <w:rStyle w:val="datesWrapper"/>
          <w:rFonts w:ascii="Georgia" w:eastAsia="Georgia" w:hAnsi="Georgia" w:cs="Georgia"/>
          <w:sz w:val="20"/>
          <w:szCs w:val="20"/>
        </w:rPr>
        <w:t xml:space="preserve"> </w:t>
      </w:r>
      <w:r>
        <w:rPr>
          <w:rStyle w:val="span"/>
          <w:rFonts w:ascii="Georgia" w:eastAsia="Georgia" w:hAnsi="Georgia" w:cs="Georgia"/>
          <w:sz w:val="20"/>
          <w:szCs w:val="20"/>
        </w:rPr>
        <w:t>February 2011</w:t>
      </w:r>
      <w:r>
        <w:rPr>
          <w:rStyle w:val="span"/>
          <w:rFonts w:ascii="Georgia" w:eastAsia="Georgia" w:hAnsi="Georgia" w:cs="Georgia"/>
          <w:sz w:val="20"/>
          <w:szCs w:val="20"/>
        </w:rPr>
        <w:t xml:space="preserve"> to </w:t>
      </w:r>
      <w:r>
        <w:rPr>
          <w:rStyle w:val="span"/>
          <w:rFonts w:ascii="Georgia" w:eastAsia="Georgia" w:hAnsi="Georgia" w:cs="Georgia"/>
          <w:sz w:val="20"/>
          <w:szCs w:val="20"/>
        </w:rPr>
        <w:t>January 2015</w:t>
      </w:r>
      <w:r>
        <w:rPr>
          <w:rStyle w:val="datesWrapper"/>
          <w:rFonts w:ascii="Georgia" w:eastAsia="Georgia" w:hAnsi="Georgia" w:cs="Georgia"/>
          <w:sz w:val="20"/>
          <w:szCs w:val="20"/>
        </w:rPr>
        <w:t xml:space="preserve"> </w:t>
      </w:r>
    </w:p>
    <w:p>
      <w:pPr>
        <w:pStyle w:val="spanpaddedline"/>
        <w:spacing w:before="0" w:after="0" w:line="320" w:lineRule="atLeast"/>
        <w:ind w:left="400" w:right="0"/>
        <w:rPr>
          <w:rFonts w:ascii="Georgia" w:eastAsia="Georgia" w:hAnsi="Georgia" w:cs="Georgia"/>
          <w:sz w:val="20"/>
          <w:szCs w:val="20"/>
          <w:bdr w:val="none" w:sz="0" w:space="0" w:color="auto"/>
          <w:vertAlign w:val="baseline"/>
        </w:rPr>
      </w:pPr>
      <w:r>
        <w:rPr>
          <w:rStyle w:val="spanjobtitle"/>
          <w:rFonts w:ascii="Georgia" w:eastAsia="Georgia" w:hAnsi="Georgia" w:cs="Georgia"/>
          <w:sz w:val="20"/>
          <w:szCs w:val="20"/>
        </w:rPr>
        <w:t>Lead Infrastructure Engineer</w:t>
      </w:r>
      <w:r>
        <w:rPr>
          <w:rStyle w:val="spanjobtitle"/>
          <w:rFonts w:ascii="Georgia" w:eastAsia="Georgia" w:hAnsi="Georgia" w:cs="Georgia"/>
          <w:sz w:val="20"/>
          <w:szCs w:val="20"/>
        </w:rPr>
        <w:br/>
      </w:r>
      <w:r>
        <w:rPr>
          <w:rStyle w:val="span"/>
          <w:rFonts w:ascii="Georgia" w:eastAsia="Georgia" w:hAnsi="Georgia" w:cs="Georgia"/>
          <w:sz w:val="20"/>
          <w:szCs w:val="20"/>
        </w:rPr>
        <w:t>City</w:t>
      </w:r>
      <w:r>
        <w:rPr>
          <w:rStyle w:val="span"/>
          <w:rFonts w:ascii="Georgia" w:eastAsia="Georgia" w:hAnsi="Georgia" w:cs="Georgia"/>
          <w:sz w:val="20"/>
          <w:szCs w:val="20"/>
        </w:rPr>
        <w:t xml:space="preserve">, </w:t>
      </w:r>
      <w:r>
        <w:rPr>
          <w:rStyle w:val="span"/>
          <w:rFonts w:ascii="Georgia" w:eastAsia="Georgia" w:hAnsi="Georgia" w:cs="Georgia"/>
          <w:sz w:val="20"/>
          <w:szCs w:val="20"/>
        </w:rPr>
        <w:t>Country</w:t>
      </w:r>
    </w:p>
    <w:p>
      <w:pPr>
        <w:pStyle w:val="ulli"/>
        <w:numPr>
          <w:ilvl w:val="0"/>
          <w:numId w:val="6"/>
        </w:numPr>
        <w:spacing w:before="0" w:after="0" w:line="320" w:lineRule="atLeast"/>
        <w:ind w:left="1040" w:right="0" w:hanging="252"/>
        <w:rPr>
          <w:rStyle w:val="span"/>
          <w:rFonts w:ascii="Georgia" w:eastAsia="Georgia" w:hAnsi="Georgia" w:cs="Georgia"/>
          <w:sz w:val="20"/>
          <w:szCs w:val="20"/>
          <w:bdr w:val="none" w:sz="0" w:space="0" w:color="auto"/>
          <w:vertAlign w:val="baseline"/>
        </w:rPr>
      </w:pPr>
      <w:r>
        <w:rPr>
          <w:rStyle w:val="span"/>
          <w:rFonts w:ascii="Georgia" w:eastAsia="Georgia" w:hAnsi="Georgia" w:cs="Georgia"/>
          <w:sz w:val="20"/>
          <w:szCs w:val="20"/>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ulli"/>
        <w:numPr>
          <w:ilvl w:val="0"/>
          <w:numId w:val="6"/>
        </w:numPr>
        <w:spacing w:before="0" w:after="0" w:line="320" w:lineRule="atLeast"/>
        <w:ind w:left="1040" w:right="0" w:hanging="252"/>
        <w:rPr>
          <w:rStyle w:val="span"/>
          <w:rFonts w:ascii="Georgia" w:eastAsia="Georgia" w:hAnsi="Georgia" w:cs="Georgia"/>
          <w:sz w:val="20"/>
          <w:szCs w:val="20"/>
          <w:bdr w:val="none" w:sz="0" w:space="0" w:color="auto"/>
          <w:vertAlign w:val="baseline"/>
        </w:rPr>
      </w:pPr>
      <w:r>
        <w:rPr>
          <w:rStyle w:val="span"/>
          <w:rFonts w:ascii="Georgia" w:eastAsia="Georgia" w:hAnsi="Georgia" w:cs="Georgia"/>
          <w:sz w:val="20"/>
          <w:szCs w:val="20"/>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ulli"/>
        <w:numPr>
          <w:ilvl w:val="0"/>
          <w:numId w:val="6"/>
        </w:numPr>
        <w:spacing w:before="0" w:after="0" w:line="320" w:lineRule="atLeast"/>
        <w:ind w:left="1040" w:right="0" w:hanging="252"/>
        <w:rPr>
          <w:rStyle w:val="span"/>
          <w:rFonts w:ascii="Georgia" w:eastAsia="Georgia" w:hAnsi="Georgia" w:cs="Georgia"/>
          <w:sz w:val="20"/>
          <w:szCs w:val="20"/>
          <w:bdr w:val="none" w:sz="0" w:space="0" w:color="auto"/>
          <w:vertAlign w:val="baseline"/>
        </w:rPr>
      </w:pPr>
      <w:r>
        <w:rPr>
          <w:rStyle w:val="span"/>
          <w:rFonts w:ascii="Georgia" w:eastAsia="Georgia" w:hAnsi="Georgia" w:cs="Georgia"/>
          <w:sz w:val="20"/>
          <w:szCs w:val="20"/>
          <w:bdr w:val="none" w:sz="0" w:space="0" w:color="auto"/>
          <w:vertAlign w:val="baseline"/>
        </w:rPr>
        <w:t>Excels in the set-up of Production Support, DevOps, Build and Release Engineering, CD/CI Process, Release Management, and UAT.</w:t>
      </w:r>
    </w:p>
    <w:p>
      <w:pPr>
        <w:pStyle w:val="divdocumentsinglecolumn"/>
        <w:pBdr>
          <w:top w:val="none" w:sz="0" w:space="0" w:color="auto"/>
          <w:left w:val="none" w:sz="0" w:space="0" w:color="auto"/>
          <w:bottom w:val="none" w:sz="0" w:space="0" w:color="auto"/>
          <w:right w:val="none" w:sz="0" w:space="0" w:color="auto"/>
        </w:pBdr>
        <w:tabs>
          <w:tab w:val="right" w:pos="10620"/>
        </w:tabs>
        <w:spacing w:before="240" w:line="320" w:lineRule="atLeast"/>
        <w:ind w:left="400" w:right="0"/>
        <w:rPr>
          <w:rFonts w:ascii="Georgia" w:eastAsia="Georgia" w:hAnsi="Georgia" w:cs="Georgia"/>
          <w:sz w:val="20"/>
          <w:szCs w:val="20"/>
          <w:bdr w:val="none" w:sz="0" w:space="0" w:color="auto"/>
          <w:vertAlign w:val="baseline"/>
        </w:rPr>
      </w:pPr>
      <w:r>
        <w:rPr>
          <w:rStyle w:val="span"/>
          <w:rFonts w:ascii="Georgia" w:eastAsia="Georgia" w:hAnsi="Georgia" w:cs="Georgia"/>
          <w:sz w:val="20"/>
          <w:szCs w:val="20"/>
        </w:rPr>
        <w:t>Company Name</w:t>
      </w:r>
      <w:r>
        <w:rPr>
          <w:rStyle w:val="singlecolumnspanpaddedlinenth-child1"/>
          <w:rFonts w:ascii="Georgia" w:eastAsia="Georgia" w:hAnsi="Georgia" w:cs="Georgia"/>
          <w:sz w:val="20"/>
          <w:szCs w:val="20"/>
        </w:rPr>
        <w:t xml:space="preserve"> </w:t>
      </w:r>
      <w:r>
        <w:rPr>
          <w:rStyle w:val="datesWrapper"/>
          <w:rFonts w:ascii="Georgia" w:eastAsia="Georgia" w:hAnsi="Georgia" w:cs="Georgia"/>
          <w:sz w:val="20"/>
          <w:szCs w:val="20"/>
        </w:rPr>
        <w:tab/>
      </w:r>
      <w:r>
        <w:rPr>
          <w:rStyle w:val="datesWrapper"/>
          <w:rFonts w:ascii="Georgia" w:eastAsia="Georgia" w:hAnsi="Georgia" w:cs="Georgia"/>
          <w:sz w:val="20"/>
          <w:szCs w:val="20"/>
        </w:rPr>
        <w:t xml:space="preserve"> </w:t>
      </w:r>
      <w:r>
        <w:rPr>
          <w:rStyle w:val="span"/>
          <w:rFonts w:ascii="Georgia" w:eastAsia="Georgia" w:hAnsi="Georgia" w:cs="Georgia"/>
          <w:sz w:val="20"/>
          <w:szCs w:val="20"/>
        </w:rPr>
        <w:t>April 2004</w:t>
      </w:r>
      <w:r>
        <w:rPr>
          <w:rStyle w:val="span"/>
          <w:rFonts w:ascii="Georgia" w:eastAsia="Georgia" w:hAnsi="Georgia" w:cs="Georgia"/>
          <w:sz w:val="20"/>
          <w:szCs w:val="20"/>
        </w:rPr>
        <w:t xml:space="preserve"> to </w:t>
      </w:r>
      <w:r>
        <w:rPr>
          <w:rStyle w:val="span"/>
          <w:rFonts w:ascii="Georgia" w:eastAsia="Georgia" w:hAnsi="Georgia" w:cs="Georgia"/>
          <w:sz w:val="20"/>
          <w:szCs w:val="20"/>
        </w:rPr>
        <w:t>February 2011</w:t>
      </w:r>
      <w:r>
        <w:rPr>
          <w:rStyle w:val="datesWrapper"/>
          <w:rFonts w:ascii="Georgia" w:eastAsia="Georgia" w:hAnsi="Georgia" w:cs="Georgia"/>
          <w:sz w:val="20"/>
          <w:szCs w:val="20"/>
        </w:rPr>
        <w:t xml:space="preserve"> </w:t>
      </w:r>
    </w:p>
    <w:p>
      <w:pPr>
        <w:pStyle w:val="spanpaddedline"/>
        <w:spacing w:before="0" w:after="0" w:line="320" w:lineRule="atLeast"/>
        <w:ind w:left="400" w:right="0"/>
        <w:rPr>
          <w:rFonts w:ascii="Georgia" w:eastAsia="Georgia" w:hAnsi="Georgia" w:cs="Georgia"/>
          <w:sz w:val="20"/>
          <w:szCs w:val="20"/>
          <w:bdr w:val="none" w:sz="0" w:space="0" w:color="auto"/>
          <w:vertAlign w:val="baseline"/>
        </w:rPr>
      </w:pPr>
      <w:r>
        <w:rPr>
          <w:rStyle w:val="spanjobtitle"/>
          <w:rFonts w:ascii="Georgia" w:eastAsia="Georgia" w:hAnsi="Georgia" w:cs="Georgia"/>
          <w:sz w:val="20"/>
          <w:szCs w:val="20"/>
        </w:rPr>
        <w:t>Infrastructure Consultant</w:t>
      </w:r>
      <w:r>
        <w:rPr>
          <w:rStyle w:val="spanjobtitle"/>
          <w:rFonts w:ascii="Georgia" w:eastAsia="Georgia" w:hAnsi="Georgia" w:cs="Georgia"/>
          <w:sz w:val="20"/>
          <w:szCs w:val="20"/>
        </w:rPr>
        <w:br/>
      </w:r>
      <w:r>
        <w:rPr>
          <w:rStyle w:val="span"/>
          <w:rFonts w:ascii="Georgia" w:eastAsia="Georgia" w:hAnsi="Georgia" w:cs="Georgia"/>
          <w:sz w:val="20"/>
          <w:szCs w:val="20"/>
        </w:rPr>
        <w:t>Chennai, India</w:t>
      </w:r>
      <w:r>
        <w:rPr>
          <w:rStyle w:val="span"/>
          <w:rFonts w:ascii="Georgia" w:eastAsia="Georgia" w:hAnsi="Georgia" w:cs="Georgia"/>
          <w:sz w:val="20"/>
          <w:szCs w:val="20"/>
        </w:rPr>
        <w:t xml:space="preserve">, </w:t>
      </w:r>
      <w:r>
        <w:rPr>
          <w:rStyle w:val="span"/>
          <w:rFonts w:ascii="Georgia" w:eastAsia="Georgia" w:hAnsi="Georgia" w:cs="Georgia"/>
          <w:sz w:val="20"/>
          <w:szCs w:val="20"/>
        </w:rPr>
        <w:t>India</w:t>
      </w:r>
    </w:p>
    <w:p>
      <w:pPr>
        <w:pStyle w:val="ulli"/>
        <w:numPr>
          <w:ilvl w:val="0"/>
          <w:numId w:val="7"/>
        </w:numPr>
        <w:spacing w:before="0" w:after="0" w:line="320" w:lineRule="atLeast"/>
        <w:ind w:left="1040" w:right="0" w:hanging="252"/>
        <w:rPr>
          <w:rStyle w:val="span"/>
          <w:rFonts w:ascii="Georgia" w:eastAsia="Georgia" w:hAnsi="Georgia" w:cs="Georgia"/>
          <w:sz w:val="20"/>
          <w:szCs w:val="20"/>
          <w:bdr w:val="none" w:sz="0" w:space="0" w:color="auto"/>
          <w:vertAlign w:val="baseline"/>
        </w:rPr>
      </w:pPr>
      <w:r>
        <w:rPr>
          <w:rStyle w:val="span"/>
          <w:rFonts w:ascii="Georgia" w:eastAsia="Georgia" w:hAnsi="Georgia" w:cs="Georgia"/>
          <w:sz w:val="20"/>
          <w:szCs w:val="20"/>
          <w:bdr w:val="none" w:sz="0" w:space="0" w:color="auto"/>
          <w:vertAlign w:val="baseline"/>
        </w:rPr>
        <w:t>Drive the team to ensure a stable Unix/Linux environment and as SME actively participating in all critical &amp; escalated issues.</w:t>
      </w:r>
    </w:p>
    <w:p>
      <w:pPr>
        <w:pStyle w:val="ulli"/>
        <w:numPr>
          <w:ilvl w:val="0"/>
          <w:numId w:val="7"/>
        </w:numPr>
        <w:spacing w:before="0" w:after="0" w:line="320" w:lineRule="atLeast"/>
        <w:ind w:left="1040" w:right="0" w:hanging="252"/>
        <w:rPr>
          <w:rStyle w:val="span"/>
          <w:rFonts w:ascii="Georgia" w:eastAsia="Georgia" w:hAnsi="Georgia" w:cs="Georgia"/>
          <w:sz w:val="20"/>
          <w:szCs w:val="20"/>
          <w:bdr w:val="none" w:sz="0" w:space="0" w:color="auto"/>
          <w:vertAlign w:val="baseline"/>
        </w:rPr>
      </w:pPr>
      <w:r>
        <w:rPr>
          <w:rStyle w:val="span"/>
          <w:rFonts w:ascii="Georgia" w:eastAsia="Georgia" w:hAnsi="Georgia" w:cs="Georgia"/>
          <w:sz w:val="20"/>
          <w:szCs w:val="20"/>
          <w:bdr w:val="none" w:sz="0" w:space="0" w:color="auto"/>
          <w:vertAlign w:val="baseline"/>
        </w:rPr>
        <w:t>Analyzing and Providing RCA for all the major incidents and failed changes.</w:t>
      </w:r>
    </w:p>
    <w:p>
      <w:pPr>
        <w:pStyle w:val="ulli"/>
        <w:numPr>
          <w:ilvl w:val="0"/>
          <w:numId w:val="7"/>
        </w:numPr>
        <w:spacing w:before="0" w:after="0" w:line="320" w:lineRule="atLeast"/>
        <w:ind w:left="1040" w:right="0" w:hanging="252"/>
        <w:rPr>
          <w:rStyle w:val="span"/>
          <w:rFonts w:ascii="Georgia" w:eastAsia="Georgia" w:hAnsi="Georgia" w:cs="Georgia"/>
          <w:sz w:val="20"/>
          <w:szCs w:val="20"/>
          <w:bdr w:val="none" w:sz="0" w:space="0" w:color="auto"/>
          <w:vertAlign w:val="baseline"/>
        </w:rPr>
      </w:pPr>
      <w:r>
        <w:rPr>
          <w:rStyle w:val="span"/>
          <w:rFonts w:ascii="Georgia" w:eastAsia="Georgia" w:hAnsi="Georgia" w:cs="Georgia"/>
          <w:sz w:val="20"/>
          <w:szCs w:val="20"/>
          <w:bdr w:val="none" w:sz="0" w:space="0" w:color="auto"/>
          <w:vertAlign w:val="baseline"/>
        </w:rPr>
        <w:t>Linux Subject Matter Expert at .</w:t>
      </w:r>
    </w:p>
    <w:p>
      <w:pPr>
        <w:pStyle w:val="divdocumentsinglecolumn"/>
        <w:pBdr>
          <w:top w:val="none" w:sz="0" w:space="0" w:color="auto"/>
          <w:left w:val="none" w:sz="0" w:space="0" w:color="auto"/>
          <w:bottom w:val="none" w:sz="0" w:space="0" w:color="auto"/>
          <w:right w:val="none" w:sz="0" w:space="0" w:color="auto"/>
        </w:pBdr>
        <w:tabs>
          <w:tab w:val="right" w:pos="10620"/>
        </w:tabs>
        <w:spacing w:before="240" w:after="0" w:line="320" w:lineRule="atLeast"/>
        <w:ind w:left="400" w:right="0"/>
        <w:rPr>
          <w:rFonts w:ascii="Georgia" w:eastAsia="Georgia" w:hAnsi="Georgia" w:cs="Georgia"/>
          <w:sz w:val="20"/>
          <w:szCs w:val="20"/>
          <w:bdr w:val="none" w:sz="0" w:space="0" w:color="auto"/>
          <w:vertAlign w:val="baseline"/>
        </w:rPr>
      </w:pPr>
      <w:r>
        <w:rPr>
          <w:rStyle w:val="span"/>
          <w:rFonts w:ascii="Georgia" w:eastAsia="Georgia" w:hAnsi="Georgia" w:cs="Georgia"/>
          <w:sz w:val="20"/>
          <w:szCs w:val="20"/>
        </w:rPr>
        <w:t>Company Name</w:t>
      </w:r>
      <w:r>
        <w:rPr>
          <w:rStyle w:val="singlecolumnspanpaddedlinenth-child1"/>
          <w:rFonts w:ascii="Georgia" w:eastAsia="Georgia" w:hAnsi="Georgia" w:cs="Georgia"/>
          <w:sz w:val="20"/>
          <w:szCs w:val="20"/>
        </w:rPr>
        <w:t xml:space="preserve"> </w:t>
      </w:r>
      <w:r>
        <w:rPr>
          <w:rStyle w:val="datesWrapper"/>
          <w:rFonts w:ascii="Georgia" w:eastAsia="Georgia" w:hAnsi="Georgia" w:cs="Georgia"/>
          <w:sz w:val="20"/>
          <w:szCs w:val="20"/>
        </w:rPr>
        <w:tab/>
      </w:r>
      <w:r>
        <w:rPr>
          <w:rStyle w:val="datesWrapper"/>
          <w:rFonts w:ascii="Georgia" w:eastAsia="Georgia" w:hAnsi="Georgia" w:cs="Georgia"/>
          <w:sz w:val="20"/>
          <w:szCs w:val="20"/>
        </w:rPr>
        <w:t xml:space="preserve"> </w:t>
      </w:r>
      <w:r>
        <w:rPr>
          <w:rStyle w:val="span"/>
          <w:rFonts w:ascii="Georgia" w:eastAsia="Georgia" w:hAnsi="Georgia" w:cs="Georgia"/>
          <w:sz w:val="20"/>
          <w:szCs w:val="20"/>
        </w:rPr>
        <w:t>May 2003</w:t>
      </w:r>
      <w:r>
        <w:rPr>
          <w:rStyle w:val="span"/>
          <w:rFonts w:ascii="Georgia" w:eastAsia="Georgia" w:hAnsi="Georgia" w:cs="Georgia"/>
          <w:sz w:val="20"/>
          <w:szCs w:val="20"/>
        </w:rPr>
        <w:t xml:space="preserve"> to </w:t>
      </w:r>
      <w:r>
        <w:rPr>
          <w:rStyle w:val="span"/>
          <w:rFonts w:ascii="Georgia" w:eastAsia="Georgia" w:hAnsi="Georgia" w:cs="Georgia"/>
          <w:sz w:val="20"/>
          <w:szCs w:val="20"/>
        </w:rPr>
        <w:t>March 2004</w:t>
      </w:r>
      <w:r>
        <w:rPr>
          <w:rStyle w:val="datesWrapper"/>
          <w:rFonts w:ascii="Georgia" w:eastAsia="Georgia" w:hAnsi="Georgia" w:cs="Georgia"/>
          <w:sz w:val="20"/>
          <w:szCs w:val="20"/>
        </w:rPr>
        <w:t xml:space="preserve"> </w:t>
      </w:r>
    </w:p>
    <w:p>
      <w:pPr>
        <w:pStyle w:val="spanpaddedline"/>
        <w:spacing w:before="0" w:after="0" w:line="320" w:lineRule="atLeast"/>
        <w:ind w:left="400" w:right="0"/>
        <w:rPr>
          <w:rFonts w:ascii="Georgia" w:eastAsia="Georgia" w:hAnsi="Georgia" w:cs="Georgia"/>
          <w:sz w:val="20"/>
          <w:szCs w:val="20"/>
          <w:bdr w:val="none" w:sz="0" w:space="0" w:color="auto"/>
          <w:vertAlign w:val="baseline"/>
        </w:rPr>
      </w:pPr>
      <w:r>
        <w:rPr>
          <w:rStyle w:val="spanjobtitle"/>
          <w:rFonts w:ascii="Georgia" w:eastAsia="Georgia" w:hAnsi="Georgia" w:cs="Georgia"/>
          <w:sz w:val="20"/>
          <w:szCs w:val="20"/>
        </w:rPr>
        <w:t>System Administrator</w:t>
      </w:r>
      <w:r>
        <w:rPr>
          <w:rStyle w:val="spanjobtitle"/>
          <w:rFonts w:ascii="Georgia" w:eastAsia="Georgia" w:hAnsi="Georgia" w:cs="Georgia"/>
          <w:sz w:val="20"/>
          <w:szCs w:val="20"/>
        </w:rPr>
        <w:br/>
      </w:r>
      <w:r>
        <w:rPr>
          <w:rStyle w:val="span"/>
          <w:rFonts w:ascii="Georgia" w:eastAsia="Georgia" w:hAnsi="Georgia" w:cs="Georgia"/>
          <w:sz w:val="20"/>
          <w:szCs w:val="20"/>
        </w:rPr>
        <w:t>City</w:t>
      </w:r>
      <w:r>
        <w:rPr>
          <w:rStyle w:val="span"/>
          <w:rFonts w:ascii="Georgia" w:eastAsia="Georgia" w:hAnsi="Georgia" w:cs="Georgia"/>
          <w:sz w:val="20"/>
          <w:szCs w:val="20"/>
        </w:rPr>
        <w:t xml:space="preserve">, </w:t>
      </w:r>
      <w:r>
        <w:rPr>
          <w:rStyle w:val="span"/>
          <w:rFonts w:ascii="Georgia" w:eastAsia="Georgia" w:hAnsi="Georgia" w:cs="Georgia"/>
          <w:sz w:val="20"/>
          <w:szCs w:val="20"/>
        </w:rPr>
        <w:t>Country</w:t>
      </w:r>
    </w:p>
    <w:p>
      <w:pPr>
        <w:pStyle w:val="divdocumentsinglecolumn"/>
        <w:pBdr>
          <w:top w:val="none" w:sz="0" w:space="0" w:color="auto"/>
          <w:left w:val="none" w:sz="0" w:space="0" w:color="auto"/>
          <w:bottom w:val="none" w:sz="0" w:space="0" w:color="auto"/>
          <w:right w:val="none" w:sz="0" w:space="0" w:color="auto"/>
        </w:pBdr>
        <w:tabs>
          <w:tab w:val="right" w:pos="10620"/>
        </w:tabs>
        <w:spacing w:before="240" w:after="0" w:line="320" w:lineRule="atLeast"/>
        <w:ind w:left="400" w:right="0"/>
        <w:rPr>
          <w:rFonts w:ascii="Georgia" w:eastAsia="Georgia" w:hAnsi="Georgia" w:cs="Georgia"/>
          <w:sz w:val="20"/>
          <w:szCs w:val="20"/>
          <w:bdr w:val="none" w:sz="0" w:space="0" w:color="auto"/>
          <w:vertAlign w:val="baseline"/>
        </w:rPr>
      </w:pPr>
      <w:r>
        <w:rPr>
          <w:rStyle w:val="span"/>
          <w:rFonts w:ascii="Georgia" w:eastAsia="Georgia" w:hAnsi="Georgia" w:cs="Georgia"/>
          <w:sz w:val="20"/>
          <w:szCs w:val="20"/>
        </w:rPr>
        <w:t>Company Name</w:t>
      </w:r>
      <w:r>
        <w:rPr>
          <w:rStyle w:val="singlecolumnspanpaddedlinenth-child1"/>
          <w:rFonts w:ascii="Georgia" w:eastAsia="Georgia" w:hAnsi="Georgia" w:cs="Georgia"/>
          <w:sz w:val="20"/>
          <w:szCs w:val="20"/>
        </w:rPr>
        <w:t xml:space="preserve"> </w:t>
      </w:r>
      <w:r>
        <w:rPr>
          <w:rStyle w:val="datesWrapper"/>
          <w:rFonts w:ascii="Georgia" w:eastAsia="Georgia" w:hAnsi="Georgia" w:cs="Georgia"/>
          <w:sz w:val="20"/>
          <w:szCs w:val="20"/>
        </w:rPr>
        <w:tab/>
      </w:r>
      <w:r>
        <w:rPr>
          <w:rStyle w:val="datesWrapper"/>
          <w:rFonts w:ascii="Georgia" w:eastAsia="Georgia" w:hAnsi="Georgia" w:cs="Georgia"/>
          <w:sz w:val="20"/>
          <w:szCs w:val="20"/>
        </w:rPr>
        <w:t xml:space="preserve"> </w:t>
      </w:r>
      <w:r>
        <w:rPr>
          <w:rStyle w:val="span"/>
          <w:rFonts w:ascii="Georgia" w:eastAsia="Georgia" w:hAnsi="Georgia" w:cs="Georgia"/>
          <w:sz w:val="20"/>
          <w:szCs w:val="20"/>
        </w:rPr>
        <w:t>January 1996</w:t>
      </w:r>
      <w:r>
        <w:rPr>
          <w:rStyle w:val="span"/>
          <w:rFonts w:ascii="Georgia" w:eastAsia="Georgia" w:hAnsi="Georgia" w:cs="Georgia"/>
          <w:sz w:val="20"/>
          <w:szCs w:val="20"/>
        </w:rPr>
        <w:t xml:space="preserve"> to </w:t>
      </w:r>
      <w:r>
        <w:rPr>
          <w:rStyle w:val="span"/>
          <w:rFonts w:ascii="Georgia" w:eastAsia="Georgia" w:hAnsi="Georgia" w:cs="Georgia"/>
          <w:sz w:val="20"/>
          <w:szCs w:val="20"/>
        </w:rPr>
        <w:t>April 2003</w:t>
      </w:r>
      <w:r>
        <w:rPr>
          <w:rStyle w:val="datesWrapper"/>
          <w:rFonts w:ascii="Georgia" w:eastAsia="Georgia" w:hAnsi="Georgia" w:cs="Georgia"/>
          <w:sz w:val="20"/>
          <w:szCs w:val="20"/>
        </w:rPr>
        <w:t xml:space="preserve"> </w:t>
      </w:r>
    </w:p>
    <w:p>
      <w:pPr>
        <w:pStyle w:val="spanpaddedline"/>
        <w:spacing w:before="0" w:after="0" w:line="320" w:lineRule="atLeast"/>
        <w:ind w:left="400" w:right="0"/>
        <w:rPr>
          <w:rFonts w:ascii="Georgia" w:eastAsia="Georgia" w:hAnsi="Georgia" w:cs="Georgia"/>
          <w:sz w:val="20"/>
          <w:szCs w:val="20"/>
          <w:bdr w:val="none" w:sz="0" w:space="0" w:color="auto"/>
          <w:vertAlign w:val="baseline"/>
        </w:rPr>
      </w:pPr>
      <w:r>
        <w:rPr>
          <w:rStyle w:val="spanjobtitle"/>
          <w:rFonts w:ascii="Georgia" w:eastAsia="Georgia" w:hAnsi="Georgia" w:cs="Georgia"/>
          <w:sz w:val="20"/>
          <w:szCs w:val="20"/>
        </w:rPr>
        <w:t>System Administrator</w:t>
      </w:r>
      <w:r>
        <w:rPr>
          <w:rStyle w:val="spanjobtitle"/>
          <w:rFonts w:ascii="Georgia" w:eastAsia="Georgia" w:hAnsi="Georgia" w:cs="Georgia"/>
          <w:sz w:val="20"/>
          <w:szCs w:val="20"/>
        </w:rPr>
        <w:br/>
      </w:r>
      <w:r>
        <w:rPr>
          <w:rStyle w:val="span"/>
          <w:rFonts w:ascii="Georgia" w:eastAsia="Georgia" w:hAnsi="Georgia" w:cs="Georgia"/>
          <w:sz w:val="20"/>
          <w:szCs w:val="20"/>
        </w:rPr>
        <w:t>City</w:t>
      </w:r>
      <w:r>
        <w:rPr>
          <w:rStyle w:val="span"/>
          <w:rFonts w:ascii="Georgia" w:eastAsia="Georgia" w:hAnsi="Georgia" w:cs="Georgia"/>
          <w:sz w:val="20"/>
          <w:szCs w:val="20"/>
        </w:rPr>
        <w:t xml:space="preserve">, </w:t>
      </w:r>
      <w:r>
        <w:rPr>
          <w:rStyle w:val="span"/>
          <w:rFonts w:ascii="Georgia" w:eastAsia="Georgia" w:hAnsi="Georgia" w:cs="Georgia"/>
          <w:sz w:val="20"/>
          <w:szCs w:val="20"/>
        </w:rPr>
        <w:t>Country</w:t>
      </w:r>
    </w:p>
    <w:p>
      <w:pPr>
        <w:pStyle w:val="divdocumentdivsectiontitle"/>
        <w:pBdr>
          <w:top w:val="none" w:sz="0" w:space="0" w:color="auto"/>
          <w:left w:val="none" w:sz="0" w:space="0" w:color="auto"/>
          <w:bottom w:val="none" w:sz="0" w:space="0" w:color="auto"/>
          <w:right w:val="none" w:sz="0" w:space="0" w:color="auto"/>
        </w:pBdr>
        <w:spacing w:before="240" w:after="60"/>
        <w:ind w:left="0" w:right="0"/>
        <w:rPr>
          <w:rFonts w:ascii="Georgia" w:eastAsia="Georgia" w:hAnsi="Georgia" w:cs="Georgia"/>
          <w:b/>
          <w:bCs/>
          <w:color w:val="000000"/>
          <w:bdr w:val="none" w:sz="0" w:space="0" w:color="auto"/>
          <w:vertAlign w:val="baseline"/>
        </w:rPr>
      </w:pPr>
      <w:r>
        <w:rPr>
          <w:rFonts w:ascii="Georgia" w:eastAsia="Georgia" w:hAnsi="Georgia" w:cs="Georgia"/>
          <w:b/>
          <w:bCs/>
          <w:bdr w:val="none" w:sz="0" w:space="0" w:color="auto"/>
          <w:vertAlign w:val="baseline"/>
        </w:rPr>
        <w:t>Education and Training</w:t>
      </w:r>
    </w:p>
    <w:p>
      <w:pPr>
        <w:pStyle w:val="divdocumentsinglecolumn"/>
        <w:pBdr>
          <w:top w:val="none" w:sz="0" w:space="0" w:color="auto"/>
          <w:left w:val="none" w:sz="0" w:space="0" w:color="auto"/>
          <w:bottom w:val="none" w:sz="0" w:space="0" w:color="auto"/>
          <w:right w:val="none" w:sz="0" w:space="0" w:color="auto"/>
        </w:pBdr>
        <w:tabs>
          <w:tab w:val="right" w:pos="10620"/>
        </w:tabs>
        <w:spacing w:before="0" w:after="0" w:line="320" w:lineRule="atLeast"/>
        <w:ind w:left="400" w:right="0"/>
        <w:rPr>
          <w:rFonts w:ascii="Georgia" w:eastAsia="Georgia" w:hAnsi="Georgia" w:cs="Georgia"/>
          <w:sz w:val="20"/>
          <w:szCs w:val="20"/>
          <w:bdr w:val="none" w:sz="0" w:space="0" w:color="auto"/>
          <w:vertAlign w:val="baseline"/>
        </w:rPr>
      </w:pPr>
      <w:r>
        <w:rPr>
          <w:rStyle w:val="spancompanynameeduc"/>
          <w:rFonts w:ascii="Georgia" w:eastAsia="Georgia" w:hAnsi="Georgia" w:cs="Georgia"/>
          <w:sz w:val="20"/>
          <w:szCs w:val="20"/>
        </w:rPr>
        <w:t>College Name</w:t>
      </w:r>
      <w:r>
        <w:rPr>
          <w:rStyle w:val="singlecolumnspanpaddedlinenth-child1"/>
          <w:rFonts w:ascii="Georgia" w:eastAsia="Georgia" w:hAnsi="Georgia" w:cs="Georgia"/>
          <w:sz w:val="20"/>
          <w:szCs w:val="20"/>
        </w:rPr>
        <w:t xml:space="preserve"> </w:t>
      </w:r>
      <w:r>
        <w:rPr>
          <w:rStyle w:val="datesWrapper"/>
          <w:rFonts w:ascii="Georgia" w:eastAsia="Georgia" w:hAnsi="Georgia" w:cs="Georgia"/>
          <w:sz w:val="20"/>
          <w:szCs w:val="20"/>
        </w:rPr>
        <w:tab/>
      </w:r>
      <w:r>
        <w:rPr>
          <w:rStyle w:val="datesWrapper"/>
          <w:rFonts w:ascii="Georgia" w:eastAsia="Georgia" w:hAnsi="Georgia" w:cs="Georgia"/>
          <w:sz w:val="20"/>
          <w:szCs w:val="20"/>
        </w:rPr>
        <w:t xml:space="preserve"> </w:t>
      </w:r>
      <w:r>
        <w:rPr>
          <w:rStyle w:val="span"/>
          <w:rFonts w:ascii="Georgia" w:eastAsia="Georgia" w:hAnsi="Georgia" w:cs="Georgia"/>
          <w:sz w:val="20"/>
          <w:szCs w:val="20"/>
        </w:rPr>
        <w:t>January 2009</w:t>
      </w:r>
      <w:r>
        <w:rPr>
          <w:rStyle w:val="datesWrapper"/>
          <w:rFonts w:ascii="Georgia" w:eastAsia="Georgia" w:hAnsi="Georgia" w:cs="Georgia"/>
          <w:sz w:val="20"/>
          <w:szCs w:val="20"/>
        </w:rPr>
        <w:t xml:space="preserve"> </w:t>
      </w:r>
    </w:p>
    <w:p>
      <w:pPr>
        <w:pStyle w:val="spanpaddedline"/>
        <w:spacing w:before="0" w:after="0" w:line="320" w:lineRule="atLeast"/>
        <w:ind w:left="400" w:right="0"/>
        <w:rPr>
          <w:rFonts w:ascii="Georgia" w:eastAsia="Georgia" w:hAnsi="Georgia" w:cs="Georgia"/>
          <w:sz w:val="20"/>
          <w:szCs w:val="20"/>
          <w:bdr w:val="none" w:sz="0" w:space="0" w:color="auto"/>
          <w:vertAlign w:val="baseline"/>
        </w:rPr>
      </w:pPr>
      <w:r>
        <w:rPr>
          <w:rStyle w:val="spandegree"/>
          <w:rFonts w:ascii="Georgia" w:eastAsia="Georgia" w:hAnsi="Georgia" w:cs="Georgia"/>
          <w:sz w:val="20"/>
          <w:szCs w:val="20"/>
        </w:rPr>
        <w:t>Bachelor of Science</w:t>
      </w:r>
      <w:r>
        <w:rPr>
          <w:rStyle w:val="span"/>
          <w:rFonts w:ascii="Georgia" w:eastAsia="Georgia" w:hAnsi="Georgia" w:cs="Georgia"/>
          <w:sz w:val="20"/>
          <w:szCs w:val="20"/>
        </w:rPr>
        <w:t xml:space="preserve">: </w:t>
      </w:r>
      <w:r>
        <w:rPr>
          <w:rStyle w:val="spanprogramline"/>
          <w:rFonts w:ascii="Georgia" w:eastAsia="Georgia" w:hAnsi="Georgia" w:cs="Georgia"/>
          <w:sz w:val="20"/>
          <w:szCs w:val="20"/>
        </w:rPr>
        <w:t>Field of Study</w:t>
      </w:r>
    </w:p>
    <w:p>
      <w:pPr>
        <w:pStyle w:val="spanpaddedline"/>
        <w:spacing w:before="0" w:after="0" w:line="320" w:lineRule="atLeast"/>
        <w:ind w:left="400" w:right="0"/>
        <w:rPr>
          <w:rFonts w:ascii="Georgia" w:eastAsia="Georgia" w:hAnsi="Georgia" w:cs="Georgia"/>
          <w:sz w:val="20"/>
          <w:szCs w:val="20"/>
          <w:bdr w:val="none" w:sz="0" w:space="0" w:color="auto"/>
          <w:vertAlign w:val="baseline"/>
        </w:rPr>
      </w:pPr>
      <w:r>
        <w:rPr>
          <w:rStyle w:val="span"/>
          <w:rFonts w:ascii="Georgia" w:eastAsia="Georgia" w:hAnsi="Georgia" w:cs="Georgia"/>
          <w:sz w:val="20"/>
          <w:szCs w:val="20"/>
        </w:rPr>
        <w:t>Location</w:t>
      </w:r>
      <w:r>
        <w:rPr>
          <w:rFonts w:ascii="Georgia" w:eastAsia="Georgia" w:hAnsi="Georgia" w:cs="Georgia"/>
          <w:sz w:val="20"/>
          <w:szCs w:val="20"/>
          <w:bdr w:val="none" w:sz="0" w:space="0" w:color="auto"/>
          <w:vertAlign w:val="baseline"/>
        </w:rPr>
        <w:t xml:space="preserve"> </w:t>
      </w:r>
    </w:p>
    <w:p>
      <w:pPr>
        <w:pStyle w:val="divdocumentsinglecolumn"/>
        <w:pBdr>
          <w:top w:val="none" w:sz="0" w:space="0" w:color="auto"/>
          <w:left w:val="none" w:sz="0" w:space="0" w:color="auto"/>
          <w:bottom w:val="none" w:sz="0" w:space="0" w:color="auto"/>
          <w:right w:val="none" w:sz="0" w:space="0" w:color="auto"/>
        </w:pBdr>
        <w:tabs>
          <w:tab w:val="right" w:pos="10620"/>
        </w:tabs>
        <w:spacing w:before="240" w:after="0" w:line="320" w:lineRule="atLeast"/>
        <w:ind w:left="400" w:right="0"/>
        <w:rPr>
          <w:rFonts w:ascii="Georgia" w:eastAsia="Georgia" w:hAnsi="Georgia" w:cs="Georgia"/>
          <w:sz w:val="20"/>
          <w:szCs w:val="20"/>
          <w:bdr w:val="none" w:sz="0" w:space="0" w:color="auto"/>
          <w:vertAlign w:val="baseline"/>
        </w:rPr>
      </w:pPr>
      <w:r>
        <w:rPr>
          <w:rStyle w:val="spancompanynameeduc"/>
          <w:rFonts w:ascii="Georgia" w:eastAsia="Georgia" w:hAnsi="Georgia" w:cs="Georgia"/>
          <w:sz w:val="20"/>
          <w:szCs w:val="20"/>
        </w:rPr>
        <w:t>College Name</w:t>
      </w:r>
      <w:r>
        <w:rPr>
          <w:rStyle w:val="singlecolumnspanpaddedlinenth-child1"/>
          <w:rFonts w:ascii="Georgia" w:eastAsia="Georgia" w:hAnsi="Georgia" w:cs="Georgia"/>
          <w:sz w:val="20"/>
          <w:szCs w:val="20"/>
        </w:rPr>
        <w:t xml:space="preserve"> </w:t>
      </w:r>
      <w:r>
        <w:rPr>
          <w:rStyle w:val="datesWrapper"/>
          <w:rFonts w:ascii="Georgia" w:eastAsia="Georgia" w:hAnsi="Georgia" w:cs="Georgia"/>
          <w:sz w:val="20"/>
          <w:szCs w:val="20"/>
        </w:rPr>
        <w:tab/>
      </w:r>
      <w:r>
        <w:rPr>
          <w:rStyle w:val="datesWrapper"/>
          <w:rFonts w:ascii="Georgia" w:eastAsia="Georgia" w:hAnsi="Georgia" w:cs="Georgia"/>
          <w:sz w:val="20"/>
          <w:szCs w:val="20"/>
        </w:rPr>
        <w:t xml:space="preserve"> </w:t>
      </w:r>
      <w:r>
        <w:rPr>
          <w:rStyle w:val="span"/>
          <w:rFonts w:ascii="Georgia" w:eastAsia="Georgia" w:hAnsi="Georgia" w:cs="Georgia"/>
          <w:sz w:val="20"/>
          <w:szCs w:val="20"/>
        </w:rPr>
        <w:t>February 1999</w:t>
      </w:r>
      <w:r>
        <w:rPr>
          <w:rStyle w:val="datesWrapper"/>
          <w:rFonts w:ascii="Georgia" w:eastAsia="Georgia" w:hAnsi="Georgia" w:cs="Georgia"/>
          <w:sz w:val="20"/>
          <w:szCs w:val="20"/>
        </w:rPr>
        <w:t xml:space="preserve"> </w:t>
      </w:r>
    </w:p>
    <w:p>
      <w:pPr>
        <w:pStyle w:val="spanpaddedline"/>
        <w:spacing w:before="0" w:after="0" w:line="320" w:lineRule="atLeast"/>
        <w:ind w:left="400" w:right="0"/>
        <w:rPr>
          <w:rFonts w:ascii="Georgia" w:eastAsia="Georgia" w:hAnsi="Georgia" w:cs="Georgia"/>
          <w:sz w:val="20"/>
          <w:szCs w:val="20"/>
          <w:bdr w:val="none" w:sz="0" w:space="0" w:color="auto"/>
          <w:vertAlign w:val="baseline"/>
        </w:rPr>
      </w:pPr>
      <w:r>
        <w:rPr>
          <w:rStyle w:val="spandegree"/>
          <w:rFonts w:ascii="Georgia" w:eastAsia="Georgia" w:hAnsi="Georgia" w:cs="Georgia"/>
          <w:sz w:val="20"/>
          <w:szCs w:val="20"/>
        </w:rPr>
        <w:t>Bachelor of Science</w:t>
      </w:r>
      <w:r>
        <w:rPr>
          <w:rStyle w:val="span"/>
          <w:rFonts w:ascii="Georgia" w:eastAsia="Georgia" w:hAnsi="Georgia" w:cs="Georgia"/>
          <w:sz w:val="20"/>
          <w:szCs w:val="20"/>
        </w:rPr>
        <w:t xml:space="preserve">: </w:t>
      </w:r>
      <w:r>
        <w:rPr>
          <w:rStyle w:val="spanprogramline"/>
          <w:rFonts w:ascii="Georgia" w:eastAsia="Georgia" w:hAnsi="Georgia" w:cs="Georgia"/>
          <w:sz w:val="20"/>
          <w:szCs w:val="20"/>
        </w:rPr>
        <w:t>Field of Study</w:t>
      </w:r>
    </w:p>
    <w:p>
      <w:pPr>
        <w:pStyle w:val="spanpaddedline"/>
        <w:spacing w:before="0" w:after="0" w:line="320" w:lineRule="atLeast"/>
        <w:ind w:left="400" w:right="0"/>
        <w:rPr>
          <w:rFonts w:ascii="Georgia" w:eastAsia="Georgia" w:hAnsi="Georgia" w:cs="Georgia"/>
          <w:sz w:val="20"/>
          <w:szCs w:val="20"/>
          <w:bdr w:val="none" w:sz="0" w:space="0" w:color="auto"/>
          <w:vertAlign w:val="baseline"/>
        </w:rPr>
      </w:pPr>
      <w:r>
        <w:rPr>
          <w:rStyle w:val="span"/>
          <w:rFonts w:ascii="Georgia" w:eastAsia="Georgia" w:hAnsi="Georgia" w:cs="Georgia"/>
          <w:sz w:val="20"/>
          <w:szCs w:val="20"/>
        </w:rPr>
        <w:t>Location</w:t>
      </w:r>
      <w:r>
        <w:rPr>
          <w:rFonts w:ascii="Georgia" w:eastAsia="Georgia" w:hAnsi="Georgia" w:cs="Georgia"/>
          <w:sz w:val="20"/>
          <w:szCs w:val="20"/>
          <w:bdr w:val="none" w:sz="0" w:space="0" w:color="auto"/>
          <w:vertAlign w:val="baseline"/>
        </w:rPr>
        <w:t xml:space="preserve"> </w:t>
      </w:r>
    </w:p>
    <w:p>
      <w:pPr>
        <w:pStyle w:val="divdocumentdivsectiontitle"/>
        <w:pBdr>
          <w:top w:val="none" w:sz="0" w:space="0" w:color="auto"/>
          <w:left w:val="none" w:sz="0" w:space="0" w:color="auto"/>
          <w:bottom w:val="none" w:sz="0" w:space="0" w:color="auto"/>
          <w:right w:val="none" w:sz="0" w:space="0" w:color="auto"/>
        </w:pBdr>
        <w:spacing w:before="240" w:after="60"/>
        <w:ind w:left="0" w:right="0"/>
        <w:rPr>
          <w:rFonts w:ascii="Georgia" w:eastAsia="Georgia" w:hAnsi="Georgia" w:cs="Georgia"/>
          <w:b/>
          <w:bCs/>
          <w:color w:val="000000"/>
          <w:bdr w:val="none" w:sz="0" w:space="0" w:color="auto"/>
          <w:vertAlign w:val="baseline"/>
        </w:rPr>
      </w:pPr>
      <w:r>
        <w:rPr>
          <w:rFonts w:ascii="Georgia" w:eastAsia="Georgia" w:hAnsi="Georgia" w:cs="Georgia"/>
          <w:b/>
          <w:bCs/>
          <w:bdr w:val="none" w:sz="0" w:space="0" w:color="auto"/>
          <w:vertAlign w:val="baseline"/>
        </w:rPr>
        <w:t>Certifications</w:t>
      </w:r>
    </w:p>
    <w:p>
      <w:pPr>
        <w:pStyle w:val="ulli"/>
        <w:numPr>
          <w:ilvl w:val="0"/>
          <w:numId w:val="8"/>
        </w:numPr>
        <w:pBdr>
          <w:top w:val="none" w:sz="0" w:space="0" w:color="auto"/>
          <w:left w:val="none" w:sz="0" w:space="0" w:color="auto"/>
          <w:bottom w:val="none" w:sz="0" w:space="0" w:color="auto"/>
          <w:right w:val="none" w:sz="0" w:space="0" w:color="auto"/>
        </w:pBdr>
        <w:spacing w:before="0" w:after="0" w:line="320" w:lineRule="atLeast"/>
        <w:ind w:left="10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Certified Kubernetes Administrator</w:t>
      </w:r>
    </w:p>
    <w:p>
      <w:pPr>
        <w:pStyle w:val="ulli"/>
        <w:numPr>
          <w:ilvl w:val="0"/>
          <w:numId w:val="8"/>
        </w:numPr>
        <w:spacing w:before="0" w:after="0" w:line="320" w:lineRule="atLeast"/>
        <w:ind w:left="10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Certified Terraform Associate.</w:t>
      </w:r>
    </w:p>
    <w:p>
      <w:pPr>
        <w:pStyle w:val="ulli"/>
        <w:numPr>
          <w:ilvl w:val="0"/>
          <w:numId w:val="8"/>
        </w:numPr>
        <w:spacing w:before="0" w:after="0" w:line="320" w:lineRule="atLeast"/>
        <w:ind w:left="10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Red Hat Certified Architect – Level II</w:t>
      </w:r>
    </w:p>
    <w:p>
      <w:pPr>
        <w:pStyle w:val="ulli"/>
        <w:numPr>
          <w:ilvl w:val="0"/>
          <w:numId w:val="8"/>
        </w:numPr>
        <w:spacing w:before="0" w:after="0" w:line="320" w:lineRule="atLeast"/>
        <w:ind w:left="10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Google Cloud Certified Professional</w:t>
      </w:r>
    </w:p>
    <w:p>
      <w:pPr>
        <w:pStyle w:val="ulli"/>
        <w:numPr>
          <w:ilvl w:val="0"/>
          <w:numId w:val="8"/>
        </w:numPr>
        <w:spacing w:before="0" w:after="0" w:line="320" w:lineRule="atLeast"/>
        <w:ind w:left="10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AWS Certified Solutions Architect - Professional</w:t>
      </w:r>
    </w:p>
    <w:p>
      <w:pPr>
        <w:pStyle w:val="ulli"/>
        <w:numPr>
          <w:ilvl w:val="0"/>
          <w:numId w:val="8"/>
        </w:numPr>
        <w:spacing w:before="0" w:after="0" w:line="320" w:lineRule="atLeast"/>
        <w:ind w:left="10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AWS Certified Solutions Architect - Associate</w:t>
      </w:r>
    </w:p>
    <w:p>
      <w:pPr>
        <w:pStyle w:val="ulli"/>
        <w:numPr>
          <w:ilvl w:val="0"/>
          <w:numId w:val="8"/>
        </w:numPr>
        <w:spacing w:before="0" w:after="0" w:line="320" w:lineRule="atLeast"/>
        <w:ind w:left="10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Certified in Redhat Specialist Ansible Automation.</w:t>
      </w:r>
    </w:p>
    <w:p>
      <w:pPr>
        <w:pStyle w:val="ulli"/>
        <w:numPr>
          <w:ilvl w:val="0"/>
          <w:numId w:val="8"/>
        </w:numPr>
        <w:spacing w:before="0" w:after="0" w:line="320" w:lineRule="atLeast"/>
        <w:ind w:left="10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Red Hat Certified Engineer in OpenStack</w:t>
      </w:r>
    </w:p>
    <w:p>
      <w:pPr>
        <w:pStyle w:val="ulli"/>
        <w:numPr>
          <w:ilvl w:val="0"/>
          <w:numId w:val="8"/>
        </w:numPr>
        <w:spacing w:before="0" w:after="0" w:line="320" w:lineRule="atLeast"/>
        <w:ind w:left="10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Certified Azure Solutions Architect</w:t>
      </w:r>
    </w:p>
    <w:p>
      <w:pPr>
        <w:pStyle w:val="ulli"/>
        <w:numPr>
          <w:ilvl w:val="0"/>
          <w:numId w:val="8"/>
        </w:numPr>
        <w:spacing w:before="0" w:after="0" w:line="320" w:lineRule="atLeast"/>
        <w:ind w:left="1040" w:right="0" w:hanging="252"/>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Certified Azure DevOps Engineer</w:t>
      </w:r>
    </w:p>
    <w:p>
      <w:pPr>
        <w:pStyle w:val="divdocumentdivsectiontitle"/>
        <w:pBdr>
          <w:top w:val="none" w:sz="0" w:space="0" w:color="auto"/>
          <w:left w:val="none" w:sz="0" w:space="0" w:color="auto"/>
          <w:bottom w:val="none" w:sz="0" w:space="0" w:color="auto"/>
          <w:right w:val="none" w:sz="0" w:space="0" w:color="auto"/>
        </w:pBdr>
        <w:spacing w:before="240" w:after="60"/>
        <w:ind w:left="0" w:right="0"/>
        <w:rPr>
          <w:rFonts w:ascii="Georgia" w:eastAsia="Georgia" w:hAnsi="Georgia" w:cs="Georgia"/>
          <w:b/>
          <w:bCs/>
          <w:color w:val="000000"/>
          <w:bdr w:val="none" w:sz="0" w:space="0" w:color="auto"/>
          <w:vertAlign w:val="baseline"/>
        </w:rPr>
      </w:pPr>
      <w:r>
        <w:rPr>
          <w:rFonts w:ascii="Georgia" w:eastAsia="Georgia" w:hAnsi="Georgia" w:cs="Georgia"/>
          <w:b/>
          <w:bCs/>
          <w:bdr w:val="none" w:sz="0" w:space="0" w:color="auto"/>
          <w:vertAlign w:val="baseline"/>
        </w:rPr>
        <w:t>Languages</w:t>
      </w:r>
    </w:p>
    <w:p>
      <w:pPr>
        <w:pStyle w:val="divdocumentsinglecolumn"/>
        <w:pBdr>
          <w:top w:val="none" w:sz="0" w:space="0" w:color="auto"/>
          <w:left w:val="none" w:sz="0" w:space="0" w:color="auto"/>
          <w:bottom w:val="none" w:sz="0" w:space="0" w:color="auto"/>
          <w:right w:val="none" w:sz="0" w:space="0" w:color="auto"/>
        </w:pBdr>
        <w:spacing w:before="0" w:after="0" w:line="320" w:lineRule="atLeast"/>
        <w:ind w:left="400" w:right="0"/>
        <w:rPr>
          <w:rFonts w:ascii="Georgia" w:eastAsia="Georgia" w:hAnsi="Georgia" w:cs="Georgia"/>
          <w:sz w:val="20"/>
          <w:szCs w:val="20"/>
          <w:bdr w:val="none" w:sz="0" w:space="0" w:color="auto"/>
          <w:vertAlign w:val="baseline"/>
        </w:rPr>
      </w:pPr>
      <w:r>
        <w:rPr>
          <w:rFonts w:ascii="Georgia" w:eastAsia="Georgia" w:hAnsi="Georgia" w:cs="Georgia"/>
          <w:sz w:val="20"/>
          <w:szCs w:val="20"/>
          <w:bdr w:val="none" w:sz="0" w:space="0" w:color="auto"/>
          <w:vertAlign w:val="baseline"/>
        </w:rPr>
        <w:t>English French Dutch</w:t>
      </w:r>
    </w:p>
    <w:sectPr>
      <w:pgSz w:w="12240" w:h="15840"/>
      <w:pgMar w:top="540" w:right="800" w:bottom="540" w:left="800"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themeShade="7F"/>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themeShade="BF"/>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themeShade="BF"/>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themeShade="7F"/>
    </w:rPr>
  </w:style>
  <w:style w:type="paragraph" w:customStyle="1" w:styleId="divdocument">
    <w:name w:val="div_document"/>
    <w:basedOn w:val="Normal"/>
    <w:pPr>
      <w:spacing w:line="320" w:lineRule="atLeast"/>
    </w:pPr>
  </w:style>
  <w:style w:type="paragraph" w:customStyle="1" w:styleId="divdocumentdivfirstsection">
    <w:name w:val="div_document_div_firstsection"/>
    <w:basedOn w:val="Normal"/>
  </w:style>
  <w:style w:type="paragraph" w:customStyle="1" w:styleId="divdocumentsection">
    <w:name w:val="div_document_section"/>
    <w:basedOn w:val="Normal"/>
  </w:style>
  <w:style w:type="paragraph" w:customStyle="1" w:styleId="divdocumentdivparagraph">
    <w:name w:val="div_document_div_paragraph"/>
    <w:basedOn w:val="Normal"/>
  </w:style>
  <w:style w:type="paragraph" w:customStyle="1" w:styleId="divname">
    <w:name w:val="div_name"/>
    <w:basedOn w:val="div"/>
    <w:pPr>
      <w:pBdr>
        <w:top w:val="none" w:sz="0" w:space="0" w:color="auto"/>
        <w:left w:val="none" w:sz="0" w:space="0" w:color="auto"/>
        <w:bottom w:val="none" w:sz="0" w:space="0" w:color="auto"/>
        <w:right w:val="none" w:sz="0" w:space="0" w:color="auto"/>
      </w:pBdr>
      <w:spacing w:line="520" w:lineRule="atLeast"/>
      <w:jc w:val="right"/>
    </w:pPr>
    <w:rPr>
      <w:b/>
      <w:bCs/>
      <w:color w:val="000000"/>
      <w:sz w:val="40"/>
      <w:szCs w:val="40"/>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
    <w:name w:val="span"/>
    <w:basedOn w:val="DefaultParagraphFont"/>
    <w:rPr>
      <w:sz w:val="24"/>
      <w:szCs w:val="24"/>
      <w:bdr w:val="none" w:sz="0" w:space="0" w:color="auto"/>
      <w:vertAlign w:val="baseline"/>
    </w:rPr>
  </w:style>
  <w:style w:type="paragraph" w:customStyle="1" w:styleId="divdocumentdivSECTIONCNTC">
    <w:name w:val="div_document_div_SECTION_CNTC"/>
    <w:basedOn w:val="Normal"/>
  </w:style>
  <w:style w:type="paragraph" w:customStyle="1" w:styleId="divdocumentbottomborder">
    <w:name w:val="div_document_bottomborder"/>
    <w:basedOn w:val="Normal"/>
    <w:pPr>
      <w:pBdr>
        <w:bottom w:val="single" w:sz="16" w:space="0" w:color="000000"/>
      </w:pBdr>
    </w:pPr>
  </w:style>
  <w:style w:type="paragraph" w:customStyle="1" w:styleId="divdocumentlowerborder">
    <w:name w:val="div_document_lowerborder"/>
    <w:basedOn w:val="Normal"/>
    <w:pPr>
      <w:pBdr>
        <w:bottom w:val="single" w:sz="16" w:space="0" w:color="000000"/>
      </w:pBdr>
    </w:pPr>
  </w:style>
  <w:style w:type="paragraph" w:customStyle="1" w:styleId="divaddress">
    <w:name w:val="div_address"/>
    <w:basedOn w:val="div"/>
    <w:pPr>
      <w:spacing w:line="300" w:lineRule="atLeast"/>
      <w:jc w:val="right"/>
    </w:pPr>
    <w:rPr>
      <w:sz w:val="18"/>
      <w:szCs w:val="18"/>
    </w:rPr>
  </w:style>
  <w:style w:type="paragraph" w:customStyle="1" w:styleId="divdocumentdivheading">
    <w:name w:val="div_document_div_heading"/>
    <w:basedOn w:val="Normal"/>
  </w:style>
  <w:style w:type="paragraph" w:customStyle="1" w:styleId="divdocumentdivsectiontitle">
    <w:name w:val="div_document_div_sectiontitle"/>
    <w:basedOn w:val="Normal"/>
    <w:pPr>
      <w:spacing w:line="360" w:lineRule="atLeast"/>
    </w:pPr>
    <w:rPr>
      <w:color w:val="000000"/>
      <w:sz w:val="24"/>
      <w:szCs w:val="24"/>
    </w:rPr>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ulli">
    <w:name w:val="ul_li"/>
    <w:basedOn w:val="Normal"/>
    <w:pPr>
      <w:pBdr>
        <w:top w:val="none" w:sz="0" w:space="0" w:color="auto"/>
        <w:left w:val="none" w:sz="0" w:space="3" w:color="auto"/>
        <w:bottom w:val="none" w:sz="0" w:space="0" w:color="auto"/>
        <w:right w:val="none" w:sz="0" w:space="0" w:color="auto"/>
      </w:pBdr>
    </w:pPr>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datesWrapper">
    <w:name w:val="datesWrapper"/>
    <w:basedOn w:val="DefaultParagraphFont"/>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spanjobtitle">
    <w:name w:val="span_jobtitle"/>
    <w:basedOn w:val="span"/>
    <w:rPr>
      <w:b/>
      <w:bCs/>
    </w:rPr>
  </w:style>
  <w:style w:type="character" w:customStyle="1" w:styleId="spancompanynameeduc">
    <w:name w:val="span_companyname_educ"/>
    <w:basedOn w:val="span"/>
    <w:rPr>
      <w:b/>
      <w:bCs/>
    </w:rPr>
  </w:style>
  <w:style w:type="character" w:customStyle="1" w:styleId="spandegree">
    <w:name w:val="span_degree"/>
    <w:basedOn w:val="span"/>
    <w:rPr>
      <w:b/>
      <w:bCs/>
    </w:rPr>
  </w:style>
  <w:style w:type="character" w:customStyle="1" w:styleId="spanprogramline">
    <w:name w:val="span_programline"/>
    <w:basedOn w:val="span"/>
    <w:rPr>
      <w:b/>
      <w:bC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3</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 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5230423f-86f8-4145-aa26-f67079dac50a</vt:lpwstr>
  </property>
  <property fmtid="{D5CDD505-2E9C-101B-9397-08002B2CF9AE}" pid="3" name="x1ye=0">
    <vt:lpwstr>zGQAAB+LCAAAAAAABAAUm8XOq0AYhi+IBW5L3N3ZocWdH7n6w9k0aRPoZOZ75SEtDxEsh5MUyzAQRkAsJfA4IVIUh4gwx+LYz8kStbVjiRumTTb4H/gDtxSVLv8aCdNmfbN6tvbiG/RyUccKzgZEkNXyB/qoMnCjCsNe4+B00mDxV2ar0RcqWoOPcVhek0sFaON2mWxZOpDHwj/3GZCfo/Z6foZ6DZNs//MJcx0qLT4kDNqQuG2KFnUlAiLEVaC</vt:lpwstr>
  </property>
  <property fmtid="{D5CDD505-2E9C-101B-9397-08002B2CF9AE}" pid="4" name="x1ye=1">
    <vt:lpwstr>K5RC567F6I7mefhZftgbdI4+AEiAONq1AZk7Z6bV0ecuZ2td+AenmoDSACnaqgfNWYvhWkjcG4tVM9p/q6cKOamABZTzAaVjR+B2Q/IZyfb3CrcLILejXX/VQkgvZYHckSLFO5Zuwv431V860+lvaPzMfrPWWPZyGSFfZwpZBh32prOGof35lttzQ8XmrnFGYC8dTwHUknpOzkLRUZ9yo/O0jKiq8Au3AIpc7hk1KsAt3UvOjlbtpTaaDUSqHhn</vt:lpwstr>
  </property>
  <property fmtid="{D5CDD505-2E9C-101B-9397-08002B2CF9AE}" pid="5" name="x1ye=10">
    <vt:lpwstr>Ici8BSpQqHHgM0PByLnLNwdyhSErRySeYqEl6iq7VTQQow6QH9/OfYdQHVtLBP4phhmQUlTTAJIv9jjtHtJnnQvSM9g5QHTPwvkfI/v2M7kmVcaT7wHKXHUdhznqVtR+YBPDHHFWOEy4so+uieiLDX4tcfT7wKq/Nb5Gr5LN/CCEfQLs+KEEZlO0RjVwZOS8qUqK8WhOumldmPKO9Lohb4AAUQ2gk3jSgKm7aM6tT1x825LP/0tLhFP+iEdLZQ5</vt:lpwstr>
  </property>
  <property fmtid="{D5CDD505-2E9C-101B-9397-08002B2CF9AE}" pid="6" name="x1ye=100">
    <vt:lpwstr>cRCQt9sm7wwdAfAlmJ4+OI57GxOadm+3viYguUBGDcfsJrMuuXk6p3514nbhhJ7Militb6k6rdzUmjEtDrZDhFNex/R8EbUES7oCam12TZvNbEdaYhZYIU3f3/NzMPfvgUxteBPBt6Z1CLZs8GC6gHJOMNkeSEKsV9Fd70RfBGGEC3Jcx74Z2kLt3gATtp0vzQq7YtXQSH331zq86H38sI8blGuAkAtzh0s0aaEsx31Xz58p+E282HNqq+XawcT</vt:lpwstr>
  </property>
  <property fmtid="{D5CDD505-2E9C-101B-9397-08002B2CF9AE}" pid="7" name="x1ye=101">
    <vt:lpwstr>Dymct0jNM28gr98EZj35y0Pu9oEbsANNyffmsRM9nUjypLrzjm4HJWey5U9cOxvsiduaT0AintzN7wXrSdb4H5hSR/T1yswxKSLkfl2Gy0kd++goosvxl+lhi95reH541D+mxedM6r9sFhO8FWCDzqBY6DdpyHV8dcI5+3xMYcm9Oqe3jLKoP2AKXKfn2PviTEbhjuMRy9pip31wnjGUvMNrDtqNjJMip4+w4O75blJdfG5bGqteTEEwL01wRsM</vt:lpwstr>
  </property>
  <property fmtid="{D5CDD505-2E9C-101B-9397-08002B2CF9AE}" pid="8" name="x1ye=102">
    <vt:lpwstr>hRr0V8bNyC/aPVwqoQdWIe2A9hbZeUNTrQKtXGmL60H6/zXZriLDBg9o+Txtqgm91Tuu+cHLew8O/aZP/+A77xmPvMZAAA</vt:lpwstr>
  </property>
  <property fmtid="{D5CDD505-2E9C-101B-9397-08002B2CF9AE}" pid="9" name="x1ye=11">
    <vt:lpwstr>c+bstsNWUc6ydG8Ut6vXGeVXI1gjxwv5vn9JXr4/q3FiCVSkTmr8+lNp0ClxuKosw91FiTDgVZcw7PgmjeupSggvvqhWZ55a3RKOTosWP/q/TTf+y+VNXl227KgQTHbh12P2dBkBIAAxdmLPOH4QQ30CBFwpTim5J0WSKA/g9poVfjkujFaCTmJ77NxF7n0yvahLwhENwy06wIExi0BeDxL3rGbynPztMPiLn5ZGHqWfeeo+aq2lVwOfFcQ8Chw</vt:lpwstr>
  </property>
  <property fmtid="{D5CDD505-2E9C-101B-9397-08002B2CF9AE}" pid="10" name="x1ye=12">
    <vt:lpwstr>LZ00yPHLorTMxU3BD7KHGd7o0VmTslWuzQFpz4fDX8/JxkwE3FMnjF0Y5YwN+nRCSjC+9Pin7+/rO3GGQf4Is7wv8u2SNjhBLOjqowuXWvPUoovAQzX8tq8YIST0zmGhVRPbJaRNYxjoF/WrYpMxpyW/5EUO9mLCjS8Hcn+XXeDjcIq2BqYcd15fXDKwPW/rCf+dRc2+vwPPVDf+vYKhLUiqAMY8rce4jNIUFfw0r77A04gZ+5AgqHpPLzoVpig</vt:lpwstr>
  </property>
  <property fmtid="{D5CDD505-2E9C-101B-9397-08002B2CF9AE}" pid="11" name="x1ye=13">
    <vt:lpwstr>6ovJ23BZQeWdM/AgZjdAD5VTFuWXilvlxHjc0XabCxrpOr08WidAqgpjyZoJrbJjWzrQiMwXKQaTmpqLjBPjfV5LgtlSRq24MVdzGX87SprCErsLqmR7zdEZHf2t2DGiYeOrCgeSJRzZPdvo6TNZTPXpnCXvNWmJmKYVcHv54nMb3jdqvUXn0D22ys982IvvL9r9Yu/++9CvWv/OeXP9Hikx1nQ0+nU4JPZCJyH/s3tImNGIyaxjTb4CkoVPorN</vt:lpwstr>
  </property>
  <property fmtid="{D5CDD505-2E9C-101B-9397-08002B2CF9AE}" pid="12" name="x1ye=14">
    <vt:lpwstr>bBry1qSWbGgvqNdQ1eJmtoykjn/fT1OWSfLgCyJCzUsrFSgL+Cp9QdOVFQ/TPaBgY19QZ947xvIE1rBCboLPwl2lOsUDntBNXZiTHiWUPWB/37bb5jFSr3aZZlWkPsS1l/Ia03DoRfLM2EvYkP9SLiR4w9dgk2/hzy+FuwrPBX5K+qscjHfl82q9hvi9RfCgqIhhwVWBqeh4gISfZc25EVrNQ/FNhTUIQHVkM1wl8IQMZmcgQ+LgSfyVPhIpX7I</vt:lpwstr>
  </property>
  <property fmtid="{D5CDD505-2E9C-101B-9397-08002B2CF9AE}" pid="13" name="x1ye=15">
    <vt:lpwstr>8mw5aw/8Lowny5vd/cszOBV0+NqpAx502yNWYbW8NT/Pho9o9RWIMgHm9Y3Tcm4Zva7QOMwTbYhRTjyHdIujt1e45RNb9ZCsegUMBxm6U9w8+P1BdD569JW5oZW08sQ4XSKRoa7C5YB3StLIvVNdmHhnAoAZBbaFbBv80eWSMxIXvpm7MaVCxHkDVaqqsw/XjY0SsGWnjWvGlGLFwrTB4ZfLj+lTSemjo5uOBdRrGXMTRT7S7GW25xEeoVXSAkr</vt:lpwstr>
  </property>
  <property fmtid="{D5CDD505-2E9C-101B-9397-08002B2CF9AE}" pid="14" name="x1ye=16">
    <vt:lpwstr>Vf29ihYItD/DxR8IJaSrt+9f6k8freA2Y9y3vAq+Q2uzPR9I7AYtaDHS8oenltp/bn48Tjtjq6teb2PFv5+LxjqAA3qhRAAGW5z6kfZxKeU9hr803w34+n2cTPM3N0NwY21KMWnc8hnJutg/Gf2qex1l2iooPNQrtMoTlAgSUyQ6SlZZ2pT5wrfC0I+co8duaPCuREO8TThZnGbcHK7BML21XMsQBKQhgSR0pmRX8jyxIp6bEi/phHlfXknoKCQ</vt:lpwstr>
  </property>
  <property fmtid="{D5CDD505-2E9C-101B-9397-08002B2CF9AE}" pid="15" name="x1ye=17">
    <vt:lpwstr>umPu42ejS5TEQMs37HVMiLuwC4KVyH50mtijzb6MaYOhs8X4yuixt8TcsMY1SPYnhHkyycPi16rp9SoC2SJLcSec6rXGPv1ShS6VRIl9vErhoVY6Wi1PCaBhf0ApYlFT0wb9Va4dupLaHSy+gwlaVvgUB0IWUlsqDkgLf9tArt/DSaSFMis7mMZM/rkqNLvm9MznPdiVtXaR4wuBmd2o+SqpjbDNAtypcVv8A7DOEDGj+/ZTADSa4hUgyc+fqVU</vt:lpwstr>
  </property>
  <property fmtid="{D5CDD505-2E9C-101B-9397-08002B2CF9AE}" pid="16" name="x1ye=18">
    <vt:lpwstr>kqniLaHyEPGE0i6QUS5q5dVszSHAW0D3+kM1kByyyGAVJDhZ4w4gtu2+2DCDil2QVnJQH+5zsrsoOlhDoWrnG/oeyp4MJQEVniiK9pqRh9WHu/F8hcCxW4m+JY+bPsAG1lRK7b0wA71751FbQabkCfxoQXqEdK6P5PDBJcyvm/ZZNNDCKGoUA3ColuPnrwnVh7H2+tWnXT9U3nC1Y1ptPTL//Ubz7x9TsxEvG0+cujB1Xa1eAwWWzBDbAbUupPp</vt:lpwstr>
  </property>
  <property fmtid="{D5CDD505-2E9C-101B-9397-08002B2CF9AE}" pid="17" name="x1ye=19">
    <vt:lpwstr>c1yqTUISkmyWQ7t7O8nFSznqivI1L3+Gn72ufbPvk+gtILh70LniRi7a+phTT4PM0ue/SmnzQ7FMn4uoWZ7zcmfr9pXm+WQcFSbN8+0pZSBjoBv7VRvP+epRbm7Ja831+10F9sG2hO/s7B0rYTmmK36/dlgDSVI/auqdfIObp+Y0ezh+QfT2M8MGLwQOuOqvlv63/jtOC3XCDHazPubvLqDJLCViJ9RpKmF1yTBWefXONPtYmL5R00DtepIL+KW</vt:lpwstr>
  </property>
  <property fmtid="{D5CDD505-2E9C-101B-9397-08002B2CF9AE}" pid="18" name="x1ye=2">
    <vt:lpwstr>536W9lVVCIc7AAbXn+LzmWSGipJd5AmKJ/V6AGocWJAsCYxwaIl6txZjPqTYeqjWbyohd49Dq/+9+Wxv3lWMiCAWBuXZng5NbON7TfGWlsZXoUI4Fy+mCMsgyKwqBxEzzEwZ4GInrRSt3zN5lio7v3mWXYn/JXJHO5t6P4Qm392pPuMxwkSICo33O3kF7Aqfn2Lb3728i8TLXCvOBtuZ6XsQ7PNrNHTNw0VtNKuk6s660mja8m8/tWrbF7tkdnt</vt:lpwstr>
  </property>
  <property fmtid="{D5CDD505-2E9C-101B-9397-08002B2CF9AE}" pid="19" name="x1ye=20">
    <vt:lpwstr>WwKMdVhz+kDSIsi/PQvsKCbdKpsJ11C2iiV6ASt06Efv+uSCf5pj7lPr+BY5Hy+m7b7br+D7bkT4G+gAu3yf3nR+i1Om2QOYsOfP5r9pPujKwwRvvexHQlO4VPPyFCykcdqrpUqsexwgHilZkC2CflxWtHa23gUvoEHw6vGMlSFQl8E/SF9BJCNgxdmM02SDkFnzDFmilHzO8g99ixpoivRv8Lk/2Mzb6o868QuBUwfMZ9Rjxm24g4ctYMkcw+G</vt:lpwstr>
  </property>
  <property fmtid="{D5CDD505-2E9C-101B-9397-08002B2CF9AE}" pid="20" name="x1ye=21">
    <vt:lpwstr>R/7IToNIxZ8Ikpn4JVZzZwokO5eWGwNTOF+9sMT4mq1h+Kwf+6//WsW4WnSXwA36A840NGvgJzJdYCobNEklliL/q6UeF1oJ3I/LqHQsMSdrDQ3f+XUwFswA/rTewNCn5AZJkqYw3d5LAmCQ/Nyynx1PP8WXm1F9SSfFf6S5K1kkx6fN6DAiDunPbaO8eSsbPXsfPYmVbsl5qcBLjNNDg0OmUs/yZ9QfpJTDd91+kNoHc/R4fAESwfBy7I7VEUi</vt:lpwstr>
  </property>
  <property fmtid="{D5CDD505-2E9C-101B-9397-08002B2CF9AE}" pid="21" name="x1ye=22">
    <vt:lpwstr>b6a22E7x+K3r1/pblb7U8xZkxHMW2w6fdY72iSE4Bzq0W36RTvr/ipkQ4Y7qsSbf98HXZqVE7ZmqKDBN1dHcbpIHSQ0259Bda3xYZ3EPcPRKJc/eW/LD/RIP3j5y9wM+kYgPg7MFjuuaB3Y+DcnCJn+Y7MYGlKB+uvRvLXxcIJkiiE8Dr1nOQgTcRSL61+wd5MvEqoRImg+00yOv7hi98mEWZeCDcejHQGlKsD0lmre9gTqccFQKZ75ehMLiSUb</vt:lpwstr>
  </property>
  <property fmtid="{D5CDD505-2E9C-101B-9397-08002B2CF9AE}" pid="22" name="x1ye=23">
    <vt:lpwstr>Z360D1W8j7V2AYaz6yuxvZO4boI7/yzJO2tH3S4HLLLDZrcCzMDqBLfQmhB7Lh6LR7sR8CqNI072na1X7vGrZ69Om1EwLxrlD//CCw+lBQU7GgiNDB6dieKCnxxhPQr6Ospb17uFyWXYjMzeO+BSpSLn+sTItPGYM56qTFplcnK9jnQb3RzsOsuN8s09byKQcsoQWPKBehx/S+WKWIeHcuRjpkla02ltQQiijfducUkiZmmceuh+gLX205ZNQ1i</vt:lpwstr>
  </property>
  <property fmtid="{D5CDD505-2E9C-101B-9397-08002B2CF9AE}" pid="23" name="x1ye=24">
    <vt:lpwstr>kcd3VXLWqxylcr0pkyRnl5+Dhr8TpnOSL27XNbP5LsumvEmSd+47r/XrJqXOxMTyCNFDr3fOj/I9Z8zOH/6ydbexw/O5qrvmddqpEnwNDZZHPPqgxDtCagpZRc2vmFLFKYfBN+Sp0/7L/B21DzQO6mArLB8Tsdj9lc281bUcsTXSYI/NMTeB7Nu1ishKeIQ20tIAYx92OYg1Bv5m8oUkO7SdLGbhG38l30vcbDjZHYgDmmCXKOGRi8LC8RmdNSx</vt:lpwstr>
  </property>
  <property fmtid="{D5CDD505-2E9C-101B-9397-08002B2CF9AE}" pid="24" name="x1ye=25">
    <vt:lpwstr>LOflF/46fnxrKBOf1u1IsTvX77LJqlJEHDTx+1Hev1m/xr3hu/yZtOYHP9SaNGo1ap40H/vkr2JzXCL54RW38/+Bbqhwun+tOQQwj+bl4mF8/N1/ZkPfXOCF5TRJsLqScZ2GLBrQMgDWRkX5EDcV/jZEb01n82TDPlvDFG7CRMtc2P87dapKEuLY4yn2X8XaMbS7hec7r71F4L3VjitvQ/IraOM4v//9mF+z3czzu4X4zQS9E9gEywh8VAELR47</vt:lpwstr>
  </property>
  <property fmtid="{D5CDD505-2E9C-101B-9397-08002B2CF9AE}" pid="25" name="x1ye=26">
    <vt:lpwstr>eRUGG6lNeUIrE/SSln7Rz7j0aAajWiLObM6Il4tV0ISC1tFPRipfgHxAMODjdXO+F9PHdvJZ5/ngn3R4nc8mivR2kI3qyzqtR7Cl3TPaPI6UrD7gtHU/XLZRX3n8ruzuuk9OM0BmREQgGe5LFeeLxJdKuVnpwRxu3PgJU9q6XI91feGpKuRdJPV++NUz9s5UQKhAAkgCMWl1idM1eNdYUxYwuXTaG8SmkExaM7DiauGp7vIWsW0u2pCjZ+LLUT4</vt:lpwstr>
  </property>
  <property fmtid="{D5CDD505-2E9C-101B-9397-08002B2CF9AE}" pid="26" name="x1ye=27">
    <vt:lpwstr>30zCqTUonHXZ/FW+JDl2BRPLIE9yPQ2RqDwBBHb5P488DRqs+APxS5GJJMGoumQ1wvGdc/w76M+a5PVs+4dfnsy94fDCh0a3Jyi6944k0f+2VofjKQKJDS7cyWWUNgRV/hP6t4KBDV0YzlL4uu9+z5bjI/mSdVeMaz8MRV9wWfBbLuvMqquoNk29kZSr3Kl15CmUwqK+hQYwhILa4ENAOr2QCX5EVI5NWDSo6QjkogBNNi4h9b6eBK3SMGqwDhV</vt:lpwstr>
  </property>
  <property fmtid="{D5CDD505-2E9C-101B-9397-08002B2CF9AE}" pid="27" name="x1ye=28">
    <vt:lpwstr>Fb+EGPUESfe2jiFDht+nDLjjS3dpBXs9wj4WgXQQJMNZtPdkejOQLMCsPVUSgXUVXHwKbiMXXCgLuGudNcHnin5SU1rnfpFJmdxvLvUZWN9rOQQpcAkIXxLPOHv7R8NiurhTFCmSXB8VYu8PttM29sBBe34CxSEj3pdOd1vwslE66rdv/yk0xavpvDDiDOxdCBvnI5Mszfo3OJWe6f00FP4SPqTNiS1JQCtxYbRozpd9VrARKVvqv46V6mmWcj9</vt:lpwstr>
  </property>
  <property fmtid="{D5CDD505-2E9C-101B-9397-08002B2CF9AE}" pid="28" name="x1ye=29">
    <vt:lpwstr>rxWjv43S0MZ0Jfum0INeq79sHWAVC7Jsotf50kW3LHX/CPT0gBeicaHlicIUV6Vk/eyuWEAS9n9MQSar9pczKMl4uG9VB2Az1d9OQGSK7kb9HT+R3M0WsPOku4A21MtvN7O5JcIH8eemNSWWBkgRWFAG6izjRej85MW4w52UhRCdz3hQ0GRdxWJhLvy3cK31RicTnsuVccxL4p4vqx82nP9UmuHhBC3yZgPb7n89cvvni/OyiE2InRzavtPK3Ap</vt:lpwstr>
  </property>
  <property fmtid="{D5CDD505-2E9C-101B-9397-08002B2CF9AE}" pid="29" name="x1ye=3">
    <vt:lpwstr>GaLxeXjaehQOxdcA3Frr0jkWmNyu+9wNv/OsD0dtqiRPboX1T/7TFmCDu2AxTzkmRlPIiIRWyx/cvpNMsBFqN4V7Pqycx5v2s/WvFzth4FLUdZqpGefauV2gbxvwgNXdPtwhOSV0hi1bRXb7GalVfoagBtAd6nT+OkPPBwUi6Vh1lSFoFM/SWJVOOFlYOrtCnQogt4h+TWWMY6Zcmt2GHTbynjq+OyUNL4mjtPTrWAjM3Yg9SfD0htV353be8U8</vt:lpwstr>
  </property>
  <property fmtid="{D5CDD505-2E9C-101B-9397-08002B2CF9AE}" pid="30" name="x1ye=30">
    <vt:lpwstr>b6EJZmncC1C69PXXBNoGVS0gSRQssBki6v+nW/2AM9LRvw95iFe90OHW+499V4Mf7/2FFjC879QUqx91DJkMy+V3+egQV9FPrNlfX0b+ObtkZ/EHvaRQSG7N8tNIyOpJG2u8DpPqiNA1Ow7ILVQQ4SBenw+Po6nRBe/TLYjtpwuVImsvU4isAzYx5OVE99TNUsehrKwcnI+4oYDPghVvKRcfwZEFUrQBDWeJOXwqoBqBwH2umnf7O5LmLBdre6w</vt:lpwstr>
  </property>
  <property fmtid="{D5CDD505-2E9C-101B-9397-08002B2CF9AE}" pid="31" name="x1ye=31">
    <vt:lpwstr>PFyT1+m/Zn53el1la/968cEyfraOlBmp1Hz+veQgUKWG9YQEnHXfYrS+tuz6rbPhBwAzBXSop4G4DRUFT8pkggx8n3Ok1aS15quWroLJETIoFx99U7iH1pEmTB1LMXaxUjUGwrYs4m/271tqkIMMdOX9BmkNiwmMe2XlSlUhYwBjidHf0c6wsjSNimfN3gV7Li4bRM/kPckOpBEWCIcMeXGzm+7IhK9DDyzVEQTh52KTcHEWlzrc4Cb5y19zvL9</vt:lpwstr>
  </property>
  <property fmtid="{D5CDD505-2E9C-101B-9397-08002B2CF9AE}" pid="32" name="x1ye=32">
    <vt:lpwstr>x/zdYNGnBS60NmeQOowEKEh6i2O+TJM+mkZPs4ihMbwtzdt0/WLKUTdjvzBvpvonSsTSWQoNiYsorczkd7QJoUXcIxnJmFqfDJSqDKH1A6apTBdBNQKyTZdEFplkcCyV1V4d3TOTQ9gxGmXJ+iYPAlXuz4nF7M6JjbsTIkDoL7vyhROEyJA1WIf2creoxs43S/KT2HJBVCaH4wlsluBC9SS5TqXQDVFDkbhJSoGqCiNzizv29X2Y/i55fIVLM8X</vt:lpwstr>
  </property>
  <property fmtid="{D5CDD505-2E9C-101B-9397-08002B2CF9AE}" pid="33" name="x1ye=33">
    <vt:lpwstr>DVnUT4dFzb3MtAdR6bC2izKb1GY9Jo9W3tUoEBuURsoTPFvQdKkxTc//yoyyW6VqcungnBDMRKpmokOaigOFkvYOioCT+/pS5zH8DwOutJmQ7YwdT++PtGUi2M2KRSnCqC+J5/TckROQCJA13a1qTKIjUmLr8uj7X9LweOXn2LEBWdp5AokMLwTnNYDhghCfJXRtr3kuWinTw0fOmTJZjhvLbP+6nleIYiGb7AFO6JpN+josBmyrsbV9bbNFOhb</vt:lpwstr>
  </property>
  <property fmtid="{D5CDD505-2E9C-101B-9397-08002B2CF9AE}" pid="34" name="x1ye=34">
    <vt:lpwstr>bZit0qJglQVudpS/9OB/s1+p/pnfQfwKooJrySJQmiYWkIOLpsLMTVA/w0XbCHfYmDmLsbBU3v8CCMgiJVGv97fTfs9rgBIi6/P9/5g2yQwv2ibEljnfN8dBZ0IQibKDBy4uC8wAccasc4rggisPNJytCxifQ6IrA2/8Zf0VtmRBxP1GwVrE1nUhZy9xUMEbES+uXEKkA//jO4p59pD5QvPwKY7HWQFhWOSlHftQP2OZ/SBofnaLApqyCyB16v3</vt:lpwstr>
  </property>
  <property fmtid="{D5CDD505-2E9C-101B-9397-08002B2CF9AE}" pid="35" name="x1ye=35">
    <vt:lpwstr>Zz2pYXTaFxmSiFfPEskTDO1Q+1Q/XsBeOJAo/SMWSX0+lVkuDKnT03XfpxsHb8ZhrkSkqZ+/8lFjf9l6Xj573xKvF1feehUWduFXySfhk26YnopZ5ZXuqW0SjZBe8d1PDLvFHuOk6lZIZt7zJrhaFM6sbDyO5iVd8Du3Y5nj920suXpHfnTIQ5N8qGV+xaWl2duQyAzK9VUO2FAluP0HjP49n9LO6st99FDiOWpYu5jj6i3G25VmQ2qHecgHo2S</vt:lpwstr>
  </property>
  <property fmtid="{D5CDD505-2E9C-101B-9397-08002B2CF9AE}" pid="36" name="x1ye=36">
    <vt:lpwstr>JfeC39rgPCeIQ+qhQyZufw37sr1JChxF0+OokwxPAoJcGzTGws1L8bIihBtvp4XFzXteS1r2ayn5Nx9sQMfrwL0TWAF/lgMuu5l7fKX1hCGhSapeyzqwtN9Q5FBJ+p7/utU+rT9jJXLt+IZQ+wQywSZ7D8YhDY8QslHLDKfUb3zicUXO7COtQdueLLJm/8KPObwbGFkUo4r91xdBTfe1F4OCfGrz51dOOGhPxA1QL8p28MerxkQ9CxaWntt+1Vb</vt:lpwstr>
  </property>
  <property fmtid="{D5CDD505-2E9C-101B-9397-08002B2CF9AE}" pid="37" name="x1ye=37">
    <vt:lpwstr>OvBQAcE76aYYFQrOJtpP1O3j+d18FOEjHt7sa8yYVk2zAjaxGonFQFHaZb4cKYOu491O1efyDthKYweVVb3ewIeskvwER+WyaPbbnu4PsZPOv78C4XXDmj5ZEsc97qHquZPmQT4fXvuzEi0BOIePCsmQlJHuXXg2CFDbjg+OVuDDb9s/dkRFdsaEcefiDl1U4yBY0td2x3uBuvDzFhGzNj6pf57Tc0/VCUekKzcIgBGU80p+Z3nKNM94StwnOX3</vt:lpwstr>
  </property>
  <property fmtid="{D5CDD505-2E9C-101B-9397-08002B2CF9AE}" pid="38" name="x1ye=38">
    <vt:lpwstr>e/h5CyABaRU/TdF3MLGdlAX/nV7bVh2B0Xdlcn8kWm9FVg40OlArMP42k4oU4lh23lGADREKD7mLJpNxpCSGnr5kDgXoy0oYC1rxRuJguElhtRZVRTR9MMkk7HCBoCSY8A80n7GkjfusE1nWKYYv5wAOLQB9kNlUOXshQpi12BFpjWRRsZwVmz/HWHMl3UgRR/LcvvuRIzrJcQC3TLbqiQoNk4dcufntPX73HdJbnjPmO91t+eO0JIS6yU2z+gQ</vt:lpwstr>
  </property>
  <property fmtid="{D5CDD505-2E9C-101B-9397-08002B2CF9AE}" pid="39" name="x1ye=39">
    <vt:lpwstr>NVwCy/m11V3gKwa2QD8rS1qNbhj5rWctXJT0cKgFvJiZix92iDlNxfCCxhN62EsLts2oYSlrYg9JFLvuQnZAhjeYTRishaVAgBXlrF47+UmO/gfD+kCZTqBSD8qVO/HfWdk/EeU6XOrEoCA16r0O/lYfxo4/my2jXO7qV4T9jOHHY7f+gMVQOtmTXhFrMO1y8Tk5AdpjRTpV2BoaZPj74WthO9ZvG9QIdA4NkBgfAtgoMHGQxLT9NQBpSlQgPQc</vt:lpwstr>
  </property>
  <property fmtid="{D5CDD505-2E9C-101B-9397-08002B2CF9AE}" pid="40" name="x1ye=4">
    <vt:lpwstr>Rvxl+AbVBmYGYYItSgDsdN1A4hj3if2zepDFnIskUk/ekgCZt4VnngtDwEG1nJkpMMG1gCa+IZh7QwjB4J0otXfmWmz+5Zr8q/CGhcuYTyE0kxo4SIWdG9hpMpSD9t+ri7BIHw2bJIbm9LkfBwLG1lCDw6PsrxDfpHcVP5kzU4+FyFamn8KblFJVnQsnQcvOiNXhiW1VlP1SIttgiksNMLfvhmpOmpc281xNlyjjq98TSj0NPAHWm+kN4A9lJ4D</vt:lpwstr>
  </property>
  <property fmtid="{D5CDD505-2E9C-101B-9397-08002B2CF9AE}" pid="41" name="x1ye=40">
    <vt:lpwstr>3+T7WFy9fg7Ylr7Yb5E32uFlY+4N7L7Uyh/muJ8WvDQUezSFL+oLymMG34dUkyDyc88KO0wGxFC+9r2OsGXqxGIAY8A0hp/ZQNTt5tz46HNGvMAEdPJXuDAY2boU3iqT0b/vCrFfV6OTmsvZnyo7L3MdrcCvFW9GnnsJovgA/RvfD2uvO5n3ZBxkIg5aSSzTvJ8+rkQCrA27qfqXikaUxn7O8I2HgXF3t5QOYryBWPFcThMDSTNP49nbiNAW86E</vt:lpwstr>
  </property>
  <property fmtid="{D5CDD505-2E9C-101B-9397-08002B2CF9AE}" pid="42" name="x1ye=41">
    <vt:lpwstr>//tLfT3n9/z+xqaRSMrbcObUaQD+goycQXhyX97zkz1j4wwJ9Dh2HNq7q9wSza5tETw7vSJcQjMN/RJjanqTNDGGf9XRNHT+W1ZXQrsWwQi/WPJ4av+nPYHOBoiiXeeufBST+zFyMNhEA18XmrtTOQu2UnYGWHlgQdkK64RTwmF+uWhHWR94t8LY/nV+AGDNCVunA58CNkX4IvN/CR0kZ0xW2G9L+RtlDK3AT3R+q2VC2VWdlALGgPbBDCsdKeI</vt:lpwstr>
  </property>
  <property fmtid="{D5CDD505-2E9C-101B-9397-08002B2CF9AE}" pid="43" name="x1ye=42">
    <vt:lpwstr>9hjgT+V3PrV12Q5y+2NgpXkV7i+05NoOM17/IrDoRltYZ1L9fDjQUV1fEEIzoV1yMrdV/+p+KwtyZniLyIQ8Af23qhF7MpgXkD4mr9ew6KhCEnihvEeI25+6OOjyzfcJi0B3zw1rbfRK/aZtfg7DzVMsGC07SLX6h0mvTlQ6omDW/3aqFrvnCTjbvkm/4sYIkVJ4KsPuVFkOm7pplhQDevGaS8fcTebY7YpQSKWshiso3yL7mL5SL3V5DMZZ/Gg</vt:lpwstr>
  </property>
  <property fmtid="{D5CDD505-2E9C-101B-9397-08002B2CF9AE}" pid="44" name="x1ye=43">
    <vt:lpwstr>Jb7Z0xJIIzR3pdioIH8qRw/OXoHfGZcu7SIV4WvOxspFFoaFH8kYy+KBodf5z9/64Gy8Nx1yer/6ba96kv41gE+vcNED/wJfofjagECNIyG08K2dUBksyVyhJo3HyAcJgyIOtNvYneHLPTTPANhSaHaDvbKabTXdRL1qR4uYXchjvHuRnPx9DaPAohd1ITPktx3m85kfQwC294wgz53GuosASujkA/Jn31fhopAhG/UYw+rhol+L6sRgaBNblW0</vt:lpwstr>
  </property>
  <property fmtid="{D5CDD505-2E9C-101B-9397-08002B2CF9AE}" pid="45" name="x1ye=44">
    <vt:lpwstr>KuO/xkwCWkdnbYVUqGv+hPd4oRBZ7G/L8umS+UQr5DdwxlJO9OAzRcdzNVwZdGF6U71CNQuGEfocE0v/eZdXGfxVUFJGK1u08VXnUVZmb4FSrtDjQSyPymD/U8w6/Hmr8PeIUmH8NRHs6bBeezeo4gfF0KDdANsvxWjHjERNw67fH2+9SwdZaw9v6h1cc2mTShsBAT8nMHXEeYc6f85zFjSsRYMgX2as1bxIi0OFM2pdRt14Ocb4UOMKTn/2+vm</vt:lpwstr>
  </property>
  <property fmtid="{D5CDD505-2E9C-101B-9397-08002B2CF9AE}" pid="46" name="x1ye=45">
    <vt:lpwstr>cyCtl8xgKFqFpUwaIxtkLffrXqOwDi/Gu1EyF5x4ok2T5TVvHnHj6N07OEi4GK8iVJPvVTfQl+scnC+V1C0fjOZC9xGFSbAB0F2rg4Zr54IcL+7HSZmqStQSaOAWfZIm9DK4okhH8MgUsfT8B/hyhT7AqOAlOn3wLvBA+1bsrsgjFvTkne/OtfP8AbhDzBEcwQPMQRf2htDxx9cJOwnnBqb+6DWGRQQv+HjPUASV173FDIO/L6q7csa/38+O7xu</vt:lpwstr>
  </property>
  <property fmtid="{D5CDD505-2E9C-101B-9397-08002B2CF9AE}" pid="47" name="x1ye=46">
    <vt:lpwstr>CGx1qSBR+f2ud3bKsj/jRlkPaEwoXtbwtuiMzkC4vG4jzm+909buXgL/P3V3cQln1eUOwJlccqSFZcCF5GmwjA3+TeIBuKl4wwwxrEqvIkfHgGTeaE2WVM1ZunbM647fNYzVwHbOVPd1eovLm9AKi6sAmgHu5jkQMNjaJsQmxZld04+Z+ICql11I00Wj2DGFu9eUrDtDn3JMWDtmBx3+UDppUP1I60M0oD9guz+sx3LnbULtD29wAV+fXqIYRbi</vt:lpwstr>
  </property>
  <property fmtid="{D5CDD505-2E9C-101B-9397-08002B2CF9AE}" pid="48" name="x1ye=47">
    <vt:lpwstr>mi2Ge7/Wm3PuSDDfgCzG52m/H1004qA3fSqUccOTvgz6vUj+rGAPf7Q4i+QfrBUhl16vBJWy7awclQdmOemBTaivDHPGO+YGxKDg8rv5wJDnNN+hEieKk0L1pMQ3LEYAuxRL6g0TMsKGC9C/sgVoQ5c3GRa/kiw1sv1585c5tYlbAh9ufLUlup7gtXW3Q331YLt76yZnyt3Kg2KGCyXKh2Ln7paxypOlxaotRwAoaQe3t9r4dcTYt46E55Dvgm+</vt:lpwstr>
  </property>
  <property fmtid="{D5CDD505-2E9C-101B-9397-08002B2CF9AE}" pid="49" name="x1ye=48">
    <vt:lpwstr>ZtcDdP3IhsYSSRRszr4N+zEe4o07VaCQgqhhQZSslCmEZXLY2EVEOToikT59QqwtP7zCgR3cQtRkr7WcsBXglg/U6QRddb6vv5xal7IdZVALPAzZ+OHCDfUvsq5xizICF96tjFTV/Da+xMnEIWucEH1vnLu5Aro6G5OyP04atYndQDKmM0BBUSgPHrEId6g2mP8+SReqDoulnsNzf4XpR1LUSBLUVhtn9cg8gtFTXQM1Rv1pixsksqm/LaD+8RI</vt:lpwstr>
  </property>
  <property fmtid="{D5CDD505-2E9C-101B-9397-08002B2CF9AE}" pid="50" name="x1ye=49">
    <vt:lpwstr>Uq38Upzs+NMkJTbL+SfEei5v2S9hlTYYA1Y2pxP2NeRahvcmHjmXEKGta37ovggnaTT6rFqrw0RYk7P77CurdVEtFg7H8gMzDIcMz6sdfhxyvfZ8QBfF3rk66ntATeeLHCiyIdSsiTfnV/ydmG8KPWENNa+9tFPQrqiIbW1ER9sBcbvZ+Ba8RPlLgM3nTflV6cml8LOuxWRN38kzdlXGwQWid/TFDg8vc8uz3qlnGkV9PSEO4DOa7/bdIQeo23O</vt:lpwstr>
  </property>
  <property fmtid="{D5CDD505-2E9C-101B-9397-08002B2CF9AE}" pid="51" name="x1ye=5">
    <vt:lpwstr>CfzmGov4m8SK0gsINGIkLHHRxgCiLd6MnQGLB9Zjj6dXaR/DhIh1PMR5GnwBMNLcHi1VoIOBhiZcPRg/GG53i2fGJtzh4APOlv/5Ro9vftLYCHrt+kmoCwfTgfOXifqyJmvxt0MPlPo9oC/lZwYYOTnKYK4mXF3QoyV1j/POSOIfOtg8DwvjY19U2jrP/sebCwJA6jCgNd+2KFLwf68NIj0Jit3BzIeMzxLH1Tqzix3nNQC/nJ8vmnAZr9YUNv8</vt:lpwstr>
  </property>
  <property fmtid="{D5CDD505-2E9C-101B-9397-08002B2CF9AE}" pid="52" name="x1ye=50">
    <vt:lpwstr>RAvExa2woGA7ts5kYIg0CLJQJ1pUijJVxSHfetsPetpMvN2SC5h2Mj3mR1G+NWVEZe/0O3fX5WmPLmnzqXx9dG/gRpeX1OXhii/XoZsuFWTEvqwzkwboM4ulUX/SeChjB1cW9J6JFHcwa8VNzEn1SbX+oWwTZ3P6eW7BRIh8/1zQi4Fq0oFUbktgEsIDPo/ECUMIAI1fYJk8JsVkzpehvb+9LtcDn4kZzt9eFIERZzKHKdIcBgeymPdeeJzbmlH</vt:lpwstr>
  </property>
  <property fmtid="{D5CDD505-2E9C-101B-9397-08002B2CF9AE}" pid="53" name="x1ye=51">
    <vt:lpwstr>B8gY/A4HxM1LI9dux0tP/gqMw/Jz+Dc0VEuDOKUpeKdAtPstxnDFLOcyBEFR4oIfDY9Px5tSJxe/3njx/Y2raVMIS7Lo+esyn3Z/WCWJGTfBKlqNIaD/9DMMmgB2jAhjEV14+0nQG74lexxAX8xHSWF6m5Os8QWcD9aRPYxzkIs64p6liOtrltuCwZixfxVgKdX5Pz+iX/X1SWa71PD6XaxhjtJtJrAa2czQ6opExyTtfjUyzZcKOg5Z/pX/iaa</vt:lpwstr>
  </property>
  <property fmtid="{D5CDD505-2E9C-101B-9397-08002B2CF9AE}" pid="54" name="x1ye=52">
    <vt:lpwstr>N/6UhTYmgA+Ebn3A2FEgsiARYdA2NbWFmvvbx0cpvsNXj6TWSfRP0Ix5UEYZm4xKfdW0RDapJVEpCXVeHlj/t8ZTsgvrnhd9pyx1ujFG1NvHLcVTKzaWTkvRKboa7OeVFsOCBeCunajkcEfi4fQe5eSjkmkE4gAuNU8A1DDdvj2kbV3G3mSsPCbjHvzeTUOrDxEcdhNWDQy8zPK5+dDqHbUyN+SH52VBdLKkyxCp3vZfzeOwfClfyA2jg/xiayb</vt:lpwstr>
  </property>
  <property fmtid="{D5CDD505-2E9C-101B-9397-08002B2CF9AE}" pid="55" name="x1ye=53">
    <vt:lpwstr>DQMfMMDL7V3UPCiLOJlXMn31bUXyuhh6EeKwkZ1mfR0qkaB5n2DiEtWL/ZoOZR5hul5IPiCXhOXu+gBookpaSpUehhEpK/jZ8ihSnRVzhrbU+JIrXO9oIFs2TTmEECxhcVbOJSFc4e3JHVd34As5uDuaQObD5nnFjzULCuFoJBcYtoaNdPcMxo0lof8lur25xw1hl39EIGEQi280s8ZZrEVcnx+CdtrYSisc1KLcU6VnTGIsO+OMAiaf9PEwVEN</vt:lpwstr>
  </property>
  <property fmtid="{D5CDD505-2E9C-101B-9397-08002B2CF9AE}" pid="56" name="x1ye=54">
    <vt:lpwstr>bnLTnJFVZjQQG6ry85t5zEyMuvSMOlIWxV0Bu183w6923tQHY/DU6i/RHH/RAw1QeWv/HHTqDNgMLYRvcB59lv+AVyqdUT3vxIZdNARVs21qKDSdgc+Vb8n8yDTNE9cKB8E55ecjB6kjFZPfRF9U3gHZORlpCun+iCJ6usE4m1yOSJOpxH/2HHauoi5d6WGq29rXeWIF+hhhoiGPpENfo8eNo1XSBd4jvMhHsMgUA1rC8l9M7t31aPIl+hqxr9E</vt:lpwstr>
  </property>
  <property fmtid="{D5CDD505-2E9C-101B-9397-08002B2CF9AE}" pid="57" name="x1ye=55">
    <vt:lpwstr>SYK6Iv+FwVS2aso46Pm5EiqI+eaXJiVunbYcYmPIqO33C24RBRcXqSt3km2xWxcNwqPOHXvuKfHZeEHkrjXjb/36T0L39P7bzNPffkK0euyh0dXt9ZuwZK2pEY+TDwuLpNWAEcfubNO799Lm+4UMwwSCOG4LVXJWvPeZyErSTqsRgnEXetxrff7ZeJqcOecJA4OttmadnkmTBYEXs9DWAHTgrWjOZwB3WLV1xPBHYa8/Tr7cAweWw08aRVtuhTs</vt:lpwstr>
  </property>
  <property fmtid="{D5CDD505-2E9C-101B-9397-08002B2CF9AE}" pid="58" name="x1ye=56">
    <vt:lpwstr>2taeoiYCV70Ahg7Bcl39g2a7UWE8QNbtx1XnNurXOmey6bqwFImgnTm+RIBU4zpDFQuOfkyCbKr+svr8yuRTfihaK9WYLlOkqRI0KHnmrFtH/hRIJPB4bPmjNzQHrODprTMompevNiusVw5fgzyYkyJHigU7vpIIEwabrcetVztSR5tSvmjyUasckpWuz9yRFkjVNqIsNYoz5TN67MrHsoyuWD1l9AHWUjDco7+/LihvnOso2Y7h1nxCp8GN0Nz</vt:lpwstr>
  </property>
  <property fmtid="{D5CDD505-2E9C-101B-9397-08002B2CF9AE}" pid="59" name="x1ye=57">
    <vt:lpwstr>ELWkln1jxQwJ7MmnosCA3+sdl8lFg+aBRvG5TPFdNmP+F+5uOVQ0uMsWkzmcxpA1pftUea5X0GUZU4DLm5vaxGoq5axXUPMxiLlkGryP8ATjYj/eW5XC3PMdIWJqUbMSrfajef5fqIfjrX3IupLyeNApNnFcwBk2F/d3l8ubPE4LNJKq31Y+tZlpVM2p+hhX4MFwvds15fZ2y1k8wTfIg1RhQDQ8vPpFQH0Ib11ML5t7GqeIVj2YCfi6stcLXpZ</vt:lpwstr>
  </property>
  <property fmtid="{D5CDD505-2E9C-101B-9397-08002B2CF9AE}" pid="60" name="x1ye=58">
    <vt:lpwstr>wjvkHIamzHtXGaHE9fRWVqCrWGGCZdMfm/mXjaemwX65ynMbz4YH8GD4PNx2nAZ/q5uISI0CfVeddot0+UVQ2mLfBOVqBccO3aX39V84Aq952/0IheeKBDlhI/wCbFUi27YgPmoLaUZnCfhl8l+fyiPV7LRZYHVBNvqxKfnmVNTEz/La2+Gn/5fbPcI9Ou9tcY9RK7NHhomLP309VQGf2l9+BYKa/fiAD93c3tNfWZuNQ73xJklGRNGSgvj/6pq</vt:lpwstr>
  </property>
  <property fmtid="{D5CDD505-2E9C-101B-9397-08002B2CF9AE}" pid="61" name="x1ye=59">
    <vt:lpwstr>6lFuB4Ayi3BR4JEEv3sWbbezGZtYvLLf6xfRCRmG8g8j86MaxeS6+EFg6pPYrmgi/d+yCDzQmRZZS4nLJgDTGI5vNjyJ4VWHepu3udnoitw8p2gVi5CWEcfK86jFH/i+TPiSWkX51z/iOIvxbVPtVUWfxXL0b/pFOH//xAzBEFQv/7hQdcYr59Lc5a0NgKg4ceJ74n1PhHra49ZJLOuXFw54Z2og3d5Vr+L0DnhcrCVrPqIQSxNhaAqJD7rb34G</vt:lpwstr>
  </property>
  <property fmtid="{D5CDD505-2E9C-101B-9397-08002B2CF9AE}" pid="62" name="x1ye=6">
    <vt:lpwstr>hCXGZ5mPkUkJ+p0j0jKUtbTY042k6q11pt3Sgg/kmSG/K3TpZzEGq63PKAy0B3c/6+OacWimCcFGPe5XNR43kKT9ukNkL65LFYwlKc4r79PztOvFhu9rICf0gMTTnSPNK+StOnePrSt9mHtu5U70A98Zyw2wVmELhhGCuwMI+PBrSi4/gTwiTUL1HazpP9kP59ALw8vb4uPv3Jok5wMMfXUrFnTPH2mlijUBwK76GJcayk04BS5lkBpQvwcljtJ</vt:lpwstr>
  </property>
  <property fmtid="{D5CDD505-2E9C-101B-9397-08002B2CF9AE}" pid="63" name="x1ye=60">
    <vt:lpwstr>gOoP2MrvvJzSZVNqyQC8oQEn0KPpV1WN0Q2sMAboH/OtkeOrtE7IgQuBLIlfwfrDC67ZSdDMw2CFIt/8O/+kmDsf7MDbYWfEKeq9ig5EzGxx1n9+OgMIRNCmzqrXJ8SUQvnXJvVdwGHIn5Xz1Vi7OTkVTWoscCn1ensGKNM3oo/TbSHZddnlTxMI+YoijBQQAlPJPBQI3T67agmrbAT9ojMG+lF4RWM/8ktNxB6Gu13bR9Sl7Tm9QTLauu2qSzT</vt:lpwstr>
  </property>
  <property fmtid="{D5CDD505-2E9C-101B-9397-08002B2CF9AE}" pid="64" name="x1ye=61">
    <vt:lpwstr>TFxUaWIn+9sqCL3P8uW9i8fzJTuqy9ifZC88yAyYlPlM7GDL4BCfelyMgL63Hq/N+w8lIGhSk+L3oD3bk6+4fBAe/OQPdpGWRYbuq+5Z3F/wV6R5+l8Kal3VizFGIPfp6JeKV3N3BjnJQv5/FGaoyQ9DwAPDhin5lMJpQqLdYDmDS3E4A4EERSXtJdVGTfs4/1CiiP/FicnpkxERwH7w9fyxhW3btGaMIEpXMr7pl48zyXi9iMYmu/cV/ueCrfh</vt:lpwstr>
  </property>
  <property fmtid="{D5CDD505-2E9C-101B-9397-08002B2CF9AE}" pid="65" name="x1ye=62">
    <vt:lpwstr>f1+M1F6pBbf59Bht0XRRcdR3puh3+b/YJEIw+qD4FTeBpLXBFdSflAfNyeTGOz12qFPPBUtCGEB/1VRFJFnAj82QpqbmP5sjI5XErSJgtIiL/bvQH+wWtPy86RlhN2PNAl/Jzq0RQLTsSc2R7gTBsVl09VF0nfjqCSpTFImUqtOkP7cQRJNu8dXYhwNAbVNQlVIcU7x83sJdMw9Ll6tAfpc/yf4cmAe8eexJCgKMkMlh6D+EW3bvxS8kmHz8WTZ</vt:lpwstr>
  </property>
  <property fmtid="{D5CDD505-2E9C-101B-9397-08002B2CF9AE}" pid="66" name="x1ye=63">
    <vt:lpwstr>rDJYc2NjnjNELllzSSTUJniPyLBkrbryR42xvZ2S2ECyHaBw+5pFo7CDoGU3ky+Neuoq68dVscBKiH4vVXrgKpi1zeWvxuSvtIeq6HPHrv1eeaad5lo84/l6CngQ6XWZyzF9Naf9nWgzl3C8NA0kLGC3cZlhQpKxM1lImbMiWSN7Wso4DzElWA3Q/85DPZMAGvmXGs+txuE+7F4kcHmDl78wRNrN3HdsHzxy/4Q9bcAX6bDPEEtu4cfwYSv298V</vt:lpwstr>
  </property>
  <property fmtid="{D5CDD505-2E9C-101B-9397-08002B2CF9AE}" pid="67" name="x1ye=64">
    <vt:lpwstr>2H9dvjCGL6SwO2PRmv8NnF+ztv7uxP9fpBpTVEZ/VoLZAGMnsqabwBczPmvQZS8bBDNogLCgYAXG9oFLAb/aCPM1HYbIeZth5TJZIsqJ+x9ol0E2oKqQjj81mKFJq/Plr4s0N2r7U3HCVAz4sduV3QxFgJ2FNguNJRgqmoQ19imqHwCNZ429ubAELQ+fo2pqGBryuXjJQPRT2OGVuithqIe2b4Ighh6fwseNY0cQhtSSDL9DxgdUIHVAXzQZjDe</vt:lpwstr>
  </property>
  <property fmtid="{D5CDD505-2E9C-101B-9397-08002B2CF9AE}" pid="68" name="x1ye=65">
    <vt:lpwstr>HThIzFWFuQtZQgaIgL5HGUuqDlWL9OFNiRwgv03WLiijLAI3IcZDc39DsoU2drWsJa9c2cVfltCc2PgkiCO+VH7TU1YkxiWi3QA/AOfiee1lT2kGPOCX9xmJyCVTWv1rPjaw6hio0w5n3lwH7DNvrLEq0zqJp4K+cjEQSD/vd0hfxFs3oV3592pwOzVQ8EIndtrCYoJoWWP3ZpMeHUlgtN6xNwYg1kNCrwIm4poTv7gIhIw/NeCenTcmF8PJh8W</vt:lpwstr>
  </property>
  <property fmtid="{D5CDD505-2E9C-101B-9397-08002B2CF9AE}" pid="69" name="x1ye=66">
    <vt:lpwstr>WEzC4lxrI/SRwV2PwsmEkQLdmDmPQzr6e6svl9hABBjdQueZJw5cCXPCOQjYG5f6c1F9dOUHnphEO8ZybG/247Fd0U9QAdx5bJe5siXqf1nFaxQMDF7tFdu2zw2Qtkek0hZHxe90D5AV4JQFt2jr1HRURQtwrp+MlL0oAv7aknUY5WwQglg+smZEgDcQ0BBfikgZg/waB5f3QsX9R0F1WMjPMAIeGvfxWctdarQBRGH4gCt+IWuAYN2uFOcHv6y</vt:lpwstr>
  </property>
  <property fmtid="{D5CDD505-2E9C-101B-9397-08002B2CF9AE}" pid="70" name="x1ye=67">
    <vt:lpwstr>1+kylpJZubMd/aGDBTYr2b5ye0d9n+Pfhli/Gu2R1J7GMoBln5gtq4PNKJ3jWideK4oy3jTIXqE8+YkUSZiLcT1cz3WjgSxk2utDxvdPFlDeFM/jEwyTrDwSWAGddSs33x/ge/2iasbuYTCWZtaYsd5++Defmy7TlAKhS9go9XybtTCISXtW/k0kcuOMPE2I6HQbtpqgHUjQpWNuP14umnbyaQSFJql867pmZ7vaztfF+wSrXe+8PkDv7xwA+fQ</vt:lpwstr>
  </property>
  <property fmtid="{D5CDD505-2E9C-101B-9397-08002B2CF9AE}" pid="71" name="x1ye=68">
    <vt:lpwstr>EdTshJf2aEwmf83N2Mt3M+tzvbEU56K0652V9xQV+OG2ZaTw8IrrC5vDLsb6M/lubqG7N6lhcnNDteR1jToc++btS31kOI09l8qSKiGJaIYC8s9W+hd5dLFyQAa+IZvxSegDbJl5PYYyf8exAs+cuW4Ws9If7ojzMnDXwUveKw+hkdvFI/26kd+sgCPMryCcE1gyXzdLlVDYt3BlNRkom11QfhB/Wl3n1zV3XwuzBIJVicn2MlUkRwcr4MhdTeA</vt:lpwstr>
  </property>
  <property fmtid="{D5CDD505-2E9C-101B-9397-08002B2CF9AE}" pid="72" name="x1ye=69">
    <vt:lpwstr>XvHW9bT0LalDTikqtb3/JMFMypn5TzHYv9A8cwPoBmBqyJaZLlxjubh1BOc+RuIyrsFxVR2EEAbK4ul7JxZJJwHNmgpZQzv1Qvb7lI3AcRV1LTbZ2MDg6L5BFVdbQUMh2vV1R7IEX/R2qBo+sv4wQU96Az8Ia3TfP2MaXvtaYv1f/oeLFJngK2Q5Ac5IqSNeR4m3I7WcA29x0KiV5V8CPB+VVTQed1sJWuZ2DfshGZ/XRHZIXYwkw0XGukAg0NS</vt:lpwstr>
  </property>
  <property fmtid="{D5CDD505-2E9C-101B-9397-08002B2CF9AE}" pid="73" name="x1ye=7">
    <vt:lpwstr>0N4BYrS/pT9kZKfZdJrsF5Ypi4cEjIMg4N5WQwCpBLuLNH4yEyBcjqPVgTSpIdXR3mCnr8cwNWjdjmE+d0+5eAQc69zVxucGYeAPONUhqueZwxC1RS4e1iu6ZuSHLDh1SlsbDV1ebSDKVoHK4WmJFXPSj9A++aZNQ0R0W28wFwPHxZYsQzuXwoBg+bfqGN/hqJXRuRa9hK1oEHljigFMc5x7Iw9wSHAOs1fO0x3beJs2uBAzP7C7m+EeemuJSzl</vt:lpwstr>
  </property>
  <property fmtid="{D5CDD505-2E9C-101B-9397-08002B2CF9AE}" pid="74" name="x1ye=70">
    <vt:lpwstr>tkZ0rum2R4NnlUu95bLPsVCC9Nf38JAa9MffZQgvxtvckzzq6+LFzcgI8YULTCddHOOV5o2c5V/aSA1UEHpXcuBU63REvM8A+N1hvd3eqop9roIm2M8B8zgEjATkHaUj3kEFCzQJ/xJwaVmbjIL/NbXYDaoMD3uBQa1jjeqX2nbkRzyWZkBXHDbqsovj2UtRT7cXggA96aD6QY2EcBkIdtAbqZq2q6oSgwvm1z7j8yrkRhqAL+DJ2ZWptmNII4s</vt:lpwstr>
  </property>
  <property fmtid="{D5CDD505-2E9C-101B-9397-08002B2CF9AE}" pid="75" name="x1ye=71">
    <vt:lpwstr>pcNhou3Cbd5D5tXWT8Rb8MjLDfl152Z5CWZIMpbCXjk3YfE2Mwyz3egATqBzXuDOFpXNtVh8cebZEGADOkfWPiCHRc/7YEaVNDHa0TkN8EDHGiXx/ndJZq8ZY1EcONmUJY3l7K2g0o63OhDODC8OtjYyjVMmdVbZdiVOKKklzXj9kkYzFEOcz2Ff1i0V7gdawYAIiaIq3ax/l6WSWFHk6Rclgh18Mu43RhnILFLmNxIGwTQN3N1YC/ZjdEgHNLJ</vt:lpwstr>
  </property>
  <property fmtid="{D5CDD505-2E9C-101B-9397-08002B2CF9AE}" pid="76" name="x1ye=72">
    <vt:lpwstr>EfdvJsnrar/PddI2dgDW82QhO6O+l2qoo7vpG8SDvywtVnqw0xhjZHnvv5Pxvi867Pbt+tTLpqI5C3O+zmt5jrmsLOJROrCoeCvsfuz+Iw4lpE+Z9L/2U2adm5hMHkqN2+A0TdroZ/ysBGIGds9fpXITHlHUuFKvlc9/4uogQK2KLBOdm3UkjIwtDyyzy9iGIazPc6oWLB/4gHPzTIiHtDL/QLiN9dAT00zDAo2tT9HRC8U0teJYki/och8oRNH</vt:lpwstr>
  </property>
  <property fmtid="{D5CDD505-2E9C-101B-9397-08002B2CF9AE}" pid="77" name="x1ye=73">
    <vt:lpwstr>fkK1DMvNPvvSaoLwS96PFVFwv9qEPhTdoQPoZ2pnwcwipDs6yheHlX+Qt+DB1QMzGDFJyHx+oYovJi33vFIZlJxFdZB6wOPv8XHg2B5OnuFNp6N31vH4oss5PL4TkZ5u7pP/UjL3EmEqy2Vj1li/G7uvS3iITrFKe8YCyWczs/Y6muMBmesVHaTYaJvc5euwQn4o7ts69LDIfMIz/6P4zgPkj2GE+Q/TzOoscqUCXVyOfN7ttMbtLzefkKgp+8g</vt:lpwstr>
  </property>
  <property fmtid="{D5CDD505-2E9C-101B-9397-08002B2CF9AE}" pid="78" name="x1ye=74">
    <vt:lpwstr>hIZwf2HOBMZlIuGiCBgpyQZKTOayo4z4LbjfESfV2T45ZlNKuigzfdbJIPT+DU6wgW07PLa8/hNupOVgK43lafDpAYRt0RhJJRvfDbL03PipEX/ZK663QDA3L9DkKxqgIvtcRT2NEkOhYhDTbhiHRIfkt9KilgJZ7Mo0libD9wVJg5eBFOIAvm/LVC8RqR5tuGxPHrM2tjkYMOxzWggZXy61afJhmhJ9j+/q90VLIhqumwnt1o31P5nHZv/N1Ry</vt:lpwstr>
  </property>
  <property fmtid="{D5CDD505-2E9C-101B-9397-08002B2CF9AE}" pid="79" name="x1ye=75">
    <vt:lpwstr>2hyVh9hdEenZjnW0J3yAq8JNoSpYshTZn3RdRlf+fn3aX2EepaTz6NuBB4J/pGrCNM3W3R78hkiH0s54uhMfB7gObjH7/vowDwklz2hc9xo79FfWfIUZBmUHLe/eLj93File7fOZy8gfFoZA77FEmdUUTtv21/zy/wZp5E3+DB8j+VLWXEpEVLvo7qxEfTjq82XMvF0yYBvxf0e3IFHmjc86WTh9FYZmBKOIxAkgZ+ZhaP1a9bYy+e2zXDlCXaD</vt:lpwstr>
  </property>
  <property fmtid="{D5CDD505-2E9C-101B-9397-08002B2CF9AE}" pid="80" name="x1ye=76">
    <vt:lpwstr>3Rb8x00JSWZpqzo7zmeL8hPNHLat/Tq7u19YImnbPaZyYvh1U2zoxUIctTa9YSTEWCLmMurnbqx0Au+ioWOkgvX5Wd3CppdrjhPaIfsaBZljGARHQcYlMHb1ayzdQpju61rDtu1VLIc4NrtmTbDjmXpbosCV/Y31FqNg7i17ZeuL1ir8FWTQaX/EeJP+rsIVhywnK+JjpzQinwGv4G8dhmpbOLfl0dSzK9bHAQMGyion163D2JdyamYP3y2suBA</vt:lpwstr>
  </property>
  <property fmtid="{D5CDD505-2E9C-101B-9397-08002B2CF9AE}" pid="81" name="x1ye=77">
    <vt:lpwstr>WNX4fzyVyLZUBRIlFdRgQBpNYqpSXwfYNbBSq7xJ4y0p2Tempp5fga20e7O1cVZl/tRUDsI45LyITl/yoxLbNDHC8Yh4iDRky/X6VnTvdekv1BmTZ6L/zGBpg5srvRkaOUdGTa66gu6rMIBBAy7kkD/04olWMnNkNvnYXTIRsc9Zggc1tMxfoS4XLDMro9xRCyR0UBWQ/0fv1L4/4RZJ94+vjU3qCpXxlSYM0rbKoaE1GiGzjLLDVbZpHD/3d7v</vt:lpwstr>
  </property>
  <property fmtid="{D5CDD505-2E9C-101B-9397-08002B2CF9AE}" pid="82" name="x1ye=78">
    <vt:lpwstr>jRumCfgtDdtQNj8UZ//h70RHkNHiUKmSHAag2arC7+6gNraWThV2oQgxQFDpgbwJ+rwh2dTrI4zwOXLfuZ6J1bBlFUaSmgnS9QVABScPuRtYe6IQr7kpGQEX5oewWJ98dqVlusmEJfsDfHowA/OEZv/Ar7NlaEuoS3oty39jwnH03cUuLy8TUTr19V7Kl87d8DZFQctTOhHdndptJXJjhjbHYgf/URecd8ugKVKEb9ICbVFrSxAVwevXRhrzATI</vt:lpwstr>
  </property>
  <property fmtid="{D5CDD505-2E9C-101B-9397-08002B2CF9AE}" pid="83" name="x1ye=79">
    <vt:lpwstr>LYMn7QYDg8zCm5th35fBGo2xpfN0Y8W+Q8ahGo8pln2GIRO64clPKDDj4jvyotdj4VChlt2B0ACA/I9W7QYTxVQuxS0kKGg+59UuT5PAV22F3vw0eU7ZSVcHQIpF2DEFX3TNbDGcqsGqKL85hGcypD0kQAB6sD27+fvlFAw67jH2vGF5B8C3dVElmrEmHaMeEndwZzD+ygCp2j0GiumyInd2dBPss4cC4xJpBZPNpV8WtXqu1kNH3y6bEIb2hkC</vt:lpwstr>
  </property>
  <property fmtid="{D5CDD505-2E9C-101B-9397-08002B2CF9AE}" pid="84" name="x1ye=8">
    <vt:lpwstr>NVz8jV31V4n4VUZ/hkxlHHbOZbaOl76mmrECndXF0etSYTeVIVd4jC7c1LVdcmhiWcjnzoD6XHxVAnx4ufs3T8Npnn36SZP6zC0YQ2JxBB5R+NJ5uFCbCUHb60NGemETK6zJaUrP/tZ5xrBOjsYMeDH3x3lLVMai29ge58A2+1ef7VBX2t+YciY4DpDZcQeYVwCm/z3PIpUQGvsx8tom841M1Nw5Ct3Ru9nP2YyiMHMY2Z3QQMSLIiFshzZc7rl</vt:lpwstr>
  </property>
  <property fmtid="{D5CDD505-2E9C-101B-9397-08002B2CF9AE}" pid="85" name="x1ye=80">
    <vt:lpwstr>QSaX7CfhIgeolumfMz2gn1AGnkV7+rod+BXrDsiRP5MCHSLhb4zRnk71XUuQj871qQE/9W1PqrAw3VTxFxsM8QnwKZv8nIF3nxQReePfWmno+ff2w+dF/Ypkv3jwpxf8iz6/NPWgVaMqUeyvbI+1d+/EwDRoL5bwgh3ceFv3be+xdQ4udU5R+VlOW76CCkITX13pbuZVNAHs8eI28dzlosMqlZ5aL7Lt7tzxfcP/7Akj4LGa4MH0Oos+DZ2b/VT</vt:lpwstr>
  </property>
  <property fmtid="{D5CDD505-2E9C-101B-9397-08002B2CF9AE}" pid="86" name="x1ye=81">
    <vt:lpwstr>zt2Ck4T8P2wkae7wjrGrfeGu3xvsU3WhrU7ud36LAIUEbklMWz6eyeLSSg39GBFeDuOlosgeWm2wOIIOZj/t1DLj0pMWHeHPmJ9SDaSsy6v5iH6JbWkxqCdTQsDTOtpggRHv9mFkzguonfNK4x5OTOZGZHxed/5b6ndbK8U6AXuIu4kaoe/UnETlGrAwfysjIyjyxCj9FLMnGF0e2jILiojEDy0pZNYvwtM6Cdw5YeuUHyvp0tvLG9/5BnGUVZ9</vt:lpwstr>
  </property>
  <property fmtid="{D5CDD505-2E9C-101B-9397-08002B2CF9AE}" pid="87" name="x1ye=82">
    <vt:lpwstr>UAITiu2mNUD8L4wdIO1Fj6YxVTPju+ziOSI/PPRF8gpzHRZxCL4u9SxtYB8/VQTuc/zv2ZxXMlYeA2AaSAEJZHQxKbeq1mgNB5u55n7m+xRHuhtgnLMshaBtOZ4pevK3Btxdpkc7byk+zXzNhnq8vZn9GtFy6QFrlC8Pr40i1Pf6x7v4LY/n15llo1XyI+XiOfkqdbubS1S34lrsxL9X1QtxSI2njSNfitlbq7vJuKUiE+opaXtmQkSGYQsgaX4</vt:lpwstr>
  </property>
  <property fmtid="{D5CDD505-2E9C-101B-9397-08002B2CF9AE}" pid="88" name="x1ye=83">
    <vt:lpwstr>7zEADEr5e6gABcwr+jlZT/+EfUyyDUvcOQoikM2+OEbYuoiEr32Zj0/U8gEtqH8qIA2RwFyXdjbmvzsFlEvnxxzc3cFW4MB+lnuu4cwjUdCWreIdqorS7iOpGev242Ae7TUlcfhHUD2SelNu4o/AKTI2kqVgYgS9dn+HTMiWXANuTiskOnb64Xn/yLzDAKk33o6F0XkdeRswKQzAcROZ/EeXolMDmMxZH7qOQjEzbnvFhPrprsjNdqJbM0D/AU6</vt:lpwstr>
  </property>
  <property fmtid="{D5CDD505-2E9C-101B-9397-08002B2CF9AE}" pid="89" name="x1ye=84">
    <vt:lpwstr>x51Z7Zm+FebJQfRBrWFK93pUsuWzsFaMnkCC5NP6+kvnEcpcAQwhqMezisr6dmo2EHS037ZrYPdJBnPaObovE+0ciR8/DKUDjTQond8KTde5n8ShROp7wtGDNbXfbJXwR5hPE222y95yzEUSWXjzGoi+tKbikehlp6DCfmuS7NFoyuAZDe/DwHUr4oP16CHSMypj2/0k8pay0OSEiJ1/siYsfB4vLiCPq/55niGSUsNjiz3LnaekqTWk/Xx194t</vt:lpwstr>
  </property>
  <property fmtid="{D5CDD505-2E9C-101B-9397-08002B2CF9AE}" pid="90" name="x1ye=85">
    <vt:lpwstr>GFxYH5cnzcYHb14dEpuaVmCRc7UoR/LwzdsredvJIEPEqBlkBR2/9wY7lTUevw3w02jCTU02c8LD/KOYaJMkPXSGY735+cOEc+YnJ8nwCWp7mRzAgUFzdlP+J7ofFaEL0yQmzRDSSVXuWDnpJKHJ+dur2kcYoId+wHMM2uPbAp2FrmcJucxsX53nNc8SgvwcGDEPVjN6V+BhppeqIiiCCWtkvdfAwnRimuPy2PE3G+AyRgGQViPcIZxLLCuTMK8</vt:lpwstr>
  </property>
  <property fmtid="{D5CDD505-2E9C-101B-9397-08002B2CF9AE}" pid="91" name="x1ye=86">
    <vt:lpwstr>eNOlGQJgon1rYlykK0iLYX/FhfHSllHs/4o+sgiJTpW26mZoKFtkLHClqQFIGBfvl+JOYEdBt4Wkb9UcjiGKKJcqGaw3mL8+7pCHjTGU9HSNHf3U02sx6AEQ/Y7MTvl5sQ+7S/ZNd9LDjJnxiMzIIU0pKsF2PuVPuIO6R7hSfwSLKanC+LcagcHKPIsccVzicXXkJonJBf4kx0OmLVYvZ4jWdVhgG/Th6qhNddczy7LFnPukh8a17Q1SVKfT2Nq</vt:lpwstr>
  </property>
  <property fmtid="{D5CDD505-2E9C-101B-9397-08002B2CF9AE}" pid="92" name="x1ye=87">
    <vt:lpwstr>1anVObgS1rAj6334wXdvbrNfohXP92cF/UiXPJmiZBjImwfaGs1+xpxATEFRiIDi4eFiPjEBUREiY7/NCS69ZkxgQTiCKWEXgpPi9teJvsBWkiZUGqDHG8Izx/HlCmVG1KMv3lxj+Xi/JTdzc7c6rscM9+PHYNp8TRdlbk3or+bjhQjP3MIhWAAPpPq1wG+Vx6bC0LDaCYjRKnGdSmgTOBtdff2zuSet6+jZD/H4tn8zYLUDhw/lg3Qtd7ATF4c</vt:lpwstr>
  </property>
  <property fmtid="{D5CDD505-2E9C-101B-9397-08002B2CF9AE}" pid="93" name="x1ye=88">
    <vt:lpwstr>1ztVPr5UCgsgRmreGQAhCcbo/EukaOeHLvIFmmAMfmt8UdahV9y4kUzYEkoZgJeA6/yMDQ7F+hZNNE/LI47Sm4qATNis9Zn7G6u7rBe1NsA3v3IqrfMr368q+Bv2LqqZP1D96s1oTBZDQg/g8P3CjTmJa7vq/9gtFMuRywcW+zhvZX+fSI6Dm1xH8CNdtPeLqkIxMIfqAr3NhJT1tKF/+giRBjwXtoBYY9BLGu6BE1/CS+7M8t7COJYRJY8/by5</vt:lpwstr>
  </property>
  <property fmtid="{D5CDD505-2E9C-101B-9397-08002B2CF9AE}" pid="94" name="x1ye=89">
    <vt:lpwstr>GrnwgzvjHAieJ+Qbl0Yp+LmbRVVB+ZO2kTX1WyLmANlPW+NJXK/b2IocOrMxoXSt7sdTZAC/dSVcJelBoXCydUcsP9v07A/Xd6Lu5ImrMuaZqt6Mi6sqNutTDUtRKah3R0vyaDM/Clc9kBXaDYgScNHpeDQdTjz5AB6lZfh9gg2zxlpNzjztX3gzQGQ2tDr+/wCcI14cLF8wTvUqbd/Dujgmoz3DquvW10hX519uqQi8N0na9hgaeVfLBdVqO5B</vt:lpwstr>
  </property>
  <property fmtid="{D5CDD505-2E9C-101B-9397-08002B2CF9AE}" pid="95" name="x1ye=9">
    <vt:lpwstr>yHOzL1nx7BG696JQkW0YbTnT5nrl9N2ec70I7AtBrU3naUkJSN9+HJeCh6CH+YlJ4hCViOxBlgjUVTpp/j3yOlMvkvwkFPV8qyCAuOQdIlv2xprnlB06GTmKNEOrxUVVPAW9MrSAOImBAZG87SEwx/XjiBsZDuEP9+0aOdxXp4m2PhYmNgI2Dtc6kW/mkbbVXmpifNvdCGMknxY+I983QiFufe602sJH2y60QQ7ZdP2Z9LmLKOYmVfnGn/ht5Xv</vt:lpwstr>
  </property>
  <property fmtid="{D5CDD505-2E9C-101B-9397-08002B2CF9AE}" pid="96" name="x1ye=90">
    <vt:lpwstr>QVWYAux8Z86VW+SLN/O7JSxzm3jIGrGVcf9299O8RleCpmrbrqCjG/z79BLRqkanuFZixDE+8XFQ+TERNLTX/eDN4LAnIrVrHEC4QT2Y8xoRo8Xs8Ih8fdjXy6+V7Quvs0EzU3ER5XFighk3uimTflZkCzKbODCNvV9SEhesfyrwDj0hN4PHYt62NgrSC6JzSJ2mnDFnLaNbzJnYch6FHETqO1YLdC93Zxb0GdZniKIUG0qHXK2tvPAIhUEo7nP</vt:lpwstr>
  </property>
  <property fmtid="{D5CDD505-2E9C-101B-9397-08002B2CF9AE}" pid="97" name="x1ye=91">
    <vt:lpwstr>2BnFXkREP76yoHnr/WeSaNI8dZaGHVcT4siZ9j60e7SElotAjGKdOAMmr2QowB1Lcu+lJmUCuh9jByJ0JcCYsTZyaub33+nVflx3dQDk/89FQpAPfTNRHakzCc3KVvup3hTmfTI8LtoA0SRXzXK5ISDkmQE1x4RxyXqtt/uHjLoQyR3i0+T6rKMvwlI8WB/fqb+ldolBdLI4PeXbTe6O1JeTWFPa8jLBhdIqa+v+rDDWqZv3GWUlz+0GqkrpeST</vt:lpwstr>
  </property>
  <property fmtid="{D5CDD505-2E9C-101B-9397-08002B2CF9AE}" pid="98" name="x1ye=92">
    <vt:lpwstr>1tfnAg4QO3aUOdUpjTjaIc6o6+/c5jUE25eglAnlAQu0aymM4sYF6LsYA7uwU17ozeFos5TBWzmFbqbJoLNeilh3rD1SWYupGt+yzXy6pz1iKzUfhOwzR1ozbEk24ljtQ604oqRhBVHdhcRB9ZzNECW7kpBF4eVhYFZh7Tq5/AnpRweHTMc/zFtxP7cxYRabNABZ6ojTCKD8PVunKEReCH7Mhri9KgPvppWqt4ff27Jo8tBtwHkppFxYVYa+yJe</vt:lpwstr>
  </property>
  <property fmtid="{D5CDD505-2E9C-101B-9397-08002B2CF9AE}" pid="99" name="x1ye=93">
    <vt:lpwstr>fGfPoS7vy46aAO2Rpb5gwOuBX0qSWWr47FctQYB03Muf4p7EDdSs7r9XZFtrYdsEONPyZP91raWLnW2Prgd54M2Uct+/8Nu9fjDRTTJrtq8crivgiIJ65IGOghFt+qykOyz+Lu+HJIIGZjU/M0XHf4iacNzQC4sO9zpW5F+9923seNpPfKosc2I1kDiDkngXuOzgdqeA04nTCJXlAs2v66l8aKSOv+4QjvTgo7d0Tv3+vL3dO0ObHDvUwFtjyKL</vt:lpwstr>
  </property>
  <property fmtid="{D5CDD505-2E9C-101B-9397-08002B2CF9AE}" pid="100" name="x1ye=94">
    <vt:lpwstr>pOTFRgKhW3S0APlkXuX2hP9XLN8LaH0MxwlRAjF7RhfXjQ0bwmbfruju/XY3gVMKqRndAWKRfuTMU6zyT7ZRPGcNB6u7+eMVBuoOje2YnYLS39wQEiKFn9+GYQ+uhRRLtPMmgyqKyq4i1yNS0itOrw9tGuGOF1d1ZA6ahtAelt/W3I5BKs/e/5/rY74NbQWuZOVgbAiDYltQwZmgbD5FcWbCMQzf19Cyel6j4F1wgwaWmdiQNJdq98nsd+ggEf1</vt:lpwstr>
  </property>
  <property fmtid="{D5CDD505-2E9C-101B-9397-08002B2CF9AE}" pid="101" name="x1ye=95">
    <vt:lpwstr>W8JXGWxVKUcoe2xQelRyfCxpndbuUVlmqNn2CyexTPkex1F08ycwpVkWUYNOIEVnMHAwElrDuEqBAFZOcnnxspUMV7vjI9bEVyMVw/BDc3Y+OsPWOmVEwIYOdiK9x6eXWdTI5QFE8c0M65DIICL9q5Tv2TsaNbogGFtd2fVugBt4mN/nmREhT3CxCriTOXoz4EzLg/7gr5+R2eAki74fhYmC6Pj8+FWyW/eA6BO+Y5/AAdbUdXN5Zs7HEjOBLLy</vt:lpwstr>
  </property>
  <property fmtid="{D5CDD505-2E9C-101B-9397-08002B2CF9AE}" pid="102" name="x1ye=96">
    <vt:lpwstr>TS8rSCbXZviyXbdD2g24cTdSs7smMlC93ClvvAL/8Us0EREU7WEZrnuOYn/Qopp4OaZsPr/dCBf9jxcpn/Xr9g1OxEdly1b0xfShFQQlHcPVOxw2A71CcBhLHrxWm8lkqK1iGhq6kwdR+VpQNXJelDA7L3H88l2gqwkDAD5drKk/U8qb7JE4JI61lKvlfYYHMK9CxC+HuAj41BbiuGMshcjnsXtPIJuzxJI1R7+37WM/4hIgvWZ5tWtjr75LcjT</vt:lpwstr>
  </property>
  <property fmtid="{D5CDD505-2E9C-101B-9397-08002B2CF9AE}" pid="103" name="x1ye=97">
    <vt:lpwstr>RwTRYh++icrazdR5v5aN1aaNGRCFQMkLdZUkgfsSUvST8Tvm4TZUAEPaBtNj2LBIbQOeMiOGebWI2UfVb5qDYkFuyE4iodJfMA+DS4G9w9BWEiPX0LIK44T37qwEQ+xoEfsnfDzBQv56CdQAbfrdZjwv40V6gFKqbfprQwIS1+ERZW4RmrM5UrzANd2FFxYbNtrwDfxLnHIAy9xW+h0IJefYyRm85FVwV+BZxDZKmtcp0fVeyPTdaevOBN8ck6h</vt:lpwstr>
  </property>
  <property fmtid="{D5CDD505-2E9C-101B-9397-08002B2CF9AE}" pid="104" name="x1ye=98">
    <vt:lpwstr>GLnGsu0AWPe/sfRmNtbyiy04aiOIDgbQU/W2Z6qNhO8LuTii7UPnm4AL/6cz/EDdH4SKLV0NFQ6qdRXzc8OHy081zZxd5W7qz1tAulw7VgRZUdH1Y4wkUiGfQs4bQ8dqvXSKjZj7zJd1+YQrGj4d7brzqZxTfXFbS4bGQ2t0aIPjsCkXkvj6rX/p3UdEfnZReuj3ScenvBvcOEcb2ZIrAeiMQjOsdKXUMI7ODN7fG0Ie+mXvG1tKraEVYylgAD/</vt:lpwstr>
  </property>
  <property fmtid="{D5CDD505-2E9C-101B-9397-08002B2CF9AE}" pid="105" name="x1ye=99">
    <vt:lpwstr>pOAlj6zDo6LkOdj89N3+8bStiWKo83yXweO974zwp3Bkc+w5rz5NXq3/F0vnNTgCdSZsKlEBr1rxuV+uF7RQpLWByhOQKWaFNbqdCUnLfc7Yht+rLF+ptUaYAeQYMtshHrZEDBQiDlTjQ726tRQgTGleGLdAenXzI1s1VRHL0cmmErHsKn5FUtPM2L7hXk9VdpIUowssM8jRgHWlbvfgHx+m08g3pYWhm0S1Mn28IaGcvVqXdIVBAqkmJOETyjk</vt:lpwstr>
  </property>
</Properties>
</file>
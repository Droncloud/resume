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fontsize"/>
        <w:tblW w:w="0" w:type="auto"/>
        <w:tblCellSpacing w:w="0" w:type="dxa"/>
        <w:tblLayout w:type="fixed"/>
        <w:tblCellMar>
          <w:top w:w="0" w:type="dxa"/>
          <w:left w:w="0" w:type="dxa"/>
          <w:bottom w:w="0" w:type="dxa"/>
          <w:right w:w="0" w:type="dxa"/>
        </w:tblCellMar>
        <w:tblLook w:val="05E0"/>
      </w:tblPr>
      <w:tblGrid>
        <w:gridCol w:w="1205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2050" w:type="dxa"/>
            <w:tcMar>
              <w:top w:w="800" w:type="dxa"/>
              <w:left w:w="0" w:type="dxa"/>
              <w:bottom w:w="800" w:type="dxa"/>
              <w:right w:w="0" w:type="dxa"/>
            </w:tcMar>
            <w:vAlign w:val="bottom"/>
            <w:hideMark/>
          </w:tcPr>
          <w:p>
            <w:pPr>
              <w:rPr>
                <w:vanish/>
              </w:rPr>
            </w:pP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68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26" style="position:absolute;z-index:251658240" from="25pt,0" to="575pt,0" fillcolor="black" strokecolor="black" strokeweight="1pt"/>
                    </w:pict>
                  </w:r>
                  <w:r>
                    <w:pict>
                      <v:rect id="_x0000_s1027" style="width:612pt;height:123pt;margin-top:-124pt;margin-left:0;position:absolute;z-index:251659264" fillcolor="white" strokecolor="this">
                        <v:textbox>
                          <w:txbxContent>
                            <w:tbl>
                              <w:tblPr>
                                <w:tblStyle w:val="topSection"/>
                                <w:tblW w:w="0" w:type="auto"/>
                                <w:tblCellSpacing w:w="0" w:type="dxa"/>
                                <w:tblLayout w:type="fixed"/>
                                <w:tblCellMar>
                                  <w:top w:w="0" w:type="dxa"/>
                                  <w:left w:w="0" w:type="dxa"/>
                                  <w:bottom w:w="0" w:type="dxa"/>
                                  <w:right w:w="0" w:type="dxa"/>
                                </w:tblCellMar>
                                <w:tblLook w:val="05E0"/>
                              </w:tblPr>
                              <w:tblGrid>
                                <w:gridCol w:w="117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1740" w:type="dxa"/>
                                    <w:tcMar>
                                      <w:top w:w="800" w:type="dxa"/>
                                      <w:left w:w="0" w:type="dxa"/>
                                      <w:bottom w:w="0" w:type="dxa"/>
                                      <w:right w:w="0" w:type="dxa"/>
                                    </w:tcMar>
                                    <w:vAlign w:val="bottom"/>
                                    <w:hideMark/>
                                  </w:tcPr>
                                  <w:p>
                                    <w:pPr>
                                      <w:pStyle w:val="documenttxt-bold"/>
                                      <w:pBdr>
                                        <w:top w:val="none" w:sz="0" w:space="0" w:color="auto"/>
                                        <w:left w:val="none" w:sz="0" w:space="0" w:color="auto"/>
                                        <w:bottom w:val="none" w:sz="0" w:space="0" w:color="auto"/>
                                        <w:right w:val="none" w:sz="0" w:space="0" w:color="auto"/>
                                      </w:pBdr>
                                      <w:spacing w:before="0" w:after="0" w:line="580" w:lineRule="exact"/>
                                      <w:ind w:left="1500" w:right="500"/>
                                      <w:rPr>
                                        <w:rStyle w:val="nameTable"/>
                                        <w:rFonts w:ascii="Montserrat" w:eastAsia="Montserrat" w:hAnsi="Montserrat" w:cs="Montserrat"/>
                                        <w:b/>
                                        <w:bCs/>
                                        <w:caps w:val="0"/>
                                        <w:color w:val="000000"/>
                                        <w:spacing w:val="20"/>
                                        <w:sz w:val="48"/>
                                        <w:szCs w:val="48"/>
                                        <w:bdr w:val="none" w:sz="0" w:space="0" w:color="auto"/>
                                        <w:vertAlign w:val="baseline"/>
                                      </w:rPr>
                                    </w:pPr>
                                    <w:r>
                                      <w:rPr>
                                        <w:rStyle w:val="span"/>
                                        <w:rFonts w:ascii="Montserrat" w:eastAsia="Montserrat" w:hAnsi="Montserrat" w:cs="Montserrat"/>
                                        <w:caps w:val="0"/>
                                        <w:color w:val="000000"/>
                                        <w:spacing w:val="20"/>
                                        <w:sz w:val="48"/>
                                        <w:szCs w:val="48"/>
                                      </w:rPr>
                                      <w:t>First Name</w:t>
                                    </w:r>
                                    <w:r>
                                      <w:rPr>
                                        <w:rStyle w:val="nameTable"/>
                                        <w:rFonts w:ascii="Montserrat" w:eastAsia="Montserrat" w:hAnsi="Montserrat" w:cs="Montserrat"/>
                                        <w:caps w:val="0"/>
                                        <w:color w:val="000000"/>
                                        <w:spacing w:val="20"/>
                                        <w:sz w:val="48"/>
                                        <w:szCs w:val="48"/>
                                        <w:bdr w:val="none" w:sz="0" w:space="0" w:color="auto"/>
                                        <w:vertAlign w:val="baseline"/>
                                      </w:rPr>
                                      <w:t xml:space="preserve"> </w:t>
                                    </w:r>
                                    <w:r>
                                      <w:rPr>
                                        <w:rStyle w:val="span"/>
                                        <w:rFonts w:ascii="Montserrat" w:eastAsia="Montserrat" w:hAnsi="Montserrat" w:cs="Montserrat"/>
                                        <w:caps w:val="0"/>
                                        <w:color w:val="000000"/>
                                        <w:spacing w:val="20"/>
                                        <w:sz w:val="48"/>
                                        <w:szCs w:val="48"/>
                                      </w:rPr>
                                      <w:t>Last Name</w:t>
                                    </w:r>
                                  </w:p>
                                  <w:p>
                                    <w:pPr>
                                      <w:pStyle w:val="topscspdiv"/>
                                      <w:pBdr>
                                        <w:top w:val="none" w:sz="0" w:space="0" w:color="auto"/>
                                        <w:left w:val="none" w:sz="0" w:space="0" w:color="auto"/>
                                        <w:bottom w:val="none" w:sz="0" w:space="0" w:color="auto"/>
                                        <w:right w:val="none" w:sz="0" w:space="0" w:color="auto"/>
                                      </w:pBdr>
                                      <w:spacing w:before="0" w:after="0" w:line="100" w:lineRule="exact"/>
                                      <w:ind w:left="1500" w:right="500"/>
                                      <w:rPr>
                                        <w:rStyle w:val="nameTable"/>
                                        <w:rFonts w:ascii="Source Sans Pro" w:eastAsia="Source Sans Pro" w:hAnsi="Source Sans Pro" w:cs="Source Sans Pro"/>
                                        <w:b w:val="0"/>
                                        <w:bCs w:val="0"/>
                                        <w:color w:val="000000"/>
                                        <w:sz w:val="10"/>
                                        <w:szCs w:val="10"/>
                                        <w:bdr w:val="none" w:sz="0" w:space="0" w:color="auto"/>
                                        <w:vertAlign w:val="baseline"/>
                                      </w:rPr>
                                    </w:pPr>
                                    <w:r>
                                      <w:rPr>
                                        <w:rStyle w:val="nameTable"/>
                                        <w:rFonts w:ascii="Source Sans Pro" w:eastAsia="Source Sans Pro" w:hAnsi="Source Sans Pro" w:cs="Source Sans Pro"/>
                                        <w:b w:val="0"/>
                                        <w:bCs w:val="0"/>
                                        <w:color w:val="000000"/>
                                        <w:bdr w:val="none" w:sz="0" w:space="0" w:color="auto"/>
                                        <w:vertAlign w:val="baseline"/>
                                      </w:rPr>
                                      <w:t> </w:t>
                                    </w:r>
                                  </w:p>
                                  <w:p>
                                    <w:pPr>
                                      <w:pBdr>
                                        <w:top w:val="none" w:sz="0" w:space="0" w:color="auto"/>
                                        <w:left w:val="none" w:sz="0" w:space="0" w:color="auto"/>
                                        <w:bottom w:val="none" w:sz="0" w:space="0" w:color="auto"/>
                                        <w:right w:val="none" w:sz="0" w:space="0" w:color="auto"/>
                                      </w:pBdr>
                                      <w:spacing w:line="240" w:lineRule="exact"/>
                                      <w:ind w:left="1500" w:right="500"/>
                                      <w:rPr>
                                        <w:rStyle w:val="span"/>
                                        <w:rFonts w:ascii="Source Sans Pro" w:eastAsia="Source Sans Pro" w:hAnsi="Source Sans Pro" w:cs="Source Sans Pro"/>
                                        <w:b w:val="0"/>
                                        <w:bCs w:val="0"/>
                                        <w:color w:val="000000"/>
                                        <w:sz w:val="20"/>
                                        <w:szCs w:val="20"/>
                                      </w:rPr>
                                    </w:pPr>
                                    <w:r>
                                      <w:rPr>
                                        <w:rStyle w:val="span"/>
                                        <w:rFonts w:ascii="Source Sans Pro" w:eastAsia="Source Sans Pro" w:hAnsi="Source Sans Pro" w:cs="Source Sans Pro"/>
                                        <w:b w:val="0"/>
                                        <w:bCs w:val="0"/>
                                        <w:color w:val="000000"/>
                                        <w:sz w:val="20"/>
                                        <w:szCs w:val="20"/>
                                      </w:rPr>
                                      <w:t>+911234567890</w:t>
                                    </w:r>
                                    <w:r>
                                      <w:rPr>
                                        <w:rStyle w:val="span"/>
                                        <w:rFonts w:ascii="Source Sans Pro" w:eastAsia="Source Sans Pro" w:hAnsi="Source Sans Pro" w:cs="Source Sans Pro"/>
                                        <w:b w:val="0"/>
                                        <w:bCs w:val="0"/>
                                        <w:color w:val="000000"/>
                                        <w:sz w:val="20"/>
                                        <w:szCs w:val="20"/>
                                      </w:rPr>
                                      <w:t>     </w:t>
                                    </w:r>
                                    <w:r>
                                      <w:rPr>
                                        <w:rStyle w:val="documentaddresslinth-child1"/>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w:t>
                                    </w:r>
                                    <w:r>
                                      <w:rPr>
                                        <w:rStyle w:val="span"/>
                                        <w:rFonts w:ascii="Source Sans Pro" w:eastAsia="Source Sans Pro" w:hAnsi="Source Sans Pro" w:cs="Source Sans Pro"/>
                                        <w:b w:val="0"/>
                                        <w:bCs w:val="0"/>
                                        <w:color w:val="000000"/>
                                        <w:sz w:val="20"/>
                                        <w:szCs w:val="20"/>
                                      </w:rPr>
                                      <w:t>     </w:t>
                                    </w:r>
                                    <w:r>
                                      <w:rPr>
                                        <w:rStyle w:val="documentaddressliemail"/>
                                        <w:rFonts w:ascii="Source Sans Pro" w:eastAsia="Source Sans Pro" w:hAnsi="Source Sans Pro" w:cs="Source Sans Pro"/>
                                        <w:b w:val="0"/>
                                        <w:bCs w:val="0"/>
                                        <w:color w:val="000000"/>
                                        <w:sz w:val="20"/>
                                        <w:szCs w:val="20"/>
                                      </w:rPr>
                                      <w:t>test@test.com</w:t>
                                    </w:r>
                                    <w:r>
                                      <w:rPr>
                                        <w:rStyle w:val="span"/>
                                        <w:rFonts w:ascii="Source Sans Pro" w:eastAsia="Source Sans Pro" w:hAnsi="Source Sans Pro" w:cs="Source Sans Pro"/>
                                        <w:b w:val="0"/>
                                        <w:bCs w:val="0"/>
                                        <w:color w:val="000000"/>
                                        <w:sz w:val="20"/>
                                        <w:szCs w:val="20"/>
                                      </w:rPr>
                                      <w:t>     </w:t>
                                    </w:r>
                                    <w:r>
                                      <w:rPr>
                                        <w:rStyle w:val="documentaddressli"/>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w:t>
                                    </w:r>
                                    <w:r>
                                      <w:rPr>
                                        <w:rStyle w:val="span"/>
                                        <w:rFonts w:ascii="Source Sans Pro" w:eastAsia="Source Sans Pro" w:hAnsi="Source Sans Pro" w:cs="Source Sans Pro"/>
                                        <w:b w:val="0"/>
                                        <w:bCs w:val="0"/>
                                        <w:color w:val="000000"/>
                                        <w:sz w:val="20"/>
                                        <w:szCs w:val="20"/>
                                      </w:rPr>
                                      <w:t>     </w:t>
                                    </w:r>
                                    <w:r>
                                      <w:rPr>
                                        <w:rStyle w:val="documentaddresslinth-last-child1"/>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City Country</w:t>
                                    </w:r>
                                    <w:r>
                                      <w:rPr>
                                        <w:rStyle w:val="documentaddresslinth-last-child1"/>
                                        <w:rFonts w:ascii="Source Sans Pro" w:eastAsia="Source Sans Pro" w:hAnsi="Source Sans Pro" w:cs="Source Sans Pro"/>
                                        <w:b w:val="0"/>
                                        <w:bCs w:val="0"/>
                                        <w:color w:val="000000"/>
                                        <w:sz w:val="20"/>
                                        <w:szCs w:val="20"/>
                                      </w:rPr>
                                      <w:t xml:space="preserve"> </w:t>
                                    </w:r>
                                  </w:p>
                                  <w:p>
                                    <w:pPr>
                                      <w:pStyle w:val="asposemld8header"/>
                                      <w:pBdr>
                                        <w:top w:val="none" w:sz="0" w:space="0" w:color="auto"/>
                                        <w:left w:val="none" w:sz="0" w:space="0" w:color="auto"/>
                                        <w:bottom w:val="none" w:sz="0" w:space="0" w:color="auto"/>
                                        <w:right w:val="none" w:sz="0" w:space="0" w:color="auto"/>
                                      </w:pBdr>
                                      <w:spacing w:before="0" w:after="0" w:line="20" w:lineRule="exact"/>
                                      <w:ind w:left="1500" w:right="500"/>
                                      <w:rPr>
                                        <w:rStyle w:val="nameTable"/>
                                        <w:rFonts w:ascii="Source Sans Pro" w:eastAsia="Source Sans Pro" w:hAnsi="Source Sans Pro" w:cs="Source Sans Pro"/>
                                        <w:b w:val="0"/>
                                        <w:bCs w:val="0"/>
                                        <w:color w:val="000000"/>
                                        <w:sz w:val="2"/>
                                        <w:szCs w:val="2"/>
                                        <w:bdr w:val="none" w:sz="0" w:space="0" w:color="auto"/>
                                        <w:vertAlign w:val="baseline"/>
                                      </w:rPr>
                                    </w:pPr>
                                  </w:p>
                                </w:tc>
                              </w:tr>
                            </w:tbl>
                            <w:p/>
                          </w:txbxContent>
                        </v:textbox>
                      </v:rect>
                    </w:pict>
                  </w:r>
                  <w:r>
                    <w:pict>
                      <v:rect id="_x0000_s1028" style="width:25pt;height:44pt;margin-top:-79pt;margin-left:0;position:absolute;z-index:251660288" fillcolor="black" strokecolor="black"/>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168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29" style="width:171pt;height:22in;margin-top:-400pt;margin-left:-25pt;position:absolute;z-index:-251655168" fillcolor="#f2eee5" strokecolor="#f2eee5"/>
                    </w:pict>
                  </w:r>
                  <w:r>
                    <w:rPr>
                      <w:rStyle w:val="documentheading"/>
                      <w:bdr w:val="none" w:sz="0" w:space="0" w:color="auto"/>
                      <w:vertAlign w:val="baseline"/>
                    </w:rPr>
                    <w:t>Summary</w:t>
                  </w:r>
                  <w:r>
                    <w:pict>
                      <v:rect id="_x0000_s1030" style="width:171pt;height:22in;margin-top:-400pt;margin-left:-25pt;position:absolute;z-index:-251654144" fillcolor="#f2eee5" strokecolor="#f2eee5"/>
                    </w:pict>
                  </w:r>
                </w:p>
              </w:tc>
              <w:tc>
                <w:tcPr>
                  <w:tcW w:w="800" w:type="dxa"/>
                  <w:tcMar>
                    <w:top w:w="168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168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031" style="width:171pt;height:22in;margin-top:-400pt;margin-left:-185pt;position:absolute;z-index:-25165312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r>
                    <w:pict>
                      <v:rect id="_x0000_s1032" style="width:171pt;height:22in;margin-top:-400pt;margin-left:-185pt;position:absolute;z-index:-251652096" fillcolor="#f2eee5" strokecolor="#f2eee5"/>
                    </w:pict>
                  </w:r>
                </w:p>
              </w:tc>
              <w:tc>
                <w:tcPr>
                  <w:tcW w:w="500" w:type="dxa"/>
                  <w:tcMar>
                    <w:top w:w="168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nth-child1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sz w:val="20"/>
                <w:szCs w:val="2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33" style="position:absolute;z-index:251665408"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34" style="width:171pt;height:22in;margin-top:-400pt;margin-left:-25pt;position:absolute;z-index:-251650048" fillcolor="#f2eee5" strokecolor="#f2eee5"/>
                    </w:pict>
                  </w:r>
                  <w:r>
                    <w:rPr>
                      <w:rStyle w:val="documentheading"/>
                      <w:bdr w:val="none" w:sz="0" w:space="0" w:color="auto"/>
                      <w:vertAlign w:val="baseline"/>
                    </w:rPr>
                    <w:t>Skills</w:t>
                  </w:r>
                  <w:r>
                    <w:pict>
                      <v:rect id="_x0000_s1035" style="width:171pt;height:22in;margin-top:-400pt;margin-left:-25pt;position:absolute;z-index:-25164902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tbl>
                  <w:tblPr>
                    <w:tblStyle w:val="documenthilt-secsinglecolumn"/>
                    <w:tblW w:w="0" w:type="auto"/>
                    <w:tblCellSpacing w:w="0" w:type="dxa"/>
                    <w:tblLayout w:type="fixed"/>
                    <w:tblCellMar>
                      <w:top w:w="0" w:type="dxa"/>
                      <w:left w:w="0" w:type="dxa"/>
                      <w:bottom w:w="0" w:type="dxa"/>
                      <w:right w:w="0" w:type="dxa"/>
                    </w:tblCellMar>
                    <w:tblLook w:val="05E0"/>
                  </w:tblPr>
                  <w:tblGrid>
                    <w:gridCol w:w="3900"/>
                    <w:gridCol w:w="39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900" w:type="dxa"/>
                        <w:noWrap w:val="0"/>
                        <w:tcMar>
                          <w:top w:w="0" w:type="dxa"/>
                          <w:left w:w="0" w:type="dxa"/>
                          <w:bottom w:w="0" w:type="dxa"/>
                          <w:right w:w="0" w:type="dxa"/>
                        </w:tcMar>
                        <w:vAlign w:val="top"/>
                        <w:hideMark/>
                      </w:tcPr>
                      <w:p>
                        <w:pPr>
                          <w:pStyle w:val="documenthilt-seculli"/>
                          <w:numPr>
                            <w:ilvl w:val="0"/>
                            <w:numId w:val="1"/>
                          </w:numPr>
                          <w:spacing w:before="20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Leadership and Teamwork</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Management Skills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Complex Problem Solving</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Amazon AWS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Microsoft Azure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Microservices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Ansible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Terraform</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DevOps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CI/CD</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Jenkins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Docker</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Kubernetes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Linux</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Windows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VMware</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Analysis</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Database Management</w:t>
                        </w:r>
                      </w:p>
                      <w:p>
                        <w:pPr>
                          <w:pStyle w:val="documenthilt-seculli"/>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Automation, SLA</w:t>
                        </w:r>
                      </w:p>
                      <w:p>
                        <w:pPr>
                          <w:pStyle w:val="documentullinth-last-child1"/>
                          <w:numPr>
                            <w:ilvl w:val="0"/>
                            <w:numId w:val="1"/>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Business intelligence, Specification</w:t>
                        </w:r>
                      </w:p>
                      <w:p>
                        <w:pPr>
                          <w:pStyle w:val="documenthilt-secpaddedlineParagraph"/>
                          <w:pBdr>
                            <w:top w:val="none" w:sz="0" w:space="0" w:color="auto"/>
                            <w:left w:val="none" w:sz="0" w:space="0" w:color="auto"/>
                            <w:bottom w:val="none" w:sz="0" w:space="0" w:color="auto"/>
                            <w:right w:val="none" w:sz="0" w:space="0" w:color="auto"/>
                          </w:pBdr>
                          <w:spacing w:line="280" w:lineRule="atLeast"/>
                          <w:ind w:left="0" w:right="0"/>
                          <w:rPr>
                            <w:rStyle w:val="documenthilt-secpaddedline"/>
                            <w:rFonts w:ascii="Source Sans Pro" w:eastAsia="Source Sans Pro" w:hAnsi="Source Sans Pro" w:cs="Source Sans Pro"/>
                            <w:b w:val="0"/>
                            <w:bCs w:val="0"/>
                            <w:color w:val="000000"/>
                            <w:sz w:val="20"/>
                            <w:szCs w:val="20"/>
                            <w:bdr w:val="none" w:sz="0" w:space="0" w:color="auto"/>
                            <w:vertAlign w:val="baseline"/>
                          </w:rPr>
                        </w:pPr>
                      </w:p>
                    </w:tc>
                    <w:tc>
                      <w:tcPr>
                        <w:tcW w:w="3900" w:type="dxa"/>
                        <w:noWrap w:val="0"/>
                        <w:tcMar>
                          <w:top w:w="0" w:type="dxa"/>
                          <w:left w:w="0" w:type="dxa"/>
                          <w:bottom w:w="0" w:type="dxa"/>
                          <w:right w:w="0" w:type="dxa"/>
                        </w:tcMar>
                        <w:vAlign w:val="top"/>
                        <w:hideMark/>
                      </w:tcPr>
                      <w:p>
                        <w:pPr>
                          <w:pStyle w:val="documenthilt-seculli"/>
                          <w:numPr>
                            <w:ilvl w:val="0"/>
                            <w:numId w:val="2"/>
                          </w:numPr>
                          <w:spacing w:before="20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CD, Teamwork</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Configuration management, Technical training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Content, Unix</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Client, Upgrade</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Analysis, Validation</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Database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DC</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Designing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Dutch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English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Features</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French</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Knowledge management</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Leadership</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Linux</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Managing</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Management Skills</w:t>
                        </w:r>
                      </w:p>
                      <w:p>
                        <w:pPr>
                          <w:pStyle w:val="documenthilt-seculli"/>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Windows</w:t>
                        </w:r>
                      </w:p>
                      <w:p>
                        <w:pPr>
                          <w:pStyle w:val="documentullinth-last-child1"/>
                          <w:numPr>
                            <w:ilvl w:val="0"/>
                            <w:numId w:val="2"/>
                          </w:numPr>
                          <w:spacing w:before="0" w:after="0" w:line="280" w:lineRule="atLeast"/>
                          <w:ind w:left="180" w:right="0" w:hanging="180"/>
                          <w:rPr>
                            <w:rStyle w:val="documenthilt-secpaddedline"/>
                            <w:rFonts w:ascii="Source Sans Pro" w:eastAsia="Source Sans Pro" w:hAnsi="Source Sans Pro" w:cs="Source Sans Pro"/>
                            <w:b w:val="0"/>
                            <w:bCs w:val="0"/>
                            <w:color w:val="000000"/>
                            <w:sz w:val="20"/>
                            <w:szCs w:val="20"/>
                            <w:bdr w:val="none" w:sz="0" w:space="0" w:color="auto"/>
                            <w:vertAlign w:val="baseline"/>
                          </w:rPr>
                        </w:pPr>
                        <w:r>
                          <w:rPr>
                            <w:rStyle w:val="documenthilt-secpaddedline"/>
                            <w:rFonts w:ascii="Source Sans Pro" w:eastAsia="Source Sans Pro" w:hAnsi="Source Sans Pro" w:cs="Source Sans Pro"/>
                            <w:b w:val="0"/>
                            <w:bCs w:val="0"/>
                            <w:color w:val="000000"/>
                            <w:sz w:val="20"/>
                            <w:szCs w:val="20"/>
                            <w:bdr w:val="none" w:sz="0" w:space="0" w:color="auto"/>
                            <w:vertAlign w:val="baseline"/>
                          </w:rPr>
                          <w:t>Problem Solving</w:t>
                        </w:r>
                      </w:p>
                      <w:p>
                        <w:pPr>
                          <w:pStyle w:val="documenthilt-secpaddedlineParagraph"/>
                          <w:pBdr>
                            <w:top w:val="none" w:sz="0" w:space="0" w:color="auto"/>
                            <w:left w:val="none" w:sz="0" w:space="0" w:color="auto"/>
                            <w:bottom w:val="none" w:sz="0" w:space="0" w:color="auto"/>
                            <w:right w:val="none" w:sz="0" w:space="0" w:color="auto"/>
                          </w:pBdr>
                          <w:spacing w:line="280" w:lineRule="atLeast"/>
                          <w:ind w:left="0" w:right="0"/>
                          <w:rPr>
                            <w:rStyle w:val="documenthilt-secpaddedline"/>
                            <w:rFonts w:ascii="Source Sans Pro" w:eastAsia="Source Sans Pro" w:hAnsi="Source Sans Pro" w:cs="Source Sans Pro"/>
                            <w:b w:val="0"/>
                            <w:bCs w:val="0"/>
                            <w:color w:val="000000"/>
                            <w:sz w:val="20"/>
                            <w:szCs w:val="20"/>
                            <w:bdr w:val="none" w:sz="0" w:space="0" w:color="auto"/>
                            <w:vertAlign w:val="baseline"/>
                          </w:rPr>
                        </w:pPr>
                      </w:p>
                    </w:tc>
                  </w:tr>
                </w:tbl>
                <w:p>
                  <w:pPr>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036" style="width:171pt;height:22in;margin-top:-400pt;margin-left:-185pt;position:absolute;z-index:-251648000" fillcolor="#f2eee5" strokecolor="#f2eee5"/>
                    </w:pict>
                  </w:r>
                  <w:r>
                    <w:pict>
                      <v:rect id="_x0000_s1037" style="width:171pt;height:22in;margin-top:-400pt;margin-left:-185pt;position:absolute;z-index:-251646976"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038" style="position:absolute;z-index:251670528"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039" style="width:171pt;height:22in;margin-top:-400pt;margin-left:-25pt;position:absolute;z-index:-251644928" fillcolor="#f2eee5" strokecolor="#f2eee5"/>
                    </w:pict>
                  </w:r>
                  <w:r>
                    <w:rPr>
                      <w:rStyle w:val="documentheading"/>
                      <w:bdr w:val="none" w:sz="0" w:space="0" w:color="auto"/>
                      <w:vertAlign w:val="baseline"/>
                    </w:rPr>
                    <w:t>Experience</w:t>
                  </w:r>
                  <w:r>
                    <w:pict>
                      <v:rect id="_x0000_s1040" style="width:171pt;height:22in;margin-top:-400pt;margin-left:-25pt;position:absolute;z-index:-25164390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dispBlk"/>
                    <w:pBdr>
                      <w:top w:val="none" w:sz="0" w:space="0" w:color="auto"/>
                      <w:left w:val="none" w:sz="0" w:space="0" w:color="auto"/>
                      <w:bottom w:val="none" w:sz="0" w:space="0" w:color="auto"/>
                      <w:right w:val="none" w:sz="0" w:space="0" w:color="auto"/>
                    </w:pBdr>
                    <w:spacing w:before="20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41" style="width:171pt;height:22in;margin-top:-400pt;margin-left:-185pt;position:absolute;z-index:-251642880" fillcolor="#f2eee5" strokecolor="#f2eee5"/>
                    </w:pict>
                  </w:r>
                  <w:r>
                    <w:rPr>
                      <w:rStyle w:val="span"/>
                      <w:rFonts w:ascii="Source Sans Pro" w:eastAsia="Source Sans Pro" w:hAnsi="Source Sans Pro" w:cs="Source Sans Pro"/>
                      <w:b w:val="0"/>
                      <w:bCs w:val="0"/>
                      <w:color w:val="000000"/>
                    </w:rPr>
                    <w:t>01/2021</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Current</w:t>
                  </w:r>
                  <w:r>
                    <w:pict>
                      <v:rect id="_x0000_s1042" style="width:171pt;height:22in;margin-top:-400pt;margin-left:-185pt;position:absolute;z-index:-251641856"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43" style="width:171pt;height:22in;margin-top:-400pt;margin-left:-185pt;position:absolute;z-index:-251640832" fillcolor="#f2eee5" strokecolor="#f2eee5"/>
                    </w:pict>
                  </w:r>
                  <w:r>
                    <w:rPr>
                      <w:rStyle w:val="span"/>
                      <w:rFonts w:ascii="Source Sans Pro" w:eastAsia="Source Sans Pro" w:hAnsi="Source Sans Pro" w:cs="Source Sans Pro"/>
                      <w:b w:val="0"/>
                      <w:bCs w:val="0"/>
                      <w:color w:val="000000"/>
                    </w:rPr>
                    <w:t>Cloud Architect</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44" style="width:171pt;height:22in;margin-top:-400pt;margin-left:-185pt;position:absolute;z-index:-251639808"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5" style="width:171pt;height:22in;margin-top:-400pt;margin-left:-185pt;position:absolute;z-index:-25163878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r>
                    <w:pict>
                      <v:rect id="_x0000_s1046" style="width:171pt;height:22in;margin-top:-400pt;margin-left:-185pt;position:absolute;z-index:-251637760"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7" style="width:171pt;height:22in;margin-top:-400pt;margin-left:-185pt;position:absolute;z-index:-25163673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Provide services, solutions, guidance, and expertise and promote the development of content, data, information, and knowledge management.</w:t>
                  </w:r>
                  <w:r>
                    <w:pict>
                      <v:rect id="_x0000_s1048" style="width:171pt;height:22in;margin-top:-400pt;margin-left:-185pt;position:absolute;z-index:-251635712"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49" style="width:171pt;height:22in;margin-top:-400pt;margin-left:-185pt;position:absolute;z-index:-25163468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Promote the collaboration with Institutions, international organizations, and the Member States in data, information, and knowledge management.</w:t>
                  </w:r>
                  <w:r>
                    <w:pict>
                      <v:rect id="_x0000_s1050" style="width:171pt;height:22in;margin-top:-400pt;margin-left:-185pt;position:absolute;z-index:-251633664" fillcolor="#f2eee5" strokecolor="#f2eee5"/>
                    </w:pict>
                  </w:r>
                </w:p>
                <w:p>
                  <w:pPr>
                    <w:pStyle w:val="documentulli"/>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1" style="width:171pt;height:22in;margin-top:-400pt;margin-left:-185pt;position:absolute;z-index:-25163264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Provide and support corporate solutions for internal and external collaboration in Cloud, On-Prem DC's,DevOps.</w:t>
                  </w:r>
                  <w:r>
                    <w:pict>
                      <v:rect id="_x0000_s1052" style="width:171pt;height:22in;margin-top:-400pt;margin-left:-185pt;position:absolute;z-index:-251631616" fillcolor="#f2eee5" strokecolor="#f2eee5"/>
                    </w:pict>
                  </w:r>
                </w:p>
                <w:p>
                  <w:pPr>
                    <w:pStyle w:val="documentullinth-last-child1"/>
                    <w:numPr>
                      <w:ilvl w:val="0"/>
                      <w:numId w:val="3"/>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3" style="width:171pt;height:22in;margin-top:-400pt;margin-left:-185pt;position:absolute;z-index:-251630592"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Facilitate and steer the deployment of data infrastructure.</w:t>
                  </w:r>
                  <w:r>
                    <w:pict>
                      <v:rect id="_x0000_s1054" style="width:171pt;height:22in;margin-top:-400pt;margin-left:-185pt;position:absolute;z-index:-251629568"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55" style="width:171pt;height:22in;margin-top:-400pt;margin-left:-185pt;position:absolute;z-index:-251628544" fillcolor="#f2eee5" strokecolor="#f2eee5"/>
                    </w:pict>
                  </w:r>
                  <w:r>
                    <w:rPr>
                      <w:rStyle w:val="span"/>
                      <w:rFonts w:ascii="Source Sans Pro" w:eastAsia="Source Sans Pro" w:hAnsi="Source Sans Pro" w:cs="Source Sans Pro"/>
                      <w:b w:val="0"/>
                      <w:bCs w:val="0"/>
                      <w:color w:val="000000"/>
                    </w:rPr>
                    <w:t>10/2016</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03/2020</w:t>
                  </w:r>
                  <w:r>
                    <w:pict>
                      <v:rect id="_x0000_s1056" style="width:171pt;height:22in;margin-top:-400pt;margin-left:-185pt;position:absolute;z-index:-251627520"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57" style="width:171pt;height:22in;margin-top:-400pt;margin-left:-185pt;position:absolute;z-index:-251626496" fillcolor="#f2eee5" strokecolor="#f2eee5"/>
                    </w:pict>
                  </w:r>
                  <w:r>
                    <w:rPr>
                      <w:rStyle w:val="span"/>
                      <w:rFonts w:ascii="Source Sans Pro" w:eastAsia="Source Sans Pro" w:hAnsi="Source Sans Pro" w:cs="Source Sans Pro"/>
                      <w:b w:val="0"/>
                      <w:bCs w:val="0"/>
                      <w:color w:val="000000"/>
                    </w:rPr>
                    <w:t>Technical Solutions Manager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58" style="width:171pt;height:22in;margin-top:-400pt;margin-left:-185pt;position:absolute;z-index:-251625472"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59" style="width:171pt;height:22in;margin-top:-400pt;margin-left:-185pt;position:absolute;z-index:-25162444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Design and Develop Cloud solutions to meet business requirements.</w:t>
                  </w:r>
                  <w:r>
                    <w:pict>
                      <v:rect id="_x0000_s1060" style="width:171pt;height:22in;margin-top:-400pt;margin-left:-185pt;position:absolute;z-index:-251623424"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1" style="width:171pt;height:22in;margin-top:-400pt;margin-left:-185pt;position:absolute;z-index:-25162240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Expected to perform the Subject Matter Expert role on cloud implementations.</w:t>
                  </w:r>
                  <w:r>
                    <w:pict>
                      <v:rect id="_x0000_s1062" style="width:171pt;height:22in;margin-top:-400pt;margin-left:-185pt;position:absolute;z-index:-251621376"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3" style="width:171pt;height:22in;margin-top:-400pt;margin-left:-185pt;position:absolute;z-index:-251620352"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Arriving with the best practices, tools, and process for Continues improvement.</w:t>
                  </w:r>
                  <w:r>
                    <w:pict>
                      <v:rect id="_x0000_s1064" style="width:171pt;height:22in;margin-top:-400pt;margin-left:-185pt;position:absolute;z-index:-251619328"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5" style="width:171pt;height:22in;margin-top:-400pt;margin-left:-185pt;position:absolute;z-index:-25161830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Focused on automation, containerization, and integration monitoring and configuration management.</w:t>
                  </w:r>
                  <w:r>
                    <w:pict>
                      <v:rect id="_x0000_s1066" style="width:171pt;height:22in;margin-top:-400pt;margin-left:-185pt;position:absolute;z-index:-251617280" fillcolor="#f2eee5" strokecolor="#f2eee5"/>
                    </w:pict>
                  </w:r>
                </w:p>
                <w:p>
                  <w:pPr>
                    <w:pStyle w:val="documentulli"/>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7" style="width:171pt;height:22in;margin-top:-400pt;margin-left:-185pt;position:absolute;z-index:-25161625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Experience in implementing DevOps practices and DevOps-tools in areas like CI-CD, environment automation, release automation, virtualization.</w:t>
                  </w:r>
                  <w:r>
                    <w:pict>
                      <v:rect id="_x0000_s1068" style="width:171pt;height:22in;margin-top:-400pt;margin-left:-185pt;position:absolute;z-index:-251615232" fillcolor="#f2eee5" strokecolor="#f2eee5"/>
                    </w:pict>
                  </w:r>
                </w:p>
                <w:p>
                  <w:pPr>
                    <w:pStyle w:val="documentullinth-last-child1"/>
                    <w:numPr>
                      <w:ilvl w:val="0"/>
                      <w:numId w:val="4"/>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69" style="width:171pt;height:22in;margin-top:-400pt;margin-left:-185pt;position:absolute;z-index:-25161420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Engineering Technical Lead at , Chennai,India.</w:t>
                  </w:r>
                  <w:r>
                    <w:pict>
                      <v:rect id="_x0000_s1070" style="width:171pt;height:22in;margin-top:-400pt;margin-left:-185pt;position:absolute;z-index:-251613184"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71" style="width:171pt;height:22in;margin-top:-400pt;margin-left:-185pt;position:absolute;z-index:-251612160" fillcolor="#f2eee5" strokecolor="#f2eee5"/>
                    </w:pict>
                  </w:r>
                  <w:r>
                    <w:rPr>
                      <w:rStyle w:val="span"/>
                      <w:rFonts w:ascii="Source Sans Pro" w:eastAsia="Source Sans Pro" w:hAnsi="Source Sans Pro" w:cs="Source Sans Pro"/>
                      <w:b w:val="0"/>
                      <w:bCs w:val="0"/>
                      <w:color w:val="000000"/>
                    </w:rPr>
                    <w:t>01/2015</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10/2016</w:t>
                  </w:r>
                  <w:r>
                    <w:pict>
                      <v:rect id="_x0000_s1072" style="width:171pt;height:22in;margin-top:-400pt;margin-left:-185pt;position:absolute;z-index:-251611136"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73" style="width:171pt;height:22in;margin-top:-400pt;margin-left:-185pt;position:absolute;z-index:-251610112" fillcolor="#f2eee5" strokecolor="#f2eee5"/>
                    </w:pict>
                  </w:r>
                  <w:r>
                    <w:rPr>
                      <w:rStyle w:val="span"/>
                      <w:rFonts w:ascii="Source Sans Pro" w:eastAsia="Source Sans Pro" w:hAnsi="Source Sans Pro" w:cs="Source Sans Pro"/>
                      <w:b w:val="0"/>
                      <w:bCs w:val="0"/>
                      <w:color w:val="000000"/>
                    </w:rPr>
                    <w:t>Engineering Technical Lead</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Company</w:t>
                  </w:r>
                  <w:r>
                    <w:pict>
                      <v:rect id="_x0000_s1074" style="width:171pt;height:22in;margin-top:-400pt;margin-left:-185pt;position:absolute;z-index:-251609088"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5" style="width:171pt;height:22in;margin-top:-400pt;margin-left:-185pt;position:absolute;z-index:-251608064"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Responsible for architecting, designing, implementing, and supporting of cloud-based infrastructure.</w:t>
                  </w:r>
                  <w:r>
                    <w:pict>
                      <v:rect id="_x0000_s1076" style="width:171pt;height:22in;margin-top:-400pt;margin-left:-185pt;position:absolute;z-index:-251607040"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7" style="width:171pt;height:22in;margin-top:-400pt;margin-left:-185pt;position:absolute;z-index:-25160601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Set up and built AWS infrastructure with various services available by using cloud formation templates in json.</w:t>
                  </w:r>
                  <w:r>
                    <w:pict>
                      <v:rect id="_x0000_s1078" style="width:171pt;height:22in;margin-top:-400pt;margin-left:-185pt;position:absolute;z-index:-251604992" fillcolor="#f2eee5" strokecolor="#f2eee5"/>
                    </w:pict>
                  </w:r>
                </w:p>
                <w:p>
                  <w:pPr>
                    <w:pStyle w:val="documentulli"/>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79" style="width:171pt;height:22in;margin-top:-400pt;margin-left:-185pt;position:absolute;z-index:-25160396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Ensuring for technical training for my team members, to upgrade the team skill set.</w:t>
                  </w:r>
                  <w:r>
                    <w:pict>
                      <v:rect id="_x0000_s1080" style="width:171pt;height:22in;margin-top:-400pt;margin-left:-185pt;position:absolute;z-index:-251602944" fillcolor="#f2eee5" strokecolor="#f2eee5"/>
                    </w:pict>
                  </w:r>
                </w:p>
                <w:p>
                  <w:pPr>
                    <w:pStyle w:val="documentullinth-last-child1"/>
                    <w:numPr>
                      <w:ilvl w:val="0"/>
                      <w:numId w:val="5"/>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1" style="width:171pt;height:22in;margin-top:-400pt;margin-left:-185pt;position:absolute;z-index:-25160192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Monitoring the SLA and response of the team on any incident, service, and change request.</w:t>
                  </w:r>
                  <w:r>
                    <w:pict>
                      <v:rect id="_x0000_s1082" style="width:171pt;height:22in;margin-top:-400pt;margin-left:-185pt;position:absolute;z-index:-25160089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83" style="width:171pt;height:22in;margin-top:-400pt;margin-left:-185pt;position:absolute;z-index:-251599872" fillcolor="#f2eee5" strokecolor="#f2eee5"/>
                    </w:pict>
                  </w:r>
                  <w:r>
                    <w:rPr>
                      <w:rStyle w:val="span"/>
                      <w:rFonts w:ascii="Source Sans Pro" w:eastAsia="Source Sans Pro" w:hAnsi="Source Sans Pro" w:cs="Source Sans Pro"/>
                      <w:b w:val="0"/>
                      <w:bCs w:val="0"/>
                      <w:color w:val="000000"/>
                    </w:rPr>
                    <w:t>02/2011</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01/2015</w:t>
                  </w:r>
                  <w:r>
                    <w:pict>
                      <v:rect id="_x0000_s1084" style="width:171pt;height:22in;margin-top:-400pt;margin-left:-185pt;position:absolute;z-index:-25159884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85" style="width:171pt;height:22in;margin-top:-400pt;margin-left:-185pt;position:absolute;z-index:-251597824" fillcolor="#f2eee5" strokecolor="#f2eee5"/>
                    </w:pict>
                  </w:r>
                  <w:r>
                    <w:rPr>
                      <w:rStyle w:val="span"/>
                      <w:rFonts w:ascii="Source Sans Pro" w:eastAsia="Source Sans Pro" w:hAnsi="Source Sans Pro" w:cs="Source Sans Pro"/>
                      <w:b w:val="0"/>
                      <w:bCs w:val="0"/>
                      <w:color w:val="000000"/>
                    </w:rPr>
                    <w:t>Lead Infrastructure Engineer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086" style="width:171pt;height:22in;margin-top:-400pt;margin-left:-185pt;position:absolute;z-index:-251596800" fillcolor="#f2eee5" strokecolor="#f2eee5"/>
                    </w:pict>
                  </w:r>
                </w:p>
                <w:p>
                  <w:pPr>
                    <w:pStyle w:val="documentulli"/>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7" style="width:171pt;height:22in;margin-top:-400pt;margin-left:-185pt;position:absolute;z-index:-25159577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r>
                    <w:pict>
                      <v:rect id="_x0000_s1088" style="width:171pt;height:22in;margin-top:-400pt;margin-left:-185pt;position:absolute;z-index:-251594752" fillcolor="#f2eee5" strokecolor="#f2eee5"/>
                    </w:pict>
                  </w:r>
                </w:p>
                <w:p>
                  <w:pPr>
                    <w:pStyle w:val="documentulli"/>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89" style="width:171pt;height:22in;margin-top:-400pt;margin-left:-185pt;position:absolute;z-index:-25159372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r>
                    <w:pict>
                      <v:rect id="_x0000_s1090" style="width:171pt;height:22in;margin-top:-400pt;margin-left:-185pt;position:absolute;z-index:-251592704" fillcolor="#f2eee5" strokecolor="#f2eee5"/>
                    </w:pict>
                  </w:r>
                </w:p>
                <w:p>
                  <w:pPr>
                    <w:pStyle w:val="documentullinth-last-child1"/>
                    <w:numPr>
                      <w:ilvl w:val="0"/>
                      <w:numId w:val="6"/>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1" style="width:171pt;height:22in;margin-top:-400pt;margin-left:-185pt;position:absolute;z-index:-25159168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Excels in the set-up of Production Support, DevOps, Build and Release Engineering, CD/CI Process, Release Management, and UAT.</w:t>
                  </w:r>
                  <w:r>
                    <w:pict>
                      <v:rect id="_x0000_s1092" style="width:171pt;height:22in;margin-top:-400pt;margin-left:-185pt;position:absolute;z-index:-25159065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93" style="width:171pt;height:22in;margin-top:-400pt;margin-left:-185pt;position:absolute;z-index:-251589632" fillcolor="#f2eee5" strokecolor="#f2eee5"/>
                    </w:pict>
                  </w:r>
                  <w:r>
                    <w:rPr>
                      <w:rStyle w:val="span"/>
                      <w:rFonts w:ascii="Source Sans Pro" w:eastAsia="Source Sans Pro" w:hAnsi="Source Sans Pro" w:cs="Source Sans Pro"/>
                      <w:b w:val="0"/>
                      <w:bCs w:val="0"/>
                      <w:color w:val="000000"/>
                    </w:rPr>
                    <w:t>04/2004</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02/2011</w:t>
                  </w:r>
                  <w:r>
                    <w:pict>
                      <v:rect id="_x0000_s1094" style="width:171pt;height:22in;margin-top:-400pt;margin-left:-185pt;position:absolute;z-index:-25158860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095" style="width:171pt;height:22in;margin-top:-400pt;margin-left:-185pt;position:absolute;z-index:-251587584" fillcolor="#f2eee5" strokecolor="#f2eee5"/>
                    </w:pict>
                  </w:r>
                  <w:r>
                    <w:rPr>
                      <w:rStyle w:val="span"/>
                      <w:rFonts w:ascii="Source Sans Pro" w:eastAsia="Source Sans Pro" w:hAnsi="Source Sans Pro" w:cs="Source Sans Pro"/>
                      <w:b w:val="0"/>
                      <w:bCs w:val="0"/>
                      <w:color w:val="000000"/>
                    </w:rPr>
                    <w:t>Infrastructure Consultant</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Chennai, India</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India</w:t>
                  </w:r>
                  <w:r>
                    <w:pict>
                      <v:rect id="_x0000_s1096" style="width:171pt;height:22in;margin-top:-400pt;margin-left:-185pt;position:absolute;z-index:-251586560" fillcolor="#f2eee5" strokecolor="#f2eee5"/>
                    </w:pict>
                  </w:r>
                </w:p>
                <w:p>
                  <w:pPr>
                    <w:pStyle w:val="documentulli"/>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7" style="width:171pt;height:22in;margin-top:-400pt;margin-left:-185pt;position:absolute;z-index:-251585536"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Drive the team to ensure a stable Unix/Linux environment and as SME actively participating in all critical &amp; escalated issues.</w:t>
                  </w:r>
                  <w:r>
                    <w:pict>
                      <v:rect id="_x0000_s1098" style="width:171pt;height:22in;margin-top:-400pt;margin-left:-185pt;position:absolute;z-index:-251584512" fillcolor="#f2eee5" strokecolor="#f2eee5"/>
                    </w:pict>
                  </w:r>
                </w:p>
                <w:p>
                  <w:pPr>
                    <w:pStyle w:val="documentulli"/>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099" style="width:171pt;height:22in;margin-top:-400pt;margin-left:-185pt;position:absolute;z-index:-251583488"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Analyzing and Providing RCA for all the major incidents and failed changes.</w:t>
                  </w:r>
                  <w:r>
                    <w:pict>
                      <v:rect id="_x0000_s1100" style="width:171pt;height:22in;margin-top:-400pt;margin-left:-185pt;position:absolute;z-index:-251582464" fillcolor="#f2eee5" strokecolor="#f2eee5"/>
                    </w:pict>
                  </w:r>
                </w:p>
                <w:p>
                  <w:pPr>
                    <w:pStyle w:val="documentullinth-last-child1"/>
                    <w:numPr>
                      <w:ilvl w:val="0"/>
                      <w:numId w:val="7"/>
                    </w:numPr>
                    <w:spacing w:before="0" w:after="0" w:line="280" w:lineRule="atLeast"/>
                    <w:ind w:left="180" w:right="0" w:hanging="180"/>
                    <w:rPr>
                      <w:rStyle w:val="span"/>
                      <w:rFonts w:ascii="Source Sans Pro" w:eastAsia="Source Sans Pro" w:hAnsi="Source Sans Pro" w:cs="Source Sans Pro"/>
                      <w:b w:val="0"/>
                      <w:bCs w:val="0"/>
                      <w:color w:val="000000"/>
                      <w:sz w:val="20"/>
                      <w:szCs w:val="20"/>
                      <w:bdr w:val="none" w:sz="0" w:space="0" w:color="auto"/>
                      <w:vertAlign w:val="baseline"/>
                    </w:rPr>
                  </w:pPr>
                  <w:r>
                    <w:pict>
                      <v:rect id="_x0000_s1101" style="width:171pt;height:22in;margin-top:-400pt;margin-left:-185pt;position:absolute;z-index:-251581440" fillcolor="#f2eee5" strokecolor="#f2eee5"/>
                    </w:pict>
                  </w:r>
                  <w:r>
                    <w:rPr>
                      <w:rStyle w:val="span"/>
                      <w:rFonts w:ascii="Source Sans Pro" w:eastAsia="Source Sans Pro" w:hAnsi="Source Sans Pro" w:cs="Source Sans Pro"/>
                      <w:b w:val="0"/>
                      <w:bCs w:val="0"/>
                      <w:color w:val="000000"/>
                      <w:sz w:val="20"/>
                      <w:szCs w:val="20"/>
                      <w:bdr w:val="none" w:sz="0" w:space="0" w:color="auto"/>
                      <w:vertAlign w:val="baseline"/>
                    </w:rPr>
                    <w:t>Linux Subject Matter Expert at .</w:t>
                  </w:r>
                  <w:r>
                    <w:pict>
                      <v:rect id="_x0000_s1102" style="width:171pt;height:22in;margin-top:-400pt;margin-left:-185pt;position:absolute;z-index:-251580416"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3" style="width:171pt;height:22in;margin-top:-400pt;margin-left:-185pt;position:absolute;z-index:-251579392" fillcolor="#f2eee5" strokecolor="#f2eee5"/>
                    </w:pict>
                  </w:r>
                  <w:r>
                    <w:rPr>
                      <w:rStyle w:val="span"/>
                      <w:rFonts w:ascii="Source Sans Pro" w:eastAsia="Source Sans Pro" w:hAnsi="Source Sans Pro" w:cs="Source Sans Pro"/>
                      <w:b w:val="0"/>
                      <w:bCs w:val="0"/>
                      <w:color w:val="000000"/>
                    </w:rPr>
                    <w:t>05/2003</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03/2004</w:t>
                  </w:r>
                  <w:r>
                    <w:pict>
                      <v:rect id="_x0000_s1104" style="width:171pt;height:22in;margin-top:-400pt;margin-left:-185pt;position:absolute;z-index:-251578368"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5" style="width:171pt;height:22in;margin-top:-400pt;margin-left:-185pt;position:absolute;z-index:-251577344" fillcolor="#f2eee5" strokecolor="#f2eee5"/>
                    </w:pict>
                  </w:r>
                  <w:r>
                    <w:rPr>
                      <w:rStyle w:val="span"/>
                      <w:rFonts w:ascii="Source Sans Pro" w:eastAsia="Source Sans Pro" w:hAnsi="Source Sans Pro" w:cs="Source Sans Pro"/>
                      <w:b w:val="0"/>
                      <w:bCs w:val="0"/>
                      <w:color w:val="000000"/>
                    </w:rPr>
                    <w:t>System Administrator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106" style="width:171pt;height:22in;margin-top:-400pt;margin-left:-185pt;position:absolute;z-index:-251576320"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7" style="width:171pt;height:22in;margin-top:-400pt;margin-left:-185pt;position:absolute;z-index:-251575296" fillcolor="#f2eee5" strokecolor="#f2eee5"/>
                    </w:pict>
                  </w:r>
                  <w:r>
                    <w:rPr>
                      <w:rStyle w:val="span"/>
                      <w:rFonts w:ascii="Source Sans Pro" w:eastAsia="Source Sans Pro" w:hAnsi="Source Sans Pro" w:cs="Source Sans Pro"/>
                      <w:b w:val="0"/>
                      <w:bCs w:val="0"/>
                      <w:color w:val="000000"/>
                    </w:rPr>
                    <w:t>01/1996</w:t>
                  </w:r>
                  <w:r>
                    <w:rPr>
                      <w:rStyle w:val="span"/>
                      <w:rFonts w:ascii="Source Sans Pro" w:eastAsia="Source Sans Pro" w:hAnsi="Source Sans Pro" w:cs="Source Sans Pro"/>
                      <w:b w:val="0"/>
                      <w:bCs w:val="0"/>
                      <w:color w:val="000000"/>
                    </w:rPr>
                    <w:t xml:space="preserve"> - </w:t>
                  </w:r>
                  <w:r>
                    <w:rPr>
                      <w:rStyle w:val="span"/>
                      <w:rFonts w:ascii="Source Sans Pro" w:eastAsia="Source Sans Pro" w:hAnsi="Source Sans Pro" w:cs="Source Sans Pro"/>
                      <w:b w:val="0"/>
                      <w:bCs w:val="0"/>
                      <w:color w:val="000000"/>
                    </w:rPr>
                    <w:t>04/2003</w:t>
                  </w:r>
                  <w:r>
                    <w:pict>
                      <v:rect id="_x0000_s1108" style="width:171pt;height:22in;margin-top:-400pt;margin-left:-185pt;position:absolute;z-index:-251574272" fillcolor="#f2eee5" strokecolor="#f2eee5"/>
                    </w:pict>
                  </w:r>
                </w:p>
                <w:p>
                  <w:pPr>
                    <w:pStyle w:val="documentdispBlk"/>
                    <w:spacing w:before="0" w:after="0" w:line="300" w:lineRule="atLeast"/>
                    <w:ind w:left="0" w:right="0"/>
                    <w:rPr>
                      <w:rStyle w:val="sectiontablesectionbody"/>
                      <w:rFonts w:ascii="Source Sans Pro" w:eastAsia="Source Sans Pro" w:hAnsi="Source Sans Pro" w:cs="Source Sans Pro"/>
                      <w:b w:val="0"/>
                      <w:bCs w:val="0"/>
                      <w:color w:val="000000"/>
                      <w:bdr w:val="none" w:sz="0" w:space="0" w:color="auto"/>
                      <w:vertAlign w:val="baseline"/>
                    </w:rPr>
                  </w:pPr>
                  <w:r>
                    <w:pict>
                      <v:rect id="_x0000_s1109" style="width:171pt;height:22in;margin-top:-400pt;margin-left:-185pt;position:absolute;z-index:-251573248" fillcolor="#f2eee5" strokecolor="#f2eee5"/>
                    </w:pict>
                  </w:r>
                  <w:r>
                    <w:rPr>
                      <w:rStyle w:val="span"/>
                      <w:rFonts w:ascii="Source Sans Pro" w:eastAsia="Source Sans Pro" w:hAnsi="Source Sans Pro" w:cs="Source Sans Pro"/>
                      <w:b w:val="0"/>
                      <w:bCs w:val="0"/>
                      <w:color w:val="000000"/>
                    </w:rPr>
                    <w:t>System Administrator</w:t>
                  </w:r>
                  <w:r>
                    <w:rPr>
                      <w:rStyle w:val="span"/>
                      <w:rFonts w:ascii="Source Sans Pro" w:eastAsia="Source Sans Pro" w:hAnsi="Source Sans Pro" w:cs="Source Sans Pro"/>
                      <w:b w:val="0"/>
                      <w:bCs w:val="0"/>
                      <w:color w:val="000000"/>
                    </w:rPr>
                    <w:t xml:space="preserve">, </w:t>
                  </w:r>
                  <w:r>
                    <w:rPr>
                      <w:rStyle w:val="documenttxt-boldCharacter"/>
                      <w:rFonts w:ascii="Source Sans Pro" w:eastAsia="Source Sans Pro" w:hAnsi="Source Sans Pro" w:cs="Source Sans Pro"/>
                      <w:color w:val="000000"/>
                    </w:rPr>
                    <w:t>Company Name</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City</w:t>
                  </w:r>
                  <w:r>
                    <w:rPr>
                      <w:rStyle w:val="span"/>
                      <w:rFonts w:ascii="Source Sans Pro" w:eastAsia="Source Sans Pro" w:hAnsi="Source Sans Pro" w:cs="Source Sans Pro"/>
                      <w:b w:val="0"/>
                      <w:bCs w:val="0"/>
                      <w:color w:val="000000"/>
                    </w:rPr>
                    <w:t xml:space="preserve">, </w:t>
                  </w:r>
                  <w:r>
                    <w:rPr>
                      <w:rStyle w:val="span"/>
                      <w:rFonts w:ascii="Source Sans Pro" w:eastAsia="Source Sans Pro" w:hAnsi="Source Sans Pro" w:cs="Source Sans Pro"/>
                      <w:b w:val="0"/>
                      <w:bCs w:val="0"/>
                      <w:color w:val="000000"/>
                    </w:rPr>
                    <w:t>Country</w:t>
                  </w:r>
                  <w:r>
                    <w:pict>
                      <v:rect id="_x0000_s1110" style="width:171pt;height:22in;margin-top:-400pt;margin-left:-185pt;position:absolute;z-index:-25157222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11" style="position:absolute;z-index:251745280"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12" style="width:171pt;height:22in;margin-top:-400pt;margin-left:-25pt;position:absolute;z-index:-251570176" fillcolor="#f2eee5" strokecolor="#f2eee5"/>
                    </w:pict>
                  </w:r>
                  <w:r>
                    <w:rPr>
                      <w:rStyle w:val="documentheading"/>
                      <w:bdr w:val="none" w:sz="0" w:space="0" w:color="auto"/>
                      <w:vertAlign w:val="baseline"/>
                    </w:rPr>
                    <w:t>Education and Training</w:t>
                  </w:r>
                  <w:r>
                    <w:pict>
                      <v:rect id="_x0000_s1113" style="width:171pt;height:22in;margin-top:-400pt;margin-left:-25pt;position:absolute;z-index:-25156915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bCs/>
                      <w:color w:val="000000"/>
                      <w:sz w:val="20"/>
                      <w:szCs w:val="20"/>
                      <w:bdr w:val="none" w:sz="0" w:space="0" w:color="auto"/>
                      <w:vertAlign w:val="baseline"/>
                    </w:rPr>
                  </w:pPr>
                  <w:r>
                    <w:pict>
                      <v:rect id="_x0000_s1114" style="width:171pt;height:22in;margin-top:-400pt;margin-left:-185pt;position:absolute;z-index:-251568128" fillcolor="#f2eee5" strokecolor="#f2eee5"/>
                    </w:pict>
                  </w:r>
                  <w:r>
                    <w:rPr>
                      <w:rStyle w:val="span"/>
                      <w:rFonts w:ascii="Source Sans Pro" w:eastAsia="Source Sans Pro" w:hAnsi="Source Sans Pro" w:cs="Source Sans Pro"/>
                      <w:color w:val="000000"/>
                      <w:sz w:val="20"/>
                      <w:szCs w:val="20"/>
                    </w:rPr>
                    <w:t>01/2009</w:t>
                  </w:r>
                  <w:r>
                    <w:pict>
                      <v:rect id="_x0000_s1115" style="width:171pt;height:22in;margin-top:-400pt;margin-left:-185pt;position:absolute;z-index:-251567104"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16" style="width:171pt;height:22in;margin-top:-400pt;margin-left:-185pt;position:absolute;z-index:-251566080" fillcolor="#f2eee5" strokecolor="#f2eee5"/>
                    </w:pict>
                  </w:r>
                  <w:r>
                    <w:rPr>
                      <w:rStyle w:val="documenttxt-boldCharacter"/>
                      <w:rFonts w:ascii="Source Sans Pro" w:eastAsia="Source Sans Pro" w:hAnsi="Source Sans Pro" w:cs="Source Sans Pro"/>
                      <w:color w:val="000000"/>
                      <w:sz w:val="20"/>
                      <w:szCs w:val="20"/>
                    </w:rPr>
                    <w:t>Bachelor of Science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Field of Study</w:t>
                  </w:r>
                  <w:r>
                    <w:pict>
                      <v:rect id="_x0000_s1117" style="width:171pt;height:22in;margin-top:-400pt;margin-left:-185pt;position:absolute;z-index:-251565056"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18" style="width:171pt;height:22in;margin-top:-400pt;margin-left:-185pt;position:absolute;z-index:-251564032" fillcolor="#f2eee5" strokecolor="#f2eee5"/>
                    </w:pict>
                  </w:r>
                  <w:r>
                    <w:rPr>
                      <w:rStyle w:val="documenttxt-boldCharacter"/>
                      <w:rFonts w:ascii="Source Sans Pro" w:eastAsia="Source Sans Pro" w:hAnsi="Source Sans Pro" w:cs="Source Sans Pro"/>
                      <w:color w:val="000000"/>
                      <w:sz w:val="20"/>
                      <w:szCs w:val="20"/>
                    </w:rPr>
                    <w:t>College Name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Location</w:t>
                  </w:r>
                  <w:r>
                    <w:rPr>
                      <w:rStyle w:val="sectiontablesectionbody"/>
                      <w:rFonts w:ascii="Source Sans Pro" w:eastAsia="Source Sans Pro" w:hAnsi="Source Sans Pro" w:cs="Source Sans Pro"/>
                      <w:b w:val="0"/>
                      <w:bCs w:val="0"/>
                      <w:color w:val="000000"/>
                      <w:sz w:val="20"/>
                      <w:szCs w:val="20"/>
                      <w:bdr w:val="none" w:sz="0" w:space="0" w:color="auto"/>
                      <w:vertAlign w:val="baseline"/>
                    </w:rPr>
                    <w:t xml:space="preserve"> </w:t>
                  </w:r>
                  <w:r>
                    <w:pict>
                      <v:rect id="_x0000_s1119" style="width:171pt;height:22in;margin-top:-400pt;margin-left:-185pt;position:absolute;z-index:-251563008" fillcolor="#f2eee5" strokecolor="#f2eee5"/>
                    </w:pict>
                  </w:r>
                </w:p>
                <w:p>
                  <w:pPr>
                    <w:pStyle w:val="documenttxt-bold"/>
                    <w:pBdr>
                      <w:top w:val="none" w:sz="0" w:space="10" w:color="auto"/>
                      <w:left w:val="none" w:sz="0" w:space="0" w:color="auto"/>
                      <w:bottom w:val="none" w:sz="0" w:space="0" w:color="auto"/>
                      <w:right w:val="none" w:sz="0" w:space="0" w:color="auto"/>
                    </w:pBdr>
                    <w:spacing w:before="0" w:after="0" w:line="280" w:lineRule="atLeast"/>
                    <w:ind w:left="0" w:right="0"/>
                    <w:rPr>
                      <w:rStyle w:val="sectiontablesectionbody"/>
                      <w:rFonts w:ascii="Source Sans Pro" w:eastAsia="Source Sans Pro" w:hAnsi="Source Sans Pro" w:cs="Source Sans Pro"/>
                      <w:b/>
                      <w:bCs/>
                      <w:color w:val="000000"/>
                      <w:sz w:val="20"/>
                      <w:szCs w:val="20"/>
                      <w:bdr w:val="none" w:sz="0" w:space="0" w:color="auto"/>
                      <w:vertAlign w:val="baseline"/>
                    </w:rPr>
                  </w:pPr>
                  <w:r>
                    <w:pict>
                      <v:rect id="_x0000_s1120" style="width:171pt;height:22in;margin-top:-400pt;margin-left:-185pt;position:absolute;z-index:-251561984" fillcolor="#f2eee5" strokecolor="#f2eee5"/>
                    </w:pict>
                  </w:r>
                  <w:r>
                    <w:rPr>
                      <w:rStyle w:val="span"/>
                      <w:rFonts w:ascii="Source Sans Pro" w:eastAsia="Source Sans Pro" w:hAnsi="Source Sans Pro" w:cs="Source Sans Pro"/>
                      <w:color w:val="000000"/>
                      <w:sz w:val="20"/>
                      <w:szCs w:val="20"/>
                    </w:rPr>
                    <w:t>02/1999</w:t>
                  </w:r>
                  <w:r>
                    <w:pict>
                      <v:rect id="_x0000_s1121" style="width:171pt;height:22in;margin-top:-400pt;margin-left:-185pt;position:absolute;z-index:-251560960"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2" style="width:171pt;height:22in;margin-top:-400pt;margin-left:-185pt;position:absolute;z-index:-251559936" fillcolor="#f2eee5" strokecolor="#f2eee5"/>
                    </w:pict>
                  </w:r>
                  <w:r>
                    <w:rPr>
                      <w:rStyle w:val="documenttxt-boldCharacter"/>
                      <w:rFonts w:ascii="Source Sans Pro" w:eastAsia="Source Sans Pro" w:hAnsi="Source Sans Pro" w:cs="Source Sans Pro"/>
                      <w:color w:val="000000"/>
                      <w:sz w:val="20"/>
                      <w:szCs w:val="20"/>
                    </w:rPr>
                    <w:t>Bachelor of Science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Field of Study</w:t>
                  </w:r>
                  <w:r>
                    <w:pict>
                      <v:rect id="_x0000_s1123" style="width:171pt;height:22in;margin-top:-400pt;margin-left:-185pt;position:absolute;z-index:-251558912" fillcolor="#f2eee5" strokecolor="#f2eee5"/>
                    </w:pict>
                  </w:r>
                </w:p>
                <w:p>
                  <w:pPr>
                    <w:pStyle w:val="documentdispBlk"/>
                    <w:spacing w:before="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4" style="width:171pt;height:22in;margin-top:-400pt;margin-left:-185pt;position:absolute;z-index:-251557888" fillcolor="#f2eee5" strokecolor="#f2eee5"/>
                    </w:pict>
                  </w:r>
                  <w:r>
                    <w:rPr>
                      <w:rStyle w:val="documenttxt-boldCharacter"/>
                      <w:rFonts w:ascii="Source Sans Pro" w:eastAsia="Source Sans Pro" w:hAnsi="Source Sans Pro" w:cs="Source Sans Pro"/>
                      <w:color w:val="000000"/>
                      <w:sz w:val="20"/>
                      <w:szCs w:val="20"/>
                    </w:rPr>
                    <w:t>College Name</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Location</w:t>
                  </w:r>
                  <w:r>
                    <w:rPr>
                      <w:rStyle w:val="sectiontablesectionbody"/>
                      <w:rFonts w:ascii="Source Sans Pro" w:eastAsia="Source Sans Pro" w:hAnsi="Source Sans Pro" w:cs="Source Sans Pro"/>
                      <w:b w:val="0"/>
                      <w:bCs w:val="0"/>
                      <w:color w:val="000000"/>
                      <w:sz w:val="20"/>
                      <w:szCs w:val="20"/>
                      <w:bdr w:val="none" w:sz="0" w:space="0" w:color="auto"/>
                      <w:vertAlign w:val="baseline"/>
                    </w:rPr>
                    <w:t xml:space="preserve"> </w:t>
                  </w:r>
                  <w:r>
                    <w:pict>
                      <v:rect id="_x0000_s1125" style="width:171pt;height:22in;margin-top:-400pt;margin-left:-185pt;position:absolute;z-index:-25155686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26" style="position:absolute;z-index:251760640"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27" style="width:171pt;height:22in;margin-top:-400pt;margin-left:-25pt;position:absolute;z-index:-251554816" fillcolor="#f2eee5" strokecolor="#f2eee5"/>
                    </w:pict>
                  </w:r>
                  <w:r>
                    <w:rPr>
                      <w:rStyle w:val="documentheading"/>
                      <w:bdr w:val="none" w:sz="0" w:space="0" w:color="auto"/>
                      <w:vertAlign w:val="baseline"/>
                    </w:rPr>
                    <w:t>Certifications</w:t>
                  </w:r>
                  <w:r>
                    <w:pict>
                      <v:rect id="_x0000_s1128" style="width:171pt;height:22in;margin-top:-400pt;margin-left:-25pt;position:absolute;z-index:-25155379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ocumentulli"/>
                    <w:numPr>
                      <w:ilvl w:val="0"/>
                      <w:numId w:val="8"/>
                    </w:numPr>
                    <w:pBdr>
                      <w:top w:val="none" w:sz="0" w:space="0" w:color="auto"/>
                      <w:left w:val="none" w:sz="0" w:space="0" w:color="auto"/>
                      <w:bottom w:val="none" w:sz="0" w:space="0" w:color="auto"/>
                      <w:right w:val="none" w:sz="0" w:space="0" w:color="auto"/>
                    </w:pBdr>
                    <w:spacing w:before="20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29" style="width:171pt;height:22in;margin-top:-400pt;margin-left:-185pt;position:absolute;z-index:-251552768"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Kubernetes Administrator</w:t>
                  </w:r>
                  <w:r>
                    <w:pict>
                      <v:rect id="_x0000_s1130" style="width:171pt;height:22in;margin-top:-400pt;margin-left:-185pt;position:absolute;z-index:-251551744"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1" style="width:171pt;height:22in;margin-top:-400pt;margin-left:-185pt;position:absolute;z-index:-25155072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Terraform Associate.</w:t>
                  </w:r>
                  <w:r>
                    <w:pict>
                      <v:rect id="_x0000_s1132" style="width:171pt;height:22in;margin-top:-400pt;margin-left:-185pt;position:absolute;z-index:-251549696"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3" style="width:171pt;height:22in;margin-top:-400pt;margin-left:-185pt;position:absolute;z-index:-251548672"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Red Hat Certified Architect – Level II</w:t>
                  </w:r>
                  <w:r>
                    <w:pict>
                      <v:rect id="_x0000_s1134" style="width:171pt;height:22in;margin-top:-400pt;margin-left:-185pt;position:absolute;z-index:-251547648"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5" style="width:171pt;height:22in;margin-top:-400pt;margin-left:-185pt;position:absolute;z-index:-251546624"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Google Cloud Certified Professional</w:t>
                  </w:r>
                  <w:r>
                    <w:pict>
                      <v:rect id="_x0000_s1136" style="width:171pt;height:22in;margin-top:-400pt;margin-left:-185pt;position:absolute;z-index:-251545600"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7" style="width:171pt;height:22in;margin-top:-400pt;margin-left:-185pt;position:absolute;z-index:-25154457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AWS Certified Solutions Architect - Professional</w:t>
                  </w:r>
                  <w:r>
                    <w:pict>
                      <v:rect id="_x0000_s1138" style="width:171pt;height:22in;margin-top:-400pt;margin-left:-185pt;position:absolute;z-index:-251543552"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39" style="width:171pt;height:22in;margin-top:-400pt;margin-left:-185pt;position:absolute;z-index:-251542528"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AWS Certified Solutions Architect - Associate</w:t>
                  </w:r>
                  <w:r>
                    <w:pict>
                      <v:rect id="_x0000_s1140" style="width:171pt;height:22in;margin-top:-400pt;margin-left:-185pt;position:absolute;z-index:-251541504"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1" style="width:171pt;height:22in;margin-top:-400pt;margin-left:-185pt;position:absolute;z-index:-251540480"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in Redhat Specialist Ansible Automation.</w:t>
                  </w:r>
                  <w:r>
                    <w:pict>
                      <v:rect id="_x0000_s1142" style="width:171pt;height:22in;margin-top:-400pt;margin-left:-185pt;position:absolute;z-index:-251539456"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3" style="width:171pt;height:22in;margin-top:-400pt;margin-left:-185pt;position:absolute;z-index:-251538432"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Red Hat Certified Engineer in OpenStack</w:t>
                  </w:r>
                  <w:r>
                    <w:pict>
                      <v:rect id="_x0000_s1144" style="width:171pt;height:22in;margin-top:-400pt;margin-left:-185pt;position:absolute;z-index:-251537408" fillcolor="#f2eee5" strokecolor="#f2eee5"/>
                    </w:pict>
                  </w:r>
                </w:p>
                <w:p>
                  <w:pPr>
                    <w:pStyle w:val="documentulli"/>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5" style="width:171pt;height:22in;margin-top:-400pt;margin-left:-185pt;position:absolute;z-index:-251536384"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Azure Solutions Architect</w:t>
                  </w:r>
                  <w:r>
                    <w:pict>
                      <v:rect id="_x0000_s1146" style="width:171pt;height:22in;margin-top:-400pt;margin-left:-185pt;position:absolute;z-index:-251535360" fillcolor="#f2eee5" strokecolor="#f2eee5"/>
                    </w:pict>
                  </w:r>
                </w:p>
                <w:p>
                  <w:pPr>
                    <w:pStyle w:val="documentullinth-last-child1"/>
                    <w:numPr>
                      <w:ilvl w:val="0"/>
                      <w:numId w:val="8"/>
                    </w:numPr>
                    <w:spacing w:before="0" w:after="0" w:line="280" w:lineRule="atLeast"/>
                    <w:ind w:left="180" w:right="0" w:hanging="18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47" style="width:171pt;height:22in;margin-top:-400pt;margin-left:-185pt;position:absolute;z-index:-25153433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Certified Azure DevOps Engineer</w:t>
                  </w:r>
                  <w:r>
                    <w:pict>
                      <v:rect id="_x0000_s1148" style="width:171pt;height:22in;margin-top:-400pt;margin-left:-185pt;position:absolute;z-index:-251533312"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0"/>
                      <w:szCs w:val="20"/>
                      <w:bdr w:val="none" w:sz="0" w:space="0" w:color="auto"/>
                      <w:vertAlign w:val="baseline"/>
                    </w:rPr>
                  </w:pPr>
                  <w:r>
                    <w:pict>
                      <v:line id="_x0000_s1149" style="position:absolute;z-index:251784192" from="25pt,0" to="575pt,0" fillcolor="black" strokecolor="black" strokeweight="1pt"/>
                    </w:pict>
                  </w:r>
                  <w:r>
                    <w:rPr>
                      <w:rStyle w:val="sectiontableleftfullspacecell"/>
                      <w:rFonts w:ascii="Source Sans Pro" w:eastAsia="Source Sans Pro" w:hAnsi="Source Sans Pro" w:cs="Source Sans Pro"/>
                      <w:b w:val="0"/>
                      <w:bCs w:val="0"/>
                      <w:color w:val="000000"/>
                      <w:sz w:val="20"/>
                      <w:szCs w:val="20"/>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sz w:val="32"/>
                      <w:szCs w:val="32"/>
                      <w:bdr w:val="none" w:sz="0" w:space="0" w:color="auto"/>
                      <w:vertAlign w:val="baseline"/>
                    </w:rPr>
                  </w:pPr>
                  <w:r>
                    <w:pict>
                      <v:rect id="_x0000_s1150" style="width:171pt;height:22in;margin-top:-400pt;margin-left:-25pt;position:absolute;z-index:-251531264" fillcolor="#f2eee5" strokecolor="#f2eee5"/>
                    </w:pict>
                  </w:r>
                  <w:r>
                    <w:rPr>
                      <w:rStyle w:val="documentheading"/>
                      <w:bdr w:val="none" w:sz="0" w:space="0" w:color="auto"/>
                      <w:vertAlign w:val="baseline"/>
                    </w:rPr>
                    <w:t>Languages</w:t>
                  </w:r>
                  <w:r>
                    <w:pict>
                      <v:rect id="_x0000_s1151" style="width:171pt;height:22in;margin-top:-400pt;margin-left:-25pt;position:absolute;z-index:-251530240"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280" w:lineRule="atLeast"/>
                    <w:ind w:left="0" w:right="0"/>
                    <w:rPr>
                      <w:rStyle w:val="sectiontableleftspacecell"/>
                      <w:rFonts w:ascii="Source Sans Pro" w:eastAsia="Source Sans Pro" w:hAnsi="Source Sans Pro" w:cs="Source Sans Pro"/>
                      <w:b w:val="0"/>
                      <w:bCs w:val="0"/>
                      <w:color w:val="000000"/>
                      <w:sz w:val="20"/>
                      <w:szCs w:val="20"/>
                      <w:bdr w:val="none" w:sz="0" w:space="0" w:color="auto"/>
                      <w:vertAlign w:val="baseline"/>
                    </w:rPr>
                  </w:pPr>
                  <w:r>
                    <w:rPr>
                      <w:rStyle w:val="sectiontableleftspacecell"/>
                      <w:rFonts w:ascii="Source Sans Pro" w:eastAsia="Source Sans Pro" w:hAnsi="Source Sans Pro" w:cs="Source Sans Pro"/>
                      <w:b w:val="0"/>
                      <w:bCs w:val="0"/>
                      <w:color w:val="000000"/>
                      <w:sz w:val="20"/>
                      <w:szCs w:val="20"/>
                      <w:bdr w:val="none" w:sz="0" w:space="0" w:color="auto"/>
                      <w:vertAlign w:val="baseline"/>
                    </w:rPr>
                    <w:t> </w:t>
                  </w:r>
                </w:p>
              </w:tc>
              <w:tc>
                <w:tcPr>
                  <w:tcW w:w="7800" w:type="dxa"/>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200" w:after="0" w:line="280" w:lineRule="atLeast"/>
                    <w:ind w:left="0" w:right="0"/>
                    <w:rPr>
                      <w:rStyle w:val="sectiontablesectionbody"/>
                      <w:rFonts w:ascii="Source Sans Pro" w:eastAsia="Source Sans Pro" w:hAnsi="Source Sans Pro" w:cs="Source Sans Pro"/>
                      <w:b w:val="0"/>
                      <w:bCs w:val="0"/>
                      <w:color w:val="000000"/>
                      <w:sz w:val="20"/>
                      <w:szCs w:val="20"/>
                      <w:bdr w:val="none" w:sz="0" w:space="0" w:color="auto"/>
                      <w:vertAlign w:val="baseline"/>
                    </w:rPr>
                  </w:pPr>
                  <w:r>
                    <w:pict>
                      <v:rect id="_x0000_s1152" style="width:171pt;height:22in;margin-top:-400pt;margin-left:-185pt;position:absolute;z-index:-251529216" fillcolor="#f2eee5" strokecolor="#f2eee5"/>
                    </w:pict>
                  </w:r>
                  <w:r>
                    <w:rPr>
                      <w:rStyle w:val="sectiontablesectionbody"/>
                      <w:rFonts w:ascii="Source Sans Pro" w:eastAsia="Source Sans Pro" w:hAnsi="Source Sans Pro" w:cs="Source Sans Pro"/>
                      <w:b w:val="0"/>
                      <w:bCs w:val="0"/>
                      <w:color w:val="000000"/>
                      <w:sz w:val="20"/>
                      <w:szCs w:val="20"/>
                      <w:bdr w:val="none" w:sz="0" w:space="0" w:color="auto"/>
                      <w:vertAlign w:val="baseline"/>
                    </w:rPr>
                    <w:t>English French Dutch</w:t>
                  </w:r>
                  <w:r>
                    <w:pict>
                      <v:rect id="_x0000_s1153" style="width:171pt;height:22in;margin-top:-400pt;margin-left:-185pt;position:absolute;z-index:-251528192"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280" w:lineRule="atLeast"/>
                    <w:ind w:left="0" w:right="0"/>
                    <w:rPr>
                      <w:rStyle w:val="sectiontablerightspacecell"/>
                      <w:rFonts w:ascii="Source Sans Pro" w:eastAsia="Source Sans Pro" w:hAnsi="Source Sans Pro" w:cs="Source Sans Pro"/>
                      <w:b w:val="0"/>
                      <w:bCs w:val="0"/>
                      <w:color w:val="000000"/>
                      <w:sz w:val="20"/>
                      <w:szCs w:val="20"/>
                      <w:bdr w:val="none" w:sz="0" w:space="0" w:color="auto"/>
                      <w:vertAlign w:val="baseline"/>
                    </w:rPr>
                  </w:pPr>
                  <w:r>
                    <w:rPr>
                      <w:rStyle w:val="sectiontablerightspacecell"/>
                      <w:rFonts w:ascii="Source Sans Pro" w:eastAsia="Source Sans Pro" w:hAnsi="Source Sans Pro" w:cs="Source Sans Pro"/>
                      <w:b w:val="0"/>
                      <w:bCs w:val="0"/>
                      <w:color w:val="000000"/>
                      <w:sz w:val="20"/>
                      <w:szCs w:val="20"/>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c>
      </w:tr>
    </w:tbl>
    <w:p/>
    <w:sectPr>
      <w:headerReference w:type="default" r:id="rId4"/>
      <w:footerReference w:type="default" r:id="rId5"/>
      <w:pgSz w:w="12240" w:h="15840"/>
      <w:pgMar w:top="0" w:right="0" w:bottom="0" w:left="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3A5974D4-8A92-4B54-96CB-4ADF1E03442E}"/>
    <w:embedBold r:id="rId2" w:fontKey="{7D90C01C-1C3F-4B45-9A29-0EBF1BAA624A}"/>
  </w:font>
  <w:font w:name="Source Sans Pro">
    <w:charset w:val="00"/>
    <w:family w:val="auto"/>
    <w:pitch w:val="default"/>
    <w:sig w:usb0="00000000" w:usb1="00000000" w:usb2="00000000" w:usb3="00000000" w:csb0="00000001" w:csb1="00000000"/>
    <w:embedRegular r:id="rId3" w:fontKey="{A409F6AD-B5EE-4F89-9F04-C22CF294523E}"/>
    <w:embedBold r:id="rId4" w:fontKey="{53C8208B-87C1-466E-AD85-A3242E9CC513}"/>
    <w:embedBoldItalic r:id="rId5" w:fontKey="{684A02E2-8EEC-4F33-B1BF-AF42DB2F917D}"/>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mld5maincell">
    <w:name w:val="mld5maincell"/>
    <w:basedOn w:val="DefaultParagraphFont"/>
  </w:style>
  <w:style w:type="character" w:customStyle="1" w:styleId="nameTable">
    <w:name w:val="nameTable"/>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firstparagraph">
    <w:name w:val="document_firstparagraph"/>
    <w:basedOn w:val="Normal"/>
    <w:pPr>
      <w:pBdr>
        <w:top w:val="none" w:sz="0" w:space="0" w:color="auto"/>
      </w:pBdr>
    </w:pPr>
  </w:style>
  <w:style w:type="paragraph" w:customStyle="1" w:styleId="documenttxt-bold">
    <w:name w:val="document_txt-bold"/>
    <w:basedOn w:val="Normal"/>
    <w:rPr>
      <w:b/>
      <w:bCs/>
    </w:rPr>
  </w:style>
  <w:style w:type="character" w:customStyle="1" w:styleId="span">
    <w:name w:val="span"/>
    <w:basedOn w:val="DefaultParagraphFont"/>
    <w:rPr>
      <w:bdr w:val="none" w:sz="0" w:space="0" w:color="auto"/>
      <w:vertAlign w:val="baseline"/>
    </w:rPr>
  </w:style>
  <w:style w:type="paragraph" w:customStyle="1" w:styleId="documentcntc-sec">
    <w:name w:val="document_cntc-sec"/>
    <w:basedOn w:val="Normal"/>
    <w:pPr>
      <w:pBdr>
        <w:top w:val="none" w:sz="0" w:space="5" w:color="auto"/>
      </w:pBdr>
    </w:pPr>
    <w:rPr>
      <w:b w:val="0"/>
      <w:bCs w:val="0"/>
      <w:color w:val="000000"/>
    </w:rPr>
  </w:style>
  <w:style w:type="paragraph" w:customStyle="1" w:styleId="documentaddress">
    <w:name w:val="document_address"/>
    <w:basedOn w:val="Normal"/>
    <w:pPr>
      <w:spacing w:line="240" w:lineRule="atLeast"/>
    </w:pPr>
    <w:rPr>
      <w:sz w:val="20"/>
      <w:szCs w:val="20"/>
    </w:rPr>
  </w:style>
  <w:style w:type="paragraph" w:customStyle="1" w:styleId="topscspdiv">
    <w:name w:val="topscspdiv"/>
    <w:basedOn w:val="Normal"/>
    <w:pPr>
      <w:spacing w:line="100" w:lineRule="atLeast"/>
    </w:pPr>
    <w:rPr>
      <w:sz w:val="10"/>
      <w:szCs w:val="10"/>
    </w:rPr>
  </w:style>
  <w:style w:type="character" w:customStyle="1" w:styleId="documentaddresslinth-child1">
    <w:name w:val="document_address_li_nth-child(1)"/>
    <w:basedOn w:val="DefaultParagraphFont"/>
  </w:style>
  <w:style w:type="character" w:customStyle="1" w:styleId="documentaddressli">
    <w:name w:val="document_address_li"/>
    <w:basedOn w:val="DefaultParagraphFont"/>
  </w:style>
  <w:style w:type="character" w:customStyle="1" w:styleId="documentaddressliemail">
    <w:name w:val="document_address_li_email"/>
    <w:basedOn w:val="DefaultParagraphFont"/>
  </w:style>
  <w:style w:type="character" w:customStyle="1" w:styleId="documentaddresslinth-last-child1">
    <w:name w:val="document_address_li_nth-last-child(1)"/>
    <w:basedOn w:val="DefaultParagraphFont"/>
  </w:style>
  <w:style w:type="paragraph" w:customStyle="1" w:styleId="asposemld8header">
    <w:name w:val="aspose_mld8header"/>
    <w:basedOn w:val="Normal"/>
    <w:pPr>
      <w:spacing w:line="20" w:lineRule="atLeast"/>
    </w:pPr>
    <w:rPr>
      <w:sz w:val="2"/>
      <w:szCs w:val="2"/>
    </w:rPr>
  </w:style>
  <w:style w:type="table" w:customStyle="1" w:styleId="topSection">
    <w:name w:val="topSection"/>
    <w:basedOn w:val="TableNormal"/>
    <w:tblPr/>
  </w:style>
  <w:style w:type="paragraph" w:customStyle="1" w:styleId="documentparent-container">
    <w:name w:val="document_parent-container"/>
    <w:basedOn w:val="Normal"/>
  </w:style>
  <w:style w:type="paragraph" w:customStyle="1" w:styleId="documentparent-containersectionnth-child1">
    <w:name w:val="document_parent-container_section_nth-child(1)"/>
    <w:basedOn w:val="Normal"/>
    <w:pPr>
      <w:pBdr>
        <w:top w:val="none" w:sz="0" w:space="0" w:color="auto"/>
      </w:pBdr>
    </w:pPr>
  </w:style>
  <w:style w:type="character" w:customStyle="1" w:styleId="sectiontableleftfullspacecell">
    <w:name w:val="sectiontable_leftfullspacecell"/>
    <w:basedOn w:val="DefaultParagraphFont"/>
  </w:style>
  <w:style w:type="character" w:customStyle="1" w:styleId="documentheading">
    <w:name w:val="document_heading"/>
    <w:basedOn w:val="DefaultParagraphFont"/>
  </w:style>
  <w:style w:type="paragraph" w:customStyle="1" w:styleId="documentsectiontitle">
    <w:name w:val="document_sectiontitle"/>
    <w:basedOn w:val="Normal"/>
    <w:pPr>
      <w:spacing w:line="360" w:lineRule="atLeast"/>
    </w:pPr>
    <w:rPr>
      <w:rFonts w:ascii="Source Sans Pro" w:eastAsia="Source Sans Pro" w:hAnsi="Source Sans Pro" w:cs="Source Sans Pro"/>
      <w:b/>
      <w:bCs/>
      <w:i/>
      <w:iCs/>
      <w:color w:val="000000"/>
      <w:sz w:val="32"/>
      <w:szCs w:val="32"/>
    </w:rPr>
  </w:style>
  <w:style w:type="character" w:customStyle="1" w:styleId="sectiontableleftspacecell">
    <w:name w:val="sectiontable_leftspacecell"/>
    <w:basedOn w:val="DefaultParagraphFont"/>
  </w:style>
  <w:style w:type="paragraph" w:customStyle="1" w:styleId="sectiontableleftspacecellParagraph">
    <w:name w:val="sectiontable_leftspacecell Paragraph"/>
    <w:basedOn w:val="Normal"/>
  </w:style>
  <w:style w:type="character" w:customStyle="1" w:styleId="sectiontablesectionbody">
    <w:name w:val="sectiontable_sectionbody"/>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sectiontablerightspacecell">
    <w:name w:val="sectiontable_rightspacecell"/>
    <w:basedOn w:val="DefaultParagraphFont"/>
  </w:style>
  <w:style w:type="paragraph" w:customStyle="1" w:styleId="sectiontablerightspacecellParagraph">
    <w:name w:val="sectiontable_rightspacecell Paragraph"/>
    <w:basedOn w:val="Normal"/>
  </w:style>
  <w:style w:type="table" w:customStyle="1" w:styleId="sectiontable">
    <w:name w:val="sectiontable"/>
    <w:basedOn w:val="TableNormal"/>
    <w:tblPr/>
  </w:style>
  <w:style w:type="paragraph" w:customStyle="1" w:styleId="documentparent-containersectionnth-child1scspdiv">
    <w:name w:val="document_parent-container_section_nth-child(1)_scspdiv"/>
    <w:basedOn w:val="Normal"/>
    <w:pPr>
      <w:spacing w:line="400" w:lineRule="atLeast"/>
    </w:pPr>
  </w:style>
  <w:style w:type="paragraph" w:customStyle="1" w:styleId="documentparent-containersection">
    <w:name w:val="document_parent-container_section"/>
    <w:basedOn w:val="Normal"/>
    <w:pPr>
      <w:pBdr>
        <w:top w:val="single" w:sz="8" w:space="10" w:color="000000"/>
      </w:pBdr>
    </w:pPr>
  </w:style>
  <w:style w:type="character" w:customStyle="1" w:styleId="documenthilt-secpaddedline">
    <w:name w:val="document_hilt-sec_paddedline"/>
    <w:basedOn w:val="DefaultParagraphFont"/>
  </w:style>
  <w:style w:type="paragraph" w:customStyle="1" w:styleId="documenthilt-seculli">
    <w:name w:val="document_hilt-sec_ul_li"/>
    <w:basedOn w:val="Normal"/>
    <w:pPr>
      <w:pBdr>
        <w:left w:val="none" w:sz="0" w:space="0" w:color="auto"/>
      </w:pBdr>
    </w:pPr>
  </w:style>
  <w:style w:type="paragraph" w:customStyle="1" w:styleId="documentullinth-last-child1">
    <w:name w:val="document_ul_li_nth-last-child(1)"/>
    <w:basedOn w:val="Normal"/>
  </w:style>
  <w:style w:type="paragraph" w:customStyle="1" w:styleId="documenthilt-secpaddedlineParagraph">
    <w:name w:val="document_hilt-sec_paddedline Paragraph"/>
    <w:basedOn w:val="Normal"/>
  </w:style>
  <w:style w:type="table" w:customStyle="1" w:styleId="documenthilt-secsinglecolumn">
    <w:name w:val="document_hilt-sec_singlecolumn"/>
    <w:basedOn w:val="TableNormal"/>
    <w:tblPr/>
  </w:style>
  <w:style w:type="paragraph" w:customStyle="1" w:styleId="documentparent-containersectionscspdiv">
    <w:name w:val="document_parent-container_section_scspdiv"/>
    <w:basedOn w:val="Normal"/>
    <w:pPr>
      <w:spacing w:line="600" w:lineRule="atLeast"/>
    </w:pPr>
    <w:rPr>
      <w:sz w:val="20"/>
      <w:szCs w:val="20"/>
    </w:rPr>
  </w:style>
  <w:style w:type="paragraph" w:customStyle="1" w:styleId="documentexpr-secparagraph">
    <w:name w:val="document_expr-sec_paragraph"/>
    <w:basedOn w:val="Normal"/>
    <w:pPr>
      <w:pBdr>
        <w:top w:val="none" w:sz="0" w:space="15" w:color="auto"/>
      </w:pBdr>
    </w:pPr>
  </w:style>
  <w:style w:type="paragraph" w:customStyle="1" w:styleId="documentdispBlk">
    <w:name w:val="document_dispBlk"/>
    <w:basedOn w:val="Normal"/>
  </w:style>
  <w:style w:type="character" w:customStyle="1" w:styleId="documenttxt-boldCharacter">
    <w:name w:val="document_txt-bold Character"/>
    <w:basedOn w:val="DefaultParagraphFont"/>
    <w:rPr>
      <w:b/>
      <w:bCs/>
    </w:rPr>
  </w:style>
  <w:style w:type="paragraph" w:customStyle="1" w:styleId="documentulli">
    <w:name w:val="document_ul_li"/>
    <w:basedOn w:val="Normal"/>
    <w:pPr>
      <w:pBdr>
        <w:left w:val="none" w:sz="0" w:space="0" w:color="auto"/>
      </w:pBdr>
    </w:pPr>
  </w:style>
  <w:style w:type="paragraph" w:customStyle="1" w:styleId="documentparagraph">
    <w:name w:val="document_paragraph"/>
    <w:basedOn w:val="Normal"/>
    <w:pPr>
      <w:pBdr>
        <w:top w:val="none" w:sz="0" w:space="10" w:color="auto"/>
      </w:pBdr>
    </w:pPr>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312bd882-c1d7-42d2-b394-b59d2c4f383e</vt:lpwstr>
  </property>
  <property fmtid="{D5CDD505-2E9C-101B-9397-08002B2CF9AE}" pid="3" name="x1ye=0">
    <vt:lpwstr>OGUAAB+LCAAAAAAABAAUmUWS40AUBQ+khZiWYrYYd2Jm1umnJ3rl6AjbVfXrvUyZhDkMhxkRowmGwkUSY1CUonlMoHGIoyGaMnEEBmz4W0lTevD82rwfnYcatR6bOOxK02gEW05J98R9pzUHWZef8AoFMiOWOMUKSlgEGpTjtYLSh+RxM/VYe2JdilTl7d3VQZfR4DF8YxH3+8Oj8rhLXXDlAUPmwcC6I4l5P0GRXc9pIhey/ZnE7nXdo1zQoTt</vt:lpwstr>
  </property>
  <property fmtid="{D5CDD505-2E9C-101B-9397-08002B2CF9AE}" pid="4" name="x1ye=1">
    <vt:lpwstr>3IUBHc+8dx94yBh3jPXBnWVX46gypfkCKCQ0YS/Ltt626tcQm6ZOraC6PXEaYWtIeqEtW/1jFHXDFTF3ZcRPNDbnKkM4B3Q+IXKpRY0kwmX5301d3zDwkkKqapOAkj6PwC7gqDmSnnlB+jWNsDbXYKwDdDw+GPniZMaROMRwtjoC3TVA9mwyyfrmK5Y5ddjk50Xm/deeOaPs78dxAyK0wAUJ8fx0TWAuhN21CnIMvwTS1n6q5c9foB5JO/jROGL</vt:lpwstr>
  </property>
  <property fmtid="{D5CDD505-2E9C-101B-9397-08002B2CF9AE}" pid="5" name="x1ye=10">
    <vt:lpwstr>Qk8ESYDboq52V3+NiFAzfn0R+DvFEjV3Vx1rL2ql0OQropD715Zcf5ldWeWFmVBHTeepsS1EkvhPKPl83Pb48S6SzwgYa6vJWzjlBLRz2VdyALOSMb5vnyoirIpIk+QM6PS4v7JvB8FM0GaLePiy3nePtBkASe8bvC7+/Ww6aokujHT1GtG6S6pZ36QO3j0sT5KaeNzCd8cc19lv4f30C8knP4lwY7EuSOjoHDsgG3S4oKpHLtE+OGerok4daEE</vt:lpwstr>
  </property>
  <property fmtid="{D5CDD505-2E9C-101B-9397-08002B2CF9AE}" pid="6" name="x1ye=100">
    <vt:lpwstr>BbvyBvYv7GqcGzE/OkuVVxEchz2HUI5tzw4Xa/PBcUrf0cgmiw+6Tx4WLYSqTEGkArFhBRysuSVyvP+k52uWpDNlsgVv+6k9Wruon3tHngpXixlN+xbi7s7up4bWpEMQFRk5ad36umFeQifVVOhJbW99OIE0ForopyYoDsCvGEQ/PzJY+bRFhkCI9U5WvVC78ccxg10vrdlaXMlXK4oltPlem5RQ3TmKWpjJzoQnljJaIEDcwLLzQFTJZRiorm3</vt:lpwstr>
  </property>
  <property fmtid="{D5CDD505-2E9C-101B-9397-08002B2CF9AE}" pid="7" name="x1ye=101">
    <vt:lpwstr>/EDqsm4OUdGi5BegcIQbJXnsa31TRQz7mWpIVOjzsYF2hF/s0viNYNXD+4KT9p0yY26/fYA4ufUhVvxraeTCIRi0x23vgvpXXJ8rHHgzrnataYp8tvpHX9yNTX1G1uYlfvMX7/IU37lbOQAKj7owhqsXs0kdaoboKotNXIFlJjhQPMYFyVmcgUePneMf9KjCtmwJqmOlhutF/5a8wgxlAtSets0/jGJY7AHTsFt6sTfv2eeKvBg+dKOCuCKcUgZ</vt:lpwstr>
  </property>
  <property fmtid="{D5CDD505-2E9C-101B-9397-08002B2CF9AE}" pid="8" name="x1ye=102">
    <vt:lpwstr>pyFqVreb0U7V5qHtbyICjCquWJ/YhB3f0cZqhs80dAVs5kygDpc/sImE3hjVkpjCnrsLOVbEW+fvVFy51oygAniF0KT3JYT1lPXJB/Qsa3To4cr5MutKkAnUx1PdW2iRTfwlvvfv8/LtLLLvmH69vPCe9GW4ARq/MYmmAWt0U6RNbr37//AEp2+VY4ZQAA</vt:lpwstr>
  </property>
  <property fmtid="{D5CDD505-2E9C-101B-9397-08002B2CF9AE}" pid="9" name="x1ye=11">
    <vt:lpwstr>ReHWIiJOg28UCtRvnH44Ht4WMlROdeCTS1eZgxlVhbqB9oraLLTGxM+b4TVO4woO1GBViRGAH40mBdmdHrgu4omrCEWQgaE9muy8y8s7EISmpMDv6IlripBS37A0H3fRbfjW4iynRyrzVsE9CFfpdewHc/efHsi3cXY7TP6fYb2En/gKRbHMJURfC5LdIX28/mzy9tQApTaE3Y1PseJoQqtKou43osCmxs5uSdhgV9yJcdkOHBFxpY0mZAClHs+</vt:lpwstr>
  </property>
  <property fmtid="{D5CDD505-2E9C-101B-9397-08002B2CF9AE}" pid="10" name="x1ye=12">
    <vt:lpwstr>q7PQnmcjUO9HLtiwOPQKUlfg1YUrDqaVbgDoX5HppkjhvHbyeJSJBlXLDONq2Kmz2+leFZu8dLkV/iOnf+8vk4efDKSRY+n1qyQVx4OERsTB8r89AeQhBPjUtfcWXbB4RzbZuhXtgVuwBuPKzRY5v4is067I+0XT6yukkGTTaWfseaNBN57wvEJYKtvCX45bLihe4zltPIlzAdt0qekLeJ9r2F7ouWsvgNRqHkMRc0N80NC0yMbgyGfeNKsgtJI</vt:lpwstr>
  </property>
  <property fmtid="{D5CDD505-2E9C-101B-9397-08002B2CF9AE}" pid="11" name="x1ye=13">
    <vt:lpwstr>HFBlguxN0xzFakitL3BShGMaLKZ/csuAP7vQ9kRQVPcCStZIkd/4uNTvX/n1unMbJtdAwJLLmZD7Wur9+B+EAZr6eANK5EztbVlNX6SOfPIvdb2t+VoULGB1dlFk3aJx8q9y0XZgVZweLWUv7oQGQdDFjCHpovjACgtFc/IR/omR3rqipOkBrcQh4cNmPF2K+OZup/UG/KUHXGegfgsWAvNO591XFXtdnXA4ntVhnhuoVoIAktALhuY6T/NSt6y</vt:lpwstr>
  </property>
  <property fmtid="{D5CDD505-2E9C-101B-9397-08002B2CF9AE}" pid="12" name="x1ye=14">
    <vt:lpwstr>Hs5DDXwJvWoEIEAQsLeNQPS9049lWrC8SVGmvZZ/i8xoRevmfZFPs+5QE+58rDA1w4vUJjKmrgT9rwWt0AlUGEVyXLMWoVJWxf1B3cPd80Dd0omIj/WHJsNzTxVdmMZ0Lf1Z8Q6X/TwwvSlIK+r1gTmPGStjwRw2vxgYA8ZkNs5dP2cVtIGOfGlFjnFwfSfYWhCkyBTZw/8edQRFDCejBDp0lieZkgSznWGlnR8mQyKmX+8TD9YZKsSJRYIytyN</vt:lpwstr>
  </property>
  <property fmtid="{D5CDD505-2E9C-101B-9397-08002B2CF9AE}" pid="13" name="x1ye=15">
    <vt:lpwstr>pKJNmnrcHJ5UUUioMjkhdAIKb+oxp5vP0IqC4w1UsgsJwPnOBDphKPnWl2ofRmmA2PaljPDhOT7dOpwAc7Df415RqTfxtKTWHB3IftX7peDJQDrmXDItKq5QBFFfvtL5eGfc2m9Hreux7wGLeAX0ZJtEsB9fME1NaRz8xdBvCGVvibJUySJYUnTYj0FVlLPdgFvX5HOkefpdflHdaSA3j1rfeC528axJ3wXafyXc2KVBUTin6meH3g5N7j1BRVz</vt:lpwstr>
  </property>
  <property fmtid="{D5CDD505-2E9C-101B-9397-08002B2CF9AE}" pid="14" name="x1ye=16">
    <vt:lpwstr>had3u1uZbIH6s+cz/iuh5jRof0VzJUicFJ3fBBSJm6HYUaT/WCpa40NImVPBDWI9sXPgumtDyt2Lj2ci2dGB3PS6cy4u159MlAQaLcCaRaF0isQqSEajLuyTla0EUCpy3Za+3YA5f13BostehUKn7FA3RRPugRatUR++e1PiHBApvBVFeDZNZwyj6rXxVTYESzog/Mp4J7fW+Iv5qF1H1FzYZfQJIdTeVBZT8WmbQW6PFCYj2ld8L/qC3IglgQJ</vt:lpwstr>
  </property>
  <property fmtid="{D5CDD505-2E9C-101B-9397-08002B2CF9AE}" pid="15" name="x1ye=17">
    <vt:lpwstr>Y/iD1jgRaWpm8tCYg/cCbSQAvXrh5wKGbCl6sqwDbxeb1Oy2eT6JX8jINULOQjQ2yPmz/ELqi6PFcYE9cbVbyo2u2IxHvrBemsvdLddxlGEPxlOBGZRyaQnOf6A4/VSofRRec2Mp0WUFW/uq8ktmqL9Lc0qOfV0W/Sm0F0bKM+zk1MhGDulfR9yAMXJ8IIWAhc5ifYQWI3x+ksAE0a4Eo0r8k8zr8Jnq2P8fwepcLV+VhP7aTBm92BYOltZe+IU</vt:lpwstr>
  </property>
  <property fmtid="{D5CDD505-2E9C-101B-9397-08002B2CF9AE}" pid="16" name="x1ye=18">
    <vt:lpwstr>M/C4WzbYVzJoLRS/2WK2yfO7jPTZFntvbXsWPaBFRXSnjwYvqHeFDvnfreczrpCxixJfPpHqQGwXuHedzDl429DHtZf+PKAOF2yCNcJf8+14q3yh33DB0u9wwQ4JGZQycVAPvbfGtFGaLwXl9WZhcDhZXPw8OxETfvgTg8ka/vSej2+TAj5+kbS3HM5jW7wL+Luw6uLaEL92dHx28s4vGlJOlbWpUQZHK4z/yP9ajkzeWRqTVYxOpmib7tyxGu+</vt:lpwstr>
  </property>
  <property fmtid="{D5CDD505-2E9C-101B-9397-08002B2CF9AE}" pid="17" name="x1ye=19">
    <vt:lpwstr>Il6D++O2WbimY4LtFbxVhoiq1Q2lrYpkTe1WizU4OyWs+Jcg7v7Ou72RvktAWeVIIG7ooxF5I7KpFhlJ1QRnk2f8NPQCFxobnoJNFkiqqy/P5KA8VPSfRlw8FeRblYvBlY45Vp6jnmygxdfWqls6VhRrxCJ7O+KaJMR7ZVY3WcceXtrsfOHr8Bw3SGKm1MBltutuXdlXUokHKaEVbTHcwqCmqMsWpctpPhg31aQhV9GUpPL5vDZgQS/kqTCyS8/</vt:lpwstr>
  </property>
  <property fmtid="{D5CDD505-2E9C-101B-9397-08002B2CF9AE}" pid="18" name="x1ye=2">
    <vt:lpwstr>xVfo1aS5XiU5ViYZIuYFJqeY8BiKurbCr8rWgdsC1FsWfJKUnqEitXFSL8sePTC8o5OEoRNyfTLuTLm5O5ln9DAC0MeECDgo142mAwtQmG8jN6+QWCpyGUBGxeBjQMouqUhTSEUnUuTL/lQoY8VcV4M1Dv8uaJNzny8kaa9rf9nVq643zRHfGiu/Z7I7G0xNBYthameLmLX6wXV0ufNZhQ0xNtq3r1yjdZHhZj1BUThWozPSC1+c2CIuRQThRrW</vt:lpwstr>
  </property>
  <property fmtid="{D5CDD505-2E9C-101B-9397-08002B2CF9AE}" pid="19" name="x1ye=20">
    <vt:lpwstr>5Vvg/oJU408fj8WWod1QGIg7CDI+cKNTXN7tEH0S0jDJ/xOBbMj2pvenr0tLaTtPucEO1FFeW1jcvlpp3MO9YGgn+3Vx1aYt2w6fjCmQP5VLCOxXecTkF74w6R74pGgxZ/kdrzYQ/Fo0ZOvfWmO4BsnrwEF/ydh5p39nG6on9HP+JLmtZFXzM98lB09wLVjAICc8ZpjCsGye9rnhGNdQlUxdTo7PLCP6s16owcImfyomkSKbcdaFtpTLe745LiP</vt:lpwstr>
  </property>
  <property fmtid="{D5CDD505-2E9C-101B-9397-08002B2CF9AE}" pid="20" name="x1ye=21">
    <vt:lpwstr>Qwp/lkgrWdQ7nM4b05Qv4jqXFi3lEmRwCEeFuV5+WUN3duiwzoOj2IndvaLc9dPQk7QCG8kqkBD11BUx2aFAmZo89gl2DJ35l50n9N0rnRjPlUYyTy3d6wtf5NrYSF3YN+FONtNoWTfc6OlLwe9eWm8WkuWNgmArldhZ26CDLBdMPBk9FyJqSY9wMAhUP70Qo6yWuzWXd1CXdH9pPBMILWRFYLIbmNwAqXs59Yqy5ca8Xhmcbpum0BmpQIBmbIR</vt:lpwstr>
  </property>
  <property fmtid="{D5CDD505-2E9C-101B-9397-08002B2CF9AE}" pid="21" name="x1ye=22">
    <vt:lpwstr>jflWN1lOBtNj4X8JBsjdNvSGN51p/E8VUsIH/pnfFohe09+KFEIlb+/M3u9McdrH5BjTsvHAAr8rfPVl32TB4pBANz62x/GWrVXHrmN/EB8e84SJBO8k50EiYOwtBgdi/VO9wRLP9JwXl2urv2EuuAD/sv3yj0Jf0LEbA/gSIOrAlc1wDo2t0QSYJlSc5z6iyiVoCPHdBp6jBqkq/7I17+XJmJaUg41lnkh4emggm4wHUbEEIznC+va3Yanev7B</vt:lpwstr>
  </property>
  <property fmtid="{D5CDD505-2E9C-101B-9397-08002B2CF9AE}" pid="22" name="x1ye=23">
    <vt:lpwstr>qb9brauHTEe4qOvkZYwJHXdHbT9nptYPelrWsF8QEsPZPiXPTJoVPU0g4ZBZlNCbn+9x6n7t15WmMW/yC99myh+kvZR6ImKsAVtc/p8GMMroE4mqk6TSGUmWGsGzaiDx9w4wPlhAvwHa/5Ekh3ZxbrUCvRGD4+WsAD4jeAlZB8YDZb0mK16DZ9hVWH8/RwjPeCrvJz8d0aPAX2KSsE8tPgvEflUMtCOcMHu3smCKldSCldhXv4MzP9b0/dG1uzo</vt:lpwstr>
  </property>
  <property fmtid="{D5CDD505-2E9C-101B-9397-08002B2CF9AE}" pid="23" name="x1ye=24">
    <vt:lpwstr>CF/DL2wVT6sKxzuupjIqPEmEnYThbTpcyhPiobj72prnJphXzl/0Gl3i9UVWi2dOspjvKFwtjaV58nu+1hlCZ+2PeFuaMhWWg3LrMaMmrbGQXc0E9TbNCGebVCZLuR09FE0fg54yGiYfkofJIcsXiGaelhXZM1Ojas+0MQ8ovePw4gIGGogt7m2a/dTwwNwieRHOLNPtGMf3EOSKtQWpvA7tGzwPDbKBQIMDZ3niFdNysXNGsY+JU8hUcG8SeWU</vt:lpwstr>
  </property>
  <property fmtid="{D5CDD505-2E9C-101B-9397-08002B2CF9AE}" pid="24" name="x1ye=25">
    <vt:lpwstr>DAIgClBI5hd+Fy5weABgSGj4aA/5cYoHfgy5nGaGTKgHXXk8CWcJiw2xjJZPY3aB4MYk5AyCoW0sOrMaTEnAj/qkoDouvVctBIoDGRIaFqs33JqSw9dxRPQKyOW/syIh8caL+Pw7E2+b3CR6WJPtKK7/KUjnDO9WsbfrAj8m/4fFcHGoXnfZvbiObYF+JA8q+u/rkD/kIuWwBatndPxablk3bQPRg2wHXFvxnS6xpISXWlV3QN8DvWXjumLAKmj</vt:lpwstr>
  </property>
  <property fmtid="{D5CDD505-2E9C-101B-9397-08002B2CF9AE}" pid="25" name="x1ye=26">
    <vt:lpwstr>yBxqZgUCXfuG9LnohmAuskjXiOP49IxOb6Kbc6jH7deSbON1EpZ/zg/Bckb6YfVkXqGNqJ++2gOJlx0ehqWlJmDmV3F5gv/V+cAr/e6M9mM6ME9E/dT/Q/WMmw6jLVc6thO/6+TzhUu8q/P4ZXDwuITINLd2P0hj5QMPAn7zgZRzpNOGdKncAKlyN2Rzh3iTnj1HbiNPVueHoQ3WKAwJZn8hFQHk/oniEHiHyrSeQ+kK5ZkHiM/TnjHOxisYIMS</vt:lpwstr>
  </property>
  <property fmtid="{D5CDD505-2E9C-101B-9397-08002B2CF9AE}" pid="26" name="x1ye=27">
    <vt:lpwstr>v/+lJ4SsvqgF17LItzSM4XLK/RvwT49RI2Dj73xA8zTTE7U+XPt5jgYqGyit3uBO2vxaLrTiM3GdpX+YExyzAbft0GpqAk61nKqy+m8s3it8+OHatB0AaQev7/fXt2ys0EYDpXpVQMHGLTrAmnI8eiRTEQFch8rXKu5LHybyp4CUSzDAdq/NUrbiKktgBgVLMYdZbqTFpLZ3GLiv1UFxBPHMJltJj/rRTgtozhDo0a3mM+Fq0rpjtTyi0fNZvJn</vt:lpwstr>
  </property>
  <property fmtid="{D5CDD505-2E9C-101B-9397-08002B2CF9AE}" pid="27" name="x1ye=28">
    <vt:lpwstr>TS+FCjHUvaOmQoEG+OmQJDo3G8DecFr86SemaRCvwKWdIO7wmWGJfKQnnh0O6MC4blnbXgOyU+UUGsE4yj/Z028qZfdn1BvuAEJ9sRa9GVPQzmlyrf2/MK2w0Xo9U7BWnLpn9u+owNdjPDgQUcCO1/3eLPAVoZZEBiFVk9jjlvFiAzSy4EibcuqhmnTH8FSu0ccfAO2vjn4vBKkPH9cNl9N+0q5aBectMFLOXzRgXZxSo7iR43hHaaq4HxQT7jI</vt:lpwstr>
  </property>
  <property fmtid="{D5CDD505-2E9C-101B-9397-08002B2CF9AE}" pid="28" name="x1ye=29">
    <vt:lpwstr>KLVxuBFGe6qM39Z0BHbdnH0dzD86AbDnxh7iJY3TPwMXFf/+rXeGr/lRuJK9ykreB1KUF/JuuYmHercS+G+jYMWJ5rqae7EKhLHFReiu6HKZTi76gZJQjlhKFnOe6PmjKj0kmueT/HLjUB+OPJjHrXjAm/+1DP6x/hL2vDpVd2JGPSw1wVPVbRn4lTLjsoJH3FelTXre4W5Ao1DE6vOgFjE9AJ6belIwv9nKdLO2Wa0FhgWYChC5LHm+TPkYW5Q</vt:lpwstr>
  </property>
  <property fmtid="{D5CDD505-2E9C-101B-9397-08002B2CF9AE}" pid="29" name="x1ye=3">
    <vt:lpwstr>4JbIfugV7tbN/sED8EFTr2bW+ymy9q+2hFLlrb0itAMw+CSdwBALM3J8G+r7b6uwSbeCgN6znysRN0+odDBS4/VKZM7CNPDnqtpQrGhIBeiwOgluI5XrAqk11xmpRg++cKnk4FRhWQfyBxWPOObR5APiq8CMvGGtc9u/4JltMKzH4D1Fx0j7Kq1jMBobMrq0QXoq8kgzg/uAMateNH70a0nGqHVsZpKGJFqWXk0hTfGCyL5N/90mbd/gpaqXsPF</vt:lpwstr>
  </property>
  <property fmtid="{D5CDD505-2E9C-101B-9397-08002B2CF9AE}" pid="30" name="x1ye=30">
    <vt:lpwstr>G3ELNqqek84LQiN1cWXZZbZDgt1UD8Gy3PC6B2HDTGR61HYcEDeUNACxS5Chi7f9UUuWQgErT70ohXdnyvagxAjZNKIZzfZJU+cDK5PkBRozjQ/VtvOMYBqTvXUOxFXR+xJyHCnAvG/XN7ATcAsjaEeP4S6lF4fSfBLMZE/+vADxPRnXRyC6XvHttYsDYxgJhPp/nrM3yBnqNRpWtipaKAx1SeBEBO8jA19k0HlP6HACI71i1ZT77kcpHFBa61o</vt:lpwstr>
  </property>
  <property fmtid="{D5CDD505-2E9C-101B-9397-08002B2CF9AE}" pid="31" name="x1ye=31">
    <vt:lpwstr>YvoDBcutK67IoJ0PCZmXGrpLDphkDwUwSmqtOQQkMDrT8HCcH3OwHIr/DXE9ELtKcRLeMEbxFx/3j1owkRhVTI6kZzZKwvC1qkSI9aPxwZR4c8q8fndzpC//ozPNTLRNDkSrfsK8c7CI5pCC7mlBjE4seIQbfXQsTZZufEbLh6CnQxop+UIZDzS+9xMxP+Onj3TGlhbMtmZhgreTZKQVoQ3Uxz+wBhudjdTm0O6ukjUb2z3/XEHktT/NWTh7CDw</vt:lpwstr>
  </property>
  <property fmtid="{D5CDD505-2E9C-101B-9397-08002B2CF9AE}" pid="32" name="x1ye=32">
    <vt:lpwstr>40cw+tsOrUzBjLJgMyPDQVjqW//rAKqRxQfY1R/Gp7U4/05CFapj472vPBJdYTdQMZfO6VtykljrxVSGs8iPJmvyDl07NUSGJ9o15qE69Hx1gyEgZetPR6bd2Is/Jyj6jgBIjkqXUAxFgSf6tVAAf1v9n2xn05UgVdsyphUmllUlTgSPWRXcyg8kf5+jLvIg7yoLhSTBQTpwn22PXrqJmuwcVGFl9VFWsrrebLG/O62PzCOsugvlb7GGnPrGvRT</vt:lpwstr>
  </property>
  <property fmtid="{D5CDD505-2E9C-101B-9397-08002B2CF9AE}" pid="33" name="x1ye=33">
    <vt:lpwstr>gfbQ5ukOkiC4aBnlucyRS9iLpAuLmF/3Uc04z9po0BDMMW3lXkDNclqf47Voi+mC+AbVdXvhpdIsOShtY6/2MsOOE4dLPZ0cHjU56cblB7ahTxCM39P+yQHS9WpenP1PCnBbZStuOgR0ji4EpOGWRIEpEJjIBqPfBEVBfPsDoshkD5hPFXtuc/WjboBTfTAtVSp6czFJYUkyCGDIg5ZAGyCenSsrys/5GK5FoWLilX6REazazk5g40y33mTu059</vt:lpwstr>
  </property>
  <property fmtid="{D5CDD505-2E9C-101B-9397-08002B2CF9AE}" pid="34" name="x1ye=34">
    <vt:lpwstr>YJAOzlHE7AufRTRyWDhK/VYXPq3PQv2js1DxQ4HVsLifHFEb+ZLdn+zfa68IoUrrfzitKhdz6fn943ZhCcXUTfzUEDaZvhb9dcE/qzX2O85/zxONtprp666LpBU7vHfBNM0Y4gPLkNL1nTHWXvldA0RK1jUkHut4ZJNSNTmOx2jvn+Mz5GfUo5CfF7vLyXu+e6G2xdcxrbCCWqYYwbheONYHPnpzS2zkDk9O0KHsDhV1ltjbi+C3F/pRcOZmSNk</vt:lpwstr>
  </property>
  <property fmtid="{D5CDD505-2E9C-101B-9397-08002B2CF9AE}" pid="35" name="x1ye=35">
    <vt:lpwstr>fno8LfzXZxhL/NLXfYZX2TdowI8B74Sc0p3K3e7wElI5fiQC2ERgz+eb5xXURu2tdMC/yFm1x6OelC3DsUiTPuCPtjjVN02nNr6nl/rSfyNC25fkdLn/TIFMGcmLsS3+ARAZnPk2D1fIbytUOZo+S8+zlK+DdLTQBVmxqDksSlcZHzZ0n2pUnUJ0kCuvYUXzvHA+YbX4Na5RDL/JVhcNBQUcQ46MKSNOlCOvCy8LcBmQyfNVK+kk16BInkXN557</vt:lpwstr>
  </property>
  <property fmtid="{D5CDD505-2E9C-101B-9397-08002B2CF9AE}" pid="36" name="x1ye=36">
    <vt:lpwstr>0G9Ott1WhlYlOeLqVKQZegnW34y81Qq0U1YiNJLef8sqGW4NiX8m9nPhvhRHzLJma4DcQgqQ4uSjH6YEyCz5qUVsP3SXSfjbBA9XD0XrM5cGxtl5/i4cAUdW4bFfbh8RmeiPgbf39FjdmySZRPm9i1NrAFWOACGXFD01Syp02UKSAr0PWmJHrZxXwc59Cggb1FQVTwg/Y/D2fZJJupYVviMyePplwP6oBqoOEr+KA0q5rKpWyUwTb2/zv6lHptZ</vt:lpwstr>
  </property>
  <property fmtid="{D5CDD505-2E9C-101B-9397-08002B2CF9AE}" pid="37" name="x1ye=37">
    <vt:lpwstr>LVk3cuaK3Qx1ajo8wT3B6wPVTKieCrrCrpHjZqOGJ9OvEVaEo64c+3s9oRU8cYGAn648fz6o8Fm+jrYxB/4w3ZqlW7LAbZIf1qEaurFYihSwDrRGpBjAbMrBM/bssr+FtnJOKKT5GIVu/cjW40W5IlEtjrMMy9mr/7DJs73UzzgI5mPPee7E1wbItLm6qo0ViI+eESpnGrb903dYU/nD8kM1eMagxgRbn6+Dqxf3j14eT2bAf8Zd//bRT9eJKla</vt:lpwstr>
  </property>
  <property fmtid="{D5CDD505-2E9C-101B-9397-08002B2CF9AE}" pid="38" name="x1ye=38">
    <vt:lpwstr>3FR40G7P6xiAjzmVjeWj/5/N820N8qQmZRZ++fzoiN20GNpi0+gV7qH0Q8CZ+GGRwIOs+GkzqjqwlbC9Md0mtHTjPf+NWOE8RNjp7MyK1ygS2qcetWiNq0J8D1QR+DBC9+o/lqifzV1X0vUGP8yF+huVl8TkuanzU0u9uPFizDghT6pKde5/94edEy+huKgAvUUeeia6V66I8d1Yi2f/3GTUjP+g5nprBuGJKF7wpls5RPz8ZyAn3tAA/zwSon4</vt:lpwstr>
  </property>
  <property fmtid="{D5CDD505-2E9C-101B-9397-08002B2CF9AE}" pid="39" name="x1ye=39">
    <vt:lpwstr>iMEafL1vD2xy9Rg7thPNPd0PoUZKa3s51XGZu8HAQdpOjWqZequ0AvR/Ew1RAF2F835XdfQlff2Q02XW5WrOW15nR3iotg/Ez7XmCpIYDeF7GUqJGN36apnsbhxvo/D/JFdYCit/NHMpZj40coEED9cl7FnOeHZYKrNn8YBpIZbXVY0oFf90iyigw0q2VxPwSS1puiqcu2OeuFAYrNsFyke0AfbfPGwZlXg+TLHaWutplmNGqT1/xSH8Zd1+pO5</vt:lpwstr>
  </property>
  <property fmtid="{D5CDD505-2E9C-101B-9397-08002B2CF9AE}" pid="40" name="x1ye=4">
    <vt:lpwstr>vprFv14QYGPWAOJgJUa7ifs2EWffgniIEV6k3RLxAn0HkAenlNVoAA4U22QaFFue34zXRiRu06oR1ySz4LHKwXwVqJ8M8aLSlMFTcFmxVmTaeUG8D+7Os8wYM8n8qQBNEsgKABAwCX5diys5j60YE3YpJouBhWrJefDfFDdBB5jrz+ulDQNk97ZT9deAovyotcvC55fj++CjGrSt3Veb/Znxnh9Jx0tYI4DmPejSXC0JTpXjfPp0ZVEx3nj6uQ5</vt:lpwstr>
  </property>
  <property fmtid="{D5CDD505-2E9C-101B-9397-08002B2CF9AE}" pid="41" name="x1ye=40">
    <vt:lpwstr>r4Acx2PAAtz82TGwCRCrfOKH/GTihNAPdyGK7PjqCRYmtNB3pbdy++9SNKm/TwVEPlUeAyasaRwUZyfHUbUZZIASurFpnW2zSV4D+uVlsb+/rj+8/a/2hfbBECwPm526e6AUfhykpoBeuq8Xg5YyET9AyzDS9gMCyCInDbSzO9RxRHeFHIkfI8u86wrrPJFlJ/J2QH01K6LP731h0g00r8CdpldrXvj9BrRYMZdt8TXsL8ksXMho1qflWWlXo+1</vt:lpwstr>
  </property>
  <property fmtid="{D5CDD505-2E9C-101B-9397-08002B2CF9AE}" pid="42" name="x1ye=41">
    <vt:lpwstr>78qwUnfAj0hA7TlYTTJhWpd89b3k0Im9kmdOlv+DoepR64XikO/GD3IXf0h+UAl6BVGMDmn9OlqB/OqQF9LljQbmV+3Ke3XYTNoFWJlZzkvvn6X/8mrq9H3p9/CQD4N7L0xCxXUeu6HBhtZ74Qh5pAu3NFCMqeIA/IGJKgHdYAe26YKFjgkvdGITh2BEsno/AiMYNmfBTXHugb/tLSTXfIYVcry59TXdSpUFnqFo08P3mFOQnprv+V2N2a+rjl6</vt:lpwstr>
  </property>
  <property fmtid="{D5CDD505-2E9C-101B-9397-08002B2CF9AE}" pid="43" name="x1ye=42">
    <vt:lpwstr>zwplQP4VhAyHOI0NJBnhIbP32KzS8lbXqjG6V/OeSqeC5ltqdEpX0U8RCgSu6N+0wRRrr/cgvqS3543NSZa/5nLQBVee6D0WZPR8ZzYCvkxfX2MS09yn2lm9w4hDA44km+lbKlH9dPzZM0ibS17Womx1e6/o0xDBl0oPWI/UvDcF24hoLXREaYJHHs7g9LUUh8nx15gMQqohIt5aWIYsb4FgcNDgvO0UfE/+aAeSq5UlQk8onTajsS3wmnIFieX</vt:lpwstr>
  </property>
  <property fmtid="{D5CDD505-2E9C-101B-9397-08002B2CF9AE}" pid="44" name="x1ye=43">
    <vt:lpwstr>8L4bQgg5m61c6/413aru23f/Xda+U+Qa9MsaZEDe89qaE1R9ULLwNKCl5k07J4svArwXz/YcqA/gLSo/GUsRNlmT+nL0AeNG9dQ7lBpD5NrZLAGhJ7VcrvmosPUsO9k2Um+7m8zLzDQa9ruW2eNcL6cUZP680LoEjtZQWMRu2p1QrJrpG/J3rRzoUojk+gkvtKgDEk+A2iTjvLAOqYOr65BcNp8WlTg8o6GYh8xi6GEljdy0AoWarJg7I11GRvH</vt:lpwstr>
  </property>
  <property fmtid="{D5CDD505-2E9C-101B-9397-08002B2CF9AE}" pid="45" name="x1ye=44">
    <vt:lpwstr>8s5LB3HqbKbnMBydg84FIKzyscLrtQrwfj6Wk0arGXMXSPHjB/b4nLl3RLHVp5PfpHguozulLEeJl2GnG+Ba3eIqQ2+n3AauPJ95MOcB0mJrWifwUXPNGRKbL+ARSbOqJoKbYKoqaDkGCbJ47LoxbXO96a0xujMiP/y9H8r9iLu+GsbF/Rzz2TxqmwiSmmURsVIDrDC3xeYFMb1otx/MDR0RDBZ1vsahni0Mu57QCWjpjXAy1yP+FECNouCfyvy</vt:lpwstr>
  </property>
  <property fmtid="{D5CDD505-2E9C-101B-9397-08002B2CF9AE}" pid="46" name="x1ye=45">
    <vt:lpwstr>wPlgBkJhS5Ikr/JXyv8Z+pBRZ/4iZXRhmEJVDkDpyvtqVQuY/nyF+3e7sPmLFDVPw+/qH+U4Ymbg6X0qB2q9O1N3i/842ZjB7Eq5vdA8+NOxfAtq/HwMaksaJW4dvOX4ocprwwXqFz85hnBAqr9zmQbZjBvaiqzaPmq3IJKiAFbWCv7WCKkZ+Cuk/jbvQhzD8Zhvz1v+CkjVeIA4ekA1mrwQxe/iGTgJ/LTyUD3gN+pi0vTtGfI7g/TlUdOao4l</vt:lpwstr>
  </property>
  <property fmtid="{D5CDD505-2E9C-101B-9397-08002B2CF9AE}" pid="47" name="x1ye=46">
    <vt:lpwstr>8aCDyJRx3IZ2hLudhkIAGcJ+ybcXNwY89hkijP/e2m6fBRSfj0pe3OjyTZ6i/2uFZDt/g0o/CKjqjG5R7NYHhUnQ1zuWy3VvzaXaSJhZi/lTDpSaVjgrqlHoYvGsWrDx47doP+mwqCrpWj+StX5TpmBAMLpevx9a88hsF8IxuPQS74k3fE2sXp73RA/v9Po3ZbNH8mltDCwpvSdqKt4lulaJ9AYGyxLAAKl/0pTfPHGLSHZHhjMrKyBRLcJljJW</vt:lpwstr>
  </property>
  <property fmtid="{D5CDD505-2E9C-101B-9397-08002B2CF9AE}" pid="48" name="x1ye=47">
    <vt:lpwstr>LcshEu3nUBcMZ1+Q8h0EpKCdebHjLVmUHAP2h8+VRSFRn7nZBiOp3IkH6iFArrIeuC0kINJ+dxV0W9DSjt0ZhUMUTfey/H8EokVwqR+aRXDV3+2wluuDocFGqVYLYd/UfOxoedU6g/HudVGSIbGF11Wr5PSHkKE7ZuzCv7ZlGF7Bp4M4ibOhm9RF175mvAGsDrDBkPtGLOE3Gp+erY03vWYan3lsuPtOfba5cPNJl56D0UiWCh/xq3g8usAw19J</vt:lpwstr>
  </property>
  <property fmtid="{D5CDD505-2E9C-101B-9397-08002B2CF9AE}" pid="49" name="x1ye=48">
    <vt:lpwstr>J4Aw2en9A8PXcoE4Z2m24u6Si2AhKFLM4HS/5AT9XIy+/FUUgbUGwNcOygx65+pWfOhJRnaA+EeQ/pYZdoanjMI7C3zT7S75LWNzG8R/rFS+hb2uv6VpcGjsxPCaV/Cio18dX3oBDcj5Ej5BMUx9AtBRDIlG3D7gzNl3totnBiEAMQ/x93l7Qx+VoaPHHVdUd6CQWRdqGOt/UO7wZ0jzxV3tSVLR3+yYwfNy4NGj+hJI/shBn9kZUF1A8ju4qa8</vt:lpwstr>
  </property>
  <property fmtid="{D5CDD505-2E9C-101B-9397-08002B2CF9AE}" pid="50" name="x1ye=49">
    <vt:lpwstr>cJdH+mpHJ93eDDU0ofn/W18Ik0ykqICHxZaWJcF15SpJnRUCwTfSD5L6N5D7ra5mcjHvAdM4Q0cPaCC+9/+pfUKiDbTMk/ZfyGC+R2s2C7Q95OmUAkb8t9KxnZQLawuv2gCNbo7Ba746YOzUE9Tq9XYLMZF9g6HSmuDTPQlhgMrafgNnc/fzZvuwNOtXNWhhEwYoCNikL2NMgp/hjAzJ6fEC2rU5gNi60cBE1KwxKlM29ahmR491Qr/1qCPWX2I</vt:lpwstr>
  </property>
  <property fmtid="{D5CDD505-2E9C-101B-9397-08002B2CF9AE}" pid="51" name="x1ye=5">
    <vt:lpwstr>XJmGfj5qz5SU0/isrX6Vda6z44JcWsvjSaVWI5KpJ9lfvSP4oJ8oaopHhkkk+JJkVpomsaxNlz2sGYDl7L4Wc5OUKAnRPMtdnWsK30cUQ2ebnZbezrxBmRriyake3aBKy+PX3OkobygXv2QeFsr1buqIQc83HUhW+WaO5X5Y2H81iJdKdqXCr+wUn2SifkI8DTaane82OwlNi8YK174HBJVtW11+qcPMJhI8SRLkeO7wyXbX/tU0r3Bdj7yrZXM</vt:lpwstr>
  </property>
  <property fmtid="{D5CDD505-2E9C-101B-9397-08002B2CF9AE}" pid="52" name="x1ye=50">
    <vt:lpwstr>AuF4FppFei/Hkv0CoFF1EL2xb0CtoLpv/grQY4F1UyXp2VC0upGNgbmT/YQflxdLc6kR3/l1Fa0LzYwWWOmtDhtKPU8Fx68Xm4eWTugTdqG5+FdnghwydeLYiUgF/oh/zk5VugqEYtF9ruzntv7DNzH6BVglVUWgefPSD8N02wovz/6Jv+HWGz8Tg0NfSfbBCBstqGEbxevalrBSInz4QF65DmefRQdRCmBGIxwWhVbYfC/0fB7RzEfQBnsU8Mf</vt:lpwstr>
  </property>
  <property fmtid="{D5CDD505-2E9C-101B-9397-08002B2CF9AE}" pid="53" name="x1ye=51">
    <vt:lpwstr>41R+8h08A6qOJQJ/tUnujc7D/JAF3bym/sfXm11ld9txIwH5yIy7trin6pXWt/vRz7MDPvbyuM8N3PFSgpfmQU7Tdwz/JA2lZEhVJ4OwOgvJMbMu5X0jRL2rgDOESSm3NtybAtlvSXe+xtV0lxq8ve3eZ5C1hz+u9P9gTMh1zj57+RBYDWGbectdhzaj+eiLFIrrbT/hqT6yeEK/DrnXKwbVaIpPKf3kzUyzy+DUlU10GVPmtrMIu6Lj7hwEvB5</vt:lpwstr>
  </property>
  <property fmtid="{D5CDD505-2E9C-101B-9397-08002B2CF9AE}" pid="54" name="x1ye=52">
    <vt:lpwstr>Mpq91tztD/ubPsTpft6X/0+Rh77EtbsmZCOymzGZdm72TPgTVyCtnD/gUCedFj7YJSfoTfP+3Cb+ju4PnEJ9VQXGfRluaM0ubn/scdLffb+vpWhQe22utnCWE7x4L0C4H3QqFP3ZgSnGKp0c0/OYvskqSXQP8mEEpu8OwbbEcmGgYiGmcXXxPgJdNRNU8Q3K9aH+MYFqq09S/tBGDM+/4ShfwT9/0V3Za/PHcy5CV6kWjn/05/zx3PRmrkwsGrG</vt:lpwstr>
  </property>
  <property fmtid="{D5CDD505-2E9C-101B-9397-08002B2CF9AE}" pid="55" name="x1ye=53">
    <vt:lpwstr>dCkBI/vWHyau+MEY64ShJaZhVZnF1DAqqi30KicNHZaeUn4tzfHP+8whhItQKIoVy587XKTED9YMcGayNqIezo5zdvDCKZQSy/5HaiJhiy6Qm3M9R4nMqAr8CwoB/h6T8yq/4ASoiN/qnoBDQ9NOz/3GKYyjaS99Cv63PWHBUcAbBFzL8kS7BL+ZyJJD+/uzfN/5EES+5jl4CvBji9PWsdB1LOS6K68KxTcDXpjhq5W/0Fe0PjUA+cFPKm2d3AN</vt:lpwstr>
  </property>
  <property fmtid="{D5CDD505-2E9C-101B-9397-08002B2CF9AE}" pid="56" name="x1ye=54">
    <vt:lpwstr>q+2r4p/ASGsDNB4Y34D+O60tkXmORcAqC6u9YchlqQzrH3h4kYxqCiSVYTBTfpaizmDhQcLqA2lvF8+gyEkp3oZSCYuS9nBwX+BBiG1TC4wO6EiOo/UhBZi9hWHIFbU+86tCkIBmQa+SeqkkvVSP8RMcUlLzDmM3c5ptwZMUBbjsqlWWBkaflOeE/KmqOhCuMsz3cqD/hHm9vU704cNE11behtQjTfZqo/YlqS9eTJ31hfZHwHWvEJLtkhEd8qE</vt:lpwstr>
  </property>
  <property fmtid="{D5CDD505-2E9C-101B-9397-08002B2CF9AE}" pid="57" name="x1ye=55">
    <vt:lpwstr>HRj/+RJ/+t/cz2cMXIW+zvMXPrmcya/IPBly6OYW6b5uHAwXv5NNy+Wr2Tm1C4GSQh+IsqH24tV5eY/oQf6HiKFYpUZmSciSB/l9oRQm+JTSrA5RTyrD0s0amgoXOcN9RCSgv/3zR4hQXmIvLjP5N29vUnbKzrn2s+mMttMiGEmyjL5GeBJMyCSJ9dne3bPknC4aYhzG0aGrMXv4lXU0qTnjOI4vcy9GdP0SGN1zH4jyRrGEHk5HlJMsJbLwnY+</vt:lpwstr>
  </property>
  <property fmtid="{D5CDD505-2E9C-101B-9397-08002B2CF9AE}" pid="58" name="x1ye=56">
    <vt:lpwstr>R9L9Boon/lReSbO2WNSlt4WudeakiVYvgbYTHZO3TYca+HXDMvD0LAhtjNcLgJQ1D4TICPMV3mz97TpBn96rYpkqr+UwV5L04XWwA73u4MajLTM93fZh21EgXjJvJkq3+c5eEA0fMzNre+vWGgPLlKk6911TCdX88JVgk91ZokvhOm28lh3qcZFUPzeVRyY4DENzGGZGEyh1oS0tMc8BIBAbkQsfjwkpZCOPYWu9WI/Uu9kcCUW4TpTU9fo0rmR</vt:lpwstr>
  </property>
  <property fmtid="{D5CDD505-2E9C-101B-9397-08002B2CF9AE}" pid="59" name="x1ye=57">
    <vt:lpwstr>+bB21tVzX5Fg1p6useYpUmYCHWAlUTfaXS2qbavU3Ag1orLZ0jMG0sQeUO+PHvQE738R5ViGrYcWKSH0SzxQQmw3gzwx5uiuvU5+sofIWVG1sXiZ5ryCyjaWo5sgKGSsfrVyH9g0DHnL70J3tkPmtsjss7FNa4k9jdhxsr6Zde57nKaiVGcEC6xrFDLiaemBulJJF//gFZUwJcEJs6Gqaay+zhxR+k50w/3xmuZCdDmngw5hfEhPOkknSSM5GmQ</vt:lpwstr>
  </property>
  <property fmtid="{D5CDD505-2E9C-101B-9397-08002B2CF9AE}" pid="60" name="x1ye=58">
    <vt:lpwstr>iBISbqMmcHQoFpOhMyr3TA1z3Lryxi1PH9UTLHXC083N9EsZerqGqREP4lHNNdiuJjEUO9ePy66R+u3H2YDbJJvtAypwdd8mrr5cvD1e63zc9h6zBfsM0kLYnIgsg3Opr0c5XnERy3fog6bZVGlQut/svk1MCRGYgdZTBM3vTpvF8KoWmgMxYvxLTp7JrdO0y0Mv/9/+ETGzJiTRsYGnYuKZ3gCAAagAS3CoFIed3ongQ5a5+OvWxCPiBFTYHTb</vt:lpwstr>
  </property>
  <property fmtid="{D5CDD505-2E9C-101B-9397-08002B2CF9AE}" pid="61" name="x1ye=59">
    <vt:lpwstr>gI4lDGNnXJxCiBEkO/anko9qvhT+9MrcQu/SimbmcbbI6geUfnvPYG/YRF+LOcyswLhmq8YqeN4Hah+XQ/AuHG6s4RHiFL3O2KjccK+ElNf06IUYnx8scmqlQbDPz46Sl6B8i3G6ZIkGA7Elu/h/VORY8aLOidfXMi0ZsBpsujkIRInGfOGJQ9aaD/IOXizH0jkh0PiSSoLeIA3+JAXRXShoZ8gGQTlLOJlh8iQ+acTRmKxDYF8rSRhvcph/9kx</vt:lpwstr>
  </property>
  <property fmtid="{D5CDD505-2E9C-101B-9397-08002B2CF9AE}" pid="62" name="x1ye=6">
    <vt:lpwstr>oqDFvNGh7Qi8QRFULzLLxYBP2M4oO3b6SjEMk9o/sKey4//00srNw5IwnoK419jm4wi1EGbLW7b3spLN8bF/hMYwn35AbdAoaVIMsuGv1E8++m3u89ehOhAUmEjIpAgZjFvZ0IGwb7W2xz32TnRJQwdkkz6xmPMKT0avVVTwewVm4w1wMgKuTNXaiUxGqeZuSOD3gE8hwhN3/hlX347e3az9/W4zmnnb2jSsqts0InSLgx/OP+Lk/lmr3iZDy/g</vt:lpwstr>
  </property>
  <property fmtid="{D5CDD505-2E9C-101B-9397-08002B2CF9AE}" pid="63" name="x1ye=60">
    <vt:lpwstr>K6IfnVxADVhyE/UhLQB2LkSg1NDDPSuiul0o+ST/f7sa2SJilDeCApz1zrSdaZ6Fsr7pHfx9/BiTMUpmgBaraguVaOP8M5kxEJ5vUnXAm0mbtbSutINpZiP1tFDI+6MEeWjH8cQ7Nk7xh4b2affCw9emfAYz1VBzu7QJJFHnEW/Lu6UDXEFZ0l/rPuKggBl+yPB3VUivaijOaSyDc5IR+ZO0FNJ/EYLmKSZiDUj5LRrWjnAot2DRnbpDR9BHSHi</vt:lpwstr>
  </property>
  <property fmtid="{D5CDD505-2E9C-101B-9397-08002B2CF9AE}" pid="64" name="x1ye=61">
    <vt:lpwstr>IKR+ef+2ek73N9NmOU8BB7Z0CCSvLvCMyXRRaXzqceuWuLZdHcinGUOAxUm3fR+J6bMH58uuw4TuQMQH8EsOpssQK+LDjTZPkPL/hzPx7NWHOnym3uKI/LksRVu0K0vP9XN8XLBZz3E2+83S20tDOfPR/rrCzmzSCXZlRN/gESYSax9pW93KXYEhMp4BYQQJgmQaAOM5ScOUrvb50IFckfTb5B2JwlYMNlKCtoQSWj/eDSD1IcNnVCWbxZNshe5</vt:lpwstr>
  </property>
  <property fmtid="{D5CDD505-2E9C-101B-9397-08002B2CF9AE}" pid="65" name="x1ye=62">
    <vt:lpwstr>pRaBr/RbiW8V4JB5iyqOK7ejyx/wYbjZ8gkHWTFdqRGzmSWN11J+lYlj92S8r9lst7t/kPwVR6CC/cAHLx9pQUAGxGF8HBFUpQl+vir4fX36VLyjzSOvYQZHclbH21nfXyt1uyGdCOW0W1RkI3hUtuK/6zxNrGGBv9SP/++0bzOZhth+kl6dR/yvNnHImTvnP9pCsyOtYHbK2Us8+P+QonQeyXa7OFfN87GtX7SNt4BSidhRHhkV6Hc2mRcrK0w</vt:lpwstr>
  </property>
  <property fmtid="{D5CDD505-2E9C-101B-9397-08002B2CF9AE}" pid="66" name="x1ye=63">
    <vt:lpwstr>baBeBQlayFQ8Hru2Glq4ecpu/6i2hkAW2JPjrPLUydfcwg6JktmvZqJPkRxett6lvMvuTTJgyy4X/Ct2GsIMyy7hk1dj+edyPN7QE3LKM5rNMpJYyKjuzkobRirAelqvhA4sjiBNlkjpNDZSB5+BwO3TW6I+sOM48V1P29fETWbQNtFj+UuKJxqac2x7pydgBtoJkWF6qTaGinhwNo5x1cRjkujHpgAxCLCjmAUVwsvA25eR+b/+D8OV15ugovQ</vt:lpwstr>
  </property>
  <property fmtid="{D5CDD505-2E9C-101B-9397-08002B2CF9AE}" pid="67" name="x1ye=64">
    <vt:lpwstr>nNBusxnOT19HDNwUfk455JE1+WTGU5vhAvKCBziQcHLM3Wv0o6Kjxm/+1teMm/E2rgrAPp3su3l8CaPho+B81/fRnJtEEDjfhF5P2UMc4ZO+x03JD36/yLzjO/xcWr7yWjzyD1NaLb4MGzs9aWl1tPUe3iV/QldxxMP8sYUhMBFiQL2NGzUynLC5wimwXuGf9ZW+UWtzhXeRYkNf48gfCF/Shkmr+lMFoCVH02du6JhsUGNpESHxq/5BA13+7ft</vt:lpwstr>
  </property>
  <property fmtid="{D5CDD505-2E9C-101B-9397-08002B2CF9AE}" pid="68" name="x1ye=65">
    <vt:lpwstr>nbozOeRqz3JslfY2f+gJ96DiH96WsqB4G2gRpVi49Gq/5WWG8Wy2r6H1OZQXqxSQnIk9NiPZT7ix3Vl4ocg4rMzM3Rxs3dLFHph239qqJU1LUUQaOIzlDUWlQc39tKNpcnaUGnXaUBsAVNLl/Uyzlzn5gFug/jTX+DB/pF+p0hdCNj59dr/W343r6Ewf6N39t2+O3Fc5Kan4/ZCeQAKGDLAJHbE/+Ao1xrsiTBNjc5AUscf/RhrPe4iGT8ekvws</vt:lpwstr>
  </property>
  <property fmtid="{D5CDD505-2E9C-101B-9397-08002B2CF9AE}" pid="69" name="x1ye=66">
    <vt:lpwstr>kkm7x9bncPDFbSBOVLOQrQmviAwsy/K3ga4lTSx2+ahkCjOtg9/lLRJBuDjUBbx9JCaIOfUvQAMrUofuxn0rzyWZiMK/+tEM5QhUIPRNg7WAI/DyKkHOD6Dc6vD+pfvDrg+NbzUJXJmEChSa4NryJRK87hNP3XwXnsuqoEUfSDGJBMGtwBOefMDEzOGczXP86bWZaFZVdX7bXUDV4L+oIqrMXrG1y4ROuVtUKLLdfPSIxm5EDdEBBnKaUsuusPV</vt:lpwstr>
  </property>
  <property fmtid="{D5CDD505-2E9C-101B-9397-08002B2CF9AE}" pid="70" name="x1ye=67">
    <vt:lpwstr>uUwSxaTGbFXhDVUrnyGZ7GuaOJSABQyIzpPQdq/tqbBpvlBXd6aS9mqUqxlKeoR21WnXpLT16BK1UXiF2F/WEWEAqsBacwgiIKBB5qH+x/fgsVIpNxEspbiHJNQvysQ2sgIVt7hGGffCnQHQ/oBypOV8lMGiaELGv72fhTQTL81MAQK2keaieEHOod6++vSzJL4qfb4b9f3B1MZ2DDSYwmjUHhL5Id2ejnj6kTZcMBzOOidQU8RQ629rcgzGPy2</vt:lpwstr>
  </property>
  <property fmtid="{D5CDD505-2E9C-101B-9397-08002B2CF9AE}" pid="71" name="x1ye=68">
    <vt:lpwstr>KJTSe2XyuIAFxtuleenBmWjl2Iqto9MCVTrByKehHcer1cnmkqMtK1unK1hXOCTKZwlaUw3FU+/eUM5z8e8Gwqj27NkMPE/C/Uk7nrI2cEkdFUcGw43P0Lr/+dG9r/fzDSr1rhMAHmy7wvEjGR/UAJpoNDHOVYMN1/z5ADxy4+hGrIknAjeMWaZHk8a2ETkPnnyojC5GVsHAuW6O4y8XelPVtExI3ZwP4j4Ft6A3TabKOJ1ICw+qaWW+fnIcXWt</vt:lpwstr>
  </property>
  <property fmtid="{D5CDD505-2E9C-101B-9397-08002B2CF9AE}" pid="72" name="x1ye=69">
    <vt:lpwstr>rrtZErjKyDC2+gYJKWTxUScE0Ue8OToLv+1U1Venn10WOHChzybyd7/I32e3ht7qmSrKL8Z6/xLdym/g4BUKycDi/c1OEgQ0xi7Aa7HfWrJCtUTdG8Gzkf+dzoOlz0tG4kV9Tt5DK9pwfqVoN6UWun3SnmF7gS6h43gMj3nrLVt6KXndnqKBEb/106p51C1y1Gpp8Of85DjvZJgHAQPy96duBaCsISwQdSm2EL7dNDsOGKhbvWiWK8e/0wNcXhJ</vt:lpwstr>
  </property>
  <property fmtid="{D5CDD505-2E9C-101B-9397-08002B2CF9AE}" pid="73" name="x1ye=7">
    <vt:lpwstr>Bk0uYySTJgs/56FlApbwplGnvdg1GFQkCAaavMz7ZC5ntiarA/sLg+lnM31S6YK+/4uPy2ftkPi3rsbpXkWyQyKtehIgJHu41RYr5HzKQTUEfKC3lVp3r3CxkvFIIa8QUV/1gwnzFTkERBn10TL6FnDiBJjEqgiuqfds+bPvk9xg+mVV76WyAcyoFL7UIPoe45NWZvJxDlhRRhUPeAKxEK3LwEMdS048C1YzmESG1xjx1fMfmqOi3snM8eRoZJf</vt:lpwstr>
  </property>
  <property fmtid="{D5CDD505-2E9C-101B-9397-08002B2CF9AE}" pid="74" name="x1ye=70">
    <vt:lpwstr>XEjQ4y00d60xuvwG0vC0Y/hqUD0wYzA+pJSygu3z1YxXVqjG5a5oGCssFdk221oi44phs+n3zNdvWa+krRhlbokRGIj12S9b2CCPDJ9tuEbGTVV+ODdXfhP4z9GcdnEysVht85U0X28fs9Zc9tkfXtXg5ypHIMMaFP0qVazL1SgQ/3EZ1oYlu7ESPSDgOItAZeg9Ue8kUXIw7KFPe9sUBkpF01rJfq5yb6EFAG6Kc4RXfx6mCXCBrxj2qCDTUIP</vt:lpwstr>
  </property>
  <property fmtid="{D5CDD505-2E9C-101B-9397-08002B2CF9AE}" pid="75" name="x1ye=71">
    <vt:lpwstr>uv8DU9Aox2gWL1eehTr7EiSX8D0qmOQd4EEVLQcedIjvYZ+jgqFcj4szct4KZ5KvLQo8/lVaE7dcBewD67Ft+aL0Y2ORtUbnNpSkVxkQPGumUY9ktlRB0/028mlyS/tUheE0caNDnBK05dvvKhbOFJRmL2+2IMqzTSoaGGQVHzc3qR+fhjscS9cZQZjYjUwF8eg6awO2AF1Z84B6if2iqP+TEOLwOhUsSPhDT5FbQ5QebP9iVArMSZdAiY3vyH0</vt:lpwstr>
  </property>
  <property fmtid="{D5CDD505-2E9C-101B-9397-08002B2CF9AE}" pid="76" name="x1ye=72">
    <vt:lpwstr>GGadHrK+7LEVdCtz4Uki7D3uthZV96di7Vy3fdAfHUlmAmBYXZUL+7moDLBg4kBT8zS2fWS5U+bxc8G/2IHg61WK5qqKrc9fMTYWEs6TME5s+5EOmjCaZmG4IcAEkIteIqlWA4jbtHfhwmgwMnryLX35zWdGLUeat0H0+t/CT7oQQI04W3oK/cbDkXyv78jHCkbFasHyY9IOEaBkIqE0A7BCeC4QiO1Dh/us0dZGitIKyqYv0ShW4yogCCWs18N</vt:lpwstr>
  </property>
  <property fmtid="{D5CDD505-2E9C-101B-9397-08002B2CF9AE}" pid="77" name="x1ye=73">
    <vt:lpwstr>8z98CIiOXukFr5RdDBbM5QvNdf2Ajl4icoAU7hZlC3MSstpXSwaKrCr4jJTqPboFSZzvAW+LEVTyROp/QNyXebMfUjkTk8Ut+7w45gjjotTcSAtSTWXqeViQ3EeFnZaWWF5Yb6xQ+gOE35Jm/u3AYGZJLGsuRVpDPVRXOb2zkLXRKLA0EeIbTxC01mnJ8UMF8JZtIaWvRFsATns9qcHXdVNxG5IqsRWy11OYUfj4OeWDo1rRFra9ZEyUJTh6Dpe</vt:lpwstr>
  </property>
  <property fmtid="{D5CDD505-2E9C-101B-9397-08002B2CF9AE}" pid="78" name="x1ye=74">
    <vt:lpwstr>4epU2fjiAtILy0QVcsRumCiuTpUcBAknEqW0rqXGsil9f27Wc2msTI4nK6eQHE/mmRFnF9gbL/VTLWi1rwNXc3mwDtixXA3Lif+LeUUzoCOdvGibccS9QrQ6DN33rAyVdvPsn+HSwO4Eja53xk+C5ze7+WsfmIrK5ypn4FOI54euhd//IXruLXzQrs6cBeIx/zcyCR6jBFoO/AxexjQDsoMmySSQTY4MskYje8SzUJTjMe5ytVb4+pqy/iNCpzW</vt:lpwstr>
  </property>
  <property fmtid="{D5CDD505-2E9C-101B-9397-08002B2CF9AE}" pid="79" name="x1ye=75">
    <vt:lpwstr>J88eBpsCPuPH2n+5yBC7kLKH3gmQDUuUxfNLSsNVrbnhxGyNQr0Vo7WqZrg6EvZbIjxC7hXyabIE+IyRzmxfBEc+w2u/MS5v3faOtZMVhOOCkXRcaRIuHP4CM7dMnsSAI7Nv8aUc87TOn2MmXjwYpQMV5J3iDFiySKfQ5BGdxDIPAmM27diMDj+kv/Jmg/nVX79kU9yy4rhTol8HsmKv1MhrL5lOXhJ4cxAbENaZde9dH+I2nBZlwEKzWem+2FT</vt:lpwstr>
  </property>
  <property fmtid="{D5CDD505-2E9C-101B-9397-08002B2CF9AE}" pid="80" name="x1ye=76">
    <vt:lpwstr>ZkE4hHwM8VwUAvZerdZ/aRDX0z1bGYHPIJLS6GuyhFzgAt2xidbtBfCZyvVyF2rZP65yrgsMpAVFBCHxUseofwIoSblYZychDEEACNn2ojYx+e0jT3sDgGLgcb5Yb1lDTWyyJdfr226ZBJOWIUUffndxmC7vpj4afZO+4886PjHgnSDGa7R8VomDKbBj5J6YBBnG0szg4V9AegHwmTa2Co4iMEslOfkqoeVwXOOSvbbb0Nj8LMgcag10giuGEhn</vt:lpwstr>
  </property>
  <property fmtid="{D5CDD505-2E9C-101B-9397-08002B2CF9AE}" pid="81" name="x1ye=77">
    <vt:lpwstr>mdiZWvzFzYZNDTMj0vmND0WI8vnwFP6IbjCBbEdUDcC3h7PZeLMTToXeCTXBeGlib/yWwb46SD7GILmLI+eBfWPJ6s0BitMazFcg55mjRagPqrZ67p1L8gajYYDQDhiwQXqsUzuswPMzvzA/p3lz5l5GhnE76nnbrw8O9uvbPkBFaJSh+qpySz2rWJsmGKrPmqzl193x6/uQGkBdxGsVXYuev+VSCcdhbEbUp9MbbdOy8hf2sm2cIosrB1QWjkl</vt:lpwstr>
  </property>
  <property fmtid="{D5CDD505-2E9C-101B-9397-08002B2CF9AE}" pid="82" name="x1ye=78">
    <vt:lpwstr>vamYR4cV9G3cwNP2gIsb3FTtE3Zuga7uLFX49UIOw6Qwi/896ZCuzTYQ2RErYeyw6wxz7Q3TLXazvJKJC3dbDK/Z3VlKiO/5mGHniwDs6ij4qxFdmODYXODQ0Kr7/MwO8HQkwrXXsBcXRlp70ldrWJaUWq5iBZacbLYLontrXO8CrvMCqs7CRImM8K6CSvxu2CiE+al3jnIoWc58TpV1HRtMou1hnGcjR2p90OAOTEwgrqUozU52nLRjJhE2dwN</vt:lpwstr>
  </property>
  <property fmtid="{D5CDD505-2E9C-101B-9397-08002B2CF9AE}" pid="83" name="x1ye=79">
    <vt:lpwstr>DxThiq/09gCHubbn++u47kWdNuv37tPtNB55No9+UkQCj95oSIetWYUezlelKvW72WnbFMl1XdU5gzS9Sj8oVjoMYnE2exPE4u1cnZT+t4+UmNubpEbBMAq7JUzrBv7dFnCEzqQXaj5G8imuFIThb4YMyYnoLuVTfEPiQE+8/Bw9i2qydC+ELkJUC4I08UaEDfyQ3qqRu6/wFbFR+feE3AigARIc8GbAlZc0iCUomB2998dR0rvHdXARiOwD9/Z</vt:lpwstr>
  </property>
  <property fmtid="{D5CDD505-2E9C-101B-9397-08002B2CF9AE}" pid="84" name="x1ye=8">
    <vt:lpwstr>vASdd8o0YZqWtG5uqX5y8l0j4XWQTCJ2GxUXe56jrIjI4jepbyTjrcqiQgiKZESk0qpNEzIfrp7XnNJn/HKuv31a1tIa9/NEkp/tZkLxM1IKM8aIhTwXOuR52DBmsJp1OMW7KD+svU4kQyPaRgvW0OhhovnU90TLCI1qtGd/LIXmjQJaI9YHIU8VIguYYB2rfbtZEy/RQV2h3ePiNa4l20vh3YVTa+Z0a+OhTTfo/b4db01Rpv8G+QDhaPb0qtV</vt:lpwstr>
  </property>
  <property fmtid="{D5CDD505-2E9C-101B-9397-08002B2CF9AE}" pid="85" name="x1ye=80">
    <vt:lpwstr>JmUnaJDXCc5OClFdd5OpN6M5Llevjx0D/U5I/S17b/9QHSWvMAF2+YQJderlh0WDuamm4dywmy01qjEk4z4EV24b3MltrlzjQyFt6i56YhQdBFdCKWkTmvzMZyDi2lXqIP7YvxfrOauKm+SyJwDSK6b4Ns/6Y02zoY7kqa228uDvKsQIP8wf/Jkj+8UDoVi4L+uuRO4KiBIyr0qghehkmkX2G/BrACd2/bskekOH1lK/kxH/MgeCXdc3+5AFjh2</vt:lpwstr>
  </property>
  <property fmtid="{D5CDD505-2E9C-101B-9397-08002B2CF9AE}" pid="86" name="x1ye=81">
    <vt:lpwstr>8qcNKG5bSsu5fEQAf4CYguUriGWa7oVIWAKmkMK0HynQjPIxEFmVlxxPzm/8msHHos+e+A2mYfV34MOxaW+D1dxy4KN9ID0Xlc96lYkbE/Ukd2WrnFdOK3mxS+RuuXzGKFx+/L+mZvQQCEc7pnKprmbMxHZSSfUAR2+5BzHV4M4oKRpwA2/yThPaF9ca5HVR0ufyCJpa7R8baESUIjB8AouhqLZGamDwAejmsg/P8WsBwsqTmvDkDO+h0VKGSU0</vt:lpwstr>
  </property>
  <property fmtid="{D5CDD505-2E9C-101B-9397-08002B2CF9AE}" pid="87" name="x1ye=82">
    <vt:lpwstr>D1ebJnASTz6+oAP3PEvBOtEHlv2HGJv2d3kmH3l8ulyeO29FlGLmPHmiQ0xBhJpNTNkxfpi0luBdlDMRNOC2HHgg/XhRmJKI2sfADapSXt+nFCcnMdncJCxI+I5+o3gklkSHxUTjhb+xhMwmyuxV2d2tFhvOtwEkl+WRiTLvkNya+WrLFbDKJIiI9BJYWPgZxrsOSgJATUt3mQ5rOQzMRBz/aud+64U3nNxuON3KRvpqXcCBdOtEtsB8Z9LcTl2</vt:lpwstr>
  </property>
  <property fmtid="{D5CDD505-2E9C-101B-9397-08002B2CF9AE}" pid="88" name="x1ye=83">
    <vt:lpwstr>rTpLemq09rAiLACYAOXJtw18Sej98k0Bip0co6cnAtaVeAA7HQTL7w8+jgKctdvXlh83H80Be25XPix1gQrquxMLuKj+fdAI4rDLVKm8ICW0iLbCxSbrWCzRB9kIVVY2EbW9KnyAo1gm1zmHOVrDMzAHS6VWa7emj/md/YL9VQZIa6jxyI/pdgP57tEapbxvMUbpLsuLrDdGI1GYBR0Xtw8lsILV1zR7SGGQyjz6K8UX3f/DIjMyCwHChyXjSVs</vt:lpwstr>
  </property>
  <property fmtid="{D5CDD505-2E9C-101B-9397-08002B2CF9AE}" pid="89" name="x1ye=84">
    <vt:lpwstr>hsag6OuE19RAqW5ulwaoziXrnLqbovs9Dg1WXVAYFZydS+PlZIRfEWl5bh0D61xGVa4CEFLSZHto2+upmsEvjbdMDsOKDlYFGbIdb2euFvBMR2bEImhO02+5HqrqnUbTFJ1xwr7Fxk+ZMJoXZFKuWGIoeSpaBJwDYY2w4BrbFognXB5cPxnCHkbUgooZmVB9bsfNXA/0sRWmGtZSKDuDGZXsm7VtbFn2nLANZv50mcpsGxD6waaBdCllpWJZ9BX</vt:lpwstr>
  </property>
  <property fmtid="{D5CDD505-2E9C-101B-9397-08002B2CF9AE}" pid="90" name="x1ye=85">
    <vt:lpwstr>+yx27CC47pKv76Ik2nRaDsIOhmOaps5oR+iN8gNdcK3ikRVwhNesoi7Df+ulX697Axxm3n+oBu7vMYN2I6edUfpB0OO+mCf+OLgvEl1j47KaOi7gHaXA6AYyJ1PmeXKJ/YWP3JUiLVpqVj+cLgj8wJEUlU/2CF1p21k/r/NnnFIJ7Yyr7L82G5MJwa1O66S0js5V6QvGm0gkKHi5LTcjZ9m3GQN6eftxhiZhh0T6dkE2BO16boOu7enPI+ykWpB</vt:lpwstr>
  </property>
  <property fmtid="{D5CDD505-2E9C-101B-9397-08002B2CF9AE}" pid="91" name="x1ye=86">
    <vt:lpwstr>hVTiv1C3TJgfg4SUaSNGQgCbN8Ud+fkfuB4yBqSzsfuhHP0dXLazcsXD8VBwV7aUY4eC1K6/od06Y2bAEgzmIc1akwU66mbl6XK/C9G9FNN8nypI+L8zcy6y1MmXI8VpWVP7fZ7pTAEp4DhaJrNqLMGpQ0t0msRIrU6n54MfdwOkgxpYDG3K4uMfC0Kz9atSBtEcE0aLIjW13TmpJsdzTHU4nj6Tr+OX/Hq1LbN0dJV/h0Y8ghGHtvNkmQOgP6m</vt:lpwstr>
  </property>
  <property fmtid="{D5CDD505-2E9C-101B-9397-08002B2CF9AE}" pid="92" name="x1ye=87">
    <vt:lpwstr>nEbmTFknYd6ibQ4fZ1v7RvjWV4gCiN5ijrAovOsMaxPyFvzvDBkHXDhPRq1oK7xN4VwJYMUvixbxMMKV2juOdExHvfTQDXNVt2TYR67Q+R6Lg1y7+aSbcx2ZWMYO8+FIdqZ4Df4zMKulaZFbyvU2S5+bYBHDVrD8VOtk9/UNoOaRdrYc/elHkd6yLi4HxMXtGNNL3y9QQsaHsI+wGvF/oKVhQiNvOMWHTVniOtf41WSGu5p4nyt7fbvNNZC8Ax5</vt:lpwstr>
  </property>
  <property fmtid="{D5CDD505-2E9C-101B-9397-08002B2CF9AE}" pid="93" name="x1ye=88">
    <vt:lpwstr>L6g9vFdpaw0UGV9dCBXDGjhUyvrpcal+6dFhtrSUCBI+7y6lN3DJh7KPADZ6x0LReO/k+zko3+K2hapiMJAqsbvqGSQVDAiccO9fkIJsf5Ll5obZp+zUORbnI3hRQZvG6iMnOMjOR6GAS7iJ4lnIB8iCfizHXPyrpwv+wANyct1SvG7n5HUY6o9ZR+IjczZkOQ5Fg98iVTyYFrECGoXJvgfojME5+jKUMOgfJe2pJGEeG5bIU8TNMnPlfi92Vcx</vt:lpwstr>
  </property>
  <property fmtid="{D5CDD505-2E9C-101B-9397-08002B2CF9AE}" pid="94" name="x1ye=89">
    <vt:lpwstr>W+V7YL+5VLTBPhvS2XjG2rPs184mNQbiMjGX4dkTIqiphOahQMloj2gtq+zg0dFwB5Jo/PFsaF9KJG83tH2iiybQHr74UR0sHu5idiUPPCVzmZFkLQxSbEawWhl4krilxxa2dN/N4G3WLJK38WT1XnAj4695ii/zIuDhyp/tuYbN8wZGiPwDukwH528B77v+e+PU99cRZxRyq87JsjqQ89ZZqv3e2jzb8y6ZCNSAyi/Iu2MOJbL/YyfYH4EHbK2</vt:lpwstr>
  </property>
  <property fmtid="{D5CDD505-2E9C-101B-9397-08002B2CF9AE}" pid="95" name="x1ye=9">
    <vt:lpwstr>5L2IsXyS36znwCXWg4ck5zxibaJ+kZYcTKRiEQP/5wpC1UKZFDYIohHFLYisNfMSI4hGUQ8ssOQ1GD9rFBqICWU9OG/Q3Y1kCkUeHqdUJ80BD+OzuHqFJikuq+7DB3yXjHJpBrU/nHKvj2qiADRHZVe9iVwfUjlsa3lqa8jN2DVh2lgOHjIsCssF7q/+XVtnm8NXlCDXPzqqOP2ZQ8yEXYPTKe69erKb96CdKtxEUexfqwBxBTF94exInziGt1S</vt:lpwstr>
  </property>
  <property fmtid="{D5CDD505-2E9C-101B-9397-08002B2CF9AE}" pid="96" name="x1ye=90">
    <vt:lpwstr>Ne9HW5R/6y8/Dk/ZJJV4JiPG3cwQ/X4t7Nvcvl4KeP2u0dqyNEagLGD/JygMYefdL2M4fHyEpNydTW1g1b6wXfaFGliZ7r1SXIENHZDY33gqUeSR/7kgphqozuzFB+pUMkn6FNyueK1kMm8+4FlA//efKRXtk8jRKWP+ANOUfSZpX0aSZCzN3ffX7RzU28yPwJaLXCSb3ZC12EdguJHrYbUEiYGQjQyEwQPyzAXXPNO1xn5RKLSEGv9SudyCF5d</vt:lpwstr>
  </property>
  <property fmtid="{D5CDD505-2E9C-101B-9397-08002B2CF9AE}" pid="97" name="x1ye=91">
    <vt:lpwstr>iJzhWTTvPbAUIvZ+If/HcUppSyTm9SQ2/A6zsTNLWYfKtoIput1gm4/Tarobtf8XMsYZeXGgh4JB4Fmq3qv5o+vBBj6grPlV2qA5/h1n7MbhKh3erWQwH0OBB7Fl2iPlWyQBbQLBURUiVbAQ5JaTI5WD5zp/0CWQzFsSVCkRHj1/R19lW1hK2S8QbMse6aCmEHwIqKr1LgGFoM3OdU+oUQhZhw3UTmnOu48z9j3L6gSM6rBe1yoHPHDNc6fOsGo</vt:lpwstr>
  </property>
  <property fmtid="{D5CDD505-2E9C-101B-9397-08002B2CF9AE}" pid="98" name="x1ye=92">
    <vt:lpwstr>RAuNFQzIHZ4Oyu8oXgmWnrnjZkWufOA/sZh0DdC1CB5TQDY7cSNh8xF3H64SXmO9dv8eZQCYLc7MH/aYYMyX7R8BH/TnqUkK1pesnjfxlBiN7H/3DrCXcFFuLmnjV6AWwmS0tpXQaEGpObeulPobaOXjWoWhGD1AG3bzeBiXNSz1ig2+VNyjFp7cMK1OcUTkDjxMyg+oesUGw3rcy3gHMerNKQP6i63pG/XZUzTyTo3F+mWxxhGAALbK1FmD77h</vt:lpwstr>
  </property>
  <property fmtid="{D5CDD505-2E9C-101B-9397-08002B2CF9AE}" pid="99" name="x1ye=93">
    <vt:lpwstr>uXVsXglxI9Sk6zXsdmkY22K5b5/au1kpR3Jznz2WuHsxtCfozV5xge4O4EJgeuSlCBBnFAFaNbvU83i7AoB4PdJM0xe8vlc+wz9O85sCXrWBVNz9TlEP9zeByIy9IVGa1bBUBMgJJrw/gAsHj1qW19kXulf6QF4TmFsLosR93cbvqCK7NJyWAHCLYm1rjgmlZaSiHdTqyxH1e56TrUrLRo3wy1ZfBYP6EoBRaIehdQLh2dJ2K5c7HGw7S0ubtcQ</vt:lpwstr>
  </property>
  <property fmtid="{D5CDD505-2E9C-101B-9397-08002B2CF9AE}" pid="100" name="x1ye=94">
    <vt:lpwstr>0mTiX9yMvGLgqJbMPT9Nbv3L4u0m/6FHqkYDY7CiU5q3DeOFQMFbqwPvh/e5rtFGx800+uTRpZRtoTaLdX4xkpuMTqc96gpoFWBG9AQMBKPxxQvc/dj3nqmPuNBXvRsAp4g2mR+E2rFVCG8gyPQYv6Sy18LMR6TZm3aHYmviYUxhV6HvJXTWjGpy+9XE1hpZVmV2+sNLGh9Bjgw/wK0rCcDDDvNYWTC8ipL+WmEcaobtwU7sk0XxiIcrojhOziX</vt:lpwstr>
  </property>
  <property fmtid="{D5CDD505-2E9C-101B-9397-08002B2CF9AE}" pid="101" name="x1ye=95">
    <vt:lpwstr>Hv/yexEXiK5zkUOPvb1jC7n75g1GWOoJajxCD4DygA8mUroV8jUJzeD1JFhNn0FS5881ZDatRug5m0N4fxuafAbcBKAMXGK6H/QRcTpxBaESDi19Ksk5/pK8cdlt9P8wW/yIoWjNBOgWwHjxzoQF4sDLx6COt09OGw5Why9uhvseeXqyippMSvMJX0rTU6YEpTAjRMdaVur/W0J4qEngSi6DIP/6/ucmtePejZeYfK6ODeYuJAwT5kQSGyKIMnj</vt:lpwstr>
  </property>
  <property fmtid="{D5CDD505-2E9C-101B-9397-08002B2CF9AE}" pid="102" name="x1ye=96">
    <vt:lpwstr>w2hGgCg5cyKL9uoekHOg04qUGw5V3YZIWGF0drxo+AkGjfi8L6JsPV/ziWL6Gyp6oXTJa4FcTOkJXLrgKfkQ/sOlDS+6Xb80jt14lGKlXlnOI4gCApMlXo2cn+lfhX46X3QkS3J37bMCfqz1Jn/5Fr7doo/PCOSHcWzqlyREcKsd8QBrItDmiMNbrq+SDwyuliCoqUqnfE3b5r/4EptYs67DN/42DxgP9jmHNlFaK/li9fkybxDBB3CX8wcOGWT</vt:lpwstr>
  </property>
  <property fmtid="{D5CDD505-2E9C-101B-9397-08002B2CF9AE}" pid="103" name="x1ye=97">
    <vt:lpwstr>z6ErJpiHfcWy9t6ivVIQZOzkXf1Y5eEQmb0p9dInTCBZPhjGoYK2msZvAFYH6WDAbEUjmzcrYU6iiZ7HQ1fDaBUTjRB884FW8OWOEoiiob9q0rEx/i7C5ZUSMWEKw22VqPU5FqCufUi1M+pBp0ypgu7aF+HstaFnf1TCG13Q9fgD+PjnxM6VUvnaV9p6WUR2CGGKgoDnUX+3R6K7hEuJjW+AfDhcgS8yvE6e5y4cd55hnidLa089A+sr2kncZ0Z</vt:lpwstr>
  </property>
  <property fmtid="{D5CDD505-2E9C-101B-9397-08002B2CF9AE}" pid="104" name="x1ye=98">
    <vt:lpwstr>KNA0b9lC7NN61NAwKUXRWAU7xqrD6Gx+U/BwbQoSOnEClbEdD5k0JNFEBuxz6/2fUA2LifznNxGqTOrmerILDvTqIUkUqf4NBEU/lwxjpm1kIztXut6FB+BsxxaP+0Y4xkflgMgfC1NGRkdLgRtxheyS7zfp9fcViFtX3gjx0wN+OXjUDLVX/ifdy0sc9EogfplQeE1BDfbXRk05WBEIGyNuXpV5jXIgWB7gV+nGUOA2HM/Rk9JFw68QNXgUxA7</vt:lpwstr>
  </property>
  <property fmtid="{D5CDD505-2E9C-101B-9397-08002B2CF9AE}" pid="105" name="x1ye=99">
    <vt:lpwstr>rCcsPY6QjBhkh9cxe/wuyZr59shUwv93kw1nr/T2x/J6nzKwScF+IrosQIlIJZoJqYscF02UPCSGaTGWUeXcztEJzGNhdKZ6yrkx8lvyLahhQMGY3WKx2oe7OHFHR5/1mcrkPNHeaeJyMKQIbEQIhOZmLtVx3qwQqKZZC/QAeI4IQhIgfPFTB+UmfTE9rjw6yQBgEFn6Jq+di2useSgv6JSZTALXSqJ83ur6Tjpp+ZgmijtQoPR606ZGS7qHE3K</vt:lpwstr>
  </property>
</Properties>
</file>
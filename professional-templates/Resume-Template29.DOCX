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divparagraph"/>
        <w:pBdr>
          <w:top w:val="none" w:sz="0" w:space="0" w:color="auto"/>
          <w:left w:val="none" w:sz="0" w:space="0" w:color="auto"/>
          <w:bottom w:val="none" w:sz="0" w:space="0" w:color="auto"/>
          <w:right w:val="none" w:sz="0" w:space="0" w:color="auto"/>
        </w:pBdr>
        <w:tabs>
          <w:tab w:val="left" w:pos="3358"/>
          <w:tab w:val="left" w:pos="10640"/>
        </w:tabs>
        <w:spacing w:before="0" w:line="320" w:lineRule="atLeast"/>
        <w:ind w:left="0" w:right="0"/>
        <w:jc w:val="center"/>
        <w:rPr>
          <w:rFonts w:ascii="Palatino Linotype" w:eastAsia="Palatino Linotype" w:hAnsi="Palatino Linotype" w:cs="Palatino Linotype"/>
          <w:color w:val="000000"/>
          <w:bdr w:val="none" w:sz="0" w:space="0" w:color="auto"/>
          <w:vertAlign w:val="baseline"/>
        </w:rPr>
      </w:pPr>
      <w:r>
        <w:rPr>
          <w:rFonts w:ascii="Palatino Linotype" w:eastAsia="Palatino Linotype" w:hAnsi="Palatino Linotype" w:cs="Palatino Linotype"/>
          <w:color w:val="000000"/>
          <w:bdr w:val="none" w:sz="0" w:space="0" w:color="auto"/>
          <w:vertAlign w:val="baseline"/>
        </w:rPr>
        <w:t xml:space="preserve"> </w:t>
      </w:r>
      <w:r>
        <w:rPr>
          <w:rFonts w:ascii="Palatino Linotype" w:eastAsia="Palatino Linotype" w:hAnsi="Palatino Linotype" w:cs="Palatino Linotype"/>
          <w:strike/>
          <w:color w:val="DADADA"/>
          <w:position w:val="0"/>
          <w:sz w:val="40"/>
        </w:rPr>
        <w:tab/>
      </w:r>
      <w:r>
        <w:rPr>
          <w:rStyle w:val="span"/>
          <w:rFonts w:ascii="Palatino Linotype" w:eastAsia="Palatino Linotype" w:hAnsi="Palatino Linotype" w:cs="Palatino Linotype"/>
          <w:b/>
          <w:bCs/>
          <w:color w:val="000000"/>
          <w:sz w:val="34"/>
          <w:szCs w:val="34"/>
          <w:shd w:val="clear" w:color="auto" w:fill="FFFFFF"/>
        </w:rPr>
        <w:t xml:space="preserve">   First Name Last Name   </w:t>
      </w:r>
      <w:r>
        <w:rPr>
          <w:rFonts w:ascii="Palatino Linotype" w:eastAsia="Palatino Linotype" w:hAnsi="Palatino Linotype" w:cs="Palatino Linotype"/>
          <w:strike/>
          <w:color w:val="DADADA"/>
          <w:position w:val="0"/>
          <w:sz w:val="40"/>
        </w:rPr>
        <w:tab/>
      </w:r>
      <w:r>
        <w:rPr>
          <w:rStyle w:val="divname"/>
          <w:rFonts w:ascii="Palatino Linotype" w:eastAsia="Palatino Linotype" w:hAnsi="Palatino Linotype" w:cs="Palatino Linotype"/>
        </w:rPr>
        <w:t xml:space="preserve"> </w:t>
      </w:r>
      <w:r>
        <w:rPr>
          <w:rStyle w:val="divname"/>
          <w:rFonts w:ascii="Palatino Linotype" w:eastAsia="Palatino Linotype" w:hAnsi="Palatino Linotype" w:cs="Palatino Linotype"/>
        </w:rPr>
        <w:t xml:space="preserve"> </w:t>
      </w:r>
    </w:p>
    <w:p>
      <w:pPr>
        <w:pStyle w:val="divParagraph"/>
        <w:pBdr>
          <w:top w:val="none" w:sz="0" w:space="0" w:color="auto"/>
          <w:left w:val="none" w:sz="0" w:space="0" w:color="auto"/>
          <w:bottom w:val="none" w:sz="0" w:space="0" w:color="auto"/>
          <w:right w:val="none" w:sz="0" w:space="0" w:color="auto"/>
        </w:pBdr>
        <w:spacing w:before="80" w:after="0" w:line="320" w:lineRule="atLeast"/>
        <w:ind w:left="0" w:right="0"/>
        <w:jc w:val="center"/>
        <w:rPr>
          <w:rFonts w:ascii="Palatino Linotype" w:eastAsia="Palatino Linotype" w:hAnsi="Palatino Linotype" w:cs="Palatino Linotype"/>
          <w:b/>
          <w:bCs/>
          <w:bdr w:val="none" w:sz="0" w:space="0" w:color="auto"/>
          <w:vertAlign w:val="baseline"/>
        </w:rPr>
      </w:pPr>
      <w:r>
        <w:rPr>
          <w:rStyle w:val="span"/>
          <w:rFonts w:ascii="Palatino Linotype" w:eastAsia="Palatino Linotype" w:hAnsi="Palatino Linotype" w:cs="Palatino Linotype"/>
          <w:b/>
          <w:bCs/>
        </w:rPr>
        <w:t>City Country</w:t>
      </w:r>
    </w:p>
    <w:p>
      <w:pPr>
        <w:pStyle w:val="divParagraph"/>
        <w:pBdr>
          <w:top w:val="none" w:sz="0" w:space="0" w:color="auto"/>
          <w:left w:val="none" w:sz="0" w:space="0" w:color="auto"/>
          <w:bottom w:val="none" w:sz="0" w:space="0" w:color="auto"/>
          <w:right w:val="none" w:sz="0" w:space="0" w:color="auto"/>
        </w:pBdr>
        <w:spacing w:before="0" w:after="0" w:line="320" w:lineRule="atLeast"/>
        <w:ind w:left="0" w:right="0"/>
        <w:jc w:val="center"/>
        <w:rPr>
          <w:rFonts w:ascii="Palatino Linotype" w:eastAsia="Palatino Linotype" w:hAnsi="Palatino Linotype" w:cs="Palatino Linotype"/>
          <w:b/>
          <w:bCs/>
          <w:bdr w:val="none" w:sz="0" w:space="0" w:color="auto"/>
          <w:vertAlign w:val="baseline"/>
        </w:rPr>
      </w:pPr>
      <w:r>
        <w:rPr>
          <w:rStyle w:val="span"/>
          <w:rFonts w:ascii="Palatino Linotype" w:eastAsia="Palatino Linotype" w:hAnsi="Palatino Linotype" w:cs="Palatino Linotype"/>
          <w:b/>
          <w:bCs/>
        </w:rPr>
        <w:t>+911234567890</w:t>
      </w:r>
      <w:r>
        <w:rPr>
          <w:rStyle w:val="span"/>
          <w:rFonts w:ascii="Palatino Linotype" w:eastAsia="Palatino Linotype" w:hAnsi="Palatino Linotype" w:cs="Palatino Linotype"/>
          <w:b/>
          <w:bCs/>
        </w:rPr>
        <w:t xml:space="preserve"> | </w:t>
      </w:r>
      <w:r>
        <w:rPr>
          <w:rStyle w:val="span"/>
          <w:rFonts w:ascii="Palatino Linotype" w:eastAsia="Palatino Linotype" w:hAnsi="Palatino Linotype" w:cs="Palatino Linotype"/>
          <w:b/>
          <w:bCs/>
        </w:rPr>
        <w:t>test@test.com</w:t>
      </w:r>
      <w:r>
        <w:rPr>
          <w:rFonts w:ascii="Palatino Linotype" w:eastAsia="Palatino Linotype" w:hAnsi="Palatino Linotype" w:cs="Palatino Linotype"/>
          <w:b/>
          <w:bCs/>
          <w:bdr w:val="none" w:sz="0" w:space="0" w:color="auto"/>
          <w:vertAlign w:val="baseline"/>
        </w:rPr>
        <w:t xml:space="preserve"> </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Summary   </w:t>
      </w:r>
      <w:r>
        <w:rPr>
          <w:rFonts w:ascii="Palatino Linotype" w:eastAsia="Palatino Linotype" w:hAnsi="Palatino Linotype" w:cs="Palatino Linotype"/>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320" w:lineRule="atLeast"/>
        <w:ind w:left="2000" w:right="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Skills   </w:t>
      </w:r>
      <w:r>
        <w:rPr>
          <w:rFonts w:ascii="Palatino Linotype" w:eastAsia="Palatino Linotype" w:hAnsi="Palatino Linotype" w:cs="Palatino Linotype"/>
          <w:strike/>
          <w:color w:val="DADADA"/>
          <w:position w:val="-2"/>
          <w:sz w:val="40"/>
        </w:rPr>
        <w:tab/>
      </w:r>
    </w:p>
    <w:tbl>
      <w:tblPr>
        <w:tblStyle w:val="divdocumenttable"/>
        <w:tblW w:w="0" w:type="auto"/>
        <w:tblInd w:w="2000" w:type="dxa"/>
        <w:tblLayout w:type="fixed"/>
        <w:tblCellMar>
          <w:top w:w="0" w:type="dxa"/>
          <w:left w:w="0" w:type="dxa"/>
          <w:bottom w:w="0" w:type="dxa"/>
          <w:right w:w="0" w:type="dxa"/>
        </w:tblCellMar>
        <w:tblLook w:val="05E0"/>
      </w:tblPr>
      <w:tblGrid>
        <w:gridCol w:w="4320"/>
        <w:gridCol w:w="4320"/>
      </w:tblGrid>
      <w:tr>
        <w:tblPrEx>
          <w:tblW w:w="0" w:type="auto"/>
          <w:tblInd w:w="2000" w:type="dxa"/>
          <w:tblLayout w:type="fixed"/>
          <w:tblCellMar>
            <w:top w:w="0" w:type="dxa"/>
            <w:left w:w="0" w:type="dxa"/>
            <w:bottom w:w="0" w:type="dxa"/>
            <w:right w:w="0" w:type="dxa"/>
          </w:tblCellMar>
          <w:tblLook w:val="05E0"/>
        </w:tblPrEx>
        <w:tc>
          <w:tcPr>
            <w:tcW w:w="4320" w:type="dxa"/>
            <w:noWrap w:val="0"/>
            <w:tcMar>
              <w:top w:w="5" w:type="dxa"/>
              <w:left w:w="5" w:type="dxa"/>
              <w:bottom w:w="5" w:type="dxa"/>
              <w:right w:w="5" w:type="dxa"/>
            </w:tcMar>
            <w:vAlign w:val="top"/>
            <w:hideMark/>
          </w:tcPr>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Leadership and Teamwork</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Management Skills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Complex Problem Solving</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Amazon AWS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Microsoft Azure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Microservices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Ansible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Terraform</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DevOps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CI/CD</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Jenkins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Docker</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Kubernetes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Linux</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Windows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VMware</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Analysis</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Database Management</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Automation, SLA</w:t>
            </w:r>
          </w:p>
          <w:p>
            <w:pPr>
              <w:pStyle w:val="ulli"/>
              <w:numPr>
                <w:ilvl w:val="0"/>
                <w:numId w:val="1"/>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Business intelligence, Specification</w:t>
            </w:r>
          </w:p>
        </w:tc>
        <w:tc>
          <w:tcPr>
            <w:tcW w:w="4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CD, Teamwork</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Configuration management, Technical training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Content, Unix</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Client, Upgrade</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Analysis, Validation</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Database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DC</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Designing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Dutch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English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Features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French</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Knowledge management</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Leadership</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Linux</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Managing</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Management Skills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Windows</w:t>
            </w:r>
          </w:p>
          <w:p>
            <w:pPr>
              <w:pStyle w:val="ulli"/>
              <w:numPr>
                <w:ilvl w:val="0"/>
                <w:numId w:val="2"/>
              </w:numPr>
              <w:spacing w:before="0" w:after="0" w:line="320" w:lineRule="atLeast"/>
              <w:ind w:left="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Problem Solving</w:t>
            </w:r>
          </w:p>
        </w:tc>
      </w:tr>
    </w:tbl>
    <w:p>
      <w:pPr>
        <w:pStyle w:val="divdocumentdivheading"/>
        <w:pBdr>
          <w:top w:val="none" w:sz="0" w:space="0" w:color="auto"/>
          <w:left w:val="none" w:sz="0" w:space="0" w:color="auto"/>
          <w:bottom w:val="none" w:sz="0" w:space="0"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Experience   </w:t>
      </w:r>
      <w:r>
        <w:rPr>
          <w:rFonts w:ascii="Palatino Linotype" w:eastAsia="Palatino Linotype" w:hAnsi="Palatino Linotype" w:cs="Palatino Linotype"/>
          <w:strike/>
          <w:color w:val="DADADA"/>
          <w:position w:val="-2"/>
          <w:sz w:val="40"/>
        </w:rPr>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01/2021</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Current</w:t>
            </w:r>
          </w:p>
        </w:tc>
        <w:tc>
          <w:tcPr>
            <w:tcW w:w="864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Cloud Architect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10/2016</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03/2020</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Technical Solutions Manager</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Design and Develop Cloud solutions to meet business requirements.</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Expected to perform the Subject Matter Expert role on cloud implementations.</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Arriving with the best practices, tools, and process for Continues improvement.</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Focused on automation, containerization, and integration monitoring and configuration management.</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01/2015</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10/2016</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Company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Engineering Technical Lead</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Responsible for architecting, designing, implementing, and supporting of cloud-based infrastructure.</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Ensuring for technical training for my team members, to upgrade the team skill set.</w:t>
            </w:r>
          </w:p>
          <w:p>
            <w:pPr>
              <w:pStyle w:val="ulli"/>
              <w:numPr>
                <w:ilvl w:val="0"/>
                <w:numId w:val="5"/>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02/2011</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01/2015</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Lead Infrastructure Engineer</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04/2004</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02/2011</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Chennai, India</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India</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Infrastructure Consultant</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Analyzing and Providing RCA for all the major incidents and failed changes.</w:t>
            </w:r>
          </w:p>
          <w:p>
            <w:pPr>
              <w:pStyle w:val="ulli"/>
              <w:numPr>
                <w:ilvl w:val="0"/>
                <w:numId w:val="7"/>
              </w:numPr>
              <w:spacing w:before="0" w:after="0" w:line="300" w:lineRule="atLeast"/>
              <w:ind w:left="640" w:right="0" w:hanging="27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05/2003</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03/2004</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01/1996</w:t>
            </w:r>
            <w:r>
              <w:rPr>
                <w:rStyle w:val="spandateswrappe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04/2003</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Company Name</w:t>
            </w:r>
            <w:r>
              <w:rPr>
                <w:rStyle w:val="spanhypenfont"/>
                <w:rFonts w:ascii="Palatino Linotype" w:eastAsia="Palatino Linotype" w:hAnsi="Palatino Linotype" w:cs="Palatino Linotype"/>
              </w:rPr>
              <w:t xml:space="preserve"> </w:t>
            </w:r>
            <w:r>
              <w:rPr>
                <w:rStyle w:val="spanhypenfont"/>
                <w:rFonts w:ascii="MS Mincho" w:eastAsia="MS Mincho" w:hAnsi="MS Mincho" w:cs="MS Mincho"/>
              </w:rPr>
              <w:t>－</w:t>
            </w:r>
            <w:r>
              <w:rPr>
                <w:rStyle w:val="spanhypenfont"/>
                <w:rFonts w:ascii="Palatino Linotype" w:eastAsia="Palatino Linotype" w:hAnsi="Palatino Linotype" w:cs="Palatino Linotype"/>
              </w:rPr>
              <w:t xml:space="preserve"> </w:t>
            </w:r>
            <w:r>
              <w:rPr>
                <w:rStyle w:val="span"/>
                <w:rFonts w:ascii="Palatino Linotype" w:eastAsia="Palatino Linotype" w:hAnsi="Palatino Linotype" w:cs="Palatino Linotype"/>
              </w:rPr>
              <w:t>City</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Country</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System Administrator</w:t>
            </w:r>
          </w:p>
        </w:tc>
      </w:tr>
    </w:tbl>
    <w:p>
      <w:pPr>
        <w:pStyle w:val="divdocumentdivheading"/>
        <w:pBdr>
          <w:top w:val="none" w:sz="0" w:space="0" w:color="auto"/>
          <w:left w:val="none" w:sz="0" w:space="0" w:color="auto"/>
          <w:bottom w:val="none" w:sz="0" w:space="0"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Education and Training   </w:t>
      </w:r>
      <w:r>
        <w:rPr>
          <w:rFonts w:ascii="Palatino Linotype" w:eastAsia="Palatino Linotype" w:hAnsi="Palatino Linotype" w:cs="Palatino Linotype"/>
          <w:strike/>
          <w:color w:val="DADADA"/>
          <w:position w:val="-2"/>
          <w:sz w:val="40"/>
        </w:rPr>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01/2009</w:t>
            </w:r>
          </w:p>
        </w:tc>
        <w:tc>
          <w:tcPr>
            <w:tcW w:w="8640" w:type="dxa"/>
            <w:noWrap w:val="0"/>
            <w:tcMar>
              <w:top w:w="4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College Name</w:t>
            </w:r>
            <w:r>
              <w:rPr>
                <w:rStyle w:val="singlecolumnspanpaddedlinenth-child1"/>
                <w:rFonts w:ascii="Palatino Linotype" w:eastAsia="Palatino Linotype" w:hAnsi="Palatino Linotype" w:cs="Palatino Linotype"/>
                <w:sz w:val="24"/>
                <w:szCs w:val="24"/>
              </w:rPr>
              <w:t xml:space="preserve"> </w:t>
            </w:r>
            <w:r>
              <w:rPr>
                <w:rStyle w:val="span"/>
                <w:rFonts w:ascii="Palatino Linotype" w:eastAsia="Palatino Linotype" w:hAnsi="Palatino Linotype" w:cs="Palatino Linotype"/>
              </w:rPr>
              <w:t>Location</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rPr>
              <w:t>Bachelor of Science</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Field of Study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2"/>
                <w:szCs w:val="22"/>
              </w:rPr>
              <w:t>02/1999</w:t>
            </w:r>
          </w:p>
        </w:tc>
        <w:tc>
          <w:tcPr>
            <w:tcW w:w="8640" w:type="dxa"/>
            <w:noWrap w:val="0"/>
            <w:tcMar>
              <w:top w:w="8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0"/>
              <w:rPr>
                <w:rStyle w:val="span"/>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rPr>
              <w:t>College Name</w:t>
            </w:r>
            <w:r>
              <w:rPr>
                <w:rStyle w:val="singlecolumnspanpaddedlinenth-child1"/>
                <w:rFonts w:ascii="Palatino Linotype" w:eastAsia="Palatino Linotype" w:hAnsi="Palatino Linotype" w:cs="Palatino Linotype"/>
                <w:sz w:val="24"/>
                <w:szCs w:val="24"/>
              </w:rPr>
              <w:t xml:space="preserve"> </w:t>
            </w:r>
            <w:r>
              <w:rPr>
                <w:rStyle w:val="span"/>
                <w:rFonts w:ascii="Palatino Linotype" w:eastAsia="Palatino Linotype" w:hAnsi="Palatino Linotype" w:cs="Palatino Linotype"/>
              </w:rPr>
              <w:t>Location</w:t>
            </w:r>
            <w:r>
              <w:rPr>
                <w:rStyle w:val="singlecolumnspanpaddedlinenth-child1"/>
                <w:rFonts w:ascii="Palatino Linotype" w:eastAsia="Palatino Linotype" w:hAnsi="Palatino Linotype" w:cs="Palatino Linotype"/>
                <w:sz w:val="24"/>
                <w:szCs w:val="24"/>
              </w:rPr>
              <w:t xml:space="preserve"> </w:t>
            </w:r>
          </w:p>
          <w:p>
            <w:pPr>
              <w:pStyle w:val="spanpaddedline"/>
              <w:spacing w:before="0" w:after="0" w:line="300" w:lineRule="atLeast"/>
              <w:ind w:left="0" w:right="0"/>
              <w:rPr>
                <w:rStyle w:val="divdocumentsinglecolumnCharacter"/>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rPr>
              <w:t>Bachelor of Science</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Field of Study</w:t>
            </w:r>
          </w:p>
        </w:tc>
      </w:tr>
    </w:tbl>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Certifications   </w:t>
      </w:r>
      <w:r>
        <w:rPr>
          <w:rFonts w:ascii="Palatino Linotype" w:eastAsia="Palatino Linotype" w:hAnsi="Palatino Linotype" w:cs="Palatino Linotype"/>
          <w:strike/>
          <w:color w:val="DADADA"/>
          <w:position w:val="-2"/>
          <w:sz w:val="40"/>
        </w:rPr>
        <w:tab/>
      </w:r>
    </w:p>
    <w:p>
      <w:pPr>
        <w:pStyle w:val="ulli"/>
        <w:numPr>
          <w:ilvl w:val="0"/>
          <w:numId w:val="8"/>
        </w:numPr>
        <w:pBdr>
          <w:top w:val="none" w:sz="0" w:space="0" w:color="auto"/>
          <w:left w:val="none" w:sz="0" w:space="0" w:color="auto"/>
          <w:bottom w:val="none" w:sz="0" w:space="0" w:color="auto"/>
          <w:right w:val="none" w:sz="0" w:space="0" w:color="auto"/>
        </w:pBd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Kubernetes Administrator</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Terraform Associate.</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Red Hat Certified Architect – Level II</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Google Cloud Certified Professional</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AWS Certified Solutions Architect - Professional</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AWS Certified Solutions Architect - Associate</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in Redhat Specialist Ansible Automation.</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Red Hat Certified Engineer in OpenStack</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Azure Solutions Architect</w:t>
      </w:r>
    </w:p>
    <w:p>
      <w:pPr>
        <w:pStyle w:val="ulli"/>
        <w:numPr>
          <w:ilvl w:val="0"/>
          <w:numId w:val="8"/>
        </w:numPr>
        <w:spacing w:before="0" w:after="0" w:line="320" w:lineRule="atLeast"/>
        <w:ind w:left="2640" w:right="0" w:hanging="27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Certified Azure DevOps Engineer</w:t>
      </w:r>
    </w:p>
    <w:p>
      <w:pPr>
        <w:pStyle w:val="divdocumentdivheading"/>
        <w:pBdr>
          <w:top w:val="none" w:sz="0" w:space="0" w:color="auto"/>
          <w:left w:val="none" w:sz="0" w:space="0" w:color="auto"/>
          <w:bottom w:val="none" w:sz="0" w:space="2" w:color="auto"/>
          <w:right w:val="none" w:sz="0" w:space="0" w:color="auto"/>
        </w:pBdr>
        <w:tabs>
          <w:tab w:val="left" w:pos="10640"/>
        </w:tabs>
        <w:spacing w:before="160" w:line="320" w:lineRule="atLeast"/>
        <w:ind w:left="0" w:right="0"/>
        <w:rPr>
          <w:rFonts w:ascii="Palatino Linotype" w:eastAsia="Palatino Linotype" w:hAnsi="Palatino Linotype" w:cs="Palatino Linotype"/>
          <w:b/>
          <w:bCs/>
          <w:color w:val="DADADA"/>
          <w:bdr w:val="none" w:sz="0" w:space="0" w:color="auto"/>
          <w:vertAlign w:val="baseline"/>
        </w:rPr>
      </w:pPr>
      <w:r>
        <w:rPr>
          <w:rStyle w:val="divdocumentdivsectiontitle"/>
          <w:rFonts w:ascii="Palatino Linotype" w:eastAsia="Palatino Linotype" w:hAnsi="Palatino Linotype" w:cs="Palatino Linotype"/>
          <w:b/>
          <w:bCs/>
          <w:shd w:val="clear" w:color="auto" w:fill="FFFFFF"/>
        </w:rPr>
        <w:t xml:space="preserve">Languages   </w:t>
      </w:r>
      <w:r>
        <w:rPr>
          <w:rFonts w:ascii="Palatino Linotype" w:eastAsia="Palatino Linotype" w:hAnsi="Palatino Linotype" w:cs="Palatino Linotype"/>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2000" w:right="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English French Dutch</w:t>
      </w:r>
    </w:p>
    <w:sectPr>
      <w:pgSz w:w="12240" w:h="15840"/>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S Mincho">
    <w:charset w:val="00"/>
    <w:family w:val="auto"/>
    <w:pitch w:val="default"/>
    <w:sig w:usb0="00000000" w:usb1="00000000" w:usb2="00000000" w:usb3="00000000" w:csb0="00000001" w:csb1="00000000"/>
    <w:embedRegular r:id="rId1" w:subsetted="1" w:fontKey="{82D87F4D-5193-4C24-A13B-FDE69BC7C710}"/>
  </w:font>
  <w:font w:name="Palatino Linotype">
    <w:charset w:val="00"/>
    <w:family w:val="auto"/>
    <w:pitch w:val="default"/>
    <w:sig w:usb0="00000000" w:usb1="00000000" w:usb2="00000000" w:usb3="00000000" w:csb0="00000001" w:csb1="00000000"/>
    <w:embedRegular r:id="rId2" w:fontKey="{6216A8CE-BFE5-4725-B6AD-E6F13716154A}"/>
    <w:embedBold r:id="rId3" w:fontKey="{F53843B0-3371-45B2-8736-406E434DD7B8}"/>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character" w:customStyle="1" w:styleId="divdocumentdivparagraphCharacter">
    <w:name w:val="div_document_div_paragraph Character"/>
    <w:basedOn w:val="DefaultParagraphFont"/>
  </w:style>
  <w:style w:type="character" w:customStyle="1" w:styleId="divname">
    <w:name w:val="div_name"/>
    <w:basedOn w:val="div"/>
    <w:rPr>
      <w:b/>
      <w:bCs/>
      <w:color w:val="000000"/>
      <w:sz w:val="34"/>
      <w:szCs w:val="34"/>
      <w:shd w:val="clear" w:color="auto" w:fill="FFFFFF"/>
    </w:rPr>
  </w:style>
  <w:style w:type="character" w:customStyle="1" w:styleId="div">
    <w:name w:val="div"/>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Paragraph"/>
    <w:pPr>
      <w:spacing w:line="320" w:lineRule="atLeast"/>
      <w:jc w:val="center"/>
    </w:pPr>
    <w:rPr>
      <w:b/>
      <w:bCs/>
      <w:sz w:val="24"/>
      <w:szCs w:val="24"/>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2"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6"/>
      <w:szCs w:val="26"/>
    </w:rPr>
  </w:style>
  <w:style w:type="paragraph" w:customStyle="1" w:styleId="divdocumentsinglecolumn">
    <w:name w:val="div_document_singlecolumn"/>
    <w:basedOn w:val="Normal"/>
    <w:rPr>
      <w:sz w:val="24"/>
      <w:szCs w:val="24"/>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pandateswrapper">
    <w:name w:val="span_dates_wrapper"/>
    <w:basedOn w:val="span"/>
    <w:rPr>
      <w:sz w:val="22"/>
      <w:szCs w:val="22"/>
    </w:rPr>
  </w:style>
  <w:style w:type="paragraph" w:customStyle="1" w:styleId="spandateswrapperParagraph">
    <w:name w:val="span_dates_wrapper Paragraph"/>
    <w:basedOn w:val="spanParagraph"/>
    <w:pPr>
      <w:spacing w:line="300" w:lineRule="atLeast"/>
    </w:pPr>
    <w:rPr>
      <w:sz w:val="22"/>
      <w:szCs w:val="22"/>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rPr>
      <w:sz w:val="24"/>
      <w:szCs w:val="24"/>
    </w:rPr>
  </w:style>
  <w:style w:type="character" w:customStyle="1" w:styleId="singlecolumnspanpaddedlinenth-child1">
    <w:name w:val="singlecolumn_span_paddedline_nth-child(1)"/>
    <w:basedOn w:val="DefaultParagraphFont"/>
  </w:style>
  <w:style w:type="character" w:customStyle="1" w:styleId="spancompanyname">
    <w:name w:val="span_companyname"/>
    <w:basedOn w:val="span"/>
    <w:rPr>
      <w:b/>
      <w:bCs/>
    </w:rPr>
  </w:style>
  <w:style w:type="character" w:customStyle="1" w:styleId="spanhypenfont">
    <w:name w:val="span_hypenfont"/>
    <w:basedOn w:val="span"/>
    <w:rPr>
      <w:sz w:val="18"/>
      <w:szCs w:val="18"/>
    </w:rPr>
  </w:style>
  <w:style w:type="paragraph" w:customStyle="1" w:styleId="spanpaddedline">
    <w:name w:val="span_paddedline"/>
    <w:basedOn w:val="spanParagraph"/>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3123dd77-774e-4efe-a287-2f507a1663ec</vt:lpwstr>
  </property>
  <property fmtid="{D5CDD505-2E9C-101B-9397-08002B2CF9AE}" pid="3" name="x1ye=0">
    <vt:lpwstr>OGUAAB+LCAAAAAAABAAUmrVy7EAUBT9IgZhCMTMrE8OKWfr651flwIFrV56595xuexkRF1hIJEiBQQmRp2mIxlAIQkiYxmAEpwYtNTjTZwqiE4LZLehxCC80RYMbgAWg2bL1Y4EoYHnnEQRYNAJoCpQEmYlpXkGXnFBPVQoGWWt4NrjKAmuUasthP4nREEVwxw4l/VQAyqjyWcGBZwm4KRDiVEGqLrKAHYnqmkddRTC1kjeCJ+reYY0JPLQrhrR</vt:lpwstr>
  </property>
  <property fmtid="{D5CDD505-2E9C-101B-9397-08002B2CF9AE}" pid="4" name="x1ye=1">
    <vt:lpwstr>84oM5dw5sd3rt8WjoUcJGHmrWRAafwM3ZK74EByLPOJiMMFgg3XHQO6A0r75RREwBnuGLeVfj4rN0FQzwUEzVW8oSM97nFC+LVrjywovlU7ZuGzZ49GpoH9nFEXfCHSMWayXgKX2KqkRwAAysY8tlPjQa6WHjNZHEmcSLlC3yp5F93u/cUOS1eghXepH808v9BSmpMDSyb2hye7k4LrLIGN4L+yaDcvt8d2F0+YNgvdve+Q7t5JFpXUa2sllQyy</vt:lpwstr>
  </property>
  <property fmtid="{D5CDD505-2E9C-101B-9397-08002B2CF9AE}" pid="5" name="x1ye=10">
    <vt:lpwstr>6ZUOZrb75WdaruimFcCO4l0i7npPY7koXmGBrRiru7ad7p7CBNYONGOzfSMrNmzB9XLSVQTIc5oEMmifXH0Z4vfjIAY16T9U1HLLY3zulBaWZev+Fon/6PTYvwvK85mu4hT2zEy3Kvo21SOh0v7XP+VGD7njKn6kNbPF6B0lWzJvDVG4fT/tABsP1pfbsBAaZfoXSsAIMZ4FrxG/lq8gY/ZK9iU3BgKrj6ykckgXv0iIX2JDNBJ0lZcKvS3uKlC</vt:lpwstr>
  </property>
  <property fmtid="{D5CDD505-2E9C-101B-9397-08002B2CF9AE}" pid="6" name="x1ye=100">
    <vt:lpwstr>Q/48u6h2GpZ60QKs5IrUOa1D2a76j7JAV41KtGj+TkbWS3vV+U0iLXeknhnths/TlFvfr9WFNpAuTtfnLLU/Y9WaOZUMFAEu2oTxjAjMj7C3pNX06d1T6KffLyOx/v0VKzqFLM+Tplh51TuYjSmsyxZ6tFzss0OInj0I/qsZTH8/Jb2+P8Jb7B2E+/72L/6FLi5WnG1TaMiS7Rq1VjUYQ1Bm19RnNCqy7VFOsQE6JrNpYMBynXIY2m8lmW+SvOF</vt:lpwstr>
  </property>
  <property fmtid="{D5CDD505-2E9C-101B-9397-08002B2CF9AE}" pid="7" name="x1ye=101">
    <vt:lpwstr>UU0dm67vQt410TQDnAbp+ePPbd1r6Mz/GfPqR/6tjiFv6hO1dKiYQ+xqcHm1d6U6qiNS/DbXF0gSGX6nSmBxli0h/4fdGSeCx3PEjYRPyK1dSJIfmGmD3kHgsU5Ouj1RO4D3/jhNaWg04chjNjjC53X7L6m+IoOh8cRJ1ksnGsV/lNyfLICckNjk9h1qvEo8LbvQx40OK5hFMSFTOjgZCJwtlhcKnor8rTfdEzRLEIuNFlRlNbw3mFxWAS1E+n1</vt:lpwstr>
  </property>
  <property fmtid="{D5CDD505-2E9C-101B-9397-08002B2CF9AE}" pid="8" name="x1ye=102">
    <vt:lpwstr>bxfWTi+FcWMAokOcWKoG+bjshWvRAnxpDAh9/gWiD4q2XjwNqHkN5pEp0I9jQzH59O1JnqSQh6I1348WBLf9U3tSWs9UMbF6j19600y3JSbz3ISm3AngU4lC3qgE0uHwwEx+h9ZkHBlMpnIFFGXPUvOWyFIT/0DYqr6HprdBzQX8OWbgxe//33PxWf1d44ZQAA</vt:lpwstr>
  </property>
  <property fmtid="{D5CDD505-2E9C-101B-9397-08002B2CF9AE}" pid="9" name="x1ye=11">
    <vt:lpwstr>SlDNoWRc1QW1EzVJZIJoXv3EC6Awu6spLzOb73LTDqvpcPat8dPsxTMFJ1zjXOunnYPqXTetbDDGS6kgXH1BBcBzqV2JLPGhGwNHpAAzwQog2iMtZ/T8TB7hAYMnkVZZPFOO4AQ6hUmt/3LWYvDu1EvG4ALGwaMQZmlwBPUOo6/69A4DOoMGvyn1N/hRGUkeAUeaGiSsNlT5ODw3hVnPX8pqekjEmh/mZqc+Y/Bp23GFDX5g1GbFb2C/ngqncEQ</vt:lpwstr>
  </property>
  <property fmtid="{D5CDD505-2E9C-101B-9397-08002B2CF9AE}" pid="10" name="x1ye=12">
    <vt:lpwstr>lZbOePvfk62/e50wxZ5pFddXchqv0FNxUdOcaUyJ34p/GhAc8MnGOl0FeBBwayH0JmQOusuvEt2B8kazpO1ZMC2IMYiR4pVi/ObMf2d2Wol4lEZi+aoGv2We3ODQDEON+LNUXEyTAZ4SP75Ip+chAB8h2dhBSM5VToawFy8F5JVUNplrjM5n/vjC1U0oBarAzQEG8UPiBB5+x0AlGxLX9e+UIlp8hFTl8nIPi/CzH19t+vWCNCTjztSS3mdNLAA</vt:lpwstr>
  </property>
  <property fmtid="{D5CDD505-2E9C-101B-9397-08002B2CF9AE}" pid="11" name="x1ye=13">
    <vt:lpwstr>MCbzhbPc/LsC0WICxtpEWoDpaO/Vk+ttqFpvJDCngb5x8tlC18hfHKPMIsrkzij7u6wpg02h/EP53rYfL1fV86unvt/Dbzcgl2kXpMwkF7IqmRI15IrGK9B1BqqQxiM6StjGw1f1F2sMFTo0f5l5O/gQBY4Hajwte6Uha/q5vmEQOpibMx2bkVhCS3wz61dVKEL+t2/aHglS0CyRE7detmg2E7QP+0JFE9E6s6nMEpznLSlHNtIkScrhFZ4+sZG</vt:lpwstr>
  </property>
  <property fmtid="{D5CDD505-2E9C-101B-9397-08002B2CF9AE}" pid="12" name="x1ye=14">
    <vt:lpwstr>cKSJQOy7cVjn+3eNVdRfq29VaJKSPBXPr9zAYS9uxdMQ/iRVfDE+XQRaG6BPkMtrxaq9L5QfU0b7qmTRoktcQBrWLFL9zBwgedIOqRECzOQPNMjnPQcgjkRdaF14ev0oaiXwrSCymZbyOM1q/KGYDqrZnDt0x6ijSHvAWI7dhp9FB+UTFcEGRFZdv90zvh5ZqJtXsPOWjNWVrDmOLColb2aRIRezr6hqLBqH9UAl2D8SgUDygQ0zoWi1II6HDaZ</vt:lpwstr>
  </property>
  <property fmtid="{D5CDD505-2E9C-101B-9397-08002B2CF9AE}" pid="13" name="x1ye=15">
    <vt:lpwstr>9XZHe1tzvDG5pWMk2RqFMre9NeyfM2ebkd8XfBXVbgRsr1IvVRjCDkKekqy3/QMNhIxfivtM9of2cK6cNrUFpKAO/0hIP9XUawYSRffIqIAuMbH/lUPUGDvOoH2CL3kKrWWCu8z8WUcLB5xCRxLyBvuLRcvi9SUptzNTlwOX32McIn6voFzvUyd7aDjQIuIIhREuH0GG1i9mJRO8PNpeLzUNyK1b+xXO6NXHgRxdcD40p7fo2cLmgmYONHZt6Sf</vt:lpwstr>
  </property>
  <property fmtid="{D5CDD505-2E9C-101B-9397-08002B2CF9AE}" pid="14" name="x1ye=16">
    <vt:lpwstr>DRkLiufNZZGbNDQ+3ccjfsaoJNgRmkt/EnV3nBMX+Trd8zdasXwnOfTXAx+A4cgOj6KndamsmHpxUTv1YY3ELbb+lstX61kl2lTwMbmnN9IzWrngu3RSh9BWbnemjXUBt1xvbOzZkNqArZKg2rmnlgzHb0jVJ8kfU0/nwWIIJoc3mr4xmOMvIwgJeuLwtJHquPGDjYROYK1f3OckMo4bdLWcaqXp5janE0CGizPEAP3taQG5zY38nSZzNl2hCIq</vt:lpwstr>
  </property>
  <property fmtid="{D5CDD505-2E9C-101B-9397-08002B2CF9AE}" pid="15" name="x1ye=17">
    <vt:lpwstr>0SE0r1i4QhNmKj8x5T9T1J99KS/xYzsaVcIJTKt2JV9+I6GnC4CN1UX9KJjmmuP5peVFG7MIDF3LV+aMefHfWeSYR/LNO7MPhO1BAvgKWwtr3L8AYULbSRFUALGeQMn0ISqW7DX5D2i2/c9YSw4GwMo4r+/RrpBFldC7c047bh3Vv/6rxRTU5UKs/p2BG0OZmfIndo19Z+Rp3iJq2P2Qru7IHVZ8IUMeJkO+r8Ff+eCGMvdeT7pMEQ//SH3rYUg</vt:lpwstr>
  </property>
  <property fmtid="{D5CDD505-2E9C-101B-9397-08002B2CF9AE}" pid="16" name="x1ye=18">
    <vt:lpwstr>qxg+E4ii0JXCHk6su11rHicbIRbIg3RQnVA9O7xcnQckODbr6rhzAvcKyAcbgvsdOWMJA8ugtKn6br2R4Tqw51sr2gZMsIdombpiNiqm32Xq3L8HoupjJZ//CL3q47FEVZ54OQ6pqO4YJne9VN916U1vXTLxv3/Xj8AOJFKv+2sRtJt5WXCRpbG+7uPLvG+zQhh9skc5meFd+CM+Qpk/nZ5mo6ipXAwiFF9madpTI+m5Dk+HxyU+s0X1kGaWvjD</vt:lpwstr>
  </property>
  <property fmtid="{D5CDD505-2E9C-101B-9397-08002B2CF9AE}" pid="17" name="x1ye=19">
    <vt:lpwstr>kf8cqEoJrycLWEupR1iRRj8IZmuUWLCqUW4nGI70jOtrAbNScVpP+0Z5d/5OZop0RjreqwdVp1H/fiG5s8Bzx6ATd12XpAMWbPALxDPEyiB/owoJlUatCwoM2RMkNXqUUpNBdCgtaRb2no3XpjX1cdOxRkhw0s5ucPifPUBOWCErGRp+ZuEP9z7ZdMqzhDXWm4UJOr+GyHp2iPL3XfmxGJikHq8C2mk3QCW4rxf2tOcKgTR7yMoeFEX/9H3ThbK</vt:lpwstr>
  </property>
  <property fmtid="{D5CDD505-2E9C-101B-9397-08002B2CF9AE}" pid="18" name="x1ye=2">
    <vt:lpwstr>IeY2Kb3/W13fIL6MBsYNqJMalMJ+2VCLjCcu0omId6+DTO5x+ZY9jEt+dLw8fcL87EgzvtmhJgoIl/ZkpCzBy1SHx8dbjgcZDxtWhwImpkqDXEd2TTSWZHQg1GoWK7E+bfFxdhVxJ0gyxUgLSeo2/sgbHeI5rpgOwt2HBm0JU4J9O7asQmQJD3zrkQbpwIgQcUHCg1+lnJp/eB5yYfJ/3l+7wE5UQ2HzxiSWkUh5OhxCTKz534Bi7NAEcBoloLY</vt:lpwstr>
  </property>
  <property fmtid="{D5CDD505-2E9C-101B-9397-08002B2CF9AE}" pid="19" name="x1ye=20">
    <vt:lpwstr>hgZJCPSkZd109u8RVOv52Vhuw2SyfH8VMRdAz56qVUJqe1P72DoGuA7cY4fJCzcU3Zbr5w5BBBEAZYc/MPCWc7E8yNUx+vdFYl4+6zluhwGzh/hYAlMWxVrK4I7v5A8U3Jwrw/fuATa/8XnGuzdaoSS0HxCDx/CPIk7Qh8E//xr0Uq24B66MMtVklwYCuye0xnIvClRZvs5yJPULwBketqVtByasbPo787eNzXwD17/vHnDIxPjZwgKR95Q86z2</vt:lpwstr>
  </property>
  <property fmtid="{D5CDD505-2E9C-101B-9397-08002B2CF9AE}" pid="20" name="x1ye=21">
    <vt:lpwstr>6EIAEpupMaW1hWqVIKeFT/85J/t4sb3lPLwcje0lNECkgqA6n/UM9/C9IoZU5caInxHgoMctRxaHBDU7rsC50SqG7CokXO537M2o3yy7MkZaasLPIQ7gfe2f5nqU2b1C4hRxoCUUQ+if/hYGep33M6Lzc2s/MJmLQaP2nB9K1RDYvf2DrD9jgOcSBuQkmjr4Ho0RfmehMMm8Dx/aJ6GmwCTk2rmYRArJDwtgknSQ3IrcC6Qg8qqHyCowAr/5chX</vt:lpwstr>
  </property>
  <property fmtid="{D5CDD505-2E9C-101B-9397-08002B2CF9AE}" pid="21" name="x1ye=22">
    <vt:lpwstr>PZGQT56ECyAtseJqPdqiCawMDs6j9WHPC/2W7Q/viLmPjygpS5RPWFJY4sWu4e7CFQKjhBIwucvZKgU/zviMb2KbxIBEEz28z2zS68JVv0tiSt/FJL9KVVWplR/bABPeygfWeEyNleE+H2B7OdPkrpIlUjY4OpyV9V+hvMLHwmJCk9W34ZFughIUjXv3O+gFUaI46nZjni/QrPPu/Qo7rHZ0KRoQPbfK7K7AR9z+zaDsdf6QERlpmxGaxA47VkP</vt:lpwstr>
  </property>
  <property fmtid="{D5CDD505-2E9C-101B-9397-08002B2CF9AE}" pid="22" name="x1ye=23">
    <vt:lpwstr>Hkjxh1MegMi8D/t5eTTMQf3DOBKHo2zOIj8rzNtKpZo84sVREAdo1VLserNmrL2x9igOWOPEggLX6BvYTBUoGFTy/q1r5qKVACS7d+zm9bfUUAYGVkMy3ycSfwEvM4XEmvuVTuEs4omfppT7YKB8y/QwqXeeeIXxOKfWBNMTkv6EyWJpvVRBZtYcgMSATtJ+8dz3V9/KwNhFi8KXKGNYcLGfd/JYn7yW4i5siLvl7TexcnAexrf0173+DsY3Ref</vt:lpwstr>
  </property>
  <property fmtid="{D5CDD505-2E9C-101B-9397-08002B2CF9AE}" pid="23" name="x1ye=24">
    <vt:lpwstr>3zJvb//GAX4vIw0lRw8NVmNp1TWg8GyvI84oW2tqNwVoiUdkEfuHb9j5OLE7kfagrTbluvlpz4sF5abvzi2df9fAk8/qhIiLXEZwf3NQ88GSYOlyIDwaL/rApHGt4IQJzTMb3wzDNxeeN03WIDPxRwOL9/igXEgWD8BEqf+iA++35FZtV51+w0JhH845DDXD7G8w3C3VMLnBX+w8Mhe3pqT8SUZK+8j+F+/WTK9JD3JAFCa2qdKWSnovDmW+/oa</vt:lpwstr>
  </property>
  <property fmtid="{D5CDD505-2E9C-101B-9397-08002B2CF9AE}" pid="24" name="x1ye=25">
    <vt:lpwstr>5RZKlpZQghoSnWkSEPmFxc7FlBtkzM1liB4xfkrjDLUmZhUKOYh+FrdH8CGluWCZfLlQ9/eiN0UxGV6BJN+mBZfF/KuD4gZMHq1ReYdb4XY9mpY9jtaI2Gif1kuae0bLDfK3e5zp7Pn+MQbLeDFWzWrLEIzkruDy3xCo0ldeZuDLYszwc4658fT+2y+iT9ymL6oNaCYElPzWzfUjajW78Sc2kVH+Gz0VmMcUBREeqMUA41vHU4yctDF4irhwK9U</vt:lpwstr>
  </property>
  <property fmtid="{D5CDD505-2E9C-101B-9397-08002B2CF9AE}" pid="25" name="x1ye=26">
    <vt:lpwstr>ejAYTirjBdrwbAS76RRDwgKd2yIs9il4WBKgR7O4+pbpKNNzV3SLhNUzutJJB1baJBBRh7En9calkJlysirUfgGOWpOk3oz+z7fK46f2EunHPMLffhoe+QwOB55emABUij1gA1NDS7I15fwt6zXLdN8JzBQSoq1DbDOmZmDIr8myEpsBgPrQVbYR7pZ6W74zjfX/Niri3cyKXewPOJe8kEHlRP6lpkMVmb5BICYxw5KaLHqk2MZNtcuwpPqa1bJ</vt:lpwstr>
  </property>
  <property fmtid="{D5CDD505-2E9C-101B-9397-08002B2CF9AE}" pid="26" name="x1ye=27">
    <vt:lpwstr>X+T7Wt7P7CB1/51om6rd+2GATOa4KaPKF4D3OxuWgobW+Y70+4vBLNCR5m+mLFnvdouGAH8jRKfmuT2QRSQ0DP/r6W7h5HdLJJkO2c4isBT5g+S2z/1mGlygxQ5apdyDBgyxHYNU2QdcbPcIur7ef7AXf7QCkNUehnJOioBsb/KPc9h/+VZSmCqwXs6HwXc/qERFIU9EcDzK9j9+52bYZ5e0nU7cw75mlHAd9fF5i+3mj6bFIqje7efA7yxFWNP</vt:lpwstr>
  </property>
  <property fmtid="{D5CDD505-2E9C-101B-9397-08002B2CF9AE}" pid="27" name="x1ye=28">
    <vt:lpwstr>zfNcVtv5ie8OGAI9MKj+cIzwlzlX5AU/k9hHzF/II8HrhTRlRSAeyIuJlq79qFYfQSROJVUU/uEX0h8uv8IWacqwkh2OjtFJM0/YrwG0EApKzPsr2FzqJM1L8xO+MRU7Vpu0/pI5m2YLPay4c2Pm70fDNmIKvKNr8fsbIrxdpd7nOKiWANdUod2IzNOYnrTF47kSaYK0oImPZRYin/HJIRjj+gmRPyJBrF05xrL7bfzvxzFoRpsJgxeY44WOuEl</vt:lpwstr>
  </property>
  <property fmtid="{D5CDD505-2E9C-101B-9397-08002B2CF9AE}" pid="28" name="x1ye=29">
    <vt:lpwstr>ZJuvwyHmmKg/NX6qAVNJhcAnc3f5XPK7d3DK+MOyeU4ff3n9PJCcbZ1oULiqNl63fkyWffXj3j5cy9xFr3xWFX/2yk1RxDhlXtpa8IM5wG88Yf6/j+vRHdRwAVnLquaD7LLZAjDGBTvXitlWNgt0BRsmPLYFVCCu4OBPmZA4MRusdkH2CKKjsDz4CZ84ig20Ux6j2UPu9XvP7M1ThSG1B488/Sd5JTRaSstJ8w/H9de7HWjHc5FUdl+97lv9Yvp</vt:lpwstr>
  </property>
  <property fmtid="{D5CDD505-2E9C-101B-9397-08002B2CF9AE}" pid="29" name="x1ye=3">
    <vt:lpwstr>O8TR/F5wmqsb+wPuwaGQHZwG6sHywtIvbgBpuHujKRxBjTIo+xElHxIbpGTAE8oyTwpLuLy3V1qmKKbejjRsjvMGsMeeYITwEWyoI1SFwmvtIg/WzRLvIOC47KCDyIls5vfT80rNaiwxZIFGwtvLe1PUuge4eyVpSf9DPfgR835KRUew8GgtcJVOjSJ9OG0uQt8kkRFFiTen+1mTfHt/Uq6g5pDzKBQ9Z80zzVe/xvGUicW4QPvI6MLyxqXoiJA</vt:lpwstr>
  </property>
  <property fmtid="{D5CDD505-2E9C-101B-9397-08002B2CF9AE}" pid="30" name="x1ye=30">
    <vt:lpwstr>FHbhlzPQg8zE6jOJyOk1SrpOiSiZlZjySsTr0bhRVjRI1k0uOjdWQ7dIhHMfpaRFMu+O9G+cEYq9MmMUeTbaObSP6luylM+x7EId7FOWYCeHh3/+gY+jM73Kz5P/0zsJ7T828+W5vsjE7KPCuJLbJK2u2IxL90lii1XXtywXKLhlcRGVtQu9e/eiIUK5Tq6J66dVbFq0IGcbllahlX+vORoQABjLMMxLpCiIDW+f+/hJqkesUpynEFWJ3XQuvOT</vt:lpwstr>
  </property>
  <property fmtid="{D5CDD505-2E9C-101B-9397-08002B2CF9AE}" pid="31" name="x1ye=31">
    <vt:lpwstr>Qu8D08vvQjNf5yonTmKPOlhwcY4EHcY4hCFYk+82CL7iuMqYdpS+CiFJzMD/iSWI90ZidLxnIgEzzmw/NwG8gxPz67nV44bTtCJHUyK7ROLuHOutSxw7D5D+qezWQX9RUG4de9kx8xCGPvP0Lv4tlAHdEWYKnLlF5NT0Fb5TeOAek7IUufO3jMrmjDTtxueaPVFKb1qa/2hKwDFPOYjSveV37XrN17vxzBWCUgyDxb+YKGl40Detm1up+ioT2/p</vt:lpwstr>
  </property>
  <property fmtid="{D5CDD505-2E9C-101B-9397-08002B2CF9AE}" pid="32" name="x1ye=32">
    <vt:lpwstr>tzW2bA58zAHKhH1r9Q8RxFw9pGdx9UG1AQPvMnI/ZcSP5U6nswetX+xzchiNMU9VSRh50Qq4ZV4OEOPuZOCBGpGbPNBNoHzFvW1SUx/oBQFYqXXAuXTJmDTlCLe/2BB/aZoskNA4AlehCbBP7Q8ywXu0RUnH/RZtcB9AdvHnK96qz6uzLw0Xd4VAL/g8EOUn1cdwQd3GirWUHu1fg4AdB6PO0z1xlEq7RN0jqAZa31zTvho7mU01zFxJ8wvOn0g</vt:lpwstr>
  </property>
  <property fmtid="{D5CDD505-2E9C-101B-9397-08002B2CF9AE}" pid="33" name="x1ye=33">
    <vt:lpwstr>qNxBkqaaqlsp3i9qJ1BSSGcnPsEKX1/skk8Yi41/Pmoc62fUOOexn/KXlgVqefK7o9Yhcs+cfFkdQ8qdSG2Te1hoXCtKaT6b2OqI0SyeGf6vccf3Ki3/o0zD1X1boiktrxIBupru208LSighMT5TxEwKpeHQ4de9vzQjBbdfaBJdMvUNa5LS3fWyAN50t1ai2ioHojyMwymMPxE4ys9Xg4jR0AvEnsgE/McBwWeov++vrJpbretJ+eCSgsQJH0F</vt:lpwstr>
  </property>
  <property fmtid="{D5CDD505-2E9C-101B-9397-08002B2CF9AE}" pid="34" name="x1ye=34">
    <vt:lpwstr>6rV8j+KABkoOQH/xFI9FbEc+Au2v8eCwJL9BcQjU+x6ziq1e6X81zPdYrSx6FS43dQHpp1CmIYW0IP64TC0l+v71FkWrnwPXyg2DL0KCn7hxlgvWHtGjt0Q0idM28wnMzlq0FomP1MJ/07RM90oJ7xc2JbtL74mZJIi/n1wggBh28Yk9Y5qG6RKq6sblsoEgPTJp8+/MFRSl6iXO17TefTkP/1rdiMXThSy1Q7AMne0QarAffkPVAIX254Fk1dc</vt:lpwstr>
  </property>
  <property fmtid="{D5CDD505-2E9C-101B-9397-08002B2CF9AE}" pid="35" name="x1ye=35">
    <vt:lpwstr>M4LYS3ZRalIYo0JLjyLfJaJ7I88cILHUZqUFiOs1BFxHJ9vkCgmmOR8A0o5JTIp2nTQfuAZ9Q2oI5BPRwGvbGN1CahpD+kYrQolrHBekLRJVjcaJLZ8iUn8OciJuD7Ublh8d57YSbJMQTtabha7ehaiV1fUPxykiaKeGzKJ+vlvO8IxTjEQC+YPIBib8NwieAySsj8EgWTgfjgdVJBoxH+PHMgy8R63gV7Cwrdqc439F/w8o2eCyVIITQIF+U4J</vt:lpwstr>
  </property>
  <property fmtid="{D5CDD505-2E9C-101B-9397-08002B2CF9AE}" pid="36" name="x1ye=36">
    <vt:lpwstr>p8rgjEnKr1viI9wD97ugaVB6VtwKw//1qThYV+OBf8To2FSVPIKJjlSb39DfZBE+noLQjukq4X9pktl5V3Xmk3R++yEjZbm5xKIK2BSrY6iC+yrV1bh8GtO2dftqGXMrFdgHZbRrWCzRqQx0jrltbm6xSMWlxK2bchPThdWhjikiBY43p5cPqTaIDZY+ZKB1RJxL6WnQB2P5m/agEfHn1qdxI8OZCPe5oHTgB9lM5TQQKTRvQh+uoCK3XB7JPmg</vt:lpwstr>
  </property>
  <property fmtid="{D5CDD505-2E9C-101B-9397-08002B2CF9AE}" pid="37" name="x1ye=37">
    <vt:lpwstr>nhu/dBgTqrrMqL7IBIuGjH/a4nCrh8aXZPMfxJ9jR2SWKDVlej8hA8EEI36KrlYa9jUKsYOO2Alyo/aekW4Fanwmg1mY+O3E4VCXYM+fzD1D75bmft7Savz+3LOQ6wDFSsMqwArFqZmipsXczpgcdKaGgw21/svqYNPCQCW63neOWsoPiC7zUQsY/pSZToJrUXQ1JCl49Fvie0vgDPhpc9ta0XmC52tgX267At3REiAi+p/I+FN+V+3Wf54zfSG</vt:lpwstr>
  </property>
  <property fmtid="{D5CDD505-2E9C-101B-9397-08002B2CF9AE}" pid="38" name="x1ye=38">
    <vt:lpwstr>Xjm59mwzRSFHBE3CJs+gkquD3tIVkdIhbbz3SVU2CyUAhTncBX6g6GjGul2OQMqncQ248SE0vIIBEuDImEtYrmDlElTs2P+gbbNPVHwvLYGNWkLTjHDhFSox5dYbvwxWRm6onvNooF0lY4/PtNAqPOo8g/hM2ad30lacTbfjrX/CFSPRuTRVhSkmYvvUrebyvuHLf5n/XnKz2hahVDFPc8E1ZZByowYJumfTyd/GnFeClq74wh8wMMCTBVHkr/b</vt:lpwstr>
  </property>
  <property fmtid="{D5CDD505-2E9C-101B-9397-08002B2CF9AE}" pid="39" name="x1ye=39">
    <vt:lpwstr>sQmHRd1/Vj8s+WD0yD4b4zGnz3zdMXbTTt44PjHVPGU0kKKs9USGKxNKHbcEsKE4g+/Vb8VWa3+oro0g1vgAyBZ5xGB0iF3WEFzFEiV3f6qShpPeFcTdxO+9FT5QxDObxvynqQj9A7hrDGOTthrGMIAKRZZ6eIWLHno3ZxBsBrBQyoc3JRFe25EVGma8uzOXEVX1V0L9kg8Sv8F1yrLyEK0JjLn8QNOGgMjv/wmb1Q7JY74ZHXicacgWSVXdkEn</vt:lpwstr>
  </property>
  <property fmtid="{D5CDD505-2E9C-101B-9397-08002B2CF9AE}" pid="40" name="x1ye=4">
    <vt:lpwstr>BAvfhJV2t3iTnwJTLmPwRmcsDwusmPfofJjmU4GIBjy4QYHSI8a+7VfdIsNfXGNThxr6sTzxO8EEyUsuemO2LdrTHqVvhUiLJkQGICS4pzLX/sUKjxWWSy1K6ZPz+UD5N7wXJXoRCpFf8mignSj36Tlkj4ZeAqGcjbbhhvT7KLGjtpwKdz6JZY0BjE9C2KDn/QbwPG+TkWO5o1qCkRp3musAFdk73HeKqnls95inucMXyVdnNRD9psvuuFahYxw</vt:lpwstr>
  </property>
  <property fmtid="{D5CDD505-2E9C-101B-9397-08002B2CF9AE}" pid="41" name="x1ye=40">
    <vt:lpwstr>ZymsMMo/2WtBdVutCa6NpLPdKXRJ5NMPXLL4rcXBybJvChtZ62/lZOIVlHSHM3GcFqtI3NQoIZSqnAfE+8u7nnzlUl2IaC4ba3WjlAW2H/l31vte8L0Ez7l2aHaDXPLnVKtAnnd72d8b251cwoYpjf1rE0Ym5O4s1/IIG6sgVM91aYHlzdGGVl6gfYP+o6IbxUr9jiEb6ElR/5MxTgofT//Tb5Q6jPYxzWHDmXlXXFWZFQce9EY8BmgcVNmYl72</vt:lpwstr>
  </property>
  <property fmtid="{D5CDD505-2E9C-101B-9397-08002B2CF9AE}" pid="42" name="x1ye=41">
    <vt:lpwstr>gP+DeHuUbhskbstWW5PSv6bA/chfAHzt2zNixe6zTuVSwOzc23JebQWh1CsB9BAbkj18ra1L4NkGfz/EKdfguQ8wSfiA8+VWnw+/NuYzESJbaWVb3nYEy5R9R57T697QkuiLi7S02bWGHwZot/OlIE2r1Nv3lJMwy97mkf5qTbM8WoWLQC2z+FXqhj06o1nBXNfildLzjBajq/uIdtj/hidWfp8arqk21j4Esz/bf3z3AARqVkx1BdlotoQ+ySE</vt:lpwstr>
  </property>
  <property fmtid="{D5CDD505-2E9C-101B-9397-08002B2CF9AE}" pid="43" name="x1ye=42">
    <vt:lpwstr>gIHEuKkKDQnzW3MfazC+v4E0lv8f/aYMzdSEzJlNAxCiFzomhR/CKialiQe0/RHgk/MxnY6dAuZQoCLc0391f5hi21XrrOH4naJ/ENT3DCxwT9LcK+UPv1XhXsBeHxRGHkB7u1jNL4k8Sj4hgRhP3CUuz5TnSfAJISxNvpD7dRDW3EX711I7pgrcfZ2nu+Z+8Av6ei41byTTY6Jt3AJziQ7piR+5NhyTiPyhoaTn5aK/wLDmjFSphaAFLtJt4YR</vt:lpwstr>
  </property>
  <property fmtid="{D5CDD505-2E9C-101B-9397-08002B2CF9AE}" pid="44" name="x1ye=43">
    <vt:lpwstr>1wUEg3rVAepCyrMJGl3iEU6FD6QqRbFXkN6wm1+OPQYNXPLivOTxye8vIr76TyAO6GGv4EMhodyLB08f43vqAFztC8PwDQVUlBdsspzRhhJxig35Ai+AsI9DSjQzMkGE85Fm2leTpiTCVGnhrafaNcISgXz50hjJ+rxBobtF3WchrAQG2OZHIXBiVfwRxHOuRlfUGyQsDv3VLFBy35LIfmRaKtLc+sWlBdSqnBRDNKiZd3ucGOFgVsNiDepi77P</vt:lpwstr>
  </property>
  <property fmtid="{D5CDD505-2E9C-101B-9397-08002B2CF9AE}" pid="45" name="x1ye=44">
    <vt:lpwstr>dVjmklfq7Z4aGq+LhWSaAt/k03t5ai3B85d9th9A16jr68JQhMl540LoTnTF1yptMYLzoegT/cQBLyt4ITDkHbJVl7JoZJJI1a1NDn+M0MBKSPRjsnPkb4Tzr6DAQBOO/n80w0peR8UvVLyGT+P3mkOBMnsoabA/+qzsBWocWRVSZA4VckB6uUmQZ14hPDRw5MbocqGkjiqlcmBUl98RhXntYdxs2dff83lLa8TGBCButi1LuPKmgMbIAjM+qMl</vt:lpwstr>
  </property>
  <property fmtid="{D5CDD505-2E9C-101B-9397-08002B2CF9AE}" pid="46" name="x1ye=45">
    <vt:lpwstr>wtjDJKNIxRLWGPa+T8POz4WF0T3z+/zHnV17ZH/IsxZWmcXWrn7a4nxHP7vq1DkVGMICxP+ms5SrmemyPa+ZcxMRjeqXy/lJXjOs3WMfh+NC2tWkWE6bfiUsXFDGIiM4CVA+Me8R83sl5edE/XHgeKcmqYTwWs+AmzfU17U9QaiepA6U2SttZC1ItT9l1r7+jocJq7+UE31pCnRxPlqLnINrRswwmGtTfC4ucDEDX0uHlGa4WA7bhXhkz/NJJEh</vt:lpwstr>
  </property>
  <property fmtid="{D5CDD505-2E9C-101B-9397-08002B2CF9AE}" pid="47" name="x1ye=46">
    <vt:lpwstr>bcheqHWLwd6uZFZNefG9KP/6hpVsQ5+Py6IpJ1PJ6QCrxn7tSCVsNoEKS1sAJwFf2dWk4mw4dEidLr0xDOnr19giF2/tLZYHIJuVO8hF1dYDcuD+ZwBB80abxs/MIM99zR1pgYeRwlphPS8DuQFr0D9ewbiIg1C8je/egFyorKx+zkoNn15mxKGpNAms+bESs4QOU/a963FS/dTdk/z23yv9SZba1nOFWo9/oR+SNxK75TxcU5dwL2eYZV/+PEj</vt:lpwstr>
  </property>
  <property fmtid="{D5CDD505-2E9C-101B-9397-08002B2CF9AE}" pid="48" name="x1ye=47">
    <vt:lpwstr>n3cTexyl0uAhg8QgQvI2+gCcIdetTNcthR7Ab4pADu7hXjSD1g7HnlSNU0X+f3NDn8vAYMVlvYngq0k/Gitr2o/fa/W2GXu4XOqORg79fiqHo0lGmTNjNPWAf8SBxAhKP608y8koZOslz1HO5AgHVJFWmIylMMrMktVO+vBPxetrwa/s+hercJF6BuHH7cAYRCyIcO12F8iwUn4F8P2HH8Idd7dKf3RqOLmrTAAYWdX4/Wa8yOsEC3U4D58wh/g</vt:lpwstr>
  </property>
  <property fmtid="{D5CDD505-2E9C-101B-9397-08002B2CF9AE}" pid="49" name="x1ye=48">
    <vt:lpwstr>BlvTdgffzj8jY2mX5fGWVHL4m4Vl3Epc77PCbmf2dYZyEvCND4ZI2RlSlJJpQ7NosfzdrIthgJkmOGPEiDGmjIswU4FQDhJiik7fzEnaKq38MMrRtSqyRGJyGrhvsP5KJk3VCNjBHLQbaaFZAVEjZxLfdhNJHEQAaEKAoISZOPvN9mdcJRs6RpOfZ0NLXByZ2IjuEfATICJn6kXG6vWnOBg4J09za29kBBb+3qqTSPxciZZc8c/XXnzKdCIolHu</vt:lpwstr>
  </property>
  <property fmtid="{D5CDD505-2E9C-101B-9397-08002B2CF9AE}" pid="50" name="x1ye=49">
    <vt:lpwstr>t3d3aPjefi8oagGJaWuGcHb1phn+miRIhvTxaTOQp/xqdgTpmetKFk6sg1ZhO92erQf/yNTwY4wMpGJPdPMj/lbcdZ7FHL8jEz2S9AYO+cejr4cgMAKDUMvfO508FCeD8+7zbCOEzJKuM4WHjlSnxNjrPMD4PMR/gxyOzAIydXEUNhvwZVdPrywUtgRLYUOPKyd0wuij2wdSDz9HlKQeQk/j78RAPOCIQ81zIVULdmdxN/n6ZyQoh/1blQCCcpP</vt:lpwstr>
  </property>
  <property fmtid="{D5CDD505-2E9C-101B-9397-08002B2CF9AE}" pid="51" name="x1ye=5">
    <vt:lpwstr>FJoKUxV09tvMbQDys604VVJnKTfmRMkCXDKpvvfethDS9/gZk83yserfCQhyT4G55pq41naU5C/Gddph3vvQbMX0pukD5QFqV4yqIL//WaHMaUBw3pvOfMQ9kCLHGsiXZvfBxQ1W5oxIJHSStbLQZ3IOHZIonuSkT2RpjzkVLBhQ2d4p6k8EDf2U8Pn+h85zrnx8nvX0hmdogMlyPvGBqLR1L5BoPDyQJYTkPheaXOp3mmQDXSXGPpQJcyhxTJz</vt:lpwstr>
  </property>
  <property fmtid="{D5CDD505-2E9C-101B-9397-08002B2CF9AE}" pid="52" name="x1ye=50">
    <vt:lpwstr>j8xKLPPj4Wf/y9fLvj3SqUYbwcD0BBQTxgiMkDr38EzZTNE7L0QmJMozE91//o5iF2nHtli6sUxmZlouPRbeqZKLBcqwiHuzy4hkU5X5cHagUEOVw6r2+BSTgW/suF9PB3FcgX2USxn2uD5ippeF4o3Ezikzw/erHmH2qVGHZltTUPabmZjSswwE7lYRTrguv53/gqYTvf4g/p8r/4DOI/dTQnVXb1uvKdX7hllnA7iJh2f9iL9tdTxq7l/v/wN</vt:lpwstr>
  </property>
  <property fmtid="{D5CDD505-2E9C-101B-9397-08002B2CF9AE}" pid="53" name="x1ye=51">
    <vt:lpwstr>DtNxfEnA5X7xBChe01K1GLh/q0xK/ohXFdCiFYbcx6DN3YF9bYyUmVfPG1Geiw96M+iloAZFdQu+P5whAIH+ZFetGkACGBgKjhHNq6I9js31JYCvR4RoMUYsuvlv7TWImZk1gwe+u61MH+qAygGmOwPL3fMeO/IiXb+l41CpbsRgf/iMpMr98++ZYeg1Xbx2QYMZnFiOFml2z3DuQrkfAZHtSS1DHBbu98m6HTqmX2Sev2KC0ZSgBZyDWUzMUp6</vt:lpwstr>
  </property>
  <property fmtid="{D5CDD505-2E9C-101B-9397-08002B2CF9AE}" pid="54" name="x1ye=52">
    <vt:lpwstr>TFJX+Z6e645t1aYeiwQmi619Ne+Acn+QXihMJrcWM5sCwsIiGLVuZK6BA7pbvVF/kRQXdcYuDlj1TG3THd/w3Pj6hCkqkh632v5rlDdwS0+Cfqt0yzNJUXFOUefkSZuPDkBsf/W0qd7aDJCxsPM+haajA6meCiEnmHDzpShy2k6T+OH+eKk9j+x6C5wI8At+New0qBJpkqwepPMUHjIGIcYdwFsTrFOYtS2D6DOHDAw40nFwT7hu9W2e4qm1WVC</vt:lpwstr>
  </property>
  <property fmtid="{D5CDD505-2E9C-101B-9397-08002B2CF9AE}" pid="55" name="x1ye=53">
    <vt:lpwstr>xAcnh6gMGN+Ste/fP4KqH2WbvquR6OQoCS6pe0//Wpoa+wHwf0pVon1ubmJV2MQvALgkRO6D5H+KSzxmUdybC80RUO/pnUQnjNFU9zxAZNDLFgUqNt4BTPR0S3BfzThrKnB7CKdLPpAFdsNF3VUHS4nx27sFF/f2YOT6yvm5UlLxa4W/LN4Lgm9khtPbIWJUIjKCQ4AyqdtERRXSYbZCxmaak6o7n9N+nv9NFQd3UbNXgrODKW1B0RX/biPS8K8</vt:lpwstr>
  </property>
  <property fmtid="{D5CDD505-2E9C-101B-9397-08002B2CF9AE}" pid="56" name="x1ye=54">
    <vt:lpwstr>GA624Gdk4IBbBWOsju9VubTzieE4B/4q9jXyCduxuAYmY+4XWjoh9aXMseiwe52l3J7Mkp10/FF3Duy7/imFBssTli6nVMIRoYfc4j2gJrkfX0HtGJHCUCNzILOSWxMCl4AJ5kqoFDZ/QjULuywn3bwPxcU7lxLcvoaeyK6YNXCznjKR+Q7FO39Us6nS1NwJfu5yXXciq9GSwAaIO/FE2smEsfsQhNhJrgfrH5S3VjCrO28JOVGF7vuL8VutRIS</vt:lpwstr>
  </property>
  <property fmtid="{D5CDD505-2E9C-101B-9397-08002B2CF9AE}" pid="57" name="x1ye=55">
    <vt:lpwstr>TYjAiS7woId+l5JDo4WaXBNMp5l/4YKEpFqplBWJFPGC4AtXTr0a2hVjU2yydD+En3U0/noEb9kWkOwgKkB01YQIkyC9iyNjKubXnENggf+qkD9816BkOMbP9Yoz0vketgyBHHnbVWk6HStazdeR72/O68kAwyW2rXsI0z3FgNgIAoaJ9BRiQzjIDevK7utrPyboWqgHs0WuOLvzZ0bMjHPBvuHg1tula1YoFRqQDrkHj9Eh+PzfkB0oR3fFAHI</vt:lpwstr>
  </property>
  <property fmtid="{D5CDD505-2E9C-101B-9397-08002B2CF9AE}" pid="58" name="x1ye=56">
    <vt:lpwstr>mh9FcRiApCJHzdv1b1mt1ic4a2/qyNk1lgNpc44yh5Y/23S1OlLU/olxIQ6Cl/8GOz2xgdXa5Q/FBj3l0HOMC72LmMwGqxZTKjX/M9Y55t0/6Cmc2IeP4dO75NUySv8zXvaWJ84YrJVMN0TNieRXU3Uq2OXELHFutMxJUthNP7BgweodB6htDDhYvuBS5+ac2jKIrsbrAGhEMJu3Q4pwGL16Tr7yLsDWB4bMNoAXi2ZiG/TvrZGACq2rQg51Zxn</vt:lpwstr>
  </property>
  <property fmtid="{D5CDD505-2E9C-101B-9397-08002B2CF9AE}" pid="59" name="x1ye=57">
    <vt:lpwstr>0zKG3kRPV/Fy9sv2LbK8GPUpcPP1yU4uBYpN0CQ3tZpu30/GzMyzw7fGU5IPl9Rn/cH6qojd05lfY7TI8bwMRix40QEgGfqUYsGJBGLoulF/YbCB29UVkR0hJnlmBRv2CHMv5isScJfhcmj6BDsLEqqDjRGv/gNsHwU1kdIb6/eTmfOtsczGbOXDbZLA+oKR2PXJtGW3L+75p+f0hmLtpFOi1xF8h6oBevgERRQ9bVapPfQR/qGu3OOt4MVB4o5</vt:lpwstr>
  </property>
  <property fmtid="{D5CDD505-2E9C-101B-9397-08002B2CF9AE}" pid="60" name="x1ye=58">
    <vt:lpwstr>KsdXaP5AemDvgfXaiW1v05EmCI1995ZkNvUH+L5Hp/uaNbn04JaZzXYD39VgAutsgnHOev6s/mQzW9VpooXdqE745TOR/T5CgW2VD/jbae23rZj+TO9CzaufacczT8BojRDzZQr5qgBgnPg7bm64fS/MrHR7y5A0Th79VTs+nFH54JSgftKT+G9PupGvnMkm1Td+6rObcsRnZ1cT3/efO7Tlm2fU0Rg+afjGw/WJPN14eYM7YXLnIq2UY47+ox/</vt:lpwstr>
  </property>
  <property fmtid="{D5CDD505-2E9C-101B-9397-08002B2CF9AE}" pid="61" name="x1ye=59">
    <vt:lpwstr>cnurnZ8g+7Jfdwbp6tXEej8ijBZXvv1cV1gQHlBpezifOOAbHTlSMKH3SM0LksT/oJ09THZfCwt7fOzBAg34Q9hQIhftQ0aBURhY4oFC0e8Elck20yZmFKzf6Iq7gBeyqJLaF0liWlTZIGZzEeh2Ga/FlzNRHnQle0QdEP8Z82uzGO/u4zAgLvZEDjtKf7+8sVVnBIpJ+88ZwM+ku3crgykb0M+0Spp7MDrLTrcxRFLnIGxMG9Xk2iPlfg0q+tY</vt:lpwstr>
  </property>
  <property fmtid="{D5CDD505-2E9C-101B-9397-08002B2CF9AE}" pid="62" name="x1ye=6">
    <vt:lpwstr>3UmE69nSLIOe73xl94h/Acig0zAFTGu1NhPC4z/w08KgBH7yYEdtfOMKWc2dW2slIjr3RR3KZP9thuW1jBkVE4N0myezG3ynvccASdENVTHuoKiOa3vCvvhcLh31oQjvTRIVBNGmB4Fph9Kzu/gIgCnOQnmkxEEwxxu3Rls2OK0/ULHZePAveTY4lNyhr5yuoB1/LXEKcYt7jyQaoAuss82txwF72jLGyeQIXA0JFZvjonw9mYuH+XI+LYNqNjE</vt:lpwstr>
  </property>
  <property fmtid="{D5CDD505-2E9C-101B-9397-08002B2CF9AE}" pid="63" name="x1ye=60">
    <vt:lpwstr>h27Vld+nCegbaqLDWWf213+ESxDYqjYqEn6Q74NVY75rO+fjUciICeh0fiBD8ViBkhWPivkm3QeRBjbAA8oOLcm63JTzDgGRVfDikNz6U/C+ek8ajl8mIzs/oEmSvsMjV2Xo77fa2fXYu/tnaqSVzqEQnIwYI3/DUlYRg4OWlxHmc89ku3nXJkTFh8Pj0B/f79CYiN7mDKhCe4bsxQH2Rl8Cxxdc2Q77t633sOSb9Ee+j/DCzfu2TDwNDS/FhXE</vt:lpwstr>
  </property>
  <property fmtid="{D5CDD505-2E9C-101B-9397-08002B2CF9AE}" pid="64" name="x1ye=61">
    <vt:lpwstr>2jQ4R0OwMIuOFFv5bz9lBRn6QfFiIFIm9BExpaQ2MS1HO0MffBAuRNgRhxYPFTsBc4AS4eATfmj/URvWu6C7yFhkn+y4PCzg6uLwOyjqIx7cR9+QTaRL1qDDNxcBV76alBnkNFdzjnr6BpJzKrOMBlLxPR4hHA5oOQ5L79i+p3rHynR9JcY3iV2bLDcNtVcoNnhhqHgRT1TEbekbCLrkFQ7oENKBKWbSgQDzcz1f30Dgr9wDm+n4cxCD8ZoRKhc</vt:lpwstr>
  </property>
  <property fmtid="{D5CDD505-2E9C-101B-9397-08002B2CF9AE}" pid="65" name="x1ye=62">
    <vt:lpwstr>yU9u7sNkD89mohWP9oK68FxCmahwIvXF2pfYI5cx9BivwF5n28XokGlvUEMVG9OOcRbxT21kP4yZBsfFgvOO7oobsbsmUHS4iXnH3oR/osM36mQWHrRlQLFF517aAvs7DeL1rs3+246WwXDvxInITowVHmByoXf8o5LNqYuH9EboGgdvdHCL7KSsu+41NSDwvNetQ61m4bPQoJ3QOimIHmZnlC3DU3XHztuB5q74AUHCnPurdf7ilVDXQIzxE0B</vt:lpwstr>
  </property>
  <property fmtid="{D5CDD505-2E9C-101B-9397-08002B2CF9AE}" pid="66" name="x1ye=63">
    <vt:lpwstr>/y5Pm2b7Xk3w1oxYv5CoAeobyEF4SM+Ffo7+MPWJdR71NObXXbltZuWtBt4/jrl9l5qhFZxVRF5QtVDAqbyj3MVS/dRdkJa/il0VbUHJNJhPAeLfamJeR2psB7waaV6EomO11hAViAnwUmD7xpc1Km62dmVSbYAe7PSk0VS2k9eQ0r02wTTavxaWkB9IH6BrBN9f90aWDQQZVAcHJbK+c57hPwhvE1bexZBAQie9P1ImyNoQ4ub4pACLqUd8CCB</vt:lpwstr>
  </property>
  <property fmtid="{D5CDD505-2E9C-101B-9397-08002B2CF9AE}" pid="67" name="x1ye=64">
    <vt:lpwstr>/inanX3H+a2mShdXZ5mrT0Km+480p8x4ew6j/3DBNQeRTSTfMcJfXIkYuobj5PVO+4p5TK4bAgrGOqw7NzmxENepGy+XN5NjeWVIL1nOYqNUxTANY0R26ZjGibnXBLaIaAXwKJz1ABzGKxyvnvVQ5rEpuAGeXc5W0SQY7Mf8jt8q5QKSNVuJVPJqNIemsYPrBOuamWYwk76kJPBsrelQlxgxbobU+JnvsBQrUiS8YkDEO4S/juGIhyGirzNnioG</vt:lpwstr>
  </property>
  <property fmtid="{D5CDD505-2E9C-101B-9397-08002B2CF9AE}" pid="68" name="x1ye=65">
    <vt:lpwstr>qh7b1xj4YgxwRf/9DnDlbrAyjlh+KhZrdgLNg9Uqga1JWOwkVxwOK+1xxAN5VaIgaqW4qmp1WLwHWWtFP0Lq/d1m21UkTZf6IjfudKLXogUW8sIyXAZgMOUOhRpwERMVO48vW5WZ7MMOVXilgDXjYeLPbTYQ12hZeJKdnulKW0paG5BY+VNKBnCV17wlGSWQeER2Fg9zyTQOWTYd2TqpHS5rUfPzbDNptq1uqzSg4BH45sU5vyvjoHOLHjSjYXO</vt:lpwstr>
  </property>
  <property fmtid="{D5CDD505-2E9C-101B-9397-08002B2CF9AE}" pid="69" name="x1ye=66">
    <vt:lpwstr>XM1wGVB24T5ZcCL/pB4GpQGRlDjB7Ps3+RAm8oxUprjzSijZNf4G2gm04D1AAuFKsRusXERbj75E5aIcbXREWLPZBP1ucJVVJLpWOHbbEOcSneRNVOt7KaI7xnJfeRIW1TK6Za0GcAski6PlPqn66yAZn9FVXLH0KUbJaJQoEr/avgvLFdRaIoOiACPIigA7z3D5vhvfeMvvm5WGJV1T1nbwkpQph9oADubLYFWJlbix+4QQtCtkfbM0FYZ0pHj</vt:lpwstr>
  </property>
  <property fmtid="{D5CDD505-2E9C-101B-9397-08002B2CF9AE}" pid="70" name="x1ye=67">
    <vt:lpwstr>CPKRMYs7K+qaHtQIo3hL+BAi/5Tr6e+5yrS6r6XMOKZh+Dz1ObBxzm968s+EWjCzaXzv2DtnWSisWSwLtLtdIN68p9sVISidB8OocEl+RQkfBcG2uvrfsVOCu1pa8cR5onkCMGRiooAcoJ0elHlQSPwv6LHN4LmtVdxSfdxPuLEPVX+q0Na/23zsNW2f0mPnStGtF6/t26W7TygUfsz/CBhTkFy5NJ6fwye05HNifz2jVgX9m1N9bzfrtD9zrzC</vt:lpwstr>
  </property>
  <property fmtid="{D5CDD505-2E9C-101B-9397-08002B2CF9AE}" pid="71" name="x1ye=68">
    <vt:lpwstr>OieqjU5s9GZMHyig9HRTmcdG1rr8l0MZe3xnogpthCTXKqvIftzpxY7gEV4S6TP28i9hkY6VldGBfBy1q0tWm1ldqx0Nq0QuYCQ2AqGxctAL9V85y+206QvfULAI6iPatko5EHf4UA5JTajqhCpPsj1nI7D840nkjlLYPpmRcYC5sUK1aTaOKlAAfNVtqFwwuXin+xFdr9bCc1Mh24qoX9yc+geWBI5dhnsh7bK+Cmo31fEzI5f/bd5uxriZBKq</vt:lpwstr>
  </property>
  <property fmtid="{D5CDD505-2E9C-101B-9397-08002B2CF9AE}" pid="72" name="x1ye=69">
    <vt:lpwstr>IJn+NDjORuxLCuNnGtG8IrLZxI+cnfvToW7ROOqc63n/YDbYxKhlh23dg6e6eoCVGd8AysSZrqDvkz139kOZs2lt/oyjwUQQiZdVurJPF/r2ElFpoXp5sNx/eBNInV/u4tQoS6tFCFcYptBC4xwtj2w0tzdUDBF8NeP3+OYjWD4TZMRB5qC3V/Jh+iUmnxz0O82OG+6rwdgjaAH6GjQel7ltRwfypdiljnZBoOZceMqaA8h+Sh6OeCRXNyUr9Wh</vt:lpwstr>
  </property>
  <property fmtid="{D5CDD505-2E9C-101B-9397-08002B2CF9AE}" pid="73" name="x1ye=7">
    <vt:lpwstr>IGFJZFHTFaqA5IvnOdJEO9NZq3FFfSFhxaadpWKnjM5lamqrTU8evocX7Ce1hrmqXCCkYfIQcQ3eNrouIfQqMuRP3drP9plvwr6/V38QvhJUJ0YoN9g/uj36PyEkxHZOh20w/dSXbC7yoVeAEiQsHzTB2jbxGBXuWkNQHiWaqlBkGC4VV2Xb/V5RXqdPEsSg96oWLT8HwIYDOLauO1Xv0Oq/wLvXhfCMxOJyA1waUUFW93XdKl+xQhx3l2SbD2C</vt:lpwstr>
  </property>
  <property fmtid="{D5CDD505-2E9C-101B-9397-08002B2CF9AE}" pid="74" name="x1ye=70">
    <vt:lpwstr>rEssDJAxsnz0DPn9YwRTNkmFx9srvK4JMSOkyT0ZjUu1v6+IATsfS0Weu1os02CYWVnbpnyQ77JFIvA5Svh+2mNtsgvNCsjifz9LUGHdMvMIKf6jjI43HvHVqWNT6YFsC38sdotdf5IAa+bJ7rSnD9+rUSgR9Z5ZhSHPurnACvWSRekl9+s0uWW48g2bRd5YjKiETA2tTTCJtvsRBoyv1+HAf+KdcpkbL570PGjMHfUfzYAx3LxnfR3ylRpSI1c</vt:lpwstr>
  </property>
  <property fmtid="{D5CDD505-2E9C-101B-9397-08002B2CF9AE}" pid="75" name="x1ye=71">
    <vt:lpwstr>owFnJxEnDYzItq4vIdIHoidkW4ryXU0sVPIqVF2Be5e2luuRVDQBKI+ILUi2lVu0hj9CbHV/1IL4TrHxXnRMAg7OiAbhJBgLgy9MB2I/bTbxstKQlqTTXS9qWpSaNFA8nAT7lR4hVgj4lHzi7ypCOubO+uJw2caDZ3ck8V5y5vLKDmvTxiYanxgY9Tb4vZFSSjxZaUvbPfUKidTgsSDsoBd/HhYZGM2RNsMoSra4dt+IVyrv3i//LJ4g2Y8W5Ly</vt:lpwstr>
  </property>
  <property fmtid="{D5CDD505-2E9C-101B-9397-08002B2CF9AE}" pid="76" name="x1ye=72">
    <vt:lpwstr>K7I8qgZQ2/QdC5dzZINyObKpck2PQHmd6RDFoDqLB/h30v1oMjcX5RgsDVYSVsrLLQItEKl2eZGB5L3YU4d2IBFlnJDPdVlHpy70R7zx7ICu+bMljDJ7i2IJK/BXALYg/wixQ3dfNhFY8hwv2jeUQdepet9phiSygGYIKLBZ4Y7oVP8sbYECjEr/BMkPjTWvQBWNQl7gzJ7zIKk3f6pb/0KCmqWIcqVX82zn3kRlBcP9D5kEecMc5ytAIcai33F</vt:lpwstr>
  </property>
  <property fmtid="{D5CDD505-2E9C-101B-9397-08002B2CF9AE}" pid="77" name="x1ye=73">
    <vt:lpwstr>p1RL92LVLxXPoEk997enRrU8Z0OAUVki/L3y658Mf47Lc2pb744UxXAJuZ01mGFo/RJJreKRuraf56P+QJVeC6Hgc/zllFhB6U/OLZKVraGB8JWK9ATelir4AGFUP5eTjaZ28Bs5/31v5kqDOpEZm48iqk2dPjrz79gW/hi4ZPuy3zevmEY1G+EBNLjhryrdLx3KdCOcF7nBZQXO7QC9WiDOCv5I7ql4J6ry2K5kCRxeCj2iC6j3540GUmXCVFL</vt:lpwstr>
  </property>
  <property fmtid="{D5CDD505-2E9C-101B-9397-08002B2CF9AE}" pid="78" name="x1ye=74">
    <vt:lpwstr>e/c8j21zA3mBZq1ksuakbRg983i3snNR+zPwHYFSWziwtnFsLPdHp1uRKjsSsIMVkeU4qy14Dka6bd23tMrmu6ER5le6Yh6Z4Bf/6f5/Dsgu+Ow8bIHf5eVxxorxpCi286HP7k/rTH8kxLsVWAwLfwv+BQPaMaoQ+caQBdtN187IAYTM9niovrAPkYb+d5V7MJDsA2vLG5Y9jbFh6THJejyR43eWyjjD28vUjCPxP4yhaJTEPCojaQRipcyINNd</vt:lpwstr>
  </property>
  <property fmtid="{D5CDD505-2E9C-101B-9397-08002B2CF9AE}" pid="79" name="x1ye=75">
    <vt:lpwstr>Y0167velcrMWR0T/vZQF4mtN5Qk6dK/JUdNMlmiCQyL0/SH3U7qz1eapHI8CPXgea7wal/k7AmtFdRs34B1Taa89o/kCLAF6i01DLX/DlCd1K2izMqBfGQrn3ue/OW7qibOUDZUBi/U357bglwbpkdV3IGSgongyIxdI24odc+n8xCjqn984sss3kWGY3szgZTYELE4xhHir0DeEavAU7v82MND7CGFABHl+bg6aGShmAEgzGVno4nL1VhrmRQu</vt:lpwstr>
  </property>
  <property fmtid="{D5CDD505-2E9C-101B-9397-08002B2CF9AE}" pid="80" name="x1ye=76">
    <vt:lpwstr>BmaXNkpaNvHCJQD4VpdQI0TjAHqXQ85+M4X4XBSE0qicAsB3zWzYU69up2HmR35l3h9wuJU9hI53HljcwpkY6IK7nOR0RxdiClV7Kvo7qgnrrjjZb2wHGWtsb4H+m3dgseXxwzFAFf883d0NYlWRYLuAWCfysIiBS/skYdFcofzVSIgyvuQQprf//IJqy3TsAriQVYqXlxc4ywVk+5NlzlqTxU3+WPA9KsYII+vuPUYBzb/2KuTkLGB96u6X96p</vt:lpwstr>
  </property>
  <property fmtid="{D5CDD505-2E9C-101B-9397-08002B2CF9AE}" pid="81" name="x1ye=77">
    <vt:lpwstr>JJfNN+pWaaTEaAuq9a/pmSNcnZ68wXyOE2E3bL8QascqyEMSTugFTV0uKP06VYFIAiG95SzcfT3Buh3bOCtgXrd7yZcpODJ3PRoR3W+V2fSnEOn3R2mbeJ+h7XUJogGL+MdXYrF5hqBlbdzE8CxkvZNSHDCcWFp2VUguZtTayVZptybxwkjsK0VnaSqJ+AsZAuq57Bmh2X5rpppG3e4v71FPJ1ZL9HLdYi+tFIWr/vmR6x/HjX9YAgUAXQN+NEE</vt:lpwstr>
  </property>
  <property fmtid="{D5CDD505-2E9C-101B-9397-08002B2CF9AE}" pid="82" name="x1ye=78">
    <vt:lpwstr>NpnnkeSJySf4jDQ/hVA9akeNOQyzf4V7xR+m73MFlnJQALEIHnuup3YJOGPb0BotwCD1jBnUdKX8QEZr+kYQQnJ+Filwu2RbYuHadN6lN13z4blgTBjd+npCCt7BTX7YgMIpqKLPjU3GMR+OPfW8UVJhi6Hx2L/HX1dbJrlBeKWBXXhYtaWRRB37U58A5SvrMJVgAWeOdNUGM/H4SDvL4uQailKgCoaBt1rDZ0VzPS0sEHmewWS1NK87rpWfjNf</vt:lpwstr>
  </property>
  <property fmtid="{D5CDD505-2E9C-101B-9397-08002B2CF9AE}" pid="83" name="x1ye=79">
    <vt:lpwstr>o/G6MwkP8ZY3hLsvhD6lYs9UAeYygXdmkXGjyZANQh8EZCYqJI/9g6/iyY+fikUhwn/o6d0oBw1f+A6qyuQhcrd8M4cMVP3jjII7usa4K7D11pTbqHzl7c+Iusq0A2XSEvlKM0Y2EjT3u+stUdovdow/UY+sQheAby/yvkysAhZND0jEiWUqA8vXJGbp2N2/4LLbgP3B3rwhDS6UdBBvWsLJzwwRZrjk9fl7a+sBZFTx6xB5H9PIDWtkyDXymkK</vt:lpwstr>
  </property>
  <property fmtid="{D5CDD505-2E9C-101B-9397-08002B2CF9AE}" pid="84" name="x1ye=8">
    <vt:lpwstr>tNMEP3fJltkTFmsezJArf5r4TuF8bTKOo+aOi4SQvX6/ciIMrNYT1dlmuiZxi+z1nm3yZLOV2r1uNizgjGrHo6AhTt/K9UhWPzYgn1KlEl522t+x820RJ5HaTFO6T35OJmjzDy/pI6Sy7ReN4LEojj3jW2XSkCnnGiX9xq7YY2DsOWm9unEaQqbd2FkiMRb2Ij1ZMRAXSLaZuLOrxc1+zfy1eIrzXdy7frau7i21lQmiHR1FPproFO3NEA/xNx+</vt:lpwstr>
  </property>
  <property fmtid="{D5CDD505-2E9C-101B-9397-08002B2CF9AE}" pid="85" name="x1ye=80">
    <vt:lpwstr>9TJEKQFYRUJ4BbpVvrKn9gRr4nM3i3KKxT9x2R7FnKxG8m2vvO/8Nz6RPoo2mU9BCgDI6ZFvzGx0XgXLWxGXtLypXziISiXuxPEPCDhi/4wcRPdr2KTQ8yzjT+ReJES4lTyQskjDxkfbCrGTvJ/n4i0n1bM2/RH7QPn7UADTFeOPXf2eeZqCXvIZEOgoxLPf4z5JzNlBeafb/Knvt+NJttt/W9Iy1lhF/ATPyKXHTDH8ufnzYxMKJv58gfcNamA</vt:lpwstr>
  </property>
  <property fmtid="{D5CDD505-2E9C-101B-9397-08002B2CF9AE}" pid="86" name="x1ye=81">
    <vt:lpwstr>sO0aPK2666G7YG7gqDhr3xuEnExQnp9u1QkfN2YiLWfpDbGrr0eyPqK4Sa4Nw0APBhphLW6P4pIDMlKHjPr5A+rtpz3LSWorMk5kjjH/gQqCLfsUedZ2HsqBuNrDaMbx/4AJZCh2QJwYaXtD9aX98M2IWK6o8FuYoQZYU4o9Npj4hZRXdp/kv/cT48DXJmtGOvcDvX2NqZmuvPr5MU51blDlivcDRLUVj3ZfMTPjFDoyztlmcXDkhgQklVJ/9/Z</vt:lpwstr>
  </property>
  <property fmtid="{D5CDD505-2E9C-101B-9397-08002B2CF9AE}" pid="87" name="x1ye=82">
    <vt:lpwstr>Icmzaiu4NDQ2AxKlEC+1v54mCVp82fBcRZ/8WDrRm6b9D6kvQsk/9jAhVr3gb097ZQ+5hmX2kcxTczD9oM7dKjcLMeQuatlvlvp2uu2GGtzJooP9VeEX+ObtYGbDqrnN7gnqdhAll0bMr3uSyz7DUHp/9etMtQK51oUU6Y45XkE3bD8KYrK0wptlbv+Ddeif1z0K//vkOjFQ9kLl4yzWum94JQfmQKjUKLR8JjSCr9YUZj6WmTk7SXg/2LY5+34</vt:lpwstr>
  </property>
  <property fmtid="{D5CDD505-2E9C-101B-9397-08002B2CF9AE}" pid="88" name="x1ye=83">
    <vt:lpwstr>ihggquU5A0XpGv1KYJ2CQbmpZxMI9PCyVeY5tCbrzfy9qY1qXpCBwtjTi5VkC4vuAmF1tTyYbmP/6ywqnofRSYMXRctvqdCzr/Gwm2q/GCEtUimA6+p1X6LijdA+NdI4qW8mdWG3AlaM3/k0l8BzZcnuwoJqGwBn51vBn8qXarQy5+OC+EJPf7p/KEp40kDRwnXy+EBOP7DjF7MM67MHRPH+iVBNoiMdQ2e/nqwgKnwUlJU4eBRQktE4yWD+Pez</vt:lpwstr>
  </property>
  <property fmtid="{D5CDD505-2E9C-101B-9397-08002B2CF9AE}" pid="89" name="x1ye=84">
    <vt:lpwstr>qxTDTCCSxcCNpioGkS//fxov+BzySP4GePnmuXaGIcQfl+zDnQrO7KRYle2d/xetlQ2FfFPC/ZvGjITmmdm2bPAX3DbbJXGnRlEBGi873uEX+9FpFlXmAFhyMQjbZQkvyPEpH9iUSg6lH3j6sDe7YSaHEiA5W6ejMJJTL2Si/7GPG1kW6qkC4oihxM8FaWwAocDr4kMzAX6AxTK37wBFDVssObx7Cf6tnnLgdRylMIT76Nl0u7H8GWTLa+QpOKx</vt:lpwstr>
  </property>
  <property fmtid="{D5CDD505-2E9C-101B-9397-08002B2CF9AE}" pid="90" name="x1ye=85">
    <vt:lpwstr>nNIIxShRJJNjc4dEXKDKrMr/9Ffl8FWTCRUpMGQRuSPciY7o7oZfKvxtlhkY/AsJMebqXgOb8Cp3hcBZw6uANUURyJ0Uwn8IEDhMPuc978qW0OfsnoA3mMduzTjle6jLI1eltpeOlTHmTciaqreZIOOOH8mAS761dP8z2csTXAGr+B8sZh6RJeeaE0Y7B5cc+SkoZ0ifYonfsa8+Dd6b2ReOu4YeptDMZ/3DWdy7Rp4cLbzHMGhTxnIEApesXVc</vt:lpwstr>
  </property>
  <property fmtid="{D5CDD505-2E9C-101B-9397-08002B2CF9AE}" pid="91" name="x1ye=86">
    <vt:lpwstr>zYTnUhQzBql3ZOs7rnyZDcPEHD04NH7NQb4e5qPrp0JhzxbXfzfEVlfB1/z2TzGYzG0tQXY0D5V5TtJW4aFOupnTR/TZg8abwHT/HkZSZV3nIZqZfLtO4NHApaoxttw/bAjdtOdLP/PIIFGHTIRexVl5T3zhJwUqhFltaXBpuv43CJgzBLbApenQcXAoZXM7MkFO+XqWuDTU5EBqKEatIvJZFfJS0nMhK+US53WBhXbrGsbCADr/9i4JgWBI86d</vt:lpwstr>
  </property>
  <property fmtid="{D5CDD505-2E9C-101B-9397-08002B2CF9AE}" pid="92" name="x1ye=87">
    <vt:lpwstr>6ubJfkRZZ7K2lgTIWpI1b35gpq+10ABB3uWspmfRxRd9wmwA+asrxDHBxdOvekonv13eekL9QQV0HaUMdU7OtGYH3aQJPI6i+hfZe01ppeQl7pYLGOZ2Kl1gifK/uJimBFhNr0Toe5ek1iA6CwRAC45BkTQ2NmQbNSRrwMIwUWdpzmQ/QC29oYODNzJXBe/4+6IrsYdKU4Cd9cYxQ/wbsXwjOkfZoDC8/CU/G+ppK9gAxh1tefsKz1458beSU1o</vt:lpwstr>
  </property>
  <property fmtid="{D5CDD505-2E9C-101B-9397-08002B2CF9AE}" pid="93" name="x1ye=88">
    <vt:lpwstr>H70ot5Uxg8kU9GClq8Fduqmk0Nllj+QnHrRqasVquPjRTQtE5fph67P826hWAtNjfkPwEqbdpDW7HaSsH/xPBOxh/iuXRif/ZI0/3m5JdZF6Qb6+6C0X9+LRnRmFDZ39yvzfVxrWPuWPiG49gmPmNNfLlyBUQZx/re+tm8lTrVshXbjGfMhnm9X9/LDpj+CLFxKf6FRjnoPdX21v8h3jXuJ6H3QUFXbUAU9ylOnQ2UGsJ5/khdqCZZ5P7X0QI/q</vt:lpwstr>
  </property>
  <property fmtid="{D5CDD505-2E9C-101B-9397-08002B2CF9AE}" pid="94" name="x1ye=89">
    <vt:lpwstr>FJvLvc+5L1/W7C6EUL69lWIee/qhxyQKwA4cNueZ2xFZcTiWcU1NmejgzPzSwxovaH0EFoFQ1206LVa2BrVcF3/iHtpAeOBXlbPHft2GQ1hLyMHwgeLgvepIUqsEcfHF9mzSP7iXx3R0+orjo8Vq5nUbmrI8v09EmSmaSmciwcZ4VFR6/PgYACTNeeY+FTsv/mt3lGUTSBIP1mOMptpyUipYMrkSvFDYQraTdfQWS3qA5opwkNHGxLSMwiV1NmL</vt:lpwstr>
  </property>
  <property fmtid="{D5CDD505-2E9C-101B-9397-08002B2CF9AE}" pid="95" name="x1ye=9">
    <vt:lpwstr>PihculbzC0Y4fiRcawM4FFQnLpTQG/gsF/iqg1s63ipA/2z6puprpBHj3SyYCALO5CgBYaRj92ViG+QfwGf2LWF2vGu7cle2xuFzUXcMp6B8s5ubU4lxUBSe730YQjp2IX2CVJYOFnfjJ9XE+hZGX/B0u6nBZUbuKUj3LeyZ1dAsimLULqyjf3ukU5AHyVDb3pHNcuPzNeIsPClpWlu9MkvHX8uRylX7wpWg2zXbLLsjW8CJi+YB7z5BrYTz7IE</vt:lpwstr>
  </property>
  <property fmtid="{D5CDD505-2E9C-101B-9397-08002B2CF9AE}" pid="96" name="x1ye=90">
    <vt:lpwstr>NrB4oyP1fIATPGmVkoO/nUliIex816LgM2/JP+cSmtgNPwRyTozFcqkrxhr3hYb8jU81Pbg2u3dJ9+VtF6z0gsTFZGPCL9KmG/yutmmGj7OoyN0u1TbV+MQOg4VqfuCZaTBzs+xama0vKyB6Sv1Z0brzPaR5h9nrS2aMrZIT18wfw2KnlITgWQ6xr2fwfcNyMsiFA6w5E+eN7QHxhR3WQVVfHTRATmIhVZSYbYHOmTRWXuO7etih3rmAIQCuWQO</vt:lpwstr>
  </property>
  <property fmtid="{D5CDD505-2E9C-101B-9397-08002B2CF9AE}" pid="97" name="x1ye=91">
    <vt:lpwstr>8MqHg5Dk42/2PxRhqoQHZmCIGizaSUQeaH5JOLcnYY6kcE+/paWokCLAf6+AqeFZjpjT+NFXyMHmpUV9kXUFOb+RMPoKNEUagch/C/03ZKYYSpj2jbyL6GBXc207fCB8FMHqNa0XoK+dqKOLujtInrD5N+lNn8hf4EmrKPTBC4xUbJvmJR/31gV7Pz3/u4UEn0GjZIfn91fM6FzTShvIQEqgVaFg58DF1GpwAy7mf9czFwRw3A7rsbGJo2dfJeC</vt:lpwstr>
  </property>
  <property fmtid="{D5CDD505-2E9C-101B-9397-08002B2CF9AE}" pid="98" name="x1ye=92">
    <vt:lpwstr>9qzOP96cG8I7pZwx/z1LeEvmwtx/j4eXEP7WOe8WWn2ctu8CcU9MlRHddnkQq/J3KRxQ8JT5CSfP7LVA+yWsz0m7cLdiltJekEuYIJIUKjpycMmLou+nJAxmfnfhnm2nmQJLAAp6uqd0biTMuU9kA2rDZv00Dj4KEBNPWp2TS60RbRw5l1+pKhLy2oMeWlNecvrF6amJkMcTfCOEelFYZeXyUlp490jwQEORLxgLMilJcFr2mFoCqwkNQopZ9LR</vt:lpwstr>
  </property>
  <property fmtid="{D5CDD505-2E9C-101B-9397-08002B2CF9AE}" pid="99" name="x1ye=93">
    <vt:lpwstr>Ny/kPcN/BHiKJcq57BEmdD2UiLzBnZxUhKqYZp6Gt8OwoQL/qDgmZtmV0GdvZgr68JanctXZKQiRu6MFTZa4Z3JpQI+DPIvQI1eyXO/XcQ9xSMjWXcguubkvfqptk0X0SM1VKFcgogJA8jE5ZD1XOjtB3Bs08Rm2AJHTrZqWYMfw/0JrWCPx723/PHS5btUhNIlccKlUua0K6oc9j2Yn+saxLlAK0fcRGkiXmH8OIUBvMgRMgNjLy8CZXw/kKcy</vt:lpwstr>
  </property>
  <property fmtid="{D5CDD505-2E9C-101B-9397-08002B2CF9AE}" pid="100" name="x1ye=94">
    <vt:lpwstr>rUv42pcJIvH/Jv/zMj/MJ4rxgniyPuZlBspQ+2Vzv1U2fsuY6eHtJ+Xkoj2FMrgWWA1mrpI1yC8m9kitri+xyXRzf5o9rfYoi9aywcgsM3+Mjo0wzvp/OnMMCFwvPFMHrkNSOHOaTL3wD25K1IAj881GXVpcwC/oZWgHOsSaARBeKaJt/sC3yS/Nyg+ldNVzxvRlXJQt4tIE1R+72ZmO9S6YtqDAGmNYmIllkdOoVb51u6MirNgU0wO41Dbs1gE</vt:lpwstr>
  </property>
  <property fmtid="{D5CDD505-2E9C-101B-9397-08002B2CF9AE}" pid="101" name="x1ye=95">
    <vt:lpwstr>6UU1iQWun9APc8P7ETKjKmQd1MTWlqZEhf/JA6asXJtHdLXDnsbzr0f+laHfh/9wDg5nIX7sZtOZ5wgIjy5cmF+qFOzWGE01Pc8dG4221KmNSi6KvsiBxvUV0K22G/HFaH4I67H/hLTnAfQMiP76cLCyf1bL9qbWfPe75Ie4zZNnaXlhrEZ63iEMwpysF0mMvwfenpmeGJUpGddaiWo/wZXWZ84ycjY5lgSaUPu3tR3h/v6msLziiv+jXoHp1Lz</vt:lpwstr>
  </property>
  <property fmtid="{D5CDD505-2E9C-101B-9397-08002B2CF9AE}" pid="102" name="x1ye=96">
    <vt:lpwstr>VH/NbgQxVblN6QZed9YPMJERJrSxEKEsofE1UDkddjveGDI0OGjfLDY/LuRSg995cKY9WzhQZnl7EviwrBHL5sGKI/79rNhh3YQk6FpOt4W3Pbe4AvV2SAfJuO/0hfNLDeJqXgvnO4kY0uqoLgjEAuI1Gz8EQ7THzZQGurouSL0SKaUnD+ajhzOPgb6yzNoFdo4Wsp45R/Kin0PWDyOPs89LTpU/HvjtWRalgbiZBwCk++sx/VlQSKWrW06ILxw</vt:lpwstr>
  </property>
  <property fmtid="{D5CDD505-2E9C-101B-9397-08002B2CF9AE}" pid="103" name="x1ye=97">
    <vt:lpwstr>X4M3abmgFadRG97NIldPjdAhm/Yk1q3E7XO8l8t71dbhFvz9Bh7C6xKVb6oiYRu8t0CtHZAogg2gUqLRcB1dZkH+zF5G/Iu89w4yrFCT42rmdukDDZx2yDN50eYBgd+ygBoXXXUWI41DigC1ESu8s8blffI2POhrBqRZvaDv0yTxYipv5jYcs88+juyPmFpamOr6GJ6AAL9hjgQejh+1M6W+r5/j0/fMu25lPphukimoxT25TfHHewr+s0KX1RC</vt:lpwstr>
  </property>
  <property fmtid="{D5CDD505-2E9C-101B-9397-08002B2CF9AE}" pid="104" name="x1ye=98">
    <vt:lpwstr>cpDnzZ7EHrkTCeV45mQ+LEd1zuTb0K9K4608G/difSSced9Errzxo9sOzywPQP/i/Eu8iYPcDrbbUafy4BAeLpXBiyVtbfnL9NhTWc98N+amjV9yZf/hhx42idHcI8RrJdSPnivpVDff2+pCa31cQS1LSouYcvZ7CjEPRn/CGdMyJSQBjS79IVKUhgTbDW4RJOlz6CES+UwdS0Hh5eubMjyKcAIAPuMjgXwZSjsyR/a/ADx2t5ycZ6/B1H1eNcR</vt:lpwstr>
  </property>
  <property fmtid="{D5CDD505-2E9C-101B-9397-08002B2CF9AE}" pid="105" name="x1ye=99">
    <vt:lpwstr>htkjkxlrXiMloJSdBD2EAT3Fsy73lPZK4xIbUpZBkQ2k1ZzXw6GefiqbrBS0vqv7n91iwjpqLhrVXqfS6K7dlWrFM7CwBeSV50bDc7UW0VducOYv0cOYTNQgL0znGNDbw8Nxk6USt7OpP/CaM4Vbe7vhFLQKDYMqzyuMtqyg9f/PlSRruocEEpp+g41ahWSlQUbHeFnU1dEDMZ7t8OKR6pHUMjx6/Lr1Jqu+9IJIOJyWnPnzHwUzY4YnB167Whi</vt:lpwstr>
  </property>
</Properties>
</file>
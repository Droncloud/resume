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tbl>
      <w:tblPr>
        <w:tblStyle w:val="toptable"/>
        <w:tblCellSpacing w:w="0" w:type="dxa"/>
        <w:tblCellMar>
          <w:top w:w="0" w:type="dxa"/>
          <w:left w:w="0" w:type="dxa"/>
          <w:bottom w:w="0" w:type="dxa"/>
          <w:right w:w="0" w:type="dxa"/>
        </w:tblCellMar>
        <w:tblLook w:val="05E0"/>
      </w:tblPr>
      <w:tblGrid>
        <w:gridCol w:w="12240"/>
      </w:tblGrid>
      <w:tr>
        <w:tblPrEx>
          <w:tblCellSpacing w:w="0" w:type="dxa"/>
          <w:tblCellMar>
            <w:top w:w="0" w:type="dxa"/>
            <w:left w:w="0" w:type="dxa"/>
            <w:bottom w:w="0" w:type="dxa"/>
            <w:right w:w="0" w:type="dxa"/>
          </w:tblCellMar>
          <w:tblLook w:val="05E0"/>
        </w:tblPrEx>
        <w:trPr>
          <w:tblCellSpacing w:w="0" w:type="dxa"/>
        </w:trPr>
        <w:tc>
          <w:tcPr>
            <w:tcW w:w="12240" w:type="dxa"/>
            <w:shd w:val="clear" w:color="auto" w:fill="404040"/>
            <w:tcMar>
              <w:top w:w="0" w:type="dxa"/>
              <w:left w:w="0" w:type="dxa"/>
              <w:bottom w:w="0" w:type="dxa"/>
              <w:right w:w="0" w:type="dxa"/>
            </w:tcMar>
            <w:vAlign w:val="top"/>
            <w:hideMark/>
          </w:tcPr>
          <w:p>
            <w:pPr>
              <w:pStyle w:val="documentskn-mld7name-secnametopdiv"/>
              <w:pBdr>
                <w:top w:val="none" w:sz="0" w:space="0" w:color="auto"/>
                <w:left w:val="none" w:sz="0" w:space="31" w:color="auto"/>
                <w:bottom w:val="none" w:sz="0" w:space="0" w:color="auto"/>
                <w:right w:val="none" w:sz="0" w:space="31" w:color="auto"/>
              </w:pBdr>
              <w:spacing w:before="0" w:after="0"/>
              <w:ind w:left="700" w:right="700"/>
              <w:jc w:val="center"/>
              <w:rPr>
                <w:rStyle w:val="documentskn-mld7top-sectionparagraph"/>
                <w:rFonts w:ascii="Lato" w:eastAsia="Lato" w:hAnsi="Lato" w:cs="Lato"/>
                <w:b w:val="0"/>
                <w:bCs w:val="0"/>
                <w:color w:val="404040"/>
                <w:sz w:val="14"/>
                <w:szCs w:val="14"/>
                <w:bdr w:val="none" w:sz="0" w:space="0" w:color="auto"/>
                <w:vertAlign w:val="baseline"/>
              </w:rPr>
            </w:pPr>
            <w:r>
              <w:rPr>
                <w:rStyle w:val="documentskn-mld7top-sectionparagraph"/>
                <w:rFonts w:ascii="Lato" w:eastAsia="Lato" w:hAnsi="Lato" w:cs="Lato"/>
                <w:b w:val="0"/>
                <w:bCs w:val="0"/>
                <w:color w:val="404040"/>
                <w:bdr w:val="none" w:sz="0" w:space="0" w:color="auto"/>
                <w:vertAlign w:val="baseline"/>
              </w:rPr>
              <w:t> </w:t>
            </w:r>
          </w:p>
          <w:p>
            <w:pPr>
              <w:pStyle w:val="documentskn-mld7monogram"/>
              <w:pBdr>
                <w:top w:val="none" w:sz="0" w:space="0" w:color="auto"/>
                <w:left w:val="none" w:sz="0" w:space="31" w:color="auto"/>
                <w:bottom w:val="none" w:sz="0" w:space="0" w:color="auto"/>
                <w:right w:val="none" w:sz="0" w:space="31" w:color="auto"/>
              </w:pBdr>
              <w:spacing w:before="0" w:after="0" w:line="240" w:lineRule="exact"/>
              <w:ind w:left="700" w:right="700"/>
              <w:rPr>
                <w:rStyle w:val="documentskn-mld7top-sectionparagraph"/>
                <w:rFonts w:ascii="Lato" w:eastAsia="Lato" w:hAnsi="Lato" w:cs="Lato"/>
                <w:b w:val="0"/>
                <w:bCs w:val="0"/>
                <w:color w:val="9F9F9F"/>
                <w:sz w:val="20"/>
                <w:szCs w:val="20"/>
                <w:bdr w:val="none" w:sz="0" w:space="0" w:color="auto"/>
                <w:vertAlign w:val="baseline"/>
              </w:rPr>
            </w:pPr>
            <w:r>
              <w:rPr>
                <w:rStyle w:val="span"/>
                <w:rFonts w:ascii="Lato" w:eastAsia="Lato" w:hAnsi="Lato" w:cs="Lato"/>
                <w:strike/>
                <w:position w:val="-2"/>
                <w:sz w:val="36"/>
                <w:szCs w:val="20"/>
              </w:rPr>
              <w:t>                 </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z w:val="20"/>
                <w:szCs w:val="20"/>
              </w:rPr>
              <w:t>  </w:t>
            </w:r>
            <w:r>
              <w:rPr>
                <w:rStyle w:val="documentskn-mld7top-sectionparagraph"/>
                <w:rFonts w:ascii="Lato" w:eastAsia="Lato" w:hAnsi="Lato" w:cs="Lato"/>
                <w:sz w:val="20"/>
                <w:szCs w:val="20"/>
                <w:bdr w:val="none" w:sz="0" w:space="0" w:color="auto"/>
                <w:vertAlign w:val="baseline"/>
              </w:rPr>
              <w:t xml:space="preserve"> </w:t>
            </w:r>
            <w:r>
              <w:rPr>
                <w:rStyle w:val="documentskn-mld7monogrammonotxt"/>
                <w:sz w:val="20"/>
                <w:szCs w:val="20"/>
                <w:shd w:val="clear" w:color="auto" w:fill="auto"/>
              </w:rPr>
              <w:t>FL</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z w:val="20"/>
                <w:szCs w:val="20"/>
              </w:rPr>
              <w:t>  </w:t>
            </w:r>
            <w:r>
              <w:rPr>
                <w:rStyle w:val="documentskn-mld7top-sectionparagraph"/>
                <w:rFonts w:ascii="Lato" w:eastAsia="Lato" w:hAnsi="Lato" w:cs="Lato"/>
                <w:sz w:val="20"/>
                <w:szCs w:val="20"/>
                <w:bdr w:val="none" w:sz="0" w:space="0" w:color="auto"/>
                <w:vertAlign w:val="baseline"/>
              </w:rPr>
              <w:t xml:space="preserve"> </w:t>
            </w:r>
            <w:r>
              <w:rPr>
                <w:rStyle w:val="span"/>
                <w:rFonts w:ascii="Lato" w:eastAsia="Lato" w:hAnsi="Lato" w:cs="Lato"/>
                <w:strike/>
                <w:position w:val="-2"/>
                <w:sz w:val="36"/>
                <w:szCs w:val="20"/>
              </w:rPr>
              <w:t>                 </w:t>
            </w:r>
            <w:r>
              <w:rPr>
                <w:rStyle w:val="documentskn-mld7top-sectionparagraph"/>
                <w:rFonts w:ascii="Lato" w:eastAsia="Lato" w:hAnsi="Lato" w:cs="Lato"/>
                <w:sz w:val="20"/>
                <w:szCs w:val="20"/>
                <w:bdr w:val="none" w:sz="0" w:space="0" w:color="auto"/>
                <w:vertAlign w:val="baseline"/>
              </w:rPr>
              <w:t xml:space="preserve"> </w:t>
            </w:r>
          </w:p>
          <w:p>
            <w:pPr>
              <w:pStyle w:val="documentskn-mld7name"/>
              <w:pBdr>
                <w:top w:val="none" w:sz="0" w:space="15" w:color="auto"/>
                <w:left w:val="none" w:sz="0" w:space="31" w:color="auto"/>
                <w:bottom w:val="none" w:sz="0" w:space="0" w:color="auto"/>
                <w:right w:val="none" w:sz="0" w:space="31" w:color="auto"/>
              </w:pBdr>
              <w:spacing w:before="0" w:after="0"/>
              <w:ind w:left="700" w:right="700"/>
              <w:rPr>
                <w:rStyle w:val="documentskn-mld7top-sectionparagraph"/>
                <w:rFonts w:ascii="Playfair Display SC" w:eastAsia="Playfair Display SC" w:hAnsi="Playfair Display SC" w:cs="Playfair Display SC"/>
                <w:b/>
                <w:bCs/>
                <w:color w:val="FFFFFF"/>
                <w:spacing w:val="40"/>
                <w:sz w:val="40"/>
                <w:szCs w:val="40"/>
                <w:bdr w:val="none" w:sz="0" w:space="0" w:color="auto"/>
                <w:vertAlign w:val="baseline"/>
              </w:rPr>
            </w:pPr>
            <w:r>
              <w:rPr>
                <w:rStyle w:val="span"/>
              </w:rPr>
              <w:t>First Name</w:t>
            </w:r>
            <w:r>
              <w:rPr>
                <w:rStyle w:val="documentskn-mld7top-sectionparagraph"/>
                <w:bdr w:val="none" w:sz="0" w:space="0" w:color="auto"/>
                <w:vertAlign w:val="baseline"/>
              </w:rPr>
              <w:t xml:space="preserve"> </w:t>
            </w:r>
            <w:r>
              <w:rPr>
                <w:rStyle w:val="span"/>
              </w:rPr>
              <w:t>Last Name</w:t>
            </w:r>
          </w:p>
          <w:p>
            <w:pPr>
              <w:pStyle w:val="documentskn-mld7name-secnamebottomdiv"/>
              <w:pBdr>
                <w:top w:val="none" w:sz="0" w:space="0" w:color="auto"/>
                <w:left w:val="none" w:sz="0" w:space="31" w:color="auto"/>
                <w:bottom w:val="none" w:sz="0" w:space="0" w:color="auto"/>
                <w:right w:val="none" w:sz="0" w:space="31" w:color="auto"/>
              </w:pBdr>
              <w:spacing w:before="0" w:after="0"/>
              <w:ind w:left="700" w:right="700"/>
              <w:jc w:val="center"/>
              <w:rPr>
                <w:rStyle w:val="documentskn-mld7top-sectionparagraph"/>
                <w:rFonts w:ascii="Lato" w:eastAsia="Lato" w:hAnsi="Lato" w:cs="Lato"/>
                <w:b w:val="0"/>
                <w:bCs w:val="0"/>
                <w:color w:val="404040"/>
                <w:sz w:val="20"/>
                <w:szCs w:val="20"/>
                <w:bdr w:val="none" w:sz="0" w:space="0" w:color="auto"/>
                <w:vertAlign w:val="baseline"/>
              </w:rPr>
            </w:pPr>
            <w:r>
              <w:rPr>
                <w:rStyle w:val="documentskn-mld7top-sectionparagraph"/>
                <w:rFonts w:ascii="Lato" w:eastAsia="Lato" w:hAnsi="Lato" w:cs="Lato"/>
                <w:b w:val="0"/>
                <w:bCs w:val="0"/>
                <w:color w:val="404040"/>
                <w:bdr w:val="none" w:sz="0" w:space="0" w:color="auto"/>
                <w:vertAlign w:val="baseline"/>
              </w:rPr>
              <w:t> </w:t>
            </w:r>
          </w:p>
        </w:tc>
      </w:tr>
      <w:tr>
        <w:tblPrEx>
          <w:tblCellSpacing w:w="0" w:type="dxa"/>
          <w:tblCellMar>
            <w:top w:w="0" w:type="dxa"/>
            <w:left w:w="0" w:type="dxa"/>
            <w:bottom w:w="0" w:type="dxa"/>
            <w:right w:w="0" w:type="dxa"/>
          </w:tblCellMar>
          <w:tblLook w:val="05E0"/>
        </w:tblPrEx>
        <w:trPr>
          <w:tblCellSpacing w:w="0" w:type="dxa"/>
        </w:trPr>
        <w:tc>
          <w:tcPr>
            <w:tcW w:w="12240" w:type="dxa"/>
            <w:tcBorders>
              <w:top w:val="single" w:sz="8" w:space="0" w:color="404040"/>
              <w:bottom w:val="single" w:sz="8" w:space="0" w:color="404040"/>
            </w:tcBorders>
            <w:shd w:val="clear" w:color="auto" w:fill="B74827"/>
            <w:tcMar>
              <w:top w:w="10" w:type="dxa"/>
              <w:left w:w="0" w:type="dxa"/>
              <w:bottom w:w="10" w:type="dxa"/>
              <w:right w:w="0" w:type="dxa"/>
            </w:tcMar>
            <w:vAlign w:val="top"/>
            <w:hideMark/>
          </w:tcPr>
          <w:p>
            <w:pPr>
              <w:pBdr>
                <w:top w:val="none" w:sz="0" w:space="5" w:color="auto"/>
                <w:left w:val="none" w:sz="0" w:space="31" w:color="auto"/>
                <w:bottom w:val="none" w:sz="0" w:space="5" w:color="auto"/>
                <w:right w:val="none" w:sz="0" w:space="31" w:color="auto"/>
              </w:pBdr>
              <w:spacing w:after="0"/>
              <w:ind w:left="700" w:right="700"/>
              <w:jc w:val="center"/>
              <w:rPr>
                <w:rStyle w:val="span"/>
                <w:rFonts w:ascii="Source Sans Pro" w:eastAsia="Source Sans Pro" w:hAnsi="Source Sans Pro" w:cs="Source Sans Pro"/>
                <w:b/>
                <w:bCs/>
                <w:color w:val="FFFFFF"/>
                <w:sz w:val="20"/>
                <w:szCs w:val="20"/>
              </w:rPr>
            </w:pPr>
            <w:r>
              <w:rPr>
                <w:rStyle w:val="span"/>
                <w:rFonts w:ascii="Source Sans Pro" w:eastAsia="Source Sans Pro" w:hAnsi="Source Sans Pro" w:cs="Source Sans Pro"/>
                <w:b/>
                <w:bCs/>
                <w:color w:val="FFFFFF"/>
                <w:sz w:val="20"/>
                <w:szCs w:val="20"/>
              </w:rPr>
              <w:t>City Country</w:t>
            </w:r>
            <w:r>
              <w:rPr>
                <w:rStyle w:val="documentskn-mld7addresslinth-child1"/>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    •    </w:t>
            </w:r>
            <w:r>
              <w:rPr>
                <w:rStyle w:val="documentskn-mld7addressli"/>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+911234567890</w:t>
            </w:r>
            <w:r>
              <w:rPr>
                <w:rStyle w:val="documentskn-mld7addressli"/>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    •    </w:t>
            </w:r>
            <w:r>
              <w:rPr>
                <w:rStyle w:val="documentskn-mld7addresslinth-last-child1"/>
                <w:rFonts w:ascii="Source Sans Pro" w:eastAsia="Source Sans Pro" w:hAnsi="Source Sans Pro" w:cs="Source Sans Pro"/>
                <w:b/>
                <w:bCs/>
                <w:color w:val="FFFFFF"/>
                <w:sz w:val="20"/>
                <w:szCs w:val="20"/>
              </w:rPr>
              <w:t xml:space="preserve"> </w:t>
            </w:r>
            <w:r>
              <w:rPr>
                <w:rStyle w:val="span"/>
                <w:rFonts w:ascii="Source Sans Pro" w:eastAsia="Source Sans Pro" w:hAnsi="Source Sans Pro" w:cs="Source Sans Pro"/>
                <w:b/>
                <w:bCs/>
                <w:color w:val="FFFFFF"/>
                <w:sz w:val="20"/>
                <w:szCs w:val="20"/>
              </w:rPr>
              <w:t>test@test.com</w:t>
            </w:r>
            <w:r>
              <w:rPr>
                <w:rStyle w:val="documentskn-mld7addresslinth-last-child1"/>
                <w:rFonts w:ascii="Source Sans Pro" w:eastAsia="Source Sans Pro" w:hAnsi="Source Sans Pro" w:cs="Source Sans Pro"/>
                <w:b/>
                <w:bCs/>
                <w:color w:val="FFFFFF"/>
                <w:sz w:val="20"/>
                <w:szCs w:val="20"/>
              </w:rPr>
              <w:t xml:space="preserve"> </w:t>
            </w:r>
          </w:p>
        </w:tc>
      </w:tr>
    </w:tbl>
    <w:p>
      <w:pPr>
        <w:rPr>
          <w:vanish/>
        </w:rPr>
      </w:pP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sectPr>
          <w:headerReference w:type="default" r:id="rId4"/>
          <w:footerReference w:type="default" r:id="rId5"/>
          <w:pgSz w:w="12240" w:h="15840"/>
          <w:pgMar w:top="0" w:right="0" w:bottom="600" w:left="0" w:header="0" w:footer="0"/>
          <w:cols w:space="720"/>
        </w:sectPr>
      </w:pPr>
      <w:r>
        <w:rPr>
          <w:color w:val="FFFFFF"/>
          <w:sz w:val="2"/>
        </w:rPr>
        <w:t>.</w:t>
      </w:r>
    </w:p>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p>
    <w:tbl>
      <w:tblPr>
        <w:tblStyle w:val="documentskn-mld7parent-container"/>
        <w:tblW w:w="0" w:type="auto"/>
        <w:tblCellSpacing w:w="0" w:type="dxa"/>
        <w:tblLayout w:type="fixed"/>
        <w:tblCellMar>
          <w:top w:w="0" w:type="dxa"/>
          <w:left w:w="0" w:type="dxa"/>
          <w:bottom w:w="0" w:type="dxa"/>
          <w:right w:w="0" w:type="dxa"/>
        </w:tblCellMar>
        <w:tblLook w:val="05E0"/>
      </w:tblPr>
      <w:tblGrid>
        <w:gridCol w:w="700"/>
        <w:gridCol w:w="6930"/>
        <w:gridCol w:w="410"/>
        <w:gridCol w:w="400"/>
        <w:gridCol w:w="3100"/>
        <w:gridCol w:w="7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700" w:type="dxa"/>
            <w:noWrap w:val="0"/>
            <w:tcMar>
              <w:top w:w="0" w:type="dxa"/>
              <w:left w:w="0" w:type="dxa"/>
              <w:bottom w:w="0" w:type="dxa"/>
              <w:right w:w="0" w:type="dxa"/>
            </w:tcMar>
            <w:vAlign w:val="top"/>
            <w:hideMark/>
          </w:tcPr>
          <w:p>
            <w:pPr>
              <w:pStyle w:val="documentparent-containersidecellParagraph"/>
              <w:pBdr>
                <w:top w:val="none" w:sz="0" w:space="0" w:color="auto"/>
                <w:left w:val="none" w:sz="0" w:space="0" w:color="auto"/>
                <w:bottom w:val="none" w:sz="0" w:space="0" w:color="auto"/>
                <w:right w:val="none" w:sz="0" w:space="0" w:color="auto"/>
              </w:pBdr>
              <w:ind w:left="0" w:right="0"/>
              <w:rPr>
                <w:rStyle w:val="documentparent-containersidecell"/>
                <w:rFonts w:ascii="Lato" w:eastAsia="Lato" w:hAnsi="Lato" w:cs="Lato"/>
                <w:b w:val="0"/>
                <w:bCs w:val="0"/>
                <w:color w:val="404040"/>
                <w:sz w:val="20"/>
                <w:szCs w:val="20"/>
                <w:bdr w:val="none" w:sz="0" w:space="0" w:color="auto"/>
                <w:vertAlign w:val="baseline"/>
              </w:rPr>
            </w:pPr>
          </w:p>
        </w:tc>
        <w:tc>
          <w:tcPr>
            <w:tcW w:w="6930" w:type="dxa"/>
            <w:noWrap w:val="0"/>
            <w:tcMar>
              <w:top w:w="0" w:type="dxa"/>
              <w:left w:w="0" w:type="dxa"/>
              <w:bottom w:w="160" w:type="dxa"/>
              <w:right w:w="0" w:type="dxa"/>
            </w:tcMar>
            <w:vAlign w:val="top"/>
            <w:hideMark/>
          </w:tcPr>
          <w:p>
            <w:pPr>
              <w:pStyle w:val="documentskn-mld7parent-containersectionnth-child1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sz w:val="14"/>
                <w:szCs w:val="14"/>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Summary</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p"/>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left-box"/>
                <w:rFonts w:ascii="Lato" w:eastAsia="Lato" w:hAnsi="Lato" w:cs="Lato"/>
                <w:b w:val="0"/>
                <w:bCs w:val="0"/>
                <w:color w:val="404040"/>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Experience</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paragraphfirstparagraphpspcdiv"/>
              <w:pBdr>
                <w:top w:val="none" w:sz="0" w:space="0" w:color="auto"/>
                <w:left w:val="none" w:sz="0" w:space="0" w:color="auto"/>
                <w:bottom w:val="none" w:sz="0" w:space="0" w:color="auto"/>
                <w:right w:val="none" w:sz="0" w:space="0" w:color="auto"/>
              </w:pBdr>
              <w:spacing w:before="0" w:after="0" w:line="300" w:lineRule="atLeast"/>
              <w:ind w:left="0" w:right="0"/>
              <w:rPr>
                <w:rStyle w:val="documentskn-mld7left-box"/>
                <w:rFonts w:ascii="Lato" w:eastAsia="Lato" w:hAnsi="Lato" w:cs="Lato"/>
                <w:b w:val="0"/>
                <w:bCs w:val="0"/>
                <w:vanish/>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Cloud Architect</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01/2021</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Current</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1"/>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Provide services, solutions, guidance, and expertise and promote the development of content, data, information, and knowledge management.</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Promote the collaboration with Institutions, international organizations, and the Member States in data, information, and knowledge management.</w:t>
            </w:r>
          </w:p>
          <w:p>
            <w:pPr>
              <w:pStyle w:val="documentskn-mld7ulli"/>
              <w:numPr>
                <w:ilvl w:val="0"/>
                <w:numId w:val="1"/>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Provide and support corporate solutions for internal and external collaboration in Cloud, On-Prem DC's,DevOps.</w:t>
            </w:r>
          </w:p>
          <w:p>
            <w:pPr>
              <w:pStyle w:val="documentskn-mld7ullinth-last-child1"/>
              <w:numPr>
                <w:ilvl w:val="0"/>
                <w:numId w:val="1"/>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Facilitate and steer the deployment of data infrastructure.</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Technical Solutions Manager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10/2016</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03/2020</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2"/>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Design and Develop Cloud solutions to meet business requirements.</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Expected to perform the Subject Matter Expert role on cloud implementations.</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Arriving with the best practices, tools, and process for Continues improvement.</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Focused on automation, containerization, and integration monitoring and configuration management.</w:t>
            </w:r>
          </w:p>
          <w:p>
            <w:pPr>
              <w:pStyle w:val="documentskn-mld7ulli"/>
              <w:numPr>
                <w:ilvl w:val="0"/>
                <w:numId w:val="2"/>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Experience in implementing DevOps practices and DevOps-tools in areas like CI-CD, environment automation, release automation, virtualization.</w:t>
            </w:r>
          </w:p>
          <w:p>
            <w:pPr>
              <w:pStyle w:val="documentskn-mld7ullinth-last-child1"/>
              <w:numPr>
                <w:ilvl w:val="0"/>
                <w:numId w:val="2"/>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Engineering Technical Lead at , Chennai,India.</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Engineering Technical Lead</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01/2015</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10/2016</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Company</w:t>
            </w:r>
          </w:p>
          <w:p>
            <w:pPr>
              <w:pStyle w:val="documentskn-mld7ulli"/>
              <w:numPr>
                <w:ilvl w:val="0"/>
                <w:numId w:val="3"/>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Responsible for architecting, designing, implementing, and supporting of cloud-based infrastructure.</w:t>
            </w:r>
          </w:p>
          <w:p>
            <w:pPr>
              <w:pStyle w:val="documentskn-mld7ulli"/>
              <w:numPr>
                <w:ilvl w:val="0"/>
                <w:numId w:val="3"/>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Set up and built AWS infrastructure with various services available by using cloud formation templates in json.</w:t>
            </w:r>
          </w:p>
          <w:p>
            <w:pPr>
              <w:pStyle w:val="documentskn-mld7ulli"/>
              <w:numPr>
                <w:ilvl w:val="0"/>
                <w:numId w:val="3"/>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Ensuring for technical training for my team members, to upgrade the team skill set.</w:t>
            </w:r>
          </w:p>
          <w:p>
            <w:pPr>
              <w:pStyle w:val="documentskn-mld7ullinth-last-child1"/>
              <w:numPr>
                <w:ilvl w:val="0"/>
                <w:numId w:val="3"/>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Monitoring the SLA and response of the team on any incident, service, and change request.</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Lead Infrastructure Engineer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02/2011</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01/2015</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ulli"/>
              <w:numPr>
                <w:ilvl w:val="0"/>
                <w:numId w:val="4"/>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ocumentskn-mld7ulli"/>
              <w:numPr>
                <w:ilvl w:val="0"/>
                <w:numId w:val="4"/>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ocumentskn-mld7ullinth-last-child1"/>
              <w:numPr>
                <w:ilvl w:val="0"/>
                <w:numId w:val="4"/>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Excels in the set-up of Production Support, DevOps, Build and Release Engineering, CD/CI Process, Release Management, and UAT.</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Infrastructure Consultant</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04/2004</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02/2011</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Chennai, India</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India</w:t>
            </w:r>
          </w:p>
          <w:p>
            <w:pPr>
              <w:pStyle w:val="documentskn-mld7ulli"/>
              <w:numPr>
                <w:ilvl w:val="0"/>
                <w:numId w:val="5"/>
              </w:numPr>
              <w:spacing w:before="10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Drive the team to ensure a stable Unix/Linux environment and as SME actively participating in all critical &amp; escalated issues.</w:t>
            </w:r>
          </w:p>
          <w:p>
            <w:pPr>
              <w:pStyle w:val="documentskn-mld7ulli"/>
              <w:numPr>
                <w:ilvl w:val="0"/>
                <w:numId w:val="5"/>
              </w:numPr>
              <w:spacing w:before="0" w:after="10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Analyzing and Providing RCA for all the major incidents and failed changes.</w:t>
            </w:r>
          </w:p>
          <w:p>
            <w:pPr>
              <w:pStyle w:val="documentskn-mld7ullinth-last-child1"/>
              <w:numPr>
                <w:ilvl w:val="0"/>
                <w:numId w:val="5"/>
              </w:numPr>
              <w:pBdr>
                <w:left w:val="none" w:sz="0" w:space="2" w:color="auto"/>
              </w:pBdr>
              <w:spacing w:before="0" w:after="0"/>
              <w:ind w:left="240" w:right="0" w:hanging="220"/>
              <w:rPr>
                <w:rStyle w:val="span"/>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bdr w:val="none" w:sz="0" w:space="0" w:color="auto"/>
                <w:vertAlign w:val="baseline"/>
              </w:rPr>
              <w:t>Linux Subject Matter Expert at .</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System Administrator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05/2003</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03/2004</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exp-sec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pBdr>
                <w:bottom w:val="none" w:sz="0" w:space="3"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System Administrator</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01/1996</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04/2003</w:t>
            </w:r>
            <w:r>
              <w:rPr>
                <w:rStyle w:val="span"/>
                <w:rFonts w:ascii="Lato" w:eastAsia="Lato" w:hAnsi="Lato" w:cs="Lato"/>
                <w:b w:val="0"/>
                <w:bCs w:val="0"/>
                <w:color w:val="404040"/>
                <w:sz w:val="20"/>
                <w:szCs w:val="20"/>
              </w:rPr>
              <w:t xml:space="preserve">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Company Name</w:t>
            </w:r>
            <w:r>
              <w:rPr>
                <w:rStyle w:val="span"/>
                <w:rFonts w:ascii="Lato" w:eastAsia="Lato" w:hAnsi="Lato" w:cs="Lato"/>
                <w:b w:val="0"/>
                <w:bCs w:val="0"/>
                <w:color w:val="404040"/>
                <w:sz w:val="20"/>
                <w:szCs w:val="20"/>
              </w:rPr>
              <w:t xml:space="preserve"> - </w:t>
            </w:r>
            <w:r>
              <w:rPr>
                <w:rStyle w:val="span"/>
                <w:rFonts w:ascii="Lato" w:eastAsia="Lato" w:hAnsi="Lato" w:cs="Lato"/>
                <w:b w:val="0"/>
                <w:bCs w:val="0"/>
                <w:color w:val="404040"/>
                <w:sz w:val="20"/>
                <w:szCs w:val="20"/>
              </w:rPr>
              <w:t>City</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Country</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Education and Training</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paragraphfirstparagraphpspcdiv"/>
              <w:pBdr>
                <w:top w:val="none" w:sz="0" w:space="0" w:color="auto"/>
                <w:left w:val="none" w:sz="0" w:space="0" w:color="auto"/>
                <w:bottom w:val="none" w:sz="0" w:space="0" w:color="auto"/>
                <w:right w:val="none" w:sz="0" w:space="0" w:color="auto"/>
              </w:pBdr>
              <w:spacing w:before="0" w:after="0" w:line="200" w:lineRule="atLeast"/>
              <w:ind w:left="0" w:right="0"/>
              <w:rPr>
                <w:rStyle w:val="documentskn-mld7left-box"/>
                <w:rFonts w:ascii="Lato" w:eastAsia="Lato" w:hAnsi="Lato" w:cs="Lato"/>
                <w:b w:val="0"/>
                <w:bCs w:val="0"/>
                <w:vanish/>
                <w:color w:val="404040"/>
                <w:sz w:val="2"/>
                <w:szCs w:val="2"/>
                <w:bdr w:val="none" w:sz="0" w:space="0" w:color="auto"/>
                <w:vertAlign w:val="baseline"/>
              </w:rPr>
            </w:pPr>
            <w:r>
              <w:rPr>
                <w:rStyle w:val="documentskn-mld7left-box"/>
                <w:rFonts w:ascii="Lato" w:eastAsia="Lato" w:hAnsi="Lato" w:cs="Lato"/>
                <w:b w:val="0"/>
                <w:bCs w:val="0"/>
                <w:color w:val="404040"/>
                <w:sz w:val="2"/>
                <w:szCs w:val="2"/>
                <w:bdr w:val="none" w:sz="0" w:space="0" w:color="auto"/>
                <w:vertAlign w:val="baseline"/>
              </w:rPr>
              <w:t>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rPr>
              <w:t>01/2009</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Bachelor of Science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Field of Study</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College Name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Location</w:t>
            </w:r>
            <w:r>
              <w:rPr>
                <w:rStyle w:val="documentskn-mld7left-box"/>
                <w:rFonts w:ascii="Lato" w:eastAsia="Lato" w:hAnsi="Lato" w:cs="Lato"/>
                <w:b w:val="0"/>
                <w:bCs w:val="0"/>
                <w:color w:val="404040"/>
                <w:sz w:val="20"/>
                <w:szCs w:val="20"/>
                <w:bdr w:val="none" w:sz="0" w:space="0" w:color="auto"/>
                <w:vertAlign w:val="baseline"/>
              </w:rPr>
              <w:t xml:space="preserve"> </w:t>
            </w:r>
          </w:p>
          <w:p>
            <w:pPr>
              <w:pStyle w:val="documentskn-mld7paragraphpspc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
                <w:szCs w:val="2"/>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span"/>
                <w:rFonts w:ascii="Lato" w:eastAsia="Lato" w:hAnsi="Lato" w:cs="Lato"/>
                <w:b w:val="0"/>
                <w:bCs w:val="0"/>
                <w:color w:val="404040"/>
                <w:sz w:val="20"/>
                <w:szCs w:val="20"/>
              </w:rPr>
              <w:t>02/1999</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caps w:val="0"/>
                <w:color w:val="404040"/>
                <w:sz w:val="20"/>
                <w:szCs w:val="20"/>
              </w:rPr>
              <w:t>Bachelor of Science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Field of Study</w:t>
            </w:r>
          </w:p>
          <w:p>
            <w:pPr>
              <w:pStyle w:val="documentskn-mld7disp-blk"/>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txt-bold"/>
                <w:rFonts w:ascii="Lato" w:eastAsia="Lato" w:hAnsi="Lato" w:cs="Lato"/>
                <w:i/>
                <w:iCs/>
                <w:caps w:val="0"/>
                <w:color w:val="404040"/>
                <w:sz w:val="20"/>
                <w:szCs w:val="20"/>
              </w:rPr>
              <w:t>College Name</w:t>
            </w:r>
            <w:r>
              <w:rPr>
                <w:rStyle w:val="span"/>
                <w:rFonts w:ascii="Lato" w:eastAsia="Lato" w:hAnsi="Lato" w:cs="Lato"/>
                <w:b w:val="0"/>
                <w:bCs w:val="0"/>
                <w:color w:val="404040"/>
                <w:sz w:val="20"/>
                <w:szCs w:val="20"/>
              </w:rPr>
              <w:t xml:space="preserve">, </w:t>
            </w:r>
            <w:r>
              <w:rPr>
                <w:rStyle w:val="span"/>
                <w:rFonts w:ascii="Lato" w:eastAsia="Lato" w:hAnsi="Lato" w:cs="Lato"/>
                <w:b w:val="0"/>
                <w:bCs w:val="0"/>
                <w:color w:val="404040"/>
                <w:sz w:val="20"/>
                <w:szCs w:val="20"/>
              </w:rPr>
              <w:t>Location</w:t>
            </w:r>
            <w:r>
              <w:rPr>
                <w:rStyle w:val="documentskn-mld7left-box"/>
                <w:rFonts w:ascii="Lato" w:eastAsia="Lato" w:hAnsi="Lato" w:cs="Lato"/>
                <w:b w:val="0"/>
                <w:bCs w:val="0"/>
                <w:color w:val="404040"/>
                <w:sz w:val="20"/>
                <w:szCs w:val="20"/>
                <w:bdr w:val="none" w:sz="0" w:space="0" w:color="auto"/>
                <w:vertAlign w:val="baseline"/>
              </w:rPr>
              <w:t xml:space="preserve"> </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14"/>
                <w:szCs w:val="14"/>
                <w:bdr w:val="none" w:sz="0" w:space="0" w:color="auto"/>
                <w:vertAlign w:val="baseline"/>
              </w:rPr>
            </w:pPr>
            <w:r>
              <w:rPr>
                <w:rStyle w:val="documentskn-mld7left-box"/>
                <w:rFonts w:ascii="Lato" w:eastAsia="Lato" w:hAnsi="Lato" w:cs="Lato"/>
                <w:b w:val="0"/>
                <w:bCs w:val="0"/>
                <w:color w:val="404040"/>
                <w:bdr w:val="none" w:sz="0" w:space="0" w:color="auto"/>
                <w:vertAlign w:val="baseline"/>
              </w:rPr>
              <w:t> </w:t>
            </w:r>
          </w:p>
          <w:p>
            <w:pPr>
              <w:pStyle w:val="documentskn-mld7sectiontitle"/>
              <w:pBdr>
                <w:top w:val="none" w:sz="0" w:space="0" w:color="auto"/>
                <w:left w:val="none" w:sz="0" w:space="0" w:color="auto"/>
                <w:bottom w:val="none" w:sz="0" w:space="0" w:color="auto"/>
                <w:right w:val="none" w:sz="0" w:space="0" w:color="auto"/>
              </w:pBdr>
              <w:spacing w:before="0" w:after="0"/>
              <w:ind w:left="0" w:right="0"/>
              <w:rPr>
                <w:rStyle w:val="documentskn-mld7left-box"/>
                <w:rFonts w:ascii="Playfair Display SC" w:eastAsia="Playfair Display SC" w:hAnsi="Playfair Display SC" w:cs="Playfair Display SC"/>
                <w:b/>
                <w:bCs/>
                <w:color w:val="404040"/>
                <w:spacing w:val="10"/>
                <w:sz w:val="28"/>
                <w:szCs w:val="28"/>
                <w:bdr w:val="none" w:sz="0" w:space="0" w:color="auto"/>
                <w:vertAlign w:val="baseline"/>
              </w:rPr>
            </w:pPr>
            <w:r>
              <w:rPr>
                <w:rStyle w:val="documentskn-mld7left-box"/>
                <w:bdr w:val="none" w:sz="0" w:space="0" w:color="auto"/>
                <w:vertAlign w:val="baseline"/>
              </w:rPr>
              <w:t>Languages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left-box"/>
                <w:rFonts w:ascii="Lato" w:eastAsia="Lato" w:hAnsi="Lato" w:cs="Lato"/>
                <w:b w:val="0"/>
                <w:bCs w:val="0"/>
                <w:color w:val="404040"/>
                <w:sz w:val="20"/>
                <w:szCs w:val="20"/>
                <w:bdr w:val="none" w:sz="0" w:space="0" w:color="auto"/>
                <w:vertAlign w:val="baseline"/>
              </w:rPr>
            </w:pPr>
          </w:p>
          <w:p>
            <w:pPr>
              <w:pStyle w:val="documentskn-mld7left-boxsinglecolumn"/>
              <w:pBdr>
                <w:top w:val="none" w:sz="0" w:space="0" w:color="auto"/>
                <w:left w:val="none" w:sz="0" w:space="0" w:color="auto"/>
                <w:bottom w:val="none" w:sz="0" w:space="0" w:color="auto"/>
                <w:right w:val="none" w:sz="0" w:space="0" w:color="auto"/>
              </w:pBdr>
              <w:spacing w:before="0" w:after="0"/>
              <w:ind w:left="0" w:right="0"/>
              <w:rPr>
                <w:rStyle w:val="documentskn-mld7left-box"/>
                <w:rFonts w:ascii="Lato" w:eastAsia="Lato" w:hAnsi="Lato" w:cs="Lato"/>
                <w:b w:val="0"/>
                <w:bCs w:val="0"/>
                <w:color w:val="404040"/>
                <w:sz w:val="20"/>
                <w:szCs w:val="20"/>
                <w:bdr w:val="none" w:sz="0" w:space="0" w:color="auto"/>
                <w:vertAlign w:val="baseline"/>
              </w:rPr>
            </w:pPr>
            <w:r>
              <w:rPr>
                <w:rStyle w:val="documentskn-mld7left-box"/>
                <w:rFonts w:ascii="Lato" w:eastAsia="Lato" w:hAnsi="Lato" w:cs="Lato"/>
                <w:b w:val="0"/>
                <w:bCs w:val="0"/>
                <w:color w:val="404040"/>
                <w:sz w:val="20"/>
                <w:szCs w:val="20"/>
                <w:bdr w:val="none" w:sz="0" w:space="0" w:color="auto"/>
                <w:vertAlign w:val="baseline"/>
              </w:rPr>
              <w:t>English French Dutch</w:t>
            </w:r>
          </w:p>
        </w:tc>
        <w:tc>
          <w:tcPr>
            <w:tcW w:w="410" w:type="dxa"/>
            <w:tcBorders>
              <w:right w:val="single" w:sz="8" w:space="0" w:color="404040"/>
            </w:tcBorders>
            <w:tcMar>
              <w:top w:w="0" w:type="dxa"/>
              <w:left w:w="0" w:type="dxa"/>
              <w:bottom w:w="0" w:type="dxa"/>
              <w:right w:w="10" w:type="dxa"/>
            </w:tcMar>
            <w:vAlign w:val="top"/>
            <w:hideMark/>
          </w:tcPr>
          <w:p>
            <w:pPr>
              <w:pStyle w:val="documentparent-containermidleftcellParagraph"/>
              <w:pBdr>
                <w:top w:val="none" w:sz="0" w:space="0" w:color="auto"/>
                <w:left w:val="none" w:sz="0" w:space="0" w:color="auto"/>
                <w:bottom w:val="none" w:sz="0" w:space="0" w:color="auto"/>
                <w:right w:val="none" w:sz="0" w:space="0" w:color="auto"/>
              </w:pBdr>
              <w:ind w:left="0" w:right="0"/>
              <w:rPr>
                <w:rStyle w:val="documentparent-containermidleftcell"/>
                <w:rFonts w:ascii="Lato" w:eastAsia="Lato" w:hAnsi="Lato" w:cs="Lato"/>
                <w:b w:val="0"/>
                <w:bCs w:val="0"/>
                <w:color w:val="404040"/>
                <w:sz w:val="20"/>
                <w:szCs w:val="20"/>
                <w:bdr w:val="none" w:sz="0" w:space="0" w:color="auto"/>
                <w:vertAlign w:val="baseline"/>
              </w:rPr>
            </w:pPr>
          </w:p>
        </w:tc>
        <w:tc>
          <w:tcPr>
            <w:tcW w:w="400" w:type="dxa"/>
            <w:tcMar>
              <w:top w:w="0" w:type="dxa"/>
              <w:left w:w="0" w:type="dxa"/>
              <w:bottom w:w="0" w:type="dxa"/>
              <w:right w:w="0" w:type="dxa"/>
            </w:tcMar>
            <w:vAlign w:val="top"/>
            <w:hideMark/>
          </w:tcPr>
          <w:p>
            <w:pPr>
              <w:pStyle w:val="documentparent-containermidleftcellParagraph"/>
              <w:pBdr>
                <w:top w:val="none" w:sz="0" w:space="0" w:color="auto"/>
                <w:left w:val="none" w:sz="0" w:space="0" w:color="auto"/>
                <w:bottom w:val="none" w:sz="0" w:space="0" w:color="auto"/>
                <w:right w:val="none" w:sz="0" w:space="0" w:color="auto"/>
              </w:pBdr>
              <w:ind w:left="0" w:right="0"/>
              <w:rPr>
                <w:rStyle w:val="documentparent-containermidleftcell"/>
                <w:rFonts w:ascii="Lato" w:eastAsia="Lato" w:hAnsi="Lato" w:cs="Lato"/>
                <w:b w:val="0"/>
                <w:bCs w:val="0"/>
                <w:color w:val="404040"/>
                <w:sz w:val="20"/>
                <w:szCs w:val="20"/>
                <w:bdr w:val="none" w:sz="0" w:space="0" w:color="auto"/>
                <w:vertAlign w:val="baseline"/>
              </w:rPr>
            </w:pPr>
          </w:p>
        </w:tc>
        <w:tc>
          <w:tcPr>
            <w:tcW w:w="3100" w:type="dxa"/>
            <w:tcMar>
              <w:top w:w="0" w:type="dxa"/>
              <w:left w:w="0" w:type="dxa"/>
              <w:bottom w:w="0" w:type="dxa"/>
              <w:right w:w="0" w:type="dxa"/>
            </w:tcMar>
            <w:vAlign w:val="top"/>
            <w:hideMark/>
          </w:tcPr>
          <w:p>
            <w:pPr>
              <w:pStyle w:val="documentskn-mld7parent-containersectionnth-child1scspdiv"/>
              <w:pBdr>
                <w:top w:val="none" w:sz="0" w:space="0" w:color="auto"/>
                <w:left w:val="none" w:sz="0" w:space="0" w:color="auto"/>
                <w:bottom w:val="none" w:sz="0" w:space="0" w:color="auto"/>
                <w:right w:val="none" w:sz="0" w:space="0" w:color="auto"/>
              </w:pBdr>
              <w:spacing w:before="0" w:after="0"/>
              <w:ind w:left="0" w:right="0"/>
              <w:rPr>
                <w:rStyle w:val="documentskn-mld7right-box"/>
                <w:rFonts w:ascii="Lato" w:eastAsia="Lato" w:hAnsi="Lato" w:cs="Lato"/>
                <w:b w:val="0"/>
                <w:bCs w:val="0"/>
                <w:color w:val="404040"/>
                <w:sz w:val="14"/>
                <w:szCs w:val="14"/>
                <w:bdr w:val="none" w:sz="0" w:space="0" w:color="auto"/>
                <w:vertAlign w:val="baseline"/>
              </w:rPr>
            </w:pPr>
            <w:r>
              <w:rPr>
                <w:rStyle w:val="documentskn-mld7right-box"/>
                <w:rFonts w:ascii="Lato" w:eastAsia="Lato" w:hAnsi="Lato" w:cs="Lato"/>
                <w:b w:val="0"/>
                <w:bCs w:val="0"/>
                <w:color w:val="404040"/>
                <w:sz w:val="14"/>
                <w:szCs w:val="14"/>
                <w:bdr w:val="none" w:sz="0" w:space="0" w:color="auto"/>
                <w:vertAlign w:val="baseline"/>
              </w:rPr>
              <w:t> </w:t>
            </w:r>
            <w:r>
              <w:rPr>
                <w:rStyle w:val="documentskn-mld7right-box"/>
                <w:rFonts w:ascii="Lato" w:eastAsia="Lato" w:hAnsi="Lato" w:cs="Lato"/>
                <w:b w:val="0"/>
                <w:bCs w:val="0"/>
                <w:strike w:val="0"/>
                <w:color w:val="404040"/>
                <w:sz w:val="14"/>
                <w:szCs w:val="14"/>
                <w:u w:val="none"/>
                <w:bdr w:val="none" w:sz="0" w:space="0" w:color="auto"/>
                <w:vertAlign w:val="baseline"/>
              </w:rPr>
              <w:drawing>
                <wp:anchor simplePos="0" relativeHeight="251658240" behindDoc="0" locked="0" layoutInCell="1" allowOverlap="1">
                  <wp:simplePos x="0" y="0"/>
                  <wp:positionH relativeFrom="column">
                    <wp:posOffset>-304800</wp:posOffset>
                  </wp:positionH>
                  <wp:positionV relativeFrom="paragraph">
                    <wp:posOffset>-12700</wp:posOffset>
                  </wp:positionV>
                  <wp:extent cx="102094" cy="51392"/>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6"/>
                          <a:stretch>
                            <a:fillRect/>
                          </a:stretch>
                        </pic:blipFill>
                        <pic:spPr>
                          <a:xfrm>
                            <a:off x="0" y="0"/>
                            <a:ext cx="102094" cy="51392"/>
                          </a:xfrm>
                          <a:prstGeom prst="rect">
                            <a:avLst/>
                          </a:prstGeom>
                        </pic:spPr>
                      </pic:pic>
                    </a:graphicData>
                  </a:graphic>
                </wp:anchor>
              </w:drawing>
            </w:r>
          </w:p>
          <w:p>
            <w:pPr>
              <w:pStyle w:val="documentskn-mld7heading"/>
              <w:pBdr>
                <w:top w:val="none" w:sz="0" w:space="0" w:color="auto"/>
                <w:left w:val="none" w:sz="0" w:space="0" w:color="auto"/>
                <w:bottom w:val="none" w:sz="0" w:space="0" w:color="auto"/>
                <w:right w:val="none" w:sz="0" w:space="0" w:color="auto"/>
              </w:pBdr>
              <w:spacing w:before="0" w:line="320" w:lineRule="exact"/>
              <w:ind w:left="0" w:right="0"/>
              <w:rPr>
                <w:rStyle w:val="documentskn-mld7right-box"/>
                <w:rFonts w:ascii="Lato" w:eastAsia="Lato" w:hAnsi="Lato" w:cs="Lato"/>
                <w:b/>
                <w:bCs/>
                <w:color w:val="404040"/>
                <w:sz w:val="20"/>
                <w:szCs w:val="20"/>
                <w:bdr w:val="none" w:sz="0" w:space="0" w:color="auto"/>
                <w:vertAlign w:val="baseline"/>
              </w:rPr>
            </w:pPr>
            <w:r>
              <w:rPr>
                <w:rStyle w:val="documentskn-mld7right-box"/>
                <w:rFonts w:ascii="Lato" w:eastAsia="Lato" w:hAnsi="Lato" w:cs="Lato"/>
                <w:strike w:val="0"/>
                <w:color w:val="404040"/>
                <w:sz w:val="20"/>
                <w:szCs w:val="20"/>
                <w:u w:val="none"/>
                <w:bdr w:val="none" w:sz="0" w:space="0" w:color="auto"/>
                <w:vertAlign w:val="baseline"/>
              </w:rPr>
              <w:drawing>
                <wp:anchor simplePos="0" relativeHeight="251659264" behindDoc="0" locked="0" layoutInCell="1" allowOverlap="1">
                  <wp:simplePos x="0" y="0"/>
                  <wp:positionH relativeFrom="column">
                    <wp:posOffset>-292100</wp:posOffset>
                  </wp:positionH>
                  <wp:positionV relativeFrom="paragraph">
                    <wp:posOffset>63526</wp:posOffset>
                  </wp:positionV>
                  <wp:extent cx="64041" cy="64083"/>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7"/>
                          <a:stretch>
                            <a:fillRect/>
                          </a:stretch>
                        </pic:blipFill>
                        <pic:spPr>
                          <a:xfrm>
                            <a:off x="0" y="0"/>
                            <a:ext cx="64041" cy="64083"/>
                          </a:xfrm>
                          <a:prstGeom prst="rect">
                            <a:avLst/>
                          </a:prstGeom>
                        </pic:spPr>
                      </pic:pic>
                    </a:graphicData>
                  </a:graphic>
                </wp:anchor>
              </w:drawing>
            </w:r>
            <w:r>
              <w:rPr>
                <w:rStyle w:val="documentparent-containerright-boxsectionsectiontitle"/>
                <w:rFonts w:ascii="Playfair Display SC" w:eastAsia="Playfair Display SC" w:hAnsi="Playfair Display SC" w:cs="Playfair Display SC"/>
                <w:color w:val="404040"/>
                <w:spacing w:val="10"/>
                <w:sz w:val="28"/>
                <w:szCs w:val="28"/>
              </w:rPr>
              <w:t>Skills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right-box"/>
                <w:rFonts w:ascii="Lato" w:eastAsia="Lato" w:hAnsi="Lato" w:cs="Lato"/>
                <w:b w:val="0"/>
                <w:bCs w:val="0"/>
                <w:color w:val="404040"/>
                <w:sz w:val="20"/>
                <w:szCs w:val="20"/>
                <w:bdr w:val="none" w:sz="0" w:space="0" w:color="auto"/>
                <w:vertAlign w:val="baseline"/>
              </w:rPr>
            </w:pPr>
          </w:p>
          <w:p>
            <w:pPr>
              <w:pStyle w:val="documentskn-mld7ulli"/>
              <w:numPr>
                <w:ilvl w:val="0"/>
                <w:numId w:val="6"/>
              </w:numPr>
              <w:pBdr>
                <w:top w:val="none" w:sz="0" w:space="0" w:color="auto"/>
                <w:left w:val="none" w:sz="0" w:space="0" w:color="auto"/>
                <w:bottom w:val="none" w:sz="0" w:space="0" w:color="auto"/>
                <w:right w:val="none" w:sz="0" w:space="0"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Leadership and Teamwork</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Management Skills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Complex Problem Solving</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Amazon AWS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Microsoft Azure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Microservices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Ansible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Terraform</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DevOps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CI/CD</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Jenkins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Docker</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Kubernetes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Linux</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Windows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VMware</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Analysis</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Database Management</w:t>
            </w:r>
          </w:p>
          <w:p>
            <w:pPr>
              <w:pStyle w:val="documentskn-mld7ulli"/>
              <w:numPr>
                <w:ilvl w:val="0"/>
                <w:numId w:val="6"/>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Automation, SLA</w:t>
            </w:r>
          </w:p>
          <w:p>
            <w:pPr>
              <w:pStyle w:val="documentskn-mld7ullinth-last-child1"/>
              <w:numPr>
                <w:ilvl w:val="0"/>
                <w:numId w:val="6"/>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Business intelligence, Specification</w:t>
            </w:r>
          </w:p>
          <w:p>
            <w:pPr>
              <w:pStyle w:val="documentskn-mld7right-boxskillpaddedlinenth-last-child1li"/>
              <w:numPr>
                <w:ilvl w:val="0"/>
                <w:numId w:val="7"/>
              </w:numPr>
              <w:pBdr>
                <w:left w:val="none" w:sz="0" w:space="2" w:color="auto"/>
              </w:pBdr>
              <w:spacing w:before="10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CD, Teamwork</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Configuration management, Technical training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Content, Unix</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Client, Upgrade</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Analysis, Validation</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Database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DC</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Designing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Dutch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English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Features</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French</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Knowledge management</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Leadership</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Linux</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Managing</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Management Skills</w:t>
            </w:r>
          </w:p>
          <w:p>
            <w:pPr>
              <w:pStyle w:val="documentskn-mld7right-boxskillpaddedlinenth-last-child1li"/>
              <w:numPr>
                <w:ilvl w:val="0"/>
                <w:numId w:val="7"/>
              </w:numPr>
              <w:pBdr>
                <w:left w:val="none" w:sz="0" w:space="2"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Windows</w:t>
            </w:r>
          </w:p>
          <w:p>
            <w:pPr>
              <w:pStyle w:val="documentskn-mld7right-boxskillpaddedlinenth-last-child1li"/>
              <w:numPr>
                <w:ilvl w:val="0"/>
                <w:numId w:val="7"/>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Problem Solving</w:t>
            </w:r>
          </w:p>
          <w:p>
            <w:pPr>
              <w:pStyle w:val="documentskn-mld7parent-containersectionscspdiv"/>
              <w:pBdr>
                <w:top w:val="none" w:sz="0" w:space="0" w:color="auto"/>
                <w:left w:val="none" w:sz="0" w:space="0" w:color="auto"/>
                <w:bottom w:val="none" w:sz="0" w:space="0" w:color="auto"/>
                <w:right w:val="none" w:sz="0" w:space="0" w:color="auto"/>
              </w:pBdr>
              <w:spacing w:before="0" w:after="0"/>
              <w:ind w:left="0" w:right="0"/>
              <w:rPr>
                <w:rStyle w:val="documentskn-mld7right-box"/>
                <w:rFonts w:ascii="Lato" w:eastAsia="Lato" w:hAnsi="Lato" w:cs="Lato"/>
                <w:b w:val="0"/>
                <w:bCs w:val="0"/>
                <w:color w:val="404040"/>
                <w:sz w:val="14"/>
                <w:szCs w:val="14"/>
                <w:bdr w:val="none" w:sz="0" w:space="0" w:color="auto"/>
                <w:vertAlign w:val="baseline"/>
              </w:rPr>
            </w:pPr>
            <w:r>
              <w:rPr>
                <w:rStyle w:val="documentskn-mld7right-box"/>
                <w:rFonts w:ascii="Lato" w:eastAsia="Lato" w:hAnsi="Lato" w:cs="Lato"/>
                <w:b w:val="0"/>
                <w:bCs w:val="0"/>
                <w:color w:val="404040"/>
                <w:bdr w:val="none" w:sz="0" w:space="0" w:color="auto"/>
                <w:vertAlign w:val="baseline"/>
              </w:rPr>
              <w:t> </w:t>
            </w:r>
          </w:p>
          <w:p>
            <w:pPr>
              <w:pStyle w:val="documentskn-mld7heading"/>
              <w:pBdr>
                <w:top w:val="none" w:sz="0" w:space="0" w:color="auto"/>
                <w:left w:val="none" w:sz="0" w:space="0" w:color="auto"/>
                <w:bottom w:val="none" w:sz="0" w:space="0" w:color="auto"/>
                <w:right w:val="none" w:sz="0" w:space="0" w:color="auto"/>
              </w:pBdr>
              <w:spacing w:before="0" w:line="320" w:lineRule="exact"/>
              <w:ind w:left="0" w:right="0"/>
              <w:rPr>
                <w:rStyle w:val="documentskn-mld7right-box"/>
                <w:rFonts w:ascii="Lato" w:eastAsia="Lato" w:hAnsi="Lato" w:cs="Lato"/>
                <w:b/>
                <w:bCs/>
                <w:color w:val="404040"/>
                <w:sz w:val="20"/>
                <w:szCs w:val="20"/>
                <w:bdr w:val="none" w:sz="0" w:space="0" w:color="auto"/>
                <w:vertAlign w:val="baseline"/>
              </w:rPr>
            </w:pPr>
            <w:r>
              <w:rPr>
                <w:rStyle w:val="documentskn-mld7right-box"/>
                <w:rFonts w:ascii="Lato" w:eastAsia="Lato" w:hAnsi="Lato" w:cs="Lato"/>
                <w:strike w:val="0"/>
                <w:color w:val="404040"/>
                <w:sz w:val="20"/>
                <w:szCs w:val="20"/>
                <w:u w:val="none"/>
                <w:bdr w:val="none" w:sz="0" w:space="0" w:color="auto"/>
                <w:vertAlign w:val="baseline"/>
              </w:rPr>
              <w:drawing>
                <wp:anchor simplePos="0" relativeHeight="251660288" behindDoc="0" locked="0" layoutInCell="1" allowOverlap="1">
                  <wp:simplePos x="0" y="0"/>
                  <wp:positionH relativeFrom="column">
                    <wp:posOffset>-292100</wp:posOffset>
                  </wp:positionH>
                  <wp:positionV relativeFrom="paragraph">
                    <wp:posOffset>63526</wp:posOffset>
                  </wp:positionV>
                  <wp:extent cx="64041" cy="64083"/>
                  <wp:wrapNone/>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7"/>
                          <a:stretch>
                            <a:fillRect/>
                          </a:stretch>
                        </pic:blipFill>
                        <pic:spPr>
                          <a:xfrm>
                            <a:off x="0" y="0"/>
                            <a:ext cx="64041" cy="64083"/>
                          </a:xfrm>
                          <a:prstGeom prst="rect">
                            <a:avLst/>
                          </a:prstGeom>
                        </pic:spPr>
                      </pic:pic>
                    </a:graphicData>
                  </a:graphic>
                </wp:anchor>
              </w:drawing>
            </w:r>
            <w:r>
              <w:rPr>
                <w:rStyle w:val="documentparent-containerright-boxsectionsectiontitle"/>
                <w:rFonts w:ascii="Playfair Display SC" w:eastAsia="Playfair Display SC" w:hAnsi="Playfair Display SC" w:cs="Playfair Display SC"/>
                <w:color w:val="404040"/>
                <w:spacing w:val="10"/>
                <w:sz w:val="28"/>
                <w:szCs w:val="28"/>
              </w:rPr>
              <w:t>Certifications</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Style w:val="documentskn-mld7right-box"/>
                <w:rFonts w:ascii="Lato" w:eastAsia="Lato" w:hAnsi="Lato" w:cs="Lato"/>
                <w:b w:val="0"/>
                <w:bCs w:val="0"/>
                <w:color w:val="404040"/>
                <w:sz w:val="20"/>
                <w:szCs w:val="20"/>
                <w:bdr w:val="none" w:sz="0" w:space="0" w:color="auto"/>
                <w:vertAlign w:val="baseline"/>
              </w:rPr>
            </w:pPr>
          </w:p>
          <w:p>
            <w:pPr>
              <w:pStyle w:val="documentskn-mld7ulli"/>
              <w:numPr>
                <w:ilvl w:val="0"/>
                <w:numId w:val="8"/>
              </w:numPr>
              <w:pBdr>
                <w:top w:val="none" w:sz="0" w:space="0" w:color="auto"/>
                <w:left w:val="none" w:sz="0" w:space="0" w:color="auto"/>
                <w:bottom w:val="none" w:sz="0" w:space="0" w:color="auto"/>
                <w:right w:val="none" w:sz="0" w:space="0" w:color="auto"/>
              </w:pBd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Kubernetes Administrator</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Terraform Associate.</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Red Hat Certified Architect – Level II</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Google Cloud Certified Professional</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AWS Certified Solutions Architect - Professional</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AWS Certified Solutions Architect - Associate</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in Redhat Specialist Ansible Automation.</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Red Hat Certified Engineer in OpenStack</w:t>
            </w:r>
          </w:p>
          <w:p>
            <w:pPr>
              <w:pStyle w:val="documentskn-mld7ulli"/>
              <w:numPr>
                <w:ilvl w:val="0"/>
                <w:numId w:val="8"/>
              </w:numPr>
              <w:spacing w:before="0" w:after="10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Azure Solutions Architect</w:t>
            </w:r>
          </w:p>
          <w:p>
            <w:pPr>
              <w:pStyle w:val="documentskn-mld7ullinth-last-child1"/>
              <w:numPr>
                <w:ilvl w:val="0"/>
                <w:numId w:val="8"/>
              </w:numPr>
              <w:pBdr>
                <w:left w:val="none" w:sz="0" w:space="2" w:color="auto"/>
              </w:pBdr>
              <w:spacing w:before="0" w:after="0"/>
              <w:ind w:left="240" w:right="0" w:hanging="220"/>
              <w:rPr>
                <w:rStyle w:val="documentskn-mld7right-box"/>
                <w:rFonts w:ascii="Lato" w:eastAsia="Lato" w:hAnsi="Lato" w:cs="Lato"/>
                <w:b w:val="0"/>
                <w:bCs w:val="0"/>
                <w:color w:val="404040"/>
                <w:sz w:val="20"/>
                <w:szCs w:val="20"/>
                <w:bdr w:val="none" w:sz="0" w:space="0" w:color="auto"/>
                <w:vertAlign w:val="baseline"/>
              </w:rPr>
            </w:pPr>
            <w:r>
              <w:rPr>
                <w:rStyle w:val="documentskn-mld7right-box"/>
                <w:rFonts w:ascii="Lato" w:eastAsia="Lato" w:hAnsi="Lato" w:cs="Lato"/>
                <w:b w:val="0"/>
                <w:bCs w:val="0"/>
                <w:color w:val="404040"/>
                <w:sz w:val="20"/>
                <w:szCs w:val="20"/>
                <w:bdr w:val="none" w:sz="0" w:space="0" w:color="auto"/>
                <w:vertAlign w:val="baseline"/>
              </w:rPr>
              <w:t>Certified Azure DevOps Engineer</w:t>
            </w:r>
          </w:p>
        </w:tc>
        <w:tc>
          <w:tcPr>
            <w:tcW w:w="700" w:type="dxa"/>
            <w:tcMar>
              <w:top w:w="0" w:type="dxa"/>
              <w:left w:w="0" w:type="dxa"/>
              <w:bottom w:w="0" w:type="dxa"/>
              <w:right w:w="0" w:type="dxa"/>
            </w:tcMar>
            <w:vAlign w:val="top"/>
            <w:hideMark/>
          </w:tcPr>
          <w:p>
            <w:pPr>
              <w:pStyle w:val="documentparent-containersidecellParagraph"/>
              <w:pBdr>
                <w:top w:val="none" w:sz="0" w:space="0" w:color="auto"/>
                <w:left w:val="none" w:sz="0" w:space="0" w:color="auto"/>
                <w:bottom w:val="none" w:sz="0" w:space="0" w:color="auto"/>
                <w:right w:val="none" w:sz="0" w:space="0" w:color="auto"/>
              </w:pBdr>
              <w:ind w:left="0" w:right="0"/>
              <w:rPr>
                <w:rStyle w:val="documentparent-containersidecell"/>
                <w:rFonts w:ascii="Lato" w:eastAsia="Lato" w:hAnsi="Lato" w:cs="Lato"/>
                <w:b w:val="0"/>
                <w:bCs w:val="0"/>
                <w:color w:val="404040"/>
                <w:sz w:val="20"/>
                <w:szCs w:val="20"/>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Lato" w:eastAsia="Lato" w:hAnsi="Lato" w:cs="Lato"/>
          <w:b w:val="0"/>
          <w:bCs w:val="0"/>
          <w:color w:val="404040"/>
          <w:sz w:val="20"/>
          <w:szCs w:val="20"/>
          <w:bdr w:val="none" w:sz="0" w:space="0" w:color="auto"/>
          <w:vertAlign w:val="baseline"/>
        </w:rPr>
      </w:pPr>
      <w:r>
        <w:rPr>
          <w:color w:val="FFFFFF"/>
          <w:sz w:val="2"/>
        </w:rPr>
        <w:t>.</w:t>
      </w:r>
    </w:p>
    <w:sectPr>
      <w:headerReference w:type="default" r:id="rId8"/>
      <w:footerReference w:type="default" r:id="rId9"/>
      <w:type w:val="continuous"/>
      <w:pgSz w:w="12240" w:h="15840"/>
      <w:pgMar w:top="600" w:right="0" w:bottom="60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Lato">
    <w:charset w:val="00"/>
    <w:family w:val="auto"/>
    <w:pitch w:val="default"/>
    <w:sig w:usb0="00000000" w:usb1="00000000" w:usb2="00000000" w:usb3="00000000" w:csb0="00000001" w:csb1="00000000"/>
    <w:embedRegular r:id="rId1" w:fontKey="{A7DCA1AE-5D0E-4CE5-9587-5D9317095746}"/>
    <w:embedBold r:id="rId2" w:fontKey="{C20208F4-E0E9-42D1-BF00-40471FAF5E95}"/>
    <w:embedBoldItalic r:id="rId3" w:fontKey="{D7600707-DFAC-451E-B06C-029867F913E7}"/>
  </w:font>
  <w:font w:name="Playfair Display SC">
    <w:charset w:val="00"/>
    <w:family w:val="auto"/>
    <w:pitch w:val="default"/>
    <w:sig w:usb0="00000000" w:usb1="00000000" w:usb2="00000000" w:usb3="00000000" w:csb0="00000001" w:csb1="00000000"/>
    <w:embedBold r:id="rId4" w:fontKey="{3B0A42E2-5608-49B2-A43D-DA95BD030DF7}"/>
  </w:font>
  <w:font w:name="Playfair Display SC Black">
    <w:charset w:val="00"/>
    <w:family w:val="auto"/>
    <w:pitch w:val="default"/>
    <w:sig w:usb0="00000000" w:usb1="00000000" w:usb2="00000000" w:usb3="00000000" w:csb0="00000001" w:csb1="00000000"/>
    <w:embedRegular r:id="rId5" w:fontKey="{5262CCCB-0E36-44DE-ADC6-471AA67AE24E}"/>
  </w:font>
  <w:font w:name="Source Sans Pro">
    <w:charset w:val="00"/>
    <w:family w:val="auto"/>
    <w:pitch w:val="default"/>
    <w:sig w:usb0="00000000" w:usb1="00000000" w:usb2="00000000" w:usb3="00000000" w:csb0="00000001" w:csb1="00000000"/>
    <w:embedRegular r:id="rId6" w:fontKey="{5B48A7B8-46EE-4D76-AE6F-DF735BBFD2F9}"/>
    <w:embedBold r:id="rId7" w:fontKey="{7F872680-0BD0-472E-8766-BAB0803FEB63}"/>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d7fontsize">
    <w:name w:val="document_skn-mld7_fontsize"/>
    <w:basedOn w:val="Normal"/>
    <w:rPr>
      <w:sz w:val="20"/>
      <w:szCs w:val="20"/>
    </w:rPr>
  </w:style>
  <w:style w:type="paragraph" w:customStyle="1" w:styleId="documentskn-mld7top-section">
    <w:name w:val="document_skn-mld7_top-section"/>
    <w:basedOn w:val="Normal"/>
    <w:pPr>
      <w:shd w:val="clear" w:color="auto" w:fill="404040"/>
    </w:pPr>
    <w:rPr>
      <w:shd w:val="clear" w:color="auto" w:fill="404040"/>
    </w:rPr>
  </w:style>
  <w:style w:type="character" w:customStyle="1" w:styleId="documentskn-mld7top-sectionparagraph">
    <w:name w:val="document_skn-mld7_top-section_paragraph"/>
    <w:basedOn w:val="DefaultParagraphFont"/>
  </w:style>
  <w:style w:type="paragraph" w:customStyle="1" w:styleId="documentskn-mld7name-secnametopdiv">
    <w:name w:val="document_skn-mld7_name-sec_nametopdiv"/>
    <w:basedOn w:val="Normal"/>
    <w:pPr>
      <w:spacing w:line="500" w:lineRule="atLeast"/>
    </w:pPr>
    <w:rPr>
      <w:sz w:val="14"/>
      <w:szCs w:val="14"/>
    </w:rPr>
  </w:style>
  <w:style w:type="paragraph" w:customStyle="1" w:styleId="documentskn-mld7monogram">
    <w:name w:val="document_skn-mld7_monogram"/>
    <w:basedOn w:val="Normal"/>
    <w:pPr>
      <w:jc w:val="center"/>
    </w:pPr>
    <w:rPr>
      <w:b w:val="0"/>
      <w:bCs w:val="0"/>
      <w:color w:val="9F9F9F"/>
    </w:rPr>
  </w:style>
  <w:style w:type="character" w:customStyle="1" w:styleId="span">
    <w:name w:val="span"/>
    <w:basedOn w:val="DefaultParagraphFont"/>
    <w:rPr>
      <w:bdr w:val="none" w:sz="0" w:space="0" w:color="auto"/>
      <w:vertAlign w:val="baseline"/>
    </w:rPr>
  </w:style>
  <w:style w:type="character" w:customStyle="1" w:styleId="documentskn-mld7monogrammonotxt">
    <w:name w:val="document_skn-mld7_monogram_monotxt"/>
    <w:basedOn w:val="DefaultParagraphFont"/>
    <w:rPr>
      <w:rFonts w:ascii="Playfair Display SC Black" w:eastAsia="Playfair Display SC Black" w:hAnsi="Playfair Display SC Black" w:cs="Playfair Display SC Black"/>
      <w:b/>
      <w:bCs/>
      <w:caps/>
      <w:spacing w:val="10"/>
      <w:shd w:val="clear" w:color="auto" w:fill="404040"/>
    </w:rPr>
  </w:style>
  <w:style w:type="paragraph" w:customStyle="1" w:styleId="documentskn-mld7name">
    <w:name w:val="document_skn-mld7_name"/>
    <w:basedOn w:val="Normal"/>
    <w:pPr>
      <w:pBdr>
        <w:top w:val="none" w:sz="0" w:space="15" w:color="auto"/>
      </w:pBdr>
      <w:spacing w:line="480" w:lineRule="atLeast"/>
      <w:jc w:val="center"/>
    </w:pPr>
    <w:rPr>
      <w:rFonts w:ascii="Playfair Display SC" w:eastAsia="Playfair Display SC" w:hAnsi="Playfair Display SC" w:cs="Playfair Display SC"/>
      <w:b/>
      <w:bCs/>
      <w:color w:val="FFFFFF"/>
      <w:spacing w:val="40"/>
      <w:sz w:val="40"/>
      <w:szCs w:val="40"/>
    </w:rPr>
  </w:style>
  <w:style w:type="paragraph" w:customStyle="1" w:styleId="documentskn-mld7name-secnamebottomdiv">
    <w:name w:val="document_skn-mld7_name-sec_namebottomdiv"/>
    <w:basedOn w:val="Normal"/>
    <w:pPr>
      <w:spacing w:line="400" w:lineRule="atLeast"/>
    </w:pPr>
    <w:rPr>
      <w:sz w:val="20"/>
      <w:szCs w:val="20"/>
    </w:rPr>
  </w:style>
  <w:style w:type="paragraph" w:customStyle="1" w:styleId="documentskn-mld7address">
    <w:name w:val="document_skn-mld7_address"/>
    <w:basedOn w:val="Normal"/>
    <w:pPr>
      <w:pBdr>
        <w:top w:val="none" w:sz="0" w:space="5" w:color="auto"/>
        <w:left w:val="none" w:sz="0" w:space="31" w:color="auto"/>
        <w:bottom w:val="none" w:sz="0" w:space="5" w:color="auto"/>
        <w:right w:val="none" w:sz="0" w:space="31" w:color="auto"/>
      </w:pBdr>
      <w:jc w:val="center"/>
    </w:pPr>
    <w:rPr>
      <w:color w:val="FFFFFF"/>
    </w:rPr>
  </w:style>
  <w:style w:type="character" w:customStyle="1" w:styleId="documentskn-mld7addresslinth-child1">
    <w:name w:val="document_skn-mld7_address_li_nth-child(1)"/>
    <w:basedOn w:val="DefaultParagraphFont"/>
  </w:style>
  <w:style w:type="character" w:customStyle="1" w:styleId="documentskn-mld7addressli">
    <w:name w:val="document_skn-mld7_address_li"/>
    <w:basedOn w:val="DefaultParagraphFont"/>
  </w:style>
  <w:style w:type="character" w:customStyle="1" w:styleId="documentskn-mld7addresslinth-last-child1">
    <w:name w:val="document_skn-mld7_address_li_nth-last-child(1)"/>
    <w:basedOn w:val="DefaultParagraphFont"/>
  </w:style>
  <w:style w:type="table" w:customStyle="1" w:styleId="toptable">
    <w:name w:val="toptable"/>
    <w:basedOn w:val="TableNormal"/>
    <w:tblPr/>
  </w:style>
  <w:style w:type="character" w:customStyle="1" w:styleId="documentparent-containersidecell">
    <w:name w:val="document_parent-container &gt; sidecell"/>
    <w:basedOn w:val="DefaultParagraphFont"/>
  </w:style>
  <w:style w:type="paragraph" w:customStyle="1" w:styleId="documentparent-containersidecellParagraph">
    <w:name w:val="document_parent-container &gt; sidecell Paragraph"/>
    <w:basedOn w:val="Normal"/>
  </w:style>
  <w:style w:type="character" w:customStyle="1" w:styleId="documentskn-mld7left-box">
    <w:name w:val="document_skn-mld7_left-box"/>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7parent-containersectionnth-child1scspdiv">
    <w:name w:val="document_skn-mld7_parent-container_section_nth-child(1)_scspdiv"/>
    <w:basedOn w:val="Normal"/>
    <w:pPr>
      <w:spacing w:line="600" w:lineRule="atLeast"/>
    </w:pPr>
  </w:style>
  <w:style w:type="paragraph" w:customStyle="1" w:styleId="documentskn-mld7heading">
    <w:name w:val="document_skn-mld7_heading"/>
    <w:basedOn w:val="Normal"/>
    <w:pPr>
      <w:spacing w:line="320" w:lineRule="atLeast"/>
    </w:pPr>
    <w:rPr>
      <w:b/>
      <w:bCs/>
    </w:rPr>
  </w:style>
  <w:style w:type="paragraph" w:customStyle="1" w:styleId="documentskn-mld7sectiontitle">
    <w:name w:val="document_skn-mld7_sectiontitle"/>
    <w:basedOn w:val="Normal"/>
    <w:pPr>
      <w:spacing w:line="320" w:lineRule="atLeast"/>
    </w:pPr>
    <w:rPr>
      <w:rFonts w:ascii="Playfair Display SC" w:eastAsia="Playfair Display SC" w:hAnsi="Playfair Display SC" w:cs="Playfair Display SC"/>
      <w:b/>
      <w:bCs/>
      <w:color w:val="404040"/>
      <w:spacing w:val="10"/>
      <w:sz w:val="28"/>
      <w:szCs w:val="28"/>
    </w:rPr>
  </w:style>
  <w:style w:type="paragraph" w:customStyle="1" w:styleId="documentskn-mld7firstparagraph">
    <w:name w:val="document_skn-mld7_firstparagraph"/>
    <w:basedOn w:val="Normal"/>
  </w:style>
  <w:style w:type="paragraph" w:customStyle="1" w:styleId="documentskn-mld7left-boxsinglecolumn">
    <w:name w:val="document_skn-mld7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skn-mld7parent-containersectionscspdiv">
    <w:name w:val="document_skn-mld7_parent-container_section_scspdiv"/>
    <w:basedOn w:val="Normal"/>
    <w:pPr>
      <w:spacing w:line="500" w:lineRule="atLeast"/>
    </w:pPr>
    <w:rPr>
      <w:sz w:val="14"/>
      <w:szCs w:val="14"/>
    </w:rPr>
  </w:style>
  <w:style w:type="paragraph" w:customStyle="1" w:styleId="documentskn-mld7paragraphfirstparagraphpspcdiv">
    <w:name w:val="document_skn-mld7_paragraph_firstparagraph_pspcdiv"/>
    <w:basedOn w:val="Normal"/>
    <w:rPr>
      <w:vanish/>
    </w:rPr>
  </w:style>
  <w:style w:type="paragraph" w:customStyle="1" w:styleId="documentskn-mld7disp-blk">
    <w:name w:val="document_skn-mld7_disp-blk"/>
    <w:basedOn w:val="Normal"/>
  </w:style>
  <w:style w:type="character" w:customStyle="1" w:styleId="documentskn-mld7txt-bold">
    <w:name w:val="document_skn-mld7_txt-bold"/>
    <w:basedOn w:val="DefaultParagraphFont"/>
    <w:rPr>
      <w:b/>
      <w:bCs/>
    </w:rPr>
  </w:style>
  <w:style w:type="paragraph" w:customStyle="1" w:styleId="documentskn-mld7ulli">
    <w:name w:val="document_skn-mld7_ul_li"/>
    <w:basedOn w:val="Normal"/>
    <w:pPr>
      <w:pBdr>
        <w:left w:val="none" w:sz="0" w:space="2" w:color="auto"/>
      </w:pBdr>
    </w:pPr>
  </w:style>
  <w:style w:type="paragraph" w:customStyle="1" w:styleId="documentskn-mld7ullinth-last-child1">
    <w:name w:val="document_skn-mld7_ul_li_nth-last-child(1)"/>
    <w:basedOn w:val="Normal"/>
  </w:style>
  <w:style w:type="paragraph" w:customStyle="1" w:styleId="documentskn-mld7exp-secparagraphpspcdiv">
    <w:name w:val="document_skn-mld7_exp-sec_paragraph_pspcdiv"/>
    <w:basedOn w:val="Normal"/>
    <w:pPr>
      <w:spacing w:line="300" w:lineRule="atLeast"/>
    </w:pPr>
  </w:style>
  <w:style w:type="paragraph" w:customStyle="1" w:styleId="documentskn-mld7paragraphpspcdiv">
    <w:name w:val="document_skn-mld7_paragraph_pspcdiv"/>
    <w:basedOn w:val="Normal"/>
    <w:pPr>
      <w:spacing w:line="200" w:lineRule="atLeast"/>
    </w:pPr>
    <w:rPr>
      <w:sz w:val="2"/>
      <w:szCs w:val="2"/>
    </w:rPr>
  </w:style>
  <w:style w:type="character" w:customStyle="1" w:styleId="documentparent-containermidleftcell">
    <w:name w:val="document_parent-container &gt; midleftcell"/>
    <w:basedOn w:val="DefaultParagraphFont"/>
  </w:style>
  <w:style w:type="paragraph" w:customStyle="1" w:styleId="documentparent-containermidleftcellParagraph">
    <w:name w:val="document_parent-container &gt; midleftcell Paragraph"/>
    <w:basedOn w:val="Normal"/>
    <w:pPr>
      <w:pBdr>
        <w:right w:val="single" w:sz="8" w:space="0" w:color="404040"/>
      </w:pBdr>
    </w:pPr>
  </w:style>
  <w:style w:type="character" w:customStyle="1" w:styleId="documentparent-containermidrightcell">
    <w:name w:val="document_parent-container &gt; midrightcell"/>
    <w:basedOn w:val="DefaultParagraphFont"/>
  </w:style>
  <w:style w:type="character" w:customStyle="1" w:styleId="documentskn-mld7right-box">
    <w:name w:val="document_skn-mld7_right-box"/>
    <w:basedOn w:val="DefaultParagraphFont"/>
  </w:style>
  <w:style w:type="character" w:customStyle="1" w:styleId="documentparent-containerright-boxsectionsectiontitle">
    <w:name w:val="document_parent-container &gt; right-box_section_sectiontitle"/>
    <w:basedOn w:val="DefaultParagraphFont"/>
  </w:style>
  <w:style w:type="paragraph" w:customStyle="1" w:styleId="documentskn-mld7SECTIONHILTsinglecolumn">
    <w:name w:val="document_skn-mld7_SECTION_HILT_singlecolumn"/>
    <w:basedOn w:val="Normal"/>
    <w:pPr>
      <w:pBdr>
        <w:top w:val="none" w:sz="0" w:space="0" w:color="auto"/>
        <w:left w:val="none" w:sz="0" w:space="0" w:color="auto"/>
        <w:bottom w:val="none" w:sz="0" w:space="0" w:color="auto"/>
        <w:right w:val="none" w:sz="0" w:space="0" w:color="auto"/>
      </w:pBdr>
    </w:pPr>
  </w:style>
  <w:style w:type="paragraph" w:customStyle="1" w:styleId="documentskn-mld7right-boxskillpaddedline">
    <w:name w:val="document_skn-mld7_right-box_skill_paddedline"/>
    <w:basedOn w:val="Normal"/>
  </w:style>
  <w:style w:type="character" w:customStyle="1" w:styleId="documentskn-mld7right-boxskillmiddlecell">
    <w:name w:val="document_skn-mld7_right-box_skill_middlecell"/>
    <w:basedOn w:val="DefaultParagraphFont"/>
    <w:rPr>
      <w:vanish/>
    </w:rPr>
  </w:style>
  <w:style w:type="paragraph" w:customStyle="1" w:styleId="documentskn-mld7skillpaddedlinenth-last-child1">
    <w:name w:val="document_skn-mld7_skill_paddedline_nth-last-child(1)"/>
    <w:basedOn w:val="Normal"/>
    <w:pPr>
      <w:pBdr>
        <w:right w:val="none" w:sz="0" w:space="0" w:color="auto"/>
      </w:pBdr>
    </w:pPr>
  </w:style>
  <w:style w:type="paragraph" w:customStyle="1" w:styleId="documentskn-mld7right-boxskillpaddedlinenth-last-child1li">
    <w:name w:val="document_skn-mld7_right-box_skill_paddedline_nth-last-child(1)_li"/>
    <w:basedOn w:val="Normal"/>
    <w:pPr>
      <w:pBdr>
        <w:right w:val="none" w:sz="0" w:space="0" w:color="auto"/>
      </w:pBdr>
    </w:pPr>
  </w:style>
  <w:style w:type="table" w:customStyle="1" w:styleId="documentskn-mld7parent-container">
    <w:name w:val="document_skn-mld7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2.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9514884b-5d5d-4778-a463-466cf49bffde</vt:lpwstr>
  </property>
  <property fmtid="{D5CDD505-2E9C-101B-9397-08002B2CF9AE}" pid="3" name="x1ye=0">
    <vt:lpwstr>OGUAAB+LCAAAAAAABAAcmEWiq1oUBQdEA7cm7hacHu7ujP7f95tXQgJn77WqgiAoK8AcxyOMSDIkgvIUQ5EkT7MwizAkPgM2ReK3B5rzZ8dobp6PXjXY6nigIAGrLf1sY0dhNejzdfzRQ4J6MLQN9XgSowHDdYiiXX1VMcAaXzszRw9W/NGekxvqO7lf52TizaGYs88aQajiP+txW9v0vyBN6IJdow7LjhL8NWeI/TxTrZtQwRH4ByvMoo1HKBM</vt:lpwstr>
  </property>
  <property fmtid="{D5CDD505-2E9C-101B-9397-08002B2CF9AE}" pid="4" name="x1ye=1">
    <vt:lpwstr>l/zg4+TRgd6EPbIheDSfjCDHTMtfyKMsJm2qoeMGGqcT2jPo/L2SdbL79ukbEDa4mMqFyasXmi1UeOm2e2GFZKEdNZdrU4dTdu6rVmoR/wcKK5gFzfYR124mrEleTm8OqAOqNRYoPXiVxKcHuzweVHqgEfMiTUTCvhBJk1lelCuoepoaEiQqAd5aHJwWyH1XCnMZNm2I/9a5whHoL+JB2FdD0jMQJBQewXYNLKpOluhOayt9z+LuM2wWL0HTqo5</vt:lpwstr>
  </property>
  <property fmtid="{D5CDD505-2E9C-101B-9397-08002B2CF9AE}" pid="5" name="x1ye=10">
    <vt:lpwstr>2Kr9tquXev1hHy1zOj4WEZ6xGkiq93S0HtwTL/4izub3yLn5psfFkzLt2X4S/+QW1A0T0YjRWR/L3YETxd/l1uNN1/ucUUyc5kMFywDbiPxEMbYFl/6PfRNCXGK9zUqbb2vY5lJUdbBddblyi4D+Qr3d012uelkL8kyJ0Y9XcFfNf6fzHobJ58gBEDSWhGOh7OQi17R1NdxZ0TzpE0Rx0BujG2SBsN7B1NZpV44/VNCsfjYRp09uiU0lDuHDrJb</vt:lpwstr>
  </property>
  <property fmtid="{D5CDD505-2E9C-101B-9397-08002B2CF9AE}" pid="6" name="x1ye=100">
    <vt:lpwstr>ywGpJvXgJrjnlVOf5OX75aglY8pxsGs/mtcMTZca7XGYH1DzEIi3c21ijkvvm6pmjMSNM2HTojhNWgIuKn4tyzv66Kv1Deco/AyDPXa3aVe1H2HWg53nvN6dJazDaIv6fqF2/bZkhwt7eyVUqZAyXCdaDh57si6NM/yaW+aPYTLDrHgEeTKPNhzo60Kubs92F+81WstpPZBSHfRRD6jHo3OPgJvbaQG2J2tNo40PiVwcgvv9APvqxJOpUVMt48+</vt:lpwstr>
  </property>
  <property fmtid="{D5CDD505-2E9C-101B-9397-08002B2CF9AE}" pid="7" name="x1ye=101">
    <vt:lpwstr>Mi3i2DNld0diFyHxgilu3Z8cNCIeu7hwFwTMZwdazMubX77Hsuu7vFEhfVMJS5t0jaKHNqYCYPhzRQkLeRMXO/uxD/vZjcc09mjdo4BD2W1iSb51Pjrgm2adih2opxg/K9qqiYUTHPIEJDBBsPBTsM+6tcfSm4E4SbhzC1W+44+6UbqpktCKphQ/54B02kg12GRdDV88k40GtyzJ6rgIvy1QhWLB5CxTZCr5N2y2CTSaBsqsIrdleJdJ9vy7eEZ</vt:lpwstr>
  </property>
  <property fmtid="{D5CDD505-2E9C-101B-9397-08002B2CF9AE}" pid="8" name="x1ye=102">
    <vt:lpwstr>HS6rFCFCZLQJPp7P6wK7SNnnpAAoN0egsfnx9Dr17LtkrUUzVb+jsirVg3KT7jJPIE/A4byCA8S2O136lds4pIC2XB28gSRyQkXY6yzisR0PO9HMv+x3yWK8f+/nqhTnqrJFV3vyW4fx6OlUKKuB850MlfGjFAuq0P/Pm8JWrVw5QsmX///gMPylqHOGUAAA==</vt:lpwstr>
  </property>
  <property fmtid="{D5CDD505-2E9C-101B-9397-08002B2CF9AE}" pid="9" name="x1ye=11">
    <vt:lpwstr>TXNKtgTgv2QjSin/AFH7hW6ykp51r3po+Ez7Mt6j9UVOXlbQj+W0202FZ378oik8LwuayVwcMKx9hNPB/1NSKc2kj0TiBaKFN5SgmcNrvKeI+mQ8H4VlrxtEiteG/15NBi2hvJxIP9wXMMqqUyJTbRLgQCWMb+5ASCElV18p/4ozqg65Mdj6jYSUKXErEmxysf+zSrObi4fjzmD84h0B+P9kx1BshdCH6UEWP+2u6WAbsNEyW7XgTXGzrOSpPg9</vt:lpwstr>
  </property>
  <property fmtid="{D5CDD505-2E9C-101B-9397-08002B2CF9AE}" pid="10" name="x1ye=12">
    <vt:lpwstr>/maplFoMTanz5wDJPJJOXDN0TsmUkiamPKKMHV3q0q+0oJg3CdcYq+BoUpv5o2TPDjqfnJXAsHbXzDizyH4htCj4iaZOJPo7UErZQFZFNfTfT+/IPjrzLD2YIHS5W92Pd3Yk3mxcE/s2kk+hVce3QQOTsXGe5fJiF9Q+mpqQ9Mlk4f6K0CqWp9eN1P5Z2HSGnA7XIKsjNaneccEcMZXult6nsf5MNY56nfm9CxD22JciHJNJHeR00aghFZepYe6</vt:lpwstr>
  </property>
  <property fmtid="{D5CDD505-2E9C-101B-9397-08002B2CF9AE}" pid="11" name="x1ye=13">
    <vt:lpwstr>hKlv5zS5wqNqVwFvqE36+6jDZoKhpqXVm32dsBKkJ0wY7YCUlyEX3MMRyGHBm1uk/hXMQJBP0WR0+v93Cf3UrAgzNDnCO4Dr/RyeVl9v7/HMutOw2aMGtCOTD+HcO+vHnIAMMdoGxaeMdbfPh/iz38PA38QAZHh6V0O6ojoWI6jvGjZrJhY+x4Uk2UkJkZ7/shzusRbUEmENL+8dtlT1wEY51mGrFiR3yUB6Q3X7X98dtoWE7fHDOEyCxG0QJ1L</vt:lpwstr>
  </property>
  <property fmtid="{D5CDD505-2E9C-101B-9397-08002B2CF9AE}" pid="12" name="x1ye=14">
    <vt:lpwstr>WxGvnD4mLXBzhd15mZ9BCS3lkqOv8eQXZazauTrpdqNHA+tc/oUHDkSztJuTcwrqkessYp6uWejDBsDzz0emkb/d0EmCYef3xmADXiEpLSvL4UQOO8PuK6ppMJVfUmRs2ItW2E6hfN+FlMPlQ4kUjGl/c2oATlF5qt2muNjJn+nECzCIn9zXL6W/wqBNsncRII1U6nWgClnb+omhKvl42Vulu9fsuJo2gyhBMoW36m94IBujb9TiNmD5oWpe4TL</vt:lpwstr>
  </property>
  <property fmtid="{D5CDD505-2E9C-101B-9397-08002B2CF9AE}" pid="13" name="x1ye=15">
    <vt:lpwstr>h2z0/Qx92qCBZ59GxeymlXKM1jppzC4BZwIXXRQWC3l2Yafm6gMM8FOS13nvA9f3k07G9LS4PcRZ1K0c9uBj7bVlvDhcYfZjyG5Q8p56rFOyW6S0DcPJj+rsxfnrErU8zULzsjJ7t13orF9b5OOcDWX3DCQzWnYI8X986mAJ9F4SqV69GQrVgbo1a7sKSSEWwDEFCtu3Vl1yqpteekbww2Wu/n99uOu6z3bmrQjJvntF3Bs8JyzisDtz97X6jx2</vt:lpwstr>
  </property>
  <property fmtid="{D5CDD505-2E9C-101B-9397-08002B2CF9AE}" pid="14" name="x1ye=16">
    <vt:lpwstr>Ai1mxnuonOSxRz1FrtZIA+fFy8nm4p01yiv5q9LNg41fUrPDckHgPEAENEcWqsGKv1qu7R3jn7ypnE3qbBClAmYhhTbDmO1DmWRE5iUr072S05kJUIfPdNOWiOJEA7qqJoGK7WO2k2MJp9xiWR8RqPtro4e3skL43WrUXS1YpMzq9+pkHV5CjoX9gj32V9v0MpDxJaSBl21XQMSWtzMOxg21c/Cz/xyTyKxCxZjTu/QOXJsrfjjDOgWgDVWdbj/</vt:lpwstr>
  </property>
  <property fmtid="{D5CDD505-2E9C-101B-9397-08002B2CF9AE}" pid="15" name="x1ye=17">
    <vt:lpwstr>k7OGLUuF6nMghPdv9tF3+9S5l9tpBTKQxOVqv9tj2sP0+ZyQEwycVguP3y2WPwQX/Nu4SKJev9HCB/3S+RPu/vam7gsMHq+MvtjCCtZuWbYqpaNd4Q4zqIvrWTr3mF+KQTHd8IhZtmQBmO4ooEcYJ+5PqIbAfhFEQ8Oa0mbByJiD0425tG9y7I4vgF/gVDe8sKYRgpxox6hk7GWILTMo/bSUQTIc/nxCnv3PD0n641mxyHeWeT09DzSfvteGcVx</vt:lpwstr>
  </property>
  <property fmtid="{D5CDD505-2E9C-101B-9397-08002B2CF9AE}" pid="16" name="x1ye=18">
    <vt:lpwstr>zwAWttvy/l/4SNHuJDnv+E7VHU4IhEzZJkDwLDU0qqPRRGw3Ho90fTa8e5qfq6MDxU5IVNjP8LkRfGdD0y13z2UwBshQ05wpLTfEqi6pUzbGukqg+HX5WnfAsqejvYN5FJajF/aMy6NIbdzl6LrzFe9ioWyklcufeIY+/4A/ga9bOJl2Dc5GFQfkgBj0e5sXq8KE99vXV9O0E6J+0you60fVXhV0X2349C6ozBT52hPdCVYr6tbRsZkQOegJPXQ</vt:lpwstr>
  </property>
  <property fmtid="{D5CDD505-2E9C-101B-9397-08002B2CF9AE}" pid="17" name="x1ye=19">
    <vt:lpwstr>qXLPfrsm3aePDdVitFlXdgCt6DdwNSR7L7+qCAta/75S4u4vh2z+fbG2ylMUk5sgZUB2L1KV29TWP/a6bVoOD47rG5J2qmavGeGrJaa0WvI/STEho+8zwxhg0I8N+JSmuC2RujrBPq1PjTu7WC9wJXYy0IWEdaiJN5aQhTo5u9o5rsPn9siRb+WhMU4qfbdkK6kgg5cBbt5cCgMrIZj094BYUEBaWPlmubon6wIO5ANzh3+RZWW0Gfo1p+clO4h</vt:lpwstr>
  </property>
  <property fmtid="{D5CDD505-2E9C-101B-9397-08002B2CF9AE}" pid="18" name="x1ye=2">
    <vt:lpwstr>18pP8CYmfo4bsGMlRO09gWRL77PYsZy6ahHRMum9UkgFLR0/qZ6kncqfuKJFc3Retav6d/wzc3kZTHVo3Oj5bF3q+OJoNDzpj2+gQ5XSuMSDsKGww/LGa0Sc772PzSH635cW4PXEW27XM3U6c1JUgeQu0JPEqCGbk9D7CQbKyouoe+w9Zhlku/XDvoQwKCvrJ2stD6RER7vgZPlfuMd1bSFha/pGoMCKCuSP0P4va6ZxVSuXAz5zlEsQxVoFSQ4</vt:lpwstr>
  </property>
  <property fmtid="{D5CDD505-2E9C-101B-9397-08002B2CF9AE}" pid="19" name="x1ye=20">
    <vt:lpwstr>dZmRKMKxNyQrGfdFPD2OsHyxNszXVyf4tQ9eTOjm69+pKN8v9hq+quxO+1Xn62W2fpqMtL0g7OdTZFQU986G3+r+45rcPWvI2a5ZuZ+gAHRdZHw1f1b7K9jKd2Gc1J7lFyUrFeRpJcieujSMNSbgsxDitI085hzumkiTO7Q4NnLhUpM00iY5RsBYAmfyAY/Xkn5izFQsoLFvM2k1KjY6fMy9H00Xdkvj8MeIhpiWXpSmRxaSWci5ryWL52/4mWZ</vt:lpwstr>
  </property>
  <property fmtid="{D5CDD505-2E9C-101B-9397-08002B2CF9AE}" pid="20" name="x1ye=21">
    <vt:lpwstr>vePScSE3BvfaRy2g8jtj4N1gs9wTDe6ghrOJQHKIkuYQSTqTbaf6po9mbptixG6cUvITq68eGnBQBdvy62y9rCwFJ5SR107gNb8AWX/9PUCxquXGEoK0Op19Rzn8EHoFtfF9IqvmbfTSkoRojWvi7/KQBPP4WRZHYiwia46ME39E4a6gnEtpRX07muSzEByodcRfG77Br6lbdKZ3yAtffbrP8Hxo68KCY/W/N2cpDTVwAJr/q3Jj40J/y45Ch1u</vt:lpwstr>
  </property>
  <property fmtid="{D5CDD505-2E9C-101B-9397-08002B2CF9AE}" pid="21" name="x1ye=22">
    <vt:lpwstr>FVlLHwD66J+qrUoX/+5ATDcFAOjd8Llp//aZJ7CXhnDQ0DotGpCA6B61gU3oTJcsM1OWuGBcoIPqbXl4tPOL1xL8He/5Hi+WrH3fxh3WDhHlImFozoj1Z+r4T6R3lQAKbzk68Ei15Bb28Xw1/GE8gcX/M9f+52aA2lWHq0PO2hv4l8JgNQmDvyCaYtGraOJc2FzHqBi9HSF+qKR9TwWjxZO/Dcn0lPJqHyYpHiFNvUviLeW+iS0fn6rlISJGwzz</vt:lpwstr>
  </property>
  <property fmtid="{D5CDD505-2E9C-101B-9397-08002B2CF9AE}" pid="22" name="x1ye=23">
    <vt:lpwstr>PDhtAUus0LaIt2YhACn9QfKw5VfSIcrlUYvP2bxUd3fBudpl6xJ6ACvfa5hhHdXCc196bvyH8S7mvvXBX9qmP/464FA/Afvs/v3ibub6pdsWXCBoym+zgY6VJrvw5mXz+etJgG2J2OBG6l+4qCRuslL4YkVEjhz/ukz47SHnAJTgzL7s5H5l3pkoScq7JYj7edFlr8sI7CrOHhnlDKcgnssxYiscaey4Cb7H5cXl2YuEWykII27W59Oym8GNfR9</vt:lpwstr>
  </property>
  <property fmtid="{D5CDD505-2E9C-101B-9397-08002B2CF9AE}" pid="23" name="x1ye=24">
    <vt:lpwstr>Qz7s9Ky7cDZZK16O0HGMTqCFenKI7Z1DwuzFf9Lt3Fb3O5INlZx+JNNwL73W6ugZhJfaPtC/CXV0ECpsNABUxDpOEVJ0YPnRfsR9mg6WCcf+mi+LQGWPnYLx8DUVw8jhDr3y5t7ycdEM+J2AaTfSCUGjPJkvY89/zeHhPhuvf6G7nQQy/rXZhxjwLzxB9H6FjccbNnnAI6j0RQh9fXUgTKF43MB1dN8iY3G76S+lOfRP3dZWwM4nFjT/ZSK+YDo</vt:lpwstr>
  </property>
  <property fmtid="{D5CDD505-2E9C-101B-9397-08002B2CF9AE}" pid="24" name="x1ye=25">
    <vt:lpwstr>f/iu55Ffo6M9Ak+jPtG0xiBLimKBo44fvgZloLTyBa+0zuo3frk3FEMi0SD6rTPcXezXnFiPaofp20gnYNSxMU2QDW5Nf1ZyOSir20Ii6yQElAGZP1lP0rxXJe5870D1ftClinP2zdzJbOMcJLC02FvYH6Wtn+gOhEO/rnWxv/Y73rl0yLYg5xCYgdNNWtKZOe8bazNhOsjT69OskToLFDHqnME4UsKF+zsLRfnC3ohlxeoxA2Pbiz7hwXFXV6a</vt:lpwstr>
  </property>
  <property fmtid="{D5CDD505-2E9C-101B-9397-08002B2CF9AE}" pid="25" name="x1ye=26">
    <vt:lpwstr>rRem7/5CKMXK8q/8S+u9vmz/iMv8frNX6yuGKLlz+WJijLiwHDOn8XEdXZUZGUWqeqt+pNUk/uSX//vtKYI17/yIMDMZQNSCMWh5v/41z/xqeidWuupC64qs389C2nZXpu/stIO9ZuNdF+TP77jtdTpO2QDkpQbLD8Y4CSd9LCCBc7rRQVYpNGsxcVcrU25aoVIG8R39gRlxA2+ZMa/d73WkkIInEFuhotYP0zZ5sKrfZgDPSPQoIQyG22/Hubo</vt:lpwstr>
  </property>
  <property fmtid="{D5CDD505-2E9C-101B-9397-08002B2CF9AE}" pid="26" name="x1ye=27">
    <vt:lpwstr>0po6N7CX7hNutCnhqmlSVlQjyiod2JumoZhOgEWd9UWM1X5gZ+mTi8+J8r8PRfN4mn0KQJ/zGD41/Z/Y/EzZ2N7TWb2G5tV67XgsgzGAE6v9bKphZDEJd3+4VOql/tBoGplwU5InBG1FpJ+hIzn8tyc0Ig/NIcBGfwthfPBqUThn3soXddfQMSf3RjMm/FBoA/hNWRbmRyofOHm0fGbefNC2oFOELEkKIaDelIC4EM65dvtfdexTOY86x195wL9</vt:lpwstr>
  </property>
  <property fmtid="{D5CDD505-2E9C-101B-9397-08002B2CF9AE}" pid="27" name="x1ye=28">
    <vt:lpwstr>gMa/z1pfD8D7iQqdiOWo6igNch9MkQHETU0+pOFkjZGVwWasUJENiuf6qteXhquu4u+Nw5+CzRMf1448XLvYrHL5R42QxgyhDQALl7z7cA0dN8gzg72vmjOXNkXf2eyYng9e2n0ZmWJXpoDucFz9pHoCry6zzQs4YWGEfjcUs1850+B1dnMiy0WweT4iSxvUeCoPfUojXzTkBLYOozjIU+5KJf6FEwEX+Fgj0obYHFyFuS0xrFpF4PRtomJxDGJ</vt:lpwstr>
  </property>
  <property fmtid="{D5CDD505-2E9C-101B-9397-08002B2CF9AE}" pid="28" name="x1ye=29">
    <vt:lpwstr>cJ7BRyhR4KRS2vCzwPsGYpOerpB0eqxA3efKrzdqXy2rHrVvBYzx7pgEDwXZILAGKbFlkkNzI+QLocG2ML+WUmGNM6wXkEVR6mjOBG1Y1zV/4mRCFk0oHLuOU8QL0JRTDemb6N/eI5TSZZPFmkAV5Y4lj+n7somzV34isKERukOZR89Fu3OIklxoE4c+HfXnoCopqBvMAT9da5MpOdu47jZXokWGoDxUUsESEpTIZCEZdhDd1f1GX4HOxwhIGsM</vt:lpwstr>
  </property>
  <property fmtid="{D5CDD505-2E9C-101B-9397-08002B2CF9AE}" pid="29" name="x1ye=3">
    <vt:lpwstr>ZnELCWDL9y5cbKVieVdJ8A+J+jlOmVKV9YsrCUvaEhp5ulmJiR/d3dTLBAdT7Zt2IRvlUVVQZogIGSiZXZ7MIao2b3gmORNrEpHHYJCRz8wzmRDpcPXMtGjZunhboXTiUZ5zThKIkouwd/73bmPwvDpgRO7dLpX6+kGntkX37iYfqhLZctZ/ALTNaY1eQ2Ya/PyXauEBh6f5uWyQeVKbilweOIk1l3lcNyRYJy+wCp4zAXBm128heYyF0eBvhno</vt:lpwstr>
  </property>
  <property fmtid="{D5CDD505-2E9C-101B-9397-08002B2CF9AE}" pid="30" name="x1ye=30">
    <vt:lpwstr>DYhwV/+V6ausZEw1qzFY6pyoLZivwxxNpxAdYY9VHSLs3q2Wxdtq/ixfEa/MGzho7xZrr33J27oxBNO2rM01GIG/3CCu4yvtrz6EqYJ5+Lp92afKHmzBpy56fLgbn8qWPeThWGhpNDSUasVubvTcttu9vO00KOmoCcR2/y23SWs1l3zWblhyQ+lPhfWQYaO6+MULVzWIzwHwiwWIcaRSF0I05CrdgZ/q10y7gSmd2QQDiKW8HocXH471eGq+sBB</vt:lpwstr>
  </property>
  <property fmtid="{D5CDD505-2E9C-101B-9397-08002B2CF9AE}" pid="31" name="x1ye=31">
    <vt:lpwstr>vzqWPDgeXcUEVw6LACSw/bFkIlu99X9xZcsPIXs+YypC53dwWdS160mVVns57R38LvTNTpX6oZWeXohzHbpedHGrlXhtNb+LCAZ41KU+p0nvUHYwocuiTewXEoULFeA5AoCYI6vUguQmIRMYBVwhoSezjjRD7oGmf7cwjOT4X8Cf3jR5REl+fydAM+havqG5Rfqhyp+iNCiNsLcL8Fxk26hAPdDEQbXxcL7IsKDszh6F8JYi3kvz8mSj9xQnzrW</vt:lpwstr>
  </property>
  <property fmtid="{D5CDD505-2E9C-101B-9397-08002B2CF9AE}" pid="32" name="x1ye=32">
    <vt:lpwstr>NLXxQASr8zRVCOAyirt9pYIpW/Q7Rxf39VKAtRkglIPnCfvsiCTrIgg8NXdMKGml8TEFgeKJz8PXuQxy3npYqE9h2XiyxmwipyujV0Mxyw5lLQwpgaY05L/TjKIIPOKqXJl3goWfu1XS/eYGG5q+J/cc9ZedQtEmo4q/SSelDo/RXHteNZC0/sngorc1oo2A7e9gGWRBUUh9DDWMx5WT7JpHcwtjf4haitBspvGsdKc1OD9Y5EZsOLG8/ivetL8</vt:lpwstr>
  </property>
  <property fmtid="{D5CDD505-2E9C-101B-9397-08002B2CF9AE}" pid="33" name="x1ye=33">
    <vt:lpwstr>RSBr9EBCKYdF/AYhUHNvD0l+qF5FXQmBWGdDAEPvfpxMM6wP3ok5CWsl4cnHL3W7j8ErYCxeYsBcLu/rahpBtskDJqb03V8uOWf7NU0NUGrF6x++go4qcncHzJJj0EBYWTa69h03DxrpBrxI90SHeZMyzIC9v1RP26qmSAeELu7rjs7uKJ7cZyFBwNn9Hg+re+smn8AvUfiNF1118LWUeYECmlewf8mJxvz2BL1t38RmRNFL1hL+mgYeQInuKty</vt:lpwstr>
  </property>
  <property fmtid="{D5CDD505-2E9C-101B-9397-08002B2CF9AE}" pid="34" name="x1ye=34">
    <vt:lpwstr>QQbqhaQADhLAhWDuWA2cXHxC9nTqLOaZ2JV2uOfihbFBZl8LSweDgXXJ6g9LfXFX8lxJ8WM7H4nTjG5+PUbeMdMfQk/02RWpteCFC5pV9VtMRQh+vbM1JkSP4JQ5HAdZfunQFb5exT3eL1odDcYMYwgBvAt08b9KlsNxlBlf6tycVKf2MzSNgHZvvfwnlVGm8QzV/soCiR5YkqsOtQcKcvtgSdItmzeW+gYFrNLH++8/c7Uk0i8HYQrWNZXwJxx</vt:lpwstr>
  </property>
  <property fmtid="{D5CDD505-2E9C-101B-9397-08002B2CF9AE}" pid="35" name="x1ye=35">
    <vt:lpwstr>MICbc6KkSVN/+ZBp0lLycxZqsV2OHpKX5/B+OvmOJYd+TDsb2BRpLLxZXXwMMcODSkaVdZVNcZCFjMbnFfxteZwvIVcfwJDDjf1mgWONArGRwmIhY2Ul4d3AR8MH9RlPY36lssZJ/YOol41HrQ37faVyppyZMigK17MS9A/C6qItKzh7N1c71TPI9IvUPnDUsAkzOwlf7X7LQMb7S+6y+/rWurqtZyG4h8BmzLZT/CHfZfgl+RsgH9YEDxJYWf6</vt:lpwstr>
  </property>
  <property fmtid="{D5CDD505-2E9C-101B-9397-08002B2CF9AE}" pid="36" name="x1ye=36">
    <vt:lpwstr>VtDgN66N/RA/df+KdX01HdiTz/gQdKe4sdeo/EEUkokRnL5q1yrBFcr2Knd3kG2UO2ZKns1xp6fkZTCzLgbuComO6URFVZIDmjjj7vuzsaZtUQmT0OVwUGH/7tHOaggE6lwFQXpdSeREMinPJBXrolYJZcbAqj9c9y6m0Egk1kN9sjvSAAJJVqciZGL6UyW73/+Gf5bFng307UOldfzbC2fQsEnzQjfJ1dDRZ/JOJQV45BkBDjYAynUHaZg5Fdl</vt:lpwstr>
  </property>
  <property fmtid="{D5CDD505-2E9C-101B-9397-08002B2CF9AE}" pid="37" name="x1ye=37">
    <vt:lpwstr>6IuFP4KhuuIy83cpdIMEZ2OWA7Q1kT1DqEvP26eQS3Q8vPbrExad2QWU/sxfXVuFk4rh0mvAbCfniLkV0sTe5S8ir/90YvV865Dz8H/tjTy2SB6xpy9+SKVR85YeqXPmMpbqFEJCVjDT7o+uYlbrH+zsOVebev3LMb5f2C+KunI2RQ4cxSlM+zhhWAC/D9yx5o1tVYBv7WeYAI/jN5aJsOnE+vBcQ9PNpA88ZyQmEBrzecyHey0vP48uOmM5aiV</vt:lpwstr>
  </property>
  <property fmtid="{D5CDD505-2E9C-101B-9397-08002B2CF9AE}" pid="38" name="x1ye=38">
    <vt:lpwstr>tObPaTAyW/iVg3VZWdqfP6l1d0/KpH/YecgIibPiZ9zjdiFWRJiU52u33G3CmI1zD/RSuDanP4kt0N/NxsiYQHglUjpsQs7oYfjdld4jCWQJYxeEKklLUnY6TyBemcwvha9GfyOQ9yPRVsgIgF3t8tdMynDuOy6oEG2mOIuKotiXPwrJHnbGZgtvWbzRMb7CojwCU2qE93jby1rHMSVcLzYkcXmyAcyOhd84izmHBnXy1Q2bGBjGlMngt8x6GKW</vt:lpwstr>
  </property>
  <property fmtid="{D5CDD505-2E9C-101B-9397-08002B2CF9AE}" pid="39" name="x1ye=39">
    <vt:lpwstr>e3lqIv8YZlpqqJXKXdl1T+QIq/Xtrvcyph2POoSQkiCXJWHwrUDPTXkRxIJtRtiAiQcwnoWRol/dN01EAVQj0D0+GqlsT/K99K5W4TqppSfXSONsIQ/Kn/ZiGj92W7P5AhdiItYzZHzmUwcZfsXy7MxrWszGwOxiFRr3OXkfBFcmIUTWxjuQC7I7hdV63HIfsgberVtGEn9lXw123RNfBguSwCovcsBsedYroGALt4ZK57heyANZh1ON5QJFjrd</vt:lpwstr>
  </property>
  <property fmtid="{D5CDD505-2E9C-101B-9397-08002B2CF9AE}" pid="40" name="x1ye=4">
    <vt:lpwstr>DalzcILDBOeOgMscU8PD/ViJdoVstNX2Xds8RKBEE8Ok7dxmwBUq3+nDI5lXuGD4Yx7n7AvpCiDR/MXj36gAbG3bat+WBNRfqqYfrc6PQcz0TFlP4U+Qfipja4cYtR4DajMiclPhCRPaunXhcEHRAf4Rkj/38k5TjXvpAinTdMNUhiRnHrIz+vZWGgFSGhRTx8XHVwNeSWQuM3q1onqAvgPwOO8ytUSck3FbnyIpzpLYGYo5BgkBuuD39IISjH5</vt:lpwstr>
  </property>
  <property fmtid="{D5CDD505-2E9C-101B-9397-08002B2CF9AE}" pid="41" name="x1ye=40">
    <vt:lpwstr>yujnieN+yRy4zwD5dQhftobalYcnkLgNtGRA8VhyV3ykgoH8skaCZHL0IuIxFAsinfwdN7Z63eV9+2PgD/SdgB+e2klQKDRY9vvuz9mvQs6jHiwZEkIprsm5qzltsYgUjsLuL1RVkCHnyYRf5dhSlP+rMBCWIr3zcyyPt7VBqx6cx0OYVddCMj61xc7DPRie3qo2dKX5uyjLwIEeUmRT7BCNti62AqwCjxpY/91xyhEs55kIRFx+rJQlpxrnNyN</vt:lpwstr>
  </property>
  <property fmtid="{D5CDD505-2E9C-101B-9397-08002B2CF9AE}" pid="42" name="x1ye=41">
    <vt:lpwstr>/iDiqQPbckeKCy808i9hqT/rnhC1Sic4hvBuRQXOCIVzh1fkP1JRl6QUE1lzNANxCPShwfMHK+RuNB2RDknw/l9pw5KdVuf/3f8jCBy48KYERXe9BfWbZ10QwIxoJwAh5FFQ9iJtv7zTPyXqCOjR7vE885LPY3mgO73F0KEHr2LlbLzbayUVIOpqE9lhetQHhg9pJjRUVyXGHKNwhmm/HmjaHswge362Udfuwmn5v4uOWDC8JDnjpLUe18gtXVP</vt:lpwstr>
  </property>
  <property fmtid="{D5CDD505-2E9C-101B-9397-08002B2CF9AE}" pid="43" name="x1ye=42">
    <vt:lpwstr>mnNb92yRIICWcDCIW5wEHd/PDPIZdRaz6AMU7GPdExoT9aoKhvDow+Jd2ozewUp7pvfUyB/pOj24FY0S8T1HNDnFgQEj/us+D+0uH4SaVrHPAPKVWS6+iwTXAqlV+Tpy1NyYgso1yWfcZlgTAqMQvdPJVAhl9ttuftnUI9Zjr1k+a1AULbqoS6V6fEhVKXaJPkdIsuzNG3oRxFfWmF2Q6Ufozlsz3EiarPKdcbT1Y33SxfvQwiMLYC7mOfCC88f</vt:lpwstr>
  </property>
  <property fmtid="{D5CDD505-2E9C-101B-9397-08002B2CF9AE}" pid="44" name="x1ye=43">
    <vt:lpwstr>rWd+yPY5Jw+HZGqKRlHnq1Wk4cDjdJn87UCUHD9O+1OaDX/ytrb5Jn7KMFhxxS1DmIftNryKP6nceOf/zg2AHVpxkLUm8FGSORQlB0dWDW0KTXkQXSUkv9QpZBCSMckOPZQwnS229glyNgMa4oRA7DOI3dFd8l113TrufKnB/x1JsbOh7aVlg23VT0Y6JBuU7p86BoGBYqgX1XRHTqzaPhnnAp78lXCUIs4VZbb9r9kxgotJCEqnvH3yRYyOPRT</vt:lpwstr>
  </property>
  <property fmtid="{D5CDD505-2E9C-101B-9397-08002B2CF9AE}" pid="45" name="x1ye=44">
    <vt:lpwstr>8nCROWRfUQaquAYhwOwLYN7q6Zq3VThIZaWBHS5mI1NES3988SDCJnhtfz2QGK3X9P5p5OxtEFTG9NW5fmuuGvQk0v6ym4SR54/hj5LPLCoJEX6KrqJk9SRVhaRcX+M+NqRXefMUQRyFVtUE84PaTr5cMLBwPtD4aqsm/1xqDXj6OP8QakIJ1PjAZDQGyX+KOeUs+P2ZDTVYzzWJbP5baAWxghtOi0Yoey1pt8tVEgwrPsuJ30QgwxL5u9GxNLE</vt:lpwstr>
  </property>
  <property fmtid="{D5CDD505-2E9C-101B-9397-08002B2CF9AE}" pid="46" name="x1ye=45">
    <vt:lpwstr>DQkw+DoVXjngahOYDkJ3PV4pmepievauFrm+s8u/thtHeKZeRBYiHv53u1YfI/BMWD9F/ryMMAZUGZHN5yr6wAccqfDICIEp/dVI+kbyoKkb2tQLFajr7yyELucRdLFe9GVuHXdABOKoO8mWb3y3mhrPfEssLjmdlzUtKtc+pM0oix/xjEz3FDvBd1PyRivsnynpxIaxDIZvXYwwWgAZj/1adlVBrX8nGRWO/14pK562uvHeWWSRSvv6ejPuscn</vt:lpwstr>
  </property>
  <property fmtid="{D5CDD505-2E9C-101B-9397-08002B2CF9AE}" pid="47" name="x1ye=46">
    <vt:lpwstr>aOGYBOz5ThHrfAML7w5JHDiSN5mm0fi0BiKfFmGE/ofFcEP+XmCbFyk2aObaBk/fRXuY1gblArJw/aNI6T73i3k+DFm+BTiQvIqGuTvypaKDfr+lmd63PIz3Ognb9AMYon23LKqP4EpEmMv1em7MJuXhYdCftXqA/0hfVD3AdNV+JfI9ErhIGI8tKZSDd2OA91+tyOAWDUu6XLX77Pwk1dehBiJyEENSluOnq3DGTFkdj3IooVxijB2yBJytSt+</vt:lpwstr>
  </property>
  <property fmtid="{D5CDD505-2E9C-101B-9397-08002B2CF9AE}" pid="48" name="x1ye=47">
    <vt:lpwstr>V8Wozo77vk30WYPl4PBeP2ZFPf5VxvIW7e4jl4yGqhFZK4S8FMjdWl7sPPgQvHZbzl38c/JR7/E0QLNUJSycPRXmFBvlCKm6MDtyfsTtZ8el8v7Gch11oulIdic++EKeY88EuTLQM8BaryPoar0bbCv0RjfBTT4V9HZGl0DN3ePdRZE1ty4mpheMgi6IbZ0TcfDcM585myKJUmmra3C3+eeNId4NH+qpwY0Wz/1tBxXYfzlXG3TuNIxxx+h61EN</vt:lpwstr>
  </property>
  <property fmtid="{D5CDD505-2E9C-101B-9397-08002B2CF9AE}" pid="49" name="x1ye=48">
    <vt:lpwstr>dSAFxwRyaYDHCONcEdpQHEO44G4MrRBV+Js8NaYI6R4rTuyQLhPTCfeWzH2YQ3yQTzUNtu4fGP1Cyr4ZHMqo3uGHTlgKZU4IMPzueb2PvHK337Drs7XKKhEffOUIweyUIeP8vutSgvkPOwzJguxYCZfP4t9FKb9L0h9e+Ro3JoiRxE4UZ4o/oq24IN6w7uIrIVvMDWD2hSkeWtVxb5UNgPMmx2Oa/Q7z74ZSZ+H/lErR1cFz9ji5D+eudl4mZB9</vt:lpwstr>
  </property>
  <property fmtid="{D5CDD505-2E9C-101B-9397-08002B2CF9AE}" pid="50" name="x1ye=49">
    <vt:lpwstr>Lb123D5IMEgnYzV9pRWjUh0jJM2+Zj4igoMqg7eW20/B+7Q2wIJN2JCE746cz6gMOBuVQWLQIxx3cJ8I4KWjZvpRfC4dwGhpAwqWyKim8c+I91ypFCUCQC4iKiTuIppB3znDSDA9uwF1MH1fKi1j4N+nJOP114ICuKKV8doTB3l518UwZ6M+GPmsn8B2A3V2MejsPQtsxrSU7vz/yDYVJHXFVYo8DUuOVsKu/u+gecL021Y2x+FcjAQM4pcqmDI</vt:lpwstr>
  </property>
  <property fmtid="{D5CDD505-2E9C-101B-9397-08002B2CF9AE}" pid="51" name="x1ye=5">
    <vt:lpwstr>cevH09o2DTU5B0vIqK6xf4PWG047P37pMTHuZEuwn2lmv1Y79FjGLzkgc+fxIl27u7E7yzpaPoHDRbyCjFZQrs2McyXX4S76a2Mfb7J6Rm38dDJcdTxtMudfPE9GDhU7fs7WwlROyCm/3gy9k/UbaAKyFfCR7RKUVuEx5OxsfPgx0sSZLJ9jCjEvd0bSBdOgiPfmDxlFY36TNMioEmrUT6lMacnTH6nHj9lPqMJHFcPncb9fYmfEZf6fxs0j7Zh</vt:lpwstr>
  </property>
  <property fmtid="{D5CDD505-2E9C-101B-9397-08002B2CF9AE}" pid="52" name="x1ye=50">
    <vt:lpwstr>ze9xucOoDoyI/9ZtYDcIBBY1PJMlGAJJIiVOIQakMuT5ZsrAQj4CE6QTbjxptZp7ntwuNc0ouN9VMA3y4Xbq4MyLGKrw96ld/5SuL+IaOTIPvp/g1AxzlMnrfKNNkb9G4WGr/Oq+onYYYbRnO1UWkNcxvO/Ke1m/nFnSBY38Un2kMPcpT/5UlpKCshPF+hItQfNPCDfIZSangFdYPTeyD1xuoBnIX2g2wGGCFTNjQ+SfwFvLedf4qzbmCuDaLhF</vt:lpwstr>
  </property>
  <property fmtid="{D5CDD505-2E9C-101B-9397-08002B2CF9AE}" pid="53" name="x1ye=51">
    <vt:lpwstr>MV1bx3HYOk5UU6QepXeTsQv+i1XV2LhB5FuYzn605bWFYcx9ak4mPKQZKmzUe5YtGoGSF+ZAotVwkVsZ9jO7z39o2gBVcbohlj53ce0Ssp5g6TALiAzEOPApYgLhrtDojbXU3fGaZlzZiJYeHLIffKfxegNOsDTI+cmYYmUIE0OMhs734Bq9WD8JibC6Ylox7ZDJzTiq1hKhwKp3r3t7Vei2n2EM0nEFW+DHuTn5BxUo3hM2zP/ITs0n6m8Gk6r</vt:lpwstr>
  </property>
  <property fmtid="{D5CDD505-2E9C-101B-9397-08002B2CF9AE}" pid="54" name="x1ye=52">
    <vt:lpwstr>IwmPIQaHgolRDb/hCR1jLieMyvhJmqrA0IgPEI9HMTFiTeAxDL9pU5U/PYCw29Fpu082QiCPvwljjlSkUwgxTHep3XOhQwDAM5ff2pYqVvGYgxLPy5p2tPC+MnSS1/ibOx11rgy2HOuIRKOZGXDoCpDMhTF48M5TSqAZ1oGsXEh4Xbc2S9x+jn1An/JQv6vatj/4yxGrXl2igv58Mlp0aFqy4+bLATqUQieDQC68frrDvcgo6BeIdZzfsYYpwg5</vt:lpwstr>
  </property>
  <property fmtid="{D5CDD505-2E9C-101B-9397-08002B2CF9AE}" pid="55" name="x1ye=53">
    <vt:lpwstr>DwWRebouZhP9Xw3HAh5pBelCsOVIuIo5J6czDKRy9ARkmJZokZyknoL+jbwLyj09MMsC9s/ijqC6fTtaR+3zBZIvpX+hr2vcidq3CrtnRT7RIBZQ8ZGI5By2kwWED+JSX4R96CCZMZLMQpxhlS8wf1iEIh3sKtX+r9J3wxLDOmxqviCByzCOFUYIAC/jFbLkoEG18otOMPk4GtJAY8xKAnsNw7088Kr1wRJfTcp6YVkyF7c54zGkAsHyKq5E+iN</vt:lpwstr>
  </property>
  <property fmtid="{D5CDD505-2E9C-101B-9397-08002B2CF9AE}" pid="56" name="x1ye=54">
    <vt:lpwstr>xikQA8suuTFeeuh0poKuR5UOsbYM9/lZLbE5d8f4AJfyosw6xkidyvv+56YCSzBqTWc/MlbUIDmT0PAf5CZdAoBjp2VKviQKUNbhec5rdZ1vEQZnvHPpWiQpJcCPVwB3OI7MYwPxAdoNSsxfV03QLo7GNiZngGLppgf4/lJBhHebQVBxlvyH0QUHEUQ3V8qwsVX1WAjVNqncpue3ToBW1+fwf/hWdZhLwMIHdFJ9qG1wf8Cs9E/vRERNvhIODnT</vt:lpwstr>
  </property>
  <property fmtid="{D5CDD505-2E9C-101B-9397-08002B2CF9AE}" pid="57" name="x1ye=55">
    <vt:lpwstr>jDnCpqanQqpQstR7o35WqwzvLNhNGRrwB98c4HF4tq2wHb0wHRTbsJ+2n6OoCCY+rTtogv0j+ZM8jKp6W7lj/0DomR53m6anDM/PYCk2QSkDjlLxGhY/6yHCuRc7GsX3XB3W8JRkfmiDw0AWTwjjOW3icNFiomOxWOxAMU66TyVUKIzBmfCBUT07zwz+++PwfM7qH5oq115eHzO7AKfYwHKmGdtMj6ZIXYd6ORg0dx1T5tHOIkJeDYXUKI0Mhr0</vt:lpwstr>
  </property>
  <property fmtid="{D5CDD505-2E9C-101B-9397-08002B2CF9AE}" pid="58" name="x1ye=56">
    <vt:lpwstr>IQ7CEgOa+PP3EuCLta38bNgkDM4rX7FLNYiE48lX9Jfzx5df7ss/BnGIpIin8CvywSo4QgMXqgB6iRJT02MrqkTCx69pnFG6OyW2Tsx+WpS65bj66eQABMJpxBv2MPoJbHC4RvVrIK7eTQgaT9BpGIYIt/OZfM/AN6qchtpl0fr3J6qHmqogkHthNu+oyf2mmLSZym/yL6vcnyVVfLUzhJh6ti3WtgGZk4mplAgR/xQn1le8a01fg64d5sWRgYa</vt:lpwstr>
  </property>
  <property fmtid="{D5CDD505-2E9C-101B-9397-08002B2CF9AE}" pid="59" name="x1ye=57">
    <vt:lpwstr>k/eL6CpG9aWFjT4WsZLSoXWTP3bPr2InmlGA5UCjgyxH2p8scw26yfYz49qfh5z4E+iJ2c2ZcBLYcKjE2/CcoYAdJnyNUwOPc5o8efunvEriNluQT5shrAI8sDC34T38YHRsXz2qAa8845Aw2kHTlFsqnqQIGJ4t+ayg+bJcAwPH7jqSLiNpmrRp5rbqGYqkZhERwOQ1axrXsSvMRZV6xyUZWGOzIqQvQFprUg79l6TNcOdK4g2bzgQRb2KuEik</vt:lpwstr>
  </property>
  <property fmtid="{D5CDD505-2E9C-101B-9397-08002B2CF9AE}" pid="60" name="x1ye=58">
    <vt:lpwstr>xduiMJTKg2TEpyaATttafITWOmgnIfWijdo6JRWyyFfvwj/Q6R7ItzjofkxEJqpYc19GeKwdffLjOXMBHqu+TxTznJh51NNR0aWzoWGT4gLup+Id+uLAOMxfIYk+qoMK3TWROtcfde9T6FtSk8eqJcXDm0cTGvFnD98bp3eRvXKLH0Z0z8hMZX5C/QX6+2aWGyPLn8mIfEd9W0Pr/0UjhE9y4q0YP21LSWAVYZH0VBHiAKGnip0UpfHUyqsGj0w</vt:lpwstr>
  </property>
  <property fmtid="{D5CDD505-2E9C-101B-9397-08002B2CF9AE}" pid="61" name="x1ye=59">
    <vt:lpwstr>cDlVipW2OEjly+AKvQyd+Z5CkpOyjae+vUeExY75VcNBoNICDLIj9eydI9UdAZ1KtgPdkmEUu3USR1t8mOcaKxpvAv35LbkSNFCNZ3WxuxowOgQfVuqQKmTgJg16atwKv9YQX/cWS/8/C43EMoNcpBApryTBCNm4Ubmml60CAZKHuCVdHUR8YYdwBSM/SQPW0ZLsUWLcd/dj78jAFvEumnpJWM0gZvCpKdWFG+4M+Zhs1o1MjIidVQTsJ0/3VTo</vt:lpwstr>
  </property>
  <property fmtid="{D5CDD505-2E9C-101B-9397-08002B2CF9AE}" pid="62" name="x1ye=6">
    <vt:lpwstr>B6kru3GMdKyhXUR/CmSUvxfPu7huzAnpRJ/ZSR3/iC2DWf3VErj3n9/jYNoL0KEX+79v/m6BRtSGOOjBuVpmdg8LGedXWO7sSsreD64hVW1ePjOkvblrUpHt6u7Ghrbp4wPH9R/Dfo8Vl0U3fY0ez6v9N3S5WcGGeZDb20xxTK/+59FtC8SOK2Z1NRKpXA/pVINcwx/QK0kXkYEbpxNc+YQXyCZGXr2jIspCJScPcE4Tp9Zo4zsCpk9pfmDpH+t</vt:lpwstr>
  </property>
  <property fmtid="{D5CDD505-2E9C-101B-9397-08002B2CF9AE}" pid="63" name="x1ye=60">
    <vt:lpwstr>LtcYvtMIJ64Rec5/kp8X/h0rvYnFQLng+FEY4DgHGQsRoFtFkKFpgGvAWFeuNp+fJyVVCLot0xSSLthG67Zjn9biRBw49GaftQj75ybR2xFtcqdIeOKkRHWN+ST2m0FePvZOYWibnsK0u9SLvIdkKcCWiSB3pEcHPmPjpiHskX2aIhzsETv/8F4krFLeyu39c/Ei2pjys//KZGJRRsREP/eF3345Gtu4USSCStRu+ZuIRikQTRz9CWy2w2aMvoV</vt:lpwstr>
  </property>
  <property fmtid="{D5CDD505-2E9C-101B-9397-08002B2CF9AE}" pid="64" name="x1ye=61">
    <vt:lpwstr>oY11/phUbACohoS8jIy+wiIafaKuSv0GQOBZ3igXN17M2+JLU7ubovKGAUX8k4GydQsI+v1RGreSX/0e5sJp+K88iGE1mpZcAXeLM8fPoU4TO1nWOC6ZPw8vE1aVjYpjAg6rIhw+eTlystSXZGKfVoZPOM918wvJL/igbuIczzOc7hfgCdJsQDyuZEvDJTNKL2gkUtuzCQjYUW3/4vvZrVFg6KGX1XYUBgxBNslwXylRqFRrZETPS+SJXsxVBxi</vt:lpwstr>
  </property>
  <property fmtid="{D5CDD505-2E9C-101B-9397-08002B2CF9AE}" pid="65" name="x1ye=62">
    <vt:lpwstr>0MQV70qK64MLu74k220QHVsvW82l9ZtNVOXxsA3nSgMNxcX9HAsLMyt0Hn2bInbga1UsW8W+ueLs/I0U5Zavgvzf9Yd+bHD5v6LrOFYBzWBaxoEM7XkbCeLX9cMTTRKd5qe7DONPxNS+Q9Z8d5JSoMP+lv+44MJcNy2GTgecv6WnmeC1bvgsv+EfzKlNQkJDBtuQlZKjsMTdjqihFP1FN1ZbbA7skAdYitAkIK0lW3tRAQkgIGjE0fexYOlw2p7</vt:lpwstr>
  </property>
  <property fmtid="{D5CDD505-2E9C-101B-9397-08002B2CF9AE}" pid="66" name="x1ye=63">
    <vt:lpwstr>N2OpiokKHQviLq/8Bq1x7OLgMpHYwNBxHlsr2Dr5RBzfvtNKM2x5J8L1s4m3DhpSW137zfxx5QMJP/UmXfbASd/u4WdU132cde0CvDXUHBaUN1NbN9NuOpXszCLC6bGNen7204pZPvfiGYxOmtUMWBO3ruA773Tzv5d/N37Dlrt2HDs49EwwAfMZWzknLUmxCTfycHxX2unAYpfSobjf9oKCWMe18w+C63aqPc31y7iUhb+M21kKoIXUfvSxLjP</vt:lpwstr>
  </property>
  <property fmtid="{D5CDD505-2E9C-101B-9397-08002B2CF9AE}" pid="67" name="x1ye=64">
    <vt:lpwstr>/pn7R71T8AMjlVYsednKGfqR9Q20+oQftvdL+oOXBdYYZBF4bVii2gZf9eIKoF2lGFc/0GxFqMrKzRTnrU9N8ACUSWbbA0Wgjz7ir6xo0S4j/rjzIB7FJnRH13826huB628ehLRxYrO34MPeq4Vd4n9eGIEDsP4yrtyyVcJ2qJoUF2I+nLJofx8eevW04SmMu3VavkY0zi/UNJ6ay0p+5MR9Q/AziWdhLHmtroGt7RQmxh7T8GP6nS6zxbF/KoE</vt:lpwstr>
  </property>
  <property fmtid="{D5CDD505-2E9C-101B-9397-08002B2CF9AE}" pid="68" name="x1ye=65">
    <vt:lpwstr>QshaISD3k462x/QInqa1JQw+gB6PCuZzwsQSxlrvuHFgv1ok23rubnDkDOkjKamTtRP6WWiA2N/U8VvLWMGwv8TCmiU8w920LtlDCEscJMk/WEhxpGcJE+R2IWXEVwuMCekR/DurKIGL27lATk7f+qhGnmNIM1FVS18cukckFcaga2evt/7Z1WLiy79eUHilUg/45ZzFIAVyziyHfinPyIEVjcEJBTKNELtN4HoyPCh6H1uzehH9XWYAjd8LZ1c</vt:lpwstr>
  </property>
  <property fmtid="{D5CDD505-2E9C-101B-9397-08002B2CF9AE}" pid="69" name="x1ye=66">
    <vt:lpwstr>SYfbwZZ/NWzmwNtsMpGSGFVw5QcOHwmzrCghPxeSLJIQiq+UpNx6loxGqxJP1SZAUqCmq9pLi7RQMk8o70La6JZ8dgCwov/d+6kA7Sav4Ayr+AVOTMfn2iGBMeBzOnjq0KbMseWlQn48XQRUsFxaytw+kVreP/KjprrVfBKIg+EAVuxS2Q4O7Q4R4IDk9/+esUWeHMmZlN8pGO4QchiuociH0o02/OG4jX196XQNSXcVWLzHMQCXJKN0tER7JMh</vt:lpwstr>
  </property>
  <property fmtid="{D5CDD505-2E9C-101B-9397-08002B2CF9AE}" pid="70" name="x1ye=67">
    <vt:lpwstr>h/DMeEHCWZfC1jxUGID0wv0VwebyEMNXGk2XLc62exHcG0Orm7+uOAGAR1o1PKSglDtzubHUV5fyXY8xOJ/86icIzsaRegSKZK19fUrDzitoNOYXShrLtvWunujqRZ2bG2Ipe10usZ3+3W1XhWM2ad7/EGwQwmmv0dduYJiGTUWsJQaAySUfQG28IG5t2YDVPPpQFyb+JxWTzc/YeQ39ddYZLCFpHqJam8LHzc/hPn3JikJjzoZ0TNf758T0D6N</vt:lpwstr>
  </property>
  <property fmtid="{D5CDD505-2E9C-101B-9397-08002B2CF9AE}" pid="71" name="x1ye=68">
    <vt:lpwstr>witK/+RVNddrBfFwPrDt1w5TUB9VFowAejnOtuKVjfCTIeprfraC7mqRQJ8B6PpZ4oqDyewrS4GVV+kJFsWKusidAJDS4G5cYQIdpGiBkXVCeHXYRjsO97VXujFU5TpisD9m82+4Uk93so6DWhNsJcsguf7Z2F9g8yx75T/aOU1OzRKIRrLVd/VjF87a0ciBqvsvC6fK12qReVtqjmhKZHL4Rhv8jUdL0AQu6+uU8L74B/KAtrdW9MQuk3utopc</vt:lpwstr>
  </property>
  <property fmtid="{D5CDD505-2E9C-101B-9397-08002B2CF9AE}" pid="72" name="x1ye=69">
    <vt:lpwstr>4V3Dkmqk86T2/XhCQ9IAtsYTnkZmzlp968YpOz+2A52iwdD0my+sMYFVHQycFpZ9IY2RnJOiM4AH0nQnJMCAdY0gSIif0sfHoyLKMVCbfWmkqje/VAGzfRgsr1UzZjN4sF8W2OB8Gj34UBqwwdwTeFM4DUl6ErGNBh6bu6wlsPhTlZRd+rZwNg1JgC4hqiIND2zdGKvUgGBLzzcoEudwbBLDC2LQLmU6ruUMN3qHh2c6CbvSltYFMt0e+8ZprXn</vt:lpwstr>
  </property>
  <property fmtid="{D5CDD505-2E9C-101B-9397-08002B2CF9AE}" pid="73" name="x1ye=7">
    <vt:lpwstr>N/yXa4XqckvaIWpALd+5ltvhAtPb47E83FFBnRm7PmpMFqgnpyYKq4tDIJBOR1A8GSKcDIMrVn8FtE4LG+k6d9viVBUm0IERhIlK57Qj1Kiy/TZYlvcu0maIvBSkXk3OqF2bJmA9dyZtx1lMfprET0AGpXPkXwuBv6i1NBYxYAldi1oVbusD4F1/Y10uj2Ly6EoqedR57JcOVHEwoX6oPV/XZJGCFaGFt+j3zixlAaGdl0YDPSXrMRSbGAo+M3y</vt:lpwstr>
  </property>
  <property fmtid="{D5CDD505-2E9C-101B-9397-08002B2CF9AE}" pid="74" name="x1ye=70">
    <vt:lpwstr>5tpvzrXL3wWeDbFwgvProLojn578dYHcOtT9cWodBf63P5nrBjtv5Byu4QvqTFc/4sSQd5jd8PEvr6oe7tZoZOBGZ54/eoBno/0bu8MDD0xyQDJU9JrLKii7Js14OWXQ65UVVGMQLJ7MCw+AbSib76wA7par8c30E1VqesIucupUnLn83q6AOU7lzwloHx/GdsxS+rbj+dDSsc1OLWyYRwWn+4DjuuMzut3yPCq5mqvcpAjSir/6IECFSSrTrMH</vt:lpwstr>
  </property>
  <property fmtid="{D5CDD505-2E9C-101B-9397-08002B2CF9AE}" pid="75" name="x1ye=71">
    <vt:lpwstr>hS1z1Q1fmIYRlXcVPOS9QNxEMyvZ0vNXH1CspfgPPg4rcfwiyogNWBBwlm402pxmyhy8RLeHk7UcJ7zDj/DbUV7GQl5gzIZrCeEQq62ofEN93Akqh9lIwo+NkBGMiqZsuSQ+GNa3Vdeq+6yHZPfrjYDUi/OMS4fEYCy2BxJmCAhjBZneg2RwIWlzKa7Fl60BIMlBLNwzpuF5NXVx2gG2hDVjVkFxbAOH93ZaCU30o6CDen9cZcLNMXyW0b73qlb</vt:lpwstr>
  </property>
  <property fmtid="{D5CDD505-2E9C-101B-9397-08002B2CF9AE}" pid="76" name="x1ye=72">
    <vt:lpwstr>LDddc17ytCkTTWH6BWV7/nLwHRV9WX+nIoyBa3F+C5gSEPqTeyckG0IWNaqMFLNevacFauuMDd6XLYvTtDuFrrI+QTiiqTQWkwL8pTkrYR/iTN+19m4mqtOzyI2QXci8RR5FrClTAYIWwDpfqpjk00tr823KL6CNxi7Wg6/5J7QY4rB51o++YFbx4iCAdGE6qf4VroF/ZiHFzWi7GCnIJe6bDD5d57LFU8QnROxdWliph2koiRVGnWH7snsZW8l</vt:lpwstr>
  </property>
  <property fmtid="{D5CDD505-2E9C-101B-9397-08002B2CF9AE}" pid="77" name="x1ye=73">
    <vt:lpwstr>Z8HhMhJ2x17vP0jVx42FgWHAc/vCg9wElddn4k8eBKbDf9PW3BVicBMHtpifXhgu7dexSpJogoDMVZ4DU9sNhQdJTtwgRkttZfr45+ZxVB3EuM9UlghpVXyiZryrWex5j5o3K+DTOY2YmDDN0f1q1b2irauGofxz2Nd1rPuLf78MAT4+iCz0VeEl2ZpmA+5fkdCFvvtl6ld2Du7B7ve6MUQpLtsiZF6PE+LqLCZ6DjttIKb0AmVo/fKjpa1Y/qT</vt:lpwstr>
  </property>
  <property fmtid="{D5CDD505-2E9C-101B-9397-08002B2CF9AE}" pid="78" name="x1ye=74">
    <vt:lpwstr>Vk7KsrxQ0dCp47aDGsNOK4a2/JkbnuWBZ6WqHvBKN/AsSuEvyJ59e3Kjf5CbXY7xcOBanhOzaAiTSsgjrD5XfobUQzsKhykd4sJ/b3OlCqVsBwAJMPKDxaoQUGgv/Kd4oAqwqZFvduBIVPZdSenGMq1uzbYBHH94cUeJvtoAH71y/E/To+Pb4T2ytAOcGPIjj7rgyj2QjUfuZTXj0jLSpzzoeqKmOvHSpk/6DITEXeoMWJ/lmeOvGV2ahFXNuiL</vt:lpwstr>
  </property>
  <property fmtid="{D5CDD505-2E9C-101B-9397-08002B2CF9AE}" pid="79" name="x1ye=75">
    <vt:lpwstr>zYDbAwKJtYAg1C5I3CABYj5mJFDDebJVTPUy3Lj1T05z7o/pkuUhv89uIfOxFjbmq+9jgpaKVePZ+0uAp7CITZ1dlv76wC8Hd5LWuJ7P+49f8G9cWO28pULNYTngHDELYgYmWFkav0lbim1ctFbFliB+yBleNM8aSuRySdrnTFo3R6Ii+7cBNXLdEPRgYrva6Q+UadUygZzgkGtMtS+dSnCxeh6UEHyL1hG19SRNfsH+7RiXu4Kk9R3AMCm0XJS</vt:lpwstr>
  </property>
  <property fmtid="{D5CDD505-2E9C-101B-9397-08002B2CF9AE}" pid="80" name="x1ye=76">
    <vt:lpwstr>PiO1hbPJWwBPMsuvvFGea025YvpbtWBJuSSiU+pqQZJZsNXjEbejk2rcyHtfMrKEWl1uRBKv95JR4a+T3K/XBD9wHPRT7LBoYwGUWvxrp0VLZ3P0+voO/Fsfr1d/Pckl8xfYoYxVli7vu8ZiMrI0xL8y4pNU4U+59SIiKPkQVeFxf6h0r4UQu+5VXgreT8Mm9YM6gF76RnX+ThzwzfZbwdaHUFPS6G/RNf3MHRU+u25iDIfqshokwn/keBSoMVo</vt:lpwstr>
  </property>
  <property fmtid="{D5CDD505-2E9C-101B-9397-08002B2CF9AE}" pid="81" name="x1ye=77">
    <vt:lpwstr>rBYSx6ZjFOhdgHX3uEzFpzyJ+iGT54K/X5nH5BjWIy/WDgWipNmV8+Dpjy8IHaKJNuiVCAipoCEu/kcEaX0lWHeWcm6mg0tFJJCMlJAyPqLpVKb+SBYazerzWFvodwRxG6bLqt1pb4kck9q4LXo/62PS1v0p2RxIkmc9zkjLYubIpY9bFyqwC+4Jz/ZQCG1s9/bC4clmpq71R5bx16+/em5cwPwK8f0zZAW5cB5bBe0XLr8yLIS1dN/H2o8LGcs</vt:lpwstr>
  </property>
  <property fmtid="{D5CDD505-2E9C-101B-9397-08002B2CF9AE}" pid="82" name="x1ye=78">
    <vt:lpwstr>LFQ7ypTm0N23A7cYRGDwfKfMdvymEl9lbVfxq6N2zn/KbaYLQODtGPidmrVbiBVOTYZbQJyIOoNU3ld9HSzynURGgPj59tOAh1ZgNn1fwbnTeLzmuEHPSb0VoQyHPjy28AJO01Q0aV2VRIe3rT9ygVY1EnXHLrhsaDJINudcIkshLpvYuxRAnu4ebJTohw6u2Jlx/gR2J1ZcPE1TteTRkOjSEVKQgGtpd0bSyXgKDqYW9E9SQfF9GnVK66r2ejK</vt:lpwstr>
  </property>
  <property fmtid="{D5CDD505-2E9C-101B-9397-08002B2CF9AE}" pid="83" name="x1ye=79">
    <vt:lpwstr>wd3V/hC/Lzqgahy3vY0vaLCmVzXJAPwj4yKEp7GvBTXPrT5eEWprZ9iRlwr/A9rj/B3rbLBb72eyMjZxmPxkgwUejlc4M5JQx/ZjJ/G20jZEqPEmabG+c2w0xVxIi3NkLdkmGxjHv5ihgPDlyoutsiZQQRwB/sleS0GhyU3NYXA+SsJx9tToAWRahWx2IviUQ6tqeE8lj4+WdfIpVwYjjUxmISkFYkqBMLz39FABBnDPo01ewEL/aAC4LEcqS/N</vt:lpwstr>
  </property>
  <property fmtid="{D5CDD505-2E9C-101B-9397-08002B2CF9AE}" pid="84" name="x1ye=8">
    <vt:lpwstr>ljmKh48JwveujNfBsjEYBqJqH7gszvBpeCoDFwPFCLofiftdtRe352w02PA4lccnUozE6wHq/bLFtJG/cvxLcbE5B9HV36rN2xoNzVgVY0+/J+T4uzon+SAlyz2d8ariTTKp9nMmp1MWNDZydW8igOZbfHREvA9T4Dnl/23vgorloSMURwJmFrnUicsghxozwFUPtuynkl1jo2zGfJcTT//tEZ+foTeAYMWJ7YU3uAzMtTUz+qhYtUiF8N+1Tsl</vt:lpwstr>
  </property>
  <property fmtid="{D5CDD505-2E9C-101B-9397-08002B2CF9AE}" pid="85" name="x1ye=80">
    <vt:lpwstr>nzY0WRc0rfSlryjdwH2ST8f9QrwNEZRHTOL9gHjQr3ekgJjIA2KTA6OHuQ+7akUn/7aFleLgpINTA3+jGw3ndoQQKwhJznOR0n3ocfAMjAsGUbmqnHuSQ3LRzDMhPoxPlrY5NOGGqbLFMfRwprnCXtOA4guoVE1hyhnhn+a0x0AIFHeaL4RrEgmx2lu5Ak+lzP5TKaZ2LbcSVo9JgT/Hbwi36cLduwkuWRNdu/kuJ6jxqy+4O2TwL/kFEwDSCVo</vt:lpwstr>
  </property>
  <property fmtid="{D5CDD505-2E9C-101B-9397-08002B2CF9AE}" pid="86" name="x1ye=81">
    <vt:lpwstr>/MFd182Ffq8J/unw3E3w5xJwQQnUTZRWSbb3H6rXpd3W7lotmLf5mjOyrQLlmZNukd5m3gPm3Vyu4NH243KT4Mp5r6g3UB0VLMdWxS/iuu3NDM3ujhWJkj/8ug4UxLt261Yok+tfLTi6H+Fr9EsD+O50j1DIlmLWwkIFj/VgkgOn4tEa+ld345afttJB4qVfPCyfdAsP4M1vZJp3nw9r2TH0bM0sayCb76gyJCGJb+COXGJNbn4pgoKsyv2b6+Q</vt:lpwstr>
  </property>
  <property fmtid="{D5CDD505-2E9C-101B-9397-08002B2CF9AE}" pid="87" name="x1ye=82">
    <vt:lpwstr>03++wXKIa93YCoxgz11g7JnJmWdldibeTdHF/9VVhQRDCEvnnIqXyQxTayufn4S9tYho7BPUrysKoPffwOOLP79PKMqCwEoImHwe2L5hRfp3CjAr6JrKnl7F6zTy9rG4uSoWsNm8019+9snoSevXNoFW2MK+sQQ9JpS9kDAKQsuS77afAGSoPNpGh1QZxSwF4p7MtFvCVsOoK0MRBfykGbGeO8SyceXZqaufpGgqWPq11Gh7VUudi+l6UVoY1hQ</vt:lpwstr>
  </property>
  <property fmtid="{D5CDD505-2E9C-101B-9397-08002B2CF9AE}" pid="88" name="x1ye=83">
    <vt:lpwstr>fLV0inyQPxE0mfVk+RsRR/z83SvBO2cVGlJEp/dY32JHGZ2rVdvNBFyksLG2hMxURU9oQjaidKcwU3xanlzPNKxqQN6ed9TkuG/cBZCDnwINvNVKrJl4eWgpzWM+E/Z9i50YR0pUlfcDJBOwy4pKxgAJF516kI17SnLBHDDB+2yAwv7qL0frywearRrZAEJWjI+WhWZP+6O0r+wwRu7IoujJaAl63rSKb7GS2IUL6izLz2G3KJsJ6wSOU6J8/Bz</vt:lpwstr>
  </property>
  <property fmtid="{D5CDD505-2E9C-101B-9397-08002B2CF9AE}" pid="89" name="x1ye=84">
    <vt:lpwstr>HoHT544Phta+L91GEGlc6cuTWlANbpHflyefnUCRu95LjXt4U3jICKeiQoaHJgziNUa2BaXcj897GYxVMN0wOSGx0fJ+eNqFW6k7ZS2GvHUJUbGe7ByxYBUeB9MW9NFXf9Q4o6V8z5JcHsC9kwSQ0qGq4w+wKVR8x4Rdwjy0dTFHTa7K1Y2IAHd/wDAIp89bq+93J4XJhTqyBjsy+hqQgcCO3frn6lphin7NQH8elm9JwQ6g9n7sx+yDjBA1t/q</vt:lpwstr>
  </property>
  <property fmtid="{D5CDD505-2E9C-101B-9397-08002B2CF9AE}" pid="90" name="x1ye=85">
    <vt:lpwstr>mPXz5ZG41mkaJ/E+ux9YAxLLI9ul5S+kcFuHBjphdJs8g5aOXN1cT2h3RFG5451Tv5+UiV4CqDG99B7/a7bPlzaCVrPcZfBmxiezfT35BFyzCKQrNMFodYywRL1Mgezjnc85mcwUxG/53AkV7fWMRD1opKF7iBvm7IovZHuJ1cV2AnSNpVYZz4sTZrjz9i6qmQgTAZ8fWVeQo6ElduHtZVNcrHLgavIelbBHJrclKdbaMWliB3Off1yJgcJDghO</vt:lpwstr>
  </property>
  <property fmtid="{D5CDD505-2E9C-101B-9397-08002B2CF9AE}" pid="91" name="x1ye=86">
    <vt:lpwstr>zsoPpo8Lks/GWgEjxFA0wo725OjM3fBjz1GnsUTf4ELPG6asrrUsvVjl9nL67VP+JrqczcYM265kEtaeELSP4CXve9jqME0mL4gkRl0MHN5QU+gO0xUwPz9qxvxdggiskfrwnlZWcIxL5D5AMjSs++1DIUqWID0yVyX0vcMJ7m0w9vXRlEKXsWwnVasnbmnYY0ugAyPDp78VA42Tv1c0yfYrZ0H0Lyl0Nlt2Kcw5iR5pVqC1Wz8UUIhWvij4KrJ</vt:lpwstr>
  </property>
  <property fmtid="{D5CDD505-2E9C-101B-9397-08002B2CF9AE}" pid="92" name="x1ye=87">
    <vt:lpwstr>hUKnJKBEnv/FgN3F6ECF/04m3vvGK+G4SX5XHVXfixis2XHIHiCWTdwoyW3/LL6fZiUon+Do6APN3wohIaENMVeuSMJfhyrcec4HFKhu24mYG3VZuA9+Km4/aZfjkulWFvzYhOZggDZz7r3xPUhpy/HK7jSiL/WiRo61H/qOvqIfNwfCmUu5JvHB1Xt/c1LBi3jIn8vqbaLZ2og28949E357gcuWxFY6CK6d+hVa+IncuVQg+2P+0Suao1tfUAK</vt:lpwstr>
  </property>
  <property fmtid="{D5CDD505-2E9C-101B-9397-08002B2CF9AE}" pid="93" name="x1ye=88">
    <vt:lpwstr>lJaFSV8enB27Ni1jrmQ4OkmZVRhGonyS3s4AAe9tyZ1btphKI+3O3Gz4MUHUBFkBdCdVTjBdSLSaW9hqYZw8/Pe0TOca5e+E0U+coOIteVolhE4mn6Mdlmi7Iar+NLY665FkJg2t4WrCFqgOfFARMjgfRtDPw38ylDele0y2ALJOu7aE4Xj25jwgK0rWAC+ZMzJrNPtuhrRtLPHh347o9lQWtGgE0ECEuOVVU6PkSz9gaS19BBsuhW9dYM5tluj</vt:lpwstr>
  </property>
  <property fmtid="{D5CDD505-2E9C-101B-9397-08002B2CF9AE}" pid="94" name="x1ye=89">
    <vt:lpwstr>UBCUCnAh6YcFfGtTR7jzNvpps8dmqe5AVlnDUpu0W1e+ZVzqEz53lfI7wMggpqnm3/nA9cr+wf6EHP6lwgJqcmhRx2FYanorzp5/sNonIxuEcOq5fw4ulsGhDEoItV0W1CvjZllMl2eK06KmG2qGDhyjOyKIdnVQZb6B2mZFkQAxawLjb5Scrn+r2jWVYVVNV3ybr01v0Evqj3J4mFM8cwGGjNoAu9XB5dN7peoTsKwRGVZb7FvdeCAgC14Aaos</vt:lpwstr>
  </property>
  <property fmtid="{D5CDD505-2E9C-101B-9397-08002B2CF9AE}" pid="95" name="x1ye=9">
    <vt:lpwstr>JMvYyWqFac+bEtR5gOeK9kV92s8pceor/W10KeEzpPZR1ZMPYP9VhxuZmopQAl7dMF6jwkKRPdLlmNhUtoLjGZtQsXjqQiBRGL5g8jZLpZSpVBRBS+b1awdTGviVTPvmoWkzRRdfaN+xQSWQYrF+FGfXXQBxG9/BZNGk5ELYxzz9/2feXmKBa0kzWqS3Mbxzh0ytXtZGkcwQqBECZl/Pa/DK6uqsPtLB3cMe6AQzDHUJc+TsGeRRz1BjZ7lri3Z</vt:lpwstr>
  </property>
  <property fmtid="{D5CDD505-2E9C-101B-9397-08002B2CF9AE}" pid="96" name="x1ye=90">
    <vt:lpwstr>wItFh/H+lZ6WTR0zK9FuXWEGn9h3pJJoyRoNK6JoYtheZ9Twi1cG/GrFdmVmCM5kYbigdWYtqSwKyLn1QRuK+S/NTjjBWsyLHQG21OeL/VZTpofQq3hVKBDo8BoTykCFkgPEyIniXiOYEsS51BtgK/nd29jER84gPg7SfIxYRIEiT5JZzsZOJ49DzEF+r94skC2Y1iYimUH8uDWCsh0AMtd5yx7EIEZKR7+BNOXtR6Nu4S4E/mZibcdERtC833d</vt:lpwstr>
  </property>
  <property fmtid="{D5CDD505-2E9C-101B-9397-08002B2CF9AE}" pid="97" name="x1ye=91">
    <vt:lpwstr>sBdgRpzVPEcde2S63Nn14O6jD8PDHyVX7JzstfSZ07xsLbTcG+6UaNzR0xL5Qv3Oz8OdO6TJCTZKgsizvz5u/ejWqyiR5M6zIX8JYVMKXewzrO3FnOxSUGu520071Aq7xSpk0tboDDj1FnukqVfJ6kTh6mGtmBbkHHz4TuTt1xtFcgFdoBtCc5aF/RWJ8jG5BEnf+DTtbO9zSHGOM/1zPryvulcxGmFofuEvKoJYC6b62X+6mVhRw/Aum/CLiqa</vt:lpwstr>
  </property>
  <property fmtid="{D5CDD505-2E9C-101B-9397-08002B2CF9AE}" pid="98" name="x1ye=92">
    <vt:lpwstr>Wy/7RQflw+C5B5+Kzqnr7fcpR7xrlreQKicoPfqwtMZcM0+5J/JMbu/yCj+V/savRyzpoGad44xgPioYt6eEgzeh4UofI+Cz7Y4mKHRPppW/dJebvcjPv2LTV4L2RWOV4z3CBx6IjpWik3EEMnbZAA+Tgp9Qgs2PTP2HHzGt9ujTovcW8V8cGY66NvaVPzKihkJfYT8Xk6hIHAeoAWeJi7Mz7B8DQ7GstazqzzZCUCDhZkxbVJNFPXlL04KncF8</vt:lpwstr>
  </property>
  <property fmtid="{D5CDD505-2E9C-101B-9397-08002B2CF9AE}" pid="99" name="x1ye=93">
    <vt:lpwstr>jE3l6V6utwunMJZGfXaiFzlH8Brwc5rItVP/i2Mof+rrV3A7nWiNRuSMl1uPQXsjbYpx6+9CUuf2EFcQQsm0S0iQ66vJVipVK0X4KIa7491xB2UWmwmnQ7dMFIqJWP5zXz8HPGi2LhEdesBOJpgzeFxkCtxzWIKAlt5bm5VNddTZGvuDgK+LvFtV91HMULu9tva6YyMvBMPE0NzUTHBHlM4TtkLlW6bOhOa1m07Ke1fMtlcpgrU19CPQbbL9Cri</vt:lpwstr>
  </property>
  <property fmtid="{D5CDD505-2E9C-101B-9397-08002B2CF9AE}" pid="100" name="x1ye=94">
    <vt:lpwstr>aVZ0DgNsl7fVooIx9JIBb682U4r54BfdT821Qsvr1u71f6MeTeJ6e4fL98Ojp22lV4KwjKFNNwC/hp+Ig/8Uc7PxOMjGb37T6Vv7yO9VB5wpjPpBaWqKbARZHmRAHKqw2Zk9WtRd1zpQa+nPFJ5kwFnzehYMhWfXmcJ7NUn4sXe76abvE7rYnf5MJTIw+LZty7EjImjk9e70uUiviEALNSO5SvXy+20Vq/XMDOzFbBJXgb0zNLpbqOzG8Biz4WU</vt:lpwstr>
  </property>
  <property fmtid="{D5CDD505-2E9C-101B-9397-08002B2CF9AE}" pid="101" name="x1ye=95">
    <vt:lpwstr>s1D87/b9Q4+dIaprvQDrpa3aa0LVFJYkUHNO8lQISanbWNzZlY9T2PdsQEmig4tmJX2sqmqxHLQ0Ul30SyC6HUh0HDQ/MjIW0UJQKTCQJEha+5FwDYIejOYCgqwR/5lP8UqB9nsZZ/XjFolLW5II2Xm44EC4H5gMzTQ43Cwkd8TKXmZhmYCxt1bofqYPpbB2ILbUNJdiT6L5YZo0ba/VbW6fNjJDDKMn+hvjXodLTevJtMZkL6E5rUcBsdUcY53</vt:lpwstr>
  </property>
  <property fmtid="{D5CDD505-2E9C-101B-9397-08002B2CF9AE}" pid="102" name="x1ye=96">
    <vt:lpwstr>QW1Z4w9sqIP0/76+WrGAc+8xHoIfHynVsG8HS+EQnvzsv+dKMGBdg6U72NSskoPy7opv5RqX+v2hM/gWEhVNWmzRn1/2fDFZDibjcNocT3xvBd5wmdpFJItMZZ6B/Uj73M1Y422Jdpbut1XTZACznzyJd6MAdFa7/T0HrUh/6JSH3/HN6auxGFrKRF716wmsmAr7Yp7BRpvl0JDXhfGrqRyYX/4ZeuppAEAXv4vcqIpCl/QTr86jaFraKYZ7pKz</vt:lpwstr>
  </property>
  <property fmtid="{D5CDD505-2E9C-101B-9397-08002B2CF9AE}" pid="103" name="x1ye=97">
    <vt:lpwstr>ieiNvTq9b5JagqGT2a+7iM6giinzdHlA2bPpko3bMewKMqXPexpqdwdJ7z0mS67QnRkOKX6CaWPKVYXC9PWr9ICsqY+dCgeGL3pUo28Eb4pXNnSpUjhQBEW0v25jjIuD6jN8aQMQnWy9DM9YrYAICG3tQ1PI7ED6HL+FfzJSF85FCDg0ewxmbjzQcM0GSasJbnw+ZewdgsCFEOX7y8XselfhseNYfM/O90AaJfj9matTcNDBAyJDdD4vRx9XWY4</vt:lpwstr>
  </property>
  <property fmtid="{D5CDD505-2E9C-101B-9397-08002B2CF9AE}" pid="104" name="x1ye=98">
    <vt:lpwstr>tLRJgDqmdu22RqtS+dabJZFvRorcLt41bnFbM20RA5nuIE/m05UocoocD/Ah1LTnJA+3RqwFFzBJ+/alrZigl25vmgBSWfLwoEmR+JSn4qvUsK0yZx0+34d5KfciXAPBCwKuwkdk9ZEvOcSLWrj9fa3NNIVcS9kKxffEphman6IEqVumVWVKQp370heVPbpkYoWIG6nxIguB2htmpJdkoVl9TCrxKNHPKQY7zDbATtdPjwsa3XMuiffBHCOHcg4</vt:lpwstr>
  </property>
  <property fmtid="{D5CDD505-2E9C-101B-9397-08002B2CF9AE}" pid="105" name="x1ye=99">
    <vt:lpwstr>xsTFSTCeP5M9XGPuRjFT3RWGEGREAGFTTzaphu+ic3/Hch0c8rwqNhCdZnA2bzxiNn99uwG/JhGyZQwO8y1+rHIRbNS2nZ1eMqyRQ56rcyS7sS7ukQkwNMiTf8+Ec7X7nOZ1SWVutZB896n8LvA1GgHc/j1JOBr8K1fnlSHgDeyTH6WF3sfCcZ3vfofUNVGCzkednbPZeC8GNWAhIdBnR35XLrrzqixda756tZbgmbSG6jg8sSHoZAR+mVFJpk0</vt:lpwstr>
  </property>
</Properties>
</file>
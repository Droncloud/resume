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Arial" w:eastAsia="Arial" w:hAnsi="Arial" w:cs="Arial"/>
          <w:b w:val="0"/>
          <w:bCs w:val="0"/>
          <w:caps/>
          <w:color w:val="990000"/>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lName"/>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DADADA"/>
          <w:left w:val="none" w:sz="0" w:space="0" w:color="auto"/>
          <w:bottom w:val="none" w:sz="0" w:space="0" w:color="auto"/>
          <w:right w:val="none" w:sz="0" w:space="0" w:color="auto"/>
        </w:pBdr>
        <w:spacing w:before="6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r>
        <w:rPr>
          <w:rStyle w:val="span"/>
          <w:rFonts w:ascii="Arial" w:eastAsia="Arial" w:hAnsi="Arial" w:cs="Arial"/>
          <w:sz w:val="18"/>
          <w:szCs w:val="18"/>
        </w:rPr>
        <w:t xml:space="preserve"> | </w:t>
      </w:r>
      <w:r>
        <w:rPr>
          <w:rStyle w:val="span"/>
          <w:rFonts w:ascii="Arial" w:eastAsia="Arial" w:hAnsi="Arial" w:cs="Arial"/>
          <w:sz w:val="18"/>
          <w:szCs w:val="18"/>
        </w:rPr>
        <w:t>+911234567890</w:t>
      </w:r>
      <w:r>
        <w:rPr>
          <w:rStyle w:val="span"/>
          <w:rFonts w:ascii="Arial" w:eastAsia="Arial" w:hAnsi="Arial" w:cs="Arial"/>
          <w:sz w:val="18"/>
          <w:szCs w:val="18"/>
        </w:rPr>
        <w:t xml:space="preserve"> | </w:t>
      </w:r>
      <w:r>
        <w:rPr>
          <w:rStyle w:val="span"/>
          <w:rFonts w:ascii="Arial" w:eastAsia="Arial" w:hAnsi="Arial" w:cs="Arial"/>
          <w:sz w:val="18"/>
          <w:szCs w:val="18"/>
        </w:rPr>
        <w:t>test@test.com</w:t>
      </w:r>
      <w:r>
        <w:rPr>
          <w:rFonts w:ascii="Arial" w:eastAsia="Arial" w:hAnsi="Arial" w:cs="Arial"/>
          <w:bdr w:val="none" w:sz="0" w:space="0" w:color="auto"/>
          <w:vertAlign w:val="baseline"/>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01/2021</w:t>
      </w:r>
      <w:r>
        <w:rPr>
          <w:rStyle w:val="spanjobdates"/>
          <w:rFonts w:ascii="Arial" w:eastAsia="Arial" w:hAnsi="Arial" w:cs="Arial"/>
          <w:sz w:val="20"/>
          <w:szCs w:val="20"/>
        </w:rPr>
        <w:t xml:space="preserve"> to </w:t>
      </w:r>
      <w:r>
        <w:rPr>
          <w:rStyle w:val="spanjobdates"/>
          <w:rFonts w:ascii="Arial" w:eastAsia="Arial" w:hAnsi="Arial" w:cs="Arial"/>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10/2016</w:t>
      </w:r>
      <w:r>
        <w:rPr>
          <w:rStyle w:val="spanjobdates"/>
          <w:rFonts w:ascii="Arial" w:eastAsia="Arial" w:hAnsi="Arial" w:cs="Arial"/>
          <w:sz w:val="20"/>
          <w:szCs w:val="20"/>
        </w:rPr>
        <w:t xml:space="preserve"> to </w:t>
      </w:r>
      <w:r>
        <w:rPr>
          <w:rStyle w:val="spanjobdates"/>
          <w:rFonts w:ascii="Arial" w:eastAsia="Arial" w:hAnsi="Arial" w:cs="Arial"/>
          <w:sz w:val="20"/>
          <w:szCs w:val="20"/>
        </w:rPr>
        <w:t>03/2020</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01/2015</w:t>
      </w:r>
      <w:r>
        <w:rPr>
          <w:rStyle w:val="spanjobdates"/>
          <w:rFonts w:ascii="Arial" w:eastAsia="Arial" w:hAnsi="Arial" w:cs="Arial"/>
          <w:sz w:val="20"/>
          <w:szCs w:val="20"/>
        </w:rPr>
        <w:t xml:space="preserve"> to </w:t>
      </w:r>
      <w:r>
        <w:rPr>
          <w:rStyle w:val="spanjobdates"/>
          <w:rFonts w:ascii="Arial" w:eastAsia="Arial" w:hAnsi="Arial" w:cs="Arial"/>
          <w:sz w:val="20"/>
          <w:szCs w:val="20"/>
        </w:rPr>
        <w:t>10/2016</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Company</w:t>
      </w:r>
      <w:r>
        <w:rPr>
          <w:rStyle w:val="datesWrapper"/>
          <w:rFonts w:ascii="Arial" w:eastAsia="Arial" w:hAnsi="Arial" w:cs="Arial"/>
          <w:sz w:val="20"/>
          <w:szCs w:val="20"/>
        </w:rPr>
        <w:t xml:space="preserve"> </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02/2011</w:t>
      </w:r>
      <w:r>
        <w:rPr>
          <w:rStyle w:val="spanjobdates"/>
          <w:rFonts w:ascii="Arial" w:eastAsia="Arial" w:hAnsi="Arial" w:cs="Arial"/>
          <w:sz w:val="20"/>
          <w:szCs w:val="20"/>
        </w:rPr>
        <w:t xml:space="preserve"> to </w:t>
      </w:r>
      <w:r>
        <w:rPr>
          <w:rStyle w:val="spanjobdates"/>
          <w:rFonts w:ascii="Arial" w:eastAsia="Arial" w:hAnsi="Arial" w:cs="Arial"/>
          <w:sz w:val="20"/>
          <w:szCs w:val="20"/>
        </w:rPr>
        <w:t>01/2015</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04/2004</w:t>
      </w:r>
      <w:r>
        <w:rPr>
          <w:rStyle w:val="spanjobdates"/>
          <w:rFonts w:ascii="Arial" w:eastAsia="Arial" w:hAnsi="Arial" w:cs="Arial"/>
          <w:sz w:val="20"/>
          <w:szCs w:val="20"/>
        </w:rPr>
        <w:t xml:space="preserve"> to </w:t>
      </w:r>
      <w:r>
        <w:rPr>
          <w:rStyle w:val="spanjobdates"/>
          <w:rFonts w:ascii="Arial" w:eastAsia="Arial" w:hAnsi="Arial" w:cs="Arial"/>
          <w:sz w:val="20"/>
          <w:szCs w:val="20"/>
        </w:rPr>
        <w:t>02/2011</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Chennai, India</w:t>
      </w:r>
      <w:r>
        <w:rPr>
          <w:rStyle w:val="spanjoblocation"/>
          <w:rFonts w:ascii="Arial" w:eastAsia="Arial" w:hAnsi="Arial" w:cs="Arial"/>
          <w:sz w:val="20"/>
          <w:szCs w:val="20"/>
        </w:rPr>
        <w:t xml:space="preserve">, </w:t>
      </w:r>
      <w:r>
        <w:rPr>
          <w:rStyle w:val="spanjoblocation"/>
          <w:rFonts w:ascii="Arial" w:eastAsia="Arial" w:hAnsi="Arial" w:cs="Arial"/>
          <w:sz w:val="20"/>
          <w:szCs w:val="20"/>
        </w:rPr>
        <w:t>India</w:t>
      </w:r>
      <w:r>
        <w:rPr>
          <w:rStyle w:val="datesWrapper"/>
          <w:rFonts w:ascii="Arial" w:eastAsia="Arial" w:hAnsi="Arial" w:cs="Arial"/>
          <w:sz w:val="20"/>
          <w:szCs w:val="20"/>
        </w:rPr>
        <w:t xml:space="preserve"> </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05/2003</w:t>
      </w:r>
      <w:r>
        <w:rPr>
          <w:rStyle w:val="spanjobdates"/>
          <w:rFonts w:ascii="Arial" w:eastAsia="Arial" w:hAnsi="Arial" w:cs="Arial"/>
          <w:sz w:val="20"/>
          <w:szCs w:val="20"/>
        </w:rPr>
        <w:t xml:space="preserve"> to </w:t>
      </w:r>
      <w:r>
        <w:rPr>
          <w:rStyle w:val="spanjobdates"/>
          <w:rFonts w:ascii="Arial" w:eastAsia="Arial" w:hAnsi="Arial" w:cs="Arial"/>
          <w:sz w:val="20"/>
          <w:szCs w:val="20"/>
        </w:rPr>
        <w:t>03/2004</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01/1996</w:t>
      </w:r>
      <w:r>
        <w:rPr>
          <w:rStyle w:val="spanjobdates"/>
          <w:rFonts w:ascii="Arial" w:eastAsia="Arial" w:hAnsi="Arial" w:cs="Arial"/>
          <w:sz w:val="20"/>
          <w:szCs w:val="20"/>
        </w:rPr>
        <w:t xml:space="preserve"> to </w:t>
      </w:r>
      <w:r>
        <w:rPr>
          <w:rStyle w:val="spanjobdates"/>
          <w:rFonts w:ascii="Arial" w:eastAsia="Arial" w:hAnsi="Arial" w:cs="Arial"/>
          <w:sz w:val="20"/>
          <w:szCs w:val="20"/>
        </w:rPr>
        <w:t>04/2003</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01/2009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02/1999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6" w:color="auto"/>
        <w:right w:val="none" w:sz="0" w:space="0" w:color="auto"/>
      </w:pBdr>
      <w:spacing w:line="540" w:lineRule="atLeast"/>
      <w:jc w:val="center"/>
    </w:pPr>
    <w:rPr>
      <w:b w:val="0"/>
      <w:bCs w:val="0"/>
      <w:caps/>
      <w:color w:val="99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4"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f1859149-33b9-4342-a705-3a74e7d7a374</vt:lpwstr>
  </property>
  <property fmtid="{D5CDD505-2E9C-101B-9397-08002B2CF9AE}" pid="3" name="x1ye=0">
    <vt:lpwstr>OGUAAB+LCAAAAAAABAAUmrVirFAURT+IArcSd4cgHT6469c/XpMymXs5Z++1MgiYiMEIJIo4zIgMzlMkhcMYJ0KEwIoIChWqyolj1uvlqqvH8oIZTBA9lo7Z2alEfq8oeqeJ6u72yc861w5ClvPpelPCXcD1arPN3pZiqmlNlTwGmkikHB995qhS3smgnFUxmfqLvKM6SSzHH0nP6WLIzzBxQAWiDsoANJ2o+xhNwDMmlu3wMl1PAv13EooKJsa</vt:lpwstr>
  </property>
  <property fmtid="{D5CDD505-2E9C-101B-9397-08002B2CF9AE}" pid="4" name="x1ye=1">
    <vt:lpwstr>JrUsm1HJWU01HExEf/4Bisf5wZuR93RhSzsmt0SiWHFIqJ87LNAynNiqg5ObmjKMD/w+i+p0KJvDPIo+mCYwhzv9+7g4irzLlkUV5lG06YlfjYA8i3QZPU3sOAkHCh/1eg0q/StRhk++rnrupHdybW1lgRzCiz5a3PsZNxMTIvVYiQSlr4k5ucxU6PLjs+Th1Qrrq+i9o3Qo6TzrPhgbMcyjlUlnlg4FXds487B/DWgfSMXYGbuuWN8Jpx4rbW1</vt:lpwstr>
  </property>
  <property fmtid="{D5CDD505-2E9C-101B-9397-08002B2CF9AE}" pid="5" name="x1ye=10">
    <vt:lpwstr>fcvAkfUQSbgpOy0vEtk3QsfFK3Q5sruSs53KjG+wvv41vh9qwXpuR6XYL0IGzBkePFA2txG14v+0/es5kEJYLkk8LS99oWPfT8GefeVpMVu38Lu5q/uR++NWkde0e1LMmFLry2rwcp4regmqURMdCIrF06NtKNuBkQj+CWD6eh5WS27L1CGbLlBbSRv7QRBEFXRFaOarJUqrDNZhwsZpwRKsSWTdW+lxvQvqrrSSFIo6mfcoMfw1tSihemDWpOa</vt:lpwstr>
  </property>
  <property fmtid="{D5CDD505-2E9C-101B-9397-08002B2CF9AE}" pid="6" name="x1ye=100">
    <vt:lpwstr>oj7O5qwR5VTYsnyVjgCQ0TWGH6kJI99gIzlUqYJk4FqOlyWkxLWE8R/+mc9CQeWGlsanKW4yoajv5n6LFAZ20rQM5UIsvgVPHbW76J1XzIYkBOWCnSpvXhYUEwxycBHx+5BU5wsZ0VSKfecdDNzwxmG1XjR3TXQTdHYB01Qn5fUMPwDP8VHj5p0WPaBNs3D4EGksCrsS5mPBQYi7/XjDQm9DnLMRPmZ9Fu9dXgO1sLfkLrwYxHk7uczSo3AjT7b</vt:lpwstr>
  </property>
  <property fmtid="{D5CDD505-2E9C-101B-9397-08002B2CF9AE}" pid="7" name="x1ye=101">
    <vt:lpwstr>Xi/VE6qH1GSx0v2fTcC510mRHIzzvupxfZh5ciWpuj+Wc8LXuKdT4cZCHD0gdSkEjvm78xoYQFX/YlHsmaV7Eza/BZPkc/h7qSWND2FondxZ0OWZEoFS4yiejxBa8oxNNT56c5ponP3z3zLb+UqG77tEFE/JSVGxmZAmMnQAQ/hC79cb0d+LZh0/9eA6b5TVcT0dYLGh3kUeUdCu/+9i/3P4LneezCymtU+jgfm1FmliqN3InvjZE9MRRix70WX</vt:lpwstr>
  </property>
  <property fmtid="{D5CDD505-2E9C-101B-9397-08002B2CF9AE}" pid="8" name="x1ye=102">
    <vt:lpwstr>xFWeDJhaAGzVFMCXsxHHpm/6ABJrltH8m0ghPEXbuabnYR2ZwidCCf0llbi6TFazvetpxtaNj8K4x+yYENFF3BSkASpL1fHJgn7beS2UM79/kizA8WaqJg9gciFpioMOmMvend5BwmINZIeD+NpfSaLpsJq9APItGk1+3ZcGiiH+eK6ZPOv3//AWOvTcQ4ZQAA</vt:lpwstr>
  </property>
  <property fmtid="{D5CDD505-2E9C-101B-9397-08002B2CF9AE}" pid="9" name="x1ye=11">
    <vt:lpwstr>RRzqgV/aa2D0lXEAykQu8fiIBsp2egG/6hzFjLAx5/D4zN/5+PphN4uARzAgexIWfW+JxRJYOUfmxWrSbB/yhM4W6AJMez6IpQxM4RL4zMKG4TxIJjV6nF97NdYo71PsCsD3zazKV3Ss4wPg76cYL36zlTS1dsyvqkcOwnnZl2u8H4DyqCfmxPVb/amToWnt51k5iDSXqbiWf9Xbnlo+a3WPEPc/TX9XmyK9dcOXAPBUpQ5fGjzpaJE0RGDW9+H</vt:lpwstr>
  </property>
  <property fmtid="{D5CDD505-2E9C-101B-9397-08002B2CF9AE}" pid="10" name="x1ye=12">
    <vt:lpwstr>O5r6CJt67AqwMTrBza4arVoU+588PPh7Fzi04pk1bn/g9BUwU+7MWRBSGk+4RRVn/kpnXw0sxXTHn3xmPBz8AY18jghuJ3LyEtNJ6LODwdzAl7NbGCJSR5YjvZ0QNUf+6JGm2E1zFmyHmJUEVPJNCmVcWeAtMDNnb24Q0gHWv95DcGooKyoH31/V6QVkkjcjSi5lK8fdu6ceEdkBOXwetj8vS4xkDjjF2zUCptowSsBKWWodiFlAqLwYUvLiaHU</vt:lpwstr>
  </property>
  <property fmtid="{D5CDD505-2E9C-101B-9397-08002B2CF9AE}" pid="11" name="x1ye=13">
    <vt:lpwstr>qsXVQ2dlc8ObeagUnnByZ88PzT+vFQJG3SZ9wP1AlTKH7MRnnFcfEoLVFc9aEdx6Ap9IZDdGwfYLMfiNJOelTEcyILwvZ0Czf3gLseyK1r1jTQD5LaEoSVuPIGMAGY0VCzhC0qi/LAgmzFaV2ga2Nl8sU6xlrp2gEedgXMejpXhA6Gvb51pbE1MtdECQS/OeIxNNORxj9sRtvl3HIMWERe2X3h7/zmuBcfzX0r+k3gyDQKUY0Epk7zFEPwk8nl7</vt:lpwstr>
  </property>
  <property fmtid="{D5CDD505-2E9C-101B-9397-08002B2CF9AE}" pid="12" name="x1ye=14">
    <vt:lpwstr>1+tpel7Jn4Y3jUsvrLiGC+XWxvKCBcedgEbkllQFRhV0mJLVuwEspojKBCAE1/PHjzsLXSnf3xxSB5uXmQ/yKHiCyw2GTHkRffIZ1VbY0fzqQc9r96/BnvPfrIJdlZrgdBYvh06pauH762NFo27fWveWVLqGImL73IfoEX8Ls+fS5Z9yEQfdxKr/rEExFpwy3OL3+KQDnGLuko/ev1cCHIJKp/3fwzhRdZdQfMB+3oK7N90XWxx6U7PE/TCryW8</vt:lpwstr>
  </property>
  <property fmtid="{D5CDD505-2E9C-101B-9397-08002B2CF9AE}" pid="13" name="x1ye=15">
    <vt:lpwstr>DfU9C1mmhGupnJim1rrLPqU6Hj6kYEeMFelBwD68F6bTAXhlgaoVADYbEmkOZW3fgOI24r8mPlRKzo7LyHAJt+f5ooAUpgAha+LrRqTEdoK4ACMRr/o/mtRNhgbjDQVOsCvdhdQFeoPda6xN31C9sfhHMHR40i7e3SZRPpyLF5FWCEL2lwV+jt3HTOrPxJj+h8tCl9wrfScwdHJBxQm+brn4ZshzbHwncQjIvod8fLUkEqTKHDtK8WFHReqmDhv</vt:lpwstr>
  </property>
  <property fmtid="{D5CDD505-2E9C-101B-9397-08002B2CF9AE}" pid="14" name="x1ye=16">
    <vt:lpwstr>XzzZgFT36mHSLNMW4AcknynmEq9XQuj64ZruBonUf+1g8CukjP1DDUcwWJdrorr7ZAUYspVjskzzzsHo3IKfZAEclFhpIpZ6dpGT0a396h2p/rkuEHvgY8glxTwR1QrWk0vm1FlkfKD+PK6NIT2HH5Q+mI+vluuAfBULVicNhR/hjL5jQVPLx917q6xsrxMq2uqLBYfK8RA8nRb877D+dlxkhcgg1JOW3+cJxOgt/yBNyVOu66epAMzCMGZSP1D</vt:lpwstr>
  </property>
  <property fmtid="{D5CDD505-2E9C-101B-9397-08002B2CF9AE}" pid="15" name="x1ye=17">
    <vt:lpwstr>bAGbPrtv08F69rrvxvkbW+qkhJh9cZq8mv8u5mIJtltKEQP8mAQe3pzGMPVvigdSeYTbnb5abKuK3ef9MmodMd6SpNIhcvGhne9I9oAKHWZ6oa1kY9e3Rb0UA+KY8qEqUOR3A+dTFDgpQPf31z+QP8YRm69UpbeEkVmFIpyjrevhhZ9ZlXMrBtesJ1kUgp4b+0b7WNEiFU9NGc9Cx6AQ4+M/vW/IDjZKi/VHDaUK7m29EvFY8Ek96FnBgIVYLwB</vt:lpwstr>
  </property>
  <property fmtid="{D5CDD505-2E9C-101B-9397-08002B2CF9AE}" pid="16" name="x1ye=18">
    <vt:lpwstr>I6WgCGB0KjesJVkP9h4o14iezd9V6IYCARvrfPn10NuvWw9pL+kvdDv05TNidw0KS/T8728APAMXfaD342GCAtRcP4SzV46stfLbJj+EvjuISY8cNGHtPV0g78sJa0aYspzhDxO3wC9wjaQ4sgKjbQb9AM1zlb3SpKFbTNRFvK24s+PPKz3nAS5jLKaYkMsCbQ96WAjFQIvnOXAFhIF0wmRtcguogDZTlSCyfSKwtax6L+Su0CvtbmODIf2e/0F</vt:lpwstr>
  </property>
  <property fmtid="{D5CDD505-2E9C-101B-9397-08002B2CF9AE}" pid="17" name="x1ye=19">
    <vt:lpwstr>o13MCu0Yusffq2Yzfi5p5yPC2Gpdj6b16VjrBKh/W9B2CBJGjxl2GAQANJhMOhOur+KIT6nSrEvk5Q+YLeYdMu/YhYsiEZVKRYAJeIKjlJJgnwzMfwK9UP8W/s1l/m6AGagEqTCeKOw95RPgSK212rt3XXxsjQFeYUO41LsMPAdurbdaAAduwZGWLL1UXF/MVZVx4ZdIGo0ZfBuCabVaERpEbu6t7fJ83Oi8NJ0adZP2mN6fx3FKsx3zixHJrYr</vt:lpwstr>
  </property>
  <property fmtid="{D5CDD505-2E9C-101B-9397-08002B2CF9AE}" pid="18" name="x1ye=2">
    <vt:lpwstr>5jODhZb8pqp+7tOze/NDId+VqMwdc6XDwMZu76V2/nERVYTguQf2W4kyPdC+y5ceVyIXD60Q7VqfoYOllXHOY5f4B/WLwjy1LmZXeLuu8v8Gva2aXvGc7qAc/v3G/f/eAQWeyv4bOsjl+Fqlvs753f6ur4hod1LEl83M9+9OrSMBUihy8UErV60wkLShC0TuDSrmoMHt7aDdJMKJioM1CM1WLV3pILLfD3gIyg37Tv1qPHJycLXthRCcXsm2p6O</vt:lpwstr>
  </property>
  <property fmtid="{D5CDD505-2E9C-101B-9397-08002B2CF9AE}" pid="19" name="x1ye=20">
    <vt:lpwstr>YGMMsd/8s5eypEFLOI6HQhCv1+gfiK2NN01B//Tl0Hk9T8m1f2pbI4NXcuJFsPytD1K3HSktstXdNQP5QyotW0D9XiqpV6FXHCQURsNRvrPS0YCUBXAWfxVpmz+77P8MA28ux2ikvi7ZwfnGA5+SbrE7//G3Zl1KesQl5e986LhPx2M0dMI9klrvHXzE5S5+DIObOjfUY3uMForeVl9VNTM4hRTt/I2adbot2N/BUSgxXdasQVYuLcsstCdxN5G</vt:lpwstr>
  </property>
  <property fmtid="{D5CDD505-2E9C-101B-9397-08002B2CF9AE}" pid="20" name="x1ye=21">
    <vt:lpwstr>0mmsMCruNqJKvENWf5mEON/yR3FqmwW98yN1vUzsk6khtSSAx5G7nfR19IYobPToXFQznfvgjHSr6m5p0oiFJZZONwZEibWdPhnDrGPVuF8R8HA+fyikaO4w3yrgx3i67KTnyoaLJ+3XU7ghqQhxK7b+9es5vOu0U3xUhO9Hku7r25O92ZXAQ96B/5xg++Ymmm3FjwHYmjYqNvK9gSzt5BEQuVvEndXgp9uT1R4MyAebZ/AVZUcuRmGREFPr3R7</vt:lpwstr>
  </property>
  <property fmtid="{D5CDD505-2E9C-101B-9397-08002B2CF9AE}" pid="21" name="x1ye=22">
    <vt:lpwstr>CeapjXUdVvRHn0z8Wb5DthdZm9TxfS4H+wR83wrtgEs1Brzq8hPz0ypzniJ/lCmQV1/5Y33nkZrvEL7BdmHGYzDHXmdNSzq4ZtmRi6gb4a2OSJ/ZvUKtds3kFR3On+Rq/rIiNw/5LZxz9pIZh6mh8/ciHrnsroRuTpztDAuRrsGGn2x4JhUmY5IXlkpVps4Uda3AEXI4LWcVJHHNX69ZrooxJEwiMi4T79W83C2nA1QAbHO4b6vl2q/1P+eF/o+</vt:lpwstr>
  </property>
  <property fmtid="{D5CDD505-2E9C-101B-9397-08002B2CF9AE}" pid="22" name="x1ye=23">
    <vt:lpwstr>uDxWPNBv9EeHAp+SFiI9gPF+CUFLfSNDW2LfI4BYluG3pIB2osP6xkfGC7Pgh/LAdfdBeUPqdNULT9PuWtVt9lbZsbMLSt/ashjWlTLHcBMaKxm8Vz6/JWa5vkK/BIW14H3AOmcK6QwoTczrwJ1tMN1PFn+UoHEZJbaz7BWXCMMbJqkyV1NkkghXOAYmExQ5g/eAkLX18ztfmfnJ97ZOzCea/oXA0Aon7jsQ4vCqe78ZsRfF/whL/wXQl7XR8ds</vt:lpwstr>
  </property>
  <property fmtid="{D5CDD505-2E9C-101B-9397-08002B2CF9AE}" pid="23" name="x1ye=24">
    <vt:lpwstr>6pDfNMCv3u34sLAUcRGQ5cOx29Ghlo3kPHRMGRi1BPjUTH6KRgwYrG1bjZIvMj8NG6xTnwqedT97LBCfREit/YPq4wKFBev+iqWi07FGvnoysHr+U/jQt304+a7qKJjUG4mq+TZXb4X+p4FDoOlAuaytILV4b49pCJWN0fKhQT7hKrFFoy8sb0Qyxb9ZSdSrS2B0SSZNWlxFeRfKPnFgOMN/b2mmSm1EmNCv3t+wDpQi7/v11/7hw953mTqYpI5</vt:lpwstr>
  </property>
  <property fmtid="{D5CDD505-2E9C-101B-9397-08002B2CF9AE}" pid="24" name="x1ye=25">
    <vt:lpwstr>HTvg7jd/1rjUVg+FidEhYNRKyIA2GwPQbxRRDG5r+AuAIQmDVttMoPAMBE2KMJnq77T/Y8yG5APW0XZ5OTv/8MDimaFLuGOGLe5SI+uddJUBfpaSioNm32R9CpkQpDj1XZg/dyLar/dEmwBN4QPVEuW2gR11EhNrH6uRKuAdbSXexO7JHxez5DDnxwP2xLesxnqhUjiz+Za2dL3pmAOnG0L+y83AOMJQfSWpJqeaxfA21B1JXX2NbKbFUr6mFpU</vt:lpwstr>
  </property>
  <property fmtid="{D5CDD505-2E9C-101B-9397-08002B2CF9AE}" pid="25" name="x1ye=26">
    <vt:lpwstr>DxqYooGbXjIF6xnXQJeSZ2bhN1iUNkyB1UBfKKpNFbqN8JHEvOiQ/j9AxCOogEKxTbGbIeXA6eAIC6GRIBLZKb13TWU/fc9oiWdrIhoE0+2VNu6UfLKR0uQcsgLVukdznm7tOWzC0KbGu47Zlz/9FWENBQ1l7FD3vDsjz35UcalAjeGwt5bSduE4/7F3nOZDw+KfEXJzVz5Z9vR3JQqkjKL+cyfcmWAU3e3OufyWQZX0DaCK1B+RktkqBneDGQ5</vt:lpwstr>
  </property>
  <property fmtid="{D5CDD505-2E9C-101B-9397-08002B2CF9AE}" pid="26" name="x1ye=27">
    <vt:lpwstr>44M+GddUZiLVaE8VowKpEKzl+oNuZBWM1MJlr1mvzA0p4sG07hrzEWTzw5vk98uSeCwwVYc5nSd6TAEEBV6XuVWFHFc3/Rv/ktr1MFS64V/nzybg5BTDLHK7Y8pmKMdhooIE8MY1x2N2n6SpQUavDrvBworyXJ97YTsUd1G27/AKh3B177NfMklN2kkrdbcIpTG4kG9ur7Vi3A4UBH3r2MHUQDNDnf+CA8QELS3jv59xdoUfiu1OaCz3kjgkKAo</vt:lpwstr>
  </property>
  <property fmtid="{D5CDD505-2E9C-101B-9397-08002B2CF9AE}" pid="27" name="x1ye=28">
    <vt:lpwstr>d4lEGJJpKAjzm9MHoDklE5BILGiiNwr1bzJRqRyue2bNtDkKDMaErgF8JRKwePyAb+K37ifkgPajjacuT4ItW/qvxZ8wsZs25eKoEf46xhdKwdUF5LfUKsitsUq702VPMi6nxyGdD1K6xvJNuWshxbHvSn0+HNA9ML8ePvC0+vvk60SAsRKR7XifVvtzfkMhIN7f5aQWFYWdOksLc9tX0reFmrEfgpJUNeh/GzL006yA0gP0CZxS/ZCLAvC11I6</vt:lpwstr>
  </property>
  <property fmtid="{D5CDD505-2E9C-101B-9397-08002B2CF9AE}" pid="28" name="x1ye=29">
    <vt:lpwstr>7gkZ7vi9LvzQqQfcoy0GH7+UPbi/BZ4UErAwXPdrILZBYnGtzleG8/PjSteinOxj4cYH6QA8QrtxYTISyiiuPEf4wpwlZsqBhlP7Ut4kPUyYoRNFVmfebVNekaQ6rGvOVviDwMJrGQZ12058ssP6pRWrXN6tvDJJ+qDY1xiXVbz3X2U/71UzTCDr56+cffUmGp3jqneTF0IYh8OBLIUu53gPKo+XLHYar2e0WaMoZVOYkZP/2Xw00VZUjUg2RHG</vt:lpwstr>
  </property>
  <property fmtid="{D5CDD505-2E9C-101B-9397-08002B2CF9AE}" pid="29" name="x1ye=3">
    <vt:lpwstr>Wa2Unm5HZHR2pM0vhuDDhHbij2MmkbAiKkvV0RyEr5ZUPAb0gbD36m1guifGhuTRXpBvDQNNbcU3079UbPrAyt6SuGzAxuDwLOw3LAy+d50haZWEuU27drT0EALstKlHGoxh5jZ5vxRrSp+9zbA1fOyZzTLQCEhf7m+Pf7TUZDcqgyRCa6Ne6XGp4Ds0j+HpF9OmdAzAaLGljctG9C/6wpePjbHZdAaNS+KyI0gK+be5E4DSvlB1Bh/dzQ0f1Qh</vt:lpwstr>
  </property>
  <property fmtid="{D5CDD505-2E9C-101B-9397-08002B2CF9AE}" pid="30" name="x1ye=30">
    <vt:lpwstr>YaHZmOffF2hxQKcQzwf7sXdq0/MJJfKpvuLyb+d2yum0IDvDGq3J5/28M1eVeGbrDZdGFi/l0T+6+H6QbzfDHRm2e2sy1884I5IS5PjlsgnkYkrxoo2FeVsSaPey0W28+el1ypAnNpUKV5MVHBKRZgGmiCIkrAxagOANj2KslNsbtqvt9lhdwwdW/5DoVF3dNk1Vk63aqLZQr43UTZB9cpqFbuAInGfFIxfk/AcS4PCejxVGM2+ZO2SJy7rYcsR</vt:lpwstr>
  </property>
  <property fmtid="{D5CDD505-2E9C-101B-9397-08002B2CF9AE}" pid="31" name="x1ye=31">
    <vt:lpwstr>3gN2fZTl61tKbg0ekEBSWcJSr5qWl99YykCs35BobyzjsEIly4Z1mDKo6l/vYiAUVVWUZuEvAUOA/PYn2VR3UWp4Z01EGFtA6AaPjEiCBDpS/9OuNowjILSWGprLKlyuSEr+7th3FD5CzG8TzpzEN+S6PwA2MzO64nRsoS7fyvK7o7G7Esj/XCP+/9fUgV3aJoiT1nxlAO4CqBkRG6BcYE9PoCQiMvKAZw+KHbRmIkndJ972P0WX90+pWooODXa</vt:lpwstr>
  </property>
  <property fmtid="{D5CDD505-2E9C-101B-9397-08002B2CF9AE}" pid="32" name="x1ye=32">
    <vt:lpwstr>+d8q4bfK+lTk+TYTCogNC92RN76pl+jwG1PJXfJRNEedV0+hdNsx5mIGlTaIk1KPwvJVifRvNimlLl1ZBhFCiq5mOCvH82Yo+4Zen16wUXjjJFHlM3Rz2Zc+EtjgLm3sXr6tlBJZMffayzkQLwbNwbActzzjTFsDMEGQUMj6PhBJYL9NfiU3X0MEX8qo1LrK1uUWbIoV/wW8DRab8kPPPVlGKx3LlO5BVasZcp+VjPqEHkSirC84H8oZ5zgCCM5</vt:lpwstr>
  </property>
  <property fmtid="{D5CDD505-2E9C-101B-9397-08002B2CF9AE}" pid="33" name="x1ye=33">
    <vt:lpwstr>q60OhMXTn8E+xjMQNkZJbA///F5Ls+Q116emKzDyev/jto1lSN67bCOFH65mpOtxPHlKfYdXX2/fJyEkL4Tzn3zr8qfq2z1W99aArZeOK678pxqUeNKwAqLu/MzixFNTQigd+6kl1N0nmpj3j7IlSxkIAe6k2nHc4AG36xVBXy5eJ2k2m/IsseZa3auBZHJtUJCOXs2fyS232jn87NPf8VkcEXFn0lDzoWQPFdkpK4XFo9tIQxgE2V5FXa0C1nJ</vt:lpwstr>
  </property>
  <property fmtid="{D5CDD505-2E9C-101B-9397-08002B2CF9AE}" pid="34" name="x1ye=34">
    <vt:lpwstr>tHqhBWqZ/zysuA3VJVUclGJjh7RLO8mP5dVAMvccznZ0r5rM+VQGm8V23XqSDMRpxwMKkZYGbD97+G2z8r7XP3aB/1lv8zkUCFrhLiCSBQtHnnjibbprP/vCOttqWlXaZTNhROVKWvOAUBFu1GCycR/F87tVeO+04DaJ6pHiFt1h5RJfBPjO4i4v7g4TLl3aF4vf846Xl7PuaupeSZTfjzOPyQIYwR0XxjQdY11cU9CN++OKb6TVvCsFw6Syr0y</vt:lpwstr>
  </property>
  <property fmtid="{D5CDD505-2E9C-101B-9397-08002B2CF9AE}" pid="35" name="x1ye=35">
    <vt:lpwstr>1nbyTeE3/qEWqvlKi5AePsPI5ZPvmRdrl3lWTP/uCyjSduIxgjEmLSFWH5NEbS+leHSDyzQvT8woLydo3iIeVxf0o9bFqf9NDLEPhOjs/q7PP0vcVt/ewMQRM8jtc9yMND6hs4b0kdyxBpKvYLRsnkp/LmvB6dba9XB89T2ox8o3WXNzCgM7PQSPcK5zXd6VYoCPGNj39MWP6OMdoJNKAqZ7UcHJvOklChH5rT7MCHT0NZDKodT2J/J5jEuDC1X</vt:lpwstr>
  </property>
  <property fmtid="{D5CDD505-2E9C-101B-9397-08002B2CF9AE}" pid="36" name="x1ye=36">
    <vt:lpwstr>hjf3s5Wuff0SmiWMvZ2hP/Pd+r6MvBo3tDcnOs88n5uXx3Faj1TYRo91HfRifizcGETo2cxU8uMNZpMcCbF6HliPtl9Agj/Y/GNm08n+8IZfly9Vic/m+DHdE312zO9co0z0R22OMgBWnEmEK7HnOq/QH8IaE5r+NeolnaOlIroPB3/ftM/MJR3D09iN5sK139uAXrJmvnru8m7TGZDBCqr3q0QQWSdjLZaccf+5V6J/e+I+3N/JRsCYw+AKmg3</vt:lpwstr>
  </property>
  <property fmtid="{D5CDD505-2E9C-101B-9397-08002B2CF9AE}" pid="37" name="x1ye=37">
    <vt:lpwstr>i+SvGUIvH5CM3D7ii/fGW2jIXRPcZPr2ooy145YwawLs8/Y6Os9xR9wf4bwg4EfsnvhNtsxE1yK0ckdIjZm2fjx0xJcQKtn0WVxVCIXADDNa9ad2scIP451RtjLS/aKRxF+o4PRNeG/9V1HAhbLg1FfpYYGOsjQOOHQS8+3KBn2IFOoQm4TLh+DPYVtXOnOBVhudeN7+Sbi8FrzDgI6MX7DcUBrca5LrhE6//GrILvEDl4niGN8FumeZqqK92G7</vt:lpwstr>
  </property>
  <property fmtid="{D5CDD505-2E9C-101B-9397-08002B2CF9AE}" pid="38" name="x1ye=38">
    <vt:lpwstr>5KLhXU89aYpkEbH+DX/nyj0zS/M+G9QgmE6XytNdhOe9I/U/KUYXRnyh4GJDigWCmLYPyFXjiKmlLy9nSE2kZkhUWz0Dsv797+hNb7gJFtVcncGXuKav7v+dPmX2Mrzbog3nnZO+3AlXRrKg7lmBpJ3DLq3NvjJfOXdaR1fUdB0hzXHRfg8MyAD91p5g0vTEa88ST/arainTddezBNgfHvfCZLnXSdWnVAMDol6LnoulFt1HJ+BjwlgieisaIlW</vt:lpwstr>
  </property>
  <property fmtid="{D5CDD505-2E9C-101B-9397-08002B2CF9AE}" pid="39" name="x1ye=39">
    <vt:lpwstr>8Ggk10CHhorWEzalS3cucISibh1m+bgek9xF3dhgexSRBxgUuCtr4+NoMNXWvanM+9FOmUIkYyyzwZbyDBHzJIzexIbfVrRRUwn9vct90ANYUEIYnQSw9+tur/O0gH2BFUSPxJSX66fsC0Qsv+ZQ7xjUPGX+nUfzr6UQSaR3JXIPIkRd25FY1Jq8MKSaDIsLMAfP1aqwsGAqjd3RqvpAFH13dpZExXfpGH3NIv6r4eiv9UlMRDsW2rTpcrGCZWj</vt:lpwstr>
  </property>
  <property fmtid="{D5CDD505-2E9C-101B-9397-08002B2CF9AE}" pid="40" name="x1ye=4">
    <vt:lpwstr>1kd+2irDLj/9sALvm1rGKdrjmNG6NmMu3VTUWLp9wXXc4WkRvt9fxRb2yiWub8fXBcbjy5CV6eQOka1Bjp2TZxttKK+084blY90z1bmQIRdrQcCZsliZXrbP+OwGFdh5Su5n5ql+8advx+UiIsKS5Sw4NzIWWyFpVRD6IGMgoyijwNvQokwy4XEZuKs05WhzfVC3CBIhYm4EkXPOpRENicVdgm/GDK+4nJzQebBcuLmO81BMJ6JPD+G9Wi1iIGB</vt:lpwstr>
  </property>
  <property fmtid="{D5CDD505-2E9C-101B-9397-08002B2CF9AE}" pid="41" name="x1ye=40">
    <vt:lpwstr>PygobfKNuudT+u1txuWScfc9km9cBjigd4+SFOa1KyL+s2eF8kfIwB/tuVwDO9KYXU/ReZzBegcj58a5FLRkCsUgWQNYRmqvrtRh3chXdaFZPjM3/C3v+5czlM9me7pjv+HKgCEmPHNXNwu7rddFeiWDfnQ1Z5eFqZQ1qgFKr5P23md5s3GbRc5dDL4GeDGVdikZv0Mn4+f09114YdvbmPhgTDpTtxDapr6Iz2yGY8XaIUqs92s1X9AEya3OWiR</vt:lpwstr>
  </property>
  <property fmtid="{D5CDD505-2E9C-101B-9397-08002B2CF9AE}" pid="42" name="x1ye=41">
    <vt:lpwstr>HjosAcJZIbwjrJkQkMysEcF4/mGYI/C8oosO342cnH0v3W0FP0Ba6B/9bLUaPZyLSu/VcIMUDgv8vs73KbxfJ6RlxnS+5KNvDsdo6zzeljyyX4FEia5TlOjaNJaKb+m0OfFXHFC4jUDYEN+fphbdxts2gJPAi0RKua9bZfKyAWdahZh8JcyghZo7Zr+29xQEw5g5oIMKXwz1n3LZ13nL30B5g6LU7ziJNk2oLpySRyG37ZwvDMSxQlyAfruD6Ms</vt:lpwstr>
  </property>
  <property fmtid="{D5CDD505-2E9C-101B-9397-08002B2CF9AE}" pid="43" name="x1ye=42">
    <vt:lpwstr>2sCTEV7mtvaK4bm3NqTJzjtr9fTaQA+XR+fW2CjFBYojeott7udlvsPrq2EeGJYPCKd3BHtBEHFI/9KTpTvio29TWK7GH22xqmTNqf9KE74+WOp+xU5NdIN4EdwBfj2g1qr/H33BScdqd61jJ/mII3taXdO4ryvYkOq7GvXhsFG1BtzqdNz4SQdMSg1v2oDv0J00uHliv+kmgpCDVx5AItrapi3+n7ySPRn+dF5xiDf4DO5+NP9t1GYNMyUUBTa</vt:lpwstr>
  </property>
  <property fmtid="{D5CDD505-2E9C-101B-9397-08002B2CF9AE}" pid="44" name="x1ye=43">
    <vt:lpwstr>KYuiFUOwp1ExJx41/tc1UkUdbz9IE/qnTHKcQpXql42s/DtDqkgT6myWpGrs91TcOVRlA92aGfiqGAQmldGg5XnqKyn8YIeKH4+/tecbncOFHLrwAVpdoLDzsaSFUoW8uhDLYbwPAvjT43tWl6XCFpp6nMJk3CHCJuKX2VpZeVi1Th4lvNT3D/XPJFCi6MtDQWeuTLQNreZcooaLilWhYX6i2DLP+8HZvFlcdW/YSOik+MWsKMyacygHpSZ2Qs/</vt:lpwstr>
  </property>
  <property fmtid="{D5CDD505-2E9C-101B-9397-08002B2CF9AE}" pid="45" name="x1ye=44">
    <vt:lpwstr>s/TzgOl5+XexH3YT5RFTSaE7k2o3O/xQyJGmhI9nSTLhnW55kQ7tRJ/bE0Gxgjmcm00o1jNfZb5MP0f8I+kUSH6qQGmZvBw0LBGA2Ib8ae7oHtT+PI8pTjZmCvEbyClRdq2o5U+AnWUIgWpE8NU/AnvFdpfmVXoFc6ms7rD5J0oRMerM/xdKawRqo6eWLaGJ6aBOXJPIjSaZkVW8GrJVRN9VtkuH8w6y5Rjp9hX6HbqApxJtfFWCucO+dtTczH/</vt:lpwstr>
  </property>
  <property fmtid="{D5CDD505-2E9C-101B-9397-08002B2CF9AE}" pid="46" name="x1ye=45">
    <vt:lpwstr>qMpJrem5XzVWSpBau3iQyc0y1UPmCt3/aQmttYSD3I4HeFpIPADCnNM8sPSNoHNjlUq9SUI4PG7xzPsgrNlxWGmNt+fd10vyzBy1NZjEMtXeyjX2TWP/14R0YRgYUR5ozuLNPh9P5ikQztMj5+/FBlZygfnfvV+djH4E9YAxIuGVvAMS/JGuN0jMCE6iIyCAwpDR8J0ZQI0hIAnmib65SumLdXLW9jiFxQUKI8dPN7d4+gbL8gLRsDxUOVpNrKM</vt:lpwstr>
  </property>
  <property fmtid="{D5CDD505-2E9C-101B-9397-08002B2CF9AE}" pid="47" name="x1ye=46">
    <vt:lpwstr>s73h8x8/AQw20qufVm4C9BEnvIyrVcoHTzmdJCgNXEWoA/Z7njwrqLD9eqC//kcV8/QD6usfCDA/vNGBlHOvXCsD0qWisl6ziHcbo93rX8HR8cJjWobCBQFPse+OxAGuZfYkEy7u2UBS5/3sHeA/JVf39Jia/hH1M0VY8z609cWYLdfh70yoZpUbym+xtlHSVhVQQG13UTB+f7ZxnDqIfEPaE6/nLrEkrPoXvE3w8cwk2H9eQWL/FTfwAUXsjL+</vt:lpwstr>
  </property>
  <property fmtid="{D5CDD505-2E9C-101B-9397-08002B2CF9AE}" pid="48" name="x1ye=47">
    <vt:lpwstr>9OhwCVU+LA4rItSRG61zfzPCStom7S8ODNxePSPbQWe6z+4cPLkdB0D785wZQy4jk9aqqc+VAlDn4Ml5I7iANU3yJdY8wHMPz+ckowrqNTxYwiVe7QUsmeT4xX0Fbc/xYAgVznvN6YGZFLUcr75o6Yzzrml2YpbweR3jMachgl87dZBBT49sJtZmLV0l8XSSvwLtktu6S8v5yHk/J6mpA58RUzKZ+SO1+8BVUcTCYRxJfTgUdmhop/424lE9L2a</vt:lpwstr>
  </property>
  <property fmtid="{D5CDD505-2E9C-101B-9397-08002B2CF9AE}" pid="49" name="x1ye=48">
    <vt:lpwstr>lS6j+0azFvUXW3/y6barL7G4EIFsd/8tz4SWtyZ3MYZY0GlOT7WRXrBjFmKxnsZjHt3d6Ox2BI7QUah8k0ovAcZNTmXR8vMKr3fvEdFtmXdG4rK92egDAZjddmTaaR5AiKihP14B7ZBGSpYuSwVNKD87HAdMSqFbPnmXh81JaoBg+AMO+i70qqakJFULL5s0pVOihY/BBJvrFZZBfocGXXZgH39/pt+1hKWpdkdWKx0OqbUJ79+4Uh2hWlMaUa3</vt:lpwstr>
  </property>
  <property fmtid="{D5CDD505-2E9C-101B-9397-08002B2CF9AE}" pid="50" name="x1ye=49">
    <vt:lpwstr>biSpa5oQOZoa4D8PNvAbnf1xWgkvDpPGU2apiEoSvMgHZztH1sXNEVMTPIKuMb06U/IMkXvtpxC8oxBkq9g+JlJvjUgLmVFY2vsg74AIjKlzrEOiKCsfSMHveOgccRL4njmUB+fPvZcy/YGhkljpgSp4XDFJJqndPdp5Ee0cGdWL+PpfGMLWlJWQ+c+kzeaY9+rGkfigiw0z8kOBf9tdyFGszn45hQdwID9o+cqyXBG3rG3hlkNIiFfsXd4/jPt</vt:lpwstr>
  </property>
  <property fmtid="{D5CDD505-2E9C-101B-9397-08002B2CF9AE}" pid="51" name="x1ye=5">
    <vt:lpwstr>N8ijnwGD+TSfviNOfoDkWWSg/wtV3Ct+L7iHNckVLFBtqyJU53XX4iGfzM+1IjSfsnfo26JfKSxDXSx+PgRw5cDIhK3mnOfYXaV0+Je4yekpee6hBZVhZ4gce2TGvBsyfpKTY/gfJR/tIDkkNEt0eFFNz8VyCICXDMvPKpcS/1lvv6HIYf9jm7SxqK5kO4Hwh5NCfgHJU6HUamzyvxTUiMM0nc1/ieV7tfbSkQ6BiZzupbtTxML55I+UQTp5KvB</vt:lpwstr>
  </property>
  <property fmtid="{D5CDD505-2E9C-101B-9397-08002B2CF9AE}" pid="52" name="x1ye=50">
    <vt:lpwstr>XfMAItzlc7MDGt2Y7or3oL7O7gAF6e4f1Cj2aQ+Js0rZ5o3yT4p+0OlaqmQxCNfqFXT/KI4GkpQ3KKYktNhprw6rWWiQUnSNJgCa/SX3HGjyMa245egiPeiVGFmnhayE+/EOS+ux90YHrc+ZZ/RVm+n0zxhxXUxSmY7kszotLPweAm+VqQYaGThgCDrJpsPCPW46v3jMAJGMOKk12hlNzCSeIi+9iMwWitFYBjqtGFZ3JRQABZw+H2xGqILoYFF</vt:lpwstr>
  </property>
  <property fmtid="{D5CDD505-2E9C-101B-9397-08002B2CF9AE}" pid="53" name="x1ye=51">
    <vt:lpwstr>6hMvXn04dQ1R6GJin88WObMlyJPsn3PcvRzlib+v9GfTcgws1VrGKvmcID/58XHcuxfz+FQfIpvPpX14oibQBztQusdJOg8zX2LFsYder4zUltuI3aSUQz4jnjbzWPbT1IAUaqLiZN3fGb8LcP+sJ1O9+hrBN6iabE4MeXEC8icrAcNDhKHCzE7CBLYk6yoWHR65BrxjFSYYJ7HKjCQBDjyvdeLGyhgutwVRPm3eQoSvFSwLsJHr6dd1haIvow2</vt:lpwstr>
  </property>
  <property fmtid="{D5CDD505-2E9C-101B-9397-08002B2CF9AE}" pid="54" name="x1ye=52">
    <vt:lpwstr>0x8DlEsGyLZ/OyycNgZnPRTFeczE1ysfNILYrH9cXVsC6SZ0SIz1suUTv4dfwNUuk410Ef52rXc4++IcUw5BXIoC3SDjRx49aGYTZw6nWlu5uAbclnmjWoYGzCYe5y9EksO2rPxUC+dysnqpSceayNcL0ktXeS6b5sl/NPtQqnU3AkW91hQ2fJ2eRcZOnrZc8x7MtZN93Nsbq+Y3LrbuwTEPvb9Wph3eUky0yidjG7luFs02kCGwrRojWrmlZoM</vt:lpwstr>
  </property>
  <property fmtid="{D5CDD505-2E9C-101B-9397-08002B2CF9AE}" pid="55" name="x1ye=53">
    <vt:lpwstr>HYvL+fUCYnVMi2P8Y9N2hF1Xr2Km/58Hpd+ofgoSnVj0gpwg/TRAjYKp9o4rpSSVq5gFoVoS0rFxChsryK8VDQyVpKixyk9F0f0F2tSyGajK5Z354sMLHM8Qf9bMOOtIEDX4I8e/tbUZNUhLPBtibBHvDAMgYVLTmIiNp4YVZXlvQkE/CCFiWBuTSBvdiOCCbK9cK9utoo3UDR0Vu43bCjQftY1ZoHi7l+/sIP+to/UWKSxl1Ypky7Ow0ZTsmyf</vt:lpwstr>
  </property>
  <property fmtid="{D5CDD505-2E9C-101B-9397-08002B2CF9AE}" pid="56" name="x1ye=54">
    <vt:lpwstr>xhON1y/d2Tp6rB7e0AhEWnSLh1TyV/dlQ7FUUmz5vnzEmR7ooBCPXChT/9z+xzbPInbV0oc2iIDLg2P4aK2FvizUpeuZ+1GiwkwHMEZ897/bTtRPYo5lB1GOkR5ixG9FIruNKZW4bPjF8X1di9Ztcoz1jmZak70kOAERmyq9A74Evq6A0zH6qTCFU3rkUQaYCQR22tml/WEiz673N1bHBmnq0EzpIeRBNDcHOQRw4nyxvC3miJPXHuJhNQh3H9/</vt:lpwstr>
  </property>
  <property fmtid="{D5CDD505-2E9C-101B-9397-08002B2CF9AE}" pid="57" name="x1ye=55">
    <vt:lpwstr>udu/2ef6A1wulPTvbi7nI8df0+YnCW8giGmnfePLXbyhJr80ZPVaqZqZYi4ry+NYUz3cS+CrZau2unxxPCyiTy6UMFTCEzGegmyCGBMFAyA2vOaY0fEOTessUtux2K1Fm6nXikpvr1eBswe5hpYPQ0k7dfvcA9Pj+RLBJoBdWRkp61frqQ657BuFUGrrgPfMilG/eJgVeA9porYkrlbyIsOT4C+HZIy5Ly4G7GBzkUK4yqnD6dPgqTx7n+5RgnY</vt:lpwstr>
  </property>
  <property fmtid="{D5CDD505-2E9C-101B-9397-08002B2CF9AE}" pid="58" name="x1ye=56">
    <vt:lpwstr>xoZmG1GemN39ddl1oFMPCcG/RFyjPZ1+KE6B5wDSn9SY71//h31tydsFiCv4iQx5jt+1E8zH5V9J3WSWhGM6cCpUjh/wEECVkG2e7bf9a1iaP0yJtvEW3PUZXZJETfKv4dyftugn7AlXj1QcNkg3JJBeDUGUTStL3P1E1ehpFPq87Y1opBX7/bt5/rNvYxCc+kDjhq8gPbWzisVPgZln10IXK7hcZzzntdwUJ52n+Io3gN1YdmxnnkuSwLSkeJu</vt:lpwstr>
  </property>
  <property fmtid="{D5CDD505-2E9C-101B-9397-08002B2CF9AE}" pid="59" name="x1ye=57">
    <vt:lpwstr>5Prrn46/ENk3l4rHzNdibi+uB+5B/8cCNpq1f3TD6pEyHFjFeA2bAnMxBe+0NKAJl8NuuqbluGZE/4hPdFttptbCi9/W0LpEwaoOl5Tb5Tm2yTvwW3uF9gOvVb35vEo5wFZ9FdnNSm13XoqcCXyTpnGl1IvnUx6yKTltOPRppeSnqHot3SBX+QsuBsk+YLtOcJgDYUfjvAca17ZAvcV+e1qs+Ry2vNTCbyoAt4enuUjDK/zX2hAaU4VavujA6KS</vt:lpwstr>
  </property>
  <property fmtid="{D5CDD505-2E9C-101B-9397-08002B2CF9AE}" pid="60" name="x1ye=58">
    <vt:lpwstr>LeAs2L6YAyD/nGR+kTam744Vh2TVjN1jbgYlGT636VfyvOD/wxoIm4mrOzzNGFQnDKY+hTxcuTPFeT/79lNGmoYaAYp0uFuYnfkhSS26USEg3iFBc4gz4L2oODwHbO+gw36/SuUWRgBPKoX97KnwVNe0ZaZCgjSFU6jHfxbL8kD1giNwPURYJWzV/d4fAdcrv6YAbZ3B+jHv3TpoxPF5R5B6WEIN4KEACIA9eQ7jJknxrQWpgkEI7pyuiiH5Ms4</vt:lpwstr>
  </property>
  <property fmtid="{D5CDD505-2E9C-101B-9397-08002B2CF9AE}" pid="61" name="x1ye=59">
    <vt:lpwstr>WdxIfs2Jn/++iBlu+prh00JVjU9K86jPzhJGy6Z6GogwP3F/JhJoNsGU/IevYQN8qyfOdUD7/wUeRw3zar4cEPpxE09Xm1gRVQ/smI7n2tWjmtkQcrAp+X3HBTA5BKlp8vulnQQeiqxSrhtXDCszjuGqg15/IZQc6a0prLMoGIYPs0YsoKLKaxrtAk2pbGyPXpcuOelcV7GIlymyykNsTNoP7D6SW3vffoTrX4GDaLcWJOyk3dOzJREkYlsszxU</vt:lpwstr>
  </property>
  <property fmtid="{D5CDD505-2E9C-101B-9397-08002B2CF9AE}" pid="62" name="x1ye=6">
    <vt:lpwstr>LeGMbnzBCstdx+TuuuxIGGRxt5wwfbsXJXimZQnZLZjjrtI9vXDFt3XuXlFP5a2+r0Ai7M8YsVoX+5oOuLXVvQQs/hVvMYLiCTYIjlZkE57mAgebbqzRZaT8KXh8DCbCIdKS12qTrLCdfmhH7CMtltXts7Mp/7VDC/3EL/wPAnsdsCUofD/sShtQ/1G7xlMTIoWLgMSfYbshQrmIe6aXPN1XEDyFL/mnExRxRNkMOfbfs9RU3HJpqCYChauQjFf</vt:lpwstr>
  </property>
  <property fmtid="{D5CDD505-2E9C-101B-9397-08002B2CF9AE}" pid="63" name="x1ye=60">
    <vt:lpwstr>vMAN/y696FmoTb7CGSbgVrGzxGvJFqkWXg0AUIx2mLrYEcAitf6YY3lH/QI+Db1Avk5SCbZYnhcm4oQiZR4DWcauspBuwjqGtva9SUrJIgY7DX8pcgXsNPU7klPsDxSkEzOjZUv5eyxZwCx8r3/4cKIs2+eS38ir7bVsS69Ht5OCOQqDlBWprJS6/rjcya/wyMJBEZpPb1+BcodXP/cJbT3ItgESsuYALT3r+ThS6WzKLhN5S7+IqflWT00eYa9</vt:lpwstr>
  </property>
  <property fmtid="{D5CDD505-2E9C-101B-9397-08002B2CF9AE}" pid="64" name="x1ye=61">
    <vt:lpwstr>xyicjPLNNodz1BrcINOC7FWd8PNdKH5F/Sv+Mh5/APkXzTHAYzHa3m4vy1D0D3OLLRXGAomP2PDf+0A5MmrDvGCUvEg1+c0Fc+OhNfxQWWjZng1+5LsBT/rKmrY71j9CCiZeivhFgtPaVDjt76SMd0tk4k9WOXzHKdQwnJ7zZJf/jRN4rj/fnNtlHsKpI2X/z9/H4QY7iWViCw4oX2Haez7Y5pJF//qzJZsQwDpYpAEQ+hIQvO3Fn/VQbZt1sr7</vt:lpwstr>
  </property>
  <property fmtid="{D5CDD505-2E9C-101B-9397-08002B2CF9AE}" pid="65" name="x1ye=62">
    <vt:lpwstr>RBvP9qsnF7FYl0q/IYm7zUiHJiyXEx57CDJo/+SlN65ReYvXDnuWN2a0dJ3zJ9+h895fqXDuipjw86/rpf30cTNqZsC793cHtyE8vrT6b+JFcvtCymZX3MVEWFlVH6JdcLA2dKFIbZ7ZVe/hdrK7CD5fpm7WzGQ8qjzW2MER0O4UqUQjDLQVd9lv1rjkp4HGOLJwtW8xozidY8PPp3asOCdmg0WC2Et1YuxUCUMBamG5hbtfd2hSHYGxkgoZv1b</vt:lpwstr>
  </property>
  <property fmtid="{D5CDD505-2E9C-101B-9397-08002B2CF9AE}" pid="66" name="x1ye=63">
    <vt:lpwstr>owgy8446EIOXFdlQCOaEcZG0C1tWUnMkUvlno6OEs4gsQV6Mwxa/LhfRW+C1wudkom0zuar+ERPnHvNrPKHU+qrvZ2IdoNr1dsDziuPCE/GqCK7JYPoHmLeX9HByBAIChRfc3oBiS6RMtp5rsSxjpSyr8B1PEmU0Ec27ZdJSAUtPoYbnm9x4qTxUqNYqyz5Y0EAjqKn9/OHBGe5e6Glp2cg7qmSKQYovIv2V3y+Ro7WbcbnqXqEKH1NxwhFa0NN</vt:lpwstr>
  </property>
  <property fmtid="{D5CDD505-2E9C-101B-9397-08002B2CF9AE}" pid="67" name="x1ye=64">
    <vt:lpwstr>CJUOjiqhABM5+4wLCGMqNnV4HdIUHlPM3oO0LCV2cLOpbbApaSYclniGhvubxVYTRiM/l1pZumu4tPoblQoG+EoKZ9m7plfvuXjt6IyosQueQ5NXrW/Whow09hL7znt0NCN8mHpku2eAc5EaIfhHLSs+LMKskUBhldZMrY9j14OOwZYLfjE52BzNBX8syng0IagLfv0ZDNz7ZNpz1SQ1COMTbYejUJKnwMas5C9IO7Lw+Ni4LhJIUsDDRgtoyKo</vt:lpwstr>
  </property>
  <property fmtid="{D5CDD505-2E9C-101B-9397-08002B2CF9AE}" pid="68" name="x1ye=65">
    <vt:lpwstr>/r8zAYLz8u3h6rmDlpzi7OBmJc6MBbrj1eAshjQfLciZAQU9P5wCkH75zRvCpT1toIGLjLGW4zsW2v02RmLtKnRnJMDxif0pQCUOnOb4xf01TJqwIBFjVpL/HX+2OnVZp1g/ZeTMdxKDZVfEARzyFDLwlG4KmbXza/Tb7XfvOyU8lsI5LEklzSvOS0L9Hl8WCd5bo17K0O9J/Pf2abpkoJYHcJxm709QpTl2KsCRbj2IZbciBKQsYjVBcNpFDyJ</vt:lpwstr>
  </property>
  <property fmtid="{D5CDD505-2E9C-101B-9397-08002B2CF9AE}" pid="69" name="x1ye=66">
    <vt:lpwstr>+Kas9UKPnyeiAL4YC2mvSRu0nXs/FvHQgWg3D2An7GPssQd4k9Y66t+9m6N3xyxRlrwq/NySK8ngKIJA0hthdQHKa4SWfsWoE+TNFN21iwlv4p8o9QbxePqIs+kmdoklQ7F7yrfbE+zlqcoXjoa7MHJFXln/SPyMIDyr/Ai8Oy5d3bJFeqBrKTbDuiQga2YGb5Gj6Yo0VMKfjGVGddYfPK/lfBWWu7CkVR9IMocCtegbs7HU4IEly+/nE7KiCwz</vt:lpwstr>
  </property>
  <property fmtid="{D5CDD505-2E9C-101B-9397-08002B2CF9AE}" pid="70" name="x1ye=67">
    <vt:lpwstr>1pzZuTk60yXyXV+OWXbzfOo8H3MV/TANjPetgcqx/M/bBqOgg8b/ByziXHsUTc0U5npjJ5Uwpq4W0xpp2Dvawq30IYtM8MvOcsonKnKPPFBm9cnYUlgfWGsQW4+kbDnYCeoq0CL7PpkvjldCsA3tfC6KYvnLr4NC4AL9b6LxGg5zt7S926zelhk5CvPHaZZJMqS2xYNeYzocFwUDHEK9fKFmeAwHDjtH6UL3/SHZQ37Fv0cO5nsl1rt/R4IQ29O</vt:lpwstr>
  </property>
  <property fmtid="{D5CDD505-2E9C-101B-9397-08002B2CF9AE}" pid="71" name="x1ye=68">
    <vt:lpwstr>IlHeaerXB3CS+E56PLgPY3BBr02B5nx4FuSFkWcoxOI7lqWsH2AJIqA4z9Frq85EtrpuXjXFRkXTFb3SgCks4tHK1cuUpXmZMycYnti+fmdc2UVD1SpNaA8gPCJR7k+YQOG6Dr/oGo9Set/NfngmR8YE9SDGQ1lxMcPzhYtc1DqXlpjGFJgp9gFLVih4xDcAw7MkWwO+1vFIbsKUkXCWj5uPL0UeE7Coogj428BN4s5ty4FVZGLV8S3x44ro4uW</vt:lpwstr>
  </property>
  <property fmtid="{D5CDD505-2E9C-101B-9397-08002B2CF9AE}" pid="72" name="x1ye=69">
    <vt:lpwstr>zSmgdev31sumTvFhTQU3sD7e1+5BL/uqwL29gV40GP7M4qDi++sVkPLU8syKNRnjoEqUXQNFy3XuaV61kpD1/ZIcTn/dMfrJMttKMM4dH++9IizCPjRGuWCeaCrQtBeUWlvOLC4QE5WIt+VoVVUf3mvvIqFeVWQALzQHd8Zu1d9tMz1yy4uS5Yi/jsoFVo3SjD3M0cEIJ1aCOLgNoQkcokEnHeMN845IIEYb3OB6PTKmi4o/0WtSmW6vIH6XlOT</vt:lpwstr>
  </property>
  <property fmtid="{D5CDD505-2E9C-101B-9397-08002B2CF9AE}" pid="73" name="x1ye=7">
    <vt:lpwstr>pGWnHsy1RJp4cq82a9keNZb9uJjs0AxJ31rBfzl6pjSTCrdcT+BBR7cz32EyspMCP+gmEVFV2WXxONpRvgXmBFKW0izb5zAQmf/h9aoCVi2Qb+RE1BNRmpYeUpOwSK2vas/4TkV5sRzvZWWoCweDnWQM1oUM+M5etaQY7FISkYLDBpXckWExnaYBza2sQcGXLo9kFMh5/h9I1r71dG4+VCEF+XbP3JktKwjgVLCbF0LKpN82bYRQYjJrmSgme7P</vt:lpwstr>
  </property>
  <property fmtid="{D5CDD505-2E9C-101B-9397-08002B2CF9AE}" pid="74" name="x1ye=70">
    <vt:lpwstr>BDGJviraqWmyVd/pTDzd8VTk8Dp/gg1GUgIDDxzV6+ATJZE1HPqLQutDjKuHgCdAL1QNU0ZYPeBFv0I7YHFC6w7Hr1+XvIB7plXft9oZEPIVPjhKJN2F8wrbZWP72JLzC7AZUwPyQHiYiddyY8YgRoBs+gINEnZVVoI6rN+RJApqh5j8Antxyfr/6BoSncdrnADXmYE6BzCRPjiuOeBzVtrDDhklqPD74SYvXXaFTAdtkPyyX44IwZ01FzIRu40</vt:lpwstr>
  </property>
  <property fmtid="{D5CDD505-2E9C-101B-9397-08002B2CF9AE}" pid="75" name="x1ye=71">
    <vt:lpwstr>TciSFwl551lsQwCBNyvOdonxCSVWvIJln0StS6QnHXqZwTmkmWwa5hu6mxlwPuuMTvq0ugz5CRry85NevK19TDp7rHocXiBw1OmuDtfFXFS5IdGTVMFInmDiPGqWCnVvAjIzk9V4191S1gNQPefT94juC352PKzIhXhfUmN0TIef53vcaH87ZINo1R8p66UhFsqBcfDOAki1cjlWjfmV5s6E5I0VHZ62elLfD5pMg+MFzy5HLRuQ1Mi6L21Ck5V</vt:lpwstr>
  </property>
  <property fmtid="{D5CDD505-2E9C-101B-9397-08002B2CF9AE}" pid="76" name="x1ye=72">
    <vt:lpwstr>84FDulFX6Df9RTABRp8DNZbFyaTMwpd04IaaTfBnh5+kFQuIBlSePVCeO/42nevqOavejzkegncNmSY3tD8FKKPM0ux/9oGUzvzVXDv6hDToZzzK/gQrT5B7FKbZgd+aLtpmGwCLLYLkYI/PjCy3OZQVZWho/HDka62pK39KkAW1T7OTQ35d2HiTEIIzo6qddBOHW6M963vb41CfPZZ+E2J+JKcc6dGSNbWaHXFToS/tQf1omT15foS7Tn4daQv</vt:lpwstr>
  </property>
  <property fmtid="{D5CDD505-2E9C-101B-9397-08002B2CF9AE}" pid="77" name="x1ye=73">
    <vt:lpwstr>n71zszMizNDuNwucl7uBgMiRaMtdCm361O/Z6YC1WZlo0LLUFHS551ljZ5Yf68+7og3R1dFKyapwjut+Y3u9eLplalQPi5gXS1L6kM1b4GBuPyPz24/Ye0MP2DoLxuWad0BOl/qmfREfyC/P82w9ztE1aPBz2qSdo1bApLsuErd5S9yB0PQtHroQklZfNM7NThKnfGvxlvNrmM9XdJbYwH/OcPRhyxiaGQbgkO/tDg4A2Lp9T/X00mdse5cHx7r</vt:lpwstr>
  </property>
  <property fmtid="{D5CDD505-2E9C-101B-9397-08002B2CF9AE}" pid="78" name="x1ye=74">
    <vt:lpwstr>tWSRDiGtZfUAwPN622OBR2DfI1fc+U+rAUYp3A7pWj9tRAaPWITdxgTtj1mc/YEmS8qGdql5RvzZeq325R3+Uhujn4GVXDzW4KyEfEMzk7AGeKecw+X7Jk9ou7sCEiO2DzTXHBka+sIqKJUSwP/VwrTuRmIjsRuyBnsMhK0RU1uCIdbE6bEzBIfNASwa0pZBGBRMjRUo/bPezYj3CZAaAu0Ng3euN2SMuv04SNqmK9Im282es90MHb61EDfNQIf</vt:lpwstr>
  </property>
  <property fmtid="{D5CDD505-2E9C-101B-9397-08002B2CF9AE}" pid="79" name="x1ye=75">
    <vt:lpwstr>mbovPI+7FwAy0Vb93SEuXRrUfjsZh82v6KyfxPIA1+xBsh2PiLIQw/hAD2bNU/mpMc2wVyx85VaVUSKDq2PXBLLFyHFLUIDP2dof3Xd4hitshIIVHVkIlY1SM8DOK5oAndYtANqODtABMSr5g3SWrpM4fySFOuTDDokUJyp446Dygj+3E8tzDLVqlVEbO2roewCwH1gEXgj56q4yC5+eD8rjzEpuM9S4iumIgneEX7WXMfu7pHrz2Pmz9s5fPm7</vt:lpwstr>
  </property>
  <property fmtid="{D5CDD505-2E9C-101B-9397-08002B2CF9AE}" pid="80" name="x1ye=76">
    <vt:lpwstr>e4YIYB+6ljwH8Q8L2n5dcsxVi1LzTY0rkF8R2yLnWcCjlT56YpQRDrkaEF3Lj8MUT/SupxBjXRbWKOm6hFHIr6Ir4zcSr0r6vr6MVWJubIluJS1WukVbwOfifCK9Ks3RU2+5a4Myt1eEi5m+xGsMsnDcmZQP0cIIYNn9njC0OxnUr2Mc6Ijik3bkEBXtmn5DqLM6UOJQo8StpMrBR3xQj4Zd4lnEh/+kyrz1B+rp2UkLDAZeU4VN/q9RPijQL1t</vt:lpwstr>
  </property>
  <property fmtid="{D5CDD505-2E9C-101B-9397-08002B2CF9AE}" pid="81" name="x1ye=77">
    <vt:lpwstr>x1PBUF0zkUXF0bu6vzN2YUYzji67+eBKhtsH98xjptKLkb27xzvnJhfukprkAauZf1g749KBUbp/wuNafQ+I5hQhatiojtGJx6Gc73szln287g1W8HxFv0kG6sHHqrjRLwW/Ibc0W3SrCvk86d1gxmgIxp6rwnqYI//Tlxss54kpsmPIUNijGaSHERW8qlf2goThUt0y5FaJrbqpcoT97iqi/PMF3QUMKKif/VikYY0k5V8OWhETO9in5OfBGPu</vt:lpwstr>
  </property>
  <property fmtid="{D5CDD505-2E9C-101B-9397-08002B2CF9AE}" pid="82" name="x1ye=78">
    <vt:lpwstr>rIA/qZCMBq3yWeig5DyMqPDwL8Xbw/83IxPxrUX3TP1pgvE7qFeUeMDZAyw3BWMOlotZtBO/ClcNthmUyb3XHCFquoK3MZMHOaKoOSVn74ErkbJKhzg1IMRSWStNItu3Q9+FgwRjG5VdY4mIz4eQ8SI9k8ltt/M9RskuqkGmAoTVeQTMtlgDxY9/et4Scv7CdQnAIb4R61c2ToHui1ZIG988gsFbd5DeyJN86sGJPGAvbAP7JLunJLugP02yKm7</vt:lpwstr>
  </property>
  <property fmtid="{D5CDD505-2E9C-101B-9397-08002B2CF9AE}" pid="83" name="x1ye=79">
    <vt:lpwstr>JmrjURsJ5jrsz8WMGMD41iPZEiK1ZtKB0R4akSopXOAjEJx+w3RyEN29mMxdlkqfT5u4vzmtA43SWqSuId4nWwhPUo18weEwSUr6fu1ivvNJiudJnlNDRKuL+4CKEimEFiJ5lEm6VCLEsIjg9EXURUKkYtDYV0IN6ZiyzFua9XycqcrForpPtd9nNsFfyKGamkh4PiFdr3EhvN8l0nCBx4rG89+TV9+jV2IUBC4RxIiwH760YA6EsPYhxEHd136</vt:lpwstr>
  </property>
  <property fmtid="{D5CDD505-2E9C-101B-9397-08002B2CF9AE}" pid="84" name="x1ye=8">
    <vt:lpwstr>BziOsjEAOCEkTv9eG/jR7uHiz2yUP6cSKF/gbt8nWWWD/oJDjZpv55ll35dz9Kjzopk/MvyN6urAz306SmYrdG52vOscAY6HyxBopAhSS6cGWSz+WH6bhGyg/zAYykH+MRYBhaIBG7Lx/h3+H89+feD9BMZhVydVCA2urR+36njw6mmaQ4GKWn+aivPZnYlQjme5TqTDNjEKfH51ksCa+asAjNeCrgS/NYWGOi+1+Jb61XhJ8OUhhj1I2PBJUOR</vt:lpwstr>
  </property>
  <property fmtid="{D5CDD505-2E9C-101B-9397-08002B2CF9AE}" pid="85" name="x1ye=80">
    <vt:lpwstr>wlbwHeJ3tf3aSAZcb7Jp02JX/FBORQAM47gfM1obuGg9ZWMj6048sWB+vvhqUseoydDnAFnJqcWJwWfPQSfpwLmKLGqRRg4HDb005sFUbPv3GqrdmQYzric+xIbKkG7BVbLvK0MWUjdP5s0O2o1CE0ahZNlBwUAuQgKQg3EAeE+qwmqfVCbjY+WBhIWTfu1fp1xqDcqiyRHmWcxw43yDXC5EHESNQTZko+qWMO/tI0SvNQJMpP6qrI5eDJh1TwA</vt:lpwstr>
  </property>
  <property fmtid="{D5CDD505-2E9C-101B-9397-08002B2CF9AE}" pid="86" name="x1ye=81">
    <vt:lpwstr>G5MD/vhqnpjz8I9dbvy7JVwn2vRKZXPl9lRijwBg4dvecvEiEWE5VQmdcGNq3Sa8FrHv/0n8SPhvaGtbdWJ2m3bYhi9YM6DX8+zDcR2e7cY5/Y8gI9hXq7ysPjYE+Q+NRT/xxNKn0axL9BGaP2NlJggyytR7hZkyoZZHZtx+sL31YN2orVuOBsy/tMcxDAA4xYyL8UgCNzJWacr1CVXOkNr9d40zjze9RgeCnSHSf3B8zdr85bANpPZXIi99s7L</vt:lpwstr>
  </property>
  <property fmtid="{D5CDD505-2E9C-101B-9397-08002B2CF9AE}" pid="87" name="x1ye=82">
    <vt:lpwstr>vZwxMa71hVsB5jl5naRCNO4dk5FrteZUu2pCN85GtiVS5217WuHOGl90d08Mau3wici5mqJq6yYVc78xroCn9AoC0UP9nafe0itWgxG6vNr9xPB2tm1k1PVa+Gf/p3rB7GcSESC+N8+yUtUiYFXn4x600jtryao293AgnEJ0Ls7YmDei2Ib00OH95zcs+oRM/I926vPh4i4lfdZuCtu+PBQtwal8aFNi1VskAc8n6gvew8KnNrtNN23OeSp8/C9</vt:lpwstr>
  </property>
  <property fmtid="{D5CDD505-2E9C-101B-9397-08002B2CF9AE}" pid="88" name="x1ye=83">
    <vt:lpwstr>FugvaKLaSkgK4sMMp9FUB64jh2wdJ48eBR5xb0vkuxPWuH051ldCalThpO4ZW3b3w18cICRYgGCbeTs0+ZVQTzjbFyPHanigvORolcnrubpKpV+heAslBr5WLjSJ1jcxalUznflfvtvZMlfVU+LTpHxkVNCrtCZtWIBBVI2nRJ4QYLtW5NjymaBPINu3zCoRxI/zWXB694BzWzgYahuHqkDdKpfmwDTfjym3EUNL38H/sckYKSNQBgqidFKWa+u</vt:lpwstr>
  </property>
  <property fmtid="{D5CDD505-2E9C-101B-9397-08002B2CF9AE}" pid="89" name="x1ye=84">
    <vt:lpwstr>VX+92bXvkZXkptsUfPFeuG0ogbbDLm7n3FtVmJQy60cZe/gKjwo0BBbHxP5O8pwkqVYZ+TXJeqfIL/EYv7h+CPjCZ11FgD+g/zk7Wbov63o+o6HySeSGDWkf/FVgF1Sn+XRnGyY245w6uKzKqZKScIvB4yS1DGgNayBaqjM7vv/tkzSmRgt++MMQv5s3kEEJT7Mo2n7ZTIgqPwZuHvQBryWGEZiGkpFYdg9MF+vM20QuXaQv/PJ0ZbMyChzyc5D</vt:lpwstr>
  </property>
  <property fmtid="{D5CDD505-2E9C-101B-9397-08002B2CF9AE}" pid="90" name="x1ye=85">
    <vt:lpwstr>8Y/79xYzQFuEvTXDd49VPSmQVTUWsMGWylG9b+r7/XskBNzFrfJcIIyzQWWHfqO6PsSip9jRQGMeDow6qwji7eEKZn6aTNnBte3xmB7RC0vYsWll3Tm7yuDmBohB/b67p60k/mx2Y60vqAXuaHiDB2vSC8YaBwig3Z9BybPZayVZafcLT2Uulw8LNnPADF7qXk2YPWGdnnfHvJxZlGQzoCYiO/4ERvsCVfFGw1+Vu3rSFfYl5X3opmLkek4mVyd</vt:lpwstr>
  </property>
  <property fmtid="{D5CDD505-2E9C-101B-9397-08002B2CF9AE}" pid="91" name="x1ye=86">
    <vt:lpwstr>8sPBY5HVf4wUxdBiji9Qc1nxiSmqSdphCowLBpUQJgua94Doa2F9CMf0zJa+th8HvJuVqCefsJ0O/G6NMg9kVrMiBP3zItv9uH+SqF6LZBMJk0roX7iDb6mKbBrBSvJ/XR+zCzUbhaK19JpTssWbgHL198Okq3rgJeo6Mt4CO0DxhxQZOwH1kVUKZxyhRldLRIBZBoLSC9G+iNyCDZRaI6WZryl334tTWH1Ua6yckP/1UVbb0gdt6xkTl6CUpf+</vt:lpwstr>
  </property>
  <property fmtid="{D5CDD505-2E9C-101B-9397-08002B2CF9AE}" pid="92" name="x1ye=87">
    <vt:lpwstr>bRPwLCBDzPpBo5nwSzqBsfaSqD61Kvrjvh1+jpKeIWV7hJ2BVfsIeckHsTczWmt5VdwloQVUEpmQd3ak3qEPkC5CFlW8VazdYWrArF3xAdigeTckzvbOFSEVYoDdNyEYfGsHJvOUuiPbfasfPQyos8kZOtULacvgi0ipY7ypslwJa0JWQKK7kVH4n68ENvYfg01RpAexhr7RfUkOnlOUnLLqji3vmylagDPgzV8BlybMhJ1oLcolv0G0StCZrgS</vt:lpwstr>
  </property>
  <property fmtid="{D5CDD505-2E9C-101B-9397-08002B2CF9AE}" pid="93" name="x1ye=88">
    <vt:lpwstr>O+jQjmmL6zwfhW7S/G4u9oyNCQqchNI4S0HnRW+c+o/Tz0n/viq1Q+HhdKL6+70wpNGDv9RxWmqX79AHdgO0wReBqFFjkj47BDveDQpbUkerwg1XKgO4+PvGBiAamylo1w8ApI3bKDS+er66Iu23OtN8xWsM5esn47JY3ozGWj0LH0nR8JLOhGwuXfb8ZVXPP061tPCp6AYufLABd+yWNZ4VgnE0Wd+eDa3coBD6YpKSllJuwc7owVhuclQbuvi</vt:lpwstr>
  </property>
  <property fmtid="{D5CDD505-2E9C-101B-9397-08002B2CF9AE}" pid="94" name="x1ye=89">
    <vt:lpwstr>UAZ4ODgUS+IKJ7XtTOfELV3j7T9/SmjKAXUqUL8MiheKcq48msL0EUWDVjtiv+1ofvZlfD7IPobyFAB0AyQQTtxqQF/n3ixYnmZNy2k05g1YjY9tTLfCh1Tm5vS2flteS3cBRmod5v4o1virh0yLlnMfPjNSloc3aAJ837MjechHBOSVkZ8KOP2efBXTisb7oMQ5hXOafhRoJHBccWNpkIpszytfTZGnpXFQINZg5h8mc1Ipq+3gO+7EYyNq0Z9</vt:lpwstr>
  </property>
  <property fmtid="{D5CDD505-2E9C-101B-9397-08002B2CF9AE}" pid="95" name="x1ye=9">
    <vt:lpwstr>/aty1j/7YoKos2kUbfe+aHcOO9B+KyWmc7VP5YtzW5HfH/cZ+1g+1sMBXVC4bdP0soX0+Adrh7jevPPGZwsRmJSjNiNPVGbQ/EyT71ebNk7b39YLM0OK7ZXJxLBrZA5BoEv/GO6yoB/+9dMBq8vtW3RdopA8TkrFFBKLvJpOVLz+1Cr9yLGj/Gf5fniNMZDDB5Ay7ZDqchhjOObkkLlt+lEUuuBYSpESn5GqFZjDkat5cyR0gTsLmhoUGt5jJjQ</vt:lpwstr>
  </property>
  <property fmtid="{D5CDD505-2E9C-101B-9397-08002B2CF9AE}" pid="96" name="x1ye=90">
    <vt:lpwstr>JvyT5Q3amdvelGFP3oKXn5ZTQd9Ofw9ft1VbKwpHSc+IGDVj1EbNfk2BgFBfjL9RL5bc/GMZkJYThUZhn0KxErWwU/mz2MeNTmfj23b5LJxpdTV+AxHgmnEMGw7kgDR+djlOGAvVZvVioIoO/s+l15vNnwAOq23l2+hzdvPNm7CGjt7ssCZE2YvpomtUi1MsHvWPloXAB01bauR/uPDw6uJj3w66oUcKLInox08WRc/2kpdXBujtTNi+gaV0CKn</vt:lpwstr>
  </property>
  <property fmtid="{D5CDD505-2E9C-101B-9397-08002B2CF9AE}" pid="97" name="x1ye=91">
    <vt:lpwstr>g0YpEmmBZUyN6L7qVw8u6ydzudwP5SBa2x3o6rUVY9mxqKge/F0/p33WdQy9mNSM08hs7iAD0EI3R1DA6j6pEVhkF8eMuUMOwAcHXZHrGwdkYXyEMyFET/qL2VAz3erXXqo/Y/Eomup/ZxcckpL7ZrNPXDsh5SNHwTqt8csfHaWxRdN3wehzWwD2OjrOkx9xEpfnGa789Uc3xS7+ocADBilVLQGI8Kmm+FAxuDUHQShgr2QWx/jsLHk5qUSd3N/</vt:lpwstr>
  </property>
  <property fmtid="{D5CDD505-2E9C-101B-9397-08002B2CF9AE}" pid="98" name="x1ye=92">
    <vt:lpwstr>MyqA+S/RZ7st/hTPyl/aB94FCoU3XpdydrJfn+Lzk2q87UwSBDI4DEpXR5vLNN2XPS1UOJV3+W874My53bDciQJSTiEYpnJJQ5r5wsqWvj4Lb0GYTqn74EfGCiSBJWpd9gsK/r7JIzLtNSXzbyuggyNMVyKi/5sZNnYVCiaUWqRaA1RncHXfgclzF/WCPRxV/KRodzFKnWEKqwk5GUEwc3uhiB+QOIC0LbMGn8nuVkb1eJ+M1KthRNq2D58uAqi</vt:lpwstr>
  </property>
  <property fmtid="{D5CDD505-2E9C-101B-9397-08002B2CF9AE}" pid="99" name="x1ye=93">
    <vt:lpwstr>OZsRxZAdSyACHa6q/hNom/tNIgWt/FY1dXIysf66sFQBwCW7SVNbrCgOCBgWzFpUxdu0zqO5ytAMa4PeLnVNZ0E5cHDynrY/+aqiaySW20Y3fDDKvqVT0TjDFfSDQ2Xof8E2MQm9nYD5Zaacl7jXZNeviGe+9L+XSTnwJLXe+FKJp4u/FTITG2b1aJMOlajXFE0Tp5eDLNvOTnVExT8VJhqS4dWOov0ZzlCwXC3F5S6YsMFowjC0VEZ44FCIk50</vt:lpwstr>
  </property>
  <property fmtid="{D5CDD505-2E9C-101B-9397-08002B2CF9AE}" pid="100" name="x1ye=94">
    <vt:lpwstr>FOPQ738FTplxDc7WCSR8qDuXX9uO6bmvtRMXX9ffJfTV2f9flNO/OhzdOsCwzuR/OsSq7LZ9EjuA2uIqRj5C9oyHGX9LOxKxUH3Dy60u3zg7qpf3Kds3veUR9Wez9MEMj0tr81ZgGhVyMErioc+YlcZsKaNkHsXhtUw0m7jp6MF1fTD3JBr/aAIy4kdd/cg0K36rW0SiZRAeOHht2iqHQcgp2hFCc2ouShR8B2eJfk37Cht2RQE5SNmcOQqI+2f</vt:lpwstr>
  </property>
  <property fmtid="{D5CDD505-2E9C-101B-9397-08002B2CF9AE}" pid="101" name="x1ye=95">
    <vt:lpwstr>e9DXa6r+DpbwGiwTtn3aoc9Tz/I1w8BWWSgxcZrgpWBEf9mj4Y5H5z6ErdPXIqN2YrFfjcnrn6ZBKDrAuh6B8V+fAS0WhwB76pnBWwW9rnZ7Kyh07RYOVo6sOtlfKPcgxuJklk16P7ShDLzRYTMWbQaadv5tvsaCczIpacHIl7cbQMkBb5jpbkNaEPp1JqKeHhIohSeU1wibFPL2rYZ7/QKpW47ZuPdinSvNeBb1fbc9wpYUdwxyQykB9pMJhkc</vt:lpwstr>
  </property>
  <property fmtid="{D5CDD505-2E9C-101B-9397-08002B2CF9AE}" pid="102" name="x1ye=96">
    <vt:lpwstr>O5CWntG7ps28FIicwuktqsn9JIuH9R9ZERRgKb+uGUiFwo8JhdRvGg+XLEpInv4Adb+Chq5cu6GwU0OvJN+sNLsC/mIFGTyi+fSdDccy/Flm0sjTQHNYKgATt+lODElqEnvni7mqhOfD7qBqvS3NIYcX2u3rxL6n60f7ym5bLjaK60uJS+y49N2GlE5a6SuIWowfRPX0fvypi2Vo6FIPRkxNfXZew0TwNgEauE643Z5N2yQJqzjn3P3TWYWrs7v</vt:lpwstr>
  </property>
  <property fmtid="{D5CDD505-2E9C-101B-9397-08002B2CF9AE}" pid="103" name="x1ye=97">
    <vt:lpwstr>ribUkLt6OD93L4Ee9srO2VJ6+vuBt98SOvO07qKsoVb7PSH5+LIoR5RIbTUruadSDHv1MAKoxikyHG/UOYWxgm5+nlRmNMdrHtg/b6Nqm9miNbAie1uOMWuG0zD452hoERvoc4lDtCBzT0y1x2+l7bJZc0yzRD5OoSNscnNIDknvzcapNS/EbH8uKlKsFYoYfAXHxnF9Omhj1hhPmDz8I+SnORtYigA9IIMT2rSVWMzSMzzyUAijj8TJL12f/1T</vt:lpwstr>
  </property>
  <property fmtid="{D5CDD505-2E9C-101B-9397-08002B2CF9AE}" pid="104" name="x1ye=98">
    <vt:lpwstr>0/dl563dsnVYjKp61fRD7ZOA1s5F6SHJMZdilcedT8QSXlrn+52UuP8eOJVRHO/n6BV2Sj/fKm8nfdHHTdojJrqvyeKVn4whQJXrl9g8u5KB9khmQXq0HivrfvV1SwKukR1FzijiCU2MPgvZHz/UKVD7FiOwWaLbiFaac3VhorCRp6yK9A6lzUN8kc3rO1utwIUTEFztcKBTOtaGGL3feWtAgwdEgLftZyxPgYw7WNz8fS6gu7OMXvnMAvNMVxM</vt:lpwstr>
  </property>
  <property fmtid="{D5CDD505-2E9C-101B-9397-08002B2CF9AE}" pid="105" name="x1ye=99">
    <vt:lpwstr>oxOxPMH/0UDdbl38DE8LVCedYiXvi3ctfhOheUDgfB6M3RwLmfL7wqa5B45iO+QRWUXvBctkG5PPGymk9/PfNwE627F1ukykWxGYJh5bMgPARVhCltd9MRUSxazNTBH0OvDtOZLRXX9oKHby3ufclkxkeo8+1LtT7DVIH+VOU6/684QVvOXTQJK0snW1ZHOAQxEfBFeqOSCjX6b8js1wUm/9IBhQks5YLNJGSgmunbMXKcZZ+jQbNUMHJCafkt0</vt:lpwstr>
  </property>
</Properties>
</file>
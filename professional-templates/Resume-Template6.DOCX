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ivdocumentparent-container"/>
        <w:tblW w:w="0" w:type="auto"/>
        <w:tblCellSpacing w:w="0" w:type="dxa"/>
        <w:tblLayout w:type="fixed"/>
        <w:tblCellMar>
          <w:top w:w="0" w:type="dxa"/>
          <w:left w:w="0" w:type="dxa"/>
          <w:bottom w:w="0" w:type="dxa"/>
          <w:right w:w="0" w:type="dxa"/>
        </w:tblCellMar>
        <w:tblLook w:val="05E0"/>
      </w:tblPr>
      <w:tblGrid>
        <w:gridCol w:w="2380"/>
        <w:gridCol w:w="82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80" w:type="dxa"/>
            <w:noWrap w:val="0"/>
            <w:tcMar>
              <w:top w:w="0" w:type="dxa"/>
              <w:left w:w="0" w:type="dxa"/>
              <w:bottom w:w="0" w:type="dxa"/>
              <w:right w:w="100" w:type="dxa"/>
            </w:tcMar>
            <w:vAlign w:val="top"/>
            <w:hideMark/>
          </w:tcPr>
          <w:p>
            <w:pPr>
              <w:pStyle w:val="nameboxspan"/>
              <w:pBdr>
                <w:top w:val="none" w:sz="0" w:space="0" w:color="auto"/>
                <w:left w:val="none" w:sz="0" w:space="0" w:color="auto"/>
                <w:bottom w:val="single" w:sz="40" w:space="0" w:color="000000"/>
                <w:right w:val="none" w:sz="0" w:space="0" w:color="auto"/>
              </w:pBdr>
              <w:spacing w:before="0" w:after="300"/>
              <w:ind w:left="660" w:right="300"/>
              <w:rPr>
                <w:rStyle w:val="separator-left"/>
                <w:rFonts w:ascii="Alegreya Sans Medium" w:eastAsia="Alegreya Sans Medium" w:hAnsi="Alegreya Sans Medium" w:cs="Alegreya Sans Medium"/>
                <w:b w:val="0"/>
                <w:bCs w:val="0"/>
                <w:caps/>
                <w:color w:val="1CB684"/>
                <w:sz w:val="104"/>
                <w:szCs w:val="104"/>
                <w:bdr w:val="none" w:sz="0" w:space="0" w:color="auto"/>
                <w:vertAlign w:val="baseline"/>
              </w:rPr>
            </w:pPr>
            <w:r>
              <w:rPr>
                <w:rStyle w:val="separator-left"/>
                <w:bdr w:val="none" w:sz="0" w:space="0" w:color="auto"/>
                <w:shd w:val="clear" w:color="auto" w:fill="auto"/>
                <w:vertAlign w:val="baseline"/>
              </w:rPr>
              <w:t>L</w:t>
            </w:r>
          </w:p>
          <w:p>
            <w:pPr>
              <w:pStyle w:val="separator-leftdivname"/>
              <w:pBdr>
                <w:top w:val="none" w:sz="0" w:space="0" w:color="auto"/>
                <w:left w:val="none" w:sz="0" w:space="0" w:color="auto"/>
                <w:bottom w:val="none" w:sz="0" w:space="0" w:color="auto"/>
                <w:right w:val="none" w:sz="0" w:space="0" w:color="auto"/>
              </w:pBdr>
              <w:spacing w:before="0" w:after="0" w:line="520" w:lineRule="atLeast"/>
              <w:ind w:left="0" w:right="300"/>
              <w:rPr>
                <w:rStyle w:val="separator-left"/>
                <w:rFonts w:ascii="Hind" w:eastAsia="Hind" w:hAnsi="Hind" w:cs="Hind"/>
                <w:b/>
                <w:bCs/>
                <w:color w:val="1CB684"/>
                <w:sz w:val="34"/>
                <w:szCs w:val="34"/>
                <w:bdr w:val="none" w:sz="0" w:space="0" w:color="auto"/>
                <w:vertAlign w:val="baseline"/>
              </w:rPr>
            </w:pPr>
            <w:r>
              <w:rPr>
                <w:rStyle w:val="span"/>
                <w:rFonts w:ascii="Hind" w:eastAsia="Hind" w:hAnsi="Hind" w:cs="Hind"/>
                <w:b/>
                <w:bCs/>
                <w:color w:val="1CB684"/>
                <w:sz w:val="34"/>
                <w:szCs w:val="34"/>
              </w:rPr>
              <w:t>First Name</w:t>
            </w:r>
            <w:r>
              <w:rPr>
                <w:rStyle w:val="separator-left"/>
                <w:rFonts w:ascii="Hind" w:eastAsia="Hind" w:hAnsi="Hind" w:cs="Hind"/>
                <w:b/>
                <w:bCs/>
                <w:color w:val="1CB684"/>
                <w:sz w:val="34"/>
                <w:szCs w:val="34"/>
                <w:bdr w:val="none" w:sz="0" w:space="0" w:color="auto"/>
                <w:vertAlign w:val="baseline"/>
              </w:rPr>
              <w:t xml:space="preserve"> </w:t>
            </w:r>
            <w:r>
              <w:rPr>
                <w:rStyle w:val="span"/>
                <w:rFonts w:ascii="Hind" w:eastAsia="Hind" w:hAnsi="Hind" w:cs="Hind"/>
                <w:b/>
                <w:bCs/>
                <w:color w:val="1CB684"/>
                <w:sz w:val="34"/>
                <w:szCs w:val="34"/>
              </w:rPr>
              <w:t>Last Name</w:t>
            </w:r>
          </w:p>
          <w:p>
            <w:pPr>
              <w:pStyle w:val="separator-leftdivaddressfield"/>
              <w:pBdr>
                <w:top w:val="none" w:sz="0" w:space="0" w:color="auto"/>
                <w:left w:val="none" w:sz="0" w:space="0" w:color="auto"/>
                <w:bottom w:val="none" w:sz="0" w:space="0" w:color="auto"/>
                <w:right w:val="none" w:sz="0" w:space="0" w:color="auto"/>
              </w:pBdr>
              <w:spacing w:before="0" w:after="0" w:line="360" w:lineRule="atLeast"/>
              <w:ind w:left="0" w:right="300"/>
              <w:jc w:val="right"/>
              <w:rPr>
                <w:rStyle w:val="separator-left"/>
                <w:rFonts w:ascii="Alegreya Sans" w:eastAsia="Alegreya Sans" w:hAnsi="Alegreya Sans" w:cs="Alegreya Sans"/>
                <w:b w:val="0"/>
                <w:bCs w:val="0"/>
                <w:sz w:val="22"/>
                <w:szCs w:val="22"/>
                <w:bdr w:val="none" w:sz="0" w:space="0" w:color="auto"/>
                <w:vertAlign w:val="baseline"/>
              </w:rPr>
            </w:pPr>
            <w:r>
              <w:rPr>
                <w:rStyle w:val="separator-left"/>
                <w:rFonts w:ascii="Alegreya Sans" w:eastAsia="Alegreya Sans" w:hAnsi="Alegreya Sans" w:cs="Alegreya Sans"/>
                <w:b w:val="0"/>
                <w:bCs w:val="0"/>
                <w:sz w:val="22"/>
                <w:szCs w:val="22"/>
                <w:bdr w:val="none" w:sz="0" w:space="0" w:color="auto"/>
                <w:vertAlign w:val="baseline"/>
              </w:rPr>
              <w:t>+911234567890</w:t>
            </w:r>
          </w:p>
          <w:p>
            <w:pPr>
              <w:pStyle w:val="separator-leftdivaddressfield"/>
              <w:pBdr>
                <w:top w:val="none" w:sz="0" w:space="0" w:color="auto"/>
                <w:left w:val="none" w:sz="0" w:space="0" w:color="auto"/>
                <w:bottom w:val="none" w:sz="0" w:space="0" w:color="auto"/>
                <w:right w:val="none" w:sz="0" w:space="0" w:color="auto"/>
              </w:pBdr>
              <w:spacing w:before="0" w:after="0" w:line="360" w:lineRule="atLeast"/>
              <w:ind w:left="0" w:right="300"/>
              <w:jc w:val="right"/>
              <w:rPr>
                <w:rStyle w:val="separator-left"/>
                <w:rFonts w:ascii="Alegreya Sans" w:eastAsia="Alegreya Sans" w:hAnsi="Alegreya Sans" w:cs="Alegreya Sans"/>
                <w:b w:val="0"/>
                <w:bCs w:val="0"/>
                <w:sz w:val="22"/>
                <w:szCs w:val="22"/>
                <w:bdr w:val="none" w:sz="0" w:space="0" w:color="auto"/>
                <w:vertAlign w:val="baseline"/>
              </w:rPr>
            </w:pPr>
            <w:r>
              <w:rPr>
                <w:rStyle w:val="separator-left"/>
                <w:rFonts w:ascii="Alegreya Sans" w:eastAsia="Alegreya Sans" w:hAnsi="Alegreya Sans" w:cs="Alegreya Sans"/>
                <w:b w:val="0"/>
                <w:bCs w:val="0"/>
                <w:sz w:val="22"/>
                <w:szCs w:val="22"/>
                <w:bdr w:val="none" w:sz="0" w:space="0" w:color="auto"/>
                <w:vertAlign w:val="baseline"/>
              </w:rPr>
              <w:t>test@test.com</w:t>
            </w:r>
          </w:p>
          <w:p>
            <w:pPr>
              <w:pStyle w:val="separator-leftdivaddressfield"/>
              <w:pBdr>
                <w:top w:val="none" w:sz="0" w:space="0" w:color="auto"/>
                <w:left w:val="none" w:sz="0" w:space="0" w:color="auto"/>
                <w:bottom w:val="none" w:sz="0" w:space="0" w:color="auto"/>
                <w:right w:val="none" w:sz="0" w:space="0" w:color="auto"/>
              </w:pBdr>
              <w:spacing w:before="0" w:after="0" w:line="360" w:lineRule="atLeast"/>
              <w:ind w:left="0" w:right="300"/>
              <w:jc w:val="right"/>
              <w:rPr>
                <w:rStyle w:val="separator-left"/>
                <w:rFonts w:ascii="Alegreya Sans" w:eastAsia="Alegreya Sans" w:hAnsi="Alegreya Sans" w:cs="Alegreya Sans"/>
                <w:b w:val="0"/>
                <w:bCs w:val="0"/>
                <w:sz w:val="22"/>
                <w:szCs w:val="22"/>
                <w:bdr w:val="none" w:sz="0" w:space="0" w:color="auto"/>
                <w:vertAlign w:val="baseline"/>
              </w:rPr>
            </w:pPr>
            <w:r>
              <w:rPr>
                <w:rStyle w:val="separator-leftdivaddressfieldCharacter"/>
                <w:rFonts w:ascii="Alegreya Sans" w:eastAsia="Alegreya Sans" w:hAnsi="Alegreya Sans" w:cs="Alegreya Sans"/>
                <w:b w:val="0"/>
                <w:bCs w:val="0"/>
                <w:sz w:val="22"/>
                <w:szCs w:val="22"/>
              </w:rPr>
              <w:t>City Country</w:t>
            </w:r>
          </w:p>
          <w:p>
            <w:pPr>
              <w:pStyle w:val="separator-leftParagraph"/>
              <w:pBdr>
                <w:top w:val="none" w:sz="0" w:space="0" w:color="auto"/>
                <w:left w:val="none" w:sz="0" w:space="0" w:color="auto"/>
                <w:bottom w:val="none" w:sz="0" w:space="0" w:color="auto"/>
                <w:right w:val="none" w:sz="0" w:space="0" w:color="auto"/>
              </w:pBdr>
              <w:spacing w:line="320" w:lineRule="atLeast"/>
              <w:ind w:left="0" w:right="300"/>
              <w:rPr>
                <w:rStyle w:val="separator-left"/>
                <w:rFonts w:ascii="Alegreya Sans" w:eastAsia="Alegreya Sans" w:hAnsi="Alegreya Sans" w:cs="Alegreya Sans"/>
                <w:b w:val="0"/>
                <w:bCs w:val="0"/>
                <w:sz w:val="22"/>
                <w:szCs w:val="22"/>
                <w:bdr w:val="none" w:sz="0" w:space="0" w:color="auto"/>
                <w:vertAlign w:val="baseline"/>
              </w:rPr>
            </w:pPr>
          </w:p>
        </w:tc>
        <w:tc>
          <w:tcPr>
            <w:tcW w:w="8260" w:type="dxa"/>
            <w:tcBorders>
              <w:left w:val="single" w:sz="8" w:space="0" w:color="DDDDDB"/>
            </w:tcBorders>
            <w:noWrap w:val="0"/>
            <w:tcMar>
              <w:top w:w="0" w:type="dxa"/>
              <w:left w:w="235"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Skills</w:t>
            </w:r>
          </w:p>
          <w:tbl>
            <w:tblPr>
              <w:tblStyle w:val="divdocumenttable"/>
              <w:tblW w:w="0" w:type="auto"/>
              <w:tblInd w:w="225" w:type="dxa"/>
              <w:tblLayout w:type="fixed"/>
              <w:tblCellMar>
                <w:top w:w="0" w:type="dxa"/>
                <w:left w:w="0" w:type="dxa"/>
                <w:bottom w:w="0" w:type="dxa"/>
                <w:right w:w="0" w:type="dxa"/>
              </w:tblCellMar>
              <w:tblLook w:val="05E0"/>
            </w:tblPr>
            <w:tblGrid>
              <w:gridCol w:w="3900"/>
              <w:gridCol w:w="3900"/>
            </w:tblGrid>
            <w:tr>
              <w:tblPrEx>
                <w:tblW w:w="0" w:type="auto"/>
                <w:tblInd w:w="225" w:type="dxa"/>
                <w:tblLayout w:type="fixed"/>
                <w:tblCellMar>
                  <w:top w:w="0" w:type="dxa"/>
                  <w:left w:w="0" w:type="dxa"/>
                  <w:bottom w:w="0" w:type="dxa"/>
                  <w:right w:w="0" w:type="dxa"/>
                </w:tblCellMar>
                <w:tblLook w:val="05E0"/>
              </w:tblPrEx>
              <w:tc>
                <w:tcPr>
                  <w:tcW w:w="3900" w:type="dxa"/>
                  <w:noWrap w:val="0"/>
                  <w:tcMar>
                    <w:top w:w="5" w:type="dxa"/>
                    <w:left w:w="5" w:type="dxa"/>
                    <w:bottom w:w="5" w:type="dxa"/>
                    <w:right w:w="5" w:type="dxa"/>
                  </w:tcMar>
                  <w:vAlign w:val="top"/>
                  <w:hideMark/>
                </w:tcPr>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Leadership and Teamwork</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Management Skills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Complex Problem Solving</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Amazon AWS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Microsoft Azure</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Microservices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Ansible</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Terraform</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DevOps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CI/CD</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Jenkins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Docker</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Kubernetes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Linux</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Windows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VMware</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 Analysis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Database Management</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Automation, SLA</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Business intelligence, Specification</w:t>
                  </w:r>
                </w:p>
              </w:tc>
              <w:tc>
                <w:tcPr>
                  <w:tcW w:w="390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CD, Teamwork</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Configuration management, Technical training</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Content, Unix</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Client, Upgrade</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 Analysis, Validation</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 management</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Database Management</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DC</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Designing</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Dutch</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English</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Features</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French</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Knowledge management</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Leadership</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Linux</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Managing</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Management Skills</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Windows</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Cloud Architect</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Jan 2021</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Current</w:t>
            </w:r>
            <w:r>
              <w:rPr>
                <w:rStyle w:val="span"/>
                <w:rFonts w:ascii="Alegreya Sans" w:eastAsia="Alegreya Sans" w:hAnsi="Alegreya Sans" w:cs="Alegreya Sans"/>
                <w:b w:val="0"/>
                <w:bCs w:val="0"/>
                <w:sz w:val="22"/>
                <w:szCs w:val="22"/>
              </w:rPr>
              <w:t xml:space="preserve"> </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10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Technical Solutions Manager</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Oct 2016</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Mar 2020</w:t>
            </w:r>
            <w:r>
              <w:rPr>
                <w:rStyle w:val="span"/>
                <w:rFonts w:ascii="Alegreya Sans" w:eastAsia="Alegreya Sans" w:hAnsi="Alegreya Sans" w:cs="Alegreya Sans"/>
                <w:b w:val="0"/>
                <w:bCs w:val="0"/>
                <w:sz w:val="22"/>
                <w:szCs w:val="22"/>
              </w:rPr>
              <w:t xml:space="preserve"> </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Design and Develop Cloud solutions to meet business requirements.</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Expected to perform the Subject Matter Expert role on cloud implementations.</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Arriving with the best practices, tools, and process for Continues improvement.</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10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Engineering Technical Lead</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Company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Jan 2015</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Oct 2016</w:t>
            </w:r>
            <w:r>
              <w:rPr>
                <w:rStyle w:val="span"/>
                <w:rFonts w:ascii="Alegreya Sans" w:eastAsia="Alegreya Sans" w:hAnsi="Alegreya Sans" w:cs="Alegreya Sans"/>
                <w:b w:val="0"/>
                <w:bCs w:val="0"/>
                <w:sz w:val="22"/>
                <w:szCs w:val="22"/>
              </w:rPr>
              <w:t xml:space="preserve"> </w:t>
            </w:r>
          </w:p>
          <w:p>
            <w:pPr>
              <w:pStyle w:val="ulli"/>
              <w:numPr>
                <w:ilvl w:val="0"/>
                <w:numId w:val="5"/>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Ensuring for technical training for my team members, to upgrade the team skill set.</w:t>
            </w:r>
          </w:p>
          <w:p>
            <w:pPr>
              <w:pStyle w:val="ulli"/>
              <w:numPr>
                <w:ilvl w:val="0"/>
                <w:numId w:val="5"/>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10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Lead Infrastructure Engineer</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Feb 2011</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Jan 2015</w:t>
            </w:r>
            <w:r>
              <w:rPr>
                <w:rStyle w:val="span"/>
                <w:rFonts w:ascii="Alegreya Sans" w:eastAsia="Alegreya Sans" w:hAnsi="Alegreya Sans" w:cs="Alegreya Sans"/>
                <w:b w:val="0"/>
                <w:bCs w:val="0"/>
                <w:sz w:val="22"/>
                <w:szCs w:val="22"/>
              </w:rPr>
              <w:t xml:space="preserve"> </w:t>
            </w:r>
          </w:p>
          <w:p>
            <w:pPr>
              <w:pStyle w:val="ulli"/>
              <w:numPr>
                <w:ilvl w:val="0"/>
                <w:numId w:val="6"/>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10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Infrastructure Consultant</w:t>
            </w:r>
            <w:r>
              <w:rPr>
                <w:rStyle w:val="spanjobtitle"/>
                <w:b w:val="0"/>
                <w:bCs w:val="0"/>
                <w:sz w:val="22"/>
                <w:szCs w:val="22"/>
              </w:rPr>
              <w:br/>
            </w:r>
            <w:r>
              <w:rPr>
                <w:rStyle w:val="span"/>
                <w:rFonts w:ascii="Alegreya Sans" w:eastAsia="Alegreya Sans" w:hAnsi="Alegreya Sans" w:cs="Alegreya Sans"/>
                <w:b w:val="0"/>
                <w:bCs w:val="0"/>
                <w:sz w:val="22"/>
                <w:szCs w:val="22"/>
              </w:rPr>
              <w:t>Chennai, India</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India</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Apr 2004</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Feb 2011</w:t>
            </w:r>
            <w:r>
              <w:rPr>
                <w:rStyle w:val="span"/>
                <w:rFonts w:ascii="Alegreya Sans" w:eastAsia="Alegreya Sans" w:hAnsi="Alegreya Sans" w:cs="Alegreya Sans"/>
                <w:b w:val="0"/>
                <w:bCs w:val="0"/>
                <w:sz w:val="22"/>
                <w:szCs w:val="22"/>
              </w:rPr>
              <w:t xml:space="preserve"> </w:t>
            </w:r>
          </w:p>
          <w:p>
            <w:pPr>
              <w:pStyle w:val="ulli"/>
              <w:numPr>
                <w:ilvl w:val="0"/>
                <w:numId w:val="7"/>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Analyzing and Providing RCA for all the major incidents and failed changes.</w:t>
            </w:r>
          </w:p>
          <w:p>
            <w:pPr>
              <w:pStyle w:val="ulli"/>
              <w:numPr>
                <w:ilvl w:val="0"/>
                <w:numId w:val="7"/>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10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System Administrator</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May 2003</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Mar 2004</w:t>
            </w:r>
            <w:r>
              <w:rPr>
                <w:rStyle w:val="span"/>
                <w:rFonts w:ascii="Alegreya Sans" w:eastAsia="Alegreya Sans" w:hAnsi="Alegreya Sans" w:cs="Alegreya Sans"/>
                <w:b w:val="0"/>
                <w:bCs w:val="0"/>
                <w:sz w:val="22"/>
                <w:szCs w:val="22"/>
              </w:rPr>
              <w:t xml:space="preserve"> </w:t>
            </w:r>
          </w:p>
          <w:p>
            <w:pPr>
              <w:pStyle w:val="divdocumentsinglecolumn"/>
              <w:pBdr>
                <w:top w:val="none" w:sz="0" w:space="0" w:color="auto"/>
                <w:left w:val="none" w:sz="0" w:space="0" w:color="auto"/>
                <w:bottom w:val="none" w:sz="0" w:space="0" w:color="auto"/>
                <w:right w:val="none" w:sz="0" w:space="0" w:color="auto"/>
              </w:pBdr>
              <w:spacing w:before="10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System Administrator</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Jan 1996</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Apr 2003</w:t>
            </w:r>
            <w:r>
              <w:rPr>
                <w:rStyle w:val="span"/>
                <w:rFonts w:ascii="Alegreya Sans" w:eastAsia="Alegreya Sans" w:hAnsi="Alegreya Sans" w:cs="Alegreya Sans"/>
                <w:b w:val="0"/>
                <w:bCs w:val="0"/>
                <w:sz w:val="22"/>
                <w:szCs w:val="22"/>
              </w:rPr>
              <w:t xml:space="preserve"> </w:t>
            </w:r>
          </w:p>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degree"/>
                <w:b w:val="0"/>
                <w:bCs w:val="0"/>
                <w:sz w:val="22"/>
                <w:szCs w:val="22"/>
              </w:rPr>
              <w:t>Bachelor of Science</w:t>
            </w:r>
            <w:r>
              <w:rPr>
                <w:rStyle w:val="span"/>
                <w:rFonts w:ascii="Alegreya Sans" w:eastAsia="Alegreya Sans" w:hAnsi="Alegreya Sans" w:cs="Alegreya Sans"/>
                <w:b w:val="0"/>
                <w:bCs w:val="0"/>
                <w:sz w:val="22"/>
                <w:szCs w:val="22"/>
              </w:rPr>
              <w:t xml:space="preserve">: </w:t>
            </w:r>
            <w:r>
              <w:rPr>
                <w:rStyle w:val="spanprogramline"/>
                <w:b w:val="0"/>
                <w:bCs w:val="0"/>
                <w:sz w:val="22"/>
                <w:szCs w:val="22"/>
              </w:rPr>
              <w:t>Field of Study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College Name</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Jan 2009</w:t>
            </w:r>
            <w:r>
              <w:rPr>
                <w:rStyle w:val="span"/>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rPr>
              <w:t>Location</w:t>
            </w:r>
            <w:r>
              <w:rPr>
                <w:rStyle w:val="separator-main"/>
                <w:rFonts w:ascii="Alegreya Sans" w:eastAsia="Alegreya Sans" w:hAnsi="Alegreya Sans" w:cs="Alegreya Sans"/>
                <w:b w:val="0"/>
                <w:bCs w:val="0"/>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10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degree"/>
                <w:b w:val="0"/>
                <w:bCs w:val="0"/>
                <w:sz w:val="22"/>
                <w:szCs w:val="22"/>
              </w:rPr>
              <w:t>Bachelor of Science</w:t>
            </w:r>
            <w:r>
              <w:rPr>
                <w:rStyle w:val="span"/>
                <w:rFonts w:ascii="Alegreya Sans" w:eastAsia="Alegreya Sans" w:hAnsi="Alegreya Sans" w:cs="Alegreya Sans"/>
                <w:b w:val="0"/>
                <w:bCs w:val="0"/>
                <w:sz w:val="22"/>
                <w:szCs w:val="22"/>
              </w:rPr>
              <w:t xml:space="preserve">: </w:t>
            </w:r>
            <w:r>
              <w:rPr>
                <w:rStyle w:val="spanprogramline"/>
                <w:b w:val="0"/>
                <w:bCs w:val="0"/>
                <w:sz w:val="22"/>
                <w:szCs w:val="22"/>
              </w:rPr>
              <w:t>Field of Study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College Name</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Feb 1999</w:t>
            </w:r>
            <w:r>
              <w:rPr>
                <w:rStyle w:val="span"/>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rPr>
              <w:t>Location</w:t>
            </w:r>
            <w:r>
              <w:rPr>
                <w:rStyle w:val="separator-main"/>
                <w:rFonts w:ascii="Alegreya Sans" w:eastAsia="Alegreya Sans" w:hAnsi="Alegreya Sans" w:cs="Alegreya Sans"/>
                <w:b w:val="0"/>
                <w:bCs w:val="0"/>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Kubernetes Administrator</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Terraform Associate.</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Red Hat Certified Architect – Level II</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Google Cloud Certified Professional</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AWS Certified Solutions Architect - Professional</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AWS Certified Solutions Architect - Associate</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in Redhat Specialist Ansible Automation.</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Red Hat Certified Engineer in OpenStack</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Azure Solutions Architect</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English French Dutch</w:t>
            </w:r>
          </w:p>
        </w:tc>
      </w:tr>
    </w:tbl>
    <w:p>
      <w:pPr>
        <w:rPr>
          <w:rFonts w:ascii="Alegreya Sans" w:eastAsia="Alegreya Sans" w:hAnsi="Alegreya Sans" w:cs="Alegreya Sans"/>
          <w:b w:val="0"/>
          <w:bCs w:val="0"/>
          <w:sz w:val="22"/>
          <w:szCs w:val="22"/>
          <w:bdr w:val="none" w:sz="0" w:space="0" w:color="auto"/>
          <w:vertAlign w:val="baseline"/>
        </w:rPr>
      </w:pPr>
    </w:p>
    <w:sectPr>
      <w:pgSz w:w="12240" w:h="15840"/>
      <w:pgMar w:top="740" w:right="800" w:bottom="740" w:left="800" w:header="720" w:footer="720"/>
      <w:cols w:space="720"/>
    </w:sectPr>
  </w:body>
</w:document>
</file>

<file path=word/fontTable.xml><?xml version="1.0" encoding="utf-8"?>
<w:fonts xmlns:r="http://schemas.openxmlformats.org/officeDocument/2006/relationships" xmlns:w="http://schemas.openxmlformats.org/wordprocessingml/2006/main">
  <w:font w:name="Alegreya Sans">
    <w:charset w:val="00"/>
    <w:family w:val="auto"/>
    <w:pitch w:val="default"/>
    <w:sig w:usb0="00000000" w:usb1="00000000" w:usb2="00000000" w:usb3="00000000" w:csb0="00000001" w:csb1="00000000"/>
    <w:embedRegular r:id="rId1" w:fontKey="{8FFF659A-C278-468C-811B-760BD3B54044}"/>
  </w:font>
  <w:font w:name="Alegreya Sans Medium">
    <w:charset w:val="00"/>
    <w:family w:val="auto"/>
    <w:pitch w:val="default"/>
    <w:sig w:usb0="00000000" w:usb1="00000000" w:usb2="00000000" w:usb3="00000000" w:csb0="00000001" w:csb1="00000000"/>
    <w:embedRegular r:id="rId2" w:fontKey="{8ADCD6C1-2C52-4455-BC0A-D52B7D4BA43A}"/>
  </w:font>
  <w:font w:name="Courier New">
    <w:charset w:val="00"/>
    <w:family w:val="auto"/>
    <w:pitch w:val="default"/>
  </w:font>
  <w:font w:name="Hind">
    <w:charset w:val="00"/>
    <w:family w:val="auto"/>
    <w:pitch w:val="default"/>
    <w:sig w:usb0="00000000" w:usb1="00000000" w:usb2="00000000" w:usb3="00000000" w:csb0="00000001" w:csb1="00000000"/>
    <w:embedRegular r:id="rId3" w:fontKey="{483FEB26-3F6F-4A7E-81A8-CECDEBC87DF0}"/>
    <w:embedBold r:id="rId4" w:fontKey="{54C3BAF1-0779-4D32-BCF5-62F7984FF08D}"/>
  </w:font>
  <w:font w:name="Hind Medium">
    <w:charset w:val="00"/>
    <w:family w:val="auto"/>
    <w:pitch w:val="default"/>
    <w:sig w:usb0="00000000" w:usb1="00000000" w:usb2="00000000" w:usb3="00000000" w:csb0="00000001" w:csb1="00000000"/>
    <w:embedRegular r:id="rId5" w:fontKey="{5BBF13DD-65C0-46A5-9826-F52C47FCCE76}"/>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20" w:lineRule="atLeast"/>
    </w:pPr>
  </w:style>
  <w:style w:type="character" w:customStyle="1" w:styleId="separator-left">
    <w:name w:val="separator-left"/>
    <w:basedOn w:val="DefaultParagraphFont"/>
  </w:style>
  <w:style w:type="paragraph" w:customStyle="1" w:styleId="divdocumentdivsectionnth-child1">
    <w:name w:val="div_document_div_section_nth-child(1)"/>
    <w:basedOn w:val="Normal"/>
  </w:style>
  <w:style w:type="paragraph" w:customStyle="1" w:styleId="divdocumentdivparagraph">
    <w:name w:val="div_document_div_paragraph"/>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nameboxspan">
    <w:name w:val="namebox_span"/>
    <w:basedOn w:val="Normal"/>
    <w:pPr>
      <w:pBdr>
        <w:bottom w:val="single" w:sz="40" w:space="0" w:color="000000"/>
      </w:pBdr>
      <w:shd w:val="clear" w:color="auto" w:fill="000000"/>
      <w:spacing w:line="1240" w:lineRule="atLeast"/>
      <w:jc w:val="center"/>
    </w:pPr>
    <w:rPr>
      <w:rFonts w:ascii="Alegreya Sans Medium" w:eastAsia="Alegreya Sans Medium" w:hAnsi="Alegreya Sans Medium" w:cs="Alegreya Sans Medium"/>
      <w:b w:val="0"/>
      <w:bCs w:val="0"/>
      <w:caps/>
      <w:color w:val="1CB684"/>
      <w:sz w:val="104"/>
      <w:szCs w:val="104"/>
      <w:shd w:val="clear" w:color="auto" w:fill="000000"/>
    </w:rPr>
  </w:style>
  <w:style w:type="paragraph" w:customStyle="1" w:styleId="separator-leftdivname">
    <w:name w:val="separator-left_div_name"/>
    <w:basedOn w:val="Normal"/>
    <w:pPr>
      <w:jc w:val="right"/>
    </w:p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separator-leftdivaddress">
    <w:name w:val="separator-left_div_address"/>
    <w:basedOn w:val="Normal"/>
    <w:pPr>
      <w:jc w:val="right"/>
    </w:pPr>
  </w:style>
  <w:style w:type="paragraph" w:customStyle="1" w:styleId="separator-leftdivaddressfield">
    <w:name w:val="separator-left_div_address_field"/>
    <w:basedOn w:val="Normal"/>
  </w:style>
  <w:style w:type="character" w:customStyle="1" w:styleId="separator-leftdivaddressfieldCharacter">
    <w:name w:val="separator-left_div_address_field Character"/>
    <w:basedOn w:val="DefaultParagraphFont"/>
  </w:style>
  <w:style w:type="paragraph" w:customStyle="1" w:styleId="separator-leftParagraph">
    <w:name w:val="separator-left Paragraph"/>
    <w:basedOn w:val="Normal"/>
    <w:pPr>
      <w:pBdr>
        <w:right w:val="none" w:sz="0" w:space="5" w:color="auto"/>
      </w:pBdr>
      <w:jc w:val="right"/>
    </w:pPr>
  </w:style>
  <w:style w:type="character" w:customStyle="1" w:styleId="separator-main">
    <w:name w:val="separator-main"/>
    <w:basedOn w:val="DefaultParagraphFont"/>
  </w:style>
  <w:style w:type="paragraph" w:customStyle="1" w:styleId="divheading">
    <w:name w:val="div_heading"/>
    <w:basedOn w:val="div"/>
    <w:rPr>
      <w:b/>
      <w:bCs/>
    </w:rPr>
  </w:style>
  <w:style w:type="paragraph" w:customStyle="1" w:styleId="divdocumentdivsectiontitle">
    <w:name w:val="div_document_div_sectiontitle"/>
    <w:basedOn w:val="Normal"/>
    <w:pPr>
      <w:spacing w:line="380" w:lineRule="atLeast"/>
    </w:pPr>
    <w:rPr>
      <w:rFonts w:ascii="Hind Medium" w:eastAsia="Hind Medium" w:hAnsi="Hind Medium" w:cs="Hind Medium"/>
      <w:b w:val="0"/>
      <w:bCs w:val="0"/>
      <w:caps/>
      <w:sz w:val="28"/>
      <w:szCs w:val="28"/>
    </w:rPr>
  </w:style>
  <w:style w:type="paragraph" w:customStyle="1" w:styleId="divdocumentsinglecolumn">
    <w:name w:val="div_document_singlecolumn"/>
    <w:basedOn w:val="Normal"/>
    <w:pPr>
      <w:spacing w:line="320" w:lineRule="atLeast"/>
    </w:p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ection">
    <w:name w:val="div_document_sectio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rFonts w:ascii="Alegreya Sans Medium" w:eastAsia="Alegreya Sans Medium" w:hAnsi="Alegreya Sans Medium" w:cs="Alegreya Sans Medium"/>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style>
  <w:style w:type="character" w:customStyle="1" w:styleId="spandegree">
    <w:name w:val="span_degree"/>
    <w:basedOn w:val="span"/>
    <w:rPr>
      <w:rFonts w:ascii="Alegreya Sans Medium" w:eastAsia="Alegreya Sans Medium" w:hAnsi="Alegreya Sans Medium" w:cs="Alegreya Sans Medium"/>
    </w:rPr>
  </w:style>
  <w:style w:type="character" w:customStyle="1" w:styleId="spanprogramline">
    <w:name w:val="span_programline"/>
    <w:basedOn w:val="span"/>
    <w:rPr>
      <w:rFonts w:ascii="Alegreya Sans Medium" w:eastAsia="Alegreya Sans Medium" w:hAnsi="Alegreya Sans Medium" w:cs="Alegreya Sans Medium"/>
    </w:rPr>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93024977-df4b-4bc7-a9d9-7da19bbdbfdf</vt:lpwstr>
  </property>
  <property fmtid="{D5CDD505-2E9C-101B-9397-08002B2CF9AE}" pid="3" name="x1ye=0">
    <vt:lpwstr>zGQAAB+LCAAAAAAABAAUm8VS7FAURT8og7gN4+6eWcfdrfP1NDOKAiq59+yz1+LxSIHkMZbCWYKEGFrkIAbjaJLFUQLHCAJlcsdbXWQgo9HH6VVuxRo8brgNka/wyPe0T6EXzYl24HYN3ZvRSZpE+1DudDWO1pdPkzur5N0hP35FXROsNyAXCnNd6ogq3vh5ROGI4DV9Wezr9Dyqp3ElpGf45CxcSg7GPetW68kUC53dQzU2ZgIJZuyrGNTuN9q</vt:lpwstr>
  </property>
  <property fmtid="{D5CDD505-2E9C-101B-9397-08002B2CF9AE}" pid="4" name="x1ye=1">
    <vt:lpwstr>yH+0L12aYTUssTQskJeEOoX4FBIWgcKSsZeWQCXj2toylhcINVGSfAIfh8iqxhiu459E4AgY7BFiWy5PXfWW+VfsAv/k58+2yT0lRqOBMWLB5PsQ2gVaFt11bQsGEfzpsOFL4qWMw8ZR8XYncLW+laPcS1FNrrlJWo+vvgjQ5+dGFbdWlqFndl/nOQt4rUVJyeQNStGnYSkXeJzocPEMobsjHnKu9ouAiKZvbvELRBW28HxeatAf0MHPx7WTWwG</vt:lpwstr>
  </property>
  <property fmtid="{D5CDD505-2E9C-101B-9397-08002B2CF9AE}" pid="5" name="x1ye=10">
    <vt:lpwstr>Hh3l8aGU5gJWJEmpdexp+DDFHVONP1X09y6KLxfSZ3WFLg7IJlEDmqknVucgF+qE8B+mexS1+w+SD0XcfIbUvhMfwmj9Gtz7Zo/m/Fa0KpQx47Ax38xQi9IlSLIFcDz01cOq+swvD78BRc50nl1QXbqdhdYeN9V0RcXJHDXkTpR5CoGdWX2UDyZ9eVz+MKRlQ6Spu/YKdrsrLhV9suOchgUnUNc64UXP6dynHe6EIbSBVJC7TkVYWKvt5ejxbEL</vt:lpwstr>
  </property>
  <property fmtid="{D5CDD505-2E9C-101B-9397-08002B2CF9AE}" pid="6" name="x1ye=100">
    <vt:lpwstr>V20dFOhAtmmazwlhE0bZnasGvIP8DjT5Yu0u8KFE+lIrMXmTpK/SNtHQv/q456K+ukcTtVIkv0QHbmguJPLnrnLfsH9LvPAzKeMUI3pix2a5fBeXK+Om7W1j4ZDnMDedW2AijKmb43XzXrrXMFMz88UQNq3o7Xw758zxvPS71eVO4Jj2VThQzg/VsdB0aI9xiUubgp9dDL+PJe3fQHNTU7DmZEL8rJdFzSBWWp+jLvxVKkUSCrsXUSo6P4XkqaZ</vt:lpwstr>
  </property>
  <property fmtid="{D5CDD505-2E9C-101B-9397-08002B2CF9AE}" pid="7" name="x1ye=101">
    <vt:lpwstr>QduCQlbkTjEoACwrZOUiVFbQI9KIURbo9NDjIylrkfi3KKM5GW5ynL+bV8gQ/TKDMjql4tAoxqGqYA5ZnrioITDkBa8FPGJxaOStWxcW9WL1Ksm3cZjFuXRxPWrxJdXIKcZG8gj4F/Vk6HpomCX/h544H23hDEHiAyK0U333bZgIBatPgXbjTPQ2/U5h8mhKG+eJnDhj3MbFVkYr1c8RQYKLH2eW7ai0gfdzfUu6ZURszM30ts575vJIXdtq7SL</vt:lpwstr>
  </property>
  <property fmtid="{D5CDD505-2E9C-101B-9397-08002B2CF9AE}" pid="8" name="x1ye=102">
    <vt:lpwstr>PrPIG0HhTmkrnAMZgr1Lt1yZVlq51PpEQhHrh4uTaXRPCGkPiO07F/YJkGM68788s1s9/1ApX87z90aV5azGQAAA==</vt:lpwstr>
  </property>
  <property fmtid="{D5CDD505-2E9C-101B-9397-08002B2CF9AE}" pid="9" name="x1ye=11">
    <vt:lpwstr>z/sEZ6nrVcTBltP6zhcacKJySTcSdLtLGaQeggzu37wUmCinaA4eHSxGHEnMTMFtNTGZ2CvxhzEyoRjDydB4jcRGj+sQABQ6F4iqlayq8Wi8OZWxm9N11bkbi79Iwlp4O5kGgRtSbScPVDc32sUhQD6N8ih1wSCKM6nNhl1BYZ+ncnnwLTUvO4pPzTEecwYMTcLg0uQONwbYUQ3UanO5/OS4AoS6CqZKuEia7fRGml6iOWyyHy2c7yYi5eL5Vog</vt:lpwstr>
  </property>
  <property fmtid="{D5CDD505-2E9C-101B-9397-08002B2CF9AE}" pid="10" name="x1ye=12">
    <vt:lpwstr>J0kcQP6d8TJyuBdB0bPMiyXKgl71jMTZ5mAPVNUXuWFLzd84P+IDMl9f13qyfcrdpLJQ2eHbZyzzt0cRVtr1/uFSpapEvyXaSrlKMvVgMTMlZ2MxaXzC+ETzzj4KzLDHFTLimBafZkxjNBoL7VPmoNRWTuQqi/0+dP0bYIu/0J8JJD5Y5+86nRN01J+o+7F71YxRObFnGQWT67g3zCAe+3FAN+5aU3e6FHOmehptvYxFwsefAaHfIbBK2aN0kXS</vt:lpwstr>
  </property>
  <property fmtid="{D5CDD505-2E9C-101B-9397-08002B2CF9AE}" pid="11" name="x1ye=13">
    <vt:lpwstr>8eF90tcthm6SOX+xEuvwd2nlfX1Yeq47VdoRLMWRPYxNmP2gNxo+5rLJKul2wRA5N4F/K+jLzs91hrqAgH+YqVQza8zsLkI807nyx7wfCF8LfoLVpCMxDyaFjtw7KWLUqg9E/BM/HvhlkvgUhKKWcyftXTCcOXAX7rOAvba12N9Gk05/CKXLxRZExke13VZ1aOKNyxJwO3VIKrsQ3YNCnNkS0oAezup+GawhaRyDrSISIkoFOrCCxudx6pn4rcb</vt:lpwstr>
  </property>
  <property fmtid="{D5CDD505-2E9C-101B-9397-08002B2CF9AE}" pid="12" name="x1ye=14">
    <vt:lpwstr>LWt9VcZ7FwxbIobRemjDKEwEclhy0/2uDJclpCrm8YZQlF6ZVDO0+iqob/KOALgyHotsS8yesqQ5DWHnxKOgyQppwDPSwGhYFYi1zp1WcJJT4u0bYSXbpycYPTyb6pShveCp/GUSxwBfDJyX5udfiluPo+W5m86Bl2xGHs6m4fSJ8SszHQDrX1AgXeyKqXStIdWAcCTmfoRgUd57KfHNAvfqWAdpCX8/6KncT4FrIieLY9vCx77/1+kaL/5muD2</vt:lpwstr>
  </property>
  <property fmtid="{D5CDD505-2E9C-101B-9397-08002B2CF9AE}" pid="13" name="x1ye=15">
    <vt:lpwstr>mgKBBGb+1qLGDA1ICzM8tjU2a7fIr13Zgtq+XS4Wh+XlVamPp4wIGioBvOI+0BH8aq/obimNGMs4nkw/z5xLWjOJcshdTWkXqKZBeettgx22rLtayXOSb8ASPp8mKZHORfpxZnwOq9eyDpixhJxyLKdwvguOwWC8rn7ronqjdIdvJrU/2B0y7eJns1nDC9w1NiT5coIcvLn3oRDaG3QBjoRXp3fhPUsFdU5yjjsu31ZW++3HviS5+brvKUn3rZy</vt:lpwstr>
  </property>
  <property fmtid="{D5CDD505-2E9C-101B-9397-08002B2CF9AE}" pid="14" name="x1ye=16">
    <vt:lpwstr>vBDXDYtl/kTxtZDqDBX4+/BRjK7BOs/kNtGmtb5O1vt2l1uUMWlHGFsdNOO3Mr9LvQAWk/Obs8HtFMl+MMNSu8Jier39Lg3Lp4ihXvcdCLJQogrGtGKm0oCJD90Y1mI22779EsXtT2U57YjOXjN3du0U0qSczW4kgcIWuLHcK9H9OsKmnSDePuAJgK57NfxXWrHEnqX29BPjhzv3xbFC0Uxgrtdr+nkhULbTHzieNJUYLVQPUnlNXn9n18frQXU</vt:lpwstr>
  </property>
  <property fmtid="{D5CDD505-2E9C-101B-9397-08002B2CF9AE}" pid="15" name="x1ye=17">
    <vt:lpwstr>WZM0FVqgcMzkAG4EEKqj1dmB+ABPZtERBEYFn5t/1jdihFuSuS2D5dU/QY1aDEtYnN2+AbT9ywcZzj/y403FioVVYBg6YCzPDvv2NGk8sL/hY2rypt/vwcK7VPtcM0HLc/LQ8qWy53MfRrmKFJkQ/6yRSj1fsDO047hMLM61vvUaGrpPcgM47Qm3Kz9PU4uJL/m+lmHH2umCj07/r5XdVDIUpl6Mc9V0RWuJhvIgWx1DB8Kedj1ud0W9YNrqERG</vt:lpwstr>
  </property>
  <property fmtid="{D5CDD505-2E9C-101B-9397-08002B2CF9AE}" pid="16" name="x1ye=18">
    <vt:lpwstr>8n0kuPfOl3THgg+QBHSjwVrmURxIZ6fPefwtV+CTYDD/vxzuaL7pGmFhMcQLwR1ToJXh3s7CUjPky2v7i3HP9Ixu2HL18CUblY3lKX/pVMdrDQuxLa/EpHRZf8FCvtUoYS0DTk11svSD15fQOEV7LJvsPqfu5tkOtO6yKhhgxySbOcwYFJojlO+Wl/s31XL3fekX9FTmIX48Mxuwcf5JXG8co09KWno9jMpJvKHBpPuJl4Z9Rb9U/oCWtalMLU7</vt:lpwstr>
  </property>
  <property fmtid="{D5CDD505-2E9C-101B-9397-08002B2CF9AE}" pid="17" name="x1ye=19">
    <vt:lpwstr>K85oA5KzPrbhYp0FfMirLeYfFF4YM5fXQTR9DOcUF6pSDTsB2ANvntNf1eAJvlwSYJvB6wbH03TUnDOLq8Ek1FS6FtY5L2u1aQWP22f9xeFaXo+BS2uWgqHWnRbJZBcw9XsOlJDCHdT6VB4CHWQMU4A7Ab4/ZIB/JD5/IHEBw0+ON3StIWHn+rdI3Tyzfjq33EdveW80AME2SRrA9IM5pQ4/NGuvSlE4ovhjax3hvFkhUsPU3NUvsioJ1+ilIcH</vt:lpwstr>
  </property>
  <property fmtid="{D5CDD505-2E9C-101B-9397-08002B2CF9AE}" pid="18" name="x1ye=2">
    <vt:lpwstr>Pp89h0dCYRM6dFX5ABkodWlGRUZmMg4XTaR6COQnX14YymMsbrNKOWTCOZUyFETGSX9GoFte6ASjTq8ylvhQGP3jlEkkBCZzNqlv692AY7CScjafFMt3X92BujsPbwZOa3RN+0SE9acrVDX+6w4i0Npd1Q3PcguLFRY+wrnaisEuThUndIyVzuIiAANXZ1sM16Uowmt2HC3UXoPqD5HVNYUFKGXqH64QGpokCcnb8gT8GlVZ+Ind1A40VXKojks</vt:lpwstr>
  </property>
  <property fmtid="{D5CDD505-2E9C-101B-9397-08002B2CF9AE}" pid="19" name="x1ye=20">
    <vt:lpwstr>kLbS+hBnJWZ8AQl7Jnwl/VJn9wxpxvlBlL7w39muorMYuCKnAXBgfcU6zZgq+NHXzeJ0vR8k91iyHFtVaDZIAsr2awgwxU1vaPv5x46gfWWQrKaVy3Kh9kh5iGADyXBH+AP2TU2+ETPDe4INI3g9YIRf2aLZgFWRAPQzMqKiINMWhlkA/STFxjV94DUCte3eTiN0BrwczoHzJJyo4CmXPlohLphNeJ9n6FJdRmkLdmY6WsHeP8YYEaXZYIAebbP</vt:lpwstr>
  </property>
  <property fmtid="{D5CDD505-2E9C-101B-9397-08002B2CF9AE}" pid="20" name="x1ye=21">
    <vt:lpwstr>jnpUatLybS7Q9vtFtHFYImedW1rVaaOQDS0fUdkRzwAElkDYxnRHpjb7yM9FyLXTnRnm7leyEZfdyo35lIvxWQ6BIzU4wcRjFI9x9ab/AlgVbN9NQUnHF01toL5P5oRAJ9IkrTJw/Ks/rLL+z7R/vEPqenvwMQiX1RXl6UWoyV95dcQwJ2mi96nzn22gG9Pk3mgAG6HeZ7OIlt4T1HFb2uCzzhDQfDmtFu/N6ufHTQHGRI4Hxw+PXEGef1+qXpH</vt:lpwstr>
  </property>
  <property fmtid="{D5CDD505-2E9C-101B-9397-08002B2CF9AE}" pid="21" name="x1ye=22">
    <vt:lpwstr>/YbfDFJBiFcaEKIpXVZ8dHommJZ9CLrmg66+yHR7ggTUEeMiKFFLDXb3aZlrP6VQ+6lfxx4h8hOsPSDq/ZCYtuhC/byRcVMu+GkT+bKTlWFwoNYrncj2+WaEzzzozBR5eUi8pbuQTUVrdvEJCzBsvnq9xdTrmfmVLkOhswwzRyW/NQqxzlXsaJmO842n5SwmYZl8yb5XLB21lJrtihpOe/3TKMdx3OvaB5mWOWkHrTJ5yVAPvrls3QNymAd5gG4</vt:lpwstr>
  </property>
  <property fmtid="{D5CDD505-2E9C-101B-9397-08002B2CF9AE}" pid="22" name="x1ye=23">
    <vt:lpwstr>/u1dhuek6y5hZGoEn0xAbkkF8+kCiBRguGl2QFduVorQSXjGc1Vh5S5Spkcf3hVaEGb3nX5rdxmB0gujDEz+gU5LOZa2YwSe1T6Vd12VNeLflOOJJVAn/N7xLAJBzRTPjjvaJxBPzHqlApSGEEDYlW3pj6/i3CeLS8mqOPkSbwY6NbL8R6Szyef2PHxTmiQ/GU0eWaC+OL6uHWbz3miwPoTUpa67pEjcWY9rFGzcCvmBhR3TXC/J/5HYhhWnhKY</vt:lpwstr>
  </property>
  <property fmtid="{D5CDD505-2E9C-101B-9397-08002B2CF9AE}" pid="23" name="x1ye=24">
    <vt:lpwstr>E23h0AwNw/efNh7zObfiIhjVTGXo2AeZ5ZukIt5tI4qmzITux0N3oJY/cRdDsNtQ/SZr/c0pXJxRVRrVwbTtL7wPdE8aj3fBsiE036z10ZRKI9TtVragEFDEPi7X8gjP09dvEcDT00uhNeCRr0wLVALHrTRXgtBSLdACm0jlo02tys2Hlwl0TJGNFIMC3fIPqxV5G4XleZdX7TYaC68VukCFIDb3h2UqeV9S+GNQ4ESAxNepnU1tGpTppCLL+cM</vt:lpwstr>
  </property>
  <property fmtid="{D5CDD505-2E9C-101B-9397-08002B2CF9AE}" pid="24" name="x1ye=25">
    <vt:lpwstr>TqlwdCiRfyfWSE/edNDnPkmFQtrD9jf4KLMbLNiLkg3QunPtDiaJYo5XjzYny0aa7+RENtzWXyi4CC9HkYbEYLgn9feqTTOBzM7AZqixpANTPd0MyMwXzw84HVLgsDiYo3MA8L4pLl31DX7/vSPuY4bztypD/qly6Y9v/gnFDGyutZ6cG7dAaYRPYZf2DyUqnQmtdweNpf3V8UOna97kv6d/Ej7fRdzgd4zWXz2nz47HGoMWzJJ4QEzcQjZcBvD</vt:lpwstr>
  </property>
  <property fmtid="{D5CDD505-2E9C-101B-9397-08002B2CF9AE}" pid="25" name="x1ye=26">
    <vt:lpwstr>4sN+zqO0iwDnmyxC0ECWwrxOZ6rKt1P9OElA4i1xo4A2Qu7wQCuXbl5cXiOb/wnO43Uu2AYtZV4Dvrg86+Gym214DqRunnmAYPUn7HGUtmhbAQfHeNXAOGzDWzu7rdt+keLRw8bAbRXUSb3ZZ+r5iT2PGpBmFC+x/Fja1C/pbVr6XrSzjIGmrtT/3UagB9d71KCR9GMijMddO5rKqv6RZVqu+jP4B6gRkTt3CaXE+R+79NRhJqvW1MXSMGtkZPg</vt:lpwstr>
  </property>
  <property fmtid="{D5CDD505-2E9C-101B-9397-08002B2CF9AE}" pid="26" name="x1ye=27">
    <vt:lpwstr>+mwFS7J9P0mOE29KqyrTmXt0ut5dA2YFIPzJkb5AiyBHesCESsCQ+w7dA+BI+QHOr/XJB+cgLyO7nEV8hUSIvf9AKI8xcBof8UYOa0nKYT4ZQYLjvgBDp0vmW+8QwoSmbyh+x25PZa3vAUNqwLNuo2gwJ8kPkMvzAAz64E5T9Q2ZwJ3FMS5bBI0FJGHW9mu4/MEoUBAEfU5zi+zq0PF2a7FDcac1qfQGDSgeeWn9TGu60Yzkk0xopj+EH81O0AF</vt:lpwstr>
  </property>
  <property fmtid="{D5CDD505-2E9C-101B-9397-08002B2CF9AE}" pid="27" name="x1ye=28">
    <vt:lpwstr>4ACte2rOMTmdKFw/pwdDXen+/wlprNayPmT4CwlK0WuK++CrlvRKNKLHHsnQEZSbhx8Ewu5bj3Pg+T6/6xhv4MfmcOBjQBKEcyXOxsftY3z/VFQ/rLt3YfpGK1eFy41nBiXEK+Pn7Gaay3k883d7wmUDhgnFUHbhhxgzY6eoiRY/5hLI4UVTvWAssJFj4+PpbuysYFFBgWJCUxLYofztWdxEhtxju+pj+5t4GikzubKJMoA/eAA6ZBhCI5fDM7T</vt:lpwstr>
  </property>
  <property fmtid="{D5CDD505-2E9C-101B-9397-08002B2CF9AE}" pid="28" name="x1ye=29">
    <vt:lpwstr>mDNZAAB0TgqssM0G1ZEp7xF8ukuom6WZrhkH2+Yyn5VriLdZDUnxim9MvYfG44jeBZ40A8BrHKgzudpdYL/YzviG2lhX6IhJpaL067yRLCaSy1hbIsa3QbivkDWTbh8V2KO/Pj37fyeQT2Sih9vv4w8SkLCrpfNlfxU0f6RKgkDT4E4nc7gdMqaO4n+LO4DMexbPPPunbT1nzHpPxu9L1dIkAddcrJ1m+fittIHwEs+fsG+hQ4FB2DYpe9XY0b9</vt:lpwstr>
  </property>
  <property fmtid="{D5CDD505-2E9C-101B-9397-08002B2CF9AE}" pid="29" name="x1ye=3">
    <vt:lpwstr>IHSPAIWnzLCNxjB4nX0SyoCWr7G43jb1Qu7vNtklb9GLIJHs9rMSz/cgKKvwITXvBjdEAgCLqsIT2YQAi38UtpCy0KXIp137S5hOE9A44Vx2Xpso4+TTSCui6tUofpemOorow4sTh6RsZ76MhYNdT/7SUsA+QLH0W6UwfH1lpKbYHs83642M7w6rI9Q94vcRdfvLbvvqzAciS9+nrm5H9IH2gPvO9NRlFBqASQrlB0yy9M4gMs0QZOc4dNlAx8M</vt:lpwstr>
  </property>
  <property fmtid="{D5CDD505-2E9C-101B-9397-08002B2CF9AE}" pid="30" name="x1ye=30">
    <vt:lpwstr>Gc8kSzsXsy8fnwF+wFfqM3AO5d0RWR88noZ+7O5Q9EVJby8nxeSJIqzgGxlghT68Zj9W8G13PpfFYY0mpWfysrzpDwZO3uYW1zVcELK/uvVTlbiJdvqHqLaHcwilGEirsM9fPi0w9UHi22D2+gV4opIx111Dky0iYsDTvH4tTJpvPdX5/D5YxS80uvEFqNwxf6CPPyq5DV4UGyqJ58vjlNd2ESIDAfMb7sSaZDZsI174cHiWEQpoVjYn+OEUxSx</vt:lpwstr>
  </property>
  <property fmtid="{D5CDD505-2E9C-101B-9397-08002B2CF9AE}" pid="31" name="x1ye=31">
    <vt:lpwstr>mAsRA1RMuvgzvBz4CVijLu+NyKB/kEH6gNnfEQfS2RnJS40sAo8UYNxezexYuK7zhn3VdgjN4r4eXmAyjxkIzK1CxPoUhYU7PBqySbpj58CFKfAQKSNjHs7L+3NxA8/hmI3HQZQK4D7Vy1dmHjwZ0fJsJfRFHNM/XM9i93gqakWka4CgjpukZ0+hjw/F9dlxSIgr79AXCO58GxB2BSEHFLV7rvIubHqBQW2W7DkVdsOl3WIVnMEnn5Yzy9MU584</vt:lpwstr>
  </property>
  <property fmtid="{D5CDD505-2E9C-101B-9397-08002B2CF9AE}" pid="32" name="x1ye=32">
    <vt:lpwstr>Vj+p/VOSbvGATQwqguvrvWAAbhAiyfQ7/B9EKlvDXWUPszRkb9bm9slu162kbEkNDuGn7KoI2uefjgfSzw2PTFPeCfAOg1OfovyY44bHLQgmc4yzVgvKpvdGqs5kOjIs5KMPcE+biDxpWAK4Vopxqx/lYaWUlQwF5m37ALVRgEv8Qq4x4g0cvgbESM8TSfuiHyu+oERehY+pUNORt5gCDQx6hjn9GSAnOmE3TbDs9YOxzcD9tddqS2O+HcG8ROa</vt:lpwstr>
  </property>
  <property fmtid="{D5CDD505-2E9C-101B-9397-08002B2CF9AE}" pid="33" name="x1ye=33">
    <vt:lpwstr>Qw9nvkzFJdf+ebta7IfIJ0kHIdRdL1z8Z/gv9qMaO9wCGLyILutVbuJAFgKHnr7XaLflxSuyMfveE+phz4AU/+SHpukvBH8tXQF2KLXiAdVopVyOFPV2dA1Cgn9wWdfD1/k3+9bKgbugTuSykjBiV2c6ZQT4Gte2i/bN/U3i7zOnDQf+ijM+z7m8SHbqNEVdFBeNuu9rbCuOB1swcF2NBJOaoguij3V75zW0ZsatgcoBSWwI8xrGSEb6PkJgRVT</vt:lpwstr>
  </property>
  <property fmtid="{D5CDD505-2E9C-101B-9397-08002B2CF9AE}" pid="34" name="x1ye=34">
    <vt:lpwstr>fkrlY17Oby4rcbFI87V3EPQPMwgepyryNfP+9yLxjdbwHbu6sZgkYFJ7cMv5KfCaqgDnkOfeNp3SRyzsDwv0bev1EM4uDn5e50IKmehvClAz74MnPxpYwWsvTrLDtpLDPKe9KiPJyQFO8a90LymunMw7y/1BkzhQZYu4b0gJbfB2OaLw/PPT4ix+IGDdOZNOe73sIPUAMK9miaL8ESzH1qUUrzOJCLaAmijj15Q3NIxSx6bsmlkVcfwEz15ZtM9</vt:lpwstr>
  </property>
  <property fmtid="{D5CDD505-2E9C-101B-9397-08002B2CF9AE}" pid="35" name="x1ye=35">
    <vt:lpwstr>IzSpehy24Gx4ViQYnLJMXl84FEeM51DvuHFVWmdvH3g49cZ40v5U3N15PGbEqbv+202ILMfqfLrtitFciXozxuTIBLsgzsS5bCe/V3LjnKn0U2OE/f7TJhjcJAHQK5jo41lu2ws2KbX3OQK/j2DvgFoKhBoBLhNinY4VmdntfLiGCFJjxubmnH6dXmPysYxYxizryhYgKolz0PBvtBxg5CB7ovbZLyfRAoebpXZTlTxwLrQ/l2ak64y0BBSElf7</vt:lpwstr>
  </property>
  <property fmtid="{D5CDD505-2E9C-101B-9397-08002B2CF9AE}" pid="36" name="x1ye=36">
    <vt:lpwstr>Lybx0XLSrYTGrpacnr/5fiOAPWC8tO8dub9xH+54XJvqWPuLZ3Q2VyM6Stbt6OJGtp+ebgX8tcZeS4lzuLlY3yZNrem7+Fy79UOJ/hcuH6isX350SekGaagkCtxYMyrWL4oCQ7ggqiksGuFKDTZQd3xJVg4si3XzBtNzQxKWNTmD5HocKKuS9qdVfiyrL1EGqGA1q1/OZtvyAcRzeINlojQye08rhKcJuBlj774XLj8isNbgzConyUKWKyzDhfV</vt:lpwstr>
  </property>
  <property fmtid="{D5CDD505-2E9C-101B-9397-08002B2CF9AE}" pid="37" name="x1ye=37">
    <vt:lpwstr>8wdr3d6zE3nqmJ7tQXldBM+KMWEf93wRrsl4ZifgGEU1d4X72IlLrCNJ8hLt7Mj3Gr68W1N+eSTq9cjTq109cEt52emB9uX2ecsvORSpzBntkmkMMBWI3g4P4CRI9vnnk96EDmkGMgqhlGla1bf3+Ir98B+Jt3PmgDsj9Ak5EJ78d35jsMQV+IBIyl8I4ihYETaxJ6GTtt6rB0GlEY+adO9UPyhq16lBitEW0C3z7A9x0PY+yUKrDrVoiOvUULQ</vt:lpwstr>
  </property>
  <property fmtid="{D5CDD505-2E9C-101B-9397-08002B2CF9AE}" pid="38" name="x1ye=38">
    <vt:lpwstr>BQbjQ0pEmSLQW1JuG17ziUo06+np/dmzD8CunyLNNRkTEKsIovi03zuCWEtgCAo4FpbMJygzNON9EeAo0ZSFAwZJCo0Ds+TWlFOj+3ETQlefH4+AroFA5ADQB2xLBWVe6ndtzZirri+eH97+A7OpXQYRoiz2TT1dH7NFLTIhI/e3vn9GTfRqafow0KZSaP1va5v1cvEUPBwk45YV+nHzKc6sJ1SWszVph4BhMw7tykAU9UsnTzpF947MQ03GKsb</vt:lpwstr>
  </property>
  <property fmtid="{D5CDD505-2E9C-101B-9397-08002B2CF9AE}" pid="39" name="x1ye=39">
    <vt:lpwstr>3FJSl+k4L/mUi0bj91FBU6l51tcF7YDsAQjY1c589g4mNwJ/mXseIuDEKrgnEIXkEdW1Ae69zt76ecWCFCvC+aJiou9nmrOGcBRdrTREULgmF+zQyou7MNBkBsCxOXumwkKxPMPgrVOJnjxAmV9VTiUz6O9H3Xq+IW/VsibncmE9oondBBP/fyMsEFzR1nQd2fBeVaqPdvkOtftG1alyLCV8kxLDUHi4yvMYL3nAH2pIg7IKqgahpJSBeEX3bnV</vt:lpwstr>
  </property>
  <property fmtid="{D5CDD505-2E9C-101B-9397-08002B2CF9AE}" pid="40" name="x1ye=4">
    <vt:lpwstr>kH3wOoVLmYd593HHh/nMBob27zZ8GEELCtMHucafW6dmI57pXrEQh7gjk8/XdDtwghruAxjVy398Z3rqtN0NA9PfmERfshgXP6ptkNiCWuRPN2+zVDEIo94Dc038FXuqWwcVS1E4h9dNi2tyi6pKoz5lHQ9M5VHLiT7VA+vQc2gyXp2/90di4hVZHuoD7fozsXWuYVUjN20DuqkSe2rc9WqTbTr1oG7Gxvi6mCl7CMDBlF9TY5+nc7HJLsqzl2Y</vt:lpwstr>
  </property>
  <property fmtid="{D5CDD505-2E9C-101B-9397-08002B2CF9AE}" pid="41" name="x1ye=40">
    <vt:lpwstr>qwFkFaVGZbc95vvWz/M0EQwtkLKWjKgymEEzj0npEADJI57QwlQPTsLS5Zkg6xjh2dmXWPAWzUdCpP0tDpI/0Z8ryeMT5LNuK5o5gFuue6X38SmEQMF2ssbldJG311A6d8S9ht5amw+U+Nzp8oBy2tX8DgdKpCHW8eOi5CUx1w0N77p9jVQRdmv4eNSyq3HTdxibvFQUN2c56aLFl9dz04zna5c+52fxvVTMB+x+j+cb0THR2aHPNgYf69cTfrL</vt:lpwstr>
  </property>
  <property fmtid="{D5CDD505-2E9C-101B-9397-08002B2CF9AE}" pid="42" name="x1ye=41">
    <vt:lpwstr>GXefrYjUf3nraBfiF4yR5kD/b+ctkF9g4LB3ejUObvr7KcbpjwGAmzjZd75Lq9eGxnd8OK4cvTlJDiLGigiuZLQs+hRXwlqUnTQfUhk3AI3vgPPCRVpTvYzITpYC/IOEt4lxlvyz8LK42aPfLYbzcfbmajWvVCAwokCmlIss55+PTyfNkfXLxN2MXrp44LtWoBxuU5FHEdTdGn+ofJA78tNGoKIVnpway8OMWscjEscIGhgc3LSYPdDkGnFXSVs</vt:lpwstr>
  </property>
  <property fmtid="{D5CDD505-2E9C-101B-9397-08002B2CF9AE}" pid="43" name="x1ye=42">
    <vt:lpwstr>dyVhUlnBDA+1J8DQmk3puYRcKgJzNVcIU9LhjU2fvOZFQN25AYVPiLsALhx6uZH+a8Nh7DGmkoyYn8P069hGaFmoJhubAAlkXtWBRDBErCHWtBB2RHcc5qnSSf73VvVVZ1aAlTKSyJWwHFgcvcegbM0TonGXa7IFdsovx7sZl7i1KvcoNM0QEYraaXAtbI0DrE85x6ocydT2/XVubrbuC5ABbOL3QuEzOoZDPmDOOWmjcEffeshRE83KfrqsiwG</vt:lpwstr>
  </property>
  <property fmtid="{D5CDD505-2E9C-101B-9397-08002B2CF9AE}" pid="44" name="x1ye=43">
    <vt:lpwstr>0rC8ioUXl07csCW1HyDvoqoYpcykWTnnKWqrCVfqovKxB6FuiGX+FjX0FMZV7I2QXS6UOPRz05AntiCqZwgYpgi4eJmmJ/l7qUJrMwri/imKmCmeYPAOC8c5O/AD+bA5vBdz7IMN2g4Y+je+IEhEDlfOcJUbt2zfZzj2UOFt9Bg42gIguFzmkECMfA7N3QiveZnK9GAVNGERrDcqwN9q5yiqkms78/QELjpfiaYCqaTbaYxutUIMJR4UUHgDUPA</vt:lpwstr>
  </property>
  <property fmtid="{D5CDD505-2E9C-101B-9397-08002B2CF9AE}" pid="45" name="x1ye=44">
    <vt:lpwstr>auSZnYgrQm4DjfJ6+zo2x+1QpUT0ADi43XfJPePHtFa+8HiyU37gsjY+UWDEpMPiEAWRP39WBukQHbuBGJ/L6tZDjLU6otLOMFo7psuSVg0RmM6iOMd8Eqd5n2MbSYjc60vXfZAEcAzAnPNyShKfo0He1YkMCE3VQvpJ6n49lQg940TqgPVdf03dOp9Rwlj5Ovn9YMQwQKbgbqHyLuDpgYskEabxBrcoCOtfpDLBocKyfDjg4+C87I6777+/NfA</vt:lpwstr>
  </property>
  <property fmtid="{D5CDD505-2E9C-101B-9397-08002B2CF9AE}" pid="46" name="x1ye=45">
    <vt:lpwstr>5Fhr81euk9XD8FgoQHuAsVMEOMDCjD8XvZN2fYIv2h7d+wr1ZJoOYLCHPEKz2PxDmlmVlMor1ipbxENNHITc2yMtHQKdDCsyHF8abf3r6ZR3Cns472+OH3EmTyywAqJuETczl8vnlSb7KyxCKKC6RA+TbjYQF5assHqLv8U2bg8QvokN/zF59IwV9Gp78NNNgEEO3CksK0lu4opSSz7yroL7hck6XruDcYQbA433mFP9/3HsKkmOiCVdOHLT9wP</vt:lpwstr>
  </property>
  <property fmtid="{D5CDD505-2E9C-101B-9397-08002B2CF9AE}" pid="47" name="x1ye=46">
    <vt:lpwstr>eCGyq95jgBrof5jfMaXzb4MUCvGc7qFT/jtwfNkBwzp8OfZMDGtyJR2MA0y1ES4sZrlpb9JF8P/atF6KJ79dS4VEW1X/V7PWPLGXLsIyW4E6Y4sq2XEvgJR54zo9ntSueX/HEx66EAkOFaaSviBhL2C5H5NagW0DsA0JoHbCcqolSPyy1WHb5Im+/WCB7EsHAVSN8JprjX8HsIfeVvuODDtXdGFJjE19bg822KaygbX7hP02StIaOl1gmntPU/2</vt:lpwstr>
  </property>
  <property fmtid="{D5CDD505-2E9C-101B-9397-08002B2CF9AE}" pid="48" name="x1ye=47">
    <vt:lpwstr>e3xOcolGo/VSolobRHWVB0rcnlfZS5dkakHvA5qZEojv5ZbQgGpWSkkuEcO89f5OD/9qeX0UTc1gKTbDTY0gTcBdBLs4HHmjkeuXt1V7lnBw2/Fr149No0UZ0lX36DVUtVzDJ6CV2oEMNcgYtifN4+GqegqlrrsYSvBPq2qmDnkL4cu4nc7RpJBwvfgPo02uoxmh74yJtdl+mqaFYEpi1X06JJLOfpgadljDOiOXSDX55QDxobF2yWt6fCNSl0m</vt:lpwstr>
  </property>
  <property fmtid="{D5CDD505-2E9C-101B-9397-08002B2CF9AE}" pid="49" name="x1ye=48">
    <vt:lpwstr>rq2RmLmoCloQrsmeg34/FJxaeVqpqVtbv708NnCCizsAikxZL6oNCT10MjK9qN3xeyKwJExXP77nd7kre9dEnHRbncfiFpIiHX7zetJg2zF/lgGmtRITTihSyHiL7TwUGgN9mU+vtfzGJnEwhmgrqLvaU8S7Xumlj5/q28wVUIm3uDhHEv1k613Zt1eh90et7KL85pmT4PHKKPSAjfateVJH+zOeNmEnsuhQVPmnVTw5fNhtgRVq8ZUxPdVUWkm</vt:lpwstr>
  </property>
  <property fmtid="{D5CDD505-2E9C-101B-9397-08002B2CF9AE}" pid="50" name="x1ye=49">
    <vt:lpwstr>blE2EpHHuAFx8JEXvGztIMOw6snX4+bW0NHE7XEx0fS+2YXSFxk56lAMW9QQf2RKxkx0y7jYvPsc8kjDJOOVi2egXpq7XzZd/hlZSyY320gA8hW25EECCJxvJG69QALf0FTRBJlraHf98ZLTu4TLxb9VC1A6blolY4wW1+M8ok6vDymDpckDpgJpXLVznwRMcTYoL7pp/TRTu026WATcrFYZb2xHDk69y6Q/N3EGvfwFIMRJhRsHEHIDDWRppTA</vt:lpwstr>
  </property>
  <property fmtid="{D5CDD505-2E9C-101B-9397-08002B2CF9AE}" pid="51" name="x1ye=5">
    <vt:lpwstr>oMaVPCDlxgGJW6j0HCAxxPwF9mKeYtvgu6soigz0BQ/gG8nkim7A/TSktMIDS8SgJFSAtsubgXM1+HVeBozGLTl7Uyq6Tm4rR3LERR510mkVtO0DdSZuBanzwb10+808+ZBFz16RDxLB0lfXxcZuX33so7mRCr5dwSWeNieNy76hwlzGt1PM4B/2aHlSls4mxk0ntucP5UFdZCb5zIoVgclamiuzRTDZvxbYTEijq7cWom9YgLEliR35TzDIL8S</vt:lpwstr>
  </property>
  <property fmtid="{D5CDD505-2E9C-101B-9397-08002B2CF9AE}" pid="52" name="x1ye=50">
    <vt:lpwstr>AWTjw3BaC06tfM0qGCZLdEhcbT9QBzlLpbb7+QbnNnS14YsA8r0wAb0k+r+KOWGDgzPvx1L+KSsdnppQm/fjWfNuLW9A+ALOus69f/ocAIeFVOe6rQnic8DrbyE+k1tJY4wAKWrahhNWkLT+QC+XyhyOh8ZNSEeBF2y46W/LfvPysZHVFL4yE3qHU23jCrMCLvKO6tju0nAfeyf6nmh4g3SuIaIb+xWN1HXaHerOIDpYVdAyE76pvzNt04fjo7N</vt:lpwstr>
  </property>
  <property fmtid="{D5CDD505-2E9C-101B-9397-08002B2CF9AE}" pid="53" name="x1ye=51">
    <vt:lpwstr>HBoOTVlrgDOYn563D4RtHhrJnvt1wL9JW1SE1BV4sf0rw44vcDW7/ihmx3PrN+uvpQ3uTpLCjynj3N21kjjcQ0WyRD8CGJeT9D9qXXTDmDi7FUsyHeULbt7DWugeTwbOeY24Y5zIbw1ZkySwo/QaL2SDONf4jRrV8RXUOoRvKjr0mWI72n4/hD1QOMW4/BN+PVML9xcw3ywFnL3bsHbeQ+s7v1AwVoH3KQwO1TowSOboPQgZGkY1xR+f8Vf0HGS</vt:lpwstr>
  </property>
  <property fmtid="{D5CDD505-2E9C-101B-9397-08002B2CF9AE}" pid="54" name="x1ye=52">
    <vt:lpwstr>xEljSVWNnTr+hpS+2zDad3Lcj72FdgMNAj7mWmhbfWflDpak+4lxImaKWlyEP7sUcM4rHT3DZlClUoAKmgv48wje5+Pdy3JQHZv6S09S4CGyj7Uqch36bn6rUEyFSsF1s9h/nw5NzHv1FR1X3Co9tYmulmyqNUhXD057u7KRs7DZ5JJZLiaUBIx3nqnl0tzxUhL/rfw9ktPY2tctJ3BGAHOdPj3DPJGEvpqFVMxsyHjbarWwVVMdGhKIu5JBerL</vt:lpwstr>
  </property>
  <property fmtid="{D5CDD505-2E9C-101B-9397-08002B2CF9AE}" pid="55" name="x1ye=53">
    <vt:lpwstr>89zRfS30oQbapYpZLQN44nW2sDC3ouYOXW/yawk/ySHVcH0ZpufMgDqe+Lb29dD+FAQ+3p1tThFlzUBOnm80Wy1k4DDmN7shEbeb9HgizWMA3s+FoxIelpvCqhugvFbdxE2nbiTaOUsPiCkHkgusIJsUiD1NL/+UA2gzhz4taje+vSdCwC3/k9wm0M6GuA0ktEpOFg+4tKJNzptVflpo6meaH+aIE9kGoLcOHz4+Cdomz4rEhye+tjf2hPFzm+w</vt:lpwstr>
  </property>
  <property fmtid="{D5CDD505-2E9C-101B-9397-08002B2CF9AE}" pid="56" name="x1ye=54">
    <vt:lpwstr>QH1o+laK4LJQIGt6JN4nEHKfeAbDeIT7Rc1vSLHFx/Up+GjEyTlyFgetxypxnzI57Ix+WskPZB/haQ/QP7bk+oUWHh6OJnDlPU5EQi8XJASpSCExgwcOuf83Cyaut4WVaRSecxZ0HRatEkOkoc2pPh04S0RKZFK6S99QkaS+xh4GCFXYfNbO6fHf1RQ4O+m+BwKChUEDJePy3ObXgLecWPlpAM3MkAnKBIShmVLn4Fqo1c2NcPhsk/P92rIdyDW</vt:lpwstr>
  </property>
  <property fmtid="{D5CDD505-2E9C-101B-9397-08002B2CF9AE}" pid="57" name="x1ye=55">
    <vt:lpwstr>C/vuEx45+C/CcNkYxXJMTtT0zifuFz2MiPh8JX/vFHrusYQN8XyIiqpnkQWDHOKkRAtf95x/go8L0m0dQkrsvXfF+u4H+cV8gN3BKAemM/JCH9hKwNMGLYj4/5FT6ilrY10t2g/+E2ZUZ/1Muk4cK1afZPj+tE9Bg91w2NTHr4slF97NInn0YXSYJDIMmskd1IqIis33Ff3hvOsHccV2V+Y255xMubbrr/qy+IivVHqSiL2U8BO6Y2BZE/b91Vy</vt:lpwstr>
  </property>
  <property fmtid="{D5CDD505-2E9C-101B-9397-08002B2CF9AE}" pid="58" name="x1ye=56">
    <vt:lpwstr>ESLqQx7gwLnqWv5YtA1EV4+7WtJnTOp/wX1vKJ0BdHKsiPsm4yWfuK7y3E5xsLIF7yDD9lRVDsrJloxYnsnlEC69AgErovtWiG0JNGrLOYe9FKrIf3EJdtC91sS6zW+09kSIpR+nySTTUlnBYnyX9PPs52qwIycY64FUHqXrnlfbOD0eflTo2kBksXLtAENxsyP8LfasyGCl/oOVxLgDm5zLTnqbFTJOXeuhRQCFutvDHHviKjgCDVBFT5OkTDH</vt:lpwstr>
  </property>
  <property fmtid="{D5CDD505-2E9C-101B-9397-08002B2CF9AE}" pid="59" name="x1ye=57">
    <vt:lpwstr>U/aP5fSQWGzCLos/6FriytgWZCte4WbyP1AHtKKon4U+dtKSwNCiA0nSN3CA0U0zK8doQbtWYoylOZtybDlFygwDPNDDawde+5DUOqDEGA0wafIn2nJDB8rCJrWahkM131FiP8q/xTsCsRsqqhcS24u1tkCMA6FHi8MjV+iXLXoCgRExguSPSeCnXyb5mfxu1Z14Y6E1or8a7yETdyVvVcNijsPXA1ClTjEdIlEir4GWEvY3t+wkCtrNN+l6FPB</vt:lpwstr>
  </property>
  <property fmtid="{D5CDD505-2E9C-101B-9397-08002B2CF9AE}" pid="60" name="x1ye=58">
    <vt:lpwstr>C6vDQlXqe/IJmSdDGY5pekr1qVPkBNi6fD90HgTrG01Flgy9ab9Slmd5t90ZAjK3nRbjLy4DHuf5xB2TAe7kqD1VyufU9iURcUJbmiSIXu8/XGtXZqGA88nhn6vTni7N1aBfyWgukDHwjxg7ggW1hcdLL4HqfKrKYxDZgLwM5yGLS0YKjspoae3QJ1cQ5YPYfNIKQza6fxfFprdhEOOWmlhGqgJUPSw4twyDAXv6uGUxCPcpzt1DmGKwRqvNXHX</vt:lpwstr>
  </property>
  <property fmtid="{D5CDD505-2E9C-101B-9397-08002B2CF9AE}" pid="61" name="x1ye=59">
    <vt:lpwstr>6br6B8/aTNd16dTcaGgzzu1mlHuHICcfyROFGshwygZ/YGhLd8CqLHnOYDKmzq3+l51gTY6HOJXFkbvdxsQbSBCSD8z5XggnNk8P0HmzjnPhLTbB9ELCLXHsH0nRNypMy5s2SHucfRgC8kJdLTG59JuHCmE1oi2t9OzpvoMz6pFKpVOIcyxexXyFsOEKycJ2rT//+7l6vd6LL/CLNyCHeNKNmBK4vyeE2yfhHuVd8ETG8zoIPpOsCJIaUTatEMI</vt:lpwstr>
  </property>
  <property fmtid="{D5CDD505-2E9C-101B-9397-08002B2CF9AE}" pid="62" name="x1ye=6">
    <vt:lpwstr>QZ1goI1gUPqyUVHc0QPobEk+kmMCDHhzt1AEB7Wk/o0a2XqAit+BY/nnfkaXEygFFuGJUh34/L4aoTBvru2qiopKmWMh2afyb2DrIPFrOHBH6B0xxpIW85qIx6Gj7wqnpfsrrFW8QfFXexfV4uXl/suveLCrwzTIwPBC7u5stIFQ55yGZ3eKXyFY7aHGKV/dq2lt/OuY+kruKY7Ja8tzlmxkp65WeXvHyrZg6TeO2RDfxsrIbrUdGJwcWZMKfoc</vt:lpwstr>
  </property>
  <property fmtid="{D5CDD505-2E9C-101B-9397-08002B2CF9AE}" pid="63" name="x1ye=60">
    <vt:lpwstr>ElskFyNnFejCLhRvhf5QaO2RbShvdWKJwDY1T6h9twiSVFHqPJQzN0QgXBZaVVO9Rm8wSDAjVb3oQP5LBAMBTqkpfVoyhjlJq7yPOX+nSqLBgcOBbsM51oT8HrzohpFFicK+AGwEdpPtxGOwreSMSbuGuq4Ka4BVXUeZ8v7dgzHjhWvqSZmX62BNuiErajExrr3SDvMBZjogaHsPKfcVeelX8qvJbqNfljIkCeklnpKw2OiUk6cDf/1Hh6Iywyz</vt:lpwstr>
  </property>
  <property fmtid="{D5CDD505-2E9C-101B-9397-08002B2CF9AE}" pid="64" name="x1ye=61">
    <vt:lpwstr>/F4r3GYROhOvMJrRfQ9HtcwbWKv/E7xvNJEAUl8bDr3tapieT2KR8bAv70eoDe2oSBARgcP1XjmGXPI6AgGe3IcSrS3sw3Qqiq/yfGQlK7/pQ3ricgVM02BvsjgJOeJ0qkbha8cSutpWE6p9a1og77oolE4H6aoVhcB9b7foj/6CQw+yoRhHedqPB4+au/EFndGdbeoUp5LP4/reSheWTBE8GJYXhgKxMrQStG1hnehS0sPpUMaE8ntjW0dWgpF</vt:lpwstr>
  </property>
  <property fmtid="{D5CDD505-2E9C-101B-9397-08002B2CF9AE}" pid="65" name="x1ye=62">
    <vt:lpwstr>sWOJUOG5L3+eYfk5GgW9+tdDpGyvCdB1CO8mss7jeUGST4Se2Borhi8tbEkCfrZLwYEBo6nfolKWByEqrzu3E93jrE89ng+nmn8shp4N9438xl/40/KgKABZ5El1vAB+QThq+Q5056mDEgLT959bP3ujoDq9rngLtC2P0J3vDS8lyStYyyGCh/1xgLucb+cRw194vItYKAenmLGif8gL/1HwWgNeFls3yejPPMC1Uui/JKvUcejdX6B/2U2HarH</vt:lpwstr>
  </property>
  <property fmtid="{D5CDD505-2E9C-101B-9397-08002B2CF9AE}" pid="66" name="x1ye=63">
    <vt:lpwstr>vDSnWRluBhckJAYRjVachC0zRTEwO8Y+C8TNa1jqvD39xYWzNQeAjnmRAm9zBmqQVLvXah6haEh0Tc+4iK4lF5dFXYUbqO6sHmXJAgWZo6pB341fzF0l3xr32h34hyjF08SHvcV6XvetRBqC5SRXP3zN4XKkSmYqTjQtcjU9m9s/0gUo1MpizYrnvOEK6vt+laIo3aXOn3fkNeWUeLFm1bDyOS48i3BbWnMSA4lKB+soA/3Ph9VIecs/xeMM7TZ</vt:lpwstr>
  </property>
  <property fmtid="{D5CDD505-2E9C-101B-9397-08002B2CF9AE}" pid="67" name="x1ye=64">
    <vt:lpwstr>L5GHlVhZaDyeuH6l/NCv08F83ykVz026JPyrrNTUta4/UPz8yMDsoIDRxyMPOmWJ8CrWj8sIm1cOT8yE/yA26D4/wst7mTDzU2+nz1NaakKaeSt3oGAUk1iBI5JbQZcOH2zyvfSW5FrCr32F7oSsWb4kBS4bnpGtqf///mSgct+WQ+Xma/bxWcaxgSeXym3euW+8u2/z+AD8HW6e/lgJlo7BID+jjRPtCcCuXaH6l7mnWxYt+AagFnBIyZ3mcnn</vt:lpwstr>
  </property>
  <property fmtid="{D5CDD505-2E9C-101B-9397-08002B2CF9AE}" pid="68" name="x1ye=65">
    <vt:lpwstr>Ro+KwBRnGxDlb/3teZ4rozUzjPBXw2NoePnXDeo15Hp53U8N8qFOqIk2DEgoC39Jho/1nTFAuLGX7O4ifkBx0KFwgFX840n56JhLVlPog2ikwjSR9QhckglAk2a/cuJ6ZTcLOgug2DFLaFDAG9EHRBEOn/QCa+xkXT9KllWbdVnhDw7uV6+c+NHm25RG9uMruhjElePHO7rsyFe+KdeKMBS8LnFxRg05YCQufppq9VIR+cGv+LP5NIXqqXHGjkF</vt:lpwstr>
  </property>
  <property fmtid="{D5CDD505-2E9C-101B-9397-08002B2CF9AE}" pid="69" name="x1ye=66">
    <vt:lpwstr>R36Vw1h9nqja8fflY9Z7YaCSy0xCQ6KCiC4X6rQLtBP/0KhKztCRrcPvtEytkjX2f0KiBlltU0j94YgvS4YwEn+XoWfzujXVRnjffb8rVGjFxqLxa4VUZ1Z81k/u1+Yqiq0g4W1cqV4hDpsFaCE7oBCVHgSz8F+AXBDk1dj/7dT989I/3ap8tdRqy79kQIQBAAa+bGOJJA5F8FZ5HoKgwF0AUxQIoO/gCX4g4z3F0KrP7zNtCU5Mo5CaSCeZ7bf</vt:lpwstr>
  </property>
  <property fmtid="{D5CDD505-2E9C-101B-9397-08002B2CF9AE}" pid="70" name="x1ye=67">
    <vt:lpwstr>ES0VzW9jXRGFqaePvHip+yVqsf9wI/sJbprrw1maFnj9cTzJhlGEALOF0mcscfiQA2ifiXwQSXzh5hJrr26n/yguajbcPMrjjRIH2SMOq+qwkzsVxIAkDUTOJIEYNs5FcSKIATxN+hrYJwm+4aYQ+DWepuIRNV+zedl9GXjMLauADJWi6RrThBv/k7DkiKO4EQICzV94GkavGXGVtoCrdD4+p/eWH9WQv8+tIJsONeeU10pEpjWVzrqXiKA1U1/</vt:lpwstr>
  </property>
  <property fmtid="{D5CDD505-2E9C-101B-9397-08002B2CF9AE}" pid="71" name="x1ye=68">
    <vt:lpwstr>+I+sHtKH5i0ONmOONI9egmdq074LU1ixsVaXhsxLuKvsxk2SfLhf/0Lk8ozHU6SZmXHb8C6ofRWeGEmiUGUvXLgbINgWwb2ztQ4+I5UZch7hkfxXTspKnHI/ur0jVUb099Jq0TpEQGLPaqGqywuZBxeSb2llXkgIcbnOJ2cQnIv1bF07dNs2GYsXaLh+PP1jstUZ3ibl9GOnaV8TJuH5W5UTWuGfJaUmZ1Miu0Ls9sZOk8JE8pVteG3sPCLe7Dx</vt:lpwstr>
  </property>
  <property fmtid="{D5CDD505-2E9C-101B-9397-08002B2CF9AE}" pid="72" name="x1ye=69">
    <vt:lpwstr>B3is3qwqmhqvVE+LkcjCHjLvXuvHcR51oi2gmFTl7Osaervgci1/DsCjtT4f/WHiTmY9BRRAqko1ETI4DnIxAoQPf33xr6HV+l2r7yb5iiELOVIHelu7RpfsRVlI/RBhDXHiiy1Wmjtw7D5nkwMHnpQzaHGxFPG8onWceutu64XQ7PYoDbTAm17ByBmjweYiS9Yd0Ee+aP9WISoMlpxGIwPT18vHpfEi/Zcuzd7kTZQcUotqL+KDgn077yJxxdO</vt:lpwstr>
  </property>
  <property fmtid="{D5CDD505-2E9C-101B-9397-08002B2CF9AE}" pid="73" name="x1ye=7">
    <vt:lpwstr>gYMHE2mQh/2pk6eN9EtQIkl0NKxja1v8uB1vnBTPtzBRhgzfWOv2rvueAVIugzCjtnffoJjYL2FagbZiRCrqylYNlOZDeMsaSs6tYNPTZg/HxzJhKkLrHf0RCkyQtCCI3/ZwnocO51UdSUb7bENubLXPzu7Ip/0zMr0F8UpLTqNix2pg65bNmAOw2uKRlThw93o0v5qJFjSUxbgT9hy+HoOukkRU/sqlAHecABEp4y+uuQeBbmqBUXY4otHTHoc</vt:lpwstr>
  </property>
  <property fmtid="{D5CDD505-2E9C-101B-9397-08002B2CF9AE}" pid="74" name="x1ye=70">
    <vt:lpwstr>zH2nNXTFgTVTlO4PQ7br5wYUewUvSF0znSF9kuyJHYxpqtVhtnD9UmocXe0B5Rs5GbiMgQw+NHvbehso5jZWvpfvt5ikhoBIF/p/u4RD+KPe8899H+CYBxQ2Rg7O3XYMKVY7gvHztEWaXA3+0UMOub3/kctzBngvT2w/rvc+L0znMtNX597Qnpdj/RZNN8+TIQkGaJgy2khxEDZ7ylSDg0Td69zB7zMtvS5QzW0aJvysqXlcQwu/w7/q3pCnZQ+</vt:lpwstr>
  </property>
  <property fmtid="{D5CDD505-2E9C-101B-9397-08002B2CF9AE}" pid="75" name="x1ye=71">
    <vt:lpwstr>8Ec4qaF73leUnEHWNvB1iWNWMSxdpJVUveE2hnOlr6hUzjhkbUSd8VTVJommjVnB41Y/d16VHifX3RHgd0UdibrfRWp9qhp6opSsc5i31IJIuWA8PRhucrPodYwkuhDmdTuhgd9de8pYXWY8kUNWr9oigeMPkBnJX5CtSniFL7qVIL3HZy8Bk2Mx5PafvITvD/W+M4EXgFAnRMiQEnuQv89KMcQc/mKtB1/CtmUO885YRo3DuaLuW07Chzw0hCS</vt:lpwstr>
  </property>
  <property fmtid="{D5CDD505-2E9C-101B-9397-08002B2CF9AE}" pid="76" name="x1ye=72">
    <vt:lpwstr>nVUkeSv8pKaUzoWJv099t6iL+2m8xtRoJvNnVSlQjx4JjBQzdZvMeYUnrwcKretG8xHYYaLl7ov6oaLobwPokRKmJdX8O+oo2nX3LjWul36vN9FpJNQCicB7d2R6C1m68DWBXQzKy1GBuUg1kv0qVgxazb60bttzu2GqUV94B1t+eeRV/KSgw/DZiab3pnAu8xzyiFtcepihBa5Or+5Vtg1KisTTAftbVBC2n9sULlNRYk7NaZ7+G5bgIrC+4Yz</vt:lpwstr>
  </property>
  <property fmtid="{D5CDD505-2E9C-101B-9397-08002B2CF9AE}" pid="77" name="x1ye=73">
    <vt:lpwstr>PKyOq7apLoWhnM0yYVk5NynNCQchOsWjKzQKjFGbwcOdbGq31sUaKKI6P3k34/Rsi49Xdi9YxXWvETTom/XEpSC/wR4ENxnY30ylXD7DVXkP0NXoKYStSvG+ysvdE5yKgqCzJEoDnyfZVz45Ri3eVC6Ii+kLllDwrz/tmfXtEQSg6se++YPLRG1g8AvGLDj9kQC5qFqwBrAELP+N5agEr9DCGADxV6QJpSnlcl/OOClok9uk2Dq7A3RGK9hs87T</vt:lpwstr>
  </property>
  <property fmtid="{D5CDD505-2E9C-101B-9397-08002B2CF9AE}" pid="78" name="x1ye=74">
    <vt:lpwstr>7eJm/GWepFkvmRhalZeKtycZoFq5R7Tfb1qYuWFhnSlaivKyCmNJb4ow+R1/wwWahQODSzYSBny4zLtS4Wr5BeCR5nAjO3+Zp57z4BtJVDoa/rY8Iub9f4fMkVagftepEgK5bRYZZ17dKhextFgMBx5ivfQPcty8g6BSF5jmvuiUVa9epLRCPC8ByLeItVyt7bdC6RPyVknI8inJbL6/J2zPvFaMA08c5Axo07uY5sYwHp5pHphtqDeAoo8a7en</vt:lpwstr>
  </property>
  <property fmtid="{D5CDD505-2E9C-101B-9397-08002B2CF9AE}" pid="79" name="x1ye=75">
    <vt:lpwstr>HqVDJIiwpaf9MKzmoupp1xKC7UDRaJdxQbpdGBTHPGORItydtMVOiDWi1R8fKlkpgI+NddWzIOcPeBtt6c2Pn6xQoYr/9DcQldabJfcoxXOMOoBUP4ZD6whHw8GvKOCPtS3keEN2AC8UMahZo2TW9E0JpSofOlV8BFmhZ5zSupfQIkjXly2zpbCiQKkrKJAdAAeOuUryLU3fHJn1NgPpce16BHUiW2aQzy1quXcW50pCajiGlIy4yaYCjOKWcHP</vt:lpwstr>
  </property>
  <property fmtid="{D5CDD505-2E9C-101B-9397-08002B2CF9AE}" pid="80" name="x1ye=76">
    <vt:lpwstr>EoeZ/fR9mFS4YdZlhrLq4blxnEsT5OMeYbuXA7Sq81KTBkAo7CeLRroQODmIwLq289aNWWDQBG9FAqFBX0z3fG1hCWg61/7O781dJtfUTcaC7d9t5j8CXR/4F2c/2fSdCtz87iRaEvgdL8FQ7UM+YVMoMH0C36l8bSuAsNo0yNOCqaLYzU0NUQH8dlpwV6aBzVPgHhlgGp+enmDAmLOJSkhyZsMVe5ivoOcXApt+J2INRJQyfDuXY/86yNNQHil</vt:lpwstr>
  </property>
  <property fmtid="{D5CDD505-2E9C-101B-9397-08002B2CF9AE}" pid="81" name="x1ye=77">
    <vt:lpwstr>PlIVvAGS8kTldK1qXl751NMcenZW+syild4YQsclX+IKlbXhBzIbePu1Vw3H8ECa2mwVmSq9oE1ylFi2i1/35wIo2gB8EA1zgLgY8+dJzXWlqeYSvMzbeWpjHMmu4yrU9ozrLfESChn1LjS4jTrGYrtw2phOJ2HXUrNWFRWPFlXJGYkqcPt6Q+bSt7fxIhlP2Ijt2Nb1dBRBH34rFuKhKAx/z3Etjhq5b7oC47QtglRdkSU+Vz5aHkUGriOZXkv</vt:lpwstr>
  </property>
  <property fmtid="{D5CDD505-2E9C-101B-9397-08002B2CF9AE}" pid="82" name="x1ye=78">
    <vt:lpwstr>WMGdLH1ori+2BWBjmjiWvkQznncnbh1h7guDaTY7wKVFB2WfIP5ANH6otdh+hPRoRuWqDkctIXc/QiSVlq6HOzb2vZc3VLO0h291Nrx2Dks3xNe20yxWaAAQyiJP11iLU4CVgxlxGPDijrW65Cb+exilBOLtyyOrJkoly/D3b+gjQclYkr2ha2eF9C+CvzPd0UzSBzck7pHbxUY3Ecj7dMXYtFGYcMtUald5H0S8Ab5+Ca/teno+3WoYa/kBviv</vt:lpwstr>
  </property>
  <property fmtid="{D5CDD505-2E9C-101B-9397-08002B2CF9AE}" pid="83" name="x1ye=79">
    <vt:lpwstr>cE7NiG5bBwPP29FsQiECX3TIuaIFtpAai4FyFDl5v1jG6EH71uffiup4LJqPuYKBjMLTt/WKyLtLueQrJULDeEfVSGhN44fQmLi4AMe8+4L9zcIG5MUbwdP/7gXC832CDN/2lOFRMAcoul9tyxyocZJmA8qh6qyZyoj0terBlZy9Avyqwjg8g2GRlHi3bYfNsExg50u6PeKiZMiODY2ugR1qEYfHQnfWANuk3t8Skrpd5B/0+kwfo+yKM5DIVxL</vt:lpwstr>
  </property>
  <property fmtid="{D5CDD505-2E9C-101B-9397-08002B2CF9AE}" pid="84" name="x1ye=8">
    <vt:lpwstr>yZEK2jWNlszgilN2+GgZ1kd8BgshIrPokKEIDeWGzfuQMXOLEnkdPwjaE19UYbJnJEUohSf6UeghIQRVXo5dFNjOQMGqfor8E61tVt5F8lIwuK38q3+o18fYKdsYrtz4AkzU3E58lAFpSoexFahodfqdCmbgdE5HrWSTV5fpEjwp6pQTUZiZbyvwW6Z1WsBOfvN0ZrFMOuxCu/R+qSPdmdSQOUoyHYliAehbKxKjNxwc+CQMB/MrqpciO44Yh9s</vt:lpwstr>
  </property>
  <property fmtid="{D5CDD505-2E9C-101B-9397-08002B2CF9AE}" pid="85" name="x1ye=80">
    <vt:lpwstr>E3NcvbhFXtMzPoeek37S32fj2DcSdRXloFBgXjjfRtFsvGUNwilIUF/X24BHvnFjCsGrrdAsVM64GWhvmKOGwQ4CiXU84WWPuE490wFjYANk+cY1dv1qLWfN6Lw3VplykJWat6CVTX59oKN2cVho5oN81xxc+fAObZh/vt3fRy2D1g2BcLr0iolSw7JkpG5xIQjzY7QwfE87YwwtGZxzuh8t0d1oDkoQS6xSsZH3GTDpZCT7YvHDJUJIVDotGBh</vt:lpwstr>
  </property>
  <property fmtid="{D5CDD505-2E9C-101B-9397-08002B2CF9AE}" pid="86" name="x1ye=81">
    <vt:lpwstr>/n9KLQ3s67OFXOddUOmR2zs35r2NiJFzIJ85LpceS5pBjZ+zxW+xxgIgVHd4wSMx1XmpSC/AJcl95SPLAuJLvhH1sRx2KwkLKwlMxHQXHaGBmgE8DBy9qIwdEz2k1bmocGWTERtIWr0ZuTcv5/O3HCwOw7CR+7esTfrRfZC/YZ0qYOyQPzcEfIe+nqzylOpSXH/YOTq5CnIZz6gmNokpiWiPgJLfGzC26BVSCJM/LsosQo0/sKpW/g3s6LEKl3e</vt:lpwstr>
  </property>
  <property fmtid="{D5CDD505-2E9C-101B-9397-08002B2CF9AE}" pid="87" name="x1ye=82">
    <vt:lpwstr>ksZPqKYzmEpqQgZ5k4qkEb0Q4mkCyetPr5vdEtuikYBsWnfD61EUg1xG/Z843Bpa0gQvT0TvKkTu8Y4CblJ75yIHUGUSkSW8eytBPm+MsJntMC5fFrPAOHLTdbIoc+VjECMGnXSnDVSVjPQqlpN67jCheG3Ia2NieoqataMyfhGhlzMrOW9H1UQbn+fsPCJmqpyUgsa0tU8LtJEMwxGTI8AGlaOnfixZYagzNEz7YPKtnXColWr75/08t+fkW6B</vt:lpwstr>
  </property>
  <property fmtid="{D5CDD505-2E9C-101B-9397-08002B2CF9AE}" pid="88" name="x1ye=83">
    <vt:lpwstr>3Tj3VPVXpKWWBDTESsQFD94teisPyfmdMY7ujh6vklCphcF8jd/b0DDDFY0KSTlyeDq47wlxYv/8LHtFbndHTYSFnfh9S0VPYKPxvo3z4iaexnTR1SimCPnRcgvCqPTD5rVUqKBPNqbedqtagK1KjW6DsAh7nRnTmA401Q0FUA31d8LgbqM2wxaQAVembyXdSW/W+3Ss/tTCVM/6/c3X4m90Aj7SXZJC9QTc279+3FKfn/68pKL/nuZAuMR+0ng</vt:lpwstr>
  </property>
  <property fmtid="{D5CDD505-2E9C-101B-9397-08002B2CF9AE}" pid="89" name="x1ye=84">
    <vt:lpwstr>Dxo0k+kb8sEy5Zyqi0eZ0pUjH33FRZ09xdn2fN/Yovj6oHOqgEmOcIZcNo5B4BmOs5zswhtm9N0atW2y8AzThfk1RH8nX0uogDdgd4TysY9iqRoaMcwoXyfS4GAJdhSTENkpgvU0hubweQ4DCLxOzonDv9pY/hTDVjyLXUFuxm/DZyIYOmODQU+yIgaYwry+zLYDJPzxg8TxVCow6kfm5YWgBKGi/duneIp1vxUBD4vZS/qYdbxNdV/Z/C6P/8M</vt:lpwstr>
  </property>
  <property fmtid="{D5CDD505-2E9C-101B-9397-08002B2CF9AE}" pid="90" name="x1ye=85">
    <vt:lpwstr>0V2YTmHKn8zgDNFKcrKsXP3vHM3CS7VQftiUmYvxvRm9S0qHj09fzvOps6+He3P8cOl9cKt+YyjoH/7C82brhVbdxnZu84ppcRmElFGerjwEdqu398GS+fraJXA6zO+Hb3Os6rhEWAlGw2IhwtMMt9kOUw9hBq/G1+jqdaTyoSSb15q3J2/RHdQoVGELMj7tW2KYmC4OIyfFRv3SVYoRuZCMsXI0qh8RCGBiuYfLjJuDIAtCSZB/9nivy56LQfc</vt:lpwstr>
  </property>
  <property fmtid="{D5CDD505-2E9C-101B-9397-08002B2CF9AE}" pid="91" name="x1ye=86">
    <vt:lpwstr>3TF4nJ6MTggDEgqNs1l5qBIM1ZX7dVSP1k2qQTWiYSnZMl7dljXLWiKAyf5PCcL7/ksBlqskrQDn9mLjIlY471ssl2BGjUQWvSfnreVUmodbBBubZ53rGoq99h2+N/EHnoVIKppbvrgwxci/wXx+mIIJ6M/UAA30avVo21rstSG+3scN4+Pt3+N5EGomZGVyV30DVe3rMPgE78XcOsRhdP/WXdmr1BxdTFtKVjSNLiJ10QEmzUgV7MLPhhdNcb3</vt:lpwstr>
  </property>
  <property fmtid="{D5CDD505-2E9C-101B-9397-08002B2CF9AE}" pid="92" name="x1ye=87">
    <vt:lpwstr>QD4Jv47NRWnMIiP1ux1ueBz9nwRGjdq+205rVgH5h7TMOGrNTkXEZOqrA4+X0Q6+9xP+87GTUGu9mtCa6SmXSySjnXngAKi61lDOPex22mC35VebsfCz1yWdiEPzoKb41U6vSO1wbcfZN0Jvk0zRHlr0Z/8a4H9VfQ6NLTwLd+k5Pr5J3/jMlTCQyFU8AN+FgY4BSIjXu8qO9GQwk7fbVZK3wrIVnBXVmNV8pHrwCHNb4QSty0fw/zL6926veQe</vt:lpwstr>
  </property>
  <property fmtid="{D5CDD505-2E9C-101B-9397-08002B2CF9AE}" pid="93" name="x1ye=88">
    <vt:lpwstr>1lf+5fR49N7pCRxSRZJhSvQvxOQ85pTUxUGCoEwmhonTHG3TvgVyuvj0j+fGSXrwyygb8ejDNE7QMeeHt65kLUyQL43iIGEZX/YHkW6qbULxiZZF4LDfh1Ynd9SAFj2PWsR9YlwGO5lxTYZ1j15ZsFKBusdx3U1ue0atnax8KJybZe2SFZhjjl6bs9R+6FFUxNgzkIxlL/YAJciXxBf3x/an98ZEBiopoGbd81kOpkAo87VZAxU22WgMn1qmHop</vt:lpwstr>
  </property>
  <property fmtid="{D5CDD505-2E9C-101B-9397-08002B2CF9AE}" pid="94" name="x1ye=89">
    <vt:lpwstr>t/hYcguBVZSht9ZJHB2rlo8otmBuciPnPvcqMAlbB5PHtRb9G1g7eosAaiWI9M2kKt7KKHlMkUHrw3AIjMWsdm/5W2QT43f98WQ/KIHtNdRKJ9MGn6Ufofzif4bBJs4ga3f3cgfcVf8+beCOOLWi7skBAZHCyR0aqpREyg8bfV4cgUQokFk1n4FIVDlubvUaAHpFVUCXSvWMlmwwYsFyUtSTQV3YsnvJCMbe2CmXwk7lnAqy30kbWRUhwMeW7Uz</vt:lpwstr>
  </property>
  <property fmtid="{D5CDD505-2E9C-101B-9397-08002B2CF9AE}" pid="95" name="x1ye=9">
    <vt:lpwstr>BucImMnk3MMi2mFNl3iSKcThS9g4+V6hHnKWpSNTsQuSV4KgPOHPdqchA1PjvBwj9ZIg+T3Hffd9gETcmT6p79Kam53v5Lcp/+VF7dQMxLABLsC+4C8/4Y5DIhpvVDi3M0k844BKfVH+jYfw2dRXay9hdgtJv3/Ym2m8G1OCHzougoQKbeWyZnwAOZnzvWSPqM8/2R4E1qHlqtS3pLJgwFKVPrmNYm7TIa70RKm3C26YL9OA7IIFdrY81Kiv4BV</vt:lpwstr>
  </property>
  <property fmtid="{D5CDD505-2E9C-101B-9397-08002B2CF9AE}" pid="96" name="x1ye=90">
    <vt:lpwstr>3RsoEbFV7eQLb0kX4iJLYD8lOlJCfZFFJgTDlS9FOxVzrFxJNaPqpSXx1Q8v0VSiT7PCqcPtBAhYukAVPVZFFDdiDJEn74TmGUDxmyUmz8lHfX0PnMQzLyNSUw3kemRdDxG9Qu1pnMMII5Qm9BHdJmPvRhWKytLneq20nO4MJgSJR/twCqxf1AcoT4N5sitUAGnYHIpjGuODzL9sVe4HOrQz4mtxYBFTskNFPG6+tXzgIXTMRnmVMUHpKXD/ML3</vt:lpwstr>
  </property>
  <property fmtid="{D5CDD505-2E9C-101B-9397-08002B2CF9AE}" pid="97" name="x1ye=91">
    <vt:lpwstr>U8p7fxtJZ6OGMruaaNKDR1GRSIFo1T25qgCODBK3sSjRQLkHsUOftxY/0TgBNUo6R3UMn594fp5h0yZvNk/KIoq0yJAGd4BYco9TqRT4qfO7lfhTxzv1KH5OBgWK1aRfZgGAv3ljHvKiwMIgfVfLyPEWdDg8nF0vhocmnUMVg2CBauaE/CSw3/yL9ZFQZ9/hnlqEUwOA3PC6gtK2lecfuIYYtFkr40Jl2oKCJ53kkXARaea6j8zX2IImhoZzoVb</vt:lpwstr>
  </property>
  <property fmtid="{D5CDD505-2E9C-101B-9397-08002B2CF9AE}" pid="98" name="x1ye=92">
    <vt:lpwstr>45jPHlfL3xWs4dvZ5F7PU8WRaWkABY/en59Enfi943tz4QE5w7FcXl4fahmjnwRw7NJQijDDWjkQjFwWPgyh6utIfQ9PALVWiWKRuvuzKrMev5jfZOJf6CI+L1q/bbzOVr1q59ioLceeyBC3f9ad1q59jl7l9wXi06nLXzsQmVVaTUnXEgpIPWX1IaZ8ZptF+wmdxDSLYuiyztQrU+LYuSKsU4NTfNvHlU+W5DWKTm5bIZJ0C0uS4IRgH4MHb/t</vt:lpwstr>
  </property>
  <property fmtid="{D5CDD505-2E9C-101B-9397-08002B2CF9AE}" pid="99" name="x1ye=93">
    <vt:lpwstr>+lU48UFQZK9VXKRa9x+6LovBH/KNPNL0+sYm4i8xXLk/1EIwIJiCLLP5yZvr05CfASSE3Xi0+1q/yuCD5bRX2QcAOQJLcePb0hmO034R6PFWVjcH82LJOh8DB+I7Npqk3vTmzbQ0n83iCiPhHV0BpkFmN1uKt2KTvmr6rMH/VRmQlMXukj894FkDgIvPdRsNTJCCGwcIC6VVvZphDG++6+UUGz3b7TXaYRYsZYI9kYlkhOzRkLQtEzSXnlbia0c</vt:lpwstr>
  </property>
  <property fmtid="{D5CDD505-2E9C-101B-9397-08002B2CF9AE}" pid="100" name="x1ye=94">
    <vt:lpwstr>5Tyb+eirtwiu1pXcFehE5PlL4ak0a09fTKQS6wqWeGnspyjB9j9QJ/RwXb0mM1KQvY5WR0ZLvAQBIfQkIDcpWf5vQL740WVwAt8RvhZp6dqX1WRxdyPZeUncQxzUC0iTy4HfVJPtfZ1TTMBYz2A+ND6ORlN5ME/cz87nHXeDYtovTJq7PYJt5cETdN9Fhi3Tqws8wec1wFXl21O33uIR62jvm2UbhckF1JIqDg9LR9qCP+rMKiwzCxhU+BYcB11</vt:lpwstr>
  </property>
  <property fmtid="{D5CDD505-2E9C-101B-9397-08002B2CF9AE}" pid="101" name="x1ye=95">
    <vt:lpwstr>jbeFMwthvQbxBssI0/ONkI0Y7aF9ezgjzNP9wM4YA5q2qmVwudbHl9blT4n6Yg1ZD/pCCGThdV6Y4M/nRr9RGHjxCOKjPPs53sDrv4zCFgax6Wts98Rli0h9Tnixrwhn5AlvfDUhSAUV2Dt+F8+Z16rdRcjIKSjJBpEOrpdwOlI+a7MoeZ5FQg1jXP0jGmY+kMo38m+DEXBr9nFp2KF8/qz9JJmFXwnL1QJxM2j1jMxszFf/Df/PxvFpp/o88DM</vt:lpwstr>
  </property>
  <property fmtid="{D5CDD505-2E9C-101B-9397-08002B2CF9AE}" pid="102" name="x1ye=96">
    <vt:lpwstr>JMpApaw6LPJen1IIZJngdbekOUPzzY3lFSo6Gk9yhs3RtckP9gIQW4BgGE3p45S96z763D449ildqfHWEROq4trMfU2Y7CKLmo1KCUfiMvAfuaNEgbcV5JtY809l82RUPi2Hioruel61RcJRolfxzZldn1E5vMdmLnSza3Ig1K8LXkGyqllsReBsX48mK4UPhlIa6Z+RNhWRTKL2s1PYnP6ynNOHoJ572wGHcmgR7ou+A88gd1Ei70pR7Uky7xd</vt:lpwstr>
  </property>
  <property fmtid="{D5CDD505-2E9C-101B-9397-08002B2CF9AE}" pid="103" name="x1ye=97">
    <vt:lpwstr>S+qp2vNDhiHHW1++i1hjzVcm2gshXwuD4r9GUK/RsYWnatDZFn1vFMiMUDlP2sKLUYBDCakK99W8jhcLfexojD2puLUH5mq12v9K8D5XxwzY0NaHaDDG/WKvw8sRtfWaZjf97Q/6O/B0Y9cNjecysm43oA4DNf0rRbfADPYm8xdC30jfzZguWvfeerw4ANgsBQFNASaetE68HkOrfqwdNn7fpzYUdrMk4JFyBMl7nPddk5emxMl1tvmHvDAdnf+</vt:lpwstr>
  </property>
  <property fmtid="{D5CDD505-2E9C-101B-9397-08002B2CF9AE}" pid="104" name="x1ye=98">
    <vt:lpwstr>GCe/zc6/F2l6s6r3XBcj66c3w8qzGXqnISMNpyM0EGUlYlrSyc0xq0nkKSjYKIWYA3LQ0AAikuZzT2G9NnRWSIDQh9kzvY0dxduZ53H1su8p5gOLSU4LOFWP4FZAXaaF6V9/GJEWLzO51aEy/oMgEoY3SwL7mrEeKH7fNv+j3h7L+6SX4wDnssKO5T//6Ua4yLo3GVyKDDzxC6fLwxztBL5Lde8dBxPVHB4cNjXFihF9p4GzxT1/Ze0RkPs1/Wm</vt:lpwstr>
  </property>
  <property fmtid="{D5CDD505-2E9C-101B-9397-08002B2CF9AE}" pid="105" name="x1ye=99">
    <vt:lpwstr>IM3IHVTGH6Zkh+IRvRct/LXuj77iq7PKZA95fCfKGDVuoZbE1/1XHfssnIY4fjShE29Pjw7+0V9BE1BKSFIi2VWkabGksOp7riPc4oeW0YCooGe84w95PF7BWj5t5esVarP2D3tZO1zcREk0lVusA3YpIdhycIvK0Kt7FcUuMI+rX6EgL7QPyRPywTJY7+JvSaKpEFTQBa+Q15m1bBMrnxWj8h+0x4TyDqHcHfFOL6lHdiIDiJjVsEcy305SI1x</vt:lpwstr>
  </property>
</Properties>
</file>
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parent-container"/>
        <w:tblW w:w="0" w:type="auto"/>
        <w:tblCellSpacing w:w="0" w:type="dxa"/>
        <w:tblLayout w:type="fixed"/>
        <w:tblCellMar>
          <w:top w:w="0" w:type="dxa"/>
          <w:left w:w="0" w:type="dxa"/>
          <w:bottom w:w="0" w:type="dxa"/>
          <w:right w:w="0" w:type="dxa"/>
        </w:tblCellMar>
        <w:tblLook w:val="05E0"/>
      </w:tblPr>
      <w:tblGrid>
        <w:gridCol w:w="3280"/>
        <w:gridCol w:w="8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280" w:type="dxa"/>
            <w:noWrap w:val="0"/>
            <w:tcMar>
              <w:top w:w="600" w:type="dxa"/>
              <w:left w:w="0" w:type="dxa"/>
              <w:bottom w:w="600" w:type="dxa"/>
              <w:right w:w="0" w:type="dxa"/>
            </w:tcMar>
            <w:vAlign w:val="top"/>
            <w:hideMark/>
          </w:tcPr>
          <w:p>
            <w:pPr>
              <w:pStyle w:val="documentskn-mlf8svg-box"/>
              <w:pBdr>
                <w:top w:val="none" w:sz="0" w:space="0" w:color="auto"/>
                <w:left w:val="none" w:sz="0" w:space="0" w:color="auto"/>
                <w:bottom w:val="none" w:sz="0" w:space="0" w:color="auto"/>
                <w:right w:val="none" w:sz="0" w:space="0" w:color="auto"/>
              </w:pBdr>
              <w:spacing w:before="0" w:after="0"/>
              <w:ind w:left="0" w:right="0"/>
              <w:rPr>
                <w:rStyle w:val="documentskn-mlf8left-box"/>
                <w:rFonts w:ascii="Palatino Linotype" w:eastAsia="Palatino Linotype" w:hAnsi="Palatino Linotype" w:cs="Palatino Linotype"/>
                <w:color w:val="2A2A2A"/>
                <w:sz w:val="20"/>
                <w:szCs w:val="20"/>
                <w:bdr w:val="none" w:sz="0" w:space="0" w:color="auto"/>
                <w:vertAlign w:val="baseline"/>
              </w:rPr>
            </w:pPr>
            <w:r>
              <w:rPr>
                <w:rStyle w:val="documentskn-mlf8left-box"/>
                <w:rFonts w:ascii="Palatino Linotype" w:eastAsia="Palatino Linotype" w:hAnsi="Palatino Linotype" w:cs="Palatino Linotype"/>
                <w:strike w:val="0"/>
                <w:color w:val="2A2A2A"/>
                <w:sz w:val="20"/>
                <w:szCs w:val="20"/>
                <w:u w:val="none"/>
                <w:bdr w:val="none" w:sz="0" w:space="0" w:color="auto"/>
                <w:vertAlign w:val="baseline"/>
              </w:rPr>
              <w:drawing>
                <wp:inline>
                  <wp:extent cx="2042804" cy="2056634"/>
                  <wp:effectExtent l="19050" t="19050" r="28575" b="19050"/>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2042804" cy="2056634"/>
                          </a:xfrm>
                          <a:prstGeom prst="rect">
                            <a:avLst/>
                          </a:prstGeom>
                          <a:ln w="12700">
                            <a:solidFill>
                              <a:srgbClr val="66110F"/>
                            </a:solidFill>
                          </a:ln>
                        </pic:spPr>
                      </pic:pic>
                    </a:graphicData>
                  </a:graphic>
                </wp:inline>
              </w:drawing>
            </w:r>
          </w:p>
          <w:p>
            <w:pPr>
              <w:pStyle w:val="div"/>
              <w:pBdr>
                <w:top w:val="none" w:sz="0" w:space="0" w:color="auto"/>
                <w:left w:val="none" w:sz="0" w:space="0" w:color="auto"/>
                <w:bottom w:val="none" w:sz="0" w:space="0" w:color="auto"/>
                <w:right w:val="none" w:sz="0" w:space="0" w:color="auto"/>
              </w:pBdr>
              <w:spacing w:before="600" w:after="0" w:line="20" w:lineRule="exact"/>
              <w:ind w:left="0" w:right="0"/>
              <w:rPr>
                <w:rStyle w:val="documentskn-mlf8left-box"/>
                <w:rFonts w:ascii="Palatino Linotype" w:eastAsia="Palatino Linotype" w:hAnsi="Palatino Linotype" w:cs="Palatino Linotype"/>
                <w:color w:val="2A2A2A"/>
                <w:sz w:val="20"/>
                <w:szCs w:val="20"/>
                <w:bdr w:val="none" w:sz="0" w:space="0" w:color="auto"/>
                <w:vertAlign w:val="baseline"/>
              </w:rPr>
            </w:pPr>
          </w:p>
          <w:tbl>
            <w:tblPr>
              <w:tblStyle w:val="documentcntc-secaddress"/>
              <w:tblCellSpacing w:w="0" w:type="dxa"/>
              <w:tblLayout w:type="fixed"/>
              <w:tblCellMar>
                <w:top w:w="0" w:type="dxa"/>
                <w:left w:w="0" w:type="dxa"/>
                <w:bottom w:w="0" w:type="dxa"/>
                <w:right w:w="0" w:type="dxa"/>
              </w:tblCellMar>
              <w:tblLook w:val="05E0"/>
            </w:tblPr>
            <w:tblGrid>
              <w:gridCol w:w="540"/>
              <w:gridCol w:w="2740"/>
            </w:tblGrid>
            <w:tr>
              <w:tblPrEx>
                <w:tblCellSpacing w:w="0" w:type="dxa"/>
                <w:tblLayout w:type="fixed"/>
                <w:tblCellMar>
                  <w:top w:w="0" w:type="dxa"/>
                  <w:left w:w="0" w:type="dxa"/>
                  <w:bottom w:w="0" w:type="dxa"/>
                  <w:right w:w="0" w:type="dxa"/>
                </w:tblCellMar>
                <w:tblLook w:val="05E0"/>
              </w:tblPrEx>
              <w:trPr>
                <w:tblCellSpacing w:w="0" w:type="dxa"/>
              </w:trPr>
              <w:tc>
                <w:tcPr>
                  <w:tcW w:w="540" w:type="dxa"/>
                  <w:tcBorders>
                    <w:top w:val="single" w:sz="8" w:space="0" w:color="979797"/>
                  </w:tcBorders>
                  <w:shd w:val="clear" w:color="auto" w:fill="66110F"/>
                  <w:tcMar>
                    <w:top w:w="10" w:type="dxa"/>
                    <w:left w:w="0" w:type="dxa"/>
                    <w:bottom w:w="0" w:type="dxa"/>
                    <w:right w:w="0" w:type="dxa"/>
                  </w:tcMar>
                  <w:vAlign w:val="center"/>
                  <w:hideMark/>
                </w:tcPr>
                <w:p>
                  <w:pPr>
                    <w:pStyle w:val="documenticon-svgdiv"/>
                    <w:pBdr>
                      <w:top w:val="none" w:sz="0" w:space="0" w:color="auto"/>
                      <w:left w:val="none" w:sz="0" w:space="0" w:color="auto"/>
                      <w:bottom w:val="none" w:sz="0" w:space="0" w:color="auto"/>
                      <w:right w:val="none" w:sz="0" w:space="0" w:color="auto"/>
                    </w:pBdr>
                    <w:spacing w:before="0" w:after="0"/>
                    <w:ind w:left="0" w:right="0"/>
                    <w:rPr>
                      <w:rStyle w:val="documentskn-mlf8cntc-secicon-rowicon-svg"/>
                      <w:rFonts w:ascii="Palatino Linotype" w:eastAsia="Palatino Linotype" w:hAnsi="Palatino Linotype" w:cs="Palatino Linotype"/>
                      <w:color w:val="2A2A2A"/>
                      <w:sz w:val="20"/>
                      <w:szCs w:val="20"/>
                      <w:bdr w:val="none" w:sz="0" w:space="0" w:color="auto"/>
                      <w:vertAlign w:val="baseline"/>
                    </w:rPr>
                  </w:pPr>
                  <w:r>
                    <w:rPr>
                      <w:rStyle w:val="documentskn-mlf8cntc-secicon-rowicon-svg"/>
                      <w:rFonts w:ascii="Palatino Linotype" w:eastAsia="Palatino Linotype" w:hAnsi="Palatino Linotype" w:cs="Palatino Linotype"/>
                      <w:strike w:val="0"/>
                      <w:color w:val="2A2A2A"/>
                      <w:sz w:val="20"/>
                      <w:szCs w:val="20"/>
                      <w:u w:val="none"/>
                      <w:bdr w:val="none" w:sz="0" w:space="0" w:color="auto"/>
                      <w:vertAlign w:val="baseline"/>
                    </w:rPr>
                    <w:drawing>
                      <wp:inline>
                        <wp:extent cx="114779" cy="165615"/>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114779" cy="165615"/>
                                </a:xfrm>
                                <a:prstGeom prst="rect">
                                  <a:avLst/>
                                </a:prstGeom>
                              </pic:spPr>
                            </pic:pic>
                          </a:graphicData>
                        </a:graphic>
                      </wp:inline>
                    </w:drawing>
                  </w:r>
                </w:p>
              </w:tc>
              <w:tc>
                <w:tcPr>
                  <w:tcW w:w="2740" w:type="dxa"/>
                  <w:tcBorders>
                    <w:top w:val="single" w:sz="8" w:space="0" w:color="979797"/>
                  </w:tcBorders>
                  <w:tcMar>
                    <w:top w:w="10" w:type="dxa"/>
                    <w:left w:w="0" w:type="dxa"/>
                    <w:bottom w:w="0" w:type="dxa"/>
                    <w:right w:w="0" w:type="dxa"/>
                  </w:tcMar>
                  <w:vAlign w:val="top"/>
                  <w:hideMark/>
                </w:tcPr>
                <w:p>
                  <w:pPr>
                    <w:pStyle w:val="documentico-txtdiv"/>
                    <w:pBdr>
                      <w:top w:val="none" w:sz="0" w:space="4" w:color="auto"/>
                      <w:left w:val="none" w:sz="0" w:space="10" w:color="auto"/>
                      <w:bottom w:val="none" w:sz="0" w:space="6" w:color="auto"/>
                      <w:right w:val="none" w:sz="0" w:space="0" w:color="auto"/>
                    </w:pBdr>
                    <w:spacing w:before="0" w:after="0"/>
                    <w:ind w:left="200" w:right="0"/>
                    <w:rPr>
                      <w:rStyle w:val="documentskn-mlf8cntc-secicon-rowdiv"/>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City Country</w:t>
                  </w:r>
                </w:p>
              </w:tc>
            </w:tr>
            <w:tr>
              <w:tblPrEx>
                <w:tblCellSpacing w:w="0" w:type="dxa"/>
                <w:tblLayout w:type="fixed"/>
                <w:tblCellMar>
                  <w:top w:w="0" w:type="dxa"/>
                  <w:left w:w="0" w:type="dxa"/>
                  <w:bottom w:w="0" w:type="dxa"/>
                  <w:right w:w="0" w:type="dxa"/>
                </w:tblCellMar>
                <w:tblLook w:val="05E0"/>
              </w:tblPrEx>
              <w:trPr>
                <w:tblCellSpacing w:w="0" w:type="dxa"/>
              </w:trPr>
              <w:tc>
                <w:tcPr>
                  <w:tcW w:w="540" w:type="dxa"/>
                  <w:tcBorders>
                    <w:top w:val="single" w:sz="8" w:space="0" w:color="979797"/>
                  </w:tcBorders>
                  <w:shd w:val="clear" w:color="auto" w:fill="66110F"/>
                  <w:tcMar>
                    <w:top w:w="10" w:type="dxa"/>
                    <w:left w:w="0" w:type="dxa"/>
                    <w:bottom w:w="0" w:type="dxa"/>
                    <w:right w:w="0" w:type="dxa"/>
                  </w:tcMar>
                  <w:vAlign w:val="center"/>
                  <w:hideMark/>
                </w:tcPr>
                <w:p>
                  <w:pPr>
                    <w:pBdr>
                      <w:top w:val="none" w:sz="0" w:space="0" w:color="auto"/>
                      <w:left w:val="none" w:sz="0" w:space="0" w:color="auto"/>
                      <w:bottom w:val="none" w:sz="0" w:space="0" w:color="auto"/>
                      <w:right w:val="none" w:sz="0" w:space="0" w:color="auto"/>
                    </w:pBdr>
                    <w:ind w:left="0" w:right="0"/>
                    <w:jc w:val="center"/>
                    <w:rPr>
                      <w:rStyle w:val="documentskn-mlf8cntc-secicon-rowicon-svg"/>
                      <w:rFonts w:ascii="Palatino Linotype" w:eastAsia="Palatino Linotype" w:hAnsi="Palatino Linotype" w:cs="Palatino Linotype"/>
                      <w:color w:val="2A2A2A"/>
                      <w:sz w:val="20"/>
                      <w:szCs w:val="20"/>
                      <w:bdr w:val="none" w:sz="0" w:space="0" w:color="auto"/>
                      <w:vertAlign w:val="baseline"/>
                    </w:rPr>
                  </w:pPr>
                  <w:r>
                    <w:rPr>
                      <w:rStyle w:val="documentskn-mlf8cntc-secicon-rowicon-svg"/>
                      <w:rFonts w:ascii="Palatino Linotype" w:eastAsia="Palatino Linotype" w:hAnsi="Palatino Linotype" w:cs="Palatino Linotype"/>
                      <w:strike w:val="0"/>
                      <w:color w:val="2A2A2A"/>
                      <w:sz w:val="20"/>
                      <w:szCs w:val="20"/>
                      <w:u w:val="none"/>
                      <w:bdr w:val="none" w:sz="0" w:space="0" w:color="auto"/>
                      <w:vertAlign w:val="baseline"/>
                    </w:rPr>
                    <w:drawing>
                      <wp:inline>
                        <wp:extent cx="127463" cy="140232"/>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6"/>
                                <a:stretch>
                                  <a:fillRect/>
                                </a:stretch>
                              </pic:blipFill>
                              <pic:spPr>
                                <a:xfrm>
                                  <a:off x="0" y="0"/>
                                  <a:ext cx="127463" cy="140232"/>
                                </a:xfrm>
                                <a:prstGeom prst="rect">
                                  <a:avLst/>
                                </a:prstGeom>
                              </pic:spPr>
                            </pic:pic>
                          </a:graphicData>
                        </a:graphic>
                      </wp:inline>
                    </w:drawing>
                  </w:r>
                </w:p>
              </w:tc>
              <w:tc>
                <w:tcPr>
                  <w:tcW w:w="2740" w:type="dxa"/>
                  <w:tcBorders>
                    <w:top w:val="single" w:sz="8" w:space="0" w:color="979797"/>
                  </w:tcBorders>
                  <w:tcMar>
                    <w:top w:w="10" w:type="dxa"/>
                    <w:left w:w="0" w:type="dxa"/>
                    <w:bottom w:w="0" w:type="dxa"/>
                    <w:right w:w="0" w:type="dxa"/>
                  </w:tcMar>
                  <w:vAlign w:val="top"/>
                  <w:hideMark/>
                </w:tcPr>
                <w:p>
                  <w:pPr>
                    <w:pStyle w:val="documentico-txtdiv"/>
                    <w:pBdr>
                      <w:top w:val="none" w:sz="0" w:space="4" w:color="auto"/>
                      <w:left w:val="none" w:sz="0" w:space="10" w:color="auto"/>
                      <w:bottom w:val="none" w:sz="0" w:space="6" w:color="auto"/>
                      <w:right w:val="none" w:sz="0" w:space="0" w:color="auto"/>
                    </w:pBdr>
                    <w:spacing w:before="0" w:after="0"/>
                    <w:ind w:left="200" w:right="0"/>
                    <w:rPr>
                      <w:rStyle w:val="documentskn-mlf8cntc-secicon-rowdiv"/>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+911234567890</w:t>
                  </w:r>
                </w:p>
              </w:tc>
            </w:tr>
            <w:tr>
              <w:tblPrEx>
                <w:tblCellSpacing w:w="0" w:type="dxa"/>
                <w:tblLayout w:type="fixed"/>
                <w:tblCellMar>
                  <w:top w:w="0" w:type="dxa"/>
                  <w:left w:w="0" w:type="dxa"/>
                  <w:bottom w:w="0" w:type="dxa"/>
                  <w:right w:w="0" w:type="dxa"/>
                </w:tblCellMar>
                <w:tblLook w:val="05E0"/>
              </w:tblPrEx>
              <w:trPr>
                <w:tblCellSpacing w:w="0" w:type="dxa"/>
              </w:trPr>
              <w:tc>
                <w:tcPr>
                  <w:tcW w:w="540" w:type="dxa"/>
                  <w:tcBorders>
                    <w:top w:val="single" w:sz="8" w:space="0" w:color="979797"/>
                    <w:bottom w:val="single" w:sz="8" w:space="0" w:color="979797"/>
                  </w:tcBorders>
                  <w:shd w:val="clear" w:color="auto" w:fill="66110F"/>
                  <w:tcMar>
                    <w:top w:w="10" w:type="dxa"/>
                    <w:left w:w="0" w:type="dxa"/>
                    <w:bottom w:w="10" w:type="dxa"/>
                    <w:right w:w="0" w:type="dxa"/>
                  </w:tcMar>
                  <w:vAlign w:val="center"/>
                  <w:hideMark/>
                </w:tcPr>
                <w:p>
                  <w:pPr>
                    <w:pStyle w:val="documenticon-svgdiv"/>
                    <w:pBdr>
                      <w:top w:val="none" w:sz="0" w:space="0" w:color="auto"/>
                      <w:left w:val="none" w:sz="0" w:space="0" w:color="auto"/>
                      <w:bottom w:val="none" w:sz="0" w:space="0" w:color="auto"/>
                      <w:right w:val="none" w:sz="0" w:space="0" w:color="auto"/>
                    </w:pBdr>
                    <w:spacing w:before="0" w:after="0"/>
                    <w:ind w:left="0" w:right="0"/>
                    <w:rPr>
                      <w:rStyle w:val="documentskn-mlf8cntc-secicon-rownth-last-child1div"/>
                      <w:rFonts w:ascii="Palatino Linotype" w:eastAsia="Palatino Linotype" w:hAnsi="Palatino Linotype" w:cs="Palatino Linotype"/>
                      <w:color w:val="2A2A2A"/>
                      <w:sz w:val="20"/>
                      <w:szCs w:val="20"/>
                      <w:bdr w:val="none" w:sz="0" w:space="0" w:color="auto"/>
                      <w:vertAlign w:val="baseline"/>
                    </w:rPr>
                  </w:pPr>
                  <w:r>
                    <w:rPr>
                      <w:rStyle w:val="documentskn-mlf8cntc-secicon-rownth-last-child1div"/>
                      <w:rFonts w:ascii="Palatino Linotype" w:eastAsia="Palatino Linotype" w:hAnsi="Palatino Linotype" w:cs="Palatino Linotype"/>
                      <w:strike w:val="0"/>
                      <w:color w:val="2A2A2A"/>
                      <w:sz w:val="20"/>
                      <w:szCs w:val="20"/>
                      <w:u w:val="none"/>
                      <w:bdr w:val="none" w:sz="0" w:space="0" w:color="auto"/>
                      <w:vertAlign w:val="baseline"/>
                    </w:rPr>
                    <w:drawing>
                      <wp:inline>
                        <wp:extent cx="140148" cy="102158"/>
                        <wp:docPr id="10000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0"/>
                                </pic:cNvPicPr>
                              </pic:nvPicPr>
                              <pic:blipFill>
                                <a:blip xmlns:r="http://schemas.openxmlformats.org/officeDocument/2006/relationships" r:embed="rId7"/>
                                <a:stretch>
                                  <a:fillRect/>
                                </a:stretch>
                              </pic:blipFill>
                              <pic:spPr>
                                <a:xfrm>
                                  <a:off x="0" y="0"/>
                                  <a:ext cx="140148" cy="102158"/>
                                </a:xfrm>
                                <a:prstGeom prst="rect">
                                  <a:avLst/>
                                </a:prstGeom>
                              </pic:spPr>
                            </pic:pic>
                          </a:graphicData>
                        </a:graphic>
                      </wp:inline>
                    </w:drawing>
                  </w:r>
                </w:p>
              </w:tc>
              <w:tc>
                <w:tcPr>
                  <w:tcW w:w="2740" w:type="dxa"/>
                  <w:tcBorders>
                    <w:top w:val="single" w:sz="8" w:space="0" w:color="979797"/>
                    <w:bottom w:val="single" w:sz="8" w:space="0" w:color="979797"/>
                  </w:tcBorders>
                  <w:tcMar>
                    <w:top w:w="10" w:type="dxa"/>
                    <w:left w:w="0" w:type="dxa"/>
                    <w:bottom w:w="10" w:type="dxa"/>
                    <w:right w:w="0" w:type="dxa"/>
                  </w:tcMar>
                  <w:vAlign w:val="top"/>
                  <w:hideMark/>
                </w:tcPr>
                <w:p>
                  <w:pPr>
                    <w:pStyle w:val="documentico-txtdiv"/>
                    <w:pBdr>
                      <w:top w:val="none" w:sz="0" w:space="4" w:color="auto"/>
                      <w:left w:val="none" w:sz="0" w:space="10" w:color="auto"/>
                      <w:bottom w:val="none" w:sz="0" w:space="6" w:color="auto"/>
                      <w:right w:val="none" w:sz="0" w:space="0" w:color="auto"/>
                    </w:pBdr>
                    <w:spacing w:before="0" w:after="0"/>
                    <w:ind w:left="200" w:right="0"/>
                    <w:rPr>
                      <w:rStyle w:val="documentskn-mlf8cntc-secicon-rownth-last-child1div"/>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test@test.com</w:t>
                  </w:r>
                </w:p>
              </w:tc>
            </w:tr>
          </w:tbl>
          <w:p>
            <w:pPr>
              <w:pStyle w:val="documentskn-mlf8sectiontitle"/>
              <w:pBdr>
                <w:top w:val="none" w:sz="0" w:space="0" w:color="auto"/>
                <w:left w:val="none" w:sz="0" w:space="0" w:color="auto"/>
                <w:bottom w:val="single" w:sz="8" w:space="6" w:color="979797"/>
                <w:right w:val="none" w:sz="0" w:space="0" w:color="auto"/>
              </w:pBdr>
              <w:spacing w:before="400" w:after="200" w:line="300" w:lineRule="atLeast"/>
              <w:ind w:left="0" w:right="0"/>
              <w:rPr>
                <w:rStyle w:val="documentskn-mlf8left-box"/>
                <w:rFonts w:ascii="Montserrat SemiBold" w:eastAsia="Montserrat SemiBold" w:hAnsi="Montserrat SemiBold" w:cs="Montserrat SemiBold"/>
                <w:caps/>
                <w:color w:val="2A2A2A"/>
                <w:bdr w:val="none" w:sz="0" w:space="0" w:color="auto"/>
                <w:vertAlign w:val="baseline"/>
              </w:rPr>
            </w:pPr>
            <w:r>
              <w:rPr>
                <w:rStyle w:val="documentskn-mlf8left-box"/>
                <w:color w:val="2A2A2A"/>
                <w:bdr w:val="none" w:sz="0" w:space="0" w:color="auto"/>
                <w:vertAlign w:val="baseline"/>
              </w:rPr>
              <w:t>Education and Training</w:t>
            </w:r>
          </w:p>
          <w:p>
            <w:pPr>
              <w:pStyle w:val="documentskn-mlf8txt-bold"/>
              <w:pBdr>
                <w:top w:val="none" w:sz="0" w:space="0" w:color="auto"/>
                <w:left w:val="none" w:sz="0" w:space="0" w:color="auto"/>
                <w:bottom w:val="none" w:sz="0" w:space="0" w:color="auto"/>
                <w:right w:val="none" w:sz="0" w:space="0" w:color="auto"/>
              </w:pBdr>
              <w:spacing w:before="0" w:after="60"/>
              <w:ind w:left="0" w:right="0"/>
              <w:rPr>
                <w:rStyle w:val="documentskn-mlf8left-box"/>
                <w:rFonts w:ascii="Palatino Linotype" w:eastAsia="Palatino Linotype" w:hAnsi="Palatino Linotype" w:cs="Palatino Linotype"/>
                <w:b/>
                <w:bCs/>
                <w:color w:val="2A2A2A"/>
                <w:sz w:val="20"/>
                <w:szCs w:val="20"/>
                <w:bdr w:val="none" w:sz="0" w:space="0" w:color="auto"/>
                <w:vertAlign w:val="baseline"/>
              </w:rPr>
            </w:pPr>
            <w:r>
              <w:rPr>
                <w:rStyle w:val="documentskn-mlf8left-box"/>
                <w:rFonts w:ascii="Palatino Linotype" w:eastAsia="Palatino Linotype" w:hAnsi="Palatino Linotype" w:cs="Palatino Linotype"/>
                <w:color w:val="2A2A2A"/>
                <w:sz w:val="20"/>
                <w:szCs w:val="20"/>
                <w:bdr w:val="none" w:sz="0" w:space="0" w:color="auto"/>
                <w:vertAlign w:val="baseline"/>
              </w:rPr>
              <w:t>Bachelor of Science</w:t>
            </w:r>
          </w:p>
          <w:p>
            <w:pPr>
              <w:pBdr>
                <w:top w:val="none" w:sz="0" w:space="0" w:color="auto"/>
                <w:left w:val="none" w:sz="0" w:space="0" w:color="auto"/>
                <w:bottom w:val="none" w:sz="0" w:space="0" w:color="auto"/>
                <w:right w:val="none" w:sz="0" w:space="0" w:color="auto"/>
              </w:pBdr>
              <w:spacing w:after="0"/>
              <w:ind w:left="0" w:right="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Field of Study</w:t>
            </w:r>
            <w:r>
              <w:rPr>
                <w:rStyle w:val="documentskn-mlf8left-box"/>
                <w:rFonts w:ascii="Palatino Linotype" w:eastAsia="Palatino Linotype" w:hAnsi="Palatino Linotype" w:cs="Palatino Linotype"/>
                <w:color w:val="2A2A2A"/>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ind w:left="0" w:right="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College Name</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Location</w:t>
            </w:r>
            <w:r>
              <w:rPr>
                <w:rStyle w:val="documentskn-mlf8left-box"/>
                <w:rFonts w:ascii="Palatino Linotype" w:eastAsia="Palatino Linotype" w:hAnsi="Palatino Linotype" w:cs="Palatino Linotype"/>
                <w:color w:val="2A2A2A"/>
                <w:sz w:val="20"/>
                <w:szCs w:val="20"/>
                <w:bdr w:val="none" w:sz="0" w:space="0" w:color="auto"/>
                <w:vertAlign w:val="baseline"/>
              </w:rPr>
              <w:t xml:space="preserve"> </w:t>
            </w:r>
          </w:p>
          <w:p>
            <w:pPr>
              <w:pStyle w:val="documentskn-mlf8paddedline"/>
              <w:spacing w:before="0" w:after="0"/>
              <w:ind w:left="0" w:right="0"/>
              <w:rPr>
                <w:rStyle w:val="documentskn-mlf8left-box"/>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January 2009</w:t>
            </w:r>
          </w:p>
          <w:p>
            <w:pPr>
              <w:pStyle w:val="documentskn-mlf8txt-bold"/>
              <w:pBdr>
                <w:top w:val="none" w:sz="0" w:space="20" w:color="auto"/>
                <w:left w:val="none" w:sz="0" w:space="0" w:color="auto"/>
                <w:bottom w:val="none" w:sz="0" w:space="0" w:color="auto"/>
                <w:right w:val="none" w:sz="0" w:space="0" w:color="auto"/>
              </w:pBdr>
              <w:spacing w:before="0" w:after="60"/>
              <w:ind w:left="0" w:right="0"/>
              <w:rPr>
                <w:rStyle w:val="documentskn-mlf8left-box"/>
                <w:rFonts w:ascii="Palatino Linotype" w:eastAsia="Palatino Linotype" w:hAnsi="Palatino Linotype" w:cs="Palatino Linotype"/>
                <w:b/>
                <w:bCs/>
                <w:color w:val="2A2A2A"/>
                <w:sz w:val="20"/>
                <w:szCs w:val="20"/>
                <w:bdr w:val="none" w:sz="0" w:space="0" w:color="auto"/>
                <w:vertAlign w:val="baseline"/>
              </w:rPr>
            </w:pPr>
            <w:r>
              <w:rPr>
                <w:rStyle w:val="documentskn-mlf8left-box"/>
                <w:rFonts w:ascii="Palatino Linotype" w:eastAsia="Palatino Linotype" w:hAnsi="Palatino Linotype" w:cs="Palatino Linotype"/>
                <w:color w:val="2A2A2A"/>
                <w:sz w:val="20"/>
                <w:szCs w:val="20"/>
                <w:bdr w:val="none" w:sz="0" w:space="0" w:color="auto"/>
                <w:vertAlign w:val="baseline"/>
              </w:rPr>
              <w:t>Bachelor of Science</w:t>
            </w:r>
          </w:p>
          <w:p>
            <w:pPr>
              <w:pBdr>
                <w:top w:val="none" w:sz="0" w:space="0" w:color="auto"/>
                <w:left w:val="none" w:sz="0" w:space="0" w:color="auto"/>
                <w:bottom w:val="none" w:sz="0" w:space="0" w:color="auto"/>
                <w:right w:val="none" w:sz="0" w:space="0" w:color="auto"/>
              </w:pBdr>
              <w:spacing w:after="0"/>
              <w:ind w:left="0" w:right="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Field of Study</w:t>
            </w:r>
            <w:r>
              <w:rPr>
                <w:rStyle w:val="documentskn-mlf8left-box"/>
                <w:rFonts w:ascii="Palatino Linotype" w:eastAsia="Palatino Linotype" w:hAnsi="Palatino Linotype" w:cs="Palatino Linotype"/>
                <w:color w:val="2A2A2A"/>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ind w:left="0" w:right="0"/>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College Name</w:t>
            </w:r>
            <w:r>
              <w:rPr>
                <w:rStyle w:val="span"/>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color w:val="2A2A2A"/>
                <w:sz w:val="20"/>
                <w:szCs w:val="20"/>
              </w:rPr>
              <w:t>Location</w:t>
            </w:r>
            <w:r>
              <w:rPr>
                <w:rStyle w:val="documentskn-mlf8left-box"/>
                <w:rFonts w:ascii="Palatino Linotype" w:eastAsia="Palatino Linotype" w:hAnsi="Palatino Linotype" w:cs="Palatino Linotype"/>
                <w:color w:val="2A2A2A"/>
                <w:sz w:val="20"/>
                <w:szCs w:val="20"/>
                <w:bdr w:val="none" w:sz="0" w:space="0" w:color="auto"/>
                <w:vertAlign w:val="baseline"/>
              </w:rPr>
              <w:t xml:space="preserve"> </w:t>
            </w:r>
          </w:p>
          <w:p>
            <w:pPr>
              <w:pStyle w:val="documentskn-mlf8paddedline"/>
              <w:spacing w:before="0" w:after="0"/>
              <w:ind w:left="0" w:right="0"/>
              <w:rPr>
                <w:rStyle w:val="documentskn-mlf8left-box"/>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rPr>
              <w:t>February 1999</w:t>
            </w:r>
          </w:p>
          <w:p>
            <w:pPr>
              <w:pStyle w:val="documentskn-mlf8left-boxParagraph"/>
              <w:pBdr>
                <w:top w:val="none" w:sz="0" w:space="0" w:color="auto"/>
                <w:left w:val="none" w:sz="0" w:space="0" w:color="auto"/>
                <w:bottom w:val="none" w:sz="0" w:space="0" w:color="auto"/>
                <w:right w:val="none" w:sz="0" w:space="0" w:color="auto"/>
              </w:pBdr>
              <w:ind w:left="0" w:right="0"/>
              <w:rPr>
                <w:rStyle w:val="documentskn-mlf8left-box"/>
                <w:rFonts w:ascii="Palatino Linotype" w:eastAsia="Palatino Linotype" w:hAnsi="Palatino Linotype" w:cs="Palatino Linotype"/>
                <w:color w:val="2A2A2A"/>
                <w:sz w:val="20"/>
                <w:szCs w:val="20"/>
                <w:bdr w:val="none" w:sz="0" w:space="0" w:color="auto"/>
                <w:vertAlign w:val="baseline"/>
              </w:rPr>
            </w:pPr>
          </w:p>
        </w:tc>
        <w:tc>
          <w:tcPr>
            <w:tcW w:w="8160" w:type="dxa"/>
            <w:noWrap w:val="0"/>
            <w:tcMar>
              <w:top w:w="600" w:type="dxa"/>
              <w:left w:w="0" w:type="dxa"/>
              <w:bottom w:w="600" w:type="dxa"/>
              <w:right w:w="0" w:type="dxa"/>
            </w:tcMar>
            <w:vAlign w:val="top"/>
            <w:hideMark/>
          </w:tcPr>
          <w:tbl>
            <w:tblPr>
              <w:tblStyle w:val="nametable"/>
              <w:tblCellSpacing w:w="0" w:type="dxa"/>
              <w:tblLayout w:type="fixed"/>
              <w:tblCellMar>
                <w:top w:w="0" w:type="dxa"/>
                <w:left w:w="0" w:type="dxa"/>
                <w:bottom w:w="0" w:type="dxa"/>
                <w:right w:w="0" w:type="dxa"/>
              </w:tblCellMar>
              <w:tblLook w:val="05E0"/>
            </w:tblPr>
            <w:tblGrid>
              <w:gridCol w:w="571"/>
              <w:gridCol w:w="6773"/>
              <w:gridCol w:w="816"/>
            </w:tblGrid>
            <w:tr>
              <w:tblPrEx>
                <w:tblCellSpacing w:w="0" w:type="dxa"/>
                <w:tblLayout w:type="fixed"/>
                <w:tblCellMar>
                  <w:top w:w="0" w:type="dxa"/>
                  <w:left w:w="0" w:type="dxa"/>
                  <w:bottom w:w="0" w:type="dxa"/>
                  <w:right w:w="0" w:type="dxa"/>
                </w:tblCellMar>
                <w:tblLook w:val="05E0"/>
              </w:tblPrEx>
              <w:trPr>
                <w:tblCellSpacing w:w="0" w:type="dxa"/>
              </w:trPr>
              <w:tc>
                <w:tcPr>
                  <w:tcW w:w="571" w:type="dxa"/>
                  <w:tcBorders>
                    <w:bottom w:val="single" w:sz="80" w:space="0" w:color="2A2A2A"/>
                  </w:tcBorders>
                  <w:shd w:val="clear" w:color="auto" w:fill="66110F"/>
                  <w:tcMar>
                    <w:top w:w="400" w:type="dxa"/>
                    <w:left w:w="0" w:type="dxa"/>
                    <w:bottom w:w="500" w:type="dxa"/>
                    <w:right w:w="0" w:type="dxa"/>
                  </w:tcMar>
                  <w:vAlign w:val="top"/>
                  <w:hideMark/>
                </w:tcPr>
                <w:p>
                  <w:pPr>
                    <w:rPr>
                      <w:rStyle w:val="documentskn-mlf8right-box"/>
                      <w:rFonts w:ascii="Palatino Linotype" w:eastAsia="Palatino Linotype" w:hAnsi="Palatino Linotype" w:cs="Palatino Linotype"/>
                      <w:color w:val="2A2A2A"/>
                      <w:sz w:val="20"/>
                      <w:szCs w:val="20"/>
                      <w:bdr w:val="none" w:sz="0" w:space="0" w:color="auto"/>
                      <w:vertAlign w:val="baseline"/>
                    </w:rPr>
                  </w:pPr>
                </w:p>
              </w:tc>
              <w:tc>
                <w:tcPr>
                  <w:tcW w:w="6773" w:type="dxa"/>
                  <w:tcBorders>
                    <w:bottom w:val="single" w:sz="80" w:space="0" w:color="2A2A2A"/>
                  </w:tcBorders>
                  <w:shd w:val="clear" w:color="auto" w:fill="66110F"/>
                  <w:tcMar>
                    <w:top w:w="400" w:type="dxa"/>
                    <w:left w:w="0" w:type="dxa"/>
                    <w:bottom w:w="500" w:type="dxa"/>
                    <w:right w:w="0" w:type="dxa"/>
                  </w:tcMar>
                  <w:vAlign w:val="top"/>
                  <w:hideMark/>
                </w:tcPr>
                <w:p>
                  <w:pPr>
                    <w:rPr>
                      <w:rStyle w:val="namerowdiv"/>
                      <w:rFonts w:ascii="Palatino Linotype" w:eastAsia="Palatino Linotype" w:hAnsi="Palatino Linotype" w:cs="Palatino Linotype"/>
                      <w:color w:val="2A2A2A"/>
                      <w:sz w:val="20"/>
                      <w:szCs w:val="20"/>
                      <w:bdr w:val="none" w:sz="0" w:space="0" w:color="auto"/>
                      <w:shd w:val="clear" w:color="auto" w:fill="auto"/>
                      <w:vertAlign w:val="baseline"/>
                    </w:rPr>
                  </w:pPr>
                  <w:r>
                    <w:rPr>
                      <w:rStyle w:val="span"/>
                      <w:rFonts w:ascii="Montserrat" w:eastAsia="Montserrat" w:hAnsi="Montserrat" w:cs="Montserrat"/>
                      <w:b/>
                      <w:bCs/>
                      <w:caps/>
                      <w:color w:val="FFFFFF"/>
                      <w:sz w:val="40"/>
                      <w:szCs w:val="40"/>
                    </w:rPr>
                    <w:t>First Name</w:t>
                  </w:r>
                  <w:r>
                    <w:rPr>
                      <w:rStyle w:val="documentskn-mlf8name"/>
                      <w:bdr w:val="none" w:sz="0" w:space="0" w:color="auto"/>
                      <w:vertAlign w:val="baseline"/>
                    </w:rPr>
                    <w:t xml:space="preserve"> </w:t>
                  </w:r>
                  <w:r>
                    <w:rPr>
                      <w:rStyle w:val="span"/>
                      <w:rFonts w:ascii="Montserrat" w:eastAsia="Montserrat" w:hAnsi="Montserrat" w:cs="Montserrat"/>
                      <w:b/>
                      <w:bCs/>
                      <w:caps/>
                      <w:color w:val="FFFFFF"/>
                      <w:sz w:val="40"/>
                      <w:szCs w:val="40"/>
                    </w:rPr>
                    <w:t>Last Name</w:t>
                  </w:r>
                </w:p>
              </w:tc>
              <w:tc>
                <w:tcPr>
                  <w:tcW w:w="816" w:type="dxa"/>
                  <w:tcBorders>
                    <w:bottom w:val="single" w:sz="80" w:space="0" w:color="2A2A2A"/>
                  </w:tcBorders>
                  <w:shd w:val="clear" w:color="auto" w:fill="66110F"/>
                  <w:tcMar>
                    <w:top w:w="400" w:type="dxa"/>
                    <w:left w:w="0" w:type="dxa"/>
                    <w:bottom w:w="500" w:type="dxa"/>
                    <w:right w:w="0" w:type="dxa"/>
                  </w:tcMar>
                  <w:vAlign w:val="top"/>
                  <w:hideMark/>
                </w:tcPr>
                <w:p>
                  <w:pPr>
                    <w:rPr>
                      <w:rStyle w:val="span"/>
                      <w:rFonts w:ascii="Montserrat" w:eastAsia="Montserrat" w:hAnsi="Montserrat" w:cs="Montserrat"/>
                      <w:b/>
                      <w:bCs/>
                      <w:caps/>
                      <w:color w:val="FFFFFF"/>
                      <w:sz w:val="40"/>
                      <w:szCs w:val="40"/>
                    </w:rPr>
                  </w:pPr>
                </w:p>
              </w:tc>
            </w:tr>
          </w:tbl>
          <w:p>
            <w:pPr>
              <w:pStyle w:val="documentskn-mlf8sectiontitle"/>
              <w:pBdr>
                <w:top w:val="none" w:sz="0" w:space="0" w:color="auto"/>
                <w:left w:val="none" w:sz="0" w:space="0" w:color="auto"/>
                <w:bottom w:val="single" w:sz="8" w:space="6" w:color="979797"/>
                <w:right w:val="none" w:sz="0" w:space="0" w:color="auto"/>
              </w:pBdr>
              <w:spacing w:before="600" w:after="200" w:line="300" w:lineRule="atLeast"/>
              <w:ind w:left="600" w:right="800"/>
              <w:rPr>
                <w:rStyle w:val="documentskn-mlf8right-box"/>
                <w:rFonts w:ascii="Montserrat SemiBold" w:eastAsia="Montserrat SemiBold" w:hAnsi="Montserrat SemiBold" w:cs="Montserrat SemiBold"/>
                <w:caps/>
                <w:color w:val="2A2A2A"/>
                <w:bdr w:val="none" w:sz="0" w:space="0" w:color="auto"/>
                <w:vertAlign w:val="baseline"/>
              </w:rPr>
            </w:pPr>
            <w:r>
              <w:rPr>
                <w:rStyle w:val="documentskn-mlf8right-box"/>
                <w:color w:val="2A2A2A"/>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ind w:left="600" w:right="800"/>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mlf8sectiontitle"/>
              <w:pBdr>
                <w:top w:val="none" w:sz="0" w:space="0" w:color="auto"/>
                <w:left w:val="none" w:sz="0" w:space="0" w:color="auto"/>
                <w:bottom w:val="single" w:sz="8" w:space="6" w:color="979797"/>
                <w:right w:val="none" w:sz="0" w:space="0" w:color="auto"/>
              </w:pBdr>
              <w:spacing w:before="400" w:after="200" w:line="300" w:lineRule="atLeast"/>
              <w:ind w:left="600" w:right="800"/>
              <w:rPr>
                <w:rStyle w:val="documentskn-mlf8right-box"/>
                <w:rFonts w:ascii="Montserrat SemiBold" w:eastAsia="Montserrat SemiBold" w:hAnsi="Montserrat SemiBold" w:cs="Montserrat SemiBold"/>
                <w:caps/>
                <w:color w:val="2A2A2A"/>
                <w:bdr w:val="none" w:sz="0" w:space="0" w:color="auto"/>
                <w:vertAlign w:val="baseline"/>
              </w:rPr>
            </w:pPr>
            <w:r>
              <w:rPr>
                <w:rStyle w:val="documentskn-mlf8right-box"/>
                <w:color w:val="2A2A2A"/>
                <w:bdr w:val="none" w:sz="0" w:space="0" w:color="auto"/>
                <w:vertAlign w:val="baseline"/>
              </w:rPr>
              <w:t>Skills</w:t>
            </w:r>
          </w:p>
          <w:tbl>
            <w:tblPr>
              <w:tblStyle w:val="documentright-boxskill"/>
              <w:tblCellSpacing w:w="0" w:type="dxa"/>
              <w:tblInd w:w="600" w:type="dxa"/>
              <w:tblLayout w:type="fixed"/>
              <w:tblCellMar>
                <w:top w:w="0" w:type="dxa"/>
                <w:left w:w="0" w:type="dxa"/>
                <w:bottom w:w="0" w:type="dxa"/>
                <w:right w:w="0" w:type="dxa"/>
              </w:tblCellMar>
              <w:tblLook w:val="05E0"/>
            </w:tblPr>
            <w:tblGrid>
              <w:gridCol w:w="3290"/>
              <w:gridCol w:w="200"/>
              <w:gridCol w:w="3290"/>
            </w:tblGrid>
            <w:tr>
              <w:tblPrEx>
                <w:tblCellSpacing w:w="0" w:type="dxa"/>
                <w:tblInd w:w="600" w:type="dxa"/>
                <w:tblLayout w:type="fixed"/>
                <w:tblCellMar>
                  <w:top w:w="0" w:type="dxa"/>
                  <w:left w:w="0" w:type="dxa"/>
                  <w:bottom w:w="0" w:type="dxa"/>
                  <w:right w:w="0" w:type="dxa"/>
                </w:tblCellMar>
                <w:tblLook w:val="05E0"/>
              </w:tblPrEx>
              <w:trPr>
                <w:tblCellSpacing w:w="0" w:type="dxa"/>
              </w:trPr>
              <w:tc>
                <w:tcPr>
                  <w:tcW w:w="3290" w:type="dxa"/>
                  <w:tcMar>
                    <w:top w:w="0" w:type="dxa"/>
                    <w:left w:w="0" w:type="dxa"/>
                    <w:bottom w:w="0" w:type="dxa"/>
                    <w:right w:w="0" w:type="dxa"/>
                  </w:tcMar>
                  <w:vAlign w:val="top"/>
                  <w:hideMark/>
                </w:tcPr>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Leadership and Teamwork</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Management Skills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Complex Problem Solving</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Amazon AWS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Microsoft Azure</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Microservices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Ansible</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Terraform</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DevOps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CI/CD</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Jenkins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Docker</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Kubernetes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Linux</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Windows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VMware</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Data Analysis</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Database Management</w:t>
                  </w:r>
                </w:p>
                <w:p>
                  <w:pPr>
                    <w:pStyle w:val="documentskn-mlf8ulli"/>
                    <w:numPr>
                      <w:ilvl w:val="0"/>
                      <w:numId w:val="1"/>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Automation, SLA</w:t>
                  </w:r>
                </w:p>
                <w:p>
                  <w:pPr>
                    <w:pStyle w:val="documentskn-mlf8ullinth-last-child1"/>
                    <w:numPr>
                      <w:ilvl w:val="0"/>
                      <w:numId w:val="1"/>
                    </w:numPr>
                    <w:pBdr>
                      <w:left w:val="none" w:sz="0" w:space="2" w:color="auto"/>
                    </w:pBdr>
                    <w:spacing w:before="0" w:after="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Business intelligence, Specification</w:t>
                  </w:r>
                </w:p>
              </w:tc>
              <w:tc>
                <w:tcPr>
                  <w:tcW w:w="200" w:type="dxa"/>
                  <w:tcMar>
                    <w:top w:w="0" w:type="dxa"/>
                    <w:left w:w="0" w:type="dxa"/>
                    <w:bottom w:w="0" w:type="dxa"/>
                    <w:right w:w="0" w:type="dxa"/>
                  </w:tcMar>
                  <w:vAlign w:val="top"/>
                  <w:hideMark/>
                </w:tcPr>
                <w:p>
                  <w:pPr>
                    <w:pStyle w:val="documentleft-boxskillmiddlecellParagraph"/>
                    <w:ind w:left="0" w:right="0"/>
                    <w:rPr>
                      <w:rStyle w:val="documentleft-boxskillmiddlecell"/>
                      <w:rFonts w:ascii="Palatino Linotype" w:eastAsia="Palatino Linotype" w:hAnsi="Palatino Linotype" w:cs="Palatino Linotype"/>
                      <w:vanish w:val="0"/>
                      <w:color w:val="2A2A2A"/>
                      <w:sz w:val="20"/>
                      <w:szCs w:val="20"/>
                      <w:bdr w:val="none" w:sz="0" w:space="0" w:color="auto"/>
                      <w:vertAlign w:val="baseline"/>
                    </w:rPr>
                  </w:pPr>
                </w:p>
              </w:tc>
              <w:tc>
                <w:tcPr>
                  <w:tcW w:w="3290" w:type="dxa"/>
                  <w:tcMar>
                    <w:top w:w="0" w:type="dxa"/>
                    <w:left w:w="0" w:type="dxa"/>
                    <w:bottom w:w="0" w:type="dxa"/>
                    <w:right w:w="0" w:type="dxa"/>
                  </w:tcMar>
                  <w:vAlign w:val="top"/>
                  <w:hideMark/>
                </w:tcPr>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CD, Teamwork</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Configuration management, Technical training</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Content, Unix</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Client, Upgrade</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Data Analysis, Validation</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Data management</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Database Management</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DC</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Designing</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Dutch</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English</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Features</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French</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Knowledge management</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Leadership</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Linux</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Managing</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Management Skills</w:t>
                  </w:r>
                </w:p>
                <w:p>
                  <w:pPr>
                    <w:pStyle w:val="documentskn-mlf8ulli"/>
                    <w:numPr>
                      <w:ilvl w:val="0"/>
                      <w:numId w:val="2"/>
                    </w:numPr>
                    <w:spacing w:before="0" w:after="6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Windows</w:t>
                  </w:r>
                </w:p>
                <w:p>
                  <w:pPr>
                    <w:pStyle w:val="documentskn-mlf8ullinth-last-child1"/>
                    <w:numPr>
                      <w:ilvl w:val="0"/>
                      <w:numId w:val="2"/>
                    </w:numPr>
                    <w:pBdr>
                      <w:left w:val="none" w:sz="0" w:space="2" w:color="auto"/>
                    </w:pBdr>
                    <w:spacing w:before="0" w:after="0"/>
                    <w:ind w:left="232" w:right="0" w:hanging="232"/>
                    <w:rPr>
                      <w:rStyle w:val="documentright-boxskillpaddedline"/>
                      <w:rFonts w:ascii="Palatino Linotype" w:eastAsia="Palatino Linotype" w:hAnsi="Palatino Linotype" w:cs="Palatino Linotype"/>
                      <w:color w:val="2A2A2A"/>
                      <w:sz w:val="20"/>
                      <w:szCs w:val="20"/>
                      <w:bdr w:val="none" w:sz="0" w:space="0" w:color="auto"/>
                      <w:vertAlign w:val="baseline"/>
                    </w:rPr>
                  </w:pPr>
                  <w:r>
                    <w:rPr>
                      <w:rStyle w:val="documentright-boxskillpaddedline"/>
                      <w:rFonts w:ascii="Palatino Linotype" w:eastAsia="Palatino Linotype" w:hAnsi="Palatino Linotype" w:cs="Palatino Linotype"/>
                      <w:color w:val="2A2A2A"/>
                      <w:sz w:val="20"/>
                      <w:szCs w:val="20"/>
                      <w:bdr w:val="none" w:sz="0" w:space="0" w:color="auto"/>
                      <w:vertAlign w:val="baseline"/>
                    </w:rPr>
                    <w:t>Problem Solving</w:t>
                  </w:r>
                </w:p>
              </w:tc>
            </w:tr>
          </w:tbl>
          <w:p>
            <w:pPr>
              <w:pStyle w:val="documentskn-mlf8sectiontitle"/>
              <w:pBdr>
                <w:top w:val="none" w:sz="0" w:space="0" w:color="auto"/>
                <w:left w:val="none" w:sz="0" w:space="0" w:color="auto"/>
                <w:bottom w:val="single" w:sz="8" w:space="6" w:color="979797"/>
                <w:right w:val="none" w:sz="0" w:space="0" w:color="auto"/>
              </w:pBdr>
              <w:spacing w:before="400" w:after="200" w:line="300" w:lineRule="atLeast"/>
              <w:ind w:left="600" w:right="800"/>
              <w:rPr>
                <w:rStyle w:val="documentskn-mlf8right-box"/>
                <w:rFonts w:ascii="Montserrat SemiBold" w:eastAsia="Montserrat SemiBold" w:hAnsi="Montserrat SemiBold" w:cs="Montserrat SemiBold"/>
                <w:caps/>
                <w:color w:val="2A2A2A"/>
                <w:bdr w:val="none" w:sz="0" w:space="0" w:color="auto"/>
                <w:vertAlign w:val="baseline"/>
              </w:rPr>
            </w:pPr>
            <w:r>
              <w:rPr>
                <w:rStyle w:val="documentskn-mlf8right-box"/>
                <w:color w:val="2A2A2A"/>
                <w:bdr w:val="none" w:sz="0" w:space="0" w:color="auto"/>
                <w:vertAlign w:val="baseline"/>
              </w:rPr>
              <w:t>Experience</w:t>
            </w:r>
          </w:p>
          <w:p>
            <w:pPr>
              <w:pStyle w:val="documentskn-mlf8txt-bold"/>
              <w:pBdr>
                <w:top w:val="none" w:sz="0" w:space="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Cloud Architect</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Country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January 2021</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Current</w:t>
            </w:r>
          </w:p>
          <w:p>
            <w:pPr>
              <w:pStyle w:val="documentskn-mlf8ulli"/>
              <w:numPr>
                <w:ilvl w:val="0"/>
                <w:numId w:val="3"/>
              </w:numPr>
              <w:spacing w:before="18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f8ulli"/>
              <w:numPr>
                <w:ilvl w:val="0"/>
                <w:numId w:val="3"/>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Provide services, solutions, guidance, and expertise and promote the development of content, data, information, and knowledge management.</w:t>
            </w:r>
          </w:p>
          <w:p>
            <w:pPr>
              <w:pStyle w:val="documentskn-mlf8ulli"/>
              <w:numPr>
                <w:ilvl w:val="0"/>
                <w:numId w:val="3"/>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Promote the collaboration with Institutions, international organizations, and the Member States in data, information, and knowledge management.</w:t>
            </w:r>
          </w:p>
          <w:p>
            <w:pPr>
              <w:pStyle w:val="documentskn-mlf8ulli"/>
              <w:numPr>
                <w:ilvl w:val="0"/>
                <w:numId w:val="3"/>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Provide and support corporate solutions for internal and external collaboration in Cloud, On-Prem DC's,DevOps.</w:t>
            </w:r>
          </w:p>
          <w:p>
            <w:pPr>
              <w:pStyle w:val="documentskn-mlf8ullinth-last-child1"/>
              <w:numPr>
                <w:ilvl w:val="0"/>
                <w:numId w:val="3"/>
              </w:numPr>
              <w:pBdr>
                <w:left w:val="none" w:sz="0" w:space="2" w:color="auto"/>
              </w:pBdr>
              <w:spacing w:before="0" w:after="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Facilitate and steer the deployment of data infrastructure.</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Technical Solutions Manager</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Country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October 2016</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March 2020</w:t>
            </w:r>
          </w:p>
          <w:p>
            <w:pPr>
              <w:pStyle w:val="documentskn-mlf8ulli"/>
              <w:numPr>
                <w:ilvl w:val="0"/>
                <w:numId w:val="4"/>
              </w:numPr>
              <w:spacing w:before="18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Design and Develop Cloud solutions to meet business requirements.</w:t>
            </w:r>
          </w:p>
          <w:p>
            <w:pPr>
              <w:pStyle w:val="documentskn-mlf8ulli"/>
              <w:numPr>
                <w:ilvl w:val="0"/>
                <w:numId w:val="4"/>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Expected to perform the Subject Matter Expert role on cloud implementations.</w:t>
            </w:r>
          </w:p>
          <w:p>
            <w:pPr>
              <w:pStyle w:val="documentskn-mlf8ulli"/>
              <w:numPr>
                <w:ilvl w:val="0"/>
                <w:numId w:val="4"/>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Arriving with the best practices, tools, and process for Continues improvement.</w:t>
            </w:r>
          </w:p>
          <w:p>
            <w:pPr>
              <w:pStyle w:val="documentskn-mlf8ulli"/>
              <w:numPr>
                <w:ilvl w:val="0"/>
                <w:numId w:val="4"/>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Focused on automation, containerization, and integration monitoring and configuration management.</w:t>
            </w:r>
          </w:p>
          <w:p>
            <w:pPr>
              <w:pStyle w:val="documentskn-mlf8ulli"/>
              <w:numPr>
                <w:ilvl w:val="0"/>
                <w:numId w:val="4"/>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Experience in implementing DevOps practices and DevOps-tools in areas like CI-CD, environment automation, release automation, virtualization.</w:t>
            </w:r>
          </w:p>
          <w:p>
            <w:pPr>
              <w:pStyle w:val="documentskn-mlf8ullinth-last-child1"/>
              <w:numPr>
                <w:ilvl w:val="0"/>
                <w:numId w:val="4"/>
              </w:numPr>
              <w:pBdr>
                <w:left w:val="none" w:sz="0" w:space="2" w:color="auto"/>
              </w:pBdr>
              <w:spacing w:before="0" w:after="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Engineering Technical Lead at , Chennai,India.</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Engineering Technical Lead</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Company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January 2015</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October 2016</w:t>
            </w:r>
          </w:p>
          <w:p>
            <w:pPr>
              <w:pStyle w:val="documentskn-mlf8ulli"/>
              <w:numPr>
                <w:ilvl w:val="0"/>
                <w:numId w:val="5"/>
              </w:numPr>
              <w:spacing w:before="18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Responsible for architecting, designing, implementing, and supporting of cloud-based infrastructure.</w:t>
            </w:r>
          </w:p>
          <w:p>
            <w:pPr>
              <w:pStyle w:val="documentskn-mlf8ulli"/>
              <w:numPr>
                <w:ilvl w:val="0"/>
                <w:numId w:val="5"/>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Set up and built AWS infrastructure with various services available by using cloud formation templates in json.</w:t>
            </w:r>
          </w:p>
          <w:p>
            <w:pPr>
              <w:pStyle w:val="documentskn-mlf8ulli"/>
              <w:numPr>
                <w:ilvl w:val="0"/>
                <w:numId w:val="5"/>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Ensuring for technical training for my team members, to upgrade the team skill set.</w:t>
            </w:r>
          </w:p>
          <w:p>
            <w:pPr>
              <w:pStyle w:val="documentskn-mlf8ullinth-last-child1"/>
              <w:numPr>
                <w:ilvl w:val="0"/>
                <w:numId w:val="5"/>
              </w:numPr>
              <w:pBdr>
                <w:left w:val="none" w:sz="0" w:space="2" w:color="auto"/>
              </w:pBdr>
              <w:spacing w:before="0" w:after="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Monitoring the SLA and response of the team on any incident, service, and change request.</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Lead Infrastructure Engineer</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Country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February 2011</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January 2015</w:t>
            </w:r>
          </w:p>
          <w:p>
            <w:pPr>
              <w:pStyle w:val="documentskn-mlf8ulli"/>
              <w:numPr>
                <w:ilvl w:val="0"/>
                <w:numId w:val="6"/>
              </w:numPr>
              <w:spacing w:before="18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f8ulli"/>
              <w:numPr>
                <w:ilvl w:val="0"/>
                <w:numId w:val="6"/>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f8ullinth-last-child1"/>
              <w:numPr>
                <w:ilvl w:val="0"/>
                <w:numId w:val="6"/>
              </w:numPr>
              <w:pBdr>
                <w:left w:val="none" w:sz="0" w:space="2" w:color="auto"/>
              </w:pBdr>
              <w:spacing w:before="0" w:after="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Excels in the set-up of Production Support, DevOps, Build and Release Engineering, CD/CI Process, Release Management, and UAT.</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Infrastructure Consultant</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Chennai, India</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India</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April 2004</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February 2011</w:t>
            </w:r>
          </w:p>
          <w:p>
            <w:pPr>
              <w:pStyle w:val="documentskn-mlf8ulli"/>
              <w:numPr>
                <w:ilvl w:val="0"/>
                <w:numId w:val="7"/>
              </w:numPr>
              <w:spacing w:before="18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Drive the team to ensure a stable Unix/Linux environment and as SME actively participating in all critical &amp; escalated issues.</w:t>
            </w:r>
          </w:p>
          <w:p>
            <w:pPr>
              <w:pStyle w:val="documentskn-mlf8ulli"/>
              <w:numPr>
                <w:ilvl w:val="0"/>
                <w:numId w:val="7"/>
              </w:numPr>
              <w:spacing w:before="0" w:after="6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Analyzing and Providing RCA for all the major incidents and failed changes.</w:t>
            </w:r>
          </w:p>
          <w:p>
            <w:pPr>
              <w:pStyle w:val="documentskn-mlf8ullinth-last-child1"/>
              <w:numPr>
                <w:ilvl w:val="0"/>
                <w:numId w:val="7"/>
              </w:numPr>
              <w:pBdr>
                <w:left w:val="none" w:sz="0" w:space="2" w:color="auto"/>
              </w:pBdr>
              <w:spacing w:before="0" w:after="0"/>
              <w:ind w:left="920" w:right="800" w:hanging="232"/>
              <w:rPr>
                <w:rStyle w:val="span"/>
                <w:rFonts w:ascii="Palatino Linotype" w:eastAsia="Palatino Linotype" w:hAnsi="Palatino Linotype" w:cs="Palatino Linotype"/>
                <w:color w:val="2A2A2A"/>
                <w:sz w:val="20"/>
                <w:szCs w:val="20"/>
                <w:bdr w:val="none" w:sz="0" w:space="0" w:color="auto"/>
                <w:vertAlign w:val="baseline"/>
              </w:rPr>
            </w:pPr>
            <w:r>
              <w:rPr>
                <w:rStyle w:val="span"/>
                <w:rFonts w:ascii="Palatino Linotype" w:eastAsia="Palatino Linotype" w:hAnsi="Palatino Linotype" w:cs="Palatino Linotype"/>
                <w:color w:val="2A2A2A"/>
                <w:sz w:val="20"/>
                <w:szCs w:val="20"/>
                <w:bdr w:val="none" w:sz="0" w:space="0" w:color="auto"/>
                <w:vertAlign w:val="baseline"/>
              </w:rPr>
              <w:t>Linux Subject Matter Expert at .</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System Administrator</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Country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May 2003</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March 2004</w:t>
            </w:r>
          </w:p>
          <w:p>
            <w:pPr>
              <w:pStyle w:val="documentskn-mlf8txt-bold"/>
              <w:pBdr>
                <w:top w:val="none" w:sz="0" w:space="20" w:color="auto"/>
                <w:left w:val="none" w:sz="0" w:space="0" w:color="auto"/>
                <w:bottom w:val="none" w:sz="0" w:space="0" w:color="auto"/>
                <w:right w:val="none" w:sz="0" w:space="0" w:color="auto"/>
              </w:pBdr>
              <w:spacing w:before="0" w:after="80" w:line="260" w:lineRule="atLeast"/>
              <w:ind w:left="600" w:right="800"/>
              <w:rPr>
                <w:rStyle w:val="documentskn-mlf8right-box"/>
                <w:rFonts w:ascii="Montserrat" w:eastAsia="Montserrat" w:hAnsi="Montserrat" w:cs="Montserrat"/>
                <w:b/>
                <w:bCs/>
                <w:caps/>
                <w:color w:val="2A2A2A"/>
                <w:sz w:val="20"/>
                <w:szCs w:val="20"/>
                <w:bdr w:val="none" w:sz="0" w:space="0" w:color="auto"/>
                <w:vertAlign w:val="baseline"/>
              </w:rPr>
            </w:pPr>
            <w:r>
              <w:rPr>
                <w:rStyle w:val="documentskn-mlf8right-box"/>
                <w:rFonts w:ascii="Montserrat" w:eastAsia="Montserrat" w:hAnsi="Montserrat" w:cs="Montserrat"/>
                <w:caps/>
                <w:color w:val="2A2A2A"/>
                <w:sz w:val="20"/>
                <w:szCs w:val="20"/>
                <w:bdr w:val="none" w:sz="0" w:space="0" w:color="auto"/>
                <w:vertAlign w:val="baseline"/>
              </w:rPr>
              <w:t>System Administrator</w:t>
            </w:r>
          </w:p>
          <w:p>
            <w:pPr>
              <w:pStyle w:val="documentskn-mlf8paddedline"/>
              <w:spacing w:before="0" w:after="0"/>
              <w:ind w:left="600" w:right="800"/>
              <w:rPr>
                <w:rStyle w:val="documentskn-mlf8right-box"/>
                <w:rFonts w:ascii="Palatino Linotype" w:eastAsia="Palatino Linotype" w:hAnsi="Palatino Linotype" w:cs="Palatino Linotype"/>
                <w:i/>
                <w:iCs/>
                <w:color w:val="2A2A2A"/>
                <w:sz w:val="20"/>
                <w:szCs w:val="20"/>
                <w:bdr w:val="none" w:sz="0" w:space="0" w:color="auto"/>
                <w:vertAlign w:val="baseline"/>
              </w:rPr>
            </w:pPr>
            <w:r>
              <w:rPr>
                <w:rStyle w:val="span"/>
                <w:rFonts w:ascii="Palatino Linotype" w:eastAsia="Palatino Linotype" w:hAnsi="Palatino Linotype" w:cs="Palatino Linotype"/>
                <w:i/>
                <w:iCs/>
                <w:color w:val="2A2A2A"/>
                <w:sz w:val="20"/>
                <w:szCs w:val="20"/>
              </w:rPr>
              <w:t>Company Name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City</w:t>
            </w:r>
            <w:r>
              <w:rPr>
                <w:rStyle w:val="span"/>
                <w:rFonts w:ascii="Palatino Linotype" w:eastAsia="Palatino Linotype" w:hAnsi="Palatino Linotype" w:cs="Palatino Linotype"/>
                <w:i/>
                <w:iCs/>
                <w:color w:val="2A2A2A"/>
                <w:sz w:val="20"/>
                <w:szCs w:val="20"/>
              </w:rPr>
              <w:t xml:space="preserve">, </w:t>
            </w:r>
            <w:r>
              <w:rPr>
                <w:rStyle w:val="span"/>
                <w:rFonts w:ascii="Palatino Linotype" w:eastAsia="Palatino Linotype" w:hAnsi="Palatino Linotype" w:cs="Palatino Linotype"/>
                <w:i/>
                <w:iCs/>
                <w:color w:val="2A2A2A"/>
                <w:sz w:val="20"/>
                <w:szCs w:val="20"/>
              </w:rPr>
              <w:t>Country</w:t>
            </w:r>
            <w:r>
              <w:rPr>
                <w:rStyle w:val="documentskn-mlf8right-box"/>
                <w:rFonts w:ascii="Palatino Linotype" w:eastAsia="Palatino Linotype" w:hAnsi="Palatino Linotype" w:cs="Palatino Linotype"/>
                <w:i/>
                <w:iCs/>
                <w:color w:val="2A2A2A"/>
                <w:sz w:val="20"/>
                <w:szCs w:val="20"/>
                <w:bdr w:val="none" w:sz="0" w:space="0" w:color="auto"/>
                <w:vertAlign w:val="baseline"/>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January 1996</w:t>
            </w:r>
            <w:r>
              <w:rPr>
                <w:rStyle w:val="span"/>
                <w:rFonts w:ascii="Palatino Linotype" w:eastAsia="Palatino Linotype" w:hAnsi="Palatino Linotype" w:cs="Palatino Linotype"/>
                <w:i/>
                <w:iCs/>
                <w:color w:val="2A2A2A"/>
                <w:sz w:val="20"/>
                <w:szCs w:val="20"/>
              </w:rPr>
              <w:t xml:space="preserve"> - </w:t>
            </w:r>
            <w:r>
              <w:rPr>
                <w:rStyle w:val="span"/>
                <w:rFonts w:ascii="Palatino Linotype" w:eastAsia="Palatino Linotype" w:hAnsi="Palatino Linotype" w:cs="Palatino Linotype"/>
                <w:i/>
                <w:iCs/>
                <w:color w:val="2A2A2A"/>
                <w:sz w:val="20"/>
                <w:szCs w:val="20"/>
              </w:rPr>
              <w:t>April 2003</w:t>
            </w:r>
          </w:p>
          <w:p>
            <w:pPr>
              <w:pStyle w:val="documentskn-mlf8sectiontitle"/>
              <w:pBdr>
                <w:top w:val="none" w:sz="0" w:space="0" w:color="auto"/>
                <w:left w:val="none" w:sz="0" w:space="0" w:color="auto"/>
                <w:bottom w:val="single" w:sz="8" w:space="6" w:color="979797"/>
                <w:right w:val="none" w:sz="0" w:space="0" w:color="auto"/>
              </w:pBdr>
              <w:spacing w:before="400" w:after="200" w:line="300" w:lineRule="atLeast"/>
              <w:ind w:left="600" w:right="800"/>
              <w:rPr>
                <w:rStyle w:val="documentskn-mlf8right-box"/>
                <w:rFonts w:ascii="Montserrat SemiBold" w:eastAsia="Montserrat SemiBold" w:hAnsi="Montserrat SemiBold" w:cs="Montserrat SemiBold"/>
                <w:caps/>
                <w:color w:val="2A2A2A"/>
                <w:bdr w:val="none" w:sz="0" w:space="0" w:color="auto"/>
                <w:vertAlign w:val="baseline"/>
              </w:rPr>
            </w:pPr>
            <w:r>
              <w:rPr>
                <w:rStyle w:val="documentskn-mlf8right-box"/>
                <w:color w:val="2A2A2A"/>
                <w:bdr w:val="none" w:sz="0" w:space="0" w:color="auto"/>
                <w:vertAlign w:val="baseline"/>
              </w:rPr>
              <w:t>Certifications</w:t>
            </w:r>
          </w:p>
          <w:p>
            <w:pPr>
              <w:pStyle w:val="documentskn-mlf8ulli"/>
              <w:numPr>
                <w:ilvl w:val="0"/>
                <w:numId w:val="8"/>
              </w:numPr>
              <w:pBdr>
                <w:top w:val="none" w:sz="0" w:space="0" w:color="auto"/>
                <w:left w:val="none" w:sz="0" w:space="0" w:color="auto"/>
                <w:bottom w:val="none" w:sz="0" w:space="0" w:color="auto"/>
                <w:right w:val="none" w:sz="0" w:space="0" w:color="auto"/>
              </w:pBd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Certified Kubernetes Administrator</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Certified Terraform Associate.</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Red Hat Certified Architect – Level II</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Google Cloud Certified Professional</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AWS Certified Solutions Architect - Professional</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AWS Certified Solutions Architect - Associate</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Certified in Redhat Specialist Ansible Automation.</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Red Hat Certified Engineer in OpenStack</w:t>
            </w:r>
          </w:p>
          <w:p>
            <w:pPr>
              <w:pStyle w:val="documentskn-mlf8ulli"/>
              <w:numPr>
                <w:ilvl w:val="0"/>
                <w:numId w:val="8"/>
              </w:numPr>
              <w:spacing w:before="0" w:after="6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Certified Azure Solutions Architect</w:t>
            </w:r>
          </w:p>
          <w:p>
            <w:pPr>
              <w:pStyle w:val="documentskn-mlf8ullinth-last-child1"/>
              <w:numPr>
                <w:ilvl w:val="0"/>
                <w:numId w:val="8"/>
              </w:numPr>
              <w:pBdr>
                <w:left w:val="none" w:sz="0" w:space="2" w:color="auto"/>
              </w:pBdr>
              <w:spacing w:before="0" w:after="0"/>
              <w:ind w:left="920" w:right="800" w:hanging="232"/>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Certified Azure DevOps Engineer</w:t>
            </w:r>
          </w:p>
          <w:p>
            <w:pPr>
              <w:pStyle w:val="documentskn-mlf8sectiontitle"/>
              <w:pBdr>
                <w:top w:val="none" w:sz="0" w:space="0" w:color="auto"/>
                <w:left w:val="none" w:sz="0" w:space="0" w:color="auto"/>
                <w:bottom w:val="single" w:sz="8" w:space="6" w:color="979797"/>
                <w:right w:val="none" w:sz="0" w:space="0" w:color="auto"/>
              </w:pBdr>
              <w:spacing w:before="400" w:after="200" w:line="300" w:lineRule="atLeast"/>
              <w:ind w:left="600" w:right="800"/>
              <w:rPr>
                <w:rStyle w:val="documentskn-mlf8right-box"/>
                <w:rFonts w:ascii="Montserrat SemiBold" w:eastAsia="Montserrat SemiBold" w:hAnsi="Montserrat SemiBold" w:cs="Montserrat SemiBold"/>
                <w:caps/>
                <w:color w:val="2A2A2A"/>
                <w:bdr w:val="none" w:sz="0" w:space="0" w:color="auto"/>
                <w:vertAlign w:val="baseline"/>
              </w:rPr>
            </w:pPr>
            <w:r>
              <w:rPr>
                <w:rStyle w:val="documentskn-mlf8right-box"/>
                <w:color w:val="2A2A2A"/>
                <w:bdr w:val="none" w:sz="0" w:space="0" w:color="auto"/>
                <w:vertAlign w:val="baseline"/>
              </w:rPr>
              <w:t>Languages</w:t>
            </w:r>
          </w:p>
          <w:p>
            <w:pPr>
              <w:pStyle w:val="documentskn-mlf8right-boxsinglecolumn"/>
              <w:pBdr>
                <w:top w:val="none" w:sz="0" w:space="0" w:color="auto"/>
                <w:left w:val="none" w:sz="0" w:space="0" w:color="auto"/>
                <w:bottom w:val="none" w:sz="0" w:space="0" w:color="auto"/>
                <w:right w:val="none" w:sz="0" w:space="0" w:color="auto"/>
              </w:pBdr>
              <w:spacing w:before="0" w:after="0"/>
              <w:ind w:left="600" w:right="800"/>
              <w:rPr>
                <w:rStyle w:val="documentskn-mlf8right-box"/>
                <w:rFonts w:ascii="Palatino Linotype" w:eastAsia="Palatino Linotype" w:hAnsi="Palatino Linotype" w:cs="Palatino Linotype"/>
                <w:color w:val="2A2A2A"/>
                <w:sz w:val="20"/>
                <w:szCs w:val="20"/>
                <w:bdr w:val="none" w:sz="0" w:space="0" w:color="auto"/>
                <w:vertAlign w:val="baseline"/>
              </w:rPr>
            </w:pPr>
            <w:r>
              <w:rPr>
                <w:rStyle w:val="documentskn-mlf8right-box"/>
                <w:rFonts w:ascii="Palatino Linotype" w:eastAsia="Palatino Linotype" w:hAnsi="Palatino Linotype" w:cs="Palatino Linotype"/>
                <w:color w:val="2A2A2A"/>
                <w:sz w:val="20"/>
                <w:szCs w:val="20"/>
                <w:bdr w:val="none" w:sz="0" w:space="0" w:color="auto"/>
                <w:vertAlign w:val="baseline"/>
              </w:rPr>
              <w:t>English French Dutch</w:t>
            </w:r>
          </w:p>
        </w:tc>
      </w:tr>
    </w:tbl>
    <w:p>
      <w:pPr>
        <w:rPr>
          <w:rFonts w:ascii="Palatino Linotype" w:eastAsia="Palatino Linotype" w:hAnsi="Palatino Linotype" w:cs="Palatino Linotype"/>
          <w:color w:val="2A2A2A"/>
          <w:sz w:val="20"/>
          <w:szCs w:val="20"/>
          <w:bdr w:val="none" w:sz="0" w:space="0" w:color="auto"/>
          <w:vertAlign w:val="baseline"/>
        </w:rPr>
      </w:pPr>
    </w:p>
    <w:sectPr>
      <w:headerReference w:type="default" r:id="rId8"/>
      <w:footerReference w:type="default" r:id="rId9"/>
      <w:pgSz w:w="12240" w:h="15840"/>
      <w:pgMar w:top="0" w:right="0" w:bottom="0" w:left="8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0F98600F-25AA-495D-AD7A-B9CF2575EC65}"/>
    <w:embedBold r:id="rId2" w:fontKey="{A603D730-34F1-4AD8-9C8F-3B9A42E5897B}"/>
  </w:font>
  <w:font w:name="Montserrat SemiBold">
    <w:charset w:val="00"/>
    <w:family w:val="auto"/>
    <w:pitch w:val="default"/>
    <w:sig w:usb0="00000000" w:usb1="00000000" w:usb2="00000000" w:usb3="00000000" w:csb0="00000001" w:csb1="00000000"/>
    <w:embedRegular r:id="rId3" w:fontKey="{6ADDF927-A175-4115-A004-7DEFFED28D59}"/>
  </w:font>
  <w:font w:name="Palatino Linotype">
    <w:charset w:val="00"/>
    <w:family w:val="auto"/>
    <w:pitch w:val="default"/>
    <w:sig w:usb0="00000000" w:usb1="00000000" w:usb2="00000000" w:usb3="00000000" w:csb0="00000001" w:csb1="00000000"/>
    <w:embedRegular r:id="rId4" w:fontKey="{739CC50A-7C78-4508-9D62-9D98DDB5C60B}"/>
    <w:embedBold r:id="rId5" w:fontKey="{B29A7B85-40F1-41E2-A770-08E347F125FF}"/>
    <w:embedItalic r:id="rId6" w:fontKey="{7A619DE9-5301-4450-BDF6-8E49FA09A737}"/>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f8dynamicbg">
    <w:name w:val="document_skn-mlf8_dynamicbg"/>
    <w:basedOn w:val="Normal"/>
  </w:style>
  <w:style w:type="character" w:customStyle="1" w:styleId="documentskn-mlf8left-box">
    <w:name w:val="document_skn-mlf8_left-box"/>
    <w:basedOn w:val="DefaultParagraphFont"/>
  </w:style>
  <w:style w:type="paragraph" w:customStyle="1" w:styleId="documentskn-mlf8parent-containersectionnth-child1">
    <w:name w:val="document_skn-mlf8_parent-container_section_nth-child(1)"/>
    <w:basedOn w:val="Normal"/>
    <w:pPr>
      <w:pBdr>
        <w:left w:val="none" w:sz="0" w:space="0" w:color="auto"/>
      </w:pBdr>
    </w:pPr>
  </w:style>
  <w:style w:type="paragraph" w:customStyle="1" w:styleId="documentskn-mlf8paragraphfirstparagraph">
    <w:name w:val="document_skn-mlf8_paragraph_firstparagraph"/>
    <w:basedOn w:val="Normal"/>
    <w:pPr>
      <w:pBdr>
        <w:top w:val="none" w:sz="0" w:space="0" w:color="auto"/>
      </w:pBdr>
    </w:pPr>
  </w:style>
  <w:style w:type="paragraph" w:customStyle="1" w:styleId="documentskn-mlf8pict-div">
    <w:name w:val="document_skn-mlf8_pict-div"/>
    <w:basedOn w:val="Normal"/>
    <w:rPr>
      <w:vanish/>
    </w:rPr>
  </w:style>
  <w:style w:type="paragraph" w:customStyle="1" w:styleId="documentskn-mlf8pict-divfield">
    <w:name w:val="document_skn-mlf8_pict-div_field"/>
    <w:basedOn w:val="Normal"/>
  </w:style>
  <w:style w:type="paragraph" w:customStyle="1" w:styleId="documentskn-mlf8dynamicIcon">
    <w:name w:val="document_skn-mlf8_dynamicIcon"/>
    <w:basedOn w:val="Normal"/>
    <w:rPr>
      <w:vanish/>
    </w:rPr>
  </w:style>
  <w:style w:type="character" w:customStyle="1" w:styleId="documentskn-mlf8dynamicIcondiv">
    <w:name w:val="document_skn-mlf8_dynamicIcon &gt; div"/>
    <w:basedOn w:val="DefaultParagraphFont"/>
  </w:style>
  <w:style w:type="paragraph" w:customStyle="1" w:styleId="documentskn-mlf8pcpf-fnlnmonogram">
    <w:name w:val="document_skn-mlf8_pcpf-fnln_monogram"/>
    <w:basedOn w:val="Normal"/>
  </w:style>
  <w:style w:type="paragraph" w:customStyle="1" w:styleId="documentskn-mlf8svg-box">
    <w:name w:val="document_skn-mlf8_svg-box"/>
    <w:basedOn w:val="Normal"/>
  </w:style>
  <w:style w:type="paragraph" w:customStyle="1" w:styleId="documentskn-mlf8sectionpict-secsection">
    <w:name w:val="document_skn-mlf8_section_pict-sec + 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skn-mlf8cntc-secicon-rowicon-svg">
    <w:name w:val="document_skn-mlf8_cntc-sec_icon-row_icon-svg"/>
    <w:basedOn w:val="DefaultParagraphFont"/>
  </w:style>
  <w:style w:type="paragraph" w:customStyle="1" w:styleId="documenticon-svgdiv">
    <w:name w:val="document_icon-svg &gt; div"/>
    <w:basedOn w:val="Normal"/>
    <w:pPr>
      <w:jc w:val="center"/>
    </w:pPr>
  </w:style>
  <w:style w:type="character" w:customStyle="1" w:styleId="documentskn-mlf8cntc-secicon-rowdiv">
    <w:name w:val="document_skn-mlf8_cntc-sec_icon-row &gt; div"/>
    <w:basedOn w:val="DefaultParagraphFont"/>
  </w:style>
  <w:style w:type="paragraph" w:customStyle="1" w:styleId="documentico-txtdiv">
    <w:name w:val="document_ico-txt &gt; div"/>
    <w:basedOn w:val="Normal"/>
    <w:pPr>
      <w:pBdr>
        <w:top w:val="none" w:sz="0" w:space="4" w:color="auto"/>
        <w:left w:val="none" w:sz="0" w:space="10" w:color="auto"/>
        <w:bottom w:val="none" w:sz="0" w:space="6" w:color="auto"/>
      </w:pBdr>
    </w:pPr>
  </w:style>
  <w:style w:type="character" w:customStyle="1" w:styleId="span">
    <w:name w:val="span"/>
    <w:basedOn w:val="DefaultParagraphFont"/>
    <w:rPr>
      <w:bdr w:val="none" w:sz="0" w:space="0" w:color="auto"/>
      <w:vertAlign w:val="baseline"/>
    </w:rPr>
  </w:style>
  <w:style w:type="character" w:customStyle="1" w:styleId="documentico-txtdivCharacter">
    <w:name w:val="document_ico-txt &gt; div Character"/>
    <w:basedOn w:val="DefaultParagraphFont"/>
  </w:style>
  <w:style w:type="character" w:customStyle="1" w:styleId="documentskn-mlf8cntc-secicon-rownth-last-child1div">
    <w:name w:val="document_skn-mlf8_cntc-sec_icon-row_nth-last-child(1) &gt; div"/>
    <w:basedOn w:val="DefaultParagraphFont"/>
  </w:style>
  <w:style w:type="table" w:customStyle="1" w:styleId="documentcntc-secaddress">
    <w:name w:val="document_cntc-sec_address"/>
    <w:basedOn w:val="TableNormal"/>
    <w:tblPr/>
  </w:style>
  <w:style w:type="paragraph" w:customStyle="1" w:styleId="documentskn-mlf8section">
    <w:name w:val="document_skn-mlf8_section"/>
    <w:basedOn w:val="Normal"/>
  </w:style>
  <w:style w:type="paragraph" w:customStyle="1" w:styleId="documentskn-mlf8heading">
    <w:name w:val="document_skn-mlf8_heading"/>
    <w:basedOn w:val="Normal"/>
    <w:pPr>
      <w:pBdr>
        <w:bottom w:val="single" w:sz="8" w:space="6" w:color="979797"/>
      </w:pBdr>
      <w:spacing w:line="300" w:lineRule="atLeast"/>
    </w:pPr>
    <w:rPr>
      <w:sz w:val="24"/>
      <w:szCs w:val="24"/>
    </w:rPr>
  </w:style>
  <w:style w:type="paragraph" w:customStyle="1" w:styleId="documentskn-mlf8sectiontitle">
    <w:name w:val="document_skn-mlf8_sectiontitle"/>
    <w:basedOn w:val="Normal"/>
    <w:rPr>
      <w:rFonts w:ascii="Montserrat SemiBold" w:eastAsia="Montserrat SemiBold" w:hAnsi="Montserrat SemiBold" w:cs="Montserrat SemiBold"/>
      <w:caps/>
    </w:rPr>
  </w:style>
  <w:style w:type="paragraph" w:customStyle="1" w:styleId="documentskn-mlf8paddedline">
    <w:name w:val="document_skn-mlf8_paddedline"/>
    <w:basedOn w:val="Normal"/>
  </w:style>
  <w:style w:type="paragraph" w:customStyle="1" w:styleId="documentskn-mlf8txt-bold">
    <w:name w:val="document_skn-mlf8_txt-bold"/>
    <w:basedOn w:val="Normal"/>
    <w:rPr>
      <w:b/>
      <w:bCs/>
    </w:rPr>
  </w:style>
  <w:style w:type="paragraph" w:customStyle="1" w:styleId="documentskn-mlf8paragraph">
    <w:name w:val="document_skn-mlf8_paragraph"/>
    <w:basedOn w:val="Normal"/>
    <w:pPr>
      <w:pBdr>
        <w:top w:val="none" w:sz="0" w:space="20" w:color="auto"/>
      </w:pBdr>
    </w:pPr>
  </w:style>
  <w:style w:type="paragraph" w:customStyle="1" w:styleId="documentskn-mlf8left-boxParagraph">
    <w:name w:val="document_skn-mlf8_left-box Paragraph"/>
    <w:basedOn w:val="Normal"/>
    <w:pPr>
      <w:pBdr>
        <w:top w:val="none" w:sz="0" w:space="0" w:color="auto"/>
        <w:left w:val="none" w:sz="0" w:space="0" w:color="auto"/>
        <w:bottom w:val="none" w:sz="0" w:space="0" w:color="auto"/>
        <w:right w:val="none" w:sz="0" w:space="0" w:color="auto"/>
      </w:pBdr>
    </w:pPr>
  </w:style>
  <w:style w:type="character" w:customStyle="1" w:styleId="documentskn-mlf8right-box">
    <w:name w:val="document_skn-mlf8_right-box"/>
    <w:basedOn w:val="DefaultParagraphFont"/>
  </w:style>
  <w:style w:type="paragraph" w:customStyle="1" w:styleId="documentskn-mlf8parent-containerright-boxsection">
    <w:name w:val="document_skn-mlf8_parent-container_right-box_section"/>
    <w:basedOn w:val="Normal"/>
    <w:pPr>
      <w:pBdr>
        <w:left w:val="none" w:sz="0" w:space="30" w:color="auto"/>
      </w:pBdr>
    </w:pPr>
  </w:style>
  <w:style w:type="character" w:customStyle="1" w:styleId="namerowdiv">
    <w:name w:val="namerow &gt; div"/>
    <w:basedOn w:val="DefaultParagraphFont"/>
    <w:rPr>
      <w:shd w:val="clear" w:color="auto" w:fill="66110F"/>
    </w:rPr>
  </w:style>
  <w:style w:type="character" w:customStyle="1" w:styleId="documentskn-mlf8name">
    <w:name w:val="document_skn-mlf8_name"/>
    <w:basedOn w:val="DefaultParagraphFont"/>
    <w:rPr>
      <w:rFonts w:ascii="Montserrat" w:eastAsia="Montserrat" w:hAnsi="Montserrat" w:cs="Montserrat"/>
      <w:b/>
      <w:bCs/>
      <w:caps/>
      <w:color w:val="FFFFFF"/>
      <w:sz w:val="40"/>
      <w:szCs w:val="40"/>
    </w:rPr>
  </w:style>
  <w:style w:type="table" w:customStyle="1" w:styleId="nametable">
    <w:name w:val="nametable"/>
    <w:basedOn w:val="TableNormal"/>
    <w:tblPr/>
  </w:style>
  <w:style w:type="paragraph" w:customStyle="1" w:styleId="documentskn-mlf8sectionname-secsection">
    <w:name w:val="document_skn-mlf8_section_name-sec + section"/>
    <w:basedOn w:val="Normal"/>
  </w:style>
  <w:style w:type="paragraph" w:customStyle="1" w:styleId="documentskn-mlf8right-boxsinglecolumn">
    <w:name w:val="document_skn-mlf8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right-boxskillpaddedline">
    <w:name w:val="document_right-box_skill_paddedline"/>
    <w:basedOn w:val="DefaultParagraphFont"/>
  </w:style>
  <w:style w:type="paragraph" w:customStyle="1" w:styleId="documentskn-mlf8ulli">
    <w:name w:val="document_skn-mlf8_ul_li"/>
    <w:basedOn w:val="Normal"/>
    <w:pPr>
      <w:pBdr>
        <w:left w:val="none" w:sz="0" w:space="2" w:color="auto"/>
      </w:pBdr>
    </w:pPr>
  </w:style>
  <w:style w:type="paragraph" w:customStyle="1" w:styleId="documentskn-mlf8ullinth-last-child1">
    <w:name w:val="document_skn-mlf8_ul_li_nth-last-child(1)"/>
    <w:basedOn w:val="Normal"/>
  </w:style>
  <w:style w:type="character" w:customStyle="1" w:styleId="documentleft-boxskillmiddlecell">
    <w:name w:val="document_left-box_skill_middlecell"/>
    <w:basedOn w:val="DefaultParagraphFont"/>
    <w:rPr>
      <w:vanish/>
    </w:rPr>
  </w:style>
  <w:style w:type="paragraph" w:customStyle="1" w:styleId="documentleft-boxskillmiddlecellParagraph">
    <w:name w:val="document_left-box_skill_middlecell Paragraph"/>
    <w:basedOn w:val="Normal"/>
    <w:rPr>
      <w:vanish/>
    </w:rPr>
  </w:style>
  <w:style w:type="table" w:customStyle="1" w:styleId="documentright-boxskill">
    <w:name w:val="document_right-box_skill"/>
    <w:basedOn w:val="TableNormal"/>
    <w:tblPr/>
  </w:style>
  <w:style w:type="character" w:customStyle="1" w:styleId="documentskn-mlf8txt-norm">
    <w:name w:val="document_skn-mlf8_txt-norm"/>
    <w:basedOn w:val="DefaultParagraphFont"/>
    <w:rPr>
      <w:i w:val="0"/>
      <w:iCs w:val="0"/>
    </w:r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footer" Target="footer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eb5ce8b6-a748-40be-989c-d5ae062733d4</vt:lpwstr>
  </property>
  <property fmtid="{D5CDD505-2E9C-101B-9397-08002B2CF9AE}" pid="3" name="x1ye=0">
    <vt:lpwstr>OGUAAB+LCAAAAAAABAAUm7WWpFAURT+IALcQh8JdMtzd+frpSTug4HHvOXv3qsJpmKFoXIQpgsNJmOVpVEBERmRIjkJImId2qktBL2AYZevg9oXmzQecxCTosfaPbvigEtNq4wbfPfk5mFMRgbRMg+AMuiSNDnEo389InoDY01lh0pSQ5ruE2CPjYnQY2Hnx8bIC2AGUtP5WB0kVQqLZRE7EbIPa7mNtNH87uLdytu945osJpskAHkq7EwvQip8</vt:lpwstr>
  </property>
  <property fmtid="{D5CDD505-2E9C-101B-9397-08002B2CF9AE}" pid="4" name="x1ye=1">
    <vt:lpwstr>woxu3ao1u1npbLMire5VcM3z/K1dde4d5Z6N9kng6e+9IcxdGnOBSIlNotrFAI6rcMTMYmtxIKkPOONUfU4w+6D0gpmB9k7ZlllVcWbQHA7sutTJxoy/CQyvJp/59+l4jWpDjOeuT440HotrszCxLT66MZ3bu5O94nC793e/W4+g4SeL6PNB+/AZxKYBSBp+/U3LxItpRVZij8K24qshTHsz2qcco0NTrfa59A1OhcxpwxA3v9tLrHy0a9ncLut</vt:lpwstr>
  </property>
  <property fmtid="{D5CDD505-2E9C-101B-9397-08002B2CF9AE}" pid="5" name="x1ye=10">
    <vt:lpwstr>oj2sUoQgic1s9T5flc4mY0h+ZwNsF3zNaBZ2cVESKk9r2EMz7OdBp+2fWca6AfsxGRq8gakC/lgnj9MiYDP4xKvS1FCWTmZ/FqKiQEzRZNsGLeQsFfdRyxYhMoSDbO96sMoEaTdh/vElSMhj5rk32VOUGZu+IxkAdTMCS177wungdfxFS+1ibzQnus5OMtljMfLgANpIt7phyddhPgKIx+nRdmUAMP40LPSdo/iw/62HE6Dqa6e2L3BJT21oiut</vt:lpwstr>
  </property>
  <property fmtid="{D5CDD505-2E9C-101B-9397-08002B2CF9AE}" pid="6" name="x1ye=100">
    <vt:lpwstr>2/JW8saWEtW5oAIxicGOLvYAutN+XRlUpWeZs7aL4vapLeE34d6iQt9lOO8oCE3qC9Tl9nDlMkLKMK1vmD1jj+h49m6fGCuK91BzS9RHWsB9f4Bu+ovRtkTj2hDWHqJnGKCSz5ZaWVls54+jGsEgSRw+IBN7jWKxak05dGDZTihwA3ootzMjpPWZ8Fq+Ujijmf453LfkYzOMmmVSl103RAcJs+T3I+e3V0mOrfA0rLHJWccQc2l32BLEx1lvrwh</vt:lpwstr>
  </property>
  <property fmtid="{D5CDD505-2E9C-101B-9397-08002B2CF9AE}" pid="7" name="x1ye=101">
    <vt:lpwstr>ztcBPYm5yCHmkzp82JcxzCYSuMH5ac/lNi1y4cMCUdYUxowakxdIUNbT8ZmMYH8yEhCCwwjk3VMxlWTOUG24bnPXcdVOFBk8Sv5TiFHEiBvNNGw7hwuJkfn+1wQUyj2SRpx9G+pqXEHuVq54C9pEqrqMPLIqFAdqrCDz90o4B9u3kpgaQH3PhCbTHTCg1Y7lVS5CpGqgyuqx43VKfOxX2oKGlyoVCzc17A/m7xZMntrnHXlLs1UpXs4izx0Ww21</vt:lpwstr>
  </property>
  <property fmtid="{D5CDD505-2E9C-101B-9397-08002B2CF9AE}" pid="8" name="x1ye=102">
    <vt:lpwstr>bl5zjKUsY+1WPYjk84NSdPW9uwfJGJfHiup8KZBjXXk1VFKKxjfCEGVmTIxy2qS2SdFbPaz5ZFI8MaFmJJRkLT0ttn+pmkyXw6U+zw9JQOZ6w/24aERddZqEvR8wcOOTJ3ITlJjJVkmRYG4fIwDWf44s6Yy5+zCxZz1HPpqwyt9Pv37z9irb5xOGUAAA==</vt:lpwstr>
  </property>
  <property fmtid="{D5CDD505-2E9C-101B-9397-08002B2CF9AE}" pid="9" name="x1ye=11">
    <vt:lpwstr>13/9Zry/PY8slFJBflYWsC/tSfCOhjoB/glYv/MFMF2clDgFSl3DFaiVQLcyfs3LKbEz/f3mxfvOH01szckt+G/Rp6HFnTUUPEZawAhswVKTCmM5DaO8/jDyvus775wYSIsL7pq5BJzCMEUacVI37wqXkZgQXb2qCyzv+lHkq/OTST+m/I0LTD6YH62UklvngT6fBeEDqHTIUD8b8uK28QQZRgeiDtZkwAi+9LtL0r58baNnVBcJjSq2J/d0uxE</vt:lpwstr>
  </property>
  <property fmtid="{D5CDD505-2E9C-101B-9397-08002B2CF9AE}" pid="10" name="x1ye=12">
    <vt:lpwstr>FH5BfZKc6o1iBehG5BS23/KQmjkDZtacmmVXb4USFegaf5FE838km3sEBYFFnfh+/JtbSHhwrPpx3hi8LRfp5Qg3/kyHJGBogRbx9qfBd7QXOXSW/veB2KeNivnK64L042BE1uObIztGoH9GDlhe9R+6ot+AapO3Uo3+KHS6ph0wx8PNBl9BGSmCG96hwEUbJEaPGDzpwzF4IItUIexaxEw6fnPdhLmqXMWhPLguOYi+wux3oNKD5OP1QK7FESE</vt:lpwstr>
  </property>
  <property fmtid="{D5CDD505-2E9C-101B-9397-08002B2CF9AE}" pid="11" name="x1ye=13">
    <vt:lpwstr>0mZGfYo+P4a/0f99DNV7Zukbxn62/Yb/Xfvsh51fCpl1dM5dV40n/DyKPsSudhNJu5ACfNHTtEN3yZNvzCRCZ06S5B2tTOy8tXEZqywjJMa6uAInw2qlAtVuDGS2/+/ped8y1MbOE48s9JvuyzOpzi8StHmOHURhn6434bxCKGJ28DOyYo3jlUlx39OYjh33prBBH8L1YqtSQZNgYD0GTt7gP025IPnF8Z5JeZNG6ZxqnNLY7UoHfgzAjJULI5f</vt:lpwstr>
  </property>
  <property fmtid="{D5CDD505-2E9C-101B-9397-08002B2CF9AE}" pid="12" name="x1ye=14">
    <vt:lpwstr>VYazzRxfLOKLAizF5UBuAs9r2LSt7Mv5CMzpzsLyvhK/c1KpXHr6mAtZgBiXKVmYF+oQ8Uf1n6FFzjQchgegCarMQBCk6nyM9SCZAu/qLpzNKVZ5bb/xQNtm979Uxn2xHoh3pAZaNBEIsZ413j06hjJTjMrruIhgS4zGPldGXhK/L9hj4CPTDmGscYli4kY6BemvCZUthwDJOVgO4DTIXYstaqnIr2jCfiGFR2zmw2gAQ1bOtNrb0/NGKscbY7Q</vt:lpwstr>
  </property>
  <property fmtid="{D5CDD505-2E9C-101B-9397-08002B2CF9AE}" pid="13" name="x1ye=15">
    <vt:lpwstr>OoWpwVepuFy+6/UEDBisee0eWxEv8f57AiIsksJ+EX6gxwB4jTeND0Qz9Krq+sGo1VpL34/wFqQ5iBmk7Gkh6eCKuQKC8RdQ11PsDXak16muqqfLBYFbjN4Ksky4a4OotC7mTU+3eM2VkaKAfiBbU4BsowSk3nilPxMG2uMkoCs1l8OSWnqptB6O5XbOeJKQQ19x0/6R3UdZL9sJ2Ad30o+pPSUA3umr4FhTqNLf2bjBb2bg9k+krjKrCATg9lj</vt:lpwstr>
  </property>
  <property fmtid="{D5CDD505-2E9C-101B-9397-08002B2CF9AE}" pid="14" name="x1ye=16">
    <vt:lpwstr>FPhyX5Q0v0N/G8Dio7fSiCBu0x9PWC7ntWzUVHiaZRgwVoPvQ+gr/UVlg3aMJBNlC8+UsApQEFFkvYD2pcIno+7t37FNyP2oToDgSGZCwKLSojbasYLLlt6ssicESwlMmnhnF48df7XGVodtEBHsImAzJ/7PJwaTcW5ge5SDMvjsmjtugLTNHHpNXy1fLPyB90T2o76M3quWkf8gc3LGq/46UQP+3Ld9WbAptPEgU8mUznSBMqRCMEzA/8/2Z2t</vt:lpwstr>
  </property>
  <property fmtid="{D5CDD505-2E9C-101B-9397-08002B2CF9AE}" pid="15" name="x1ye=17">
    <vt:lpwstr>pEbEbWwNSjE+U01qEhoE2b/H3HYmUmQPCfdzQpfU3jLyWP/VmT4KkMvDg77UR7A/Qa/oPHjvvgyeJuFInuH7nA2V2mZeve4VxtKjkW2zL3FX70OxK9i5/tbtXrimq1XKagSu/UCyaCXpue7fRIdOu8Vdp8zvt90ezU3iSBEXU4aTgGaVHrPXYu+uPLgXSsfujMP1ItgkKoF30MvK3etFZpvqJQ+eu/2jSNTqUU1F/tPjlBJcR+d3zrxM3bel8D+</vt:lpwstr>
  </property>
  <property fmtid="{D5CDD505-2E9C-101B-9397-08002B2CF9AE}" pid="16" name="x1ye=18">
    <vt:lpwstr>84SzpaT/7QyJ6TVtCqklpBoZqlHStVrMDZugGsI1FmzmUAqNmBHUtYSIci/Q+e1JpDn8S9bPYKSPmGXFJ3rEBfrHysqLant/LyqgL7RKj0UFWkpN5OJLm7TJcfRAJ/QEOU1Tjic4UB2QSe+fdlA0xI6TlGwWSIbsNvGvkiRT9KSB+9wfINjlGFueUTc0eAdnR53uAepass6eKSX+L66+kA48GDlrUl8P+oF2mIQFu4uId9/FLnzuhGPQuPkE+bO</vt:lpwstr>
  </property>
  <property fmtid="{D5CDD505-2E9C-101B-9397-08002B2CF9AE}" pid="17" name="x1ye=19">
    <vt:lpwstr>vuNT2Z5fwM5mub5o5phNLCldhqdaRQ2Tdcl4S0okHN3oLZcv6a5AV2egelZjWo7dXo3GqMmgsUlaAE9XG5auncdj1FlBHycXM+QklS+dnE5cd/2Sqr2vqTe9AMbBc2B82JUoO7xqRww6pYSP9z5KQSTSzgAqjQ3cbY09VK8+u3BFNPyu09rgB0NRv6VfioZ7vv1u9wctINYjaMQArhKRU+g3m3DEO7R7q9IHvFIHdLxrBooXUVHvR8bKbpYdbj0</vt:lpwstr>
  </property>
  <property fmtid="{D5CDD505-2E9C-101B-9397-08002B2CF9AE}" pid="18" name="x1ye=2">
    <vt:lpwstr>cey7XcVUqAL4jE2CXl66NyFBDiP+RkJ62AhfOyKkDbbcLDLNYXd1xRyhR9f2Ydz0vNpThc/DiWlpKf1yAPQKOTaIXQWZetcCUptXFppD++eKTjHcyztQBlw56G4lRZOyCcS7szNiVCGiTlMENmverv4GLhqWxrUraL9/tJMHhVyg++Xa3Ts3yWHmhkvkOfm1xTVSPVS6kIRa+KVilx+yyn79x20Jpp+k+gCCVj1Z+5TMHC/kI0cYMNFJVDcCRfu</vt:lpwstr>
  </property>
  <property fmtid="{D5CDD505-2E9C-101B-9397-08002B2CF9AE}" pid="19" name="x1ye=20">
    <vt:lpwstr>+8Sj0HHQwHH27ei7c7EsPomjXbuk7wzBOnHwI6aV1hSAwG2fWUDii9XECi0FB6lwM6/2EBWi0f54yv8rnhebI7h9tbCC8b4pKbK5L+NvAw8d/2QRrgBTIISjZ1Ui2Pawu26z5w/3XKVSNT2zRp9bcctA1A7Xws849PRerKMzDlj2oMnjqMLSAuhm+JTYRDFQvfFd+htetfevTzpiF4biF5EyNUQAxV7+VErv/TKBSjKgZA+sWsviKsjfvBkB9s2</vt:lpwstr>
  </property>
  <property fmtid="{D5CDD505-2E9C-101B-9397-08002B2CF9AE}" pid="20" name="x1ye=21">
    <vt:lpwstr>oYQek/kY87iZzwzFNZlOCtHslipkfQhiNJfLtUYRnFTamHaPxqxlTKG6q4po3YXVHKLYeZfgLpcTF/4775Lu61A0nSGb6s2BjffrCIkVbJAOfPzbC97hL66L1R+taXEKHgQdqFplVCtLiT26T8af2csMi0R2MvFZ4NkfHc1VuwmC63rVbm7KPw11HFtT3Nzc82AR/FNz2fx8t4d0SKOkFQionflg8eSp4hpIvVDoqHTmAvPOtzFQ5PtggzTYDlE</vt:lpwstr>
  </property>
  <property fmtid="{D5CDD505-2E9C-101B-9397-08002B2CF9AE}" pid="21" name="x1ye=22">
    <vt:lpwstr>/37EDUbpyJWm4vBKhlt5c2oPR4RQrdFmJlfHHknSspaR2DsOCx2REkHO0fBGuuVk+W0Kkmz+p9S4eEdB00ROQJ6z132FGsLRSLQhdjclTvgcWs/HPkXYz1a8dWtMuZo1LqPNxG/py4nM7sF2fJcwq6pjy81yVZ56K0wRbjAfi+6K/758RDOxpTW8vGF8eSnD626kHS6ZkawUM4nhNKRMzGWZCp+T++D3JObWvQHTs3CM1oAXapYsWZLUiI8nOM1</vt:lpwstr>
  </property>
  <property fmtid="{D5CDD505-2E9C-101B-9397-08002B2CF9AE}" pid="22" name="x1ye=23">
    <vt:lpwstr>26g30O9Ikuccm+bwusjv4MGaBi9QKpfNes1Hazt0gSChGfMpsZ7eaIIc7CfjYXLGj2vsSLDu0shgybf24svz407+Bt78IxSOEERpzeCKJxeCsJd9SR/H0pkHGnXErV3YnUkGaiAMq02j2CbnyGuEZrSf+/wRdY5j8ioelAZZuIA02kv48aqq5Wv6T1frNWUY6im52gBdM9rbyASgwQI4g5YOqbxD2fpA/F0NRP+uEI2edTKehJl49fTXsvAwCUe</vt:lpwstr>
  </property>
  <property fmtid="{D5CDD505-2E9C-101B-9397-08002B2CF9AE}" pid="23" name="x1ye=24">
    <vt:lpwstr>2TCEm9XIhULydNaSQC66aHlaiaBHVvKPKYPpTK+DZxheerf1vm+VdYxi6GRFX68rIR15qX72INlGa6iGq/dzqr2AnIx57qERFuPCsUqWasL96yW8Gc9ocLvf+KpelhwxK7IcBJYjUfzoyfTCP8CAfccb5Pp1qX7vd5+PU9haCt5kUdL3RYlhxbowMEGL3MdbVGHK5DnKpCsDwKvONzVHfBK8lcYijp1CWPL3biZRS5qXrcF7snEvpgPb0m1lY39</vt:lpwstr>
  </property>
  <property fmtid="{D5CDD505-2E9C-101B-9397-08002B2CF9AE}" pid="24" name="x1ye=25">
    <vt:lpwstr>hX3k+79wq9MuvHGExu3eCOlxZYEEeO8IAHCVuBN9zvyM1tQk/siOjHg4efN7uvNrkuFhOUY+nKSdhvfdYIG2XEBnwYzRQhq5wpb4nRFNT0WTq6Xn1dmbKo+c6/MUmZTGhXBsYx7x8iRgfjscarIw6eEGR9YJJG2FeJ1Heq7CmxZPfxn6wnbgtZdfrn58zvcyYxAnumf57EdqYDXsDgXRgJnRqqMDhfij7FzwU11fQ5BfVoaWlDkcGt9918vU4Iz</vt:lpwstr>
  </property>
  <property fmtid="{D5CDD505-2E9C-101B-9397-08002B2CF9AE}" pid="25" name="x1ye=26">
    <vt:lpwstr>kSkmMVqEAlkD+hH1mzi0OfmwQeZ63XJIuQgE7YRU4At3TT+iZYYqC5BLF9VyaXFwOQ4GzvXILel1IKipKFJtEc0ould+k6fUdxED+FGZyS4nt8qwgT6DShFfZFMVokJg9u8fyqI7XLa2U+9Pz+4O5PhPwnl0v1GhHgAriUsLIccss4FQJJFeE6mguS0Z7dfW9SBMbR/oT1W1zqXe+joxf2vtfOIm1N1zWRGAX0+oPHROChDTeVlDYcLoOLcb6SU</vt:lpwstr>
  </property>
  <property fmtid="{D5CDD505-2E9C-101B-9397-08002B2CF9AE}" pid="26" name="x1ye=27">
    <vt:lpwstr>8WqGk275Q89qEuFnomCD7Y5lHjfGH0bV4A81EGqxjCMcY+yX+vuCaZ9beZWPZMj2fjIM77OGgKh5r9ShqidBkn8FvnNCf/g7u9MC4b1we2zFfRpOaYVB5CTWuG6E80oVSA00p/opj+NM/ZthSD3tLjxayEMXwQzk5/gzWEIlmovS60JrUbZ83rrUkwyg7R7qt9X975Qp+26w3XPHYbQJx0xIlwegqKP5ILRVGFt4df9EX+gSf/V7lHdLGrG/LmE</vt:lpwstr>
  </property>
  <property fmtid="{D5CDD505-2E9C-101B-9397-08002B2CF9AE}" pid="27" name="x1ye=28">
    <vt:lpwstr>sMvIsFb/Sr/jT9llqAFXTzckQE3+23dA0VRVKPKnzlob8sxu+LZdCXD725L9EHtq5/UdCwCXpI39q3yLPczqtitYYGbot38xlj/DyzuNjSq+Yo4Q9JarNUA+WamG6nzLVWiRk+bL0pBZ+PvCkFsAmMy0hVCkpQhQZgwlfd8SBkcpgHHpOqd+QhohTmbz7KSvp5eNoXYxM/5Umt9/OCVcdqkwV1rsGM0jyyrmcuALUH99ev5My+/a8MJ7DWCB0hv</vt:lpwstr>
  </property>
  <property fmtid="{D5CDD505-2E9C-101B-9397-08002B2CF9AE}" pid="28" name="x1ye=29">
    <vt:lpwstr>lJN325wk6qKZ8hqJAzLdWctNBm7YbFCj80Z97JUJt5WHM6JFDVJDjKhztW0t13wVbuqzHxxIfPeabCQsI1fAa36BgFmhfXYbVWwi32mwEElFO+CVWw2ikF9f9psswy/HNZ1umRncqtJs8/w0MXmQABFATWx7abtJ1/ffiKpYHjPvPLCntqL1+cT+PojLsKxWIo19SsFU3YoeMoWxv9LcfgmrsZYhnhxcXcxFuM1DjMMzHNi/MRF7lwRt/76u4Aq</vt:lpwstr>
  </property>
  <property fmtid="{D5CDD505-2E9C-101B-9397-08002B2CF9AE}" pid="29" name="x1ye=3">
    <vt:lpwstr>NkM/7aCec8VNK4bQTJ5aDgDQOvYjbz6EMdr/AirfxGRla8ZsvfISWcLZSvIB42f8MNXCAd9vFWC9sP5Le9nZhXW7frR80N7/iXqtScRXeKakDkdNN9iqUURv1+lJDYSl3wctwHpEk98WlMxTIGCOGt87bh78AEHPiFZit3SrmoR6wTa/TJRIujNKxrz2fXnB2FUT6I5IP703Eu5sikIxOktHJqUcPgOnF+AuTZ1h/cqbujYsaUXNcylYm1+Ydsj</vt:lpwstr>
  </property>
  <property fmtid="{D5CDD505-2E9C-101B-9397-08002B2CF9AE}" pid="30" name="x1ye=30">
    <vt:lpwstr>Gk5jU59mzNvlOy/3KsP3e0nFPYZdsZp/j3amX6UnasuGONq+/SSeqfM280GWBICJ+qjmcfuelCZ7+ynC5X9eTs+lsS6SslAwxM84+XJ1+VXBQUrGm2S5Usli/aBuXChV8Suea2HoK0h3idC65Nvwiy9snZ4msMDhffS2U/k9WvY+yKuDFu9+MMtsMyxBfmj2EBe5VBsCt2/QaHDqvsqDflC4XY7NGDSbfMqvwmI5NqndlP7mWI/nU6EbQbTBNCD</vt:lpwstr>
  </property>
  <property fmtid="{D5CDD505-2E9C-101B-9397-08002B2CF9AE}" pid="31" name="x1ye=31">
    <vt:lpwstr>73zmk4P2PDRvQZuCqsBPjRv6CfHPKL8lTAQmcGsc4NRn4ortJfdEKD8p8f0fsCM4zYqQuGj4AZC6iq1BKTSWn35cN1/GlPW9Ykk8caBvqk4aTkr5xH+dwTWfGguVYI/hQcr8MvkQodFhgV9xZJnN6XoTezHKskzj6tzxOxMIv8VhnZ3vipQcRomYEeV2s9uGQXTuKHV8/wGGsjEl4vCVhH6gdwR7wdhy8TvzzhTRUUp1JphRA02SChrIWk0qNrV</vt:lpwstr>
  </property>
  <property fmtid="{D5CDD505-2E9C-101B-9397-08002B2CF9AE}" pid="32" name="x1ye=32">
    <vt:lpwstr>KaNiZSADJIFRwdZOEv1UDbD7DkReSLlob2WyFZf+Pvzx7Mr14Ett/gq34zQm8UBWNZtmk8M/uqiwV0aZkp7X3uDgfHQg3g2gh4iMeIc3d/pbDh6gPU5cAI0hfMw3CU8OWvREJePFtNEHmm9JlCsdmuJyDVay82T++itj6tM99Q65sXV28KNEbuv2kK33Qtk+Y5uJ9DIb0qxJhvPqkYXSFU3Hm8mPMKNqJoQ+pMxgQCtQfLBJQGiJ76KeIvMHpSe</vt:lpwstr>
  </property>
  <property fmtid="{D5CDD505-2E9C-101B-9397-08002B2CF9AE}" pid="33" name="x1ye=33">
    <vt:lpwstr>iz1SEdPcqKouKY8Z9bmXmB7oz5oRB99KKvJJwIW3zHCNopQSYQOit9U4IIg4mvipItXNcy342QTV7K6TCQIcun3P6d+3HznP2FrT2reHXeaXNIWSeSPkxifpSv2hyNX4v+ojEltDa+TtB9FqiSLInMqGdCsNMeWGUMIuRh74flYMcX6rI+0n2XTrm2L34LBzEDFD2n5O46ljrlZCFMoraf9A5GYGsQCNyGxcJzyHG3LA+Ny+gYp9LXwLcsDAFJb</vt:lpwstr>
  </property>
  <property fmtid="{D5CDD505-2E9C-101B-9397-08002B2CF9AE}" pid="34" name="x1ye=34">
    <vt:lpwstr>G6lTQNKVUdSvPPUv24AmbA/f5QWcD+0tjPMOAXRkj07eSQ/alw7FLM3Tq3c2YpDGoxtccKBVlUqop0VbXiSKrTMSCQ5iHKtNtqy+Mhe/Oaxs2GMCHJdwWzPQhJyPxxQAlnWZNFFIF0LtAWFMXv6wcR8I0B1ns2ZzKBGzD4wiOh4hV/H0hQ4lh2gkquL2JBOHKnI7P+CC0JYpnrKeRbb51HvJzyDssWWLyiySqcoAj6Crn5i9DBO8M5Azgi60vgn</vt:lpwstr>
  </property>
  <property fmtid="{D5CDD505-2E9C-101B-9397-08002B2CF9AE}" pid="35" name="x1ye=35">
    <vt:lpwstr>t18UU4+8b0STl/gPJ98VpdylajSvh5CzG2ya0Yz3BW4b17DD7oPTSucNQdQOulrgFv3o+LQ1IL+HpbGTC+DJCF6fgzTwvCo19C6vdtFLW9r2NsIdo6R75pVFFOdZtw1e0jDrUWHcm7LXN4193eCoUa4buEfGSoH+jxmkIOId1KWWL/HGrqRaj8uxOoyQp4VxHXqRwIvE/9WgmcV5rf+EvnOpFxJxUNCFVHmt1nKe+cTvOeNu/pJfst7U0d8jRYX</vt:lpwstr>
  </property>
  <property fmtid="{D5CDD505-2E9C-101B-9397-08002B2CF9AE}" pid="36" name="x1ye=36">
    <vt:lpwstr>4iX/jTD9FD6bxVMSGKamKxKPjoPW79eWcwAu4kh8s8df0xnKtiTb2BIvqXQGYr1Vum73YF5RU0Bt7R4QkgNRpkKVy+4jhlgRCR5wYT8tmx+P8Iuq3vGYMs228zn/hlDFJ+aPz1tPjmxljFzGWPP77swEpDnqptUjQYNyB8LFaRR2IfbAqmpIg903q5H0Lyb/Nqf6S0wak/4W7kLMeHKHbJCPlYKQoXD+equ6XWc6UByDGrG5khvIR+uvkKoIUV6</vt:lpwstr>
  </property>
  <property fmtid="{D5CDD505-2E9C-101B-9397-08002B2CF9AE}" pid="37" name="x1ye=37">
    <vt:lpwstr>DHYx+tBHoV2V/Jw2CTEHsgh43Q9z2JGzklfFbcJdurfhDbVhfABMUsvgqKzFyLwUdTjtO0/th0Y7sE7xDft8Eydo+5NWw1+nLytxgUsGfaWoycD/vQQAiCSQxMllKVZItHK9YZhqq3nL+wGJh+VDbO4p+O0HlX91vcBzcyKwabXN3xIPHIQJ7gLozYKvCGCM6/qFVHA+xJRGkUGCdAbIyYXDwnqsKYE3tIhv9xth+7Xohb5BRjjBBN1Bv/Opvwe</vt:lpwstr>
  </property>
  <property fmtid="{D5CDD505-2E9C-101B-9397-08002B2CF9AE}" pid="38" name="x1ye=38">
    <vt:lpwstr>/173aeythO1qN+++0qf8S4SwLqLp9XDJ+Ikcf36NFufayRZiOaFrcL/LlouayMaKh4UApWc+CHaLNJ3oebTSUASrePNFodFsqNI1ALzG3eCLsn3r1Gd6ypGbgxiQv3dS/Sx7o+Mpk4XtQyUrR85ZDKq+77/mcIbx6SJWnUYkDSKPJO5B1au7bcpE87NFWTo9a4NiCQbd5MmSft79NFDiisx3PDHHTCQlQKXSuqorHAWMEI2jtajO8lLRMDD/su9</vt:lpwstr>
  </property>
  <property fmtid="{D5CDD505-2E9C-101B-9397-08002B2CF9AE}" pid="39" name="x1ye=39">
    <vt:lpwstr>ibv7ITZdGdZncNVS4yCwyxuyzkkyz2fOH+MxSGzGnLS2ICx9W8J2pD1LMwZTfkLo48DLZOnpdvnBsLOyp/M0eSH7qxWs3vDqRcM+XTrhlswxdI4Oh7RdMabb5lDYLzYBGP5/7+002M0p1jpJhX+FXJQ0m4QBTHILB/zbifalHfu2lBP1WaRFoeJz77kRXXGmiFd9j6qf3HFwUGS88xvyTFmzXf+mSkE+szQVHff+vSocg2T++TFtWAd1bXtLagw</vt:lpwstr>
  </property>
  <property fmtid="{D5CDD505-2E9C-101B-9397-08002B2CF9AE}" pid="40" name="x1ye=4">
    <vt:lpwstr>xPfxJW3+3epGSytXabUdJ1hIfnSmyFtgZImn5qdPddgM6vYoKNH7gZrR9J7AHNZR3eRQwKUZe8l5xAwOwVHyq2dWdwYEH8gimAz+3eI5WlA53tUp93eI0c9GDa0+Dn0tM97aUBXWjtOmBS/ow6g2zEAxiR+aA9dG4S0J6Kamzq2FHf6uzjTqE7/FMfgVU630R9jYnCE5dnxU2qd9NUTOp+CbsO3Ewrj9FJdLkJMEQZHOm3la7BzHJLfgjWtJJF2</vt:lpwstr>
  </property>
  <property fmtid="{D5CDD505-2E9C-101B-9397-08002B2CF9AE}" pid="41" name="x1ye=40">
    <vt:lpwstr>QLuQgjlxg3+zbQn73oE79ZhuQPFqnMqAF26iVDPlEj64P2UcZJjCB4XcmNF7g1uNmruWa/DKMusRVzI/Iw9zuTquFKLxR0tUznSZHJ0I+y/PGPBEe7B/qp0OMCoVZI3gs0fDPBWgOlxJt88T/oo8a07a7IxnUUhV/oEjwQ9UTKqnbh57scQwW53Rom7qF9oMon13JHnF1i0hOejE8z3lAsKBFbkpXqghS3uxaCK3HElGUZ1W5K8W7K3YTNDyvlm</vt:lpwstr>
  </property>
  <property fmtid="{D5CDD505-2E9C-101B-9397-08002B2CF9AE}" pid="42" name="x1ye=41">
    <vt:lpwstr>xULIRK7OY2Ke0CFY1t8Eikmq5yN7kQB1CSlNFsuy3MSAPkjGoxIKnPD/Sn3qCzp3fn9n3ZPXXMHyZEcdvAOqwqby8nMuqFRrDkDwOGUiO6TEdxPRlLCpb/7DlG+DRGkVtpUWWZK43vP6SKmrn9aztWhACRQNCS2PryLNEvlnX9mwgmpo2kTqjvx2MBBVbE7tQ30WMpWHeuJUL/G+/Uh/eQVqdf7mrI18ggRPGblonR+pfT4R3gZ086nCU7kAxX/</vt:lpwstr>
  </property>
  <property fmtid="{D5CDD505-2E9C-101B-9397-08002B2CF9AE}" pid="43" name="x1ye=42">
    <vt:lpwstr>l0c8mZ6ZbtAzY1kA0VlZbXUqB+IFc3Okitu9RzW1OKPHECF3W4/DT3+nBJ9Nvo1uDwSjiMDi7c0jkbZs9AEBpXOIwrbOeAh7mpyRKVcUUDVDym+YvsMAsjeUxPgPD+ij1Eq7ZLga+aIF3mbI9U/xTchwuszxO6/nNfOfS01aaneB31rnt/Wl7+CSvdwbF5P2g8MKoGGuCfzHGt/ovx4u+9a1Cmb25xlxDU2W1rA2H01ODq8EwvZydYKd9fOuoLL</vt:lpwstr>
  </property>
  <property fmtid="{D5CDD505-2E9C-101B-9397-08002B2CF9AE}" pid="44" name="x1ye=43">
    <vt:lpwstr>QcBDI6XRPpVSSDJ5U4mf1J8LBPvJtiWPp3UFGoFBmdIVmroh/bdit0NPeW37ljFIv9gHkYeIWofq4u5xmlexbCRxRHzbOZ06riVZFvvAteGfShZBez4h1LQ4ijPpu/81zpaILLmrugEUC43/6+4y/2obUMTrXF1Zoxc43hMp4srz9umA3o7LcXWbx4xwD+lZmbv/9tfKfoYJ3fU7ubZIiXGy72xPaIo0LtJpczSQV+WORPpNuHPie8k+INXDbhC</vt:lpwstr>
  </property>
  <property fmtid="{D5CDD505-2E9C-101B-9397-08002B2CF9AE}" pid="45" name="x1ye=44">
    <vt:lpwstr>hlFc5GEwYCZMiFuvzI7OW55egmNkyhsRLGBUus3KRvAraggcs/N68ErQTpg8YMqtpDMaiNFWMXVA6Z4igL7DLG9EZ9kJrGTpXt+b70kuPi11X0IJd++AEt+ApUc8lz8J3shrJcx3FuYN4B7u1JhMdFTlJ1ESjoaDCfFLxrV32qEi3NDhcpJ/x9+OqjmwYvuTJh8m3Zfwi2lxnUTboYSdIEza2qb1rLhU9sJ93Y+drn+SHfEriMQMjpEQibTkdqt</vt:lpwstr>
  </property>
  <property fmtid="{D5CDD505-2E9C-101B-9397-08002B2CF9AE}" pid="46" name="x1ye=45">
    <vt:lpwstr>RSF55Xp4zZnhovkj4Qnc6TL54UxLp748/8V/8B3VV6mqx77gOvYplMKp8e0KWcVhuu2C+ipfI3zS0UfXBFpUvk6j92E4XgfL/N6wi7u9EGSJlF4iZhdhaxynO5cSrDxIcUUZm75KHLgqG9UMyOJ8EL6894b/B3mZdHDQFnPrj/7fPQqHKdWDcsBBD0O+vYASlXZgVdK8/VQCxnwKXIesnPa61qoZgp7m/WZclDOZx1omOHKCH5uOmS4Tdf7x/xH</vt:lpwstr>
  </property>
  <property fmtid="{D5CDD505-2E9C-101B-9397-08002B2CF9AE}" pid="47" name="x1ye=46">
    <vt:lpwstr>94jLOJVBhdPUR/ZOhh+H3VDmwQkuUAan4R9J96c5x/MisKMTo9t+IRcL6Ylgp75Ez04PoO4q6Izk0nmiji+Pett7K7/8mhVbZXO7xbRIVa499y+ur5tm5aqciFR3vBgpeMBb+k62a5LRThJc9zYVYeC9VHc33xk9mSKfeM7NMHYZXgQUGNS0yequNDt5wI7QpSgVlxO9Nldf6Qe8jOU2nsdY/JACbWNx3uT5AYPBlmg2xCoodMHcxOc56rv/huC</vt:lpwstr>
  </property>
  <property fmtid="{D5CDD505-2E9C-101B-9397-08002B2CF9AE}" pid="48" name="x1ye=47">
    <vt:lpwstr>C0w7hLvWq3ZXnVIX4j0zX4whXeTer6OBQ7uMK2z3DMw0bLcjkU/X7JBtCRnzP5UOHo2Jf/YCTZ2QmWF/yqpHZKsiu4/RpeA4/dbmBHKT8COFKNqGY58vz9nneoJXoBoSij5nSEIMhq6C6I+YAxkdtmeOBUlSumP2u2CNk950vbiOQK1h0Ii+ztox3kWLbqcEvSCIcVOFqjA964VFnFRSBKlLZCTzJ8YYqNG+rgrymsjzo+UgNryIMdsrgF1n1ns</vt:lpwstr>
  </property>
  <property fmtid="{D5CDD505-2E9C-101B-9397-08002B2CF9AE}" pid="49" name="x1ye=48">
    <vt:lpwstr>QxZYZ40L3w8qJRd8OV/hmQCZ4Uz3+pMV+Er+/BRQTDY/G3p45FhKQ2VreL389Cd6GrUvRX77veBHs2ZeLGy3bbeYH0yqjpXmv8GqroDNyEYxiCW41LnTWOzw8z4uA2Ed4zw2dnuP6N8fXMCV0e6jUjcBFG8GxRyR5ANOSHjlm0RzcY1VCwwfnxqnGdE0blHi4WgjLrGIBGsfyvXnGYyuJ3v9bs9i2YOp2KNLeZkiZBrg8EQk/B7b91fShUmpcjy</vt:lpwstr>
  </property>
  <property fmtid="{D5CDD505-2E9C-101B-9397-08002B2CF9AE}" pid="50" name="x1ye=49">
    <vt:lpwstr>b5ORpP6X0++4jtO5BJd1lUROztb9KKnbQwCKP5euXLu7cqUxN88cnN5axVMYzbsqLnWA2KPXB0y91UBubtNTMLZQlZ4WG+rOqeKfRJzBa5itrOShx126VoFNF/yu1raXPN/WL8pTl0NzlwCJ47FUg7vDOS7JqKIz4yyGAZpp3DhfWqGZkdxUxmDE3V31+o8hMoKuCXRHI21IHsfH7+8ttFYeB9ZLMMpLb/R1BVBEgEYqezQ9ky/IYmC/BTapzWp</vt:lpwstr>
  </property>
  <property fmtid="{D5CDD505-2E9C-101B-9397-08002B2CF9AE}" pid="51" name="x1ye=5">
    <vt:lpwstr>IDNIOiWwr02RwtwNH3Sxo0wE9aey58F5lG9cYIdHTDm+VtbasBGtmWSHVbyKa1Us7yyEKRhsiKG8aXXnr7qdL43xoi5fjdRNTNudD2dLRecurwZHq0SB590SRxnTsH+EDoqTHC8fmc5Da2y1ZJ6TjpZr+FKoFPW6AjykleJ/HpDo/TRjEkPn2t8dToDXW+Noxioy+MFAevRZ+jLoiHKYGPmn8ek5Uoo/GrZsByIyGTvWCO9QA0aLvpjTVyijvwF</vt:lpwstr>
  </property>
  <property fmtid="{D5CDD505-2E9C-101B-9397-08002B2CF9AE}" pid="52" name="x1ye=50">
    <vt:lpwstr>SIC1F0YQq4QqlAirRNVA6JURcKeAW/qXO3uzUgxDIPIiakbLQWx87M3ZDOyUMpJNShamcUWZB1FC7r+TzrpQRVDPZ8LkD9WEG+uC7qvxD1o+ovqQ65qwQtHqBkfjzLWzAKtYG01vcyU3V/R+XhS+0sVtCneuHFFrvRrYPuOc/q7EAJliPtZA2GtP+klK+jgzQEf7HB2fABa5KXTpfoNzqQXz9Fw0rkjP1G5FDXPiTerTyX6siCHnCtAWA3yF/k0</vt:lpwstr>
  </property>
  <property fmtid="{D5CDD505-2E9C-101B-9397-08002B2CF9AE}" pid="53" name="x1ye=51">
    <vt:lpwstr>GlXkxMhKDHlPtszP6u02v1dfKH5tjMx8y4kRZIw2BH+UnzbB+Pbj7UJDQE5aWX+G1zSgNbZ+B5gJ8Z8ZNV5VjCEmIdCijNwQFIxIVNAV9iHAG+D1RRqtUpZmpyJG6hxXOs/M7bqqd7BzvBHisMhYQSFMk48pKrdMte3UzDmbbAtT9Sl7LMCelzno+RJSNpvqvgk0fwe2rjSFo8XtcEr72rS6hLqP+yfCL2N/qi+9kyt5msxSW+sq0o43hHNq/3k</vt:lpwstr>
  </property>
  <property fmtid="{D5CDD505-2E9C-101B-9397-08002B2CF9AE}" pid="54" name="x1ye=52">
    <vt:lpwstr>bnvt/Dusp70TC0TGYOBGcn1xboKAIUznV4Iykh3n47CjuNU9Xatc4PflOA4aeR5TNNqAxJeBZvPGnIKmZ1ymfmyRxAN1tSuPHCo7kuTdT74FICN2PY7rQhUkZaBXGfyTAo4DZHS8avMXwsUuSvJ6gtxxrpQANXVM8/Zn//WH+OYV8CwZWsCNMkT+EcG71aRPQ7SmAZuo4V0nFLHYVoN/gN42PFMyf8y//CKK/LSz2DPBOZWWhYnSV8vzj+/rlw3</vt:lpwstr>
  </property>
  <property fmtid="{D5CDD505-2E9C-101B-9397-08002B2CF9AE}" pid="55" name="x1ye=53">
    <vt:lpwstr>6pGiwD1h7HCxr7+2NK5d3GeYRz7xHnk+zA18z9wp7UCfRpXiAn59SQs4hM2IBI2vkEsc+RTcZ4kLsbZ3B5bY0zuTJVK/GUDQgygKOkbEWVrLTBBEFf9Uzp94WueBZeabPcdB46xF5A5BneDbnHi623rd2ITupa+337KS1L5OF1jWydO3NlKQYSGaakXkcC8gLYE8s7+UwfQrZ89v403eBXHr+py/SPfCCneuN+n7Er9csvpZ4fDDNUbG8p5TvEB</vt:lpwstr>
  </property>
  <property fmtid="{D5CDD505-2E9C-101B-9397-08002B2CF9AE}" pid="56" name="x1ye=54">
    <vt:lpwstr>NP9PKJhUa2XmdNrNXYa5aVuoIvacBHZ2Svj/TMR/w1tO2SIEoz+rWo6urU1uSIf9aDC9DqQ58REy9vac9cTMOr61v3SO+slvmaNw4bp/kzrDNpSWmiDLRgJYwt2FcljrXWbSPeJrQLvI3Ivb5LNoco21oUlbKR45a6cDXkUgb1FlC0Ed2x9H0N+LmdUNSfBcLMm9c/Ax6U07VvN+wZfz1lOAZnP99F71LMjTUBbNqyIdl8+rT3qMPa+G2pIQ67U</vt:lpwstr>
  </property>
  <property fmtid="{D5CDD505-2E9C-101B-9397-08002B2CF9AE}" pid="57" name="x1ye=55">
    <vt:lpwstr>lgSyiSwh4S4GRRfSSsZJ+NdHgJlhkDspCr/tIFvPFpjSCd/HLrgtwhajftbdGluh2iUmfdJ1b5QnC+Y/JttaqT5C6NWITrrmn89qvXdYa4vJ+xUSTzNWMnRd/wgpacjHunHDI56HkN0RYbcruhJmgecdv5pOMNP2++C7wVTC/uiUBcWwDoQCEp8wIyZuJIl5Yvcgq7gSc3FT6b+E+OWfClafx0T+ONOhXatcEzlyyMsRMc/fS+YKreD3oFH56d/</vt:lpwstr>
  </property>
  <property fmtid="{D5CDD505-2E9C-101B-9397-08002B2CF9AE}" pid="58" name="x1ye=56">
    <vt:lpwstr>GWOJVTc1U0fryqAkqM6uXsMNv42l5Hik0T9ag8JgbuQujqBz9uaWOCV8zAIfe3UJf3rd1bf7k5I855g/JuFqNIww2ZAy+HswvftTfbHPm+IHvK5adN0j/ybbFp8RYvG/WAV9lauNUmecFEGRPYgZJx5zEUdqDnpq6S6LfUY/Xrrjc9nC58MCoC6YozTKDkZtxvxTdcVYGxOxJSghyTj+SCjmtKWmjig4CYhRAgd/s1Yo6FLeDVPlNQfVPpP1qp6</vt:lpwstr>
  </property>
  <property fmtid="{D5CDD505-2E9C-101B-9397-08002B2CF9AE}" pid="59" name="x1ye=57">
    <vt:lpwstr>VGiv/EsUkFNP4DeSO1X4m78r9g7YGTvQUd++mbWUsoxrGGbXehHElJQDavOx3CaEnpkJdxaJO3bwhXUnwps6H1ewdu0Zsw0PlRiDfqDOP01TGxOew2/afqdjF9gNMgJVEhfjNZSDQ+K3Rce+mfI/+gunDc/pQC154p+6gbyP5XrEtmtdJRGTAT/Qg/G/FSY/KdkrxzXXWJOoPs/KpfinHD1yRKYJsBmcFqeIC9kIqZr+XfJpCbYQNT9mNu0nr4a</vt:lpwstr>
  </property>
  <property fmtid="{D5CDD505-2E9C-101B-9397-08002B2CF9AE}" pid="60" name="x1ye=58">
    <vt:lpwstr>RPjX5tADCZC3b6fEKYsP8S/uazesNb1tm0M/ugaDJ4caHh/CXbbYGvFxLehC348CFO0Gh9su59bMrGqn9gZKUNAkF3pUdwxyMq53ii9VBWbKrIrCn61TxbqG74ir4B7H5bCOv1kc2P7jiubET00JsanOLE6uQKBidjhGT4TmH3gubGl0csC/IsO6lHG1qcPRJH9h16Mvy7YXYV3aB0hDLRl7aSkRR/RQOdURYIhLDh3glsru1Bhml5LVJZrqQ+j</vt:lpwstr>
  </property>
  <property fmtid="{D5CDD505-2E9C-101B-9397-08002B2CF9AE}" pid="61" name="x1ye=59">
    <vt:lpwstr>qm6QPikbChSnyq4HfWBltKWJkrPJyiwRoMq9VqoFennbmzoCUC7KnF5zVuPY3hE/0lv/Tj6JgEQ1UhK5xzVjCdgiTCC0s9Hgdh/2gzF1mTLMmIwFICbggRMpekl5SRJLtXEaPT+NptOGBLX1jSxIvn3ISMesQUmtBj4aE6m/9RuAovekD2/yrJfK40V8gT4b+GD1u93c+PMPMUdelkOCuZ/zAOj8VIPXMQljVszHpwdFfx0likO4AlqA3/HBQkC</vt:lpwstr>
  </property>
  <property fmtid="{D5CDD505-2E9C-101B-9397-08002B2CF9AE}" pid="62" name="x1ye=6">
    <vt:lpwstr>vW+2EID401qXuX5giUa/nJxSYvc45nL04O3JDnpvu2P4XlN2csOwofGfYOmnPQQfPvJU5ujBcAnJmO1G+ZzOAf1iQEPmr4esVrVKxRUJ48vdc78L59fa0l+dpFJljmCA8s6xx2uzKc83NRc9bB+OeTb/KbfH1J1W85BiewL+tt9JA/6gxQSkWHsEGQwYlAQ5V8grzJMzt5gEVwTHLvX2Be76jJCHZ2FmU1frXnTL/GHVCMO7AKugF5BQkWS3uOi</vt:lpwstr>
  </property>
  <property fmtid="{D5CDD505-2E9C-101B-9397-08002B2CF9AE}" pid="63" name="x1ye=60">
    <vt:lpwstr>NbbpR5diGI1W3RsQ26D1ArEZcQXhEHvB6Q9g7fC6MhZU07gDGhxc6fAWYDZiVB6b0lS8IvakLgGcnRdAz72ULTiZ6HP0qZc3upt8GDeGyiZe1chnzcn5DRzV83kWmk7hRdZAOhCe0flmaP3fZK/1INKEh9gh2onDX0euWlrGwzbKXPiMxh/9NsnjwFVvYR3ND5Pw3A8DBtny6NXg0HQlSUVeh9M4+M9dkuhOhJHZmwDIIzFZ3k4d/D0lS7ooWju</vt:lpwstr>
  </property>
  <property fmtid="{D5CDD505-2E9C-101B-9397-08002B2CF9AE}" pid="64" name="x1ye=61">
    <vt:lpwstr>spU0nT80XmXaU6uB2JRP00jtH082uyV29Tzk9szile/Ema/2V6COd7+3KCCn9fvQAdl4gxO0OzsLHkWNpq5CxCC/v2R1NJnyq4vhfGZjM7bWiYn3m/5/4/ZDwCDWjgMWg8EZ+KIqxjf+cXv+ZjtKEYKZYJXsOl4qhHYApIbxC9jzSN4mzvok/MRAsZSGKV3MsgILl84MZAjX3OZp3WwX1z9rAf9cPUGUZNAL9cJ3npk5RExFINlubSRjiWdcD+S</vt:lpwstr>
  </property>
  <property fmtid="{D5CDD505-2E9C-101B-9397-08002B2CF9AE}" pid="65" name="x1ye=62">
    <vt:lpwstr>N1w93Q6rnAS9iguidpoSmgeJp7gb/I1ZVlNVxlVZWoe9g94XLXxQraZZr67wE7KBzPU12rUcal9EWA7L7DJMe5FZX7xMECFyAVACmeakQvQxG8TTBVwPt7rLTKtRBkbREWrmj/0X9NHOXhI6baVLXncDT9xmwvFpgYTXdjaJ8FaSJBiNaNUiDVNf7d/14TJ1epBNCqdAKCcvvGG3Pvp0oeZbG2js77BhOT19ywAacYWfjTe8iXutdWfxfxjE5LZ</vt:lpwstr>
  </property>
  <property fmtid="{D5CDD505-2E9C-101B-9397-08002B2CF9AE}" pid="66" name="x1ye=63">
    <vt:lpwstr>9IQiOydqNz6AUsKtEq06lcDqiQ+lcOyz0qp/c26jHglzUUTPsr93J9/evI3m29VmvWs1v9/KLxbCmDRIKkK+n6TaDMTPBx2+8nVDBQa1FFslT1/9ywZFOwGldgwNpNKA+j80OwYFRTUqGvqqa1xb/CIgJf78zzoL/bEflK+oBsuOs1F2D7aDcVM+0kblwrz83Efu188oHt3fssRwujslUrNEO8hb2ahU7gaeAQ/BN0o3KPXGaM6PV/+Gm46qpG3</vt:lpwstr>
  </property>
  <property fmtid="{D5CDD505-2E9C-101B-9397-08002B2CF9AE}" pid="67" name="x1ye=64">
    <vt:lpwstr>x/WMfyWJGyTVywnVx39On88wjXbCp/y5nCMaS5fgjswPt1Z0loA5gwh94KnED+GaqEmRreQq/ubphij3cB3tEzswGYOiFn3tkjnm+2zuDMJGf/AeGAiN7m0ugxWzE7f/FikhatxG/jZyR+0M8kzZPZwVZjdw8veh5NExb/3XwqpqriDyGgpErLmdPgqu4qNZ74uDJid+SZFO0blOXpoyw3/pnJkfkg0eOE11uA/RBvq6CyZA8QaQI79VXpaWlKH</vt:lpwstr>
  </property>
  <property fmtid="{D5CDD505-2E9C-101B-9397-08002B2CF9AE}" pid="68" name="x1ye=65">
    <vt:lpwstr>nh+3DFK/xhtfprEMKsvAJl8ZwJN2s+WtyDs3Vhp53lUEktnRzUU3AduhkARg6f0u9skzg6aui1Mke5I5+3zN2sgbWw2T2kCHfFjhKjk8OJ7GYp4k0n0BfwF5qV5NnonAHiLcbjhZH3GddOAQlC8NezCP67NDEmzSEf0Xj6ajcWZ+t8QfcO5ka7hbj2bshqhF4pCM+Ijnzu17hGGIv0fwAri8cfldX70M8iZ5jXlPB1KO5zNby91qnqjMaIprLDq</vt:lpwstr>
  </property>
  <property fmtid="{D5CDD505-2E9C-101B-9397-08002B2CF9AE}" pid="69" name="x1ye=66">
    <vt:lpwstr>GccT+JiiCHUZWM+LuORzUs2q095nHZS4ZiJC9sX1UFQ5ndwN9zqAgvYfdaiTHr2GU25QxYRXkPuCaBno3XRtl+0YKVkAfSTEu/NK5FhLj4KLye+7XIXpnzGi9b2L4fAvj42XDsc5h8KWSI4/OXw5xNAezyV2xCbtYM/K+D89Z1Vgmj6ANRACYXf0EwOWfoyDkHA09/Obc1lkbyfLP3WjJQ0JTOfdY6ZmP87unhhLA3VrVi8AU6t09s08+7T4HlA</vt:lpwstr>
  </property>
  <property fmtid="{D5CDD505-2E9C-101B-9397-08002B2CF9AE}" pid="70" name="x1ye=67">
    <vt:lpwstr>0/56TmXX//d+7c/H25bhEPBHIN7Kyibu69krzSlTk7PRNWOCSOM3LUdtIfFnKratNM2qM52JhHU4vcddYsOiQ4AFs62UJPcyGnq7toNEWY71dm70hFhWggg9PficfYbHDBkEuWJe3yx2tptEFzrz0bNzaMeMmvZicFPBdkL0pvh9H/cD54CGoYNffnVQjsiHhL07LzI/Cw9sPRe3X+6JEUmqgdx5UTxcnWJ3Ae0MWMe5fomGnOXepE6NuXeMzh7</vt:lpwstr>
  </property>
  <property fmtid="{D5CDD505-2E9C-101B-9397-08002B2CF9AE}" pid="71" name="x1ye=68">
    <vt:lpwstr>scBGoMy+bY/HdBuJ0dsTss0kAbB6FjxoFHFH1kpbbkqmLBetOa/6xI4iIJIIeMFqRngyKhKv4SAHNCeoQCAE1xAHX7RHwBNosG8nL7knYFrOzwL3KtqWkXfqk50ztWVwUe3dzn8iZqnKt6qaBtffGcJN+ND7czH7Cr2nYrxt3UVhDGqyGJN10+WMwisqxjEczdyhw55Szl5hwOsstGZI9WRIhSYZTUxPqV8q0mFjiG0v9AGZKocsFEwrMVoo+IW</vt:lpwstr>
  </property>
  <property fmtid="{D5CDD505-2E9C-101B-9397-08002B2CF9AE}" pid="72" name="x1ye=69">
    <vt:lpwstr>oSXdF+epRgDhU4ILp+syJ7qMt+wqJzWKVk16MTWc830XzH9oIZbaTMXyvy4TUlwilGWF4HR88dAHp8p6hvw+pCLVfKMERGe/3ay/aEIUGiU2QAZrC6WVVM5Pp5mz2cLiTy2jz78qKftenMQPuVJniZUnv0waYtCqtcy7qErGmnMhtDt21qFa4J8aaeaBzHdrwbZUXCk1U9xH9zJVkzz2Du8oIveviZk0//b0uIs1rkeq2VuW3pl1Ta5gxweSROj</vt:lpwstr>
  </property>
  <property fmtid="{D5CDD505-2E9C-101B-9397-08002B2CF9AE}" pid="73" name="x1ye=7">
    <vt:lpwstr>foVxkqe4LJDWs7LRvMYR49h04RtY2pMEpJmepZUs78mqGvs2cJ9KDMf2LAhfW8Jyrn0NFBr5XRHrPnJBrcXrm/t7Y0RPSfKYJMR1K3CvvmKFCxWHoC/zaGzsSgdaIY5MynYwSX5COgPRJT9vyln8hg6mSqBJjmYAZ2A+74XU8UA63nNhTWYTzkOzxB/gD3thdOZueWw7MPcmaFTkCbT5Q8wLHlvaJSnfjsx/O1GMKi73NMIGBgsiNN/K28pQ3da</vt:lpwstr>
  </property>
  <property fmtid="{D5CDD505-2E9C-101B-9397-08002B2CF9AE}" pid="74" name="x1ye=70">
    <vt:lpwstr>fZPwbjIUUd4wLMA2APWQ4TaeuMXBy6aN8KdOcMTxg0fgfPUjMCX8CShTAP5tIZQ767NbzuK5gHK9unWECSSjd9bRW1CQAjK2uT0n2TgnuONGes3YRraly/15aPhZrWdaHGBz1DHS3cHrd6ATP5sIxsL+r1wnxzKyszc9YXguvXuLE+dFKncX4M1uf3AeqQD/qkSXB0EZ3Q3sYTf+b4Jb5c0NT0l5w4Sr5mXjLGWUoCVcTxHjlqT4Wp7buw50Soy</vt:lpwstr>
  </property>
  <property fmtid="{D5CDD505-2E9C-101B-9397-08002B2CF9AE}" pid="75" name="x1ye=71">
    <vt:lpwstr>/7d1/sMUqwDs/fOmG64CNnxE26BPzznUfQLZsGcrbKJ3xqrz8eQyyv5I/td90BenlVJIZTdBowhzZ39Oz1OlDl+WtjCRX50Qnwsdi2dOeSGK0lbe3W+s/02XRbU1EscLOtFTEHYB9AOy/258mLRaP8Z4oAxo98nZVgL2XQQZZ/Qpinwo9drQyiVk4DDGqRX7/lYLe3fjkb835K5mhDDdikpwRQn4m2YN0QlyaNseVSONgAK2nSVEOQTtvrBDK1E</vt:lpwstr>
  </property>
  <property fmtid="{D5CDD505-2E9C-101B-9397-08002B2CF9AE}" pid="76" name="x1ye=72">
    <vt:lpwstr>Oupt3A+J6ZnEmK9HsL9+zqlIOkSwaQE4ZNBmCpACEEgShTYFOjlxhcm6eTuHfN5wbfTjtOF9thMikgO1FyXCxp6qzGgMIG9KBFbjAZyO3TYJ2+kyYla6KkKxcOxv9aZA4QdfIkd0pITALnusfnOlHGLIKzdUJIgjFYSx6UxoScoWrtCUoAagiJvgwyndK/tGH1cMcxN+tLDWYEAF7RYGyQrrHRu5Eer5/OAd7xlg3Ze4GL7Z3dyY2D1lZ9+IZDb</vt:lpwstr>
  </property>
  <property fmtid="{D5CDD505-2E9C-101B-9397-08002B2CF9AE}" pid="77" name="x1ye=73">
    <vt:lpwstr>pF6oPKmp1LEHu86qEDA8ffvz9viUvsS/DUROVRAKnfeKuslJU5rT66SIjgLJEGk99LeA8IIMC4/GvJwl2kQiiJXfyl95Q57ZUfJ8LOKVcd260nZHQ2fgUHyjbJ0sCt1ylmahkFP9nPhN8iSkBrtdCzkrTn/61WPnm2cP7c1E7iD/fO9NNQPerH6O7QVGPiAuP325PrpcGl8hHaXmd0NaCbBNkJyXOUJlsk3XOJ0cQTKcaR6iqdoW/y1vhvd/HTR</vt:lpwstr>
  </property>
  <property fmtid="{D5CDD505-2E9C-101B-9397-08002B2CF9AE}" pid="78" name="x1ye=74">
    <vt:lpwstr>jVp5jRVtUPC5hd4MdT2lMG4g4S08uOAHeTHJTdh7ZDyP9qeEjP26g+T6Mn+eqbMgumk4t6eMVMNNBX2GzzcnS6d9cmn0/6q13jaOfMutw4AxpL9nOJj7xBVksSxcDgI2pwSQ0VywzK1z+AHSgvEet9afQfAZ9VGsDvOaA9L0XCYlC/4R6RoSV9gk9CB7GUpDzzPcUZ2jyfamMmj3V7XszrI3fMlAsUa9h+Sy/Ze2zWSGJWEUyXe4D9ihsgbL1DA</vt:lpwstr>
  </property>
  <property fmtid="{D5CDD505-2E9C-101B-9397-08002B2CF9AE}" pid="79" name="x1ye=75">
    <vt:lpwstr>e499cl4s0nExSTEq+mDhf3OA7wJm99/Pu73KKzHsuCSbjWgpeuXWeOOO1PqIZ/SE504gQ++Epls1DbkjlHghFEtDiJ4oRf7dQU4IgCAGTnDnItD1FdOfSglxbLLIiaGa3mNO84f2v49JDMgxPDlv1h0W6hzTGouDVnSNeWKRdlh0PBg2bMUylAr0qev2h0uaYf8wC1gs4yTpgavm+fNEemXOHTLxj+bjkJFGF2uPTwBBPqlboc0Sq+4257hIPqE</vt:lpwstr>
  </property>
  <property fmtid="{D5CDD505-2E9C-101B-9397-08002B2CF9AE}" pid="80" name="x1ye=76">
    <vt:lpwstr>uxRZjxG4GIgC55gfawEB6dq8qwFWgss22fULw8NSoJynvHlZz2JxB2wvhaZcdnGLlScAH7/Ho9wHODrxOsYvJh5lFijmU/3uHRmhFCav5ayvKm6u3IpkCaIRM9UaHRGYVvnIiUNh5ot5L1jgn+5w4AB4wSW3RdDsVdrcnBcDZSrcq8kcShh1ni/JvNNUJadaZiQ3eKljzMfEqmwDHRjjAGvi2KQPE12S0h2SrRur7dF1V4JpEPc2C5ZBWvZ3Q6W</vt:lpwstr>
  </property>
  <property fmtid="{D5CDD505-2E9C-101B-9397-08002B2CF9AE}" pid="81" name="x1ye=77">
    <vt:lpwstr>r511X5RtkS0qAVceiFLNgvO+71WC5hevzNfyja7YVWkk5uct9Axu1gMlbiPZmMu9QHt1vNeQYJmhumjGfaH3TrD/z6GzX46zE+uzaPPmRaQ/wgkl7XTSoqAppmwFSb1VAOePNuCl3+ZloBMB5a/EOTEJwv3ETuppV5Ahn90PY4GwHbsL+aZwWaluXgydadvjCSXSHZk3FC7qrJYSCVkukCCTt2Vok17Fs9i60O1sJx11tWHawNxJpa5B3Wgl7+z</vt:lpwstr>
  </property>
  <property fmtid="{D5CDD505-2E9C-101B-9397-08002B2CF9AE}" pid="82" name="x1ye=78">
    <vt:lpwstr>d0QKrjymdS2A5ftSVPGcsb4Jeg74a9hvdruuQ18kNollJ4xK9wyskOwfZpfiTaNntFAOCOvgMLVSKiuyFZXIHdtTd/1YXRVYBcegLq5htRgWR9UBu9UCm0/Tkz2V34lbApt43JDxovr4OSKGL9/ffBvfkkmsVZDXd6j1A05mPmSwlB/X6pE7r5kUvwT+vKGiMMLbGD5NUlHMeZXtKXUbbkVjvcfeVIZLugDM0Qv7qNLg4/41TdcAjj+N5AiLhGz</vt:lpwstr>
  </property>
  <property fmtid="{D5CDD505-2E9C-101B-9397-08002B2CF9AE}" pid="83" name="x1ye=79">
    <vt:lpwstr>4FLJz92UfAAq6+GhwEi/IB3sbOzNcyk5sWwz2E+e5EmUiBuBX4C6MGWBYijvDWLnzBcgh5YUDZK7dGwUm/0AkyxMAWT+6dM9jdPlh9OuPJrnNHNIlMt+FiGue5t/ixLNkAF4Sqf1m89tH9T+cIx6C81vx9R/X5idDwH5NZxz7PkbbBXQFWtS+61JNgPkG/vbikXcxQzw7Tz8F0xXV6rxrWnzOzBbcHCRj1p4+wu14fw+hYggS0QFBU6mXUedGyo</vt:lpwstr>
  </property>
  <property fmtid="{D5CDD505-2E9C-101B-9397-08002B2CF9AE}" pid="84" name="x1ye=8">
    <vt:lpwstr>EF5hitjDiQY24L2adTdZF9WhOd4VzUbX/E8TazsRE0jmTcXXk3y+ih/GO0PWwxtRbTQhybDgks1CG0eB1s4QKYZcKiE87z1r5M+uzgaHBp/RPKLkd7wtE1bFXtaOfuZAisKC72Dya9JDezErvJIOS8yD+qYAhbOleN/0C3gcmGXNrpgpCKIgyf7OS2U+lb7g7dDNGKOdC8+edUIgzXlwb0ClTez+Rq2d7Iw3m8y1Z8GwrfVAVIhwt9KnUpiRDuj</vt:lpwstr>
  </property>
  <property fmtid="{D5CDD505-2E9C-101B-9397-08002B2CF9AE}" pid="85" name="x1ye=80">
    <vt:lpwstr>m+CGXnac7m4I5+VaShATJtDn2H+ApFozbFJr9PmhXZ3VMmIH3PCbLmMS148oEodFu4WWei6odpl81zOmweoDY5zu1NpMOddGoVXmhI1vO/hQ1sOlpvobLjYY1WUGxGLedTWq0JlKxtUM2d7i/cjkvQC5C7Gd8RCYRU3sHFHYtrA5Y2DO/gbBlpP5e9oIfBYC7yZMeVEYx5MBHJJOSZwrrty6rx/0y1mzs+gL7sKC/XByLrju2JM7g2L5mxATHJH</vt:lpwstr>
  </property>
  <property fmtid="{D5CDD505-2E9C-101B-9397-08002B2CF9AE}" pid="86" name="x1ye=81">
    <vt:lpwstr>pHl2Aj65R1Q9Tko5Cj6cQAYq0WRznZXtFt+HnWU/YzOYJokqfQGLrJsoTcF8YcJxV5e8CXPXEfS7LBruHvdTxpS+B4r0LCkK+80JZRghBLrDJz82TKE7Zx+LfofHkNMnvKP1iUKEcfItuKmrUUPaEbRXax0aNosu21nrn7ri/vmlJDxJc+ocvdfp1F1RAVG7k1hCjgd+OVAsvAB9xkHUdVdgm/8UwSqFMQLXFOOsVxCmmlHxawigbvtLXqH2uaq</vt:lpwstr>
  </property>
  <property fmtid="{D5CDD505-2E9C-101B-9397-08002B2CF9AE}" pid="87" name="x1ye=82">
    <vt:lpwstr>KGv79INGtAphYONGqjCy9k4CGtdokTftiP8gjLA1OHAkyWs23MNyi8vmob0HrP/CgGBxc4ApIi630ST95Rc0KkfX4smwP5O3+sjcGOfYL2L46MHJGogsIjFvU673p0mk/8mLrXpG2MG/A0U9e0RU34WYP+zqSTnCU+IIK41Rb5XThjzNAAo/AumAuhkPqXyoZ6lri2g7Ub3iNQ2EAqYnkVWize46DHaunU21pqk2ww1zX3kTRV6tRm1LT8oygMi</vt:lpwstr>
  </property>
  <property fmtid="{D5CDD505-2E9C-101B-9397-08002B2CF9AE}" pid="88" name="x1ye=83">
    <vt:lpwstr>pl00Fwkd0e/J+CvQ5aCW+u0/QNdQuBmfBdhRUIhkTPcCIrGXi6rTJ4CoevGb2QvrUJlmSIp+zwBJzgRB3d2JYk9WtvtAdxWRoLZLp9bsQFUKLbwTEx/wI2gVpkR2kt8Rv8qUS7ga/3Og1u4cH5nqR5m1fo38ZLD77NgSzLsIwYbVB4B2GTEqcIAMomuIHsE6TUWoRPy0zGePRKaCyeliOnMI4InyF79MlZUwnXkEbEg0OMphFQMEQTP+M7nTjBZ</vt:lpwstr>
  </property>
  <property fmtid="{D5CDD505-2E9C-101B-9397-08002B2CF9AE}" pid="89" name="x1ye=84">
    <vt:lpwstr>4X5UHPJ5SHshj3AKpOZyZ03S/RO89rFOybeRrF/OfR+Rf6icTnV3SIFPY7g2V/aTubgxIJN3K9ayDpBdCIY8KGGZqo5hJMLfF7ElRM2WMNenan10/cudB75lVzznd0dS1lDz1lPoY9RgbTFFR+RIGcgTdwvFwSNyYzftJ+uFgKBpXrBFkKu6t0N72v3FS2QJ1ZtaaJnKuiZu5Dy7KYKDSPFHwdG0MC2xeJsL1yz5RU9LF7Hq7/VvTW5UHwdKia3</vt:lpwstr>
  </property>
  <property fmtid="{D5CDD505-2E9C-101B-9397-08002B2CF9AE}" pid="90" name="x1ye=85">
    <vt:lpwstr>Yg7BVhXKn1u+RcVCcffjvja1GEEhCyu50a36+hQSPBlV9jibxDrxiP9DOSsnj2H2dr9zAfBPo6LbPK0B18/kw+iYY8s2jP5XrBL416L7G58PS+sbY/BI3OdE8VhJz+LA1gfbe0aICV/gJbC1TvKXWeVCW/RvxPVWK8DYCN/Zl4p6fvqOc6KtyLVV6YFP+TsNRCbC2pa6g0jPoKYxmOD5V9cMwvsY7aT4wQSGtalF9RcBOaEl/WkpNJnSoiB6HiH</vt:lpwstr>
  </property>
  <property fmtid="{D5CDD505-2E9C-101B-9397-08002B2CF9AE}" pid="91" name="x1ye=86">
    <vt:lpwstr>vI3SD6XeXOhHVzkUpRxxDVjRB93FdYsWu976GT31z2O+gpYugPVHq2LJmmNkJcsPiKrWkuLLyZTOo5wq4EceKsz28GJF7y7DO0odmLe8FTrRKlOrTq7H8/4MRZL//puaBvs7jranHnbDajB1jbW+vNLfgjqAq9cx2p4s69fMF2Yr0aDz2NdtW9GlTWliqAYOD4bWLC96+i17zSzPLWkEg5M7RFxlE8ro4f7qEfVmluCXCcuVe64dbb7D/cCdKQc</vt:lpwstr>
  </property>
  <property fmtid="{D5CDD505-2E9C-101B-9397-08002B2CF9AE}" pid="92" name="x1ye=87">
    <vt:lpwstr>xuncmj7LfoVl6WfgRVy9zEV3QVvP7+ZkW6USA9edsyJgs6Mkg45EYj4O+uVun0RzX/JifiyTT1+fksM1upuUVa8uW+X9DdVAzVEhy/X89XBpGTVDdv9OdWClarfRQSiTMDuz766Q+resDJam/YEZn+syAceZ6W5HpTZYqPqilhLVf/y0dgf0bUxMnL7nWJLLecR3cFO34HKKOwTdTAaavyxfpwqPstrkChxIyOlMSsj+rbR8maRXGYIsx1Y+3NR</vt:lpwstr>
  </property>
  <property fmtid="{D5CDD505-2E9C-101B-9397-08002B2CF9AE}" pid="93" name="x1ye=88">
    <vt:lpwstr>gbqv43HL7lukVpdEzD7OR3//JO+oXSHJ1BHEx75dcncktRAc+cpeb/Ca69fP2v3tGo++ZKLfiOIr0VCMzAsLfRZESXqEqRousaedvXijpQadIwt3QGxaXf2JNtyavma0Gsky0nO7ZTmvUJpaypm2hHFGx+FX9z9lF5pfewKSbWogg/7u2de4EdbhuDzNzZ1rrhf5Z56p9bQRp6sPqgM5MTkxD9ddXj41wb5xiIcdjfG7soV3xr7ijuMh9OEWWBK</vt:lpwstr>
  </property>
  <property fmtid="{D5CDD505-2E9C-101B-9397-08002B2CF9AE}" pid="94" name="x1ye=89">
    <vt:lpwstr>3G/Vzl1/JeLKibuLN6EftqfVLAuNfdmq+JGrjoTmRz2a7vIOICahcq2z4u3DreTLO5p17yOGWJgrCjL11tNMr3XunMt6oEQ9whh3+1OTArnmpwMzm4zYWigPY5ZCFBTfCnc/9qcjDQ9d7kaTWIX4+8Bacafu2tXIRTYXB+B1xp86PUPPsu+eah6hJ+YvC4CYWwYqBMJshDlc0HsWJn4iIY6dnUNBzYzte17Z35PPLOf6usqNLUsXNnesa9/uEiC</vt:lpwstr>
  </property>
  <property fmtid="{D5CDD505-2E9C-101B-9397-08002B2CF9AE}" pid="95" name="x1ye=9">
    <vt:lpwstr>awwnTIq3qTJM51t8qZedMnMJo2EHhR6BBJ3Gap06+yUmTPgCLhCOWybV64VfCSHEu47kK4CKGmaH7vZWm+iYawpuiGV/2cNajX8Pmap8oGJbX6wE2kOnRI6daKOxQQPfltVVI8CxyKv61DvLmMURa2e0UGjglJmvcx+nX5bFCyfKvJ1077g0tCyJvzhZsrDhfUYV3wfnrxGb+j0Y2Qss62x8N5ITVx08ennH23y//uVBAA4rDdUNahqnuFzCCWS</vt:lpwstr>
  </property>
  <property fmtid="{D5CDD505-2E9C-101B-9397-08002B2CF9AE}" pid="96" name="x1ye=90">
    <vt:lpwstr>4LZIHM6kCH/e7T/9Xe8UQZ4XqC2jTbzkWkHVq3rplw0xtSd+nqgC8m2jAbH74AM6qqfYBPNiluhytBBv6WZRAguEqA8BJsCwkhK8Ug5+p9zTDAUA0+fLsJeDB1qgmGgqICE/L/G7YKURzpmCRmukGKepriDF9uns40Si5MThnfUUBB+VaWRJWJ70Jr6HuyDbqznzNu3qRuFMpyxiJMx+R2etOEZfHr1T6bjl+sAuzpi2vlsg91ikML74YxFVyLV</vt:lpwstr>
  </property>
  <property fmtid="{D5CDD505-2E9C-101B-9397-08002B2CF9AE}" pid="97" name="x1ye=91">
    <vt:lpwstr>AkjGJM4Ojsdp8Z5cadwjZiC33vgIkL6gqbbiORcl26FtlFnMmmC7hxXN4M+O6okZ0Jo0fxsYFsMvda44O9ebdz2OlpPVuP+FHQ4p0vqbFwRMYJvenCRQ9yEky+75GFsEyjkE3x7jhj2bMM+JWFmFWeduSmS/GAHNMBmtJxocwrGZBt3pqnRHlchT1B81VlcJw2bxORtqmQnUQj2DjFRYW0liniNXwu2tqT7cU1pOHRzVFfr4H65H/babxJ2BnR2</vt:lpwstr>
  </property>
  <property fmtid="{D5CDD505-2E9C-101B-9397-08002B2CF9AE}" pid="98" name="x1ye=92">
    <vt:lpwstr>q2ldraRGsByDRGghu63FSU0eg+FJs/HSMRop7xudAM66SAUnj6s/fZAV+46rdK8t0o+rm372qa1YCohuvN8Tfxucm1gLIFs1IPmYBOVkDM6zI6uYK+qxxWk1Q6yeHhydqE7JDLCNRfh86z9N4KnEHH3phPc3LIVq/6cMIUV/AVnpMOoU7cjoLOhAvhFcD0LbkPEvfErVJYywvcn5q+1qLvvbAyk1RRslyiZCNX4T1+aBcor1fQ9zMINndWwdkYv</vt:lpwstr>
  </property>
  <property fmtid="{D5CDD505-2E9C-101B-9397-08002B2CF9AE}" pid="99" name="x1ye=93">
    <vt:lpwstr>7/DHylKf4vCpW+VfhMmFeagntIR/5Rzd9jiTh5YzNBAIamSeVLo3nwrbP4dn41SvZ2MFn58BKk7xfIggLnfKrT1xSX1alaDOsrigOamWTJ66Cc3jZY/PuENpq5INmy5Fq5t8nGz5e5zGYcE1WKVifnsGw4bUnGdCSKq65yBdeydHjnqE1tR/TZaxjA68SxVSKkDbO6oyC6zT6EpTPMJIrM204G4JWSeZt+AOQGyca2uJTjQvGazx805GzPcoqSj</vt:lpwstr>
  </property>
  <property fmtid="{D5CDD505-2E9C-101B-9397-08002B2CF9AE}" pid="100" name="x1ye=94">
    <vt:lpwstr>1Q5oLivLbZtWHGb+ehJdkJEuuNJB748S1WMr8pLXhlNjK8PsGqYd/98Cs/JJ7TbUbSQCjhZ3x/6Kt+2FZ7MZXtB4rttEJp3XYFTHf3OU+k7TBJquBUtSk12FzAyn7gi7JFX2BcgsKfeiwNF1m9+j1KjVYrhanZliMl2qy54SQjMljI3YRYOwiVO0Ra/HNkRoB8jy74NLik+30wcIkCyr4TB5W/18fPqxmPjHVqhhpLJe0bQ5pAQBbR+ElrGXFRj</vt:lpwstr>
  </property>
  <property fmtid="{D5CDD505-2E9C-101B-9397-08002B2CF9AE}" pid="101" name="x1ye=95">
    <vt:lpwstr>7bIinsPqmX9Cc0Xg5kX8Zl+JKDfleAxHC/yCCsKdQ/2d49DW4cb2az3MMN9FKLsymjN5mSiDx3FXQszMvmX51S2CqjZjj3KXYXT2v5jJcXXEfk5Gwn0Vpw2xkpCd9rQ5wVQiOWegBa8DuOtpg7s932ao63JEUzscRDskn319KW/Z+0b+n51SFFT6RuWnrviUQr3Y57X4tkXa2KCCZIJ0hRTZlzDjNmTavS2ecHOvV2Uy5YxmZx/LeC1uuoJQWUT</vt:lpwstr>
  </property>
  <property fmtid="{D5CDD505-2E9C-101B-9397-08002B2CF9AE}" pid="102" name="x1ye=96">
    <vt:lpwstr>9GwpCFpk9YsBduTeKYHM4X3FhzGz4QICXLBCvNgS+hxg494ZG305PkvYklm5fhEw599h4UL0zraeAJqNfBtTxdoS35NTlvoDMyuzXFoMAQkPIMJfidyMeMTDmd/Zl94H3l8OMSJppyb9c1PIWLvFtvuc4GflI5GFTPXvoT2CWZXsQeJ9aVoBDYyBpffLVO3G1ANUEWwor14SO7UR64ns9rCeZCi/CMSBNoKV6nC8Dym15anV03+99e15feDjuS7</vt:lpwstr>
  </property>
  <property fmtid="{D5CDD505-2E9C-101B-9397-08002B2CF9AE}" pid="103" name="x1ye=97">
    <vt:lpwstr>BO4KAjC/B1pltfcyJDOmfQLI8P+xiaLsMxqel0JECJf6exDF1FAULOGftSbjF9+HZD0xHZaPGZsA5/MUGRKbDsgs9iMHA8bKVbso6THsEebDAvxeb+hW9bGiUBRK98DcQRitCDoFMn4j1XS2LY0RLFvBThvK0PzZk+MKXJfGB5lwbUZhZ2rRHXKUGuIOnY2XcMHJ9T3N6xImHqW8eAEyfyYZ4yBqDf0FMyBGsVr/nuqDJihEMnUklNs7CDzQfYL</vt:lpwstr>
  </property>
  <property fmtid="{D5CDD505-2E9C-101B-9397-08002B2CF9AE}" pid="104" name="x1ye=98">
    <vt:lpwstr>iAWlLNhxSRtrZEwNZ/6JB+U4CQkFV8U2Zk1t+pOna1WNTnB2KjyRTdfrO33obwd2qLEVSk+v6Gn68FlSKZLqVj51C225GqGKlrs2nHWFbny6zpDXZ1B5b+q4hBz+X+ybu0rfYjgx0y7Cp8CiMKoAUAxnKH714Rbn8w8MYrvwCqFtC3JpSP+1ne6Xw5DWC6DVKrMAnWHO8XQzPJl+MUQZGPDip8+sYBktdD95olWhaPdxsldA1EtYPFRlfWB0f6g</vt:lpwstr>
  </property>
  <property fmtid="{D5CDD505-2E9C-101B-9397-08002B2CF9AE}" pid="105" name="x1ye=99">
    <vt:lpwstr>NM3hjLbEJHZXGeC1rnQYLtwHcK+ziJ0a94nvIlFIshIyuxKSc6bGYnjzJ5p72ICTT2gF0OsGIzCx0UR7Oe2FG/P7QQVqMBrUzrlYF9m/u58EQNhHEdjHuG0LplHQaTbZV1nhaJ5nFORKue294dCWYW+9Ue/+B2nCwLWcAsnyu/xOiYUwp+smPAQN12GKp+TTriYredyCvjMJ36dqFvlbIPz3WHkEILAPkCwxey7lJ+lbuSjGxgQAAwuBGWZp+Tf</vt:lpwstr>
  </property>
</Properties>
</file>
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skn-slm1nameSecparagraph"/>
        <w:tblW w:w="0" w:type="auto"/>
        <w:tblCellSpacing w:w="0" w:type="dxa"/>
        <w:tblLayout w:type="fixed"/>
        <w:tblCellMar>
          <w:top w:w="0" w:type="dxa"/>
          <w:left w:w="0" w:type="dxa"/>
          <w:bottom w:w="0" w:type="dxa"/>
          <w:right w:w="0" w:type="dxa"/>
        </w:tblCellMar>
        <w:tblLook w:val="05E0"/>
      </w:tblPr>
      <w:tblGrid>
        <w:gridCol w:w="800"/>
        <w:gridCol w:w="420"/>
        <w:gridCol w:w="3127"/>
        <w:gridCol w:w="420"/>
        <w:gridCol w:w="3127"/>
        <w:gridCol w:w="301"/>
        <w:gridCol w:w="119"/>
        <w:gridCol w:w="3127"/>
        <w:gridCol w:w="8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800" w:type="dxa"/>
            <w:shd w:val="clear" w:color="auto" w:fill="CCE1ED"/>
            <w:noWrap w:val="0"/>
            <w:tcMar>
              <w:top w:w="800" w:type="dxa"/>
              <w:left w:w="0" w:type="dxa"/>
              <w:bottom w:w="36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Fonts w:ascii="Open Sans" w:eastAsia="Open Sans" w:hAnsi="Open Sans" w:cs="Open Sans"/>
                <w:color w:val="000000"/>
                <w:sz w:val="20"/>
                <w:szCs w:val="20"/>
                <w:bdr w:val="none" w:sz="0" w:space="0" w:color="auto"/>
                <w:vertAlign w:val="baseline"/>
              </w:rPr>
            </w:pPr>
          </w:p>
        </w:tc>
        <w:tc>
          <w:tcPr>
            <w:tcW w:w="7395" w:type="dxa"/>
            <w:gridSpan w:val="5"/>
            <w:shd w:val="clear" w:color="auto" w:fill="CCE1ED"/>
            <w:noWrap w:val="0"/>
            <w:tcMar>
              <w:top w:w="800" w:type="dxa"/>
              <w:left w:w="0" w:type="dxa"/>
              <w:bottom w:w="360" w:type="dxa"/>
              <w:right w:w="0" w:type="dxa"/>
            </w:tcMar>
            <w:vAlign w:val="top"/>
            <w:hideMark/>
          </w:tcPr>
          <w:p>
            <w:pPr>
              <w:pStyle w:val="documentskn-slm1namediv"/>
              <w:pBdr>
                <w:top w:val="none" w:sz="0" w:space="0" w:color="auto"/>
                <w:left w:val="none" w:sz="0" w:space="0" w:color="auto"/>
                <w:bottom w:val="none" w:sz="0" w:space="0" w:color="auto"/>
                <w:right w:val="none" w:sz="0" w:space="31" w:color="auto"/>
              </w:pBdr>
              <w:spacing w:before="0" w:after="0" w:line="460" w:lineRule="atLeast"/>
              <w:ind w:left="0" w:right="1391"/>
              <w:rPr>
                <w:rStyle w:val="documentskn-slm1nameSecparagraphname"/>
                <w:rFonts w:ascii="Montserrat" w:eastAsia="Montserrat" w:hAnsi="Montserrat" w:cs="Montserrat"/>
                <w:b/>
                <w:bCs/>
                <w:caps/>
                <w:color w:val="000000"/>
                <w:spacing w:val="18"/>
                <w:sz w:val="40"/>
                <w:szCs w:val="40"/>
                <w:bdr w:val="none" w:sz="0" w:space="0" w:color="auto"/>
                <w:shd w:val="clear" w:color="auto" w:fill="auto"/>
                <w:vertAlign w:val="baseline"/>
              </w:rPr>
            </w:pPr>
            <w:r>
              <w:rPr>
                <w:rStyle w:val="span"/>
                <w:rFonts w:ascii="Montserrat" w:eastAsia="Montserrat" w:hAnsi="Montserrat" w:cs="Montserrat"/>
                <w:b/>
                <w:bCs/>
                <w:caps/>
                <w:color w:val="000000"/>
                <w:spacing w:val="18"/>
                <w:sz w:val="40"/>
                <w:szCs w:val="40"/>
              </w:rPr>
              <w:t>First Name</w:t>
            </w:r>
            <w:r>
              <w:rPr>
                <w:rStyle w:val="span"/>
                <w:rFonts w:ascii="Montserrat" w:eastAsia="Montserrat" w:hAnsi="Montserrat" w:cs="Montserrat"/>
                <w:b/>
                <w:bCs/>
                <w:caps/>
                <w:color w:val="000000"/>
                <w:spacing w:val="18"/>
                <w:sz w:val="40"/>
                <w:szCs w:val="40"/>
              </w:rPr>
              <w:t xml:space="preserve"> </w:t>
            </w:r>
            <w:r>
              <w:rPr>
                <w:rStyle w:val="span"/>
                <w:rFonts w:ascii="Montserrat" w:eastAsia="Montserrat" w:hAnsi="Montserrat" w:cs="Montserrat"/>
                <w:b/>
                <w:bCs/>
                <w:caps/>
                <w:color w:val="000000"/>
                <w:spacing w:val="18"/>
                <w:sz w:val="40"/>
                <w:szCs w:val="40"/>
              </w:rPr>
              <w:t>Last Name</w:t>
            </w:r>
          </w:p>
        </w:tc>
        <w:tc>
          <w:tcPr>
            <w:tcW w:w="3245" w:type="dxa"/>
            <w:gridSpan w:val="2"/>
            <w:shd w:val="clear" w:color="auto" w:fill="CCE1ED"/>
            <w:tcMar>
              <w:top w:w="800" w:type="dxa"/>
              <w:left w:w="0" w:type="dxa"/>
              <w:bottom w:w="360" w:type="dxa"/>
              <w:right w:w="0" w:type="dxa"/>
            </w:tcMar>
            <w:vAlign w:val="top"/>
            <w:hideMark/>
          </w:tcPr>
          <w:p>
            <w:pPr>
              <w:pStyle w:val="documentskn-slm1namediv"/>
              <w:pBdr>
                <w:top w:val="none" w:sz="0" w:space="0" w:color="auto"/>
                <w:left w:val="none" w:sz="0" w:space="0" w:color="auto"/>
                <w:bottom w:val="none" w:sz="0" w:space="0" w:color="auto"/>
                <w:right w:val="none" w:sz="0" w:space="31" w:color="auto"/>
              </w:pBdr>
              <w:spacing w:before="0" w:after="0" w:line="460" w:lineRule="atLeast"/>
              <w:ind w:left="0" w:right="1391"/>
              <w:rPr>
                <w:rStyle w:val="span"/>
                <w:rFonts w:ascii="Montserrat" w:eastAsia="Montserrat" w:hAnsi="Montserrat" w:cs="Montserrat"/>
                <w:b/>
                <w:bCs/>
                <w:caps/>
                <w:color w:val="000000"/>
                <w:spacing w:val="18"/>
                <w:sz w:val="40"/>
                <w:szCs w:val="40"/>
              </w:rPr>
            </w:pPr>
          </w:p>
        </w:tc>
        <w:tc>
          <w:tcPr>
            <w:tcW w:w="800" w:type="dxa"/>
            <w:shd w:val="clear" w:color="auto" w:fill="CCE1ED"/>
            <w:tcMar>
              <w:top w:w="800" w:type="dxa"/>
              <w:left w:w="0" w:type="dxa"/>
              <w:bottom w:w="360" w:type="dxa"/>
              <w:right w:w="0" w:type="dxa"/>
            </w:tcMar>
            <w:vAlign w:val="top"/>
            <w:hideMark/>
          </w:tcPr>
          <w:p>
            <w:pPr>
              <w:pStyle w:val="documentskn-slm1nameSecparagraphhmrgcellParagraph"/>
              <w:pBdr>
                <w:top w:val="none" w:sz="0" w:space="0" w:color="auto"/>
                <w:left w:val="none" w:sz="0" w:space="0" w:color="auto"/>
                <w:bottom w:val="none" w:sz="0" w:space="0" w:color="auto"/>
                <w:right w:val="none" w:sz="0" w:space="0" w:color="auto"/>
                <w:between w:val="none" w:sz="0" w:space="0" w:color="auto"/>
                <w:bar w:val="none" w:sz="0" w:space="0" w:color="auto"/>
              </w:pBdr>
              <w:ind w:left="0" w:right="0"/>
              <w:rPr>
                <w:rStyle w:val="documentskn-slm1nameSecparagraphhmrgcell"/>
                <w:rFonts w:ascii="Open Sans" w:eastAsia="Open Sans" w:hAnsi="Open Sans" w:cs="Open Sans"/>
                <w:color w:val="000000"/>
                <w:sz w:val="20"/>
                <w:szCs w:val="20"/>
                <w:bdr w:val="none" w:sz="0" w:space="0" w:color="auto"/>
                <w:vertAlign w:val="baseline"/>
              </w:rPr>
            </w:pPr>
          </w:p>
        </w:tc>
      </w:tr>
      <w:tr>
        <w:tblPrEx>
          <w:tblW w:w="0" w:type="auto"/>
          <w:tblCellSpacing w:w="0" w:type="dxa"/>
          <w:tblLayout w:type="fixed"/>
          <w:tblCellMar>
            <w:top w:w="0" w:type="dxa"/>
            <w:left w:w="0" w:type="dxa"/>
            <w:bottom w:w="0" w:type="dxa"/>
            <w:right w:w="0" w:type="dxa"/>
          </w:tblCellMar>
          <w:tblLook w:val="05E0"/>
        </w:tblPrEx>
        <w:trPr>
          <w:trHeight w:val="280"/>
          <w:tblCellSpacing w:w="0" w:type="dxa"/>
        </w:trPr>
        <w:tc>
          <w:tcPr>
            <w:tcW w:w="800" w:type="dxa"/>
            <w:shd w:val="clear" w:color="auto" w:fill="404040"/>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Fonts w:ascii="Open Sans" w:eastAsia="Open Sans" w:hAnsi="Open Sans" w:cs="Open Sans"/>
                <w:color w:val="000000"/>
                <w:sz w:val="20"/>
                <w:szCs w:val="20"/>
                <w:bdr w:val="none" w:sz="0" w:space="0" w:color="auto"/>
                <w:vertAlign w:val="baseline"/>
              </w:rPr>
            </w:pPr>
          </w:p>
        </w:tc>
        <w:tc>
          <w:tcPr>
            <w:tcW w:w="420" w:type="dxa"/>
            <w:shd w:val="clear" w:color="auto" w:fill="404040"/>
            <w:tcMar>
              <w:top w:w="300" w:type="dxa"/>
              <w:left w:w="0" w:type="dxa"/>
              <w:bottom w:w="300" w:type="dxa"/>
              <w:right w:w="0" w:type="dxa"/>
            </w:tcMar>
            <w:vAlign w:val="top"/>
            <w:hideMark/>
          </w:tcPr>
          <w:p>
            <w:pPr>
              <w:pStyle w:val="documentskn-slm1iconSvgdiv"/>
              <w:pBdr>
                <w:top w:val="none" w:sz="0" w:space="0" w:color="auto"/>
                <w:left w:val="none" w:sz="0" w:space="0" w:color="auto"/>
                <w:bottom w:val="none" w:sz="0" w:space="0" w:color="auto"/>
                <w:right w:val="none" w:sz="0" w:space="0" w:color="auto"/>
              </w:pBdr>
              <w:spacing w:before="10" w:after="0"/>
              <w:ind w:left="0" w:right="0"/>
              <w:rPr>
                <w:rStyle w:val="documentskn-slm1addressany"/>
                <w:rFonts w:ascii="Open Sans" w:eastAsia="Open Sans" w:hAnsi="Open Sans" w:cs="Open Sans"/>
                <w:color w:val="000000"/>
                <w:sz w:val="20"/>
                <w:szCs w:val="20"/>
                <w:bdr w:val="none" w:sz="0" w:space="0" w:color="auto"/>
                <w:shd w:val="clear" w:color="auto" w:fill="auto"/>
                <w:vertAlign w:val="baseline"/>
              </w:rPr>
            </w:pPr>
            <w:r>
              <w:rPr>
                <w:rStyle w:val="documentskn-slm1addressany"/>
                <w:rFonts w:ascii="Open Sans" w:eastAsia="Open Sans" w:hAnsi="Open Sans" w:cs="Open Sans"/>
                <w:strike w:val="0"/>
                <w:color w:val="000000"/>
                <w:sz w:val="20"/>
                <w:szCs w:val="20"/>
                <w:u w:val="none"/>
                <w:bdr w:val="none" w:sz="0" w:space="0" w:color="auto"/>
                <w:shd w:val="clear" w:color="auto" w:fill="auto"/>
                <w:vertAlign w:val="baseline"/>
              </w:rPr>
              <w:drawing>
                <wp:inline>
                  <wp:extent cx="216254" cy="216380"/>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4"/>
                          <a:stretch>
                            <a:fillRect/>
                          </a:stretch>
                        </pic:blipFill>
                        <pic:spPr>
                          <a:xfrm>
                            <a:off x="0" y="0"/>
                            <a:ext cx="216254" cy="216380"/>
                          </a:xfrm>
                          <a:prstGeom prst="rect">
                            <a:avLst/>
                          </a:prstGeom>
                        </pic:spPr>
                      </pic:pic>
                    </a:graphicData>
                  </a:graphic>
                </wp:inline>
              </w:drawing>
            </w:r>
          </w:p>
        </w:tc>
        <w:tc>
          <w:tcPr>
            <w:tcW w:w="3127" w:type="dxa"/>
            <w:shd w:val="clear" w:color="auto" w:fill="404040"/>
            <w:tcMar>
              <w:top w:w="300" w:type="dxa"/>
              <w:left w:w="0" w:type="dxa"/>
              <w:bottom w:w="300" w:type="dxa"/>
              <w:right w:w="200" w:type="dxa"/>
            </w:tcMar>
            <w:vAlign w:val="top"/>
            <w:hideMark/>
          </w:tcPr>
          <w:p>
            <w:pPr>
              <w:pStyle w:val="documentskn-slm1dispWord"/>
              <w:spacing w:after="0" w:line="300" w:lineRule="atLeast"/>
              <w:ind w:left="0" w:right="420"/>
              <w:rPr>
                <w:rStyle w:val="documentskn-slm1addressany"/>
                <w:rFonts w:ascii="Open Sans" w:eastAsia="Open Sans" w:hAnsi="Open Sans" w:cs="Open Sans"/>
                <w:color w:val="FFFFFF"/>
                <w:sz w:val="20"/>
                <w:szCs w:val="20"/>
                <w:bdr w:val="none" w:sz="0" w:space="0" w:color="auto"/>
                <w:shd w:val="clear" w:color="auto" w:fill="auto"/>
                <w:vertAlign w:val="baseline"/>
              </w:rPr>
            </w:pPr>
            <w:r>
              <w:rPr>
                <w:rStyle w:val="documentskn-slm1addressany"/>
                <w:rFonts w:ascii="Open Sans" w:eastAsia="Open Sans" w:hAnsi="Open Sans" w:cs="Open Sans"/>
                <w:color w:val="FFFFFF"/>
                <w:sz w:val="20"/>
                <w:szCs w:val="20"/>
                <w:bdr w:val="none" w:sz="0" w:space="0" w:color="auto"/>
                <w:shd w:val="clear" w:color="auto" w:fill="auto"/>
                <w:vertAlign w:val="baseline"/>
              </w:rPr>
              <w:t>test@test.com</w:t>
            </w:r>
          </w:p>
        </w:tc>
        <w:tc>
          <w:tcPr>
            <w:tcW w:w="420" w:type="dxa"/>
            <w:shd w:val="clear" w:color="auto" w:fill="404040"/>
            <w:tcMar>
              <w:top w:w="300" w:type="dxa"/>
              <w:left w:w="0" w:type="dxa"/>
              <w:bottom w:w="300" w:type="dxa"/>
              <w:right w:w="0" w:type="dxa"/>
            </w:tcMar>
            <w:vAlign w:val="top"/>
            <w:hideMark/>
          </w:tcPr>
          <w:p>
            <w:pPr>
              <w:pStyle w:val="documentskn-slm1iconSvgdiv"/>
              <w:pBdr>
                <w:top w:val="none" w:sz="0" w:space="0" w:color="auto"/>
                <w:left w:val="none" w:sz="0" w:space="0" w:color="auto"/>
                <w:bottom w:val="none" w:sz="0" w:space="0" w:color="auto"/>
                <w:right w:val="none" w:sz="0" w:space="0" w:color="auto"/>
              </w:pBdr>
              <w:spacing w:before="10" w:after="0"/>
              <w:ind w:left="0" w:right="0"/>
              <w:rPr>
                <w:rStyle w:val="documentskn-slm1addressany"/>
                <w:rFonts w:ascii="Open Sans" w:eastAsia="Open Sans" w:hAnsi="Open Sans" w:cs="Open Sans"/>
                <w:color w:val="000000"/>
                <w:sz w:val="20"/>
                <w:szCs w:val="20"/>
                <w:bdr w:val="none" w:sz="0" w:space="0" w:color="auto"/>
                <w:shd w:val="clear" w:color="auto" w:fill="auto"/>
                <w:vertAlign w:val="baseline"/>
              </w:rPr>
            </w:pPr>
            <w:r>
              <w:rPr>
                <w:rStyle w:val="documentskn-slm1addressany"/>
                <w:rFonts w:ascii="Open Sans" w:eastAsia="Open Sans" w:hAnsi="Open Sans" w:cs="Open Sans"/>
                <w:strike w:val="0"/>
                <w:color w:val="000000"/>
                <w:sz w:val="20"/>
                <w:szCs w:val="20"/>
                <w:u w:val="none"/>
                <w:bdr w:val="none" w:sz="0" w:space="0" w:color="auto"/>
                <w:shd w:val="clear" w:color="auto" w:fill="auto"/>
                <w:vertAlign w:val="baseline"/>
              </w:rPr>
              <w:drawing>
                <wp:inline>
                  <wp:extent cx="216254" cy="216380"/>
                  <wp:docPr id="10000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0"/>
                          </pic:cNvPicPr>
                        </pic:nvPicPr>
                        <pic:blipFill>
                          <a:blip xmlns:r="http://schemas.openxmlformats.org/officeDocument/2006/relationships" r:embed="rId5"/>
                          <a:stretch>
                            <a:fillRect/>
                          </a:stretch>
                        </pic:blipFill>
                        <pic:spPr>
                          <a:xfrm>
                            <a:off x="0" y="0"/>
                            <a:ext cx="216254" cy="216380"/>
                          </a:xfrm>
                          <a:prstGeom prst="rect">
                            <a:avLst/>
                          </a:prstGeom>
                        </pic:spPr>
                      </pic:pic>
                    </a:graphicData>
                  </a:graphic>
                </wp:inline>
              </w:drawing>
            </w:r>
          </w:p>
        </w:tc>
        <w:tc>
          <w:tcPr>
            <w:tcW w:w="3127" w:type="dxa"/>
            <w:shd w:val="clear" w:color="auto" w:fill="404040"/>
            <w:tcMar>
              <w:top w:w="300" w:type="dxa"/>
              <w:left w:w="0" w:type="dxa"/>
              <w:bottom w:w="300" w:type="dxa"/>
              <w:right w:w="200" w:type="dxa"/>
            </w:tcMar>
            <w:vAlign w:val="top"/>
            <w:hideMark/>
          </w:tcPr>
          <w:p>
            <w:pPr>
              <w:pStyle w:val="documentskn-slm1dispWord"/>
              <w:spacing w:after="0" w:line="300" w:lineRule="atLeast"/>
              <w:ind w:left="0" w:right="420"/>
              <w:rPr>
                <w:rStyle w:val="documentskn-slm1addressany"/>
                <w:rFonts w:ascii="Open Sans" w:eastAsia="Open Sans" w:hAnsi="Open Sans" w:cs="Open Sans"/>
                <w:color w:val="FFFFFF"/>
                <w:sz w:val="20"/>
                <w:szCs w:val="20"/>
                <w:bdr w:val="none" w:sz="0" w:space="0" w:color="auto"/>
                <w:shd w:val="clear" w:color="auto" w:fill="auto"/>
                <w:vertAlign w:val="baseline"/>
              </w:rPr>
            </w:pPr>
            <w:r>
              <w:rPr>
                <w:rStyle w:val="span"/>
                <w:rFonts w:ascii="Open Sans" w:eastAsia="Open Sans" w:hAnsi="Open Sans" w:cs="Open Sans"/>
                <w:color w:val="FFFFFF"/>
                <w:sz w:val="20"/>
                <w:szCs w:val="20"/>
              </w:rPr>
              <w:t>+911234567890</w:t>
            </w:r>
          </w:p>
        </w:tc>
        <w:tc>
          <w:tcPr>
            <w:tcW w:w="420" w:type="dxa"/>
            <w:gridSpan w:val="2"/>
            <w:shd w:val="clear" w:color="auto" w:fill="404040"/>
            <w:tcMar>
              <w:top w:w="300" w:type="dxa"/>
              <w:left w:w="0" w:type="dxa"/>
              <w:bottom w:w="300" w:type="dxa"/>
              <w:right w:w="0" w:type="dxa"/>
            </w:tcMar>
            <w:vAlign w:val="top"/>
            <w:hideMark/>
          </w:tcPr>
          <w:p>
            <w:pPr>
              <w:pStyle w:val="documentskn-slm1iconSvgdiv"/>
              <w:pBdr>
                <w:top w:val="none" w:sz="0" w:space="0" w:color="auto"/>
                <w:left w:val="none" w:sz="0" w:space="0" w:color="auto"/>
                <w:bottom w:val="none" w:sz="0" w:space="0" w:color="auto"/>
                <w:right w:val="none" w:sz="0" w:space="0" w:color="auto"/>
              </w:pBdr>
              <w:spacing w:before="10" w:after="0"/>
              <w:ind w:left="0" w:right="0"/>
              <w:rPr>
                <w:rStyle w:val="documentskn-slm1addressany"/>
                <w:rFonts w:ascii="Open Sans" w:eastAsia="Open Sans" w:hAnsi="Open Sans" w:cs="Open Sans"/>
                <w:color w:val="000000"/>
                <w:sz w:val="20"/>
                <w:szCs w:val="20"/>
                <w:bdr w:val="none" w:sz="0" w:space="0" w:color="auto"/>
                <w:shd w:val="clear" w:color="auto" w:fill="auto"/>
                <w:vertAlign w:val="baseline"/>
              </w:rPr>
            </w:pPr>
            <w:r>
              <w:rPr>
                <w:rStyle w:val="documentskn-slm1addressany"/>
                <w:rFonts w:ascii="Open Sans" w:eastAsia="Open Sans" w:hAnsi="Open Sans" w:cs="Open Sans"/>
                <w:strike w:val="0"/>
                <w:color w:val="000000"/>
                <w:sz w:val="20"/>
                <w:szCs w:val="20"/>
                <w:u w:val="none"/>
                <w:bdr w:val="none" w:sz="0" w:space="0" w:color="auto"/>
                <w:shd w:val="clear" w:color="auto" w:fill="auto"/>
                <w:vertAlign w:val="baseline"/>
              </w:rPr>
              <w:drawing>
                <wp:inline>
                  <wp:extent cx="216254" cy="216380"/>
                  <wp:docPr id="10000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0"/>
                          </pic:cNvPicPr>
                        </pic:nvPicPr>
                        <pic:blipFill>
                          <a:blip xmlns:r="http://schemas.openxmlformats.org/officeDocument/2006/relationships" r:embed="rId6"/>
                          <a:stretch>
                            <a:fillRect/>
                          </a:stretch>
                        </pic:blipFill>
                        <pic:spPr>
                          <a:xfrm>
                            <a:off x="0" y="0"/>
                            <a:ext cx="216254" cy="216380"/>
                          </a:xfrm>
                          <a:prstGeom prst="rect">
                            <a:avLst/>
                          </a:prstGeom>
                        </pic:spPr>
                      </pic:pic>
                    </a:graphicData>
                  </a:graphic>
                </wp:inline>
              </w:drawing>
            </w:r>
          </w:p>
        </w:tc>
        <w:tc>
          <w:tcPr>
            <w:tcW w:w="3127" w:type="dxa"/>
            <w:shd w:val="clear" w:color="auto" w:fill="404040"/>
            <w:tcMar>
              <w:top w:w="300" w:type="dxa"/>
              <w:left w:w="0" w:type="dxa"/>
              <w:bottom w:w="300" w:type="dxa"/>
              <w:right w:w="200" w:type="dxa"/>
            </w:tcMar>
            <w:vAlign w:val="top"/>
            <w:hideMark/>
          </w:tcPr>
          <w:p>
            <w:pPr>
              <w:pStyle w:val="documentskn-slm1dispWord"/>
              <w:spacing w:after="0" w:line="300" w:lineRule="atLeast"/>
              <w:ind w:left="0" w:right="200"/>
              <w:rPr>
                <w:rStyle w:val="documentskn-slm1addressany"/>
                <w:rFonts w:ascii="Open Sans" w:eastAsia="Open Sans" w:hAnsi="Open Sans" w:cs="Open Sans"/>
                <w:color w:val="FFFFFF"/>
                <w:sz w:val="20"/>
                <w:szCs w:val="20"/>
                <w:bdr w:val="none" w:sz="0" w:space="0" w:color="auto"/>
                <w:shd w:val="clear" w:color="auto" w:fill="auto"/>
                <w:vertAlign w:val="baseline"/>
              </w:rPr>
            </w:pPr>
            <w:r>
              <w:rPr>
                <w:rStyle w:val="span"/>
                <w:rFonts w:ascii="Open Sans" w:eastAsia="Open Sans" w:hAnsi="Open Sans" w:cs="Open Sans"/>
                <w:color w:val="FFFFFF"/>
                <w:sz w:val="20"/>
                <w:szCs w:val="20"/>
              </w:rPr>
              <w:t>City Country</w:t>
            </w:r>
          </w:p>
        </w:tc>
        <w:tc>
          <w:tcPr>
            <w:tcW w:w="800" w:type="dxa"/>
            <w:shd w:val="clear" w:color="auto" w:fill="404040"/>
            <w:tcMar>
              <w:top w:w="300" w:type="dxa"/>
              <w:left w:w="0" w:type="dxa"/>
              <w:bottom w:w="0" w:type="dxa"/>
              <w:right w:w="0" w:type="dxa"/>
            </w:tcMar>
            <w:vAlign w:val="top"/>
            <w:hideMark/>
          </w:tcPr>
          <w:p>
            <w:pPr>
              <w:pStyle w:val="documentskn-slm1paragraphhmrgcell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00" w:lineRule="atLeast"/>
              <w:ind w:left="0" w:right="0"/>
              <w:rPr>
                <w:rStyle w:val="documentskn-slm1paragraphhmrgcell"/>
                <w:rFonts w:ascii="Open Sans" w:eastAsia="Open Sans" w:hAnsi="Open Sans" w:cs="Open Sans"/>
                <w:color w:val="000000"/>
                <w:sz w:val="20"/>
                <w:szCs w:val="20"/>
                <w:bdr w:val="none" w:sz="0" w:space="0" w:color="auto"/>
                <w:shd w:val="clear" w:color="auto" w:fill="auto"/>
                <w:vertAlign w:val="baseline"/>
              </w:rPr>
            </w:pPr>
          </w:p>
        </w:tc>
      </w:tr>
    </w:tbl>
    <w:p>
      <w:pPr>
        <w:spacing w:line="600" w:lineRule="auto"/>
        <w:sectPr>
          <w:headerReference w:type="default" r:id="rId7"/>
          <w:footerReference w:type="default" r:id="rId8"/>
          <w:pgSz w:w="12240" w:h="15840"/>
          <w:pgMar w:top="0" w:right="0" w:bottom="800" w:left="0" w:header="0" w:footer="0"/>
          <w:cols w:space="720"/>
        </w:sectPr>
      </w:pPr>
    </w:p>
    <w:p>
      <w:pPr>
        <w:spacing w:line="600" w:lineRule="auto"/>
      </w:pPr>
    </w:p>
    <w:p>
      <w:pPr>
        <w:rPr>
          <w:vanish/>
        </w:rPr>
      </w:pPr>
    </w:p>
    <w:p>
      <w:pPr>
        <w:pStyle w:val="div"/>
        <w:pBdr>
          <w:top w:val="none" w:sz="0" w:space="0" w:color="auto"/>
          <w:left w:val="none" w:sz="0" w:space="0" w:color="auto"/>
          <w:bottom w:val="none" w:sz="0" w:space="0" w:color="auto"/>
          <w:right w:val="none" w:sz="0" w:space="0" w:color="auto"/>
        </w:pBdr>
        <w:spacing w:before="0" w:after="0" w:line="20" w:lineRule="exact"/>
        <w:ind w:left="0" w:right="0"/>
        <w:rPr>
          <w:rFonts w:ascii="Open Sans" w:eastAsia="Open Sans" w:hAnsi="Open Sans" w:cs="Open Sans"/>
          <w:color w:val="000000"/>
          <w:sz w:val="20"/>
          <w:szCs w:val="20"/>
          <w:bdr w:val="none" w:sz="0" w:space="0" w:color="auto"/>
          <w:vertAlign w:val="baseline"/>
        </w:rPr>
      </w:pPr>
    </w:p>
    <w:p>
      <w:pPr>
        <w:pStyle w:val="documentskn-slm1sectiontitle"/>
        <w:pBdr>
          <w:top w:val="none" w:sz="0" w:space="0" w:color="auto"/>
          <w:left w:val="none" w:sz="0" w:space="0" w:color="auto"/>
          <w:bottom w:val="none" w:sz="0" w:space="0" w:color="auto"/>
          <w:right w:val="none" w:sz="0" w:space="0" w:color="auto"/>
        </w:pBdr>
        <w:spacing w:before="0" w:after="220"/>
        <w:ind w:left="0" w:right="0"/>
        <w:rPr>
          <w:rFonts w:ascii="Montserrat" w:eastAsia="Montserrat" w:hAnsi="Montserrat" w:cs="Montserrat"/>
          <w:b/>
          <w:bCs/>
          <w:caps/>
          <w:color w:val="000000"/>
          <w:spacing w:val="20"/>
          <w:bdr w:val="none" w:sz="0" w:space="0" w:color="auto"/>
          <w:vertAlign w:val="baseline"/>
        </w:rPr>
      </w:pPr>
      <w:r>
        <w:rPr>
          <w:color w:val="000000"/>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ind w:left="0" w:right="0"/>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ocumentskn-slm1sectiontitle"/>
        <w:pBdr>
          <w:top w:val="none" w:sz="0" w:space="0" w:color="auto"/>
          <w:left w:val="none" w:sz="0" w:space="0" w:color="auto"/>
          <w:bottom w:val="none" w:sz="0" w:space="0" w:color="auto"/>
          <w:right w:val="none" w:sz="0" w:space="0" w:color="auto"/>
        </w:pBdr>
        <w:spacing w:before="500" w:after="220"/>
        <w:ind w:left="0" w:right="0"/>
        <w:rPr>
          <w:rFonts w:ascii="Montserrat" w:eastAsia="Montserrat" w:hAnsi="Montserrat" w:cs="Montserrat"/>
          <w:b/>
          <w:bCs/>
          <w:caps/>
          <w:color w:val="000000"/>
          <w:spacing w:val="20"/>
          <w:bdr w:val="none" w:sz="0" w:space="0" w:color="auto"/>
          <w:vertAlign w:val="baseline"/>
        </w:rPr>
      </w:pPr>
      <w:r>
        <w:rPr>
          <w:color w:val="000000"/>
          <w:bdr w:val="none" w:sz="0" w:space="0" w:color="auto"/>
          <w:vertAlign w:val="baseline"/>
        </w:rPr>
        <w:t>Skills</w:t>
      </w:r>
    </w:p>
    <w:tbl>
      <w:tblPr>
        <w:tblStyle w:val="documentskn-slm1sectionmulticol"/>
        <w:tblW w:w="0" w:type="auto"/>
        <w:tblInd w:w="0" w:type="dxa"/>
        <w:tblLayout w:type="fixed"/>
        <w:tblCellMar>
          <w:top w:w="0" w:type="dxa"/>
          <w:left w:w="0" w:type="dxa"/>
          <w:bottom w:w="0" w:type="dxa"/>
          <w:right w:w="0" w:type="dxa"/>
        </w:tblCellMar>
        <w:tblLook w:val="05E0"/>
      </w:tblPr>
      <w:tblGrid>
        <w:gridCol w:w="3303"/>
        <w:gridCol w:w="390"/>
        <w:gridCol w:w="3303"/>
        <w:gridCol w:w="390"/>
        <w:gridCol w:w="3303"/>
      </w:tblGrid>
      <w:tr>
        <w:tblPrEx>
          <w:tblW w:w="0" w:type="auto"/>
          <w:tblInd w:w="0" w:type="dxa"/>
          <w:tblLayout w:type="fixed"/>
          <w:tblCellMar>
            <w:top w:w="0" w:type="dxa"/>
            <w:left w:w="0" w:type="dxa"/>
            <w:bottom w:w="0" w:type="dxa"/>
            <w:right w:w="0" w:type="dxa"/>
          </w:tblCellMar>
          <w:tblLook w:val="05E0"/>
        </w:tblPrEx>
        <w:tc>
          <w:tcPr>
            <w:tcW w:w="3303" w:type="dxa"/>
            <w:noWrap w:val="0"/>
            <w:tcMar>
              <w:top w:w="5" w:type="dxa"/>
              <w:left w:w="5" w:type="dxa"/>
              <w:bottom w:w="5" w:type="dxa"/>
              <w:right w:w="5" w:type="dxa"/>
            </w:tcMar>
            <w:vAlign w:val="top"/>
            <w:hideMark/>
          </w:tcPr>
          <w:p>
            <w:pPr>
              <w:pStyle w:val="documentskn-slm1ullinth-child1"/>
              <w:numPr>
                <w:ilvl w:val="0"/>
                <w:numId w:val="1"/>
              </w:numPr>
              <w:spacing w:before="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Leadership and Teamwork</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Management Skills</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Complex Problem Solving</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Amazon AWS</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Microsoft Azure</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Microservices</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Ansible</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Terraform</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DevOps</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CI/CD</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Jenkins</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Docker</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Kubernetes</w:t>
            </w:r>
          </w:p>
          <w:p>
            <w:pPr>
              <w:pStyle w:val="documentskn-slm1ulli"/>
              <w:numPr>
                <w:ilvl w:val="0"/>
                <w:numId w:val="1"/>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Linux</w:t>
            </w:r>
          </w:p>
        </w:tc>
        <w:tc>
          <w:tcPr>
            <w:tcW w:w="390" w:type="dxa"/>
            <w:noWrap w:val="0"/>
            <w:tcMar>
              <w:top w:w="5"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rPr>
                <w:rFonts w:ascii="Open Sans" w:eastAsia="Open Sans" w:hAnsi="Open Sans" w:cs="Open Sans"/>
                <w:color w:val="000000"/>
                <w:sz w:val="20"/>
                <w:szCs w:val="20"/>
                <w:bdr w:val="none" w:sz="0" w:space="0" w:color="auto"/>
                <w:vertAlign w:val="baseline"/>
              </w:rPr>
            </w:pPr>
          </w:p>
        </w:tc>
        <w:tc>
          <w:tcPr>
            <w:tcW w:w="3303" w:type="dxa"/>
            <w:tcMar>
              <w:top w:w="5" w:type="dxa"/>
              <w:left w:w="5" w:type="dxa"/>
              <w:bottom w:w="5" w:type="dxa"/>
              <w:right w:w="5" w:type="dxa"/>
            </w:tcMar>
            <w:vAlign w:val="top"/>
            <w:hideMark/>
          </w:tcPr>
          <w:p>
            <w:pPr>
              <w:pStyle w:val="documentskn-slm1ullinth-child1"/>
              <w:numPr>
                <w:ilvl w:val="0"/>
                <w:numId w:val="2"/>
              </w:numPr>
              <w:spacing w:before="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Windows</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VMware</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Data Analysis</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Database Management</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Automation, SLA</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Business intelligence, Specification</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CD, Teamwork</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Configuration management, Technical training</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Content, Unix</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Client, Upgrade</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Data Analysis, Validation</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Data management</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Database Management</w:t>
            </w:r>
          </w:p>
          <w:p>
            <w:pPr>
              <w:pStyle w:val="documentskn-slm1ulli"/>
              <w:numPr>
                <w:ilvl w:val="0"/>
                <w:numId w:val="2"/>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DC</w:t>
            </w:r>
          </w:p>
        </w:tc>
        <w:tc>
          <w:tcPr>
            <w:tcW w:w="390" w:type="dxa"/>
            <w:tcMar>
              <w:top w:w="5"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rPr>
                <w:rFonts w:ascii="Open Sans" w:eastAsia="Open Sans" w:hAnsi="Open Sans" w:cs="Open Sans"/>
                <w:color w:val="000000"/>
                <w:sz w:val="20"/>
                <w:szCs w:val="20"/>
                <w:bdr w:val="none" w:sz="0" w:space="0" w:color="auto"/>
                <w:vertAlign w:val="baseline"/>
              </w:rPr>
            </w:pPr>
          </w:p>
        </w:tc>
        <w:tc>
          <w:tcPr>
            <w:tcW w:w="3303" w:type="dxa"/>
            <w:tcMar>
              <w:top w:w="5" w:type="dxa"/>
              <w:left w:w="5" w:type="dxa"/>
              <w:bottom w:w="5" w:type="dxa"/>
              <w:right w:w="5" w:type="dxa"/>
            </w:tcMar>
            <w:vAlign w:val="top"/>
            <w:hideMark/>
          </w:tcPr>
          <w:p>
            <w:pPr>
              <w:pStyle w:val="documentskn-slm1ullinth-child1"/>
              <w:numPr>
                <w:ilvl w:val="0"/>
                <w:numId w:val="3"/>
              </w:numPr>
              <w:spacing w:before="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Designing</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Dutch</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English</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Features</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French</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Knowledge management</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Leadership</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Linux</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Managing</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Management Skills</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Windows</w:t>
            </w:r>
          </w:p>
          <w:p>
            <w:pPr>
              <w:pStyle w:val="documentskn-slm1ulli"/>
              <w:numPr>
                <w:ilvl w:val="0"/>
                <w:numId w:val="3"/>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Problem Solving</w:t>
            </w:r>
          </w:p>
        </w:tc>
      </w:tr>
    </w:tbl>
    <w:p>
      <w:pPr>
        <w:pStyle w:val="documentskn-slm1sectiontitle"/>
        <w:pBdr>
          <w:top w:val="none" w:sz="0" w:space="0" w:color="auto"/>
          <w:left w:val="none" w:sz="0" w:space="0" w:color="auto"/>
          <w:bottom w:val="none" w:sz="0" w:space="0" w:color="auto"/>
          <w:right w:val="none" w:sz="0" w:space="0" w:color="auto"/>
        </w:pBdr>
        <w:spacing w:before="500" w:after="220"/>
        <w:ind w:left="0" w:right="0"/>
        <w:rPr>
          <w:rFonts w:ascii="Montserrat" w:eastAsia="Montserrat" w:hAnsi="Montserrat" w:cs="Montserrat"/>
          <w:b/>
          <w:bCs/>
          <w:caps/>
          <w:color w:val="000000"/>
          <w:spacing w:val="20"/>
          <w:bdr w:val="none" w:sz="0" w:space="0" w:color="auto"/>
          <w:vertAlign w:val="baseline"/>
        </w:rPr>
      </w:pPr>
      <w:r>
        <w:rPr>
          <w:color w:val="000000"/>
          <w:bdr w:val="none" w:sz="0" w:space="0" w:color="auto"/>
          <w:vertAlign w:val="baseline"/>
        </w:rPr>
        <w:t>Experience</w:t>
      </w:r>
    </w:p>
    <w:tbl>
      <w:tblPr>
        <w:tblStyle w:val="documentskn-slm1twocolparatable"/>
        <w:tblW w:w="0" w:type="auto"/>
        <w:tblCellSpacing w:w="0" w:type="dxa"/>
        <w:tblLayout w:type="fixed"/>
        <w:tblCellMar>
          <w:top w:w="0" w:type="dxa"/>
          <w:left w:w="0" w:type="dxa"/>
          <w:bottom w:w="0" w:type="dxa"/>
          <w:right w:w="0" w:type="dxa"/>
        </w:tblCellMar>
        <w:tblLook w:val="05E0"/>
      </w:tblPr>
      <w:tblGrid>
        <w:gridCol w:w="1800"/>
        <w:gridCol w:w="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0" w:type="dxa"/>
              <w:left w:w="0" w:type="dxa"/>
              <w:bottom w:w="0" w:type="dxa"/>
              <w:right w:w="0" w:type="dxa"/>
            </w:tcMar>
            <w:vAlign w:val="top"/>
            <w:hideMark/>
          </w:tcPr>
          <w:p>
            <w:pPr>
              <w:rPr>
                <w:rFonts w:ascii="Open Sans" w:eastAsia="Open Sans" w:hAnsi="Open Sans" w:cs="Open Sans"/>
                <w:color w:val="000000"/>
                <w:sz w:val="20"/>
                <w:szCs w:val="20"/>
                <w:bdr w:val="none" w:sz="0" w:space="0" w:color="auto"/>
                <w:vertAlign w:val="baseline"/>
              </w:rPr>
            </w:pPr>
            <w:r>
              <w:rPr>
                <w:rStyle w:val="span"/>
                <w:rFonts w:ascii="Open Sans" w:eastAsia="Open Sans" w:hAnsi="Open Sans" w:cs="Open Sans"/>
                <w:caps w:val="0"/>
                <w:color w:val="666666"/>
                <w:sz w:val="20"/>
                <w:szCs w:val="20"/>
              </w:rPr>
              <w:t>01/2021</w:t>
            </w:r>
            <w:r>
              <w:rPr>
                <w:rStyle w:val="documentskn-slm1twocolparatabledateswrapper"/>
                <w:rFonts w:ascii="Open Sans" w:eastAsia="Open Sans" w:hAnsi="Open Sans" w:cs="Open Sans"/>
                <w:color w:val="666666"/>
                <w:sz w:val="20"/>
                <w:szCs w:val="20"/>
                <w:bdr w:val="none" w:sz="0" w:space="0" w:color="auto"/>
                <w:vertAlign w:val="baseline"/>
              </w:rPr>
              <w:t xml:space="preserve"> </w:t>
            </w:r>
            <w:r>
              <w:rPr>
                <w:rStyle w:val="span"/>
                <w:rFonts w:ascii="Open Sans" w:eastAsia="Open Sans" w:hAnsi="Open Sans" w:cs="Open Sans"/>
                <w:caps w:val="0"/>
                <w:color w:val="666666"/>
                <w:sz w:val="20"/>
                <w:szCs w:val="20"/>
              </w:rPr>
              <w:t xml:space="preserve">- </w:t>
            </w:r>
            <w:r>
              <w:rPr>
                <w:rStyle w:val="span"/>
                <w:rFonts w:ascii="Open Sans" w:eastAsia="Open Sans" w:hAnsi="Open Sans" w:cs="Open Sans"/>
                <w:caps w:val="0"/>
                <w:color w:val="666666"/>
                <w:sz w:val="20"/>
                <w:szCs w:val="20"/>
              </w:rPr>
              <w:t>Current</w:t>
            </w:r>
          </w:p>
        </w:tc>
        <w:tc>
          <w:tcPr>
            <w:tcW w:w="200" w:type="dxa"/>
            <w:noWrap w:val="0"/>
            <w:tcMar>
              <w:top w:w="0" w:type="dxa"/>
              <w:left w:w="0" w:type="dxa"/>
              <w:bottom w:w="0" w:type="dxa"/>
              <w:right w:w="0" w:type="dxa"/>
            </w:tcMar>
            <w:vAlign w:val="top"/>
            <w:hideMark/>
          </w:tcPr>
          <w:p>
            <w:pPr>
              <w:rPr>
                <w:rStyle w:val="span"/>
                <w:rFonts w:ascii="Open Sans" w:eastAsia="Open Sans" w:hAnsi="Open Sans" w:cs="Open Sans"/>
                <w:caps w:val="0"/>
                <w:color w:val="666666"/>
                <w:sz w:val="20"/>
                <w:szCs w:val="20"/>
              </w:rPr>
            </w:pPr>
          </w:p>
        </w:tc>
        <w:tc>
          <w:tcPr>
            <w:tcW w:w="8640" w:type="dxa"/>
            <w:tcMar>
              <w:top w:w="0" w:type="dxa"/>
              <w:left w:w="0" w:type="dxa"/>
              <w:bottom w:w="0" w:type="dxa"/>
              <w:right w:w="0" w:type="dxa"/>
            </w:tcMar>
            <w:vAlign w:val="top"/>
            <w:hideMark/>
          </w:tcPr>
          <w:p>
            <w:pPr>
              <w:rPr>
                <w:rStyle w:val="span"/>
                <w:rFonts w:ascii="Open Sans" w:eastAsia="Open Sans" w:hAnsi="Open Sans" w:cs="Open Sans"/>
                <w:caps w:val="0"/>
                <w:color w:val="666666"/>
                <w:sz w:val="20"/>
                <w:szCs w:val="20"/>
              </w:rPr>
            </w:pPr>
            <w:r>
              <w:rPr>
                <w:rStyle w:val="span"/>
                <w:rFonts w:ascii="Open Sans" w:eastAsia="Open Sans" w:hAnsi="Open Sans" w:cs="Open Sans"/>
                <w:b/>
                <w:bCs/>
                <w:i/>
                <w:iCs/>
                <w:caps w:val="0"/>
                <w:color w:val="000000"/>
                <w:sz w:val="20"/>
                <w:szCs w:val="20"/>
              </w:rPr>
              <w:t>Cloud Architect</w:t>
            </w:r>
            <w:r>
              <w:rPr>
                <w:rStyle w:val="span"/>
                <w:rFonts w:ascii="Open Sans" w:eastAsia="Open Sans" w:hAnsi="Open Sans" w:cs="Open Sans"/>
                <w:b/>
                <w:bCs/>
                <w:i/>
                <w:iCs/>
                <w:caps w:val="0"/>
                <w:color w:val="000000"/>
                <w:sz w:val="20"/>
                <w:szCs w:val="20"/>
              </w:rPr>
              <w:t xml:space="preserve">, </w:t>
            </w:r>
            <w:r>
              <w:rPr>
                <w:rStyle w:val="span"/>
                <w:rFonts w:ascii="Open Sans" w:eastAsia="Open Sans" w:hAnsi="Open Sans" w:cs="Open Sans"/>
                <w:b/>
                <w:bCs/>
                <w:caps w:val="0"/>
                <w:color w:val="000000"/>
                <w:sz w:val="20"/>
                <w:szCs w:val="20"/>
              </w:rPr>
              <w:t>Company Name</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City</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Country</w:t>
            </w:r>
            <w:r>
              <w:rPr>
                <w:rStyle w:val="documentskn-slm1txtBold"/>
                <w:rFonts w:ascii="Open Sans" w:eastAsia="Open Sans" w:hAnsi="Open Sans" w:cs="Open Sans"/>
                <w:caps w:val="0"/>
                <w:color w:val="000000"/>
                <w:sz w:val="20"/>
                <w:szCs w:val="20"/>
              </w:rPr>
              <w:t xml:space="preserve"> </w:t>
            </w:r>
          </w:p>
          <w:p>
            <w:pPr>
              <w:pStyle w:val="documentskn-slm1ullinth-child1"/>
              <w:numPr>
                <w:ilvl w:val="0"/>
                <w:numId w:val="4"/>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skn-slm1ulli"/>
              <w:numPr>
                <w:ilvl w:val="0"/>
                <w:numId w:val="4"/>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Provide services, solutions, guidance, and expertise and promote the development of content, data, information, and knowledge management.</w:t>
            </w:r>
          </w:p>
          <w:p>
            <w:pPr>
              <w:pStyle w:val="documentskn-slm1ulli"/>
              <w:numPr>
                <w:ilvl w:val="0"/>
                <w:numId w:val="4"/>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Promote the collaboration with Institutions, international organizations, and the Member States in data, information, and knowledge management.</w:t>
            </w:r>
          </w:p>
          <w:p>
            <w:pPr>
              <w:pStyle w:val="documentskn-slm1ulli"/>
              <w:numPr>
                <w:ilvl w:val="0"/>
                <w:numId w:val="4"/>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Provide and support corporate solutions for internal and external collaboration in Cloud, On-Prem DC's,DevOps.</w:t>
            </w:r>
          </w:p>
          <w:p>
            <w:pPr>
              <w:pStyle w:val="documentskn-slm1ulli"/>
              <w:numPr>
                <w:ilvl w:val="0"/>
                <w:numId w:val="4"/>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Facilitate and steer the deployment of data infrastructure.</w:t>
            </w:r>
          </w:p>
        </w:tc>
      </w:tr>
    </w:tbl>
    <w:p>
      <w:pPr>
        <w:rPr>
          <w:vanish/>
        </w:rPr>
      </w:pPr>
    </w:p>
    <w:tbl>
      <w:tblPr>
        <w:tblStyle w:val="documentskn-slm1twocolparatable"/>
        <w:tblW w:w="0" w:type="auto"/>
        <w:tblCellSpacing w:w="0" w:type="dxa"/>
        <w:tblLayout w:type="fixed"/>
        <w:tblCellMar>
          <w:top w:w="0" w:type="dxa"/>
          <w:left w:w="0" w:type="dxa"/>
          <w:bottom w:w="0" w:type="dxa"/>
          <w:right w:w="0" w:type="dxa"/>
        </w:tblCellMar>
        <w:tblLook w:val="05E0"/>
      </w:tblPr>
      <w:tblGrid>
        <w:gridCol w:w="1800"/>
        <w:gridCol w:w="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300" w:type="dxa"/>
              <w:left w:w="0" w:type="dxa"/>
              <w:bottom w:w="0" w:type="dxa"/>
              <w:right w:w="0" w:type="dxa"/>
            </w:tcMar>
            <w:vAlign w:val="top"/>
            <w:hideMark/>
          </w:tcPr>
          <w:p>
            <w:pPr>
              <w:rPr>
                <w:rFonts w:ascii="Open Sans" w:eastAsia="Open Sans" w:hAnsi="Open Sans" w:cs="Open Sans"/>
                <w:color w:val="000000"/>
                <w:sz w:val="20"/>
                <w:szCs w:val="20"/>
                <w:bdr w:val="none" w:sz="0" w:space="0" w:color="auto"/>
                <w:vertAlign w:val="baseline"/>
              </w:rPr>
            </w:pPr>
            <w:r>
              <w:rPr>
                <w:rStyle w:val="span"/>
                <w:rFonts w:ascii="Open Sans" w:eastAsia="Open Sans" w:hAnsi="Open Sans" w:cs="Open Sans"/>
                <w:caps w:val="0"/>
                <w:color w:val="666666"/>
                <w:sz w:val="20"/>
                <w:szCs w:val="20"/>
              </w:rPr>
              <w:t>10/2016</w:t>
            </w:r>
            <w:r>
              <w:rPr>
                <w:rStyle w:val="documentskn-slm1twocolparatabledateswrapper"/>
                <w:rFonts w:ascii="Open Sans" w:eastAsia="Open Sans" w:hAnsi="Open Sans" w:cs="Open Sans"/>
                <w:color w:val="666666"/>
                <w:sz w:val="20"/>
                <w:szCs w:val="20"/>
                <w:bdr w:val="none" w:sz="0" w:space="0" w:color="auto"/>
                <w:vertAlign w:val="baseline"/>
              </w:rPr>
              <w:t xml:space="preserve"> </w:t>
            </w:r>
            <w:r>
              <w:rPr>
                <w:rStyle w:val="span"/>
                <w:rFonts w:ascii="Open Sans" w:eastAsia="Open Sans" w:hAnsi="Open Sans" w:cs="Open Sans"/>
                <w:caps w:val="0"/>
                <w:color w:val="666666"/>
                <w:sz w:val="20"/>
                <w:szCs w:val="20"/>
              </w:rPr>
              <w:t xml:space="preserve">- </w:t>
            </w:r>
            <w:r>
              <w:rPr>
                <w:rStyle w:val="span"/>
                <w:rFonts w:ascii="Open Sans" w:eastAsia="Open Sans" w:hAnsi="Open Sans" w:cs="Open Sans"/>
                <w:caps w:val="0"/>
                <w:color w:val="666666"/>
                <w:sz w:val="20"/>
                <w:szCs w:val="20"/>
              </w:rPr>
              <w:t>03/2020</w:t>
            </w:r>
          </w:p>
        </w:tc>
        <w:tc>
          <w:tcPr>
            <w:tcW w:w="200" w:type="dxa"/>
            <w:noWrap w:val="0"/>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p>
        </w:tc>
        <w:tc>
          <w:tcPr>
            <w:tcW w:w="8640" w:type="dxa"/>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r>
              <w:rPr>
                <w:rStyle w:val="span"/>
                <w:rFonts w:ascii="Open Sans" w:eastAsia="Open Sans" w:hAnsi="Open Sans" w:cs="Open Sans"/>
                <w:b/>
                <w:bCs/>
                <w:i/>
                <w:iCs/>
                <w:caps w:val="0"/>
                <w:color w:val="000000"/>
                <w:sz w:val="20"/>
                <w:szCs w:val="20"/>
              </w:rPr>
              <w:t>Technical Solutions Manager</w:t>
            </w:r>
            <w:r>
              <w:rPr>
                <w:rStyle w:val="span"/>
                <w:rFonts w:ascii="Open Sans" w:eastAsia="Open Sans" w:hAnsi="Open Sans" w:cs="Open Sans"/>
                <w:b/>
                <w:bCs/>
                <w:i/>
                <w:iCs/>
                <w:caps w:val="0"/>
                <w:color w:val="000000"/>
                <w:sz w:val="20"/>
                <w:szCs w:val="20"/>
              </w:rPr>
              <w:t xml:space="preserve">, </w:t>
            </w:r>
            <w:r>
              <w:rPr>
                <w:rStyle w:val="span"/>
                <w:rFonts w:ascii="Open Sans" w:eastAsia="Open Sans" w:hAnsi="Open Sans" w:cs="Open Sans"/>
                <w:b/>
                <w:bCs/>
                <w:caps w:val="0"/>
                <w:color w:val="000000"/>
                <w:sz w:val="20"/>
                <w:szCs w:val="20"/>
              </w:rPr>
              <w:t>Company Name</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City</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Country</w:t>
            </w:r>
            <w:r>
              <w:rPr>
                <w:rStyle w:val="documentskn-slm1txtBold"/>
                <w:rFonts w:ascii="Open Sans" w:eastAsia="Open Sans" w:hAnsi="Open Sans" w:cs="Open Sans"/>
                <w:caps w:val="0"/>
                <w:color w:val="000000"/>
                <w:sz w:val="20"/>
                <w:szCs w:val="20"/>
              </w:rPr>
              <w:t xml:space="preserve"> </w:t>
            </w:r>
          </w:p>
          <w:p>
            <w:pPr>
              <w:pStyle w:val="documentskn-slm1ullinth-child1"/>
              <w:numPr>
                <w:ilvl w:val="0"/>
                <w:numId w:val="5"/>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Design and Develop Cloud solutions to meet business requirements.</w:t>
            </w:r>
          </w:p>
          <w:p>
            <w:pPr>
              <w:pStyle w:val="documentskn-slm1ulli"/>
              <w:numPr>
                <w:ilvl w:val="0"/>
                <w:numId w:val="5"/>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Expected to perform the Subject Matter Expert role on cloud implementations.</w:t>
            </w:r>
          </w:p>
          <w:p>
            <w:pPr>
              <w:pStyle w:val="documentskn-slm1ulli"/>
              <w:numPr>
                <w:ilvl w:val="0"/>
                <w:numId w:val="5"/>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Arriving with the best practices, tools, and process for Continues improvement.</w:t>
            </w:r>
          </w:p>
          <w:p>
            <w:pPr>
              <w:pStyle w:val="documentskn-slm1ulli"/>
              <w:numPr>
                <w:ilvl w:val="0"/>
                <w:numId w:val="5"/>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Focused on automation, containerization, and integration monitoring and configuration management.</w:t>
            </w:r>
          </w:p>
          <w:p>
            <w:pPr>
              <w:pStyle w:val="documentskn-slm1ulli"/>
              <w:numPr>
                <w:ilvl w:val="0"/>
                <w:numId w:val="5"/>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Experience in implementing DevOps practices and DevOps-tools in areas like CI-CD, environment automation, release automation, virtualization.</w:t>
            </w:r>
          </w:p>
          <w:p>
            <w:pPr>
              <w:pStyle w:val="documentskn-slm1ulli"/>
              <w:numPr>
                <w:ilvl w:val="0"/>
                <w:numId w:val="5"/>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Engineering Technical Lead at , Chennai,India.</w:t>
            </w:r>
          </w:p>
        </w:tc>
      </w:tr>
    </w:tbl>
    <w:p>
      <w:pPr>
        <w:rPr>
          <w:vanish/>
        </w:rPr>
      </w:pPr>
    </w:p>
    <w:tbl>
      <w:tblPr>
        <w:tblStyle w:val="documentskn-slm1twocolparatable"/>
        <w:tblW w:w="0" w:type="auto"/>
        <w:tblCellSpacing w:w="0" w:type="dxa"/>
        <w:tblLayout w:type="fixed"/>
        <w:tblCellMar>
          <w:top w:w="0" w:type="dxa"/>
          <w:left w:w="0" w:type="dxa"/>
          <w:bottom w:w="0" w:type="dxa"/>
          <w:right w:w="0" w:type="dxa"/>
        </w:tblCellMar>
        <w:tblLook w:val="05E0"/>
      </w:tblPr>
      <w:tblGrid>
        <w:gridCol w:w="1800"/>
        <w:gridCol w:w="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300" w:type="dxa"/>
              <w:left w:w="0" w:type="dxa"/>
              <w:bottom w:w="0" w:type="dxa"/>
              <w:right w:w="0" w:type="dxa"/>
            </w:tcMar>
            <w:vAlign w:val="top"/>
            <w:hideMark/>
          </w:tcPr>
          <w:p>
            <w:pPr>
              <w:rPr>
                <w:rFonts w:ascii="Open Sans" w:eastAsia="Open Sans" w:hAnsi="Open Sans" w:cs="Open Sans"/>
                <w:color w:val="000000"/>
                <w:sz w:val="20"/>
                <w:szCs w:val="20"/>
                <w:bdr w:val="none" w:sz="0" w:space="0" w:color="auto"/>
                <w:vertAlign w:val="baseline"/>
              </w:rPr>
            </w:pPr>
            <w:r>
              <w:rPr>
                <w:rStyle w:val="span"/>
                <w:rFonts w:ascii="Open Sans" w:eastAsia="Open Sans" w:hAnsi="Open Sans" w:cs="Open Sans"/>
                <w:caps w:val="0"/>
                <w:color w:val="666666"/>
                <w:sz w:val="20"/>
                <w:szCs w:val="20"/>
              </w:rPr>
              <w:t>01/2015</w:t>
            </w:r>
            <w:r>
              <w:rPr>
                <w:rStyle w:val="documentskn-slm1twocolparatabledateswrapper"/>
                <w:rFonts w:ascii="Open Sans" w:eastAsia="Open Sans" w:hAnsi="Open Sans" w:cs="Open Sans"/>
                <w:color w:val="666666"/>
                <w:sz w:val="20"/>
                <w:szCs w:val="20"/>
                <w:bdr w:val="none" w:sz="0" w:space="0" w:color="auto"/>
                <w:vertAlign w:val="baseline"/>
              </w:rPr>
              <w:t xml:space="preserve"> </w:t>
            </w:r>
            <w:r>
              <w:rPr>
                <w:rStyle w:val="span"/>
                <w:rFonts w:ascii="Open Sans" w:eastAsia="Open Sans" w:hAnsi="Open Sans" w:cs="Open Sans"/>
                <w:caps w:val="0"/>
                <w:color w:val="666666"/>
                <w:sz w:val="20"/>
                <w:szCs w:val="20"/>
              </w:rPr>
              <w:t xml:space="preserve">- </w:t>
            </w:r>
            <w:r>
              <w:rPr>
                <w:rStyle w:val="span"/>
                <w:rFonts w:ascii="Open Sans" w:eastAsia="Open Sans" w:hAnsi="Open Sans" w:cs="Open Sans"/>
                <w:caps w:val="0"/>
                <w:color w:val="666666"/>
                <w:sz w:val="20"/>
                <w:szCs w:val="20"/>
              </w:rPr>
              <w:t>10/2016</w:t>
            </w:r>
          </w:p>
        </w:tc>
        <w:tc>
          <w:tcPr>
            <w:tcW w:w="200" w:type="dxa"/>
            <w:noWrap w:val="0"/>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p>
        </w:tc>
        <w:tc>
          <w:tcPr>
            <w:tcW w:w="8640" w:type="dxa"/>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r>
              <w:rPr>
                <w:rStyle w:val="span"/>
                <w:rFonts w:ascii="Open Sans" w:eastAsia="Open Sans" w:hAnsi="Open Sans" w:cs="Open Sans"/>
                <w:b/>
                <w:bCs/>
                <w:i/>
                <w:iCs/>
                <w:caps w:val="0"/>
                <w:color w:val="000000"/>
                <w:sz w:val="20"/>
                <w:szCs w:val="20"/>
              </w:rPr>
              <w:t>Engineering Technical Lead</w:t>
            </w:r>
            <w:r>
              <w:rPr>
                <w:rStyle w:val="span"/>
                <w:rFonts w:ascii="Open Sans" w:eastAsia="Open Sans" w:hAnsi="Open Sans" w:cs="Open Sans"/>
                <w:b/>
                <w:bCs/>
                <w:i/>
                <w:iCs/>
                <w:caps w:val="0"/>
                <w:color w:val="000000"/>
                <w:sz w:val="20"/>
                <w:szCs w:val="20"/>
              </w:rPr>
              <w:t xml:space="preserve">, </w:t>
            </w:r>
            <w:r>
              <w:rPr>
                <w:rStyle w:val="span"/>
                <w:rFonts w:ascii="Open Sans" w:eastAsia="Open Sans" w:hAnsi="Open Sans" w:cs="Open Sans"/>
                <w:b/>
                <w:bCs/>
                <w:caps w:val="0"/>
                <w:color w:val="000000"/>
                <w:sz w:val="20"/>
                <w:szCs w:val="20"/>
              </w:rPr>
              <w:t>Company Name</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City</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Company</w:t>
            </w:r>
            <w:r>
              <w:rPr>
                <w:rStyle w:val="documentskn-slm1txtBold"/>
                <w:rFonts w:ascii="Open Sans" w:eastAsia="Open Sans" w:hAnsi="Open Sans" w:cs="Open Sans"/>
                <w:caps w:val="0"/>
                <w:color w:val="000000"/>
                <w:sz w:val="20"/>
                <w:szCs w:val="20"/>
              </w:rPr>
              <w:t xml:space="preserve"> </w:t>
            </w:r>
          </w:p>
          <w:p>
            <w:pPr>
              <w:pStyle w:val="documentskn-slm1ullinth-child1"/>
              <w:numPr>
                <w:ilvl w:val="0"/>
                <w:numId w:val="6"/>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Responsible for architecting, designing, implementing, and supporting of cloud-based infrastructure.</w:t>
            </w:r>
          </w:p>
          <w:p>
            <w:pPr>
              <w:pStyle w:val="documentskn-slm1ulli"/>
              <w:numPr>
                <w:ilvl w:val="0"/>
                <w:numId w:val="6"/>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Set up and built AWS infrastructure with various services available by using cloud formation templates in json.</w:t>
            </w:r>
          </w:p>
          <w:p>
            <w:pPr>
              <w:pStyle w:val="documentskn-slm1ulli"/>
              <w:numPr>
                <w:ilvl w:val="0"/>
                <w:numId w:val="6"/>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Ensuring for technical training for my team members, to upgrade the team skill set.</w:t>
            </w:r>
          </w:p>
          <w:p>
            <w:pPr>
              <w:pStyle w:val="documentskn-slm1ulli"/>
              <w:numPr>
                <w:ilvl w:val="0"/>
                <w:numId w:val="6"/>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Monitoring the SLA and response of the team on any incident, service, and change request.</w:t>
            </w:r>
          </w:p>
        </w:tc>
      </w:tr>
    </w:tbl>
    <w:p>
      <w:pPr>
        <w:rPr>
          <w:vanish/>
        </w:rPr>
      </w:pPr>
    </w:p>
    <w:tbl>
      <w:tblPr>
        <w:tblStyle w:val="documentskn-slm1twocolparatable"/>
        <w:tblW w:w="0" w:type="auto"/>
        <w:tblCellSpacing w:w="0" w:type="dxa"/>
        <w:tblLayout w:type="fixed"/>
        <w:tblCellMar>
          <w:top w:w="0" w:type="dxa"/>
          <w:left w:w="0" w:type="dxa"/>
          <w:bottom w:w="0" w:type="dxa"/>
          <w:right w:w="0" w:type="dxa"/>
        </w:tblCellMar>
        <w:tblLook w:val="05E0"/>
      </w:tblPr>
      <w:tblGrid>
        <w:gridCol w:w="1800"/>
        <w:gridCol w:w="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300" w:type="dxa"/>
              <w:left w:w="0" w:type="dxa"/>
              <w:bottom w:w="0" w:type="dxa"/>
              <w:right w:w="0" w:type="dxa"/>
            </w:tcMar>
            <w:vAlign w:val="top"/>
            <w:hideMark/>
          </w:tcPr>
          <w:p>
            <w:pPr>
              <w:rPr>
                <w:rFonts w:ascii="Open Sans" w:eastAsia="Open Sans" w:hAnsi="Open Sans" w:cs="Open Sans"/>
                <w:color w:val="000000"/>
                <w:sz w:val="20"/>
                <w:szCs w:val="20"/>
                <w:bdr w:val="none" w:sz="0" w:space="0" w:color="auto"/>
                <w:vertAlign w:val="baseline"/>
              </w:rPr>
            </w:pPr>
            <w:r>
              <w:rPr>
                <w:rStyle w:val="span"/>
                <w:rFonts w:ascii="Open Sans" w:eastAsia="Open Sans" w:hAnsi="Open Sans" w:cs="Open Sans"/>
                <w:caps w:val="0"/>
                <w:color w:val="666666"/>
                <w:sz w:val="20"/>
                <w:szCs w:val="20"/>
              </w:rPr>
              <w:t>02/2011</w:t>
            </w:r>
            <w:r>
              <w:rPr>
                <w:rStyle w:val="documentskn-slm1twocolparatabledateswrapper"/>
                <w:rFonts w:ascii="Open Sans" w:eastAsia="Open Sans" w:hAnsi="Open Sans" w:cs="Open Sans"/>
                <w:color w:val="666666"/>
                <w:sz w:val="20"/>
                <w:szCs w:val="20"/>
                <w:bdr w:val="none" w:sz="0" w:space="0" w:color="auto"/>
                <w:vertAlign w:val="baseline"/>
              </w:rPr>
              <w:t xml:space="preserve"> </w:t>
            </w:r>
            <w:r>
              <w:rPr>
                <w:rStyle w:val="span"/>
                <w:rFonts w:ascii="Open Sans" w:eastAsia="Open Sans" w:hAnsi="Open Sans" w:cs="Open Sans"/>
                <w:caps w:val="0"/>
                <w:color w:val="666666"/>
                <w:sz w:val="20"/>
                <w:szCs w:val="20"/>
              </w:rPr>
              <w:t xml:space="preserve">- </w:t>
            </w:r>
            <w:r>
              <w:rPr>
                <w:rStyle w:val="span"/>
                <w:rFonts w:ascii="Open Sans" w:eastAsia="Open Sans" w:hAnsi="Open Sans" w:cs="Open Sans"/>
                <w:caps w:val="0"/>
                <w:color w:val="666666"/>
                <w:sz w:val="20"/>
                <w:szCs w:val="20"/>
              </w:rPr>
              <w:t>01/2015</w:t>
            </w:r>
          </w:p>
        </w:tc>
        <w:tc>
          <w:tcPr>
            <w:tcW w:w="200" w:type="dxa"/>
            <w:noWrap w:val="0"/>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p>
        </w:tc>
        <w:tc>
          <w:tcPr>
            <w:tcW w:w="8640" w:type="dxa"/>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r>
              <w:rPr>
                <w:rStyle w:val="span"/>
                <w:rFonts w:ascii="Open Sans" w:eastAsia="Open Sans" w:hAnsi="Open Sans" w:cs="Open Sans"/>
                <w:b/>
                <w:bCs/>
                <w:i/>
                <w:iCs/>
                <w:caps w:val="0"/>
                <w:color w:val="000000"/>
                <w:sz w:val="20"/>
                <w:szCs w:val="20"/>
              </w:rPr>
              <w:t>Lead Infrastructure Engineer</w:t>
            </w:r>
            <w:r>
              <w:rPr>
                <w:rStyle w:val="span"/>
                <w:rFonts w:ascii="Open Sans" w:eastAsia="Open Sans" w:hAnsi="Open Sans" w:cs="Open Sans"/>
                <w:b/>
                <w:bCs/>
                <w:i/>
                <w:iCs/>
                <w:caps w:val="0"/>
                <w:color w:val="000000"/>
                <w:sz w:val="20"/>
                <w:szCs w:val="20"/>
              </w:rPr>
              <w:t xml:space="preserve">, </w:t>
            </w:r>
            <w:r>
              <w:rPr>
                <w:rStyle w:val="span"/>
                <w:rFonts w:ascii="Open Sans" w:eastAsia="Open Sans" w:hAnsi="Open Sans" w:cs="Open Sans"/>
                <w:b/>
                <w:bCs/>
                <w:caps w:val="0"/>
                <w:color w:val="000000"/>
                <w:sz w:val="20"/>
                <w:szCs w:val="20"/>
              </w:rPr>
              <w:t>Company Name</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City</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Country</w:t>
            </w:r>
            <w:r>
              <w:rPr>
                <w:rStyle w:val="documentskn-slm1txtBold"/>
                <w:rFonts w:ascii="Open Sans" w:eastAsia="Open Sans" w:hAnsi="Open Sans" w:cs="Open Sans"/>
                <w:caps w:val="0"/>
                <w:color w:val="000000"/>
                <w:sz w:val="20"/>
                <w:szCs w:val="20"/>
              </w:rPr>
              <w:t xml:space="preserve"> </w:t>
            </w:r>
          </w:p>
          <w:p>
            <w:pPr>
              <w:pStyle w:val="documentskn-slm1ullinth-child1"/>
              <w:numPr>
                <w:ilvl w:val="0"/>
                <w:numId w:val="7"/>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skn-slm1ulli"/>
              <w:numPr>
                <w:ilvl w:val="0"/>
                <w:numId w:val="7"/>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skn-slm1ulli"/>
              <w:numPr>
                <w:ilvl w:val="0"/>
                <w:numId w:val="7"/>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Excels in the set-up of Production Support, DevOps, Build and Release Engineering, CD/CI Process, Release Management, and UAT.</w:t>
            </w:r>
          </w:p>
        </w:tc>
      </w:tr>
    </w:tbl>
    <w:p>
      <w:pPr>
        <w:rPr>
          <w:vanish/>
        </w:rPr>
      </w:pPr>
    </w:p>
    <w:tbl>
      <w:tblPr>
        <w:tblStyle w:val="documentskn-slm1twocolparatable"/>
        <w:tblW w:w="0" w:type="auto"/>
        <w:tblCellSpacing w:w="0" w:type="dxa"/>
        <w:tblLayout w:type="fixed"/>
        <w:tblCellMar>
          <w:top w:w="0" w:type="dxa"/>
          <w:left w:w="0" w:type="dxa"/>
          <w:bottom w:w="0" w:type="dxa"/>
          <w:right w:w="0" w:type="dxa"/>
        </w:tblCellMar>
        <w:tblLook w:val="05E0"/>
      </w:tblPr>
      <w:tblGrid>
        <w:gridCol w:w="1800"/>
        <w:gridCol w:w="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300" w:type="dxa"/>
              <w:left w:w="0" w:type="dxa"/>
              <w:bottom w:w="0" w:type="dxa"/>
              <w:right w:w="0" w:type="dxa"/>
            </w:tcMar>
            <w:vAlign w:val="top"/>
            <w:hideMark/>
          </w:tcPr>
          <w:p>
            <w:pPr>
              <w:rPr>
                <w:rFonts w:ascii="Open Sans" w:eastAsia="Open Sans" w:hAnsi="Open Sans" w:cs="Open Sans"/>
                <w:color w:val="000000"/>
                <w:sz w:val="20"/>
                <w:szCs w:val="20"/>
                <w:bdr w:val="none" w:sz="0" w:space="0" w:color="auto"/>
                <w:vertAlign w:val="baseline"/>
              </w:rPr>
            </w:pPr>
            <w:r>
              <w:rPr>
                <w:rStyle w:val="span"/>
                <w:rFonts w:ascii="Open Sans" w:eastAsia="Open Sans" w:hAnsi="Open Sans" w:cs="Open Sans"/>
                <w:caps w:val="0"/>
                <w:color w:val="666666"/>
                <w:sz w:val="20"/>
                <w:szCs w:val="20"/>
              </w:rPr>
              <w:t>04/2004</w:t>
            </w:r>
            <w:r>
              <w:rPr>
                <w:rStyle w:val="documentskn-slm1twocolparatabledateswrapper"/>
                <w:rFonts w:ascii="Open Sans" w:eastAsia="Open Sans" w:hAnsi="Open Sans" w:cs="Open Sans"/>
                <w:color w:val="666666"/>
                <w:sz w:val="20"/>
                <w:szCs w:val="20"/>
                <w:bdr w:val="none" w:sz="0" w:space="0" w:color="auto"/>
                <w:vertAlign w:val="baseline"/>
              </w:rPr>
              <w:t xml:space="preserve"> </w:t>
            </w:r>
            <w:r>
              <w:rPr>
                <w:rStyle w:val="span"/>
                <w:rFonts w:ascii="Open Sans" w:eastAsia="Open Sans" w:hAnsi="Open Sans" w:cs="Open Sans"/>
                <w:caps w:val="0"/>
                <w:color w:val="666666"/>
                <w:sz w:val="20"/>
                <w:szCs w:val="20"/>
              </w:rPr>
              <w:t xml:space="preserve">- </w:t>
            </w:r>
            <w:r>
              <w:rPr>
                <w:rStyle w:val="span"/>
                <w:rFonts w:ascii="Open Sans" w:eastAsia="Open Sans" w:hAnsi="Open Sans" w:cs="Open Sans"/>
                <w:caps w:val="0"/>
                <w:color w:val="666666"/>
                <w:sz w:val="20"/>
                <w:szCs w:val="20"/>
              </w:rPr>
              <w:t>02/2011</w:t>
            </w:r>
          </w:p>
        </w:tc>
        <w:tc>
          <w:tcPr>
            <w:tcW w:w="200" w:type="dxa"/>
            <w:noWrap w:val="0"/>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p>
        </w:tc>
        <w:tc>
          <w:tcPr>
            <w:tcW w:w="8640" w:type="dxa"/>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r>
              <w:rPr>
                <w:rStyle w:val="span"/>
                <w:rFonts w:ascii="Open Sans" w:eastAsia="Open Sans" w:hAnsi="Open Sans" w:cs="Open Sans"/>
                <w:b/>
                <w:bCs/>
                <w:i/>
                <w:iCs/>
                <w:caps w:val="0"/>
                <w:color w:val="000000"/>
                <w:sz w:val="20"/>
                <w:szCs w:val="20"/>
              </w:rPr>
              <w:t>Infrastructure Consultant</w:t>
            </w:r>
            <w:r>
              <w:rPr>
                <w:rStyle w:val="span"/>
                <w:rFonts w:ascii="Open Sans" w:eastAsia="Open Sans" w:hAnsi="Open Sans" w:cs="Open Sans"/>
                <w:b/>
                <w:bCs/>
                <w:i/>
                <w:iCs/>
                <w:caps w:val="0"/>
                <w:color w:val="000000"/>
                <w:sz w:val="20"/>
                <w:szCs w:val="20"/>
              </w:rPr>
              <w:t xml:space="preserve">, </w:t>
            </w:r>
            <w:r>
              <w:rPr>
                <w:rStyle w:val="span"/>
                <w:rFonts w:ascii="Open Sans" w:eastAsia="Open Sans" w:hAnsi="Open Sans" w:cs="Open Sans"/>
                <w:b/>
                <w:bCs/>
                <w:caps w:val="0"/>
                <w:color w:val="000000"/>
                <w:sz w:val="20"/>
                <w:szCs w:val="20"/>
              </w:rPr>
              <w:t>Company Name</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Chennai, India</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India</w:t>
            </w:r>
            <w:r>
              <w:rPr>
                <w:rStyle w:val="documentskn-slm1txtBold"/>
                <w:rFonts w:ascii="Open Sans" w:eastAsia="Open Sans" w:hAnsi="Open Sans" w:cs="Open Sans"/>
                <w:caps w:val="0"/>
                <w:color w:val="000000"/>
                <w:sz w:val="20"/>
                <w:szCs w:val="20"/>
              </w:rPr>
              <w:t xml:space="preserve"> </w:t>
            </w:r>
          </w:p>
          <w:p>
            <w:pPr>
              <w:pStyle w:val="documentskn-slm1ullinth-child1"/>
              <w:numPr>
                <w:ilvl w:val="0"/>
                <w:numId w:val="8"/>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Drive the team to ensure a stable Unix/Linux environment and as SME actively participating in all critical &amp; escalated issues.</w:t>
            </w:r>
          </w:p>
          <w:p>
            <w:pPr>
              <w:pStyle w:val="documentskn-slm1ulli"/>
              <w:numPr>
                <w:ilvl w:val="0"/>
                <w:numId w:val="8"/>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Analyzing and Providing RCA for all the major incidents and failed changes.</w:t>
            </w:r>
          </w:p>
          <w:p>
            <w:pPr>
              <w:pStyle w:val="documentskn-slm1ulli"/>
              <w:numPr>
                <w:ilvl w:val="0"/>
                <w:numId w:val="8"/>
              </w:numPr>
              <w:spacing w:before="80" w:after="0"/>
              <w:ind w:left="340" w:right="0" w:hanging="192"/>
              <w:rPr>
                <w:rStyle w:val="span"/>
                <w:rFonts w:ascii="Open Sans" w:eastAsia="Open Sans" w:hAnsi="Open Sans" w:cs="Open Sans"/>
                <w:caps w:val="0"/>
                <w:color w:val="000000"/>
                <w:sz w:val="20"/>
                <w:szCs w:val="20"/>
                <w:bdr w:val="none" w:sz="0" w:space="0" w:color="auto"/>
                <w:vertAlign w:val="baseline"/>
              </w:rPr>
            </w:pPr>
            <w:r>
              <w:rPr>
                <w:rStyle w:val="span"/>
                <w:rFonts w:ascii="Open Sans" w:eastAsia="Open Sans" w:hAnsi="Open Sans" w:cs="Open Sans"/>
                <w:caps w:val="0"/>
                <w:color w:val="000000"/>
                <w:sz w:val="20"/>
                <w:szCs w:val="20"/>
                <w:bdr w:val="none" w:sz="0" w:space="0" w:color="auto"/>
                <w:vertAlign w:val="baseline"/>
              </w:rPr>
              <w:t>Linux Subject Matter Expert at .</w:t>
            </w:r>
          </w:p>
        </w:tc>
      </w:tr>
    </w:tbl>
    <w:p>
      <w:pPr>
        <w:rPr>
          <w:vanish/>
        </w:rPr>
      </w:pPr>
    </w:p>
    <w:tbl>
      <w:tblPr>
        <w:tblStyle w:val="documentskn-slm1twocolparatable"/>
        <w:tblW w:w="0" w:type="auto"/>
        <w:tblCellSpacing w:w="0" w:type="dxa"/>
        <w:tblLayout w:type="fixed"/>
        <w:tblCellMar>
          <w:top w:w="0" w:type="dxa"/>
          <w:left w:w="0" w:type="dxa"/>
          <w:bottom w:w="0" w:type="dxa"/>
          <w:right w:w="0" w:type="dxa"/>
        </w:tblCellMar>
        <w:tblLook w:val="05E0"/>
      </w:tblPr>
      <w:tblGrid>
        <w:gridCol w:w="1800"/>
        <w:gridCol w:w="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300" w:type="dxa"/>
              <w:left w:w="0" w:type="dxa"/>
              <w:bottom w:w="0" w:type="dxa"/>
              <w:right w:w="0" w:type="dxa"/>
            </w:tcMar>
            <w:vAlign w:val="top"/>
            <w:hideMark/>
          </w:tcPr>
          <w:p>
            <w:pPr>
              <w:rPr>
                <w:rFonts w:ascii="Open Sans" w:eastAsia="Open Sans" w:hAnsi="Open Sans" w:cs="Open Sans"/>
                <w:color w:val="000000"/>
                <w:sz w:val="20"/>
                <w:szCs w:val="20"/>
                <w:bdr w:val="none" w:sz="0" w:space="0" w:color="auto"/>
                <w:vertAlign w:val="baseline"/>
              </w:rPr>
            </w:pPr>
            <w:r>
              <w:rPr>
                <w:rStyle w:val="span"/>
                <w:rFonts w:ascii="Open Sans" w:eastAsia="Open Sans" w:hAnsi="Open Sans" w:cs="Open Sans"/>
                <w:caps w:val="0"/>
                <w:color w:val="666666"/>
                <w:sz w:val="20"/>
                <w:szCs w:val="20"/>
              </w:rPr>
              <w:t>05/2003</w:t>
            </w:r>
            <w:r>
              <w:rPr>
                <w:rStyle w:val="documentskn-slm1twocolparatabledateswrapper"/>
                <w:rFonts w:ascii="Open Sans" w:eastAsia="Open Sans" w:hAnsi="Open Sans" w:cs="Open Sans"/>
                <w:color w:val="666666"/>
                <w:sz w:val="20"/>
                <w:szCs w:val="20"/>
                <w:bdr w:val="none" w:sz="0" w:space="0" w:color="auto"/>
                <w:vertAlign w:val="baseline"/>
              </w:rPr>
              <w:t xml:space="preserve"> </w:t>
            </w:r>
            <w:r>
              <w:rPr>
                <w:rStyle w:val="span"/>
                <w:rFonts w:ascii="Open Sans" w:eastAsia="Open Sans" w:hAnsi="Open Sans" w:cs="Open Sans"/>
                <w:caps w:val="0"/>
                <w:color w:val="666666"/>
                <w:sz w:val="20"/>
                <w:szCs w:val="20"/>
              </w:rPr>
              <w:t xml:space="preserve">- </w:t>
            </w:r>
            <w:r>
              <w:rPr>
                <w:rStyle w:val="span"/>
                <w:rFonts w:ascii="Open Sans" w:eastAsia="Open Sans" w:hAnsi="Open Sans" w:cs="Open Sans"/>
                <w:caps w:val="0"/>
                <w:color w:val="666666"/>
                <w:sz w:val="20"/>
                <w:szCs w:val="20"/>
              </w:rPr>
              <w:t>03/2004</w:t>
            </w:r>
          </w:p>
        </w:tc>
        <w:tc>
          <w:tcPr>
            <w:tcW w:w="200" w:type="dxa"/>
            <w:noWrap w:val="0"/>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p>
        </w:tc>
        <w:tc>
          <w:tcPr>
            <w:tcW w:w="8640" w:type="dxa"/>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r>
              <w:rPr>
                <w:rStyle w:val="span"/>
                <w:rFonts w:ascii="Open Sans" w:eastAsia="Open Sans" w:hAnsi="Open Sans" w:cs="Open Sans"/>
                <w:b/>
                <w:bCs/>
                <w:i/>
                <w:iCs/>
                <w:caps w:val="0"/>
                <w:color w:val="000000"/>
                <w:sz w:val="20"/>
                <w:szCs w:val="20"/>
              </w:rPr>
              <w:t>System Administrator</w:t>
            </w:r>
            <w:r>
              <w:rPr>
                <w:rStyle w:val="span"/>
                <w:rFonts w:ascii="Open Sans" w:eastAsia="Open Sans" w:hAnsi="Open Sans" w:cs="Open Sans"/>
                <w:b/>
                <w:bCs/>
                <w:i/>
                <w:iCs/>
                <w:caps w:val="0"/>
                <w:color w:val="000000"/>
                <w:sz w:val="20"/>
                <w:szCs w:val="20"/>
              </w:rPr>
              <w:t xml:space="preserve">, </w:t>
            </w:r>
            <w:r>
              <w:rPr>
                <w:rStyle w:val="span"/>
                <w:rFonts w:ascii="Open Sans" w:eastAsia="Open Sans" w:hAnsi="Open Sans" w:cs="Open Sans"/>
                <w:b/>
                <w:bCs/>
                <w:caps w:val="0"/>
                <w:color w:val="000000"/>
                <w:sz w:val="20"/>
                <w:szCs w:val="20"/>
              </w:rPr>
              <w:t>Company Name</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City</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Country</w:t>
            </w:r>
            <w:r>
              <w:rPr>
                <w:rStyle w:val="documentskn-slm1txtBold"/>
                <w:rFonts w:ascii="Open Sans" w:eastAsia="Open Sans" w:hAnsi="Open Sans" w:cs="Open Sans"/>
                <w:caps w:val="0"/>
                <w:color w:val="000000"/>
                <w:sz w:val="20"/>
                <w:szCs w:val="20"/>
              </w:rPr>
              <w:t xml:space="preserve"> </w:t>
            </w:r>
          </w:p>
        </w:tc>
      </w:tr>
    </w:tbl>
    <w:p>
      <w:pPr>
        <w:rPr>
          <w:vanish/>
        </w:rPr>
      </w:pPr>
    </w:p>
    <w:tbl>
      <w:tblPr>
        <w:tblStyle w:val="documentskn-slm1twocolparatable"/>
        <w:tblW w:w="0" w:type="auto"/>
        <w:tblCellSpacing w:w="0" w:type="dxa"/>
        <w:tblLayout w:type="fixed"/>
        <w:tblCellMar>
          <w:top w:w="0" w:type="dxa"/>
          <w:left w:w="0" w:type="dxa"/>
          <w:bottom w:w="0" w:type="dxa"/>
          <w:right w:w="0" w:type="dxa"/>
        </w:tblCellMar>
        <w:tblLook w:val="05E0"/>
      </w:tblPr>
      <w:tblGrid>
        <w:gridCol w:w="1800"/>
        <w:gridCol w:w="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300" w:type="dxa"/>
              <w:left w:w="0" w:type="dxa"/>
              <w:bottom w:w="0" w:type="dxa"/>
              <w:right w:w="0" w:type="dxa"/>
            </w:tcMar>
            <w:vAlign w:val="top"/>
            <w:hideMark/>
          </w:tcPr>
          <w:p>
            <w:pPr>
              <w:rPr>
                <w:rFonts w:ascii="Open Sans" w:eastAsia="Open Sans" w:hAnsi="Open Sans" w:cs="Open Sans"/>
                <w:color w:val="000000"/>
                <w:sz w:val="20"/>
                <w:szCs w:val="20"/>
                <w:bdr w:val="none" w:sz="0" w:space="0" w:color="auto"/>
                <w:vertAlign w:val="baseline"/>
              </w:rPr>
            </w:pPr>
            <w:r>
              <w:rPr>
                <w:rStyle w:val="span"/>
                <w:rFonts w:ascii="Open Sans" w:eastAsia="Open Sans" w:hAnsi="Open Sans" w:cs="Open Sans"/>
                <w:caps w:val="0"/>
                <w:color w:val="666666"/>
                <w:sz w:val="20"/>
                <w:szCs w:val="20"/>
              </w:rPr>
              <w:t>01/1996</w:t>
            </w:r>
            <w:r>
              <w:rPr>
                <w:rStyle w:val="documentskn-slm1twocolparatabledateswrapper"/>
                <w:rFonts w:ascii="Open Sans" w:eastAsia="Open Sans" w:hAnsi="Open Sans" w:cs="Open Sans"/>
                <w:color w:val="666666"/>
                <w:sz w:val="20"/>
                <w:szCs w:val="20"/>
                <w:bdr w:val="none" w:sz="0" w:space="0" w:color="auto"/>
                <w:vertAlign w:val="baseline"/>
              </w:rPr>
              <w:t xml:space="preserve"> </w:t>
            </w:r>
            <w:r>
              <w:rPr>
                <w:rStyle w:val="span"/>
                <w:rFonts w:ascii="Open Sans" w:eastAsia="Open Sans" w:hAnsi="Open Sans" w:cs="Open Sans"/>
                <w:caps w:val="0"/>
                <w:color w:val="666666"/>
                <w:sz w:val="20"/>
                <w:szCs w:val="20"/>
              </w:rPr>
              <w:t xml:space="preserve">- </w:t>
            </w:r>
            <w:r>
              <w:rPr>
                <w:rStyle w:val="span"/>
                <w:rFonts w:ascii="Open Sans" w:eastAsia="Open Sans" w:hAnsi="Open Sans" w:cs="Open Sans"/>
                <w:caps w:val="0"/>
                <w:color w:val="666666"/>
                <w:sz w:val="20"/>
                <w:szCs w:val="20"/>
              </w:rPr>
              <w:t>04/2003</w:t>
            </w:r>
          </w:p>
        </w:tc>
        <w:tc>
          <w:tcPr>
            <w:tcW w:w="200" w:type="dxa"/>
            <w:noWrap w:val="0"/>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p>
        </w:tc>
        <w:tc>
          <w:tcPr>
            <w:tcW w:w="8640" w:type="dxa"/>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r>
              <w:rPr>
                <w:rStyle w:val="span"/>
                <w:rFonts w:ascii="Open Sans" w:eastAsia="Open Sans" w:hAnsi="Open Sans" w:cs="Open Sans"/>
                <w:b/>
                <w:bCs/>
                <w:i/>
                <w:iCs/>
                <w:caps w:val="0"/>
                <w:color w:val="000000"/>
                <w:sz w:val="20"/>
                <w:szCs w:val="20"/>
              </w:rPr>
              <w:t>System Administrator</w:t>
            </w:r>
            <w:r>
              <w:rPr>
                <w:rStyle w:val="span"/>
                <w:rFonts w:ascii="Open Sans" w:eastAsia="Open Sans" w:hAnsi="Open Sans" w:cs="Open Sans"/>
                <w:b/>
                <w:bCs/>
                <w:i/>
                <w:iCs/>
                <w:caps w:val="0"/>
                <w:color w:val="000000"/>
                <w:sz w:val="20"/>
                <w:szCs w:val="20"/>
              </w:rPr>
              <w:t xml:space="preserve">, </w:t>
            </w:r>
            <w:r>
              <w:rPr>
                <w:rStyle w:val="span"/>
                <w:rFonts w:ascii="Open Sans" w:eastAsia="Open Sans" w:hAnsi="Open Sans" w:cs="Open Sans"/>
                <w:b/>
                <w:bCs/>
                <w:caps w:val="0"/>
                <w:color w:val="000000"/>
                <w:sz w:val="20"/>
                <w:szCs w:val="20"/>
              </w:rPr>
              <w:t>Company Name</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City</w:t>
            </w:r>
            <w:r>
              <w:rPr>
                <w:rStyle w:val="span"/>
                <w:rFonts w:ascii="Open Sans" w:eastAsia="Open Sans" w:hAnsi="Open Sans" w:cs="Open Sans"/>
                <w:b/>
                <w:bCs/>
                <w:caps w:val="0"/>
                <w:color w:val="000000"/>
                <w:sz w:val="20"/>
                <w:szCs w:val="20"/>
              </w:rPr>
              <w:t xml:space="preserve">, </w:t>
            </w:r>
            <w:r>
              <w:rPr>
                <w:rStyle w:val="span"/>
                <w:rFonts w:ascii="Open Sans" w:eastAsia="Open Sans" w:hAnsi="Open Sans" w:cs="Open Sans"/>
                <w:b/>
                <w:bCs/>
                <w:caps w:val="0"/>
                <w:color w:val="000000"/>
                <w:sz w:val="20"/>
                <w:szCs w:val="20"/>
              </w:rPr>
              <w:t>Country</w:t>
            </w:r>
            <w:r>
              <w:rPr>
                <w:rStyle w:val="documentskn-slm1txtBold"/>
                <w:rFonts w:ascii="Open Sans" w:eastAsia="Open Sans" w:hAnsi="Open Sans" w:cs="Open Sans"/>
                <w:caps w:val="0"/>
                <w:color w:val="000000"/>
                <w:sz w:val="20"/>
                <w:szCs w:val="20"/>
              </w:rPr>
              <w:t xml:space="preserve"> </w:t>
            </w:r>
          </w:p>
        </w:tc>
      </w:tr>
    </w:tbl>
    <w:p>
      <w:pPr>
        <w:pStyle w:val="documentskn-slm1sectiontitle"/>
        <w:pBdr>
          <w:top w:val="none" w:sz="0" w:space="0" w:color="auto"/>
          <w:left w:val="none" w:sz="0" w:space="0" w:color="auto"/>
          <w:bottom w:val="none" w:sz="0" w:space="0" w:color="auto"/>
          <w:right w:val="none" w:sz="0" w:space="0" w:color="auto"/>
        </w:pBdr>
        <w:spacing w:before="500" w:after="220"/>
        <w:ind w:left="0" w:right="0"/>
        <w:rPr>
          <w:rFonts w:ascii="Montserrat" w:eastAsia="Montserrat" w:hAnsi="Montserrat" w:cs="Montserrat"/>
          <w:b/>
          <w:bCs/>
          <w:caps/>
          <w:color w:val="000000"/>
          <w:spacing w:val="20"/>
          <w:bdr w:val="none" w:sz="0" w:space="0" w:color="auto"/>
          <w:vertAlign w:val="baseline"/>
        </w:rPr>
      </w:pPr>
      <w:r>
        <w:rPr>
          <w:color w:val="000000"/>
          <w:bdr w:val="none" w:sz="0" w:space="0" w:color="auto"/>
          <w:vertAlign w:val="baseline"/>
        </w:rPr>
        <w:t>Education and Training</w:t>
      </w:r>
    </w:p>
    <w:tbl>
      <w:tblPr>
        <w:tblStyle w:val="documentskn-slm1twocolparatable"/>
        <w:tblW w:w="0" w:type="auto"/>
        <w:tblCellSpacing w:w="0" w:type="dxa"/>
        <w:tblLayout w:type="fixed"/>
        <w:tblCellMar>
          <w:top w:w="0" w:type="dxa"/>
          <w:left w:w="0" w:type="dxa"/>
          <w:bottom w:w="0" w:type="dxa"/>
          <w:right w:w="0" w:type="dxa"/>
        </w:tblCellMar>
        <w:tblLook w:val="05E0"/>
      </w:tblPr>
      <w:tblGrid>
        <w:gridCol w:w="1800"/>
        <w:gridCol w:w="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0" w:type="dxa"/>
              <w:left w:w="0" w:type="dxa"/>
              <w:bottom w:w="0" w:type="dxa"/>
              <w:right w:w="0" w:type="dxa"/>
            </w:tcMar>
            <w:vAlign w:val="top"/>
            <w:hideMark/>
          </w:tcPr>
          <w:p>
            <w:pPr>
              <w:rPr>
                <w:rFonts w:ascii="Open Sans" w:eastAsia="Open Sans" w:hAnsi="Open Sans" w:cs="Open Sans"/>
                <w:color w:val="000000"/>
                <w:sz w:val="20"/>
                <w:szCs w:val="20"/>
                <w:bdr w:val="none" w:sz="0" w:space="0" w:color="auto"/>
                <w:vertAlign w:val="baseline"/>
              </w:rPr>
            </w:pPr>
            <w:r>
              <w:rPr>
                <w:rStyle w:val="span"/>
                <w:rFonts w:ascii="Open Sans" w:eastAsia="Open Sans" w:hAnsi="Open Sans" w:cs="Open Sans"/>
                <w:caps w:val="0"/>
                <w:color w:val="666666"/>
                <w:sz w:val="20"/>
                <w:szCs w:val="20"/>
              </w:rPr>
              <w:t>01/2009</w:t>
            </w:r>
          </w:p>
        </w:tc>
        <w:tc>
          <w:tcPr>
            <w:tcW w:w="200" w:type="dxa"/>
            <w:noWrap w:val="0"/>
            <w:tcMar>
              <w:top w:w="0" w:type="dxa"/>
              <w:left w:w="0" w:type="dxa"/>
              <w:bottom w:w="0" w:type="dxa"/>
              <w:right w:w="0" w:type="dxa"/>
            </w:tcMar>
            <w:vAlign w:val="top"/>
            <w:hideMark/>
          </w:tcPr>
          <w:p>
            <w:pPr>
              <w:rPr>
                <w:rStyle w:val="span"/>
                <w:rFonts w:ascii="Open Sans" w:eastAsia="Open Sans" w:hAnsi="Open Sans" w:cs="Open Sans"/>
                <w:caps w:val="0"/>
                <w:color w:val="666666"/>
                <w:sz w:val="20"/>
                <w:szCs w:val="20"/>
              </w:rPr>
            </w:pPr>
          </w:p>
        </w:tc>
        <w:tc>
          <w:tcPr>
            <w:tcW w:w="8640" w:type="dxa"/>
            <w:tcMar>
              <w:top w:w="0" w:type="dxa"/>
              <w:left w:w="0" w:type="dxa"/>
              <w:bottom w:w="0" w:type="dxa"/>
              <w:right w:w="0" w:type="dxa"/>
            </w:tcMar>
            <w:vAlign w:val="top"/>
            <w:hideMark/>
          </w:tcPr>
          <w:p>
            <w:pPr>
              <w:pStyle w:val="documentskn-slm1dispBlk"/>
              <w:spacing w:before="0" w:after="0"/>
              <w:ind w:left="0" w:right="0"/>
              <w:rPr>
                <w:rStyle w:val="documentskn-slm1twocolparatablesinglecolumndategap"/>
                <w:rFonts w:ascii="Open Sans" w:eastAsia="Open Sans" w:hAnsi="Open Sans" w:cs="Open Sans"/>
                <w:caps w:val="0"/>
                <w:color w:val="000000"/>
                <w:sz w:val="20"/>
                <w:szCs w:val="20"/>
                <w:bdr w:val="none" w:sz="0" w:space="0" w:color="auto"/>
                <w:vertAlign w:val="baseline"/>
              </w:rPr>
            </w:pPr>
            <w:r>
              <w:rPr>
                <w:rStyle w:val="documentskn-slm1txtBold"/>
                <w:rFonts w:ascii="Open Sans" w:eastAsia="Open Sans" w:hAnsi="Open Sans" w:cs="Open Sans"/>
                <w:caps w:val="0"/>
                <w:color w:val="000000"/>
                <w:sz w:val="20"/>
                <w:szCs w:val="20"/>
              </w:rPr>
              <w:t>Bachelor of Science</w:t>
            </w:r>
            <w:r>
              <w:rPr>
                <w:rStyle w:val="span"/>
                <w:rFonts w:ascii="Open Sans" w:eastAsia="Open Sans" w:hAnsi="Open Sans" w:cs="Open Sans"/>
                <w:caps w:val="0"/>
                <w:color w:val="000000"/>
                <w:sz w:val="20"/>
                <w:szCs w:val="20"/>
              </w:rPr>
              <w:t xml:space="preserve">, </w:t>
            </w:r>
            <w:r>
              <w:rPr>
                <w:rStyle w:val="documentskn-slm1txtBold"/>
                <w:rFonts w:ascii="Open Sans" w:eastAsia="Open Sans" w:hAnsi="Open Sans" w:cs="Open Sans"/>
                <w:caps w:val="0"/>
                <w:color w:val="000000"/>
                <w:sz w:val="20"/>
                <w:szCs w:val="20"/>
              </w:rPr>
              <w:t>Field of Study</w:t>
            </w:r>
          </w:p>
          <w:p>
            <w:pPr>
              <w:pStyle w:val="documentskn-slm1dispBlk"/>
              <w:spacing w:before="0" w:after="0"/>
              <w:ind w:left="0" w:right="0"/>
              <w:rPr>
                <w:rStyle w:val="documentskn-slm1twocolparatablesinglecolumndategap"/>
                <w:rFonts w:ascii="Open Sans" w:eastAsia="Open Sans" w:hAnsi="Open Sans" w:cs="Open Sans"/>
                <w:caps w:val="0"/>
                <w:color w:val="000000"/>
                <w:sz w:val="20"/>
                <w:szCs w:val="20"/>
                <w:bdr w:val="none" w:sz="0" w:space="0" w:color="auto"/>
                <w:vertAlign w:val="baseline"/>
              </w:rPr>
            </w:pPr>
            <w:r>
              <w:rPr>
                <w:rStyle w:val="documentskn-slm1txtBold"/>
                <w:rFonts w:ascii="Open Sans" w:eastAsia="Open Sans" w:hAnsi="Open Sans" w:cs="Open Sans"/>
                <w:i/>
                <w:iCs/>
                <w:caps w:val="0"/>
                <w:color w:val="000000"/>
                <w:sz w:val="20"/>
                <w:szCs w:val="20"/>
              </w:rPr>
              <w:t>College Name</w:t>
            </w:r>
            <w:r>
              <w:rPr>
                <w:rStyle w:val="span"/>
                <w:rFonts w:ascii="Open Sans" w:eastAsia="Open Sans" w:hAnsi="Open Sans" w:cs="Open Sans"/>
                <w:caps w:val="0"/>
                <w:color w:val="000000"/>
                <w:sz w:val="20"/>
                <w:szCs w:val="20"/>
              </w:rPr>
              <w:t xml:space="preserve">, </w:t>
            </w:r>
            <w:r>
              <w:rPr>
                <w:rStyle w:val="span"/>
                <w:rFonts w:ascii="Open Sans" w:eastAsia="Open Sans" w:hAnsi="Open Sans" w:cs="Open Sans"/>
                <w:caps w:val="0"/>
                <w:color w:val="000000"/>
                <w:sz w:val="20"/>
                <w:szCs w:val="20"/>
              </w:rPr>
              <w:t>Location</w:t>
            </w:r>
            <w:r>
              <w:rPr>
                <w:rStyle w:val="documentskn-slm1twocolparatablesinglecolumndategap"/>
                <w:rFonts w:ascii="Open Sans" w:eastAsia="Open Sans" w:hAnsi="Open Sans" w:cs="Open Sans"/>
                <w:caps w:val="0"/>
                <w:color w:val="000000"/>
                <w:sz w:val="20"/>
                <w:szCs w:val="20"/>
                <w:bdr w:val="none" w:sz="0" w:space="0" w:color="auto"/>
                <w:vertAlign w:val="baseline"/>
              </w:rPr>
              <w:t xml:space="preserve"> </w:t>
            </w:r>
          </w:p>
        </w:tc>
      </w:tr>
    </w:tbl>
    <w:p>
      <w:pPr>
        <w:rPr>
          <w:vanish/>
        </w:rPr>
      </w:pPr>
    </w:p>
    <w:tbl>
      <w:tblPr>
        <w:tblStyle w:val="documentskn-slm1twocolparatable"/>
        <w:tblW w:w="0" w:type="auto"/>
        <w:tblCellSpacing w:w="0" w:type="dxa"/>
        <w:tblLayout w:type="fixed"/>
        <w:tblCellMar>
          <w:top w:w="0" w:type="dxa"/>
          <w:left w:w="0" w:type="dxa"/>
          <w:bottom w:w="0" w:type="dxa"/>
          <w:right w:w="0" w:type="dxa"/>
        </w:tblCellMar>
        <w:tblLook w:val="05E0"/>
      </w:tblPr>
      <w:tblGrid>
        <w:gridCol w:w="1800"/>
        <w:gridCol w:w="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300" w:type="dxa"/>
              <w:left w:w="0" w:type="dxa"/>
              <w:bottom w:w="0" w:type="dxa"/>
              <w:right w:w="0" w:type="dxa"/>
            </w:tcMar>
            <w:vAlign w:val="top"/>
            <w:hideMark/>
          </w:tcPr>
          <w:p>
            <w:pPr>
              <w:rPr>
                <w:rFonts w:ascii="Open Sans" w:eastAsia="Open Sans" w:hAnsi="Open Sans" w:cs="Open Sans"/>
                <w:color w:val="000000"/>
                <w:sz w:val="20"/>
                <w:szCs w:val="20"/>
                <w:bdr w:val="none" w:sz="0" w:space="0" w:color="auto"/>
                <w:vertAlign w:val="baseline"/>
              </w:rPr>
            </w:pPr>
            <w:r>
              <w:rPr>
                <w:rStyle w:val="span"/>
                <w:rFonts w:ascii="Open Sans" w:eastAsia="Open Sans" w:hAnsi="Open Sans" w:cs="Open Sans"/>
                <w:caps w:val="0"/>
                <w:color w:val="666666"/>
                <w:sz w:val="20"/>
                <w:szCs w:val="20"/>
              </w:rPr>
              <w:t>02/1999</w:t>
            </w:r>
          </w:p>
        </w:tc>
        <w:tc>
          <w:tcPr>
            <w:tcW w:w="200" w:type="dxa"/>
            <w:noWrap w:val="0"/>
            <w:tcMar>
              <w:top w:w="300" w:type="dxa"/>
              <w:left w:w="0" w:type="dxa"/>
              <w:bottom w:w="0" w:type="dxa"/>
              <w:right w:w="0" w:type="dxa"/>
            </w:tcMar>
            <w:vAlign w:val="top"/>
            <w:hideMark/>
          </w:tcPr>
          <w:p>
            <w:pPr>
              <w:rPr>
                <w:rStyle w:val="span"/>
                <w:rFonts w:ascii="Open Sans" w:eastAsia="Open Sans" w:hAnsi="Open Sans" w:cs="Open Sans"/>
                <w:caps w:val="0"/>
                <w:color w:val="666666"/>
                <w:sz w:val="20"/>
                <w:szCs w:val="20"/>
              </w:rPr>
            </w:pPr>
          </w:p>
        </w:tc>
        <w:tc>
          <w:tcPr>
            <w:tcW w:w="8640" w:type="dxa"/>
            <w:tcMar>
              <w:top w:w="300" w:type="dxa"/>
              <w:left w:w="0" w:type="dxa"/>
              <w:bottom w:w="0" w:type="dxa"/>
              <w:right w:w="0" w:type="dxa"/>
            </w:tcMar>
            <w:vAlign w:val="top"/>
            <w:hideMark/>
          </w:tcPr>
          <w:p>
            <w:pPr>
              <w:pStyle w:val="documentskn-slm1dispBlk"/>
              <w:spacing w:before="0" w:after="0"/>
              <w:ind w:left="0" w:right="0"/>
              <w:rPr>
                <w:rStyle w:val="documentskn-slm1twocolparatablesinglecolumndategap"/>
                <w:rFonts w:ascii="Open Sans" w:eastAsia="Open Sans" w:hAnsi="Open Sans" w:cs="Open Sans"/>
                <w:caps w:val="0"/>
                <w:color w:val="000000"/>
                <w:sz w:val="20"/>
                <w:szCs w:val="20"/>
                <w:bdr w:val="none" w:sz="0" w:space="0" w:color="auto"/>
                <w:vertAlign w:val="baseline"/>
              </w:rPr>
            </w:pPr>
            <w:r>
              <w:rPr>
                <w:rStyle w:val="documentskn-slm1txtBold"/>
                <w:rFonts w:ascii="Open Sans" w:eastAsia="Open Sans" w:hAnsi="Open Sans" w:cs="Open Sans"/>
                <w:caps w:val="0"/>
                <w:color w:val="000000"/>
                <w:sz w:val="20"/>
                <w:szCs w:val="20"/>
              </w:rPr>
              <w:t>Bachelor of Science</w:t>
            </w:r>
            <w:r>
              <w:rPr>
                <w:rStyle w:val="span"/>
                <w:rFonts w:ascii="Open Sans" w:eastAsia="Open Sans" w:hAnsi="Open Sans" w:cs="Open Sans"/>
                <w:caps w:val="0"/>
                <w:color w:val="000000"/>
                <w:sz w:val="20"/>
                <w:szCs w:val="20"/>
              </w:rPr>
              <w:t xml:space="preserve">, </w:t>
            </w:r>
            <w:r>
              <w:rPr>
                <w:rStyle w:val="documentskn-slm1txtBold"/>
                <w:rFonts w:ascii="Open Sans" w:eastAsia="Open Sans" w:hAnsi="Open Sans" w:cs="Open Sans"/>
                <w:caps w:val="0"/>
                <w:color w:val="000000"/>
                <w:sz w:val="20"/>
                <w:szCs w:val="20"/>
              </w:rPr>
              <w:t>Field of Study</w:t>
            </w:r>
          </w:p>
          <w:p>
            <w:pPr>
              <w:pStyle w:val="documentskn-slm1dispBlk"/>
              <w:spacing w:before="0" w:after="0"/>
              <w:ind w:left="0" w:right="0"/>
              <w:rPr>
                <w:rStyle w:val="documentskn-slm1twocolparatablesinglecolumndategap"/>
                <w:rFonts w:ascii="Open Sans" w:eastAsia="Open Sans" w:hAnsi="Open Sans" w:cs="Open Sans"/>
                <w:caps w:val="0"/>
                <w:color w:val="000000"/>
                <w:sz w:val="20"/>
                <w:szCs w:val="20"/>
                <w:bdr w:val="none" w:sz="0" w:space="0" w:color="auto"/>
                <w:vertAlign w:val="baseline"/>
              </w:rPr>
            </w:pPr>
            <w:r>
              <w:rPr>
                <w:rStyle w:val="documentskn-slm1txtBold"/>
                <w:rFonts w:ascii="Open Sans" w:eastAsia="Open Sans" w:hAnsi="Open Sans" w:cs="Open Sans"/>
                <w:i/>
                <w:iCs/>
                <w:caps w:val="0"/>
                <w:color w:val="000000"/>
                <w:sz w:val="20"/>
                <w:szCs w:val="20"/>
              </w:rPr>
              <w:t>College Name</w:t>
            </w:r>
            <w:r>
              <w:rPr>
                <w:rStyle w:val="span"/>
                <w:rFonts w:ascii="Open Sans" w:eastAsia="Open Sans" w:hAnsi="Open Sans" w:cs="Open Sans"/>
                <w:caps w:val="0"/>
                <w:color w:val="000000"/>
                <w:sz w:val="20"/>
                <w:szCs w:val="20"/>
              </w:rPr>
              <w:t xml:space="preserve">, </w:t>
            </w:r>
            <w:r>
              <w:rPr>
                <w:rStyle w:val="span"/>
                <w:rFonts w:ascii="Open Sans" w:eastAsia="Open Sans" w:hAnsi="Open Sans" w:cs="Open Sans"/>
                <w:caps w:val="0"/>
                <w:color w:val="000000"/>
                <w:sz w:val="20"/>
                <w:szCs w:val="20"/>
              </w:rPr>
              <w:t>Location</w:t>
            </w:r>
            <w:r>
              <w:rPr>
                <w:rStyle w:val="documentskn-slm1twocolparatablesinglecolumndategap"/>
                <w:rFonts w:ascii="Open Sans" w:eastAsia="Open Sans" w:hAnsi="Open Sans" w:cs="Open Sans"/>
                <w:caps w:val="0"/>
                <w:color w:val="000000"/>
                <w:sz w:val="20"/>
                <w:szCs w:val="20"/>
                <w:bdr w:val="none" w:sz="0" w:space="0" w:color="auto"/>
                <w:vertAlign w:val="baseline"/>
              </w:rPr>
              <w:t xml:space="preserve"> </w:t>
            </w:r>
          </w:p>
        </w:tc>
      </w:tr>
    </w:tbl>
    <w:p>
      <w:pPr>
        <w:pStyle w:val="documentskn-slm1sectiontitle"/>
        <w:pBdr>
          <w:top w:val="none" w:sz="0" w:space="0" w:color="auto"/>
          <w:left w:val="none" w:sz="0" w:space="0" w:color="auto"/>
          <w:bottom w:val="none" w:sz="0" w:space="0" w:color="auto"/>
          <w:right w:val="none" w:sz="0" w:space="0" w:color="auto"/>
        </w:pBdr>
        <w:spacing w:before="500" w:after="220"/>
        <w:ind w:left="0" w:right="0"/>
        <w:rPr>
          <w:rFonts w:ascii="Montserrat" w:eastAsia="Montserrat" w:hAnsi="Montserrat" w:cs="Montserrat"/>
          <w:b/>
          <w:bCs/>
          <w:caps/>
          <w:color w:val="000000"/>
          <w:spacing w:val="20"/>
          <w:bdr w:val="none" w:sz="0" w:space="0" w:color="auto"/>
          <w:vertAlign w:val="baseline"/>
        </w:rPr>
      </w:pPr>
      <w:r>
        <w:rPr>
          <w:color w:val="000000"/>
          <w:bdr w:val="none" w:sz="0" w:space="0" w:color="auto"/>
          <w:vertAlign w:val="baseline"/>
        </w:rPr>
        <w:t>Certifications</w:t>
      </w:r>
    </w:p>
    <w:p>
      <w:pPr>
        <w:pStyle w:val="documentskn-slm1ullinth-child1"/>
        <w:numPr>
          <w:ilvl w:val="0"/>
          <w:numId w:val="9"/>
        </w:numPr>
        <w:pBdr>
          <w:top w:val="none" w:sz="0" w:space="0" w:color="auto"/>
          <w:left w:val="none" w:sz="0" w:space="0" w:color="auto"/>
          <w:bottom w:val="none" w:sz="0" w:space="0" w:color="auto"/>
          <w:right w:val="none" w:sz="0" w:space="0" w:color="auto"/>
        </w:pBdr>
        <w:spacing w:before="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Certified Kubernetes Administrator</w:t>
      </w:r>
    </w:p>
    <w:p>
      <w:pPr>
        <w:pStyle w:val="documentskn-slm1ulli"/>
        <w:numPr>
          <w:ilvl w:val="0"/>
          <w:numId w:val="9"/>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Certified Terraform Associate.</w:t>
      </w:r>
    </w:p>
    <w:p>
      <w:pPr>
        <w:pStyle w:val="documentskn-slm1ulli"/>
        <w:numPr>
          <w:ilvl w:val="0"/>
          <w:numId w:val="9"/>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Red Hat Certified Architect – Level II</w:t>
      </w:r>
    </w:p>
    <w:p>
      <w:pPr>
        <w:pStyle w:val="documentskn-slm1ulli"/>
        <w:numPr>
          <w:ilvl w:val="0"/>
          <w:numId w:val="9"/>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Google Cloud Certified Professional</w:t>
      </w:r>
    </w:p>
    <w:p>
      <w:pPr>
        <w:pStyle w:val="documentskn-slm1ulli"/>
        <w:numPr>
          <w:ilvl w:val="0"/>
          <w:numId w:val="9"/>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AWS Certified Solutions Architect - Professional</w:t>
      </w:r>
    </w:p>
    <w:p>
      <w:pPr>
        <w:pStyle w:val="documentskn-slm1ulli"/>
        <w:numPr>
          <w:ilvl w:val="0"/>
          <w:numId w:val="9"/>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AWS Certified Solutions Architect - Associate</w:t>
      </w:r>
    </w:p>
    <w:p>
      <w:pPr>
        <w:pStyle w:val="documentskn-slm1ulli"/>
        <w:numPr>
          <w:ilvl w:val="0"/>
          <w:numId w:val="9"/>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Certified in Redhat Specialist Ansible Automation.</w:t>
      </w:r>
    </w:p>
    <w:p>
      <w:pPr>
        <w:pStyle w:val="documentskn-slm1ulli"/>
        <w:numPr>
          <w:ilvl w:val="0"/>
          <w:numId w:val="9"/>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Red Hat Certified Engineer in OpenStack</w:t>
      </w:r>
    </w:p>
    <w:p>
      <w:pPr>
        <w:pStyle w:val="documentskn-slm1ulli"/>
        <w:numPr>
          <w:ilvl w:val="0"/>
          <w:numId w:val="9"/>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Certified Azure Solutions Architect</w:t>
      </w:r>
    </w:p>
    <w:p>
      <w:pPr>
        <w:pStyle w:val="documentskn-slm1ulli"/>
        <w:numPr>
          <w:ilvl w:val="0"/>
          <w:numId w:val="9"/>
        </w:numPr>
        <w:spacing w:before="80" w:after="0"/>
        <w:ind w:left="240" w:right="0" w:hanging="192"/>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Certified Azure DevOps Engineer</w:t>
      </w:r>
    </w:p>
    <w:p>
      <w:pPr>
        <w:pStyle w:val="documentskn-slm1sectiontitle"/>
        <w:pBdr>
          <w:top w:val="none" w:sz="0" w:space="0" w:color="auto"/>
          <w:left w:val="none" w:sz="0" w:space="0" w:color="auto"/>
          <w:bottom w:val="none" w:sz="0" w:space="0" w:color="auto"/>
          <w:right w:val="none" w:sz="0" w:space="0" w:color="auto"/>
        </w:pBdr>
        <w:spacing w:before="500" w:after="220"/>
        <w:ind w:left="0" w:right="0"/>
        <w:rPr>
          <w:rFonts w:ascii="Montserrat" w:eastAsia="Montserrat" w:hAnsi="Montserrat" w:cs="Montserrat"/>
          <w:b/>
          <w:bCs/>
          <w:caps/>
          <w:color w:val="000000"/>
          <w:spacing w:val="20"/>
          <w:bdr w:val="none" w:sz="0" w:space="0" w:color="auto"/>
          <w:vertAlign w:val="baseline"/>
        </w:rPr>
      </w:pPr>
      <w:r>
        <w:rPr>
          <w:color w:val="000000"/>
          <w:bdr w:val="none" w:sz="0" w:space="0" w:color="auto"/>
          <w:vertAlign w:val="baseline"/>
        </w:rPr>
        <w:t>Languages</w:t>
      </w:r>
    </w:p>
    <w:p>
      <w:pPr>
        <w:pStyle w:val="documentskn-slm1singlecolumn"/>
        <w:pBdr>
          <w:top w:val="none" w:sz="0" w:space="0" w:color="auto"/>
          <w:left w:val="none" w:sz="0" w:space="0" w:color="auto"/>
          <w:bottom w:val="none" w:sz="0" w:space="0" w:color="auto"/>
          <w:right w:val="none" w:sz="0" w:space="0" w:color="auto"/>
        </w:pBdr>
        <w:spacing w:before="0" w:after="0"/>
        <w:ind w:left="0" w:right="0"/>
        <w:rPr>
          <w:rFonts w:ascii="Open Sans" w:eastAsia="Open Sans" w:hAnsi="Open Sans" w:cs="Open Sans"/>
          <w:color w:val="000000"/>
          <w:sz w:val="20"/>
          <w:szCs w:val="20"/>
          <w:bdr w:val="none" w:sz="0" w:space="0" w:color="auto"/>
          <w:vertAlign w:val="baseline"/>
        </w:rPr>
      </w:pPr>
      <w:r>
        <w:rPr>
          <w:rFonts w:ascii="Open Sans" w:eastAsia="Open Sans" w:hAnsi="Open Sans" w:cs="Open Sans"/>
          <w:color w:val="000000"/>
          <w:sz w:val="20"/>
          <w:szCs w:val="20"/>
          <w:bdr w:val="none" w:sz="0" w:space="0" w:color="auto"/>
          <w:vertAlign w:val="baseline"/>
        </w:rPr>
        <w:t>English French Dutch</w:t>
      </w:r>
    </w:p>
    <w:sectPr>
      <w:headerReference w:type="default" r:id="rId9"/>
      <w:footerReference w:type="default" r:id="rId10"/>
      <w:type w:val="continuous"/>
      <w:pgSz w:w="12240" w:h="15840"/>
      <w:pgMar w:top="400" w:right="800" w:bottom="800" w:left="80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ontserrat">
    <w:charset w:val="00"/>
    <w:family w:val="auto"/>
    <w:pitch w:val="default"/>
    <w:sig w:usb0="00000000" w:usb1="00000000" w:usb2="00000000" w:usb3="00000000" w:csb0="00000001" w:csb1="00000000"/>
    <w:embedRegular r:id="rId1" w:fontKey="{32EC5953-1F72-491E-8A9F-B949566F921B}"/>
    <w:embedBold r:id="rId2" w:fontKey="{1CB03468-2AC9-4924-AA0C-7C2C1B85EC7E}"/>
  </w:font>
  <w:font w:name="Open Sans">
    <w:charset w:val="00"/>
    <w:family w:val="auto"/>
    <w:pitch w:val="default"/>
    <w:sig w:usb0="00000000" w:usb1="00000000" w:usb2="00000000" w:usb3="00000000" w:csb0="00000001" w:csb1="00000000"/>
    <w:embedRegular r:id="rId3" w:fontKey="{A5CEF995-0968-4095-96B4-3B4CD87B66C8}"/>
    <w:embedBold r:id="rId4" w:fontKey="{9B2F0AC7-4A4F-4E86-89B0-F313907B5F75}"/>
    <w:embedBoldItalic r:id="rId5" w:fontKey="{77DE37C2-DA1C-43D3-A1EE-B33E81756227}"/>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slm1fontsize">
    <w:name w:val="document_skn-slm1_fontsize"/>
    <w:basedOn w:val="Normal"/>
    <w:rPr>
      <w:sz w:val="20"/>
      <w:szCs w:val="2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slm1section">
    <w:name w:val="document_skn-slm1_section"/>
    <w:basedOn w:val="Normal"/>
  </w:style>
  <w:style w:type="character" w:customStyle="1" w:styleId="documentskn-slm1nameSecparagraphhmrgcell">
    <w:name w:val="document_skn-slm1_nameSec_paragraph_hmrgcell"/>
    <w:basedOn w:val="DefaultParagraphFont"/>
  </w:style>
  <w:style w:type="character" w:customStyle="1" w:styleId="documentskn-slm1nameSecparagraphname">
    <w:name w:val="document_skn-slm1_nameSec_paragraph_name"/>
    <w:basedOn w:val="DefaultParagraphFont"/>
    <w:rPr>
      <w:shd w:val="clear" w:color="auto" w:fill="0069A5"/>
    </w:rPr>
  </w:style>
  <w:style w:type="paragraph" w:customStyle="1" w:styleId="documentskn-slm1namediv">
    <w:name w:val="document_skn-slm1_name &gt; div"/>
    <w:basedOn w:val="Normal"/>
    <w:pPr>
      <w:pBdr>
        <w:right w:val="none" w:sz="0" w:space="31" w:color="auto"/>
      </w:pBdr>
    </w:pPr>
  </w:style>
  <w:style w:type="character" w:customStyle="1" w:styleId="span">
    <w:name w:val="span"/>
    <w:basedOn w:val="DefaultParagraphFont"/>
    <w:rPr>
      <w:bdr w:val="none" w:sz="0" w:space="0" w:color="auto"/>
      <w:vertAlign w:val="baseline"/>
    </w:rPr>
  </w:style>
  <w:style w:type="character" w:customStyle="1" w:styleId="documentskn-slm1nameSecparagraphresumeTitle">
    <w:name w:val="document_skn-slm1_nameSec_paragraph_resumeTitle"/>
    <w:basedOn w:val="DefaultParagraphFont"/>
    <w:rPr>
      <w:shd w:val="clear" w:color="auto" w:fill="0069A5"/>
    </w:rPr>
  </w:style>
  <w:style w:type="paragraph" w:customStyle="1" w:styleId="documentskn-slm1nameSecparagraphhmrgcellParagraph">
    <w:name w:val="document_skn-slm1_nameSec_paragraph_hmrgcell Paragraph"/>
    <w:basedOn w:val="Normal"/>
    <w:pPr>
      <w:pBdr>
        <w:top w:val="none" w:sz="0" w:space="31" w:color="auto"/>
      </w:pBdr>
    </w:pPr>
  </w:style>
  <w:style w:type="table" w:customStyle="1" w:styleId="documentskn-slm1nameSecparagraph">
    <w:name w:val="document_skn-slm1_nameSec_paragraph"/>
    <w:basedOn w:val="TableNormal"/>
    <w:tblPr/>
  </w:style>
  <w:style w:type="paragraph" w:customStyle="1" w:styleId="documentskn-slm1paragraph">
    <w:name w:val="document_skn-slm1_paragraph"/>
    <w:basedOn w:val="Normal"/>
  </w:style>
  <w:style w:type="character" w:customStyle="1" w:styleId="documentskn-slm1paragraphhmrgcell">
    <w:name w:val="document_skn-slm1_paragraph_hmrgcell"/>
    <w:basedOn w:val="DefaultParagraphFont"/>
    <w:rPr>
      <w:shd w:val="clear" w:color="auto" w:fill="0069A5"/>
    </w:rPr>
  </w:style>
  <w:style w:type="character" w:customStyle="1" w:styleId="documentskn-slm1addressany">
    <w:name w:val="document_skn-slm1_address &gt; any"/>
    <w:basedOn w:val="DefaultParagraphFont"/>
    <w:rPr>
      <w:shd w:val="clear" w:color="auto" w:fill="404040"/>
    </w:rPr>
  </w:style>
  <w:style w:type="paragraph" w:customStyle="1" w:styleId="documentskn-slm1iconSvgdiv">
    <w:name w:val="document_skn-slm1_iconSvg_div"/>
    <w:basedOn w:val="Normal"/>
    <w:pPr>
      <w:spacing w:line="240" w:lineRule="atLeast"/>
    </w:pPr>
  </w:style>
  <w:style w:type="paragraph" w:customStyle="1" w:styleId="documentskn-slm1dispWord">
    <w:name w:val="document_skn-slm1_dispWord"/>
    <w:basedOn w:val="Normal"/>
  </w:style>
  <w:style w:type="paragraph" w:customStyle="1" w:styleId="documentskn-slm1paragraphhmrgcellParagraph">
    <w:name w:val="document_skn-slm1_paragraph_hmrgcell Paragraph"/>
    <w:basedOn w:val="Normal"/>
    <w:pPr>
      <w:pBdr>
        <w:bottom w:val="none" w:sz="0" w:space="18" w:color="auto"/>
      </w:pBdr>
      <w:shd w:val="clear" w:color="auto" w:fill="0069A5"/>
    </w:pPr>
    <w:rPr>
      <w:shd w:val="clear" w:color="auto" w:fill="0069A5"/>
    </w:rPr>
  </w:style>
  <w:style w:type="table" w:customStyle="1" w:styleId="documentskn-slm1address">
    <w:name w:val="document_skn-slm1_address"/>
    <w:basedOn w:val="TableNormal"/>
    <w:tblPr/>
  </w:style>
  <w:style w:type="paragraph" w:customStyle="1" w:styleId="documentskn-slm1cntcSecsection">
    <w:name w:val="document_skn-slm1_cntcSec + section"/>
    <w:basedOn w:val="Normal"/>
  </w:style>
  <w:style w:type="paragraph" w:customStyle="1" w:styleId="documentskn-slm1heading">
    <w:name w:val="document_skn-slm1_heading"/>
    <w:basedOn w:val="Normal"/>
  </w:style>
  <w:style w:type="paragraph" w:customStyle="1" w:styleId="documentskn-slm1sectiontitle">
    <w:name w:val="document_skn-slm1_sectiontitle"/>
    <w:basedOn w:val="Normal"/>
    <w:pPr>
      <w:spacing w:line="300" w:lineRule="atLeast"/>
    </w:pPr>
    <w:rPr>
      <w:rFonts w:ascii="Montserrat" w:eastAsia="Montserrat" w:hAnsi="Montserrat" w:cs="Montserrat"/>
      <w:b/>
      <w:bCs/>
      <w:caps/>
      <w:spacing w:val="20"/>
      <w:sz w:val="24"/>
      <w:szCs w:val="24"/>
    </w:rPr>
  </w:style>
  <w:style w:type="paragraph" w:customStyle="1" w:styleId="documentskn-slm1singlecolumn">
    <w:name w:val="document_skn-slm1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slm1ullinth-child1">
    <w:name w:val="document_skn-slm1_ul_li_nth-child(1)"/>
    <w:basedOn w:val="Normal"/>
  </w:style>
  <w:style w:type="paragraph" w:customStyle="1" w:styleId="documentskn-slm1ulli">
    <w:name w:val="document_skn-slm1_ul_li"/>
    <w:basedOn w:val="Normal"/>
  </w:style>
  <w:style w:type="character" w:customStyle="1" w:styleId="documentskn-slm1skillSecpaddingcell">
    <w:name w:val="document_skn-slm1_skillSec_paddingcell"/>
    <w:basedOn w:val="DefaultParagraphFont"/>
  </w:style>
  <w:style w:type="table" w:customStyle="1" w:styleId="documentskn-slm1sectionmulticol">
    <w:name w:val="document_skn-slm1_section_multicol"/>
    <w:basedOn w:val="TableNormal"/>
    <w:tblPr/>
  </w:style>
  <w:style w:type="character" w:customStyle="1" w:styleId="documentskn-slm1twocolparatabledateswrapper">
    <w:name w:val="document_skn-slm1_twocolparatable_dates_wrapper"/>
    <w:basedOn w:val="DefaultParagraphFont"/>
    <w:rPr>
      <w:caps w:val="0"/>
    </w:rPr>
  </w:style>
  <w:style w:type="character" w:customStyle="1" w:styleId="documentskn-slm1twocolparatabledategapcell">
    <w:name w:val="document_skn-slm1_twocolparatable_dategapcell"/>
    <w:basedOn w:val="DefaultParagraphFont"/>
  </w:style>
  <w:style w:type="character" w:customStyle="1" w:styleId="documentskn-slm1twocolparatablesinglecolumndategap">
    <w:name w:val="document_skn-slm1_twocolparatable_singlecolumn_dategap"/>
    <w:basedOn w:val="DefaultParagraphFont"/>
  </w:style>
  <w:style w:type="character" w:customStyle="1" w:styleId="documentskn-slm1txtBold">
    <w:name w:val="document_skn-slm1_txtBold"/>
    <w:basedOn w:val="DefaultParagraphFont"/>
    <w:rPr>
      <w:b/>
      <w:bCs/>
    </w:rPr>
  </w:style>
  <w:style w:type="paragraph" w:customStyle="1" w:styleId="documentskn-slm1marleftul">
    <w:name w:val="document_skn-slm1_marleftul"/>
    <w:basedOn w:val="Normal"/>
  </w:style>
  <w:style w:type="table" w:customStyle="1" w:styleId="documentskn-slm1twocolparatable">
    <w:name w:val="document_skn-slm1_twocolparatable"/>
    <w:basedOn w:val="TableNormal"/>
    <w:tblPr/>
  </w:style>
  <w:style w:type="paragraph" w:customStyle="1" w:styleId="documentskn-slm1dispBlk">
    <w:name w:val="document_skn-slm1_dispBlk"/>
    <w:basedOn w:val="Normal"/>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header" Target="header2.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d26d110d-fe45-4865-9b04-8a343e559f79</vt:lpwstr>
  </property>
  <property fmtid="{D5CDD505-2E9C-101B-9397-08002B2CF9AE}" pid="3" name="x1ye=0">
    <vt:lpwstr>TGUAAB+LCAAAAAAABAAUmsV2rEAURT+IAW5D3KVxmOHuzte/vGGyyGqKqnvO3k0IhiJQnudwhBVFARJZQiRhXIQZmCMwmIUYVZp5CvNYj2u9dk3TFLFDnPVA4LUAmF5efC+FmoHeCcqnuYFeKlVnCgfhYX0HizFRgOe8DiOKtDDyTPA1DR3k+FrEuu5o3LMzWtH1G8GMWefkHHI7qGnb+4itCTXTFPVxKJA5irvw0Z2/Wq01TPU9gEKPjlHZLjm</vt:lpwstr>
  </property>
  <property fmtid="{D5CDD505-2E9C-101B-9397-08002B2CF9AE}" pid="4" name="x1ye=1">
    <vt:lpwstr>Ao4W90JXzR38CfAs6Qn9+pq1MZ237VXcsxo/ds34e+q1OP5Is7ZuEvJRihiEazuGwRF1WbuztjSHgwVgJ918hRfXW/TKzNgRw6ulh5Rc28lO+G+KV2AKitJBpq+RxFwPN/ETo/jWg8bGzxjGd8naQRoncD2HdU3eM69NAIcbCYpsgZXqTE9cRzjajBtLL2zhCYoUZVCOjOjhlMOaC3vKOgB2ajsFQLJe6ExLuCTQVkG4CKoZsZkCUUGE4/8ceFL</vt:lpwstr>
  </property>
  <property fmtid="{D5CDD505-2E9C-101B-9397-08002B2CF9AE}" pid="5" name="x1ye=10">
    <vt:lpwstr>FFepJGwNum1w7F7ikcpKnpJKbCjq5sLJY382Z6vvp55t856EuBd18yXOgKsRQiFaqP+nxGv324TcVXrqk5ENr4kv5+B5vajBtMnc78bJWqOXvxlkwWNeQlR5JkHLJo0w6tSyRHrs1molMMpkNnDqYa17RYVGzCIs02H3wymNkNxIB8lbJ9TiAfmBWQ8XJ2BG9FBYYDsNEQppr9IAGoZfenS9BWnjboieIict6cmJHNOgI9ci1OqqJMZdyGbNkh+</vt:lpwstr>
  </property>
  <property fmtid="{D5CDD505-2E9C-101B-9397-08002B2CF9AE}" pid="6" name="x1ye=100">
    <vt:lpwstr>tOuxoZwJ0CsGJJ8MFXiPDwSNwsSWMo99e5MzVvzGPyDtHjCw5yH8YY9x49UCC0Crs/RHNc6gt0dkND2GuNqRpZaAZNIS96DlOcZ+NTL5r9tsGcuBPgYL5VD5jEZVMej3JM6tM8olMd9L+x3N47ceOtVd3SrzJRbtUgZlPrxqbP65X75DvAOibbwtlgQiW42Xfgf+kgDA2ee3Ahsa5Fr2yhDd2bVhyGPxkC12ZqCG4Mo2wANIS96isbMTQBQXZct</vt:lpwstr>
  </property>
  <property fmtid="{D5CDD505-2E9C-101B-9397-08002B2CF9AE}" pid="7" name="x1ye=101">
    <vt:lpwstr>Dgo+aP8RePYF1Ij0FFSFBNBmhZinjEh4v/qyf/NPJIY+AwJGE5FbH+db+LrCknEWPd7+eujMMpMl3GITHdiNekmzuC9JNVO7vMkKW0lXCFkJHnjZXBEj8HUQinV1ycTNBlHXbbDsnlCdUAUGkST9U+jtcEyr7SJi+7Bkt5OIc1/NRNMih+b26zFiaylgRvvLwbsaPX6lCwkH7SbmGv8Cq1rY9MPZ1SLMjYZTUyEkMO7XKDB7wyfWlQ4B756Clx7</vt:lpwstr>
  </property>
  <property fmtid="{D5CDD505-2E9C-101B-9397-08002B2CF9AE}" pid="8" name="x1ye=102">
    <vt:lpwstr>EMNeqZdcrU6hbg9gmPhrbvlSs6yMIIESnhN5DkGdYwP4wluciAz0cLCdPgKex64EU8HRtvzEpXXt/7sFBopxfqWd82O11J1O1WVtLf7ZSGqcHkZr/TSgasiN/VaY8a9OJCaMZA1QwL6btQkDjZxnzv4qdIsgowoYV5anljE7eiLAyqUOZp/y4pyUps148f/kaojkw8/fcf8VrzlExlAAA=</vt:lpwstr>
  </property>
  <property fmtid="{D5CDD505-2E9C-101B-9397-08002B2CF9AE}" pid="9" name="x1ye=11">
    <vt:lpwstr>TzoTuYmxeVhmsqB/ayTCCN+z/Qda5VuDV6XzPv4Z4UwvA2Gh9W+45vEq0jrZGsQ90kcpD/LAGUyqW0NbamjBI9AXdkohWes1QWh6kZ61cl2CT5TEQ53Z2mifwmKVpLhX3/tX85VgyYp7hnJ7IJPdZugyq5wR38EFW1RvdgwPx9NMX6YUwT7ouSXaXM7TjTaBCWlmG0/8skp8H+Ry9C1HoaLAnJkSYh0c1XWr2S86fdN5ZsHqIaNQWpgC2r1VOgJ</vt:lpwstr>
  </property>
  <property fmtid="{D5CDD505-2E9C-101B-9397-08002B2CF9AE}" pid="10" name="x1ye=12">
    <vt:lpwstr>d/5a88aidrouv94/qcxrCX+nPHoydtYvac9nbIVHRngikz0vSBEcbTTUwSK8rGrDLCyVcAk+o36Eq5pwznQaOeysqTvpF3syt9owcpF0YHmJmC3NNoNE8SxOl0+Ry4b4khIZLpiInPQHxbBu557dPJvSiHcS9xzF/JrLsO/dqJct9HEZ21KcauEqAHbQzhSZpAOQeS6mNHxnLqQe0IewCMbDYRk2MC4gI57WluPmbIdXILDfUlWbgi8Letx5sMc</vt:lpwstr>
  </property>
  <property fmtid="{D5CDD505-2E9C-101B-9397-08002B2CF9AE}" pid="11" name="x1ye=13">
    <vt:lpwstr>/IqoyVDkLFkpauqSp1avgww5LOGO6oBttsVqQbk7++CT1jD5kJuRmeA9pzCyHsCCsGdCGqf2e64CsTKyVi1YNbRx+1168SaQMaMcSXSXwynf030I0YNx7f7HkDERECqkbjuTke4+ELvNOeEjNi78FV7+VKjUaqst7EjP0b47YFvsdcwhuSZvYqKJJkZ1CKqcrS1BGQ8KJMFB0MMRCO2l7oay31oWb9fplvCO9ZoL81HzQbW2f6e8Gq06pbdITiz</vt:lpwstr>
  </property>
  <property fmtid="{D5CDD505-2E9C-101B-9397-08002B2CF9AE}" pid="12" name="x1ye=14">
    <vt:lpwstr>EfE7PqqVy3eTGcqN9fvVkABJDOHmQzITk/AgBUvmMrmNgvcwcIBAYG+SlTELRQjdPqB0k8l58HV9S3j/IEhlNHFkUU8q+D9P5hvOj7++sfzQnnIDyTO1c9XsGAqnwnMkJ8iBtPnaL99JyyQ6A0Ab/vdTLgGBVYs4g24lBK0/8BTz9FKbX95cTl6b+f69hnYyrnrxBBpXfLQfo7Cjc09qcRov6wQCEV79HvTNuAbZD+ODHcLKz2Uh5cJ6Wmjgc1A</vt:lpwstr>
  </property>
  <property fmtid="{D5CDD505-2E9C-101B-9397-08002B2CF9AE}" pid="13" name="x1ye=15">
    <vt:lpwstr>0sBqPPrxw1qMc+sU9ua8+sBTvhDHjevS2YJ2SoELX5ODwpovY8x4OIp/5KpHuKwXui+C/PgrWw8ctdyk2Dj/pMwm3qD5l2YAGiGqQMfO3DEEMLCzgzoR+0TUkZOrzzHzioBalNPV4vwgv7ZQ0wEGKzDABf+5mS9sM1ET00f4pI1jqcO4tGD/rLrd88BKXhzsTrIQVzCAqopc/RBeY++wvq01nqM2MXz2t5oe83nN/fNGZo/uVR8JEbk8rrn9Q8q</vt:lpwstr>
  </property>
  <property fmtid="{D5CDD505-2E9C-101B-9397-08002B2CF9AE}" pid="14" name="x1ye=16">
    <vt:lpwstr>tsVgFEgw1jAlSL8iYmQ61v7qRMRhpFNQMYFu0gr9DPZ7VFnfUKTA1grUCEjcm7vh8SKKElwsRRb86+1w08T8YDU0AusvmWW5iPw9cvbc4B66NyBnsgVWRtgXk/iLUGO4N2xlO8tT8eqQHbUR/6mWh+9O1k/wPY3hkQmZERnGTjJ9OfnccOHk/gkmAg1IUxzwlLKHb1pzyyjMp7xnd4mteIbFYxB4/wdEdt6wf4y6oqRfouBG+wIXDtdmQljjry/</vt:lpwstr>
  </property>
  <property fmtid="{D5CDD505-2E9C-101B-9397-08002B2CF9AE}" pid="15" name="x1ye=17">
    <vt:lpwstr>JVM/WVev+pkar16R0oCPDBIeJN79TO05A3psJomkGINg/wGDHx4P0lYCRXoGPjY72ZTAR2O13jWcrVsbxB4PoEg1tO7NYXEDHIPoFjGbo9elZOrsQvBodnp2F5eqgiZ94WCJcMV63fpHrOvmLWudVJ/ZuWeu1HUMkciSvtUCQnvobL+Kpwx6YTejH0UGLyEjHiYLnlNz3UQQuIPKK+6v/acBEpCRncn/G1d52TmcMUO3eBhgasgHI9De2o+4vqe</vt:lpwstr>
  </property>
  <property fmtid="{D5CDD505-2E9C-101B-9397-08002B2CF9AE}" pid="16" name="x1ye=18">
    <vt:lpwstr>f/+a+wmBCLOcLHSMdFe+6lbN1dRhwGcrkTlqgJhqGrs6y7t1itp3zRWYLk75iWoiipcx/t0soMY/jXhIm5GdOpK/xjNMCphT1og5IfSJmM4gIAl1ktm6Zo23K0p5VL09dF5Zsbi/arTC7sWs2EL1RWWnitFwUJbc3rH3JdNznLJeXCISGCGg9y+uE91KlUH5okEIBiKvtXZyhOXPHbwSNcV2YcjYZNA9cMMMYR4e1Ube+x60/+plYUkj8NXLFtc</vt:lpwstr>
  </property>
  <property fmtid="{D5CDD505-2E9C-101B-9397-08002B2CF9AE}" pid="17" name="x1ye=19">
    <vt:lpwstr>pLhJ6v481LeoaJXsi6EYcZhdTGqv1TK+IHzX+/q/upATD+zU9YDhwtMOUxKKHpc/XN1OMF1q00tYTM/vMxOa46PP7kyRy0LgVZgHWOxwuQPTBwejL1ffFO/SAWoX2H8Oc/cn3/UQpNM3PXKojwdFGoX2VNGLLJ0lO+KCN05VTRaJuHcPcApd2uPy3n4Es22sqsS6IDoZHqZ+W0PsPJA1bg5T9hVD/9p3cZaNwxnuA/V3LDAnAdDfY/XyBhv17fw</vt:lpwstr>
  </property>
  <property fmtid="{D5CDD505-2E9C-101B-9397-08002B2CF9AE}" pid="18" name="x1ye=2">
    <vt:lpwstr>51Dwt84ywlA4uxE9rS3l10isKiuZ+K5mqz2AKlx3ltBJjdujpiUr34oTkTIxmRae/2n+N9tcHzX+7hwPN52zfNFqfC7qOk3nNVM7B3ZCCzYapAv582ZcHvcLNENByvXKBZ9DD25FHdVBHIj9dgvsvrA2mA0sLi3ALOLHaXZoaaeAVI6DBOyR9BHAaOLU8G2VYFgYra+KkDBLlWRW7Zh6qZNMcBqqw/3FxpKhXytNOJeiX5KYeORLsnKALnckklT</vt:lpwstr>
  </property>
  <property fmtid="{D5CDD505-2E9C-101B-9397-08002B2CF9AE}" pid="19" name="x1ye=20">
    <vt:lpwstr>FsLFLkRLFjDY+twruMA1AqoJ4f0uR804z9gNdTAQbHYECWv6z/PlI/+l8Q6uLenRhVwmZi089dlI+iFptRdgWaVpL/+qnzaI4NFNNacVL5r/zLi6yTs5yfxHVefEWB76QZqLFyHy+L+PFvaLIH/z6/zZ2gj4XvqHi9/RL0cyXgD6oNVfQ69Ogz2qSKj7FRT1S2uFHbTBBAbIOrp+4oScytF/Z5yCO7aLRdFQ/lRsL5LfJKMaDzwZu7ncwoHHjWZ</vt:lpwstr>
  </property>
  <property fmtid="{D5CDD505-2E9C-101B-9397-08002B2CF9AE}" pid="20" name="x1ye=21">
    <vt:lpwstr>/xJTJZsGLE62q/lweiz0U/3v4bKD4sPOzBJV00iYHzoUaVI0eIPPSEMKZiLS4hwzC1ttSv2sMvMVDLZg+FrC2dI76b7y+YixZNIA+kI6wTNehcpSUQaphdiaYCsoTVahlxZna6Felwh/5llf0JLPHwRpD6fP58rIkOrtOVmUuFwmWXx0Zn+sFUlCM/UF6hu/Ur3Fc/D40exEIM0qlrSd6GmxGbt3h3aV+Of+9TVrHthGRV9vZcsjcl2PKrN1S1g</vt:lpwstr>
  </property>
  <property fmtid="{D5CDD505-2E9C-101B-9397-08002B2CF9AE}" pid="21" name="x1ye=22">
    <vt:lpwstr>Y0MPUDht3VhqjYOXlyrn7aDlmGSpnxnK0pZ+uSY3uhZu990+uKDtX3ajgHoL/1F/Zi93v1vIFdQRmCvzAU20fwZwo7ukCHRBJE6oU1eStHwIFppT2l9ojKDigC6O4zVtaPzSBRwIay+ajmOiJ38wkv1KEU8RVX8JcIneZp+87+nUZW40xzwloR0j85YUao4YVVyUg8M6CODEy7TIzs9dZuYXTcfpcQRlyawzWYtP1v+PBf4+pXabfnOyyBuCKmQ</vt:lpwstr>
  </property>
  <property fmtid="{D5CDD505-2E9C-101B-9397-08002B2CF9AE}" pid="22" name="x1ye=23">
    <vt:lpwstr>HhbF5YZVWR/6buesJTqKY5L569EvhYyjNfK7rcAMnnjeQAtYPASvRrNX2gZqHPoPaBYVxVk9Mchcy7TyI3Ber8yl0eT0Eyif89QldT+LtnhpC9cJ1XdNZT/MmAZfjudwAB5LSCMaXxF5gr6iwbCvC/0yvIseQYmc9tHPO6DM30B5fmD+QmdySarpto+y9IK0KdfteuWGIUI7E350a9P8nTln7zvh9yeIXiCJwuJxeShfoWFGrHHZrLxo2/kYcw2</vt:lpwstr>
  </property>
  <property fmtid="{D5CDD505-2E9C-101B-9397-08002B2CF9AE}" pid="23" name="x1ye=24">
    <vt:lpwstr>nXu71ztNsSXSDiYzQwHM5M/CYrcmRwH2a2v0k8uvh7/GMKTbrH5JjZcF9lXSTkhlYQjH3huSpeLOk8Iu9zUzAHAlEzJUVQ8RdyNHYFp/LiEyDe8XWUjy9pavnPQXUFzV1dwxVcHILtJ47eNPSMlr5Wtxe/vo7RhZBf7mLGRIdehaAH8nIRmJj/oL1gJ9R+5v2HdWUZ4qErI29AHGUsmfihKgyEL0NnCSflWMztDxi9Gs/FeqIhG5HNJM5N9OLb/</vt:lpwstr>
  </property>
  <property fmtid="{D5CDD505-2E9C-101B-9397-08002B2CF9AE}" pid="24" name="x1ye=25">
    <vt:lpwstr>bjXBqPTPsD2U8txWpGRn2NIq1YZBn44JHSNL4Kd2VsfIJtjMQhxhbBFEc1LFVa2PEFZAF+ty6Pxp3l77Y0bjlYhluHKheRtxbmniWRkh4A9bvDpX9uyNsLceFOQOiU8U1qNzhTX01xFK1W0fiLLFAgDcIBk7Afte5akNgM92fpjhqWUbCMmoVfz/TAjfUNhMxtXNsoODj+8rbHyGMbj9mE44SempyiwqjLZsGlc/+1Eosruw3muYfKzqmA23pYM</vt:lpwstr>
  </property>
  <property fmtid="{D5CDD505-2E9C-101B-9397-08002B2CF9AE}" pid="25" name="x1ye=26">
    <vt:lpwstr>9c4p9cD2DWC4hMTH4HpuWTIXLA/fz5XueFfDU7WR7VN+TabzYGNXQsq3r6Buqmo2wr1NOtL1gFagZ84nTsIQUnsxSbc/V3Ba7NQcOt4GgC7HO9dB8w9lbG6l9cIFjW1n4xNUj63qSSzE70VCk6KSEkdg1NfecSnT1V/bDjHthE5rsKgcIjujT7TP8eXXKleu25mAgzKCQcYn8LDaOmunvOPHQCN5m9ZehO620wPYIbJZaOaqRnoWHSuMmyL4zm0</vt:lpwstr>
  </property>
  <property fmtid="{D5CDD505-2E9C-101B-9397-08002B2CF9AE}" pid="26" name="x1ye=27">
    <vt:lpwstr>h8/gOKx8MTg/f381zIbddoEGT/xW9NjQuj5fVcNGq8WNiVOcJt5kRkJsmRbGVrQNpYzP45KS/3s5RT+jozL831CF9swWS6PED/xnTsuZvkU5lW3CD7MhXYBlXprCutPOL3VLJ91uvbTyLPhXn8ctVqiqbjr7xzyZeCsmpO60Cvyrt26j1oijAgHQUCfd+zJ3eFaFRLJCWN2bq4cxvbq75NwaP7GsWP/WrtNw6a6rA2c03X6Q7Rjw58753U37n5I</vt:lpwstr>
  </property>
  <property fmtid="{D5CDD505-2E9C-101B-9397-08002B2CF9AE}" pid="27" name="x1ye=28">
    <vt:lpwstr>mCGE2HIyKF56sOaIy6DoNAkVbCzRBFIzzHSTknbtUhvm8ONSA67CCVoaaKFbjpMexYlASTY3Em2PlTsqb5eus2eYCBbQGxQ4tFmjr3B/lDkkq/EOdy2H8xfWBABz/UQgklwz0EOiWwugfZboq1piePYzQp8xdIE5f/RQZfry3DTUPjEMdbLz9X6qK9rfDguiQ3+2NtuVXNwlMkqwPoHG3SewSLNBo92XZP+5jmZ1X+kUJkc8COb2fBycigklWcI</vt:lpwstr>
  </property>
  <property fmtid="{D5CDD505-2E9C-101B-9397-08002B2CF9AE}" pid="28" name="x1ye=29">
    <vt:lpwstr>YHHQ49Ov0Srd9hD5iZLoKr5JWgTO0lC090UcmkdD8yYHzx63VKXHOwpCpsKK/sesRJNKCRICMTum+q8BTmNU8wojifALZ9sdLeK0uwojiSiwRlmtqqJoCDvGoxF+Jz/ZSKo3beZBBj3Tw+UMVixht/eSlJAMggEfD2LDK8CdV5e6/2vyuWkHwwCu6FnVuRQ0KM6HUeUqxuvYj1UyAsznfmKfWSnDvW5O19lTnO+JcYfqvsLXMxehwP3/6g4m5au</vt:lpwstr>
  </property>
  <property fmtid="{D5CDD505-2E9C-101B-9397-08002B2CF9AE}" pid="29" name="x1ye=3">
    <vt:lpwstr>V98MyrEqBuauT1VKum3URDiA2Cib7k0rAdohLR+/IqAcppaTz1PQaiXSK2plmpsSsxdzxr5lDrCex+aYHyFduZ+UB/FezHz9nbbb514aah82MzTm93KSRF2nxz1gMj6q+mM4U20rhPI+mjsJcdz6/itmE+HqNSkW+auB4lNETcoCwSiP798MrcE4d3GTYsdMu6KQ/yXqcmLCg/xygKDBJP9hPfLCECvmg0oWDeSqznLBE/b0kMo7owx+RmE5NAL</vt:lpwstr>
  </property>
  <property fmtid="{D5CDD505-2E9C-101B-9397-08002B2CF9AE}" pid="30" name="x1ye=30">
    <vt:lpwstr>KisfuzyBYD4EacZQX1fRQg9bCchpLcILE7wynQe2+JE0/OlrunJ9ONzuRRCjwb2xfVXDGjq7S7l0YIrJFxyKh/SqDyhLjYrZjCklXU5IvdkCDa5qSFPg6hWM7WaSw92ODZUGfFFyPHUsRAHpbdNOeeCFUe3HeAnsmDOMKXHfClmwBWJbGBqUHGfyuGG1z3ui895EnY1OBsdwIwEE3Ec1hnXuTO4uLyxp5ZoBLpxvcBDkR9nuZcltylPbhElrPOD</vt:lpwstr>
  </property>
  <property fmtid="{D5CDD505-2E9C-101B-9397-08002B2CF9AE}" pid="31" name="x1ye=31">
    <vt:lpwstr>gFwroDFQOQWZPkcEI9Z9oC7cODy+OgPaLD1FYGhACPzvMsuY2evMjc6WfmUp6tYAuWObLFF4DJb8mnAgRZQDuN9Aawwk4DlUwoQjRQXEXILgsipdF3gr8mMk12Ev5sVTscalSf3jYvBdreiyQ6KJ/Jex2GL8T5OFiWHedkoIvay2mEuOsierBbc25IAvuqmv8Dku/EE/aH+vXGDUY7d8X8lIAZ9cCfcXyc4n/OdVPnXIYzCnjhIhNV96WMg7ae5</vt:lpwstr>
  </property>
  <property fmtid="{D5CDD505-2E9C-101B-9397-08002B2CF9AE}" pid="32" name="x1ye=32">
    <vt:lpwstr>uw1LFGgVUNLEMFr5u1zKJT0Vu/UppigifamHlMpP5YpLd/Q4CKVE1muFNh0k5+Jpca3221RlwPYyAk0gxYrEA+bZnTF7GM45Btt+yCRs1DdoXfbrIPy+ijumDW51iUqcfF69H5GTIxiJFFu0q/bcWon+yS7SpjvJe8KnF9afgtEnTSFb6sID46wbC8SUkCbKALrrFPZ9D3Lpz1i8vz3aMElnKbgd/yjQ3R9EF2OZweFHOc5GVL3VXVn8Jj3ecyN</vt:lpwstr>
  </property>
  <property fmtid="{D5CDD505-2E9C-101B-9397-08002B2CF9AE}" pid="33" name="x1ye=33">
    <vt:lpwstr>b+wGJnljh9T3zW0NDfeH+XJRGj6DfMlutefFZ0Py5g9t7RwD2O22oPMCEaZcO/1+mrTNeW/yVEQbb4o9H8GjOO6Qn5BcE+LtPfKklRVzYqDf27LHWR+wIHAHEMZZFVSGGFqoECFJM5xqNBHz5eH4T1ntu9s35zMGCZ6MWIeltjqKri+51WCq0hsBjy0ZHvvO01gPISYiDqWYQQmqwexxBkDMq4DNbWgC9NUPhbqx+5UbBcjeE0mHnrM1MT5cyX0</vt:lpwstr>
  </property>
  <property fmtid="{D5CDD505-2E9C-101B-9397-08002B2CF9AE}" pid="34" name="x1ye=34">
    <vt:lpwstr>M4/QVveUvUbHIUjuJ/Z99YCEfXz9vY09g7fg5SrEx5JSwJKX/6MJJBRE30FFFjmPD96qudYEZrVOqZBpAAKLHHgaPr2Kl8tcoDv3ud55ciLwVncxmqOVQT5ojaBuNyf6zTzE2SNxpLUf/u3EIjTNefcKP+9FockAJ8yYw6BqaCSfO18XLbDJ5IZGqsSTpUoolDt6SBv6Tf4q9iIOU6QLO1lpJDkjWqFqfwXmWzOduhKJ5gPtkwb/9aMbt8/6TMe</vt:lpwstr>
  </property>
  <property fmtid="{D5CDD505-2E9C-101B-9397-08002B2CF9AE}" pid="35" name="x1ye=35">
    <vt:lpwstr>kQeFnUW8nuJdgUlLoG8Zq5lr42aNtnvmEGuvynkr5ibiA7/qJwGXdek/I0mfQ2g9E60oYTD2cmoPUPYz8P3yZA0Vqewdrg0NxElK6mb52Cy7ocfqQbemXPU4+M4lwJHHjZFwJw79vwXyUfT/d66NVU1uEL1YlNKgzbLXblo6dHCcw5vd/ZI2XoF2arhE41fhWP9wqQ2LXC4CYM1p7Sgj1ML+uyBaGPId2e25cObbrEhG7OonWnuABxCyDp17PWd</vt:lpwstr>
  </property>
  <property fmtid="{D5CDD505-2E9C-101B-9397-08002B2CF9AE}" pid="36" name="x1ye=36">
    <vt:lpwstr>Bc1vORV9eRzXDpPCi/JQV76KAGBx6adYE//RbcbtgLRb55NwI/0rNXN1oPl/dpi7Lfu87bnVJ2+xNuEnyE/5mhKwOBtRHlNgjXFfCHZXvgu1Cuzwd+miVtbXgv3+LAfJVeJv8km2epPv2lAB7Zb+wOpnoNbuuMr9dVzi4HsNBVb6YX5UccPMIRMhGuLGCLKTQo/sz/bsosuEjcTn0jhDnR9J/X0H0WoyH2v4sOB51B7/vGta3j4v9vqhbBh/Wen</vt:lpwstr>
  </property>
  <property fmtid="{D5CDD505-2E9C-101B-9397-08002B2CF9AE}" pid="37" name="x1ye=37">
    <vt:lpwstr>65D8NtCL7CTaKEk4K+8a3F/D1/bireKCXETAojtMv5rPnbCHxlLOVIR0o+GawVCrMqSW18E6T2U0WZDESrWwLNc9BdVVHPjrrofXmoiAgs7+oanS2W8R4dFL+R6FxLad22MS4eKPXs8KelVv0H5zf3KhgC6uyoKtsD8BRPyGZ4uvm5LGwyJ9rK8Z3bJ51wJABpBQgUmtCCeMi24aCysL06MBw8UwWV2lbpAWPIdi8Mhvo/oGYrP7KfF3OCH/7hm</vt:lpwstr>
  </property>
  <property fmtid="{D5CDD505-2E9C-101B-9397-08002B2CF9AE}" pid="38" name="x1ye=38">
    <vt:lpwstr>9RU1bOI/6wNYaAs+WuW9MLXhxpdAPyE5sG9sxuvjBoheJkWqUoafHUqSFKPJ17pY3BqYNkIxjJ8D4aFu5OlakIsrzAl1u56k/D8Kv/taT4M3pvzknOL/zUhuc8JunR2hN51bRnl//Oh1dMuoUAFbP9sXm2ATJIavRkTdm32pnH1xaaH3LTKrnMdbmOJgdR8I9OgMP8R+cGIo1vPFdwIWsn3N5tALWkn+9ESI3PxDsPob/F/gNCeynavyOwkx2aK</vt:lpwstr>
  </property>
  <property fmtid="{D5CDD505-2E9C-101B-9397-08002B2CF9AE}" pid="39" name="x1ye=39">
    <vt:lpwstr>xTdwWVltO2XgoysyLM9NH+a+6F/xdqKRA93jCTlimv9VWLRssLkTByua6u5tippW98WXGJJ40qXR73amzCEr/hsjJVlDsRmn7cpmjtfxlL9ty0sxatxeCwERnesJZJL1XcB0ecQqoihOHRp7FTUfVLvTuj86a4mB8apsF3raKXaz4n4TnYHyxAXcvsjW0UFQzSdPiv+ttLFKS2soeWnVdnE0VbR0+J7/npyrq40TaUwlyaV3ncyJXtbCn8DdAWu</vt:lpwstr>
  </property>
  <property fmtid="{D5CDD505-2E9C-101B-9397-08002B2CF9AE}" pid="40" name="x1ye=4">
    <vt:lpwstr>3QPVHf7t+nUeo+MCU3n4skP4ndPPPWfgiKBDIc0Mg5+aDBpYRI+l9O6uRoLeg3zDK+DhNysFQsKBflTMMmFJrVqz1IjDd3TVhHP13yKrEahkobEYzWv6pxCLfo4gv2ZHfKtXRHVOIiB7z23AB6JF3xzZ6Vwi9fPZU9j3v+mBvhMLNoAHmLFPLvF3kSB5tWf/PM1kTJMe7J3F5nfP6vTvExOcKuQPN8oukIZOGMy5i5K0g2rhRXrqCbYNKO6A99k</vt:lpwstr>
  </property>
  <property fmtid="{D5CDD505-2E9C-101B-9397-08002B2CF9AE}" pid="41" name="x1ye=40">
    <vt:lpwstr>+f3RBerM3JN9ujgXhFEeqTYyfZWo8jDLf9tqryz/yEQJxe27HCvElSGFTiknLb8q6AI0Bau9q1kX4REOMo4t4gVMnhc9ufHUapCG75xX+TMIsad/vUT2pIxxCQp97nD84bdNDpweGxLJlvKkSakA2Bb411uMMg8zlZeshMQl/GSiZ91d3Dl/ynHP7eMoHq2wEnp77s667C/RQk+RfZTCyUX/tei72OB+AUgDb1YvH25UH8Wdy2v1dwYqhBUPEyc</vt:lpwstr>
  </property>
  <property fmtid="{D5CDD505-2E9C-101B-9397-08002B2CF9AE}" pid="42" name="x1ye=41">
    <vt:lpwstr>D1vU8+Q/XXujWR53TTbSBe2xzlzEZtI/01RUtiiJsiL/La7ZT2Tv+kssQO3qubfqTGWZbI4XjLCwHpW3US8+dWzdLVMdZWKdY0F/gE7d6Vb8Fycyi9+t+O82A9Bamsg57Aj8lUPrIBCR3H81DiVir/xVdhTuina0VQ598SwjkjYOZ/yfH1nSpf/yfZJ9XXj86bPDjtB/HSwr1+6mycEdsM4VyIqqHd9MxP9K0xHuN0RNpc52+XxB5Pg9pFY+hZj</vt:lpwstr>
  </property>
  <property fmtid="{D5CDD505-2E9C-101B-9397-08002B2CF9AE}" pid="43" name="x1ye=42">
    <vt:lpwstr>bTOxmt+5PHFvVDgIHq37AdOZVyi0UEjvEnfYG6ECGUEnelzEt6KZHYHW9ruMgf2II9bqFA01HVu3vwclbMYSaxvXwtVeR0OPNOkxuImpzSzqk1gH6YMfRC6Ab0qSKKCrjIdB5Be5ZaAqDq+2YNZgsfcAE3WtriwGamyjtiZpu2YpHK9keJOaqyvI3Vu9yH/78z2h5izNXMuatH+hkgzArDUPVjLabXbwsz90+hQ1ujzXTOlV+KHZzNj1nwjX9xM</vt:lpwstr>
  </property>
  <property fmtid="{D5CDD505-2E9C-101B-9397-08002B2CF9AE}" pid="44" name="x1ye=43">
    <vt:lpwstr>T3ldJw+RyhUfDwWQRJwvVC3alHSLScOtpKLs42IQ64l9CRGHkbX5VGBITAKMDvZX0LP102jqxGdGSCEZws/zNbQdYVtm3mWpeTiy8VH+OgO5Lz3/Bd4En56Lrv4ookEufkXvC1QrS5XpdSlV0I/rcVyyz3zFOlMRjX4iCZrGsichixnQNDE3TiONmrOiAJGCwStt1qh2IrCMvTUtgnQY3fEL2ZTsAEa52exBeB6Ja0mWtYDRjfhYxlP5Y8ICV18</vt:lpwstr>
  </property>
  <property fmtid="{D5CDD505-2E9C-101B-9397-08002B2CF9AE}" pid="45" name="x1ye=44">
    <vt:lpwstr>A7wrO/sN4BEuMnz6iIGcLoiVu1iO0LKVSISIDe9MA3m6eqehzFtFFK5irSn0/x0QbCbbgJnzX480AjtNxosU5QBR6NCIGY7ry2GcHsEJSt56A6/yZVFkBVQXDHtcLIDxPLBOcZ9Jr5UFB50exRxbl1ntB9fE70KYkopKr6HKd2zrjQQkQ9+dIhf6Gk7NPiS3UA4McnDYuGBqlsIKPQqerXACAh/qTU0hoEHh4f3VLlgWQPjgEA1A0DEJmvl2Wqp</vt:lpwstr>
  </property>
  <property fmtid="{D5CDD505-2E9C-101B-9397-08002B2CF9AE}" pid="46" name="x1ye=45">
    <vt:lpwstr>NFFEDSUQWIfxqgzkr8+O9JTQ6GoRqVCO6FSMdcCfIeCfs7fJHRWwtGYtjS85L2m/oRqcEVD8Xn9UYo7hIws6tYi65azllrs6CE37gLJsihd+xinhYkCdw3iM19CIrSYDzX4BdGPWbOkL9eaGL/SYcmy+dX3m8GMMqHbHo8trwfCoE5weLDKAz3SEo/lZtA0/366DhzaQ/lAvhcfUsNWMO5wqv6NXClR8Fc6pbT7nGzda5GE9lJdxZna7MeVoeNo</vt:lpwstr>
  </property>
  <property fmtid="{D5CDD505-2E9C-101B-9397-08002B2CF9AE}" pid="47" name="x1ye=46">
    <vt:lpwstr>nLunIZF4GxmiO4H144H9hxHQboluotDfNX1UiBHdgiulAcwcJ5mahvf1/Uta6FMSYSH1Ty5PFmAHbh9ksA2/zWHepvlKrZj7EcbldSFAh5zMEnCWAV3lJQO9x0usPHv1uoYB/nD47xMLJ2HAe4QD+8wPuh2FsK4NgoSn9st8aqJ/hHSI6910IViMomAQWc+jaOIXLBIa2zppZnKlwfiQf7mI1KLPEIwKBQ2eLW/KWfMZvTfiB7dj6/UFJll5vyl</vt:lpwstr>
  </property>
  <property fmtid="{D5CDD505-2E9C-101B-9397-08002B2CF9AE}" pid="48" name="x1ye=47">
    <vt:lpwstr>LN9q62SwTbkU8HVL5BzU5r9CMsSGvjuP2vM3ndyvLdHz18Epv3a38paA7Jm8snkSFg5l0/yoxM0buYh/53OU/9pR+3rkut6yQ1iBQMRPEMAyuDVVgPKXsb0jykGm0oyE80KDfqujdJ2PK5qL5ypEbF55KADOrfDihAyxZYBzLJ9t/O8L0V24cBuib9FAGcBjaF+A4EWHQG43TQYtWASQPI305xiR3Lr2OJvNK076ISSmrdpDXCkhZ0Nua/E/qN5</vt:lpwstr>
  </property>
  <property fmtid="{D5CDD505-2E9C-101B-9397-08002B2CF9AE}" pid="49" name="x1ye=48">
    <vt:lpwstr>IIvNxTwKcykNu4E8jkE8lu2tahnA947eFQfK0CWJ/UV3AvXGIwlmF23oxl/s7Y4TUciUGNZSqFJu+4qBEUvAhMdv+ewXmB/KKhumnXunHNarkoI56DKOL6uYlYh4BEfIiPHRVK0+MD3NFUEfBG//dNahs5zuqUQI7l07PPJSfIK/oeTcGFC2qQ1Ual9bGIQkWDNM+mlqfmCk4qux/YW6pFS4sZ1xL5o6tzFOIrChLP1JjD7IuRAtd5+nCwu/rnM</vt:lpwstr>
  </property>
  <property fmtid="{D5CDD505-2E9C-101B-9397-08002B2CF9AE}" pid="50" name="x1ye=49">
    <vt:lpwstr>AclJw6+7ho24Pq0rkI2aBSE/N1h+jYNsi0jjHnY9nFWmVtGydq537FlhZCbtjIYa8qpcZBhshMngRnElZcrVUqV5NkTsmx+qhBqE9Cufb7GYVBEvP3dtWR9B2StI+vNYwZsftqYOp0CZgA78JatfW+/4coP9woaUAJPqmurFA2SoX4eQXNwDogWZvk2cLZx1OwIuSXbXLETcUMIUrc+rpNHB9KbD8sKMbgGEQZhU1oIMwEZfyFA8+6EQUztTRK/</vt:lpwstr>
  </property>
  <property fmtid="{D5CDD505-2E9C-101B-9397-08002B2CF9AE}" pid="51" name="x1ye=5">
    <vt:lpwstr>7EdIRGKGYDqvj83zlgj4EzWXka5LfMn9E3dMSHeZ3vq38MSp+9tIXw6NZ30XH/bZUwu7d0mukGIo+iPA2ABNnZAiqguTt18aI+Lc1AP7uoAgpCZM5TrSMPDH87FfKZrUdmOsVEabPLRkJydokhQBzruKjdLCmOoR32jjzrcqRWqOmnaU7mOaQdDo/ty+al93e+R+fUYPtlpVb49ueoHF/ENAqCRnKjLHybhp/mwjH0ZfTrX/BgRyxQn0/cAmuq/</vt:lpwstr>
  </property>
  <property fmtid="{D5CDD505-2E9C-101B-9397-08002B2CF9AE}" pid="52" name="x1ye=50">
    <vt:lpwstr>DpFNF7EVLTdvVyS6zIWYdYIf5zuH0vcRn0SOfdfFMBoejsfB8qjEvvN3ru0d0gPsYBJNHM/nhhHZ+/Mr7bcq5D8SKc3Z4Msb8s9NaVvRUnFhtAlLe8CjXjk8Iho64G61JAj0ejEB+yVDWpCnV24gZudXyszYCdZ1sUfZ81Y9UFu/qDywyFU174JRBfr2Xck7RF9/XvTinqKRU+NX4zEYaozFAaKsr2oMx8uPcN2bNq1SkuWoIvimB/nwLWn4+Q2</vt:lpwstr>
  </property>
  <property fmtid="{D5CDD505-2E9C-101B-9397-08002B2CF9AE}" pid="53" name="x1ye=51">
    <vt:lpwstr>gtwUuNo8Lkk+JyKGBnEaOmIqNOHT5IoPyUmMfEntczLAgH/B+IimU40hIGt5aB6bidwFUm7GSmyl6PifnSilee5C7IM1tuKKbTrBWbtfKyMud3gs0Nf4QwESD5CgjvWjkRPQitYA6sBeIyk+P+/fE8l7JulLx5pqP7gYuOv1u36u4jqgGnCuMolW/OvqTmoG1z5DWCjFFV5qTLCtaWpxIjVqBJlGGqwOSxCJHpbyhU+b9VY/M90kz/chyabsYaN</vt:lpwstr>
  </property>
  <property fmtid="{D5CDD505-2E9C-101B-9397-08002B2CF9AE}" pid="54" name="x1ye=52">
    <vt:lpwstr>Q03dk8f5etTmLlxEK+V28t7MQUut5wFjudBrMf8KlAgQ364Zpy+kQNHzKbXwld0bzNVm4g3+cg9DSPdVoKns/hKTiwwJpvxYYksGZ2ZI5Q+1joufq0ODu06VdK755P9GexJl3WSKlfF1G5yqNxwDHg1kRVQktY7KgnDdsqtznC0FkrMoHRP5Rm2q6ETSqH2FteMQFkaKH8nUbwd6XntNn9AGxge8iRBhShZGjvkldIXaGLCDIu6yXixrAhwk9m/</vt:lpwstr>
  </property>
  <property fmtid="{D5CDD505-2E9C-101B-9397-08002B2CF9AE}" pid="55" name="x1ye=53">
    <vt:lpwstr>pY87hWDJN2F+daHgTP2MuY7zq/TotIIDmwzFFNmJ00mR7tTy3PGVEGI4Ot7n1FoyrLoAnERGd1HzJvPUPwLJ+BqXBygiGgEyUK7gz/IWAqKBghSbk0XvHKRG7AY4/UxYAfdKSlz3HjNKc4miFHmqA6i9WuhJrYqmKkRfrGCYa6eZPM6XEq6ddm9wtAf6/DoLtx5Rx78Dq/LciRQ9U+8CjoL1qS0xLfxpq+fcgGI1M/X4aB31X+Wwq70pF+SxC93</vt:lpwstr>
  </property>
  <property fmtid="{D5CDD505-2E9C-101B-9397-08002B2CF9AE}" pid="56" name="x1ye=54">
    <vt:lpwstr>Z2o6ag+bc6w4xuyZsAImu0CpzZySM74W+jSlhzNqVuKE4HZLdnmsmSkUR3D0CbGp1rWaNElo3psVHZqfH4ye9htPdJgAimqxv7cYn2FVTKfJ7QNkfRupsqPXYN3TUicoj6cxl8kgnsWC1IJOFihdjA/d5Gnat0VqhKu3j6R5sPBloJodTdOSqk4ALha6psLNoOuMJKJmhDLkXqr+PyyYEMlPLJ/J4cJAyblBiIbvotKtFxrXVkbS4Ev/bY969AC</vt:lpwstr>
  </property>
  <property fmtid="{D5CDD505-2E9C-101B-9397-08002B2CF9AE}" pid="57" name="x1ye=55">
    <vt:lpwstr>jtPnFPyqd8FW1sO+H3LFYJDJNEhKR3GIHmp2bC4Gdod4vd23iBYzHT7d6+iH8BVRyF31XiT/5x7vQPx2HouZIW8i24h5GwPci6aDpCHiGgvXmT5+ssl5LZnvnSi6Vln8L5fyyZgJK//envabwMtK8SyycRCwxpoVonHIhQe0eduztA5HHfLK2AiL/hug1TgxQaN/yqVbFc2t+mR0iBdf+m/lMUIP6P/HqCyqGNjeYUFuX/Kl5VSKrr4C3ihKu5u</vt:lpwstr>
  </property>
  <property fmtid="{D5CDD505-2E9C-101B-9397-08002B2CF9AE}" pid="58" name="x1ye=56">
    <vt:lpwstr>AS8bPEVg3HF0amk/kUpBwJSHA0Ksk9axBzTcMvPDD+7UeIlQKx/C6GHn/a/H8lZ5k7/t5/fVwrCeWNtYBQF4SBNAa+bRZ2X70unzkx4nLjc/nf4WdnqQdYbq0y0lOerMAaLZy9UrV8wJMjuxsuNySieE0R1rIgLhPFD2gNZ/QPWt13BjK4ND+AcpUjpG5c0vQWds4POHVsbehZNwcCbyXBtaR/MPGT34kecE+7EAjLpHSTa8lTzQ0iZ/TMyKw5W</vt:lpwstr>
  </property>
  <property fmtid="{D5CDD505-2E9C-101B-9397-08002B2CF9AE}" pid="59" name="x1ye=57">
    <vt:lpwstr>QImL1m5TZ3JliswUDGfMKzhrO9XJwzLZfqzzADi7oicgLXHU4/so+1clr7ryl1z7RZOFMycsR4JAtj7aYFt+CEW1SOWg6rgyUPJvSXLwVNaLzghrUh2Rv8Xd5nCzPzPMNQm8Sf5gRrflv0VXzeieLNGHlDuzsmCCMSpgex4dRtdS465rL9aHj2+D63dzVgKdedezm9LAOA4HBUNWSXe6u67KlrNkY4+zj9+DgaqfT0FD3sMNrWbzonOHm/1dyqd</vt:lpwstr>
  </property>
  <property fmtid="{D5CDD505-2E9C-101B-9397-08002B2CF9AE}" pid="60" name="x1ye=58">
    <vt:lpwstr>wg8rTy2LSWvp3C4h1mrVolMlZP4ETNpIQE3GaPR1wRQFiZWUkhtUW2usuRzBgHgqJpv2C5fwQBOdJFucDFKUo2WMtjhoVb0/0uCz7BJekiH4YZPNIxfDWMMQt5/X2agyEiMvJgtfcIm6cZXwHmsW7v0ayXsk5cCKslwpAEr28usatcSlsSxNro6j5lOMmp5Rg8VtL+SFn6+jZsTwH3737psnutYNS4X6Pp+IigK1r3wWzG9LwBE8RJl1YmT5Lut</vt:lpwstr>
  </property>
  <property fmtid="{D5CDD505-2E9C-101B-9397-08002B2CF9AE}" pid="61" name="x1ye=59">
    <vt:lpwstr>KxCYW0576p37sCtdHC9QUxje1NqSnIWIL0K7VYAhXdn5XsbRVmacUg89/I4c1ZwCt1YP3yZjL2BWl95n1C6b6zkAWhzqC6H9FLaCr3m/gR0PL63LakJN0xN2lz6tbSmoTNbEkLgKsUU7fUYnK+vvkJbbAbBHulhfFj39Olatf0eB+oagO8fm5FQmDOC7KegK+2966hciLHeWMLWEkh2JvkkF53uyvPqmLP6bWFP1qaWMLutmQNCbmM5mxlIsUGn</vt:lpwstr>
  </property>
  <property fmtid="{D5CDD505-2E9C-101B-9397-08002B2CF9AE}" pid="62" name="x1ye=6">
    <vt:lpwstr>Yf/JAKTn+vUD+X+q3x5wsVUrIDSETEVc48ApE/BFYDI7Gjd5YQLEu2mPgVizkPz8/6fniUw+2vInj6KGD8F31v8BZN8XczAfli7d0XYmreCX2qq07GGEyolNxhUwU7G+GMjIls2PC8zFixdqT5AFpAZF1Hf9d1TLekk/Q6BAHe6YgEnTa75KgkrOzB81v/Vh2WrNNWEElXrFMn0jxSdYOvBI1YkjK9yihGVH0DhaIiwTTNXZzsvu8OkQt/NmMZR</vt:lpwstr>
  </property>
  <property fmtid="{D5CDD505-2E9C-101B-9397-08002B2CF9AE}" pid="63" name="x1ye=60">
    <vt:lpwstr>eDPk8Swv+2R2MvboTYxw36kOcCnR6vOUxMGNqKcCeveMRr70URPAzOCo/ap45yF0OjetZC1/NOh4ElGKDwFDsHpj+O8cahfYfvCn8Dsby7Deavivtioojzac/zEGeX33app/85jgBbjALemRVJ0zNcEMdxrTiJXL/M3yYnIFb/n7uUgW7hh71KRcxTtzAB+LoSEDPm4Wi4/BRVBSZWdxfpm0fcYQOFYF9lXV330bpuR3t3+doAmqCfr6111pG4S</vt:lpwstr>
  </property>
  <property fmtid="{D5CDD505-2E9C-101B-9397-08002B2CF9AE}" pid="64" name="x1ye=61">
    <vt:lpwstr>9mNIvzK85z4tzcpsXbpYeFRaaywILMx3casoeNS1vjeepQP1Kg552KlI+TQmrft+2DRYoZyIf3c4vO2LcdMXxAJxzUcgJ/1bIAT9fNgtQxOA431aN4hTXv+zQccJ0ImQsO6bKFNAM4CCO5YkCL93dAneoyvw1FLgrfTO5d4MOXcVDFEqOwU51hYKsmh+9FFIqfTICqEnpWZD+3qSZ0FlSkDn3IOz4cAmur6R/zLEXe6XfouG+hSvdXfqM7BqLkc</vt:lpwstr>
  </property>
  <property fmtid="{D5CDD505-2E9C-101B-9397-08002B2CF9AE}" pid="65" name="x1ye=62">
    <vt:lpwstr>WC37CSRxCaCr7Y3FBsQIClKOk22m4GxzeM39ROrTeVFDFRCtL7MYm0jn+TnIPRD9IzczZL0LK1vzzCnIleGwmES8r/kP5wm/cbM+KbG6PLSXPfh27Wyh+0NVpP5OHSbAG60HFF80TaS5UFxxt5yEU95VhIIClkblmHwGziTWo9KHU/vH/zDWxQYpu9+VNpSOkk644mPBTg4kxiApVd6QQ+3U+Jjszmk91Rimei7X1NTmOVGsS/OzATX7sVYjLqd</vt:lpwstr>
  </property>
  <property fmtid="{D5CDD505-2E9C-101B-9397-08002B2CF9AE}" pid="66" name="x1ye=63">
    <vt:lpwstr>Yh/k24qO7SluEzCXdEfHt8nhr9x6oyLEA4rLuX3GTVLDOhl63y+5jm/iYwMJQvlYtjpVDiLCvIXcd624NYW+6EmgkQ06xNvnlE0Wh49cM7BpOmRfWvwB5j2KPbz0/dlFdzlbjRRt/Glpz3JsvHne4KrUXvCSf7RK49/e18LF6NZrtEq5Pu24Dvrl51oaz0i1+jKL8UsfuQa7Blhz/wyMrB1Lf/tCwMaDaXYZqEEW9otjZxHe1Hcb+WyhPAuVZbu</vt:lpwstr>
  </property>
  <property fmtid="{D5CDD505-2E9C-101B-9397-08002B2CF9AE}" pid="67" name="x1ye=64">
    <vt:lpwstr>8QLnAvaH02uO9zreT/bWOjd/akjyGxvfQ+W0G7C10/8OrT8E+p8Pl6OClxB3UW39I/u/hwH3ht4P7XvrN8pY4rGJCEs7IW4THbhYBjK2o8XtVEXR0db9+egM1eraZDXlholkDPtLDFyhQ7Y+5ehBgPEKaqfZLZuuEDOEsUsLn2fb56jqlaDAzJ+xmGg1vtZRDvsl2pGyvtIJumIubLwtnvZYwR356/KMvMO/yDqDdeOX1YFYXNulxYtiKvHaVnS</vt:lpwstr>
  </property>
  <property fmtid="{D5CDD505-2E9C-101B-9397-08002B2CF9AE}" pid="68" name="x1ye=65">
    <vt:lpwstr>YR6oJk3cqS7JtOcyyuvA9oYhm0bvGzdlJEezmed7pKByqpNGcgASDod5HiGJ4lYr/Bnf06YBMle+VUsToLsHIM6Rnsa+fgycMmaMup6iDTU2fa/4vM8K2WnM3iyIkmY+HboK9FsPtl6r+V7CiG0g+PTMQf2gcnEdhTKVDGcPLXYogEAdAbksGPmmCyXY0jYtUaYdvzCLzKEJD4Vw16XMNkpaczATNW7chM2cgoMlX1qlin18XEcwy72zElLcEGo</vt:lpwstr>
  </property>
  <property fmtid="{D5CDD505-2E9C-101B-9397-08002B2CF9AE}" pid="69" name="x1ye=66">
    <vt:lpwstr>CiimTg42lCUgkIrH+qefPmhOkM/Q3ZvPp1xojzOvbyRu+8qSPfeP9ML7P6Vj0jkoP7ovO6hgSIejA39nUerikb9zzZ8mhBi3WgUtynhTtCGHRAwxagOIv7Ya66y2oXqvyLRAQACbmrGTrQle2o3d7F1nH9iWKC/oLvXwXnkewqDETRBTEgp8EfmAwmJwMzcs6Z1X/eAlwlS919z6lC2j7AKYYJTe4N9/rB10JUoie/urVK3LVbUgkPdQWfcylKG</vt:lpwstr>
  </property>
  <property fmtid="{D5CDD505-2E9C-101B-9397-08002B2CF9AE}" pid="70" name="x1ye=67">
    <vt:lpwstr>t5P5k0ycnp9GQXp4gwqav1kRB7dfAgOQtqzkwbMJeYC/IlZeBugul889MRJ666flu+2w3lddob4rkwChVWbyn7DLy73CmJn3tF5xb1UthMmUhulSEoMew+omvc0dUkWQjZwKTULRlYrM5qjYzYiFaJ/nddPyLdnZfj28zkUag+HB4WzB9njIJMwNG31QKzbZ2xrzOvKB52PIkgmaS0yMuJKFRFh79d969+bRcmQRvNabCUyX4NX2tTYzDh2pS8f</vt:lpwstr>
  </property>
  <property fmtid="{D5CDD505-2E9C-101B-9397-08002B2CF9AE}" pid="71" name="x1ye=68">
    <vt:lpwstr>k930GaUeIRJiJmgPIRiORVQIfUWo8ejjIN1RgZrSzK3fEXkbuvZiahZagCbrzbEfekNqAwh8RPRqlyimZuK/FC9om6O5bhdwCq4NVq4CX6CkUFKEZIdFNS8tsiPdwFifureWpYBu9MfcwYPQk0Q0NqvTsSE8ZVOGvaJ0AxeCQpcDU/zKvWnRr3q/NtxzafS72+pRLdrBt5sdZRDYjZbRa8DAfUwWzlkyEaHRGLCfFs17ERVsonXLAjJPF+2Ebxc</vt:lpwstr>
  </property>
  <property fmtid="{D5CDD505-2E9C-101B-9397-08002B2CF9AE}" pid="72" name="x1ye=69">
    <vt:lpwstr>aE2TZzz9kscLnvrQex56ngLPcZHjxNK/xjaxkk+oS0VGo/E4xZCt+8jYFWJuLL0JiDqnEAvH9cEOjoxwXOwCOVAGx4iRKxGprmtFpwaAfi727jHS0wk50lgHBdHMHq7TUuXAjDpH6/fwCaZB1HFeXDDK8bwEjiOx//Yq1Z48pdieMf2eGI88nr/BRx0QVOvrtxiOr0VmIxb4bnZ0uZTI6jJQmhh2jdSRKbtvS66uZE6QIrJF3MH2t1n9F9/hC74</vt:lpwstr>
  </property>
  <property fmtid="{D5CDD505-2E9C-101B-9397-08002B2CF9AE}" pid="73" name="x1ye=7">
    <vt:lpwstr>S/KyS33+bD+CSk1izR++Uur+LFetWSKYsaLBdhwS+bs/K1AViaOoZ63DL2gvJqRzpwPhwjdXaKmwTAKVHd9VHtrNHAqUg48VZv7R9vDM7QLsKg47ohDtCo7gaQFqMKKcHqBofj7fdchVfL5oxoeT7QdXr/lzA3MiPAqOgpUMXvHeApMU08b+RedlkgcUQCrMaTq7QyLY+S5LhtLUYI995sDu66Z/h5SDdqOy0MOZEqgzFFLkGFCs08yEtMsYc1T</vt:lpwstr>
  </property>
  <property fmtid="{D5CDD505-2E9C-101B-9397-08002B2CF9AE}" pid="74" name="x1ye=70">
    <vt:lpwstr>+CYxS6NLF27XEfhsJwA0lOWzKEC43PY55Xd3KKRta5BxYi+4qxuAIOMuGhpbkEOnMwI5LcIEENdJN+sAgzUnV4DPxSrOZf+SJVmeed842kYCnph7hvrUfu/u50YFKJq9dFQUwFBSr1mZiTzLZ6cFR9yETe6FW290N/km0cl4TiP4+Eqhvg5ogvFmHKRl2JIS+aQkzpK7SNCVXWlD+KA/nqnPI912XYT6GAc6DUeAKOY60i/hnK6Rgv89HY9u6uP</vt:lpwstr>
  </property>
  <property fmtid="{D5CDD505-2E9C-101B-9397-08002B2CF9AE}" pid="75" name="x1ye=71">
    <vt:lpwstr>ZF3QSyhkuiR8DUmW9R278SXNeZ4p08ai3TCj7wWiechkF7IPGklS4s9XTaOEXjRtqLcOYU2udzI8REmG+/QpygPVcOxpu6HXeCtzgMxM2UFt3yKiP1tsaAgRAbBXReImGOkllRQHreYfkL2nBAjUuGxlbPO1ByNprdsLVXfq6OV0Vv0uVn8B6Ep+YuZ4oMBFgER61KhbrjeaOH6Ez144ayD7xQq2jRefP8Xpm+5cCi2CfM1FubXaH4xthy/JZEO</vt:lpwstr>
  </property>
  <property fmtid="{D5CDD505-2E9C-101B-9397-08002B2CF9AE}" pid="76" name="x1ye=72">
    <vt:lpwstr>BAy04kHSmBuze73y3OshMheYEVsl5fW8NA0xZdVTBzp4QNuGwvYMRA2d52jxF7K+SnSnAIS3Ah9bPktoD9nnu4HnD15dHkxPvFGpNoBdOrTQtl7kdS+WtQJeKwMpxpSmhaRcuICcAFXs9u22nMc8Dx4XLk9jAlA41mMEFItxa1NOLaocI3xzfdcS0afgP6GwLkTU9aPjLE32osIM2g6Pvt5RA2lOg2G4I9NSkSo+4SLh6F9iM9Pph4K7aQaKNqZ</vt:lpwstr>
  </property>
  <property fmtid="{D5CDD505-2E9C-101B-9397-08002B2CF9AE}" pid="77" name="x1ye=73">
    <vt:lpwstr>OUKpCyrT4cY6W9lsRZw/XDWlBbeUHbHQzlELqO4vlaNtKjqOzPRMCYWSnGmikFXj/iTziXLozHt9ymRe2EIkNHhRVwY8WLoSb9cNcue/kY7acY3iDYNlAF8GEzuV5IiaOhVV82ftIw+wyO0DOY6iqk1xRoHKlGCrtv6n5GFOf396PppRe0wkVML1TigK7dz+McvOftFSl5TDQVtbPA5MYs6l1cjYQ2SUPKKgIgU0en5heuYvoGnuqvwvDdDkzvA</vt:lpwstr>
  </property>
  <property fmtid="{D5CDD505-2E9C-101B-9397-08002B2CF9AE}" pid="78" name="x1ye=74">
    <vt:lpwstr>tkkXdJM/Wt0bYSZfbiohix/dBtpdhv4n49u4njFYFWqsYoExcO/B89kpAAEBrXNXe4gI7CJsNiqblES4zQY5G1xNQOqyXUa/Ww4KMGsIQEA1WfHTLJiWuZNcPwUWZ9LMFkIccDNWhxpYF3xTiHe1Iee7sK8UTKBF+Z72Tqt0DkTHzO5wtcg5/EN0NP2EfoR40CHpZ6pUxzsJhDy2Ln87R8bZ/zrHmJg092LqtGvqUM/X5pl7RH/JDAAMyuhpN2X</vt:lpwstr>
  </property>
  <property fmtid="{D5CDD505-2E9C-101B-9397-08002B2CF9AE}" pid="79" name="x1ye=75">
    <vt:lpwstr>hKw1V7hF1kSpsGNHtLw9cjw3lHKv2c+NCqpMnCtHEKBE5CRaSOLUl55eaHb24hrRGD5daLrxNNG5d/pZRzi67RT00/TqNbebUAFkZ/kKRAS4Y560zYE2hFFGUlmvMDM7V6hbB4Mo6TMhKPNJuSi4AxJrcTnOc7IV2pcRtt/y1JQBzQtB90D3MLLbd04bix7+uckoA5p788rorjTXIb3VpXSBvBebCYYVLVBnEliwQvmBzidussthoW8/pr0EUYa</vt:lpwstr>
  </property>
  <property fmtid="{D5CDD505-2E9C-101B-9397-08002B2CF9AE}" pid="80" name="x1ye=76">
    <vt:lpwstr>pFiHZuIb+oxRb2PqAqSfc0cZoHG/3ZLitmmBtCXZxF6OFLItht8QL2SvTDNCSWs0DD750GDey+2y9MCo8+ADjVKxqMBhbZ95jCLwrALt5Qyh7CIfnyPrPKzsr/IuPgwYhbahO88APWxaRYrJIcOVw4EU31983qBEwCKZmtza2IS7N3ClDMz7qgbcZmvv0yFmuNCVHcBUHRnOQDYa2asDlVZVzqQ13ylgQ6+Tr6+yqx568h2P7Bc4Dn+/e9JAKGx</vt:lpwstr>
  </property>
  <property fmtid="{D5CDD505-2E9C-101B-9397-08002B2CF9AE}" pid="81" name="x1ye=77">
    <vt:lpwstr>K5dqyGuE04Q7DgK+W3Wz6xgCtpALZJN18PZhqej2ydmJemwWmLocJdr84id11SenSjbg+F31kESWwZhswuxKatzjh2AQC31NB/q7Pf/OYRLepOAVGQu5wD0u7IQ3VOJgkHkuzsSXrJub71jhWZT7h2/87vv8KgVdcLjyruJLqS3Tdq16yRB0y6kUczTgzKpahQHIXASh/iOH0Ea5XZFMYkEV+sW3pBC6+hYtfd1LgqIPA5rTgSwpPYTlX60mczI</vt:lpwstr>
  </property>
  <property fmtid="{D5CDD505-2E9C-101B-9397-08002B2CF9AE}" pid="82" name="x1ye=78">
    <vt:lpwstr>6rNSUDZyFvc3rsBN1PR1fVDXK0h883N8qrFEnw2tkbQa8v9gsdf6UXPG/HMQFEL8B/wj0w9GK+QBcRhRhP3qdOp33c9xTbGKR2AXx+no9FUJwnx++UJI/2ifp89dTnRb/bnD1vhomNsHnnt7tkS0eh2HFUhUdhUO3KZKfYgRk0v5197+rYlyGuHqsw/jkQ8wN5L4sEuSOn1Pjll25cE90BEoZbmYmFZz1duSnNsEpLrtk7HOBIpb/3rzLAFlk6P</vt:lpwstr>
  </property>
  <property fmtid="{D5CDD505-2E9C-101B-9397-08002B2CF9AE}" pid="83" name="x1ye=79">
    <vt:lpwstr>S+cuP2JCgK6J/JBUVyqicyIMgKvEtRrD6rzWBnKYgzJ3FDlshH2N3OcgX/xK4DWbIQhhXdmO6iP52ABwS8LzEM0HGFzl6jJ83GCYwFqGUiUAb5yUyy+sHJDGkhjPtvDOLPeUfR81v40c9NLkAZfvzSgisKcEPnv8jVaPZzuZUeR1uGOMXT7iKsuXrwUDxdWB6pxbNm3z91UJcnsNR3fEsDjw3PeHGwr1sm8CTdJejKqfeZdYzhSmIDWQZrfhnkS</vt:lpwstr>
  </property>
  <property fmtid="{D5CDD505-2E9C-101B-9397-08002B2CF9AE}" pid="84" name="x1ye=8">
    <vt:lpwstr>BeVn4StHZyqu0K+VmkNeSs4SFth4CFcyr3kd4tmq9r1ROBsaN/0grBU+7p1ExhToQIOrFRx2vafwix8ul3NowGOKlv0tfMoTP6FXlfs5ix0WrFMPXeQwkd7Qp5d1y3k8sItrgQJCNKXXd1+BqMydKj5rXq6X+AVI2u7UxhZp6CEbXr6JAOzvr8PBYKeR8MHBApCTFTMdg59EPE9SOsvFnHz0w1bfR/EtasvZK0GoQihqQkhMnul/UxJRh++/M6U</vt:lpwstr>
  </property>
  <property fmtid="{D5CDD505-2E9C-101B-9397-08002B2CF9AE}" pid="85" name="x1ye=80">
    <vt:lpwstr>auWJuJuQas3THPeuv0cs0OxU3Vl+NxyjbwL2v2MpJfp3OlxXSKH2jhJENz2qc3a1W/Cqo1G0Nys1P6t0GpbvzwMBAnZybPu56btgnEjcCMpP1vzh0AibP1c94yLDsB+wmfiKbNDQtS5bxllDBOJNn8A4jFF1VontrbQv6G6YPXqBNy+rUfdejA9GEuxHOD8V15Z9tsUrfzxEM11lKi/9ls5fqKLV8HKtpWui8jO9htEKBYFEi7axMTEJVGAcFdY</vt:lpwstr>
  </property>
  <property fmtid="{D5CDD505-2E9C-101B-9397-08002B2CF9AE}" pid="86" name="x1ye=81">
    <vt:lpwstr>vrRCqWZcIqYPwc8fT4bIN4wyPIsnmfVhj3SLJREPrebMpRXxuAVdM3qjePyQ2mJcKZf2VS0gHf9WptkR46sqnc0iUm47oAxGbYZ73LYv3HqN/37s/SNb2ybSXP4zanc/4FbLdZXc02uUZ9NSId6SPsYuyOxJP+oLAkptfLj6IFgksKaJS4KIVrlzVedodMhfZiNl6AbUArt5AHehxubQNNOKYowLRq2nmq91aMzS6Y9oibdfQdkEFGIg1KTCn0B</vt:lpwstr>
  </property>
  <property fmtid="{D5CDD505-2E9C-101B-9397-08002B2CF9AE}" pid="87" name="x1ye=82">
    <vt:lpwstr>2OceUxtcjoFS8tVU8CmRp3Ju2d9yQEvJv2Nvi7BrF+2cqMZWMK0ekNUiC26GYhaMq7n0SU8WK0bPKiyWGVK0zG2pipJDpykbphm/z709w3wQaObk3VFOJxpEOTk1eLme+auRo0PP1vhw2G0hHCpiCp+Zs0RZxTwbJ1mfnK6qYufCpdnYD7Ru58JfkFqxhasZBCN9TG0fPXOmNO/RLXPJ51AhGbVvNhElcYAvWDe8I7K+sTRwt1H8HqyyMtkUrE3</vt:lpwstr>
  </property>
  <property fmtid="{D5CDD505-2E9C-101B-9397-08002B2CF9AE}" pid="88" name="x1ye=83">
    <vt:lpwstr>aJ3OWvLvmj9pyxs8SzhvhRDjtSEKDCME7mp70SUT6a+Gl9pAPoNmByxnzRAADVBkoCKluLpoTjPB/AIwKwgnGzE0u1xGpEu9uCBrZQ0ajgh+XY187wXJjgnxk/qSGRsPLeyia9hGuVhxAYxv6BmAkZa0poXAnsnEKFjmv1sXrkz4icj/7z+A/iA1CCtV1H23s0GjSG8EgaOdn4glHxD4jOCCcO4PCu+UQo0dN/J4KR+TIZcwr7J0RnLUvASR8KQ</vt:lpwstr>
  </property>
  <property fmtid="{D5CDD505-2E9C-101B-9397-08002B2CF9AE}" pid="89" name="x1ye=84">
    <vt:lpwstr>wZ8kxa+B1JG8W5cdvkI0A+psfPgg2w//aWMNr87SQZwXJ2n3/jWDgQC7kfSZn2xvXxA+wZvg1HIzm4cUoRW3aTCYweNVwPfIC7cr+zZEtQkaTB2iy7VBRrLcWRo1+RCUnsouE8Dda7LHwVRqRuMwO9Jse6KhD9ohAJnq3FZAty8Sin43hARA8qTI1VCjhmQhAprT/jfdNUhQwLnu7zjv92Dd5uyuqXrMRumR0dToMICbxYVWEX8h9d4xbm8T4Op</vt:lpwstr>
  </property>
  <property fmtid="{D5CDD505-2E9C-101B-9397-08002B2CF9AE}" pid="90" name="x1ye=85">
    <vt:lpwstr>hsJFpYeEJkc1x5jn9/M690FvuWEKnhmJhGPVAyWjThhgdg1B9qiHJ9Uy0QTeT02L9zsaoBG+5WKZ3ws81hwELFf54cBmzXP1paBmjTTM0H6kBPc1L1jKUqydt5eWtQ8nxWja0nYYb9gjuXNRn9+8JCkRJNEo3wAJyG7FUv0WTWOuoZPMTaBwkx0nLRSNOscc9aKiiMn4ja6AOKnp9CHLZnQPfkl1+PYdKjHC9CsZB3Db5SNKCMINBXbYUufklg5</vt:lpwstr>
  </property>
  <property fmtid="{D5CDD505-2E9C-101B-9397-08002B2CF9AE}" pid="91" name="x1ye=86">
    <vt:lpwstr>w2vQ0eKRQ4QAi/uzQUB54bOxG2QNCcMbh8zRcCbDt1taJq7uRKEu6hfUnbqCEeSXkIMqxZz7B46p/P1/yNmQ5EVl+nP71PEH7aQtNSuFdoqcjtTaegZBFTzd4jlSoGovPs9XW6/aH2X67FmmHOSlZJfEx8rRr2PJnIvrlch0JiOaFdEhP7dpqfEy09RUnPan0N2qpGnFbwAVAq04Wlt0MVm3qpypLrUrCEvj5E9GURuL8ZVZO17haebOmWHmJbm</vt:lpwstr>
  </property>
  <property fmtid="{D5CDD505-2E9C-101B-9397-08002B2CF9AE}" pid="92" name="x1ye=87">
    <vt:lpwstr>HWYaOdXY0YZnP6iuBgxS1hLgCwEs2fJEqKJqvVTqD0NTQDHKaqPtMaKqVn0BFiEpBT5Ihw2HlRzPlrbpxNRySplitUab+5EL+gydlEknx+zFGdfYRZarNtSKUBLol/l+HiWv1YZsRXyCZCUM7jRk6cobRoRY19eVEcfcsw7WcHQfn75Iyasbw6Wu4Jf9R6xnExjzt7GHuwhN3y81NWoHkzwAioJJXDsjbVtvCN+fWMvbxDTvHn6zdGK5xKSibhG</vt:lpwstr>
  </property>
  <property fmtid="{D5CDD505-2E9C-101B-9397-08002B2CF9AE}" pid="93" name="x1ye=88">
    <vt:lpwstr>wynMF7v0c39J+HWYh5N0pZ1N/khJWyFL3hKNT7IkZCU1dinEPCsU34/ye8MumoefxnNBK7BkHGBOTbPG/cses0G+tMeElz2tn0SyGr4RnVDHtAwuPt0+AuH3E9mX0madoWOSfB1zpWU/9Tec3Wc3RGvPrArO5Vf90GA5zxO4paQOB/gwylNn7XNXkDc2ogQrBTJ3Ozz71RajmW2et7ciWvJY4PLDaMhAZton4rj879J6IPJj/ATQhq+VcauUkwv</vt:lpwstr>
  </property>
  <property fmtid="{D5CDD505-2E9C-101B-9397-08002B2CF9AE}" pid="94" name="x1ye=89">
    <vt:lpwstr>yDdwOQ0fwQGEwSn/AwjHP83WW/SyH+Y7DTVbmV5BTa72TL3EFrlA/WSPyrQSeOUQjEkWUFMIw2ZN9ZaFgwO18Pu1ifE439P1QZxx1VhIuiJlPdJuVU4Mz9SmFSnsJzetbw6V+LLEJ8dJYn8bd4Vup1qR4yBcqQTyeXnkgkvFz/rjr6yCkC8zp2JGk0KYSPApt3qenAaRE4ccpd+DO9bidmpDxDybIjMPPz8gUnv3ppc/D8KxfztQmYu88O/FaGt</vt:lpwstr>
  </property>
  <property fmtid="{D5CDD505-2E9C-101B-9397-08002B2CF9AE}" pid="95" name="x1ye=9">
    <vt:lpwstr>b689fRO0nNYwxSyC8UOYSeUaQ8KYWcPbJRH+PFOvxT1Il5I2VAiZFRmx8RJgU1K3VJ+WX8ufCmnVbWZyEwrJBKRjJeOvnVSWCjIyyP45TjZVGcoBJ4IvcSJaEuwl3+vfLk5mEmkvcY5cnCd+C8Zfcf63fjG9MUYMfZtcf28CTS5azXR0xWPpWf7YQ8djqWBI67sgvE0I5WLH6cVJQxCNShkIGZzwC3fvNNcn370Trtc42olHLRhLDbK6tG1vjpJ</vt:lpwstr>
  </property>
  <property fmtid="{D5CDD505-2E9C-101B-9397-08002B2CF9AE}" pid="96" name="x1ye=90">
    <vt:lpwstr>nAm2P2sY5PhAPTYQH8a2ldYEL+xNm1KGu/58P5OYhqV7gWPSh3yLUAEe2chVirOpEErVGf1oIE4zcIEH0zGNHVywC1i/x7NJoPkqTPhCdpCSQMIbAxgxgEmlxA1zcvT93LDsc2DC/3ro4Pc3X52H5aYzg1pbPqXZtRIfkJ9gzCnhp/xdqbo3nb4gZC11QUHtMBuD/yoNMUDb8w/GiXPvI3xCWDGBNBLQeNOWC16IVYEHLBORkzVVZQSoHUoH9R+</vt:lpwstr>
  </property>
  <property fmtid="{D5CDD505-2E9C-101B-9397-08002B2CF9AE}" pid="97" name="x1ye=91">
    <vt:lpwstr>dCBz+TMp/tDKnRGSuMGoFES+DZS82TiRZfqvV12jS8qDD5HYV31CKzXU1/HyzBUNXD3ZVBubo0TtOXrXDZZXTJMWw8RejbLPLk7mHwGmLXYtuKESEeEJ9QnsQFJ6kGVV+PnGRnpQSlaGN8iWwJ1Bac16YvlNWl0Ln7VPL4Y4zBhzVSvE3YXZfyer2CZrvxYzO+rUBH1U4yaLbaQH9Nb+4YO+jjcWzlLAQAculm61xFpnFhVytT7iQP8D6gd7suF</vt:lpwstr>
  </property>
  <property fmtid="{D5CDD505-2E9C-101B-9397-08002B2CF9AE}" pid="98" name="x1ye=92">
    <vt:lpwstr>ksYLiYKG+CUkOw89VlNjR4+Bpe4ej7XOoms/n2GqkzHDgTzoCu1mwwtzH3O2p/BS1tXBIriMrmw0YIipg80ktQswp7zrEWusvzvfXyJHa3dkhl7a80hZ8PzhCGPKUQJe0p0/fbCUHIDOHlkp/qVYq8lk2ErU7g0Sjyy0Xa55z8hSdWzf3QwTv/K0oOXXGc43IdDviN7rn10WwcVvsPSCe2993xjDLAmwwQOHWqy8HxLsad3jrxby7Vo+xZlcHn5</vt:lpwstr>
  </property>
  <property fmtid="{D5CDD505-2E9C-101B-9397-08002B2CF9AE}" pid="99" name="x1ye=93">
    <vt:lpwstr>DFL0QfUgpO98lusyNG4XIBQdG5zkg4O/O5m/BZU6oSul8DdBLse0c6iuosx6mfGc6bu8QeliuKPfIgQAC62tm1OfEfMKV6NBX8u4cQbAJoIO8H8oWG8Rdprt1olaby335JMKi1PDuWyIsCsm4HjaANp/Vq3TfHgwpySa7jn/8m7i8golMiulcRZfqvdCmmQ2RelHZ8yCvpREOjRvgtK3YaU3NcboXyuzJ0HrpbTz7U0eVQgapjCIIEdlVzeWdZ0</vt:lpwstr>
  </property>
  <property fmtid="{D5CDD505-2E9C-101B-9397-08002B2CF9AE}" pid="100" name="x1ye=94">
    <vt:lpwstr>5aYmdArDQboj4YBU4ipt+175duqNE18rP8sEjnAW3DCZ3I1hO1UxINenx2yEICRSYYJejpng25FGfrR3T3HnotNdC9iTnfyOArcJ21zTihhIRVFKwjWbJ23AvkMthr3z21xPo1DFiquMFs2TjMbMFaxow4hAyIF1RqU41YQt7OscwXXSIYC/TGaXFQ4Qy2188nhojThulhHI72rKbl/j0pIeGeC0XrO0cZeUr42XcKQYg/bvP7qX573aM6/95Bb</vt:lpwstr>
  </property>
  <property fmtid="{D5CDD505-2E9C-101B-9397-08002B2CF9AE}" pid="101" name="x1ye=95">
    <vt:lpwstr>tV+P7x52lVsvyk/8mJ+R1AIiosxgWqEh3JAidgOXB5tT90bFptmftwXT/7oN5tIWSLAY6vrAPlz9pIzZIV+w8EuMh9Rb89C5ly3nqnIA/yHmsRMnG7M/ETPqAPAwK5JDjfhMrI7aDIB/L1NMSb6r1KiB8IT5k6M2VmGUaUtJF49huHfJKFtHyZlA6MqqQWwyh5pAOWuzTWlwiCi3k+vjfIXENbqCppdLRZiS3vBplXCbGXFoxXKkuZW8F7Fr03N</vt:lpwstr>
  </property>
  <property fmtid="{D5CDD505-2E9C-101B-9397-08002B2CF9AE}" pid="102" name="x1ye=96">
    <vt:lpwstr>6xtjWOlFym2b/cSAL/eQI8kVcf2d9EhHZ7J4E26AH1+awx9mdQ3+m4E19PGZ5R4TfW4UYuaXkJ+TxXdiE5lC9rOFgeJ34mFfwKgKBve1n0LKyaOQCZur93SWieJ5b3oV4oXsR2isBmLFh0ueKHHRwpmh1zOqG9sSTch9IAMzuQ+IMR/LAqAeOMav8aR+GJRoFxEgc0s3fRGLXO2w22bMN79CpjwKm4L3n6VVXlFdpUex4kWIQWouffwh3DFZzum</vt:lpwstr>
  </property>
  <property fmtid="{D5CDD505-2E9C-101B-9397-08002B2CF9AE}" pid="103" name="x1ye=97">
    <vt:lpwstr>lS0YHJvfDShLjJljMxeyvaPEgQWQr1b96BGYOtf6a9gOixKB7/lEK4rJgi5ENI1+S7ZB5lcmX4fSBYWTGkzbq2JxwSQwh+YSSk3an9UYoP6jX4Hz8ycTyJD2x9aeAClArs7Q6njn9DDBPGDxIgJBSJqqvRYXkQhmTto+IJ/WflOI82KJqaB7KZ5uFUaLxrzPqbZ4eP4YhXV4YBEf5eJlMDWnUV1s2nScHUeiosCTLxvnoWmGo/p6NcIbO4eO32C</vt:lpwstr>
  </property>
  <property fmtid="{D5CDD505-2E9C-101B-9397-08002B2CF9AE}" pid="104" name="x1ye=98">
    <vt:lpwstr>7wtuxMP747KRfCOBvwBFr3z5p4hCd5F3dGo0K9elK1shRJIqWVEACiI9AyBfM60AYfkmp+gxfgsCIAbBUR0SNyTJFPpvH4OQ1ihjyz5lmUucfx6ShPP8/CCeuQFQDGwqhU6rk6QJNl92C08x65JE5OhjXqaLy4IwSjvhWK14iSwWmmnXCBtaqp0GYJK4jxauTVzqm8LhvAzIyV4xtI3cMzXyoTGI6UAZr7Xa9diMF8gru4e4EDwqt42zzv8fv90</vt:lpwstr>
  </property>
  <property fmtid="{D5CDD505-2E9C-101B-9397-08002B2CF9AE}" pid="105" name="x1ye=99">
    <vt:lpwstr>+vV9JVnerlSX6gttankqaVW42d9faoD/ZsD2irwnetNRuv0eDhFCayxAzYgJIWihgaELsAb8iG3RlKX71VR/VmhppAcKwYXMvou8kuJdsfAn4GOUIMeFeUbexmBUtLVfkSu+elH+ojyiYW5O/j2uTGGJ1lDjv1yELZinpTZtUxHbchgIi/dvntCSe3I+vxZTfwTbxYwGvvlN1kv+2veemAQBZ+UStNI8U9KY+UBZU7HrotyaT2FjCJUZxnMdHa5</vt:lpwstr>
  </property>
</Properties>
</file>
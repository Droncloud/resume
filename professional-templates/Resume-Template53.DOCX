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p>
      <w:pPr>
        <w:pStyle w:val="div"/>
        <w:pBdr>
          <w:top w:val="none" w:sz="0" w:space="0" w:color="auto"/>
          <w:left w:val="none" w:sz="0" w:space="0" w:color="auto"/>
          <w:bottom w:val="none" w:sz="0" w:space="0" w:color="auto"/>
          <w:right w:val="none" w:sz="0" w:space="0" w:color="auto"/>
        </w:pBdr>
        <w:spacing w:before="0" w:after="0" w:line="260" w:lineRule="atLeast"/>
        <w:ind w:left="0" w:right="0"/>
        <w:jc w:val="center"/>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strike w:val="0"/>
          <w:color w:val="4A4A4A"/>
          <w:sz w:val="20"/>
          <w:szCs w:val="20"/>
          <w:u w:val="none"/>
          <w:bdr w:val="none" w:sz="0" w:space="0" w:color="auto"/>
          <w:vertAlign w:val="baseline"/>
        </w:rPr>
        <w:drawing>
          <wp:inline>
            <wp:extent cx="634219" cy="63457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634219" cy="634570"/>
                    </a:xfrm>
                    <a:prstGeom prst="rect">
                      <a:avLst/>
                    </a:prstGeom>
                  </pic:spPr>
                </pic:pic>
              </a:graphicData>
            </a:graphic>
          </wp:inline>
        </w:drawing>
      </w:r>
    </w:p>
    <w:p>
      <w:pPr>
        <w:pStyle w:val="divname"/>
        <w:pBdr>
          <w:top w:val="none" w:sz="0" w:space="0" w:color="auto"/>
          <w:left w:val="none" w:sz="0" w:space="0" w:color="auto"/>
          <w:bottom w:val="none" w:sz="0" w:space="0" w:color="auto"/>
          <w:right w:val="none" w:sz="0" w:space="0" w:color="auto"/>
        </w:pBdr>
        <w:spacing w:before="0" w:after="0"/>
        <w:ind w:left="0" w:right="0"/>
        <w:rPr>
          <w:rFonts w:ascii="Palatino Linotype" w:eastAsia="Palatino Linotype" w:hAnsi="Palatino Linotype" w:cs="Palatino Linotype"/>
          <w:b/>
          <w:bCs/>
          <w:caps/>
          <w:color w:val="4A4A4A"/>
          <w:sz w:val="52"/>
          <w:szCs w:val="52"/>
          <w:bdr w:val="none" w:sz="0" w:space="0" w:color="auto"/>
          <w:vertAlign w:val="baseline"/>
        </w:rPr>
      </w:pPr>
      <w:r>
        <w:rPr>
          <w:rStyle w:val="span"/>
          <w:rFonts w:ascii="Palatino Linotype" w:eastAsia="Palatino Linotype" w:hAnsi="Palatino Linotype" w:cs="Palatino Linotype"/>
          <w:sz w:val="52"/>
          <w:szCs w:val="52"/>
        </w:rPr>
        <w:t>First Name</w:t>
      </w:r>
      <w:r>
        <w:rPr>
          <w:rFonts w:ascii="Palatino Linotype" w:eastAsia="Palatino Linotype" w:hAnsi="Palatino Linotype" w:cs="Palatino Linotype"/>
          <w:bdr w:val="none" w:sz="0" w:space="0" w:color="auto"/>
          <w:vertAlign w:val="baseline"/>
        </w:rPr>
        <w:t xml:space="preserve"> </w:t>
      </w:r>
      <w:r>
        <w:rPr>
          <w:rStyle w:val="span"/>
          <w:rFonts w:ascii="Palatino Linotype" w:eastAsia="Palatino Linotype" w:hAnsi="Palatino Linotype" w:cs="Palatino Linotype"/>
          <w:sz w:val="52"/>
          <w:szCs w:val="52"/>
        </w:rPr>
        <w:t>Last Name</w:t>
      </w:r>
    </w:p>
    <w:p>
      <w:pPr>
        <w:pStyle w:val="divaddress"/>
        <w:pBdr>
          <w:top w:val="none" w:sz="0" w:space="0" w:color="auto"/>
          <w:left w:val="none" w:sz="0" w:space="0" w:color="auto"/>
          <w:bottom w:val="none" w:sz="0" w:space="0" w:color="auto"/>
          <w:right w:val="none" w:sz="0" w:space="0" w:color="auto"/>
        </w:pBdr>
        <w:spacing w:before="100" w:after="0"/>
        <w:ind w:left="0" w:right="0"/>
        <w:rP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test@test.com</w:t>
      </w:r>
      <w:r>
        <w:rPr>
          <w:rStyle w:val="sprtr"/>
          <w:rFonts w:ascii="Palatino Linotype" w:eastAsia="Palatino Linotype" w:hAnsi="Palatino Linotype" w:cs="Palatino Linotype"/>
          <w:color w:val="4A4A4A"/>
        </w:rPr>
        <w:t> | </w:t>
      </w:r>
      <w:r>
        <w:rPr>
          <w:rStyle w:val="sprtrsprtr"/>
          <w:rFonts w:ascii="Palatino Linotype" w:eastAsia="Palatino Linotype" w:hAnsi="Palatino Linotype" w:cs="Palatino Linotype"/>
          <w:color w:val="4A4A4A"/>
        </w:rPr>
        <w:t> | </w:t>
      </w:r>
      <w:r>
        <w:rPr>
          <w:rFonts w:ascii="Palatino Linotype" w:eastAsia="Palatino Linotype" w:hAnsi="Palatino Linotype" w:cs="Palatino Linotype"/>
          <w:color w:val="4A4A4A"/>
          <w:bdr w:val="none" w:sz="0" w:space="0" w:color="auto"/>
          <w:vertAlign w:val="baseline"/>
        </w:rPr>
        <w:t xml:space="preserve"> </w:t>
      </w:r>
      <w:r>
        <w:rPr>
          <w:rStyle w:val="span"/>
          <w:rFonts w:ascii="Palatino Linotype" w:eastAsia="Palatino Linotype" w:hAnsi="Palatino Linotype" w:cs="Palatino Linotype"/>
          <w:color w:val="4A4A4A"/>
          <w:sz w:val="20"/>
          <w:szCs w:val="20"/>
        </w:rPr>
        <w:t>+911234567890</w:t>
      </w:r>
      <w:r>
        <w:rPr>
          <w:rStyle w:val="sprtr"/>
          <w:rFonts w:ascii="Palatino Linotype" w:eastAsia="Palatino Linotype" w:hAnsi="Palatino Linotype" w:cs="Palatino Linotype"/>
          <w:color w:val="4A4A4A"/>
        </w:rPr>
        <w:t> | </w:t>
      </w:r>
      <w:r>
        <w:rPr>
          <w:rFonts w:ascii="Palatino Linotype" w:eastAsia="Palatino Linotype" w:hAnsi="Palatino Linotype" w:cs="Palatino Linotype"/>
          <w:color w:val="4A4A4A"/>
          <w:bdr w:val="none" w:sz="0" w:space="0" w:color="auto"/>
          <w:vertAlign w:val="baseline"/>
        </w:rPr>
        <w:t xml:space="preserve"> </w:t>
      </w:r>
      <w:r>
        <w:rPr>
          <w:rStyle w:val="span"/>
          <w:rFonts w:ascii="Palatino Linotype" w:eastAsia="Palatino Linotype" w:hAnsi="Palatino Linotype" w:cs="Palatino Linotype"/>
          <w:color w:val="4A4A4A"/>
          <w:sz w:val="20"/>
          <w:szCs w:val="20"/>
        </w:rPr>
        <w:t>City Country</w:t>
      </w:r>
      <w:r>
        <w:rPr>
          <w:rFonts w:ascii="Palatino Linotype" w:eastAsia="Palatino Linotype" w:hAnsi="Palatino Linotype" w:cs="Palatino Linotype"/>
          <w:color w:val="4A4A4A"/>
          <w:bdr w:val="none" w:sz="0" w:space="0" w:color="auto"/>
          <w:vertAlign w:val="baseline"/>
        </w:rPr>
        <w:t xml:space="preserve"> </w:t>
      </w:r>
    </w:p>
    <w:p>
      <w:pPr>
        <w:pStyle w:val="divdocumentheading"/>
        <w:pBdr>
          <w:top w:val="none" w:sz="0" w:space="0" w:color="auto"/>
          <w:left w:val="none" w:sz="0" w:space="0" w:color="auto"/>
          <w:bottom w:val="none" w:sz="0" w:space="12"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rPr>
        <w:t xml:space="preserve">Summary   </w:t>
      </w:r>
      <w:r>
        <w:rPr>
          <w:rFonts w:ascii="Palatino Linotype" w:eastAsia="Palatino Linotype" w:hAnsi="Palatino Linotype" w:cs="Palatino Linotype"/>
          <w:strike/>
          <w:color w:val="BCBFC3"/>
        </w:rPr>
        <w:t xml:space="preserve"> </w:t>
        <w:tab/>
      </w:r>
    </w:p>
    <w:p>
      <w:pPr>
        <w:pStyle w:val="p"/>
        <w:pBdr>
          <w:top w:val="none" w:sz="0" w:space="0" w:color="auto"/>
          <w:left w:val="none" w:sz="0" w:space="0" w:color="auto"/>
          <w:bottom w:val="none" w:sz="0" w:space="0" w:color="auto"/>
          <w:right w:val="none" w:sz="0" w:space="0" w:color="auto"/>
        </w:pBdr>
        <w:spacing w:before="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heading"/>
        <w:pBdr>
          <w:top w:val="none" w:sz="0" w:space="0" w:color="auto"/>
          <w:left w:val="none" w:sz="0" w:space="0" w:color="auto"/>
          <w:bottom w:val="none" w:sz="0" w:space="12"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rPr>
        <w:t xml:space="preserve">Skills   </w:t>
      </w:r>
      <w:r>
        <w:rPr>
          <w:rFonts w:ascii="Palatino Linotype" w:eastAsia="Palatino Linotype" w:hAnsi="Palatino Linotype" w:cs="Palatino Linotype"/>
          <w:strike/>
          <w:color w:val="BCBFC3"/>
        </w:rPr>
        <w:t xml:space="preserve"> </w:t>
        <w:tab/>
      </w:r>
    </w:p>
    <w:tbl>
      <w:tblPr>
        <w:tblStyle w:val="divdocumenttable"/>
        <w:tblW w:w="0" w:type="auto"/>
        <w:tblLayout w:type="fixed"/>
        <w:tblCellMar>
          <w:top w:w="0" w:type="dxa"/>
          <w:left w:w="0" w:type="dxa"/>
          <w:bottom w:w="0" w:type="dxa"/>
          <w:right w:w="0" w:type="dxa"/>
        </w:tblCellMar>
        <w:tblLook w:val="05E0"/>
      </w:tblPr>
      <w:tblGrid>
        <w:gridCol w:w="5420"/>
        <w:gridCol w:w="5420"/>
      </w:tblGrid>
      <w:tr>
        <w:tblPrEx>
          <w:tblW w:w="0" w:type="auto"/>
          <w:tblLayout w:type="fixed"/>
          <w:tblCellMar>
            <w:top w:w="0" w:type="dxa"/>
            <w:left w:w="0" w:type="dxa"/>
            <w:bottom w:w="0" w:type="dxa"/>
            <w:right w:w="0" w:type="dxa"/>
          </w:tblCellMar>
          <w:tblLook w:val="05E0"/>
        </w:tblPrEx>
        <w:tc>
          <w:tcPr>
            <w:tcW w:w="5420" w:type="dxa"/>
            <w:noWrap w:val="0"/>
            <w:tcMar>
              <w:top w:w="5" w:type="dxa"/>
              <w:left w:w="5" w:type="dxa"/>
              <w:bottom w:w="5" w:type="dxa"/>
              <w:right w:w="5" w:type="dxa"/>
            </w:tcMar>
            <w:vAlign w:val="top"/>
            <w:hideMark/>
          </w:tcPr>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Leadership and Teamwork</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Management Skills</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Complex Problem Solving</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Amazon AWS</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Microsoft Azure</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Microservices</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Ansible</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Terraform</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DevOps</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CI/CD</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Jenkins</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Docker</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Kubernetes</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Linux</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Windows</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VMware</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Data Analysis</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Database Management</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Automation, SLA</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Business intelligence, Specification</w:t>
            </w:r>
          </w:p>
        </w:tc>
        <w:tc>
          <w:tcPr>
            <w:tcW w:w="5420" w:type="dxa"/>
            <w:tcBorders>
              <w:left w:val="single" w:sz="8" w:space="0" w:color="FEFDFD"/>
            </w:tcBorders>
            <w:noWrap w:val="0"/>
            <w:tcMar>
              <w:top w:w="5" w:type="dxa"/>
              <w:left w:w="10" w:type="dxa"/>
              <w:bottom w:w="5" w:type="dxa"/>
              <w:right w:w="5" w:type="dxa"/>
            </w:tcMar>
            <w:vAlign w:val="top"/>
            <w:hideMark/>
          </w:tcPr>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CD, Teamwork</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Configuration management, Technical training</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Content, Unix</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Client, Upgrade</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Data Analysis, Validation</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Data management</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Database Management</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DC</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Designing</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Dutch</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English</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Features</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French</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Knowledge management</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Leadership</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Linux</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Managing</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Management Skills</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Windows</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Problem Solving</w:t>
            </w:r>
          </w:p>
        </w:tc>
      </w:tr>
    </w:tbl>
    <w:p>
      <w:pPr>
        <w:pStyle w:val="divdocumentheading"/>
        <w:pBdr>
          <w:top w:val="none" w:sz="0" w:space="0" w:color="auto"/>
          <w:left w:val="none" w:sz="0" w:space="0" w:color="auto"/>
          <w:bottom w:val="none" w:sz="0" w:space="0"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rPr>
        <w:t xml:space="preserve">Experience   </w:t>
      </w:r>
      <w:r>
        <w:rPr>
          <w:rFonts w:ascii="Palatino Linotype" w:eastAsia="Palatino Linotype" w:hAnsi="Palatino Linotype" w:cs="Palatino Linotype"/>
          <w:strike/>
          <w:color w:val="BCBFC3"/>
        </w:rPr>
        <w:t xml:space="preserve"> </w:t>
        <w:tab/>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40" w:type="dxa"/>
              <w:left w:w="0" w:type="dxa"/>
              <w:bottom w:w="0" w:type="dxa"/>
              <w:right w:w="0" w:type="dxa"/>
            </w:tcMar>
            <w:vAlign w:val="top"/>
            <w:hideMark/>
          </w:tcPr>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Company Name</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City</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Country</w:t>
            </w:r>
          </w:p>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jobtitle"/>
                <w:rFonts w:ascii="Palatino Linotype" w:eastAsia="Palatino Linotype" w:hAnsi="Palatino Linotype" w:cs="Palatino Linotype"/>
                <w:color w:val="4A4A4A"/>
                <w:sz w:val="20"/>
                <w:szCs w:val="20"/>
              </w:rPr>
              <w:t>Cloud Architect</w:t>
            </w:r>
          </w:p>
          <w:p>
            <w:pPr>
              <w:pStyle w:val="spanpaddedline"/>
              <w:spacing w:before="0" w:after="0" w:line="260" w:lineRule="atLeast"/>
              <w:ind w:left="0" w:right="0"/>
              <w:rPr>
                <w:rStyle w:val="spandateswrapper"/>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01/2021</w:t>
            </w:r>
            <w:r>
              <w:rPr>
                <w:rStyle w:val="spandateswrapper"/>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Current</w:t>
            </w:r>
          </w:p>
        </w:tc>
        <w:tc>
          <w:tcPr>
            <w:tcW w:w="6960" w:type="dxa"/>
            <w:noWrap w:val="0"/>
            <w:tcMar>
              <w:top w:w="240" w:type="dxa"/>
              <w:left w:w="0" w:type="dxa"/>
              <w:bottom w:w="0" w:type="dxa"/>
              <w:right w:w="0" w:type="dxa"/>
            </w:tcMar>
            <w:vAlign w:val="top"/>
            <w:hideMark/>
          </w:tcPr>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Provide services, solutions, guidance, and expertise and promote the development of content, data, information, and knowledge management.</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Promote the collaboration with Institutions, international organizations, and the Member States in data, information, and knowledge management.</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Provide and support corporate solutions for internal and external collaboration in Cloud, On-Prem DC's,DevOps.</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Facilitate and steer the deployment of data infrastructure.</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Company Name</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City</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Country</w:t>
            </w:r>
          </w:p>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jobtitle"/>
                <w:rFonts w:ascii="Palatino Linotype" w:eastAsia="Palatino Linotype" w:hAnsi="Palatino Linotype" w:cs="Palatino Linotype"/>
                <w:color w:val="4A4A4A"/>
                <w:sz w:val="20"/>
                <w:szCs w:val="20"/>
              </w:rPr>
              <w:t>Technical Solutions Manager</w:t>
            </w:r>
          </w:p>
          <w:p>
            <w:pPr>
              <w:pStyle w:val="spanpaddedline"/>
              <w:spacing w:before="0" w:after="0" w:line="260" w:lineRule="atLeast"/>
              <w:ind w:left="0" w:right="0"/>
              <w:rPr>
                <w:rStyle w:val="spandateswrapper"/>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10/2016</w:t>
            </w:r>
            <w:r>
              <w:rPr>
                <w:rStyle w:val="spandateswrapper"/>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03/2020</w:t>
            </w:r>
          </w:p>
        </w:tc>
        <w:tc>
          <w:tcPr>
            <w:tcW w:w="6960" w:type="dxa"/>
            <w:noWrap w:val="0"/>
            <w:tcMar>
              <w:top w:w="200" w:type="dxa"/>
              <w:left w:w="0" w:type="dxa"/>
              <w:bottom w:w="0" w:type="dxa"/>
              <w:right w:w="0" w:type="dxa"/>
            </w:tcMar>
            <w:vAlign w:val="top"/>
            <w:hideMark/>
          </w:tcPr>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Design and Develop Cloud solutions to meet business requirements.</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Expected to perform the Subject Matter Expert role on cloud implementations.</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Arriving with the best practices, tools, and process for Continues improvement.</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Focused on automation, containerization, and integration monitoring and configuration management.</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Experience in implementing DevOps practices and DevOps-tools in areas like CI-CD, environment automation, release automation, virtualization.</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Engineering Technical Lead at , Chennai,India.</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Company Name</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City</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Company</w:t>
            </w:r>
          </w:p>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jobtitle"/>
                <w:rFonts w:ascii="Palatino Linotype" w:eastAsia="Palatino Linotype" w:hAnsi="Palatino Linotype" w:cs="Palatino Linotype"/>
                <w:color w:val="4A4A4A"/>
                <w:sz w:val="20"/>
                <w:szCs w:val="20"/>
              </w:rPr>
              <w:t>Engineering Technical Lead</w:t>
            </w:r>
          </w:p>
          <w:p>
            <w:pPr>
              <w:pStyle w:val="spanpaddedline"/>
              <w:spacing w:before="0" w:after="0" w:line="260" w:lineRule="atLeast"/>
              <w:ind w:left="0" w:right="0"/>
              <w:rPr>
                <w:rStyle w:val="spandateswrapper"/>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01/2015</w:t>
            </w:r>
            <w:r>
              <w:rPr>
                <w:rStyle w:val="spandateswrapper"/>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10/2016</w:t>
            </w:r>
          </w:p>
        </w:tc>
        <w:tc>
          <w:tcPr>
            <w:tcW w:w="6960" w:type="dxa"/>
            <w:noWrap w:val="0"/>
            <w:tcMar>
              <w:top w:w="200" w:type="dxa"/>
              <w:left w:w="0" w:type="dxa"/>
              <w:bottom w:w="0" w:type="dxa"/>
              <w:right w:w="0" w:type="dxa"/>
            </w:tcMar>
            <w:vAlign w:val="top"/>
            <w:hideMark/>
          </w:tcPr>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Responsible for architecting, designing, implementing, and supporting of cloud-based infrastructure.</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Set up and built AWS infrastructure with various services available by using cloud formation templates in json.</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Ensuring for technical training for my team members, to upgrade the team skill set.</w:t>
            </w:r>
          </w:p>
          <w:p>
            <w:pPr>
              <w:pStyle w:val="divdocumentparlrColmnsinglecolumn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Monitoring the SLA and response of the team on any incident, service, and change request.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Company Name</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City</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Country</w:t>
            </w:r>
          </w:p>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jobtitle"/>
                <w:rFonts w:ascii="Palatino Linotype" w:eastAsia="Palatino Linotype" w:hAnsi="Palatino Linotype" w:cs="Palatino Linotype"/>
                <w:color w:val="4A4A4A"/>
                <w:sz w:val="20"/>
                <w:szCs w:val="20"/>
              </w:rPr>
              <w:t>Lead Infrastructure Engineer</w:t>
            </w:r>
          </w:p>
          <w:p>
            <w:pPr>
              <w:pStyle w:val="spanpaddedline"/>
              <w:spacing w:before="0" w:after="0" w:line="260" w:lineRule="atLeast"/>
              <w:ind w:left="0" w:right="0"/>
              <w:rPr>
                <w:rStyle w:val="spandateswrapper"/>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02/2011</w:t>
            </w:r>
            <w:r>
              <w:rPr>
                <w:rStyle w:val="spandateswrapper"/>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01/2015</w:t>
            </w:r>
          </w:p>
        </w:tc>
        <w:tc>
          <w:tcPr>
            <w:tcW w:w="6960" w:type="dxa"/>
            <w:noWrap w:val="0"/>
            <w:tcMar>
              <w:top w:w="200" w:type="dxa"/>
              <w:left w:w="0" w:type="dxa"/>
              <w:bottom w:w="0" w:type="dxa"/>
              <w:right w:w="0" w:type="dxa"/>
            </w:tcMar>
            <w:vAlign w:val="top"/>
            <w:hideMark/>
          </w:tcPr>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ivdocumentparlrColmnsinglecolumn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Excels in the set-up of Production Support, DevOps, Build and Release Engineering, CD/CI Process, Release Management, and UAT.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Company Name</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Chennai, India</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India</w:t>
            </w:r>
          </w:p>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jobtitle"/>
                <w:rFonts w:ascii="Palatino Linotype" w:eastAsia="Palatino Linotype" w:hAnsi="Palatino Linotype" w:cs="Palatino Linotype"/>
                <w:color w:val="4A4A4A"/>
                <w:sz w:val="20"/>
                <w:szCs w:val="20"/>
              </w:rPr>
              <w:t>Infrastructure Consultant</w:t>
            </w:r>
          </w:p>
          <w:p>
            <w:pPr>
              <w:pStyle w:val="spanpaddedline"/>
              <w:spacing w:before="0" w:after="0" w:line="260" w:lineRule="atLeast"/>
              <w:ind w:left="0" w:right="0"/>
              <w:rPr>
                <w:rStyle w:val="spandateswrapper"/>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04/2004</w:t>
            </w:r>
            <w:r>
              <w:rPr>
                <w:rStyle w:val="spandateswrapper"/>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02/2011</w:t>
            </w:r>
          </w:p>
        </w:tc>
        <w:tc>
          <w:tcPr>
            <w:tcW w:w="6960" w:type="dxa"/>
            <w:noWrap w:val="0"/>
            <w:tcMar>
              <w:top w:w="200" w:type="dxa"/>
              <w:left w:w="0" w:type="dxa"/>
              <w:bottom w:w="0" w:type="dxa"/>
              <w:right w:w="0" w:type="dxa"/>
            </w:tcMar>
            <w:vAlign w:val="top"/>
            <w:hideMark/>
          </w:tcPr>
          <w:p>
            <w:pPr>
              <w:pStyle w:val="divdocumentparlrColmnsinglecolumnulli"/>
              <w:numPr>
                <w:ilvl w:val="0"/>
                <w:numId w:val="7"/>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Drive the team to ensure a stable Unix/Linux environment and as SME actively participating in all critical &amp; escalated issues.</w:t>
            </w:r>
          </w:p>
          <w:p>
            <w:pPr>
              <w:pStyle w:val="divdocumentparlrColmnsinglecolumnulli"/>
              <w:numPr>
                <w:ilvl w:val="0"/>
                <w:numId w:val="7"/>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Analyzing and Providing RCA for all the major incidents and failed changes.</w:t>
            </w:r>
          </w:p>
          <w:p>
            <w:pPr>
              <w:pStyle w:val="divdocumentparlrColmnsinglecolumnulli"/>
              <w:numPr>
                <w:ilvl w:val="0"/>
                <w:numId w:val="7"/>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Linux Subject Matter Expert at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Company Name</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City</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Country</w:t>
            </w:r>
          </w:p>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jobtitle"/>
                <w:rFonts w:ascii="Palatino Linotype" w:eastAsia="Palatino Linotype" w:hAnsi="Palatino Linotype" w:cs="Palatino Linotype"/>
                <w:color w:val="4A4A4A"/>
                <w:sz w:val="20"/>
                <w:szCs w:val="20"/>
              </w:rPr>
              <w:t>System Administrator</w:t>
            </w:r>
          </w:p>
          <w:p>
            <w:pPr>
              <w:pStyle w:val="spanpaddedline"/>
              <w:spacing w:before="0" w:after="0" w:line="260" w:lineRule="atLeast"/>
              <w:ind w:left="0" w:right="0"/>
              <w:rPr>
                <w:rStyle w:val="spandateswrapper"/>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05/2003</w:t>
            </w:r>
            <w:r>
              <w:rPr>
                <w:rStyle w:val="spandateswrapper"/>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03/2004</w:t>
            </w:r>
          </w:p>
        </w:tc>
        <w:tc>
          <w:tcPr>
            <w:tcW w:w="6960" w:type="dxa"/>
            <w:noWrap w:val="0"/>
            <w:tcMar>
              <w:top w:w="200" w:type="dxa"/>
              <w:left w:w="0" w:type="dxa"/>
              <w:bottom w:w="0" w:type="dxa"/>
              <w:right w:w="0" w:type="dxa"/>
            </w:tcMar>
            <w:vAlign w:val="top"/>
            <w:hideMark/>
          </w:tcPr>
          <w:p>
            <w:pPr>
              <w:pStyle w:val="spanpaddedline"/>
              <w:spacing w:before="0" w:after="0" w:line="260" w:lineRule="atLeast"/>
              <w:ind w:left="0" w:right="0"/>
              <w:rPr>
                <w:rStyle w:val="span"/>
                <w:rFonts w:ascii="Palatino Linotype" w:eastAsia="Palatino Linotype" w:hAnsi="Palatino Linotype" w:cs="Palatino Linotype"/>
                <w:i/>
                <w:iCs/>
                <w:color w:val="4A4A4A"/>
                <w:sz w:val="20"/>
                <w:szCs w:val="20"/>
              </w:rPr>
            </w:pP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Company Name</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City</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Country</w:t>
            </w:r>
          </w:p>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jobtitle"/>
                <w:rFonts w:ascii="Palatino Linotype" w:eastAsia="Palatino Linotype" w:hAnsi="Palatino Linotype" w:cs="Palatino Linotype"/>
                <w:color w:val="4A4A4A"/>
                <w:sz w:val="20"/>
                <w:szCs w:val="20"/>
              </w:rPr>
              <w:t>System Administrator</w:t>
            </w:r>
          </w:p>
          <w:p>
            <w:pPr>
              <w:pStyle w:val="spanpaddedline"/>
              <w:spacing w:before="0" w:after="0" w:line="260" w:lineRule="atLeast"/>
              <w:ind w:left="0" w:right="0"/>
              <w:rPr>
                <w:rStyle w:val="spandateswrapper"/>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01/1996</w:t>
            </w:r>
            <w:r>
              <w:rPr>
                <w:rStyle w:val="spandateswrapper"/>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04/2003</w:t>
            </w:r>
          </w:p>
        </w:tc>
        <w:tc>
          <w:tcPr>
            <w:tcW w:w="6960" w:type="dxa"/>
            <w:noWrap w:val="0"/>
            <w:tcMar>
              <w:top w:w="200" w:type="dxa"/>
              <w:left w:w="0" w:type="dxa"/>
              <w:bottom w:w="0" w:type="dxa"/>
              <w:right w:w="0" w:type="dxa"/>
            </w:tcMar>
            <w:vAlign w:val="top"/>
            <w:hideMark/>
          </w:tcPr>
          <w:p>
            <w:pPr>
              <w:pStyle w:val="spanpaddedline"/>
              <w:spacing w:before="0" w:after="0" w:line="260" w:lineRule="atLeast"/>
              <w:ind w:left="0" w:right="0"/>
              <w:rPr>
                <w:rStyle w:val="span"/>
                <w:rFonts w:ascii="Palatino Linotype" w:eastAsia="Palatino Linotype" w:hAnsi="Palatino Linotype" w:cs="Palatino Linotype"/>
                <w:i/>
                <w:iCs/>
                <w:color w:val="4A4A4A"/>
                <w:sz w:val="20"/>
                <w:szCs w:val="20"/>
              </w:rPr>
            </w:pPr>
          </w:p>
        </w:tc>
      </w:tr>
    </w:tbl>
    <w:p>
      <w:pPr>
        <w:pStyle w:val="divdocumentheading"/>
        <w:pBdr>
          <w:top w:val="none" w:sz="0" w:space="0" w:color="auto"/>
          <w:left w:val="none" w:sz="0" w:space="0" w:color="auto"/>
          <w:bottom w:val="none" w:sz="0" w:space="12"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rPr>
        <w:t xml:space="preserve">Education and Training   </w:t>
      </w:r>
      <w:r>
        <w:rPr>
          <w:rFonts w:ascii="Palatino Linotype" w:eastAsia="Palatino Linotype" w:hAnsi="Palatino Linotype" w:cs="Palatino Linotype"/>
          <w:strike/>
          <w:color w:val="BCBFC3"/>
        </w:rPr>
        <w:t xml:space="preserve"> </w:t>
        <w:tab/>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College Name</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Location</w:t>
      </w:r>
      <w:r>
        <w:rPr>
          <w:rStyle w:val="singlecolumnspanpaddedlinenth-child1"/>
          <w:rFonts w:ascii="Palatino Linotype" w:eastAsia="Palatino Linotype" w:hAnsi="Palatino Linotype" w:cs="Palatino Linotype"/>
          <w:color w:val="4A4A4A"/>
          <w:sz w:val="20"/>
          <w:szCs w:val="20"/>
        </w:rPr>
        <w:t xml:space="preserve"> </w:t>
      </w:r>
    </w:p>
    <w:p>
      <w:pPr>
        <w:pStyle w:val="spanpaddedline"/>
        <w:spacing w:before="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color w:val="4A4A4A"/>
          <w:sz w:val="20"/>
          <w:szCs w:val="20"/>
        </w:rPr>
        <w:t>Bachelor of Science</w:t>
      </w:r>
      <w:r>
        <w:rPr>
          <w:rStyle w:val="span"/>
          <w:rFonts w:ascii="Palatino Linotype" w:eastAsia="Palatino Linotype" w:hAnsi="Palatino Linotype" w:cs="Palatino Linotype"/>
          <w:color w:val="4A4A4A"/>
          <w:sz w:val="20"/>
          <w:szCs w:val="20"/>
        </w:rPr>
        <w:t xml:space="preserve"> in </w:t>
      </w:r>
      <w:r>
        <w:rPr>
          <w:rStyle w:val="span"/>
          <w:rFonts w:ascii="Palatino Linotype" w:eastAsia="Palatino Linotype" w:hAnsi="Palatino Linotype" w:cs="Palatino Linotype"/>
          <w:color w:val="4A4A4A"/>
          <w:sz w:val="20"/>
          <w:szCs w:val="20"/>
        </w:rPr>
        <w:t>Field of Study</w:t>
      </w:r>
    </w:p>
    <w:p>
      <w:pPr>
        <w:pStyle w:val="spanpaddedline"/>
        <w:spacing w:before="0" w:after="0" w:line="260" w:lineRule="atLeast"/>
        <w:ind w:left="0" w:right="0"/>
        <w:rPr>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01/2009</w:t>
      </w:r>
    </w:p>
    <w:p>
      <w:pPr>
        <w:pStyle w:val="divdocumentsinglecolumn"/>
        <w:pBdr>
          <w:top w:val="none" w:sz="0" w:space="0" w:color="auto"/>
          <w:left w:val="none" w:sz="0" w:space="0" w:color="auto"/>
          <w:bottom w:val="none" w:sz="0" w:space="0" w:color="auto"/>
          <w:right w:val="none" w:sz="0" w:space="0" w:color="auto"/>
        </w:pBdr>
        <w:spacing w:before="20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College Name</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Location</w:t>
      </w:r>
      <w:r>
        <w:rPr>
          <w:rStyle w:val="singlecolumnspanpaddedlinenth-child1"/>
          <w:rFonts w:ascii="Palatino Linotype" w:eastAsia="Palatino Linotype" w:hAnsi="Palatino Linotype" w:cs="Palatino Linotype"/>
          <w:color w:val="4A4A4A"/>
          <w:sz w:val="20"/>
          <w:szCs w:val="20"/>
        </w:rPr>
        <w:t xml:space="preserve"> </w:t>
      </w:r>
    </w:p>
    <w:p>
      <w:pPr>
        <w:pStyle w:val="spanpaddedline"/>
        <w:spacing w:before="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color w:val="4A4A4A"/>
          <w:sz w:val="20"/>
          <w:szCs w:val="20"/>
        </w:rPr>
        <w:t>Bachelor of Science</w:t>
      </w:r>
      <w:r>
        <w:rPr>
          <w:rStyle w:val="span"/>
          <w:rFonts w:ascii="Palatino Linotype" w:eastAsia="Palatino Linotype" w:hAnsi="Palatino Linotype" w:cs="Palatino Linotype"/>
          <w:color w:val="4A4A4A"/>
          <w:sz w:val="20"/>
          <w:szCs w:val="20"/>
        </w:rPr>
        <w:t xml:space="preserve"> in </w:t>
      </w:r>
      <w:r>
        <w:rPr>
          <w:rStyle w:val="span"/>
          <w:rFonts w:ascii="Palatino Linotype" w:eastAsia="Palatino Linotype" w:hAnsi="Palatino Linotype" w:cs="Palatino Linotype"/>
          <w:color w:val="4A4A4A"/>
          <w:sz w:val="20"/>
          <w:szCs w:val="20"/>
        </w:rPr>
        <w:t>Field of Study</w:t>
      </w:r>
    </w:p>
    <w:p>
      <w:pPr>
        <w:pStyle w:val="spanpaddedline"/>
        <w:spacing w:before="0" w:after="0" w:line="260" w:lineRule="atLeast"/>
        <w:ind w:left="0" w:right="0"/>
        <w:rPr>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02/1999</w:t>
      </w:r>
    </w:p>
    <w:p>
      <w:pPr>
        <w:pStyle w:val="divdocumentheading"/>
        <w:pBdr>
          <w:top w:val="none" w:sz="0" w:space="0" w:color="auto"/>
          <w:left w:val="none" w:sz="0" w:space="0" w:color="auto"/>
          <w:bottom w:val="none" w:sz="0" w:space="12"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rPr>
        <w:t xml:space="preserve">Certifications   </w:t>
      </w:r>
      <w:r>
        <w:rPr>
          <w:rFonts w:ascii="Palatino Linotype" w:eastAsia="Palatino Linotype" w:hAnsi="Palatino Linotype" w:cs="Palatino Linotype"/>
          <w:strike/>
          <w:color w:val="BCBFC3"/>
        </w:rPr>
        <w:t xml:space="preserve"> </w:t>
        <w:tab/>
      </w:r>
    </w:p>
    <w:p>
      <w:pPr>
        <w:pStyle w:val="divdocumentulli"/>
        <w:numPr>
          <w:ilvl w:val="0"/>
          <w:numId w:val="8"/>
        </w:numPr>
        <w:pBdr>
          <w:top w:val="none" w:sz="0" w:space="0" w:color="auto"/>
          <w:left w:val="none" w:sz="0" w:space="0" w:color="auto"/>
          <w:bottom w:val="none" w:sz="0" w:space="0" w:color="auto"/>
          <w:right w:val="none" w:sz="0" w:space="0" w:color="auto"/>
        </w:pBd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Certified Kubernetes Administrator</w:t>
      </w:r>
    </w:p>
    <w:p>
      <w:pPr>
        <w:pStyle w:val="divdocumentulli"/>
        <w:numPr>
          <w:ilvl w:val="0"/>
          <w:numId w:val="8"/>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Certified Terraform Associate.</w:t>
      </w:r>
    </w:p>
    <w:p>
      <w:pPr>
        <w:pStyle w:val="divdocumentulli"/>
        <w:numPr>
          <w:ilvl w:val="0"/>
          <w:numId w:val="8"/>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Red Hat Certified Architect – Level II</w:t>
      </w:r>
    </w:p>
    <w:p>
      <w:pPr>
        <w:pStyle w:val="divdocumentulli"/>
        <w:numPr>
          <w:ilvl w:val="0"/>
          <w:numId w:val="8"/>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Google Cloud Certified Professional</w:t>
      </w:r>
    </w:p>
    <w:p>
      <w:pPr>
        <w:pStyle w:val="divdocumentulli"/>
        <w:numPr>
          <w:ilvl w:val="0"/>
          <w:numId w:val="8"/>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AWS Certified Solutions Architect - Professional</w:t>
      </w:r>
    </w:p>
    <w:p>
      <w:pPr>
        <w:pStyle w:val="divdocumentulli"/>
        <w:numPr>
          <w:ilvl w:val="0"/>
          <w:numId w:val="8"/>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AWS Certified Solutions Architect - Associate</w:t>
      </w:r>
    </w:p>
    <w:p>
      <w:pPr>
        <w:pStyle w:val="divdocumentulli"/>
        <w:numPr>
          <w:ilvl w:val="0"/>
          <w:numId w:val="8"/>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Certified in Redhat Specialist Ansible Automation.</w:t>
      </w:r>
    </w:p>
    <w:p>
      <w:pPr>
        <w:pStyle w:val="divdocumentulli"/>
        <w:numPr>
          <w:ilvl w:val="0"/>
          <w:numId w:val="8"/>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Red Hat Certified Engineer in OpenStack</w:t>
      </w:r>
    </w:p>
    <w:p>
      <w:pPr>
        <w:pStyle w:val="divdocumentulli"/>
        <w:numPr>
          <w:ilvl w:val="0"/>
          <w:numId w:val="8"/>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Certified Azure Solutions Architect</w:t>
      </w:r>
    </w:p>
    <w:p>
      <w:pPr>
        <w:pStyle w:val="divdocumentulli"/>
        <w:numPr>
          <w:ilvl w:val="0"/>
          <w:numId w:val="8"/>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Certified Azure DevOps Engineer</w:t>
      </w:r>
    </w:p>
    <w:p>
      <w:pPr>
        <w:pStyle w:val="divdocumentheading"/>
        <w:pBdr>
          <w:top w:val="none" w:sz="0" w:space="0" w:color="auto"/>
          <w:left w:val="none" w:sz="0" w:space="0" w:color="auto"/>
          <w:bottom w:val="none" w:sz="0" w:space="12"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rPr>
        <w:t xml:space="preserve">Languages   </w:t>
      </w:r>
      <w:r>
        <w:rPr>
          <w:rFonts w:ascii="Palatino Linotype" w:eastAsia="Palatino Linotype" w:hAnsi="Palatino Linotype" w:cs="Palatino Linotype"/>
          <w:strike/>
          <w:color w:val="BCBFC3"/>
        </w:rPr>
        <w:t xml:space="preserve"> </w:t>
        <w:tab/>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English French Dutch</w:t>
      </w:r>
    </w:p>
    <w:sectPr>
      <w:pgSz w:w="12240" w:h="15840"/>
      <w:pgMar w:top="500" w:right="700" w:bottom="500" w:left="70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Palatino Linotype">
    <w:charset w:val="00"/>
    <w:family w:val="auto"/>
    <w:pitch w:val="default"/>
    <w:sig w:usb0="00000000" w:usb1="00000000" w:usb2="00000000" w:usb3="00000000" w:csb0="00000001" w:csb1="00000000"/>
    <w:embedRegular r:id="rId1" w:fontKey="{8CA0F62E-C0BC-4089-803C-879E2403CECC}"/>
    <w:embedBold r:id="rId2" w:fontKey="{57103710-C1D5-4EF9-8A61-5DDA694FDBF2}"/>
    <w:embedItalic r:id="rId3" w:fontKey="{828C0A04-D61D-4498-92F9-F763F3BC9559}"/>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260" w:lineRule="atLeast"/>
    </w:pPr>
    <w:rPr>
      <w:color w:val="4A4A4A"/>
    </w:rPr>
  </w:style>
  <w:style w:type="paragraph" w:customStyle="1" w:styleId="divdocumentdivfirstsection">
    <w:name w:val="div_document_div_firstsection"/>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ivdocumentdivSECTIONNAME">
    <w:name w:val="div_document_div_SECTION_NAME"/>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640" w:lineRule="atLeast"/>
      <w:jc w:val="center"/>
    </w:pPr>
    <w:rPr>
      <w:b/>
      <w:bCs/>
      <w:caps/>
      <w:color w:val="4A4A4A"/>
      <w:sz w:val="52"/>
      <w:szCs w:val="52"/>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ivaddress">
    <w:name w:val="div_address"/>
    <w:basedOn w:val="div"/>
    <w:pPr>
      <w:spacing w:line="260" w:lineRule="atLeast"/>
      <w:jc w:val="center"/>
    </w:pPr>
    <w:rPr>
      <w:sz w:val="20"/>
      <w:szCs w:val="20"/>
    </w:rPr>
  </w:style>
  <w:style w:type="character" w:customStyle="1" w:styleId="sprtr">
    <w:name w:val="sprtr"/>
    <w:basedOn w:val="DefaultParagraphFont"/>
  </w:style>
  <w:style w:type="character" w:customStyle="1" w:styleId="sprtrsprtr">
    <w:name w:val="sprtr + sprtr"/>
    <w:basedOn w:val="DefaultParagraphFont"/>
    <w:rPr>
      <w:vanish/>
    </w:rPr>
  </w:style>
  <w:style w:type="paragraph" w:customStyle="1" w:styleId="divdocumentsection">
    <w:name w:val="div_document_section"/>
    <w:basedOn w:val="Normal"/>
  </w:style>
  <w:style w:type="paragraph" w:customStyle="1" w:styleId="divdocumentheading">
    <w:name w:val="div_document_heading"/>
    <w:basedOn w:val="Normal"/>
    <w:pPr>
      <w:pBdr>
        <w:bottom w:val="none" w:sz="0" w:space="12" w:color="auto"/>
      </w:pBdr>
    </w:pPr>
  </w:style>
  <w:style w:type="character" w:customStyle="1" w:styleId="divdocumentdivsectiontitle">
    <w:name w:val="div_document_div_sectiontitle"/>
    <w:basedOn w:val="DefaultParagraphFont"/>
    <w:rPr>
      <w:b/>
      <w:bCs/>
      <w:color w:val="4A4A4A"/>
      <w:sz w:val="24"/>
      <w:szCs w:val="24"/>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pandateswrapper">
    <w:name w:val="span_dates_wrapper"/>
    <w:basedOn w:val="span"/>
  </w:style>
  <w:style w:type="paragraph" w:customStyle="1" w:styleId="spandateswrapperParagraph">
    <w:name w:val="span_dates_wrapper Paragraph"/>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spanpaddedline">
    <w:name w:val="span_paddedline"/>
    <w:basedOn w:val="spanParagraph"/>
  </w:style>
  <w:style w:type="character" w:customStyle="1" w:styleId="jobtitle">
    <w:name w:val="jobtitle"/>
    <w:basedOn w:val="DefaultParagraphFont"/>
    <w:rPr>
      <w:b/>
      <w:bCs/>
    </w:rPr>
  </w:style>
  <w:style w:type="character" w:customStyle="1" w:styleId="divdocumentparlrColmnsinglecolumn">
    <w:name w:val="div_document_parlrColmn_singlecolumn"/>
    <w:basedOn w:val="DefaultParagraphFont"/>
  </w:style>
  <w:style w:type="paragraph" w:customStyle="1" w:styleId="divdocumentparlrColmnsinglecolumnulli">
    <w:name w:val="div_document_parlrColmn_singlecolumn_ul_li"/>
    <w:basedOn w:val="Normal"/>
    <w:pPr>
      <w:pBdr>
        <w:bottom w:val="none" w:sz="0" w:space="2" w:color="auto"/>
      </w:pBdr>
    </w:pPr>
  </w:style>
  <w:style w:type="table" w:customStyle="1" w:styleId="divdocumentdivparagraphTable">
    <w:name w:val="div_document_div_paragraph Table"/>
    <w:basedOn w:val="TableNormal"/>
    <w:tblPr/>
  </w:style>
  <w:style w:type="character" w:customStyle="1" w:styleId="singlecolumnspanpaddedlinenth-child1">
    <w:name w:val="singlecolumn_span_paddedline_nth-child(1)"/>
    <w:basedOn w:val="DefaultParagraphFont"/>
  </w:style>
  <w:style w:type="character" w:customStyle="1" w:styleId="degree">
    <w:name w:val="degree"/>
    <w:basedOn w:val="DefaultParagraphFont"/>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18d6c300-5212-4ff1-8932-60c896b02d1b</vt:lpwstr>
  </property>
  <property fmtid="{D5CDD505-2E9C-101B-9397-08002B2CF9AE}" pid="3" name="x1ye=0">
    <vt:lpwstr>zGQAAB+LCAAAAAAABAAUm0dupVAUBRfEAD6ZISbnHGfknDOrb3r2Jcs2vHfvOVWyDJEITqIcgaI0ASMQQ8A88YfwMMtQJEXxFJzrKtqp0lh0rUi4djQq+Rxmd3AMoOERuhBE/JSgehcgkuqJUe3xTGS0fyJE1Ov3E1l8UKQTpK1gjY/EjQ0pKN3FCTvSnqFoyMRdVyQ+59CLJjxpXFKOBbQVmiAM2jMoJ8JpbZoKt4Va0vHJetKhQ5XJDoUEnny</vt:lpwstr>
  </property>
  <property fmtid="{D5CDD505-2E9C-101B-9397-08002B2CF9AE}" pid="4" name="x1ye=1">
    <vt:lpwstr>9PYyNBGOJHtaLCBqedl13+35B0vIggj0A4QqnMRiygjYFue+MbBzv2alNBtNa5ov2nyiRO/erO223AZoD7ygiuF6MdI4grb/q14Cvp1kwrVaeLmjAEp9UFM9n6Nd8BAVa0QNMOkMje9JE52Cre4EI6hpRosAiF4EPZR9Uh5gpOqKEa8DGSdXuzs21sUqN+1PYSZfxBHcLpcnWRsMEFHB5F8Ghwu73ozJktRqjlGqw98fjMh8G++Sb9zq/Vh4lEO</vt:lpwstr>
  </property>
  <property fmtid="{D5CDD505-2E9C-101B-9397-08002B2CF9AE}" pid="5" name="x1ye=10">
    <vt:lpwstr>0AxKLoYBjxO2ms1iRv5gDPrFQdT8UnURgn9JmMWFDRJujmZmrNVjgjdywE0pycTXViw2Y5yN0/xKD/TuF9o7G3WeuyitynF8dBXnoMGcjA2aMWfetjh8vU5r/womGzh+N3lWZYE9RgnpcHleXF+iN+ZJSw9L5OTxnbU4qE7arTa4+rnPy9IDIBcEG3GLnNbJBnZHD/Ab++f71e09hBUBOznBTZg7Y6820Bw69IrrxrMIc8fKbI5256QNUvdRtiY</vt:lpwstr>
  </property>
  <property fmtid="{D5CDD505-2E9C-101B-9397-08002B2CF9AE}" pid="6" name="x1ye=100">
    <vt:lpwstr>PIMZhf/L4um40d5kMpFQQaL7GXs1WLApf78yoLnCYaYEGqsvsB3cpqSTPAoQ7c/g2mpWqv7mjjUIUB6xuTHOfvLLK/Kb2Ct9bpyU7ZGtBJk+0FpzpGyIW8P32xHVj0GNy8BoKfY2Esn7YDrqvW3e8MjNknqF+PzkrhamIxKDWLrYVXflBThufWIv7f17scsMZNIIum7oCYckUspS0gpPVlTzAyx/oaCkwNsqfCZi788H+wDFb7s1yR5RKrenAL1</vt:lpwstr>
  </property>
  <property fmtid="{D5CDD505-2E9C-101B-9397-08002B2CF9AE}" pid="7" name="x1ye=101">
    <vt:lpwstr>Hl18YGpkNH+54Ye5qpMl4wPwAeFr3AxAKwUBU3mZVIyyuNQVPHqOYEnhrZ20dS3sSf7s1mA8Th+vdlJw69EcfOiEC14gsip23lEPydB44ZdbIIggJWg62IxQfn1tatemCrQ9etukUoznYjWzK2r9Sl06k/owAD2LiOolbFfch8vNwGQkER7WKDFUKIIylAGFRrI/X1tWyuMsezZHewXdMQLSFnfF14qlSd8RVwCxI85DyN6rjeEfa0xLTrphrUv</vt:lpwstr>
  </property>
  <property fmtid="{D5CDD505-2E9C-101B-9397-08002B2CF9AE}" pid="8" name="x1ye=102">
    <vt:lpwstr>EmiCEONTqdDoCdZxcutA3qEAYdrjMQ+EvCKI1onGV5pr5UZNTOUf7zbWJevBmZSC5Ucv/9B946aubMZAAA</vt:lpwstr>
  </property>
  <property fmtid="{D5CDD505-2E9C-101B-9397-08002B2CF9AE}" pid="9" name="x1ye=11">
    <vt:lpwstr>P7sTYNtbW+AQCAA/G2iWZBjbsBWFlUVbZpsZNSvHwiUZC5MqJRnSCyJmd3NcTySWHdHNa7yon6789jDitDpxvyszKnth0qpiI4COATV8zmDmfNdoTxcTutNxQYEsLhzLIVKv6JJE0JeOt8tMcJPDgcDriPQ2KpLBdPhQgd+geYBRqhglyQJAoaIvsPKNvnAi/p56O/iCuVNTM1rEuQBYSkL3bd9UIY1LsPfwgxp2mSDlz9P0Lv5bwn1AL08B9pW</vt:lpwstr>
  </property>
  <property fmtid="{D5CDD505-2E9C-101B-9397-08002B2CF9AE}" pid="10" name="x1ye=12">
    <vt:lpwstr>oHICBToYoLTvCOet0+lUc0WP5LrFk24EPF/zeDb+qrEEapYOAZ5GfnGIuUVnIGDgqzCTI2PTZT8UgCrqqR1hQ8XXlmyze5rHrVwGcGZ18SaQvc/fdMdzpRk6kSgT/RDLIsWIV6igPliVhSkOz6jQiLFIeJB0IhE1cf2MpqIxjHykuBhdQHhkcHjMxzSIdTnm5e2512EcyIM1UReEsDSzIv02uMQ15O1X3ba+RLtek1uYR01371QxeCgtOm+gmSh</vt:lpwstr>
  </property>
  <property fmtid="{D5CDD505-2E9C-101B-9397-08002B2CF9AE}" pid="11" name="x1ye=13">
    <vt:lpwstr>WgkGEwAnrcvi1LK9/zfcVF0ED2tZqHes8Gax7tEyWoOOIEwJBR0H1tL+LwV06BSic/W/x5XsHoG10ajhAxwVTvBVLgFdqHnLV6z1ctcdkwj8ECqakU5FLYgSkruzfq4cNTIZZjNDT70HMheWYhZ1CZqY2BCJX8OdhwZ+eDbdcXv7oaauOYl6ZcGuqmgXzxpv31z4a/x5fUyrmI/OL24lSwCGZNVpeAMOqMTUuhNNoPRZ+CmSQSyl9CCaJ0QvZAo</vt:lpwstr>
  </property>
  <property fmtid="{D5CDD505-2E9C-101B-9397-08002B2CF9AE}" pid="12" name="x1ye=14">
    <vt:lpwstr>tiTnmFFFm1TxaEzy51k8je+b4Ya0LiYh5+Zv/6Ow1+epwQ62+KC760nRcqtLmmlL+52ODpCEIb6+rU8CgdbXuOJSfxrsGeyZffzkSSPn+94iNcn5t1R3EXdz5IVQH56vCP6DR820U7e1LzBCtE71yA9Ba8Hpu9XtSQaMhl1OkiqNrEb/SivrRmMWH7Td4Fj5uKW5N6MuX/8jlC9zat0+av0zPVHjOUmLoehwY1a8m+wH1omf0RvVNoIUXNYlnm6</vt:lpwstr>
  </property>
  <property fmtid="{D5CDD505-2E9C-101B-9397-08002B2CF9AE}" pid="13" name="x1ye=15">
    <vt:lpwstr>RGp9iA0JbXRZ1JULBz+Wyume+KFUx0IDXB7xS11PpFbRmZEQn5TuXRnKs9LdEwNSXLIMQvhg1r4cOobuj0Deb+a72UlmkKcZ3NuIDQz7l7YNG6kx4iU7tc2fcUcTpjFyiHP6Dwpt9FytPmUHoOCtWOrQzpfiahU1X9oAD3+MW361qJBGgIYHu3Gu0JA5HvP+jj7tl988zM2l4+IMuV++q62smpzOrxeMYOXx4E1U3aNGV3HdTrsmlALuGW3ZZKr</vt:lpwstr>
  </property>
  <property fmtid="{D5CDD505-2E9C-101B-9397-08002B2CF9AE}" pid="14" name="x1ye=16">
    <vt:lpwstr>Hr+eUvIc5g/c3dW3UPHj47u3vkO7V1EauKzpgl+5VppGLXVYu147YyrFZLM/x3DGNkSf9yYYuHYF1pumVqS3CUj+9e1U8Mw8ZQS39zCFLA51y5AficQnKRRs+5YJNaifNuwwAJaTI0X8UlUoY+Mp67H286DX6nWTmfT5/Xmn4sTlenAzQA1AQ3c49ktDDNuMU9xevI+M7TyxSy+RDajmnx0JymqiUmYYiTzgXA7W53aPapW4HYB7Z78zg0OXmg5</vt:lpwstr>
  </property>
  <property fmtid="{D5CDD505-2E9C-101B-9397-08002B2CF9AE}" pid="15" name="x1ye=17">
    <vt:lpwstr>xu0ge6u/PqU5Kmkj0cwf1T5xngkt6QuuKAqLpVuc/DqD/EMzlhx/4Ln73M+TifhyrcWTb0CcXqyTpWATAlgLQDrdBp6Gb9zf1blCt3ap5MPrr221mrj9M1TQBneZahsekfZSb/9Ok2aZ9Y9zxxCcpx3sVg8mGQcvsPX9BlC1OtqlCTKQEmJXKU8x+peECAPtZl+dercTgFFzX0mvdbkzPo2fzsKt2QH11NtOEqXbaMvhzHVMUXOyu+qg1E/KGSd</vt:lpwstr>
  </property>
  <property fmtid="{D5CDD505-2E9C-101B-9397-08002B2CF9AE}" pid="16" name="x1ye=18">
    <vt:lpwstr>avL279SxEnzsmUUJslXQou8RhB4OFTM5El4NXouui1w224+DMJU1COI0MMvM7cg6LKReGEdi/4lDDXb/Z2W1XvipmIaZLGcyJnOA6ych8OjGE9wkFj90DmJjevVBxmjMLEdpQPap90qYLDQ/1LtMWSU1si4KD7OYaFe/S2C6pqvzDjugTk3CkZDnkmcgAR74hTr+y5pLdN3mTsbGydcgdAM0b3k1xaiGMoq/04DozeEwHBMQzH3YM/1ez/z3deu</vt:lpwstr>
  </property>
  <property fmtid="{D5CDD505-2E9C-101B-9397-08002B2CF9AE}" pid="17" name="x1ye=19">
    <vt:lpwstr>7/n71fe7aSMOe95FchDbzdatElaSxvc+WqluTqQR9XI85c7CVUP/oFtqNKx7JgHuglcpCgaRq/bXQqWVdIiF+TZIdyUS2j+4ZdoFlsTZ6jywmcFva19Gq+TXcXGQIOg7NHCpBE2Ks8tFZjbDk9tjEDOndrS4dp6En2LUlJYcbMw1xAFU5VKnPxMfg8TyBb53foYLYXGuGF/j4V2dQXbDzUVDJSzPKF6QS/Btj1+1T71Uh6Fe3EJVFTkg6Fwb+zC</vt:lpwstr>
  </property>
  <property fmtid="{D5CDD505-2E9C-101B-9397-08002B2CF9AE}" pid="18" name="x1ye=2">
    <vt:lpwstr>AErZIb3t9Z68fx5+Z77If4Tfe2z9HRdxCjc5KL9RZs1NetAZBRdz231pSW2rYo0lBvzEiiuyEbv+lsWXsjn5S1fEk5Ck9Vy/AT+AsHZI5Efv0BmHSK6lMrlTdK99x4P5UPZ2J4flzpb8Ym15oQscqq7Tte/4m9Jzc9NfwQuNMIgwkDmusI9AGYXXA23GCV3zpuQv/bmpKbQv+2w2kAE8VqCr/0euPinNG5aEGsZotbrMbXAFv8SSsno76nV62ll</vt:lpwstr>
  </property>
  <property fmtid="{D5CDD505-2E9C-101B-9397-08002B2CF9AE}" pid="19" name="x1ye=20">
    <vt:lpwstr>zf3yCWV4nppx6oGTfvShZWd6nVAz4F3IYwdhhCOYvCfFjuGY7SHsPzvgkiEE1kBmC4A/4WUxX8+r2yi3eRq+8wSS5mUqtlc33PkT9dZklCJmuhWWdu7l8LJMGubToNCQ/ao/EskdHoV+BnTwsgoNNXd8jYA3muzTBFvU/b5zICVzm3DPy/Hp5yRphsF9e90n/qFcf+TPLgcdys9hIxxijUbu1p85O8KkEgrQPTtzTz1kIrD3FMSmKGgjQUcgxkR</vt:lpwstr>
  </property>
  <property fmtid="{D5CDD505-2E9C-101B-9397-08002B2CF9AE}" pid="20" name="x1ye=21">
    <vt:lpwstr>TTqnB5qmrEkF5hgAOkvQ8cY0/JrwYxneKUSC4pg6PrLmdTAPoJiTOrIT5mIuS9TTd2bj5S5YMJbC7jQ1l2Xudx26DPV9lnLf9XX6SP5YD3PKTfMmqCn+UMmwMSqmmqtoTGp5LwusLyk+P+EsNq4qqpUnsFnVtPt+Jnuii1AgUHaikt28N4E7bgThJYw04pAuTxNNDlf6W+eTvR/kfiVt29sd39yBNHt2HXIqZQcWz3/S1Ce4nVsM8gbqagO3m0b</vt:lpwstr>
  </property>
  <property fmtid="{D5CDD505-2E9C-101B-9397-08002B2CF9AE}" pid="21" name="x1ye=22">
    <vt:lpwstr>gQjLwAxXViboQFrjKOKhmybHSHQmzSSVI5j5i97AoF4jJBsb1h2zH41Sodl7j6Kpp6yUe33l0z9XHV4FIf3m8f6v0BlXGIEl/kummZvGXTQpuryV4fv7SQbexX7E3DGvL8F7VzRKywI2R4+95O7J4SmSvmgJrBCTfiT24fF2jqjkDlGZlbJ0fZD2IvWpCQgjQYU4gHgKi2fKVYIHPKytknzQduEqcOE/9xbHzYbvVLcTNUpQofvUA+WhSUYeiyP</vt:lpwstr>
  </property>
  <property fmtid="{D5CDD505-2E9C-101B-9397-08002B2CF9AE}" pid="22" name="x1ye=23">
    <vt:lpwstr>y6xEV7zMxlRyjHoraUsQB3SS0O4gRjUbJ6JdonOP+/08UAIzqFi4mMigsHpZ140Xd9dbxJjhPP3AlmkfZXFqc/yN+3stpab6v72FtSuA1ajP+5v9hTWqy9mGMzC1lmNlvfQuFGxy1EPOU3adX0Afbvr9M8eAUV/P6EcTPp2kRRWtKABNH4bld9tCUC+uzms1XwNcm7EwNpGuKSFOkBqS8VIFfmLJyx/aU6BaXoTlEhtl5FeMElJ8t3iGRIl1URT</vt:lpwstr>
  </property>
  <property fmtid="{D5CDD505-2E9C-101B-9397-08002B2CF9AE}" pid="23" name="x1ye=24">
    <vt:lpwstr>m0QibN+fJUKGOV0HtCCbP4s5otEz0inllpD5xmdtTKVZDX6LQqGxwPz4+RrXX+qzTWY/LVkf+kT2/FhlsQPONaXm2A+Q6dgea1Q2brwWBvXIwHh4dE0xlhh767ohGqpq8ZAEywo8JS+cxktPt/AOWfK/6hA13JedkGO5Dc2xrFsBVf0BqUN9kug/TqjomWCqf13G3yipwrwtwUZ0KMLPPlIR5Y2F32hd04tofc30PURH+ePH9EZfxLLVONkggjn</vt:lpwstr>
  </property>
  <property fmtid="{D5CDD505-2E9C-101B-9397-08002B2CF9AE}" pid="24" name="x1ye=25">
    <vt:lpwstr>EFJD73CWu95A0t5kEvWUVTe3maZG+T4wE0Peud+k00ZrbBgT946qYKewdJyvf9fb8Y4EwHNi/UzdiqG822mU19D43MT0t8OkqlIan8/B1seUHOHTCV3yPbOnr5S+kJKNAUr25DXg24mETIzltMBFYj/Yg0M3JeXaXAOvLNodYpkC7FCoGVuX3lH+K6tW7fs4Qf0ZSC6XZG3xQZqjh7/MIfJA8vjqLSQE/wxyszHcn6wOQc5/bZgi2tTjwVer/uK</vt:lpwstr>
  </property>
  <property fmtid="{D5CDD505-2E9C-101B-9397-08002B2CF9AE}" pid="25" name="x1ye=26">
    <vt:lpwstr>ASLX/4M4EsHE/Yad75YblQhn12erJrjZrOA/K/MrumZpQvEP5gmVP9v199fvFf09pD5DlSfy3MReTn0w/jYLyEVghB9gCXgjzgpdgq3GXlgokSfB+cUQIl0SOUPdA5vrqZxyPCvw0WypmjN+rwjA/Kubq3jR7+1Mgpw51YEhrHTtIm48F8eb879g3imNnx44yM2eGv2BQNe+HOWlCrshF7bUGGDjnG5NBv30qWkOTOM0Ts8KQg1NkrtSMGsgVSe</vt:lpwstr>
  </property>
  <property fmtid="{D5CDD505-2E9C-101B-9397-08002B2CF9AE}" pid="26" name="x1ye=27">
    <vt:lpwstr>uck2V9ScpD25dGgZOIgQP24G4XLBQiVWYAMx5orRbib87OzeT7aYYvWP9Lmxanew6xjpGhv5FsQMpffQ06XWOWb0XDQ6uRQGU85TBEdz04Waj71Q3mRoh7viq6SVUQHExR/GtUJ/QCJ9DnUeVtqfUNqkH2QDDeNJjgss9LhncCLi5WL3xgRm8/4WXmNXXlm5DRyZ51cYm5sHTwUFwXAzRbo7o6jdaF++ldCvJJZJeQ3vPJp33sDNNfWbV8Yd0Fp</vt:lpwstr>
  </property>
  <property fmtid="{D5CDD505-2E9C-101B-9397-08002B2CF9AE}" pid="27" name="x1ye=28">
    <vt:lpwstr>uUiK5Mz9oU3Zbo6eemIB41cMBoTnPanYCFjj5WhWD7kDttwfDfMeYF6/VexBD4gUqK4AohZRIARXh4YlTAahsLOKAKT25v6iyAhLVypp0Q9aMJ97uKT0wtBBNrXxA7sLUplSQHO1s/que07V3N2lT3DojE2x92sZ9iNIrSWwAnLbjTX9wBs83ujE4DAViz5MEjtwBbF+Fw3I98ndezwr92i2nSBRKwzlr/MenKwy3IOuJ7dsSjU2hZ5fbHUBhSo</vt:lpwstr>
  </property>
  <property fmtid="{D5CDD505-2E9C-101B-9397-08002B2CF9AE}" pid="28" name="x1ye=29">
    <vt:lpwstr>mzjNCBpiGr7P8ybvnf7kpZZrkUmzC+9CVRlYfQQ2py/dlWFNAJ7gZGD8EvSDigQ7nKyDWUKVkpx00Ixf1i58/Mg8mYU/R0vz18z3rPlAFGr+8rSxMDMdATs3uj9XAn1fhmdzNRh1CpFNtt9iHpOdXKl76AsPukUanOIGvnZpw35fjvAoNmI3Lj3c4SBz34W35duixuVrTUcsHHiPav65GmDh8RNlVtzCntoGYIDHbCxrDcVsF5K73WSj/QTvhLj</vt:lpwstr>
  </property>
  <property fmtid="{D5CDD505-2E9C-101B-9397-08002B2CF9AE}" pid="29" name="x1ye=3">
    <vt:lpwstr>23qa1QQmzB9O0I05YmTcI7UhEiw4RTZ6bKC3QkGDSUkrClNAjuhy5g7dhLRRzc7H6Fdiw1m/H2n98sUHSBaPQi+sZLUkfSs44EZHLzFVXARhY8PjfMTspSgW/ButNJU8snJ5Y86Pck3SyEyprlw2fQloj1z4UIxy4gSFrNkcD77i88JzeywpkWh6qXFExO8BPQpQHdfFe5v/Dji6mVPNw1fmygUoNa3B9D0hIhUTjMM2BpsLdt2t5/OCzdmTHeK</vt:lpwstr>
  </property>
  <property fmtid="{D5CDD505-2E9C-101B-9397-08002B2CF9AE}" pid="30" name="x1ye=30">
    <vt:lpwstr>uUqXrT+27xISew9+jkZs1A4L/3pXpE6NcwH/bfW1MUPBIgAsOLcn381q5/cM1ah6mr04kW2r3Sdxw8GWiUK977kuEMIOoRU7+o4qK8UVVGeJjPUho3xf2XEwfhQjPAjLrI/UQree96sksTG2k4P8YCGVEgxTLUnfRQ5GCGz9I/p/2j1i0mz/UCVVLGqF5pGJLyX/0lmJQeRQOdxsE9vYszUrB7DMlJvwiLOg4qWr31gOTw4z9rDgBsLo8XM8Uo+</vt:lpwstr>
  </property>
  <property fmtid="{D5CDD505-2E9C-101B-9397-08002B2CF9AE}" pid="31" name="x1ye=31">
    <vt:lpwstr>aulwbWzHeJa3OMdu/1bJn+RPkMydyo9ivUAQYVGa9rga/FS9e3yPXPZGqq9E/4lY6xuNW7vVl259GLgdxax+eQWE6u/PEwT+4VZuqsRB9FUtaf/LU9lNVM5vbpkPMQ+Li4mR83b5a/hlFYubPQ+oPF5NYkr7sbfEPGibMDhxD+NiQ/f4HtChj5HD6ISKBv1H8oOeA8UoW3tTXJSkBfoAimTD2ISldWNPPWcSgmS7TUKN0NTcSKzyKGlgQDzFJhr</vt:lpwstr>
  </property>
  <property fmtid="{D5CDD505-2E9C-101B-9397-08002B2CF9AE}" pid="32" name="x1ye=32">
    <vt:lpwstr>p+BwbH9IjUaIeyWJbr5Tnv1Xj6PxbgafIdtayTKXTb+7XDfRHYYuhKkx/TyNfc9+s/NiPwGh/LiNEXv4rw245qvFd0CY08HpdEUQ2MfgUZHjjcMByf0Ei87/uKZDGhAC32GlM03DgAYaUsy3jv7hEzTpJh3Z/Yv0u/7C52Rs0wErExtck+mTNzbgKNV5ZfZeF2k1c1nKIAM2iDtNBzBwHn9rFe3Q3iSCIUUwya5P/dc2lfF7/wgypmx3h4L++ot</vt:lpwstr>
  </property>
  <property fmtid="{D5CDD505-2E9C-101B-9397-08002B2CF9AE}" pid="33" name="x1ye=33">
    <vt:lpwstr>+dYYo7mKql0pZJiBXNezGNy6MbCTewgHjjrhnjp+Jo3H+/A2tOlKszAnqY+ot1apOSdER8K6QxQnWyAtvEU/W2hglzGQFvZa5w73zZwf5o/DSpKteJawleFPdqZEsgHSAv6662Lgy5lV03hiO52nC2+T02F4ylhfyxze+glziB3WbrqeK69svniMpsR9/po38bKORf6rhQCSQbxAiUm41ox3itUaNcNr7/w/tET24Y1vTSiYZgryjF03O+NOm5z</vt:lpwstr>
  </property>
  <property fmtid="{D5CDD505-2E9C-101B-9397-08002B2CF9AE}" pid="34" name="x1ye=34">
    <vt:lpwstr>s+6PFYM2De2/qXRQJhiqiMgKyDF3hc+Bp5L9n8MqVclEMuclP9GCkn5uOKwEA3zXfebH5W5Glu2p5JDOZ+S7seC149BnsKsoqTsv2b4CVf7+1GzC/1q+Vpd+Yhk/ZaNkEtzBxXFwvVK7S/PcdNynEbDQuQZ5fnIDA4AF7h+jl3YHyLcG2di6vbrI5xMBwYQM48YwAwcW9GA1O77MaWiTTGrBS37W/mZNaWIwnwYyK3zV8ma0ICD63otgLt76hTl</vt:lpwstr>
  </property>
  <property fmtid="{D5CDD505-2E9C-101B-9397-08002B2CF9AE}" pid="35" name="x1ye=35">
    <vt:lpwstr>nHouM5sg7lY9Y86giUxJC5V2zjD9SyzM3864inp6upbtu8SWMhvyS1v9Z7i7jKOqsfmo1h8bRYayqU/tKJGcZtExtUXH5WCmoAxa7f00+rzyxUOaAhgCi4zJHyit0ge5HvvECn16eSuKjcF+5qqHDCtyqJa20z+Ulpk19ETE18KRRsu3munBCrJkg3sMxfPztU2dLzedNqA1TPPxcDOync22k0qKUuYuCG5/ubo+TvOv5wOP+O1u4Kk1HB5IbJR</vt:lpwstr>
  </property>
  <property fmtid="{D5CDD505-2E9C-101B-9397-08002B2CF9AE}" pid="36" name="x1ye=36">
    <vt:lpwstr>wuFNEnFvL8sGxZsS8P7FMM1yZSHTBA5iI+KuuUdCe8LQhfJq6QtKzibA2ot7WpsvSnivz6JPb3Vfzh9DDN2onweCTxyEBA0bc6prF8LfGTSJaelcTlXwH8sCO9zmZm4U9tuvpvlm+H7jwQGZe9Qxi2hTRoy7lq5ewjovqXxxJJjTfLxeXE/DqBZTAwbfYV2S7zb4907l8Rvknit4mB8tNbLLLSznfbwr8f7ZfSlfGWxHDjebIw0VpYEUtemCk4t</vt:lpwstr>
  </property>
  <property fmtid="{D5CDD505-2E9C-101B-9397-08002B2CF9AE}" pid="37" name="x1ye=37">
    <vt:lpwstr>+1hkTv4FYH/fPRxDxB5sgGqQHiZ0cyfxpEggaGhgAekvGFxJRpAroofckmI/KYaf8+XpqEs6N4bdpZMqfcluaDIgud1FCaBFbHDC3qR9iqRijqK5GimvB4WJva/4v7xShyrBsRarUDRkVavFvynDFFRAP8ED9dzTLk+LVwX4uGQhTaWUI6XLsgauZUjKXLPaBGdEBaNJ07Gp4BrXuLDIcvVDMaZYZJ72QPcjFtwiZHIfKob/vvnQGb4a0m4ab/D</vt:lpwstr>
  </property>
  <property fmtid="{D5CDD505-2E9C-101B-9397-08002B2CF9AE}" pid="38" name="x1ye=38">
    <vt:lpwstr>LrwDCyzAj4UxAB3k+ohJcpI0950f8c4ydG6Fvh3QTozTcTtGei0UcjphZUJPPz9GIcdAq985jLDWd9i2gis1aG2eBAJvjXMwmPNdwu94QNpolFKNwLEE3d0AK4sTBN6ei+d0rupZT5tRjb0odo1L+6XbNjNYLhHHjTgct7FI/UDEB57/cjxQ+CqsThLxqzbUL4O0U501SjFldA7S3dyfyFUFE5ebzt0FshqwDMiA8Gs01gBs4RbZ8eiC6dXlkdO</vt:lpwstr>
  </property>
  <property fmtid="{D5CDD505-2E9C-101B-9397-08002B2CF9AE}" pid="39" name="x1ye=39">
    <vt:lpwstr>paWs+F9EvcuQ2+vZPVQK/Y3YAAj8iLsmEuLCSiXhE6kTuLTkYjFifTPyODAVpLxT4PvJIHHiluFhY8D1Yngew12XnAheZB9vPl8o5vGkWxaH1/RG/MKZpPCxjb456JITBUisCqasyIQIwYgJLeHV9ZWLEnU+335Fvc/9/URQqnZAkgDOaleUKf/niZGNMduTETCczl9B9F93+k3jtJO4mSmMhOGyUDv6G6IQmN5skLhDUoKawEJ83NxRvCvAvuw</vt:lpwstr>
  </property>
  <property fmtid="{D5CDD505-2E9C-101B-9397-08002B2CF9AE}" pid="40" name="x1ye=4">
    <vt:lpwstr>qCVhCUGrHSRvSPfQ8S3l/RnnAT3WoWEhcFkmFVlri/jZs2pF6SH3tslrTbFwUtsMEPQMzuZSNHu/70ZauIQyCtg3t8omA8IeShDj4od5sDW2EUvu8MTMDTCbnJh8szBsa9LN0YpMLax6iyGqg0mf4cFQ4P7TmkY/Y8mxvivX8dHCUaxe9uvv/HUl9rcbYEBe6eSzDO4b0hq9mMIxYVSjNBfa1I5zdmISE76GkDdk+1DirYcuFSNuDhHYfL5N4Sl</vt:lpwstr>
  </property>
  <property fmtid="{D5CDD505-2E9C-101B-9397-08002B2CF9AE}" pid="41" name="x1ye=40">
    <vt:lpwstr>iCioO9CVi0V/oANAUrkiHt8RDMki3EXSnearzVd6GATh5z0DwVcreSrUb651VFGSeqY5Qfb3gEi6maoY1/vr9I6FbIU7tAoDB/QCQCz+88jtysbFELAaeJ1EZzpOOE9Hr5xUxV8UaUJNB/YaxgPdciUsfrpTgrAeFgmB/7ZfGf8sO0KoXasng4nBiV9HDjzuznPyNI1mVHcnX643QgeJrQ0X8O9QUiy6g4Wn++dvSYbcltcPIGD2SOh6Tl+K6Qu</vt:lpwstr>
  </property>
  <property fmtid="{D5CDD505-2E9C-101B-9397-08002B2CF9AE}" pid="42" name="x1ye=41">
    <vt:lpwstr>Y6Dw3lpY5Fb9WuPwWumuvq/S/9XuN866msOA21vCpAi/cM+lynI+Qe/E86exvoGWLcHqnYMFte5uLxPJa8FtIEkETlsnAchD0BF+YEgPyh7YmoBaElWUJ/5zmL65JVmN1gtRudSn4Gs0HDxR3U7TmMwSNYZc9KdaqPL3nEgS16hEsvMpm0Gz/UvnVMRAjeF7oHSencVK2t9ZOuq2HpZ93yc5vN+kd5tiK+RuEtR7UGzK3YuTKmNV0bxY42fnLtR</vt:lpwstr>
  </property>
  <property fmtid="{D5CDD505-2E9C-101B-9397-08002B2CF9AE}" pid="43" name="x1ye=42">
    <vt:lpwstr>9QLDEGmEgINxGI7oOZL+KG8u7jtNXm4C6yJhVGa85CIXhtaFj3gGrdSW+zDoWcpJp2VQOZo9NTZfXuqMPmRNpKzjKC/XlZH5/mPELFRSyxkSzwYJBbrIP81zx13pTUYIQK/rdJEysd7wXniMxmROp86cRnsC6y3vAjuY+nwvVvNYdtcVKwL9qnMq8UJ13YV8Nx0yRtpXaGDOjV1nQBFp6YoK45mox4DAHbf9/zwIyKv2sq9QgPGRu2eGftzPeaC</vt:lpwstr>
  </property>
  <property fmtid="{D5CDD505-2E9C-101B-9397-08002B2CF9AE}" pid="44" name="x1ye=43">
    <vt:lpwstr>GN5Fd8f1yhQg+HAmVXcVIVWBtmsS3yZ50RKXxpWuix8LZmsiaCkdqW7JZV2+ZDfcC+UOPMiZjqL72nZh/Muemc+PN8TwyoZ7EPur983EaQQnmRx0+Kaq9jaNpjYEGFCsWzKU6Z8t7dmS1NQR8cfAaLQZOuHG4JIgS0H8F1hlXyZGw7lMb7rscEMJ/mbrweW5HHSaE5ameugAEgbEJPp4EbZZ7H9PbX4efAulGNU913AsYBauorIMdV8XpruBx8h</vt:lpwstr>
  </property>
  <property fmtid="{D5CDD505-2E9C-101B-9397-08002B2CF9AE}" pid="45" name="x1ye=44">
    <vt:lpwstr>F17OCtHhee1GZoceSS0jfMijfOt0IxBqNpeSwCoDwrfGhZ9qf3VYjJXdehFwi/sN/qxGuoHg2v14O28cHE5MB1SPl3eu4JcCIjYmiUjMSS9vCU7QW39ei0UQ+7ixrESg2ScMM1Xab7O96ABsuQZpiJzL+te378JZ+Czui1XJkuzJIBmL1G/Ndfv8yls09K+WYYonhrzGsRboWERLNrTK0b8eBsh7F5gUL7VsXXgdXS0w8OKTDuvN+bTwjwWCDHE</vt:lpwstr>
  </property>
  <property fmtid="{D5CDD505-2E9C-101B-9397-08002B2CF9AE}" pid="46" name="x1ye=45">
    <vt:lpwstr>RY/WYQRjfBWRtxLvF9tHPez8YZcjZcNxhonRoe5VseZTfWSYPXF8z4eYkRtrLNjrYF+XKHWmomrtGFnOk7S/jARW/4+MAtAUW72sohKaEWnTqcSVulei4+zM8Qnp6YcDk300JZH2a8e6XMRXd+bFJ9IuYdWMrRrS9JBBO4SeEMDoffO/rFQ2fm6/rVhqZ+jt9K8maJLFbNM5TmnwDCISSchtlp5K161cCicYFEpf3C1Ke3jw4mRGF/vZ8Ve5+tQ</vt:lpwstr>
  </property>
  <property fmtid="{D5CDD505-2E9C-101B-9397-08002B2CF9AE}" pid="47" name="x1ye=46">
    <vt:lpwstr>Tn7D2tP0WoaN4gBWBgCvULzs45tYNRd7tN1ETqOspxthVNOzxoK3+aiOmWMuIYTgYHKtvR/OuezO3KqhBUDiSagUZHrI7BuJLPNmE0ktbQkP5SkzvWvy46h5eFpU+hGCB+bAyKV+dNs4YENFx/IozkcmJ4AvHtOoJkOh1eLRtxzmkUq+uPA/N1hj+TLFURVjOIpFcZAjIhM8eqieXiL6ZPDqFQK8GJtZvVoMQqkgDl62opLwSiyKMNWy+ASjMMG</vt:lpwstr>
  </property>
  <property fmtid="{D5CDD505-2E9C-101B-9397-08002B2CF9AE}" pid="48" name="x1ye=47">
    <vt:lpwstr>NT3Q68xYOQ82vKBPZDgJXg0ZwSJTIm1388A9URr+fvXhaJgrvCUhsd3Kno8SCYs/6nifaZXr1Fv+xypQ4/TbyNf95CNP0PTpLUnk3zfywmNmjlD5WyM7uQ4IhvVOoEf/kqJrsCSfBouoq3oIT+NMjS4Krx+eXBOp14WSvRcz4Ne75Z8EwlQ2XzsJ7Bt8fDLn+yMO/ibRnb7CcJ8aEnjtgPwl4V366RDVljg2jmV05I28VKbihcyvV5CEXyi82bY</vt:lpwstr>
  </property>
  <property fmtid="{D5CDD505-2E9C-101B-9397-08002B2CF9AE}" pid="49" name="x1ye=48">
    <vt:lpwstr>9swwCppYCRGC8UZ0k/cF0TQ+1vc9yFOqNxZ26cQb2Wtcg9XKQ8YnBJfqsdmVMbe9Rf6VqZ4TT5cynDtLJD7CD6wEEVfRB0OmvznSfhWL7bjPjvP7jBD9JwjEX93ZjgWSKLoDcwzSzO5yzNZ0WGFK27iRTY0LjQx9hcp9BMWMAnbiXcmx1Azv/DDBAUa3a1yo+WAJirjLwyN4yKNUPFc5XSPzpWfs9HijvQsKF9+Qfzl6gdiC9T/1Zl6ghqclZX+</vt:lpwstr>
  </property>
  <property fmtid="{D5CDD505-2E9C-101B-9397-08002B2CF9AE}" pid="50" name="x1ye=49">
    <vt:lpwstr>VX/aJ7sKYje2KvRVsBN7vQCzPZD8GbwCCs8JAjftZCBnDct7y5GVfOutDsvyMHRwlq2vfSXV/pureUkf3LL4A+92YWuYhwu6Cya/KwTZ/3dZ7Vkli6vdCyI/wtiUXEbOqj1KuWPulxkKzSWqXJVwJFWMOSNnwtQ1i5N5edH1cGMfqakNY93MqIyZHhNLjuQsV9I5cHOlVtGM66GcVmFl7+YAN2yRO26BW6Mgq07YF+iGQu7Q7uLLn6FSA/8jgK+</vt:lpwstr>
  </property>
  <property fmtid="{D5CDD505-2E9C-101B-9397-08002B2CF9AE}" pid="51" name="x1ye=5">
    <vt:lpwstr>UnA3Kgo3MF0hK/SCGAVNwaaGO2ai3v+UgpGh8mvqET3pBtMdf+D6fKoZzBWP8Ne9RI+6vwS7tsSpcugnowKp5DLo6sKSz8a8ufTGS5cDUtcjRYxJTSFYMeJ2YgfToFyiz4n1PPBl4d0mRTJjkj9uSbDpq6g8TRmQ+nLlY/upY3rqVAOLj6f7WkCUqkqn3kiqR602M6g4ISlDBw52qUwvGQQ3XYAl6hcRfrfklT1FwzxX2m1Crmrk4J9DCyRYth8</vt:lpwstr>
  </property>
  <property fmtid="{D5CDD505-2E9C-101B-9397-08002B2CF9AE}" pid="52" name="x1ye=50">
    <vt:lpwstr>kA+i0A/ENAB2Xu5P79VbRvYQhQhoxnpiLI4465Jn8sU4raSHiw7ovMbESt95e7nPgazwFJ2/l4cpKsBLmo5BaVmxOTuw9H6sbnXn8fVVVMt6MjNNgR9EQUNoH0g1qk6K1CsFJtwZV6xqywP5XOfnYNNol6NrZ6s0R8vhm6dNlCIMK2QdYzjToIUJ3nzSHEpArmQfdXZDhU1VvtUZc5wUfBf6Wuiu+unMHBty9/2hR0mzwn5J7KtSRYr/ExgLzfL</vt:lpwstr>
  </property>
  <property fmtid="{D5CDD505-2E9C-101B-9397-08002B2CF9AE}" pid="53" name="x1ye=51">
    <vt:lpwstr>nzKlk4XsMUcYfaGJL0MWRYjrZxSVLjjxgYp8a4s2kQf4E0ki90Zvg116E94ZCmqO5Bg9motGOmMlQntICs3HVioytyFaX51ObYDXrovfZUhDTgRt3/2hVgyXyvzO370m85S+b7EEtTzKvBaVePl0bQcvOXUZDsXa3NIuer6/Zt/VAwMUt0lln9scHzBFOd09lm0/UZbZIoxdwZgmcfrPM1SsgCZ3fNkiDVoFxr8McpPP/g5Z5kI57njb7mYkSr0</vt:lpwstr>
  </property>
  <property fmtid="{D5CDD505-2E9C-101B-9397-08002B2CF9AE}" pid="54" name="x1ye=52">
    <vt:lpwstr>6PGXIpWZ3BqgIo6zCzTB3vUgWjNHr+B/wzSwxwOG28ytPGjk+6vP4zHhrcDfCDfi3ZWthGgCyFqbsuOvv3p6Pd4RdYVKJv4HzM6P0r4GqmIERi1Cn0F9O7Lfr3d1T9i6Q18awJ/k2eA1bLrsTycDv4oG2KYdjFa2U/4z9CmsSnUxKfb9pLg6uPywygU58d5RynOt+e6NAU/IN3AdwPVXMnjs4AzcumrbcSR5/Y1KhMh058l/uEQSAFl2SLSkwdc</vt:lpwstr>
  </property>
  <property fmtid="{D5CDD505-2E9C-101B-9397-08002B2CF9AE}" pid="55" name="x1ye=53">
    <vt:lpwstr>IrmPcQiQSA1lJPQ798k/sVD35Dx6TEUSa8zDzDfRBy1B/yPx6XQAwN6Z4vXTIZJsTxEblv/2nSG71mhSVBmtiGiHprN1k9XXCTS8UD+zqlxSPhI34Miq1L5jeBsv3nfDT06i1zO2jtdsMvn0a3R5hked62n3ItPpDqArPSeoVNupdM0VWVAEVT6nzF3OWqsr9Y/ZLMU4o9tajq88TvNmSV/kALDftXOA0AMrVb/c1DwRrW1+7V5l5zTGO/iMI5P</vt:lpwstr>
  </property>
  <property fmtid="{D5CDD505-2E9C-101B-9397-08002B2CF9AE}" pid="56" name="x1ye=54">
    <vt:lpwstr>ULsgO/Vh8AbUZvniYAxsjFeHaAglldy/p4qpA9tDz6OS67scfZ/h1D+Q1pQsMcalr5yTGmZpNIzr1qOMKfEah72XKRTVGQTFjUxhgstv+9//95YSKkXCWYGn7ZM4MdLjL1dJHpdBYfrUqxCtkG2+QEDiB1PYIdOgoTpi1b57M5Ax/CX6f8JOo5egubk7+M0kX507X9kCA4BVKsfXLzYZGlLuDf1HlcWSKSubXvGc7uARvsg/gj/7w/ibUveywJI</vt:lpwstr>
  </property>
  <property fmtid="{D5CDD505-2E9C-101B-9397-08002B2CF9AE}" pid="57" name="x1ye=55">
    <vt:lpwstr>kMw/o+km+G78VFSvPSbwyNp/tCXXCnrYC3rA0CZZjjVfk2OneOxiQEXIYBIj4ub04P3SKD1lZB+BOIldw9o0QtQdbWrIb9GNf3Yn3RntKUvWjLgamVzcHi8AbrLOytRirzpnAnnL7pLYfvjd920ewOzhRB5t2v7Wd3NUS/1Sld2ns1f9pNWH4wdN8voGoFBRr8lFVRRXX4sR4Ev7hdMI58ZLXHFyYOWI5Gmu4tQyLgv314ZDky4RNhmWxpnfysQ</vt:lpwstr>
  </property>
  <property fmtid="{D5CDD505-2E9C-101B-9397-08002B2CF9AE}" pid="58" name="x1ye=56">
    <vt:lpwstr>qdTffGbl7aBw0nzT8YfPUHQW8UKn5tip91EidszTLgRKzOWF/U+InADJnKHykN76mzwx84NENTTbXfRbriSRg+tD2Vl9wK4RymDeM6KI6n4cS7QY+lV1BVAiZyexnpFIPqQG0exOZB7ut3iKeRprR7AMRgiwu2OnUzRhJBnJRyF5s5wdyhfxapRnQXHnvhuZMoC4V/7aBf/Z2YQi7XtY0zpWLo0Ul44SXu1OPCy7SkF7aiC5y7hkhSOKONXMX6D</vt:lpwstr>
  </property>
  <property fmtid="{D5CDD505-2E9C-101B-9397-08002B2CF9AE}" pid="59" name="x1ye=57">
    <vt:lpwstr>BZ5OjwyKNj69Qv8ZGTxDnFGstLtDK5/Yeu+zvj+Te5u2TJNlz/a/gjim2abZm4ksXF8LbwNHNwTA1Sfyi/iCnpKLajrBTOuqX72q79NG6js3VJduohVP9Gqt1xPxYGiZgo37M64WZhQ20RkTQxd0gXPg6+kvr4tMcXq6vVvRLXRIN2P1jO9F/x19SYhTFp2EHCUBmFiF7QGP5MeRHgv3dH/l+sQS+VyjwaYYDAA9Sc2++Qy0lCEKf4+svW5ZQ1k</vt:lpwstr>
  </property>
  <property fmtid="{D5CDD505-2E9C-101B-9397-08002B2CF9AE}" pid="60" name="x1ye=58">
    <vt:lpwstr>nRFdquaLYx+WTvDxC6Hf24st9IWHpolt+evFgqirgcYCBO7Z7JtJ42AIzgZV40BwHnABM3GI+ETw0DMNmgElIu4o/IDv9OBW0xxlrLF7IToXxDUksJjWEmDoi4/drX1WjvCRL05eKGqbnRz0M7CRHOMUKKnL9V6Ir+7wxqnK/afLlm5OLiGdnX8O/x3Yvi2wkVggHl/oy/0dl7rZ3wSSIkvXMhN9D//t7h82bYRGFNAYPgNKY36bqIj+dUHI6dI</vt:lpwstr>
  </property>
  <property fmtid="{D5CDD505-2E9C-101B-9397-08002B2CF9AE}" pid="61" name="x1ye=59">
    <vt:lpwstr>hsOQ8JCoNIkHCqbsowr3w/0WNOTfyco+TLlHhm7M4+MhdHy3vf3DX3py8XX/+tnHyimvFPNNBrjwR/TUrfUEYl5mezxH0gBNfVQhMqbaIM5byX8Ru8j1nr4tTyaPN6KvpV6YdgqhNrWeRkuDFJAVuiDTP4Avw9UmFDnKRlP+1pk28yNGM+bVtboeZ+F7q7bpH9+zHfInY7fsAXQNMcygmE90y6k+CfKJyhtXcfxOw2ISsmjFtLDlWOe03ytKapV</vt:lpwstr>
  </property>
  <property fmtid="{D5CDD505-2E9C-101B-9397-08002B2CF9AE}" pid="62" name="x1ye=6">
    <vt:lpwstr>Usx1NyDy5zGNwMTTJmcCbP/fkS0EiBnnTQRI1IbVxU0gKTw+igO0Pw4WD6RRZhZDAokQq5uxPi2W82lVRdahvwgqRxUnwusRXYNF/5EztBScJscqaFxSHB8HXC6Hg7du+4r3CRWcQJIH3nT3ADeM6RO4GU4PF2KU7+mvydAy+e6lL52VQ5rY+LyTT2sysaBvfpy9iOjwVNw/vSC5T+XO/NnWkccnX4FzNMYgcBD10KqjXcdmXwbwFSq5NCZqFNP</vt:lpwstr>
  </property>
  <property fmtid="{D5CDD505-2E9C-101B-9397-08002B2CF9AE}" pid="63" name="x1ye=60">
    <vt:lpwstr>S5ADixLYiDbY4J+tXLFajK3hUwmp4D4ys1mjUQVQaBVLGYKl6SIvXv1xRV6XyhlCK3CPINfZ54tdiNvbgyEIvk+0kZaEv0tiR5AvtdXrHYC7MbB7VzLqoCkS/wrVWlrN5h9g21n8V5lrq7ISuC+zve7qBG2AUZlodhUXOhGowKM7ltSwkW3mijxyjSU/xlmFoYzJ2wduky1CLvftU3vLjZdki6lVzE9LbT84i/EEk8EvSPc9JInnyUeRiszTzPH</vt:lpwstr>
  </property>
  <property fmtid="{D5CDD505-2E9C-101B-9397-08002B2CF9AE}" pid="64" name="x1ye=61">
    <vt:lpwstr>SDlXQv2tENbbBU4rMSG4X+IkZsVU6HISwpFfj7dFKo3fyuEEAedfSQzeeqihmRB1mUw/eTcnwItCwiQo3wfqxuhUQ4Ko7wF56pb6k2I29NKMV0n62LQcwtThqOgD2ENxzbZVyWLrGG6mX0DHEYFX1bg0dtDYGS/33l8HPYbxIW11awnBxyjc/F1CDyE6D6R3CFANP/nKImcjaBJulYiirgF+IXsr54fnpjeXpzBu39/qz6RqQYTPgXJlwdfSRN+</vt:lpwstr>
  </property>
  <property fmtid="{D5CDD505-2E9C-101B-9397-08002B2CF9AE}" pid="65" name="x1ye=62">
    <vt:lpwstr>mTC5WHS5C7aMEr8lBShyV3oHIkUddDM9cfLa/Uu3yeET1CYp3Pmc7tgwHarT8S6zmlrXRUOFx2zm1T7baTG5HCGbaxafSasRCs8yXAo/KrfSBHS4g14VxEYoFsONVpESCN+Xugkf8VIO06mFvN5bE3pPKDfqBl6t17DQj0reQFoTNfL193EB0c7s73HH95AuXkQBs6AzalGp98+McKiJZJAi+ewvBH/xxyDtm2klwDTH9in5ES/R4hKfLu7JHH1</vt:lpwstr>
  </property>
  <property fmtid="{D5CDD505-2E9C-101B-9397-08002B2CF9AE}" pid="66" name="x1ye=63">
    <vt:lpwstr>HTSR7HZHKnIOhwoPw0vDP2ckxYKjjFcFrjJ3fiJ1XZZ9pSLvMqdtXMo/HKpmzGDPpPq0BTH0dI1F+UPbyObkVkAqMqpxkAML4CU6Q3/FGUgKHg+/LB+jWDERNjh40bnVQYYPt/07kplLhYnmLJ9/+qI0ay/9RGbYK7YzuSn5+9vUAGUixk9K60ovnrvuKeDKOeXGEygByzzZbBEJRAx9ws//0VCHSjigUO21SLJJetN+dftxz5oC/JVNDJzbSfU</vt:lpwstr>
  </property>
  <property fmtid="{D5CDD505-2E9C-101B-9397-08002B2CF9AE}" pid="67" name="x1ye=64">
    <vt:lpwstr>jj3TDQa52zDj283D9zBlj+r/3VG+8StHaAFMZGag1Ks3x8AlwKmU0mZNqyokKUoKn2yaqguykBeVYrhRXvq539aqfKZmo1G4lSdM5vVf703z/DgrNg2z0hhtD+BHkbQmX3mDLxVrX5X9beDjF+1f88c6Jqj1J+zoBLBKfoQWRnLo0P6xsWoPD4hZ1wA+Vzy33sTszhYyhs4ea+akf7p2ctLSuDIoA1WfqHQL9mgohAGW5fwUZhOH/+XUuMulZ4H</vt:lpwstr>
  </property>
  <property fmtid="{D5CDD505-2E9C-101B-9397-08002B2CF9AE}" pid="68" name="x1ye=65">
    <vt:lpwstr>g1SAX2xBHo3uOmZ0AghgFHt4f1tdrYJ+DwX8kBb6qRDMLQxhI09Xn9ZkqS8PFuT75TQeKlAkrmvwB5RCgLL65ZdWiCXHduHz6xLMQ1uWGwiSNyZifth9XdSVITbD2u/3cmMf7NL4Lq1teQuDz3+o1snAvX2YBuanbRO5p5gaFIrpKvfYIaC+OKP9rhFoGAmeDwZ97a4w0RHlwS5NmQatvzh4lWjP/1ScNPytAgL5x7nYeyN+icGgka9aSLOsino</vt:lpwstr>
  </property>
  <property fmtid="{D5CDD505-2E9C-101B-9397-08002B2CF9AE}" pid="69" name="x1ye=66">
    <vt:lpwstr>/71wj7ZnMyroQfg/ClNjIbx2bTPR/oPA15VqJ2PBAxc+hqYh4Dyxyp3KimLQVqxjai3zR/BXvH5OTGRC5ZRgoklqnNrOVQeALD65VlazEoZtBtQ0oiP1D0kp+WF4SfKoV+FQe8cjcc/MZh3+nDY5AAJk1qWMZCB6DSEg8kcnHPrP5VcN7IrgJBFF0QgfAm+IHwHoSHDO+9Z/Wfl0iBSghQd99zqKnBAcGufY6adoOycd4i3+TMFfODpbtwPoGZl</vt:lpwstr>
  </property>
  <property fmtid="{D5CDD505-2E9C-101B-9397-08002B2CF9AE}" pid="70" name="x1ye=67">
    <vt:lpwstr>QsMpTXK/2h0eNDaba/W7Dd0sPN1Traoe2Gyy7+zsNwS4ttjlOIaKamvL3SDWZkphn75KVnUhXLExQIIScYpIqMBF+cH2OhyAhg5VC3lA4pzh/Tbr6h0sE8b0CAumH1EGi50x3f33J+MXZiKEwNy50VOJHIZicU4lT1Kun5AO2avsooYEK+z1S4Rx9x8IffJkKitYNBaTB8S+On4pPouF5LPSVO08mJqVFT27B1TCO60COvcj5Ov+JDmi8JCsjvh</vt:lpwstr>
  </property>
  <property fmtid="{D5CDD505-2E9C-101B-9397-08002B2CF9AE}" pid="71" name="x1ye=68">
    <vt:lpwstr>jzejQ4cVgalZjeKXQZ/SVBsOyU1nfr0QJSVOwJGRmPOasfah26Z7oFhl8SqPMhhkCWQUb1iifhiIE4J1J7GqDsBmUFQP77nMfM9iNNrWjbrnxuP9/CBrMHLNnpIkushgQCkw3ztCBlyfvp+qBqDkj8LIzf0b4Cxrf+C8p4vYrPGgBMmJaX05I+EayDFpb6t7yUHsBFRnjeAJgN174XqKWZcqkkNUbdq19F/kp152zH1eYquJwHOa7teS+SCxApe</vt:lpwstr>
  </property>
  <property fmtid="{D5CDD505-2E9C-101B-9397-08002B2CF9AE}" pid="72" name="x1ye=69">
    <vt:lpwstr>/nwYFWDBrgJtt+AuZsS/uzTardV26xX8Ego7DBK3G3pUXVOBgi3YyPLAeQRbrmcVxNxsUlIQWHF5y/xRFsUI+o6NJZIy1H7WLZhDdxIjsEHyflU/zOuREd8XmC4GJ6wVgA4Ny5YbYVSdOYb6MsQqydObGl2QnZxqOMddnct/wOb8bh30Mp9i4tyr5IGuAQmRvsbtebuPobxTlXW6rVcMiiqOcNJG4/Kt/FN1MS3BtPKi5ZQh+WlJRbz7mqsDydq</vt:lpwstr>
  </property>
  <property fmtid="{D5CDD505-2E9C-101B-9397-08002B2CF9AE}" pid="73" name="x1ye=7">
    <vt:lpwstr>J9RTiVqNHTjtP77Y23m9aOjNRescmnFgEgQ6U7F4ISDP4I7cXeFYorDhwp80V3bVSIp/M6o7pZl/83cvbDprjPer5fuYH6cLFTrH8z88ZCFEK0b0s5OjX1rtIu1CPZA/9Tz/spI+KM6o32ZyFLHK3RtQj8UWXBRLt/Fr9C0CrJvEYaRL/EIc/oDCJ7YqOQOdKaLt3GbR7fKc3+13xxdolIf946XgT9fBpzMg4QvG7S461iCNktzu7fW4Pgyt3ej</vt:lpwstr>
  </property>
  <property fmtid="{D5CDD505-2E9C-101B-9397-08002B2CF9AE}" pid="74" name="x1ye=70">
    <vt:lpwstr>PiDtmbTbtJC04Wc0wOih0lOsM8Nb1jRxqRifEDwPd3frZQrpfKJTVroqrT8F9TnYmB1bu4EeDOKcswRXLc0ujU6sS/YnPGoaqk5TZw7MuIT3OPS/c7afydCWoMlbCUpUKwNc5ZGt+1K+VTJTzK+JGtrBxaV0zcIcSEvqPb27qp0J0X0kSW8c4AJGuaJhCAuaWjoPtop6hUldDWQjCEQHO/nqZ17K8mAVcYvCtQEqjTki6lzKRj4XYe8Bl3S9iwU</vt:lpwstr>
  </property>
  <property fmtid="{D5CDD505-2E9C-101B-9397-08002B2CF9AE}" pid="75" name="x1ye=71">
    <vt:lpwstr>omF+a/ls25UfLMwwhjyvebMfvRPiWIA7yuoCaAUcHgVMedeqgDIzZiB7FwgGXLiZo7rOcKnsoeweuB8bsxhaD2E8EXVWJQ+WCy5PxjKx8959ukMD7PF9srB3yS/LQ4gtVUFn+Cond2EJ7pjWL+fwHSE0O0Gikh0Nns41Zm0zV/LZ6QkOatbXC3Kdgw8Uw1NHqa/9+J+4G//3N70LYB7BkT1LTtSSmFLCqzr92FDmoMmRX0dWISLIJGg0UjGgbCw</vt:lpwstr>
  </property>
  <property fmtid="{D5CDD505-2E9C-101B-9397-08002B2CF9AE}" pid="76" name="x1ye=72">
    <vt:lpwstr>0Q4VAfGcULaL+Cg5jrlRCGYmjrNVnPnuyGiXErJH/u+OOl73bzabHmk7RgmD64gPM69v5nD0lLt182lynPFn22csFAEqeF7BYJFUA3uIdNKyfZT9XhlUQ+zH6BIx8Oo9KmJ0/HWxycWULTtN6cvgzEM6NCUNkUgcG860nMlknqGi/HOfHzhQVTsIh8x9I9x21t1TPKwphwz/bvDIz04V2sec/O44J3XljVTdx7APetV0akgPOD4lTeFF6HXffcv</vt:lpwstr>
  </property>
  <property fmtid="{D5CDD505-2E9C-101B-9397-08002B2CF9AE}" pid="77" name="x1ye=73">
    <vt:lpwstr>bPPJ4bK3YHVNE1lWE8ydZ6ih5HHmKZ7XV7awy+xHHVkMsZwRUL/yqtY/Lnwca+wHxwKsrRuaA6zA9Hu2hAQs3VkRvXKK0c8rTDnpZ80K6YhVzzad560RcD/UlSbUDEfNJVKi39ovWvnS4A7dkEQDyc5aUX3V4P8dFAfIL8eODy7r2Dt3ApPjog1pYfVONzFmMVsnjp+LmidNcOqj0fAlOx/m1wtGNSSBJP9PDjBt+9sVI0T9udki8EfM+B/3hev</vt:lpwstr>
  </property>
  <property fmtid="{D5CDD505-2E9C-101B-9397-08002B2CF9AE}" pid="78" name="x1ye=74">
    <vt:lpwstr>J5RFUN7yvDMdWU12+XbELdgSGb8moYNC3jFGJeSkVqt5CatH0K1g33cGu5MJFwrm8ka8lW27wUu8zfzr54F2RQhL8W9/gzJ8SzLjifvvzyrUV8mx+Ax8hHJZd0fLIHy3kJXCIaoDdL8MpCSQrsCimQKbKCab86eSrf6JBSRdnZ5Gk02wsL6TvT4MRVGZjmePt4svUZxREA8BHQRY0b1qnpEtTRjaV5bKywIbRilH7e9RJEgm8V1YtpHkgDp1qXY</vt:lpwstr>
  </property>
  <property fmtid="{D5CDD505-2E9C-101B-9397-08002B2CF9AE}" pid="79" name="x1ye=75">
    <vt:lpwstr>Qv7c4Fa8X6f/TsRZiyPOHZGbCt3xZum9clgWl5Bg7VkfkTZi6a66tqfBp2JlJf/rRZeRozN9KkQ3EpfVOHFC9PQ8JNRK/zYSn3TV3qtOLsPoBfDMInWuGBSsiUG/WkfPbdCJKHDGu2Un9OP9ISXV2WRWQwlhriEgLV7Fsr+hmN7B/lOcv4LrRm8W1yVc1qAFQhOhdLGgMU97ZgF7WSxaRax9OZpfO3hDZ+iE1sudvHHW6VeXJi55N6wLsl0FvMZ</vt:lpwstr>
  </property>
  <property fmtid="{D5CDD505-2E9C-101B-9397-08002B2CF9AE}" pid="80" name="x1ye=76">
    <vt:lpwstr>yIpVUXMCTrFH+bZYhCYmdTZDQhqKPAbwR3ND8W9vG/LwNPoOOcNsXdQ1g/lccC5IfpYbPaTu5FFc7Nd+w2tvEYkAKlu9qz794uVLoLcb0TiTvTrCAa9sv0NMqNEzzXLpE9ujgRgvjIkpXwiLNtFO4P9e+53f3E7c1xoRWJp99kerulnysExFOXOMohOiaTeb7RfPDnmHoeUdKMcEz2GuhIRlmv6paBFY7aaRlBLw/f5p+d5nmVq+dGWKqP3ritK</vt:lpwstr>
  </property>
  <property fmtid="{D5CDD505-2E9C-101B-9397-08002B2CF9AE}" pid="81" name="x1ye=77">
    <vt:lpwstr>SlV58wn22sp0vfpDjYhVWjpzOqVZGCY4kpNDMsr8ussYJY3SASWDt/Q208jURh28ZFytu3+6u3NM2EybjNmLFMB67kpoOIhWiIaRtk5gd9+cLDBz9x6Ls6xFI7ERaLkzIYnzGFcVyCHq9WWbAuzknJKYMUqHl8sQtPwq8Hvci4FGSY1Lr0jtsszHO9cGP9+yq5Os2plOyUpXWKcGYo0EKV2qb66WIGbsS9ogKr34QB0En0LTic6nnJhFk51eKOH</vt:lpwstr>
  </property>
  <property fmtid="{D5CDD505-2E9C-101B-9397-08002B2CF9AE}" pid="82" name="x1ye=78">
    <vt:lpwstr>Gucr0msuhA2BPSz83sf4iA95qBFwJdWKenPzMQw/ENiNvz96C8GkbCGP3Vf2roAam9hobONh29cws4knYI9Ul42JxWmZXIC7ejBSBHM/42GZHTvYuPT8pD2mzWo8oZFq2gEblaiEIQ7X3D/ijICIMSlA4PMQRJrsSm+YMh2BThBHkt9m3++BoW5CV6Vi5Eu5npywbUlQyGvgsQKHah4uWr7qFvIFqZW66CM3k/mJb5hpJvijEGFFsCDqOHNOymi</vt:lpwstr>
  </property>
  <property fmtid="{D5CDD505-2E9C-101B-9397-08002B2CF9AE}" pid="83" name="x1ye=79">
    <vt:lpwstr>niSqcPCG1cxQS7b6u+RdkLPN5Ob788v2wgis3bqY2b4a2N96OwdNHk1fcDejmwNfOd4vP3ec/Ciw0o0WWw7FBBaLTbw0AWZsvsexMnovnLnbuBzFs8Qe8ACxPBNHrr78c/zDWW/RMFWq75o6qOHzA+SWd574ToQLoP7d9zVuYJ1LIRwIl6TH3VqIJHoYddT0+0mUaNiUEvyEIHbYiL7P2ck02+jsU+/Qcr6S2+r1OSSW0mol9Wkj/HGLGXBjQHC</vt:lpwstr>
  </property>
  <property fmtid="{D5CDD505-2E9C-101B-9397-08002B2CF9AE}" pid="84" name="x1ye=8">
    <vt:lpwstr>nTjltJvX1MZs6NMG7J8QWEfgt3RSSyZZzAfCKlZRf9ZRNW8otHo3zEt4Nu9e0JokjD9viT6csDq9umE8fwtaW9XdkV/lgvbrO0GFUEX09QqNjL7knzSWjNlxOc+nWHHpdE3UCVW4NQqEx/hGdXV4KhxYpnmIf+VINUqE9RP557ftzwp0zqcqjA9oueP/iEDADTy/5cuEHo7sekTe6Oq1EPE5jDty7Cz7m1mFpSn/7SmOd1RMa1gkS6UjFqdKcxa</vt:lpwstr>
  </property>
  <property fmtid="{D5CDD505-2E9C-101B-9397-08002B2CF9AE}" pid="85" name="x1ye=80">
    <vt:lpwstr>YBRPggx5uWUFgo78IpzajTJdzCuufSbNQS6DEHXWUV2FQ9oHE6wpKyF6HpiSzTQaKQZldBkn+vrCw+Suuj+kePpFOOikkB6icABcnEre13pIPHyJLC7rj3gFlmjDiTlRBPZbtRc7fsogg+Vgdh8bFqOOhkM97sn84Nqo+Z7lqNVIZweNHPo5wt/HEq+WD+jXMiInJ35nyqd3/p0mVjrZMvxS66GOvw36HRdWe+0UtzJfnRejKMJjnawRSB2bqbP</vt:lpwstr>
  </property>
  <property fmtid="{D5CDD505-2E9C-101B-9397-08002B2CF9AE}" pid="86" name="x1ye=81">
    <vt:lpwstr>F95pScsZAyHyexukEv3OVck7OpbVXB1y3jNFJ4NkYCJJQiKEbGS5tgEjhFQZ1HSb4KwyHMMOB9hmO7ovb8lY7slKOOu6mrmB5q0XkweostxtiTLFRyJL/sgMDHKQbmxw8XlcWQRbMvZ/wvp/u8ElPxnRDdfv6W6Jc+InoN+suNA1nksxJ37NKurLNGe7LPARECVbCZEPyyzSS6eJ7pIPNZiaeUiZixHT2wzdzioo9f6Ed8au5r0SbEN4fptaBCb</vt:lpwstr>
  </property>
  <property fmtid="{D5CDD505-2E9C-101B-9397-08002B2CF9AE}" pid="87" name="x1ye=82">
    <vt:lpwstr>WCYVPnXRTA4xdo+nF8s7FMDwklpII1wQjdCmodBqPsDPD1B9d1ZNzzaTWugXfAoOC2zkTIrxHv81AXdMlOiOnj/F6pU4rgkrdTCLUORsMGrpUaUMDHT9QI/b1hxq6RTOST+us03nDW8gS2Ne8zxtQl82K6/PepJmrfjhvQH5w3AtAxgTC58/wN/A8SOdULK13Ih7vGtSkaYylxcPO3yyuxiJUfHlTrG+ZjSgdHeTZP/CmNdH6qhoIlZyR+iFU2k</vt:lpwstr>
  </property>
  <property fmtid="{D5CDD505-2E9C-101B-9397-08002B2CF9AE}" pid="88" name="x1ye=83">
    <vt:lpwstr>lSXz+M8hAPfxwoJQYjOzBci50QBTN+8H36hX2IQuvJt0dg9vt3KoqTjQhmzzuRZ0OySEZBGBmeyPGnQhoor7y0oZt8TVASUHmqRncW/1Vwr/R1VYxFZOBIgIVb34EA4BJG+oU7q61MEiLmCJePYebzg+Qk/CLlxRfosMGsQC0vrfq7isc9W2MmgDkLZn7p4TjnaW/TTdFsefESj76mjRwKh7cJP/WBE/11Or/IkVzvueDCFV5cXOZCc1YbnaflI</vt:lpwstr>
  </property>
  <property fmtid="{D5CDD505-2E9C-101B-9397-08002B2CF9AE}" pid="89" name="x1ye=84">
    <vt:lpwstr>CHcSKFdoCOytUXmSz2ItN1yT1wyEWPAJ81LoSbO87OWpF2pEywtrSOFVNigULoPTyYM8tEusFdtiWPoJcaY/o2AA73yoP5g5befspSlj8qNFaWDGs0Qo51QY46i+RtLjQx0a/PYdP+6C5wU2PDGMDdJU/+SHZsfU4Ffj+vFRuVFmHn++QZ/gmRIMZlopHOn2KS5vzM+pd7PvtuV+6tu5YGiXFE8v+LjH+D7UFSif3Km+nO69Ge36C5Mf3Ak/8PX</vt:lpwstr>
  </property>
  <property fmtid="{D5CDD505-2E9C-101B-9397-08002B2CF9AE}" pid="90" name="x1ye=85">
    <vt:lpwstr>ox2OrV4ah/QTh+/2G72ECluZ2D8SGPX3sAbgQmGVsca3ub2O+WmOU3/NaZf2bWB2r6yHOw/Z9ZfcBnbHkH24AyY3afFndoW/t+WSWaIREqrZXgoi4vRLLob/ShF9DcAuUQ9JLO10H0L4zrIgX6I515TsNpFt+XNKzMujJww4ahfBIu3Bx0mElzH1KsG7A6CYDL9xpN2TVDvhFr4RSfwmpzfHMrusHcJ3iGE2cUJtZBcFPMJWcPgKnMPU+P49nWq</vt:lpwstr>
  </property>
  <property fmtid="{D5CDD505-2E9C-101B-9397-08002B2CF9AE}" pid="91" name="x1ye=86">
    <vt:lpwstr>J0mAO5rBr+lgu+fI5fJRG5Pn69mwzbfuFZPQ+xtlnlokaUTp3SCrmqxDRysVwznmlcFqd0f3YTsDomIbVIfA/Jb9BartVi5wStm4guqdj8XJpTvmXDVHRVqcUhfB4kcNa0yYXPB0DhzARMfpZ/lEPv5ttclqGsvXihUbGtLhwlgR5BKqksU2xdshFptpUSJsmjWvzo7rT8JgZQyVrNlhmMQeIte+z24p5z4lTvdxqYrQSP1tGeIXEeq670ekMKJ</vt:lpwstr>
  </property>
  <property fmtid="{D5CDD505-2E9C-101B-9397-08002B2CF9AE}" pid="92" name="x1ye=87">
    <vt:lpwstr>utsVBNXtp0mPd2pFFcXjg2IwNK4AFu3bPJHKSkPqoxEd0J7fAl8RxUbG0CckQ1vdBPasR4O3sM6LvSyCYhhgfzXIW90S2M0wK46GZJFQIHfAmY74MEDspXuxpnRyQMKn1zTVk3eVaTZtz5ca/drS1skZZRMpktIKXTUQHqJP4wrtwXB8G6nxp1imlHPomJinBGRftxCVjw5+/idW89FrcPMzoCfqg/k2CfNGQlvbUeEPttI0wjgXcjI8Rku12pt</vt:lpwstr>
  </property>
  <property fmtid="{D5CDD505-2E9C-101B-9397-08002B2CF9AE}" pid="93" name="x1ye=88">
    <vt:lpwstr>01l42M9HxqW5wJQx2Wyrv6UtJX7jJT2SQmg8F2pXi7fYa1p0NtZwSIW2hXDYpCSLiJ2GlbAEJfitOi5IFZSfY9tF2NdtPamxxKG6MpkDx+WE8iMx9ZoHNy9Vi7k7a4MN1bW3m1/owhVbeTFMc2w5XCueLQ0axHkGWYFPpSZJCFwBJ2V0cR73ZRwj4Gc8JW6/0PtW7oj9UEdLBUB3CZhBa4mdNVRw+p/I0tdg2z+7COi7HiDdLS4EBffnvIOjdXs</vt:lpwstr>
  </property>
  <property fmtid="{D5CDD505-2E9C-101B-9397-08002B2CF9AE}" pid="94" name="x1ye=89">
    <vt:lpwstr>+GzdjyhUMAKYiCaH4M6ZKVlfl3NtLnp3cCOCQsA+ebj4OsTHjC7FQAXiaPCfSqhHywjhTjhgZ38GZcqtVNsd9tPuULv9SGfrETXh9QUrNwuwzifTz+twlTVm4+sKVWYCZg+qVRCrJnfPf8lIXODmpqBzanWElLp0xEu+yDqPtitjEcF7yEDxZ0+2Hg8JBRGx8MSyiu+xXGRk0Qb5Pl3yOFNqjeLA13rzeahZObc+MvLvQsu9+5v4p1lUUs2BBz8</vt:lpwstr>
  </property>
  <property fmtid="{D5CDD505-2E9C-101B-9397-08002B2CF9AE}" pid="95" name="x1ye=9">
    <vt:lpwstr>Jkxd2sKiFyABDoXX2+TGT56ONbJDXDv+AeZ+eJIpUWPaLY9Uc4aVz0ay1mPfI9uxAqFQILA1zPClMGa88rKAoAmjdb3cxRB/9RE9IpeE9CHAJ9OZK4oBkwwHwmzJTmf8zXMWEMWe2/yBShCGJlOPM4v/2RPC7PatwbE5euBNjk7D/vtro9lZEgbGF0Khx1cY4bzrBeCSo1Rgk+T+8z6K8stM3pnJhP0neZmSa7QqRkCS0OWUMpBWZO7arDShffu</vt:lpwstr>
  </property>
  <property fmtid="{D5CDD505-2E9C-101B-9397-08002B2CF9AE}" pid="96" name="x1ye=90">
    <vt:lpwstr>A9L5CA4w6xYaQbiiPmf4FAw23bBywmNiPLKrabkevjDauoJBZgtHrkJrBAP1ZaHvS3mdp5JWHClhQd/mqhTEhrPJnzTQa8//OJWreCLNLmz1g90vbdp2E0E1SAN0x7RJt8pPjGIk+L9BJKeg9g66WVFX6AEzq7hRMZhpFlLikavFHg1S0JT91bze2aFtWh+DB4h2PsZe5cHFHGbp3lPhcp0iZoYwutRgj1dpvXr9wF41Vdiw+SGFP53YH2cJeC1</vt:lpwstr>
  </property>
  <property fmtid="{D5CDD505-2E9C-101B-9397-08002B2CF9AE}" pid="97" name="x1ye=91">
    <vt:lpwstr>qNrXNjNylu7HMLW7q1CNVfdbQJvO56/zcgKiAEZmiMHMEPcUEiCw3uu9Z6tWoXDeR2y2QorssjTQY4Xujx6YuYKu5qSAjDnn6JpFNtqtvaD/CNFMweILAALciNUzG9L5Kny9uWFz2fqfkf9OYmuyaG2VgH/0XuoLtmSFshUMcbpTF41WYglojeLrD+mSaxaHATJe9gO6eQeRNoZZ3HukAA32sW5HfgeC9DrMBXSb/tbGzZYqTcGrDqdKMBU9qL2</vt:lpwstr>
  </property>
  <property fmtid="{D5CDD505-2E9C-101B-9397-08002B2CF9AE}" pid="98" name="x1ye=92">
    <vt:lpwstr>yQeGa41px03hbMzYG6H3v5HwFYhl2oBRy2jplQ3L70KwzXwcpZTtPjvVNpRnLDy2JLtu+83g8Daq5Po21ofVf5Nu3gd9icvr7N+tqFdAleBYjwH8h/ct3JeguHZ2x9zHjThi/P19m0IxgN2GGcpphW+7Z5TV1PwG1V9GE+ooOI3PZxzgnewr9tA9Jx/Uc91edBeHnsJhKNZ6YJPod+gi+vJ0jTkeVFW8IN/nt0AkTLXDT++iVaN7p0oGCwfhq9r</vt:lpwstr>
  </property>
  <property fmtid="{D5CDD505-2E9C-101B-9397-08002B2CF9AE}" pid="99" name="x1ye=93">
    <vt:lpwstr>FlIde+ItPQQwJPwfHtpqZ4CL82mBcu8PDMmzAZtT90Rlh+IXQiPCtSsmQya37O2Rd8Sx1uZ7Po/K3XesR7aYgS9dwFhBEM9KcxcPckp8H01Wu+Av0n6OBRVjelOHieoJzAxCR3HQCRTiDdCxQ1V11lpNyHUKRFpSB/BI+FjD3JzSG/Avk6W6KvvpS2D84NHB9Csw7SPRZluAwqUE8IH1saDakBUj49rDoZ5yTMA7rGrtcmgxrv9bk/ruBCG/eNI</vt:lpwstr>
  </property>
  <property fmtid="{D5CDD505-2E9C-101B-9397-08002B2CF9AE}" pid="100" name="x1ye=94">
    <vt:lpwstr>qpzP6iGVbaBpa54IRkCAMGUeaHnErnBnuHi0TxvxeC89xnXR7HusJo2feIFfJwynvv3OXu/4i7h7aFNpxXwy6TpLb1b1mNFWPr/JzRURxIMkZK8y3yElKB5SQY/5hldkXDWWMTQfNK6r5C4G7B9abyXyD7SCf0j4zgGnZgO4vXpkUwaCfOH4JKBHfGOtX0MP5LvUV2AtXc6ZzzWs2MreErDIsvFwFWa1OsyTpLoiYJzzH/LYWmGDdI+yCa/LFWI</vt:lpwstr>
  </property>
  <property fmtid="{D5CDD505-2E9C-101B-9397-08002B2CF9AE}" pid="101" name="x1ye=95">
    <vt:lpwstr>8dvOm3WPlDwBKX5TM/CT0kk8+jproMrQFVoGMsy32gx4KW54AGcs01qiDk/wanmcMCWRFpbhrVNqrrPQbAE4rvpPkRC+THquvle+aa9GgBAWkjL+i7Y5jVlgP15ljFEge1yQ0WbnKx8V6fTYOI5xr5CsbymR/GhaJjE4WZ4SOmz7qX3qz5Py/D4G1SxfOoDX3xF2R3yti6YgfY9+8u0BpDU+4hqMvJQ4PRQvRJeWn6ctndb4mF8cnpuUAzbLBO5</vt:lpwstr>
  </property>
  <property fmtid="{D5CDD505-2E9C-101B-9397-08002B2CF9AE}" pid="102" name="x1ye=96">
    <vt:lpwstr>2WYvKEfXsIyNwi2MrYRLoTGukUNo0NR9qLkHNARSoKUiU1l93gwPfJc635cm7j4OG+u3FeCZw6qCVR0NZJRDl0mEH7cKS7j62euwrvNb4tArEFGdxtpDnGvLTshlDJ58pGEIy7Fn0qTrJlCLtwZ5sH+YVfmkMaRSMNC1H26E7JeDOJgHlnj0geOBl26NfZ43+zsYR+GJgtA2yrQlE3JJjboehI/zIarF7XiXl7HhGyvI2TEiRpGyDxRd57bfWKB</vt:lpwstr>
  </property>
  <property fmtid="{D5CDD505-2E9C-101B-9397-08002B2CF9AE}" pid="103" name="x1ye=97">
    <vt:lpwstr>eZikjDVSgqb2erNEbJ49IgpLR5gZ9HBvGE01g3uI/c432eZq84bWXsnTE5w1rQ9eVRbVcApFuwC/spHOXjGuu/ZvQa52GSt9GPKd1qwfjLqoYfEKrnf1mVWw/0uW0sSiSRSQb9liNyCzLcHD4xdWYB8VNLxrqFaav9hOCyxisO+d6BcU3l2hqMwINaApe9hbze8EBrpV3BAwUf9VznSHRb/GNLyvFLvScJqx0CAptohWuW4d7ZZiPGe4K1ldzzZ</vt:lpwstr>
  </property>
  <property fmtid="{D5CDD505-2E9C-101B-9397-08002B2CF9AE}" pid="104" name="x1ye=98">
    <vt:lpwstr>02YV/1d50fLhq95BMzPmZQe/Lo+sf4g+bI84hPYeYQN6qr/jyuA7T+sGpw/RNcOmzw4gd2KGJuFXr+bU5+JvtrvKV7IRroi2ll2tQDdojiMB5psYiDVxWC2LbEW0auF/tl8semcT3oFL0EJs6iPM1kffkzgXsn8YKtxIjXErhC8T7LpqCHwWxksvAmdOPTun5Rj9mar8Wkv92ZOudZPhHo38HtDuYrx4Zm9mACAJwAHwAgVMs0ZOKJPwsOB6ijH</vt:lpwstr>
  </property>
  <property fmtid="{D5CDD505-2E9C-101B-9397-08002B2CF9AE}" pid="105" name="x1ye=99">
    <vt:lpwstr>mtLotXWQEH2WTFoDgYqhp85VUmUr3ADHEfnNFVpRywfhaRYbG16TwxRwBzhS2jN8zpyrUT6b9MZzbJx4MnJkw4Vae/W6/G/Pu4yG7yRcQUHTP/E9HisuY4Oezl5nht+yCNDV00DYOVZ+w9rZjMKKB8ZsLgDH/OVFl8Im5/+7NA3uX3J832HiBE6LbY8pwlMEjHAoTzLj2juoGvHXmgXlt9S3A7hdwD0aADH1wd+MfmEe4QLtjPdFA24aBhctNfy</vt:lpwstr>
  </property>
</Properties>
</file>
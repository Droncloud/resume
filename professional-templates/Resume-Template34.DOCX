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tbl>
      <w:tblPr>
        <w:tblStyle w:val="divdocumentparent-container"/>
        <w:tblW w:w="0" w:type="auto"/>
        <w:tblCellSpacing w:w="0" w:type="dxa"/>
        <w:tblLayout w:type="fixed"/>
        <w:tblCellMar>
          <w:top w:w="0" w:type="dxa"/>
          <w:left w:w="0" w:type="dxa"/>
          <w:bottom w:w="0" w:type="dxa"/>
          <w:right w:w="0" w:type="dxa"/>
        </w:tblCellMar>
        <w:tblLook w:val="05E0"/>
      </w:tblPr>
      <w:tblGrid>
        <w:gridCol w:w="2380"/>
        <w:gridCol w:w="82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80" w:type="dxa"/>
            <w:noWrap w:val="0"/>
            <w:tcMar>
              <w:top w:w="0" w:type="dxa"/>
              <w:left w:w="0" w:type="dxa"/>
              <w:bottom w:w="0" w:type="dxa"/>
              <w:right w:w="100" w:type="dxa"/>
            </w:tcMar>
            <w:vAlign w:val="top"/>
            <w:hideMark/>
          </w:tcPr>
          <w:p>
            <w:pPr>
              <w:pStyle w:val="nameboxspan"/>
              <w:pBdr>
                <w:top w:val="none" w:sz="0" w:space="0" w:color="auto"/>
                <w:left w:val="none" w:sz="0" w:space="0" w:color="auto"/>
                <w:bottom w:val="single" w:sz="40" w:space="0" w:color="000000"/>
                <w:right w:val="none" w:sz="0" w:space="0" w:color="auto"/>
              </w:pBdr>
              <w:spacing w:before="0" w:after="300"/>
              <w:ind w:left="660" w:right="300"/>
              <w:rPr>
                <w:rStyle w:val="separator-left"/>
                <w:rFonts w:ascii="Alegreya Sans Medium" w:eastAsia="Alegreya Sans Medium" w:hAnsi="Alegreya Sans Medium" w:cs="Alegreya Sans Medium"/>
                <w:b w:val="0"/>
                <w:bCs w:val="0"/>
                <w:caps/>
                <w:color w:val="1CB684"/>
                <w:sz w:val="104"/>
                <w:szCs w:val="104"/>
                <w:bdr w:val="none" w:sz="0" w:space="0" w:color="auto"/>
                <w:vertAlign w:val="baseline"/>
              </w:rPr>
            </w:pPr>
            <w:r>
              <w:rPr>
                <w:rStyle w:val="separator-left"/>
                <w:bdr w:val="none" w:sz="0" w:space="0" w:color="auto"/>
                <w:shd w:val="clear" w:color="auto" w:fill="auto"/>
                <w:vertAlign w:val="baseline"/>
              </w:rPr>
              <w:t>L</w:t>
            </w:r>
          </w:p>
          <w:p>
            <w:pPr>
              <w:pStyle w:val="separator-leftdivname"/>
              <w:pBdr>
                <w:top w:val="none" w:sz="0" w:space="0" w:color="auto"/>
                <w:left w:val="none" w:sz="0" w:space="0" w:color="auto"/>
                <w:bottom w:val="none" w:sz="0" w:space="0" w:color="auto"/>
                <w:right w:val="none" w:sz="0" w:space="0" w:color="auto"/>
              </w:pBdr>
              <w:spacing w:before="0" w:after="0" w:line="520" w:lineRule="atLeast"/>
              <w:ind w:left="0" w:right="300"/>
              <w:rPr>
                <w:rStyle w:val="separator-left"/>
                <w:rFonts w:ascii="Hind" w:eastAsia="Hind" w:hAnsi="Hind" w:cs="Hind"/>
                <w:b/>
                <w:bCs/>
                <w:color w:val="1CB684"/>
                <w:sz w:val="34"/>
                <w:szCs w:val="34"/>
                <w:bdr w:val="none" w:sz="0" w:space="0" w:color="auto"/>
                <w:vertAlign w:val="baseline"/>
              </w:rPr>
            </w:pPr>
            <w:r>
              <w:rPr>
                <w:rStyle w:val="span"/>
                <w:rFonts w:ascii="Hind" w:eastAsia="Hind" w:hAnsi="Hind" w:cs="Hind"/>
                <w:b/>
                <w:bCs/>
                <w:color w:val="1CB684"/>
                <w:sz w:val="34"/>
                <w:szCs w:val="34"/>
              </w:rPr>
              <w:t>First Name</w:t>
            </w:r>
            <w:r>
              <w:rPr>
                <w:rStyle w:val="separator-left"/>
                <w:rFonts w:ascii="Hind" w:eastAsia="Hind" w:hAnsi="Hind" w:cs="Hind"/>
                <w:b/>
                <w:bCs/>
                <w:color w:val="1CB684"/>
                <w:sz w:val="34"/>
                <w:szCs w:val="34"/>
                <w:bdr w:val="none" w:sz="0" w:space="0" w:color="auto"/>
                <w:vertAlign w:val="baseline"/>
              </w:rPr>
              <w:t xml:space="preserve"> </w:t>
            </w:r>
            <w:r>
              <w:rPr>
                <w:rStyle w:val="span"/>
                <w:rFonts w:ascii="Hind" w:eastAsia="Hind" w:hAnsi="Hind" w:cs="Hind"/>
                <w:b/>
                <w:bCs/>
                <w:color w:val="1CB684"/>
                <w:sz w:val="34"/>
                <w:szCs w:val="34"/>
              </w:rPr>
              <w:t>Last Name</w:t>
            </w:r>
          </w:p>
          <w:p>
            <w:pPr>
              <w:pStyle w:val="separator-leftdivaddressfield"/>
              <w:pBdr>
                <w:top w:val="none" w:sz="0" w:space="0" w:color="auto"/>
                <w:left w:val="none" w:sz="0" w:space="0" w:color="auto"/>
                <w:bottom w:val="none" w:sz="0" w:space="0" w:color="auto"/>
                <w:right w:val="none" w:sz="0" w:space="0" w:color="auto"/>
              </w:pBdr>
              <w:spacing w:before="0" w:after="0" w:line="360" w:lineRule="atLeast"/>
              <w:ind w:left="0" w:right="300"/>
              <w:jc w:val="right"/>
              <w:rPr>
                <w:rStyle w:val="separator-left"/>
                <w:rFonts w:ascii="Alegreya Sans" w:eastAsia="Alegreya Sans" w:hAnsi="Alegreya Sans" w:cs="Alegreya Sans"/>
                <w:b w:val="0"/>
                <w:bCs w:val="0"/>
                <w:sz w:val="22"/>
                <w:szCs w:val="22"/>
                <w:bdr w:val="none" w:sz="0" w:space="0" w:color="auto"/>
                <w:vertAlign w:val="baseline"/>
              </w:rPr>
            </w:pPr>
            <w:r>
              <w:rPr>
                <w:rStyle w:val="separator-left"/>
                <w:rFonts w:ascii="Alegreya Sans" w:eastAsia="Alegreya Sans" w:hAnsi="Alegreya Sans" w:cs="Alegreya Sans"/>
                <w:b w:val="0"/>
                <w:bCs w:val="0"/>
                <w:sz w:val="22"/>
                <w:szCs w:val="22"/>
                <w:bdr w:val="none" w:sz="0" w:space="0" w:color="auto"/>
                <w:vertAlign w:val="baseline"/>
              </w:rPr>
              <w:t>+911234567890</w:t>
            </w:r>
          </w:p>
          <w:p>
            <w:pPr>
              <w:pStyle w:val="separator-leftdivaddressfield"/>
              <w:pBdr>
                <w:top w:val="none" w:sz="0" w:space="0" w:color="auto"/>
                <w:left w:val="none" w:sz="0" w:space="0" w:color="auto"/>
                <w:bottom w:val="none" w:sz="0" w:space="0" w:color="auto"/>
                <w:right w:val="none" w:sz="0" w:space="0" w:color="auto"/>
              </w:pBdr>
              <w:spacing w:before="0" w:after="0" w:line="360" w:lineRule="atLeast"/>
              <w:ind w:left="0" w:right="300"/>
              <w:jc w:val="right"/>
              <w:rPr>
                <w:rStyle w:val="separator-left"/>
                <w:rFonts w:ascii="Alegreya Sans" w:eastAsia="Alegreya Sans" w:hAnsi="Alegreya Sans" w:cs="Alegreya Sans"/>
                <w:b w:val="0"/>
                <w:bCs w:val="0"/>
                <w:sz w:val="22"/>
                <w:szCs w:val="22"/>
                <w:bdr w:val="none" w:sz="0" w:space="0" w:color="auto"/>
                <w:vertAlign w:val="baseline"/>
              </w:rPr>
            </w:pPr>
            <w:r>
              <w:rPr>
                <w:rStyle w:val="separator-left"/>
                <w:rFonts w:ascii="Alegreya Sans" w:eastAsia="Alegreya Sans" w:hAnsi="Alegreya Sans" w:cs="Alegreya Sans"/>
                <w:b w:val="0"/>
                <w:bCs w:val="0"/>
                <w:sz w:val="22"/>
                <w:szCs w:val="22"/>
                <w:bdr w:val="none" w:sz="0" w:space="0" w:color="auto"/>
                <w:vertAlign w:val="baseline"/>
              </w:rPr>
              <w:t>test@test.com</w:t>
            </w:r>
          </w:p>
          <w:p>
            <w:pPr>
              <w:pStyle w:val="separator-leftdivaddressfield"/>
              <w:pBdr>
                <w:top w:val="none" w:sz="0" w:space="0" w:color="auto"/>
                <w:left w:val="none" w:sz="0" w:space="0" w:color="auto"/>
                <w:bottom w:val="none" w:sz="0" w:space="0" w:color="auto"/>
                <w:right w:val="none" w:sz="0" w:space="0" w:color="auto"/>
              </w:pBdr>
              <w:spacing w:before="0" w:after="0" w:line="360" w:lineRule="atLeast"/>
              <w:ind w:left="0" w:right="300"/>
              <w:jc w:val="right"/>
              <w:rPr>
                <w:rStyle w:val="separator-left"/>
                <w:rFonts w:ascii="Alegreya Sans" w:eastAsia="Alegreya Sans" w:hAnsi="Alegreya Sans" w:cs="Alegreya Sans"/>
                <w:b w:val="0"/>
                <w:bCs w:val="0"/>
                <w:sz w:val="22"/>
                <w:szCs w:val="22"/>
                <w:bdr w:val="none" w:sz="0" w:space="0" w:color="auto"/>
                <w:vertAlign w:val="baseline"/>
              </w:rPr>
            </w:pPr>
            <w:r>
              <w:rPr>
                <w:rStyle w:val="separator-leftdivaddressfieldCharacter"/>
                <w:rFonts w:ascii="Alegreya Sans" w:eastAsia="Alegreya Sans" w:hAnsi="Alegreya Sans" w:cs="Alegreya Sans"/>
                <w:b w:val="0"/>
                <w:bCs w:val="0"/>
                <w:sz w:val="22"/>
                <w:szCs w:val="22"/>
              </w:rPr>
              <w:t>City Country</w:t>
            </w:r>
          </w:p>
          <w:p>
            <w:pPr>
              <w:pStyle w:val="separator-leftParagraph"/>
              <w:pBdr>
                <w:top w:val="none" w:sz="0" w:space="0" w:color="auto"/>
                <w:left w:val="none" w:sz="0" w:space="0" w:color="auto"/>
                <w:bottom w:val="none" w:sz="0" w:space="0" w:color="auto"/>
                <w:right w:val="none" w:sz="0" w:space="0" w:color="auto"/>
              </w:pBdr>
              <w:spacing w:line="320" w:lineRule="atLeast"/>
              <w:ind w:left="0" w:right="300"/>
              <w:rPr>
                <w:rStyle w:val="separator-left"/>
                <w:rFonts w:ascii="Alegreya Sans" w:eastAsia="Alegreya Sans" w:hAnsi="Alegreya Sans" w:cs="Alegreya Sans"/>
                <w:b w:val="0"/>
                <w:bCs w:val="0"/>
                <w:sz w:val="22"/>
                <w:szCs w:val="22"/>
                <w:bdr w:val="none" w:sz="0" w:space="0" w:color="auto"/>
                <w:vertAlign w:val="baseline"/>
              </w:rPr>
            </w:pPr>
          </w:p>
        </w:tc>
        <w:tc>
          <w:tcPr>
            <w:tcW w:w="8260" w:type="dxa"/>
            <w:tcBorders>
              <w:left w:val="single" w:sz="8" w:space="0" w:color="DDDDDB"/>
            </w:tcBorders>
            <w:noWrap w:val="0"/>
            <w:tcMar>
              <w:top w:w="0" w:type="dxa"/>
              <w:left w:w="235"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225" w:right="200"/>
              <w:rPr>
                <w:rStyle w:val="separator-main"/>
                <w:rFonts w:ascii="Hind Medium" w:eastAsia="Hind Medium" w:hAnsi="Hind Medium" w:cs="Hind Medium"/>
                <w:b w:val="0"/>
                <w:bCs w:val="0"/>
                <w:caps/>
                <w:sz w:val="28"/>
                <w:szCs w:val="28"/>
                <w:bdr w:val="none" w:sz="0" w:space="0" w:color="auto"/>
                <w:vertAlign w:val="baseline"/>
              </w:rPr>
            </w:pPr>
            <w:r>
              <w:rPr>
                <w:rStyle w:val="separator-main"/>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none" w:sz="0" w:space="0" w:color="auto"/>
                <w:right w:val="none" w:sz="0" w:space="0" w:color="auto"/>
              </w:pBdr>
              <w:spacing w:before="180" w:after="0"/>
              <w:ind w:left="225" w:right="200"/>
              <w:rPr>
                <w:rStyle w:val="separator-main"/>
                <w:rFonts w:ascii="Hind Medium" w:eastAsia="Hind Medium" w:hAnsi="Hind Medium" w:cs="Hind Medium"/>
                <w:b w:val="0"/>
                <w:bCs w:val="0"/>
                <w:caps/>
                <w:sz w:val="28"/>
                <w:szCs w:val="28"/>
                <w:bdr w:val="none" w:sz="0" w:space="0" w:color="auto"/>
                <w:vertAlign w:val="baseline"/>
              </w:rPr>
            </w:pPr>
            <w:r>
              <w:rPr>
                <w:rStyle w:val="separator-main"/>
                <w:bdr w:val="none" w:sz="0" w:space="0" w:color="auto"/>
                <w:vertAlign w:val="baseline"/>
              </w:rPr>
              <w:t>Skills</w:t>
            </w:r>
          </w:p>
          <w:tbl>
            <w:tblPr>
              <w:tblStyle w:val="divdocumenttable"/>
              <w:tblW w:w="0" w:type="auto"/>
              <w:tblInd w:w="225" w:type="dxa"/>
              <w:tblLayout w:type="fixed"/>
              <w:tblCellMar>
                <w:top w:w="0" w:type="dxa"/>
                <w:left w:w="0" w:type="dxa"/>
                <w:bottom w:w="0" w:type="dxa"/>
                <w:right w:w="0" w:type="dxa"/>
              </w:tblCellMar>
              <w:tblLook w:val="05E0"/>
            </w:tblPr>
            <w:tblGrid>
              <w:gridCol w:w="3900"/>
              <w:gridCol w:w="3900"/>
            </w:tblGrid>
            <w:tr>
              <w:tblPrEx>
                <w:tblW w:w="0" w:type="auto"/>
                <w:tblInd w:w="225" w:type="dxa"/>
                <w:tblLayout w:type="fixed"/>
                <w:tblCellMar>
                  <w:top w:w="0" w:type="dxa"/>
                  <w:left w:w="0" w:type="dxa"/>
                  <w:bottom w:w="0" w:type="dxa"/>
                  <w:right w:w="0" w:type="dxa"/>
                </w:tblCellMar>
                <w:tblLook w:val="05E0"/>
              </w:tblPrEx>
              <w:tc>
                <w:tcPr>
                  <w:tcW w:w="3900" w:type="dxa"/>
                  <w:noWrap w:val="0"/>
                  <w:tcMar>
                    <w:top w:w="5" w:type="dxa"/>
                    <w:left w:w="5" w:type="dxa"/>
                    <w:bottom w:w="5" w:type="dxa"/>
                    <w:right w:w="5" w:type="dxa"/>
                  </w:tcMar>
                  <w:vAlign w:val="top"/>
                  <w:hideMark/>
                </w:tcPr>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Leadership and Teamwork</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Management Skills</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Complex Problem Solving</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Amazon AWS</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Microsoft Azure</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Microservices</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Ansible</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Terraform</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DevOps</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CI/CD</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Jenkins</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Docker</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Kubernetes</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Linux</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Windows</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VMware</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Data Analysis</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Database Management</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Automation, SLA</w:t>
                  </w:r>
                </w:p>
                <w:p>
                  <w:pPr>
                    <w:pStyle w:val="ulli"/>
                    <w:numPr>
                      <w:ilvl w:val="0"/>
                      <w:numId w:val="1"/>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Business intelligence, Specification</w:t>
                  </w:r>
                </w:p>
              </w:tc>
              <w:tc>
                <w:tcPr>
                  <w:tcW w:w="390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CD, Teamwork</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Configuration management, Technical training</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Content, Unix</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Client, Upgrade</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Data Analysis, Validation</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Data management</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Database Management</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DC</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Designing</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Dutch</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English</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Features</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French</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Knowledge management</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Leadership</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Linux</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Managing</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Management Skills</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Windows</w:t>
                  </w:r>
                </w:p>
                <w:p>
                  <w:pPr>
                    <w:pStyle w:val="ulli"/>
                    <w:numPr>
                      <w:ilvl w:val="0"/>
                      <w:numId w:val="2"/>
                    </w:numPr>
                    <w:spacing w:before="0" w:after="0" w:line="320" w:lineRule="atLeast"/>
                    <w:ind w:left="640" w:right="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Problem Solving</w:t>
                  </w:r>
                </w:p>
              </w:tc>
            </w:tr>
          </w:tbl>
          <w:p>
            <w:pPr>
              <w:pStyle w:val="divdocumentdivsectiontitle"/>
              <w:pBdr>
                <w:top w:val="none" w:sz="0" w:space="0" w:color="auto"/>
                <w:left w:val="none" w:sz="0" w:space="0" w:color="auto"/>
                <w:bottom w:val="none" w:sz="0" w:space="0" w:color="auto"/>
                <w:right w:val="none" w:sz="0" w:space="0" w:color="auto"/>
              </w:pBdr>
              <w:spacing w:before="180" w:after="0"/>
              <w:ind w:left="225" w:right="200"/>
              <w:rPr>
                <w:rStyle w:val="separator-main"/>
                <w:rFonts w:ascii="Hind Medium" w:eastAsia="Hind Medium" w:hAnsi="Hind Medium" w:cs="Hind Medium"/>
                <w:b w:val="0"/>
                <w:bCs w:val="0"/>
                <w:caps/>
                <w:sz w:val="28"/>
                <w:szCs w:val="28"/>
                <w:bdr w:val="none" w:sz="0" w:space="0" w:color="auto"/>
                <w:vertAlign w:val="baseline"/>
              </w:rPr>
            </w:pPr>
            <w:r>
              <w:rPr>
                <w:rStyle w:val="separator-main"/>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spacing w:before="0"/>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jobtitle"/>
                <w:b w:val="0"/>
                <w:bCs w:val="0"/>
                <w:sz w:val="22"/>
                <w:szCs w:val="22"/>
              </w:rPr>
              <w:t>Cloud Architect</w:t>
            </w:r>
            <w:r>
              <w:rPr>
                <w:rStyle w:val="spanjobtitle"/>
                <w:b w:val="0"/>
                <w:bCs w:val="0"/>
                <w:sz w:val="22"/>
                <w:szCs w:val="22"/>
              </w:rPr>
              <w:br/>
            </w:r>
            <w:r>
              <w:rPr>
                <w:rStyle w:val="span"/>
                <w:rFonts w:ascii="Alegreya Sans" w:eastAsia="Alegreya Sans" w:hAnsi="Alegreya Sans" w:cs="Alegreya Sans"/>
                <w:b w:val="0"/>
                <w:bCs w:val="0"/>
                <w:sz w:val="22"/>
                <w:szCs w:val="22"/>
              </w:rPr>
              <w:t>City</w:t>
            </w:r>
            <w:r>
              <w:rPr>
                <w:rStyle w:val="span"/>
                <w:rFonts w:ascii="Alegreya Sans" w:eastAsia="Alegreya Sans" w:hAnsi="Alegreya Sans" w:cs="Alegreya Sans"/>
                <w:b w:val="0"/>
                <w:bCs w:val="0"/>
                <w:sz w:val="22"/>
                <w:szCs w:val="22"/>
              </w:rPr>
              <w:t xml:space="preserve">, </w:t>
            </w:r>
            <w:r>
              <w:rPr>
                <w:rStyle w:val="span"/>
                <w:rFonts w:ascii="Alegreya Sans" w:eastAsia="Alegreya Sans" w:hAnsi="Alegreya Sans" w:cs="Alegreya Sans"/>
                <w:b w:val="0"/>
                <w:bCs w:val="0"/>
                <w:sz w:val="22"/>
                <w:szCs w:val="22"/>
              </w:rPr>
              <w:t>Country</w:t>
            </w:r>
            <w:r>
              <w:rPr>
                <w:rStyle w:val="singlecolumnspanpaddedlinenth-child1"/>
                <w:rFonts w:ascii="Alegreya Sans" w:eastAsia="Alegreya Sans" w:hAnsi="Alegreya Sans" w:cs="Alegreya Sans"/>
                <w:b w:val="0"/>
                <w:bCs w:val="0"/>
                <w:sz w:val="22"/>
                <w:szCs w:val="22"/>
              </w:rPr>
              <w:t xml:space="preserve"> </w:t>
            </w:r>
          </w:p>
          <w:p>
            <w:pPr>
              <w:pStyle w:val="spanpaddedline"/>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companyname"/>
                <w:rFonts w:ascii="Alegreya Sans" w:eastAsia="Alegreya Sans" w:hAnsi="Alegreya Sans" w:cs="Alegreya Sans"/>
                <w:b w:val="0"/>
                <w:bCs w:val="0"/>
                <w:sz w:val="22"/>
                <w:szCs w:val="22"/>
              </w:rPr>
              <w:t>Company Name</w:t>
            </w:r>
            <w:r>
              <w:rPr>
                <w:rStyle w:val="span"/>
                <w:rFonts w:ascii="Alegreya Sans" w:eastAsia="Alegreya Sans" w:hAnsi="Alegreya Sans" w:cs="Alegreya Sans"/>
                <w:b w:val="0"/>
                <w:bCs w:val="0"/>
                <w:sz w:val="22"/>
                <w:szCs w:val="22"/>
              </w:rPr>
              <w:t>/</w:t>
            </w:r>
            <w:r>
              <w:rPr>
                <w:rStyle w:val="separator-main"/>
                <w:rFonts w:ascii="Alegreya Sans" w:eastAsia="Alegreya Sans" w:hAnsi="Alegreya Sans" w:cs="Alegreya Sans"/>
                <w:b w:val="0"/>
                <w:bCs w:val="0"/>
                <w:sz w:val="22"/>
                <w:szCs w:val="22"/>
                <w:bdr w:val="none" w:sz="0" w:space="0" w:color="auto"/>
                <w:vertAlign w:val="baseline"/>
              </w:rPr>
              <w:t xml:space="preserve"> </w:t>
            </w:r>
            <w:r>
              <w:rPr>
                <w:rStyle w:val="span"/>
                <w:rFonts w:ascii="Alegreya Sans" w:eastAsia="Alegreya Sans" w:hAnsi="Alegreya Sans" w:cs="Alegreya Sans"/>
                <w:b w:val="0"/>
                <w:bCs w:val="0"/>
                <w:sz w:val="22"/>
                <w:szCs w:val="22"/>
              </w:rPr>
              <w:t>Jan 2021</w:t>
            </w:r>
            <w:r>
              <w:rPr>
                <w:rStyle w:val="span"/>
                <w:rFonts w:ascii="Alegreya Sans" w:eastAsia="Alegreya Sans" w:hAnsi="Alegreya Sans" w:cs="Alegreya Sans"/>
                <w:b w:val="0"/>
                <w:bCs w:val="0"/>
                <w:sz w:val="22"/>
                <w:szCs w:val="22"/>
              </w:rPr>
              <w:t xml:space="preserve"> to </w:t>
            </w:r>
            <w:r>
              <w:rPr>
                <w:rStyle w:val="span"/>
                <w:rFonts w:ascii="Alegreya Sans" w:eastAsia="Alegreya Sans" w:hAnsi="Alegreya Sans" w:cs="Alegreya Sans"/>
                <w:b w:val="0"/>
                <w:bCs w:val="0"/>
                <w:sz w:val="22"/>
                <w:szCs w:val="22"/>
              </w:rPr>
              <w:t>Current</w:t>
            </w:r>
            <w:r>
              <w:rPr>
                <w:rStyle w:val="span"/>
                <w:rFonts w:ascii="Alegreya Sans" w:eastAsia="Alegreya Sans" w:hAnsi="Alegreya Sans" w:cs="Alegreya Sans"/>
                <w:b w:val="0"/>
                <w:bCs w:val="0"/>
                <w:sz w:val="22"/>
                <w:szCs w:val="22"/>
              </w:rPr>
              <w:t xml:space="preserve"> </w:t>
            </w:r>
          </w:p>
          <w:p>
            <w:pPr>
              <w:pStyle w:val="ulli"/>
              <w:numPr>
                <w:ilvl w:val="0"/>
                <w:numId w:val="3"/>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Provide and support corporate solutions for internal and external collaboration in Cloud, On-Prem DC's,DevOps.</w:t>
            </w:r>
          </w:p>
          <w:p>
            <w:pPr>
              <w:pStyle w:val="ulli"/>
              <w:numPr>
                <w:ilvl w:val="0"/>
                <w:numId w:val="3"/>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spacing w:before="100"/>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jobtitle"/>
                <w:b w:val="0"/>
                <w:bCs w:val="0"/>
                <w:sz w:val="22"/>
                <w:szCs w:val="22"/>
              </w:rPr>
              <w:t>Technical Solutions Manager</w:t>
            </w:r>
            <w:r>
              <w:rPr>
                <w:rStyle w:val="spanjobtitle"/>
                <w:b w:val="0"/>
                <w:bCs w:val="0"/>
                <w:sz w:val="22"/>
                <w:szCs w:val="22"/>
              </w:rPr>
              <w:br/>
            </w:r>
            <w:r>
              <w:rPr>
                <w:rStyle w:val="span"/>
                <w:rFonts w:ascii="Alegreya Sans" w:eastAsia="Alegreya Sans" w:hAnsi="Alegreya Sans" w:cs="Alegreya Sans"/>
                <w:b w:val="0"/>
                <w:bCs w:val="0"/>
                <w:sz w:val="22"/>
                <w:szCs w:val="22"/>
              </w:rPr>
              <w:t>City</w:t>
            </w:r>
            <w:r>
              <w:rPr>
                <w:rStyle w:val="span"/>
                <w:rFonts w:ascii="Alegreya Sans" w:eastAsia="Alegreya Sans" w:hAnsi="Alegreya Sans" w:cs="Alegreya Sans"/>
                <w:b w:val="0"/>
                <w:bCs w:val="0"/>
                <w:sz w:val="22"/>
                <w:szCs w:val="22"/>
              </w:rPr>
              <w:t xml:space="preserve">, </w:t>
            </w:r>
            <w:r>
              <w:rPr>
                <w:rStyle w:val="span"/>
                <w:rFonts w:ascii="Alegreya Sans" w:eastAsia="Alegreya Sans" w:hAnsi="Alegreya Sans" w:cs="Alegreya Sans"/>
                <w:b w:val="0"/>
                <w:bCs w:val="0"/>
                <w:sz w:val="22"/>
                <w:szCs w:val="22"/>
              </w:rPr>
              <w:t>Country</w:t>
            </w:r>
            <w:r>
              <w:rPr>
                <w:rStyle w:val="singlecolumnspanpaddedlinenth-child1"/>
                <w:rFonts w:ascii="Alegreya Sans" w:eastAsia="Alegreya Sans" w:hAnsi="Alegreya Sans" w:cs="Alegreya Sans"/>
                <w:b w:val="0"/>
                <w:bCs w:val="0"/>
                <w:sz w:val="22"/>
                <w:szCs w:val="22"/>
              </w:rPr>
              <w:t xml:space="preserve"> </w:t>
            </w:r>
          </w:p>
          <w:p>
            <w:pPr>
              <w:pStyle w:val="spanpaddedline"/>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companyname"/>
                <w:rFonts w:ascii="Alegreya Sans" w:eastAsia="Alegreya Sans" w:hAnsi="Alegreya Sans" w:cs="Alegreya Sans"/>
                <w:b w:val="0"/>
                <w:bCs w:val="0"/>
                <w:sz w:val="22"/>
                <w:szCs w:val="22"/>
              </w:rPr>
              <w:t>Company Name</w:t>
            </w:r>
            <w:r>
              <w:rPr>
                <w:rStyle w:val="span"/>
                <w:rFonts w:ascii="Alegreya Sans" w:eastAsia="Alegreya Sans" w:hAnsi="Alegreya Sans" w:cs="Alegreya Sans"/>
                <w:b w:val="0"/>
                <w:bCs w:val="0"/>
                <w:sz w:val="22"/>
                <w:szCs w:val="22"/>
              </w:rPr>
              <w:t>/</w:t>
            </w:r>
            <w:r>
              <w:rPr>
                <w:rStyle w:val="separator-main"/>
                <w:rFonts w:ascii="Alegreya Sans" w:eastAsia="Alegreya Sans" w:hAnsi="Alegreya Sans" w:cs="Alegreya Sans"/>
                <w:b w:val="0"/>
                <w:bCs w:val="0"/>
                <w:sz w:val="22"/>
                <w:szCs w:val="22"/>
                <w:bdr w:val="none" w:sz="0" w:space="0" w:color="auto"/>
                <w:vertAlign w:val="baseline"/>
              </w:rPr>
              <w:t xml:space="preserve"> </w:t>
            </w:r>
            <w:r>
              <w:rPr>
                <w:rStyle w:val="span"/>
                <w:rFonts w:ascii="Alegreya Sans" w:eastAsia="Alegreya Sans" w:hAnsi="Alegreya Sans" w:cs="Alegreya Sans"/>
                <w:b w:val="0"/>
                <w:bCs w:val="0"/>
                <w:sz w:val="22"/>
                <w:szCs w:val="22"/>
              </w:rPr>
              <w:t>Oct 2016</w:t>
            </w:r>
            <w:r>
              <w:rPr>
                <w:rStyle w:val="span"/>
                <w:rFonts w:ascii="Alegreya Sans" w:eastAsia="Alegreya Sans" w:hAnsi="Alegreya Sans" w:cs="Alegreya Sans"/>
                <w:b w:val="0"/>
                <w:bCs w:val="0"/>
                <w:sz w:val="22"/>
                <w:szCs w:val="22"/>
              </w:rPr>
              <w:t xml:space="preserve"> to </w:t>
            </w:r>
            <w:r>
              <w:rPr>
                <w:rStyle w:val="span"/>
                <w:rFonts w:ascii="Alegreya Sans" w:eastAsia="Alegreya Sans" w:hAnsi="Alegreya Sans" w:cs="Alegreya Sans"/>
                <w:b w:val="0"/>
                <w:bCs w:val="0"/>
                <w:sz w:val="22"/>
                <w:szCs w:val="22"/>
              </w:rPr>
              <w:t>Mar 2020</w:t>
            </w:r>
            <w:r>
              <w:rPr>
                <w:rStyle w:val="span"/>
                <w:rFonts w:ascii="Alegreya Sans" w:eastAsia="Alegreya Sans" w:hAnsi="Alegreya Sans" w:cs="Alegreya Sans"/>
                <w:b w:val="0"/>
                <w:bCs w:val="0"/>
                <w:sz w:val="22"/>
                <w:szCs w:val="22"/>
              </w:rPr>
              <w:t xml:space="preserve"> </w:t>
            </w:r>
          </w:p>
          <w:p>
            <w:pPr>
              <w:pStyle w:val="ulli"/>
              <w:numPr>
                <w:ilvl w:val="0"/>
                <w:numId w:val="4"/>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Design and Develop Cloud solutions to meet business requirements.</w:t>
            </w:r>
          </w:p>
          <w:p>
            <w:pPr>
              <w:pStyle w:val="ulli"/>
              <w:numPr>
                <w:ilvl w:val="0"/>
                <w:numId w:val="4"/>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Expected to perform the Subject Matter Expert role on cloud implementations.</w:t>
            </w:r>
          </w:p>
          <w:p>
            <w:pPr>
              <w:pStyle w:val="ulli"/>
              <w:numPr>
                <w:ilvl w:val="0"/>
                <w:numId w:val="4"/>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Arriving with the best practices, tools, and process for Continues improvement.</w:t>
            </w:r>
          </w:p>
          <w:p>
            <w:pPr>
              <w:pStyle w:val="ulli"/>
              <w:numPr>
                <w:ilvl w:val="0"/>
                <w:numId w:val="4"/>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Focused on automation, containerization, and integration monitoring and configuration management.</w:t>
            </w:r>
          </w:p>
          <w:p>
            <w:pPr>
              <w:pStyle w:val="ulli"/>
              <w:numPr>
                <w:ilvl w:val="0"/>
                <w:numId w:val="4"/>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spacing w:before="100"/>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jobtitle"/>
                <w:b w:val="0"/>
                <w:bCs w:val="0"/>
                <w:sz w:val="22"/>
                <w:szCs w:val="22"/>
              </w:rPr>
              <w:t>Engineering Technical Lead</w:t>
            </w:r>
            <w:r>
              <w:rPr>
                <w:rStyle w:val="spanjobtitle"/>
                <w:b w:val="0"/>
                <w:bCs w:val="0"/>
                <w:sz w:val="22"/>
                <w:szCs w:val="22"/>
              </w:rPr>
              <w:br/>
            </w:r>
            <w:r>
              <w:rPr>
                <w:rStyle w:val="span"/>
                <w:rFonts w:ascii="Alegreya Sans" w:eastAsia="Alegreya Sans" w:hAnsi="Alegreya Sans" w:cs="Alegreya Sans"/>
                <w:b w:val="0"/>
                <w:bCs w:val="0"/>
                <w:sz w:val="22"/>
                <w:szCs w:val="22"/>
              </w:rPr>
              <w:t>City</w:t>
            </w:r>
            <w:r>
              <w:rPr>
                <w:rStyle w:val="span"/>
                <w:rFonts w:ascii="Alegreya Sans" w:eastAsia="Alegreya Sans" w:hAnsi="Alegreya Sans" w:cs="Alegreya Sans"/>
                <w:b w:val="0"/>
                <w:bCs w:val="0"/>
                <w:sz w:val="22"/>
                <w:szCs w:val="22"/>
              </w:rPr>
              <w:t xml:space="preserve">, </w:t>
            </w:r>
            <w:r>
              <w:rPr>
                <w:rStyle w:val="span"/>
                <w:rFonts w:ascii="Alegreya Sans" w:eastAsia="Alegreya Sans" w:hAnsi="Alegreya Sans" w:cs="Alegreya Sans"/>
                <w:b w:val="0"/>
                <w:bCs w:val="0"/>
                <w:sz w:val="22"/>
                <w:szCs w:val="22"/>
              </w:rPr>
              <w:t>Company</w:t>
            </w:r>
            <w:r>
              <w:rPr>
                <w:rStyle w:val="singlecolumnspanpaddedlinenth-child1"/>
                <w:rFonts w:ascii="Alegreya Sans" w:eastAsia="Alegreya Sans" w:hAnsi="Alegreya Sans" w:cs="Alegreya Sans"/>
                <w:b w:val="0"/>
                <w:bCs w:val="0"/>
                <w:sz w:val="22"/>
                <w:szCs w:val="22"/>
              </w:rPr>
              <w:t xml:space="preserve"> </w:t>
            </w:r>
          </w:p>
          <w:p>
            <w:pPr>
              <w:pStyle w:val="spanpaddedline"/>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companyname"/>
                <w:rFonts w:ascii="Alegreya Sans" w:eastAsia="Alegreya Sans" w:hAnsi="Alegreya Sans" w:cs="Alegreya Sans"/>
                <w:b w:val="0"/>
                <w:bCs w:val="0"/>
                <w:sz w:val="22"/>
                <w:szCs w:val="22"/>
              </w:rPr>
              <w:t>Company Name</w:t>
            </w:r>
            <w:r>
              <w:rPr>
                <w:rStyle w:val="span"/>
                <w:rFonts w:ascii="Alegreya Sans" w:eastAsia="Alegreya Sans" w:hAnsi="Alegreya Sans" w:cs="Alegreya Sans"/>
                <w:b w:val="0"/>
                <w:bCs w:val="0"/>
                <w:sz w:val="22"/>
                <w:szCs w:val="22"/>
              </w:rPr>
              <w:t>/</w:t>
            </w:r>
            <w:r>
              <w:rPr>
                <w:rStyle w:val="separator-main"/>
                <w:rFonts w:ascii="Alegreya Sans" w:eastAsia="Alegreya Sans" w:hAnsi="Alegreya Sans" w:cs="Alegreya Sans"/>
                <w:b w:val="0"/>
                <w:bCs w:val="0"/>
                <w:sz w:val="22"/>
                <w:szCs w:val="22"/>
                <w:bdr w:val="none" w:sz="0" w:space="0" w:color="auto"/>
                <w:vertAlign w:val="baseline"/>
              </w:rPr>
              <w:t xml:space="preserve"> </w:t>
            </w:r>
            <w:r>
              <w:rPr>
                <w:rStyle w:val="span"/>
                <w:rFonts w:ascii="Alegreya Sans" w:eastAsia="Alegreya Sans" w:hAnsi="Alegreya Sans" w:cs="Alegreya Sans"/>
                <w:b w:val="0"/>
                <w:bCs w:val="0"/>
                <w:sz w:val="22"/>
                <w:szCs w:val="22"/>
              </w:rPr>
              <w:t>Jan 2015</w:t>
            </w:r>
            <w:r>
              <w:rPr>
                <w:rStyle w:val="span"/>
                <w:rFonts w:ascii="Alegreya Sans" w:eastAsia="Alegreya Sans" w:hAnsi="Alegreya Sans" w:cs="Alegreya Sans"/>
                <w:b w:val="0"/>
                <w:bCs w:val="0"/>
                <w:sz w:val="22"/>
                <w:szCs w:val="22"/>
              </w:rPr>
              <w:t xml:space="preserve"> to </w:t>
            </w:r>
            <w:r>
              <w:rPr>
                <w:rStyle w:val="span"/>
                <w:rFonts w:ascii="Alegreya Sans" w:eastAsia="Alegreya Sans" w:hAnsi="Alegreya Sans" w:cs="Alegreya Sans"/>
                <w:b w:val="0"/>
                <w:bCs w:val="0"/>
                <w:sz w:val="22"/>
                <w:szCs w:val="22"/>
              </w:rPr>
              <w:t>Oct 2016</w:t>
            </w:r>
            <w:r>
              <w:rPr>
                <w:rStyle w:val="span"/>
                <w:rFonts w:ascii="Alegreya Sans" w:eastAsia="Alegreya Sans" w:hAnsi="Alegreya Sans" w:cs="Alegreya Sans"/>
                <w:b w:val="0"/>
                <w:bCs w:val="0"/>
                <w:sz w:val="22"/>
                <w:szCs w:val="22"/>
              </w:rPr>
              <w:t xml:space="preserve"> </w:t>
            </w:r>
          </w:p>
          <w:p>
            <w:pPr>
              <w:pStyle w:val="ulli"/>
              <w:numPr>
                <w:ilvl w:val="0"/>
                <w:numId w:val="5"/>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Responsible for architecting, designing, implementing, and supporting of cloud-based infrastructure.</w:t>
            </w:r>
          </w:p>
          <w:p>
            <w:pPr>
              <w:pStyle w:val="ulli"/>
              <w:numPr>
                <w:ilvl w:val="0"/>
                <w:numId w:val="5"/>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Ensuring for technical training for my team members, to upgrade the team skill set.</w:t>
            </w:r>
          </w:p>
          <w:p>
            <w:pPr>
              <w:pStyle w:val="ulli"/>
              <w:numPr>
                <w:ilvl w:val="0"/>
                <w:numId w:val="5"/>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spacing w:before="100"/>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jobtitle"/>
                <w:b w:val="0"/>
                <w:bCs w:val="0"/>
                <w:sz w:val="22"/>
                <w:szCs w:val="22"/>
              </w:rPr>
              <w:t>Lead Infrastructure Engineer</w:t>
            </w:r>
            <w:r>
              <w:rPr>
                <w:rStyle w:val="spanjobtitle"/>
                <w:b w:val="0"/>
                <w:bCs w:val="0"/>
                <w:sz w:val="22"/>
                <w:szCs w:val="22"/>
              </w:rPr>
              <w:br/>
            </w:r>
            <w:r>
              <w:rPr>
                <w:rStyle w:val="span"/>
                <w:rFonts w:ascii="Alegreya Sans" w:eastAsia="Alegreya Sans" w:hAnsi="Alegreya Sans" w:cs="Alegreya Sans"/>
                <w:b w:val="0"/>
                <w:bCs w:val="0"/>
                <w:sz w:val="22"/>
                <w:szCs w:val="22"/>
              </w:rPr>
              <w:t>City</w:t>
            </w:r>
            <w:r>
              <w:rPr>
                <w:rStyle w:val="span"/>
                <w:rFonts w:ascii="Alegreya Sans" w:eastAsia="Alegreya Sans" w:hAnsi="Alegreya Sans" w:cs="Alegreya Sans"/>
                <w:b w:val="0"/>
                <w:bCs w:val="0"/>
                <w:sz w:val="22"/>
                <w:szCs w:val="22"/>
              </w:rPr>
              <w:t xml:space="preserve">, </w:t>
            </w:r>
            <w:r>
              <w:rPr>
                <w:rStyle w:val="span"/>
                <w:rFonts w:ascii="Alegreya Sans" w:eastAsia="Alegreya Sans" w:hAnsi="Alegreya Sans" w:cs="Alegreya Sans"/>
                <w:b w:val="0"/>
                <w:bCs w:val="0"/>
                <w:sz w:val="22"/>
                <w:szCs w:val="22"/>
              </w:rPr>
              <w:t>Country</w:t>
            </w:r>
            <w:r>
              <w:rPr>
                <w:rStyle w:val="singlecolumnspanpaddedlinenth-child1"/>
                <w:rFonts w:ascii="Alegreya Sans" w:eastAsia="Alegreya Sans" w:hAnsi="Alegreya Sans" w:cs="Alegreya Sans"/>
                <w:b w:val="0"/>
                <w:bCs w:val="0"/>
                <w:sz w:val="22"/>
                <w:szCs w:val="22"/>
              </w:rPr>
              <w:t xml:space="preserve"> </w:t>
            </w:r>
          </w:p>
          <w:p>
            <w:pPr>
              <w:pStyle w:val="spanpaddedline"/>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companyname"/>
                <w:rFonts w:ascii="Alegreya Sans" w:eastAsia="Alegreya Sans" w:hAnsi="Alegreya Sans" w:cs="Alegreya Sans"/>
                <w:b w:val="0"/>
                <w:bCs w:val="0"/>
                <w:sz w:val="22"/>
                <w:szCs w:val="22"/>
              </w:rPr>
              <w:t>Company Name</w:t>
            </w:r>
            <w:r>
              <w:rPr>
                <w:rStyle w:val="span"/>
                <w:rFonts w:ascii="Alegreya Sans" w:eastAsia="Alegreya Sans" w:hAnsi="Alegreya Sans" w:cs="Alegreya Sans"/>
                <w:b w:val="0"/>
                <w:bCs w:val="0"/>
                <w:sz w:val="22"/>
                <w:szCs w:val="22"/>
              </w:rPr>
              <w:t>/</w:t>
            </w:r>
            <w:r>
              <w:rPr>
                <w:rStyle w:val="separator-main"/>
                <w:rFonts w:ascii="Alegreya Sans" w:eastAsia="Alegreya Sans" w:hAnsi="Alegreya Sans" w:cs="Alegreya Sans"/>
                <w:b w:val="0"/>
                <w:bCs w:val="0"/>
                <w:sz w:val="22"/>
                <w:szCs w:val="22"/>
                <w:bdr w:val="none" w:sz="0" w:space="0" w:color="auto"/>
                <w:vertAlign w:val="baseline"/>
              </w:rPr>
              <w:t xml:space="preserve"> </w:t>
            </w:r>
            <w:r>
              <w:rPr>
                <w:rStyle w:val="span"/>
                <w:rFonts w:ascii="Alegreya Sans" w:eastAsia="Alegreya Sans" w:hAnsi="Alegreya Sans" w:cs="Alegreya Sans"/>
                <w:b w:val="0"/>
                <w:bCs w:val="0"/>
                <w:sz w:val="22"/>
                <w:szCs w:val="22"/>
              </w:rPr>
              <w:t>Feb 2011</w:t>
            </w:r>
            <w:r>
              <w:rPr>
                <w:rStyle w:val="span"/>
                <w:rFonts w:ascii="Alegreya Sans" w:eastAsia="Alegreya Sans" w:hAnsi="Alegreya Sans" w:cs="Alegreya Sans"/>
                <w:b w:val="0"/>
                <w:bCs w:val="0"/>
                <w:sz w:val="22"/>
                <w:szCs w:val="22"/>
              </w:rPr>
              <w:t xml:space="preserve"> to </w:t>
            </w:r>
            <w:r>
              <w:rPr>
                <w:rStyle w:val="span"/>
                <w:rFonts w:ascii="Alegreya Sans" w:eastAsia="Alegreya Sans" w:hAnsi="Alegreya Sans" w:cs="Alegreya Sans"/>
                <w:b w:val="0"/>
                <w:bCs w:val="0"/>
                <w:sz w:val="22"/>
                <w:szCs w:val="22"/>
              </w:rPr>
              <w:t>Jan 2015</w:t>
            </w:r>
            <w:r>
              <w:rPr>
                <w:rStyle w:val="span"/>
                <w:rFonts w:ascii="Alegreya Sans" w:eastAsia="Alegreya Sans" w:hAnsi="Alegreya Sans" w:cs="Alegreya Sans"/>
                <w:b w:val="0"/>
                <w:bCs w:val="0"/>
                <w:sz w:val="22"/>
                <w:szCs w:val="22"/>
              </w:rPr>
              <w:t xml:space="preserve"> </w:t>
            </w:r>
          </w:p>
          <w:p>
            <w:pPr>
              <w:pStyle w:val="ulli"/>
              <w:numPr>
                <w:ilvl w:val="0"/>
                <w:numId w:val="6"/>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spacing w:before="100"/>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jobtitle"/>
                <w:b w:val="0"/>
                <w:bCs w:val="0"/>
                <w:sz w:val="22"/>
                <w:szCs w:val="22"/>
              </w:rPr>
              <w:t>Infrastructure Consultant</w:t>
            </w:r>
            <w:r>
              <w:rPr>
                <w:rStyle w:val="spanjobtitle"/>
                <w:b w:val="0"/>
                <w:bCs w:val="0"/>
                <w:sz w:val="22"/>
                <w:szCs w:val="22"/>
              </w:rPr>
              <w:br/>
            </w:r>
            <w:r>
              <w:rPr>
                <w:rStyle w:val="span"/>
                <w:rFonts w:ascii="Alegreya Sans" w:eastAsia="Alegreya Sans" w:hAnsi="Alegreya Sans" w:cs="Alegreya Sans"/>
                <w:b w:val="0"/>
                <w:bCs w:val="0"/>
                <w:sz w:val="22"/>
                <w:szCs w:val="22"/>
              </w:rPr>
              <w:t>Chennai, India</w:t>
            </w:r>
            <w:r>
              <w:rPr>
                <w:rStyle w:val="span"/>
                <w:rFonts w:ascii="Alegreya Sans" w:eastAsia="Alegreya Sans" w:hAnsi="Alegreya Sans" w:cs="Alegreya Sans"/>
                <w:b w:val="0"/>
                <w:bCs w:val="0"/>
                <w:sz w:val="22"/>
                <w:szCs w:val="22"/>
              </w:rPr>
              <w:t xml:space="preserve">, </w:t>
            </w:r>
            <w:r>
              <w:rPr>
                <w:rStyle w:val="span"/>
                <w:rFonts w:ascii="Alegreya Sans" w:eastAsia="Alegreya Sans" w:hAnsi="Alegreya Sans" w:cs="Alegreya Sans"/>
                <w:b w:val="0"/>
                <w:bCs w:val="0"/>
                <w:sz w:val="22"/>
                <w:szCs w:val="22"/>
              </w:rPr>
              <w:t>India</w:t>
            </w:r>
            <w:r>
              <w:rPr>
                <w:rStyle w:val="singlecolumnspanpaddedlinenth-child1"/>
                <w:rFonts w:ascii="Alegreya Sans" w:eastAsia="Alegreya Sans" w:hAnsi="Alegreya Sans" w:cs="Alegreya Sans"/>
                <w:b w:val="0"/>
                <w:bCs w:val="0"/>
                <w:sz w:val="22"/>
                <w:szCs w:val="22"/>
              </w:rPr>
              <w:t xml:space="preserve"> </w:t>
            </w:r>
          </w:p>
          <w:p>
            <w:pPr>
              <w:pStyle w:val="spanpaddedline"/>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companyname"/>
                <w:rFonts w:ascii="Alegreya Sans" w:eastAsia="Alegreya Sans" w:hAnsi="Alegreya Sans" w:cs="Alegreya Sans"/>
                <w:b w:val="0"/>
                <w:bCs w:val="0"/>
                <w:sz w:val="22"/>
                <w:szCs w:val="22"/>
              </w:rPr>
              <w:t>Company Name</w:t>
            </w:r>
            <w:r>
              <w:rPr>
                <w:rStyle w:val="span"/>
                <w:rFonts w:ascii="Alegreya Sans" w:eastAsia="Alegreya Sans" w:hAnsi="Alegreya Sans" w:cs="Alegreya Sans"/>
                <w:b w:val="0"/>
                <w:bCs w:val="0"/>
                <w:sz w:val="22"/>
                <w:szCs w:val="22"/>
              </w:rPr>
              <w:t>/</w:t>
            </w:r>
            <w:r>
              <w:rPr>
                <w:rStyle w:val="separator-main"/>
                <w:rFonts w:ascii="Alegreya Sans" w:eastAsia="Alegreya Sans" w:hAnsi="Alegreya Sans" w:cs="Alegreya Sans"/>
                <w:b w:val="0"/>
                <w:bCs w:val="0"/>
                <w:sz w:val="22"/>
                <w:szCs w:val="22"/>
                <w:bdr w:val="none" w:sz="0" w:space="0" w:color="auto"/>
                <w:vertAlign w:val="baseline"/>
              </w:rPr>
              <w:t xml:space="preserve"> </w:t>
            </w:r>
            <w:r>
              <w:rPr>
                <w:rStyle w:val="span"/>
                <w:rFonts w:ascii="Alegreya Sans" w:eastAsia="Alegreya Sans" w:hAnsi="Alegreya Sans" w:cs="Alegreya Sans"/>
                <w:b w:val="0"/>
                <w:bCs w:val="0"/>
                <w:sz w:val="22"/>
                <w:szCs w:val="22"/>
              </w:rPr>
              <w:t>Apr 2004</w:t>
            </w:r>
            <w:r>
              <w:rPr>
                <w:rStyle w:val="span"/>
                <w:rFonts w:ascii="Alegreya Sans" w:eastAsia="Alegreya Sans" w:hAnsi="Alegreya Sans" w:cs="Alegreya Sans"/>
                <w:b w:val="0"/>
                <w:bCs w:val="0"/>
                <w:sz w:val="22"/>
                <w:szCs w:val="22"/>
              </w:rPr>
              <w:t xml:space="preserve"> to </w:t>
            </w:r>
            <w:r>
              <w:rPr>
                <w:rStyle w:val="span"/>
                <w:rFonts w:ascii="Alegreya Sans" w:eastAsia="Alegreya Sans" w:hAnsi="Alegreya Sans" w:cs="Alegreya Sans"/>
                <w:b w:val="0"/>
                <w:bCs w:val="0"/>
                <w:sz w:val="22"/>
                <w:szCs w:val="22"/>
              </w:rPr>
              <w:t>Feb 2011</w:t>
            </w:r>
            <w:r>
              <w:rPr>
                <w:rStyle w:val="span"/>
                <w:rFonts w:ascii="Alegreya Sans" w:eastAsia="Alegreya Sans" w:hAnsi="Alegreya Sans" w:cs="Alegreya Sans"/>
                <w:b w:val="0"/>
                <w:bCs w:val="0"/>
                <w:sz w:val="22"/>
                <w:szCs w:val="22"/>
              </w:rPr>
              <w:t xml:space="preserve"> </w:t>
            </w:r>
          </w:p>
          <w:p>
            <w:pPr>
              <w:pStyle w:val="ulli"/>
              <w:numPr>
                <w:ilvl w:val="0"/>
                <w:numId w:val="7"/>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Analyzing and Providing RCA for all the major incidents and failed changes.</w:t>
            </w:r>
          </w:p>
          <w:p>
            <w:pPr>
              <w:pStyle w:val="ulli"/>
              <w:numPr>
                <w:ilvl w:val="0"/>
                <w:numId w:val="7"/>
              </w:numPr>
              <w:spacing w:before="0" w:after="0" w:line="320" w:lineRule="atLeast"/>
              <w:ind w:left="865" w:right="200" w:hanging="261"/>
              <w:rPr>
                <w:rStyle w:val="spa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spacing w:before="100" w:after="0"/>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jobtitle"/>
                <w:b w:val="0"/>
                <w:bCs w:val="0"/>
                <w:sz w:val="22"/>
                <w:szCs w:val="22"/>
              </w:rPr>
              <w:t>System Administrator</w:t>
            </w:r>
            <w:r>
              <w:rPr>
                <w:rStyle w:val="spanjobtitle"/>
                <w:b w:val="0"/>
                <w:bCs w:val="0"/>
                <w:sz w:val="22"/>
                <w:szCs w:val="22"/>
              </w:rPr>
              <w:br/>
            </w:r>
            <w:r>
              <w:rPr>
                <w:rStyle w:val="span"/>
                <w:rFonts w:ascii="Alegreya Sans" w:eastAsia="Alegreya Sans" w:hAnsi="Alegreya Sans" w:cs="Alegreya Sans"/>
                <w:b w:val="0"/>
                <w:bCs w:val="0"/>
                <w:sz w:val="22"/>
                <w:szCs w:val="22"/>
              </w:rPr>
              <w:t>City</w:t>
            </w:r>
            <w:r>
              <w:rPr>
                <w:rStyle w:val="span"/>
                <w:rFonts w:ascii="Alegreya Sans" w:eastAsia="Alegreya Sans" w:hAnsi="Alegreya Sans" w:cs="Alegreya Sans"/>
                <w:b w:val="0"/>
                <w:bCs w:val="0"/>
                <w:sz w:val="22"/>
                <w:szCs w:val="22"/>
              </w:rPr>
              <w:t xml:space="preserve">, </w:t>
            </w:r>
            <w:r>
              <w:rPr>
                <w:rStyle w:val="span"/>
                <w:rFonts w:ascii="Alegreya Sans" w:eastAsia="Alegreya Sans" w:hAnsi="Alegreya Sans" w:cs="Alegreya Sans"/>
                <w:b w:val="0"/>
                <w:bCs w:val="0"/>
                <w:sz w:val="22"/>
                <w:szCs w:val="22"/>
              </w:rPr>
              <w:t>Country</w:t>
            </w:r>
            <w:r>
              <w:rPr>
                <w:rStyle w:val="singlecolumnspanpaddedlinenth-child1"/>
                <w:rFonts w:ascii="Alegreya Sans" w:eastAsia="Alegreya Sans" w:hAnsi="Alegreya Sans" w:cs="Alegreya Sans"/>
                <w:b w:val="0"/>
                <w:bCs w:val="0"/>
                <w:sz w:val="22"/>
                <w:szCs w:val="22"/>
              </w:rPr>
              <w:t xml:space="preserve"> </w:t>
            </w:r>
          </w:p>
          <w:p>
            <w:pPr>
              <w:pStyle w:val="spanpaddedline"/>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companyname"/>
                <w:rFonts w:ascii="Alegreya Sans" w:eastAsia="Alegreya Sans" w:hAnsi="Alegreya Sans" w:cs="Alegreya Sans"/>
                <w:b w:val="0"/>
                <w:bCs w:val="0"/>
                <w:sz w:val="22"/>
                <w:szCs w:val="22"/>
              </w:rPr>
              <w:t>Company Name</w:t>
            </w:r>
            <w:r>
              <w:rPr>
                <w:rStyle w:val="span"/>
                <w:rFonts w:ascii="Alegreya Sans" w:eastAsia="Alegreya Sans" w:hAnsi="Alegreya Sans" w:cs="Alegreya Sans"/>
                <w:b w:val="0"/>
                <w:bCs w:val="0"/>
                <w:sz w:val="22"/>
                <w:szCs w:val="22"/>
              </w:rPr>
              <w:t>/</w:t>
            </w:r>
            <w:r>
              <w:rPr>
                <w:rStyle w:val="separator-main"/>
                <w:rFonts w:ascii="Alegreya Sans" w:eastAsia="Alegreya Sans" w:hAnsi="Alegreya Sans" w:cs="Alegreya Sans"/>
                <w:b w:val="0"/>
                <w:bCs w:val="0"/>
                <w:sz w:val="22"/>
                <w:szCs w:val="22"/>
                <w:bdr w:val="none" w:sz="0" w:space="0" w:color="auto"/>
                <w:vertAlign w:val="baseline"/>
              </w:rPr>
              <w:t xml:space="preserve"> </w:t>
            </w:r>
            <w:r>
              <w:rPr>
                <w:rStyle w:val="span"/>
                <w:rFonts w:ascii="Alegreya Sans" w:eastAsia="Alegreya Sans" w:hAnsi="Alegreya Sans" w:cs="Alegreya Sans"/>
                <w:b w:val="0"/>
                <w:bCs w:val="0"/>
                <w:sz w:val="22"/>
                <w:szCs w:val="22"/>
              </w:rPr>
              <w:t>May 2003</w:t>
            </w:r>
            <w:r>
              <w:rPr>
                <w:rStyle w:val="span"/>
                <w:rFonts w:ascii="Alegreya Sans" w:eastAsia="Alegreya Sans" w:hAnsi="Alegreya Sans" w:cs="Alegreya Sans"/>
                <w:b w:val="0"/>
                <w:bCs w:val="0"/>
                <w:sz w:val="22"/>
                <w:szCs w:val="22"/>
              </w:rPr>
              <w:t xml:space="preserve"> to </w:t>
            </w:r>
            <w:r>
              <w:rPr>
                <w:rStyle w:val="span"/>
                <w:rFonts w:ascii="Alegreya Sans" w:eastAsia="Alegreya Sans" w:hAnsi="Alegreya Sans" w:cs="Alegreya Sans"/>
                <w:b w:val="0"/>
                <w:bCs w:val="0"/>
                <w:sz w:val="22"/>
                <w:szCs w:val="22"/>
              </w:rPr>
              <w:t>Mar 2004</w:t>
            </w:r>
            <w:r>
              <w:rPr>
                <w:rStyle w:val="span"/>
                <w:rFonts w:ascii="Alegreya Sans" w:eastAsia="Alegreya Sans" w:hAnsi="Alegreya Sans" w:cs="Alegreya Sans"/>
                <w:b w:val="0"/>
                <w:bCs w:val="0"/>
                <w:sz w:val="22"/>
                <w:szCs w:val="22"/>
              </w:rPr>
              <w:t xml:space="preserve"> </w:t>
            </w:r>
          </w:p>
          <w:p>
            <w:pPr>
              <w:pStyle w:val="divdocumentsinglecolumn"/>
              <w:pBdr>
                <w:top w:val="none" w:sz="0" w:space="0" w:color="auto"/>
                <w:left w:val="none" w:sz="0" w:space="0" w:color="auto"/>
                <w:bottom w:val="none" w:sz="0" w:space="0" w:color="auto"/>
                <w:right w:val="none" w:sz="0" w:space="0" w:color="auto"/>
              </w:pBdr>
              <w:spacing w:before="100" w:after="0"/>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jobtitle"/>
                <w:b w:val="0"/>
                <w:bCs w:val="0"/>
                <w:sz w:val="22"/>
                <w:szCs w:val="22"/>
              </w:rPr>
              <w:t>System Administrator</w:t>
            </w:r>
            <w:r>
              <w:rPr>
                <w:rStyle w:val="spanjobtitle"/>
                <w:b w:val="0"/>
                <w:bCs w:val="0"/>
                <w:sz w:val="22"/>
                <w:szCs w:val="22"/>
              </w:rPr>
              <w:br/>
            </w:r>
            <w:r>
              <w:rPr>
                <w:rStyle w:val="span"/>
                <w:rFonts w:ascii="Alegreya Sans" w:eastAsia="Alegreya Sans" w:hAnsi="Alegreya Sans" w:cs="Alegreya Sans"/>
                <w:b w:val="0"/>
                <w:bCs w:val="0"/>
                <w:sz w:val="22"/>
                <w:szCs w:val="22"/>
              </w:rPr>
              <w:t>City</w:t>
            </w:r>
            <w:r>
              <w:rPr>
                <w:rStyle w:val="span"/>
                <w:rFonts w:ascii="Alegreya Sans" w:eastAsia="Alegreya Sans" w:hAnsi="Alegreya Sans" w:cs="Alegreya Sans"/>
                <w:b w:val="0"/>
                <w:bCs w:val="0"/>
                <w:sz w:val="22"/>
                <w:szCs w:val="22"/>
              </w:rPr>
              <w:t xml:space="preserve">, </w:t>
            </w:r>
            <w:r>
              <w:rPr>
                <w:rStyle w:val="span"/>
                <w:rFonts w:ascii="Alegreya Sans" w:eastAsia="Alegreya Sans" w:hAnsi="Alegreya Sans" w:cs="Alegreya Sans"/>
                <w:b w:val="0"/>
                <w:bCs w:val="0"/>
                <w:sz w:val="22"/>
                <w:szCs w:val="22"/>
              </w:rPr>
              <w:t>Country</w:t>
            </w:r>
            <w:r>
              <w:rPr>
                <w:rStyle w:val="singlecolumnspanpaddedlinenth-child1"/>
                <w:rFonts w:ascii="Alegreya Sans" w:eastAsia="Alegreya Sans" w:hAnsi="Alegreya Sans" w:cs="Alegreya Sans"/>
                <w:b w:val="0"/>
                <w:bCs w:val="0"/>
                <w:sz w:val="22"/>
                <w:szCs w:val="22"/>
              </w:rPr>
              <w:t xml:space="preserve"> </w:t>
            </w:r>
          </w:p>
          <w:p>
            <w:pPr>
              <w:pStyle w:val="spanpaddedline"/>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companyname"/>
                <w:rFonts w:ascii="Alegreya Sans" w:eastAsia="Alegreya Sans" w:hAnsi="Alegreya Sans" w:cs="Alegreya Sans"/>
                <w:b w:val="0"/>
                <w:bCs w:val="0"/>
                <w:sz w:val="22"/>
                <w:szCs w:val="22"/>
              </w:rPr>
              <w:t>Company Name</w:t>
            </w:r>
            <w:r>
              <w:rPr>
                <w:rStyle w:val="span"/>
                <w:rFonts w:ascii="Alegreya Sans" w:eastAsia="Alegreya Sans" w:hAnsi="Alegreya Sans" w:cs="Alegreya Sans"/>
                <w:b w:val="0"/>
                <w:bCs w:val="0"/>
                <w:sz w:val="22"/>
                <w:szCs w:val="22"/>
              </w:rPr>
              <w:t>/</w:t>
            </w:r>
            <w:r>
              <w:rPr>
                <w:rStyle w:val="separator-main"/>
                <w:rFonts w:ascii="Alegreya Sans" w:eastAsia="Alegreya Sans" w:hAnsi="Alegreya Sans" w:cs="Alegreya Sans"/>
                <w:b w:val="0"/>
                <w:bCs w:val="0"/>
                <w:sz w:val="22"/>
                <w:szCs w:val="22"/>
                <w:bdr w:val="none" w:sz="0" w:space="0" w:color="auto"/>
                <w:vertAlign w:val="baseline"/>
              </w:rPr>
              <w:t xml:space="preserve"> </w:t>
            </w:r>
            <w:r>
              <w:rPr>
                <w:rStyle w:val="span"/>
                <w:rFonts w:ascii="Alegreya Sans" w:eastAsia="Alegreya Sans" w:hAnsi="Alegreya Sans" w:cs="Alegreya Sans"/>
                <w:b w:val="0"/>
                <w:bCs w:val="0"/>
                <w:sz w:val="22"/>
                <w:szCs w:val="22"/>
              </w:rPr>
              <w:t>Jan 1996</w:t>
            </w:r>
            <w:r>
              <w:rPr>
                <w:rStyle w:val="span"/>
                <w:rFonts w:ascii="Alegreya Sans" w:eastAsia="Alegreya Sans" w:hAnsi="Alegreya Sans" w:cs="Alegreya Sans"/>
                <w:b w:val="0"/>
                <w:bCs w:val="0"/>
                <w:sz w:val="22"/>
                <w:szCs w:val="22"/>
              </w:rPr>
              <w:t xml:space="preserve"> to </w:t>
            </w:r>
            <w:r>
              <w:rPr>
                <w:rStyle w:val="span"/>
                <w:rFonts w:ascii="Alegreya Sans" w:eastAsia="Alegreya Sans" w:hAnsi="Alegreya Sans" w:cs="Alegreya Sans"/>
                <w:b w:val="0"/>
                <w:bCs w:val="0"/>
                <w:sz w:val="22"/>
                <w:szCs w:val="22"/>
              </w:rPr>
              <w:t>Apr 2003</w:t>
            </w:r>
            <w:r>
              <w:rPr>
                <w:rStyle w:val="span"/>
                <w:rFonts w:ascii="Alegreya Sans" w:eastAsia="Alegreya Sans" w:hAnsi="Alegreya Sans" w:cs="Alegreya Sans"/>
                <w:b w:val="0"/>
                <w:bCs w:val="0"/>
                <w:sz w:val="22"/>
                <w:szCs w:val="22"/>
              </w:rPr>
              <w:t xml:space="preserve"> </w:t>
            </w:r>
          </w:p>
          <w:p>
            <w:pPr>
              <w:pStyle w:val="divdocumentdivsectiontitle"/>
              <w:pBdr>
                <w:top w:val="none" w:sz="0" w:space="0" w:color="auto"/>
                <w:left w:val="none" w:sz="0" w:space="0" w:color="auto"/>
                <w:bottom w:val="none" w:sz="0" w:space="0" w:color="auto"/>
                <w:right w:val="none" w:sz="0" w:space="0" w:color="auto"/>
              </w:pBdr>
              <w:spacing w:before="180" w:after="0"/>
              <w:ind w:left="225" w:right="200"/>
              <w:rPr>
                <w:rStyle w:val="separator-main"/>
                <w:rFonts w:ascii="Hind Medium" w:eastAsia="Hind Medium" w:hAnsi="Hind Medium" w:cs="Hind Medium"/>
                <w:b w:val="0"/>
                <w:bCs w:val="0"/>
                <w:caps/>
                <w:sz w:val="28"/>
                <w:szCs w:val="28"/>
                <w:bdr w:val="none" w:sz="0" w:space="0" w:color="auto"/>
                <w:vertAlign w:val="baseline"/>
              </w:rPr>
            </w:pPr>
            <w:r>
              <w:rPr>
                <w:rStyle w:val="separator-main"/>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spacing w:before="0" w:after="0"/>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degree"/>
                <w:b w:val="0"/>
                <w:bCs w:val="0"/>
                <w:sz w:val="22"/>
                <w:szCs w:val="22"/>
              </w:rPr>
              <w:t>Bachelor of Science</w:t>
            </w:r>
            <w:r>
              <w:rPr>
                <w:rStyle w:val="span"/>
                <w:rFonts w:ascii="Alegreya Sans" w:eastAsia="Alegreya Sans" w:hAnsi="Alegreya Sans" w:cs="Alegreya Sans"/>
                <w:b w:val="0"/>
                <w:bCs w:val="0"/>
                <w:sz w:val="22"/>
                <w:szCs w:val="22"/>
              </w:rPr>
              <w:t xml:space="preserve">: </w:t>
            </w:r>
            <w:r>
              <w:rPr>
                <w:rStyle w:val="spanprogramline"/>
                <w:b w:val="0"/>
                <w:bCs w:val="0"/>
                <w:sz w:val="22"/>
                <w:szCs w:val="22"/>
              </w:rPr>
              <w:t>Field of Study</w:t>
            </w:r>
            <w:r>
              <w:rPr>
                <w:rStyle w:val="singlecolumnspanpaddedlinenth-child1"/>
                <w:rFonts w:ascii="Alegreya Sans" w:eastAsia="Alegreya Sans" w:hAnsi="Alegreya Sans" w:cs="Alegreya Sans"/>
                <w:b w:val="0"/>
                <w:bCs w:val="0"/>
                <w:sz w:val="22"/>
                <w:szCs w:val="22"/>
              </w:rPr>
              <w:t xml:space="preserve"> </w:t>
            </w:r>
          </w:p>
          <w:p>
            <w:pPr>
              <w:pStyle w:val="spanpaddedline"/>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companyname"/>
                <w:rFonts w:ascii="Alegreya Sans" w:eastAsia="Alegreya Sans" w:hAnsi="Alegreya Sans" w:cs="Alegreya Sans"/>
                <w:b w:val="0"/>
                <w:bCs w:val="0"/>
                <w:sz w:val="22"/>
                <w:szCs w:val="22"/>
              </w:rPr>
              <w:t>College Name</w:t>
            </w:r>
            <w:r>
              <w:rPr>
                <w:rStyle w:val="separator-main"/>
                <w:rFonts w:ascii="Alegreya Sans" w:eastAsia="Alegreya Sans" w:hAnsi="Alegreya Sans" w:cs="Alegreya Sans"/>
                <w:b w:val="0"/>
                <w:bCs w:val="0"/>
                <w:sz w:val="22"/>
                <w:szCs w:val="22"/>
                <w:bdr w:val="none" w:sz="0" w:space="0" w:color="auto"/>
                <w:vertAlign w:val="baseline"/>
              </w:rPr>
              <w:t xml:space="preserve"> </w:t>
            </w:r>
            <w:r>
              <w:rPr>
                <w:rStyle w:val="span"/>
                <w:rFonts w:ascii="Alegreya Sans" w:eastAsia="Alegreya Sans" w:hAnsi="Alegreya Sans" w:cs="Alegreya Sans"/>
                <w:b w:val="0"/>
                <w:bCs w:val="0"/>
                <w:sz w:val="22"/>
                <w:szCs w:val="22"/>
              </w:rPr>
              <w:t>Jan 2009</w:t>
            </w:r>
            <w:r>
              <w:rPr>
                <w:rStyle w:val="span"/>
                <w:rFonts w:ascii="Alegreya Sans" w:eastAsia="Alegreya Sans" w:hAnsi="Alegreya Sans" w:cs="Alegreya Sans"/>
                <w:b w:val="0"/>
                <w:bCs w:val="0"/>
                <w:sz w:val="22"/>
                <w:szCs w:val="22"/>
              </w:rPr>
              <w:t xml:space="preserve"> </w:t>
            </w:r>
          </w:p>
          <w:p>
            <w:pPr>
              <w:pStyle w:val="spanpaddedline"/>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rPr>
              <w:t>Location</w:t>
            </w:r>
            <w:r>
              <w:rPr>
                <w:rStyle w:val="separator-main"/>
                <w:rFonts w:ascii="Alegreya Sans" w:eastAsia="Alegreya Sans" w:hAnsi="Alegreya Sans" w:cs="Alegreya Sans"/>
                <w:b w:val="0"/>
                <w:bCs w:val="0"/>
                <w:sz w:val="22"/>
                <w:szCs w:val="22"/>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spacing w:before="100" w:after="0"/>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degree"/>
                <w:b w:val="0"/>
                <w:bCs w:val="0"/>
                <w:sz w:val="22"/>
                <w:szCs w:val="22"/>
              </w:rPr>
              <w:t>Bachelor of Science</w:t>
            </w:r>
            <w:r>
              <w:rPr>
                <w:rStyle w:val="span"/>
                <w:rFonts w:ascii="Alegreya Sans" w:eastAsia="Alegreya Sans" w:hAnsi="Alegreya Sans" w:cs="Alegreya Sans"/>
                <w:b w:val="0"/>
                <w:bCs w:val="0"/>
                <w:sz w:val="22"/>
                <w:szCs w:val="22"/>
              </w:rPr>
              <w:t xml:space="preserve">: </w:t>
            </w:r>
            <w:r>
              <w:rPr>
                <w:rStyle w:val="spanprogramline"/>
                <w:b w:val="0"/>
                <w:bCs w:val="0"/>
                <w:sz w:val="22"/>
                <w:szCs w:val="22"/>
              </w:rPr>
              <w:t>Field of Study</w:t>
            </w:r>
            <w:r>
              <w:rPr>
                <w:rStyle w:val="singlecolumnspanpaddedlinenth-child1"/>
                <w:rFonts w:ascii="Alegreya Sans" w:eastAsia="Alegreya Sans" w:hAnsi="Alegreya Sans" w:cs="Alegreya Sans"/>
                <w:b w:val="0"/>
                <w:bCs w:val="0"/>
                <w:sz w:val="22"/>
                <w:szCs w:val="22"/>
              </w:rPr>
              <w:t xml:space="preserve"> </w:t>
            </w:r>
          </w:p>
          <w:p>
            <w:pPr>
              <w:pStyle w:val="spanpaddedline"/>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companyname"/>
                <w:rFonts w:ascii="Alegreya Sans" w:eastAsia="Alegreya Sans" w:hAnsi="Alegreya Sans" w:cs="Alegreya Sans"/>
                <w:b w:val="0"/>
                <w:bCs w:val="0"/>
                <w:sz w:val="22"/>
                <w:szCs w:val="22"/>
              </w:rPr>
              <w:t>College Name</w:t>
            </w:r>
            <w:r>
              <w:rPr>
                <w:rStyle w:val="separator-main"/>
                <w:rFonts w:ascii="Alegreya Sans" w:eastAsia="Alegreya Sans" w:hAnsi="Alegreya Sans" w:cs="Alegreya Sans"/>
                <w:b w:val="0"/>
                <w:bCs w:val="0"/>
                <w:sz w:val="22"/>
                <w:szCs w:val="22"/>
                <w:bdr w:val="none" w:sz="0" w:space="0" w:color="auto"/>
                <w:vertAlign w:val="baseline"/>
              </w:rPr>
              <w:t xml:space="preserve"> </w:t>
            </w:r>
            <w:r>
              <w:rPr>
                <w:rStyle w:val="span"/>
                <w:rFonts w:ascii="Alegreya Sans" w:eastAsia="Alegreya Sans" w:hAnsi="Alegreya Sans" w:cs="Alegreya Sans"/>
                <w:b w:val="0"/>
                <w:bCs w:val="0"/>
                <w:sz w:val="22"/>
                <w:szCs w:val="22"/>
              </w:rPr>
              <w:t>Feb 1999</w:t>
            </w:r>
            <w:r>
              <w:rPr>
                <w:rStyle w:val="span"/>
                <w:rFonts w:ascii="Alegreya Sans" w:eastAsia="Alegreya Sans" w:hAnsi="Alegreya Sans" w:cs="Alegreya Sans"/>
                <w:b w:val="0"/>
                <w:bCs w:val="0"/>
                <w:sz w:val="22"/>
                <w:szCs w:val="22"/>
              </w:rPr>
              <w:t xml:space="preserve"> </w:t>
            </w:r>
          </w:p>
          <w:p>
            <w:pPr>
              <w:pStyle w:val="spanpaddedline"/>
              <w:spacing w:before="0" w:after="0" w:line="320" w:lineRule="atLeast"/>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pan"/>
                <w:rFonts w:ascii="Alegreya Sans" w:eastAsia="Alegreya Sans" w:hAnsi="Alegreya Sans" w:cs="Alegreya Sans"/>
                <w:b w:val="0"/>
                <w:bCs w:val="0"/>
                <w:sz w:val="22"/>
                <w:szCs w:val="22"/>
              </w:rPr>
              <w:t>Location</w:t>
            </w:r>
            <w:r>
              <w:rPr>
                <w:rStyle w:val="separator-main"/>
                <w:rFonts w:ascii="Alegreya Sans" w:eastAsia="Alegreya Sans" w:hAnsi="Alegreya Sans" w:cs="Alegreya Sans"/>
                <w:b w:val="0"/>
                <w:bCs w:val="0"/>
                <w:sz w:val="22"/>
                <w:szCs w:val="22"/>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pacing w:before="180" w:after="0"/>
              <w:ind w:left="225" w:right="200"/>
              <w:rPr>
                <w:rStyle w:val="separator-main"/>
                <w:rFonts w:ascii="Hind Medium" w:eastAsia="Hind Medium" w:hAnsi="Hind Medium" w:cs="Hind Medium"/>
                <w:b w:val="0"/>
                <w:bCs w:val="0"/>
                <w:caps/>
                <w:sz w:val="28"/>
                <w:szCs w:val="28"/>
                <w:bdr w:val="none" w:sz="0" w:space="0" w:color="auto"/>
                <w:vertAlign w:val="baseline"/>
              </w:rPr>
            </w:pPr>
            <w:r>
              <w:rPr>
                <w:rStyle w:val="separator-main"/>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320" w:lineRule="atLeast"/>
              <w:ind w:left="865" w:right="20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Certified Kubernetes Administrator</w:t>
            </w:r>
          </w:p>
          <w:p>
            <w:pPr>
              <w:pStyle w:val="ulli"/>
              <w:numPr>
                <w:ilvl w:val="0"/>
                <w:numId w:val="8"/>
              </w:numPr>
              <w:spacing w:before="0" w:after="0" w:line="320" w:lineRule="atLeast"/>
              <w:ind w:left="865" w:right="20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Certified Terraform Associate.</w:t>
            </w:r>
          </w:p>
          <w:p>
            <w:pPr>
              <w:pStyle w:val="ulli"/>
              <w:numPr>
                <w:ilvl w:val="0"/>
                <w:numId w:val="8"/>
              </w:numPr>
              <w:spacing w:before="0" w:after="0" w:line="320" w:lineRule="atLeast"/>
              <w:ind w:left="865" w:right="20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Red Hat Certified Architect – Level II</w:t>
            </w:r>
          </w:p>
          <w:p>
            <w:pPr>
              <w:pStyle w:val="ulli"/>
              <w:numPr>
                <w:ilvl w:val="0"/>
                <w:numId w:val="8"/>
              </w:numPr>
              <w:spacing w:before="0" w:after="0" w:line="320" w:lineRule="atLeast"/>
              <w:ind w:left="865" w:right="20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Google Cloud Certified Professional</w:t>
            </w:r>
          </w:p>
          <w:p>
            <w:pPr>
              <w:pStyle w:val="ulli"/>
              <w:numPr>
                <w:ilvl w:val="0"/>
                <w:numId w:val="8"/>
              </w:numPr>
              <w:spacing w:before="0" w:after="0" w:line="320" w:lineRule="atLeast"/>
              <w:ind w:left="865" w:right="20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AWS Certified Solutions Architect - Professional</w:t>
            </w:r>
          </w:p>
          <w:p>
            <w:pPr>
              <w:pStyle w:val="ulli"/>
              <w:numPr>
                <w:ilvl w:val="0"/>
                <w:numId w:val="8"/>
              </w:numPr>
              <w:spacing w:before="0" w:after="0" w:line="320" w:lineRule="atLeast"/>
              <w:ind w:left="865" w:right="20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AWS Certified Solutions Architect - Associate</w:t>
            </w:r>
          </w:p>
          <w:p>
            <w:pPr>
              <w:pStyle w:val="ulli"/>
              <w:numPr>
                <w:ilvl w:val="0"/>
                <w:numId w:val="8"/>
              </w:numPr>
              <w:spacing w:before="0" w:after="0" w:line="320" w:lineRule="atLeast"/>
              <w:ind w:left="865" w:right="20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Certified in Redhat Specialist Ansible Automation.</w:t>
            </w:r>
          </w:p>
          <w:p>
            <w:pPr>
              <w:pStyle w:val="ulli"/>
              <w:numPr>
                <w:ilvl w:val="0"/>
                <w:numId w:val="8"/>
              </w:numPr>
              <w:spacing w:before="0" w:after="0" w:line="320" w:lineRule="atLeast"/>
              <w:ind w:left="865" w:right="20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Red Hat Certified Engineer in OpenStack</w:t>
            </w:r>
          </w:p>
          <w:p>
            <w:pPr>
              <w:pStyle w:val="ulli"/>
              <w:numPr>
                <w:ilvl w:val="0"/>
                <w:numId w:val="8"/>
              </w:numPr>
              <w:spacing w:before="0" w:after="0" w:line="320" w:lineRule="atLeast"/>
              <w:ind w:left="865" w:right="20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Certified Azure Solutions Architect</w:t>
            </w:r>
          </w:p>
          <w:p>
            <w:pPr>
              <w:pStyle w:val="ulli"/>
              <w:numPr>
                <w:ilvl w:val="0"/>
                <w:numId w:val="8"/>
              </w:numPr>
              <w:spacing w:before="0" w:after="0" w:line="320" w:lineRule="atLeast"/>
              <w:ind w:left="865" w:right="200" w:hanging="261"/>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Certified Azure DevOps Engineer</w:t>
            </w:r>
          </w:p>
          <w:p>
            <w:pPr>
              <w:pStyle w:val="divdocumentdivsectiontitle"/>
              <w:pBdr>
                <w:top w:val="none" w:sz="0" w:space="0" w:color="auto"/>
                <w:left w:val="none" w:sz="0" w:space="0" w:color="auto"/>
                <w:bottom w:val="none" w:sz="0" w:space="0" w:color="auto"/>
                <w:right w:val="none" w:sz="0" w:space="0" w:color="auto"/>
              </w:pBdr>
              <w:spacing w:before="180" w:after="0"/>
              <w:ind w:left="225" w:right="200"/>
              <w:rPr>
                <w:rStyle w:val="separator-main"/>
                <w:rFonts w:ascii="Hind Medium" w:eastAsia="Hind Medium" w:hAnsi="Hind Medium" w:cs="Hind Medium"/>
                <w:b w:val="0"/>
                <w:bCs w:val="0"/>
                <w:caps/>
                <w:sz w:val="28"/>
                <w:szCs w:val="28"/>
                <w:bdr w:val="none" w:sz="0" w:space="0" w:color="auto"/>
                <w:vertAlign w:val="baseline"/>
              </w:rPr>
            </w:pPr>
            <w:r>
              <w:rPr>
                <w:rStyle w:val="separator-main"/>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ind w:left="225" w:right="200"/>
              <w:rPr>
                <w:rStyle w:val="separator-main"/>
                <w:rFonts w:ascii="Alegreya Sans" w:eastAsia="Alegreya Sans" w:hAnsi="Alegreya Sans" w:cs="Alegreya Sans"/>
                <w:b w:val="0"/>
                <w:bCs w:val="0"/>
                <w:sz w:val="22"/>
                <w:szCs w:val="22"/>
                <w:bdr w:val="none" w:sz="0" w:space="0" w:color="auto"/>
                <w:vertAlign w:val="baseline"/>
              </w:rPr>
            </w:pPr>
            <w:r>
              <w:rPr>
                <w:rStyle w:val="separator-main"/>
                <w:rFonts w:ascii="Alegreya Sans" w:eastAsia="Alegreya Sans" w:hAnsi="Alegreya Sans" w:cs="Alegreya Sans"/>
                <w:b w:val="0"/>
                <w:bCs w:val="0"/>
                <w:sz w:val="22"/>
                <w:szCs w:val="22"/>
                <w:bdr w:val="none" w:sz="0" w:space="0" w:color="auto"/>
                <w:vertAlign w:val="baseline"/>
              </w:rPr>
              <w:t>English French Dutch</w:t>
            </w:r>
          </w:p>
        </w:tc>
      </w:tr>
    </w:tbl>
    <w:p>
      <w:pPr>
        <w:rPr>
          <w:rFonts w:ascii="Alegreya Sans" w:eastAsia="Alegreya Sans" w:hAnsi="Alegreya Sans" w:cs="Alegreya Sans"/>
          <w:b w:val="0"/>
          <w:bCs w:val="0"/>
          <w:sz w:val="22"/>
          <w:szCs w:val="22"/>
          <w:bdr w:val="none" w:sz="0" w:space="0" w:color="auto"/>
          <w:vertAlign w:val="baseline"/>
        </w:rPr>
      </w:pPr>
    </w:p>
    <w:sectPr>
      <w:pgSz w:w="12240" w:h="15840"/>
      <w:pgMar w:top="740" w:right="800" w:bottom="740" w:left="800" w:header="720" w:footer="720"/>
      <w:cols w:space="720"/>
    </w:sectPr>
  </w:body>
</w:document>
</file>

<file path=word/fontTable.xml><?xml version="1.0" encoding="utf-8"?>
<w:fonts xmlns:r="http://schemas.openxmlformats.org/officeDocument/2006/relationships" xmlns:w="http://schemas.openxmlformats.org/wordprocessingml/2006/main">
  <w:font w:name="Alegreya Sans">
    <w:charset w:val="00"/>
    <w:family w:val="auto"/>
    <w:pitch w:val="default"/>
    <w:sig w:usb0="00000000" w:usb1="00000000" w:usb2="00000000" w:usb3="00000000" w:csb0="00000001" w:csb1="00000000"/>
    <w:embedRegular r:id="rId1" w:fontKey="{BFD55F7A-D37F-4EFE-8796-89DC715CE44E}"/>
  </w:font>
  <w:font w:name="Alegreya Sans Medium">
    <w:charset w:val="00"/>
    <w:family w:val="auto"/>
    <w:pitch w:val="default"/>
    <w:sig w:usb0="00000000" w:usb1="00000000" w:usb2="00000000" w:usb3="00000000" w:csb0="00000001" w:csb1="00000000"/>
    <w:embedRegular r:id="rId2" w:fontKey="{BB9BB0E7-798C-421B-84CA-BC0661B906E0}"/>
  </w:font>
  <w:font w:name="Courier New">
    <w:charset w:val="00"/>
    <w:family w:val="auto"/>
    <w:pitch w:val="default"/>
  </w:font>
  <w:font w:name="Hind">
    <w:charset w:val="00"/>
    <w:family w:val="auto"/>
    <w:pitch w:val="default"/>
    <w:sig w:usb0="00000000" w:usb1="00000000" w:usb2="00000000" w:usb3="00000000" w:csb0="00000001" w:csb1="00000000"/>
    <w:embedRegular r:id="rId3" w:fontKey="{09FD355F-D53F-442C-9CF4-9F351ABC23B8}"/>
    <w:embedBold r:id="rId4" w:fontKey="{9BAE2549-C711-472F-8E9A-E805C7778F2A}"/>
  </w:font>
  <w:font w:name="Hind Medium">
    <w:charset w:val="00"/>
    <w:family w:val="auto"/>
    <w:pitch w:val="default"/>
    <w:sig w:usb0="00000000" w:usb1="00000000" w:usb2="00000000" w:usb3="00000000" w:csb0="00000001" w:csb1="00000000"/>
    <w:embedRegular r:id="rId5" w:fontKey="{2A7E8AB1-F07A-4092-B03F-7AD07E2428F2}"/>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20" w:lineRule="atLeast"/>
    </w:pPr>
  </w:style>
  <w:style w:type="character" w:customStyle="1" w:styleId="separator-left">
    <w:name w:val="separator-left"/>
    <w:basedOn w:val="DefaultParagraphFont"/>
  </w:style>
  <w:style w:type="paragraph" w:customStyle="1" w:styleId="divdocumentdivsectionnth-child1">
    <w:name w:val="div_document_div_section_nth-child(1)"/>
    <w:basedOn w:val="Normal"/>
  </w:style>
  <w:style w:type="paragraph" w:customStyle="1" w:styleId="divdocumentdivparagraph">
    <w:name w:val="div_document_div_paragraph"/>
    <w:basedOn w:val="Normal"/>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nameboxspan">
    <w:name w:val="namebox_span"/>
    <w:basedOn w:val="Normal"/>
    <w:pPr>
      <w:pBdr>
        <w:bottom w:val="single" w:sz="40" w:space="0" w:color="000000"/>
      </w:pBdr>
      <w:shd w:val="clear" w:color="auto" w:fill="000000"/>
      <w:spacing w:line="1240" w:lineRule="atLeast"/>
      <w:jc w:val="center"/>
    </w:pPr>
    <w:rPr>
      <w:rFonts w:ascii="Alegreya Sans Medium" w:eastAsia="Alegreya Sans Medium" w:hAnsi="Alegreya Sans Medium" w:cs="Alegreya Sans Medium"/>
      <w:b w:val="0"/>
      <w:bCs w:val="0"/>
      <w:caps/>
      <w:color w:val="1CB684"/>
      <w:sz w:val="104"/>
      <w:szCs w:val="104"/>
      <w:shd w:val="clear" w:color="auto" w:fill="000000"/>
    </w:rPr>
  </w:style>
  <w:style w:type="paragraph" w:customStyle="1" w:styleId="separator-leftdivname">
    <w:name w:val="separator-left_div_name"/>
    <w:basedOn w:val="Normal"/>
    <w:pPr>
      <w:jc w:val="right"/>
    </w:p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separator-leftdivaddress">
    <w:name w:val="separator-left_div_address"/>
    <w:basedOn w:val="Normal"/>
    <w:pPr>
      <w:jc w:val="right"/>
    </w:pPr>
  </w:style>
  <w:style w:type="paragraph" w:customStyle="1" w:styleId="separator-leftdivaddressfield">
    <w:name w:val="separator-left_div_address_field"/>
    <w:basedOn w:val="Normal"/>
  </w:style>
  <w:style w:type="character" w:customStyle="1" w:styleId="separator-leftdivaddressfieldCharacter">
    <w:name w:val="separator-left_div_address_field Character"/>
    <w:basedOn w:val="DefaultParagraphFont"/>
  </w:style>
  <w:style w:type="paragraph" w:customStyle="1" w:styleId="separator-leftParagraph">
    <w:name w:val="separator-left Paragraph"/>
    <w:basedOn w:val="Normal"/>
    <w:pPr>
      <w:pBdr>
        <w:right w:val="none" w:sz="0" w:space="5" w:color="auto"/>
      </w:pBdr>
      <w:jc w:val="right"/>
    </w:pPr>
  </w:style>
  <w:style w:type="character" w:customStyle="1" w:styleId="separator-main">
    <w:name w:val="separator-main"/>
    <w:basedOn w:val="DefaultParagraphFont"/>
  </w:style>
  <w:style w:type="paragraph" w:customStyle="1" w:styleId="divheading">
    <w:name w:val="div_heading"/>
    <w:basedOn w:val="div"/>
    <w:rPr>
      <w:b/>
      <w:bCs/>
    </w:rPr>
  </w:style>
  <w:style w:type="paragraph" w:customStyle="1" w:styleId="divdocumentdivsectiontitle">
    <w:name w:val="div_document_div_sectiontitle"/>
    <w:basedOn w:val="Normal"/>
    <w:pPr>
      <w:spacing w:line="380" w:lineRule="atLeast"/>
    </w:pPr>
    <w:rPr>
      <w:rFonts w:ascii="Hind Medium" w:eastAsia="Hind Medium" w:hAnsi="Hind Medium" w:cs="Hind Medium"/>
      <w:b w:val="0"/>
      <w:bCs w:val="0"/>
      <w:caps/>
      <w:sz w:val="28"/>
      <w:szCs w:val="28"/>
    </w:rPr>
  </w:style>
  <w:style w:type="paragraph" w:customStyle="1" w:styleId="divdocumentsinglecolumn">
    <w:name w:val="div_document_singlecolumn"/>
    <w:basedOn w:val="Normal"/>
    <w:pPr>
      <w:spacing w:line="320" w:lineRule="atLeast"/>
    </w:pPr>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section">
    <w:name w:val="div_document_section"/>
    <w:basedOn w:val="Normal"/>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rFonts w:ascii="Alegreya Sans Medium" w:eastAsia="Alegreya Sans Medium" w:hAnsi="Alegreya Sans Medium" w:cs="Alegreya Sans Medium"/>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style>
  <w:style w:type="character" w:customStyle="1" w:styleId="spandegree">
    <w:name w:val="span_degree"/>
    <w:basedOn w:val="span"/>
    <w:rPr>
      <w:rFonts w:ascii="Alegreya Sans Medium" w:eastAsia="Alegreya Sans Medium" w:hAnsi="Alegreya Sans Medium" w:cs="Alegreya Sans Medium"/>
    </w:rPr>
  </w:style>
  <w:style w:type="character" w:customStyle="1" w:styleId="spanprogramline">
    <w:name w:val="span_programline"/>
    <w:basedOn w:val="span"/>
    <w:rPr>
      <w:rFonts w:ascii="Alegreya Sans Medium" w:eastAsia="Alegreya Sans Medium" w:hAnsi="Alegreya Sans Medium" w:cs="Alegreya Sans Medium"/>
    </w:rPr>
  </w:style>
  <w:style w:type="table" w:customStyle="1" w:styleId="divdocumentparent-container">
    <w:name w:val="div_document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6341c7c3-d295-47a5-accd-405010069756</vt:lpwstr>
  </property>
  <property fmtid="{D5CDD505-2E9C-101B-9397-08002B2CF9AE}" pid="3" name="x1ye=0">
    <vt:lpwstr>OGUAAB+LCAAAAAAABAAUm0WS5EAQBB+kg5iOYmbWTcyMrdfv7HWo1VWZEe5mPaRA8hhL4SxBQgwtchCDcTTJ4iiBYwSBMg86NFQBuyWdNdfuYAtNynedGjKu3UyLsZ+BYlCswQw2wm2ydHkbnVcauyxglhgDIYm0Swc7PP7DBWB5LuCBBDGVFS9QN47Rx7SNZLnaCgq9suEtuJ6KA5baNDWxEXIsJgEnQGrVEFI3cRvU3/kmRWeaWwgqq/jUt07</vt:lpwstr>
  </property>
  <property fmtid="{D5CDD505-2E9C-101B-9397-08002B2CF9AE}" pid="4" name="x1ye=1">
    <vt:lpwstr>TXkDsigPjd49gASmBmy9SLRo7pqAxw0nDi2Gr6vNEsYieRFkdTV6I1hF65nwG1STIXC7lsEiUerOismB+YeJv14AiLMf3JyKamIUJtPMMFc9xL88BUXTUB5TjRvOTQIpOvi2cYEgHSXq7Fw2WYzPzoLteBveQWqucj9spuWqqmhg+kWrxPOZGR7SLswvC6pIyUswj/Q4WeJw+atC/OQxqdXQgRYa6qFHP/Kd/68U68NKWPAOTQFXJIbnuhCwU01</vt:lpwstr>
  </property>
  <property fmtid="{D5CDD505-2E9C-101B-9397-08002B2CF9AE}" pid="5" name="x1ye=10">
    <vt:lpwstr>I/0yMkaBePpMS2zycTAxRpFJ8SUoHTEh0L7q+e+T7L0p8jx8Ql1OUG8aEsMO6HpB+TDisETv7lbTRQ5m3cENujPZbvBHo5ZBYF7HX3RZ86uadT2gkC149tBqudEXxZ2SORCK/19/PByIOk+7z9p7wm2GRQ0pMlCIUyiuAeKnBM/3ew+dIgSMFTCP+xj971sRqPCsTO1TG7Rq5FX1k+otQqzmj1AdqZif38jHdO5d96HRJrQMbpItzJthOPYLA3A</vt:lpwstr>
  </property>
  <property fmtid="{D5CDD505-2E9C-101B-9397-08002B2CF9AE}" pid="6" name="x1ye=100">
    <vt:lpwstr>CiB755ARYPfJZ1mf/m70Ju6wWfswgCmsrx9g4L8AUFDabdHLUIBlBzRZeFruED2b+R48HuEvgT2MfhBE6ZuZ4/DLqfdW2CKNXzfnPmR7GBhb7mkNfgSh5Cisp9s3sZDtpUs8FBBnbtmZxo8c/ubMx43jSo2HXE0YydwooTiXQ28pFWdOLEKh9o7YDDFZMPIU6VVqOuPPh3BlJEVX5DQcEIZLBlA69BYwuBYb+TuIAdakxB3sYTTSXkr7LlVx7ka</vt:lpwstr>
  </property>
  <property fmtid="{D5CDD505-2E9C-101B-9397-08002B2CF9AE}" pid="7" name="x1ye=101">
    <vt:lpwstr>C11Tma+5uUicauyy4JeBp6yrFmyrOPEO2J5MP07wDSnh0cUFi556E2rPoM/nS8T0SRDqSyyLDhqHsvtfayLi8daiy1amU557OiZv8+iZ24N84iqV9moEZxCnrmwtSG3TcRGluS6pr4eELP0H5+EvHr8DDWaT6xRORmV8/nfrYHmoDM9ygvHlQLtK6w2N+A6vzUmvcL+v7+gSlHDGh6gnGfEwfZnLIMgtxiF6i8O4VigpZTWLKPCbTQz8XWDX1zz</vt:lpwstr>
  </property>
  <property fmtid="{D5CDD505-2E9C-101B-9397-08002B2CF9AE}" pid="8" name="x1ye=102">
    <vt:lpwstr>p67dcx0njB9bBS/DZbRtlRIgKrB9rXtVeMUgZmBK9+Kchx11HKSBQwZrwG8wWyreqRhKHZMDeH7K+HRZ2k19iXhGJsUi8Qku7aHGehhgj2/Eb69JUslZ3Tz4ws85hH+Z6ipl5a4qrLfrPm+4bLswYhCG5bu5DW/bCRXU7UC21L3TSf//79B8HOI6c4ZQAA</vt:lpwstr>
  </property>
  <property fmtid="{D5CDD505-2E9C-101B-9397-08002B2CF9AE}" pid="9" name="x1ye=11">
    <vt:lpwstr>5VxYiJYgnl3Nu33izuw6KOSV0icLNUWGnDgnB144NpotMQrHlXqwDnfBJZXhhUJg1XkDXkpVifk5/RzAzJ8zJMctacKoS5gQiYoI4u2NeK39zPIE547OrILDvn08NSr4wjIMw5xEy6KAtzUFqSPuvk7TO6BV3hyiaRAJ+tGvZihjF8z/ih/MUrriMxM+8taPv7BHYMrVTmPsY2MkPRMNymNi/OxDD0r7Fn61I+aNyYDhRxpI66bGZvt2qu2dNRt</vt:lpwstr>
  </property>
  <property fmtid="{D5CDD505-2E9C-101B-9397-08002B2CF9AE}" pid="10" name="x1ye=12">
    <vt:lpwstr>tMpidhNPjYs2u+zwZqtCbTW3htAjSgLtsvy84hv8eTDA+qsLxwHICl3vzJmZYwK6IaLklF21V7tjg/CKZXHPsQ4IOsiyuaLE72kjZAO4+y2vjtWww3WCexl+TbwQLfzhfwKsvccivgDEgZRymbzLWDhb6ai4s8ocHc+Inq2wOSgpv7/UGt+9PEMW5LmnzOQfoF7dryewDfsKcFy2QYcF7hlu8E3N4G2sYc7mlQFH4tKEe8N3W0YabDlYQLQZbJa</vt:lpwstr>
  </property>
  <property fmtid="{D5CDD505-2E9C-101B-9397-08002B2CF9AE}" pid="11" name="x1ye=13">
    <vt:lpwstr>5uL9PP5m9W+tMr1R9M5lfIRWLQK8lnuMQF/8liqqct9u3quuG7+M+kc7sgG0TvusDbqROf/VOT8tY2863By3g9VXQL8qcBB12/MKmT3Je/+tdVaSFmAzVUXcDoZFIA5p/Mr1NaoklyFTwNNpBzLNWxJHWkVt96GmyuN9ZlilYxqViO9XjLxQI6ZKVIqvw819aFlGQudNpuHuEEZZynJlJ2Co1etuptLHeNeOqIogB01x1mZgPuvQmw5lLZRat0S</vt:lpwstr>
  </property>
  <property fmtid="{D5CDD505-2E9C-101B-9397-08002B2CF9AE}" pid="12" name="x1ye=14">
    <vt:lpwstr>Hj3cTceBvARBK+y9yrsrQoCY1oYgis3BE2i118kSIXAX87ie71eX8dRjCyevVwWll8mP6wY/otHH8KFeqWOjhZUrBOEEJT8hCYvirhGF5RRpSJTQdFvz+MKsrld+39eJZeoylGOsuiRGVolklgOptC+YAlajR+Rmp15cKfNVS49Mup+vuRAK18K5VdjVyy+7X8UWRM7GRFnEbS3tB6Fax0/DxHcwVJVPZDv3G/KNaykaPkpj27kZ/o/Nn039xZT</vt:lpwstr>
  </property>
  <property fmtid="{D5CDD505-2E9C-101B-9397-08002B2CF9AE}" pid="13" name="x1ye=15">
    <vt:lpwstr>cv0RGFwGf0cPWLtMMMVkpK1g9u6aMsP3TMU/jVHK74EQ/oaNIi+mpPdvHRNb3Rgqs0smC5JJVnnhGAE1vm5BNJU9uK3mmPvqgGbD8MwR2VfKaZa9KlPMa8Ev3LeM6Zs4iVn+IPD15XkTJPXeTj5Hn3AWoqBn2TEyD9+Z2jkyC7c392SWjULFn6kNsDHThiWBt4AUfJahHsc5SSMFqxaQVBznwMtsGrYR6xNZF/LGKW1TPmsUWmoSucNvWDznrbx</vt:lpwstr>
  </property>
  <property fmtid="{D5CDD505-2E9C-101B-9397-08002B2CF9AE}" pid="14" name="x1ye=16">
    <vt:lpwstr>xbkTjlbD08+Pw7B/YT7ckWaOf1+MMbucqwefrNEN2SVa42GPY4Z+tWCc2AQmDj+XB1LR3NjgBqzxOtlm2FO1CVxZI6anLYOxFnQT6BEUqhixqhNu1xG7FxbKE4gXwjMRjUIYb9XvSzZiVxpSU8ZcrsJHFboTNsM/oVaFUXC7+8OWOnxI25bEFIqPqruMP/d2lQ1iRZX3e2Glams7l7HrYcqh8iIWoxDNmVdop7f1HhsJaLnHzEGq2fCw0bV+hD9</vt:lpwstr>
  </property>
  <property fmtid="{D5CDD505-2E9C-101B-9397-08002B2CF9AE}" pid="15" name="x1ye=17">
    <vt:lpwstr>5En3x18Y/4zxqxf6bhnJ0jYbQfWBKp8b9SZL7kKI4t0XDM6bwY89czoNfclJIQSVYMQgXmD8/eHlarw9sAkEJvvlbINT/aFXbKwMT8Siith/6m/K7jqFd++zughS1zAbeeE2e3vtZOLzagAONUWEH/HqyPuLEKk6YuwAvNcnjLyPJPwr/ARoselTEPDnVTH8kqVZbhIco9gWxqXQfA/40ulG67vhsDb5W5ODHr5gvfTDrOxmk5onqYFftmX9rCD</vt:lpwstr>
  </property>
  <property fmtid="{D5CDD505-2E9C-101B-9397-08002B2CF9AE}" pid="16" name="x1ye=18">
    <vt:lpwstr>l7lsX+TkBdDzutlfuio0tS5mekfdNT0napiOq7EmSRq5pRntUbfnDMbFDPVDuBU5L8OxtrYrg7N+y0kwEL1kaMLtgC2oA6DulNC3yxgP72vvGEPp9guVwXz716/E/U9+w+Mz2QWDfaYWkxZeZ5IZIPfWgKkjLHcs6f/cvG7QuhjI6ExAP9M/cekF8Gq5X4xi2aLf9Oml09dIp9XW+LfRIpT8/9+NgW8+1CcricGRFgEWaZsCWTPzpLdx6usLs+n</vt:lpwstr>
  </property>
  <property fmtid="{D5CDD505-2E9C-101B-9397-08002B2CF9AE}" pid="17" name="x1ye=19">
    <vt:lpwstr>z/DLiXTVqtz+2W96ixf+voaSstBVmQkvoXjnWw6kNKy9jeAs2rcP5dZo5J9mEDvTsiC/86T90+XwahpvSz+yCcU2b05n2SsG3ES0dJfvobe0UR8ONXiQxC+8PJXJZHhsGKYsXYwzTI6+Lgs43fSq700KppAhmnmnMfmqLSlO9QdiUH9833v/v4e1/mdrRiPv8pRKK+Ybmf2EsVLAH5UQIdi+X7uZrQMQ4knMFDuoiGra7RxMRBjoEKTVZ1bcF0I</vt:lpwstr>
  </property>
  <property fmtid="{D5CDD505-2E9C-101B-9397-08002B2CF9AE}" pid="18" name="x1ye=2">
    <vt:lpwstr>3Du5kO3t8v+pI8K39X1W3YML7ti38AhR+BENwtGQdtR2FzAUAlkjizXIG/rCymZAZxEc/o4RPAJB9AhggtZPRFL98P2nuDMs2Kj2gQsn3ClwRrM+TnjDhJpa7t8DQpogUatSsrJm5asS2Fhnq0eZsqgXd48Grz7/eeAgP12OndVQ96ienaRQfkP4ig0o4eXytuBFrL16xX2b0VjpZZDN2X+2G7CQ+4ZHdmydZ20nLglNGILhwzrKsYSP36IGWWg</vt:lpwstr>
  </property>
  <property fmtid="{D5CDD505-2E9C-101B-9397-08002B2CF9AE}" pid="19" name="x1ye=20">
    <vt:lpwstr>n44PwvWvH61kCDikdy+F0vWD2+5xSx32vM0ys9EoDjhCUjGb/sJ3vimDbZBRH2RU0ln1yunfh/2NgKwIKk4YCWyayXPjQQ8NyghFlJhbM7plf+RBMOjRaCeW7NY8sgeIqdJCyG/mxDphJ3dBl9d0/ydiU//jmpjcVGu0WaQB6lsd/symMgj0wmAxorjteX7JxGWt5UTe0nfd+VUdGNiD3WaKw1vQxpVHoN/KqYikJmK6vSDMXmukKhCBko/nTVT</vt:lpwstr>
  </property>
  <property fmtid="{D5CDD505-2E9C-101B-9397-08002B2CF9AE}" pid="20" name="x1ye=21">
    <vt:lpwstr>g7xEh/riHJwLmo/O4sRER9hr6egnxKnx+mQv2yGaH7thRpPMgqxgzhoK1zsy64D0LxkK8/Po444gd1K0+i1oHTBT7jmgEMnrsdu5Tpduk+rSWylTJx207NxiEbybYK8unXEdjTOFoXllSRRPybnEHJ5E9Jda19IgNQDNv+lsIRE7ecElAQlyAFUWbaYMai0kbrnbMVff3M+3f3f6u9fVql3MgNitWvwSN5qzQ0xj7XjsmE2kKM8tYGipcF0Y8O9</vt:lpwstr>
  </property>
  <property fmtid="{D5CDD505-2E9C-101B-9397-08002B2CF9AE}" pid="21" name="x1ye=22">
    <vt:lpwstr>YkO+Vplby/gxcVoV8/DlGWEuCQdSmdtaik680AI5ljULvt0ENNiIeBmgVkIvi46cdXIEMOIQR92zY7SHKjr9cYqvRdcxa0gV8KRJmohzzuy76C7nwdr8DPc8W0U5v/chfyMwQp/1J2JDW085qctq+XGCGy0/00Dklpmwm/1SG7V/+wMDEJRuNNu7l/03AbcqoOUqcjnsE5KQceIx1ap38cf4C+aVteYVW0ZhAYWK55xJBGyDtXqD6n05UVwkqtS</vt:lpwstr>
  </property>
  <property fmtid="{D5CDD505-2E9C-101B-9397-08002B2CF9AE}" pid="22" name="x1ye=23">
    <vt:lpwstr>dlZcB55IqH79+gi7sLEQH7b9ZwpM2SK9P3cuYP3CKBwjojwP61tZ0gXQ3pFuLZgRtgyAtxKaiLhETGak+hE7cRbSSvAcx3bvEBTSbFQZUeuWsON/crCoo4Q/OHdMROrSQkrtrrfIplRC3wPuH0mcXVn6eESS31FeGIUy6qemTWMjPCDLunP0EDkr/8dJ0AjKo9W/d6m3AxriKl4XViUy9A5rfeIqVwoKcBWbE5SkfRt3kWVcaStOHKgzDZp1iJ+</vt:lpwstr>
  </property>
  <property fmtid="{D5CDD505-2E9C-101B-9397-08002B2CF9AE}" pid="23" name="x1ye=24">
    <vt:lpwstr>yIR3ucrxvW0/nvsrhjayAz0kWz4dKfcbvrL2GtffQmnYylFNBkoYMv62rwhqp4ohrjDIu5bqk3vu/5AqBGukX+W5pUwW0bvZc8sR2L4aJ9PFkH4Zp0rGUkmSmTmJfnEe94fUvxKiRBuNcSJp5F/y953KwsuItkMd3ZdgGgzDAFPfPq3Q8JoLo4rbuQCT6IQ/MWowH6hrqtd95WAMzsekp7bx4E+IXeDN7UqIMRaX0rlfIqHNR6NNC5CXJsmY8Ne</vt:lpwstr>
  </property>
  <property fmtid="{D5CDD505-2E9C-101B-9397-08002B2CF9AE}" pid="24" name="x1ye=25">
    <vt:lpwstr>QH0KnpIPJig8yTS/vHAHByI9n9h6XVT/pPKMbTBPn9EAL27I6r5OoWJ78MYpSRh7Wm2V4pJN2xsDyrJGzjCRG29/pSZoc84gM01PLpUwr4khcgapOwdMxKKpnycopYOSFpfw4RQCg1deaRfm91OgsbCB9NYpxWH+RR6Z4ZXYoYQDn9qEbjGpr8TFuMxGDa48obsrceP+lM9qdLcweonhJQlA22684DYmcgF8/dL5TnPSSfDsHWhUO3SptWe1RMn</vt:lpwstr>
  </property>
  <property fmtid="{D5CDD505-2E9C-101B-9397-08002B2CF9AE}" pid="25" name="x1ye=26">
    <vt:lpwstr>V3XA9wC0CJydomi01rUORvP8kHgSxvJj6XidBdwNSimNfU3NX4KbC9+JaW+jJ8aOXhN9WerbW/eR/VKlLx7o9KhG6wxF70z1RnqYJWAHtdqDYn1Ctax+dlzbyWV56W2ufHn/EPhAKUtgDJy1ubpu3Emcyby4cCLvXR1h+v2qUl03MbKkbzGd5ouuzb/JMHcVZFCYe7+gC8Haw8y4o4wtizVDDoygQ/ZebwHAJyRnD3drZj3HkSc6iq4cLepawf7</vt:lpwstr>
  </property>
  <property fmtid="{D5CDD505-2E9C-101B-9397-08002B2CF9AE}" pid="26" name="x1ye=27">
    <vt:lpwstr>9W33WDoX6AH+tdmrdCRdQl59an4Em7Mv3I5vQpN/Wrmf2qXA8zu3EeOOm/Zb7osEQecUu78RyWgF+0cIAo48kUqNBRplfC4fLN1iLHcpMp3JS2oTrq128W3m2ZIMwk9oZRgnOuv5TjyJ/oHdLy+ROJl/Pc+EblQX2tPPx8l0hoxF1D29xW5DijXxbp+8UmKPw7qcRvwsaYjkhF9/J38mOXbS42yPInZzFbuhAVx/xo59OTZBwnFJHCvCiaU9SW1</vt:lpwstr>
  </property>
  <property fmtid="{D5CDD505-2E9C-101B-9397-08002B2CF9AE}" pid="27" name="x1ye=28">
    <vt:lpwstr>kz+EmveQgbckNqJ1kacQDimNlYDSfs473Xd++Tb5bzWn5JM9f5PTi31tc/Iw1nRgxk3+2OleOR/BHmRPgwwx/CYm4hE/b5WFe/RJcxa0OBH1KvmPrauFfAxsjYg2EMpb2VNFBu/IVXZMn8B65uaofhGKSlFENZ6WSGaxNJwv5S4siKIV2bjbyzB2FmC9ACy+bN0KAHeH985W0rsqptAhLm5R4AGvs8/W+HtXGVLzeSN70DCCnaAyNt+VPPtZIz4</vt:lpwstr>
  </property>
  <property fmtid="{D5CDD505-2E9C-101B-9397-08002B2CF9AE}" pid="28" name="x1ye=29">
    <vt:lpwstr>3V7LCZ5Oq3e6jzHicV5WwSh8eK2GySRQKOr4iPzASwdpEeQqZ2zBgtlCPYRZKYgAjc+zL2Sg9k8C/CE1Md9CrMvHYaiokg96zo6Pf33dMoFIAkWO71NwEnseT1VTj1YrwCHls4Z9yO+17RYBZ20S6COf5g+J0VOto6DpSKRWXLp0tXeaGXQ4jLbmVlanVc5IpoeEtFM/Z2nCjF1uxPiiZnzd7CL6xtjiOJrgW5mjogrhp3Khn2We6BlO4bLvqBE</vt:lpwstr>
  </property>
  <property fmtid="{D5CDD505-2E9C-101B-9397-08002B2CF9AE}" pid="29" name="x1ye=3">
    <vt:lpwstr>l+GSbdvqWy96dU3ezpgdz1rOZydQvimIqkySbNfZGFY+gok5xyohvIN46SwpAmvYfvpU+OBPI+DCIbtlieXJbFs4u7UhilQOXTEeOaRKGycLzq4i/j5bU/YiEfGTHJek3JsPooWbCCOWpDnhw/7jNthgbtCHkxTzInjT8fMffiobZ6NSUXqo4J2khLeVomGaHBhoEECyN0B+6CVsPARxlH4yZ4uaGP2ZnsZJPXXHLtj/QqTDsYKao0GTJfz/MUk</vt:lpwstr>
  </property>
  <property fmtid="{D5CDD505-2E9C-101B-9397-08002B2CF9AE}" pid="30" name="x1ye=30">
    <vt:lpwstr>2yqcm/SGF5V8y21CWNFTZtInyqqtw+ufCBplbwDXA/NXWhXYyNPBGXfZnwe2t64l2wtpErLYZdfJea3hRsUz/iUgYWQOdQClMKokt7Grs/TcLDP5+98lG1eWLgZYrvwaK3idw9gM0jJ7vA6RIQfN9jj12kc9MZ6equtFdTHHGlrCVt1nuc7hCCV2uvqBaaZuoguppvnLm9Gj0s4HlIwwMqK+AJBh3JTexAHldkE81nRzCQP+7Ci7D+W92wJQQgx</vt:lpwstr>
  </property>
  <property fmtid="{D5CDD505-2E9C-101B-9397-08002B2CF9AE}" pid="31" name="x1ye=31">
    <vt:lpwstr>X71C2yxKP514UG2l1PmIHcC49mu10RhlY33PFYGrFvRlNQBeZbo1DbXxvc7iSQvkkU9AhqfGCo1k3w5YSQf2kdNFs1hwE45pB2+c2qFnE2CjFQwR8MtudnsWxjXgye1Cos35Vrk2yJKzVn4O3F2iZPJSijPKGoJE58QqpQwXrshQm78Kl18vnXnpm36xSybEWzKmgRuPhBxnGFmNJJS+uHcibiT/KcCzKe5m1VMjDY0I31VTyxew0fwoByGX/wj</vt:lpwstr>
  </property>
  <property fmtid="{D5CDD505-2E9C-101B-9397-08002B2CF9AE}" pid="32" name="x1ye=32">
    <vt:lpwstr>PnV/HemUIvBPW1a8TNUXcihHH6sN6QscNkYR9sp1SDQSmh6WO7k/YmEu9Uh9DqLTKmU9ZwL6nD7RsPyL7atO2kxlKvts7LdK37CSpT/TtnKRzP5Wda7qCnkbDo8LJrx4JlMMOPzQ+jMgQVq38DTmbe3OfQ/EYgBIOWTJvkrRO0pd/C++Aio+9KRuY/T4M0+RPrpCUzTEG/rKFm5qh0pa1zudKS5ayjWapU73+75gk39f0nXEpM5EC3Tk+FbKtFa</vt:lpwstr>
  </property>
  <property fmtid="{D5CDD505-2E9C-101B-9397-08002B2CF9AE}" pid="33" name="x1ye=33">
    <vt:lpwstr>MdsTFbph/L0/qYxyuaOAcApO7XLvARdVmTCvlf2Rb/BUXeQuTTSLD7SZINqDyUPPdz1aYAFvSgr/Z5QY/Iqo0HYFCw4cdUomSXBqYoYE5IS9tGsOjlLT99Y3nyqi13fnQ83TEU/iU1KTBYTC5ZkauFppHMnY2I/+EAMis++BepAJG6C5L84e/775vYdkpjQjJIsMMqpx7Jl3+oUpiH542gvn3ta9Hv720MsOoIYj0wqaTzzICKqXX79iqYmUzpA</vt:lpwstr>
  </property>
  <property fmtid="{D5CDD505-2E9C-101B-9397-08002B2CF9AE}" pid="34" name="x1ye=34">
    <vt:lpwstr>Bg5ib75uiMn1MrgLsPQiiuP0HoiDK8W/0avlwp/r2sLDVAAuzugLVbRRXCIZhBL9hyuYwMja25l+jpSNs6IWKz01RpBh5Rj8x6nYc/xcn0+jt/MJD5f88jJF4Fffs0uqHn/K2UtGPsQbLljEuX8benyLLyeUHcYbwoy3hcUVGs+J89DuzxiucmtLEfSN/pfBHwzfiT9t9rRtkOC4jyuGHcxD8y+zj/WMQZguDLO64mg81P3qSkJ7TV4NoYuW31M</vt:lpwstr>
  </property>
  <property fmtid="{D5CDD505-2E9C-101B-9397-08002B2CF9AE}" pid="35" name="x1ye=35">
    <vt:lpwstr>9633hXtCG3Dm10RFy/oN99Oh5a7MLhnSpqMEWaodXNfSBpcPheZZaN17t/q7+6Jb16yd89FH/zh4N94zFRjDD+6XYFBs1sbIG2I434cdtkYfBOri6q0pzE3J+e8krfqMtXIIPER6Kgu/kOA4KaZW/yrDWDE6Jt5/d7YAgNwlO3Pa2v6+vMofbWHQWy2j4HaHtecvPOH2NnbvuwFr1TPMuAEcJL2l77JZmdj0KtZbB4g8IjnaNsLudmH6K+LfuTM</vt:lpwstr>
  </property>
  <property fmtid="{D5CDD505-2E9C-101B-9397-08002B2CF9AE}" pid="36" name="x1ye=36">
    <vt:lpwstr>mVceBCXsN6HH4qQvh4T0zpEgoS3SOdxnertZElKwFT+b0AvmYNfZ7sP26rKnf6K/OzzkgwU4CeV0g7Wx1Tu0gkaI5sTbiZUfl7jtemJGKv9BGuuRaV43hSHN5rUo3SBu7wEZPpOPRUAlYiXfy0uA1avT/pjTAybBidL4V9PB7KLgeUXZminhdWopceLqOfmM2FOzTeadsooo3+4sLjr13eVvTMhtQKiJeGJhc2ZrYaLr/qsKTg4aU2wha30/shk</vt:lpwstr>
  </property>
  <property fmtid="{D5CDD505-2E9C-101B-9397-08002B2CF9AE}" pid="37" name="x1ye=37">
    <vt:lpwstr>pkdKZoS9mu61jvLTnQbka5YSd7mL7OI7YF/1rA3fP4v6ug4zEExA9oU55uChbIshPBvReRFO6s5akL9dzzt9zMGyeIGajSD97YqdJsM9heJy/yd4Wdev2ZNc9QmJ89EL70rjktQ7u8ptFN8CGnOqBKmRj6+7oBxS7FrECAYWeHwY40Z4Ot7mj2wkMv32K1D/iy/C5l0fIdCWbrQzCiyIKjo6R8mdkZ5BUFWqeTC0wJic3x8HOqs01D+pYswaxG0</vt:lpwstr>
  </property>
  <property fmtid="{D5CDD505-2E9C-101B-9397-08002B2CF9AE}" pid="38" name="x1ye=38">
    <vt:lpwstr>FNak+7pPzOVxGYrcrdid1xZDciblh1wRJAYiNXWxQs6cShMerDpzjLTdExjXruuGl/yL18DTL8aE8scg8/ZZw29w45E7W/lLp3toxtZwwMKoLhOUjJR4E7klv8IF/vW8rZ5lZlGwtz76wdswKSdI07wR0WR5qJ9d2A80PDX4supl3UpnSxfq0AYsvRtBIB22gH4g9MDC5ONTh70cUQSWPUP0rJEzRa7fCvMjALct3YUMx03LNy4HDb6nicelmm8</vt:lpwstr>
  </property>
  <property fmtid="{D5CDD505-2E9C-101B-9397-08002B2CF9AE}" pid="39" name="x1ye=39">
    <vt:lpwstr>WdyHVhkTI3vc+PP/VJzzV48/QlsvzSi1jPYa50j9BV1Ge6zHlEZZr7X8xc+7tzoCoxO9keLUksOhjfwv70nQA607ePW/ojb+4OrBQmjLAq7nyA2xBcx5Ez8AWy2f9PNd1jcAxyINQ3t69HLb5MP22lEIbTBdY0fQ7HMlY1//6zmrza6cDC2+YQ0mLoOGuLHxUDZO3QbMO4LX1UbTPcwVRjFCG9/0F9LPdHxl4AfqcTOy5svZ8TuIJOkdP5ApShH</vt:lpwstr>
  </property>
  <property fmtid="{D5CDD505-2E9C-101B-9397-08002B2CF9AE}" pid="40" name="x1ye=4">
    <vt:lpwstr>XIIBlbvs5FvXOyV/66Vm5q1uFkulpjtjAPe3TxJD0wF6BDEjQB60+VjktItBu2F/1VU99PnfEay2PeJhZBwWld6wxAChXw3+wDRKfBgBS+a8S8via9F5rjxfXfHA+3cr5fsNU0SFMgQBIxOvEkkG7rK+T08lY8fEEn5MzE4iKBDM8UF01loeesGZo2SDX1VAOSw914nVKDUw4kmN6yFONiR1SFGFXa7ZCOhS/oAEQZjJH/eR3qHS+DDvzVDch8H</vt:lpwstr>
  </property>
  <property fmtid="{D5CDD505-2E9C-101B-9397-08002B2CF9AE}" pid="41" name="x1ye=40">
    <vt:lpwstr>NLSgxSl7KGg8FXOECl74ewozxus/RIR1CKYNA2KVXU/497kMqmbgimiA2cAflZB/wRkBA7LvLdMH6D6ilIxl7Gah/M241aU0eg6zK/RXxryhHPGflzIkiUzcRgzbebuiamDdO63l9Cc4AiZmOnn6Wze0fJreehpCvOLccHZzG363Sq4fnE4em8E6LPuiRrGRKfbCJUkfGcsm8R2LyZmDQum1ZAP15iHBfuvsaqEvLRG/DTI6DhbqAIFhizD//Fb</vt:lpwstr>
  </property>
  <property fmtid="{D5CDD505-2E9C-101B-9397-08002B2CF9AE}" pid="42" name="x1ye=41">
    <vt:lpwstr>3wPyQahky1Llid1Sf112dy2am9YtRPWd8/lrR9Fg+kI3nuW96oOm0PcMbwMEDE/+qMLTU7MQUFDXOZB9/GBO5vRzr8O/PjUm/QYYArWYA1RAsX6KpgIpZ/CUCrqXhvAcMoefUdmKCwkPeYYgRM16k69UGu9GPhi+PgtoWXNGj15BYaUe3QPhlvNi4GEeQZ/wup1PJltTpVFUT5Hhq6ppozbJ2dQ9Xqum4v7HKtlXYgeEU9Jp9/uq/XVGtv+FOdh</vt:lpwstr>
  </property>
  <property fmtid="{D5CDD505-2E9C-101B-9397-08002B2CF9AE}" pid="43" name="x1ye=42">
    <vt:lpwstr>Y+9qRPmq/yz6m1Dm1eZSTz2aJp4uaW4HgYoiF5X4QrJflPeerX0Z9nsGbQ4TMaYkMYXOMv+8OGpeXN2v2rkVOf9eT1zQ9QHKhimak2yrfx3vSS44aYkovONjZEAFeQo53gq828GUSiJnOa3c1OFME+kB/UFiTWt5Fm/fFzT7ranZvWcrBJsrd52vs01NPpbJO4Esi9GsPWt98/RHJZsFKDEYY9fXUfX2bSDjbVFMfxvFZ6jgVsyep8a/FoUrPjk</vt:lpwstr>
  </property>
  <property fmtid="{D5CDD505-2E9C-101B-9397-08002B2CF9AE}" pid="44" name="x1ye=43">
    <vt:lpwstr>LaqI06wd4SK8EWIp+rVoFHG4F2OssP8Bjw2/S8F26Wl4yW8CIB8hRj/Db000X9kabXj6CLcw/1gZ0pO+eAV4Qvp2s5x/M5tLe8Hv4CfVo0CrXTio12nenIPOJnoRnUVkijHv5JPsxIxpfl3AxFk4wYEpTkPlAeVYvMRnq/eYgPF2NVsAnQdLQZX3Xg9SlBGz7koSAypYn97GN6Xa0GjJR+ulg2cUOYtzq8B690Ylq6tRk6rCpPmSNYm7UV9963P</vt:lpwstr>
  </property>
  <property fmtid="{D5CDD505-2E9C-101B-9397-08002B2CF9AE}" pid="45" name="x1ye=44">
    <vt:lpwstr>USipLG1BSJYbfzdV/81SbDJP/5ctEnZOA4cIPM8mFYKbDLXr8QHbv9Elaov2LmdY+NUwKAeL2tRA0rU6n/dP0INCWS93QTGgfsc/cZ5ZlI2/9wkQ1ICeRp0G7zrObAWSKBYf94e75fSr931pRe2+fxvku+XRbvgaiCDeVb/uj+q0w/V+Stuh2+O8c1Y8muGv+c88FkTCpbcdgsktSlIAoXq1WzQeN2PUBvK8SOhP4bFK3aUv30Mpq69jqOXhTcn</vt:lpwstr>
  </property>
  <property fmtid="{D5CDD505-2E9C-101B-9397-08002B2CF9AE}" pid="46" name="x1ye=45">
    <vt:lpwstr>VBP1L/eMxdVMARQ9S4GwdR1SoaZoIt8hnL8CuYFuViSpz3Gss1X2afCZNHbgHUzm2QR/dSs77Of0LjTa18h6FwguYO+BXGzBzg36BIAHxWQpgs2Ea2XwKhq/hW/ypu6WJYwlY3g9Y9TkGK6jJX4obOGtAX/XtqL0CAjdJNHk5O2x/II2JNi3Iw5TZRRgGKd/Useb4O/Gn3TTkL6mVH9AUFR6L8NOVxET3rMgQyQgS75Rv4rSNawewSBO0/Izpik</vt:lpwstr>
  </property>
  <property fmtid="{D5CDD505-2E9C-101B-9397-08002B2CF9AE}" pid="47" name="x1ye=46">
    <vt:lpwstr>41nmZNCD2izUQthuAfFGUC0jg63KRPi//rPiWK2W2UKusvZQU3pfoKMH/2ZXIi2pnZOe70Sb7fBA+VJMl8RI8A6EhNCfoaxtKCw97on/nggn6ut4et3QLGOTN9QmbHY3buPI7CMJRsXfl6C+D1p4LWhOWWQ0V53F+cSabns6bHfYhXLFdL/83Q6+8GyyWVrMtsBT16xkYa1TBTxYIaUYVIKQP+mDEk7RkCjioG1ADwSEpK88PH2X/aY8imh+Jco</vt:lpwstr>
  </property>
  <property fmtid="{D5CDD505-2E9C-101B-9397-08002B2CF9AE}" pid="48" name="x1ye=47">
    <vt:lpwstr>iBZPIMqsUbBCKkGD84vkeHn5Uh2VwLh99hMPLMYhXo0/5oOrMCSNwSQ+ziEViYc1OtMUDUXZndhvsawzkX4k0U0/XvEBPV04XCR2d9O5ICgzF1CQARBHB6g2sRkKJWgvz22gjfQHjtb2OqN+Q6crfAl74wiqw++lbDAcStW1tHKiGsQJ9B/tMRJ8GD6nffOPUMueUmgY8ezxyf859yyx9LVypkCRLF9B7e9Wxzf4hH+HRG/0y3eFIVyw6Rv174V</vt:lpwstr>
  </property>
  <property fmtid="{D5CDD505-2E9C-101B-9397-08002B2CF9AE}" pid="49" name="x1ye=48">
    <vt:lpwstr>ytd/3+wkfyyNN5j09DJWFbE5J2gM+seFagKOYQZdFAOmY8MPsk9/n/5SUcPR/Arzsw/v0MwI1mv+GCauX7+chnt7LPgJNT4hI+cprB74o7oKCbazAVCxXHNYbWwE8rwEcM1s/Dt+a57ppUGwvlEbM6rHv3NONk+B2HFOLYz9I7MgVaIjarclqAVdGow5/7Whpd3YByOFNn0TB+VJkNybpgtxk9eX0ItuItrgB8MFCLDPA/9qHeXz9lrmuNNXEfa</vt:lpwstr>
  </property>
  <property fmtid="{D5CDD505-2E9C-101B-9397-08002B2CF9AE}" pid="50" name="x1ye=49">
    <vt:lpwstr>wyRK0Fdgc2vO7EioyPTj+3J0M+1EMxVnZ7mHR0BRskHi5flonEIyht+e48Uu/y80NC63P6UBRF74eKvXFfgBiUfHfCUaN7nLIirZYzS9+roSeFvU75aZTya5cyGaBmSSsNLQZKg8twG2n1sgAWBJWskfEiVQxiBqcDeWNCsJLu0RDuPp2Gm+0Y+Ki0ApmpSsXpFzEt2lDx3i8K2KEQfLNQGVRekh+SZaEYNwiK4Ehu6eBMl+HZpg+/jOQF1GFDO</vt:lpwstr>
  </property>
  <property fmtid="{D5CDD505-2E9C-101B-9397-08002B2CF9AE}" pid="51" name="x1ye=5">
    <vt:lpwstr>5WxGoI2yhPK/TeYaOoKifT9IFOjyKu55KkA+jsW28XtSYkGyIPLASnOKdWwd7SH03CU2YeXXGn2Zcy8pUpjW/XjCQFhMlgqL9FH2BK1vrzynTGsk3TayUONI/iWVZJTj8GxYzMautUPp9jrU5okW3k+RwcFytHAp8H8/R2FFYDVI/qrFLLabrDTrib0AE/6GmAF+MQYKLiSCzOxpU0BP9b7n84zhib0k8xByaFu2vc8SYLJt/tquDl0BWfUJEWb</vt:lpwstr>
  </property>
  <property fmtid="{D5CDD505-2E9C-101B-9397-08002B2CF9AE}" pid="52" name="x1ye=50">
    <vt:lpwstr>xOQp0EFHFQDT8aO0DjOrCNongsptGWlBaUn9XlNrHlMeBCiCB/tDFFy+UmjUv6xz5ldWkHzNO5AVXrtsw5EDaCloQojC/RwKlns4Hi67oKPWprmrx9PVJRMvmLktrN1xznaWXNZlib3mfM1Hfa8s/FY//4Ki/NMvduA8dKTYkKoReu3kDQNjrBarQKP0q7RrqRoWHyYGaiZxDVIi/o+zODDrQmhWcW1wrXWRCfK1X6nmutU+Rpqp9bNQ6tL0JmV</vt:lpwstr>
  </property>
  <property fmtid="{D5CDD505-2E9C-101B-9397-08002B2CF9AE}" pid="53" name="x1ye=51">
    <vt:lpwstr>E4pZY3400PE+9Y4aMua9QrzdI7utK2ebvPyhVaZbchbJS4/5NeuWAPtKKZ7evoiKMi5EuE/x2DjH8UUmmqH0ksTZMEzbZBNJ6hXX/89QEDglPkM4eAGcrDCxq++XS4Adc4Qq1UxAesmBa0TT4oS2+AzmykqYq75S9zfrBfQWf7UAfVxhz2Od6oZ9xb8AcWElgtVKBL1yD8DcdjtfSR1NHEWVYLJ9bWDoEfUcLkFKELyDvqrVvPv0NTbS+tvcwHz</vt:lpwstr>
  </property>
  <property fmtid="{D5CDD505-2E9C-101B-9397-08002B2CF9AE}" pid="54" name="x1ye=52">
    <vt:lpwstr>HTyKPdMhpkuFyJNlRshELaPBx1MxmaZaTv4yViehozmkdmAkpEnTmOlKxf//Qdgearjf32tjeLnESKdMI9JmdwNlWFRL6FQeEgd8EDcEcJPEnvVHtgvIB21LSal3YLspGeAys+b7VmPErbFg5aH5J4+JfxOdG9ZY78ZHufgmFdH3FabTevkRTTS4E96/uMtm/Um63zFPaDCtbvf//yhujimX8QXQwhDBuzTzvXo1vZt2Luk4DoZWt3It3bKnVDm</vt:lpwstr>
  </property>
  <property fmtid="{D5CDD505-2E9C-101B-9397-08002B2CF9AE}" pid="55" name="x1ye=53">
    <vt:lpwstr>B7tR0w+rurnMpVbm3SwekcjPfutDwv2P+8T1CCAdYlAw3iOvBq1oaY7ePzptY9nAYFOjlGwSqsn9/w3ItEPiMjinspk+TDNF2vESRTVtuYwLi6WdTfLTlOzUJzQ2By7gkBygKDwKvUsQgPVJqIIwsEDyxCJB74xzi6NzbZ/M4ibKkUvF3zS33wpmcmpOcNk1uHQflB/oY4zoxp/ESSDYDZXaShDmBB0gRjtingXPS+nmnVulK6gz9EJUm/nKiZD</vt:lpwstr>
  </property>
  <property fmtid="{D5CDD505-2E9C-101B-9397-08002B2CF9AE}" pid="56" name="x1ye=54">
    <vt:lpwstr>6PS1TDCxhoLB9Dv2YDzgcnkn5ldVabSAay82FnWiM9bJjN052UHlrX6CCTJZ3InNUx2xD7e/+190Z5MVaVwOiVP+7gp1NpykSsrEjEDCmutRDtTTnmjEqp2i8Cc8ekbW6uNBbJncER0l4ujWovPippKD0O/QODdtV0X02CaNoA1dwl2gL3I7SAQyFunUy5QA5aNy3D1RlNtPGvJvkOMJ+bG1JEznR1P/e/oJVb9/EsMoJwlGVll/+AahJeUX6sh</vt:lpwstr>
  </property>
  <property fmtid="{D5CDD505-2E9C-101B-9397-08002B2CF9AE}" pid="57" name="x1ye=55">
    <vt:lpwstr>JQGFVPAWa8Zuhai+Hds5wFtJD8BKCRBXuJXALWgd3FYrFhwewDEERbAwfvz2UT28XjoulbkaBjYCp1Ho9WJ/BgYhM89E4UPbJwb5FlpR7Nn0IO033hkiK8u5dfgW2RInykPUdHyyquMEdLW96/J7mHTDKyUvyciPVPwrEMuwb8mSgfVkCzzaTkpxr0X7meMzfF62+p7f17//oBoPmG/Px1Q/onZM/7RVpow9CiFObQNI/wpPvO4eaHvacQ65S+P</vt:lpwstr>
  </property>
  <property fmtid="{D5CDD505-2E9C-101B-9397-08002B2CF9AE}" pid="58" name="x1ye=56">
    <vt:lpwstr>BQlWWC28vuePzoHNs2kZb/76ufNqN33mrEzvewLorWZrvogytq4t28Lcix7dv+k7RjSRTBTZAYdx3l4GPamtlCOyPgfFDhzk/E9M/lA8gCgVaPxc1r91/QDaxn8mS7M1IS3f8AAd9N6zUx1EfsLFQHFlsPdvffdm8fcgw/2tqKmvRyEj0FCMr8oUx9FbB+Y2lDS7sPaMB8zeI9AzbosEIha/tXp5xsYle/IXGRL7LixpC3A4Ro2FFPNeaWrU8G0</vt:lpwstr>
  </property>
  <property fmtid="{D5CDD505-2E9C-101B-9397-08002B2CF9AE}" pid="59" name="x1ye=57">
    <vt:lpwstr>nAn4UdlWp336syxTnUDNiRlsXTbnW8OSVkz0G5MKZs5Re9T1NYEL2VpiRgAxFx1JCUtprpGteAxPv473B+KNw9GdQkX94lsvfOML+s7Z9eQLyvaCU1L54WKW5ISZIzO4lBVfTBpCpPnNPVrTjbe9vrtC8So01iVRIruVWPYq723mY2bnKPFCdeywpPIQRtKWq3hJPi8WS4MPRJQHmWZCZ4vY6D/z8yuqHCI1Ek5u2Wg/Xg6qQO8+DsPEvA3l+2C</vt:lpwstr>
  </property>
  <property fmtid="{D5CDD505-2E9C-101B-9397-08002B2CF9AE}" pid="60" name="x1ye=58">
    <vt:lpwstr>6EQaQ5oUvHNRh9n/Rp+lvsP+yIS0+LK5lt4ZkPHK+eijKtDTALQ8Ph7LK2sjneeCYjM1L+a/70G+sX7aEDvDBQF8CGSwEAEO2m6cTbBnyO7TyVDP9/WBV0V5qERaoqrYeD+aPJs5MqHPbDAbD5M9Kx6IGRyf37T7u3R8s82KL8fM5S0g9k2LQnJ/o56InZEr0+50nj3EuMHPddKknqvTZvWFU5+0CWZmtdxxwDCVDurnZ3crUUF1rHUYUAbl262</vt:lpwstr>
  </property>
  <property fmtid="{D5CDD505-2E9C-101B-9397-08002B2CF9AE}" pid="61" name="x1ye=59">
    <vt:lpwstr>tqg4DXMakDxtYnfIZSR1SjiWMhgzg7Qe/raWxJ6+R+/iDQbRZeN6vTPMHk1YQZRBWc/GBB5Ym/FsNN966/PI+tO4gzs+bFzoC8/uAzIpAJJVPaY09CbUVoR3rDRsgn6eUl8+ggvgdkk+2Xief2jCSAKyBOGyOaT4+ngVpWKJQZJfChhDBW1hUJ/pkQXbdJLtYFKDyiZvOUvyr6KIETqj06yQ1gyYZyP1Oh7LfWAqTJJUnoq2jxI69rw3bslRNUw</vt:lpwstr>
  </property>
  <property fmtid="{D5CDD505-2E9C-101B-9397-08002B2CF9AE}" pid="62" name="x1ye=6">
    <vt:lpwstr>qAA/xTDhjeLdoVZGwKQvOmo+LNe9gj2nhdjNsljRgzo3HzePt3dnzUz72U4q+I9VLEMJGuOKbK/Vwb57P7U+DZCOnmV91yEo+I3gHjsafo5tNNedPqa+i1yWTsgJDssFPIma5voiLGPRrhrVRxs6yUI79dV4XL+1PZ6y9FRSvQEzjt3tKQ0G2BMGOPK1IYo6DYpB+fbhdXZkLFCpSV30yNyyhrOOdfSDmQjFv5tdj+sRUek/GVY+M/trSHdOint</vt:lpwstr>
  </property>
  <property fmtid="{D5CDD505-2E9C-101B-9397-08002B2CF9AE}" pid="63" name="x1ye=60">
    <vt:lpwstr>1DMxtBgDLE4bs2MtC8aye9Kuo6hpkB5OkibsoDRZ0emNpJzJT38qgU8ZtRcz80/a6s1gh+RAIlRnwOSJEhym72ziAJuTGGxGaVLXZ1ic/ljfAR8EmxJEtTBL//58GFmnSYXEOo1BGLdVTaUms+uIjyL+RjZAW55Z//IsXwQP5NSbMLC0QCeeH94iO3GqjkAyPOu4zZE9JIARG9UfuM3c8X1Pzh7202kVtriqI54ktnE+5IuG50BS19ap0OQHfW6</vt:lpwstr>
  </property>
  <property fmtid="{D5CDD505-2E9C-101B-9397-08002B2CF9AE}" pid="64" name="x1ye=61">
    <vt:lpwstr>N3bplsMbaKdXi7U/NSu2zpZf9nob6tVzLj3xpIWB0xw25PjZ9M8IrNlioK8IgN1yGdfzbmbUQSeQo8GrMjbqILJ5fJ14/wD1yr3Um0553/qBp/4ujDviUlc5cYiNcwAtTB82S0HwoibtxgHew9vuBVooH68+QnC5m+YxeO+yBJRl0eO1kVejSuXYXPCwBP+sQuPKsIfeh/KQLrocvzHG6F/1so7GW9cikCw/UNc1TaMhuL+oFo4gJwR9DwhxdAj</vt:lpwstr>
  </property>
  <property fmtid="{D5CDD505-2E9C-101B-9397-08002B2CF9AE}" pid="65" name="x1ye=62">
    <vt:lpwstr>nb8Sai2ON7YD8z+s7erV2eedL3r3aCycrYBwB6b8/SxM0oGRz8Hv6BCMpfk0jN3f33+JuevbatUDf6S6datS7gfZdL70NiR6FU7ZEQIfSQGBpDxLsnS7CzCqIg/4FCo5HaO8qr5jSVBDB14aWQ1xVvFsrzxgYgtX10eB2EuCQRJ/55RI67GIMsDT08jZgLsSsZaaY1WzkODKA9sNhtKMzuLkZBwOOtOcgVgAKDtQy9no8BOuSFLtgoE3ti8PF5T</vt:lpwstr>
  </property>
  <property fmtid="{D5CDD505-2E9C-101B-9397-08002B2CF9AE}" pid="66" name="x1ye=63">
    <vt:lpwstr>77iqX54zyYLReaBZweTpUCNikElg+vbDsvQkbEUvX7zErDBTCcxq/RjcVpo/gxcRrSh4j14TDBAeXedvP666oeXRlPWbVLQh4rBBVyJEjt5uPqDjuw3JVKvCjE4e2F5j4Q962fXutnv7qQmD0F6/JkEMsjeTOufjRVOSL2PweTjWqHqX23I7DKoTd6UngRziel1kHLYyfiXTZq8RDAlnKoW/TZ/eLIFketIMigQkvCxihwyv+klIhdPYqqjhVit</vt:lpwstr>
  </property>
  <property fmtid="{D5CDD505-2E9C-101B-9397-08002B2CF9AE}" pid="67" name="x1ye=64">
    <vt:lpwstr>StC/XpPj4LLS8gfqW1BhLb1VQTK/9TSmX+tGLE4awN/uH2cobRCIYiGQ8R8H2u2DJznT153THTYa0SDig1j3CVIFfF6df97dMnIQBtl5rBJFBPOop2+Nefmey7wkJDrNZmNd3F7wnaFbn39WRpFPTTHstv/BPevKzhwXk1MWbHNnml2rkM6Regpr3gxCf9GZZZTZvwkLGU54GNKURQpEMrC+9Y2JEXyFJ1pasMRWYX8SNwhzGSpe7seKE/KViIB</vt:lpwstr>
  </property>
  <property fmtid="{D5CDD505-2E9C-101B-9397-08002B2CF9AE}" pid="68" name="x1ye=65">
    <vt:lpwstr>dufBzG8y/Px34iyBH3N+JZbFmL+8dx8wW3rycpgI6hTJ2TVOkP9TJYkBpsIcS6DMFpFzgDZZeOj3fyPy7cfy2zj38lDPI8boAs+q7E8rsu4keHHjIicj+BxuHYEAccCyfpP7Rs+uUVMbDf/Tg7WjZBkYMCRJm77UOBYj/p1rhn05vz87sS8ksw34YwinH3jv7pfYZuL+SONoZsPBJDu1cH9E/jP47W85y7jDWvXBg4Wt5r2uQ679mdQBG/gm3Jm</vt:lpwstr>
  </property>
  <property fmtid="{D5CDD505-2E9C-101B-9397-08002B2CF9AE}" pid="69" name="x1ye=66">
    <vt:lpwstr>jsn6k3bRfxC3r+xJcJzd7TDbr7SN3yB8TdViS+HWrIVzD3o4sCXkT0jzQa/jBftS8v3ccaSN5FvUH+r70Em0tAU9cl7rVL8syWwSUlntFwEzc/KdckdHClaBN2pB1W3KHVrJJQw0BKa1+t+yyLgGZo/2moDeZyQyBRIWb/ACQPoXX//avgLBJdhaIguCAGuA3+AA3uPsMdggRb/eetADjc212VAKtlNsRvKq122jAfjD9DXX/x3LvCH/wK6KOmn</vt:lpwstr>
  </property>
  <property fmtid="{D5CDD505-2E9C-101B-9397-08002B2CF9AE}" pid="70" name="x1ye=67">
    <vt:lpwstr>37u/FrC1+zNk0ZAle7IgPFkjGRMu9EpEXZw1dWvr2rba4L4lRn7k+D57xFFAK96Ox8LG5AcEUG3I4fK0puWYGCafnuB+yBtMJLTEyVJQyCamM5Ct2dEpBDc8AnZGMjuZRRQMiFxAoHszQIPVvc6ScCxxrO7PvExXWQCbH/P89QtkPAGc4HU2idl0Z83NHVlBGBFpPkehlwd9lvXv4sh3DIGZQkYyo9iT8qvE2YTs4c8aCg+Ctjeka2MojEj2pqC</vt:lpwstr>
  </property>
  <property fmtid="{D5CDD505-2E9C-101B-9397-08002B2CF9AE}" pid="71" name="x1ye=68">
    <vt:lpwstr>q2YSQumiic6pN7HWMNnYZvxcZeipeoqbQWjm60JOFopTOxe/ipQgbZoRC67uUtCLS2W6DccAxt3g+IegXlm2RZyRcyjpvz4xdpFT5J9OQA5pG1v8ze1lh7FV73bI1PmRGTs7ADHWCP2TfCFTxfEfUM1NEulHHgLmq3RvsAKStKTNHoHjOe/5hjcQnj+v/nlRsvlAlpTyPh0sJ3JyiwraChJni3ykr7E0hLCHljaQR/oDxbOuhtbaLRM5/fsXwJv</vt:lpwstr>
  </property>
  <property fmtid="{D5CDD505-2E9C-101B-9397-08002B2CF9AE}" pid="72" name="x1ye=69">
    <vt:lpwstr>RFYboiLwWNNM4l7fnniB7f1Jq4pmOM2OjBU9c1ZaopT6wfwLh/tViL1c+nilJkNpzjxfahIjJh3p8VMP5QAES9wDbUADsC9LhW1m/I0zoEpwC/E4cvy7FQd9bjy81x2v795LaGzx/Ca4s4aVI5BOXr5vywO9IdUmGLGfeyl868DZncpah3h8szo5V7gVpbAKzUJYDABwfFEFpngZ9TEbkbEgz2BaQzZEPf+Ss2DKPEq86fE6P0jjUz19JJTNvJL</vt:lpwstr>
  </property>
  <property fmtid="{D5CDD505-2E9C-101B-9397-08002B2CF9AE}" pid="73" name="x1ye=7">
    <vt:lpwstr>k479wePMjoIdQEdIBHS2amTLgWmlY+3PVFlUXQcoNyrDYEGI+yOfjzXymBLzqSyv1kzAfnUI1XaJosGkG/VR40D7+A+OGeTsO+6D5agPx+Zh/urxN6E+/Zohy84gxj7gTPE3fQqdmH6sDIjYRF57lWwCZB/h/4MDIC6bGuHv+lW+cUYCVLSRTIqT21bdGUKJY92R/QofVnITdazymuV6wfY+qpSpVMNS3an5kK01TKtvNcs/EqwMmZGkRvgr6aZ</vt:lpwstr>
  </property>
  <property fmtid="{D5CDD505-2E9C-101B-9397-08002B2CF9AE}" pid="74" name="x1ye=70">
    <vt:lpwstr>bLlFawSgZPHdv4V4VuWaQNc2mQdmv9iDZtIEp/HXtVsim3A1V9Wou78Y04Jv1z6qDKGJtfGqYXaB8ZI0RuU1Fntp2eq5BAJyRo9CejsFs4NELMuxVOmBHXBxm8s9yGw7q7N6LjZ0fMRjOucssUiZ84Rqb9U+IE90Y5791lS28obN/K4YxTAOKNP6iQYXmMT1SYzKDZfLS8zumgxyPAYRWGlIIu2fzUuTqw6WPrwICURJrLm+JPIorPSrPe6k9DJ</vt:lpwstr>
  </property>
  <property fmtid="{D5CDD505-2E9C-101B-9397-08002B2CF9AE}" pid="75" name="x1ye=71">
    <vt:lpwstr>MFrUAW3uLG1Tf3KgZNRJ7lH4ay3flAl6L7xRHR5pj4Q3rwejpZgd8v4lUNCVZ7zg5ZjTw4Ha+iEANez49LoCgpzc9JMZEMZPCUKiI7dLCUSsC3MVklfIrhgtAns6EQGXF1UcwZENJ7xQpm2v59bViVr8vUDTqY/7J9fWnZ5NZGyqgPa/PetAcEvFnzLtbtHZGULViusIr7vrkeXMGiXlOUtzYjpxlCtcnpowHN2Bk+2ASSUE7ukW/izbcyST0Sn</vt:lpwstr>
  </property>
  <property fmtid="{D5CDD505-2E9C-101B-9397-08002B2CF9AE}" pid="76" name="x1ye=72">
    <vt:lpwstr>2aeafP0n/a6Uax4bE/PaDUD6N4Xow5MUJy80wCe1Vb4gM8e+eZr60QTGwC8ebEaGkkwre1u7ZsDOdiJq8Js4RroWglz+4dsIhfFrkPoHzNbCqu/zelRZvSTDP5C1fy9A/IDV4eP1D9iz3Ohju0/j9YdrsmEQm2wGHHnLZ6SSo4rR0Wop+vk14j3e0iQtE2t1ooEKZGYE6CDZCiL84YeTdTRd+jLoqI18VwDalKertBvVVwSKwVBlfshqF2wcHfW</vt:lpwstr>
  </property>
  <property fmtid="{D5CDD505-2E9C-101B-9397-08002B2CF9AE}" pid="77" name="x1ye=73">
    <vt:lpwstr>cdzDNWXbmN/T1o3Pj6xElwsu/e7ujZiQp9t2Cpnpx5WfjZ8ybF1p62Ji2ywCJgKIMyThSAdvuiWS9KYWLRGC96agdWulIaGgXJ5t4yRn7kfk2JD6Brwzy4Ry1d8fP2+pNRinKBduz5rpJlkWUkDdGKsCkTZyc+BXYH3wtOTDckX9E+o37WypY86zQLihwUpqrcLLck7KBAP1KM0okn+MWSioEg4i/jTSbPUNexx+G/EY3S5ct2CwpZbxqux8gZZ</vt:lpwstr>
  </property>
  <property fmtid="{D5CDD505-2E9C-101B-9397-08002B2CF9AE}" pid="78" name="x1ye=74">
    <vt:lpwstr>X0TCyy0t5DlG5rLEnxTAPL4gynTTYFc89hwN3NDJLVtPkcFaIc5I/U9R6QRNMgQ2XrT9AN81dz/PSCp3Xv5aZpIJfG5eBmPodHlE6+xjgP3xdmWaiWnPxrRgskB+ASv/ZZRmu4wKietuet71A1BL/khov2AlDaxsLEFZ8ns+OCkA5d8E4w1SwtRakWSmoM/xiU193xzuxWz9/6nKn5vRuje98o0waWZRsnZhcoWx1NXFqmFUBDMK983Kd1JFyVF</vt:lpwstr>
  </property>
  <property fmtid="{D5CDD505-2E9C-101B-9397-08002B2CF9AE}" pid="79" name="x1ye=75">
    <vt:lpwstr>JWaqUEPBpvIGg7bO0fPcc8b/Fi+GivIBRfDLb0Z7Dl7my4oBn3Bb9l+VXWTIwektPOFZYXrYAOJLIQgZhEo5xSgGOG3Oj3hgj+fK6CnXAFdJuMFnib5Wb4Lv3M5hBDTsjwOdtt0b3LL9GICnM+BvQLwlU+UpWALWLLzbXzIS9Cc1E4Sbb/jejEfBy1+NcwUUcu5Z8edKQ8NXVF7dhunaiH8cM/vzSvaXoLu70ESe0RbDPxuf0BzTlJE8BZNqBLl</vt:lpwstr>
  </property>
  <property fmtid="{D5CDD505-2E9C-101B-9397-08002B2CF9AE}" pid="80" name="x1ye=76">
    <vt:lpwstr>EXvQc0NP91yMeMKogzUgGMo6HCTXZJ90bDDXQcoES5mMyaBgYz9irWmhicfNIZc7ior9UQ4eMQYBTUXnjt0QDTIGJwUyZ7JtXJhzdDWITufchFdcfRSXk26utMsTBxfGpFV8BI+rQmV3922WQqCJdqgRuwLm/g7ECHWYd96fnCLNRC7b1GLl47nVfX+uMIKbQ6f4DeZNHsZlRfRAUmv6koR3kFJ3LyhPe3dSFrJc+CDegDLnuygahRiX/TOqYJd</vt:lpwstr>
  </property>
  <property fmtid="{D5CDD505-2E9C-101B-9397-08002B2CF9AE}" pid="81" name="x1ye=77">
    <vt:lpwstr>z45ixj9uF9m5j+UNVd1fNs2UqNsb7CSL8EHUNJOerWrnLSZyq/VwfIoRxzfhYT+HMrS4rV3d9DPTn/GJEK3Z475w/AZu2qvzOvKWJ2E1YY3T7aiPlASWtZGmzMQJrlD2B5wWSQg3YRvDKkLG8aSMSH7OouC5MZ5I8DnltNqJeFn39ujewUfwls0lJX5C/fPnLXtvZwCj/EiJBMX1jmD1LlbdSoScC/IlXfdpN6Rx13jKpo3OyRIZAoDso2L3lW4</vt:lpwstr>
  </property>
  <property fmtid="{D5CDD505-2E9C-101B-9397-08002B2CF9AE}" pid="82" name="x1ye=78">
    <vt:lpwstr>ECmZMaDuD4J/lQ6EHyq5R76MhWbrhINSb9GnuRwTK0cpoT3ON6BtK/DmKQgZWA0trOe+SgLX+izSk4zATQJgeVKVuHe8QgHfuYngF6HWiaOcOfn9PmBbBYNdeCS6Hrgubw363cXbnE8sk3xwd03H058Ct0wshq9q8WeBibZ8euKhrgiw3Ol69agMwzCHHYU/yVMzBV4YltM9WKjXGsbmHbdiKNZb6qQSx2nzy2sd6rNXCDWLjuE/5iLiU+6M86n</vt:lpwstr>
  </property>
  <property fmtid="{D5CDD505-2E9C-101B-9397-08002B2CF9AE}" pid="83" name="x1ye=79">
    <vt:lpwstr>FqyUy+2wTixOmwSiL+rMD6qnLppr+MkjHbQxy4+G14xBr55EvC2ZO/sFfm8W4ITMhDJYuA0TTHVBEimFZXKwVP5pPw36b/1lF2BUpTuGBsENLrKdiOAccC24wI3Wl4XG3POm0Sps04Pl7Hia7QSXJDxgBVZDX502mn3kdG1wAi9rVDAW3WtNiCrvAnhyMsl2s9+fipm2q+i7dYclKDc+hnNS6pbVq+d+426RhG6ku/K+GCJiuyAIqkrMK1rhCRG</vt:lpwstr>
  </property>
  <property fmtid="{D5CDD505-2E9C-101B-9397-08002B2CF9AE}" pid="84" name="x1ye=8">
    <vt:lpwstr>n+NCWGqc5zKcCAS4eQmxz3wC2N4XKT1C7N94sgleW8Q3pcTYy52BC+Jv3TGLKQtKOAcj8iaNZmVf+o34TKQsJbzgpFSXdeUAQ3YmZGB9HG4PTxzNLzJP+GBPvQZMC15px8Eh3Jdzr+SFp+lv8tGPFwG78cfzaTZ1zMCG0aE8lwlKY4KSWWbUYar/XYRvz71qesF+OiIAqZKoXYvzE3OZLOVSzXcol/bCez+LcnJiYW1/1CmzlthMPsXeF7NoUBA</vt:lpwstr>
  </property>
  <property fmtid="{D5CDD505-2E9C-101B-9397-08002B2CF9AE}" pid="85" name="x1ye=80">
    <vt:lpwstr>vB2ZJcbKxhPDE7DhVfLM8Qqs6KLuwYYzhdEQjXwA/VK+3B8uaIBc+kb9Zn5SudHB77iJBy5jTdzCBJLIgqCVuE4XxJnX3ugorJOnbSTLS79C3oyLaMFHNj/I/hAFU+G75JpYsS15uahPPLjcoWlGU20itHZM8cpEO7t4+imGp+H94Od72DzQ/+LjvouuF4LhdMWg34z0YXl55brvNXLtyru3VCb+siHiJdZwhn/vU/NV0p8R1lNI1uu+VIWlDUh</vt:lpwstr>
  </property>
  <property fmtid="{D5CDD505-2E9C-101B-9397-08002B2CF9AE}" pid="86" name="x1ye=81">
    <vt:lpwstr>9vrKPrc+AhOs0V2W+24VkiuWuylK1tUCI3L+7OH7j85IezXpywfRxM1uFR/36Vah7+lPURnjMA/JqlEhN4eam9c/Mmzok7LVqKWr5ZWX2Nm/0W0BXILaQFKmWlmXpPsmrlVT+/H0+aMPNnIPE8033SSEEJMZc9LZ+q9xyJo+BH2uVl/q8KGjyQzr/hdEX/Jh5ENfG9mbFuI3UvlSK3qrxb7wWI9sBl8oh4tCsXpXpMIjLegzM0T2UbysAdCWRN4</vt:lpwstr>
  </property>
  <property fmtid="{D5CDD505-2E9C-101B-9397-08002B2CF9AE}" pid="87" name="x1ye=82">
    <vt:lpwstr>akQy3j4vLQKdPrQzchcYmLr0BUCqdwu49RKuhGn2BkX/FVNAhRWkuTmclT4Df6CJatPGrJIC7mBOn3LrmP0g6KTyPUQ/Cx2mNKUdCvSy38Q52M64ENT4vLmJauru9UN0itDqypaZYCyD4/v0FMVj8lbuKOAOmsaoEpq5F3zcK0PEG5P86Dzjfqbs36MY2VN4cLQlEa6xXOleH0bRgxw0kS/izxCQ3OVQFSnOKtIMMYjMzEihSEJnwtpQfLT/JTT</vt:lpwstr>
  </property>
  <property fmtid="{D5CDD505-2E9C-101B-9397-08002B2CF9AE}" pid="88" name="x1ye=83">
    <vt:lpwstr>J1DABRJTvRnQjjv24UebuG+CCtLPgqT1vBL3IFIpg7XoVkFyo/+dbEqhco6170B5ejHJNK2VObJzHROg7Lwywf9UFzZ7zj9n+6qDO6uuQfOMuvKdhl5yjptTfM1SJ3k54fCUZQ4NZbaUeMbepzG5CMUsxxo2WbjlAGORDma6cV6vnTk9fABOQVbvjW86Qf6TbuKT0X11YaRR3F+UK0imRo3I+MnnUz2zK/5AWrNBHYbbPpt/7KlTH/bD2zEzeUk</vt:lpwstr>
  </property>
  <property fmtid="{D5CDD505-2E9C-101B-9397-08002B2CF9AE}" pid="89" name="x1ye=84">
    <vt:lpwstr>FzbjrYx5C6fBR2hSvWBoCLHTmtceebA876hdhs1QCY1G7uu7LjhaGa+r1Jz9zBD/MT5OhhKJiW35NGK9hXrQ0Zip/q6f+65OthVu3yO1jktp3SLtzJuspKMVc0up4Ch2FEI/DSpPkaIlv5au7+/gYY5vcu2eFAk23PldQl28y5jfbKT1kUVOX62FtMLy0T3J1Leg+rKJvx5FW6YG/xoyStOpm33J4mseZe0i96PJfUUbE0gTtwkHtxw4Bnb7Qf2</vt:lpwstr>
  </property>
  <property fmtid="{D5CDD505-2E9C-101B-9397-08002B2CF9AE}" pid="90" name="x1ye=85">
    <vt:lpwstr>AfNtEPw8Mc7GPcRXOfImt9C3a8g0snAParQ28BmiNGLBSQDKFc+dkzXSY5yxsXWmcQkhpqP6YuqRE2hoqmKu8d82x+uVIGFzZ95cjPB0v3eR0rPDzmqgj/8op+N3+/dXulyW+A3OWTQyKuQgiQ0Jq7OEiyFStQhbZRPxJxIIbteU7lEdmlQ0R9eHZMqPZNTcGVp07Mkn2uWIXoPwWzYxCXAW4HMrhGO3BAtCtVEdRV5iEo2IFl3mV0sAGtHcEoj</vt:lpwstr>
  </property>
  <property fmtid="{D5CDD505-2E9C-101B-9397-08002B2CF9AE}" pid="91" name="x1ye=86">
    <vt:lpwstr>Zvw1JYlp4Fm6VxdiJyveglELZ5Om2MEYiJoJw9k4OWVHdGNEvzlHKxOSIofbfovVAYnjvrMn9uO13V7090sR+rbqImgT2FcybRPD6dPBIY+a4sAwK08aFvY+vPrvOc3zh6rXO++mRgFLvRtBkW3o2nShxDdqlxQaitoUcWZvZYsnymLPPsEhb840DtPawXVWthj/Oyh5f0rzlOZwVx2uyVKFbht04o1k/eAgyDLmQNHtPJib/X0isknvTd+I3bp</vt:lpwstr>
  </property>
  <property fmtid="{D5CDD505-2E9C-101B-9397-08002B2CF9AE}" pid="92" name="x1ye=87">
    <vt:lpwstr>GGFYh8ZpmjgPftHfSZEw8hYmKA2ee5GHgLp/b3eeu5Z3jn4jwZdskCW3G9QXQ1mTFj0hRmU8GI+AA8PClmzNo8UoyrAaoS3FIcMfCQZre+QBcV3ZixNwlYTAKw3VSyoOx6JNP7+n007RKhor+d5MhGjzmgvxE6q7FmZjvZKi+85Zx62uP4AvUqrns1GTwD2kk+XiBWII5JWBhIQNdKkNCSp/gVys2wtc5brnLtsvIPfnxTnHhZWtlPtvf29nqKC</vt:lpwstr>
  </property>
  <property fmtid="{D5CDD505-2E9C-101B-9397-08002B2CF9AE}" pid="93" name="x1ye=88">
    <vt:lpwstr>GksbbJnmNYpJxoC48HEOAgGcoFdkn6C2Xif+MDY51a1yNNTvarO7zPmXHK9nzL+fe3/5oVDxJ/AMyvgxl+2Nto1BsybWxAnSPsKz60gszGOi8oyJlPpgzjW3nwKguF5V+tfLOZQQTulQ4Y4EZnP1CqmcFhNSa/YjNzP1Lus+QGkSlZ6byI3jtSJX4t+22yfhjKX5eN6SBcAvdRtSVQ/MxgAfiSciUD5roo/krmabn38hMH3dTHGy5ZgHwHkFn2c</vt:lpwstr>
  </property>
  <property fmtid="{D5CDD505-2E9C-101B-9397-08002B2CF9AE}" pid="94" name="x1ye=89">
    <vt:lpwstr>ZF4y2rv0LGCXudhcx1Ubf+zV5gvk3JIFpLMKICKhyKlr8uwN5bfJb3ocYoH34j9nHUOGnDhjqycjY9P3JEyyYXwc6UOSlXadWXs6JMAMiLerzK01a+hhMleHOjKcuF8qmjjjpCC5WaEK5MR4d+yRyo6Bu+BbIgwtgaldC1b09aQ9ekW2pqbXJrOMsnVCpKrnoLuRtBKYz1/dXc7GbGk8Dj5bpF0hXSLu5Q3h7BDrZ/VGZjp0T56mHyWiDLAmj1Q</vt:lpwstr>
  </property>
  <property fmtid="{D5CDD505-2E9C-101B-9397-08002B2CF9AE}" pid="95" name="x1ye=9">
    <vt:lpwstr>E+i62EpE4Pd1leMiYvRXzql1jtnoYyR/+OjTxiQ+vHdvg7Q7+yTgUo1hFLD+mWDHrXXHC+X8nYLBA533Dtdtp7/AQ4BlBcaKCwHJ79PQe76+PCvkPEiifN983r37pbvT9X7Wvpc2OyM/lneREhMUTbA1aV4+HZnxYrWlPfUUvRqXPE1rShmF5jOoAhF9L/ZVoLAT06S+0sdaf7GPG8gWjrIQzmejjNDaodI1dOtfq5mV6v9jkGYhZ8dgxlLg+5X</vt:lpwstr>
  </property>
  <property fmtid="{D5CDD505-2E9C-101B-9397-08002B2CF9AE}" pid="96" name="x1ye=90">
    <vt:lpwstr>aR/Ehb+/ZTKdCyI5Oyp3EX0bQFwaW+PT92nwFzko1+Vom9GZnWhKZnUOFwJk3DP+gc3FcwRL8SR3T00Ncl6xuIrPNu7U9UhlGwpszJSzgjxtgtZ+mavFVSwtuLna5rSC4XYMePK+fJ2L6OyMjaugTrLf1sl4vNI4P2vh7eOHuambAZ2XvXSzV8xRm3IJiqEWxoLdzpW62NYpJ6nEiky71YKGFTLtEZNMcEyrEksIG2H2jmhZDWEjICXCEu5tLIq</vt:lpwstr>
  </property>
  <property fmtid="{D5CDD505-2E9C-101B-9397-08002B2CF9AE}" pid="97" name="x1ye=91">
    <vt:lpwstr>awAAVQWkGZugocYrhV6dd3Upy2QYH8+HM/+9k7zi8mOZvk6BQjo3mIhkbLvp8EedA4d7VLz8YaphjZ5DvchUbm3XRjqK5J/cmV/WfEAhhOreEHHcD+QNHcz51yNxLKH7b4d1MApdD5aYEFUKFPxMq7p5KKnHHj5uSsPk9e0h/64+WFyQN/M/zWP3LotOKBWYWtEO+ZZ8I3iZJyrpjs0gC/JxvAM5IEERuFHy6ies+vPdw0OJjCME7qvYYrYsqgd</vt:lpwstr>
  </property>
  <property fmtid="{D5CDD505-2E9C-101B-9397-08002B2CF9AE}" pid="98" name="x1ye=92">
    <vt:lpwstr>2+QDOQCzedhcYJddBUtbXIKAcMUr3erNX3blK5VDlvL6xiN5J2sjP9ZXRpbPLt4bJa5YdUkDhTrGR5e+kk3sQVItXmvRKIyUrEmfi+m0fp91lnkyYLdH4BLX3WXLdTbCSnWXXbtNlQmyTRt4RfACKG8JHyLL1pqGczfC2JEbMbgk7a0A8HtvB7O6BWjaFuG+5TWStmveVe5tt7Hsvj2UoZdLpXbk0Zj94itft1OVF4raFD/v9hBIkI+5wrtf/LC</vt:lpwstr>
  </property>
  <property fmtid="{D5CDD505-2E9C-101B-9397-08002B2CF9AE}" pid="99" name="x1ye=93">
    <vt:lpwstr>sMioXH5hnarGLk86fQrfT2AMwXcd9DI1IFYDPhSTLuYqOKcNGjTBqiSVFS75CXP5+x9RCD/raUk+yb+2OAFUB0k34tLlfcb3bRudjv/iZ6WaF3gEgMOYD+0LQwrzvuUX8vQLHU4ArrwJNChkSBC9Ltqsi9tfE0LtPK8BoSefhjUMMiRDgd1jy35fJ2ZnlKa5BB6XeIYgsYQiuO+4Z7rh5aoterTlQ3kBIKedsfrt4Tam8ZIZev1C9wUur9FL7E1</vt:lpwstr>
  </property>
  <property fmtid="{D5CDD505-2E9C-101B-9397-08002B2CF9AE}" pid="100" name="x1ye=94">
    <vt:lpwstr>EGbDMiT9TYKAp5RaEhuijhYxz2AyTKe2qd1HfoT8ITk08LobSEKF9/4kIGNENX1RopAlstXMEXi8F+W+USyictbvDWK/jhYF9dpQW/ElEV+Av8wmwMF6EBIleElOTNZKPmVHD/GRS4R46CAh88VZqiFtjTQ4TNaRYrf1rtQqVxPGIODctgGlEpSbSgRTu669AjX0iaegomV7vSsCJeAmYyniE+JhDj6mA8hRwdfVQUV2/3Dr03/5nS+cRfs5CLh</vt:lpwstr>
  </property>
  <property fmtid="{D5CDD505-2E9C-101B-9397-08002B2CF9AE}" pid="101" name="x1ye=95">
    <vt:lpwstr>kfEHBLNcH9EiiCE7KSx7Kdt2C8PvUejGY1NQqm0ihNWTMbYXGBuTdWW5XcEWxkLf7bfyq6/J3BER9UcQtGqcGZjW1nfUR/tJPHHftsotnsbkrPm07aPNsYqbC8/pX4Rz3VDthFuzYRDkOhhMewIJPe1rF6rWfXyxAUFMwonrxcsKmZ1lvCdfRd3U2QwnPSasH+khVAS19+W6sO2lXajasr3NcG9pd/AqgjYqILMvX7jI5+SW9ZfbHjhiTrqYiKr</vt:lpwstr>
  </property>
  <property fmtid="{D5CDD505-2E9C-101B-9397-08002B2CF9AE}" pid="102" name="x1ye=96">
    <vt:lpwstr>0JDxQn5l7iqM5ZCGFl16SZq3kvZa+5oCYdwdnNpQd218Hs1F3YCFemT1nR7eDao4VAEJexl81VWio6yBgYn2tiLy3C92ySZbSqRqj+mK3T3rgOMN5ta6u+H+xn9sw+UNnakuzIlGoxMsxFLs/XbyIOztdknGL0PbQSDk+E54BEWTTOJy3n333R4JWaTXiabHH9rr1ngAY9IB+0TeVs1Sv7qfaeBZhYPx4XjGiula8q0Oyem+pQ9GdXh4UMUiiA4</vt:lpwstr>
  </property>
  <property fmtid="{D5CDD505-2E9C-101B-9397-08002B2CF9AE}" pid="103" name="x1ye=97">
    <vt:lpwstr>vv7lihEsdcJJGBnNCK370wKi9UPwVJTo8E+akVgn9YYFA4ZJjKLdmD4ulN+A4NQzTvFmbt5PXaEolipS7pxX8GRPhoicWxMKhBL5Fpba+N0HfS/kYH3Fc6sTHY2R9amDaKV/rulFEPDpA73capFZ8v092LZDE7T3gLx+Nnb6/uRwQTo1Ii+vAJx6ZAnBLPlGb3EyO3txIhUqnijwmswU/yIMd9vL9hd1zWKxh5THYtUQgmh+X7nOH6kB7a5hffn</vt:lpwstr>
  </property>
  <property fmtid="{D5CDD505-2E9C-101B-9397-08002B2CF9AE}" pid="104" name="x1ye=98">
    <vt:lpwstr>A4bHaIOyn09iiihVz3zVWk3Extmo/xIMW4FlGf0gXN6ofhVTQG+w53+Z2ydAafO0b4XyyHzavBoz7fqun83FkKIVsG62zOqvqx88OxH2dRBH6VCtWvNoR9+MLU952tuJj1SwRbjTgm9bsbony7WxXKW8x1Jv3pppYH55bly8kQ17gDaHfD4AoYJ19ou513BUuZF8CW0LeHZ7hY0E6kyXJ3htwgOVlf+6g5tvs4Dh8ik22aFD7CNC40B7+ES++bs</vt:lpwstr>
  </property>
  <property fmtid="{D5CDD505-2E9C-101B-9397-08002B2CF9AE}" pid="105" name="x1ye=99">
    <vt:lpwstr>MKQavGqAY9uJdlgRDegSv70IkvE51HsmNatehKxx2lCXn/fjhBvA85ha3dShIOKBwPn6KAmyPh1nxNeM0qbhQuahd+U5u/yUDAovUjfZEWtOhzXTK3bngFeUipTOGlOzv3Jp8iNN3QGl4DOocSD7mF9m5GdH43l3tOYn6Z7WCPo+Zrch77erlyRhDvQYTEDQwxHX502f5oXGyL7QAVdHC6KKgmGLJZg49ysMFPq4bfnZCP241ud62X74j2VAiPY</vt:lpwstr>
  </property>
</Properties>
</file>
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
        <w:tblW w:w="0" w:type="auto"/>
        <w:tblCellSpacing w:w="0" w:type="dxa"/>
        <w:tblInd w:w="20" w:type="dxa"/>
        <w:tblBorders>
          <w:top w:val="single" w:sz="8" w:space="0" w:color="B0AAAB"/>
          <w:left w:val="single" w:sz="8" w:space="0" w:color="B0AAAB"/>
          <w:bottom w:val="single" w:sz="8" w:space="0" w:color="B0AAAB"/>
          <w:right w:val="single" w:sz="8" w:space="0" w:color="B0AAAB"/>
        </w:tblBorders>
        <w:tblLayout w:type="fixed"/>
        <w:tblCellMar>
          <w:top w:w="0" w:type="dxa"/>
          <w:left w:w="0" w:type="dxa"/>
          <w:bottom w:w="0" w:type="dxa"/>
          <w:right w:w="0" w:type="dxa"/>
        </w:tblCellMar>
        <w:tblLook w:val="05E0"/>
      </w:tblPr>
      <w:tblGrid>
        <w:gridCol w:w="400"/>
        <w:gridCol w:w="10240"/>
        <w:gridCol w:w="400"/>
      </w:tblGrid>
      <w:tr>
        <w:tblPrEx>
          <w:tblW w:w="0" w:type="auto"/>
          <w:tblCellSpacing w:w="0" w:type="dxa"/>
          <w:tblInd w:w="20" w:type="dxa"/>
          <w:tblBorders>
            <w:top w:val="single" w:sz="8" w:space="0" w:color="B0AAAB"/>
            <w:left w:val="single" w:sz="8" w:space="0" w:color="B0AAAB"/>
            <w:bottom w:val="single" w:sz="8" w:space="0" w:color="B0AAAB"/>
            <w:right w:val="single" w:sz="8" w:space="0" w:color="B0AAAB"/>
          </w:tblBorders>
          <w:tblLayout w:type="fixed"/>
          <w:tblCellMar>
            <w:top w:w="0" w:type="dxa"/>
            <w:left w:w="0" w:type="dxa"/>
            <w:bottom w:w="0" w:type="dxa"/>
            <w:right w:w="0" w:type="dxa"/>
          </w:tblCellMar>
          <w:tblLook w:val="05E0"/>
        </w:tblPrEx>
        <w:trPr>
          <w:trHeight w:val="14520"/>
          <w:tblCellSpacing w:w="0" w:type="dxa"/>
        </w:trPr>
        <w:tc>
          <w:tcPr>
            <w:tcW w:w="400" w:type="dxa"/>
            <w:noWrap w:val="0"/>
            <w:tcMar>
              <w:top w:w="0" w:type="dxa"/>
              <w:left w:w="0" w:type="dxa"/>
              <w:bottom w:w="0" w:type="dxa"/>
              <w:right w:w="0" w:type="dxa"/>
            </w:tcMar>
            <w:vAlign w:val="top"/>
            <w:hideMark/>
          </w:tcPr>
          <w:p>
            <w:r>
              <w:pict>
                <v:rect id="_x0000_s1025" style="width:612pt;height:139.58pt;margin-top:0;margin-left:0;mso-position-horizontal-relative:page;mso-position-vertical-relative:page;position:absolute;z-index:-251658240" o:allowincell="f" filled="t" fillcolor="#e8ecf2" stroked="f">
                  <v:path strokeok="f"/>
                </v:rect>
              </w:pict>
            </w:r>
          </w:p>
        </w:tc>
        <w:tc>
          <w:tcPr>
            <w:tcW w:w="10240" w:type="dxa"/>
            <w:noWrap w:val="0"/>
            <w:tcMar>
              <w:top w:w="0" w:type="dxa"/>
              <w:left w:w="0" w:type="dxa"/>
              <w:bottom w:w="0" w:type="dxa"/>
              <w:right w:w="0" w:type="dxa"/>
            </w:tcMar>
            <w:vAlign w:val="top"/>
            <w:hideMark/>
          </w:tcPr>
          <w:p>
            <w:pPr>
              <w:pStyle w:val="divdocumentdivname"/>
              <w:pBdr>
                <w:top w:val="none" w:sz="0" w:space="0" w:color="auto"/>
                <w:left w:val="none" w:sz="0" w:space="0" w:color="auto"/>
                <w:bottom w:val="none" w:sz="0" w:space="0" w:color="auto"/>
                <w:right w:val="none" w:sz="0" w:space="0" w:color="auto"/>
              </w:pBdr>
              <w:spacing w:before="600"/>
              <w:ind w:left="20" w:right="20"/>
              <w:jc w:val="center"/>
              <w:rPr>
                <w:rStyle w:val="middlecell"/>
                <w:rFonts w:ascii="Bodoni MT" w:eastAsia="Bodoni MT" w:hAnsi="Bodoni MT" w:cs="Bodoni MT"/>
                <w:b/>
                <w:bCs/>
                <w:color w:val="4A4A4A"/>
                <w:spacing w:val="20"/>
                <w:sz w:val="56"/>
                <w:szCs w:val="56"/>
                <w:bdr w:val="none" w:sz="0" w:space="0" w:color="auto"/>
              </w:rPr>
            </w:pPr>
            <w:r>
              <w:rPr>
                <w:rStyle w:val="span"/>
                <w:rFonts w:ascii="Bodoni MT" w:eastAsia="Bodoni MT" w:hAnsi="Bodoni MT" w:cs="Bodoni MT"/>
                <w:b/>
                <w:bCs/>
                <w:color w:val="4A4A4A"/>
                <w:spacing w:val="20"/>
              </w:rPr>
              <w:t>First Name</w:t>
            </w:r>
            <w:r>
              <w:rPr>
                <w:rStyle w:val="middlecell"/>
                <w:rFonts w:ascii="Bodoni MT" w:eastAsia="Bodoni MT" w:hAnsi="Bodoni MT" w:cs="Bodoni MT"/>
                <w:b/>
                <w:bCs/>
                <w:color w:val="4A4A4A"/>
                <w:spacing w:val="20"/>
                <w:bdr w:val="none" w:sz="0" w:space="0" w:color="auto"/>
              </w:rPr>
              <w:t xml:space="preserve"> </w:t>
            </w:r>
            <w:r>
              <w:rPr>
                <w:rStyle w:val="span"/>
                <w:rFonts w:ascii="Bodoni MT" w:eastAsia="Bodoni MT" w:hAnsi="Bodoni MT" w:cs="Bodoni MT"/>
                <w:b/>
                <w:bCs/>
                <w:color w:val="4A4A4A"/>
                <w:spacing w:val="20"/>
              </w:rPr>
              <w:t>Last Name</w:t>
            </w:r>
            <w:r>
              <w:rPr>
                <w:rStyle w:val="middlecell"/>
                <w:rFonts w:ascii="Bodoni MT" w:eastAsia="Bodoni MT" w:hAnsi="Bodoni MT" w:cs="Bodoni MT"/>
                <w:b/>
                <w:bCs/>
                <w:color w:val="4A4A4A"/>
                <w:spacing w:val="20"/>
                <w:bdr w:val="none" w:sz="0" w:space="0" w:color="auto"/>
              </w:rPr>
              <w:t xml:space="preserve"> </w:t>
            </w:r>
          </w:p>
          <w:p>
            <w:pPr>
              <w:pStyle w:val="divdocumentname-line"/>
              <w:pBdr>
                <w:top w:val="none" w:sz="0" w:space="0" w:color="auto"/>
                <w:left w:val="none" w:sz="0" w:space="0" w:color="auto"/>
                <w:bottom w:val="none" w:sz="0" w:space="0" w:color="auto"/>
                <w:right w:val="none" w:sz="0" w:space="0" w:color="auto"/>
              </w:pBdr>
              <w:spacing w:before="0" w:after="0"/>
              <w:ind w:left="20" w:right="20"/>
              <w:rPr>
                <w:rStyle w:val="middlecell"/>
                <w:rFonts w:ascii="Bodoni MT" w:eastAsia="Bodoni MT" w:hAnsi="Bodoni MT" w:cs="Bodoni MT"/>
                <w:b/>
                <w:bCs/>
                <w:color w:val="B0AAAB"/>
                <w:spacing w:val="20"/>
                <w:sz w:val="20"/>
                <w:szCs w:val="20"/>
                <w:u w:val="single" w:color="B0AAAB"/>
                <w:bdr w:val="none" w:sz="0" w:space="0" w:color="auto"/>
              </w:rPr>
            </w:pPr>
            <w:r>
              <w:rPr>
                <w:rStyle w:val="middlecell"/>
                <w:rFonts w:ascii="Bodoni MT" w:eastAsia="Bodoni MT" w:hAnsi="Bodoni MT" w:cs="Bodoni MT"/>
                <w:b/>
                <w:bCs/>
                <w:spacing w:val="20"/>
                <w:u w:val="single" w:color="B0AAAB"/>
                <w:bdr w:val="none" w:sz="0" w:space="0" w:color="auto"/>
              </w:rPr>
              <w:t>           </w:t>
            </w:r>
          </w:p>
          <w:tbl>
            <w:tblPr>
              <w:tblStyle w:val="parentContainer"/>
              <w:tblW w:w="0" w:type="auto"/>
              <w:tblCellSpacing w:w="0" w:type="dxa"/>
              <w:tblInd w:w="20" w:type="dxa"/>
              <w:tblLayout w:type="fixed"/>
              <w:tblCellMar>
                <w:top w:w="0" w:type="dxa"/>
                <w:left w:w="0" w:type="dxa"/>
                <w:bottom w:w="0" w:type="dxa"/>
                <w:right w:w="0" w:type="dxa"/>
              </w:tblCellMar>
              <w:tblLook w:val="05E0"/>
            </w:tblPr>
            <w:tblGrid>
              <w:gridCol w:w="6640"/>
              <w:gridCol w:w="600"/>
              <w:gridCol w:w="3000"/>
            </w:tblGrid>
            <w:tr>
              <w:tblPrEx>
                <w:tblW w:w="0" w:type="auto"/>
                <w:tblCellSpacing w:w="0" w:type="dxa"/>
                <w:tblInd w:w="20" w:type="dxa"/>
                <w:tblLayout w:type="fixed"/>
                <w:tblCellMar>
                  <w:top w:w="0" w:type="dxa"/>
                  <w:left w:w="0" w:type="dxa"/>
                  <w:bottom w:w="0" w:type="dxa"/>
                  <w:right w:w="0" w:type="dxa"/>
                </w:tblCellMar>
                <w:tblLook w:val="05E0"/>
              </w:tblPrEx>
              <w:trPr>
                <w:tblCellSpacing w:w="0" w:type="dxa"/>
              </w:trPr>
              <w:tc>
                <w:tcPr>
                  <w:tcW w:w="6640" w:type="dxa"/>
                  <w:noWrap w:val="0"/>
                  <w:tcMar>
                    <w:top w:w="600" w:type="dxa"/>
                    <w:left w:w="0" w:type="dxa"/>
                    <w:bottom w:w="6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left-box"/>
                      <w:rFonts w:ascii="Trebuchet MS" w:eastAsia="Trebuchet MS" w:hAnsi="Trebuchet MS" w:cs="Trebuchet MS"/>
                      <w:b/>
                      <w:bCs/>
                      <w:caps/>
                      <w:color w:val="2A2A2A"/>
                      <w:spacing w:val="10"/>
                      <w:sz w:val="20"/>
                      <w:szCs w:val="20"/>
                      <w:bdr w:val="none" w:sz="0" w:space="0" w:color="auto"/>
                    </w:rPr>
                  </w:pPr>
                  <w:r>
                    <w:rPr>
                      <w:rStyle w:val="divdocumentleft-box"/>
                      <w:rFonts w:ascii="Trebuchet MS" w:eastAsia="Trebuchet MS" w:hAnsi="Trebuchet MS" w:cs="Trebuchet MS"/>
                      <w:color w:val="2A2A2A"/>
                      <w:bdr w:val="none" w:sz="0" w:space="0" w:color="auto"/>
                    </w:rPr>
                    <w:t>Summary</w:t>
                  </w:r>
                </w:p>
                <w:p>
                  <w:pPr>
                    <w:pStyle w:val="p"/>
                    <w:pBdr>
                      <w:top w:val="none" w:sz="0" w:space="0" w:color="auto"/>
                      <w:left w:val="none" w:sz="0" w:space="0" w:color="auto"/>
                      <w:bottom w:val="none" w:sz="0" w:space="0" w:color="auto"/>
                      <w:right w:val="none" w:sz="0" w:space="0" w:color="auto"/>
                    </w:pBdr>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ivdocumentleft-box"/>
                      <w:rFonts w:ascii="Trebuchet MS" w:eastAsia="Trebuchet MS" w:hAnsi="Trebuchet MS" w:cs="Trebuchet MS"/>
                      <w:color w:val="2A2A2A"/>
                      <w:sz w:val="18"/>
                      <w:szCs w:val="18"/>
                      <w:bdr w:val="none" w:sz="0" w:space="0" w:color="auto"/>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left-box"/>
                      <w:rFonts w:ascii="Trebuchet MS" w:eastAsia="Trebuchet MS" w:hAnsi="Trebuchet MS" w:cs="Trebuchet MS"/>
                      <w:b/>
                      <w:bCs/>
                      <w:caps/>
                      <w:color w:val="2A2A2A"/>
                      <w:spacing w:val="10"/>
                      <w:sz w:val="20"/>
                      <w:szCs w:val="20"/>
                      <w:bdr w:val="none" w:sz="0" w:space="0" w:color="auto"/>
                    </w:rPr>
                  </w:pPr>
                  <w:r>
                    <w:rPr>
                      <w:rStyle w:val="divdocumentleft-box"/>
                      <w:rFonts w:ascii="Trebuchet MS" w:eastAsia="Trebuchet MS" w:hAnsi="Trebuchet MS" w:cs="Trebuchet MS"/>
                      <w:color w:val="2A2A2A"/>
                      <w:bdr w:val="none" w:sz="0" w:space="0" w:color="auto"/>
                    </w:rPr>
                    <w:t>Experience</w:t>
                  </w:r>
                </w:p>
                <w:p>
                  <w:pPr>
                    <w:pStyle w:val="divdocumentsinglecolumn"/>
                    <w:pBdr>
                      <w:top w:val="none" w:sz="0" w:space="0" w:color="auto"/>
                      <w:left w:val="none" w:sz="0" w:space="0" w:color="auto"/>
                      <w:bottom w:val="none" w:sz="0" w:space="0" w:color="auto"/>
                      <w:right w:val="none" w:sz="0" w:space="0" w:color="auto"/>
                    </w:pBdr>
                    <w:spacing w:before="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Cloud Architect</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City</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Country</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01/2021</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Current</w:t>
                  </w:r>
                </w:p>
                <w:p>
                  <w:pPr>
                    <w:pStyle w:val="divdocumentulli"/>
                    <w:numPr>
                      <w:ilvl w:val="0"/>
                      <w:numId w:val="1"/>
                    </w:numPr>
                    <w:spacing w:before="20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Identify, assess, develop, and deploy solutions to support data management, data analytics, and business intelligence for evidence-based policy-making and for information-driven internal activities.</w:t>
                  </w:r>
                </w:p>
                <w:p>
                  <w:pPr>
                    <w:pStyle w:val="divdocumentulli"/>
                    <w:numPr>
                      <w:ilvl w:val="0"/>
                      <w:numId w:val="1"/>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Provide services, solutions, guidance, and expertise and promote the development of content, data, information, and knowledge management.</w:t>
                  </w:r>
                </w:p>
                <w:p>
                  <w:pPr>
                    <w:pStyle w:val="divdocumentulli"/>
                    <w:numPr>
                      <w:ilvl w:val="0"/>
                      <w:numId w:val="1"/>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Promote the collaboration with Institutions, international organizations, and the Member States in data, information, and knowledge management.</w:t>
                  </w:r>
                </w:p>
                <w:p>
                  <w:pPr>
                    <w:pStyle w:val="divdocumentulli"/>
                    <w:numPr>
                      <w:ilvl w:val="0"/>
                      <w:numId w:val="1"/>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Provide and support corporate solutions for internal and external collaboration in Cloud, On-Prem DC's,DevOps.</w:t>
                  </w:r>
                </w:p>
                <w:p>
                  <w:pPr>
                    <w:pStyle w:val="divdocumentulli"/>
                    <w:numPr>
                      <w:ilvl w:val="0"/>
                      <w:numId w:val="1"/>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40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Technical Solutions Manager</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City</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Country</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10/2016</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03/2020</w:t>
                  </w:r>
                </w:p>
                <w:p>
                  <w:pPr>
                    <w:pStyle w:val="divdocumentulli"/>
                    <w:numPr>
                      <w:ilvl w:val="0"/>
                      <w:numId w:val="2"/>
                    </w:numPr>
                    <w:spacing w:before="20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Design and Develop Cloud solutions to meet business requirements.</w:t>
                  </w:r>
                </w:p>
                <w:p>
                  <w:pPr>
                    <w:pStyle w:val="divdocumentulli"/>
                    <w:numPr>
                      <w:ilvl w:val="0"/>
                      <w:numId w:val="2"/>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Expected to perform the Subject Matter Expert role on cloud implementations.</w:t>
                  </w:r>
                </w:p>
                <w:p>
                  <w:pPr>
                    <w:pStyle w:val="divdocumentulli"/>
                    <w:numPr>
                      <w:ilvl w:val="0"/>
                      <w:numId w:val="2"/>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Arriving with the best practices, tools, and process for Continues improvement.</w:t>
                  </w:r>
                </w:p>
                <w:p>
                  <w:pPr>
                    <w:pStyle w:val="divdocumentulli"/>
                    <w:numPr>
                      <w:ilvl w:val="0"/>
                      <w:numId w:val="2"/>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Focused on automation, containerization, and integration monitoring and configuration management.</w:t>
                  </w:r>
                </w:p>
                <w:p>
                  <w:pPr>
                    <w:pStyle w:val="divdocumentulli"/>
                    <w:numPr>
                      <w:ilvl w:val="0"/>
                      <w:numId w:val="2"/>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Experience in implementing DevOps practices and DevOps-tools in areas like CI-CD, environment automation, release automation, virtualization.</w:t>
                  </w:r>
                </w:p>
                <w:p>
                  <w:pPr>
                    <w:pStyle w:val="divdocumentulli"/>
                    <w:numPr>
                      <w:ilvl w:val="0"/>
                      <w:numId w:val="2"/>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40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Engineering Technical Lead</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City</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Company</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01/2015</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10/2016</w:t>
                  </w:r>
                </w:p>
                <w:p>
                  <w:pPr>
                    <w:pStyle w:val="divdocumentulli"/>
                    <w:numPr>
                      <w:ilvl w:val="0"/>
                      <w:numId w:val="3"/>
                    </w:numPr>
                    <w:spacing w:before="20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Responsible for architecting, designing, implementing, and supporting of cloud-based infrastructure.</w:t>
                  </w:r>
                </w:p>
                <w:p>
                  <w:pPr>
                    <w:pStyle w:val="divdocumentulli"/>
                    <w:numPr>
                      <w:ilvl w:val="0"/>
                      <w:numId w:val="3"/>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Set up and built AWS infrastructure with various services available by using cloud formation templates in json.</w:t>
                  </w:r>
                </w:p>
                <w:p>
                  <w:pPr>
                    <w:pStyle w:val="divdocumentulli"/>
                    <w:numPr>
                      <w:ilvl w:val="0"/>
                      <w:numId w:val="3"/>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Ensuring for technical training for my team members, to upgrade the team skill set.</w:t>
                  </w:r>
                </w:p>
                <w:p>
                  <w:pPr>
                    <w:pStyle w:val="divdocumentulli"/>
                    <w:numPr>
                      <w:ilvl w:val="0"/>
                      <w:numId w:val="3"/>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40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Lead Infrastructure Engineer</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City</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Country</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02/2011</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01/2015</w:t>
                  </w:r>
                </w:p>
                <w:p>
                  <w:pPr>
                    <w:pStyle w:val="divdocumentulli"/>
                    <w:numPr>
                      <w:ilvl w:val="0"/>
                      <w:numId w:val="4"/>
                    </w:numPr>
                    <w:spacing w:before="20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4"/>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4"/>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40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Infrastructure Consultant</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Chennai, India</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India</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04/2004</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02/2011</w:t>
                  </w:r>
                </w:p>
                <w:p>
                  <w:pPr>
                    <w:pStyle w:val="divdocumentulli"/>
                    <w:numPr>
                      <w:ilvl w:val="0"/>
                      <w:numId w:val="5"/>
                    </w:numPr>
                    <w:spacing w:before="20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Drive the team to ensure a stable Unix/Linux environment and as SME actively participating in all critical &amp; escalated issues.</w:t>
                  </w:r>
                </w:p>
                <w:p>
                  <w:pPr>
                    <w:pStyle w:val="divdocumentulli"/>
                    <w:numPr>
                      <w:ilvl w:val="0"/>
                      <w:numId w:val="5"/>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Analyzing and Providing RCA for all the major incidents and failed changes.</w:t>
                  </w:r>
                </w:p>
                <w:p>
                  <w:pPr>
                    <w:pStyle w:val="divdocumentulli"/>
                    <w:numPr>
                      <w:ilvl w:val="0"/>
                      <w:numId w:val="5"/>
                    </w:numPr>
                    <w:spacing w:before="0" w:after="60" w:line="260" w:lineRule="atLeast"/>
                    <w:ind w:left="280" w:right="20" w:hanging="183"/>
                    <w:jc w:val="left"/>
                    <w:rPr>
                      <w:rStyle w:val="span"/>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bdr w:val="none" w:sz="0" w:space="0" w:color="auto"/>
                    </w:rPr>
                    <w:t>Linux Subject Matter Expert at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System Administrator</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City</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Country</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05/2003</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03/2004</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Company Name</w:t>
                  </w:r>
                  <w:r>
                    <w:rPr>
                      <w:rStyle w:val="span"/>
                      <w:rFonts w:ascii="Trebuchet MS" w:eastAsia="Trebuchet MS" w:hAnsi="Trebuchet MS" w:cs="Trebuchet MS"/>
                      <w:color w:val="2A2A2A"/>
                      <w:sz w:val="18"/>
                      <w:szCs w:val="18"/>
                    </w:rPr>
                    <w:t xml:space="preserve"> - </w:t>
                  </w:r>
                  <w:r>
                    <w:rPr>
                      <w:rStyle w:val="documenttxtBold"/>
                      <w:rFonts w:ascii="Trebuchet MS" w:eastAsia="Trebuchet MS" w:hAnsi="Trebuchet MS" w:cs="Trebuchet MS"/>
                      <w:color w:val="2A2A2A"/>
                      <w:sz w:val="18"/>
                      <w:szCs w:val="18"/>
                    </w:rPr>
                    <w:t>System Administrator</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txtItl"/>
                      <w:rFonts w:ascii="Trebuchet MS" w:eastAsia="Trebuchet MS" w:hAnsi="Trebuchet MS" w:cs="Trebuchet MS"/>
                      <w:color w:val="2A2A2A"/>
                      <w:sz w:val="18"/>
                      <w:szCs w:val="18"/>
                    </w:rPr>
                    <w:t>City</w:t>
                  </w:r>
                  <w:r>
                    <w:rPr>
                      <w:rStyle w:val="txtItl"/>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Country</w:t>
                  </w:r>
                  <w:r>
                    <w:rPr>
                      <w:rStyle w:val="divdocumentleft-box"/>
                      <w:rFonts w:ascii="Trebuchet MS" w:eastAsia="Trebuchet MS" w:hAnsi="Trebuchet MS" w:cs="Trebuchet MS"/>
                      <w:color w:val="2A2A2A"/>
                      <w:sz w:val="18"/>
                      <w:szCs w:val="18"/>
                      <w:bdr w:val="none" w:sz="0" w:space="0" w:color="auto"/>
                    </w:rPr>
                    <w:t xml:space="preserve"> </w:t>
                  </w:r>
                  <w:r>
                    <w:rPr>
                      <w:rStyle w:val="span"/>
                      <w:rFonts w:ascii="Trebuchet MS" w:eastAsia="Trebuchet MS" w:hAnsi="Trebuchet MS" w:cs="Trebuchet MS"/>
                      <w:color w:val="2A2A2A"/>
                      <w:sz w:val="18"/>
                      <w:szCs w:val="18"/>
                    </w:rPr>
                    <w:t>•</w:t>
                  </w:r>
                  <w:r>
                    <w:rPr>
                      <w:rStyle w:val="span"/>
                      <w:rFonts w:ascii="Trebuchet MS" w:eastAsia="Trebuchet MS" w:hAnsi="Trebuchet MS" w:cs="Trebuchet MS"/>
                      <w:color w:val="2A2A2A"/>
                      <w:sz w:val="18"/>
                      <w:szCs w:val="18"/>
                    </w:rPr>
                    <w:t xml:space="preserve"> </w:t>
                  </w:r>
                  <w:r>
                    <w:rPr>
                      <w:rStyle w:val="txtItl"/>
                      <w:rFonts w:ascii="Trebuchet MS" w:eastAsia="Trebuchet MS" w:hAnsi="Trebuchet MS" w:cs="Trebuchet MS"/>
                      <w:color w:val="2A2A2A"/>
                      <w:sz w:val="18"/>
                      <w:szCs w:val="18"/>
                    </w:rPr>
                    <w:t>01/1996</w:t>
                  </w:r>
                  <w:r>
                    <w:rPr>
                      <w:rStyle w:val="span"/>
                      <w:rFonts w:ascii="Trebuchet MS" w:eastAsia="Trebuchet MS" w:hAnsi="Trebuchet MS" w:cs="Trebuchet MS"/>
                      <w:color w:val="2A2A2A"/>
                      <w:sz w:val="18"/>
                      <w:szCs w:val="18"/>
                    </w:rPr>
                    <w:t xml:space="preserve"> - </w:t>
                  </w:r>
                  <w:r>
                    <w:rPr>
                      <w:rStyle w:val="txtItl"/>
                      <w:rFonts w:ascii="Trebuchet MS" w:eastAsia="Trebuchet MS" w:hAnsi="Trebuchet MS" w:cs="Trebuchet MS"/>
                      <w:color w:val="2A2A2A"/>
                      <w:sz w:val="18"/>
                      <w:szCs w:val="18"/>
                    </w:rPr>
                    <w:t>04/2003</w:t>
                  </w:r>
                </w:p>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left-box"/>
                      <w:rFonts w:ascii="Trebuchet MS" w:eastAsia="Trebuchet MS" w:hAnsi="Trebuchet MS" w:cs="Trebuchet MS"/>
                      <w:b/>
                      <w:bCs/>
                      <w:caps/>
                      <w:color w:val="2A2A2A"/>
                      <w:spacing w:val="10"/>
                      <w:sz w:val="20"/>
                      <w:szCs w:val="20"/>
                      <w:bdr w:val="none" w:sz="0" w:space="0" w:color="auto"/>
                    </w:rPr>
                  </w:pPr>
                  <w:r>
                    <w:rPr>
                      <w:rStyle w:val="divdocumentleft-box"/>
                      <w:rFonts w:ascii="Trebuchet MS" w:eastAsia="Trebuchet MS" w:hAnsi="Trebuchet MS" w:cs="Trebuchet MS"/>
                      <w:color w:val="2A2A2A"/>
                      <w:bdr w:val="none" w:sz="0" w:space="0" w:color="auto"/>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20" w:right="20"/>
                    <w:rPr>
                      <w:rStyle w:val="divdocumentleft-box"/>
                      <w:rFonts w:ascii="Trebuchet MS" w:eastAsia="Trebuchet MS" w:hAnsi="Trebuchet MS" w:cs="Trebuchet MS"/>
                      <w:color w:val="2A2A2A"/>
                      <w:sz w:val="18"/>
                      <w:szCs w:val="18"/>
                      <w:bdr w:val="none" w:sz="0" w:space="0" w:color="auto"/>
                    </w:rPr>
                  </w:pPr>
                  <w:r>
                    <w:rPr>
                      <w:rStyle w:val="divdocumentleft-box"/>
                      <w:rFonts w:ascii="Trebuchet MS" w:eastAsia="Trebuchet MS" w:hAnsi="Trebuchet MS" w:cs="Trebuchet MS"/>
                      <w:color w:val="2A2A2A"/>
                      <w:sz w:val="18"/>
                      <w:szCs w:val="18"/>
                      <w:bdr w:val="none" w:sz="0" w:space="0" w:color="auto"/>
                    </w:rPr>
                    <w:t>English French Dutch</w:t>
                  </w:r>
                </w:p>
              </w:tc>
              <w:tc>
                <w:tcPr>
                  <w:tcW w:w="600" w:type="dxa"/>
                  <w:noWrap w:val="0"/>
                  <w:tcMar>
                    <w:top w:w="0" w:type="dxa"/>
                    <w:left w:w="0" w:type="dxa"/>
                    <w:bottom w:w="0" w:type="dxa"/>
                    <w:right w:w="0" w:type="dxa"/>
                  </w:tcMar>
                  <w:vAlign w:val="top"/>
                  <w:hideMark/>
                </w:tcPr>
                <w:p>
                  <w:pPr>
                    <w:pStyle w:val="middlepaddingcellParagraph"/>
                    <w:pBdr>
                      <w:top w:val="none" w:sz="0" w:space="0" w:color="auto"/>
                      <w:left w:val="none" w:sz="0" w:space="0" w:color="auto"/>
                      <w:bottom w:val="none" w:sz="0" w:space="0" w:color="auto"/>
                      <w:right w:val="none" w:sz="0" w:space="0" w:color="auto"/>
                    </w:pBdr>
                    <w:spacing w:line="260" w:lineRule="atLeast"/>
                    <w:ind w:left="20" w:right="20"/>
                    <w:rPr>
                      <w:rStyle w:val="middlepaddingcell"/>
                      <w:rFonts w:ascii="Trebuchet MS" w:eastAsia="Trebuchet MS" w:hAnsi="Trebuchet MS" w:cs="Trebuchet MS"/>
                      <w:color w:val="2A2A2A"/>
                      <w:sz w:val="18"/>
                      <w:szCs w:val="18"/>
                      <w:bdr w:val="none" w:sz="0" w:space="0" w:color="auto"/>
                    </w:rPr>
                  </w:pPr>
                </w:p>
              </w:tc>
              <w:tc>
                <w:tcPr>
                  <w:tcW w:w="3000" w:type="dxa"/>
                  <w:tcMar>
                    <w:top w:w="600" w:type="dxa"/>
                    <w:left w:w="0" w:type="dxa"/>
                    <w:bottom w:w="6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right-box"/>
                      <w:rFonts w:ascii="Trebuchet MS" w:eastAsia="Trebuchet MS" w:hAnsi="Trebuchet MS" w:cs="Trebuchet MS"/>
                      <w:b/>
                      <w:bCs/>
                      <w:caps/>
                      <w:color w:val="2A2A2A"/>
                      <w:spacing w:val="10"/>
                      <w:sz w:val="20"/>
                      <w:szCs w:val="20"/>
                      <w:bdr w:val="none" w:sz="0" w:space="0" w:color="auto"/>
                    </w:rPr>
                  </w:pPr>
                  <w:r>
                    <w:rPr>
                      <w:rStyle w:val="divdocumentright-box"/>
                      <w:rFonts w:ascii="Trebuchet MS" w:eastAsia="Trebuchet MS" w:hAnsi="Trebuchet MS" w:cs="Trebuchet MS"/>
                      <w:color w:val="2A2A2A"/>
                      <w:bdr w:val="none" w:sz="0" w:space="0" w:color="auto"/>
                    </w:rPr>
                    <w:t>Contact</w:t>
                  </w:r>
                </w:p>
                <w:p>
                  <w:pPr>
                    <w:pStyle w:val="divaddress"/>
                    <w:pBdr>
                      <w:top w:val="none" w:sz="0" w:space="0" w:color="auto"/>
                      <w:left w:val="none" w:sz="0" w:space="0" w:color="auto"/>
                      <w:bottom w:val="none" w:sz="0" w:space="0" w:color="auto"/>
                      <w:right w:val="none" w:sz="0" w:space="0" w:color="auto"/>
                    </w:pBdr>
                    <w:spacing w:before="0" w:after="0"/>
                    <w:ind w:left="20" w:right="20"/>
                    <w:rPr>
                      <w:rStyle w:val="divdocumentright-box"/>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rPr>
                    <w:t>test@test.com</w:t>
                  </w:r>
                  <w:r>
                    <w:rPr>
                      <w:rStyle w:val="singlecolumnspanpaddedlinenth-child1"/>
                      <w:rFonts w:ascii="Trebuchet MS" w:eastAsia="Trebuchet MS" w:hAnsi="Trebuchet MS" w:cs="Trebuchet MS"/>
                      <w:color w:val="2A2A2A"/>
                    </w:rPr>
                    <w:t xml:space="preserve"> </w:t>
                  </w:r>
                </w:p>
                <w:p>
                  <w:pPr>
                    <w:pStyle w:val="paddedline"/>
                    <w:spacing w:before="0" w:after="0" w:line="280" w:lineRule="atLeast"/>
                    <w:ind w:left="20" w:right="20"/>
                    <w:rPr>
                      <w:rStyle w:val="divdocumentright-box"/>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rPr>
                    <w:t>+911234567890</w:t>
                  </w:r>
                </w:p>
                <w:p>
                  <w:pPr>
                    <w:pStyle w:val="paddedline"/>
                    <w:spacing w:before="0" w:after="0" w:line="280" w:lineRule="atLeast"/>
                    <w:ind w:left="20" w:right="20"/>
                    <w:rPr>
                      <w:rStyle w:val="divdocumentright-box"/>
                      <w:rFonts w:ascii="Trebuchet MS" w:eastAsia="Trebuchet MS" w:hAnsi="Trebuchet MS" w:cs="Trebuchet MS"/>
                      <w:color w:val="2A2A2A"/>
                      <w:sz w:val="18"/>
                      <w:szCs w:val="18"/>
                      <w:bdr w:val="none" w:sz="0" w:space="0" w:color="auto"/>
                    </w:rPr>
                  </w:pPr>
                  <w:r>
                    <w:rPr>
                      <w:rStyle w:val="span"/>
                      <w:rFonts w:ascii="Trebuchet MS" w:eastAsia="Trebuchet MS" w:hAnsi="Trebuchet MS" w:cs="Trebuchet MS"/>
                      <w:color w:val="2A2A2A"/>
                      <w:sz w:val="18"/>
                      <w:szCs w:val="18"/>
                    </w:rPr>
                    <w:t>City Country</w:t>
                  </w:r>
                </w:p>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right-box"/>
                      <w:rFonts w:ascii="Trebuchet MS" w:eastAsia="Trebuchet MS" w:hAnsi="Trebuchet MS" w:cs="Trebuchet MS"/>
                      <w:b/>
                      <w:bCs/>
                      <w:caps/>
                      <w:color w:val="2A2A2A"/>
                      <w:spacing w:val="10"/>
                      <w:sz w:val="20"/>
                      <w:szCs w:val="20"/>
                      <w:bdr w:val="none" w:sz="0" w:space="0" w:color="auto"/>
                    </w:rPr>
                  </w:pPr>
                  <w:r>
                    <w:rPr>
                      <w:rStyle w:val="divdocumentright-box"/>
                      <w:rFonts w:ascii="Trebuchet MS" w:eastAsia="Trebuchet MS" w:hAnsi="Trebuchet MS" w:cs="Trebuchet MS"/>
                      <w:color w:val="2A2A2A"/>
                      <w:bdr w:val="none" w:sz="0" w:space="0" w:color="auto"/>
                    </w:rPr>
                    <w:t>Skills</w:t>
                  </w:r>
                </w:p>
                <w:p>
                  <w:pPr>
                    <w:pStyle w:val="divdocumentulli"/>
                    <w:numPr>
                      <w:ilvl w:val="0"/>
                      <w:numId w:val="6"/>
                    </w:numPr>
                    <w:pBdr>
                      <w:top w:val="none" w:sz="0" w:space="0" w:color="auto"/>
                      <w:left w:val="none" w:sz="0" w:space="0" w:color="auto"/>
                      <w:bottom w:val="none" w:sz="0" w:space="0" w:color="auto"/>
                      <w:right w:val="none" w:sz="0" w:space="0" w:color="auto"/>
                    </w:pBd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Leadership and Teamwork</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Management Skills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Complex Problem Solving</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Amazon AWS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Microsoft Azure</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Microservices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Ansible</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Terraform</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DevOps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CI/CD</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Jenkins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Docker</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Kubernetes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Linux</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Windows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VMware</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Data Analysis</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Database Management</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Automation, SLA</w:t>
                  </w:r>
                </w:p>
                <w:p>
                  <w:pPr>
                    <w:pStyle w:val="divdocumentulli"/>
                    <w:numPr>
                      <w:ilvl w:val="0"/>
                      <w:numId w:val="6"/>
                    </w:numPr>
                    <w:spacing w:before="0" w:after="60" w:line="260" w:lineRule="atLeast"/>
                    <w:ind w:left="280" w:right="20" w:hanging="183"/>
                    <w:jc w:val="left"/>
                    <w:rPr>
                      <w:rStyle w:val="singlecolumnspanpaddedlinenth-child1"/>
                      <w:rFonts w:ascii="Trebuchet MS" w:eastAsia="Trebuchet MS" w:hAnsi="Trebuchet MS" w:cs="Trebuchet MS"/>
                      <w:color w:val="2A2A2A"/>
                      <w:sz w:val="18"/>
                      <w:szCs w:val="18"/>
                      <w:bdr w:val="none" w:sz="0" w:space="0" w:color="auto"/>
                    </w:rPr>
                  </w:pPr>
                  <w:r>
                    <w:rPr>
                      <w:rStyle w:val="singlecolumnspanpaddedlinenth-child1"/>
                      <w:rFonts w:ascii="Trebuchet MS" w:eastAsia="Trebuchet MS" w:hAnsi="Trebuchet MS" w:cs="Trebuchet MS"/>
                      <w:color w:val="2A2A2A"/>
                      <w:sz w:val="18"/>
                      <w:szCs w:val="18"/>
                      <w:bdr w:val="none" w:sz="0" w:space="0" w:color="auto"/>
                    </w:rPr>
                    <w:t>Business intelligence, Specification</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CD, Teamwork</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Configuration management, Technical training</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Content, Unix</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Client, Upgrade</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Data Analysis, Validation</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Data management</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Database Management</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DC</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Designing</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Dutch</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English</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Features</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French</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Knowledge management</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Leadership</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Linux</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Managing</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Management Skills</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Windows</w:t>
                  </w:r>
                </w:p>
                <w:p>
                  <w:pPr>
                    <w:pStyle w:val="divdocumentulli"/>
                    <w:numPr>
                      <w:ilvl w:val="0"/>
                      <w:numId w:val="7"/>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Problem Solving</w:t>
                  </w:r>
                </w:p>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right-box"/>
                      <w:rFonts w:ascii="Trebuchet MS" w:eastAsia="Trebuchet MS" w:hAnsi="Trebuchet MS" w:cs="Trebuchet MS"/>
                      <w:b/>
                      <w:bCs/>
                      <w:caps/>
                      <w:color w:val="2A2A2A"/>
                      <w:spacing w:val="10"/>
                      <w:sz w:val="20"/>
                      <w:szCs w:val="20"/>
                      <w:bdr w:val="none" w:sz="0" w:space="0" w:color="auto"/>
                    </w:rPr>
                  </w:pPr>
                  <w:r>
                    <w:rPr>
                      <w:rStyle w:val="divdocumentright-box"/>
                      <w:rFonts w:ascii="Trebuchet MS" w:eastAsia="Trebuchet MS" w:hAnsi="Trebuchet MS" w:cs="Trebuchet MS"/>
                      <w:color w:val="2A2A2A"/>
                      <w:bdr w:val="none" w:sz="0" w:space="0" w:color="auto"/>
                    </w:rPr>
                    <w:t>Education and Training</w:t>
                  </w:r>
                </w:p>
                <w:p>
                  <w:pPr>
                    <w:pStyle w:val="divdocumentparentContainerright-boxsinglecolumn"/>
                    <w:pBdr>
                      <w:top w:val="none" w:sz="0" w:space="0" w:color="auto"/>
                      <w:left w:val="none" w:sz="0" w:space="0" w:color="auto"/>
                      <w:bottom w:val="none" w:sz="0" w:space="0" w:color="auto"/>
                      <w:right w:val="none" w:sz="0" w:space="0" w:color="auto"/>
                    </w:pBdr>
                    <w:spacing w:before="0" w:after="0" w:line="260" w:lineRule="atLeast"/>
                    <w:ind w:left="20" w:right="20"/>
                    <w:rPr>
                      <w:rStyle w:val="divdocumentrigh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Bachelor of Science</w:t>
                  </w:r>
                  <w:r>
                    <w:rPr>
                      <w:rStyle w:val="span"/>
                      <w:rFonts w:ascii="Trebuchet MS" w:eastAsia="Trebuchet MS" w:hAnsi="Trebuchet MS" w:cs="Trebuchet MS"/>
                      <w:color w:val="2A2A2A"/>
                      <w:sz w:val="18"/>
                      <w:szCs w:val="18"/>
                    </w:rPr>
                    <w:t xml:space="preserve">: </w:t>
                  </w:r>
                  <w:r>
                    <w:rPr>
                      <w:rStyle w:val="span"/>
                      <w:rFonts w:ascii="Trebuchet MS" w:eastAsia="Trebuchet MS" w:hAnsi="Trebuchet MS" w:cs="Trebuchet MS"/>
                      <w:color w:val="2A2A2A"/>
                      <w:sz w:val="18"/>
                      <w:szCs w:val="18"/>
                    </w:rPr>
                    <w:t>Field of Study</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righ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College Name</w:t>
                  </w:r>
                </w:p>
                <w:p>
                  <w:pPr>
                    <w:pStyle w:val="paddedline"/>
                    <w:spacing w:before="0" w:after="0" w:line="260" w:lineRule="atLeast"/>
                    <w:ind w:left="20" w:right="20"/>
                    <w:rPr>
                      <w:rStyle w:val="divdocumentright-box"/>
                      <w:rFonts w:ascii="Trebuchet MS" w:eastAsia="Trebuchet MS" w:hAnsi="Trebuchet MS" w:cs="Trebuchet MS"/>
                      <w:i/>
                      <w:iCs/>
                      <w:color w:val="2A2A2A"/>
                      <w:sz w:val="18"/>
                      <w:szCs w:val="18"/>
                      <w:bdr w:val="none" w:sz="0" w:space="0" w:color="auto"/>
                    </w:rPr>
                  </w:pPr>
                  <w:r>
                    <w:rPr>
                      <w:rStyle w:val="span"/>
                      <w:rFonts w:ascii="Trebuchet MS" w:eastAsia="Trebuchet MS" w:hAnsi="Trebuchet MS" w:cs="Trebuchet MS"/>
                      <w:i/>
                      <w:iCs/>
                      <w:color w:val="2A2A2A"/>
                      <w:sz w:val="18"/>
                      <w:szCs w:val="18"/>
                    </w:rPr>
                    <w:t>Location</w:t>
                  </w:r>
                  <w:r>
                    <w:rPr>
                      <w:rStyle w:val="divdocumentright-box"/>
                      <w:rFonts w:ascii="Trebuchet MS" w:eastAsia="Trebuchet MS" w:hAnsi="Trebuchet MS" w:cs="Trebuchet MS"/>
                      <w:i/>
                      <w:iCs/>
                      <w:color w:val="2A2A2A"/>
                      <w:sz w:val="18"/>
                      <w:szCs w:val="18"/>
                      <w:bdr w:val="none" w:sz="0" w:space="0" w:color="auto"/>
                    </w:rPr>
                    <w:t xml:space="preserve"> </w:t>
                  </w:r>
                  <w:r>
                    <w:rPr>
                      <w:rStyle w:val="span"/>
                      <w:rFonts w:ascii="Trebuchet MS" w:eastAsia="Trebuchet MS" w:hAnsi="Trebuchet MS" w:cs="Trebuchet MS"/>
                      <w:i/>
                      <w:iCs/>
                      <w:color w:val="2A2A2A"/>
                      <w:sz w:val="18"/>
                      <w:szCs w:val="18"/>
                    </w:rPr>
                    <w:t>•</w:t>
                  </w:r>
                  <w:r>
                    <w:rPr>
                      <w:rStyle w:val="span"/>
                      <w:rFonts w:ascii="Trebuchet MS" w:eastAsia="Trebuchet MS" w:hAnsi="Trebuchet MS" w:cs="Trebuchet MS"/>
                      <w:i/>
                      <w:iCs/>
                      <w:color w:val="2A2A2A"/>
                      <w:sz w:val="18"/>
                      <w:szCs w:val="18"/>
                    </w:rPr>
                    <w:t xml:space="preserve"> </w:t>
                  </w:r>
                  <w:r>
                    <w:rPr>
                      <w:rStyle w:val="span"/>
                      <w:rFonts w:ascii="Trebuchet MS" w:eastAsia="Trebuchet MS" w:hAnsi="Trebuchet MS" w:cs="Trebuchet MS"/>
                      <w:i/>
                      <w:iCs/>
                      <w:color w:val="2A2A2A"/>
                      <w:sz w:val="18"/>
                      <w:szCs w:val="18"/>
                    </w:rPr>
                    <w:t>01/2009</w:t>
                  </w:r>
                </w:p>
                <w:p>
                  <w:pPr>
                    <w:pStyle w:val="divdocumentparentContainerright-boxsinglecolumn"/>
                    <w:pBdr>
                      <w:top w:val="none" w:sz="0" w:space="0" w:color="auto"/>
                      <w:left w:val="none" w:sz="0" w:space="0" w:color="auto"/>
                      <w:bottom w:val="none" w:sz="0" w:space="0" w:color="auto"/>
                      <w:right w:val="none" w:sz="0" w:space="0" w:color="auto"/>
                    </w:pBdr>
                    <w:spacing w:before="400" w:after="0" w:line="260" w:lineRule="atLeast"/>
                    <w:ind w:left="20" w:right="20"/>
                    <w:rPr>
                      <w:rStyle w:val="divdocumentrigh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Bachelor of Science</w:t>
                  </w:r>
                  <w:r>
                    <w:rPr>
                      <w:rStyle w:val="span"/>
                      <w:rFonts w:ascii="Trebuchet MS" w:eastAsia="Trebuchet MS" w:hAnsi="Trebuchet MS" w:cs="Trebuchet MS"/>
                      <w:color w:val="2A2A2A"/>
                      <w:sz w:val="18"/>
                      <w:szCs w:val="18"/>
                    </w:rPr>
                    <w:t xml:space="preserve">: </w:t>
                  </w:r>
                  <w:r>
                    <w:rPr>
                      <w:rStyle w:val="span"/>
                      <w:rFonts w:ascii="Trebuchet MS" w:eastAsia="Trebuchet MS" w:hAnsi="Trebuchet MS" w:cs="Trebuchet MS"/>
                      <w:color w:val="2A2A2A"/>
                      <w:sz w:val="18"/>
                      <w:szCs w:val="18"/>
                    </w:rPr>
                    <w:t>Field of Study</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60" w:lineRule="atLeast"/>
                    <w:ind w:left="20" w:right="20"/>
                    <w:rPr>
                      <w:rStyle w:val="divdocumentright-box"/>
                      <w:rFonts w:ascii="Trebuchet MS" w:eastAsia="Trebuchet MS" w:hAnsi="Trebuchet MS" w:cs="Trebuchet MS"/>
                      <w:color w:val="2A2A2A"/>
                      <w:sz w:val="18"/>
                      <w:szCs w:val="18"/>
                      <w:bdr w:val="none" w:sz="0" w:space="0" w:color="auto"/>
                    </w:rPr>
                  </w:pPr>
                  <w:r>
                    <w:rPr>
                      <w:rStyle w:val="documenttxtBold"/>
                      <w:rFonts w:ascii="Trebuchet MS" w:eastAsia="Trebuchet MS" w:hAnsi="Trebuchet MS" w:cs="Trebuchet MS"/>
                      <w:color w:val="2A2A2A"/>
                      <w:sz w:val="18"/>
                      <w:szCs w:val="18"/>
                    </w:rPr>
                    <w:t>College Name</w:t>
                  </w:r>
                </w:p>
                <w:p>
                  <w:pPr>
                    <w:pStyle w:val="paddedline"/>
                    <w:spacing w:before="0" w:after="0" w:line="260" w:lineRule="atLeast"/>
                    <w:ind w:left="20" w:right="20"/>
                    <w:rPr>
                      <w:rStyle w:val="divdocumentright-box"/>
                      <w:rFonts w:ascii="Trebuchet MS" w:eastAsia="Trebuchet MS" w:hAnsi="Trebuchet MS" w:cs="Trebuchet MS"/>
                      <w:i/>
                      <w:iCs/>
                      <w:color w:val="2A2A2A"/>
                      <w:sz w:val="18"/>
                      <w:szCs w:val="18"/>
                      <w:bdr w:val="none" w:sz="0" w:space="0" w:color="auto"/>
                    </w:rPr>
                  </w:pPr>
                  <w:r>
                    <w:rPr>
                      <w:rStyle w:val="span"/>
                      <w:rFonts w:ascii="Trebuchet MS" w:eastAsia="Trebuchet MS" w:hAnsi="Trebuchet MS" w:cs="Trebuchet MS"/>
                      <w:i/>
                      <w:iCs/>
                      <w:color w:val="2A2A2A"/>
                      <w:sz w:val="18"/>
                      <w:szCs w:val="18"/>
                    </w:rPr>
                    <w:t>Location</w:t>
                  </w:r>
                  <w:r>
                    <w:rPr>
                      <w:rStyle w:val="divdocumentright-box"/>
                      <w:rFonts w:ascii="Trebuchet MS" w:eastAsia="Trebuchet MS" w:hAnsi="Trebuchet MS" w:cs="Trebuchet MS"/>
                      <w:i/>
                      <w:iCs/>
                      <w:color w:val="2A2A2A"/>
                      <w:sz w:val="18"/>
                      <w:szCs w:val="18"/>
                      <w:bdr w:val="none" w:sz="0" w:space="0" w:color="auto"/>
                    </w:rPr>
                    <w:t xml:space="preserve"> </w:t>
                  </w:r>
                  <w:r>
                    <w:rPr>
                      <w:rStyle w:val="span"/>
                      <w:rFonts w:ascii="Trebuchet MS" w:eastAsia="Trebuchet MS" w:hAnsi="Trebuchet MS" w:cs="Trebuchet MS"/>
                      <w:i/>
                      <w:iCs/>
                      <w:color w:val="2A2A2A"/>
                      <w:sz w:val="18"/>
                      <w:szCs w:val="18"/>
                    </w:rPr>
                    <w:t>•</w:t>
                  </w:r>
                  <w:r>
                    <w:rPr>
                      <w:rStyle w:val="span"/>
                      <w:rFonts w:ascii="Trebuchet MS" w:eastAsia="Trebuchet MS" w:hAnsi="Trebuchet MS" w:cs="Trebuchet MS"/>
                      <w:i/>
                      <w:iCs/>
                      <w:color w:val="2A2A2A"/>
                      <w:sz w:val="18"/>
                      <w:szCs w:val="18"/>
                    </w:rPr>
                    <w:t xml:space="preserve"> </w:t>
                  </w:r>
                  <w:r>
                    <w:rPr>
                      <w:rStyle w:val="span"/>
                      <w:rFonts w:ascii="Trebuchet MS" w:eastAsia="Trebuchet MS" w:hAnsi="Trebuchet MS" w:cs="Trebuchet MS"/>
                      <w:i/>
                      <w:iCs/>
                      <w:color w:val="2A2A2A"/>
                      <w:sz w:val="18"/>
                      <w:szCs w:val="18"/>
                    </w:rPr>
                    <w:t>02/1999</w:t>
                  </w:r>
                </w:p>
                <w:p>
                  <w:pPr>
                    <w:pStyle w:val="divdocumentdivsectiontitle"/>
                    <w:pBdr>
                      <w:top w:val="none" w:sz="0" w:space="0" w:color="auto"/>
                      <w:left w:val="none" w:sz="0" w:space="0" w:color="auto"/>
                      <w:bottom w:val="none" w:sz="0" w:space="0" w:color="auto"/>
                      <w:right w:val="none" w:sz="0" w:space="0" w:color="auto"/>
                    </w:pBdr>
                    <w:spacing w:before="600" w:after="200"/>
                    <w:ind w:left="20" w:right="20"/>
                    <w:rPr>
                      <w:rStyle w:val="divdocumentright-box"/>
                      <w:rFonts w:ascii="Trebuchet MS" w:eastAsia="Trebuchet MS" w:hAnsi="Trebuchet MS" w:cs="Trebuchet MS"/>
                      <w:b/>
                      <w:bCs/>
                      <w:caps/>
                      <w:color w:val="2A2A2A"/>
                      <w:spacing w:val="10"/>
                      <w:sz w:val="20"/>
                      <w:szCs w:val="20"/>
                      <w:bdr w:val="none" w:sz="0" w:space="0" w:color="auto"/>
                    </w:rPr>
                  </w:pPr>
                  <w:r>
                    <w:rPr>
                      <w:rStyle w:val="divdocumentright-box"/>
                      <w:rFonts w:ascii="Trebuchet MS" w:eastAsia="Trebuchet MS" w:hAnsi="Trebuchet MS" w:cs="Trebuchet MS"/>
                      <w:color w:val="2A2A2A"/>
                      <w:bdr w:val="none" w:sz="0" w:space="0" w:color="auto"/>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Certified Kubernetes Administrator</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Certified Terraform Associate.</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Red Hat Certified Architect – Level II</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Google Cloud Certified Professional</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AWS Certified Solutions Architect - Professional</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AWS Certified Solutions Architect - Associate</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Certified in Redhat Specialist Ansible Automation.</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Red Hat Certified Engineer in OpenStack</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Certified Azure Solutions Architect</w:t>
                  </w:r>
                </w:p>
                <w:p>
                  <w:pPr>
                    <w:pStyle w:val="divdocumentulli"/>
                    <w:numPr>
                      <w:ilvl w:val="0"/>
                      <w:numId w:val="8"/>
                    </w:numPr>
                    <w:spacing w:before="0" w:after="60" w:line="260" w:lineRule="atLeast"/>
                    <w:ind w:left="280" w:right="20" w:hanging="183"/>
                    <w:jc w:val="left"/>
                    <w:rPr>
                      <w:rStyle w:val="divdocumentright-box"/>
                      <w:rFonts w:ascii="Trebuchet MS" w:eastAsia="Trebuchet MS" w:hAnsi="Trebuchet MS" w:cs="Trebuchet MS"/>
                      <w:color w:val="2A2A2A"/>
                      <w:sz w:val="18"/>
                      <w:szCs w:val="18"/>
                      <w:bdr w:val="none" w:sz="0" w:space="0" w:color="auto"/>
                    </w:rPr>
                  </w:pPr>
                  <w:r>
                    <w:rPr>
                      <w:rStyle w:val="divdocumentright-box"/>
                      <w:rFonts w:ascii="Trebuchet MS" w:eastAsia="Trebuchet MS" w:hAnsi="Trebuchet MS" w:cs="Trebuchet MS"/>
                      <w:color w:val="2A2A2A"/>
                      <w:sz w:val="18"/>
                      <w:szCs w:val="18"/>
                      <w:bdr w:val="none" w:sz="0" w:space="0" w:color="auto"/>
                    </w:rPr>
                    <w:t>Certified Azure DevOps Engineer</w:t>
                  </w:r>
                </w:p>
              </w:tc>
            </w:tr>
          </w:tbl>
          <w:p>
            <w:pPr>
              <w:rPr>
                <w:rStyle w:val="middlecell"/>
                <w:rFonts w:ascii="Bodoni MT" w:eastAsia="Bodoni MT" w:hAnsi="Bodoni MT" w:cs="Bodoni MT"/>
                <w:b/>
                <w:bCs/>
                <w:spacing w:val="20"/>
                <w:u w:val="single" w:color="B0AAAB"/>
                <w:bdr w:val="none" w:sz="0" w:space="0" w:color="auto"/>
              </w:rPr>
            </w:pPr>
          </w:p>
        </w:tc>
        <w:tc>
          <w:tcPr>
            <w:tcW w:w="400" w:type="dxa"/>
            <w:tcMar>
              <w:top w:w="0" w:type="dxa"/>
              <w:left w:w="0" w:type="dxa"/>
              <w:bottom w:w="0" w:type="dxa"/>
              <w:right w:w="0" w:type="dxa"/>
            </w:tcMar>
            <w:vAlign w:val="center"/>
            <w:hideMark/>
          </w:tcPr>
          <w:p>
            <w:pPr>
              <w:pStyle w:val="rightpaddingcellParagraph"/>
              <w:pBdr>
                <w:top w:val="none" w:sz="0" w:space="0" w:color="auto"/>
                <w:left w:val="none" w:sz="0" w:space="0" w:color="auto"/>
                <w:bottom w:val="none" w:sz="0" w:space="0" w:color="auto"/>
                <w:right w:val="none" w:sz="0" w:space="0" w:color="auto"/>
              </w:pBdr>
              <w:spacing w:line="260" w:lineRule="atLeast"/>
              <w:ind w:left="20" w:right="20"/>
              <w:rPr>
                <w:rStyle w:val="rightpaddingcell"/>
                <w:rFonts w:ascii="Trebuchet MS" w:eastAsia="Trebuchet MS" w:hAnsi="Trebuchet MS" w:cs="Trebuchet MS"/>
                <w:color w:val="2A2A2A"/>
                <w:sz w:val="18"/>
                <w:szCs w:val="18"/>
                <w:bdr w:val="none" w:sz="0" w:space="0" w:color="auto"/>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2240" w:h="15840"/>
      <w:pgMar w:top="600" w:right="600" w:bottom="600" w:left="600" w:header="720" w:footer="720"/>
      <w:cols w:space="720"/>
    </w:sectPr>
  </w:body>
</w:document>
</file>

<file path=word/fontTable.xml><?xml version="1.0" encoding="utf-8"?>
<w:fonts xmlns:r="http://schemas.openxmlformats.org/officeDocument/2006/relationships" xmlns:w="http://schemas.openxmlformats.org/wordprocessingml/2006/main">
  <w:font w:name="Bodoni MT">
    <w:charset w:val="00"/>
    <w:family w:val="auto"/>
    <w:pitch w:val="default"/>
    <w:sig w:usb0="00000000" w:usb1="00000000" w:usb2="00000000" w:usb3="00000000" w:csb0="00000001" w:csb1="00000000"/>
    <w:embedRegular r:id="rId1" w:fontKey="{926B5A2B-C899-497D-9118-CF7C711B35F5}"/>
    <w:embedBold r:id="rId2" w:fontKey="{E999FAD6-6267-4770-A991-042F2A077098}"/>
  </w:font>
  <w:font w:name="Courier New">
    <w:charset w:val="00"/>
    <w:family w:val="auto"/>
    <w:pitch w:val="default"/>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3" w:fontKey="{684D4F5A-75A3-4D39-B4F6-E1EF9808D19C}"/>
    <w:embedBold r:id="rId4" w:fontKey="{2F7B7424-CD4B-4BD5-BCB1-2601E4C31A2B}"/>
    <w:embedItalic r:id="rId5" w:fontKey="{353A67C4-5007-4083-8DDA-3ABF2FD917C5}"/>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leftpaddingcell">
    <w:name w:val="leftpaddingcell"/>
    <w:basedOn w:val="DefaultParagraphFont"/>
  </w:style>
  <w:style w:type="character" w:customStyle="1" w:styleId="middlecell">
    <w:name w:val="middlecell"/>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topsectionsection">
    <w:name w:val="div_document_topsection_section"/>
    <w:basedOn w:val="Normal"/>
    <w:pPr>
      <w:jc w:val="center"/>
    </w:pPr>
  </w:style>
  <w:style w:type="paragraph" w:customStyle="1" w:styleId="divdocumentdivparagraph">
    <w:name w:val="div_document_div_paragraph"/>
    <w:basedOn w:val="Normal"/>
  </w:style>
  <w:style w:type="paragraph" w:customStyle="1" w:styleId="divdocumentdivname">
    <w:name w:val="div_document_div_name"/>
    <w:basedOn w:val="Normal"/>
    <w:pPr>
      <w:spacing w:line="560" w:lineRule="atLeast"/>
    </w:pPr>
    <w:rPr>
      <w:sz w:val="56"/>
      <w:szCs w:val="56"/>
    </w:rPr>
  </w:style>
  <w:style w:type="character" w:customStyle="1" w:styleId="span">
    <w:name w:val="span"/>
    <w:basedOn w:val="DefaultParagraphFont"/>
    <w:rPr>
      <w:bdr w:val="none" w:sz="0" w:space="0" w:color="auto"/>
    </w:rPr>
  </w:style>
  <w:style w:type="paragraph" w:customStyle="1" w:styleId="divdocumentname-line">
    <w:name w:val="div_document_name-line"/>
    <w:basedOn w:val="Normal"/>
    <w:pPr>
      <w:spacing w:line="300" w:lineRule="atLeast"/>
      <w:jc w:val="center"/>
    </w:pPr>
    <w:rPr>
      <w:color w:val="B0AAAB"/>
      <w:sz w:val="20"/>
      <w:szCs w:val="20"/>
    </w:rPr>
  </w:style>
  <w:style w:type="character" w:customStyle="1" w:styleId="divdocumentleft-box">
    <w:name w:val="div_document_left-box"/>
    <w:basedOn w:val="DefaultParagraphFont"/>
  </w:style>
  <w:style w:type="paragraph" w:customStyle="1" w:styleId="divdocumentsection">
    <w:name w:val="div_document_section"/>
    <w:basedOn w:val="Normal"/>
  </w:style>
  <w:style w:type="paragraph" w:customStyle="1" w:styleId="divdocumentdivsectiontitle">
    <w:name w:val="div_document_div_sectiontitle"/>
    <w:basedOn w:val="Normal"/>
    <w:pPr>
      <w:spacing w:line="260" w:lineRule="atLeast"/>
    </w:pPr>
    <w:rPr>
      <w:b/>
      <w:bCs/>
      <w:caps/>
      <w:spacing w:val="10"/>
      <w:sz w:val="20"/>
      <w:szCs w:val="20"/>
    </w:rPr>
  </w:style>
  <w:style w:type="paragraph" w:customStyle="1" w:styleId="divdocumentparentContainerfirstparagraph">
    <w:name w:val="div_document_parentContainer_firstparagraph"/>
    <w:basedOn w:val="Normal"/>
    <w:pPr>
      <w:pBdr>
        <w:top w:val="none" w:sz="0" w:space="0" w:color="auto"/>
      </w:pBdr>
    </w:p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paragraph" w:customStyle="1" w:styleId="paddedline">
    <w:name w:val="paddedline"/>
    <w:basedOn w:val="Normal"/>
  </w:style>
  <w:style w:type="character" w:customStyle="1" w:styleId="txtItl">
    <w:name w:val="txtItl"/>
    <w:basedOn w:val="DefaultParagraphFont"/>
    <w:rPr>
      <w:i/>
      <w:iCs/>
    </w:rPr>
  </w:style>
  <w:style w:type="paragraph" w:customStyle="1" w:styleId="divdocumentulli">
    <w:name w:val="div_document_ul_li"/>
    <w:basedOn w:val="Normal"/>
  </w:style>
  <w:style w:type="character" w:customStyle="1" w:styleId="middlepaddingcell">
    <w:name w:val="middlepaddingcell"/>
    <w:basedOn w:val="DefaultParagraphFont"/>
  </w:style>
  <w:style w:type="paragraph" w:customStyle="1" w:styleId="middlepaddingcellParagraph">
    <w:name w:val="middlepaddingcell Paragraph"/>
    <w:basedOn w:val="Normal"/>
  </w:style>
  <w:style w:type="character" w:customStyle="1" w:styleId="divdocumentright-box">
    <w:name w:val="div_document_right-box"/>
    <w:basedOn w:val="DefaultParagraphFont"/>
  </w:style>
  <w:style w:type="paragraph" w:customStyle="1" w:styleId="divdocumentparentContainerright-boxsinglecolumn">
    <w:name w:val="div_document_parentContainer_right-box_singlecolumn"/>
    <w:basedOn w:val="Normal"/>
  </w:style>
  <w:style w:type="paragraph" w:customStyle="1" w:styleId="divaddress">
    <w:name w:val="div_address"/>
    <w:basedOn w:val="div"/>
    <w:pPr>
      <w:spacing w:line="280" w:lineRule="atLeast"/>
    </w:pPr>
    <w:rPr>
      <w:sz w:val="18"/>
      <w:szCs w:val="18"/>
    </w:rPr>
  </w:style>
  <w:style w:type="table" w:customStyle="1" w:styleId="parentContainer">
    <w:name w:val="parentContainer"/>
    <w:basedOn w:val="TableNormal"/>
    <w:tblPr/>
  </w:style>
  <w:style w:type="character" w:customStyle="1" w:styleId="rightpaddingcell">
    <w:name w:val="rightpaddingcell"/>
    <w:basedOn w:val="DefaultParagraphFont"/>
  </w:style>
  <w:style w:type="paragraph" w:customStyle="1" w:styleId="rightpaddingcellParagraph">
    <w:name w:val="rightpaddingcell Paragraph"/>
    <w:basedOn w:val="Normal"/>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6f7f2c5b-76a7-4d6d-adc9-cc5f04055347</vt:lpwstr>
  </property>
  <property fmtid="{D5CDD505-2E9C-101B-9397-08002B2CF9AE}" pid="3" name="x1ye=0">
    <vt:lpwstr>zGQAAB+LCAAAAAAABAAUmsdug1AUBT/ICzCdJb33zo7ee+fr40iR48iSgce758wo8BSKMQRI8CTO4STJ8fzvDwpnEJ5BoS/KMB8jgD30pn1m1JBdr9j1tCbAC3JgrI/8XjpuIZLkFU4iVgm5YvfnPBxv87wuwTRo5tCkX6SCFIjzHUXqY2kqz6rrGGQ+zbalZEWA9Hmz+FOI8ZVKNkWMHYvXp0dkjCt6+NeHDuz4CsUKgqF9fia+j0JQL4RC7yg</vt:lpwstr>
  </property>
  <property fmtid="{D5CDD505-2E9C-101B-9397-08002B2CF9AE}" pid="4" name="x1ye=1">
    <vt:lpwstr>9EPIdXgHHLTFa1yu63kW45058GmgC1hmAUVTYK/KbrIApdxw7tcVCgYIRanP6k4uK2ZNkJrQJvGxGS9tiOBi5Ech1sthrMRfcNm5bkHSiREe7A668jhRPRQRCwnBTKiAj90CHWHo5rfnkQ85lk+r3VdW6P3G1a60pTTssO29jd2cpnzO7r6ITUp9MEUI5/RIv/qInWTMHRd+lCHKdy0jpxakjYJ5GT5GyAd1gKWYEkKcZaNtnhagSgTS8tmseEK</vt:lpwstr>
  </property>
  <property fmtid="{D5CDD505-2E9C-101B-9397-08002B2CF9AE}" pid="5" name="x1ye=10">
    <vt:lpwstr>qnx7KjCu4jkm8gxAP+w4HiVKer4QKazeVfV00mu1ExWgID1A+Z7VVz6IrBZJEtu9TxAqSG9az4/XRZ/7Xdbz8Yy4lHVbkOAp4a1KGMgmhrKracFX4TbEcYdsk8NJDlSM9me6VPuLzVkx/7jOP44jvJ9fCbVWCH3x+vtCvnO9Gqhjbqqmz2bePItaOEPMUADHez77CH31vLk3oVmX0bEN723ffy/b5qBEr+Cog0fY5EN2w5TDoZclaV4sMN92D36</vt:lpwstr>
  </property>
  <property fmtid="{D5CDD505-2E9C-101B-9397-08002B2CF9AE}" pid="6" name="x1ye=100">
    <vt:lpwstr>S3gjrAzt3IerqPgXoDLiZpte1XPptxl78LqJ6QsJYsjyjrBIXHaNJ/2jRb4saUrcbPuLlY4lYu8vNCfQfe+Ny0mJmZSUaoMm/36wseXVr80vVkoU/mjydtJwEOXTNVvuDvhKMxGC0rcl/d3VQz+uDNwnT1r9JDZM6AJiPOn60G4DIF+QA4H9XreoYimT3DpmFEG+NT9kTuGZvHMVQszmS8dDwHwFqA33gtsHpfm5cxQ27GwkW8ihNNldvxuztsu</vt:lpwstr>
  </property>
  <property fmtid="{D5CDD505-2E9C-101B-9397-08002B2CF9AE}" pid="7" name="x1ye=101">
    <vt:lpwstr>p5AHpJ418bZppVw8x4lcwglU68gWcQPuHpiM59khVUl1dGLUQQDo0dAJ/JHEw/LjBkx5TUwrGoKQLslpvkXoM6eOH65vycQYgbCC+6UnVAo/wrifJdo6mkvKMFJDju+FJ9mSOs/g4/nXM1EhkKwf+nmcTodmdcSQBnPR3qgq+D4UBdKJ8QrebDrmpoFiVaD1W12lAPqukrZpYTeoZgOPzcHIHte2PKuILOlXGR84p/10/yk+J7HbuiAoP55G6u+</vt:lpwstr>
  </property>
  <property fmtid="{D5CDD505-2E9C-101B-9397-08002B2CF9AE}" pid="8" name="x1ye=102">
    <vt:lpwstr>qaDCMCiB7tLUx/rU/PqsfFs4CCjoSPYNVqK+X3Zl7kRwgl5eN9uFvQktJrm0CZAMMg//0H22wy+MxkAAA=</vt:lpwstr>
  </property>
  <property fmtid="{D5CDD505-2E9C-101B-9397-08002B2CF9AE}" pid="9" name="x1ye=11">
    <vt:lpwstr>cW7K7fPQ9ifvLErZoYoM+R0ZB7FpWpL0IPKAf1cSIdjII9S0ratQmeScwtgWRXfXZOfFMq09O+IhUSjNLA2iBK0jd1vUq0H2toF0pcm9R4cZFVCDYzEyEdtThLEg/FMSpUSuyPEf4CglM6H7mYcQb4xaGVUKOWl/76TpA8FFFkrUsnF6V9phMUN1FRwlN3876dD8nNiMxoLSc322EyQWfkCbLMX5c2ZTUZkOXgJ6Ss087q6OS1AaEto64Ubjrwz</vt:lpwstr>
  </property>
  <property fmtid="{D5CDD505-2E9C-101B-9397-08002B2CF9AE}" pid="10" name="x1ye=12">
    <vt:lpwstr>EVuTGmWBPGzIJOaNpTLstBZ6ztfhsYb4pe1BNVUzvxADjB7OvSmz5nGnTnCGMK6ndwsqkm948vrd20TChyzXbNAHnSmdM8cj/g3QOInr9c5drOoceTwVozy/ZKMfhk548Bbf4TzGNf74m5JX6zHaxFao6W+p0yJYYCdY/AnK+yYajE/C4fWKbUucmlTaJ1CVBbx64ST1WTSNyGP68JCWhJMXoIbTgNursDzNBWOPKfbmUFxBI68CyIs705RlMGN</vt:lpwstr>
  </property>
  <property fmtid="{D5CDD505-2E9C-101B-9397-08002B2CF9AE}" pid="11" name="x1ye=13">
    <vt:lpwstr>3fx6ZyCWWK+SrK4zYYcwyZk2CWRFO1+Z5HCjcKE4qvqKDjeVMa+jj+LJH0BEvVvtXWzORTbk/2B79nesEcdf7hBt2BXlaS/Xkz2MNFUsvezH8jkokR9im57frY9FybUu/uU3YxEqUIa7hyw8JXMUYbOq5S5wRPO+QmfswxVR3yg0YziQv4/HhRVflc8MoHbWVqaCk+zDT2tvym0GHmOs96NZk2/kqs5xsY3hp9u/OplUwYHeXOThnRL+g4viOI8</vt:lpwstr>
  </property>
  <property fmtid="{D5CDD505-2E9C-101B-9397-08002B2CF9AE}" pid="12" name="x1ye=14">
    <vt:lpwstr>brJRsW39jt4u5FfxB1CSClMAAoG1rhiEXDaLo9ycJW/ylUsH5rEIqN6TcTX4Nh+R74zbFS+flW23nfUYeqWtTC4J/os2s4zuPbZDJcjZ2bGrqIGwrX/NpER5ESbh2vog9tqau8gefwVw4ui8RuoijHYKhgtmToeIR+SnfJc6BdBgWaoEjxT5Lm7nHXJ6FXhev5mKbqoVV5kkv+IHOUJqmVvarA0hDViKT3Fe+LQGuhpfREa7QdoFGeUAYI1hAnT</vt:lpwstr>
  </property>
  <property fmtid="{D5CDD505-2E9C-101B-9397-08002B2CF9AE}" pid="13" name="x1ye=15">
    <vt:lpwstr>KPqIaboK+i8ed/K+eYKl+4w8u4iDb7L+fHm6rvjkD9MLLLQv9p3+da47nSj4nVS2PAsoOKxsRrumqEaR6IV4v4rlyFP2ROUfUdBJ6f3m4aqGZj1d9PNlmF9y/1cCqiZGJ2PcgoYGDxmyxQizgrGTYNHmGWYnAV+9COB4cRhwtymuXmzSMSGPmQVhy/DSM9uGAe3cfNHs+HPK7S44xfRynptKyKlthPZlkeMuIUz/rMlyvFIUhxol0Oz1ULEfKOZ</vt:lpwstr>
  </property>
  <property fmtid="{D5CDD505-2E9C-101B-9397-08002B2CF9AE}" pid="14" name="x1ye=16">
    <vt:lpwstr>BCcF6ob7nxzTKulR8PpmdDMghRPSQgO2dKoEYj+zO3FZPzpSBLVw3uUmR84woKkcygaVTrcrMzY1oLKsHVaKyC7aY6tYLqBDF6H3YOLLDrN3JrfkMG3vMCR0H2LOh0RBErhMq8SIUaDYZjrZsiS+xH7gfHApLSFGAqS6m7Qm3NDqFwNZTWRSExGN95FSam6jnVnRNl4AwH7f4q4xZc5ebkDbR4J/MeCuxUe2+xDZzR1WhRoSM9LoLLIrTQDaAK1</vt:lpwstr>
  </property>
  <property fmtid="{D5CDD505-2E9C-101B-9397-08002B2CF9AE}" pid="15" name="x1ye=17">
    <vt:lpwstr>nox9UovM1hC2zG5FNPF9jyVwA7Pk6dLZvbLM/5TlaGDDKg0pl514jNcjAPUXP6cPXTtqniMoG+DhE53tNFYwWxxvGSNtRemWcI1P3cTPI7m5K+hPu4q6dYJvl30jQ+BGOBOcRpGRq1UNQJBUE53ZQ17w+ugtKT2Gl6CFAfrCJIhfQl7ZR5wT8bLn9ERZ/ACckHeRfhjm/psGFGgFWSRkYYj9BmjIBOWC1LfXuZl07x1e6nGlnSYzbVo6uLWjECD</vt:lpwstr>
  </property>
  <property fmtid="{D5CDD505-2E9C-101B-9397-08002B2CF9AE}" pid="16" name="x1ye=18">
    <vt:lpwstr>RCd6AjLJO/5+smNS9dUro748bTe/7L8bDHbZx4qs+qAwepjjVwsrAYPS2IxCpPWBNycm/L6rwAg72WlH5xpgIlWYVHaMfqxG4ct79aXaboPom30DJUa1QrcbS5/yl0GKj1/bHExbfqW1s6ZezDXkktxEwCEZVCT4ODM7btdjCkNs/AqiLYr710fZe9VKRF6WI4hi0EZElu2xa54pNW2/gghtryMhHMEXQ8wSdH8ojdlS8I7LhzBQK1Mqy20wlWP</vt:lpwstr>
  </property>
  <property fmtid="{D5CDD505-2E9C-101B-9397-08002B2CF9AE}" pid="17" name="x1ye=19">
    <vt:lpwstr>Ge6aohtVX0mEj7CGCoNRI07MskOgadPle/RE0l2mLtdyFnI7CiTL8keoq5xORC5jwNt06EZVqMTefa5cJhiwAHInc32xnmyWPoUmSvC3nQ44ihYFh2n2IR4HYYyRsZRLHGg8bw5AtVI8/OAbqbFewIg4uuaxi8Fj+R5hmP6mbESCTr2TVvn1Cuhpzq9rlIRsh5UbzvyGdMB1tKCJ4OCWSL+QCSCHxkACq84ue/CsV13SDzsQqXJ/jiO+2EQ2t6I</vt:lpwstr>
  </property>
  <property fmtid="{D5CDD505-2E9C-101B-9397-08002B2CF9AE}" pid="18" name="x1ye=2">
    <vt:lpwstr>CkbOVtHnGC3wu3u/a2H725V0V3icVuW/HU/pRYKHQWBVwuv2Z87szLQB1RyclevYRYUV5w8QEXpEFQYZoRdmstkhy95tNfrghheVsqwWle9bz674wJayF0EUKQ9/MhmIFu0Cjble06U/xgyJFWphIFh0TEDZn06+14A8Zr0DrK57L0cDHlABrrASrvE2xRMH1RxElgmi+dfdV69kqZ/R22BdKc9xsPruZN6DHdluXYa/vxi0ly4rSzG0akW24MF</vt:lpwstr>
  </property>
  <property fmtid="{D5CDD505-2E9C-101B-9397-08002B2CF9AE}" pid="19" name="x1ye=20">
    <vt:lpwstr>yhXT0i/zTEZBO9ig3Zi4BbJFF8/w9Jgh/Xs5NJh5fas/w8ZumAs3nhZo+aA783d54KGUF/n2x8H5sCcUop3lf1OJ6vau/bzqShR6etMkb+sfnIJ2zC7MXn/vR2lVZyjMc6ohfkasUxUc3SIAHDbycvqWkqQ1/tCoeVa0TWOYda6LP2GcANm4KovcC0plnfQEROlwIbmuxR4su1RZpFL91YKKbpBjp3ArmEMHsovl9MF+GLdhrhMTfBFUS92y998</vt:lpwstr>
  </property>
  <property fmtid="{D5CDD505-2E9C-101B-9397-08002B2CF9AE}" pid="20" name="x1ye=21">
    <vt:lpwstr>x8r43+YN8Fy3nPCZwrNWn6VsJzCUrDaPmxHK4n6PEw8VP6bUnOx265SdzS9iBLCVnTjSnRvp7Uw6N6l85lZ/0/sQg4LrtG979lcIoFJXf/v0Gm3i/x1hhD2CDktsJp7R0VB93d5ZXxcORKz4UveIChgJ97L79wilJNfXPJ7lBGoiTC6doaExGx2y9aQLLdrX2oSr/dNKPwclrjCLBR6Bv8yHCG5uC/oAspkNWGvs+wC7Oj9PyV9UmP83Y69H1hQ</vt:lpwstr>
  </property>
  <property fmtid="{D5CDD505-2E9C-101B-9397-08002B2CF9AE}" pid="21" name="x1ye=22">
    <vt:lpwstr>IrQxxj+LWNQYKC7M7j9197KexR86wa5vX2qeWtKs486l+i72xcIkb4pPxfSZYAXlDOpAsBxIomQom1NA6pClNZ9imG1+z50dK42CichUZm5gQ+h2XWg0xwsAEMzCQac2UePGHKlrO3qnm8yfe2z006PtbS+AjufO6PWa90nXgIG15JQbhvSH57A+mkrOtyWmRtqKKTHW/tinUeNXM6+zY7uLoGv+W0tQi5Jn7ycQWv1clkUmBjgpN8WZs0H9F6E</vt:lpwstr>
  </property>
  <property fmtid="{D5CDD505-2E9C-101B-9397-08002B2CF9AE}" pid="22" name="x1ye=23">
    <vt:lpwstr>aeD3oOqUpt84dpU0xQ1uJOSkn6mLEFDE952DmYDRdPi6mdr/WY2Ycl4kMfxLuoU9mR4zvfmvEDZHj426VUQcz32YwiHK6PU0s1JOllbMD7tns/DmRVn4OGPnBWICwq0HDGtNuGMUS4bo+BWOTGJQre88BcqCRa94bdOrvkAc5DNiKG4Ii3rJgCiMS07BzlpXlfXcxOcO3DKNX4oGrzpRHJFN5IXL2a/4oC2hUSu91P6M2OQ3D4l5zlctD9nW7i/</vt:lpwstr>
  </property>
  <property fmtid="{D5CDD505-2E9C-101B-9397-08002B2CF9AE}" pid="23" name="x1ye=24">
    <vt:lpwstr>hPiB7ToVTiXdBuNOPc1DAQiC8ebDqvY2fM42dQFe66fPqkHO9nyWFJqsL4yLC1EeUjm27xEiY5lzgt6SOVRXy3HdOSMsRs501yNG7mbtde4yX4/I4SwP9zyIfkCQdk5mhKr3YOw9EexTxDFmpbyQVnpZ1zHXAo3RsC0xn2l18iR7xicH7fVnu0792040cRMnpLwmpA6faJsIIVbw0TOWRRXAY/61vvNyzPPj2v1iR+miMvW5AJPOfMCN7pBY9gj</vt:lpwstr>
  </property>
  <property fmtid="{D5CDD505-2E9C-101B-9397-08002B2CF9AE}" pid="24" name="x1ye=25">
    <vt:lpwstr>cJhYjEgX9TnPGMMOxU+LRrzmFQ0tNieATEIt1ERozdb8x4eFHE6TpCs+S0DzXK1EpADUgZAEFf8a80TURiROaSBGlNqP8e2bCAFZ9XFuPIMa1a8lCwVRNKTbXFH0LNGEAqztTqY09bQ2OX/JO3z6p7oFYJ56Q0tqHj1qfD1RFxQnDons+6x37YO4FVx4jAxACgDcliOCWIy2CadP2E6Csk0vV32Y2UYYitL9DWqjFl5swF0nncmvNZXeysvsVCH</vt:lpwstr>
  </property>
  <property fmtid="{D5CDD505-2E9C-101B-9397-08002B2CF9AE}" pid="25" name="x1ye=26">
    <vt:lpwstr>Ar3+faKj29Ki1DXpk/ePW0PzKOaQgGY+hnHzvMYILf+TpmiQZY84OdyH4krbZJzs0YKi5SyawluGoRBFcnbGKlXvotj/bo4r28QsrX7rNlNwVNpAaownztvP6+O2SBCans4ltGPqRiJ5aPQknZSfST2UO/K0XcXlxUMEbLPFDl+hm3RoZY1PULiaWfQRDhFQqrHLBDW2RmsSTUm4+XGgLFySJuTKddI1exApjTYcRgz7fMOQGUKzCLoa85nO1S4</vt:lpwstr>
  </property>
  <property fmtid="{D5CDD505-2E9C-101B-9397-08002B2CF9AE}" pid="26" name="x1ye=27">
    <vt:lpwstr>xI+quQrylj1qtXeMAwGXX0Rjzot5qvxMYBfP/LjbxN+q6Gl5ZlARsfvHBFJyfTsyQkgP7J/CzNMsFW3DxcI+yUfEXHSJv4qBLROG32vCkBK3fRFbRTzmvOWNS/r2TUd/gJuvBBuSK5r7RFoD24SG46WEx1BQBBefW9P5L6LYavfVXZBQZCLoVsH5CsuxsjmNan+OOI3ZcIyRLBJhxrpfHgoHCv9CprBLk4yceqNAUVvIO7ZsNQqN9PvfaznqiLU</vt:lpwstr>
  </property>
  <property fmtid="{D5CDD505-2E9C-101B-9397-08002B2CF9AE}" pid="27" name="x1ye=28">
    <vt:lpwstr>cdksO7XypfqfMiVrc/+KPyUq2kfGPx6QaTu+4gLa98bv9M0fQ4GNAvvo8BGG5SQohP0UACTAl5O8SaVX9q109oK1n73KSaeMjobhn3nqLyow0ulEvPNg7NS3lUffV8w9kzTDTeK7b0tTQtPtJ76GfROef+0DFjGFhrLpLK+UnBXsLFYdt2pUPbEF6ZYoivGiFN/tMsHDaw8AuYvmrlc2b3swAITzaXVnMIlb4Ry4t3TclZTCLR7EnDqeJpD9Q5v</vt:lpwstr>
  </property>
  <property fmtid="{D5CDD505-2E9C-101B-9397-08002B2CF9AE}" pid="28" name="x1ye=29">
    <vt:lpwstr>2vSSKvcBhXdIwiP5a75zayaxKMWH50mYPW1SubxuZzFVehh2zFFKLs/kDnNvs91pdB3U+3BnmR1kY5rPsgvYrWxkE3Id8s5Gx+V5NwZ2W0GMGfYvsFk4j6GyJexH7u/NKd1vJhfQID4wMo5ZEAJHCyunvqrQjpmoL7neG1/jOPTVZrWX18guPvaZy3xcjNvolCEOTpPd9ZY0hbDO9vdxI45t8q93PI/1thaH4ULvNQJ79RC63ke7wkPmTqbpfc8</vt:lpwstr>
  </property>
  <property fmtid="{D5CDD505-2E9C-101B-9397-08002B2CF9AE}" pid="29" name="x1ye=3">
    <vt:lpwstr>j3Yhx/uz0Vla2UWkQJWB8AyQ/d85lawGOHsgy+zqS5WYrXtpb5wpAGkrc9xnbPflwid5F2ALf1trLrNyFRcaugoHF4jeIgK0vPhu/j1XAZESfGyUiN7rjknwNI0+SW5rOhj5oz9faKjva+W6z3MKgATNfToNUu5LBugYFtuiz28o07aUibJzU+c0d2HoDewQfVHk1DoVvyV0ZgWPj7pLQnSxWIRfBxHOsa0tneDdN8h2LcEFC414tvH92vmzhdx</vt:lpwstr>
  </property>
  <property fmtid="{D5CDD505-2E9C-101B-9397-08002B2CF9AE}" pid="30" name="x1ye=30">
    <vt:lpwstr>XJGDuP6eT8ULZNeaCLDBrEL9mmJRfEMsC1cNfcEB0Zpfxl09iyjuyXKVaW5AkiQdaPeO6Thcgk1NozzWHbVzuIu104uEGs4La6j6tzLd7yFUvkwirFcvCUETQZtwY9dJvM59Qrt4gPePj0zEY2OOEZBA1HksgjXSvmje/t6iz5vVgBgjb6QkjbIPFxrs+IjP0TTtBxFc4xbt9gabUzRoh68H4TKewOO9v8heTZLI98FlPlx/mlM3Qp5g8Lqa2ez</vt:lpwstr>
  </property>
  <property fmtid="{D5CDD505-2E9C-101B-9397-08002B2CF9AE}" pid="31" name="x1ye=31">
    <vt:lpwstr>dd7W3QO8c5Bv/jB42ZY8PSB15TvTylGYMuuxE9yhe0ZvV4/gU5t8GSitExeNpjDoRDveoL9zragECOSHccnb4CfZglYP3fYryhyFf35He8fOYa7HtK8x9Z5BPULEWUrdsd3fmVpEKNAh8oWPu4X5yO2k6UQayLIejPZeXdv6tODWeuThr5TBhxBSeyD4UIsUG+1PJGzKWPlXFQzbaL+EImTnwBRkOTYryZ0dMyGhW5wP4fSLqXPQUz/kQ5Mppnm</vt:lpwstr>
  </property>
  <property fmtid="{D5CDD505-2E9C-101B-9397-08002B2CF9AE}" pid="32" name="x1ye=32">
    <vt:lpwstr>YwQCtdCf61uXXAF3uIOkeim2pvUANxWEpW9MXPHkZhkCUpAZyfiFb24+UxgAX+DleXr9O42ichpzBH22a3mvNpK3vy3+3GorVS3QqD+1Xn0pwYRLHKBVCid/pMmILYBflOPKmN4Y125kNojbB10Z2jn0FreOHqD/sBNNZjicXyQnGzrFML3iJWgkGQdkq53sMVk6w4B2f/MWd46jsJNJffl3AH6WlM0VhevI/FY6hVbux8EopfIlcsp/1RJejNR</vt:lpwstr>
  </property>
  <property fmtid="{D5CDD505-2E9C-101B-9397-08002B2CF9AE}" pid="33" name="x1ye=33">
    <vt:lpwstr>oNJFrqQSFCPDev3yXBJcNsCdIdGJAO7ZpbyE3Ge1oLnZBTtFMRaTL0rqNmFC4hLO3pIVIXY8IJOhEyUvV7stQVuyD035wGA2zeMhHwIXJ0cOX4kp6tntMbdHh7dgI38uMjfnC+0jTLgB7vcPs7GitY4HPq/R1MRKB/tuUmKE/LOELEvDoMA3SvAAQB3CTGWh3TM9uXCKWcj5pUFOMnyMjkhErHOakmpFU1SYR4nac8N0B1cpU69dhTfOpZZDS6W</vt:lpwstr>
  </property>
  <property fmtid="{D5CDD505-2E9C-101B-9397-08002B2CF9AE}" pid="34" name="x1ye=34">
    <vt:lpwstr>8OP1Z5Plz0sVQ5OZmH+1oAmkAvX8n+i4QbPRMuVeNwJCxwUej1t4mBMN7mbN1ryzp5Oi5c1XFqYfLJKMfCH+zF6tjt6A5yC/ajEIPQ5q56tHRGjEhm8CDUX2bNUjsyiFYQ6q35zSnwSX9p7i46y5o/38S4IOEfmOdFixFLNJTxWtdS8Dr0mZuhifWaR4ObYJgeVqxjBcIfk4cyuwQ0yMQseVSc1BVSvZwAjfsOAHKqpIFxBCyeab+k7p0M4JNJB</vt:lpwstr>
  </property>
  <property fmtid="{D5CDD505-2E9C-101B-9397-08002B2CF9AE}" pid="35" name="x1ye=35">
    <vt:lpwstr>PRyvYIkzac1/bKwxERH2bTTyp8V2eOOmiBzG781P7meaIRpXY/TLaZHKKsSHyMrQix5/X5p9YBf4MQo8hnYpRw02KZh+6mQdNtZA2ANlwhqJGY2PsK899VfIlpspx4vUYa/Kgo4QPi5ojPGVoBE9VVlSZZtdeV9ZcKqcE7YwAcadW3PIcJKvqriKMPSposuWwYvD2wVoAVGZidndjIDfJtoPztcEe1F4dl+/bQ3tGFpWwld0wKIPccPfD7ID5mP</vt:lpwstr>
  </property>
  <property fmtid="{D5CDD505-2E9C-101B-9397-08002B2CF9AE}" pid="36" name="x1ye=36">
    <vt:lpwstr>ERQJuyJCiduQDctTcnM4M9veO4qp9ouUBybbst63LenIK+eghky69VqgKYbG3b5gqusnsREjahkN3x08vp8PuDgJMejSvdow2xXy9b6a/tCWJneZ2E+LssCg8yzZMy0p6so/cf3/10x5n91k/Uz5Db6V08pq2o1f8Peeewj5QdlbQWtB+bV0FDjzZ0Ler62kn12ErWda+XCR+1Haadl+zymFoeRAjo30M+VbifjMm7fcQzkx25/BQE2iKS1fpQ3</vt:lpwstr>
  </property>
  <property fmtid="{D5CDD505-2E9C-101B-9397-08002B2CF9AE}" pid="37" name="x1ye=37">
    <vt:lpwstr>nJ/0eu0U8PJVJal2X+UoKRAOoZnwqQYiSNHiqDr2d+GuBZv3Tkw3EfNTddp4N8MFT8ybCsTQ0IU8U6y2baYLhfx76QKKiJBSjDXlHOSGTiTBUUm2q6djcV43BMrfOyx+g9+QQVWEl1hMgFi4+k3mKeK03TD4zDq0dIJ4sLsSEZALLNtqDlnZ0mmYNXaFSB0NbQVA5dhPkvbBqU0whGlHk96AH48rzB4WkXmSpjJERxBheePHLmI0eO7autp7cbU</vt:lpwstr>
  </property>
  <property fmtid="{D5CDD505-2E9C-101B-9397-08002B2CF9AE}" pid="38" name="x1ye=38">
    <vt:lpwstr>Bw7WOJ3QZlUNAnI3uDTFCrP5eXdc8hdUZoTuurgpa/3dcVd12y+FfIxOdzwkKNiBkRtsPi61d1G7sWNM8XxwnRTq99+4m1cNtahbzOEM/TIH0uhX8kjJlwIGcmAeTNS4N0wucKBzmKrnPqa07GjKkyPa5vuq1Bvj7/O5Gl1Ad7j7Th0WO5InnRGR8Cd7rgAzirR2Kzfw7BRGVdAHXE2H73VahFerAP+sUKJYzvCvc21B6I7zG2lkiXMY1RnyC8F</vt:lpwstr>
  </property>
  <property fmtid="{D5CDD505-2E9C-101B-9397-08002B2CF9AE}" pid="39" name="x1ye=39">
    <vt:lpwstr>T+nWcIDvGVf3nPTA1qhv/Mv7tQnuqDNb+c5lnuNuJ1Ph2ZAMwD+mZuiWBxLySxafEJ5h4J9ylq3rWuK1tWuOmQ5hGdOA5RHQD36TDSzAnP2NlsUzijQUAD2DN07a6J0BZSMRu4A8RTDg1/glGvO72NoAbnujvCbV52WdT9U216cnNVd6iwy4GsRR6HqooDl+qD0TM36TwLwAm+hD5xS1bQyviP15tsHOLm7fOJxXKflxtnVN4FoMr/MJqX0uWdo</vt:lpwstr>
  </property>
  <property fmtid="{D5CDD505-2E9C-101B-9397-08002B2CF9AE}" pid="40" name="x1ye=4">
    <vt:lpwstr>JECg0w9wFkrGr2mQlJEu8LIawvczn4IER/CO7Abu6ZDMKZ3PUaENJNRncLu7ITDTsXdaQlWVX3lI+r4gr4dN44Sg1u9z+qzEHJaYqV0wb9V00qdxzjHMaq7d2IpMoyMB/2pTfn2c1k2p3XMxMGyxOcMnWZP61nLUl7yhLUYLPuM/0B1/R8SpvxAF2t1GsWggKoerfK4zYFa2Hg9Rh1JYoFetVnAoU9vPDvEA1uxs33gopVwVBQWHOuUwP0XCJQ7</vt:lpwstr>
  </property>
  <property fmtid="{D5CDD505-2E9C-101B-9397-08002B2CF9AE}" pid="41" name="x1ye=40">
    <vt:lpwstr>Y9hQF2SrR9Us6s6VY9OqGH8RheSNdjrey0hiTF6jzvXS4XStSHoqtBqkhjRaCtgWiBzRBxD0xMvVT78xKcpTqA9ICExqaWStyyREGoulRTUmFiM4gDEP1Jj6UpZGIP/bCwjjcVl7wWUlTHHYVcwvT/vYQthmKPJCdWvn624Qm1fizORI/ilX49vWhXF+kUUlKMl/mPlJwTZ4ph6zqVnK5UNW4qUUHg7lXC/xlmAX0pnLNLvh6hNO8VTB/cldKC5</vt:lpwstr>
  </property>
  <property fmtid="{D5CDD505-2E9C-101B-9397-08002B2CF9AE}" pid="42" name="x1ye=41">
    <vt:lpwstr>Zq7fY/N3yBkaU6Yu3i/BTLXsyeir/0GaAVfXDk1Xd5bMLhK2EzSXJwHDUHgJ4I5AcTr9AJimwSXvPgoS7lAIbnncHmb90aU87koIr5Va5AlLCVWbfPopuwyGUzOd19+HL/MiraSqVRLQHtYVmCRFF0Zy5/Ye+UQGkmt+qfXQ7W+YU4U8Q2o4POI+kIQcM8++5pDz544nmeYRNXgXtMY5gGP0vjM9t05kk/bMLIlGSLa0As9CGg7QFonVdfSNwmK</vt:lpwstr>
  </property>
  <property fmtid="{D5CDD505-2E9C-101B-9397-08002B2CF9AE}" pid="43" name="x1ye=42">
    <vt:lpwstr>owXDXcK4/MKBSjCU5+iYhdKav6sZ1FPipwssK1EBRo30j0XTInxOE1ekrhrPB6xsU7xPVnagQ3X2AbKjA/4CfrOq8F+/Z4ea2N1swcnhqSPNGytqKE8gcMHyPCpyYReGMgV14Up2IKHCgdKXZ0x8xY9R0jdjux1SncOevIQD9/8ANMskYYw39sizrEivRkv/irnLHLqr5jEZTHMPOrtCojQ378f+gy4knWAr28viITPHKe2CN2KD7kcxRxoPZNf</vt:lpwstr>
  </property>
  <property fmtid="{D5CDD505-2E9C-101B-9397-08002B2CF9AE}" pid="44" name="x1ye=43">
    <vt:lpwstr>KhgHTgC19+50NHOSE83bcxDj2EBkv29KdnI3CiKLy+Z3cWcQT6nO+K54IJSJK/dODr6i8i4xzBFj/EyLJImw+Go0KLNfpvOgBDcCDPkbRwcgSBWjoKLCdP2WKmtKggZUNpKtiD0i1VJobJ8Dq8SXB8hBBJ0oehjEeUV51VkIbp7GXagkeyFT6dVP1QHEcDkoU6PqS/z+tudp5ivX5s847oH8jte7S3TDJ8Ks2aK172ZARh9PezWkiRQP2jo4o4B</vt:lpwstr>
  </property>
  <property fmtid="{D5CDD505-2E9C-101B-9397-08002B2CF9AE}" pid="45" name="x1ye=44">
    <vt:lpwstr>Mz7xMxeyaHjXDuf6DcBOQaQKLjElROHA3SSoHiEk8WxbkTEuHYY6m7Rghd8CJyukAbUPnftw0QYHGqnh0LaH5ewXUic1VCfkr/x18IxVaASa0JMcqaE+SP4oe2iI7kpAJSkCl+GUsGY9b9CKgM19qFwQCNg1d4aDiSXOnoHcKfI2T5OabO6XGTAtTqobOYnaYCn1mRYLBphBYyDT/QaX9uMF8Rij3VUlyBG3qfz2V8FAIJ9XX5Z9TvzQwR+WGJQ</vt:lpwstr>
  </property>
  <property fmtid="{D5CDD505-2E9C-101B-9397-08002B2CF9AE}" pid="46" name="x1ye=45">
    <vt:lpwstr>xLdeGDvE5i5FDq2yOQGdO/DYZBjH6yJaH/9zB8qPLRhWkVoO9Mzk37YYyFArG6Q0yManf0a2Ozk+ebmBtGU1ixQvBY35ZLayqj9UkmoZMjkeBWK4kxIfwXVuP3aedLwTTUnavjTB+XlB3PLhbS9dJ4iHrWgUIU8wBQU5R9+LoYP1rXfBgGDDPpOygdUs8Gl9FfpTKXjrAbivW9bTvL46viiuMoFY6rWOo1iG5ECEc/mM9FB/3+4xZs1ie1kyPHx</vt:lpwstr>
  </property>
  <property fmtid="{D5CDD505-2E9C-101B-9397-08002B2CF9AE}" pid="47" name="x1ye=46">
    <vt:lpwstr>ORp7WifsvzuCUKQadv34o2xb4pqChJlRJRF+cVb6Vr6u1Ge0mt0lyu6YrOhNbTgjzmsXsCJIpgVG+NRtpSjLNy9NtvD3MJa3Q3q1q/JGG4mktsQrV6QtaI/BrBsaKz2GY/zZp5NdGHb9w8nbRMbTSIFPx9zRr8sZhy/5Qv+SxjQQ8sni3N0iMK/wksLqg1MdzXLoW6DCMCZUG+eHrmv4uRqbhg4seknzi/GQBEGUk/IaPVPnOlh/fTNXj+lHYNX</vt:lpwstr>
  </property>
  <property fmtid="{D5CDD505-2E9C-101B-9397-08002B2CF9AE}" pid="48" name="x1ye=47">
    <vt:lpwstr>dc9wP1rGYmbFIsmQkDVuXd4TedvbU+Q8ewI0w1lWTCkBbcOlqU51ZUl6D8LDRv4XjOeKdOLlI8MaNn1OnYXeAM8x90XCaz9C3QTuaW6wNgxowmVFCwtw1Xw8rWPWAgZsMF3icBJdCOFazk6VhIZVxK99tzkKp4RPUBzhbaurjtN6BRdUtLxUYpDgJ4P4cfpSWpQJsQSWKcnU7uMBhqwdKA+KWApWastGui2DCsZ8Mi+ukGb5onYxfoOiSPpxHik</vt:lpwstr>
  </property>
  <property fmtid="{D5CDD505-2E9C-101B-9397-08002B2CF9AE}" pid="49" name="x1ye=48">
    <vt:lpwstr>2pFOY95iogPYrzOFeL8f6DV3fnr42si/V5BQ3AREafCVQAu8kIH7yiM6GGwLGfsGkqs+KcMAAiZRFs7jpZ3xsjQ+hViQ5PwmeuuphieInrwBtAKMyM/gfdPAgsYcgzTia7T6MUcEVyQJD9bI8Go+MjqAKUc4CP9Eg69+1T3LhM1oX0ZD9/ILJ7cddPm0ADryeObN74DS2VJC8YXkXpbmhNcZuIqmz9/4QKCsu1ZaBaoWTX7ZMl+UPM8XRp7v5kv</vt:lpwstr>
  </property>
  <property fmtid="{D5CDD505-2E9C-101B-9397-08002B2CF9AE}" pid="50" name="x1ye=49">
    <vt:lpwstr>Lx/rYHHrGr+KvQSCn/orbb/vqiXwnUI4O0QTK7sJf1ZwEFD2GpGL5S2jZ/K7qMnWsAffxv2wTEdijFApVzS2ykdnvqzaZUj/rZsy9JWO4dUW/l6oGmIDF7NP+ilAl3uYH9NFq93cRcgj4jFF/N6ZYttcf0V4mTx5H2DBzbZICeZwmedldoWZ6ROy+uWog6Z2CQIXyb6wNSK4+KpKfKhhjsJmIXrHVL20yqjjTM0mG+5fSJedam+wHRO7YrxQ/jz</vt:lpwstr>
  </property>
  <property fmtid="{D5CDD505-2E9C-101B-9397-08002B2CF9AE}" pid="51" name="x1ye=5">
    <vt:lpwstr>k5MM0/Gm/+maHL3895uDeArGNqPbUO8Ex38Wh9jYPyEYU2kIT152Z1XHaIwjjeTDlxu6IvQfIhQzODiaWmykb+YXYTvi7vZtctg3EwOi3yt07Ba+hFDJEK5YB0fh+nEk5OgfKQObLUWOXpnUr78RFHjVyEoUb1ryvD0Qfk5PR7yGHwDcN/MycnnAt0VU7mP57pbGp0UZGWsNjFHZdzN0h3PUnxELJbe8X5Zu3meMyc65Ok7chId0EAYcvF5UI6T</vt:lpwstr>
  </property>
  <property fmtid="{D5CDD505-2E9C-101B-9397-08002B2CF9AE}" pid="52" name="x1ye=50">
    <vt:lpwstr>eCxU573tfgtqOX7ynHJwWbzCipMb8mq2uDOCpJ9ddVUu5pI/gwRtsNu0TGbj+Xq5ueht4+TGjTSPHuAKrJSkWvAjF3zCKs4fl4ZO2LRGFjsNVFejOEXE56VIajLxZZdmbIrEafK8RG+8MF0HnVc35Ogugc28Va06slow5jVLQg94iDXwK/7TVyv/DrQcQS4e+U+p+zdeSKGlIKpR6PLmfOEFxClul3CD96ctTNdviKc6fCVaRz+13RH6w1NTC7N</vt:lpwstr>
  </property>
  <property fmtid="{D5CDD505-2E9C-101B-9397-08002B2CF9AE}" pid="53" name="x1ye=51">
    <vt:lpwstr>RzlUAEyZ9/fY9flRcEZXL0851rpc7dfP8KJgcThIIPqttG5AybkMSY6JyYQpZ09BOBb6AfrOSUHzMiyPg2Z6j5O61+dcuq6UrpUHMkebt1H/camklzdHH2wqenhFHDe1Jsts08XSd/BMfRF/cua3bfO3RVvcx2WHAMFvWfBPWB5oCBnUtpQ3JCcQ37+diPbocoyV63K+Gm25XfAoV/AUFsF0ZjLuKpTGNV//uEUsV3vcuUhC/wtHR1GxyGmyMFV</vt:lpwstr>
  </property>
  <property fmtid="{D5CDD505-2E9C-101B-9397-08002B2CF9AE}" pid="54" name="x1ye=52">
    <vt:lpwstr>gUfh6v7YHqCZWm7po4vLsUZLhmbl7WP2lYm8lPyiKupZcJP6Sd2Vn7wZBegSTOcMF7sL+d94ewuXyfcJe7tifa34HM9mIYPW0MAXB5gLkJlG+DZpNHCH8frs5CWpY7Egpn7XfcGX5WHr4bmVQh/3pIdMK9wGV77u5SHRrpbIwx+frcusORtm9vNL08MXiKyGTNsNhqRnU2YE5vs8/p+EhIkBLSYGDdzSu/ED9kZy676gCLqDMKbQqSbqGtdG5DX</vt:lpwstr>
  </property>
  <property fmtid="{D5CDD505-2E9C-101B-9397-08002B2CF9AE}" pid="55" name="x1ye=53">
    <vt:lpwstr>FYmUaxwy1bj/oWiZvKeJ+p31kLDRFxufOTwAhp8a1ByBhwweS1iy/KGYu2S91KTKi1RkAk2q+WL2pXQ+tVOfwOUO3LQ3gt62nqFANUrwmctf57KurtqGXgPYb2RjgfjnjXdfJy7eycQfGDWTN/7gjmgFFbQmqS+/GjX+/Ixd/1vy3VduB92PZmrB7SZIwrNmLqVOOPhAML2DMSX7mgsXtrxGTQJAj0r8OJ6NSyJv0fqfTei66nPNDwSFroBbuKH</vt:lpwstr>
  </property>
  <property fmtid="{D5CDD505-2E9C-101B-9397-08002B2CF9AE}" pid="56" name="x1ye=54">
    <vt:lpwstr>tJrBju1pfOq7W8hXhk+wfkOOY3s5cXwkP4Ss0jlvD85LGPwfPu27DU2C/E89/ABs1sSexvm/5cZRLsjz/TlEq5m8sSgjEvSmckm2OjBBj+kLIoDToqLCIXsRq7766S865KYWwbUjP46CSniYuATD7GUcf+5IrSNGM+EiQvoBjMb5wPsSg+QQk9lasWfeoQRe3uO3oiRqgel8PCFxTi7iytDrjS4s2MpujdsctV80n49vPcXC4/5U3jb3GOPHo1I</vt:lpwstr>
  </property>
  <property fmtid="{D5CDD505-2E9C-101B-9397-08002B2CF9AE}" pid="57" name="x1ye=55">
    <vt:lpwstr>KmXsITKxzf8dGEaSu/ZJJNU80aCcp7PMR92PWuOLjhmXo+xO1fIsVlkGEG9oNGiKQ2FDP3z+XYl5jpflLTh/F8r0SNxVT67jEpQIuVjRBUX/3iFmtViVOJCuoQYLyDyWDQ43FwLtYjv0t4WEQtYBoWz1PrOssZKX4IDmJuEf5AF+2OqIZ8RJfxJoYzi9oOZ6rLvEOxHd4RYtgj3TfzGJZkZVtkjx+h2DD8RV75I6k1W25b58ZHDtatlzhBekOsq</vt:lpwstr>
  </property>
  <property fmtid="{D5CDD505-2E9C-101B-9397-08002B2CF9AE}" pid="58" name="x1ye=56">
    <vt:lpwstr>jVK78kJfu9/vPII0HhMXO8YAh7bNuY1KxezyIsr1XFBe+9IFD6APCJl5LKyml3e7alwNr8CKwTGLcvtbgTgr/EbSGj4w0dKOKxKL6JX0xVGkd3Il+husnghPMcVW7OGlqSYLwEaFwjcvLRpimCftUErbaSDicMoGCBppLhdh0+7W4Jbs/SiTtRsUV49cwpg20OYOH+mh1eDzqhEUlZS/BGWq7IOZDcdPJm+s6mJZP/JPvVpLftF661HyjkIoOyK</vt:lpwstr>
  </property>
  <property fmtid="{D5CDD505-2E9C-101B-9397-08002B2CF9AE}" pid="59" name="x1ye=57">
    <vt:lpwstr>PYjj9zHuDiWM373+mt5zgar18xcJVUfOv8NriCSYUYTa2qutJX8/Ld7Q9SwsVCVLWCxP2VgRf0kBbJfqhZNAtwq7m/YThFyjJ4iR8modi7bUuatFOxqN0cCOzLnBOfPTIqplRurmAfSe27lJ1e6DGFD+/PzZrA8xNX67t744ZIRxOF/AhbmPrb8y9iTbY+GV1NQfzTTwcyHv7R2NmZPCoLYYlPG1L3glg8MHJX1KKSTEO6a/luJucDXkWPgcxNi</vt:lpwstr>
  </property>
  <property fmtid="{D5CDD505-2E9C-101B-9397-08002B2CF9AE}" pid="60" name="x1ye=58">
    <vt:lpwstr>dpIHuASxjI9T0sDn3se3wCkzlEa77D+kA0MJfWg5r9K+8EZpKLNgETzCCxowpRBU2Hw+Z7Ymf4xGB4WpBPxyzpwhYRAx/V/psYsft8TQhrwAe9S3xyip4Vy7SL74zP7xZxEgz6+YeO9iQY6TKcvV4hpdk6fiVacyv73b0uQpOSkiYII+lpkozVpsjlEyrkQAsyM8fL0l3YZpFp026/eV/bYZ2kz5IGxHM1wUS5wAYW5NrJSBMeYkO8ucSo8refg</vt:lpwstr>
  </property>
  <property fmtid="{D5CDD505-2E9C-101B-9397-08002B2CF9AE}" pid="61" name="x1ye=59">
    <vt:lpwstr>jEqlrwn7knwwoXZoT19trQnyTbiOTvc2HGZTZNJBNCVR4WhfWerq8tyjISd/WOMr3aEEyeDsjM2HB8Lj61FcgplHKO2rpe/H94Vj2Wp1hX9cUVAylzwm8AsJQEiqdbuUfn5FHmZybgb/s7c6/jAtYJX3PH7tQmSYCra9zFaRYmDpVYFitTZ7UUMkgLvJlwXmxla25DYR5eJ34nZA8FjrWW9kbO3WxdLi6v+UFK52JnSD+zJq5r8hF5/sAPN+bbo</vt:lpwstr>
  </property>
  <property fmtid="{D5CDD505-2E9C-101B-9397-08002B2CF9AE}" pid="62" name="x1ye=6">
    <vt:lpwstr>yaXSaA6lnjiWoKXZO2IDvGIqU6qkFE2MIPKa5r5gqbt8CWZ8VET6/eqvCkIcCD+WEnvPNX0YBa6xdkn3rcCgdyfu8fSHL5piQF5DmnKw2m6Poy38b1dQUA6yB40LIoteUN2bIxIAWuxgMCTQTi9ooKkVB+s7ND8N+AYdIFt0oPB/IY3XzzfDBMDbxosJkxkFJOLsaF/Yxr5z6GV/o2ZQ4kYNmpXCmdFU+6Vvk8KNm5eC/gsEjzfX+Dtcgf2bAnp</vt:lpwstr>
  </property>
  <property fmtid="{D5CDD505-2E9C-101B-9397-08002B2CF9AE}" pid="63" name="x1ye=60">
    <vt:lpwstr>+UbYsNS25t+aeWMlwVBT19xwHQya+jIi0MJc4VfvIIdi+SFrJlZFEvuYikP3U3LQbUrTfjG0eZyKENFnCdhalz0lurOjTceP/Q2NYwtbu2dUnlrbUC9jF8YyADDb+gm6G1szhz2lLWaH5ie2CbgLmXZht1PRJc17b6b9QJpQ7oyld6zGLBVxa4na48jt6jr/u7E3Sh2HXNvk3FzpeNp2s/MQVQF0bGS67rCOn7j9az/25xMnM46KzC981mGcvqC</vt:lpwstr>
  </property>
  <property fmtid="{D5CDD505-2E9C-101B-9397-08002B2CF9AE}" pid="64" name="x1ye=61">
    <vt:lpwstr>vRXPhWpdH01h6QDHNB6NEYsZBZd6nClC1D6yvp00ilsu3FizlPLSyzNspp4J88hmZHJoka2djmZaaD9ggpqd26k85uhJNrPIHVZEjCe8dJjYLDuoENx8Vc4OESXG8ZRrj+iQ6jI83OwVS+Nhh8oSRyFMq8Hxc6XviII5R1eoCul8ZoXJtpaQAUWAZVhXkgGaFjL0P58CcLHvO+88oYJMNzZ8v1Wa+nVYzI/1tGrcVVqFKBB18R3EtpWo+Whzwso</vt:lpwstr>
  </property>
  <property fmtid="{D5CDD505-2E9C-101B-9397-08002B2CF9AE}" pid="65" name="x1ye=62">
    <vt:lpwstr>Dfl+2dMLRTq3HLfns/zM5u0SlxbjU1d6j2+Y67pDIowTSf23UHDdc08MfrDqDnUBj+yMNQdcF1d6rLRl7FPHJeEfUd1Xjurs8iN9ysC+w7WwmPuBsD5DZvRQr+snhXSGLPXt+R9tk2xL8Kjhid40zTqwgMZh9kjnkU8pOaBRk9a9Q8cJSgxnQ+Sn4tgoD+SjphGNijM8S4Gn/BGHq5ER3Jt+M5xho7LKErB/oQL1JH8N3/kcv8MwPWHdZylU5FS</vt:lpwstr>
  </property>
  <property fmtid="{D5CDD505-2E9C-101B-9397-08002B2CF9AE}" pid="66" name="x1ye=63">
    <vt:lpwstr>UcCfjwpPuOd5lQ1sOcyhY/Wy/BPGit7f9YkP/uniH3al/S5QGYFp+zXSJgKTTcOrhv5GTdFj8Q98l6pYgTo3crKyDuAIRphsWpesZTfzuUcte6gOm2+YVPMuHw8OS9jiI1+Ymz0nE5yMomcfZWNRTN/SCzYiQG+RPrQClJNoqL3tzoJOXzqpdW8W4uR2G+NhER9p9/hU0ngsupYqS6nnMtBKm87l2DFR6NmcqC8WaGhmP9/7Ig2oIiZbvBJlXR4</vt:lpwstr>
  </property>
  <property fmtid="{D5CDD505-2E9C-101B-9397-08002B2CF9AE}" pid="67" name="x1ye=64">
    <vt:lpwstr>d2WXgdufE/HZ4892RNx48km6LZ5AJSjtP+z8QhoZvhVpwqyZyqTbrOUijQTSaSeUILZcpRcpMSbjiH3k4MHDC2F2A22eWaeIT/hkFhEMbMnP5zpbcUj2l/gz4dTryOtFRwlrX9//D3QXSReniKGTrtHwYGmj9bBCpzyVguUELZxApDAc1KNBcl9JJkRzR9YfghdEJROBaRBQ33qgiq8gDh1Gh7ZSpjSLxt+84S2kCGuF+W7XFMWRvtdz94lzK+4</vt:lpwstr>
  </property>
  <property fmtid="{D5CDD505-2E9C-101B-9397-08002B2CF9AE}" pid="68" name="x1ye=65">
    <vt:lpwstr>/98tiHba8Z20qArynXtp/nKQZ2eUg3jRa7tQbb5MLgfn0ftM1vJ65Knxk+hTRzK8cutMykWZjkA3+YMKrXd9IPsJIwu7o19eU0dUpIQQjE1E7UgctO63MGEP2p7aEUz2D3+LmoB3a8Ssvd+9IvwsCX9ivUiAuwTP4DTyP3P3whNZ6lZJbfNClsM9SYbnfRV5ySFN5L0eHWFxK4Z7kGV+q/PgKm5YJFQEP185e3Ot2n00j0RvE0KYO/rvlhG+8Id</vt:lpwstr>
  </property>
  <property fmtid="{D5CDD505-2E9C-101B-9397-08002B2CF9AE}" pid="69" name="x1ye=66">
    <vt:lpwstr>9LSLOjER3RP9lM7d8aLCR22JJ7sXntpK52t/Yb7xg2I79ZtWOz+jLdIh0SkIXzT4WWvTQaFWUmOcIisvHuTsgPpcLgOjhSHvGgcdMt/XzZeTe+Gerjmr7G52y8zSJBvW75FSuAY4vOo/UShR47sBKsxcjI+uhHbIi60Br/VXAW6a4CQRhdEAM0yOANcHdnhrtLgNW/3A2EUN1/1Tl80PaRXAbimGpKpFO5TOKKRPuX0MNiRuzLzH/zsoj7DTp6w</vt:lpwstr>
  </property>
  <property fmtid="{D5CDD505-2E9C-101B-9397-08002B2CF9AE}" pid="70" name="x1ye=67">
    <vt:lpwstr>8eIea6kfOQLcVOm7a1icMfft5Fk4CO/KZC2NOfNpCRrFa0xnFGRA4RBRuNfIuuzApiyPJ4rVwGLvC4G+DerpwGd7+bbRX0kyZQ8H1RDz/YJXTNuzq3sHqmMgDo9HP7TUV+pycrRBqvmiOOEB3O/dXVOMhIKTk3ARnuYEgBWId3xMliZtLhusL7gaqAMTWyxBVt7DAk+ekyOUYoHzvfgvidTInf9z2bD/Ujdb3Y8+kVa2h5cEDxA9Gr8jCudEiL3</vt:lpwstr>
  </property>
  <property fmtid="{D5CDD505-2E9C-101B-9397-08002B2CF9AE}" pid="71" name="x1ye=68">
    <vt:lpwstr>U8i9d89cMTIMXRJhk9jvoYELE1QoAXLTtZlOcYw1FTIza9InOpp0yjGVfo3STM7OXPSWjku3n5B6ChpoQK/70158zcYO+o0+z7PDiT/tYRSMeS8SR7MDPCCdLoN2vtNfAnCdU/wyT6alZpf9yCuwMt0nwU5UPq9bWVOdIk9ZDncwFfF9gcVnqnWBgdBCBjLmMJuDGTWS8jN+kJebrHivyYMqp18HUD/S0qaW/OiucF1sXo/BMszwi8hUJgEOIyb</vt:lpwstr>
  </property>
  <property fmtid="{D5CDD505-2E9C-101B-9397-08002B2CF9AE}" pid="72" name="x1ye=69">
    <vt:lpwstr>jD1mo9T1H6FYIBH25QVv4EJf4WTNP9eFH8lpfJVMKyjkDRN0XTkbR7iKVOleQORaQjHsAx6AtBtfziMiBGQs8vsWt8+GIGf4Eu9TZ3qFJjCa83pJhaCt66iE9QcxLOKOHwaSQLeRG4Z3CL1O+ZcjdUjSV+ItqVA2/OcD23fuzenEWPIuJK7GwYGi3lMgqq4tz7DMJ4aRXPkITqYaf5w04PaHgrXqshcRvR404v+Dy05J/pywkiC0nuVLKYIlVtt</vt:lpwstr>
  </property>
  <property fmtid="{D5CDD505-2E9C-101B-9397-08002B2CF9AE}" pid="73" name="x1ye=7">
    <vt:lpwstr>fZ2m79hkmNGFCQ+uhlvdFe0Asv+XucWgcoiJcGbPYVvZg2Ty+1e/mFUZGwo0FCDQpeRO4JEdnsg4WGIeOSv92sVjJvH5ui+bfiZiia+Vyl8b1RaDG5WugmUioqbM5OD9TQqpcGY3ELupDMOrpf0EYBBucdWwg+7dCn50vD3O+5NnxcLj5Ofz9IVKOhd17cy4Fthc8+rx4svDawNhWduvo/a4ba0+YZZws9IGUpyfO2QSctQbgbviJFSl7l1qWWJ</vt:lpwstr>
  </property>
  <property fmtid="{D5CDD505-2E9C-101B-9397-08002B2CF9AE}" pid="74" name="x1ye=70">
    <vt:lpwstr>8YitvcKV5jSBxct8UsyVu1zxtwXP1hsrkmRMD5qYaCuwwBhLUqt1FosT6dVr94i7xgjg02qT5MfUW5aR14pIV3B+gHyAlCnPOP32Y1FuiYgIthrwf5LC8wj1fSrRy4XYaHXHKr95nnMjhuvo7p7xOSv8qqrNsL/NbiHq/JUXsYMMd2I1/DYp1bv2yd0J4fNOIe9mnjMWKw0gJDNrgEPw2ol09hOH4LN+atU6G2bMDrWooksJwLHzNJF4xVNqqiS</vt:lpwstr>
  </property>
  <property fmtid="{D5CDD505-2E9C-101B-9397-08002B2CF9AE}" pid="75" name="x1ye=71">
    <vt:lpwstr>YnyQbb9rHuYnMy7whq4M0kg4rlbY5wmCPZOo34gXbp06CqbuXfUKcVDF0ZHgmgM3n67N8UMis3oDXyyrs2EIiqtD+hs4mvfzZJ5lRhU4t7ZWB+RuJASeJt/Bl0eklUgupj5udIDLiEttbyRzytLbnGqat5Xz1DiFNjEanwpFG5N95+QoU9kEM9SOAbLg6ZcqCtbkHTeXjUAircEhzpok9NTkOjXRiu1qyHIhSbPqab1WeuOasbYkyL9g66mlIaZ</vt:lpwstr>
  </property>
  <property fmtid="{D5CDD505-2E9C-101B-9397-08002B2CF9AE}" pid="76" name="x1ye=72">
    <vt:lpwstr>6IiE6ptnqRaQeY+evejoe3+iB4XEE2y/u01+I2KfgKJ7/ZRWPmPdayFdkYzAsNMgvaG7VRU89X54ConTe/DNPNizgeKXOfb7ovZ4IWuFOa0i+qE1RVOi3sIo6vO7QNRPD2KC837BEfitPde32JVenVCckj43GNpx4svCShGpYE2ObchcFDAlcEm8FjGwyWT3Nb9IUZ5Xl0f4cPdWRr9ybf0+yVQOUBnoom3ZG/v3rCVgA0vrrC8dSZ4Ep7BG0Tu</vt:lpwstr>
  </property>
  <property fmtid="{D5CDD505-2E9C-101B-9397-08002B2CF9AE}" pid="77" name="x1ye=73">
    <vt:lpwstr>RGpuBlHhL7OuuW0UZy9nW7r+fNpjNMBaha71sHp0TW4w6chv4CudxznC1t+jqHrF01pbeaCWhLhoy5NBBTTY6CwOjR9+w1dVNHjhLNRnN381AoIQsHsVHHTfv18aIsHh/XD5B00llOHQjhF2Ulv8B1wsBzzg7OcTwDPC00LyxF/bqJFWCo8JinNcclyM2yJGhu3MShe+qSDstOGfyUPG7cE/qJowcVOz5Dfwv2vW3+VlsAmHa0gWKNencL7VOH5</vt:lpwstr>
  </property>
  <property fmtid="{D5CDD505-2E9C-101B-9397-08002B2CF9AE}" pid="78" name="x1ye=74">
    <vt:lpwstr>EvynpQe8SRQjdfURNsn0QAsCXULEYKHCj7gK/iwDOM0GiGDk8u2I/Z9pH5RR5r0/lZj8jatj+qC8bY/bJrXL27ziG4mv92+BZholUQYTWXB1/u9+T5v64zTE6FquTHOjFzgCXIjfP4ATVG9NefLOnUnrVfb3zgH0Ismc8PSoSKrmx/sh8RuiHYZvuNbRPuzZubT3Xw6Ti3SCRM4ze8RDeDJprDJbCo+SmfcFIdccYgOFg0LBPB9HOzCPlFOPKkP</vt:lpwstr>
  </property>
  <property fmtid="{D5CDD505-2E9C-101B-9397-08002B2CF9AE}" pid="79" name="x1ye=75">
    <vt:lpwstr>tpMbyvelpgsnUsCueVVtDLWo9xqUIGEGENBlTR5sci0KpixbriJV54jVkXmdTCmMJwtnh2cPTlsNEINDVqJ8jeUPclERvKN20tugnFowoKAhB3Wvx7kVtc7LvbRhPFhcJMLUNPTZN+eSIN9ZI8ZuXLfFNzV/EmIoM/fKOs+GtVcwlb7GdAR+oi13qg+9zCYDRHYFABGKXwgWXt+mzSX7VDj9e0NiobvxmJu4pXKvkpbndERQBIT44PNuB0DnQ26</vt:lpwstr>
  </property>
  <property fmtid="{D5CDD505-2E9C-101B-9397-08002B2CF9AE}" pid="80" name="x1ye=76">
    <vt:lpwstr>u3/j93pp1RvIJlcfeYY+W3+SQkAb6OJdQdDQYe/tJx2KDZVWMOKwzft9VOMXhyq5BcMM2OXkju39wvDvxqlfVbE7ZPpvbG/vMUk+mqsqH+gO/W6/mVh8brsyFSShdckKnvOCQshIaUK2iPBnuaE7lItIaIulfjPddkJRiahSROE1DilbgSDi8fdPG1x6+7Ndn9k0rRXJ4xAqULMufq/ISIge9TJMRX1sqcBgt90r0CU/DcCQvXyTxFSjhEk3P55</vt:lpwstr>
  </property>
  <property fmtid="{D5CDD505-2E9C-101B-9397-08002B2CF9AE}" pid="81" name="x1ye=77">
    <vt:lpwstr>K5AVpe2rMZ8v4cFy0FAoWfNEGGF0j+Hze0p4P5CCsHxxzzmFEsW1Qc00DT8ohe39r+A90lbMenkScwO+Ko0g+EjiYac6nC1USWhNW07t54e4xUnfzZG8O/oFlSldz6B/wUWSOSbRuvqN8oMy/jV6RpAEVZQLMARSiRQDvwB413GVc5BZRlfww7S7Va3v/FNgtsHMUZsG6N5vJylk4wmksrMth1RP9kBMnkRr3ennGGD+VuXK5ublEGDvM0PPdAU</vt:lpwstr>
  </property>
  <property fmtid="{D5CDD505-2E9C-101B-9397-08002B2CF9AE}" pid="82" name="x1ye=78">
    <vt:lpwstr>pxm5F1QJ4l08xu0bNaq17qELfo3vJx9ucmktZiIdCAf8wa/6r5AxWNyTMPbQ0qIQoyEyCZAdIarTV2vtU/TEMhMyIBSbzlD4b8ph9CtyizN6acqb54wYBr7zDyPYlYtRFhB2Kz2KEJ9SfSD6j+zs9c7xalq+nzqIxkmxhi20X+pvZVO7gwv09+5mWFiMXxBzlqvIDljk8Dv2SU0lc7D9Ld1Z+zyyVzeOA6rl27ol6KAoL0PGe+LVIIUxYsSlM/V</vt:lpwstr>
  </property>
  <property fmtid="{D5CDD505-2E9C-101B-9397-08002B2CF9AE}" pid="83" name="x1ye=79">
    <vt:lpwstr>s+J5+aAXHKhyMeUdlhLV5RJVU5028B8SW5hSwE0kAPZYMDfMzb16tqXkhNR4XrJ0dKCLNMkYGQVWosm1cFvnJlZKTa965Go7mZBDKSEU2JFSL38fZhfnfl5yvCw7fKUK/juJrl7WqHMnGkXG9DUCFO0fEh1axvfj0TYx2ZtzquGupr3O8pkvK8wfAqS69+HbOv+bpeRPMRc1OHyvlpJm0l6lMmw8TFAf1s9hQDoLcby3S0Sb6qejjOEYRHHMb0I</vt:lpwstr>
  </property>
  <property fmtid="{D5CDD505-2E9C-101B-9397-08002B2CF9AE}" pid="84" name="x1ye=8">
    <vt:lpwstr>CFcfmXaSBNxJG0qo0y7riS4fIsyiuPXO/O0kiFJNyRca0dn3310iMG/3esHxkNz4cnktMKFbSLmRlDOXORA2O7nsUzfqGKzDULsfwNzXIZlCBmKS8sb3WSapGm9NZdKYEOQ6ClqB4N78WKOjI+zvsKQJWRhRqL/i3W1Viuh7E+5ZOh4+VPiueRZUlAqpYekhJD9svOGIDw/API1GfhgY131GvHjUngteDmA7781/gYK+7q6UvWOHFbPnL/1VPLT</vt:lpwstr>
  </property>
  <property fmtid="{D5CDD505-2E9C-101B-9397-08002B2CF9AE}" pid="85" name="x1ye=80">
    <vt:lpwstr>pfyAzi6/rr5A8altSL278QBozDjNNrYZEYS6TFfl8vGCHOuHVHLhOoN194tUxrcbcadVeppcgcjhKjTjlbFUoQbHV83g/J/Vrtp6Kt+XUsOlfowZDPimK1xE9cpxWa0acKsRgXnYNNl622dyXgtRBqRRGeJNPIjj+slzqdT9523hugBJbvGgxgYATdgQ7zLnr2HOwhMaE45KLhOkcnzvNFJrxXLnfyfSQZROKnuMrghEeTsAYh4phVDgrnZTbiP</vt:lpwstr>
  </property>
  <property fmtid="{D5CDD505-2E9C-101B-9397-08002B2CF9AE}" pid="86" name="x1ye=81">
    <vt:lpwstr>qUgHJErSU9F9S9n9yBuce5cJwYDWS0kgEqn+yVAAeW1xHc8NUORgjCnVk8it6ykzrPUKs7HM6iSBwsb+mNoUlpJB+JmCzjGdE7kJFjN6bZ1XGLwGVvrUaKgSlSIBs0OL30he+KelfgBGm70YK4IBrA61eYih7TVfnQmsdnIsTOpdCdh7bNvppmpjIU58m/6ywtEmTZF3JETlQc1MkCX4xmlfs/MzwxHR3wITEgdMnVht8N4qSnE8rYJ+udNlKZw</vt:lpwstr>
  </property>
  <property fmtid="{D5CDD505-2E9C-101B-9397-08002B2CF9AE}" pid="87" name="x1ye=82">
    <vt:lpwstr>AoILuzXc4wcah47SW4ttFoAMbAGt/jAphpWDjBl6bM67mnhZYYkr++GyR7n7Jz/Bhy3GPxwuybw16TYiU9cpNoNiGUuevN/OBIqYEYcXnImWJB3n+0H9bM3jd/701IyI90nIeFkM/bGVIg+Pr7gT6DF5G8MHI/byC3whol5M6+AzNE3++IQmA1gNEm3pMgsjTUnWriQKSSXPR+QzkVibdUfhPpxtfPtXAZRwxGgbW/HX6M4giADPkLtZlYg1FtY</vt:lpwstr>
  </property>
  <property fmtid="{D5CDD505-2E9C-101B-9397-08002B2CF9AE}" pid="88" name="x1ye=83">
    <vt:lpwstr>HTpGRjiYz9no0JYyWMe3+qBjVs95KS9CYVoJE9OjglVv0Uepn689Y4xKOlJPF9J7D/nd/VAavtsAeCYm6NrXDL86q6T30PgNoBz7zL/3Ck98oGdQ46xnCOl71/SKKrYpDgw/QX8y+gM+TGzxu5jUc7vghBEIJsXvgf8XzOxdtD4NTalsfl20bdzkBulZepXsNV2+yyzSnISfoPYcHeT1OxMGruN8l17zQSnUQ8sqRJsO1o5yJ/8E+YFOTmZ+36s</vt:lpwstr>
  </property>
  <property fmtid="{D5CDD505-2E9C-101B-9397-08002B2CF9AE}" pid="89" name="x1ye=84">
    <vt:lpwstr>UncpVAhdvxdegt34K4a1+zfOaLIlX6QUFLa9uNboKXR5YFxyJIpcAD/sv+xuRL7Ql83BZUgCPcfQZbycFEKPMZ7NlJ+WWh6oWZ/+p+04+et4Q4IK9Hj6H3iax6+Zzsler8jjjWXtsi1uBGLC+GkH2lxL7+EYxN8U06v4DbHFjFWGZ7rqKrqUV/n2q9Y9KJhLo5T80lhc1pf72FteGnUl15DqhLiabBq3W83NFj5RrZPQN6estLXcNhupregiW2K</vt:lpwstr>
  </property>
  <property fmtid="{D5CDD505-2E9C-101B-9397-08002B2CF9AE}" pid="90" name="x1ye=85">
    <vt:lpwstr>hvV3tiHge8kRpiD/Y/qMFT4XMjhCBDj/kW/JTDkuit1irfBs/hTDnbJatf0uozF8o/yXfOFn1+BE2GGKcg/aCGj2i5NZ4Kt97t3D5tshyI1QRzrobMBHkaIL5hKnpTsbvr9bktz6U61NApYLAzstIC887oXVb40vrZTOzq0WmHaSHvX2gYJlhO32Mex1/ioNEmlHu+7qqjOj6ciSoEFkZSZ/prVP/2ROPIWzfCNmCu8YNYLWwnxYz8Gft9o12/B</vt:lpwstr>
  </property>
  <property fmtid="{D5CDD505-2E9C-101B-9397-08002B2CF9AE}" pid="91" name="x1ye=86">
    <vt:lpwstr>wH+x03IswMEq9UzyFJHGPHWCZt2jw797H9WHbcLPI+xJqXUT+tpr6mnyRHPxadkVhIHtAGTh0hqaH1I6mFWE3812eUX+sigtQ3Q72xlPCleXweQSryUHSifsql4vXxuJRH2bgFIacItu1tApMZgkmGZ/NmfyhqMPBq3hDz/LLR7GZdVgMf7wazvCHCz8UkrkROxL0W0pk/QkPc0eHzzOLv9YcqOAQ2UiDv9Kw1LiuEt1G2xchL8O6nTt7agEddH</vt:lpwstr>
  </property>
  <property fmtid="{D5CDD505-2E9C-101B-9397-08002B2CF9AE}" pid="92" name="x1ye=87">
    <vt:lpwstr>dPR00hhBFIiwDS3gLCaEZUqz5SlunWqfE4+v8pj4pwsoUH3w21164UALdOepDYqzooPaCuFKa01JHoCO0bb52WxWhOxnLygGAdI8FMy8f0FmmYw0RTMFBgYz3eEOIuI1ohdo9unzZdNMXdAhSPpkAiT0S6gOWXln9C7Rn+F7aGEPnSS5TvCseRPzRrmDiNJewErT2Jkijo88bEvRByivVemlfR/rw5htIFPP+5ol5pvrmeQNprp1dNB+K9eS4Vm</vt:lpwstr>
  </property>
  <property fmtid="{D5CDD505-2E9C-101B-9397-08002B2CF9AE}" pid="93" name="x1ye=88">
    <vt:lpwstr>7r+4xlppYxEcDDSHsM6GgtLGj+ar9SAs9NNxl2net0xf9p7aVbfNA1lO+XuiQsuO4ZH/Rntw9Zv4uEWToFKAzbob8r3yA1vOdZPHwN77Ney0JpJv++SBfSvKs964IEGfPOfLYmnQFreoL4bzOhMHTn9jSLH9EFAz1aDArt/fqcOoSsarBONgCqG9UmpT9x8YO9jgzqoEc98g/RzvujHxBzNdkfGYUvoBDAMIzy3QwFmckeNDh3NXmgTrryJnNED</vt:lpwstr>
  </property>
  <property fmtid="{D5CDD505-2E9C-101B-9397-08002B2CF9AE}" pid="94" name="x1ye=89">
    <vt:lpwstr>lSEREpIFm4QtXnxv1JQI+WRCsdOV+IOzeTp061DuYA/wCV8NZinH5je+nibVAfSyXC+m5vSA7EFYNou85a4BMYjbeO6vCGZYn+SAzFPIj+2YmSY4f5ae+mWoQMRIGEP7lmjH9GljMdziyH2gYmqjhbhNMDy1XlgFbLRWVJWauZWkciqFkh+1JO2M3EQVlatiHxYU7mhfNGF+S8dqMFHf8J6okkhiyPTj2xCEnvM86UOfRxNTzrbFPU5RWTYCeEs</vt:lpwstr>
  </property>
  <property fmtid="{D5CDD505-2E9C-101B-9397-08002B2CF9AE}" pid="95" name="x1ye=9">
    <vt:lpwstr>/1VgTCU/7nPMUKJNonurJXx3a+GYB6PzHV6O001gQJTVJ7PMhFX9xt4L0HqUlr+wTjHkwU/CWgVqJO3wlTEH3haU1UBzBRGk7ZXre0QX13HiKRguPC4vTGeKYwCFqw3JdlkMV1a3zPhTED1+gaY4ZL/DhIw1XSpwRkI1HsinaTUjDEpNR5BX8FnyJowE2ZcREivhEqw1M93tuAs4ak2OmovGZ6bxjuV4x5myT9+vXN5BUKjLVZhul38u2JmDgpp</vt:lpwstr>
  </property>
  <property fmtid="{D5CDD505-2E9C-101B-9397-08002B2CF9AE}" pid="96" name="x1ye=90">
    <vt:lpwstr>DH8pUldtnts+KWmC6rKuU8kgE1QXds16VZk07MNeALKteC9rr+zhKpMWYAGcNtkhHwzeozryxbvJLJ/vrDqg3A0VudQHR2vLbPsn/qXIh7lHz9qDc2cwfr6gPv+YnHIukeumtL3pKvIHBSRGS0mJSEkFMTB851YWyhSZG25R0kd4Kqw3HTuUS3nhRrQnCzGNJk8cv9qL0/y7vcqnotAwaqHnlVALOCSGoi8ZM1HQLNBamYDTN81IjEGr/AInF3L</vt:lpwstr>
  </property>
  <property fmtid="{D5CDD505-2E9C-101B-9397-08002B2CF9AE}" pid="97" name="x1ye=91">
    <vt:lpwstr>ijFgWTF3KpW+1BLNZkworpLH9Thv6n7wFbqFZIQUuXO8UoCfzlOZ0Gg2ZflRPw3EKyIrMZcKJ7PoQqKiX+n0UsgiJIllEdLW/MDYneOkUldM0mKBEpZvEH24PP9gAKiA9cP5pSv3C6lHkEq6W6xd2CGOhetKmNWGr1nuvmEqHgR4GSXCCSAbSIS1vnSpR6VdZhgcMxt4IOGklMCW2hZ/8kfSnY0Q7ThxCcG4TIZ7kaPE5Nh8QtO1vvkWtUuFuXc</vt:lpwstr>
  </property>
  <property fmtid="{D5CDD505-2E9C-101B-9397-08002B2CF9AE}" pid="98" name="x1ye=92">
    <vt:lpwstr>9EPSMqbfCP0jJdwL2wSp00MQpeYWV/Xt+h/rOfPK9B5Fm+lBZSihX1ricj6maYjMnwJkDglHjpTc8jb5vVZ47LRWHuGzlcYb3eNI1k0dxDPFr5Bv44VBZYL8fPZZodQhl3j8e3WwHZLxJ27l3foNwJboZ6jYkR8ItFjSemap1Z0Sn0URIwRKDEtZ6KUhcm4MUzZIFc9A0a9BNAdGOwd7GOjP1sJdKCtsSNUjIHtWvpiODdwRJZVzX+Nw6Vt+b0k</vt:lpwstr>
  </property>
  <property fmtid="{D5CDD505-2E9C-101B-9397-08002B2CF9AE}" pid="99" name="x1ye=93">
    <vt:lpwstr>YNKie78Nn9YxFdpOwLWQUEQYFIIBGTKF1E4kxNjJPfrp9Mu2dvHz/UsRNb9MRu+nNyEzxK5ctpDkdJLvt+8bsoNNIg706qSHAQEeI/fmN8k48LRA2M//kdSEHzsu6+qNOhBDEtJQaTyoUMnuT3Xc3togMP8pSOU2eKDOwVIFNamHESzq8EUS6FwUJPaZFBdPdhJ4pqLAmBvXjq/iSdzbI601sAKsPYYAGPMfIBWrnfQRVNor+s49kZfKreyBKvB</vt:lpwstr>
  </property>
  <property fmtid="{D5CDD505-2E9C-101B-9397-08002B2CF9AE}" pid="100" name="x1ye=94">
    <vt:lpwstr>TcoRicN48199RPSYk5Uwitcdxt7ueVcEn92MQkJPnM9x13m8UdVpjTQOw1byf5at0wCk/op5C+h6PjpK1WAN4T0IeQziJ9vZm0c5dnJuddLh0nhDquPW1Kvvuyp72340A/PK7CoponDYBCPATkUha8GseoqoR1bLnxy5wUKl07ytstrAYbZV6yft/e6RfWzfJrUB7BThhyocf9R+/RT+6wUFkNQTwUdxPMQatbn4PIW0uvSiQQc4DsbMAZ7fbEO</vt:lpwstr>
  </property>
  <property fmtid="{D5CDD505-2E9C-101B-9397-08002B2CF9AE}" pid="101" name="x1ye=95">
    <vt:lpwstr>UWIivenzqkNAm7BpzQJSsdHTJUaVXK2WxH8LLVEZp4kX9oyw5UA4S2B5e+LZ8RKkNA3SjikYWYikQ7mXWb1m5qlpu23InW9xuN7XuaK2yXqW92JZ3en79RdPe23qIs41uxXGnqGP6D6hcm9A+HgPBIaQSSpAfMTqFtwXMC0mUP2SUQZLr48N3EUdFjTJVukgWz2MU5TH+WXCsy8jUAVIA9wDbTkdoYlsgFLJLGoXtBB11P+5IW842townqQ7Mdd</vt:lpwstr>
  </property>
  <property fmtid="{D5CDD505-2E9C-101B-9397-08002B2CF9AE}" pid="102" name="x1ye=96">
    <vt:lpwstr>OLw5CS6KCuAjqLTNcqQRZagcV5AJwLZxJbpA5ghch9SEDRRU3yDsu9tmPQGM1kCuwQwZ4REp2QgKXYWmOxyIX++HfTyymVEBvnEoUHY1apvpEkp0oaQ4y0qr/jDtzKZZWX+TAsGebyIi6MwWAYB8Yow1f3I66w9sVqxiGiqxajkQOVbSbht0CiDO8B7MgirlR4MHFPNBhhIeC053Yjji2VqDawISDuGSRjjFwx1/XBA9D7se19BQcK5HyiPUSav</vt:lpwstr>
  </property>
  <property fmtid="{D5CDD505-2E9C-101B-9397-08002B2CF9AE}" pid="103" name="x1ye=97">
    <vt:lpwstr>ZmpkIS0a0S+21FaI30RAn3aU58SJBFCgIWUVWqo1numy0htqDVy3hn18bZYPEfnQZKAd0vvxAm0372j16sb+vc552nmB1W0PNtmPvaetKq/w00uGr4GPPo6K8sONgc8KTkw5IWR7HZxtr2ml8pfpwqy9YG/h3B8JD3YoQmCz0xw5xN8XWt2gbNcBsIOhep3UChxhRkOj8xcfatO+R8bbOIXKNndFJp0NKEdSFhWi+6CQ9p0vES4Y4pi1xR798pJ</vt:lpwstr>
  </property>
  <property fmtid="{D5CDD505-2E9C-101B-9397-08002B2CF9AE}" pid="104" name="x1ye=98">
    <vt:lpwstr>CP1h02NTr27on3vLIJyZtGfQzuhLRt1pufvEvPa2oQ6fm9a69pf2Gj1Rbl6Q8FXx+YFJ0gspBw5/1+KGefw2hO1aYo+805MxMQGYBVGy9EK5QmE3OOrISFAhPDemiR4oIQLpKC2SgY5dYwN7rYFzLI1CjtlYXsUe7uHEjE5eJ6GEEBEiYhFMqhuZv9mY9ZoLHbktaeF6pTKRko91edZsUlgI/ArslW2xMNaEOADwUAKge004WPaDxibAPXtaJbe</vt:lpwstr>
  </property>
  <property fmtid="{D5CDD505-2E9C-101B-9397-08002B2CF9AE}" pid="105" name="x1ye=99">
    <vt:lpwstr>KOCwVfzODdsaGkyKr3BBZaXswej2PJ77RnqZVv7aEZE5FJEC/TZjwDdFbzE5UH0dquavYPVurV5wI/+2YSWnb0jmVvvmgSl8VM+6BgAvgID7tmavOpPig0XwZXBKrjmyf+Y9jiSYgc2Lx3jws+wlrEKfpw6JTRZHu2xlpdqBsc/NIfy1GVNr9dE5QuGjBLGFd4+Pk5yshg+s60JLcEntx9gHxutk0/kTfnCTLrYB3wwPCGCUotjJmV43ATUmPIu</vt:lpwstr>
  </property>
</Properties>
</file>
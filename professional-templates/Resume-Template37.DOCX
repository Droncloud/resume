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documentskn-mld9parent-container"/>
        <w:tblW w:w="0" w:type="auto"/>
        <w:tblCellSpacing w:w="0" w:type="dxa"/>
        <w:tblLayout w:type="fixed"/>
        <w:tblCellMar>
          <w:top w:w="0" w:type="dxa"/>
          <w:left w:w="0" w:type="dxa"/>
          <w:bottom w:w="0" w:type="dxa"/>
          <w:right w:w="0" w:type="dxa"/>
        </w:tblCellMar>
        <w:tblLook w:val="05E0"/>
      </w:tblPr>
      <w:tblGrid>
        <w:gridCol w:w="2900"/>
        <w:gridCol w:w="310"/>
        <w:gridCol w:w="300"/>
        <w:gridCol w:w="69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900" w:type="dxa"/>
            <w:noWrap w:val="0"/>
            <w:tcMar>
              <w:top w:w="0" w:type="dxa"/>
              <w:left w:w="0" w:type="dxa"/>
              <w:bottom w:w="0" w:type="dxa"/>
              <w:right w:w="0" w:type="dxa"/>
            </w:tcMar>
            <w:vAlign w:val="top"/>
            <w:hideMark/>
          </w:tcPr>
          <w:p>
            <w:pPr>
              <w:pStyle w:val="documentskn-mld9addressulli"/>
              <w:pBdr>
                <w:top w:val="none" w:sz="0" w:space="0" w:color="auto"/>
                <w:left w:val="none" w:sz="0" w:space="0" w:color="auto"/>
                <w:bottom w:val="none" w:sz="0" w:space="0" w:color="auto"/>
                <w:right w:val="none" w:sz="0" w:space="0" w:color="auto"/>
              </w:pBdr>
              <w:spacing w:before="0" w:after="100"/>
              <w:ind w:left="0" w:right="0" w:firstLine="0"/>
              <w:rPr>
                <w:rStyle w:val="documentskn-mld9left-box"/>
                <w:rFonts w:ascii="Source Sans Pro" w:eastAsia="Source Sans Pro" w:hAnsi="Source Sans Pro" w:cs="Source Sans Pro"/>
                <w:b/>
                <w:bCs/>
                <w:color w:val="2A2A2A"/>
                <w:sz w:val="20"/>
                <w:szCs w:val="20"/>
                <w:bdr w:val="none" w:sz="0" w:space="0" w:color="auto"/>
                <w:vertAlign w:val="baseline"/>
              </w:rPr>
            </w:pPr>
            <w:r>
              <w:rPr>
                <w:rStyle w:val="documentskn-mld9cntc-secspan"/>
                <w:rFonts w:ascii="Source Sans Pro" w:eastAsia="Source Sans Pro" w:hAnsi="Source Sans Pro" w:cs="Source Sans Pro"/>
                <w:color w:val="2A2A2A"/>
                <w:sz w:val="20"/>
                <w:szCs w:val="20"/>
              </w:rPr>
              <w:t>test@test.com</w:t>
            </w:r>
          </w:p>
          <w:p>
            <w:pPr>
              <w:pStyle w:val="documentskn-mld9addressulli"/>
              <w:spacing w:before="0" w:after="100"/>
              <w:ind w:left="0" w:right="0" w:firstLine="0"/>
              <w:rPr>
                <w:rStyle w:val="documentskn-mld9left-box"/>
                <w:rFonts w:ascii="Source Sans Pro" w:eastAsia="Source Sans Pro" w:hAnsi="Source Sans Pro" w:cs="Source Sans Pro"/>
                <w:b/>
                <w:bCs/>
                <w:color w:val="2A2A2A"/>
                <w:sz w:val="20"/>
                <w:szCs w:val="20"/>
                <w:bdr w:val="none" w:sz="0" w:space="0" w:color="auto"/>
                <w:vertAlign w:val="baseline"/>
              </w:rPr>
            </w:pPr>
            <w:r>
              <w:rPr>
                <w:rStyle w:val="documentskn-mld9cntc-secspan"/>
                <w:rFonts w:ascii="Source Sans Pro" w:eastAsia="Source Sans Pro" w:hAnsi="Source Sans Pro" w:cs="Source Sans Pro"/>
                <w:color w:val="2A2A2A"/>
                <w:sz w:val="20"/>
                <w:szCs w:val="20"/>
              </w:rPr>
              <w:t>+911234567890</w:t>
            </w:r>
          </w:p>
          <w:p>
            <w:pPr>
              <w:pStyle w:val="documentskn-mld9addressullinth-last-child1"/>
              <w:spacing w:before="0" w:after="100"/>
              <w:ind w:left="0" w:right="0" w:firstLine="0"/>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cntc-secspan"/>
                <w:rFonts w:ascii="Source Sans Pro" w:eastAsia="Source Sans Pro" w:hAnsi="Source Sans Pro" w:cs="Source Sans Pro"/>
                <w:color w:val="2A2A2A"/>
                <w:sz w:val="20"/>
                <w:szCs w:val="20"/>
              </w:rPr>
              <w:t>City Country</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lef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left-box"/>
                <w:rFonts w:ascii="Source Sans Pro" w:eastAsia="Source Sans Pro" w:hAnsi="Source Sans Pro" w:cs="Source Sans Pro"/>
                <w:b w:val="0"/>
                <w:bCs w:val="0"/>
                <w:color w:val="2A2A2A"/>
                <w:bdr w:val="none" w:sz="0" w:space="0" w:color="auto"/>
                <w:vertAlign w:val="baseline"/>
              </w:rPr>
              <w:t>Skills</w:t>
            </w:r>
          </w:p>
          <w:p>
            <w:pPr>
              <w:pStyle w:val="documentskn-mld9ulli"/>
              <w:numPr>
                <w:ilvl w:val="0"/>
                <w:numId w:val="1"/>
              </w:numPr>
              <w:pBdr>
                <w:top w:val="none" w:sz="0" w:space="0" w:color="auto"/>
                <w:left w:val="none" w:sz="0" w:space="0" w:color="auto"/>
                <w:bottom w:val="none" w:sz="0" w:space="0" w:color="auto"/>
                <w:right w:val="none" w:sz="0" w:space="0" w:color="auto"/>
              </w:pBd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Leadership and Teamwork</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Management Skills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Complex Problem Solving</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Amazon AWS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Microsoft Azure</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Microservices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Ansible</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Terraform</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DevOps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CI/CD</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Jenkins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Docker</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Kubernetes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Linux</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Windows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VMware</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Data Analysis</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Database Management</w:t>
            </w:r>
          </w:p>
          <w:p>
            <w:pPr>
              <w:pStyle w:val="documentskn-mld9ulli"/>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Automation, SLA</w:t>
            </w:r>
          </w:p>
          <w:p>
            <w:pPr>
              <w:pStyle w:val="documentskn-mld9ullinth-last-child1"/>
              <w:numPr>
                <w:ilvl w:val="0"/>
                <w:numId w:val="1"/>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Business intelligence, Specification</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CD, Teamwork</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Configuration management, Technical training</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Content, Unix</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Client, Upgrade</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Data Analysis, Validation</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Data management</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Database Management</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DC</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Designing</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Dutch</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English</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Features</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French</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Knowledge management</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Leadership</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Linux</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Managing</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Management Skills</w:t>
            </w:r>
          </w:p>
          <w:p>
            <w:pPr>
              <w:pStyle w:val="documentskn-mld9ulli"/>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Windows</w:t>
            </w:r>
          </w:p>
          <w:p>
            <w:pPr>
              <w:pStyle w:val="documentskn-mld9ullinth-last-child1"/>
              <w:numPr>
                <w:ilvl w:val="0"/>
                <w:numId w:val="2"/>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Problem Solving</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lef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left-box"/>
                <w:rFonts w:ascii="Source Sans Pro" w:eastAsia="Source Sans Pro" w:hAnsi="Source Sans Pro" w:cs="Source Sans Pro"/>
                <w:b w:val="0"/>
                <w:bCs w:val="0"/>
                <w:color w:val="2A2A2A"/>
                <w:bdr w:val="none" w:sz="0" w:space="0" w:color="auto"/>
                <w:vertAlign w:val="baseline"/>
              </w:rPr>
              <w:t>Education And Training</w:t>
            </w:r>
          </w:p>
          <w:p>
            <w:pPr>
              <w:pStyle w:val="documentskn-mld9disp-blk"/>
              <w:pBdr>
                <w:top w:val="none" w:sz="0" w:space="0" w:color="auto"/>
                <w:left w:val="none" w:sz="0" w:space="0" w:color="auto"/>
                <w:bottom w:val="none" w:sz="0" w:space="0" w:color="auto"/>
                <w:right w:val="none" w:sz="0" w:space="0" w:color="auto"/>
              </w:pBdr>
              <w:spacing w:before="0" w:after="0" w:line="260" w:lineRule="atLeast"/>
              <w:ind w:left="0" w:right="0"/>
              <w:rPr>
                <w:rStyle w:val="documentskn-mld9lef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01/2009</w:t>
            </w:r>
          </w:p>
          <w:p>
            <w:pPr>
              <w:pStyle w:val="documentskn-mld9disp-blk"/>
              <w:spacing w:before="0" w:after="0" w:line="260" w:lineRule="atLeast"/>
              <w:ind w:left="0" w:right="0"/>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txt-bold"/>
                <w:rFonts w:ascii="Source Sans Pro" w:eastAsia="Source Sans Pro" w:hAnsi="Source Sans Pro" w:cs="Source Sans Pro"/>
                <w:caps w:val="0"/>
                <w:color w:val="2A2A2A"/>
                <w:sz w:val="20"/>
                <w:szCs w:val="20"/>
              </w:rPr>
              <w:t>Bachelor of Science</w:t>
            </w:r>
            <w:r>
              <w:rPr>
                <w:rStyle w:val="span"/>
                <w:rFonts w:ascii="Source Sans Pro" w:eastAsia="Source Sans Pro" w:hAnsi="Source Sans Pro" w:cs="Source Sans Pro"/>
                <w:b w:val="0"/>
                <w:bCs w:val="0"/>
                <w:color w:val="2A2A2A"/>
                <w:sz w:val="20"/>
                <w:szCs w:val="20"/>
              </w:rPr>
              <w:t xml:space="preserve">: </w:t>
            </w:r>
          </w:p>
          <w:p>
            <w:pPr>
              <w:pStyle w:val="documentskn-mld9disp-blk"/>
              <w:spacing w:before="0" w:after="0" w:line="260" w:lineRule="atLeast"/>
              <w:ind w:left="0" w:right="0"/>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Field of Study</w:t>
            </w:r>
          </w:p>
          <w:p>
            <w:pPr>
              <w:pStyle w:val="documentskn-mld9disp-blk"/>
              <w:spacing w:before="0" w:after="0" w:line="260" w:lineRule="atLeast"/>
              <w:ind w:left="0" w:right="0"/>
              <w:rPr>
                <w:rStyle w:val="documentskn-mld9left-box"/>
                <w:rFonts w:ascii="Source Sans Pro" w:eastAsia="Source Sans Pro" w:hAnsi="Source Sans Pro" w:cs="Source Sans Pro"/>
                <w:b/>
                <w:bCs/>
                <w:caps w:val="0"/>
                <w:color w:val="2A2A2A"/>
                <w:sz w:val="20"/>
                <w:szCs w:val="20"/>
                <w:bdr w:val="none" w:sz="0" w:space="0" w:color="auto"/>
                <w:vertAlign w:val="baseline"/>
              </w:rPr>
            </w:pPr>
            <w:r>
              <w:rPr>
                <w:rStyle w:val="documentskn-mld9left-box"/>
                <w:rFonts w:ascii="Source Sans Pro" w:eastAsia="Source Sans Pro" w:hAnsi="Source Sans Pro" w:cs="Source Sans Pro"/>
                <w:b/>
                <w:bCs/>
                <w:caps w:val="0"/>
                <w:color w:val="2A2A2A"/>
                <w:sz w:val="20"/>
                <w:szCs w:val="20"/>
                <w:bdr w:val="none" w:sz="0" w:space="0" w:color="auto"/>
                <w:vertAlign w:val="baseline"/>
              </w:rPr>
              <w:t>College Name</w:t>
            </w:r>
          </w:p>
          <w:p>
            <w:pPr>
              <w:pBdr>
                <w:top w:val="none" w:sz="0" w:space="0" w:color="auto"/>
                <w:left w:val="none" w:sz="0" w:space="0" w:color="auto"/>
                <w:bottom w:val="none" w:sz="0" w:space="0" w:color="auto"/>
                <w:right w:val="none" w:sz="0" w:space="0" w:color="auto"/>
              </w:pBdr>
              <w:spacing w:after="0" w:line="260" w:lineRule="atLeast"/>
              <w:ind w:left="0" w:right="0"/>
              <w:rPr>
                <w:rStyle w:val="span"/>
                <w:rFonts w:ascii="Source Sans Pro" w:eastAsia="Source Sans Pro" w:hAnsi="Source Sans Pro" w:cs="Source Sans Pro"/>
                <w:b w:val="0"/>
                <w:bCs w:val="0"/>
                <w:color w:val="2A2A2A"/>
                <w:sz w:val="20"/>
                <w:szCs w:val="20"/>
              </w:rPr>
            </w:pPr>
            <w:r>
              <w:rPr>
                <w:rStyle w:val="span"/>
                <w:rFonts w:ascii="Source Sans Pro" w:eastAsia="Source Sans Pro" w:hAnsi="Source Sans Pro" w:cs="Source Sans Pro"/>
                <w:b w:val="0"/>
                <w:bCs w:val="0"/>
                <w:color w:val="2A2A2A"/>
                <w:sz w:val="20"/>
                <w:szCs w:val="20"/>
              </w:rPr>
              <w:t>Location</w:t>
            </w:r>
            <w:r>
              <w:rPr>
                <w:rStyle w:val="documentskn-mld9left-box"/>
                <w:rFonts w:ascii="Source Sans Pro" w:eastAsia="Source Sans Pro" w:hAnsi="Source Sans Pro" w:cs="Source Sans Pro"/>
                <w:b w:val="0"/>
                <w:bCs w:val="0"/>
                <w:color w:val="2A2A2A"/>
                <w:sz w:val="20"/>
                <w:szCs w:val="20"/>
                <w:bdr w:val="none" w:sz="0" w:space="0" w:color="auto"/>
                <w:vertAlign w:val="baseline"/>
              </w:rPr>
              <w:t xml:space="preserve"> </w:t>
            </w:r>
          </w:p>
          <w:p>
            <w:pPr>
              <w:pStyle w:val="documentskn-mld9disp-blk"/>
              <w:pBdr>
                <w:top w:val="none" w:sz="0" w:space="10" w:color="auto"/>
                <w:left w:val="none" w:sz="0" w:space="0" w:color="auto"/>
                <w:bottom w:val="none" w:sz="0" w:space="0" w:color="auto"/>
                <w:right w:val="none" w:sz="0" w:space="0" w:color="auto"/>
              </w:pBdr>
              <w:spacing w:before="0" w:after="0" w:line="260" w:lineRule="atLeast"/>
              <w:ind w:left="0" w:right="0"/>
              <w:rPr>
                <w:rStyle w:val="documentskn-mld9lef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02/1999</w:t>
            </w:r>
          </w:p>
          <w:p>
            <w:pPr>
              <w:pStyle w:val="documentskn-mld9disp-blk"/>
              <w:spacing w:before="0" w:after="0" w:line="260" w:lineRule="atLeast"/>
              <w:ind w:left="0" w:right="0"/>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txt-bold"/>
                <w:rFonts w:ascii="Source Sans Pro" w:eastAsia="Source Sans Pro" w:hAnsi="Source Sans Pro" w:cs="Source Sans Pro"/>
                <w:caps w:val="0"/>
                <w:color w:val="2A2A2A"/>
                <w:sz w:val="20"/>
                <w:szCs w:val="20"/>
              </w:rPr>
              <w:t>Bachelor of Science</w:t>
            </w:r>
            <w:r>
              <w:rPr>
                <w:rStyle w:val="span"/>
                <w:rFonts w:ascii="Source Sans Pro" w:eastAsia="Source Sans Pro" w:hAnsi="Source Sans Pro" w:cs="Source Sans Pro"/>
                <w:b w:val="0"/>
                <w:bCs w:val="0"/>
                <w:color w:val="2A2A2A"/>
                <w:sz w:val="20"/>
                <w:szCs w:val="20"/>
              </w:rPr>
              <w:t xml:space="preserve">: </w:t>
            </w:r>
          </w:p>
          <w:p>
            <w:pPr>
              <w:pStyle w:val="documentskn-mld9disp-blk"/>
              <w:spacing w:before="0" w:after="0" w:line="260" w:lineRule="atLeast"/>
              <w:ind w:left="0" w:right="0"/>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Field of Study</w:t>
            </w:r>
          </w:p>
          <w:p>
            <w:pPr>
              <w:pStyle w:val="documentskn-mld9disp-blk"/>
              <w:spacing w:before="0" w:after="0" w:line="260" w:lineRule="atLeast"/>
              <w:ind w:left="0" w:right="0"/>
              <w:rPr>
                <w:rStyle w:val="documentskn-mld9left-box"/>
                <w:rFonts w:ascii="Source Sans Pro" w:eastAsia="Source Sans Pro" w:hAnsi="Source Sans Pro" w:cs="Source Sans Pro"/>
                <w:b/>
                <w:bCs/>
                <w:caps w:val="0"/>
                <w:color w:val="2A2A2A"/>
                <w:sz w:val="20"/>
                <w:szCs w:val="20"/>
                <w:bdr w:val="none" w:sz="0" w:space="0" w:color="auto"/>
                <w:vertAlign w:val="baseline"/>
              </w:rPr>
            </w:pPr>
            <w:r>
              <w:rPr>
                <w:rStyle w:val="documentskn-mld9left-box"/>
                <w:rFonts w:ascii="Source Sans Pro" w:eastAsia="Source Sans Pro" w:hAnsi="Source Sans Pro" w:cs="Source Sans Pro"/>
                <w:b/>
                <w:bCs/>
                <w:caps w:val="0"/>
                <w:color w:val="2A2A2A"/>
                <w:sz w:val="20"/>
                <w:szCs w:val="20"/>
                <w:bdr w:val="none" w:sz="0" w:space="0" w:color="auto"/>
                <w:vertAlign w:val="baseline"/>
              </w:rPr>
              <w:t>College Name</w:t>
            </w:r>
          </w:p>
          <w:p>
            <w:pPr>
              <w:pBdr>
                <w:top w:val="none" w:sz="0" w:space="0" w:color="auto"/>
                <w:left w:val="none" w:sz="0" w:space="0" w:color="auto"/>
                <w:bottom w:val="none" w:sz="0" w:space="0" w:color="auto"/>
                <w:right w:val="none" w:sz="0" w:space="0" w:color="auto"/>
              </w:pBdr>
              <w:spacing w:after="0" w:line="260" w:lineRule="atLeast"/>
              <w:ind w:left="0" w:right="0"/>
              <w:rPr>
                <w:rStyle w:val="span"/>
                <w:rFonts w:ascii="Source Sans Pro" w:eastAsia="Source Sans Pro" w:hAnsi="Source Sans Pro" w:cs="Source Sans Pro"/>
                <w:b w:val="0"/>
                <w:bCs w:val="0"/>
                <w:color w:val="2A2A2A"/>
                <w:sz w:val="20"/>
                <w:szCs w:val="20"/>
              </w:rPr>
            </w:pPr>
            <w:r>
              <w:rPr>
                <w:rStyle w:val="span"/>
                <w:rFonts w:ascii="Source Sans Pro" w:eastAsia="Source Sans Pro" w:hAnsi="Source Sans Pro" w:cs="Source Sans Pro"/>
                <w:b w:val="0"/>
                <w:bCs w:val="0"/>
                <w:color w:val="2A2A2A"/>
                <w:sz w:val="20"/>
                <w:szCs w:val="20"/>
              </w:rPr>
              <w:t>Location</w:t>
            </w:r>
            <w:r>
              <w:rPr>
                <w:rStyle w:val="documentskn-mld9left-box"/>
                <w:rFonts w:ascii="Source Sans Pro" w:eastAsia="Source Sans Pro" w:hAnsi="Source Sans Pro" w:cs="Source Sans Pro"/>
                <w:b w:val="0"/>
                <w:bCs w:val="0"/>
                <w:color w:val="2A2A2A"/>
                <w:sz w:val="20"/>
                <w:szCs w:val="20"/>
                <w:bdr w:val="none" w:sz="0" w:space="0" w:color="auto"/>
                <w:vertAlign w:val="baseline"/>
              </w:rPr>
              <w:t xml:space="preserve"> </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lef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left-box"/>
                <w:rFonts w:ascii="Source Sans Pro" w:eastAsia="Source Sans Pro" w:hAnsi="Source Sans Pro" w:cs="Source Sans Pro"/>
                <w:b w:val="0"/>
                <w:bCs w:val="0"/>
                <w:color w:val="2A2A2A"/>
                <w:bdr w:val="none" w:sz="0" w:space="0" w:color="auto"/>
                <w:vertAlign w:val="baseline"/>
              </w:rPr>
              <w:t>Certifications</w:t>
            </w:r>
          </w:p>
          <w:p>
            <w:pPr>
              <w:pStyle w:val="documentskn-mld9ulli"/>
              <w:numPr>
                <w:ilvl w:val="0"/>
                <w:numId w:val="3"/>
              </w:numPr>
              <w:pBdr>
                <w:top w:val="none" w:sz="0" w:space="0" w:color="auto"/>
                <w:left w:val="none" w:sz="0" w:space="0" w:color="auto"/>
                <w:bottom w:val="none" w:sz="0" w:space="0" w:color="auto"/>
                <w:right w:val="none" w:sz="0" w:space="0" w:color="auto"/>
              </w:pBd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Certified Kubernetes Administrator</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Certified Terraform Associate.</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Red Hat Certified Architect – Level II</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Google Cloud Certified Professional</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AWS Certified Solutions Architect - Professional</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AWS Certified Solutions Architect - Associate</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Certified in Redhat Specialist Ansible Automation.</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Red Hat Certified Engineer in OpenStack</w:t>
            </w:r>
          </w:p>
          <w:p>
            <w:pPr>
              <w:pStyle w:val="documentskn-mld9ulli"/>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Certified Azure Solutions Architect</w:t>
            </w:r>
          </w:p>
          <w:p>
            <w:pPr>
              <w:pStyle w:val="documentskn-mld9ullinth-last-child1"/>
              <w:numPr>
                <w:ilvl w:val="0"/>
                <w:numId w:val="3"/>
              </w:numPr>
              <w:spacing w:before="0" w:after="0" w:line="260" w:lineRule="atLeast"/>
              <w:ind w:left="200" w:right="0" w:hanging="192"/>
              <w:rPr>
                <w:rStyle w:val="documentskn-mld9left-box"/>
                <w:rFonts w:ascii="Source Sans Pro" w:eastAsia="Source Sans Pro" w:hAnsi="Source Sans Pro" w:cs="Source Sans Pro"/>
                <w:b w:val="0"/>
                <w:bCs w:val="0"/>
                <w:color w:val="2A2A2A"/>
                <w:sz w:val="20"/>
                <w:szCs w:val="20"/>
                <w:bdr w:val="none" w:sz="0" w:space="0" w:color="auto"/>
                <w:vertAlign w:val="baseline"/>
              </w:rPr>
            </w:pPr>
            <w:r>
              <w:rPr>
                <w:rStyle w:val="documentskn-mld9left-box"/>
                <w:rFonts w:ascii="Source Sans Pro" w:eastAsia="Source Sans Pro" w:hAnsi="Source Sans Pro" w:cs="Source Sans Pro"/>
                <w:b w:val="0"/>
                <w:bCs w:val="0"/>
                <w:color w:val="2A2A2A"/>
                <w:sz w:val="20"/>
                <w:szCs w:val="20"/>
                <w:bdr w:val="none" w:sz="0" w:space="0" w:color="auto"/>
                <w:vertAlign w:val="baseline"/>
              </w:rPr>
              <w:t>Certified Azure DevOps Engineer</w:t>
            </w:r>
          </w:p>
        </w:tc>
        <w:tc>
          <w:tcPr>
            <w:tcW w:w="310" w:type="dxa"/>
            <w:tcBorders>
              <w:right w:val="single" w:sz="8" w:space="0" w:color="404040"/>
            </w:tcBorders>
            <w:noWrap w:val="0"/>
            <w:tcMar>
              <w:top w:w="0" w:type="dxa"/>
              <w:left w:w="0" w:type="dxa"/>
              <w:bottom w:w="0" w:type="dxa"/>
              <w:right w:w="10" w:type="dxa"/>
            </w:tcMar>
            <w:vAlign w:val="top"/>
            <w:hideMark/>
          </w:tcPr>
          <w:p>
            <w:pPr>
              <w:pStyle w:val="documentmiddleleftcellParagraph"/>
              <w:pBdr>
                <w:top w:val="none" w:sz="0" w:space="0" w:color="auto"/>
                <w:left w:val="none" w:sz="0" w:space="0" w:color="auto"/>
                <w:bottom w:val="none" w:sz="0" w:space="0" w:color="auto"/>
                <w:right w:val="none" w:sz="0" w:space="0" w:color="auto"/>
              </w:pBdr>
              <w:spacing w:line="260" w:lineRule="atLeast"/>
              <w:ind w:left="0" w:right="0"/>
              <w:rPr>
                <w:rStyle w:val="documentmiddleleftcell"/>
                <w:rFonts w:ascii="Source Sans Pro" w:eastAsia="Source Sans Pro" w:hAnsi="Source Sans Pro" w:cs="Source Sans Pro"/>
                <w:b w:val="0"/>
                <w:bCs w:val="0"/>
                <w:color w:val="2A2A2A"/>
                <w:sz w:val="20"/>
                <w:szCs w:val="20"/>
                <w:bdr w:val="none" w:sz="0" w:space="0" w:color="auto"/>
                <w:vertAlign w:val="baseline"/>
              </w:rPr>
            </w:pPr>
          </w:p>
        </w:tc>
        <w:tc>
          <w:tcPr>
            <w:tcW w:w="300" w:type="dxa"/>
            <w:tcMar>
              <w:top w:w="0" w:type="dxa"/>
              <w:left w:w="0" w:type="dxa"/>
              <w:bottom w:w="0" w:type="dxa"/>
              <w:right w:w="0" w:type="dxa"/>
            </w:tcMar>
            <w:vAlign w:val="bottom"/>
            <w:hideMark/>
          </w:tcPr>
          <w:p>
            <w:pPr>
              <w:pStyle w:val="documentmiddleleftcellParagraph"/>
              <w:pBdr>
                <w:top w:val="none" w:sz="0" w:space="0" w:color="auto"/>
                <w:left w:val="none" w:sz="0" w:space="0" w:color="auto"/>
                <w:bottom w:val="none" w:sz="0" w:space="0" w:color="auto"/>
                <w:right w:val="none" w:sz="0" w:space="0" w:color="auto"/>
              </w:pBdr>
              <w:spacing w:line="260" w:lineRule="atLeast"/>
              <w:ind w:left="0" w:right="0"/>
              <w:rPr>
                <w:rStyle w:val="documentmiddleleftcell"/>
                <w:rFonts w:ascii="Source Sans Pro" w:eastAsia="Source Sans Pro" w:hAnsi="Source Sans Pro" w:cs="Source Sans Pro"/>
                <w:b w:val="0"/>
                <w:bCs w:val="0"/>
                <w:color w:val="2A2A2A"/>
                <w:sz w:val="20"/>
                <w:szCs w:val="20"/>
                <w:bdr w:val="none" w:sz="0" w:space="0" w:color="auto"/>
                <w:vertAlign w:val="baseline"/>
              </w:rPr>
            </w:pPr>
          </w:p>
        </w:tc>
        <w:tc>
          <w:tcPr>
            <w:tcW w:w="6930" w:type="dxa"/>
            <w:tcMar>
              <w:top w:w="0" w:type="dxa"/>
              <w:left w:w="0" w:type="dxa"/>
              <w:bottom w:w="0" w:type="dxa"/>
              <w:right w:w="0" w:type="dxa"/>
            </w:tcMar>
            <w:vAlign w:val="top"/>
            <w:hideMark/>
          </w:tcPr>
          <w:p>
            <w:pPr>
              <w:pStyle w:val="documentskn-mld9name"/>
              <w:pBdr>
                <w:top w:val="none" w:sz="0" w:space="0" w:color="auto"/>
                <w:left w:val="none" w:sz="0" w:space="0" w:color="auto"/>
                <w:bottom w:val="none" w:sz="0" w:space="0" w:color="auto"/>
                <w:right w:val="none" w:sz="0" w:space="0" w:color="auto"/>
              </w:pBdr>
              <w:spacing w:before="0" w:after="0" w:line="720" w:lineRule="exact"/>
              <w:ind w:left="0" w:right="0"/>
              <w:rPr>
                <w:rStyle w:val="documentskn-mld9right-box"/>
                <w:rFonts w:ascii="Source Sans Pro" w:eastAsia="Source Sans Pro" w:hAnsi="Source Sans Pro" w:cs="Source Sans Pro"/>
                <w:b w:val="0"/>
                <w:bCs w:val="0"/>
                <w:color w:val="2A2A2A"/>
                <w:sz w:val="72"/>
                <w:szCs w:val="72"/>
                <w:bdr w:val="none" w:sz="0" w:space="0" w:color="auto"/>
                <w:vertAlign w:val="baseline"/>
              </w:rPr>
            </w:pPr>
            <w:r>
              <w:rPr>
                <w:rStyle w:val="documentskn-mld9right-box"/>
                <w:rFonts w:ascii="Source Sans Pro" w:eastAsia="Source Sans Pro" w:hAnsi="Source Sans Pro" w:cs="Source Sans Pro"/>
                <w:strike w:val="0"/>
                <w:color w:val="2A2A2A"/>
                <w:u w:val="none"/>
                <w:bdr w:val="none" w:sz="0" w:space="0" w:color="auto"/>
                <w:vertAlign w:val="baseline"/>
              </w:rPr>
              <w:drawing>
                <wp:anchor simplePos="0" relativeHeight="251658240" behindDoc="0" locked="0" layoutInCell="1" allowOverlap="1">
                  <wp:simplePos x="0" y="0"/>
                  <wp:positionH relativeFrom="column">
                    <wp:posOffset>-254000</wp:posOffset>
                  </wp:positionH>
                  <wp:positionV relativeFrom="line">
                    <wp:posOffset>0</wp:posOffset>
                  </wp:positionV>
                  <wp:extent cx="38735" cy="521283"/>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38735" cy="521283"/>
                          </a:xfrm>
                          <a:prstGeom prst="rect">
                            <a:avLst/>
                          </a:prstGeom>
                        </pic:spPr>
                      </pic:pic>
                    </a:graphicData>
                  </a:graphic>
                </wp:anchor>
              </w:drawing>
            </w:r>
            <w:r>
              <w:rPr>
                <w:rStyle w:val="span"/>
                <w:rFonts w:ascii="Source Sans Pro Light" w:eastAsia="Source Sans Pro Light" w:hAnsi="Source Sans Pro Light" w:cs="Source Sans Pro Light"/>
                <w:color w:val="2A2A2A"/>
              </w:rPr>
              <w:t>First Name</w:t>
            </w:r>
            <w:r>
              <w:rPr>
                <w:rStyle w:val="documentskn-mld9right-box"/>
                <w:rFonts w:ascii="Source Sans Pro Light" w:eastAsia="Source Sans Pro Light" w:hAnsi="Source Sans Pro Light" w:cs="Source Sans Pro Light"/>
                <w:color w:val="2A2A2A"/>
                <w:bdr w:val="none" w:sz="0" w:space="0" w:color="auto"/>
                <w:vertAlign w:val="baseline"/>
              </w:rPr>
              <w:t xml:space="preserve"> </w:t>
            </w:r>
            <w:r>
              <w:rPr>
                <w:rStyle w:val="span"/>
                <w:rFonts w:ascii="Source Sans Pro Light" w:eastAsia="Source Sans Pro Light" w:hAnsi="Source Sans Pro Light" w:cs="Source Sans Pro Light"/>
                <w:color w:val="2A2A2A"/>
              </w:rPr>
              <w:t>Last Name</w:t>
            </w:r>
          </w:p>
          <w:p>
            <w:pPr>
              <w:pStyle w:val="gap-btn-hidden"/>
              <w:pBdr>
                <w:top w:val="none" w:sz="0" w:space="0"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val="0"/>
                <w:bCs w:val="0"/>
                <w:vanish/>
                <w:color w:val="2A2A2A"/>
                <w:sz w:val="20"/>
                <w:szCs w:val="20"/>
                <w:bdr w:val="none" w:sz="0" w:space="0" w:color="auto"/>
                <w:vertAlign w:val="baseline"/>
              </w:rPr>
            </w:pPr>
            <w:r>
              <w:rPr>
                <w:rStyle w:val="documentskn-mld9right-box"/>
                <w:rFonts w:ascii="Source Sans Pro" w:eastAsia="Source Sans Pro" w:hAnsi="Source Sans Pro" w:cs="Source Sans Pro"/>
                <w:b w:val="0"/>
                <w:bCs w:val="0"/>
                <w:color w:val="2A2A2A"/>
                <w:sz w:val="20"/>
                <w:szCs w:val="20"/>
                <w:bdr w:val="none" w:sz="0" w:space="0" w:color="auto"/>
                <w:vertAlign w:val="baseline"/>
              </w:rPr>
              <w:t> </w:t>
            </w:r>
          </w:p>
          <w:p>
            <w:pPr>
              <w:pStyle w:val="documentskn-mld9sectiontitle"/>
              <w:pBdr>
                <w:top w:val="none" w:sz="0" w:space="0" w:color="auto"/>
                <w:left w:val="none" w:sz="0" w:space="0" w:color="auto"/>
                <w:bottom w:val="none" w:sz="0" w:space="0" w:color="auto"/>
                <w:right w:val="none" w:sz="0" w:space="0" w:color="auto"/>
              </w:pBdr>
              <w:spacing w:before="800" w:after="100"/>
              <w:ind w:left="0" w:right="0"/>
              <w:rPr>
                <w:rStyle w:val="documentskn-mld9righ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right-box"/>
                <w:rFonts w:ascii="Source Sans Pro" w:eastAsia="Source Sans Pro" w:hAnsi="Source Sans Pro" w:cs="Source Sans Pro"/>
                <w:b w:val="0"/>
                <w:bCs w:val="0"/>
                <w:color w:val="2A2A2A"/>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val="0"/>
                <w:bCs w:val="0"/>
                <w:color w:val="2A2A2A"/>
                <w:sz w:val="20"/>
                <w:szCs w:val="20"/>
                <w:bdr w:val="none" w:sz="0" w:space="0" w:color="auto"/>
                <w:vertAlign w:val="baseline"/>
              </w:rPr>
            </w:pPr>
            <w:r>
              <w:rPr>
                <w:rStyle w:val="documentskn-mld9right-box"/>
                <w:rFonts w:ascii="Source Sans Pro" w:eastAsia="Source Sans Pro" w:hAnsi="Source Sans Pro" w:cs="Source Sans Pro"/>
                <w:b w:val="0"/>
                <w:bCs w:val="0"/>
                <w:color w:val="2A2A2A"/>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righ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right-box"/>
                <w:rFonts w:ascii="Source Sans Pro" w:eastAsia="Source Sans Pro" w:hAnsi="Source Sans Pro" w:cs="Source Sans Pro"/>
                <w:b w:val="0"/>
                <w:bCs w:val="0"/>
                <w:color w:val="2A2A2A"/>
                <w:bdr w:val="none" w:sz="0" w:space="0" w:color="auto"/>
                <w:vertAlign w:val="baseline"/>
              </w:rPr>
              <w:t>Experience</w:t>
            </w:r>
          </w:p>
          <w:p>
            <w:pPr>
              <w:pStyle w:val="documentskn-mld9disp-blk"/>
              <w:pBdr>
                <w:top w:val="none" w:sz="0" w:space="0"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olor w:val="2A2A2A"/>
                <w:sz w:val="20"/>
                <w:szCs w:val="20"/>
              </w:rPr>
              <w:t>Company Name</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Cloud Architect</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City</w:t>
            </w:r>
            <w:r>
              <w:rPr>
                <w:rStyle w:val="span"/>
                <w:rFonts w:ascii="Source Sans Pro" w:eastAsia="Source Sans Pro" w:hAnsi="Source Sans Pro" w:cs="Source Sans Pro"/>
                <w:b w:val="0"/>
                <w:bCs w:val="0"/>
                <w:i/>
                <w:iCs/>
                <w:color w:val="2A2A2A"/>
                <w:sz w:val="20"/>
                <w:szCs w:val="20"/>
              </w:rPr>
              <w:t xml:space="preserve">, </w:t>
            </w:r>
            <w:r>
              <w:rPr>
                <w:rStyle w:val="span"/>
                <w:rFonts w:ascii="Source Sans Pro" w:eastAsia="Source Sans Pro" w:hAnsi="Source Sans Pro" w:cs="Source Sans Pro"/>
                <w:b w:val="0"/>
                <w:bCs w:val="0"/>
                <w:i/>
                <w:iCs/>
                <w:color w:val="2A2A2A"/>
                <w:sz w:val="20"/>
                <w:szCs w:val="20"/>
              </w:rPr>
              <w:t>Country</w:t>
            </w:r>
            <w:r>
              <w:rPr>
                <w:rStyle w:val="documentskn-mld9right-box"/>
                <w:rFonts w:ascii="Source Sans Pro" w:eastAsia="Source Sans Pro" w:hAnsi="Source Sans Pro" w:cs="Source Sans Pro"/>
                <w:b w:val="0"/>
                <w:bCs w:val="0"/>
                <w:i/>
                <w:iCs/>
                <w:color w:val="2A2A2A"/>
                <w:sz w:val="20"/>
                <w:szCs w:val="20"/>
                <w:bdr w:val="none" w:sz="0" w:space="0" w:color="auto"/>
                <w:vertAlign w:val="baseline"/>
              </w:rPr>
              <w:t xml:space="preserve"> </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01/2021</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Current</w:t>
            </w:r>
          </w:p>
          <w:p>
            <w:pPr>
              <w:pStyle w:val="documentskn-mld9ulli"/>
              <w:numPr>
                <w:ilvl w:val="0"/>
                <w:numId w:val="4"/>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mld9ulli"/>
              <w:numPr>
                <w:ilvl w:val="0"/>
                <w:numId w:val="4"/>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Provide services, solutions, guidance, and expertise and promote the development of content, data, information, and knowledge management.</w:t>
            </w:r>
          </w:p>
          <w:p>
            <w:pPr>
              <w:pStyle w:val="documentskn-mld9ulli"/>
              <w:numPr>
                <w:ilvl w:val="0"/>
                <w:numId w:val="4"/>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Promote the collaboration with Institutions, international organizations, and the Member States in data, information, and knowledge management.</w:t>
            </w:r>
          </w:p>
          <w:p>
            <w:pPr>
              <w:pStyle w:val="documentskn-mld9ulli"/>
              <w:numPr>
                <w:ilvl w:val="0"/>
                <w:numId w:val="4"/>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Provide and support corporate solutions for internal and external collaboration in Cloud, On-Prem DC's,DevOps.</w:t>
            </w:r>
          </w:p>
          <w:p>
            <w:pPr>
              <w:pStyle w:val="documentskn-mld9ullinth-last-child1"/>
              <w:numPr>
                <w:ilvl w:val="0"/>
                <w:numId w:val="4"/>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Facilitate and steer the deployment of data infrastructure.</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olor w:val="2A2A2A"/>
                <w:sz w:val="20"/>
                <w:szCs w:val="20"/>
              </w:rPr>
              <w:t>Company Name</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Technical Solutions Manager</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City</w:t>
            </w:r>
            <w:r>
              <w:rPr>
                <w:rStyle w:val="span"/>
                <w:rFonts w:ascii="Source Sans Pro" w:eastAsia="Source Sans Pro" w:hAnsi="Source Sans Pro" w:cs="Source Sans Pro"/>
                <w:b w:val="0"/>
                <w:bCs w:val="0"/>
                <w:i/>
                <w:iCs/>
                <w:color w:val="2A2A2A"/>
                <w:sz w:val="20"/>
                <w:szCs w:val="20"/>
              </w:rPr>
              <w:t xml:space="preserve">, </w:t>
            </w:r>
            <w:r>
              <w:rPr>
                <w:rStyle w:val="span"/>
                <w:rFonts w:ascii="Source Sans Pro" w:eastAsia="Source Sans Pro" w:hAnsi="Source Sans Pro" w:cs="Source Sans Pro"/>
                <w:b w:val="0"/>
                <w:bCs w:val="0"/>
                <w:i/>
                <w:iCs/>
                <w:color w:val="2A2A2A"/>
                <w:sz w:val="20"/>
                <w:szCs w:val="20"/>
              </w:rPr>
              <w:t>Country</w:t>
            </w:r>
            <w:r>
              <w:rPr>
                <w:rStyle w:val="documentskn-mld9right-box"/>
                <w:rFonts w:ascii="Source Sans Pro" w:eastAsia="Source Sans Pro" w:hAnsi="Source Sans Pro" w:cs="Source Sans Pro"/>
                <w:b w:val="0"/>
                <w:bCs w:val="0"/>
                <w:i/>
                <w:iCs/>
                <w:color w:val="2A2A2A"/>
                <w:sz w:val="20"/>
                <w:szCs w:val="20"/>
                <w:bdr w:val="none" w:sz="0" w:space="0" w:color="auto"/>
                <w:vertAlign w:val="baseline"/>
              </w:rPr>
              <w:t xml:space="preserve"> </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10/2016</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03/2020</w:t>
            </w:r>
          </w:p>
          <w:p>
            <w:pPr>
              <w:pStyle w:val="documentskn-mld9ulli"/>
              <w:numPr>
                <w:ilvl w:val="0"/>
                <w:numId w:val="5"/>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Design and Develop Cloud solutions to meet business requirements.</w:t>
            </w:r>
          </w:p>
          <w:p>
            <w:pPr>
              <w:pStyle w:val="documentskn-mld9ulli"/>
              <w:numPr>
                <w:ilvl w:val="0"/>
                <w:numId w:val="5"/>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Expected to perform the Subject Matter Expert role on cloud implementations.</w:t>
            </w:r>
          </w:p>
          <w:p>
            <w:pPr>
              <w:pStyle w:val="documentskn-mld9ulli"/>
              <w:numPr>
                <w:ilvl w:val="0"/>
                <w:numId w:val="5"/>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Arriving with the best practices, tools, and process for Continues improvement.</w:t>
            </w:r>
          </w:p>
          <w:p>
            <w:pPr>
              <w:pStyle w:val="documentskn-mld9ulli"/>
              <w:numPr>
                <w:ilvl w:val="0"/>
                <w:numId w:val="5"/>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Focused on automation, containerization, and integration monitoring and configuration management.</w:t>
            </w:r>
          </w:p>
          <w:p>
            <w:pPr>
              <w:pStyle w:val="documentskn-mld9ulli"/>
              <w:numPr>
                <w:ilvl w:val="0"/>
                <w:numId w:val="5"/>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Experience in implementing DevOps practices and DevOps-tools in areas like CI-CD, environment automation, release automation, virtualization.</w:t>
            </w:r>
          </w:p>
          <w:p>
            <w:pPr>
              <w:pStyle w:val="documentskn-mld9ullinth-last-child1"/>
              <w:numPr>
                <w:ilvl w:val="0"/>
                <w:numId w:val="5"/>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Engineering Technical Lead at , Chennai,India.</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olor w:val="2A2A2A"/>
                <w:sz w:val="20"/>
                <w:szCs w:val="20"/>
              </w:rPr>
              <w:t>Company Name</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Engineering Technical Lead</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City</w:t>
            </w:r>
            <w:r>
              <w:rPr>
                <w:rStyle w:val="span"/>
                <w:rFonts w:ascii="Source Sans Pro" w:eastAsia="Source Sans Pro" w:hAnsi="Source Sans Pro" w:cs="Source Sans Pro"/>
                <w:b w:val="0"/>
                <w:bCs w:val="0"/>
                <w:i/>
                <w:iCs/>
                <w:color w:val="2A2A2A"/>
                <w:sz w:val="20"/>
                <w:szCs w:val="20"/>
              </w:rPr>
              <w:t xml:space="preserve">, </w:t>
            </w:r>
            <w:r>
              <w:rPr>
                <w:rStyle w:val="span"/>
                <w:rFonts w:ascii="Source Sans Pro" w:eastAsia="Source Sans Pro" w:hAnsi="Source Sans Pro" w:cs="Source Sans Pro"/>
                <w:b w:val="0"/>
                <w:bCs w:val="0"/>
                <w:i/>
                <w:iCs/>
                <w:color w:val="2A2A2A"/>
                <w:sz w:val="20"/>
                <w:szCs w:val="20"/>
              </w:rPr>
              <w:t>Company</w:t>
            </w:r>
            <w:r>
              <w:rPr>
                <w:rStyle w:val="documentskn-mld9right-box"/>
                <w:rFonts w:ascii="Source Sans Pro" w:eastAsia="Source Sans Pro" w:hAnsi="Source Sans Pro" w:cs="Source Sans Pro"/>
                <w:b w:val="0"/>
                <w:bCs w:val="0"/>
                <w:i/>
                <w:iCs/>
                <w:color w:val="2A2A2A"/>
                <w:sz w:val="20"/>
                <w:szCs w:val="20"/>
                <w:bdr w:val="none" w:sz="0" w:space="0" w:color="auto"/>
                <w:vertAlign w:val="baseline"/>
              </w:rPr>
              <w:t xml:space="preserve"> </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01/2015</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10/2016</w:t>
            </w:r>
          </w:p>
          <w:p>
            <w:pPr>
              <w:pStyle w:val="documentskn-mld9ulli"/>
              <w:numPr>
                <w:ilvl w:val="0"/>
                <w:numId w:val="6"/>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Responsible for architecting, designing, implementing, and supporting of cloud-based infrastructure.</w:t>
            </w:r>
          </w:p>
          <w:p>
            <w:pPr>
              <w:pStyle w:val="documentskn-mld9ulli"/>
              <w:numPr>
                <w:ilvl w:val="0"/>
                <w:numId w:val="6"/>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Set up and built AWS infrastructure with various services available by using cloud formation templates in json.</w:t>
            </w:r>
          </w:p>
          <w:p>
            <w:pPr>
              <w:pStyle w:val="documentskn-mld9ulli"/>
              <w:numPr>
                <w:ilvl w:val="0"/>
                <w:numId w:val="6"/>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Ensuring for technical training for my team members, to upgrade the team skill set.</w:t>
            </w:r>
          </w:p>
          <w:p>
            <w:pPr>
              <w:pStyle w:val="documentskn-mld9ullinth-last-child1"/>
              <w:numPr>
                <w:ilvl w:val="0"/>
                <w:numId w:val="6"/>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Monitoring the SLA and response of the team on any incident, service, and change request.</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olor w:val="2A2A2A"/>
                <w:sz w:val="20"/>
                <w:szCs w:val="20"/>
              </w:rPr>
              <w:t>Company Name</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Lead Infrastructure Engineer</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City</w:t>
            </w:r>
            <w:r>
              <w:rPr>
                <w:rStyle w:val="span"/>
                <w:rFonts w:ascii="Source Sans Pro" w:eastAsia="Source Sans Pro" w:hAnsi="Source Sans Pro" w:cs="Source Sans Pro"/>
                <w:b w:val="0"/>
                <w:bCs w:val="0"/>
                <w:i/>
                <w:iCs/>
                <w:color w:val="2A2A2A"/>
                <w:sz w:val="20"/>
                <w:szCs w:val="20"/>
              </w:rPr>
              <w:t xml:space="preserve">, </w:t>
            </w:r>
            <w:r>
              <w:rPr>
                <w:rStyle w:val="span"/>
                <w:rFonts w:ascii="Source Sans Pro" w:eastAsia="Source Sans Pro" w:hAnsi="Source Sans Pro" w:cs="Source Sans Pro"/>
                <w:b w:val="0"/>
                <w:bCs w:val="0"/>
                <w:i/>
                <w:iCs/>
                <w:color w:val="2A2A2A"/>
                <w:sz w:val="20"/>
                <w:szCs w:val="20"/>
              </w:rPr>
              <w:t>Country</w:t>
            </w:r>
            <w:r>
              <w:rPr>
                <w:rStyle w:val="documentskn-mld9right-box"/>
                <w:rFonts w:ascii="Source Sans Pro" w:eastAsia="Source Sans Pro" w:hAnsi="Source Sans Pro" w:cs="Source Sans Pro"/>
                <w:b w:val="0"/>
                <w:bCs w:val="0"/>
                <w:i/>
                <w:iCs/>
                <w:color w:val="2A2A2A"/>
                <w:sz w:val="20"/>
                <w:szCs w:val="20"/>
                <w:bdr w:val="none" w:sz="0" w:space="0" w:color="auto"/>
                <w:vertAlign w:val="baseline"/>
              </w:rPr>
              <w:t xml:space="preserve"> </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02/2011</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01/2015</w:t>
            </w:r>
          </w:p>
          <w:p>
            <w:pPr>
              <w:pStyle w:val="documentskn-mld9ulli"/>
              <w:numPr>
                <w:ilvl w:val="0"/>
                <w:numId w:val="7"/>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mld9ulli"/>
              <w:numPr>
                <w:ilvl w:val="0"/>
                <w:numId w:val="7"/>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mld9ullinth-last-child1"/>
              <w:numPr>
                <w:ilvl w:val="0"/>
                <w:numId w:val="7"/>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Excels in the set-up of Production Support, DevOps, Build and Release Engineering, CD/CI Process, Release Management, and UAT.</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olor w:val="2A2A2A"/>
                <w:sz w:val="20"/>
                <w:szCs w:val="20"/>
              </w:rPr>
              <w:t>Company Name</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Infrastructure Consultant</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Chennai, India</w:t>
            </w:r>
            <w:r>
              <w:rPr>
                <w:rStyle w:val="span"/>
                <w:rFonts w:ascii="Source Sans Pro" w:eastAsia="Source Sans Pro" w:hAnsi="Source Sans Pro" w:cs="Source Sans Pro"/>
                <w:b w:val="0"/>
                <w:bCs w:val="0"/>
                <w:i/>
                <w:iCs/>
                <w:color w:val="2A2A2A"/>
                <w:sz w:val="20"/>
                <w:szCs w:val="20"/>
              </w:rPr>
              <w:t xml:space="preserve">, </w:t>
            </w:r>
            <w:r>
              <w:rPr>
                <w:rStyle w:val="span"/>
                <w:rFonts w:ascii="Source Sans Pro" w:eastAsia="Source Sans Pro" w:hAnsi="Source Sans Pro" w:cs="Source Sans Pro"/>
                <w:b w:val="0"/>
                <w:bCs w:val="0"/>
                <w:i/>
                <w:iCs/>
                <w:color w:val="2A2A2A"/>
                <w:sz w:val="20"/>
                <w:szCs w:val="20"/>
              </w:rPr>
              <w:t>India</w:t>
            </w:r>
            <w:r>
              <w:rPr>
                <w:rStyle w:val="documentskn-mld9right-box"/>
                <w:rFonts w:ascii="Source Sans Pro" w:eastAsia="Source Sans Pro" w:hAnsi="Source Sans Pro" w:cs="Source Sans Pro"/>
                <w:b w:val="0"/>
                <w:bCs w:val="0"/>
                <w:i/>
                <w:iCs/>
                <w:color w:val="2A2A2A"/>
                <w:sz w:val="20"/>
                <w:szCs w:val="20"/>
                <w:bdr w:val="none" w:sz="0" w:space="0" w:color="auto"/>
                <w:vertAlign w:val="baseline"/>
              </w:rPr>
              <w:t xml:space="preserve"> </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04/2004</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02/2011</w:t>
            </w:r>
          </w:p>
          <w:p>
            <w:pPr>
              <w:pStyle w:val="documentskn-mld9ulli"/>
              <w:numPr>
                <w:ilvl w:val="0"/>
                <w:numId w:val="8"/>
              </w:numPr>
              <w:spacing w:before="12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Drive the team to ensure a stable Unix/Linux environment and as SME actively participating in all critical &amp; escalated issues.</w:t>
            </w:r>
          </w:p>
          <w:p>
            <w:pPr>
              <w:pStyle w:val="documentskn-mld9ulli"/>
              <w:numPr>
                <w:ilvl w:val="0"/>
                <w:numId w:val="8"/>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Analyzing and Providing RCA for all the major incidents and failed changes.</w:t>
            </w:r>
          </w:p>
          <w:p>
            <w:pPr>
              <w:pStyle w:val="documentskn-mld9ullinth-last-child1"/>
              <w:numPr>
                <w:ilvl w:val="0"/>
                <w:numId w:val="8"/>
              </w:numPr>
              <w:spacing w:before="0" w:after="0" w:line="260" w:lineRule="atLeast"/>
              <w:ind w:left="200" w:right="0" w:hanging="192"/>
              <w:rPr>
                <w:rStyle w:val="span"/>
                <w:rFonts w:ascii="Source Sans Pro" w:eastAsia="Source Sans Pro" w:hAnsi="Source Sans Pro" w:cs="Source Sans Pro"/>
                <w:b w:val="0"/>
                <w:bCs w:val="0"/>
                <w:color w:val="2A2A2A"/>
                <w:sz w:val="20"/>
                <w:szCs w:val="20"/>
                <w:bdr w:val="none" w:sz="0" w:space="0" w:color="auto"/>
                <w:vertAlign w:val="baseline"/>
              </w:rPr>
            </w:pPr>
            <w:r>
              <w:rPr>
                <w:rStyle w:val="span"/>
                <w:rFonts w:ascii="Source Sans Pro" w:eastAsia="Source Sans Pro" w:hAnsi="Source Sans Pro" w:cs="Source Sans Pro"/>
                <w:b w:val="0"/>
                <w:bCs w:val="0"/>
                <w:color w:val="2A2A2A"/>
                <w:sz w:val="20"/>
                <w:szCs w:val="20"/>
                <w:bdr w:val="none" w:sz="0" w:space="0" w:color="auto"/>
                <w:vertAlign w:val="baseline"/>
              </w:rPr>
              <w:t>Linux Subject Matter Expert at .</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olor w:val="2A2A2A"/>
                <w:sz w:val="20"/>
                <w:szCs w:val="20"/>
              </w:rPr>
              <w:t>Company Name</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System Administrator</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City</w:t>
            </w:r>
            <w:r>
              <w:rPr>
                <w:rStyle w:val="span"/>
                <w:rFonts w:ascii="Source Sans Pro" w:eastAsia="Source Sans Pro" w:hAnsi="Source Sans Pro" w:cs="Source Sans Pro"/>
                <w:b w:val="0"/>
                <w:bCs w:val="0"/>
                <w:i/>
                <w:iCs/>
                <w:color w:val="2A2A2A"/>
                <w:sz w:val="20"/>
                <w:szCs w:val="20"/>
              </w:rPr>
              <w:t xml:space="preserve">, </w:t>
            </w:r>
            <w:r>
              <w:rPr>
                <w:rStyle w:val="span"/>
                <w:rFonts w:ascii="Source Sans Pro" w:eastAsia="Source Sans Pro" w:hAnsi="Source Sans Pro" w:cs="Source Sans Pro"/>
                <w:b w:val="0"/>
                <w:bCs w:val="0"/>
                <w:i/>
                <w:iCs/>
                <w:color w:val="2A2A2A"/>
                <w:sz w:val="20"/>
                <w:szCs w:val="20"/>
              </w:rPr>
              <w:t>Country</w:t>
            </w:r>
            <w:r>
              <w:rPr>
                <w:rStyle w:val="documentskn-mld9right-box"/>
                <w:rFonts w:ascii="Source Sans Pro" w:eastAsia="Source Sans Pro" w:hAnsi="Source Sans Pro" w:cs="Source Sans Pro"/>
                <w:b w:val="0"/>
                <w:bCs w:val="0"/>
                <w:i/>
                <w:iCs/>
                <w:color w:val="2A2A2A"/>
                <w:sz w:val="20"/>
                <w:szCs w:val="20"/>
                <w:bdr w:val="none" w:sz="0" w:space="0" w:color="auto"/>
                <w:vertAlign w:val="baseline"/>
              </w:rPr>
              <w:t xml:space="preserve"> </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05/2003</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03/2004</w:t>
            </w:r>
          </w:p>
          <w:p>
            <w:pPr>
              <w:pStyle w:val="documentskn-mld9disp-blk"/>
              <w:pBdr>
                <w:top w:val="none" w:sz="0" w:space="15"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bCs/>
                <w:color w:val="2A2A2A"/>
                <w:sz w:val="20"/>
                <w:szCs w:val="20"/>
                <w:bdr w:val="none" w:sz="0" w:space="0" w:color="auto"/>
                <w:vertAlign w:val="baseline"/>
              </w:rPr>
            </w:pPr>
            <w:r>
              <w:rPr>
                <w:rStyle w:val="documentskn-mld9txt-capitalize"/>
                <w:rFonts w:ascii="Source Sans Pro" w:eastAsia="Source Sans Pro" w:hAnsi="Source Sans Pro" w:cs="Source Sans Pro"/>
                <w:b/>
                <w:bCs/>
                <w:color w:val="2A2A2A"/>
                <w:sz w:val="20"/>
                <w:szCs w:val="20"/>
              </w:rPr>
              <w:t>Company Name</w:t>
            </w:r>
            <w:r>
              <w:rPr>
                <w:rStyle w:val="span"/>
                <w:rFonts w:ascii="Source Sans Pro" w:eastAsia="Source Sans Pro" w:hAnsi="Source Sans Pro" w:cs="Source Sans Pro"/>
                <w:b/>
                <w:bCs/>
                <w:color w:val="2A2A2A"/>
                <w:sz w:val="20"/>
                <w:szCs w:val="20"/>
              </w:rPr>
              <w:t xml:space="preserve"> - </w:t>
            </w:r>
            <w:r>
              <w:rPr>
                <w:rStyle w:val="documentskn-mld9txt-capitalize"/>
                <w:rFonts w:ascii="Source Sans Pro" w:eastAsia="Source Sans Pro" w:hAnsi="Source Sans Pro" w:cs="Source Sans Pro"/>
                <w:b/>
                <w:bCs/>
                <w:color w:val="2A2A2A"/>
                <w:sz w:val="20"/>
                <w:szCs w:val="20"/>
              </w:rPr>
              <w:t>System Administrator</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City</w:t>
            </w:r>
            <w:r>
              <w:rPr>
                <w:rStyle w:val="span"/>
                <w:rFonts w:ascii="Source Sans Pro" w:eastAsia="Source Sans Pro" w:hAnsi="Source Sans Pro" w:cs="Source Sans Pro"/>
                <w:b w:val="0"/>
                <w:bCs w:val="0"/>
                <w:i/>
                <w:iCs/>
                <w:color w:val="2A2A2A"/>
                <w:sz w:val="20"/>
                <w:szCs w:val="20"/>
              </w:rPr>
              <w:t xml:space="preserve">, </w:t>
            </w:r>
            <w:r>
              <w:rPr>
                <w:rStyle w:val="span"/>
                <w:rFonts w:ascii="Source Sans Pro" w:eastAsia="Source Sans Pro" w:hAnsi="Source Sans Pro" w:cs="Source Sans Pro"/>
                <w:b w:val="0"/>
                <w:bCs w:val="0"/>
                <w:i/>
                <w:iCs/>
                <w:color w:val="2A2A2A"/>
                <w:sz w:val="20"/>
                <w:szCs w:val="20"/>
              </w:rPr>
              <w:t>Country</w:t>
            </w:r>
            <w:r>
              <w:rPr>
                <w:rStyle w:val="documentskn-mld9right-box"/>
                <w:rFonts w:ascii="Source Sans Pro" w:eastAsia="Source Sans Pro" w:hAnsi="Source Sans Pro" w:cs="Source Sans Pro"/>
                <w:b w:val="0"/>
                <w:bCs w:val="0"/>
                <w:i/>
                <w:iCs/>
                <w:color w:val="2A2A2A"/>
                <w:sz w:val="20"/>
                <w:szCs w:val="20"/>
                <w:bdr w:val="none" w:sz="0" w:space="0" w:color="auto"/>
                <w:vertAlign w:val="baseline"/>
              </w:rPr>
              <w:t xml:space="preserve"> </w:t>
            </w:r>
          </w:p>
          <w:p>
            <w:pPr>
              <w:pStyle w:val="documentskn-mld9disp-blk"/>
              <w:spacing w:before="0" w:after="0" w:line="260" w:lineRule="atLeast"/>
              <w:ind w:left="0" w:right="0"/>
              <w:rPr>
                <w:rStyle w:val="documentskn-mld9right-box"/>
                <w:rFonts w:ascii="Source Sans Pro" w:eastAsia="Source Sans Pro" w:hAnsi="Source Sans Pro" w:cs="Source Sans Pro"/>
                <w:b w:val="0"/>
                <w:bCs w:val="0"/>
                <w:i/>
                <w:iCs/>
                <w:color w:val="2A2A2A"/>
                <w:sz w:val="20"/>
                <w:szCs w:val="20"/>
                <w:bdr w:val="none" w:sz="0" w:space="0" w:color="auto"/>
                <w:vertAlign w:val="baseline"/>
              </w:rPr>
            </w:pPr>
            <w:r>
              <w:rPr>
                <w:rStyle w:val="span"/>
                <w:rFonts w:ascii="Source Sans Pro" w:eastAsia="Source Sans Pro" w:hAnsi="Source Sans Pro" w:cs="Source Sans Pro"/>
                <w:b w:val="0"/>
                <w:bCs w:val="0"/>
                <w:i/>
                <w:iCs/>
                <w:color w:val="2A2A2A"/>
                <w:sz w:val="20"/>
                <w:szCs w:val="20"/>
              </w:rPr>
              <w:t>01/1996</w:t>
            </w:r>
            <w:r>
              <w:rPr>
                <w:rStyle w:val="span"/>
                <w:rFonts w:ascii="Source Sans Pro" w:eastAsia="Source Sans Pro" w:hAnsi="Source Sans Pro" w:cs="Source Sans Pro"/>
                <w:b w:val="0"/>
                <w:bCs w:val="0"/>
                <w:i/>
                <w:iCs/>
                <w:color w:val="2A2A2A"/>
                <w:sz w:val="20"/>
                <w:szCs w:val="20"/>
              </w:rPr>
              <w:t xml:space="preserve"> - </w:t>
            </w:r>
            <w:r>
              <w:rPr>
                <w:rStyle w:val="span"/>
                <w:rFonts w:ascii="Source Sans Pro" w:eastAsia="Source Sans Pro" w:hAnsi="Source Sans Pro" w:cs="Source Sans Pro"/>
                <w:b w:val="0"/>
                <w:bCs w:val="0"/>
                <w:i/>
                <w:iCs/>
                <w:color w:val="2A2A2A"/>
                <w:sz w:val="20"/>
                <w:szCs w:val="20"/>
              </w:rPr>
              <w:t>04/2003</w:t>
            </w:r>
          </w:p>
          <w:p>
            <w:pPr>
              <w:pStyle w:val="documentskn-mld9sectiontitle"/>
              <w:pBdr>
                <w:top w:val="none" w:sz="0" w:space="0" w:color="auto"/>
                <w:left w:val="none" w:sz="0" w:space="0" w:color="auto"/>
                <w:bottom w:val="none" w:sz="0" w:space="0" w:color="auto"/>
                <w:right w:val="none" w:sz="0" w:space="0" w:color="auto"/>
              </w:pBdr>
              <w:spacing w:before="400" w:after="100"/>
              <w:ind w:left="0" w:right="0"/>
              <w:rPr>
                <w:rStyle w:val="documentskn-mld9right-box"/>
                <w:rFonts w:ascii="Source Sans Pro" w:eastAsia="Source Sans Pro" w:hAnsi="Source Sans Pro" w:cs="Source Sans Pro"/>
                <w:b w:val="0"/>
                <w:bCs w:val="0"/>
                <w:caps w:val="0"/>
                <w:color w:val="2A2A2A"/>
                <w:sz w:val="28"/>
                <w:szCs w:val="28"/>
                <w:bdr w:val="none" w:sz="0" w:space="0" w:color="auto"/>
                <w:vertAlign w:val="baseline"/>
              </w:rPr>
            </w:pPr>
            <w:r>
              <w:rPr>
                <w:rStyle w:val="documentskn-mld9right-box"/>
                <w:rFonts w:ascii="Source Sans Pro" w:eastAsia="Source Sans Pro" w:hAnsi="Source Sans Pro" w:cs="Source Sans Pro"/>
                <w:b w:val="0"/>
                <w:bCs w:val="0"/>
                <w:color w:val="2A2A2A"/>
                <w:bdr w:val="none" w:sz="0" w:space="0" w:color="auto"/>
                <w:vertAlign w:val="baseline"/>
              </w:rPr>
              <w:t>Languages</w:t>
            </w:r>
          </w:p>
          <w:p>
            <w:pPr>
              <w:pStyle w:val="documentskn-mld9right-boxsinglecolumn"/>
              <w:pBdr>
                <w:top w:val="none" w:sz="0" w:space="0" w:color="auto"/>
                <w:left w:val="none" w:sz="0" w:space="0" w:color="auto"/>
                <w:bottom w:val="none" w:sz="0" w:space="0" w:color="auto"/>
                <w:right w:val="none" w:sz="0" w:space="0" w:color="auto"/>
              </w:pBdr>
              <w:spacing w:before="0" w:after="0" w:line="260" w:lineRule="atLeast"/>
              <w:ind w:left="0" w:right="0"/>
              <w:rPr>
                <w:rStyle w:val="documentskn-mld9right-box"/>
                <w:rFonts w:ascii="Source Sans Pro" w:eastAsia="Source Sans Pro" w:hAnsi="Source Sans Pro" w:cs="Source Sans Pro"/>
                <w:b w:val="0"/>
                <w:bCs w:val="0"/>
                <w:color w:val="2A2A2A"/>
                <w:sz w:val="20"/>
                <w:szCs w:val="20"/>
                <w:bdr w:val="none" w:sz="0" w:space="0" w:color="auto"/>
                <w:vertAlign w:val="baseline"/>
              </w:rPr>
            </w:pPr>
            <w:r>
              <w:rPr>
                <w:rStyle w:val="documentskn-mld9right-box"/>
                <w:rFonts w:ascii="Source Sans Pro" w:eastAsia="Source Sans Pro" w:hAnsi="Source Sans Pro" w:cs="Source Sans Pro"/>
                <w:b w:val="0"/>
                <w:bCs w:val="0"/>
                <w:color w:val="2A2A2A"/>
                <w:sz w:val="20"/>
                <w:szCs w:val="20"/>
                <w:bdr w:val="none" w:sz="0" w:space="0" w:color="auto"/>
                <w:vertAlign w:val="baseline"/>
              </w:rPr>
              <w:t>English French Dutch</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Source Sans Pro" w:eastAsia="Source Sans Pro" w:hAnsi="Source Sans Pro" w:cs="Source Sans Pro"/>
          <w:b w:val="0"/>
          <w:bCs w:val="0"/>
          <w:color w:val="2A2A2A"/>
          <w:sz w:val="20"/>
          <w:szCs w:val="20"/>
          <w:bdr w:val="none" w:sz="0" w:space="0" w:color="auto"/>
          <w:vertAlign w:val="baseline"/>
        </w:rPr>
      </w:pPr>
      <w:r>
        <w:rPr>
          <w:color w:val="FFFFFF"/>
          <w:sz w:val="2"/>
        </w:rPr>
        <w:t>.</w:t>
      </w:r>
    </w:p>
    <w:sectPr>
      <w:headerReference w:type="default" r:id="rId5"/>
      <w:pgSz w:w="12240" w:h="15840"/>
      <w:pgMar w:top="1200" w:right="900" w:bottom="1200" w:left="900" w:header="0" w:footer="0"/>
      <w:cols w:space="720"/>
      <w:titlePg w:val="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ource Sans Pro">
    <w:charset w:val="00"/>
    <w:family w:val="auto"/>
    <w:pitch w:val="default"/>
    <w:sig w:usb0="00000000" w:usb1="00000000" w:usb2="00000000" w:usb3="00000000" w:csb0="00000001" w:csb1="00000000"/>
    <w:embedRegular r:id="rId1" w:fontKey="{8596A0AC-217D-48BA-AC46-B07361BEAED9}"/>
    <w:embedBold r:id="rId2" w:fontKey="{C30239A3-7003-4B84-8AF4-6ADFDEC502B6}"/>
    <w:embedItalic r:id="rId3" w:fontKey="{A5269FB2-90A2-423F-936B-AF896A0DED26}"/>
  </w:font>
  <w:font w:name="Source Sans Pro Light">
    <w:charset w:val="00"/>
    <w:family w:val="auto"/>
    <w:pitch w:val="default"/>
    <w:sig w:usb0="00000000" w:usb1="00000000" w:usb2="00000000" w:usb3="00000000" w:csb0="00000001" w:csb1="00000000"/>
    <w:embedRegular r:id="rId4" w:fontKey="{B3228087-7A06-43BE-A3C0-2829BE24720C}"/>
  </w:font>
  <w:font w:name="Symbol">
    <w:charset w:val="00"/>
    <w:family w:val="auto"/>
    <w:pitch w:val="default"/>
  </w:font>
  <w:font w:name="Times New Roman">
    <w:charset w:val="00"/>
    <w:family w:val="auto"/>
    <w:pitch w:val="default"/>
  </w:font>
  <w:font w:name="Wingdings">
    <w:charset w:val="00"/>
    <w:family w:val="auto"/>
    <w:pitch w:val="default"/>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rPr>
        <w:strike w:val="0"/>
        <w:u w:val="none"/>
        <w:bdr w:val="none" w:sz="0" w:space="0" w:color="auto"/>
        <w:vertAlign w:val="baseline"/>
      </w:rPr>
      <w:drawing>
        <wp:anchor simplePos="0" relativeHeight="251658240" behindDoc="0" locked="0" layoutInCell="1" allowOverlap="1">
          <wp:simplePos x="0" y="0"/>
          <wp:positionH relativeFrom="page">
            <wp:posOffset>0</wp:posOffset>
          </wp:positionH>
          <wp:positionV relativeFrom="page">
            <wp:posOffset>0</wp:posOffset>
          </wp:positionV>
          <wp:extent cx="7756029" cy="10046335"/>
          <wp:wrapNone/>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1"/>
                  <a:stretch>
                    <a:fillRect/>
                  </a:stretch>
                </pic:blipFill>
                <pic:spPr>
                  <a:xfrm>
                    <a:off x="0" y="0"/>
                    <a:ext cx="7756029" cy="1004633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d9fontsize">
    <w:name w:val="document_skn-mld9_fontsize"/>
    <w:basedOn w:val="Normal"/>
    <w:rPr>
      <w:sz w:val="20"/>
      <w:szCs w:val="20"/>
    </w:rPr>
  </w:style>
  <w:style w:type="character" w:customStyle="1" w:styleId="documentskn-mld9left-box">
    <w:name w:val="document_skn-mld9_left-box"/>
    <w:basedOn w:val="DefaultParagraphFont"/>
  </w:style>
  <w:style w:type="paragraph" w:customStyle="1" w:styleId="documentskn-mld9parent-containercntc-sec">
    <w:name w:val="document_skn-mld9_parent-container_cntc-sec"/>
    <w:basedOn w:val="Normal"/>
  </w:style>
  <w:style w:type="paragraph" w:customStyle="1" w:styleId="documentskn-mld9firstparagraph">
    <w:name w:val="document_skn-mld9_firstparagraph"/>
    <w:basedOn w:val="Normal"/>
    <w:pPr>
      <w:pBdr>
        <w:top w:val="none" w:sz="0" w:space="0"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d9addressulli">
    <w:name w:val="document_skn-mld9_address_ul_li"/>
    <w:basedOn w:val="Normal"/>
    <w:pPr>
      <w:pBdr>
        <w:left w:val="none" w:sz="0" w:space="0" w:color="auto"/>
      </w:pBdr>
    </w:pPr>
    <w:rPr>
      <w:b/>
      <w:bCs/>
    </w:rPr>
  </w:style>
  <w:style w:type="character" w:customStyle="1" w:styleId="documentskn-mld9cntc-secspan">
    <w:name w:val="document_skn-mld9_cntc-sec_span"/>
    <w:basedOn w:val="DefaultParagraphFont"/>
  </w:style>
  <w:style w:type="paragraph" w:customStyle="1" w:styleId="documentskn-mld9addressullinth-last-child1">
    <w:name w:val="document_skn-mld9_address_ul_li_nth-last-child(1)"/>
    <w:basedOn w:val="Normal"/>
    <w:pPr>
      <w:pBdr>
        <w:bottom w:val="none" w:sz="0" w:space="0" w:color="auto"/>
      </w:pBdr>
    </w:pPr>
    <w:rPr>
      <w:b w:val="0"/>
      <w:bCs w:val="0"/>
    </w:rPr>
  </w:style>
  <w:style w:type="paragraph" w:customStyle="1" w:styleId="documentskn-mld9parent-containersection">
    <w:name w:val="document_skn-mld9_parent-container_section"/>
    <w:basedOn w:val="Normal"/>
  </w:style>
  <w:style w:type="paragraph" w:customStyle="1" w:styleId="documentskn-mld9heading">
    <w:name w:val="document_skn-mld9_heading"/>
    <w:basedOn w:val="Normal"/>
  </w:style>
  <w:style w:type="paragraph" w:customStyle="1" w:styleId="documentskn-mld9sectiontitle">
    <w:name w:val="document_skn-mld9_sectiontitle"/>
    <w:basedOn w:val="Normal"/>
    <w:pPr>
      <w:spacing w:line="320" w:lineRule="atLeast"/>
    </w:pPr>
    <w:rPr>
      <w:caps w:val="0"/>
      <w:sz w:val="28"/>
      <w:szCs w:val="28"/>
    </w:rPr>
  </w:style>
  <w:style w:type="character" w:customStyle="1" w:styleId="documentskn-mld9sectiontitleCharacter">
    <w:name w:val="document_skn-mld9_sectiontitle Character"/>
    <w:basedOn w:val="DefaultParagraphFont"/>
    <w:rPr>
      <w:caps w:val="0"/>
      <w:sz w:val="28"/>
      <w:szCs w:val="28"/>
    </w:rPr>
  </w:style>
  <w:style w:type="paragraph" w:customStyle="1" w:styleId="documentskn-mld9SECTIONHILTsinglecolumn">
    <w:name w:val="document_skn-mld9_SECTION_HILT_singlecolumn"/>
    <w:basedOn w:val="Normal"/>
    <w:pPr>
      <w:pBdr>
        <w:top w:val="none" w:sz="0" w:space="0" w:color="auto"/>
        <w:left w:val="none" w:sz="0" w:space="0" w:color="auto"/>
        <w:bottom w:val="none" w:sz="0" w:space="0" w:color="auto"/>
        <w:right w:val="none" w:sz="0" w:space="0" w:color="auto"/>
      </w:pBdr>
    </w:pPr>
  </w:style>
  <w:style w:type="paragraph" w:customStyle="1" w:styleId="documentskn-mld9left-boxskillpaddedline">
    <w:name w:val="document_skn-mld9_left-box_skill_paddedline"/>
    <w:basedOn w:val="Normal"/>
  </w:style>
  <w:style w:type="paragraph" w:customStyle="1" w:styleId="documentskn-mld9ulli">
    <w:name w:val="document_skn-mld9_ul_li"/>
    <w:basedOn w:val="Normal"/>
  </w:style>
  <w:style w:type="paragraph" w:customStyle="1" w:styleId="documentskn-mld9ullinth-last-child1">
    <w:name w:val="document_skn-mld9_ul_li_nth-last-child(1)"/>
    <w:basedOn w:val="Normal"/>
    <w:pPr>
      <w:pBdr>
        <w:bottom w:val="none" w:sz="0" w:space="0" w:color="auto"/>
      </w:pBdr>
    </w:pPr>
  </w:style>
  <w:style w:type="character" w:customStyle="1" w:styleId="documentleft-boxskillmiddlecell">
    <w:name w:val="document_left-box_skill_middlecell"/>
    <w:basedOn w:val="DefaultParagraphFont"/>
    <w:rPr>
      <w:vanish/>
    </w:rPr>
  </w:style>
  <w:style w:type="paragraph" w:customStyle="1" w:styleId="documentskn-mld9disp-blk">
    <w:name w:val="document_skn-mld9_disp-blk"/>
    <w:basedOn w:val="Normal"/>
  </w:style>
  <w:style w:type="character" w:customStyle="1" w:styleId="span">
    <w:name w:val="span"/>
    <w:basedOn w:val="DefaultParagraphFont"/>
    <w:rPr>
      <w:bdr w:val="none" w:sz="0" w:space="0" w:color="auto"/>
      <w:vertAlign w:val="baseline"/>
    </w:rPr>
  </w:style>
  <w:style w:type="character" w:customStyle="1" w:styleId="documentskn-mld9txt-bold">
    <w:name w:val="document_skn-mld9_txt-bold"/>
    <w:basedOn w:val="DefaultParagraphFont"/>
    <w:rPr>
      <w:b/>
      <w:bCs/>
    </w:rPr>
  </w:style>
  <w:style w:type="paragraph" w:customStyle="1" w:styleId="documentskn-mld9paragraph">
    <w:name w:val="document_skn-mld9_paragraph"/>
    <w:basedOn w:val="Normal"/>
    <w:pPr>
      <w:pBdr>
        <w:top w:val="none" w:sz="0" w:space="10" w:color="auto"/>
      </w:pBdr>
    </w:pPr>
  </w:style>
  <w:style w:type="character" w:customStyle="1" w:styleId="documentmiddleleftcell">
    <w:name w:val="document_middleleftcell"/>
    <w:basedOn w:val="DefaultParagraphFont"/>
  </w:style>
  <w:style w:type="paragraph" w:customStyle="1" w:styleId="documentmiddleleftcellParagraph">
    <w:name w:val="document_middleleftcell Paragraph"/>
    <w:basedOn w:val="Normal"/>
    <w:pPr>
      <w:pBdr>
        <w:right w:val="single" w:sz="8" w:space="0" w:color="404040"/>
      </w:pBdr>
    </w:pPr>
  </w:style>
  <w:style w:type="character" w:customStyle="1" w:styleId="documentmiddlerightcell">
    <w:name w:val="document_middlerightcell"/>
    <w:basedOn w:val="DefaultParagraphFont"/>
  </w:style>
  <w:style w:type="character" w:customStyle="1" w:styleId="documentskn-mld9right-box">
    <w:name w:val="document_skn-mld9_right-box"/>
    <w:basedOn w:val="DefaultParagraphFont"/>
  </w:style>
  <w:style w:type="paragraph" w:customStyle="1" w:styleId="documentskn-mld9parent-containername-sec">
    <w:name w:val="document_skn-mld9_parent-container_name-sec"/>
    <w:basedOn w:val="Normal"/>
  </w:style>
  <w:style w:type="paragraph" w:customStyle="1" w:styleId="documentskn-mld9name">
    <w:name w:val="document_skn-mld9_name"/>
    <w:basedOn w:val="Normal"/>
    <w:pPr>
      <w:spacing w:line="720" w:lineRule="atLeast"/>
    </w:pPr>
    <w:rPr>
      <w:b w:val="0"/>
      <w:bCs w:val="0"/>
      <w:sz w:val="72"/>
      <w:szCs w:val="72"/>
    </w:rPr>
  </w:style>
  <w:style w:type="character" w:customStyle="1" w:styleId="documentskn-mld9nameCharacter">
    <w:name w:val="document_skn-mld9_name Character"/>
    <w:basedOn w:val="DefaultParagraphFont"/>
    <w:rPr>
      <w:b w:val="0"/>
      <w:bCs w:val="0"/>
      <w:sz w:val="72"/>
      <w:szCs w:val="72"/>
    </w:rPr>
  </w:style>
  <w:style w:type="paragraph" w:customStyle="1" w:styleId="gap-btn-hidden">
    <w:name w:val="gap-btn-hidden"/>
    <w:basedOn w:val="Normal"/>
    <w:rPr>
      <w:vanish/>
    </w:rPr>
  </w:style>
  <w:style w:type="paragraph" w:customStyle="1" w:styleId="documentskn-mld9right-boxsectionnth-child1section">
    <w:name w:val="document_skn-mld9_right-box_section_nth-child(1) + section"/>
    <w:basedOn w:val="Normal"/>
  </w:style>
  <w:style w:type="paragraph" w:customStyle="1" w:styleId="documentskn-mld9right-boxsinglecolumn">
    <w:name w:val="document_skn-mld9_righ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d9expr-secparagraph">
    <w:name w:val="document_skn-mld9_expr-sec_paragraph"/>
    <w:basedOn w:val="Normal"/>
    <w:pPr>
      <w:pBdr>
        <w:top w:val="none" w:sz="0" w:space="15" w:color="auto"/>
      </w:pBdr>
    </w:pPr>
  </w:style>
  <w:style w:type="character" w:customStyle="1" w:styleId="documentskn-mld9txt-capitalize">
    <w:name w:val="document_skn-mld9_txt-capitalize"/>
    <w:basedOn w:val="DefaultParagraphFont"/>
    <w:rPr>
      <w:caps w:val="0"/>
    </w:rPr>
  </w:style>
  <w:style w:type="table" w:customStyle="1" w:styleId="documentskn-mld9parent-container">
    <w:name w:val="document_skn-mld9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e4c7eb1b-90c2-4733-838c-68fe74ed7144</vt:lpwstr>
  </property>
  <property fmtid="{D5CDD505-2E9C-101B-9397-08002B2CF9AE}" pid="3" name="x1ye=0">
    <vt:lpwstr>OGUAAB+LCAAAAAAABAAUmkWW40AQBQ+khZiWYma0dmJm1umnZ93t53Jm5c8I2TgHMwTBMSiDIAhPczROERjOYghL4TzPCfBg9J32ZbHJYXhFOU7KjJUOjx+SgRzt6Co4QpA7ROk4C+1lKbcLExWXKNb23BGeiA8rEAZVXiF7w/ApyU+YrxlmR5jtyXHxgp6f0TdB5gPWrulIOGgqm6d5dtu2pPmtjaGlVZVbS4mGO88zTdVajOL9G3499eFmnxj</vt:lpwstr>
  </property>
  <property fmtid="{D5CDD505-2E9C-101B-9397-08002B2CF9AE}" pid="4" name="x1ye=1">
    <vt:lpwstr>ICQk4+jTu4tvXaHd1a4ajEE18Euvz0pdMi1lw+GLqW9jGfVYAOTyfaDktR2cOAdPgDX7Yh0elWl64/OVUq4IcgGDa7cWlcNJCd9l7LHg1dfnGDu3ASLJ7+WYgqvwSg7fdi2/Zdcu0jnsBTKH3+9LGjxZ+Ao4FXVarBubHz3m4wlcnlxRqlxgLOZdDoH0zqnKt6PiGvmDs6oOJjzScFo/ev1ArsbfYx6VV9oujPRWgsAK/m264QTX+iunmUozyaz</vt:lpwstr>
  </property>
  <property fmtid="{D5CDD505-2E9C-101B-9397-08002B2CF9AE}" pid="5" name="x1ye=10">
    <vt:lpwstr>2Yrx5RK1sX7/6q0wXi8N6PGWvUKHPc66SV4R7BiEIYuMI+EUhnWhxH1+NvwCNljHNspswmaqkrxMiJGlM68gaeM4XCFHeKhOPmtBI9y8t21bD6fA0o17tcFmWoEOC1Vn+SAY9CpmXB5m7zfKuAFCgWOscudN54gL6SakhaY4iaF7Lijh04bBZ8Lj2gGHDTydnvQBhIomJNwqu/WFWlTb2JizkpxtJRCXgwhzOADzKqsxct0vaw6vXI/WjIsDAsQ</vt:lpwstr>
  </property>
  <property fmtid="{D5CDD505-2E9C-101B-9397-08002B2CF9AE}" pid="6" name="x1ye=100">
    <vt:lpwstr>x7miZOl4gCEfOS4cmyWFB9BYGHZ22AMLBr7TUWQXed/J6Zn0QTN/0/axZh54ezpe+5WrcGBbBlEdCkiZDWk4Ud5G/UfU3vigKYHNjueAOUHRhC8yiOHyQhbAckTZNJryrEcMLtzSSU5m+fWsKiVVVr42TwW1fHFzXwAlo6KIUiDZsRS9gfoyhJ9q2rdPCsszDnyHPBdFxPuZTVKIGgsoygRcnyfzmB92ty1wne0LiuSMflafEH3vd9qg4G+mBEn</vt:lpwstr>
  </property>
  <property fmtid="{D5CDD505-2E9C-101B-9397-08002B2CF9AE}" pid="7" name="x1ye=101">
    <vt:lpwstr>j6+TVaHicmt0w7uHooTpbNOkPveI+ZE3kiwFInd8fewHc2J6BDwBixEEbSnh6HXUuuXU9R6zN7zpot8JMWiNadEKHdd6NEVWD0NTgVcgU00/OkAXD6bTjgy3K9COQsHqGX6fxE+XkCsuWf/ZHdaeVINhiAu7LUXWgNWfw92ET5n5vGE/cGd4REAOGIgEjadn1xgfLXTNVeLLkA6N0EI7TqIiTzdLDVkvB+1xbOE22sHviO6XQNOKICkkk+M0qn7</vt:lpwstr>
  </property>
  <property fmtid="{D5CDD505-2E9C-101B-9397-08002B2CF9AE}" pid="8" name="x1ye=102">
    <vt:lpwstr>SBbNsy6n1OJXwsY7izR/nOFwZxmgGyFkR354kamlRwe9euRq+mw6daZayiwrf6QI7nbwAwz1KwYp9RlIoR7/v7krYa9LmL4/TFTztJ7CqyCNU4/ECOIFECB9YrUDROX+CDY0DyRjYRhjaFh20Bd2uXfY6OiLBXutavLT4TeAwKaVWQxPz79x8P4Yw0OGUAAA==</vt:lpwstr>
  </property>
  <property fmtid="{D5CDD505-2E9C-101B-9397-08002B2CF9AE}" pid="9" name="x1ye=11">
    <vt:lpwstr>be50U73UF1A4kxuuS+LbfqhK4EGsSlwTh6E85F+eyXGS3Ja4fLNEUaJwfDwKwM7SudWC4qvi28yhgeukFB6ef+LKHgq5B029sAzMhq4L8fyxHlqRchzBOfXy4dRThn4ukZ01WS4Ir4gESQdnRbrcG6wX87ey4yT0FvWOrnAouruG/gXc35Ei2QIdDFV9hpqLxt8DgUSClZw7geAdZDSyumFSyj2xy35nszA8dzdXyARYksp+luKdbQjX1FHovTz</vt:lpwstr>
  </property>
  <property fmtid="{D5CDD505-2E9C-101B-9397-08002B2CF9AE}" pid="10" name="x1ye=12">
    <vt:lpwstr>vsCBuoq64XSOmZ5SStULlHklugJA1W9i6URzZijE8sfUOba2gqrdz1M+bjN+3hb/AWEtVQJNR6Hm0qLzmyIcnLva6PT9byS7gSgyVadVX6hEyJyiTgWGon87tp+EFodgE5KWyPhr161Q2ISjxaPBu3ELxGnD0KDmP4nwc6vLo9uf+IufeyMcEZnaqOHR9fKPhwyfY6PEVY5PpMgm+dleR6kskOmJ3KVtN3sOyvZIejdO5R/BfNMdZrG+QIWLhXg</vt:lpwstr>
  </property>
  <property fmtid="{D5CDD505-2E9C-101B-9397-08002B2CF9AE}" pid="11" name="x1ye=13">
    <vt:lpwstr>QWTEuQaFWafj6Fyt29aDunLObZ9ap+Xd20h2JpGY/eBXX9yN203N/ltfdVbZK7xu4Qq1BAIMrgLbmxgTv3BeJzAdeysxULzQXYmtytaozzmdtAHgWNI5mkcFK/azWf1U5N692D2NCdbWWdTDXSxCK7bMK6H6zB20jqnoKN0ajE/wPObvxy2SIrGEDKPSW0AK23bNNPJGNTcWfwLG8qiHYa8TUCQOVt1spKdPIyKGDRoBo+PdKBYS7pMf2t8pqp7</vt:lpwstr>
  </property>
  <property fmtid="{D5CDD505-2E9C-101B-9397-08002B2CF9AE}" pid="12" name="x1ye=14">
    <vt:lpwstr>TKjKH8VmAxODeNaDufH1Kgyqu+73MxsPIZEr/7kdRifwOeESfmBImz5+tDNIPQIXyx/5ylClhrXFWszKXG3P+uPPrqgFbyZ6FkwOaA0qX7rPQ6rEaw4LJrIUSQKgj98TO4Vm+eo1ZHNNImAXvh5qr6h3kphNVwYSqM5PT0+roaL1yMKOObT//K6m+5t/70vIb0mQ06yrtAwfG8XfR+lgXoyB2MbMHMsjkEb1l6MkfmmJrtDxw0GbMnlJoY9eqlU</vt:lpwstr>
  </property>
  <property fmtid="{D5CDD505-2E9C-101B-9397-08002B2CF9AE}" pid="13" name="x1ye=15">
    <vt:lpwstr>NPMjFHTT1fChMYU7bLw4fElTOfhPLAnwDNY0y5QaMi8q1/GB3uzeC2/YYG4Ny8jjMxlxF5FOIvLR74NxmGdGUcs1jRug9UhXnicE3YsyPTfPHXLky2bOUBzQs58ID9/yG+GgMXHzyozu3XB68nY82Yuuh5wdrpceQ24RjI2vU+1n1Ck6gxY93DVmkre3p2G9K7Rzz3s6Wv5+av/UjlpF4oMGbOs5tNfgxMw/QQ4/YinPqqBrt1MaJZqXlISi9nB</vt:lpwstr>
  </property>
  <property fmtid="{D5CDD505-2E9C-101B-9397-08002B2CF9AE}" pid="14" name="x1ye=16">
    <vt:lpwstr>dq9O5hK3fiwgOfAHd8zApmFMKWadwINHzCmxv3tM9uwHhfjK9ZUK/v1paOJpZcxjQymJ6oK5iWVmUynCsEGG6Qrz3vv78UFModTEem76daw/F4R13pgfXO2rSDYErKUon8OUxmZV9LpkJ+OS0b6Ygtzjv6NvxoXoMejuiju2SxTs/E9DhrITloLLd3RgBu/BD9E0yhUB0gSZgjlBvqX/qfMvm2liQWv8ZA0CCC9HEq63Q7FtpAtyoXj0DDIMr4a</vt:lpwstr>
  </property>
  <property fmtid="{D5CDD505-2E9C-101B-9397-08002B2CF9AE}" pid="15" name="x1ye=17">
    <vt:lpwstr>X7bE+zamEZ77FYAJHG6QJvEq5/82fmVg0qXiXD0AIKlxRwuiDx7n3kf+JPBSp66W77SpUvedq+ZuvzSiKsZRTKDyeiMKwemMjUqq+fG5RtDZH3tj+vQQ0JiZbul9DOZHoag63z1Rh76vcHKOTGArJ33jX3QSZVWy+sjIvYVaJqj5I4NHqfpEG+iT6iHEBiSEtwrqtPTYrxaLZbLKlGLk1awj4tzuJAPn+GntVL1ugY/QQIE3YgT/va1/xwA1awp</vt:lpwstr>
  </property>
  <property fmtid="{D5CDD505-2E9C-101B-9397-08002B2CF9AE}" pid="16" name="x1ye=18">
    <vt:lpwstr>qADYOoYdvMAiXRJvmCUSGYstcud1RFSH6ZR8uSFHXwwNdU8nCkKZkx2ruaHfvOqUNuztsHaw4hbFhOVD8++wcwW2qwFosnmpXH93eeh0YuukgGeEcg0dgsSIJJTJBP71fZ+uXAR8FbxVIKf1vNCmSjovdSWZ3+gJrnmSQ90QLdb2LCnFljM+LCxFkgjZlyM9HqDW2PFoCXjMVLczWWgpz9FI/urSyy4NgwKTfbK6iaNCmwb+hf1blw1iqR/IPzw</vt:lpwstr>
  </property>
  <property fmtid="{D5CDD505-2E9C-101B-9397-08002B2CF9AE}" pid="17" name="x1ye=19">
    <vt:lpwstr>VIZUxs7hFpFDU/p5NSh28wW4R4/5bRGTuC2QeYzjvp68e9qG/VYBbph29aVNE7Py+wh+rv+OnLhmyKN3YD9JFz1K8kcn1JvAXEgNECjwcdNIkXeaLpIM5onVfrf9ZcyqLaWmv5yq6yACe9vt1i+Gxrso2XT5x9SIla6AvPUSC3wZrPi5SSvMqXBF2ftBnD7zfqVktZ85w11z3jP8Fuba18FSgFkwwz8t7VmIFHKXdGfNsZD/29NFL7jjfv85wvi</vt:lpwstr>
  </property>
  <property fmtid="{D5CDD505-2E9C-101B-9397-08002B2CF9AE}" pid="18" name="x1ye=2">
    <vt:lpwstr>9LgwLa8K0qQ4hyDtNfWCXHAESmPwaSdO4HJaXFuo66654Abk4YZquT4THsbmeglOYOH+DgObS5DavBy4EjlV+AX9JbiSnUazmc2RZnVEzYrj8fSDWscLno2Z28MQJv+OWhHVKw9cukZnKhoIbmnT0dgdlp6cL6CSapAn51jUZ+nLx2zLvKlmSFe5e4XaqmwEMSCoMXhRub4/gG8kegXE1Cy9vRAPGGb8cAHhpBGCYZJ1YM93vzoxrWGhYKsmirh</vt:lpwstr>
  </property>
  <property fmtid="{D5CDD505-2E9C-101B-9397-08002B2CF9AE}" pid="19" name="x1ye=20">
    <vt:lpwstr>7/VChjbsz/jcB1PF0eKaARHoL554Icft66LAdDdVyyt4uls1Uhr+gia9g18RMviUNCGhJ+5dRtFvW9hvb5u6m5Rb4hEaEDIZz56PRL2I1iEoM49ay6cwRjjieGlmgjVYHkgKdHSBJS/fQj9NlX7nk9PFD7p/mamXSrHDtKSx1/SWRTQZZzkUX6AE5AmAPz29UuspL6XO6S0lU+M9ELnhFMCRNSaAgpak4SHXqu3ZTE+TJfZB3lXczLVRcA850BE</vt:lpwstr>
  </property>
  <property fmtid="{D5CDD505-2E9C-101B-9397-08002B2CF9AE}" pid="20" name="x1ye=21">
    <vt:lpwstr>4Eq6EYvxW/5SAeq8iOBjSxeD9AP3JGs4bkWbkUsVvv+AtdvagxH+l4HT3cn3cmopm8r13+OdTXOmQNuMpP7DEIAi7Q5Qq4nVr7o5JgjpVIHgs94tuKsQ2Gsuf1mNIsiB0Q5rTpbrHAcyNR8bv1nDFeMFUjXmv7r4QotbcRiI1eWUqRCqgtqREfb//02+r//NEtmwf94KIvKcqiQE1bDY0Or+nHXsx2DlEGBtt5IlAw7JjbfF67YGd5OTFALDUUL</vt:lpwstr>
  </property>
  <property fmtid="{D5CDD505-2E9C-101B-9397-08002B2CF9AE}" pid="21" name="x1ye=22">
    <vt:lpwstr>d8I3rEXozK3w9XpUTj27ZO9SGwnKwIURcD/1L7kBBcC0CxVxyUM4JvnfSXssdOUyNuytYPa1bZgr9FTDlIgbOuaJhrFcaeu/9CMJYg554DPLdYVW6RpnNcM6nziKiqGl5nTJ88szwDnBGGhH5EoupCu58cfRLu2I1heDTa4WAljMjAh0tBJRheEt3hBLSkZ+FKZAYx1TC8iR9rqn1rGoxP2dZcf15nJx+c9brRnIByV001zvJiSJyZzjoA1SOPx</vt:lpwstr>
  </property>
  <property fmtid="{D5CDD505-2E9C-101B-9397-08002B2CF9AE}" pid="22" name="x1ye=23">
    <vt:lpwstr>Dt1b73fzo3yZoxnwLlwbf2r6J/jeZwwuZlG/jUoa5tdi7SMegoCbmsVCkypsfoaAvxhvuOLaexq7sbUjkWDWgcuZnSXEdg/8aXrH9nSfrOBTlc2KJZ7mRNfeLkuSLFjHLyZCtiSOAnS0K3lmdadt0baez0+9Zsxh5K2mq9W1VZ83ft+E23tvoZ1DWFCnXPm2VliBmISG+fJjqMiibBPVqgmOux4VVHvZzagqrIsITeNJzpMTPHcNaIB3bnNfhnK</vt:lpwstr>
  </property>
  <property fmtid="{D5CDD505-2E9C-101B-9397-08002B2CF9AE}" pid="23" name="x1ye=24">
    <vt:lpwstr>lc3y7Uf8YV2lXZwhfGl7+M+hRotg+ZJb3XKegQT0NWHPrXpU9jhm+iFuL39W+diQt6WHqaFjGMwTyQD9aoGNa6y31Mjm+EfnGxYLBmmvnFlDwYvvvX79zmX6tuOnaIN1CXcDGhGtNcx39s8XrSSsJXQE4Z+BeeuUXVFT1KXoZscPbSOiiZxaLNQLQlL9jQ9aQdrVF72lzH1lY11N9WoU35sg0rm1rCPr+p4TnXIdLyzMd5yf5WAM/AjfT6QEMD8</vt:lpwstr>
  </property>
  <property fmtid="{D5CDD505-2E9C-101B-9397-08002B2CF9AE}" pid="24" name="x1ye=25">
    <vt:lpwstr>YoNrTcwkf/6MtKpE2YXlKBYwzlvNPzhVU+WcxSpxYkqa4w6EDki/rTEtQ0SCVUFRksvX9hZ3Bxu4nqNZaqFzUfrWYDGlpUvHj/QAsx2dCgz8p+9uYxCMEcN8tQM4tHvBngqm2B5xGcvAiTV3MNmywr4ZTXyeWR+i50UsL+NKHCIeVi6f8gvVP9kkZVb5MeDlPFLCIfb4gDRE7fK8n5c8K4oRy3KAR7mbQxzVVEajWzo3lYORb6dD2vOnSQDCctT</vt:lpwstr>
  </property>
  <property fmtid="{D5CDD505-2E9C-101B-9397-08002B2CF9AE}" pid="25" name="x1ye=26">
    <vt:lpwstr>yeCsBDWtjtlPkDvEkkSYil+q38YstEC3gCeHXFwEWsQ56m5VITF3TR/amYXN2b30bjF5hOChPNvYWzT2GMG3P0H9XP6kf4ZyQruUzepDxMSC/9aY96RZQ94MbfRlJC2Gjd/HGZYGgj+BgxFIRDx/ubU5Ckg/7QsjuTwzNYMYZUukF3uHQoub8MDWuS6Kr3gqfs7/QjPwvV/eh2vAI04t+VYP4alWyzLEPFvw2gi7zICbb6/Jny86vAXvfky0VaS</vt:lpwstr>
  </property>
  <property fmtid="{D5CDD505-2E9C-101B-9397-08002B2CF9AE}" pid="26" name="x1ye=27">
    <vt:lpwstr>gLASmmyGJzlbRn52uvd6LePgTmrpvFeN/LHqF8iwxP6NoYAwCC1X/ufOcSpupDE1CzkyJ5GeyAREZyt/KEbdKVA2i4+i1BKJaeO9kLqENt/4KhmeD5+BL1iAooXa664BB9cd1/Zzsy24TtxazsWiQ3WXY+TwvE05p0EYx28zIWdnX0TB4ucChTTV2LpXTVprAOKhiSJyXhOaUsZKpMjo4RmcXujrLgKEBL5WANQy5rtsmdrY2TLb3XTPt5EBkag</vt:lpwstr>
  </property>
  <property fmtid="{D5CDD505-2E9C-101B-9397-08002B2CF9AE}" pid="27" name="x1ye=28">
    <vt:lpwstr>2rOvg/zB+ETev77o8T01SrjyNmNFZSuGb9bvBU9s8e8+GtAWcEcmswhTAP1YliuOEOaZwolspB2fqCl5oJcwakyldw7tDHkRLsPG8UlrYzssRRTDz050dd6835vwq8fxhJzjAmn4y/W/q/8ePaxEtzFuO/SyGwGYP76ixYv/8e7+9GwjsYzY1D5sevHgtogq+6/H3l0J/LBp9tiBXNAJsZB4qibuZ4unRGq4j0tV2EUmesZyO48bSpqyOdHYH7S</vt:lpwstr>
  </property>
  <property fmtid="{D5CDD505-2E9C-101B-9397-08002B2CF9AE}" pid="28" name="x1ye=29">
    <vt:lpwstr>u3ZZYgrkq2vpmenPwzpUvUFy9VO/zzMKn9Gykv516xhIk2p6i0rRFNT2okUSWBKspLAqLR+9Q0yifdlJYTmAISuBYQmD//vJRvjMQdpuJi9LFZA73QpE3gUpKmsU2T41TXhzLFsmNcF11obQG1ziJQ1ROpDSThJBfn1JSJ/PMmBrCz1x64j4ohzZ/t70+yt6aS8wl/FJSYn9e6c8UpNoXFrjqJqrgJ8ku/MUjt9Xx/qKSvnnI8j90WaRXbGkdFq</vt:lpwstr>
  </property>
  <property fmtid="{D5CDD505-2E9C-101B-9397-08002B2CF9AE}" pid="29" name="x1ye=3">
    <vt:lpwstr>YxbY/H1ZSeLCXy2w2CMLjbvjb7L281oHE0/oU38JGmYQRrIYtDTPMiqGqYpp9+Ins6OqQwn1YFAI4pFxinRdlA/j1PO9wgalM68MDXHzPcPjS4aMDD6kRm+L4MUf2AgDyJy1fa2/gQfLrgfFSmLeh3YHGIjlkwTRO0ijOjq1txcaVghup+rPF3kqoiiFVFPJS0q/EXP/RhR76NsUS6p4H/27j3Xx98RH0zjytUIEDQNZ3gB67Zirx8kxMNDCj5S</vt:lpwstr>
  </property>
  <property fmtid="{D5CDD505-2E9C-101B-9397-08002B2CF9AE}" pid="30" name="x1ye=30">
    <vt:lpwstr>a5hiUp7aunFqVC9a5j/n7RPdTQ2nTDQWxMRrQeGBikEuOI7zbXTT72zNcLtVbMZJtAa5u/Hq/+OOlZUjVR7edWsLpbyQQJu4r0foElh/IL/RbavwuAb5NdJWrwA+GMBRi+gpfF07u9rP7ePy9A4B71vDU7/KZu8W9KsmEe2otTkcM1Uywg/b5PsvzMVHyKygk0EJ4Bux+mhcU1XqwWhoZCzeUwxnWlGcMcwPjcqxmNdipoI9+qGw2ftyyu9Yakm</vt:lpwstr>
  </property>
  <property fmtid="{D5CDD505-2E9C-101B-9397-08002B2CF9AE}" pid="31" name="x1ye=31">
    <vt:lpwstr>uF0EXOBAtKR6uGpZxxf7PmDoB9t72VXuCds0x5qOPcnPYeU/+XiibdKsujR1rqKSdqxN49+4bOMHhDZVP1G+AJYw0xNteo+yk/O5iw5A5xV95LRvzHeXIoTGTEBGdR6oyYuftqZeV4uZIWa4J+Y+3x/WuZIMlGoSAXio3/XUZphrM1gLOi8FeBoCn5arg5V7dooZxK+Wnd8cnAxYTxC8UvOBBbY0GB2z0jvj472gF8WNo0aP0imbtHsOWjR6hrJ</vt:lpwstr>
  </property>
  <property fmtid="{D5CDD505-2E9C-101B-9397-08002B2CF9AE}" pid="32" name="x1ye=32">
    <vt:lpwstr>mvxLYW4Qd6VlhFkcBGFlfoM7NCeRvwOB6MFsFOd9hhhx25PX2R5qs3N0xZDdIU2Fk1aDaLUY01XPjsLRGbEivDxiWFptqcvBunxzUAhluxtnXmipi408w+XXyoc0Ca4VkwbnXiqLTc+xtRCclUMYm/T9Ss/UNDas1cmGl8lTSKl7zBWE40xpTW531ONXWIQzEIb8By3q8YdYT2lfRwg5wXqw2O6LZKTbz4SYgxwXWOO4BF7MdVb01vqE0azub/k</vt:lpwstr>
  </property>
  <property fmtid="{D5CDD505-2E9C-101B-9397-08002B2CF9AE}" pid="33" name="x1ye=33">
    <vt:lpwstr>XoivS/J5vV3/Hh37p5lA1NlWExfGk92TSL2RiYNuUipqF1dmk9xuLMOMh4ApXVC2Gi+pQe9S0D4V+I4vxVKmOUF+sfxuFKU9iWLLAUfzpmrYr6WliWRXUvui5LwH971iuE1hUOWKY9Sdbvb/nxwDmVOHO+2Ydk1R2AL7mpFBNYZlB3ZftksjTun8RrURLOEKqEKiDoOoo+PBz4S50BUWSYMg3ZWMSBnTwA3qVtb9zhVW7tKfo7a0ICLVaMimSa1</vt:lpwstr>
  </property>
  <property fmtid="{D5CDD505-2E9C-101B-9397-08002B2CF9AE}" pid="34" name="x1ye=34">
    <vt:lpwstr>l2Bt12zoIuQOY1ciHeenqZD8jNYtxPn5yL8Gm4rjdW9RFoHd/AYfsNU0Ziy7auNc1w93ApRWrRjyTHvIyaRGaMMFT4j6DMgQz/EkbGsDWBj5P5pQllRNF5w6w2sH82DTF4LCQiFP/uSJOuXsKOM/OVe4pDb17+Pxidm69xGoat5vznF5TNhhHai53V+3T6bFCAMCgW61unqCdEeBzYKCSUSXfSXeSWhpGmjaWAFndiZuwpodiSiBzjgC6wzkXGj</vt:lpwstr>
  </property>
  <property fmtid="{D5CDD505-2E9C-101B-9397-08002B2CF9AE}" pid="35" name="x1ye=35">
    <vt:lpwstr>QT5Ci6kdGeuq5mQ+wSCf2MsH8NL6NHymL1JlFd30tw87t5OQx0AkzgkemxBmgcfcE8YAtYRyMC0iX/3740zNxfnSlh6OE/t+u7rLwvJjxjE9u/2pb5NM/yb4O46RxTEVkFlrfGBgwdOGiucJ75SohdTHklL5qcXdxbf+U/pBV5Hmb+uzBjNtSvyYE9Cl5urX+1Ucw0+ztGoX1SVqriwtujTGNltBRS0AtuZB/9/e4ifTYtffgNFugrYwMdD+TXu</vt:lpwstr>
  </property>
  <property fmtid="{D5CDD505-2E9C-101B-9397-08002B2CF9AE}" pid="36" name="x1ye=36">
    <vt:lpwstr>y9FpiLU/vNfii733dWZzLejnoCUwtGxNxqP1ET6YArAWS2E86rNX4ZEu4ZxKrkXqVcvtFdMCpfb3f+OP5R4JcD+16d6gqfztiTBCaxn61EP6JdrOPwOIxcQ9api0iI+npAVyW44XwPrxx0GwkIClwDlA2wAXrbQ3fp/WlsvNNISIrLEhLz8OzZ+KWYZn4SOIctyA0Bz3D0R8kxP0XeHKO38XIKChfnfYl9lugwUigu7VEsvL2az61z0fQuAlC7a</vt:lpwstr>
  </property>
  <property fmtid="{D5CDD505-2E9C-101B-9397-08002B2CF9AE}" pid="37" name="x1ye=37">
    <vt:lpwstr>P7dXnVrGYIhAGaZXnB8cs80oZBUs75iIK4+dnBh8y9tuYqp+Fvb/CJC1CX2JyFvT/uXH8x6GuPB04JEynYd3wfbg0BglDQP4Brru6IYgrhjwVx4w5nq2ff+wOlrx3t8NLQ4vujnC9yJIKyTR31cMf4tloGr2BhfytsNG2c0+1Aiu9Eb0NcQK9L+j5xUsJTvOfl91aYsW5tA1TRFvETqC6ISXPQc/44IgUIyxvK3CkDclMVivuI9/vyUzQGb6G2c</vt:lpwstr>
  </property>
  <property fmtid="{D5CDD505-2E9C-101B-9397-08002B2CF9AE}" pid="38" name="x1ye=38">
    <vt:lpwstr>xEx6NjwqI3PleA54SwBM4lpIUi2bRSfPwkKdcVxkaj0bW03zF3EkUhFoCcMJH6kr2DqBhVw8hfMAi0KZObxDwfJvHafl+a/Rs+kzkCj4Pjib3TyHJYUxtdf67tz3tDLAfJflh/LFq4fD+4uTzNU1iyOEO2mroiwHHjD5gQRE1+RKNRu0Kn/PRRAucyj0XBuIs+WbOca1GIWmSIwquvQfX7PQ3+Z0PykmYNM+B2rETqq5YwLrr9RJwuZTnpJ1MdH</vt:lpwstr>
  </property>
  <property fmtid="{D5CDD505-2E9C-101B-9397-08002B2CF9AE}" pid="39" name="x1ye=39">
    <vt:lpwstr>K92DkhERzwm/lxtbNmP8tNsfbMFwvG0n1mdov4qcGCejsSGUEj/JgAyWbhmQmos/0C9XRp61z7kLK84tI10eTAp/sOiPkMUF0zEbIDdHrLaVTH236eTlTQ9bK+MttBikfyI0XpTVd0PIQ+92h1d2OtBnjO5Jrr40OFYy4EGjb6A7/RXvuZbsRBXfGhI5oev1njqS+plj4e2EhRhif2pVs7GK1mJPus4/P73O2XxGwUFnNcKi+icHDv5lCl0UBoy</vt:lpwstr>
  </property>
  <property fmtid="{D5CDD505-2E9C-101B-9397-08002B2CF9AE}" pid="40" name="x1ye=4">
    <vt:lpwstr>yHcjpIiXmYEwpcgW8Y3AmWINYRTy56Wgs95SQJ19T6acVgol8WYUj1tRoy2NSj5+HMJRTeHcbfnhIIoKcJ5ce/1+CDVxY0tX07I4UGkEBUUyWaiR+Wces8djVQRk1x7Lqikckm/lTpZU5dY+DBJvcn9RWhxjl4bbO1cJkn3F5FKPnxZIN9SzqLNakg7XVToVQmoeFBPCdXDmxo/eQ9QawFPMcoME3L/PtbnDiUfaez3UiDvGojrSDqUohiYhKCm</vt:lpwstr>
  </property>
  <property fmtid="{D5CDD505-2E9C-101B-9397-08002B2CF9AE}" pid="41" name="x1ye=40">
    <vt:lpwstr>4gsNqOO3c4i1acDEvw5qUuZgxeVD7gQHdcjLrgQOzOJl0HrHzHL2tGMn5gZSgVyF+dnYZ0l+cGH7s3LOyZmAI8B4uax0luoziVXbSd15TIXxNqBXgbupNXuCVVfD750hVXPzkA5xqq9i1MjTspGlCN0KoQAN5rbjqs6N/P5SyOYcG0OTzl/eWJstwMlKNBNAvlfRhMd/IZC7iEnVlw267Krz0aOucJ952PJHxl3b0OTEW5aZ1VzD+pStALCATLi</vt:lpwstr>
  </property>
  <property fmtid="{D5CDD505-2E9C-101B-9397-08002B2CF9AE}" pid="42" name="x1ye=41">
    <vt:lpwstr>K54ieTI4OmKsb/BXT7jP3z+98jNk5PHUsolZyNUyxP2bRfjRadi/0/YUkKKbFLtS1x731itCSVT1g7sPZfuwbYf318VnOvnEqeFS3+5wcxn7GM4Kh6+Jq/T1HiuHi/JkW6zoX4vDxtujmlhI0d7auEm+TuWa2ZF4FZlR1rK1NcpXysp3Ljhht5Igx1XRy4ex/kxGDslIDb8eybBZt4cUhjxzyOAmGPqY99mPGYD1XmmsxQ3SAePW1deVr3nh5yP</vt:lpwstr>
  </property>
  <property fmtid="{D5CDD505-2E9C-101B-9397-08002B2CF9AE}" pid="43" name="x1ye=42">
    <vt:lpwstr>GER8sji6DDNfs9L28UymBOhorT1NsN353OqfIr3D89ZH5j38eeN0TUjeZeXP6Vv7LTv13YA3d+mfFeubXvdH78sVyDNPWzTu/0/2s/9IH03NB6zD6lcUX50pyo05fYrVnnkMZHblTM3z6VquAxGWYDu0RksWe2IBIzcBwMmO8DmVgGtseGJYtSG5CK9p4j5pTuIgmkGS8zE6ES2Sc2SkrJ/J8Trql4aH+B9Bz+FDDzn0KKm23RPgpGKVcVePTls</vt:lpwstr>
  </property>
  <property fmtid="{D5CDD505-2E9C-101B-9397-08002B2CF9AE}" pid="44" name="x1ye=43">
    <vt:lpwstr>peiIce4jfC39sKGDUZfa160kxkwC9tebzIMohkBIYTQ5IBFX+nIpK8wkcgXNlGorqLS+NuVUOXoOpFzk+gm4K8WQOsPMuFu1I9DFsbPg4CQ1Jksq97MUmLee5h+AP0JEPXG3hfM4thfuGRsoTPqljmn9ONbb7IWo8nwGWn0kOPwsfdZPkgxACiAchDKT+9hdMxEcd9Ojdc+6e8DZTQY7KLORisyi+qQe6znw8Gf5e85HHiCcfKIH5WZGTG/X6to</vt:lpwstr>
  </property>
  <property fmtid="{D5CDD505-2E9C-101B-9397-08002B2CF9AE}" pid="45" name="x1ye=44">
    <vt:lpwstr>BU1ZkoEu32H2xHIHJeyb2eRvyysToGD89dSFYIq5inNihFjsZgYUw8Di0g5z69Y4/hyEJ9RsWWq3ZMTs9F1mnVVD7PrkJz7gE59u/+tOAXRMmJaoDzHJbFm10nnNWaKnWuwMEUQ+AlKX65oBEMUhCQelnrImmnsswd/+LO7e0D/NPIB2WTRm2/kuC/4Gid0ovrPKbMi8OEYFCJMcYDLjIQMT7OEMHHEgTYVorrLzrHjuXaHqiUX2UocPHiWPDv1</vt:lpwstr>
  </property>
  <property fmtid="{D5CDD505-2E9C-101B-9397-08002B2CF9AE}" pid="46" name="x1ye=45">
    <vt:lpwstr>BNSn30jS//58Yjon8OvgM4sg24AAbvncugFcKNBZmdGe1QetE8oFu1QkoAZaOzwC8C9bPjqfsFhYWL2sP3QC2lp2JQN6N50cxYXmpJuZ4IovX9z45pswLD3wbyGqqI3TG80wrgB0zvftCuYTbL3768nl6dj5/tawimO09+5AAOh+FNtqdxjPZ9/ssrHf5FzPN053tlXf4P2d0w8w32uQJ6CE6B0hU+tcMeYE554O2uphXYrXm8e1mCtXFiaK8MR</vt:lpwstr>
  </property>
  <property fmtid="{D5CDD505-2E9C-101B-9397-08002B2CF9AE}" pid="47" name="x1ye=46">
    <vt:lpwstr>EYu0cV4L3hSZagwPJkn1dYfgwZ9QWlUSDwMzZySX/2ZViDMgi79it4asZ4vBIy0y6or3c+pFwYTrPzMgOnwbnzLKdsqMnRpsCtnrS0SVgQbFVmJX+AVvpbJl0U1n8h6x77kpPLlMqjZo95wnvMPAgv9IwsgErpZb9/y+ngQt+JT9njTshbQc8KBJzy6WlfHifjDRipnq6nlnSMv2iCEw6a0PdVq98coFFa24it+0uKkItkneiF1YkvEhjt6euHF</vt:lpwstr>
  </property>
  <property fmtid="{D5CDD505-2E9C-101B-9397-08002B2CF9AE}" pid="48" name="x1ye=47">
    <vt:lpwstr>Jfzwwn5Ck8h+HtDytCvOn20ZKyGcIW53xOVCLxax68DAJvTvwFnzz6VF1qLSzdshlCe6lRvK2hhUb4nkjFb+sBk7Fgj+XGnv+t3+SxxPdfz6kGlroIoMUXoqKBBsduPOi5v7k55ynEVugOR6q1p6y3k7kDrF7RWsDPKQ5X67YcZq+GvzoLptBpPnlYJ+42X1gWuaw/+huo3lHqoaUaGMcZwMaT3+emWIzcMcXXumu2vCqUDXbqDnr6/4rTfNXf/</vt:lpwstr>
  </property>
  <property fmtid="{D5CDD505-2E9C-101B-9397-08002B2CF9AE}" pid="49" name="x1ye=48">
    <vt:lpwstr>QttOWHGYDvsbkIYY5COFLLL1e+2cjHWYxL0uG3WK2pxJ0Ja/gSx53yWFKyQiP+9qeoi7cY3hCt0lPjNk9fETQ8vtV3pqfq8NUHWEaUoGNDoX3/pD4aPCH8TTARojXwPOgFTKwaDuuW9E8j6j8tuGckcBjVl8JiGaJkK2thu2eayV4Cxwu8mUUSCzjHfx6mFXpdJJ1xVC+GrNdTQJlKTdaCT1Wmiq8JjyaqlHgAkEJTyrn+5OMhaslZzyFr8sKr6</vt:lpwstr>
  </property>
  <property fmtid="{D5CDD505-2E9C-101B-9397-08002B2CF9AE}" pid="50" name="x1ye=49">
    <vt:lpwstr>u+qoHJ6fiyYwv/5NgWzymblPnyzQJbOHwguXC6tD/opW3fplNb252TX8DpneoHv2AReOCP34+1Pd483Kx/urvGP4MvFVIz2GvtJCdtBbudlP/9aba8BXNY29oOm4RmFJ7iPC6tCzmWKdQYbYEYm8kXvmV4UdZpx2F7dJ5t9YLK4rxl79/jtiGJFxoAzYhF03k+OW63fjYQeM8zeSifxtfjLxyhcgd9FCCBJ4WEPnk/MCnxjRTEhSmcpiSPgB6ev</vt:lpwstr>
  </property>
  <property fmtid="{D5CDD505-2E9C-101B-9397-08002B2CF9AE}" pid="51" name="x1ye=5">
    <vt:lpwstr>BBpunpUTVLH9uXPXQd9oShK4bmIpjzzuVtKM7my95KtKiwP9KJixqKBXtYgZYz2WCKEhpgRjBedhV2W7C8m+s3kRs/COZQqZyv/wHhenGtE3UUU876g3a9IAAFck9nPmRtUyTsjBpQScKjKhz3ayFaXPxlrEQClK1RMyEevkIXh7AcMF4DxVVUzdCFJCCrt3vKKCIbXry5J9gSG7l8vMZntINglkHdTIAV9p8EDi5wjTm1JaXNNL7CqE0Sd2RW0</vt:lpwstr>
  </property>
  <property fmtid="{D5CDD505-2E9C-101B-9397-08002B2CF9AE}" pid="52" name="x1ye=50">
    <vt:lpwstr>Gf3Fe++JBKJE/A0Dy88ExrLRy2bkUxTNsm7LyaDUoMie8hExWhryM90eA5xa5/sBzhZK9eqtNfJNPSlfUZIHiiRpEAKQv+tWZXOo4HX2duxgh2rMrFm4Ji3+QQ1zqfYPLb6Pu2rvckJQfqeC1ipKQNECeowIsJoedLtrv9s1xPHcm53HWRSBrnT6q7E4y4p0oGrLyXH1JE7x98FeqgXgHgBitseyKckzKLk1kNonzB//4EX3F1laCe2N1vLexfQ</vt:lpwstr>
  </property>
  <property fmtid="{D5CDD505-2E9C-101B-9397-08002B2CF9AE}" pid="53" name="x1ye=51">
    <vt:lpwstr>mpL69a4GmrYxPCQrsoDhdgrJ75LWm23h7WM9k+F42QgmeHppy/VnM4DLc7D4D/1plNCKsyZdKbo7wa+RnQl5K8iih+Cw45wMPtfzizxYZwkISiweGSpA3Goy8hIpMswPX1mKRcozVvoSZCKkhH4nyTf9a/5qWVngoTw0WP4IHRr+xgG0zPKgN/P67rZeQdPbalKzQOuQp1byJgP+kaDEEgqXz3jus92LaUj30Etl74QR+J4heIBJ5fEMhMr/7YG</vt:lpwstr>
  </property>
  <property fmtid="{D5CDD505-2E9C-101B-9397-08002B2CF9AE}" pid="54" name="x1ye=52">
    <vt:lpwstr>tJgnvEWz+mQi3po8Qo9NEfUYb8VGUmnVMhtSkRSKxhgP20RtBfE7uTCeWz16V2Qd0Ow/y18+US7kXGoEGiy4imjqUK6eNMH2Fi/5EaEGqXDtfC6eNazsG15a+6+jQxR9uzsIQNgk1OSAfOhfDLJt6xlQR8r//7Gvuhu5mDmwQwbrww0cNbjjMy8zCcuJm5OzQn0DaBSfsIhx5hAYuwZkqlwWVZpnaCgOd1xId4RdUYt9zRpmjWrO54FFU1SapJ2</vt:lpwstr>
  </property>
  <property fmtid="{D5CDD505-2E9C-101B-9397-08002B2CF9AE}" pid="55" name="x1ye=53">
    <vt:lpwstr>eBkXl2L1RkwLCLa5nJ0b9xZOXPi59E8d/tKXBebgxsUoNVd+L311lboINRy8rLDhetMEVgUqDdXdQKI8RxCQ79uU4+zKUipe1Wvpid3z5zga7lJmW6/I9EfLaGzIPKN7/YTQ+EjKrFjpLrIJ6Oq7CWUwlIjYD/FbIpRfvcULsgAe6154feLigPgoUNmp8PA3YiOj+wAWgKMXSfaAZhjhqOCp/niIL1MiWCmDyzAv/bcc4e4+N9KlTRTfLVvfCGg</vt:lpwstr>
  </property>
  <property fmtid="{D5CDD505-2E9C-101B-9397-08002B2CF9AE}" pid="56" name="x1ye=54">
    <vt:lpwstr>02g8rgWNkk7jaXr//uWPAHvgbqul9KGH8zjxFRXoCK+VFv5hiSEcZ+Z5AYjOgwPo1+38IHQLK3fubIKizyJXpTTVN8YI0JdSDja23ZONq/cNXacH4DNRAhGDjuxjzJn9PJb9Mu8rMuzBRegbdwDFzAqQ5k5Uf/4V7umup6IAovtKKaOZFn3gxu4ykX5K43ezbTgWW3NAOaP1WODfo5w5atuEDcMZaIdYAH0S1JoxywR+HNN6W7J6yqky3g49RuC</vt:lpwstr>
  </property>
  <property fmtid="{D5CDD505-2E9C-101B-9397-08002B2CF9AE}" pid="57" name="x1ye=55">
    <vt:lpwstr>5OOqhifoK863QaESzCE/9iujrZO0FTrePpDrwteDq3vr52pe+Rblf5mhAz/kBl/H8qNFOZvPx7gyW858xfJ+rO9/vgeFgwdyNkgt2H8gfwKvoFsWUiONNrU+K/UHxmweK3ZkaEggBIWVohhFwL3Syps/7lMPBM2H1KL9nlklZq/b+o3rt+DM39DMNxms2OSFhicTQwQZYZLH9aG33T7zBtiZ/RDn/taDFS7FVvQIHu0kzrk0afUODyHSecv1FRS</vt:lpwstr>
  </property>
  <property fmtid="{D5CDD505-2E9C-101B-9397-08002B2CF9AE}" pid="58" name="x1ye=56">
    <vt:lpwstr>s5tgKJ4KCso1GBLNWgj1R2jf3Hpy8oYd3RA1bPbf4wW8BNzjHm6hxkm43W99N5zH/pD0T6s1kP47EQn/frkhyMNY4N9CpCd9Vdxn4a2xg/PB+cc6jyv3KviuFkDBESH1Q6nMq/9qAaLC5Nln1UHmjvgeyoYyj6nNsQ1JvijPH3IIyJAp1aVi9a1QfWvqf4zamP7FEgy7exfpmns4DeImrt6OgCB68z+iWHymlsSbZrxKW2h50r6nsspBMqCYMZ3</vt:lpwstr>
  </property>
  <property fmtid="{D5CDD505-2E9C-101B-9397-08002B2CF9AE}" pid="59" name="x1ye=57">
    <vt:lpwstr>JnsAdVIGieG/Vg34sslI1xZck6xio/PqGXiu/eM3iG38D9m/hBnWUWZmQon27hgiJgPtPN06pTx7kb61Qs0ptz1ShNRGA3OgV0SC2fHZa6Oaa/FBni4bdRZzYn0Nsw9JdoN8KkcLbqBb+CahSz47mc5PsjRiWVTJ7YrjHhHtNJH6m/Ol1KcmKqP38omKI0M4VlHNhIKJ++3hqc0USZu+SqhIWnqyuO+mEB2xieiaLBI1OeWnDKDRfXh8cHK7m5P</vt:lpwstr>
  </property>
  <property fmtid="{D5CDD505-2E9C-101B-9397-08002B2CF9AE}" pid="60" name="x1ye=58">
    <vt:lpwstr>lbY6TaHb1ulD9iGQCjAKWSWGCmPxgqqXwyEkyjWtQK0dyJiNu3UE+xbOieO2rmDxHJWMPgogSxaZTHQq/+iI0+lZyosSbwl4CosIRxvOVQT3QSf2p4QV/bHOFUy2uYNR9PI+5v53mmdEtw7FMDA83QxJJBaQw1YcSb7yL2o001QYd4SWVz8CMqWOzzE8VNWNlIv1Gt+fL5uzPl72OhfEqv6+XQ4kJMJoflGHn8WhOO4qENvUq93Z0+I+zcaoSbw</vt:lpwstr>
  </property>
  <property fmtid="{D5CDD505-2E9C-101B-9397-08002B2CF9AE}" pid="61" name="x1ye=59">
    <vt:lpwstr>F4mIyTM3TXiI4ixsANh5uoDFfRoUKZQEkjYzJJ+vcG8bArVG6QJ4zGxNMkZqwtPgMmdEUHVIurqIAFJRVGemNEBurAFDVVdIphcCb2FJ1auSaPFWSVe2XYITmG2sXAQRzAr/8gb24Y65bTjJW2VvH6kRmjSeSKegd09Gr29delskpU347TeFisj7jfadmNTpDx8Zrh7blgrTDk4J4LEMsk33endMdGxqz8uvcpE85Vi4s84/iqtMXaItUy0G5N0</vt:lpwstr>
  </property>
  <property fmtid="{D5CDD505-2E9C-101B-9397-08002B2CF9AE}" pid="62" name="x1ye=6">
    <vt:lpwstr>wuMnEVtNj6MbqT1frqwQXUwSJfsyy0ZNvPY3WJnySkuyNvRSxc3thw3DWw168S77DnzRQDZISUVVwyAgmXdmg6r77IZ4lmQlEgZqH5NQnm5uk2t7jLWJSVI8fDXJKS8RBGRN/Qu2w7VhtHcYn7w0z3dN8eMxzdKV3fxSlWhu23BVYHc26J0gu3QzAMrfXtxzk6fRUlDMZarHWAmAscfj9QNVvmX7IpKD/JyD25tJQ3bHnpTwHe8mN8WBzJix1fL</vt:lpwstr>
  </property>
  <property fmtid="{D5CDD505-2E9C-101B-9397-08002B2CF9AE}" pid="63" name="x1ye=60">
    <vt:lpwstr>3aRwkUtGcK8pt3wqbeF+OyGwhclwBUrdAzaLQf1uroG+cNNZn7V3qWmKhDk0QAzgx4uQRGZOjYcFdj9rwm/v0iGCwWwnyYqLcz7Z8gOjBfIuOg2tFu+xP4AEcDiyasjlf6k/Ry75c9nkV68u1n7w8v3FJ5ag5c88wmDjKsrkRWh7ljPHZkdQRU1M5xA0fFwQpnBryVb3ITw8h3oHppelheA3Bk7P0+j/x1bUie6p27bxdiFeCipcmkY140kjgcy</vt:lpwstr>
  </property>
  <property fmtid="{D5CDD505-2E9C-101B-9397-08002B2CF9AE}" pid="64" name="x1ye=61">
    <vt:lpwstr>r7MjTqmXKX4DYiOe6RhiVDrcfgo2ggZh75Ob/4YekbxVvUTENwvtPMRv4AgRpiFqbwTyZ4gIDpSpTQpflpq1nQYMmyI7Bv8LKSd54J7pZDWP9c7eQOkfq4d1ML1EYiZmXoQYyCl+cCFOBlOlRDyKvghV5RueGo7vHhLF2057WDKPTGgu7P4AeE/H96FRxOPsbS2PIt2X2rWpTbFe0xhJ8vtw/2U2s2l2Y0vcy0Cg1GCoqbB7+aov3f7qLLiiKwR</vt:lpwstr>
  </property>
  <property fmtid="{D5CDD505-2E9C-101B-9397-08002B2CF9AE}" pid="65" name="x1ye=62">
    <vt:lpwstr>qUgiaaLPxnyKCx9dPhwvsT8topwMdwbQaFi6cZPFq0B4HOY8uoWXawdHCa4pv+xmyq/L5UCbOOj56tUXLAt+xTOXi0V2fjcR6QDyKZRTt2NSS8QQ0xz3yk/uO7RqETOw7GxL3AzXwERpSoLEOr9AjejQtWUjQvi7Z31Wc74z112XLq88LI+TFGXwONOdcGRpZNFdHx4Q9C9ndknHfXm+EDgnolZEf7/foP6+HDGQjLWxgbEz7rN1bB6U0ke5J+r</vt:lpwstr>
  </property>
  <property fmtid="{D5CDD505-2E9C-101B-9397-08002B2CF9AE}" pid="66" name="x1ye=63">
    <vt:lpwstr>SqvYZLKz1CY2bInqOoZDFI4SvxW2xYIcIB4yoabP+Lm5JYng4iAgQVvuujuju5PJTLsN+XcqddMe5+UTHWjQw1bVaoMCylbJ3f6C09BTANsPsxeSJoBmRuT5ZMSztP79kUPpkBfzz0LXsIKmQK60odXG3I9n5Txi+DpQE08hlndfv8prY+4ogjTaIGpR1VSOGvQKsBZy92d+4xFXAMaDAzPoXLmt/jkkcDs2JXFz/tqWmd4s6ommC9uYBJDLbvp</vt:lpwstr>
  </property>
  <property fmtid="{D5CDD505-2E9C-101B-9397-08002B2CF9AE}" pid="67" name="x1ye=64">
    <vt:lpwstr>fyEtLkP0JIlZzFyPvfAHEf2z5sUOu4+Zf+fwfe77E9HaSSIWHU9D/m2dRdfl6x/BIVsYshc2X5NEoWXWnxV30vkZV9ZbRfWoGqR2Tpzb7zhUQAAM8POBGOglDwH2Z/m1xFINksx588H89Ze6vgLhG09GOvjP2zQvYHmwSLrpnua27Pvwz8PzjBZXVYDr0vskGrjX+ogI5+ejUkWbt8uzx/0HeGez8aVMy4M7/b7O9t7NPchz5rG/roMugJgMv0+</vt:lpwstr>
  </property>
  <property fmtid="{D5CDD505-2E9C-101B-9397-08002B2CF9AE}" pid="68" name="x1ye=65">
    <vt:lpwstr>7mW0QaA8z4KTveDxQy4SB8zpLK7y+tYanC/TjShRPgsidaUnHm12DD4+XqwGNr6xetQWfX8B3/tdN2J98wJgDv+vUiJl6n1mmZ8HEasgghJAt+cJefXu+w1l6IT3yu5ukSgUc2mADM7f7GDBU46iAT+0ShFJEOqS+suLPk4FFkug3X1Pc0Luemd9kFmsNO2qc96f1318Y1y4anQd2X4aKiYQ6UiKbWc7+TB1Vl6HK47fD0D5GtZojLxctNqtcL7</vt:lpwstr>
  </property>
  <property fmtid="{D5CDD505-2E9C-101B-9397-08002B2CF9AE}" pid="69" name="x1ye=66">
    <vt:lpwstr>tZivtwd0L4RP59s6avT4IBYdjLr68llMvMqrxAamVw/5Vp5IGxeitrTy+nFbT3CP3eP71q9nDlVo/OXTdpOnI9Rnp4qsNQJMjRgWvREzuTa/cF1Tai+1vBc/d3NSCI5e67rK5Ib7s/O8uArb+w+ZSP5qz+VXDWSq9CYRR9IArcilvg7k6HuwZI4Okvf89kgPOdvdfKAHw7F3602lYoZr5SUi2NlPS2YOdZw1siTNVGz0JtV0laKfCbd+0o719Cu</vt:lpwstr>
  </property>
  <property fmtid="{D5CDD505-2E9C-101B-9397-08002B2CF9AE}" pid="70" name="x1ye=67">
    <vt:lpwstr>hWEHAYyNH8zHDTd/PbFMVSMIsVWOfFudwmo1ug6dH/vMVtMlCLItBGxfW0J0JG8ChDWjJWkwwB8rlmLjhI/+Ign/C/OKvB5hzIrtJP9IpfHmj/Aj2m+njfLMDgjYeJBzWtDxt0WENIP7eoL5d2oVM7t9+XgGUbSdDh//Q2GX9ykEyQ7vE1wyHfIvdan9A31B8jJLKKaa359604jcZrkrQpDjDhefkWS1PfDZgnyVZatFmlO05EvV9GF1Yw8+XDs</vt:lpwstr>
  </property>
  <property fmtid="{D5CDD505-2E9C-101B-9397-08002B2CF9AE}" pid="71" name="x1ye=68">
    <vt:lpwstr>lK50xK9cLCE3q7nT7O0/oF67BGiZDmSB+HIAgtJc3mFcnwOvhhvIQYHpMKz0uPKYZjOQ7S6gcU+/t20zcYCP4LIKzqZGmTTywyVfS3kRuA5gytG06G96atQ+tlNI4JetK7PwfIc866uVkDkvJnAncEHMO7AyxFdCLN7WKOE75+GcwHgccltU4aWqVBz30zBPE8m9FTAJkaCN5h94qgbZE63vY+J2tHcIEWydqmnSy6t3CtufloU04CNyvwiWvVF</vt:lpwstr>
  </property>
  <property fmtid="{D5CDD505-2E9C-101B-9397-08002B2CF9AE}" pid="72" name="x1ye=69">
    <vt:lpwstr>2UrAtNdrhDBuV99vDJNeIDrR/nQ1oPsWnkkmGI+3jQ1pX60t31F+xUi2sGDGZRmGXwtOau3rbx6UJzlS5O8LP+w5ENG+LxeMmXeyxS26gl5kbunwXLnIi65WEXNRYE7u/7zkHyRqiF9XT0U8cp/TTsIMlI3z8kItOXmnCiKiJHZMHYodmLCZO+rzboBeQpVZJB8e+5hYz/T3RKWg9lQavQ0xsi5VeExw1J38w0T5H+ai+soMc+ULKVgFdBb9MS/</vt:lpwstr>
  </property>
  <property fmtid="{D5CDD505-2E9C-101B-9397-08002B2CF9AE}" pid="73" name="x1ye=7">
    <vt:lpwstr>YDGPDYSA9jizbSFuBH4uXJVMiS0MZcaWwyEvq3B9nNmu4DLeD957hy4EO+eTD2wLcR1fdfsuSOXQJ2AZe25stooKHJhdT1eATSBDkIc7EaooN5ga/MA8FewWhiLSYPV+QPdYQ2944UBUxSnx2RgwJ0FAFTsDxr638iPDcicwvaylUyXrbNOIJJOriC6w0oYqCsq86c/mTQBWiUYFaRzXj0sdzWTi09QnzR7zM+Vwlr0bQpNMrw7IGEgb45nCgsB</vt:lpwstr>
  </property>
  <property fmtid="{D5CDD505-2E9C-101B-9397-08002B2CF9AE}" pid="74" name="x1ye=70">
    <vt:lpwstr>VxkyCJZyi8S0nU60/oIc74CLHkDIkeh7mlwrYwoEN7+V/Y+PaPqfoXJIjqqErG10ECBoHyb9K7MVQsVL3a2bzt2YDPPnWpjOHaVA691RofFDF+F+3QPrCUh/VuBVtiaTbLNF6t7KrldynQMOttX2cp26jFhI318leAuRM1tvoYq/6LMD/8ZZD7eKeXfY4XB8kaALc88smDOpvmBXzfJXvhw5CrwqzaxBMzxVDTVs5jTXNjPyXjD7VL8cvl1H3Ym</vt:lpwstr>
  </property>
  <property fmtid="{D5CDD505-2E9C-101B-9397-08002B2CF9AE}" pid="75" name="x1ye=71">
    <vt:lpwstr>ad8BSvHILXwMePqMPAjWgbpvof05iwzAnquHnKPCyG0LIJQX8Vi61X2AgMUTO4wyqGRYJf5uZ7CA5v8YnUvuZzh4MM0tlDsTJQeisf9zZFAJDzI6TaImA49RG8KBRqMK/zEyb9fy7EmNz2oJNUVYECkaFHCMEOvdiJOYT3zMaRtEk8uZuZ3p26+k5JmWupmuGXFQkfDWckT/o3s8TfSkb0BUTFL23YDnvDhqcbboSFdYDsI45ycah30zJH4Xp4E</vt:lpwstr>
  </property>
  <property fmtid="{D5CDD505-2E9C-101B-9397-08002B2CF9AE}" pid="76" name="x1ye=72">
    <vt:lpwstr>4RZs4Pgbj7Kg8grtgrbQKxIFkIeg5QsAlt/WOD6rY47JlWJ19mK9iJ2h2u1JANKkYMy/d0Iboan8mvmOXmSqFsRUVlYVyUBAN0U2blXxdAGkZDjnFc1hdGoeuNzn+LXdnNd+dmh9nVegBmFqGrtMtACkNOUZxJr2Di4clBersXRnRf7bDYiFIl6zpWtdOxj0YjecHvz6UXnzJhdVIaQtmPRD8/dI+NHkXhjhKFAkLF/Tvuzujzxml/E8QLkrKv5</vt:lpwstr>
  </property>
  <property fmtid="{D5CDD505-2E9C-101B-9397-08002B2CF9AE}" pid="77" name="x1ye=73">
    <vt:lpwstr>wUHoNzDHAhI1BOoz11JIsAQCQpRg2sfSxjRQ5M51iuHkrjrN3sTsFIQdrBkZyIww9xRApGJfvCoOJbFZXsMqSUk/zwZTrzbp+/A/th2Yg3CSM3MHVm28OUcebI2pzzUZuIX0ZDTp1l2CP90lGBACcZ+F09Ajesx814uPLnx7BFZi5+PtCj65rP1cjNtVIzwVOZX8xNNyBDkEvTo9zN4JVPrDdPNEkNo34qXJZpUuCWz8tt7YeKf34jVy0oZBTat</vt:lpwstr>
  </property>
  <property fmtid="{D5CDD505-2E9C-101B-9397-08002B2CF9AE}" pid="78" name="x1ye=74">
    <vt:lpwstr>7JfD3aJ4dehiDQ4DquOSwQkP0qezpwUp80FrpSudUuIjFd5xqg1qswIRfVMld8f0glo8J+31ZmnAOsknIBNcN9VimyFmCFqUsZB4O/ky/72w+G2gS+9h3eni53+bTuHXyRWsMSIS7pTBVdwSmFWl5KyH67eaXOP+JDfdLBIkRcenx1Sc+kCNwCzNKMK+VivGPA2ahgedmpgfq5Uk1f/Vrfyp6K4UWmaa5qrqVHFbE8W8pcVfbu/muoTlYRcwfD9</vt:lpwstr>
  </property>
  <property fmtid="{D5CDD505-2E9C-101B-9397-08002B2CF9AE}" pid="79" name="x1ye=75">
    <vt:lpwstr>mMZXQYEFxOtgGToHssFjUBC0Eq+HtuL4fwMmNvYv8NO8vaNsG8NdVx5pLHREdQEn+JAyYSQ2tf2G5SttFZI06LdzMOB2RZHLNwiEKsBvEJ2wr/wGFIqCUDq+gzzSnKnTI6wYt7K2NqY/+vrGtefeldmr+MmQ5A5kUAorIuGlWQYzD5A+UzqdxJm1CDp2l3fH0rHq/1Z7NOf4lqW5Aunx76rh5iVK8mbRszo+gfCL2w1cUzICHqaMDH1pFChep+0</vt:lpwstr>
  </property>
  <property fmtid="{D5CDD505-2E9C-101B-9397-08002B2CF9AE}" pid="80" name="x1ye=76">
    <vt:lpwstr>ReDDytpC4ME8eNkx/XrhRPRytc/MEEIMKNcFEQxRyoQNcVywzHRG/TLVlmyvVoSVAmnY52MOpgx6ViHQeI8qEYGdcVq1U1Ueav4rBJVjTduucF/1fbWxM6v89cn6Y8yNxEUmp/QzVTUQMQzBlxU4CzCbg+afwrMwt4jdvLtalyi68b243GAZLz3F0a/lc9dGEEr20snVzS2PbmCjWSKpJ+I+oxGUH6O4A++QDHFuTrE90rUdo7y0KKNVxrT3bBX</vt:lpwstr>
  </property>
  <property fmtid="{D5CDD505-2E9C-101B-9397-08002B2CF9AE}" pid="81" name="x1ye=77">
    <vt:lpwstr>76Ofrzv73+FQ22McfQS4oCLlapG+eUvj7oxF1jD38+EkJsVUh/RDbsr8Cb0mPCkZ5mDkeHWoErR+KIqF0HEigm2ooFYvMWqmf3XpTMdjnwc6K3GNn0KFZq01eTWl0H36q87vkxKuX3w4yknSQHLO+L4NHdWqPzxpv9GqFV16YHDnU7gbV9dZm11y7yyv8zLgtHs3xyYIzp+fbrPLYxoIKgLAQbsYQ11TJFBVb1NKL5Csl+kVVs7BA2xCfw0YQVI</vt:lpwstr>
  </property>
  <property fmtid="{D5CDD505-2E9C-101B-9397-08002B2CF9AE}" pid="82" name="x1ye=78">
    <vt:lpwstr>Leg8PJra4kPuh3XbwHWrZywQPWIvdbdXMH/fVj/LkKdXaSwHwcl+czugO73kmFTKPb8PGbr6PW9o9+ZSMEllFJmqw/cssTeWjHlssGk5v2jeVpxfguA5H1QxoTkRv95IGUupReqSgpf606FWO/3SewU4ON0emIEt3LHO/WTiX16jXtEaOvEbU4dzFuOioWr9cttc0AryIut2fbHjNtJz3HAr5hUR7lUWs85O+Dly/3zMNVeltkYgzvvqy6XosKV</vt:lpwstr>
  </property>
  <property fmtid="{D5CDD505-2E9C-101B-9397-08002B2CF9AE}" pid="83" name="x1ye=79">
    <vt:lpwstr>geQHGTMkCrg0JwW3lGEuMobLpOzfW/Y9vIcYpLdz3fXG9a/zU+FPNWr3ICA6D2feBoECTtfXhdJSl4oF5yY+JAvWvXmGTww6BLsbA6Kistj8z0LrEgBSlfYrdxqIJ6RnVv3nT5AsKXasCejH/IYSD76JMGHHhVyxS+efkhTLkN9Wve30MY8LH2bQcH90P2s8E7ce90vPALtUG+wllSVI0ZDo1Ihy1IAqvMdyC1gulRJT7SxOjt1L/9WKIDFKWnF</vt:lpwstr>
  </property>
  <property fmtid="{D5CDD505-2E9C-101B-9397-08002B2CF9AE}" pid="84" name="x1ye=8">
    <vt:lpwstr>T+jGaYt2o4t3Iq3gh9vFM9MOOGnfAUaY1M6W+Tr8gVCkT2SBQvfD4Bn569GVbLUAGCh7joQG1hf+HS2S3yfTzqiyfK97HQwbfu3KSGIjnX5ON18QcElV9qsFEc63cptW09OTHwOYrE4u3YBcwd9Qlz6gsXh+YjnDSkoaVhmZpyiH8Lso38Yhh+ixqyrqouKIKd3EJG5mHzePNfl+KMQlaQW3dm026Eovt0BsTyXJLvnsajUGM7Iiyo5lPChiUEO</vt:lpwstr>
  </property>
  <property fmtid="{D5CDD505-2E9C-101B-9397-08002B2CF9AE}" pid="85" name="x1ye=80">
    <vt:lpwstr>9jeV1e+vwNKwqG8fWF+dovP3HlUh8Zb8XihrDeK+nvvst61Bxs0+nWwwSe90RdCmUrBlSssDY17neGbIAvvInQC1zChzS5PQ+1POrPGz4FAl0rJ+cf7NfpzjTmQ5EAEYlqEG5mML02bYuRwrgYpqUB6SVUWDunPVxeKaoubkiKPuKPVRZ6NNxo8sEvuK3uBX4fiCPqRtQGEXPO4PY5EqzpoipI9EjALf4PwJEn4J0GicYWnW1vpGqBZYFVm/w1Y</vt:lpwstr>
  </property>
  <property fmtid="{D5CDD505-2E9C-101B-9397-08002B2CF9AE}" pid="86" name="x1ye=81">
    <vt:lpwstr>T7A4Q2kREy8Hz7cpmdCL+woW36F97e6BU5qS20CRywPIQXEE9yZOZEEqu2eB2VAovfTNFf2LuUtk2KOuQ8Bl7O9p4z5SP72vyuxBy8yb3Y/DsmIffAVH8E3GjzGJVRX5ILE/BkeiFq1etAP5aT/CB09jCRY928dWxPpU6Go9ZquT+Y/2qe87Ovijcv39tB3quIajfDKMb59WjSJTpVK4pzfLJHq3LL/4Qyo+Gt5C56oRRAsyjt1RkTIJhCbDfpQ</vt:lpwstr>
  </property>
  <property fmtid="{D5CDD505-2E9C-101B-9397-08002B2CF9AE}" pid="87" name="x1ye=82">
    <vt:lpwstr>3p7fQV4GwJH5RV9svggC3HgM9y7wrGLbEjKkq/1RwccvfR2ZXAqrjWFCS6jBDF0ihdxYysJz+puk/ry53BWYGmm6oTA9so9CHIHb/WVTl7qrc69dvNG/ciQ34JPCe92y36IqxfPF5AsW0v+1qdWy5aW2UdTCLH3UmsRwmLhlojrZkv6GKsjJ1taQ0I0Z1VkkpNiG4XkZPjx/0l0Yk+8Ybj7KrntACFMtOhpNVQQL+Aw/Se+pwJqITPzSuD/jAgm</vt:lpwstr>
  </property>
  <property fmtid="{D5CDD505-2E9C-101B-9397-08002B2CF9AE}" pid="88" name="x1ye=83">
    <vt:lpwstr>fnwDFTzzfYY9LWr6jlm2i3hO99BtW8/q9XxIgQ+sqdxTsOk/Bavjkt9OPuUan9xliIClIfUOHkNtv612AexsEFZ7J+0agHvGkr/XHL3G+rIQUYH4Uzn4TBDp2XLEpftEftDrRsS8Gm4S5kP3N0bE/yuZ9u24EOSN9b2dofdjJ22fCnS6qePn/4oRbSlRKGjTJNiiFrpGIZk2OfvDc5iXjuEfz6aI25TTiLFTmesTi0O0DrMK/hkJ5URZAc52USh</vt:lpwstr>
  </property>
  <property fmtid="{D5CDD505-2E9C-101B-9397-08002B2CF9AE}" pid="89" name="x1ye=84">
    <vt:lpwstr>cXN49C7Vj/cpZC9kOlYHroRLLPTUaq2rfvzxofYanoXpGo8sj4KqEjayydQdS3XXLL8yMNTutW03eGd2Xwbzbr6k7qgbXG+G4zZS64A5zoPc1ca8Poj5wssnVEjkERiPI7k1SL4PAyBBjDcqXqD48Z6uS/EmtcBkXFzq9ljoprNwliwe9njaEtk8aJ+nl06MLyRa49mJwCyoNlmYVDSLEW8ihz4hpdew/mkjJUJ5tlyGQNh6WvmcuFrt7uel7h+</vt:lpwstr>
  </property>
  <property fmtid="{D5CDD505-2E9C-101B-9397-08002B2CF9AE}" pid="90" name="x1ye=85">
    <vt:lpwstr>sYejcRon1HNNH9zp5ZIrbRmdHfgoUMp5JkrEa6FmwWbPVud3WZHUTwAzoElfYXeUVED5EN+LOUIH9Vy8JfUOsrouAE349JpvIGda886MAdJGtCTNdNvc962ydCO6nd51ch7Sk6Zm/tVE8Dr9SnWqBTUVHZHWEFEy0tfmlNaJV3mMBtKbpozWOfzc0KjnUDTjONHzVZskpV18Cp2GZuPvOOqIpVOV0thfY+l2uGyBOKM4/OPbt8/XkjE5/NcNeWU</vt:lpwstr>
  </property>
  <property fmtid="{D5CDD505-2E9C-101B-9397-08002B2CF9AE}" pid="91" name="x1ye=86">
    <vt:lpwstr>47sO/RBOPZoBHWsCLUeS50q6rVyFLvDlM2u8VMeNe5W6oB3v5M5BL2Fij0bcJ5cAxVvNUGvd7cujuxwkIWhrIdqRB8iNfdvr8nGGtS4v1qYH9YWkt/dKA9TPtTnu4hdF0uOh9youoo1o0hesplku/k/aARFk6gj3QYqovHmWh7vjX/7F+7J0eZz3bcWQv74YTKphcFPDou3PJRWyMR2M9Z6BT7awEoz7Qm5K4uHhy34BcoQ9Iti8Vk6/QWe74At</vt:lpwstr>
  </property>
  <property fmtid="{D5CDD505-2E9C-101B-9397-08002B2CF9AE}" pid="92" name="x1ye=87">
    <vt:lpwstr>CIJ/hs+Z1xywLdtIXA3CVZHdX+qcIVaBqUi2/xsQ/LZIUkhIdgphr/HmabQJXZ/mcwPe5/6Lii8Ryv0pxahtxMEJH15ikJjOo2dOIp68MI2mc+FivK5bSPhEWR53Gq1j8sxncCAbRvtR+VBFQtxlc2Xne6QcEfnYkSe0JWmV0FpnZ1NGlXsRoDdaw+Bdra4cAaRBRNsojU30BUjyU9DvNP2ASz+45JkRHSSms4R6flGKoVJtS2Akfkf9erb6oj+</vt:lpwstr>
  </property>
  <property fmtid="{D5CDD505-2E9C-101B-9397-08002B2CF9AE}" pid="93" name="x1ye=88">
    <vt:lpwstr>EH2VX6oo2gusJlqwJIDoNkCATi/xG3xfXGb23+GOeLf0y9/KDHYlEk4XtKFvVvw0J4OlRuqPJFjDkfkWxR40+KmLtsUwmZBOxdhvd6wzCQnBYsnt7w6IL646FHZh36IsMYAPIqFyHSdQSR2uSWRabhwHTH68oshJ5o+I0mKSL06TjKPu0n49BZuRn+AY0APiy8RlPjV1uBaO5Pbw6hkaBr4w7tR4NWzs3FjvrHPkPBIg7CS61WAtfUOVt6XcL6A</vt:lpwstr>
  </property>
  <property fmtid="{D5CDD505-2E9C-101B-9397-08002B2CF9AE}" pid="94" name="x1ye=89">
    <vt:lpwstr>lopobqTfqPo7PC/DrF796BJtvI6hWYVap51bxW3F39IHmT4af+wBcpY71IIfh7kEu0rjlnw6cEVXwoxxJmK3wWEcZyiMnJFarrHg2p8IyUV6w8Cx0NPM50+XLAWQeQF9+Rs208Ajz4Ane40NpF6dsn+VKTC2C0q5PnH8ElJMGDbTUjPWAvbAWmAWmlSxyWfExog9ImQs1poS28fweupEB/LPxJh8MzL1ZXKvuP4hXc4N8aJAKh9eW8QlcvYn5+y</vt:lpwstr>
  </property>
  <property fmtid="{D5CDD505-2E9C-101B-9397-08002B2CF9AE}" pid="95" name="x1ye=9">
    <vt:lpwstr>q2gT5vuSB1qIUnCDbzDIr5xDUK/tTUlu4E0b03dV2Y14Iwb/6pVaGuw705ySvvaX5qgBffTW/H0ELagIamav2SbiY/aWlEIQvUnN45L0h0mP8lXWcPC04F4dL8ggDzIVNaGcsYJYSDrdOfr7fEka9QW+Y2VsyDgJhP2b3/1qdeI2B2hKtwxUuu4GDGPnyTt7KiZ6lAM3n3x5O9/Ab6TLt4nd9IVlzb5JYArE/JIHlG4z5IxR+iolDbNun65384w</vt:lpwstr>
  </property>
  <property fmtid="{D5CDD505-2E9C-101B-9397-08002B2CF9AE}" pid="96" name="x1ye=90">
    <vt:lpwstr>wlbDhwI8s/xyKYs+nIjt0u4zSMwYlNBRQ4o+cN/nTt8DG6l7ZfI7OnpSdc8kxwx+J2xM9fSfuJIDX/1sAOosMJ3bJX5wvqhjKgW4P2TjO8W7iQAGhp7Vg5PQ2vUZMXZPMXfLDwc4HyDrMxJhQyiSJB2uQ6iieg9v2oPxbnEXNmZRFDfVKK55ozUsY1mKr9fgYXlbVaFHyyViG6SfR3JiwT0hLq7ksFEvAj0pEBmugYtA1B/1op706dMMYSitBJr</vt:lpwstr>
  </property>
  <property fmtid="{D5CDD505-2E9C-101B-9397-08002B2CF9AE}" pid="97" name="x1ye=91">
    <vt:lpwstr>S/PQhT4uin+dybC8Ne0VuCql34KOS44QjJioJOlDi0Vm9ir2xTvUBNJdBEAuWKTiMTSkRVIzwnYovIEAKgksJhwTH9W5+wBj5qi0vHeEkDVcWNxvYuYt0+xTH4tmFkXgDUWKiEHpOvt1Bku+I9PU1EHygkVOgyia9djy0XURdxvZugmVBI/6uhiag67dg0kkipJppQk/QCJITGOdXjHtKgmRWlnI798ZaX+T1F97Gs6iUHdGABpbIijTQMuGqvr</vt:lpwstr>
  </property>
  <property fmtid="{D5CDD505-2E9C-101B-9397-08002B2CF9AE}" pid="98" name="x1ye=92">
    <vt:lpwstr>o4eR/cgvZuanUZ+NxpRTsGrdP0Z/Ah/nHvHzqBh9JVKhnSmTvhjkUfsz3fFSq5INqLyl5z3ufQFaL1Fe7Gs+Hpfarw+7d3/oalp+Kn93lsLiL76A6gZaImi2Xf4ApQy5A7rxRqIiWkd64Tm4XykZoCHum/AX9krJkyY3QiGruj9mXqVU0pQ6qoYL9eCvx2JqmdgSkmHKFRnY2xONdm/oSZOL8YHirNZR+vSm7Idk5+cs7DUhFdCrfed0nCpDrxi</vt:lpwstr>
  </property>
  <property fmtid="{D5CDD505-2E9C-101B-9397-08002B2CF9AE}" pid="99" name="x1ye=93">
    <vt:lpwstr>jJ2rzeq2cXFjYdoIM4R/602cLouyhOjr29/2J1/cMdYFShtCAH988uRAOxi/hnLKle1LYDvvkt0aD/1ZTw+c3Y+XrUvvDXKORRrCbmyPEt5neMLob5bXOOg0e/8ZiPZ747SNqmCXaLgseCRnTq704aTOxzSNZ+bXNPotF8HAwWnLa6jyb0ruz9XB/reDjfBfPi1t/OuO5KJ0fRo3BxxruGRj8dmFF2adnjrUM+edtUt35xaY4XqhwscxVmHja1G</vt:lpwstr>
  </property>
  <property fmtid="{D5CDD505-2E9C-101B-9397-08002B2CF9AE}" pid="100" name="x1ye=94">
    <vt:lpwstr>TWdmRX1nJ1dELUqg/6W0rHaJ4IQ8HbXA0BWkvbrV/SB8hHiaGAggsZFM5egkpkTSyhblZKsYBwwcT1tmyOPJywYBvBuaTWcLXmPaQ8Nai6chVaYT/00LhWKWas1Z1dwjHugrw+UO7EmUWZIYJ6rQ2eI+wfKu2S2j3G+O3Wlisciqjfl/iGpwsr/eTBHV8qQtZ/w8IdP4LMk9bG52zVu+JzVyUWtZAUCHTTx/Cv5j5JCWdhW0RYkIy0/hvCnUc2V</vt:lpwstr>
  </property>
  <property fmtid="{D5CDD505-2E9C-101B-9397-08002B2CF9AE}" pid="101" name="x1ye=95">
    <vt:lpwstr>ukF8DnwsYneKW8mXVmcH391AeuTIi1oOzis6SSCurEkuxHX0qVXbIWnU+gZi0ia8nuFtFp34O8xykehM+frdZJWmrC0EwI8ug2KJfqd8yAERUIA6cbm7FnCmfe+2sbzeHNg5WdB6t+p64WS4HTyiZK3djBaLNr213r+86U81NN0KeSXsbv1CJBQo1ijqDoLbTk8sP97wjZTZM3wnkgMcOLN+w7oNjstjqpc1ZdaVYDj5FiHAoQ9E8qTllGbJN/t</vt:lpwstr>
  </property>
  <property fmtid="{D5CDD505-2E9C-101B-9397-08002B2CF9AE}" pid="102" name="x1ye=96">
    <vt:lpwstr>zun2zIykVBTIbW2UjpaYVJUO7Y/cweKWYITYeJsPGYzEbJyR7PeFl8zfV12SBW1DYZzUU4gJY9qIPLu2zZubYqqHn72dbCXIGpGByCha/C0y4jzc7Iy8s+Bwh3NYqJewvx9hwhRk+UzlhXthYLlc65/qB1GcbFDxM0RhvPnOiF7ebVsXoA0vspDhfcRKsbNxBWp+clQJpirxXCJeJNC/3a5Mi9+Y/irJT2AsFErb7gd1+c7S4Z13WwZ0yaoKTge</vt:lpwstr>
  </property>
  <property fmtid="{D5CDD505-2E9C-101B-9397-08002B2CF9AE}" pid="103" name="x1ye=97">
    <vt:lpwstr>f4VaWCpXs32bqCxhUNqlp3USP3be2njv6jtdKaKwIWuwv6hIbQlQI3MItdlWcKv0uLeIZG387yJwjamb5KgJyprh46v6mMqUPxKzVNSpgi09Spl3Qz/7SbrZLgGLiZlT1E0UODiZFtHFhgI6KI8MfljUjtZgVtciunPJTSiOGFrpsuUM861bNt3dYow1jfnzFKBgZnR7YcjfbEAQ3OJJ8RE3hvkL4FFFy8L0L8udEC/igp30SJpNIhcJ1Kf7HOW</vt:lpwstr>
  </property>
  <property fmtid="{D5CDD505-2E9C-101B-9397-08002B2CF9AE}" pid="104" name="x1ye=98">
    <vt:lpwstr>s2wdaPp4A/x46UB8UHh67Ix2hQRQ7o5SOaCw+RBN1R8YY11pOecQF2E4jieKR+vTFNrNISQywxI8mCIBZ3rWlEFd0VwxyX1JHHUzgQsvOGkXxwhW0cozmfa18DnvjdhDopb0RKbV3U4hrxudcXfy/5qtRlck2K4HFCJO8kxJGDJO7DM43n0+aCsB6s8bZyeBx1rUExRqDGHMRLQxZzNVUPKaQbgRzrVz+P9TcBPKTmrpG2IdDEXYYtrAmfv+MRe</vt:lpwstr>
  </property>
  <property fmtid="{D5CDD505-2E9C-101B-9397-08002B2CF9AE}" pid="105" name="x1ye=99">
    <vt:lpwstr>Vz7mtFb8wHayN6Yk78wy+3KPYxQUGnLiHo+ReIj7+1fXld6k+/FvhrjEDUCalaP1cKnzFP0U/WnLE6T6g4Ci5TlS4ZQ+oOrEpdfopOWTfh7o4aLf7gQ5O5dYTdWfKffdx4C85dUP4VY9qH8YgiCZL1VUpG7DkM3j8CB1tlPSblkhvGKywtox4xMeSaqronKS4d7rFALCwkNibNN5TUfo97T37MGyD8SFjHPVk+TXqOAqC6hrK01o2cytvnjPtba</vt:lpwstr>
  </property>
</Properties>
</file>
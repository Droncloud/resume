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single" w:sz="12" w:space="0" w:color="DADADA"/>
          <w:left w:val="none" w:sz="0" w:space="0" w:color="auto"/>
          <w:bottom w:val="none" w:sz="0" w:space="6" w:color="auto"/>
          <w:right w:val="none" w:sz="0" w:space="0" w:color="auto"/>
        </w:pBdr>
        <w:spacing w:before="200" w:after="0"/>
        <w:ind w:left="0" w:right="0"/>
        <w:rPr>
          <w:rFonts w:ascii="Arial" w:eastAsia="Arial" w:hAnsi="Arial" w:cs="Arial"/>
          <w:b w:val="0"/>
          <w:bCs w:val="0"/>
          <w:caps/>
          <w:color w:val="000000"/>
          <w:sz w:val="44"/>
          <w:szCs w:val="44"/>
          <w:bdr w:val="none" w:sz="0" w:space="0" w:color="auto"/>
          <w:vertAlign w:val="baseline"/>
        </w:rPr>
      </w:pPr>
      <w:r>
        <w:rPr>
          <w:rStyle w:val="span"/>
          <w:rFonts w:ascii="Arial" w:eastAsia="Arial" w:hAnsi="Arial" w:cs="Arial"/>
          <w:sz w:val="44"/>
          <w:szCs w:val="44"/>
        </w:rPr>
        <w:t>First Name</w:t>
      </w:r>
      <w:r>
        <w:rPr>
          <w:rFonts w:ascii="Arial" w:eastAsia="Arial" w:hAnsi="Arial" w:cs="Arial"/>
          <w:bdr w:val="none" w:sz="0" w:space="0" w:color="auto"/>
          <w:vertAlign w:val="baseline"/>
        </w:rPr>
        <w:t xml:space="preserve"> </w:t>
      </w:r>
      <w:r>
        <w:rPr>
          <w:rStyle w:val="spanlName"/>
          <w:rFonts w:ascii="Arial" w:eastAsia="Arial" w:hAnsi="Arial" w:cs="Arial"/>
          <w:sz w:val="44"/>
          <w:szCs w:val="44"/>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16" w:space="0" w:color="DADADA"/>
          <w:left w:val="none" w:sz="0" w:space="0" w:color="auto"/>
          <w:bottom w:val="none" w:sz="0" w:space="0" w:color="auto"/>
          <w:right w:val="none" w:sz="0" w:space="0" w:color="auto"/>
        </w:pBdr>
        <w:spacing w:before="60" w:after="0"/>
        <w:ind w:left="0" w:right="0"/>
        <w:rPr>
          <w:rFonts w:ascii="Arial" w:eastAsia="Arial" w:hAnsi="Arial" w:cs="Arial"/>
          <w:sz w:val="20"/>
          <w:szCs w:val="20"/>
          <w:bdr w:val="none" w:sz="0" w:space="0" w:color="auto"/>
          <w:vertAlign w:val="baseline"/>
        </w:rPr>
      </w:pPr>
      <w:r>
        <w:rPr>
          <w:rStyle w:val="span"/>
          <w:rFonts w:ascii="Arial" w:eastAsia="Arial" w:hAnsi="Arial" w:cs="Arial"/>
          <w:sz w:val="20"/>
          <w:szCs w:val="20"/>
        </w:rPr>
        <w:t>City Country</w:t>
      </w:r>
      <w:r>
        <w:rPr>
          <w:rStyle w:val="span"/>
          <w:rFonts w:ascii="Arial" w:eastAsia="Arial" w:hAnsi="Arial" w:cs="Arial"/>
          <w:sz w:val="20"/>
          <w:szCs w:val="20"/>
        </w:rPr>
        <w:t xml:space="preserve"> | </w:t>
      </w:r>
      <w:r>
        <w:rPr>
          <w:rStyle w:val="span"/>
          <w:rFonts w:ascii="Arial" w:eastAsia="Arial" w:hAnsi="Arial" w:cs="Arial"/>
          <w:sz w:val="20"/>
          <w:szCs w:val="20"/>
        </w:rPr>
        <w:t>+911234567890</w:t>
      </w:r>
      <w:r>
        <w:rPr>
          <w:rStyle w:val="span"/>
          <w:rFonts w:ascii="Arial" w:eastAsia="Arial" w:hAnsi="Arial" w:cs="Arial"/>
          <w:sz w:val="20"/>
          <w:szCs w:val="20"/>
        </w:rPr>
        <w:t xml:space="preserve"> | </w:t>
      </w:r>
      <w:r>
        <w:rPr>
          <w:rStyle w:val="span"/>
          <w:rFonts w:ascii="Arial" w:eastAsia="Arial" w:hAnsi="Arial" w:cs="Arial"/>
          <w:sz w:val="20"/>
          <w:szCs w:val="20"/>
        </w:rPr>
        <w:t>test@test.com</w:t>
      </w:r>
      <w:r>
        <w:rPr>
          <w:rFonts w:ascii="Arial" w:eastAsia="Arial" w:hAnsi="Arial" w:cs="Arial"/>
          <w:bdr w:val="none" w:sz="0" w:space="0" w:color="auto"/>
          <w:vertAlign w:val="baseline"/>
        </w:rPr>
        <w:t xml:space="preserve"> </w:t>
      </w:r>
    </w:p>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 and Teamwork</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Complex Problem Solving</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Amazon AWS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Microsoft Azure</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Microservices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Ansible</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Terraform</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DevOps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CI/CD</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Jenkins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Docker</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Kubernetes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VMware</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Automation, SLA</w:t>
            </w:r>
          </w:p>
          <w:p>
            <w:pPr>
              <w:pStyle w:val="ulli"/>
              <w:numPr>
                <w:ilvl w:val="0"/>
                <w:numId w:val="1"/>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CD, Teamwork</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Configuration management, Technical training</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Content, Unix</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Client, Upgrade</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Analysis, Validation</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 management</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Database Management</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DC</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Designing</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Dutch</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Features</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French</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Knowledge management</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Leadership</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Linux</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Managing</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Management Skills</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Windows</w:t>
            </w:r>
          </w:p>
          <w:p>
            <w:pPr>
              <w:pStyle w:val="ulli"/>
              <w:numPr>
                <w:ilvl w:val="0"/>
                <w:numId w:val="2"/>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Problem Solving</w:t>
            </w:r>
          </w:p>
        </w:tc>
      </w:tr>
    </w:tbl>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Cloud Architect</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01/2021</w:t>
      </w:r>
      <w:r>
        <w:rPr>
          <w:rStyle w:val="spanjobdates"/>
          <w:rFonts w:ascii="Arial" w:eastAsia="Arial" w:hAnsi="Arial" w:cs="Arial"/>
          <w:sz w:val="22"/>
          <w:szCs w:val="22"/>
        </w:rPr>
        <w:t xml:space="preserve"> to </w:t>
      </w:r>
      <w:r>
        <w:rPr>
          <w:rStyle w:val="spanjobdates"/>
          <w:rFonts w:ascii="Arial" w:eastAsia="Arial" w:hAnsi="Arial" w:cs="Arial"/>
          <w:sz w:val="22"/>
          <w:szCs w:val="22"/>
        </w:rPr>
        <w:t>Current</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Country</w:t>
      </w:r>
      <w:r>
        <w:rPr>
          <w:rStyle w:val="datesWrapper"/>
          <w:rFonts w:ascii="Arial" w:eastAsia="Arial" w:hAnsi="Arial" w:cs="Arial"/>
          <w:sz w:val="22"/>
          <w:szCs w:val="22"/>
        </w:rPr>
        <w:t xml:space="preserve"> </w:t>
      </w:r>
    </w:p>
    <w:p>
      <w:pPr>
        <w:pStyle w:val="ulli"/>
        <w:numPr>
          <w:ilvl w:val="0"/>
          <w:numId w:val="3"/>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Technical Solutions Manager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10/2016</w:t>
      </w:r>
      <w:r>
        <w:rPr>
          <w:rStyle w:val="spanjobdates"/>
          <w:rFonts w:ascii="Arial" w:eastAsia="Arial" w:hAnsi="Arial" w:cs="Arial"/>
          <w:sz w:val="22"/>
          <w:szCs w:val="22"/>
        </w:rPr>
        <w:t xml:space="preserve"> to </w:t>
      </w:r>
      <w:r>
        <w:rPr>
          <w:rStyle w:val="spanjobdates"/>
          <w:rFonts w:ascii="Arial" w:eastAsia="Arial" w:hAnsi="Arial" w:cs="Arial"/>
          <w:sz w:val="22"/>
          <w:szCs w:val="22"/>
        </w:rPr>
        <w:t>03/2020</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Country</w:t>
      </w:r>
      <w:r>
        <w:rPr>
          <w:rStyle w:val="datesWrapper"/>
          <w:rFonts w:ascii="Arial" w:eastAsia="Arial" w:hAnsi="Arial" w:cs="Arial"/>
          <w:sz w:val="22"/>
          <w:szCs w:val="22"/>
        </w:rPr>
        <w:t xml:space="preserve"> </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Design and Develop Cloud solutions to meet business requirements.</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Expected to perform the Subject Matter Expert role on cloud implementations.</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Arriving with the best practices, tools, and process for Continues improvement.</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Engineering Technical Lead</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01/2015</w:t>
      </w:r>
      <w:r>
        <w:rPr>
          <w:rStyle w:val="spanjobdates"/>
          <w:rFonts w:ascii="Arial" w:eastAsia="Arial" w:hAnsi="Arial" w:cs="Arial"/>
          <w:sz w:val="22"/>
          <w:szCs w:val="22"/>
        </w:rPr>
        <w:t xml:space="preserve"> to </w:t>
      </w:r>
      <w:r>
        <w:rPr>
          <w:rStyle w:val="spanjobdates"/>
          <w:rFonts w:ascii="Arial" w:eastAsia="Arial" w:hAnsi="Arial" w:cs="Arial"/>
          <w:sz w:val="22"/>
          <w:szCs w:val="22"/>
        </w:rPr>
        <w:t>10/2016</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Company</w:t>
      </w:r>
      <w:r>
        <w:rPr>
          <w:rStyle w:val="datesWrapper"/>
          <w:rFonts w:ascii="Arial" w:eastAsia="Arial" w:hAnsi="Arial" w:cs="Arial"/>
          <w:sz w:val="22"/>
          <w:szCs w:val="22"/>
        </w:rPr>
        <w:t xml:space="preserve"> </w:t>
      </w:r>
    </w:p>
    <w:p>
      <w:pPr>
        <w:pStyle w:val="ulli"/>
        <w:numPr>
          <w:ilvl w:val="0"/>
          <w:numId w:val="5"/>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Lead Infrastructure Engineer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02/2011</w:t>
      </w:r>
      <w:r>
        <w:rPr>
          <w:rStyle w:val="spanjobdates"/>
          <w:rFonts w:ascii="Arial" w:eastAsia="Arial" w:hAnsi="Arial" w:cs="Arial"/>
          <w:sz w:val="22"/>
          <w:szCs w:val="22"/>
        </w:rPr>
        <w:t xml:space="preserve"> to </w:t>
      </w:r>
      <w:r>
        <w:rPr>
          <w:rStyle w:val="spanjobdates"/>
          <w:rFonts w:ascii="Arial" w:eastAsia="Arial" w:hAnsi="Arial" w:cs="Arial"/>
          <w:sz w:val="22"/>
          <w:szCs w:val="22"/>
        </w:rPr>
        <w:t>01/2015</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Country</w:t>
      </w:r>
      <w:r>
        <w:rPr>
          <w:rStyle w:val="datesWrapper"/>
          <w:rFonts w:ascii="Arial" w:eastAsia="Arial" w:hAnsi="Arial" w:cs="Arial"/>
          <w:sz w:val="22"/>
          <w:szCs w:val="22"/>
        </w:rPr>
        <w:t xml:space="preserve"> </w:t>
      </w:r>
    </w:p>
    <w:p>
      <w:pPr>
        <w:pStyle w:val="ulli"/>
        <w:numPr>
          <w:ilvl w:val="0"/>
          <w:numId w:val="6"/>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Infrastructure Consultant</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04/2004</w:t>
      </w:r>
      <w:r>
        <w:rPr>
          <w:rStyle w:val="spanjobdates"/>
          <w:rFonts w:ascii="Arial" w:eastAsia="Arial" w:hAnsi="Arial" w:cs="Arial"/>
          <w:sz w:val="22"/>
          <w:szCs w:val="22"/>
        </w:rPr>
        <w:t xml:space="preserve"> to </w:t>
      </w:r>
      <w:r>
        <w:rPr>
          <w:rStyle w:val="spanjobdates"/>
          <w:rFonts w:ascii="Arial" w:eastAsia="Arial" w:hAnsi="Arial" w:cs="Arial"/>
          <w:sz w:val="22"/>
          <w:szCs w:val="22"/>
        </w:rPr>
        <w:t>02/2011</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Chennai, India</w:t>
      </w:r>
      <w:r>
        <w:rPr>
          <w:rStyle w:val="datesWrapper"/>
          <w:rFonts w:ascii="Arial" w:eastAsia="Arial" w:hAnsi="Arial" w:cs="Arial"/>
          <w:sz w:val="22"/>
          <w:szCs w:val="22"/>
        </w:rPr>
        <w:t xml:space="preserve"> </w:t>
      </w:r>
      <w:r>
        <w:rPr>
          <w:rStyle w:val="spanjoblocation"/>
          <w:rFonts w:ascii="Arial" w:eastAsia="Arial" w:hAnsi="Arial" w:cs="Arial"/>
          <w:sz w:val="22"/>
          <w:szCs w:val="22"/>
        </w:rPr>
        <w:t>India</w:t>
      </w:r>
      <w:r>
        <w:rPr>
          <w:rStyle w:val="datesWrapper"/>
          <w:rFonts w:ascii="Arial" w:eastAsia="Arial" w:hAnsi="Arial" w:cs="Arial"/>
          <w:sz w:val="22"/>
          <w:szCs w:val="22"/>
        </w:rPr>
        <w:t xml:space="preserve"> </w:t>
      </w:r>
    </w:p>
    <w:p>
      <w:pPr>
        <w:pStyle w:val="ulli"/>
        <w:numPr>
          <w:ilvl w:val="0"/>
          <w:numId w:val="7"/>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Analyzing and Providing RCA for all the major incidents and failed changes.</w:t>
      </w:r>
    </w:p>
    <w:p>
      <w:pPr>
        <w:pStyle w:val="ulli"/>
        <w:numPr>
          <w:ilvl w:val="0"/>
          <w:numId w:val="7"/>
        </w:numPr>
        <w:spacing w:before="0" w:after="0" w:line="280" w:lineRule="atLeast"/>
        <w:ind w:left="640" w:right="0" w:hanging="261"/>
        <w:rPr>
          <w:rStyle w:val="span"/>
          <w:rFonts w:ascii="Arial" w:eastAsia="Arial" w:hAnsi="Arial" w:cs="Arial"/>
          <w:sz w:val="22"/>
          <w:szCs w:val="22"/>
          <w:bdr w:val="none" w:sz="0" w:space="0" w:color="auto"/>
          <w:vertAlign w:val="baseline"/>
        </w:rPr>
      </w:pPr>
      <w:r>
        <w:rPr>
          <w:rStyle w:val="span"/>
          <w:rFonts w:ascii="Arial" w:eastAsia="Arial" w:hAnsi="Arial" w:cs="Arial"/>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after="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05/2003</w:t>
      </w:r>
      <w:r>
        <w:rPr>
          <w:rStyle w:val="spanjobdates"/>
          <w:rFonts w:ascii="Arial" w:eastAsia="Arial" w:hAnsi="Arial" w:cs="Arial"/>
          <w:sz w:val="22"/>
          <w:szCs w:val="22"/>
        </w:rPr>
        <w:t xml:space="preserve"> to </w:t>
      </w:r>
      <w:r>
        <w:rPr>
          <w:rStyle w:val="spanjobdates"/>
          <w:rFonts w:ascii="Arial" w:eastAsia="Arial" w:hAnsi="Arial" w:cs="Arial"/>
          <w:sz w:val="22"/>
          <w:szCs w:val="22"/>
        </w:rPr>
        <w:t>03/2004</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Country</w:t>
      </w:r>
      <w:r>
        <w:rPr>
          <w:rStyle w:val="datesWrapper"/>
          <w:rFonts w:ascii="Arial" w:eastAsia="Arial" w:hAnsi="Arial" w:cs="Arial"/>
          <w:sz w:val="22"/>
          <w:szCs w:val="22"/>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after="0" w:line="280" w:lineRule="atLeast"/>
        <w:ind w:left="0" w:right="0"/>
        <w:rPr>
          <w:rFonts w:ascii="Arial" w:eastAsia="Arial" w:hAnsi="Arial" w:cs="Arial"/>
          <w:sz w:val="22"/>
          <w:szCs w:val="22"/>
          <w:bdr w:val="none" w:sz="0" w:space="0" w:color="auto"/>
          <w:vertAlign w:val="baseline"/>
        </w:rPr>
      </w:pPr>
      <w:r>
        <w:rPr>
          <w:rStyle w:val="spanjobtitle"/>
          <w:rFonts w:ascii="Arial" w:eastAsia="Arial" w:hAnsi="Arial" w:cs="Arial"/>
          <w:sz w:val="22"/>
          <w:szCs w:val="22"/>
        </w:rPr>
        <w:t>System Administrator</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dates"/>
          <w:rFonts w:ascii="Arial" w:eastAsia="Arial" w:hAnsi="Arial" w:cs="Arial"/>
          <w:sz w:val="22"/>
          <w:szCs w:val="22"/>
        </w:rPr>
        <w:t>01/1996</w:t>
      </w:r>
      <w:r>
        <w:rPr>
          <w:rStyle w:val="spanjobdates"/>
          <w:rFonts w:ascii="Arial" w:eastAsia="Arial" w:hAnsi="Arial" w:cs="Arial"/>
          <w:sz w:val="22"/>
          <w:szCs w:val="22"/>
        </w:rPr>
        <w:t xml:space="preserve"> to </w:t>
      </w:r>
      <w:r>
        <w:rPr>
          <w:rStyle w:val="spanjobdates"/>
          <w:rFonts w:ascii="Arial" w:eastAsia="Arial" w:hAnsi="Arial" w:cs="Arial"/>
          <w:sz w:val="22"/>
          <w:szCs w:val="22"/>
        </w:rPr>
        <w:t>04/2003</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sz w:val="22"/>
          <w:szCs w:val="22"/>
        </w:rPr>
        <w:t>Company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sz w:val="22"/>
          <w:szCs w:val="22"/>
        </w:rPr>
        <w:t>City</w:t>
      </w:r>
      <w:r>
        <w:rPr>
          <w:rStyle w:val="datesWrapper"/>
          <w:rFonts w:ascii="Arial" w:eastAsia="Arial" w:hAnsi="Arial" w:cs="Arial"/>
          <w:sz w:val="22"/>
          <w:szCs w:val="22"/>
        </w:rPr>
        <w:t xml:space="preserve"> </w:t>
      </w:r>
      <w:r>
        <w:rPr>
          <w:rStyle w:val="spanjoblocation"/>
          <w:rFonts w:ascii="Arial" w:eastAsia="Arial" w:hAnsi="Arial" w:cs="Arial"/>
          <w:sz w:val="22"/>
          <w:szCs w:val="22"/>
        </w:rPr>
        <w:t>Country</w:t>
      </w:r>
      <w:r>
        <w:rPr>
          <w:rStyle w:val="datesWrapper"/>
          <w:rFonts w:ascii="Arial" w:eastAsia="Arial" w:hAnsi="Arial" w:cs="Arial"/>
          <w:sz w:val="22"/>
          <w:szCs w:val="22"/>
        </w:rPr>
        <w:t xml:space="preserve"> </w:t>
      </w:r>
    </w:p>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
          <w:rFonts w:ascii="Arial" w:eastAsia="Arial" w:hAnsi="Arial" w:cs="Arial"/>
          <w:sz w:val="22"/>
          <w:szCs w:val="22"/>
        </w:rPr>
        <w:t xml:space="preserve">: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b/>
          <w:bCs/>
          <w:sz w:val="22"/>
          <w:szCs w:val="22"/>
        </w:rPr>
        <w:t>01/2009</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College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b w:val="0"/>
          <w:bCs w:val="0"/>
          <w:sz w:val="22"/>
          <w:szCs w:val="22"/>
        </w:rPr>
        <w:t>Location</w:t>
      </w:r>
      <w:r>
        <w:rPr>
          <w:rStyle w:val="datesWrapper"/>
          <w:rFonts w:ascii="Arial" w:eastAsia="Arial" w:hAnsi="Arial" w:cs="Arial"/>
          <w:sz w:val="22"/>
          <w:szCs w:val="22"/>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80" w:after="0" w:line="280" w:lineRule="atLeast"/>
        <w:ind w:left="0" w:right="0"/>
        <w:rPr>
          <w:rFonts w:ascii="Arial" w:eastAsia="Arial" w:hAnsi="Arial" w:cs="Arial"/>
          <w:sz w:val="22"/>
          <w:szCs w:val="22"/>
          <w:bdr w:val="none" w:sz="0" w:space="0" w:color="auto"/>
          <w:vertAlign w:val="baseline"/>
        </w:rPr>
      </w:pPr>
      <w:r>
        <w:rPr>
          <w:rStyle w:val="spandegree"/>
          <w:rFonts w:ascii="Arial" w:eastAsia="Arial" w:hAnsi="Arial" w:cs="Arial"/>
          <w:sz w:val="22"/>
          <w:szCs w:val="22"/>
        </w:rPr>
        <w:t>Bachelor of Science</w:t>
      </w:r>
      <w:r>
        <w:rPr>
          <w:rStyle w:val="span"/>
          <w:rFonts w:ascii="Arial" w:eastAsia="Arial" w:hAnsi="Arial" w:cs="Arial"/>
          <w:sz w:val="22"/>
          <w:szCs w:val="22"/>
        </w:rPr>
        <w:t xml:space="preserve">: </w:t>
      </w:r>
      <w:r>
        <w:rPr>
          <w:rStyle w:val="spanprogramline"/>
          <w:rFonts w:ascii="Arial" w:eastAsia="Arial" w:hAnsi="Arial" w:cs="Arial"/>
          <w:sz w:val="22"/>
          <w:szCs w:val="22"/>
        </w:rPr>
        <w:t>Field of Study</w:t>
      </w:r>
      <w:r>
        <w:rPr>
          <w:rStyle w:val="singlecolumnspanpaddedlinenth-child1"/>
          <w:rFonts w:ascii="Arial" w:eastAsia="Arial" w:hAnsi="Arial" w:cs="Arial"/>
          <w:sz w:val="22"/>
          <w:szCs w:val="22"/>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
          <w:rFonts w:ascii="Arial" w:eastAsia="Arial" w:hAnsi="Arial" w:cs="Arial"/>
          <w:b/>
          <w:bCs/>
          <w:sz w:val="22"/>
          <w:szCs w:val="22"/>
        </w:rPr>
        <w:t>02/1999</w:t>
      </w:r>
      <w:r>
        <w:rPr>
          <w:rStyle w:val="datesWrapper"/>
          <w:rFonts w:ascii="Arial" w:eastAsia="Arial" w:hAnsi="Arial" w:cs="Arial"/>
          <w:sz w:val="22"/>
          <w:szCs w:val="22"/>
        </w:rPr>
        <w:t xml:space="preserve"> </w:t>
      </w:r>
    </w:p>
    <w:p>
      <w:pPr>
        <w:pStyle w:val="spanpaddedline"/>
        <w:tabs>
          <w:tab w:val="right" w:pos="10620"/>
        </w:tabs>
        <w:spacing w:before="0" w:after="0" w:line="280" w:lineRule="atLeast"/>
        <w:ind w:left="0" w:right="0"/>
        <w:rPr>
          <w:rFonts w:ascii="Arial" w:eastAsia="Arial" w:hAnsi="Arial" w:cs="Arial"/>
          <w:sz w:val="22"/>
          <w:szCs w:val="22"/>
          <w:bdr w:val="none" w:sz="0" w:space="0" w:color="auto"/>
          <w:vertAlign w:val="baseline"/>
        </w:rPr>
      </w:pPr>
      <w:r>
        <w:rPr>
          <w:rStyle w:val="spancompanyname"/>
          <w:rFonts w:ascii="Arial" w:eastAsia="Arial" w:hAnsi="Arial" w:cs="Arial"/>
          <w:b w:val="0"/>
          <w:bCs w:val="0"/>
          <w:sz w:val="22"/>
          <w:szCs w:val="22"/>
        </w:rPr>
        <w:t>College Name</w:t>
      </w:r>
      <w:r>
        <w:rPr>
          <w:rFonts w:ascii="Arial" w:eastAsia="Arial" w:hAnsi="Arial" w:cs="Arial"/>
          <w:sz w:val="22"/>
          <w:szCs w:val="22"/>
          <w:bdr w:val="none" w:sz="0" w:space="0" w:color="auto"/>
          <w:vertAlign w:val="baseline"/>
        </w:rPr>
        <w:t xml:space="preserve"> </w:t>
      </w:r>
      <w:r>
        <w:rPr>
          <w:rStyle w:val="datesWrapper"/>
          <w:rFonts w:ascii="Arial" w:eastAsia="Arial" w:hAnsi="Arial" w:cs="Arial"/>
          <w:sz w:val="22"/>
          <w:szCs w:val="22"/>
        </w:rPr>
        <w:tab/>
      </w:r>
      <w:r>
        <w:rPr>
          <w:rStyle w:val="datesWrapper"/>
          <w:rFonts w:ascii="Arial" w:eastAsia="Arial" w:hAnsi="Arial" w:cs="Arial"/>
          <w:sz w:val="22"/>
          <w:szCs w:val="22"/>
        </w:rPr>
        <w:t xml:space="preserve"> </w:t>
      </w:r>
      <w:r>
        <w:rPr>
          <w:rStyle w:val="spanjoblocation"/>
          <w:rFonts w:ascii="Arial" w:eastAsia="Arial" w:hAnsi="Arial" w:cs="Arial"/>
          <w:b w:val="0"/>
          <w:bCs w:val="0"/>
          <w:sz w:val="22"/>
          <w:szCs w:val="22"/>
        </w:rPr>
        <w:t>Location</w:t>
      </w:r>
      <w:r>
        <w:rPr>
          <w:rStyle w:val="datesWrapper"/>
          <w:rFonts w:ascii="Arial" w:eastAsia="Arial" w:hAnsi="Arial" w:cs="Arial"/>
          <w:sz w:val="22"/>
          <w:szCs w:val="22"/>
        </w:rPr>
        <w:t xml:space="preserve"> </w:t>
      </w:r>
    </w:p>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Kubernetes Administrator</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Terraform Associate.</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Architect – Level II</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Google Cloud Certified Professional</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Professional</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AWS Certified Solutions Architect - Associate</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in Redhat Specialist Ansible Automation.</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Red Hat Certified Engineer in OpenStack</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Solutions Architect</w:t>
      </w:r>
    </w:p>
    <w:p>
      <w:pPr>
        <w:pStyle w:val="ulli"/>
        <w:numPr>
          <w:ilvl w:val="0"/>
          <w:numId w:val="8"/>
        </w:numPr>
        <w:spacing w:before="0" w:after="0" w:line="280" w:lineRule="atLeast"/>
        <w:ind w:left="640" w:right="0" w:hanging="261"/>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Certified Azure DevOps Engineer</w:t>
      </w:r>
    </w:p>
    <w:p>
      <w:pPr>
        <w:pStyle w:val="divdocumentdivsectiontitle"/>
        <w:pBdr>
          <w:top w:val="single" w:sz="12" w:space="0" w:color="DADADA"/>
          <w:left w:val="none" w:sz="0" w:space="0" w:color="auto"/>
          <w:bottom w:val="single" w:sz="16" w:space="4" w:color="DADADA"/>
          <w:right w:val="none" w:sz="0" w:space="0" w:color="auto"/>
        </w:pBdr>
        <w:spacing w:before="200" w:after="40"/>
        <w:ind w:left="0" w:right="0"/>
        <w:jc w:val="center"/>
        <w:rPr>
          <w:rFonts w:ascii="Arial" w:eastAsia="Arial" w:hAnsi="Arial" w:cs="Arial"/>
          <w:b/>
          <w:bCs/>
          <w:color w:val="000000"/>
          <w:sz w:val="22"/>
          <w:szCs w:val="22"/>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Arial" w:eastAsia="Arial" w:hAnsi="Arial" w:cs="Arial"/>
          <w:sz w:val="22"/>
          <w:szCs w:val="22"/>
          <w:bdr w:val="none" w:sz="0" w:space="0" w:color="auto"/>
          <w:vertAlign w:val="baseline"/>
        </w:rPr>
      </w:pPr>
      <w:r>
        <w:rPr>
          <w:rFonts w:ascii="Arial" w:eastAsia="Arial" w:hAnsi="Arial" w:cs="Arial"/>
          <w:sz w:val="22"/>
          <w:szCs w:val="22"/>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single" w:sz="12" w:space="0" w:color="DADADA"/>
        <w:left w:val="none" w:sz="0" w:space="0" w:color="auto"/>
        <w:bottom w:val="none" w:sz="0" w:space="6" w:color="auto"/>
        <w:right w:val="none" w:sz="0" w:space="0" w:color="auto"/>
      </w:pBdr>
      <w:spacing w:line="560" w:lineRule="atLeast"/>
      <w:jc w:val="center"/>
    </w:pPr>
    <w:rPr>
      <w:b w:val="0"/>
      <w:bCs w:val="0"/>
      <w:caps/>
      <w:color w:val="000000"/>
      <w:sz w:val="44"/>
      <w:szCs w:val="44"/>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gap-btn-hidden">
    <w:name w:val="gap-btn-hidden"/>
    <w:basedOn w:val="Normal"/>
    <w:rPr>
      <w:vanish/>
    </w:rPr>
  </w:style>
  <w:style w:type="paragraph" w:customStyle="1" w:styleId="divdocumentdivSECTIONCNTC">
    <w:name w:val="div_document_div_SECTION_CNTC"/>
    <w:basedOn w:val="Normal"/>
  </w:style>
  <w:style w:type="paragraph" w:customStyle="1" w:styleId="divaddress">
    <w:name w:val="div_address"/>
    <w:basedOn w:val="div"/>
    <w:pPr>
      <w:pBdr>
        <w:top w:val="single" w:sz="16" w:space="0" w:color="DADADA"/>
      </w:pBdr>
      <w:spacing w:line="300" w:lineRule="atLeast"/>
      <w:jc w:val="center"/>
    </w:pPr>
    <w:rPr>
      <w:sz w:val="20"/>
      <w:szCs w:val="20"/>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top w:val="single" w:sz="12" w:space="0" w:color="DADADA"/>
        <w:bottom w:val="single" w:sz="16" w:space="4" w:color="DADADA"/>
      </w:pBdr>
      <w:spacing w:line="280" w:lineRule="atLeast"/>
    </w:pPr>
    <w:rPr>
      <w:color w:val="000000"/>
      <w:sz w:val="22"/>
      <w:szCs w:val="22"/>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24c33c75-206b-46a9-abb6-224b9447e1ba</vt:lpwstr>
  </property>
  <property fmtid="{D5CDD505-2E9C-101B-9397-08002B2CF9AE}" pid="3" name="x1ye=0">
    <vt:lpwstr>zGQAAB+LCAAAAAAABAAUmjWiqwAURBdEgVuJuzsd7i4BVv/fL9IlyJWZOQQMQ0iOZGCU41ERo1mUEVmIgGGWYiFGYOAEZ9JFk3oCsTt7QbcXySAOm6CmX8dBT2Z8bt2yGGAe9Rs76dNH33WMdY5MxGUzrz/gKrLdvOyR/gC51xnMF7ieGLEjbfUqSLahvrB+/K7nR4Xz0nW1ZDo0S4t+RnQUueU0owGlY5dLSVe/+N2/Qw+7NtyP1CSUW3TNeqV</vt:lpwstr>
  </property>
  <property fmtid="{D5CDD505-2E9C-101B-9397-08002B2CF9AE}" pid="4" name="x1ye=1">
    <vt:lpwstr>JbmAmUkpcphkNuzx+RI0JPv6jLBVsCJDkWarxxdLLmhXJNSIHNWCbGvrMgaZMH5HQmU3z6fNYyfMO3ba+MoYrbbD/WtnUkB9Un/Eb7UQSb9sXs7/S9CPYSM4RCtPE/GwJChCHHM5pkRY+nH0rkHLPOXh9wo2Of7+M4bNOw2Wg2PxItz/KdPWdOnv3+sKigbvF4RMZmYSiqW6MdG50XsuPphW/AstXCPgA/uwmxPTudHJuC9s0NScN64N1E8zxq2</vt:lpwstr>
  </property>
  <property fmtid="{D5CDD505-2E9C-101B-9397-08002B2CF9AE}" pid="5" name="x1ye=10">
    <vt:lpwstr>St1ijSZQSA/H3RDoD+WgaiS6T7ocCECtohvzBO+NhU2ryAtpMqCOBPMw8GpKs/hyAdY6/BtKQaDpJIt8/fOlAgQuwvdnZuwuwmj/gdzy6lLu3RL4tKDkFNIM37Z5p69wcZ0vO4zvt6Y0Vi9PEm8BRltg//1SIpQGHCfhpYCrsp/YraVwaT0Ihk7JxIqXbjnM1bOQF93OXtM2ce6pLnz6Q6taxY9f0VqyUlAph3469QrX6OjUknsaHv7MAY/FeF1</vt:lpwstr>
  </property>
  <property fmtid="{D5CDD505-2E9C-101B-9397-08002B2CF9AE}" pid="6" name="x1ye=100">
    <vt:lpwstr>v4R1ZupnsexCfSxIshItsSpgfAJAJ+oggZjYkKD+52tPG2O+j8RI6O+9YYS13+Sa56MaTs9rxLdgRm90GeH1zABdEtTEja/ljon8J8vD+C69Fshpn1Wme0J1qgkCgWk9NQymBUoYHTIA4WORn06L7FqQ0cCTHktmjvwHMlRjrlzpzylyc2rkn4VXLEpRoB08fl10u6scDT8z3M+g/VXlHc8abn3VeoVK3a71bBbdt2oEGgeUDo22axS+raWTHIg</vt:lpwstr>
  </property>
  <property fmtid="{D5CDD505-2E9C-101B-9397-08002B2CF9AE}" pid="7" name="x1ye=101">
    <vt:lpwstr>C/W5gynViSgStqivDBMUD6D0hMGfqkjoEemCmi5fyYKKHI60OdCf5LD8V1fXSjxwzxVw2UePZpfPcltmKewErMLGLMpomcO3XgQ1nrlc12oqtbbAQcLxj1zdLHXSlJKGBoIHsa2tajX3DSE4RSsFt5KFFFn5UrWb+QFmeALbI9UW0+vMDF2VbnF+V9c6YFAwo/ntEO7tlVgIZpcbGWpTYpzch1PiFa/ndla/q0pKu6VgWWuzKeprRMO3eUht09q</vt:lpwstr>
  </property>
  <property fmtid="{D5CDD505-2E9C-101B-9397-08002B2CF9AE}" pid="8" name="x1ye=102">
    <vt:lpwstr>vte8R+9xl5dD704T6zqKrlL1F+KH0EMhxdbctWVXuIlI5rCpZgZplF5tAWllFxNtwTCpf9+w8XzW6mzGQAAA==</vt:lpwstr>
  </property>
  <property fmtid="{D5CDD505-2E9C-101B-9397-08002B2CF9AE}" pid="9" name="x1ye=11">
    <vt:lpwstr>9R19Spd3v7k3hy/dveWEm+mQ+CMbQoRFgBBlAvKcY6SnUkBtVFe9Pcode0zW23X/CrRB1xMsUZ3A1L2k6RQfetUY6h5EDI1snxJW1jkGpWwIqugONW65f4CoOPbZ87PNKDnh3GgbJoxz2oqiI1/SduKAEOOtQw86VOYxMZwciHVzzI/Tu91/bt7BlE9phbIQsVQ1SbjR4hZuw4SOiNxqftPkwTWTnL33bI2faYWYT4fYNOJ98JdJuHO/4oH0f5M</vt:lpwstr>
  </property>
  <property fmtid="{D5CDD505-2E9C-101B-9397-08002B2CF9AE}" pid="10" name="x1ye=12">
    <vt:lpwstr>8q9F/GF70Oz53R3JE0c+0HoM0tXWuut2I/OUWFdFSJ9yxupTyOEiWIUEkk0jOEqybTp5Qq5JeEKvkkkBHhYCOQHC919hLL/SaeBPN1zpZykQOJNACUJ/VjCXGzQeJyR1R8kogLbxFGDSccd8VeoXA8rRz+ghQrem4sfcarF/2BD5nhDKjpP6bA3tq1fn7cq5dUSBGq063zN5gcvEKaSRZ4r1Bc8f1MOoJTObfqHc0GCKmpbge0TtU/0LEMGsg9w</vt:lpwstr>
  </property>
  <property fmtid="{D5CDD505-2E9C-101B-9397-08002B2CF9AE}" pid="11" name="x1ye=13">
    <vt:lpwstr>wdj7MCw/CTWJ/Okkwnyp55OkIwtzNT6bZ8YWhUVsk4fHKgUrs+YnQGE1HiCKIJMjdBnfs0pxyAswcTE3t37MKBz5Y3Lm4jMz0QEotlma5PuWPhET272SzPk5CTAIBXxl4G1yxRxzJe00cIfGLfXiuLyLZ1UoD2ZdJNYjEFzI8SW5BYKtYYrtLEid+QNf4worr4qB/Zd4LsOtYZpyXyx8yHs5AKvrVP6Slt62Q4NpphKSVJWKk99xK9IwBK5begY</vt:lpwstr>
  </property>
  <property fmtid="{D5CDD505-2E9C-101B-9397-08002B2CF9AE}" pid="12" name="x1ye=14">
    <vt:lpwstr>eQTL82Gt/2OzLhL8smBpZzKJ41EbDcFECQcA8XD14Jwyf8kzY2F5ueSv3tivvBwlb7otz566jyLTtm0hBfMvY/NVLql0GEE2o3+HnUsFjXHf4zcJq5FTpn5yvMg67AE+CATGpyTOcjiLFvjyHfnjNbVaEIqd+rUaxPcnPhYSf8s9n4R4g/bK+hQD7Li/2hsnQTf9qk2ozusRAON5ui3m5Gxu4O/QX6Iuo8acqv7QKbmo/fIsSDSucub8qa8+AqW</vt:lpwstr>
  </property>
  <property fmtid="{D5CDD505-2E9C-101B-9397-08002B2CF9AE}" pid="13" name="x1ye=15">
    <vt:lpwstr>oTY8ctIdUj2ruCiqorucPr4uAe8m0yOm5Wb5kOfXhm3L5A0KIgaHyFlI0p+JmbFGbukFt3euRlpkn7JhaxglDVQOuZNNK+dNcHJTR8rPWmUt0czWEK6065nggP0YeFG+7Bv1XFhMljsiuLiSkjv9llxVgFmuQjm7/V6ova9pQPOf5yWRNpl3bbrcerw+ziO+mUIeZpNF+Z/CbrHiykpK3mqsnKPg2ACrudMz63oKc4waJ3qcHlpvUfJdWG6gl8/</vt:lpwstr>
  </property>
  <property fmtid="{D5CDD505-2E9C-101B-9397-08002B2CF9AE}" pid="14" name="x1ye=16">
    <vt:lpwstr>eBMKbMfmiujSIZCGmpxx13wpiOQt8CHzuQj9WO4pcx2vQDBC1abO7qpmeG+HO4LX0qicZ/vfCS4ptizHk5s/Snev+zms7mBj7u5Jy8q3nfAEVo8TmnWho4yT6q5bgeFwpMJgOEu7J00WGEI7Qxn21MucAnrxzYDkW3iJNYs2EJlF6udMNlPutIC6NVrIkfMHFieiPN8nyECyLoWS5aBsWdMvJWyi3NHxAyOrD7lsxsov6zBi62Ux536CWb76Tpv</vt:lpwstr>
  </property>
  <property fmtid="{D5CDD505-2E9C-101B-9397-08002B2CF9AE}" pid="15" name="x1ye=17">
    <vt:lpwstr>yuo2zrX+Dx7qN0rt//O5yBpn5mu5KzSw6kq0l9e6tU/x0eTUE/n1ybu68miWbQ5WNPwuQsKU9xcA1w0lL4I6Yhj6tOOT1PEyX5RgWhZGroi2Cla39q1vPX4A3CXlrQg0tYjy1CyGkQjAQimpvsrJeBV4WSyd2in0+hKizBv6AUGZskdB+wjLTxF6McyxJqib0sp9ymBPTsNizNBfYKsKp46P7+MUblUHE/sHZG5FYEfl8X9FQJVhTHZAnRACvfD</vt:lpwstr>
  </property>
  <property fmtid="{D5CDD505-2E9C-101B-9397-08002B2CF9AE}" pid="16" name="x1ye=18">
    <vt:lpwstr>Fv4Rt4/MOOWLL6Jc1vL52CKGS/h3xuspdwI2ZvqlXCZVKwLhf/4Gu55A0Wkzylp9EvlRTril/Di+7BbAbP+SO/Q9ILA4XXO549Zbwu1Ziz/E0NPx+MVQQxebfr8Gg9U+VcvQa7Wu6vzSAK51FeqmHF3jMbiSaX6ZW/8cAu2ylZVajWZSJVr8xoadjVPXp1Qg2EQX6ov0DuRnMxeg5k33vy8vavcVl/DseuU17EsdqJEjRxHmhNps2ezMZxbgILV</vt:lpwstr>
  </property>
  <property fmtid="{D5CDD505-2E9C-101B-9397-08002B2CF9AE}" pid="17" name="x1ye=19">
    <vt:lpwstr>lRusuac5KidpVoNCt/6PZ32GQ5KPHre7b/vel+TJ3PkoyspCTizh0XSSqX8pUWxLHCNApXETUAlF5i/PPQEEQXsY23KiqeL3ItgYBWXDuCyWx7r4X0lzYC1vGo1RBBUmutWnFpm0+LMhq3rlPhtkrFc2haYEssiY1tdUBMtWd66usmWsvmG58Ow2PdTuECExPmFb31aiXFfyZftGy38PZn/U9zt8XnwLwl5bPgHL4Y2Qp9hF+71t3IjXiA/CuQG</vt:lpwstr>
  </property>
  <property fmtid="{D5CDD505-2E9C-101B-9397-08002B2CF9AE}" pid="18" name="x1ye=2">
    <vt:lpwstr>LDVEyiOROrjDaoNWV2bnKZzDuc3mWm9h+qQTYYhMRZsEzCawGbGK1jBHDf5Gyug6JRFaks8AD8oSwdnYby+MwbMusyHKx0WVwhkOE6a4CmNZnoY3WFw/Os6/eOLyL1983ogsZLQKGRiq4v9qr19ElbvSvUr0hI7S5sPHTmshDME0Jhvjasm2Ufr5GrMlZAMH5z2Sn6Y0HJzkScw2OPrxCHE8CQE//iwipU82nOuVhOeEJ6MwooBlfz5jFBX9cpd</vt:lpwstr>
  </property>
  <property fmtid="{D5CDD505-2E9C-101B-9397-08002B2CF9AE}" pid="19" name="x1ye=20">
    <vt:lpwstr>VUAgbvhbe0oFDEYraKSq+lOStA56xHrOJ6elLL1jT6FKTyXysnq0XST5f3nShlP2oYnSvB+ajM13qLC8SMqr18PIW0r4CYctUAd1q4YM0H2z8LizxacCWE6PJCJk4YmFQUC1LuGKT/umWGZ3U0LB4V9qo5+S4PcJr9hhVHS/54gjLCum7QpOHfoLNlheehES83zWOo9mCSxDF6r0rHPvrzrxg5BkoltHE5ImqI7bGLepqNr5atKYlvnfbOc38lC</vt:lpwstr>
  </property>
  <property fmtid="{D5CDD505-2E9C-101B-9397-08002B2CF9AE}" pid="20" name="x1ye=21">
    <vt:lpwstr>02Pd11WH+TN9JuKq7pu9/MQlVjrrKF+925SYgNIfSouNAnWeF2ofH0HQYtd+gO/Nv8jVkUp45yvWl+xEk0sINBdwBzwsi34CuQDituJ5PXNKfvAQ51Dd5BD7W/nZKGS9GeFT13vwB2iFd/UBXk1EeHX5ztnYBIzCUTOhjCnZeBn0FY0diQnQSBu85AfSZVEiNuUUS+yBXE52D4tHokqCm2ZSqO6iRwxT9QufU9HiAcrWOQ9n3YSB7B8f5sxF/BB</vt:lpwstr>
  </property>
  <property fmtid="{D5CDD505-2E9C-101B-9397-08002B2CF9AE}" pid="21" name="x1ye=22">
    <vt:lpwstr>NDKv6CCItN3oGL29H+zDNe0qRH3/Owwa2z9zEdYHTA4TXTE8UCNetP25Yu4F7W8K68XXJujqMJwuBwddQANd/ciLN5+/3RcQjUZ9856rF1OgemaasYpfsyi0pmdGnTsHue5Y31eVG/FKH/qnSgWjHbNBrpqjUoYp2uu+vvSAnW+CNuNlDADmaeWr+/uiMKn8s8oO1FZuFAMRLprEpZvFmtZxXtDPZ2D6txRiaTaqsbkv4hysC4wJoJgQYhPLzew</vt:lpwstr>
  </property>
  <property fmtid="{D5CDD505-2E9C-101B-9397-08002B2CF9AE}" pid="22" name="x1ye=23">
    <vt:lpwstr>h2pVvgK5hqqbVd0SIpHfnq7b7tgWxQMrkX3DqrfvgQhLuY0wc8YjrtylhJfqR6sfHJatQdvpclNyfLJWxVIBKrOgp/6x7oljto8JGrFgRE7JRzxnVGL4UIXhE12MEDz+Bboq0KeU53VuXSZ2sIvjMRwcg5ilzZEvHQ5fSbyOGNyApgQrco3I4CNhCKynPry4G9/WWyV7+jO3r3nYKh+EePPAvqinCK+a9Nio9LYOQvhdgd6ICwNyv8WzPglzh3m</vt:lpwstr>
  </property>
  <property fmtid="{D5CDD505-2E9C-101B-9397-08002B2CF9AE}" pid="23" name="x1ye=24">
    <vt:lpwstr>ADp6aitgTBM8qFyF74SMym8qS0/LJ5W5YitwnmTfY4Y1x5GPmucKH6y45rZAfDyTK3NRNNJ6uA3RlWmwr01eU7JheSE5TyeZ+x0P15W0he8op0bifjc82wjqWCD2uxe9kQVSKExqAdRZrVGBnud7CoZGS29quqPNj4Cgh6LKruBVZKij7lLPgX9lJ8aijUqwHVQPTC7hDzJH188nS/879jPYal/+/j+Pcb2MAXziRIjqDxS+P87+i75d/zfHA/o</vt:lpwstr>
  </property>
  <property fmtid="{D5CDD505-2E9C-101B-9397-08002B2CF9AE}" pid="24" name="x1ye=25">
    <vt:lpwstr>7dy9rNOTLbqz1VqwJd+plYQp5E+j+4B2WpxXu5h1y7KY+qUqkAUMdbHKXjeVPrd/Ldc7wFxfIxj36z8KcUB3m6ueCHTtlv+Bv6pwn5s0jzxvAIEb9HTkBmfMB+ENeJKjS/D3I0f6qOqVvJMN1Dr/UnwWzyaXZVHaFYTGkNnm9bWX+sSqmKO28gVdwBbU/gCpjrDObzFdSTIZsU1MU2RH1vRwFWH2VdVMlPwnK47WQjZx5fAPFGBma+0rHQvUNRV</vt:lpwstr>
  </property>
  <property fmtid="{D5CDD505-2E9C-101B-9397-08002B2CF9AE}" pid="25" name="x1ye=26">
    <vt:lpwstr>b2/cj7ORtUsQpUUNtGFWFCyvVxjbOUyv7SlOgZ64IgiXTHd0RxHP9Qh8jc16W3Ok2k9RCzxMJooPk3gOXjFBd/gd9QwIksIw5vl9wRwzGJLMU9hIcDt1O1AT7SeoCpJLCdveY8zCAlRwUUWpQi+KfyrHRYs/gfi3sbtFGGzdS49ek4GR0NqmqDaFnh2uDmovZBbhN8BxgfpmxvDKvi8pLmIu1nSBpQ3owEQlMxuG4idujg7IqmBCw5YjRqo4GRX</vt:lpwstr>
  </property>
  <property fmtid="{D5CDD505-2E9C-101B-9397-08002B2CF9AE}" pid="26" name="x1ye=27">
    <vt:lpwstr>f6lw3BX9DIOuYMLH6D5MwOmltblh29PP061FRhrRsM+DD26CesRKdh/Mh31mFyNVNq1ckC85mY7LVmAy8y66SM+PLkBKhQbj7v3X2uS2Y1jLzfhJKCovMQV8sCdKXNEJ7PKspehH1sHwkPIHe+P9Ch10M6hXqMwlY4AMvOJ1Ue7FPkpfx2QFrlv6Abyfh/QMFO6ejgG42wNE7leIj0HpAreB6IzC7+9q1VUDBdS/ch9QXIncLWfCYl/gV01G3oN</vt:lpwstr>
  </property>
  <property fmtid="{D5CDD505-2E9C-101B-9397-08002B2CF9AE}" pid="27" name="x1ye=28">
    <vt:lpwstr>2th+Jxsy5zaOpM7rRmkdjeVjbw9r835YX2uq+CshXOXWgScbLWe9ijpTy7z8a/VfmH6GITKI/KQL6hrIvFNFVVHzn0XWT4muFh/heoxJXCVTqNnwJ2r1ao8Li61kRgCZTv+0GclKiS9J9EVmTZFEh3QUnhH3uPm3eSDUylmG9H96hB7iVx9ViXYOP5HY1E3TGe8VCmaJlrP1n2WA1Uxzf6bj6H8A8JEPNDJB4+ErtsGrUdvAN9N5pv2Fz2Fq15X</vt:lpwstr>
  </property>
  <property fmtid="{D5CDD505-2E9C-101B-9397-08002B2CF9AE}" pid="28" name="x1ye=29">
    <vt:lpwstr>9CkK0FDEHxks47688SYqPug0MEApul6eyC8GY5SeLPJ0LtUy4xYyovA3srIhbmTaLnpcP89KwoBqjmfBO0r4Ga4VTqZ+r5qvgtsTrGJp9BhLKargENrBG+R/px4BqOVYzWgNbbIow+WXktLgGqkAsevEDkqhYMmC87yKRifWfjBE7+/PzaD8ikTTbb+dYQ8vAJSvV23Rk2YB3I47KJnFKhdg/BnQTYDGuJqi7Shy0jGbUF1uW2ZVmnZnnbD95L0</vt:lpwstr>
  </property>
  <property fmtid="{D5CDD505-2E9C-101B-9397-08002B2CF9AE}" pid="29" name="x1ye=3">
    <vt:lpwstr>WE17TtSTQxqLTzcfjahGthLa4ycjleTTIJaoIPUYpbl1PV+JSAKIIoTqDsuwm6Vjhz/dqAR2/7Guq1LoXA4tDcTa+hopSAlOTx8eRpLBBrsps4udxhSXmFg9akha8Oj7PoHdToEx7zB+gBj7xLfcK7WIarBkSjhoOa6tQJg6HrMQ5ak9v6yXwpHy8LSTGVZjUAnjJD+QBnQCtkZ4x5ygu/8erU093G+IUk8RoHvOKcsFoDhvAYL47MTuJ2JNf6R</vt:lpwstr>
  </property>
  <property fmtid="{D5CDD505-2E9C-101B-9397-08002B2CF9AE}" pid="30" name="x1ye=30">
    <vt:lpwstr>87+53pRmZl+BpyJbZUGVb2v2bLUplD6+2OUPJ+zybegIHAl+AMqhe4Ekse13VtOifWRraZ25FT4whwklWtalHmevTWuLgbxHZFxy8Iq1I8i3HuRYUM3ET8Zf9lhoarqIlTZP6boBfqrPg1nV0TmM5TNN4l2C3i8NCNek3NOrxouNmaZruj2Ll3iJEmKyRsEm2aSqQRmzxksxM1YkaCinPRbiguIp3JPEHupNjLdZMpKjdpYJSrTWek6mqu45qX8</vt:lpwstr>
  </property>
  <property fmtid="{D5CDD505-2E9C-101B-9397-08002B2CF9AE}" pid="31" name="x1ye=31">
    <vt:lpwstr>hkQufmjnkzgxJ1TAdOr/L850fSwJlO/taTX2knZ8aIXivGYQ4+K0dhjICcFNPTyz4vQLj2l2fVc7zC0+fkL1pPRUTcNWI7E1ucP3UVsHo3ZUot2sAkoskfTHsQBbFC28rllucf/f25/o9cVOPk3Oe0f29MsuHjNif5/qnXEeNUH0+Kz3i9/2iWeNwxYF28h7bPADE6W9EsdNTgXGUx+tWn/c9fIRyOa358/THVaUNUtRrKH10lCWo0ynP/cyq2U</vt:lpwstr>
  </property>
  <property fmtid="{D5CDD505-2E9C-101B-9397-08002B2CF9AE}" pid="32" name="x1ye=32">
    <vt:lpwstr>XE3Z2bbGb4rwuGCBtQIOcSgJpbftQDjlqd22EW+Yao9gPJyBlSvzgp7qfnnuadbyj2CExnqScRN8+lSV6w940dl935Elh5OLKLYIg8q/GfgymbKT5Ym5mHbsKuNJa3lccy3cNwnHsxv5qgpNir6fylceDJzBH3dFZ0tK6IxOx1Z91RYUO3jZqhHQ4MUhHDpTlFlfy95R9gHnzXv6HnPCIYiyUq3ZkYSnKwPr5rdHt4Ng1zbfJvfPW/uQPcfd25j</vt:lpwstr>
  </property>
  <property fmtid="{D5CDD505-2E9C-101B-9397-08002B2CF9AE}" pid="33" name="x1ye=33">
    <vt:lpwstr>dVKBS13Jl9LCRcfg3j9dLWnf8Pd9ykBxiIBDkwalVmlUA/+E1blYLbhgDriKgqZat8uV/nI3opxmUUK+iHFRBMXeWAboiQZ5tYyneMNpcdFSYQnb4odiTLu9LP5H+M0IRKgKrF26K1pDRxQ8QrKZCoTxnhNZTuu0SizBb6BUbaZQJP/P2cO4/qeOtFKKpxNF8j5IoW8pTOyyes66yW4LPbTJBO61+AI8jLPOkcSTEFHEUQPtAagimvneZ4B+d4y</vt:lpwstr>
  </property>
  <property fmtid="{D5CDD505-2E9C-101B-9397-08002B2CF9AE}" pid="34" name="x1ye=34">
    <vt:lpwstr>goRPJeewMaabxzWmzG/nmYipUAm6deFzls4L/x8vnNXu6pUnrk/QdmjbyYrQS8a8+AxhCB/UJA4uC5Dd+6DDTWjThFXjNXSsoYrjT2WwfQE+z35/K6bnfXFO5s0PPnkOJGhnrx2vamzM32LKshUXsi7pg8/xl5DW39j/dBIuUltaQRjRRqegolCZ3HUjKkuDGT+55TuSD4sRnfN2/96lmXyP7LQBnXNSq6VQSO3PVd08nwbll/bd2ZszbH4hfOt</vt:lpwstr>
  </property>
  <property fmtid="{D5CDD505-2E9C-101B-9397-08002B2CF9AE}" pid="35" name="x1ye=35">
    <vt:lpwstr>t3crZU2geA08eqawAQT3JsYWJtTsv6E2tx8Z7Bgd2B65h8vbAldZcNFVzHId58jzWM/8YNGcV0ZgNEfn6/9ItkKTeqf9CPAA9kkJo2lH8NoDV39kRYgY9wuQqDWc3T4iPxAm9YpXSqeiTeXc5vo/u5ZyRRbuVZxrocsGj+SZOC4vN9bfCYYm9xCC8s1Zwea2E0RjyVZhv2jZoSO2VIU/CsWqNls2MOmhwm/3502iYCs4gZp0ACWfHNzDvF75UA6</vt:lpwstr>
  </property>
  <property fmtid="{D5CDD505-2E9C-101B-9397-08002B2CF9AE}" pid="36" name="x1ye=36">
    <vt:lpwstr>/7BTPy6sJiZQUHCfTgUOnRrovXsi8Jhj3Crpz7eVztOG4b60W4t0VsLSe9tiIJMozVAtVN/tWC7vLBoUr9QHO56G/7kuN5MFkIgf7+A48JcI6V96/cxYryEBhgJ/3qDxPKTi/I4FjDdP67sr6G4FpquBK20IQeSaYj9Otv6yS6guQSbptIrEjFNqLU1XwcfSybIJcCWIf3k4AHpK9seiYBWcRrc/yzS93yhVAMPIUO5i0EPTf7mW9URNgI3eZ+d</vt:lpwstr>
  </property>
  <property fmtid="{D5CDD505-2E9C-101B-9397-08002B2CF9AE}" pid="37" name="x1ye=37">
    <vt:lpwstr>Tq1J8PjOFRpgjvIVVgt5rFg6DifhKypil4OKVe21i5PiCGDUN3cgOBmJ70llQ/1M6awepj9IXAZJZWBRZkCSwFR7j6uy2vSX8OganZfOu9C+/PGzuYQ9wBRwz7AkGa858tqRvyJKW1VPeUAY6MxsofXXsX8mSo6GYKT06Gf2lOGMsTtWyvvLr6kJ8EkSpVcnosluP/fF6QJDDiIEf117SHtC4gbxksQJKfX3FYYhE6tfeA0WDTO+P3lMawugvzx</vt:lpwstr>
  </property>
  <property fmtid="{D5CDD505-2E9C-101B-9397-08002B2CF9AE}" pid="38" name="x1ye=38">
    <vt:lpwstr>TekDee8nmwQ6pwpArZIpXyGqnfhCwJ81dLEynIK1uqZgiu9FITwK/h2/6Eua7wrcHsBM/Mq1mmuASwAKS6xVjZsbQGX2p1Zr8cmtKj1RC8P8/T1+NW7+sXC+fACwOUqqNeg2hJeQB1/WWaHEgN3/mM7W/WSfDZXb9LtD8fTxOIupz7GTSs0XI3SnAhOF0Lo4CmSL0nk52pgQsywqneAPUIDy8oe7ugpghOcvTmGm+3QQQQDvAi0/0xcykCie4Os</vt:lpwstr>
  </property>
  <property fmtid="{D5CDD505-2E9C-101B-9397-08002B2CF9AE}" pid="39" name="x1ye=39">
    <vt:lpwstr>SDqKIOOkLxXXfjD7v94XIHNy86UPK3T/vX53/2K0YDeb5DJLkfmpKt663VyQmr0+70ve/8gVpLja558NRVKGuEPqqGhj2Ac0Q/8WJtBy4jzYUZEHDy5k7qzwTEJWGqeplZOoUJrdV1yXrJvecHan2B53HMYN49E/3acXgmbIDhzvztLecWcCFVkYMj8qvSKebCNoeMYDuk8PbPIRKTVspdI93vnYgxOLP5+BR6K56BGWs5P2oZ/IK3AZz62j4Nt</vt:lpwstr>
  </property>
  <property fmtid="{D5CDD505-2E9C-101B-9397-08002B2CF9AE}" pid="40" name="x1ye=4">
    <vt:lpwstr>xDZozQ0+LPH126Nxfkx2CME4g1epJAyC7+QH2qhSi9iNMQji3McLO1ndLkY6vWaW8KCWhqCwXEAsHp7fUmW4iD5HkKkdBE89l2GHeOwpPeiLP2o2+DcoHVX7akgeNGb/1QcdFmEr3TXEv57372MweeduxC9sRzBZD+8rZBu3tlpHLf4pU4SV+ebhsBbTaJRHsQ0KGKn4moToxOWCYV/N1dImNx84SFG/B7AEG0ckbv7U61FEiB9VSV3auryrk2e</vt:lpwstr>
  </property>
  <property fmtid="{D5CDD505-2E9C-101B-9397-08002B2CF9AE}" pid="41" name="x1ye=40">
    <vt:lpwstr>v4GqYQFQlWehHfcIdpa8BqdWV68Xr4+S7D/n5REKUlqa5xaJXRE258u2NudnEEhDjlRo6FnBw0c1WpSgAa9vBVdiIpr7SMQ/cMhhAN2X+s0DD4i9d9TB1ZuqLJFAFO8Z8oCoGmkGznGBxxobC9ErDb4lLUxkUX4YRw7zV5tXN0day7Ae7vAISXZxOMchoEH5WEpNck2LsXrD0bHnAWUSh6b7YcyCzDRwyNUVWmqiWLP8c1B4E0m/Bwbn0Bbsv5G</vt:lpwstr>
  </property>
  <property fmtid="{D5CDD505-2E9C-101B-9397-08002B2CF9AE}" pid="42" name="x1ye=41">
    <vt:lpwstr>ZuIpC7e4pSm6UuWY+sCFP/+CmN9z4aABTBrcpvLEnj3IciJ2uInnhT1dtetBNc2+waSLtih5U3kKZmDCSzMp//QJKissFPxuoi50opeLPg5j7ib/RiPnpUrABBDqVcibkpyYmis/9/v7S5S5BprfBiBnM7NcpC5o1vJEdXKkJy569ZAiefelW5mLKu8cTQpA6kgo01v1b+k1rG+N95dwxyFr0PeXU1aQ6tJ8DhMtf6+NB2Dv8l7IE01Asx326Ts</vt:lpwstr>
  </property>
  <property fmtid="{D5CDD505-2E9C-101B-9397-08002B2CF9AE}" pid="43" name="x1ye=42">
    <vt:lpwstr>FGlV+2GQ2zovWQVjnYBPM1yXiingBK+GIxqQl1AIm8tVsAzvGBl0NdR/cLsFvrTxlQwajd6Qf8Ii0cdkkdeSqKWlseQJ5mHqcBgxtQscNeco4euoK4F1yXvTZd0V12MI0lfHqW/z915XAzYkyPKUpl/eErLEh9DHJvukHWr0ZwjNZFQ2Jiy1gLZ1BmdP9DjWsDf5qRMHteZpBa+iBWiMPm35RxpI2V2BHd54mY1kAdJ7JHf7RuT/ORTjXPnFDV4</vt:lpwstr>
  </property>
  <property fmtid="{D5CDD505-2E9C-101B-9397-08002B2CF9AE}" pid="44" name="x1ye=43">
    <vt:lpwstr>p9I/GFiH/nG+oFc4q+fqrMaPX6LOAopOed84ncod7mn8hcnGI/FoOhQ7IUjvOwbN0cnXERCMtravFr3rOwoYGTYD5zv9FE44MnGAZaKC6SBg4SLzWXcOOPy9cGk1WPLgp9yh+jWIFqNlH++lxO+et3opnQMZPHW34oYhzbOf8Eu3htuOyO9mVcg5cplRahFzHzbrZM/exU+/Dc/R/ADQDOHwO20+Sc0BEuGvyKHWeEtUd5LlMZa9M33U+0A6bqw</vt:lpwstr>
  </property>
  <property fmtid="{D5CDD505-2E9C-101B-9397-08002B2CF9AE}" pid="45" name="x1ye=44">
    <vt:lpwstr>RU9M7++QrjTYGbDAnXIYyXra6mwfq1GkOzqtHMHtqn4JaY8P/6DtuS1rnJvOTxEGO5Qpo5LgSDPXuHvOp0I4PHj0UBIt+uWX3mPG+j5zGlSU/KWw7Om9zkNB3idt4HPV4JgoeYa6s84X24OUmwmRMPSFiuu6RsjvI9MQriEaXc+crf3mI5JtoL9DuCTVUzyX9gIDHPru4FfsTuaLOeqStpsesbF32wfdFsTNhzk15Y4GshJFqEe6FCJoWB2y34L</vt:lpwstr>
  </property>
  <property fmtid="{D5CDD505-2E9C-101B-9397-08002B2CF9AE}" pid="46" name="x1ye=45">
    <vt:lpwstr>Nb/0pyWt2mkhDdtrSpr70hw+GW0rUcg91lzUVXhOiFgIZg+psqq6Nv22EliQ7upG3cR5mOdhTux+aJ7EqxcllRQuT9XxTODUH/yGuUa+EWCkzWcKKVJd7kBc/3eaX66/vynV04Yxfrcvptg0pJEeJdoJ0yeeVFRpRNnq5wqRk3qY7GLW/z3fzISMU+DVzSmq7hGV8mP5jIYbEYoHoqXvQ1JocuO5kf5zV//FhS0mRTzHEvWos1lKmApJplWMXNR</vt:lpwstr>
  </property>
  <property fmtid="{D5CDD505-2E9C-101B-9397-08002B2CF9AE}" pid="47" name="x1ye=46">
    <vt:lpwstr>YKAFt2bQwC7dgHXBkQTTAwq9qsNwAmqL4Cct7z5vqtuVkpK7BvdZS8y0PMeryQ3dDXJNH3fHrd4DJzkzzPo4W2ddCR2pztwJGUa1KLkLGFHZiGGj6TX5lgm0K4BzYV1+IoFwOjdB+r2vw4tW5p4EFoiILLz/B0aZ9eeULev4vmlMuSRVvhviUmJiyI4oa9l6gdEzuj3YVxSZWUsuYgoFpEqCsOxKCovGS3c5P5AzcUnP6SJXEr6BYt70iZIQhoT</vt:lpwstr>
  </property>
  <property fmtid="{D5CDD505-2E9C-101B-9397-08002B2CF9AE}" pid="48" name="x1ye=47">
    <vt:lpwstr>IKgT9KBLBqHrQelSeOR0+otRJyWf5NNNzT0HMo4666puzd1C8M9Iah85KX5/dgZ1UOvd2zrvsG7EQklTiQ0NPsE+vpV04kLvn2hQatTpVX/eU4vvWSopwGDTZhu/yTwNh8cxK6ZDwLrl3ZSswGZZhE9OaHGlHJcNImEpr8NGjNj4CGJzsTrVBXG6xfvnJ61E9UyKVvgHnvltcD7ToCfR0T8sJ5RNyCwDHd9QeJTOrnirkbue/12MkqDSKWGsxyQ</vt:lpwstr>
  </property>
  <property fmtid="{D5CDD505-2E9C-101B-9397-08002B2CF9AE}" pid="49" name="x1ye=48">
    <vt:lpwstr>xcSPXphmQxmQNbq1rq+hHyx2EtA5C821Td5Ywt80i3gRXdsI/+KSHN4CfJHzkDF4wyF8PbdvY9buzuzPICKmOpKd/RR8zzLM1lfPlk0B58MvKYRwFTCTOdWB+cbpIsEY5r1gnn9GiWpXd8CLxCBgCPf2lSYy6TSA7hGCQ7DzuhfjOXYFY/ntOiOeZtCarTqN7Euvbl7oH59Djb7AFaaUrpJaBbmuO3f3rmIHK3eApC5Kf/mqGBUviWEKxVECocU</vt:lpwstr>
  </property>
  <property fmtid="{D5CDD505-2E9C-101B-9397-08002B2CF9AE}" pid="50" name="x1ye=49">
    <vt:lpwstr>NbBWVSGCxNBh2D8/oIHg7NmufZ6pu4i61w9qje9jJw7s7ptiKOHlixEz/qOCNKd2fliRbBLN4CMbg3/6u0mn9kfbg1c0W1Zxj5OGFshm0uvpP9UrwkuLaVQyOCqd1q/dfC9oZ6h6xrsDQSfwxbW8xZ4cMqC6v8IVNZ6hwdacd16/U2AnkgCYNJMfZqjl+wssZ3eyE+CmHNjkfEn9XcvfefXWvRpAdfwjY1Pkx18sjls0+kt9QW9nMqqAJZtiAxt</vt:lpwstr>
  </property>
  <property fmtid="{D5CDD505-2E9C-101B-9397-08002B2CF9AE}" pid="51" name="x1ye=5">
    <vt:lpwstr>Hh4ard9W+DO8uozK6t7r8UWNppemSXcDf547heF5AI6HrNBqULdk6EGNFY0PXX1SQvT3G9cjseGJSEFv9LvpRF10wtYdwWUS/ExXfpViI4vt+vU5XJJ2Jd8oPErT/zTGBdLaq+UG4s3XKofdZCwYwf5gUszbD7mIQWbL6m+76SZ8TdslzdPXf7Z13yqaJ/2mR9vVlFTvn6hxTRjM5iVd92VyVTrJ9BIkZFXuvbwJtFIGoqDc6P7iEOkrcmV6uqH</vt:lpwstr>
  </property>
  <property fmtid="{D5CDD505-2E9C-101B-9397-08002B2CF9AE}" pid="52" name="x1ye=50">
    <vt:lpwstr>c6ek3t8Re76f21hlIO1Mba+N8PSK2X1radj/6scLl54TP4Exdya1nZXC/6y+XvyBl07/c7/6Ax3KGTNRlLKIYisPAQGZxVIn9Y2TLM+QcYGAyi8TjRGP1sZviXd8ATxcBmlye3KVD9YYwbxk9+BgpRMHhXdMrFqMpAdnCvkzp06UZvRHajw6o/TJf8u9127yfSbLx2UGSXiFBk9p8WYHpiv+5vcsu/LlnG2UtppLE/N0tD1LR3a7IXqwsJDd1TZ</vt:lpwstr>
  </property>
  <property fmtid="{D5CDD505-2E9C-101B-9397-08002B2CF9AE}" pid="53" name="x1ye=51">
    <vt:lpwstr>AJKqRMJKrtJ7B3WFOE54Xh/iOH0TJvQiO35HWL/TTXfBBqUfMvT7H8o7igo8urk1dsTg2uka3rcI/3ctEAKVAlAUUTG3+/CmuhY4iAsaLq2PMcwZ3eak/vCRHIZ5M4K1lDDjQOA6zIJKH8n4MWGKps23XbcEe64UkfVXkkGzwHakKw2slG5zwba07XytO6AlMsBiJ9RkdyaduMUSBIHR5R6NYhEozg5tXlhGIRCm39Zp4Rn1xtRBLBKsEGBVg09</vt:lpwstr>
  </property>
  <property fmtid="{D5CDD505-2E9C-101B-9397-08002B2CF9AE}" pid="54" name="x1ye=52">
    <vt:lpwstr>GgWOYamJlu7ZP9EMxBWXCNEHjlXEfjKaDaipGGQ76J/cGVG/Ok93h4P/x9PtTt79ZthKwEzUykq072kjozp/MaRHo+9CTRdoj6jYunCxqqJXROmA9EBr9KQoSiCGbpgiAldkAoxtF3b9EZUqy8av16yqR801WKDn/ztVmtPrYMhujxiP90xiKW5rUggHax7bR7V18k7+8hSRzGIGsNMoDdye61OF27WbWbSBSx/B1AKMuGSJBRWAch7hONuyGo/</vt:lpwstr>
  </property>
  <property fmtid="{D5CDD505-2E9C-101B-9397-08002B2CF9AE}" pid="55" name="x1ye=53">
    <vt:lpwstr>C8EktVG+5kiseuI1YzIRES5UtWH32e8meFToaTYh2DzFlZfNWH9+037jslgCCpNhEgHqwJ28sRdFT3tpA/kjF2jg+cWN9Rk++EzOjcHtxgaP4vHNMTrcqWmqszoUTfiLoi9fDqOU/etIJy3UZa1gqLYcgzgNJhzULwD2dTWAB/thER3PVHwHeoX3/kISOcQ3ewR5K2UpAoiAcCVC2xkDPrze3EjRL9E1SKdsYr1/ki+QAy8VmTWm0ySEpihbthP</vt:lpwstr>
  </property>
  <property fmtid="{D5CDD505-2E9C-101B-9397-08002B2CF9AE}" pid="56" name="x1ye=54">
    <vt:lpwstr>TJzRyGQvl3U/4meeC56q8jYxQSGmqEgD1ofoXo/iUS8H7YVHvRRh/i4PI/u0Go7mabdlilkJ/UX0mEJkXOE4lUvwn9YpEhJZbHoIxsPxYBZ+Wz97NOf4eFIbhFv6EQta1upZUwznTauFBv7mU91TV9dH9XWUmBQpr374ucpKvTyk2bRp27ukHXKze8dnot6dAna2HSGDD8TSvzbsBTKfH4DBsVigs28E8tEfaPc24m/IqV6+EKliNInH90JvBaH</vt:lpwstr>
  </property>
  <property fmtid="{D5CDD505-2E9C-101B-9397-08002B2CF9AE}" pid="57" name="x1ye=55">
    <vt:lpwstr>hbHObZ2Zv/VixpsWSKw7MbLAwlE749t6F+hO4zeguV+iRfgul4ZN45y4Y+CVCb9s1ZPcEC/uVV/AcYKeqvPLtk1Naek3cqFOuA/lkTUSZGVeuNOBsIioPIqG7jDFuHVqWtMaJV15Q52vn/QTJhW07k4ny/a1WBJE+IVFYmFx+Mag+pSF1b84hOv30HQAXDLyifmlsAtfMnFwohoCHr2Hf6NkSzT9I4Yx9dJ1dabY/3LsY7FmqsVgAlEOenGH9HQ</vt:lpwstr>
  </property>
  <property fmtid="{D5CDD505-2E9C-101B-9397-08002B2CF9AE}" pid="58" name="x1ye=56">
    <vt:lpwstr>7oof8y7osD9oSWtfHpIY2XwW4TYnaQQ4+GPuZ+FvdFIjgESKh6VtjwlJzT4Yy5OL2qogL/LCQwgxtyvvJNgQyfMqyST+ckx9Y8iISgKKJNJT7dCg6Wvouu6kMubyqPofJpmZ4Kc/GhXjDuGdysuS2WiPUQ6Q+dHu9DPUhNTv+XPsZf5LGq8qApPmcUsdtIcpC5ncoAs6eyu3wKs+dnWG80K8PBIWtLbhu6J33MOzoqGgz1ajWQacUUU02Ple6hF</vt:lpwstr>
  </property>
  <property fmtid="{D5CDD505-2E9C-101B-9397-08002B2CF9AE}" pid="59" name="x1ye=57">
    <vt:lpwstr>VbyhUK15glQrt5BpTl+SvBHUdatOX/UIP/v1aNFTWMvA/GrBLXH7Rl9MF0sVtkibe2QAmVRPwh6tIEO9ehHSSiMaH/KRxAcNkt5SpvZzBB/q+zjnKztOdBVqX3xMHzFf0AkoqJ74jIeew3kr8Cm9HD3Lw39HtvxoT/nx/FlFVm3AUBnllTMXsMyfRuuGUuMWaumTQW+gGD136tcNsoDUYCbsibLxrL40qyd5XeHtb/C6ZuaKydB1uaLe/0MFjzy</vt:lpwstr>
  </property>
  <property fmtid="{D5CDD505-2E9C-101B-9397-08002B2CF9AE}" pid="60" name="x1ye=58">
    <vt:lpwstr>blTvfr6BfHeOdG5HQ+OnEhjIvNFOr1HJ1txCLWJPZy32PFvltiwC8O44660mN+l5RfYnKT5hy6RZ6vU4doP2NyQmxfl105XA1yvCdZI+C25fG5uuXD4GtZYvHu+M3j8y4h9MMjuKuKGHbKtlNYxhdNhtXv/lINz0JCWSuyeQQb1A7PwDW+6J+SWo7LhXb3sM0bwX1Yzy8bWwoRB8lGZAZsxN+ylnr4l6XxT2glk3f6EGY/xuLBWQ2/zH51jAM4g</vt:lpwstr>
  </property>
  <property fmtid="{D5CDD505-2E9C-101B-9397-08002B2CF9AE}" pid="61" name="x1ye=59">
    <vt:lpwstr>5h0yhYfioav6SDzwoS2vhShTJWz3Y26HPhdclWT+2e8YYDiUf5zDt2REBBDUrfggaiF/gbXdXzBa17nT+2XqHKTe3aZ+6W28MYV2U3+nAeLshx61of6jK/EJcrqqoA0h1ZdV8OVzT97l7v37bZrbA63Rum7QXj+/BMeeUsG1vZjGXv/vnw1WmicsKbDUZeEeo3X97kDmeoMYCqwhWx2dmCvS7iJ74vHqtbuxT5bDmaZNOiwAblkvuEd3Aqffmk7</vt:lpwstr>
  </property>
  <property fmtid="{D5CDD505-2E9C-101B-9397-08002B2CF9AE}" pid="62" name="x1ye=6">
    <vt:lpwstr>tRiWsl8hNTZ/kxv405Jo5Gij1RppZfqvhbBTsLpvmSGrJc2aOHekDH36WRpEDpYEv6P7Qb6mOjqUbu371oS7wJlIt4iG+yC3XhSQqDAeov4hMD7IKgVEsYSa2xB4N9iwDBt4xn6ArvRZxO0lLxQ532YXsq4wrYPSR/QhrWox4ZKXqkTEjpU8xNFU1ID7JVTsW4gwUUqtFc9RYhehqS8Orub5bp+wH21O3/yIwnC0tvS67ZxQVH84BzkexofvjPi</vt:lpwstr>
  </property>
  <property fmtid="{D5CDD505-2E9C-101B-9397-08002B2CF9AE}" pid="63" name="x1ye=60">
    <vt:lpwstr>8MHXnbVB8M7KWJVUUWCLLwHzOOc1ETTV/OSa87eQFrg0KupzCGaA2MjepEgFKopU3oKiMYvf8vIXwaG9xVyWAoI5zn+W2yUqan1OLgkI4J+uMSydWuodtDFzR1ykP9aOaFd6iuHPHw1MXvzX/19KvG3JuZ6mmBomEQEZtxT5MyRcAdHfIRs91VFMa5z6NJ1/BfROegCcjBT1M5Qh6jTHRwT3wbxpeEJcnfy+j5rkFgDHdnAF5q/Qv+LvHr825nM</vt:lpwstr>
  </property>
  <property fmtid="{D5CDD505-2E9C-101B-9397-08002B2CF9AE}" pid="64" name="x1ye=61">
    <vt:lpwstr>z8Cw48gRAS97C4/6QSUZG5vimE3se+xl/qwqPA/lQOrON0+9jhO35WZ4++XLUqEocWcifRGALsE6jydOu4DoDGTyATwSQ+xf95ho46Q5Kj4AJq7Cx4cvgsLIoDGgJKao5oltUGst6BiMCTJRoc1Usf9doz9VF6yxTOMFYKs0ilyleFeTYqMOEZsCuLT34pOUB5N/5nguQ+3AtTyH/VGM6bgfNHSmoUdTIm47qybD9hvu4hEtuzS0e1Z08vR69G2</vt:lpwstr>
  </property>
  <property fmtid="{D5CDD505-2E9C-101B-9397-08002B2CF9AE}" pid="65" name="x1ye=62">
    <vt:lpwstr>28o8zuZ7/N24gb13naWd/lx0LXjtWt95CRDedTZc8ozpmGZzDl0UQq2VwM5Bt1QL2X855ZKHK8aPVxc6kh4GZ/lgYP8BDzSXAOzt8iiuUFntb2BI7TnHvAr3HpXnvMivVSDEvbw5cmF0777awVHtu3JkupWnvkhHZ6qOdp2nqTJeBfOGrGimHqlC/GSxr9mu5oroSqU45xoJY2G4ERjE4yweB+wm161ObBajJQluPov99y4Vc2stLJAz2vvBlo3</vt:lpwstr>
  </property>
  <property fmtid="{D5CDD505-2E9C-101B-9397-08002B2CF9AE}" pid="66" name="x1ye=63">
    <vt:lpwstr>AB9TqigD6+mmsR74/w5xfb/13PdaoZu+jm7ROFLCxh++CXOBJk5gmzxH1GasTog9+b90fzEG9VBpjRu5tN3UB+qOp7/R6HIJXNoTf6adI6/TK6tjpkreP1q6MJI/2/O/qiFo6uvmbfusjZjQd3pQoBF5cTvb4lCkF5kuk7J0iwbJ4PSqXXJw3720xpx/Ivr83PSKRZDLLnddPi6sIhChyf/Tp/HM/OY4W5dijb8euGbuQxjLWezX54I5bii+ltI</vt:lpwstr>
  </property>
  <property fmtid="{D5CDD505-2E9C-101B-9397-08002B2CF9AE}" pid="67" name="x1ye=64">
    <vt:lpwstr>wKsEdPdPqggyKf+OjrnAWGzwH0o1tEd6wkLMo8r6Zi+J4QVol/xb69XDxboHfmSYjrc1+3u4jKB77Db849SOwVTy5pRjAfv+3i6aCsJJqzogCMnLT4cQ0uw5CoMkKDDO/es77lo87hFn++HBqGOhfuzfK9ovMZ4MZbND2FporIlfMUk+wVeo6JttsLhOOJY/xOLg+pUMukxXBPpjXXEoljrPIY0B8Oxob9SQ9MqN7BAAI5dYHIb4uyHb2OXdY1J</vt:lpwstr>
  </property>
  <property fmtid="{D5CDD505-2E9C-101B-9397-08002B2CF9AE}" pid="68" name="x1ye=65">
    <vt:lpwstr>F71Cr5prwmIJlC9hOpD/Ew6ThGOeSUxFU49j7efr87zQPnTlpuQZOJd778lBN9xnc5l1SatbL0mzHjfcY3rw2pTJVuIVyMDs7Rgth9aSDeSy13Ljp+yVmZEz5ALVK9HGcQzBMT5EK8Ux6nB3nVKgVAfzNL+68XSu5yudsbx8OFU2sp4MqLrVKUWkvm61QOi5swklC/Q4TyHGCd4KcsHBUxHV26nOZYnaPMGKfqW9W2sR7de9+SvngE8Z0MCDQMz</vt:lpwstr>
  </property>
  <property fmtid="{D5CDD505-2E9C-101B-9397-08002B2CF9AE}" pid="69" name="x1ye=66">
    <vt:lpwstr>sVUTTvU9nfitxOaavK91BZwys6Ktr3bvQOZz/iOlj8zVGfwfXH1+9FkmDWn/hRC0HC1ODY8CWY/epP/RXS8hwLsp3Sm/mJBvmx1CNnj0J2fzU/QmtHfgAGPnr3y7vlarXhMMtXWOBBtkSZP6ETdHqndWtyfoiTV55drRsLzawITpuqFgClEpiI/6vgrJVehcIo+kAp0CDFLXB3p8NdgsPTX/6SIjPhnPPtvdaE0AXBRTbcl/7B0+VFsm/qUuUnK</vt:lpwstr>
  </property>
  <property fmtid="{D5CDD505-2E9C-101B-9397-08002B2CF9AE}" pid="70" name="x1ye=67">
    <vt:lpwstr>2EPcZ/5tvaGCjcYzmcs1iovR3MI00a1N2ARNzWJ2JlJ1pOArmukhY4xj5B3CqIxMLNPg3qhnEFZHBN/9BdVPslSlzZfU2IhcUeZM9y8ZoRan/YIjCLyUGV6RyUFHSJvNGJ6ktcANWAVVAhBfhhC5uCc9gNLuxxXa5Pyri8BGY576eTEz+ouclRDS8k4ULpsY0eqFljnU46RbL1hN1POiWdPalKsvuguThJxGckeWYWZmhF+Wny32iR1cdI48wDy</vt:lpwstr>
  </property>
  <property fmtid="{D5CDD505-2E9C-101B-9397-08002B2CF9AE}" pid="71" name="x1ye=68">
    <vt:lpwstr>MVlCr01vMTDc/LoL6LazoN9ZxSvlCTa+91vtekv/0lQr2mW47RNe3HQcOgmHv5vXlqVFTXkHFcwWHAqf8YK7oUyE52p8dZtbVrCS6r7XUhElCQ6oLqJvtehdfP3SKSDfwo8Lp/2j+Fpya4OxVWc58iOpxJbVob4OZiagOsM5PZC/75YUJd9KwKmzopyM60/bDTJ1Gv0QOOGUoY9r7YVnUMYOvcW4Lfvba8F9xY1IEJN33ZSRqAoEWT8kkQmktwm</vt:lpwstr>
  </property>
  <property fmtid="{D5CDD505-2E9C-101B-9397-08002B2CF9AE}" pid="72" name="x1ye=69">
    <vt:lpwstr>RHHRP87ysrv3wBRkGH85yFXshJvSMzyk7aKeD5Z8Lib7fw7P6+Lg0dWus98OCl1oxp+h06fOgu0jZGI18yL/XCrAmxdKRc+hWkWtJHm/joTXVcH3PT9eNqDsaGkCefm5+RvqMqI+45atbEBo6O3pvfP3TJhA3GOrHX27rp3cdQEAB2GSYB8u5sQAOt1lRC8TGFd2PndaxGtEECyOdBfDWLSDX2/AQW9WHtTwBOmoIdBQH68HZYZbPt3ffeCzESx</vt:lpwstr>
  </property>
  <property fmtid="{D5CDD505-2E9C-101B-9397-08002B2CF9AE}" pid="73" name="x1ye=7">
    <vt:lpwstr>OranH6F/NuSs3Tt1YiVsl2+7nDlI9BlGBKAIP9+y5cE0KvGni3taTlKeQa20ek406FmxLYR6mKUBBEVBh5Ki2HBdNCITvu32idHJdxmfCLBG8gYIuCukuKvGHvRuIucjhrJJaWRAwjlVfXta5GGlY76S7sVVkIb33yj6qX3GzPwt5pPewLyNkiAYAr+T9VyqXsxhWQDN4QodpvNMb11yH54JsogH5qamWW1DVSLZtlXtXYA/ssCTgOOHaeNYdmR</vt:lpwstr>
  </property>
  <property fmtid="{D5CDD505-2E9C-101B-9397-08002B2CF9AE}" pid="74" name="x1ye=70">
    <vt:lpwstr>QYtlRF2VCsgPG8PnH7oO08eLvTorSRqQmdMuOd2bUF/xEXE3HlfQs1XfXXS665uKS55Lx8cmy4Xy8fpwp/ssYcaOURdZXVLMpligHfCKQig+is1PYVnffg9/IwYsej/nD2Y9RjmySYSTzqYmNgaQVWQRze/Xl6MdLroBYtx3QtY+/k3VQmJGRJdcszOBUeKUVzcMKssoHxpEBoZLjSJDliRPLkLyydrq1u4Jn/3PfOi1C2ceEzDSe52JB5dZwKC</vt:lpwstr>
  </property>
  <property fmtid="{D5CDD505-2E9C-101B-9397-08002B2CF9AE}" pid="75" name="x1ye=71">
    <vt:lpwstr>JiTpZMabQkLE2ecA63Fi2odZlxEvaUnJ6kra3js8Bg3drfufNTUJzQ4b6cfQ7NwFZLYJX+Xa2cjjYZw31+jXgI/5+uI0qvw1CHP/a3pP6OEb4XcUCkSX6wqCitw7joVcB+lz1vFPYGk0yTuxVGU7MCBgmWfd+ubm23q35w2JCQE/gItfxkMWtoW3T0ElgtbuLZvQexa0tmTWXOnMfRa3/OUV3044x7bNeO0Zwqt38AUx4mrV7ZHxOONYvKgExYB</vt:lpwstr>
  </property>
  <property fmtid="{D5CDD505-2E9C-101B-9397-08002B2CF9AE}" pid="76" name="x1ye=72">
    <vt:lpwstr>9o4DRKkh7W2nZRa40MPdRH9gpiTy8fi0dYDo+THbbQoCx8pLsGOFqEiAuMOcN6g0LitllihJv1qtttX4mjtpeg5294W1rEnWIzHT6xsFELDGKMlPOqb61qVTLj7mcuztstBzRLFJ9GEysPom9i8U2FCtGQlsoHyGW3rX6QbyfvMkgdB+EYoBrRkA/cj79TjqSCyP4D+4WNQ8Y2CPjM5voMjbNBbVyHqQi9otZ3epZu7C94rqQ6A1Hab8O/9RED5</vt:lpwstr>
  </property>
  <property fmtid="{D5CDD505-2E9C-101B-9397-08002B2CF9AE}" pid="77" name="x1ye=73">
    <vt:lpwstr>Pahn39Yg6zWoE7xr04FrD2q00avkwn0VLbOnYYrZaC0M22v1FPt//2f796R3O2gNfKwijmlcQv3sjTWZF7BK2K4STaxNuDUFmIt5g7U7Z8a1G9cn4ZIF4h5lE38YvrfE+E546xhIibx8ZR1Nx+oKFh0nWxmntBcgTEAFZJOBrWZauhH62KyTMIfnYrfA02a/gJyj7NZGR8hEjBwDOQnURhh9lndSNt3IqV41RYi1P4RikTv09MdmaMI/Gbp16vU</vt:lpwstr>
  </property>
  <property fmtid="{D5CDD505-2E9C-101B-9397-08002B2CF9AE}" pid="78" name="x1ye=74">
    <vt:lpwstr>Ec5/KD1a/7B93wegG0cXNUkf8UqdS/k0YB3Vexx4HSRjEa1QHvlJiF7h4FG8lbqcwgbceEnE1FWOQpGHY+bu7eKmLrOekzaNfADqEh/IJVao0iavetroct/oF++/d3tXsdVzStpYtZxhYTPr70M8YMdJF728k4Mb4nilEpq4JdWnl7+YO1BtNhCQzT0oy4jNp9slcz5oEK2nuRp2QmtbLsTn0E/24KHmUtFB/ywXTcfIxlmwenygKMmbfQkTwtx</vt:lpwstr>
  </property>
  <property fmtid="{D5CDD505-2E9C-101B-9397-08002B2CF9AE}" pid="79" name="x1ye=75">
    <vt:lpwstr>l+oEFfO04itCsMqpeWffTBUMw6YtdCQojiiEXCOZI3YZ/OlKiN6t8W2+0xTdDVnukiM1h1NEvcKgm6wxQ4ZTSxBroI72FdpzL3yfoRNCSKYc6HQHAuj7whAwihpNyHn5GToIqaC78mBp9OvORI82SW7IS7AFIc4Ti0NV60jm/nyUhgckDdiMh3Qi4042IpTsHWuByQ7Elthc/PiWDIcOnVrhytXc4KJ0ASCcYCCsGrjI6AnZcmEOWa8Bn4Dc/c+</vt:lpwstr>
  </property>
  <property fmtid="{D5CDD505-2E9C-101B-9397-08002B2CF9AE}" pid="80" name="x1ye=76">
    <vt:lpwstr>QNCEo7VBsLmHd9n2wTSXu7X6wvVLs7wN9w8gLAGp0LEpBTj72+dPEFO1i5ci0gs5HvnHL4/MSLDv2QLwH3fCtU/JW5JTZMsMaABpG37CmwHZDSTv+QtXLi89AJkUZHl0o14aDPs1+1+nGmRH7m17MY61m+/EqNms/oQpSGfv8GK7i1/YWGZztPpRuEAwv59X3TepEipZ/rH6Y/svH9fNfUL+JLe9oX67G8Bal/3s1irEhg6rJKNqqX9YTcfudfn</vt:lpwstr>
  </property>
  <property fmtid="{D5CDD505-2E9C-101B-9397-08002B2CF9AE}" pid="81" name="x1ye=77">
    <vt:lpwstr>D7nhgzQaeNLy2jhXRKsu1bPADpbNI9LeQIZeC2dE4Y3Ggfg/cO67h7ydecz0qn4x+t+J8qiuirQ9416UOPE0LcqqfoWoJ/cBz5BZ9EvpPKPRpIVXI78ZGzcDKTiKr1zKYEFmrjeXsGWEGnzichkS4siGGftY5IwObbi3gS4QIK/89PGHG0mdHP5ySt6CYU6vs6knG7VCipdoszg6I3dbQ41gjPoNqvkfq61uKExzYCdIHi1ZYXtIwnaKORLcVDs</vt:lpwstr>
  </property>
  <property fmtid="{D5CDD505-2E9C-101B-9397-08002B2CF9AE}" pid="82" name="x1ye=78">
    <vt:lpwstr>6YlCDhzPJzcE/0O+P6uzlv4Dalw3Q/mDoTeHDUZIBVdP1YXC5a4kfSGWJk5llm08Vr7lbHAxD9QC0UfbG07BIhji1OXuj00YkN1ouCgV57cF+TESWC8r4nvbiwP+idzaxyGmynPFrpj09Mqz5LuaPjT7pRCiDWUC6zQPjbsfMbPuiY5WMkTk/R4pvmMnCSiphXlxuPnZBH0iPMA/lOz+1BMZy9vGrdf8fNMTZNP0wCKJNan3F5EnC78zgF2QznO</vt:lpwstr>
  </property>
  <property fmtid="{D5CDD505-2E9C-101B-9397-08002B2CF9AE}" pid="83" name="x1ye=79">
    <vt:lpwstr>I0tACre2MUP0jY9J8PZ0LqZO0iM/1oSRzX5V72VlhOBD1Ppvo3JRNGul134/CF2cER7bevhCx1q3BXGoThawNP5HAYqSWCz35Oi15A8IDQWBKmVbJ+0n8OQpkBN4jkgeS18t9h5HuIHejPBiF8qdJexOlcQxoLg5Anwc9s3wSUzaXlslf6QUm8xB8NiOPdnUbC4RdNxdRqgMzyG88BtTl1BQ07Jz/fLkVup70zVJdJLzTFndV2m/TLJx4azVusd</vt:lpwstr>
  </property>
  <property fmtid="{D5CDD505-2E9C-101B-9397-08002B2CF9AE}" pid="84" name="x1ye=8">
    <vt:lpwstr>uMWcURqz3EQttuS00ZXUEZsQgZF24mxBf0avWkK2qdqqE/C/rEqCUEZt8IH3+A6YNQ2KVyi0aMmrw/L6kPazWhVth797O5YpJVbNDI4snDn87gUSaDjLo4X7HQN+VDaKuIGuz1kV7Qr+mhGZZVTV9Ix46gDC3vX3fIznuWya63VVWJZNcd86q4RJSTmJtsNdnScDJGHVeoz9wiNNcJz9oCeuSqtyL3+dEWiXvO2Zz0PM57pcbozaq8yNNePbKFb</vt:lpwstr>
  </property>
  <property fmtid="{D5CDD505-2E9C-101B-9397-08002B2CF9AE}" pid="85" name="x1ye=80">
    <vt:lpwstr>D2a3+Arl77k+MGws6KdqL/zh8kCHSaCGamPy5XSku2OynC2uxv3m6I/HBc0OSPISt0RrTheViBNe2M1P8cvdDr6sVF0SJBJIMoXidwMrenuo7Eb1mr2geP+5MKdvf29Mq9Pr1CLMvb1mtqJBZtsEt/DwCrLIccQ4UcNgfxnFYlzYDO+vVAysIqn+rLbCtDAD/A2aZvYFv8I3wbfXFdYCiub6QvnxYlpXefSKtlRRX9ZnZcn97aLTymzAiwL0wQR</vt:lpwstr>
  </property>
  <property fmtid="{D5CDD505-2E9C-101B-9397-08002B2CF9AE}" pid="86" name="x1ye=81">
    <vt:lpwstr>gipGfN4CDOI0N4P8S3xtqnv+QuL4iyjqGcJ4iMEXypvT1ucttifrAyz5nFOqsulOSCZz6YZpg874qrwfV3we6Pqm4fX6Jmuo9CBaFPAUd6ttXKftKMbg/f+rG+OYeU5J7lYnj52cPRhlBM0VmbpkyuBQ+YoX5RI0UitVplAkUsmPIIWm4VdF6ieT6M52Y5i7qP+ySinEakQxnTNGYaiYwZLaKpefoBopssja0HdAEhQO+Z23Z7VaMv/2tcqJSdg</vt:lpwstr>
  </property>
  <property fmtid="{D5CDD505-2E9C-101B-9397-08002B2CF9AE}" pid="87" name="x1ye=82">
    <vt:lpwstr>qJ3JBzjU+8igS0vUxhrSekQOvI58UkXzV/s5XnqefYV/5j6OY+KBDdODjzGXqbLmtNRz7ZCVCll5vn8DgoefYjjfB3NQJgLyqAkvNBI7oGnb/QM2EtW+z8D1ZeLvmGAy75gelrvQdAT1v6bCJ9+DNGvgRDUTMJzazvZ1BdJaFFMS3U6tBNAqoO8y5rbYO/JPGIm+kLoF+ijS/sciPbis3VZA5qY4RfjN956krkGNgwrI8tiL9kVX+L6rR/UJzgr</vt:lpwstr>
  </property>
  <property fmtid="{D5CDD505-2E9C-101B-9397-08002B2CF9AE}" pid="88" name="x1ye=83">
    <vt:lpwstr>/tUux+vnRzEqIuFFlhu2EFAT9b7B5DZ/sF5ttw214cGePF0PhoIIUFUW60Klme35F/qBHCtXhpxjrYh5sfb3amISRFCaK31CFOSt2nY0W0OBpStUWvl2brQZNwvhkkNsdV5H0CbminsOEJOz3JK9nDuXrgGEu4xRI4LehXv5LkjPMDmvSGf9lf8ZGAdzxOaQBrJRWlhrDsiMBd1HBYav/Y5vHbuhy358axcZww/MrVdFPxr0pK9mfvTxpJF0sao</vt:lpwstr>
  </property>
  <property fmtid="{D5CDD505-2E9C-101B-9397-08002B2CF9AE}" pid="89" name="x1ye=84">
    <vt:lpwstr>Chsvg5ASo2cpWBIQ9dHJ7bthVYBLdxxbrKLTkOEjeRS1T7m7bMWL4/vNCo4VVH97MdM4Qpptvy8bm21SHcPFhyU0u5TP1Ve4l0DeBAeJqMIcKDO2N/UWhV/7QHDX4EiByEMCPJLrsKKKcQ8jJd172Mc7dP+MV/5pSVHEKxbbz6BsET5MscZxcu9ybJM3t6n+2K/DZ5wJicj5NRLH43A/x0E/Gaw3/NzC5YHLh9F1RIVJ/c4mg9WG/fC2lWywZW9</vt:lpwstr>
  </property>
  <property fmtid="{D5CDD505-2E9C-101B-9397-08002B2CF9AE}" pid="90" name="x1ye=85">
    <vt:lpwstr>8a4Nhjs3PJ+rB/ujgMkw2MAgRMiPvt9HUo8SX+9sIRDn9BnoxOcVl8/CLIRsgOzH1jHiP7A1yfsi5tOYgBoFybqWnmWxxHT7NptOcqgNomva/TY6SU3IU56FiaVhwGUZzOHikx9MpdDC3Xfu8JGdTUr6jKrSD/ioqLf6d3cEvg51Sa+Fdwh5MqclpdW1rFGLazpxZPJkR8Xr1VQvDsWSWDhYyhOb7CSexMLQw3TbaHDQrHp4vQmPrpQkH4fYcVG</vt:lpwstr>
  </property>
  <property fmtid="{D5CDD505-2E9C-101B-9397-08002B2CF9AE}" pid="91" name="x1ye=86">
    <vt:lpwstr>5r1cWZlyVE6aC1GmEp/HYXN6WBonAObj3btghmuM1gdd+Bc14gdnThAxRvif8KjdRuV8g0oXM3qBlJpDhaARUFm4FsAMN5n9vdyptaMMlUOA6CQlatfVg+N8naB9+q1zyWZTXFaPsccl4Q4zLKrrAloL60ou5n5S6myWcxeNkzJxJ0Zzq2PqsevRd2WphN7p8vTmDj1zzmPZ2x6p3XxursC7YO7NNRtdRy7FehYZ5qHfjIsChHwGr/fPDfxAmJr</vt:lpwstr>
  </property>
  <property fmtid="{D5CDD505-2E9C-101B-9397-08002B2CF9AE}" pid="92" name="x1ye=87">
    <vt:lpwstr>0yOe89FlhkaoVsXEMPnGNkz57WqOWfydZupFx4qQVn0Myvlw4Im1Espxu9qNRFRI483tCeVHE8X+dg7WJx++qF5Gl943FLCjybGdaRB5PQ60geBxsHxEp/vUL47of6AcRdIW1IfcxJ5JqQvrl2IJSa9KUcr2onE7aM2T79nlWN6reYNwFH9chZubh9Vlw5IlPr+WNxbT78t4FzauR9xQUHs2qAs2AK2GsMqol6IQy9fG/kRXNkD4vL9cDTck6a/</vt:lpwstr>
  </property>
  <property fmtid="{D5CDD505-2E9C-101B-9397-08002B2CF9AE}" pid="93" name="x1ye=88">
    <vt:lpwstr>pVTppKzd7PaTd8y3w7NlHn8gnC2mWEx/z8ViZqqbVA0qz6sA15B8OTTNrM5hYFiOF2c+ePPte+8dzVVLpQEefwGBSktDqa8tgT1zhM7YqP2yCVXZQUi+8c4J5ttJ0vbg+0+7X84vmh1gPU5cn0XoPPmhfei8JaqptIgzQEXvvh3L31rnOh4XjUESG/fsiIIQzkQF736YjIOncrCOWeEFlcNRmPxovI6Vd59OjF1CvBtocKWx3fKvJE0RZ4m5R1Z</vt:lpwstr>
  </property>
  <property fmtid="{D5CDD505-2E9C-101B-9397-08002B2CF9AE}" pid="94" name="x1ye=89">
    <vt:lpwstr>K0KWmnzKshFdJK3Mk4+VnSUktwuUJhu7wfPRNksKTAy7VXnwatQLcyjzjG/wHppo3lsBWOwqzWDF9TMdrkvoKgOxDGAxPAL+Y1jTgEhsl7fkbtacdJdM5uvCjVdz0gIUF3wDDLxbxUtLXHuHt51tT0Rt+ENI0OWJjw5N61MsP/vVctOU2mIOmvY1CxnoBiNdjwsiJPctOg4DfDFU+hNA8GmKk+Rf0AWPUi6wuwQG+DrTIkENsr7rOrxQf2/UDip</vt:lpwstr>
  </property>
  <property fmtid="{D5CDD505-2E9C-101B-9397-08002B2CF9AE}" pid="95" name="x1ye=9">
    <vt:lpwstr>Gg88apAoN+20Vq/yGBKfr9aHwi19KuFlCVu+U7JZEzCUJ0OTZPZFfebjHu60TMgD3Y4Rb9y8/kASm/rrpBI/bDBy2rEJ3edqltcRwWWYZF8OCxIfxcnUEYfXDt8g0G8lhSGD5xwPDow50ENfZ392/Hu92ccwcjUOJ1zOOpZobXZ1v7D3u1321xbHwhr54qHnggg03cYPaAkywsOnM4BHe/qLpoCm/GNVuR/YQnVSIGokopZfnWsOjyIZBucB3I1</vt:lpwstr>
  </property>
  <property fmtid="{D5CDD505-2E9C-101B-9397-08002B2CF9AE}" pid="96" name="x1ye=90">
    <vt:lpwstr>vbMVMaGUqycNWhxeenFmaimEqBvXtHrDMZlfevmpP4YCJA/FzP5rH+s6I8cRI/tywd/vpuvgsUu+FcUwKqvZbh4UnODR9l8F0NJ1B/95kTBXC2uzu6zYrGz826RYM5Bxb6ras5ypZJkk5cECDAiO2cq9O0HRxA/z3aAPauWnCJ2nVP6RElJnpyFlUjTp8SOfSx+6UfNg6cOtMJr0eX7UJbISCbdRZ+I7KVb+H5ORsSTjstJtI/NBfBH45itv71x</vt:lpwstr>
  </property>
  <property fmtid="{D5CDD505-2E9C-101B-9397-08002B2CF9AE}" pid="97" name="x1ye=91">
    <vt:lpwstr>9HGqKGjucFNOEa35k2clMn3pqbMwkvBQwgurdZKkUTwD3WPKVm4rJV2zRZXpjwokF+GGyj73vBn8USgIaX+e7v0PGpV+VlZyBdYFEpUpGYXE5V/Ew85K6Z9OmeIvoTkrRvA/PDKIyQ838kCYkQgclUe+4VIGaivKr68Zm24bdkN/rni6dFMHkuUgv7uJIL+RnflY1CaW0z5lYj94h7IZJ8RgV/UaxhrCLn1t1DfKjloL69KQoPyBH8p7UhkGLAQ</vt:lpwstr>
  </property>
  <property fmtid="{D5CDD505-2E9C-101B-9397-08002B2CF9AE}" pid="98" name="x1ye=92">
    <vt:lpwstr>Ommfr8tZMUIGLdJILRadOaLjEtNx5Nkyt2VnWdWFq6BMCuK9bSpEkDASTkfMvGXn/AWiAYYPEpVK+dCR3x1OC5eozRUfY9PdjS5vBm6msImjsQF2N0Fz649rM5rKarNBbcBWzqe0pXLaZ448fE0YVBQZ2erTB4OKgO76yaVAQ6ZpPOJfkNnvYEp2XjP6jRIoWLW/Oo76I1xtc1rkzjdcLPhJHb4yPxajeNfci89lnU6m7aZMt+3T1KIcLXwZiKQ</vt:lpwstr>
  </property>
  <property fmtid="{D5CDD505-2E9C-101B-9397-08002B2CF9AE}" pid="99" name="x1ye=93">
    <vt:lpwstr>JwAdQ46hZzkpYoXFC1ouWrhL3Gy4UkwuX1XYr7HZUG7+a4bFF79t5w2evMVXNSobGQa4LuL2s3zN24FJPnZogLwZxN5O7WZIrdwo4B+5ko+kjihly36ai92WCGIj2GWXIkJvvbTovIgmbi8zuz5QIP5REG8MwriFNT4QxI1Su2xUz0gJnjV+kXtLJ47SGrr0fBC5u3/0z5OD2Wo0+zR/Zbx5zoXmdj3IpXHqzAAC39JQseJYJL7FFDw53rr4xJd</vt:lpwstr>
  </property>
  <property fmtid="{D5CDD505-2E9C-101B-9397-08002B2CF9AE}" pid="100" name="x1ye=94">
    <vt:lpwstr>FipMuX2odunmgFryOpCAiwOXs/bjtRrordmEC7xZgH7fmw1i24kP5KgqcbFzfNOlt7etqU32RzPu7ZPK/jDk9/fGSKTq4TWUq2b7g3jIreXEbGQhpPlo6AT7WQq+z7WluoyR6GPz+hHe/SZeejXcH20vyiXxRmZRrorv6yjjqNlsg60/pL8b2av0KnmpBmfwPXC30Tv39PXUkDEMFSrBAd+SHfmb1iM9B8GRhtsPd9p69fnNQ3FWmJn8aO3anXY</vt:lpwstr>
  </property>
  <property fmtid="{D5CDD505-2E9C-101B-9397-08002B2CF9AE}" pid="101" name="x1ye=95">
    <vt:lpwstr>jqV7q19+20JkmLINpSKMbWOqCkTgwuvd5VsdvVEm5is8YRuEJwjUHHDkeGosbjHZfmzrqQwvW0OcrKi/9ZFfMdMtGpkct3e9ZoYLBL5B/oBmj4913pQguUj/Rnlu3NW9V7h50JNcfmob5PZ/eumFN8s3W13Uy5gmyVlIiVpZUCaZ/C1zs+RY1e8MmV2ASlXBj1n0mwYhGRzvGTi5V78/WqLdlrQfow1Xne91gMHyvwgEoePZnCp7hKUVZUWnkcC</vt:lpwstr>
  </property>
  <property fmtid="{D5CDD505-2E9C-101B-9397-08002B2CF9AE}" pid="102" name="x1ye=96">
    <vt:lpwstr>nz7oVmzJ8ZV/qAhZd1RYjJOBohm+58S5Xdkdl4shtylJPKxVYDP9QeX30ljsI5B4vqAIWas6U5JWU5jQfCBzquhFTyUrvshKYnUzodi+ZGK6/Tic6nypeTTjcPel9swgtmAzXPyAiF9Q5wQYWVCeUatysOVWnMMwmWa7hIZmoh4Qz6PCI1q65EiKBAVOY+23HHiSZlDfT48YXvnDkNRc3IqJtynRhdfhFv+jrbDLKKPynWh5V29AJCc4I10cKnb</vt:lpwstr>
  </property>
  <property fmtid="{D5CDD505-2E9C-101B-9397-08002B2CF9AE}" pid="103" name="x1ye=97">
    <vt:lpwstr>2l0QZwSGoScNGb2pkceaCMdJ5WPoN28GvJYQQlAHSp6IiKAI875P85rn1wwpXRiotW4WNS29M5dvPGxSlvS+AOVEIO7FEpFAIn2cEDdwwECUKCEWOfoxI65IX9nGMAShM6g1rc/nbA4xQl7YxOxoRQlUszgidsuFzWCQkq13YcKH7jf/nPmMgjjYcejntpsdJOqiaCOWVbBs8Oyy4+6VXj0jE2KDZaMGs4DNE3huyMCvm6GEoy/rXDqgjrL9J76</vt:lpwstr>
  </property>
  <property fmtid="{D5CDD505-2E9C-101B-9397-08002B2CF9AE}" pid="104" name="x1ye=98">
    <vt:lpwstr>A8focfSpl2+TW2bYmBZ1NJqaA6MogQuXGn19ttWlU2BhmKL82EAzb8oo/YK5zStjlMz2YFVJAO60dMkO8SS1rcVSmnZdSOWJDZmxgIhhLkSIpXdBoYcS/9zRgyVrjr/qiUsuyTelQXJfBPWX7zUVn8ylvsb0KeAlx54LCS9mnEMAH5fMgn5sQk19zUUKQEE/Z+BwzTcIyanxfQecHEqWgB4bdkHvkzZjxLfELo7rH0Js7woVQJsgaBT3PMM4FHM</vt:lpwstr>
  </property>
  <property fmtid="{D5CDD505-2E9C-101B-9397-08002B2CF9AE}" pid="105" name="x1ye=99">
    <vt:lpwstr>Tpq9JShZyfMSkcSRQi8/LTq0F+7yctwrn7LUFvVZvLnz0vr16anTgjuON9JP6jlYThJkLkgePE16B6kdXnqW8LdZ43pETFobfjOMTaxLP0SpLj2Sy1AHIBG5Jt8eF0dpjhQSnkWWfbO7kmt6TQkiKo5cujc2sI3GldS3RGnIKarClYTTub+Ir+8xHM6ePJv75HQ2/+YoAtDxce3gP4g2qVDt8x5IVI/mNFV30cOFUan3jozRb8opX0dzH6YbCAB</vt:lpwstr>
  </property>
</Properties>
</file>
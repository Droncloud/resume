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Arial" w:eastAsia="Arial" w:hAnsi="Arial" w:cs="Arial"/>
          <w:b w:val="0"/>
          <w:bCs w:val="0"/>
          <w:caps/>
          <w:color w:val="006699"/>
          <w:sz w:val="42"/>
          <w:szCs w:val="42"/>
          <w:bdr w:val="none" w:sz="0" w:space="0" w:color="auto"/>
          <w:vertAlign w:val="baseline"/>
        </w:rPr>
      </w:pPr>
      <w:r>
        <w:rPr>
          <w:rStyle w:val="span"/>
          <w:rFonts w:ascii="Arial" w:eastAsia="Arial" w:hAnsi="Arial" w:cs="Arial"/>
          <w:sz w:val="42"/>
          <w:szCs w:val="42"/>
        </w:rPr>
        <w:t>First Name</w:t>
      </w:r>
      <w:r>
        <w:rPr>
          <w:rFonts w:ascii="Arial" w:eastAsia="Arial" w:hAnsi="Arial" w:cs="Arial"/>
          <w:bdr w:val="none" w:sz="0" w:space="0" w:color="auto"/>
          <w:vertAlign w:val="baseline"/>
        </w:rPr>
        <w:t xml:space="preserve"> </w:t>
      </w:r>
      <w:r>
        <w:rPr>
          <w:rStyle w:val="spanlName"/>
          <w:rFonts w:ascii="Arial" w:eastAsia="Arial" w:hAnsi="Arial" w:cs="Arial"/>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8" w:space="0" w:color="006699"/>
          <w:left w:val="none" w:sz="0" w:space="0" w:color="auto"/>
          <w:bottom w:val="none" w:sz="0" w:space="0" w:color="auto"/>
          <w:right w:val="none" w:sz="0" w:space="0" w:color="auto"/>
        </w:pBdr>
        <w:spacing w:before="60" w:after="0"/>
        <w:ind w:left="0" w:right="0"/>
        <w:rPr>
          <w:rFonts w:ascii="Arial" w:eastAsia="Arial" w:hAnsi="Arial" w:cs="Arial"/>
          <w:sz w:val="18"/>
          <w:szCs w:val="18"/>
          <w:bdr w:val="none" w:sz="0" w:space="0" w:color="auto"/>
          <w:vertAlign w:val="baseline"/>
        </w:rPr>
      </w:pPr>
      <w:r>
        <w:rPr>
          <w:rStyle w:val="span"/>
          <w:rFonts w:ascii="Arial" w:eastAsia="Arial" w:hAnsi="Arial" w:cs="Arial"/>
          <w:sz w:val="18"/>
          <w:szCs w:val="18"/>
        </w:rPr>
        <w:t>City Country</w:t>
      </w:r>
      <w:r>
        <w:rPr>
          <w:rStyle w:val="span"/>
          <w:rFonts w:ascii="Arial" w:eastAsia="Arial" w:hAnsi="Arial" w:cs="Arial"/>
          <w:sz w:val="18"/>
          <w:szCs w:val="18"/>
        </w:rPr>
        <w:t xml:space="preserve"> | </w:t>
      </w:r>
      <w:r>
        <w:rPr>
          <w:rStyle w:val="span"/>
          <w:rFonts w:ascii="Arial" w:eastAsia="Arial" w:hAnsi="Arial" w:cs="Arial"/>
          <w:sz w:val="18"/>
          <w:szCs w:val="18"/>
        </w:rPr>
        <w:t>+911234567890</w:t>
      </w:r>
      <w:r>
        <w:rPr>
          <w:rStyle w:val="span"/>
          <w:rFonts w:ascii="Arial" w:eastAsia="Arial" w:hAnsi="Arial" w:cs="Arial"/>
          <w:sz w:val="18"/>
          <w:szCs w:val="18"/>
        </w:rPr>
        <w:t xml:space="preserve"> | </w:t>
      </w:r>
      <w:r>
        <w:rPr>
          <w:rStyle w:val="span"/>
          <w:rFonts w:ascii="Arial" w:eastAsia="Arial" w:hAnsi="Arial" w:cs="Arial"/>
          <w:sz w:val="18"/>
          <w:szCs w:val="18"/>
        </w:rPr>
        <w:t>test@test.com</w:t>
      </w:r>
      <w:r>
        <w:rPr>
          <w:rFonts w:ascii="Arial" w:eastAsia="Arial" w:hAnsi="Arial" w:cs="Arial"/>
          <w:bdr w:val="none" w:sz="0" w:space="0" w:color="auto"/>
          <w:vertAlign w:val="baseline"/>
        </w:rPr>
        <w:t xml:space="preserve"> </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Ansible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DevOps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CI/CD</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Jenkins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Docker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VMware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DC</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Dutch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French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Cloud Architect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01/2021</w:t>
      </w:r>
      <w:r>
        <w:rPr>
          <w:rStyle w:val="spanjobdates"/>
          <w:rFonts w:ascii="Arial" w:eastAsia="Arial" w:hAnsi="Arial" w:cs="Arial"/>
          <w:sz w:val="20"/>
          <w:szCs w:val="20"/>
        </w:rPr>
        <w:t xml:space="preserve"> to </w:t>
      </w:r>
      <w:r>
        <w:rPr>
          <w:rStyle w:val="spanjobdates"/>
          <w:rFonts w:ascii="Arial" w:eastAsia="Arial" w:hAnsi="Arial" w:cs="Arial"/>
          <w:sz w:val="20"/>
          <w:szCs w:val="20"/>
        </w:rPr>
        <w:t>Current</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Technical Solutions Manager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10/2016</w:t>
      </w:r>
      <w:r>
        <w:rPr>
          <w:rStyle w:val="spanjobdates"/>
          <w:rFonts w:ascii="Arial" w:eastAsia="Arial" w:hAnsi="Arial" w:cs="Arial"/>
          <w:sz w:val="20"/>
          <w:szCs w:val="20"/>
        </w:rPr>
        <w:t xml:space="preserve"> to </w:t>
      </w:r>
      <w:r>
        <w:rPr>
          <w:rStyle w:val="spanjobdates"/>
          <w:rFonts w:ascii="Arial" w:eastAsia="Arial" w:hAnsi="Arial" w:cs="Arial"/>
          <w:sz w:val="20"/>
          <w:szCs w:val="20"/>
        </w:rPr>
        <w:t>03/2020</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Engineering Technical Lead</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01/2015</w:t>
      </w:r>
      <w:r>
        <w:rPr>
          <w:rStyle w:val="spanjobdates"/>
          <w:rFonts w:ascii="Arial" w:eastAsia="Arial" w:hAnsi="Arial" w:cs="Arial"/>
          <w:sz w:val="20"/>
          <w:szCs w:val="20"/>
        </w:rPr>
        <w:t xml:space="preserve"> to </w:t>
      </w:r>
      <w:r>
        <w:rPr>
          <w:rStyle w:val="spanjobdates"/>
          <w:rFonts w:ascii="Arial" w:eastAsia="Arial" w:hAnsi="Arial" w:cs="Arial"/>
          <w:sz w:val="20"/>
          <w:szCs w:val="20"/>
        </w:rPr>
        <w:t>10/2016</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Company</w:t>
      </w:r>
      <w:r>
        <w:rPr>
          <w:rStyle w:val="datesWrapper"/>
          <w:rFonts w:ascii="Arial" w:eastAsia="Arial" w:hAnsi="Arial" w:cs="Arial"/>
          <w:sz w:val="20"/>
          <w:szCs w:val="20"/>
        </w:rPr>
        <w:t xml:space="preserve"> </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Lead Infrastructure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02/2011</w:t>
      </w:r>
      <w:r>
        <w:rPr>
          <w:rStyle w:val="spanjobdates"/>
          <w:rFonts w:ascii="Arial" w:eastAsia="Arial" w:hAnsi="Arial" w:cs="Arial"/>
          <w:sz w:val="20"/>
          <w:szCs w:val="20"/>
        </w:rPr>
        <w:t xml:space="preserve"> to </w:t>
      </w:r>
      <w:r>
        <w:rPr>
          <w:rStyle w:val="spanjobdates"/>
          <w:rFonts w:ascii="Arial" w:eastAsia="Arial" w:hAnsi="Arial" w:cs="Arial"/>
          <w:sz w:val="20"/>
          <w:szCs w:val="20"/>
        </w:rPr>
        <w:t>01/2015</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Infrastructure Consultant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04/2004</w:t>
      </w:r>
      <w:r>
        <w:rPr>
          <w:rStyle w:val="spanjobdates"/>
          <w:rFonts w:ascii="Arial" w:eastAsia="Arial" w:hAnsi="Arial" w:cs="Arial"/>
          <w:sz w:val="20"/>
          <w:szCs w:val="20"/>
        </w:rPr>
        <w:t xml:space="preserve"> to </w:t>
      </w:r>
      <w:r>
        <w:rPr>
          <w:rStyle w:val="spanjobdates"/>
          <w:rFonts w:ascii="Arial" w:eastAsia="Arial" w:hAnsi="Arial" w:cs="Arial"/>
          <w:sz w:val="20"/>
          <w:szCs w:val="20"/>
        </w:rPr>
        <w:t>02/2011</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Chennai, India</w:t>
      </w:r>
      <w:r>
        <w:rPr>
          <w:rStyle w:val="spanjoblocation"/>
          <w:rFonts w:ascii="Arial" w:eastAsia="Arial" w:hAnsi="Arial" w:cs="Arial"/>
          <w:sz w:val="20"/>
          <w:szCs w:val="20"/>
        </w:rPr>
        <w:t xml:space="preserve">, </w:t>
      </w:r>
      <w:r>
        <w:rPr>
          <w:rStyle w:val="spanjoblocation"/>
          <w:rFonts w:ascii="Arial" w:eastAsia="Arial" w:hAnsi="Arial" w:cs="Arial"/>
          <w:sz w:val="20"/>
          <w:szCs w:val="20"/>
        </w:rPr>
        <w:t>India</w:t>
      </w:r>
      <w:r>
        <w:rPr>
          <w:rStyle w:val="datesWrapper"/>
          <w:rFonts w:ascii="Arial" w:eastAsia="Arial" w:hAnsi="Arial" w:cs="Arial"/>
          <w:sz w:val="20"/>
          <w:szCs w:val="20"/>
        </w:rPr>
        <w:t xml:space="preserve"> </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05/2003</w:t>
      </w:r>
      <w:r>
        <w:rPr>
          <w:rStyle w:val="spanjobdates"/>
          <w:rFonts w:ascii="Arial" w:eastAsia="Arial" w:hAnsi="Arial" w:cs="Arial"/>
          <w:sz w:val="20"/>
          <w:szCs w:val="20"/>
        </w:rPr>
        <w:t xml:space="preserve"> to </w:t>
      </w:r>
      <w:r>
        <w:rPr>
          <w:rStyle w:val="spanjobdates"/>
          <w:rFonts w:ascii="Arial" w:eastAsia="Arial" w:hAnsi="Arial" w:cs="Arial"/>
          <w:sz w:val="20"/>
          <w:szCs w:val="20"/>
        </w:rPr>
        <w:t>03/2004</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01/1996</w:t>
      </w:r>
      <w:r>
        <w:rPr>
          <w:rStyle w:val="spanjobdates"/>
          <w:rFonts w:ascii="Arial" w:eastAsia="Arial" w:hAnsi="Arial" w:cs="Arial"/>
          <w:sz w:val="20"/>
          <w:szCs w:val="20"/>
        </w:rPr>
        <w:t xml:space="preserve"> to </w:t>
      </w:r>
      <w:r>
        <w:rPr>
          <w:rStyle w:val="spanjobdates"/>
          <w:rFonts w:ascii="Arial" w:eastAsia="Arial" w:hAnsi="Arial" w:cs="Arial"/>
          <w:sz w:val="20"/>
          <w:szCs w:val="20"/>
        </w:rPr>
        <w:t>04/2003</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01/2009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02/1999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Kubernetes Administrator</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Terraform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Architect – Level II</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Google Cloud Certified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in Redhat Specialist Ansible Automation.</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Engineer in OpenStack</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Solutions Architect</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6" w:color="auto"/>
        <w:right w:val="none" w:sz="0" w:space="0" w:color="auto"/>
      </w:pBdr>
      <w:spacing w:line="540" w:lineRule="atLeast"/>
      <w:jc w:val="center"/>
    </w:pPr>
    <w:rPr>
      <w:b w:val="0"/>
      <w:bCs w:val="0"/>
      <w:caps/>
      <w:color w:val="006699"/>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006699"/>
      </w:pBdr>
      <w:spacing w:line="280" w:lineRule="atLeast"/>
      <w:jc w:val="center"/>
    </w:pPr>
    <w:rPr>
      <w:sz w:val="18"/>
      <w:szCs w:val="18"/>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3" w:color="006699"/>
      </w:pBdr>
      <w:spacing w:line="340" w:lineRule="atLeast"/>
    </w:pPr>
    <w:rPr>
      <w:color w:val="006699"/>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jobdates">
    <w:name w:val="span_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joblocation">
    <w:name w:val="span_joblocation"/>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c6ccaf03-3290-4a83-8ed9-73990cce4286</vt:lpwstr>
  </property>
  <property fmtid="{D5CDD505-2E9C-101B-9397-08002B2CF9AE}" pid="3" name="x1ye=0">
    <vt:lpwstr>OGUAAB+LCAAAAAAABAAUmsWWg0AQRT+IBW5LnOBuO9wtOF8/mXUSSHdX1bv3gICJGIxAoojDjMjgPEVSOIxxIkQIrIigEAlRW54dBBp38owj8JoKFOsz5/4umQoXeJFXicYmaiQWz8TAj9e3+3Ur7MhFx9nZKCi37vx95rdld3fYEGiGNA03AklEtzdiUEERxDz+mNCW5G8QXNyYJ7ANZBK0RqAphUNVLkN0ipUUoQ5fpdrFf9nm5LjOk0cn1wL</vt:lpwstr>
  </property>
  <property fmtid="{D5CDD505-2E9C-101B-9397-08002B2CF9AE}" pid="4" name="x1ye=1">
    <vt:lpwstr>Xf5oCyEpYKN/FTexQJ4aAKvtMZ/1LDVCNfVsStV0y/CTLIKqZNkVL3Z491h3KMsYnyvlzLBf4Xga3XY0XVHIKzCbGB6WYmxj1/s2/H2MHqM6BEW8PqUI8M7Y7BWfN2/w53Q9Ne9qHYFFVdya0hqUr3lAzHmJqYHo6AFZzy86ykSpz6g3Z0bcIfDF4jMOq3SepMLNFuPIsJxNncLEmnADcuFbxzNWo7/e3FVlzXUpOH9mTBhEyo7dAIltp5K43NB</vt:lpwstr>
  </property>
  <property fmtid="{D5CDD505-2E9C-101B-9397-08002B2CF9AE}" pid="5" name="x1ye=10">
    <vt:lpwstr>ofl4m6uQJl3tEPJjBfrb4l8kN+tEeU4nNF7i9J38QdHJKqqKgW2b/x1/e/i+Ql5YLwDSZ9zqObta4/uInSW/jkkV8i+wc990TDESpB1gZcpsTphrX//LIgGoeOUeQ9DcUBHmuj+1j1UiW1R3xQn8+aaZtcyVLPlwTxd1FgznvZk2e0+3clf5bcJC62GK5LCj5WagMYso/LQdk+t4F9OeuGjYJRtgtwAkcWr+iZbaPJGnEvXyO/lJ02JVGQquXA4</vt:lpwstr>
  </property>
  <property fmtid="{D5CDD505-2E9C-101B-9397-08002B2CF9AE}" pid="6" name="x1ye=100">
    <vt:lpwstr>JGtA3LzIDT8aOB7i8F5PX99m61GZC/rBGNEABrleqXtESONyQjig+5VR7jmBz5ugIhysrphDYMv2Z2tqw7YtGR3gLTFu/eI8DbVUwLkABgT9KNZ4JBtiCpgco9lccVP7Gsqxzdp9pvBGTXDEPF+u97d4E86fLqHCqThYQm1bGKkdOY39dQQ/9zUbxFUtlnvA2rQnc/heD5XgqG85PSTvOXV7ms1XIebe65f4WZuFRo+Xy2YNEzJ9t+c+cKAvfNv</vt:lpwstr>
  </property>
  <property fmtid="{D5CDD505-2E9C-101B-9397-08002B2CF9AE}" pid="7" name="x1ye=101">
    <vt:lpwstr>RvpkthrKfDSpsZOne1wWqFt9ftpYJywQOBrrTCaHH43x117U4i8OJm5LxjH9QQEsYRp9hHvpgPKcBv545V56ECc252imESnjS+g2Ky1FNUwcOeC24LEOBp7cAt3qmsWuhOIIG4NQulsReXwNeglf2DaZiDjC+F56t0mRvzlitTy2cQWihA+ts+Tj0t585fpGYBNVZBORNHBpiVG+IqjwDcD5OpixM9LFhpu0rLcXi8k1t8SoZsROup8POVq2iyr</vt:lpwstr>
  </property>
  <property fmtid="{D5CDD505-2E9C-101B-9397-08002B2CF9AE}" pid="8" name="x1ye=102">
    <vt:lpwstr>zJUDejwdw0P5mXJS8z5IkEGg10yiKBvH9HMbvcLSoV4H2+s87Y4KME9pCr857fxf4CQleClntEJU+JA7+FBmxgomOV3fxMszp0kfNtZpTimYA7jSP5EeCD/7JlEu0N85WxrYR6JCb7sgkiumJSZpwWEAg4/fs/hzIFP3RtO1abuhDqrOe/f/8B64bWOjhlAAA=</vt:lpwstr>
  </property>
  <property fmtid="{D5CDD505-2E9C-101B-9397-08002B2CF9AE}" pid="9" name="x1ye=11">
    <vt:lpwstr>qR19puYc+CFuhIYGWOoL4FoPgUvzTp8d1oZaNvC8Y2xoBQlREy4Xm6FFxcp/JiVa+ais0yiKw732tT+xXn5PQBOsSuITNnprTswNqxfyjRuN+8S8AUCUfrVKx0sHmMZdwN+SCY4dSvXEa5CH284eAdLSh5zEa4muzBWwZDCoWCHbC2uPleFHCXsixSfhsWDz4mYMi/WTPAmn4z6wFWFCBEetUaNH6SD5UjykI8jpCuyy6WkZ1thuuUkHPY7N1ZU</vt:lpwstr>
  </property>
  <property fmtid="{D5CDD505-2E9C-101B-9397-08002B2CF9AE}" pid="10" name="x1ye=12">
    <vt:lpwstr>JV7J7GE6O7jRBPB3lS7szqVPQy7I3nBRgb7ELAF7im8hNeEg1+FkhyWuRX1/AB/ZdilWVu0e1GylJEbE/j61vzsYbHxGuffUGGQwz31r5v2RV1BQn8yyhYH4GgTQR/az4hJsYjzOwTQeby1CUFEPstJ2o5uCOKNGF1olJWG8Z7dFfCbo7gAeXdvwFZ6NWpg5RAy7KRLhA/ILkpUZrT7xNclTqCuCO9BxC/tQgDuteblwFzyea8Qwf5KGxn4/59J</vt:lpwstr>
  </property>
  <property fmtid="{D5CDD505-2E9C-101B-9397-08002B2CF9AE}" pid="11" name="x1ye=13">
    <vt:lpwstr>+tgka6DrZVdZrmsqhjm8EDE/AgAVG1trM3OclmRRQ/lolkp3QG74zcza+rzWJSWJ+WiWuM109HxD0F0cmuW6+UqgDPT9RyMs09fcu1YCPEL+Am7yOf2M4ww5KU9GkNlZiM68XntIfBW5BzIBdLd0BWhKa1l6h/LyxqTzQbpXq463pJOyx17s4Jbwm8JXqT+POpq0aXaBEIKJbkP9AISN6BYeVM2fav3q+aTb6bVq52fdvN4hvz4bE0MVRlsaaCr</vt:lpwstr>
  </property>
  <property fmtid="{D5CDD505-2E9C-101B-9397-08002B2CF9AE}" pid="12" name="x1ye=14">
    <vt:lpwstr>Ts0/G68JnWV7fZ9AQ+t0jCEpUL7I9DWckjBDHrBC+zwclhtTINNp7K18WEaSeN8116zOpXDjXcSVQR8tqzags5cjW7S/RZsSZvOuZUxeg5QJ9chekDHlVeQt/B6PvpJMDrlw5Joo159VR2V6H2/NG539BnE6qkOrWyU2bSmRATHmy/u49vOkYmrbNmK7UuZW9dZHGcYp/7APim/TJnjeP1mHIEP4MNUZEmO9SO3hh3q3/YXgS+M1JYj140+VZqO</vt:lpwstr>
  </property>
  <property fmtid="{D5CDD505-2E9C-101B-9397-08002B2CF9AE}" pid="13" name="x1ye=15">
    <vt:lpwstr>Et3s6iWrr+Sn5T5poLdYcLNYgIej2GM8IoJ1EPhJQMP1BGgIGi5udRH3oOXMgKFkOS9HMWfQwI7we0fUervzKTbaKETw0t1BLNtEwCtAe6GwjURlwbOyUd8N7dwvWBYANiLhFGCXzys0stsse0jEayAfDwcD4CjuyfCa0ergtbJpaXAWGcqQIvTPzuGLIP/IcSbHGuHuVTQYtYCnV+ivuWb28IDODdpE5ODmMc2De/3SDOeXEr9zqTY1o4TZeTd</vt:lpwstr>
  </property>
  <property fmtid="{D5CDD505-2E9C-101B-9397-08002B2CF9AE}" pid="14" name="x1ye=16">
    <vt:lpwstr>3ke26QnsmFLvbfej92yv0yS1yF5EGDKEk1VYFdNUlVkSTg+aXFNDEtIakg5iR38DHIeSzw/H83OScWomVLSTDHpyX1mV6cxR6svPbiwbue9rgql//dLpCnxTGM5fl4VZnG9RRq/2qTQjJK+CjnSkLziOZBmrcuOUeZNpk30hN1Uz6LqidHeiTZoUtkXNYh0rjUw+EE0X/jlDpffoEfagZ7qq4Lk+4RVJVCeF0tfqjYy81G9VS6a0FqEd+fCgHxg</vt:lpwstr>
  </property>
  <property fmtid="{D5CDD505-2E9C-101B-9397-08002B2CF9AE}" pid="15" name="x1ye=17">
    <vt:lpwstr>WSlxfMGidhbNGrg8jFtwZL6Y1v9p9lFx8oDp/c8gPjQPciyVAvowWnB+ZjMNe4ol+68nIs7xvAUhkd8aW1mqPHWXUNZ9NbUaS0EjbQnXRd/FBJWJqN76Ey7338vD2d6crK4b83YRFTHPAQR3xMoLfeVbBA5ppLCWHu8jG+4HOJqN8Nk5eYYVOVl/a0WRCMd1F7QU3xj28zEE/xmv/+/V9YDB5zE5PV7+AaML2OyuwV4z6JJj5MMUQcQiWzEtkqt</vt:lpwstr>
  </property>
  <property fmtid="{D5CDD505-2E9C-101B-9397-08002B2CF9AE}" pid="16" name="x1ye=18">
    <vt:lpwstr>7l0vNpMqwFVX/N0/zemmzx+3K/JXij4WT9ME5GUzoXsg2vRha5q2y5OxSFX3Koujl8uJEiT/W6jJzQAXjrZVQqaZKvgK+1NMyduhQCEj4hy5Pe3s51Wg0c9XYIKzwo1l7d+jNKQ0gvH5JJi7b0WaXOPzx46nJnPTBf6Mk4s0+u9ZrZbfGhdKdGmQRdPivvIVVoAl5MaGSOfn86pdrvW4hcrQ2c5nJpsR60WFbWppWKNGd1bJ8RlAWqHbQA0b68Y</vt:lpwstr>
  </property>
  <property fmtid="{D5CDD505-2E9C-101B-9397-08002B2CF9AE}" pid="17" name="x1ye=19">
    <vt:lpwstr>tfatcsC4sNCUA/NInZk12fhUcViyJMYR2iMltrQLS8CQJqd/ZgWBnlt+BPUfioXKEZqV5qEb196d8wmDl/8oI7BwMD6rEC69thLl+o7FT9cd11hX7y0LKb9+7DdPsEQSkzWCcLIUHsY6ztf0aTAnNDYbs2l01Vdln/DNDoKMDU7VQQs6sNpRRrvqzcJJHlb9A88KrRBAd/2EjaXLVcTwNWiZlL4zDKF3SHN8RjPN6SDszOFSmj2Kc3DxPIh3c/I</vt:lpwstr>
  </property>
  <property fmtid="{D5CDD505-2E9C-101B-9397-08002B2CF9AE}" pid="18" name="x1ye=2">
    <vt:lpwstr>aZoWoR/WijOzKQkYrxLhQkhkIH8cBbfFLaYCAM+liW6GiAcsMPn72z/DvURi2EVQ7zvufRlh9SgMlPMSzQY2OFU7eRL0kapMQhmWWGh4IOB6KGX7rz4QQddPYdQ8aAIBCpUVQvVRb/CqjGiK8lVQe3f23UgBtIoqoI/107yoPqW6FzBM0GM0pKxXz0/uxVVyZQu705jnar4IVtVKRdh2CUy1uldczrJQup8hakuR+sqNy3b7MPZMMj7kR3a5zmQ</vt:lpwstr>
  </property>
  <property fmtid="{D5CDD505-2E9C-101B-9397-08002B2CF9AE}" pid="19" name="x1ye=20">
    <vt:lpwstr>eVeMGBVDNJw+HrXwYQjXxFPAtpdPoMiD39+zo46TaJkqN0xl1hnmvq1fk0+hRV81tVZEGSjt04HesXOlB85SckG9ChFj3OJ8VT7oaHkzQeSBNd0o7GV+stgk+7kXKY1FltBTkegqW7bl+zTBuXVeokSTNHvK/lTQ5B3+iu6WN76JeBlRcoOzVIOKZdVUiqbrLbKFl8/pqHem6352ofXZ85cqUZLh0ObFd3wUakfzxmvlXKG1F8e4C2K7QBNzYLM</vt:lpwstr>
  </property>
  <property fmtid="{D5CDD505-2E9C-101B-9397-08002B2CF9AE}" pid="20" name="x1ye=21">
    <vt:lpwstr>XM32Hupwp7vTi6Pc8GyY//KefAmzs7c86ETG7TIHx8K7c7YQDNn/4fhpsk/WGko1SIMJCk/E8H29btO7cAts+HRGysQzo9B6ANeCAwcQ+OqJ0aVw5c9Ihv7MfGjtFQkOS2rEubknXoHQncFnyswVRipQ/Mmsc9LoiahHP+NQHBZASg7GUv5DC8VcQojIjN/lpmgeHAjmHw/CelM4OS8uI0YCr8xGehHUObcgGK0c+FS6VRUfQeTW+NIZuvDUXaP</vt:lpwstr>
  </property>
  <property fmtid="{D5CDD505-2E9C-101B-9397-08002B2CF9AE}" pid="21" name="x1ye=22">
    <vt:lpwstr>VrXL7ak/dWDPoSVToG0XW2Hdbz9A/rtF03HTnf8w9C9J57p1idi+gtBLbamEZaqCtGU9MA6RdAz2D7ekSkpk5bkGpgQEGAvEsuATHMCX4+xNx8hSemBDsTVWY9Rz4zOGCqUnJ7ekJmBtmC67DSLXF4W6eEaS1r1djtf4+s+3lGs+19YZhRdIIqITpOKc8CnWw4thy68Kijc3bfLeUF9J28YQ1yN9v6gesDnrSmgwBdmn59IPaU+Yf5dT30PdKJG</vt:lpwstr>
  </property>
  <property fmtid="{D5CDD505-2E9C-101B-9397-08002B2CF9AE}" pid="22" name="x1ye=23">
    <vt:lpwstr>HiF+pLUdZ4mIB9EU5zkwrtxFFPMuJu8z9ftouWksAbFNaiWCw+nkCFFg3iLWJpXyuMy5LiuaZvB2vbn4h6borh5PwMCqQilePsRzJQQB1dpljLK76hM0KrhgdDpf5wWgyTb7pPyQwAfgltaVz/yy7neNMwbrhUBmWYMgqVUiHThR8B/+CeM2Zzwtm6yxsBuWBx8TgMRrxdCpoE206hVMM5LAF/f3wy4m75/Vbgm2KL6FpvqkYvwjWkbOAx2DhPx</vt:lpwstr>
  </property>
  <property fmtid="{D5CDD505-2E9C-101B-9397-08002B2CF9AE}" pid="23" name="x1ye=24">
    <vt:lpwstr>WxaETHs07NsO0ulrooaEgwFfNa6iNjA1QOixSFEHKkeM8k7SIpCG+DoosR+esWGQz1hw7L4eqG2xiKloQiY1NKH91jmqqKl+gHcWUVpHsdDFY86tdXMtYoKLi1aANI3zeRBLL4niEEEi4A/1vsMJtVMBkrBWFfXOyvRlUBF8bpB2Dmx2AlcHMghwWXcf1oVpuTDoTXJl4yI6DlozrrfpV4JhlZ9chyt4JGGehvUUxpv+3GAxq+uvZ7Y+mFR9TSa</vt:lpwstr>
  </property>
  <property fmtid="{D5CDD505-2E9C-101B-9397-08002B2CF9AE}" pid="24" name="x1ye=25">
    <vt:lpwstr>iEufHQmRV9IpM2R5EItNzR9DZCakJx1xnMr8HHyhIeyBg3847Dgkr/htwPRxB+o4C1BGR+10/yQDgO2x5/km4QDYN4DhZ4EZQZVAlZI3ui3toBqyFP79yhng5sQI0Y0EP49rjVLSRP3jQPYCI2l0k/6ZUyJyZ5o+Sgrp6/vuoRCiqKghKYSalNL1IskuXq31ZrLCAwn1D+A1LLqiyxFrg9roNZ7865g1hgjNqNGvz1XZmE5YOhwjnd8likf2WZ6</vt:lpwstr>
  </property>
  <property fmtid="{D5CDD505-2E9C-101B-9397-08002B2CF9AE}" pid="25" name="x1ye=26">
    <vt:lpwstr>5katP5C/1ynINfe0VXeErjFZOhdnMhyGq0nFCWNFD0eSmtjCuCucJXppgW8HQBtZNxSUFSUDveO5YgwcjPxRwGTAtdZqw71DmGsJX9gh3zcHz7eUVaYi16QcJWTpLFL6xzMAZ2CcxaiLObQltitFcwuYwEeQ2jVVPq1+62qhcHVx/WCN+faim5Zj4WRLxmea/9ZhK/7Bb61U6Hqiwba5SNPrjU1av3BZLNi1oHwi3KoIb7IISWMqc7/qXI+45lG</vt:lpwstr>
  </property>
  <property fmtid="{D5CDD505-2E9C-101B-9397-08002B2CF9AE}" pid="26" name="x1ye=27">
    <vt:lpwstr>ugi+MD14yjtkSjax3pIKSyV8KQh966wL4dBKl/V7KqyRIQG1jv4Vcu8k7O6JaOky0uW1pZvv4rUEN/ULzBLISLu+pquGNCgvmryyRhqYYvMQk5KGNNZsQcyGnp+51K5CTvPBi7ybFw5qwoOhSr+jGXDzPbttWPty1D8evxa+ONeWxWfWcMv5UJaIHVcmhq2BtHWFjs6Qb+zET5SOhL82BtX6Xufp+uSbHUDNPtEDMTP4aqRmcoTqq0fEXyxrUjK</vt:lpwstr>
  </property>
  <property fmtid="{D5CDD505-2E9C-101B-9397-08002B2CF9AE}" pid="27" name="x1ye=28">
    <vt:lpwstr>FQL8VW5Xp4vlZyh8VO3+PPU9eSH3qmAWN6Ccg9GHbZxSzRB3gCRuOrM7Re+qHn2grAHBmAqV49KnFc6PNIwc7jdRi0eiKLMI9buhdMnwRydL1xJkl0X5LslzXgQ8Vo6c9WvZP0lVH0E+0CShG4b1COf5Sf6yQCJ6KisOBEErrniJBLrHDJKSf5mn/kh3lv0auvpk37BweVHHcQbzrqQ6JxqMagmGxn5UajVBWP0K1WLO536pav83ykGXW+cB4IR</vt:lpwstr>
  </property>
  <property fmtid="{D5CDD505-2E9C-101B-9397-08002B2CF9AE}" pid="28" name="x1ye=29">
    <vt:lpwstr>vltDJXP8aVCWN1rjPsXEFFZkwFNV6Az28fjszteK1dQ+nsWCu/fgViE60uncqLPtNK/jaw43T8QvA4YCduJv+PrDNTOs0UWlTFCx6cJf7s1fmd0xv/o0vQBDDvOU/o0mAt5/Q73xsin0OryAGd9weg5fUXaE3UxJicU8TVS77QunUDdpjraErsT/JP0xbegkmLKiRdOC8qWbpUg8Ktox1z4Oc2WB1IqoxT+TEV7SvcKzK5kpwzYHnCiVnlculR/</vt:lpwstr>
  </property>
  <property fmtid="{D5CDD505-2E9C-101B-9397-08002B2CF9AE}" pid="29" name="x1ye=3">
    <vt:lpwstr>cHIXDDUEt9urf203wNydw2zwe2SYKZuPH4L5zL+0th7oZRAtcpvh3fYiRpqS8LnIb89grAOHjQWcCfSZUAOjTgSEcjil8KLDSsq2Xv5l/MR86TqRpjoj5XAaacw1Jj8alGb0m5SlwchrtvXPvJnaGnZZpeiS9TZDr0wCbMKYQXMfKjv/exu1t0Whm3pLD4wvCR48jv2C58VbfqmYnOHYYHTmxv28K753y+J3M1jQEW++qOfe0N+7cAqoF0zAORw</vt:lpwstr>
  </property>
  <property fmtid="{D5CDD505-2E9C-101B-9397-08002B2CF9AE}" pid="30" name="x1ye=30">
    <vt:lpwstr>6JGswqSb+DdCtn8AWPnN/fHcXmC2ZkYm5QRGvGoaYgTJLpJz78rdvdjZln3SJieMoCCwZbVgFsOZzN7iv+gg7cO41yykxCvNJjvygVBpOVgIakw766AJE+1yYir0H8nEBAHyqFVg3i4TbR/XS7y5/PA1VC6YqoY+XvFpht0CPE+a4BwU9fbbF6hrq6Ky1YOicCdkgh0m4bEIvb8SAdQaDblUBh04zNrJVNvwT5Tr0DbhVX5YHNLKKA7t6sE6EfY</vt:lpwstr>
  </property>
  <property fmtid="{D5CDD505-2E9C-101B-9397-08002B2CF9AE}" pid="31" name="x1ye=31">
    <vt:lpwstr>gKDQYGGpoO/MuW3opJl3Zt8lDj0yksgI0tx59OOmMMZI+rtM6JywxfdcOJkZqB0kTD4onP2vCy0c3j7IICq05L7bvXYtyzOgR9rp40i7tw7K6hPdWxj3UP8WRoi04xU09PTsgYk+dMqiq1KEmKo24Sth1O+QzQZzGf6ra8Zhg9CX+HCdwuyXD6o2xJCQG+chwM0vz+FXjZW/Y173J3y41s4pxVbzUOb8U3Xmr1ch33n27XvAHCpCMl4T8t8bY08</vt:lpwstr>
  </property>
  <property fmtid="{D5CDD505-2E9C-101B-9397-08002B2CF9AE}" pid="32" name="x1ye=32">
    <vt:lpwstr>lkKT30vnFLvFRnRhSToovBtVvof8mf2YqT7HRzU9ntocHZ90tucXa2JZT3aC6lplgbUyUxYp5RJk8SfwCmfjP202y28UZdppRn2EubkrxpBLn7dEVgQTCaXoB+QOQkFz+1naRW+ZTj15tj9wMRo1/PUMCu7Aedw9twCj5s6+WRc49SD9HVBuhX4ddX4lS+vfz1Dqgmut37ovOWR8BT9DCGWtLamYfz0msuw01qf45iQwEyIRCR2rpl8AVqRjM2j</vt:lpwstr>
  </property>
  <property fmtid="{D5CDD505-2E9C-101B-9397-08002B2CF9AE}" pid="33" name="x1ye=33">
    <vt:lpwstr>KiIQznYApSGBb82Y2IxqLsX5aBwgthOTczY0ByAHujnazW2oe1wT4xhoF8yKqXxq/qCLtgTC+AcrS1Ja9fkLlSzKHSK6JUsfsEOVuBOcOlex4Rkp1TFXv1WmdKr/+NP8ALTit+RsTtZYWzsFwP3EBC4i6MAa3xHcTR6DKNyJxj0gsBrvCPXTVuNg5zH4h6sgOynCmiiYhgJYLwLOf9VdPG5+bRLHAaz+JPERg5Sdp3zBlYQcDUAIfYwEVRw6nXX</vt:lpwstr>
  </property>
  <property fmtid="{D5CDD505-2E9C-101B-9397-08002B2CF9AE}" pid="34" name="x1ye=34">
    <vt:lpwstr>Itd2ZU4CnQie8hzbdMrhwz0mCp1pEn+1F1KAEhd7H4e4/U9lejKehqZozQcZ9JeDDE2S4NOtFBGGPEdq248SuskSp2m8orWNKwRSk+rk8XUVA15Phrsci88BSyVjWcW/1ng5mKHuVWCrsfaAnm7Z8uinGoKR3sI8kmhamPTrbXA6HvXW9lq0Vl7kA/ajf8iSRSZ2IqRmeFA4LwDpmWphwN7zqkTk4Z1JLJZIHRWtvusZ6mop/PYQlMyMkFT7+fg</vt:lpwstr>
  </property>
  <property fmtid="{D5CDD505-2E9C-101B-9397-08002B2CF9AE}" pid="35" name="x1ye=35">
    <vt:lpwstr>/ogVo0nzQdR/HxpfJS7NBy7dpbo1xu2UK4uYjW2hPv2bY1Zl871zSY3RlRD4REUjfv65NCtF9fUY+mw/qQ+tclPxu3VYRA2UNUa4o5+1QUS/hxB/mZtip29NLE9QwKX77GCFMnDyVXYBBho0yEQ0Dcu+7HKVFNeexI6CgKKuF1YaizkyxPpYdalsCOqd+WN5PN5cuRNN0j+jNsckDD5mzteTvUCNmVW+3Lwc4gzxNox6NW3QorjM70Ik6ciwx9F</vt:lpwstr>
  </property>
  <property fmtid="{D5CDD505-2E9C-101B-9397-08002B2CF9AE}" pid="36" name="x1ye=36">
    <vt:lpwstr>QiLTh34EFu3MW8gLHwBC7QSoPX/CunKPN/D1hsvG6p1yQxpmRRTnu314J04R/hlfwhvsJUpqyDeiEchANaoMYVUnTIJOiuTCpAp61R3lXF7Wxx/BtUWTAau/WPSdm5m8EcwZB4oj8aiXzMg9U0L3JfcywHsLlipxH0F3NPzoXpCz7Fx8Yp/ZvitZMOPeIo5RvaX4uscnZdV3RiDuDkaxGPnRoMKo7Ubn1VfxZDjAkG2Gz4mF+iK7fXGD6x7XJI2</vt:lpwstr>
  </property>
  <property fmtid="{D5CDD505-2E9C-101B-9397-08002B2CF9AE}" pid="37" name="x1ye=37">
    <vt:lpwstr>eo9SVovFfZqxVe1ML/1ETW6fTUdb5wU5MWJ+M4HN/ix+atCO0BirQLYlSCq1VbzCPL0+KIm0ubY9K2Y1S5F+/tLoJqYOuoNzmQ/dqXVS3tgkmvTdB0pxDlSOCbcmqtwobHjxjd5HQ1bFT5K7yRH3RFsxq3ByW3UJd36ofSQ39RdiB12iW1/mBNvyNZR/44uAvAy+rxMNs7q5MFzEld/SIfyRj7/NYIJbnAc75WDyGEy5wJGxJsyqschBD0JkfJJ</vt:lpwstr>
  </property>
  <property fmtid="{D5CDD505-2E9C-101B-9397-08002B2CF9AE}" pid="38" name="x1ye=38">
    <vt:lpwstr>ayejZhaqBYRXquyv8sKDSjRRJV+hy6xqMM7YZ9DlJRtp8BjDYtqiKIVlO49y5PMVEGbR6z+h5yWvx8THdi07TtVzZZRTm2gVSEANmLOnEe+WRE5P6onCoyf9Lge7PmCq0znP9s8oG2MCIirXbZyLYHEZpg75gRjGH1sv5w+MicdKXvn/gBjOnEXOFKUgu8SOkJs6yMPSr4eq123UKF8x8AKdHR9zbh21vkaIcHvDzKcRjBd4l5D5s7oaAgxSFZ/</vt:lpwstr>
  </property>
  <property fmtid="{D5CDD505-2E9C-101B-9397-08002B2CF9AE}" pid="39" name="x1ye=39">
    <vt:lpwstr>+B/BGBJU5WCL/Bh8fdHfM1rKsGJCKP0VIoaggHISs3GVLaUpO8AKHwXHGanEffTHhWWxN3AZbA3mtxUE83G0limv/e9DlTXUFUSeuFxtxr5oTkRdek3c7j9t/iNtPC1QNxXvDKyz2A41Tnu6rMmu4RPzFr7SH8C9nZ+zbjTn18BHMzyc2JpM2+tFSNXO7PgRA+qSLXcM61WsqOvNXQetfLLpkK42+oJGaTz0ZeOIl7KqoTLpvg70YVAmwyifo0F</vt:lpwstr>
  </property>
  <property fmtid="{D5CDD505-2E9C-101B-9397-08002B2CF9AE}" pid="40" name="x1ye=4">
    <vt:lpwstr>PjRiHbeyQsgdzooybBNrs2esQDYh4VW/BGe+dxRZ7iAP1haXUp43PsBshmwZKs4iNs5zwppBB9Sh4xvjf+P7CwhFHaAGDX8mwIIkIcoHQpGR+m7kfJfdcIZf96W80RQWTQjmvkhH+IGs7LbF+mxYbaxgy6QVPCY+WovboheStW8vHkGRvlxrBPOe/eSC1VZiWifIFh1xO9GBnwJMdBPRr6izxbXcIqWZvTNg35k5ZLl6HJmdHr2/MGqrUCU7MAt</vt:lpwstr>
  </property>
  <property fmtid="{D5CDD505-2E9C-101B-9397-08002B2CF9AE}" pid="41" name="x1ye=40">
    <vt:lpwstr>pQF+DnCpIifQVUrfcxgNmGZlw2uxHVqtZLLoKAqezyFpOffNZ57QAz75NtycFUtU/gqCoBm3LrkkNEQI2loU802WsH4qZjf8hns+234sM/NPFzA7i5e1SjwXlxs3463s0zSqel7LC/lKikSfAlBDFadobcMzzSJ/BMdSoIJ/He2ZQwU+Ik44/Du4FES36U02ZTbxRcM7EkF6E5fhNsvEeYLGJMfXfXb/aWpl04IaLZ/Obg27xUkRKlH+oKr1uvU</vt:lpwstr>
  </property>
  <property fmtid="{D5CDD505-2E9C-101B-9397-08002B2CF9AE}" pid="42" name="x1ye=41">
    <vt:lpwstr>lA3BGKUqLJBEuS+IaqtGvp7GvE2EnHeM9/81+ge8jYdg6l7RQoCN0ylSVPzxSGNcg1HSr8Y03KlCbSUrmFjK5PRpCfpZNvYkvjzoL98U0siwRkxlZezIQ+c6BXR03awNbf270N67ZfJGRIw/4WczGstlyRtVDgv7CKYAhIjDNSGSatXDVZvOTmxNKPqlBvb47fMbF/4UsG3EtXFmHxrNV8sl/HfDxycknaZ6CTeC3LyB65uOKyvEGDy+SVd4ePm</vt:lpwstr>
  </property>
  <property fmtid="{D5CDD505-2E9C-101B-9397-08002B2CF9AE}" pid="43" name="x1ye=42">
    <vt:lpwstr>XYZPSyp+ARnnORqTrhojkLqcyoazzHZJgOErRC2kvyi3d3DcVQy6+OGFWkiE39N0wnOVlJzJ4/LPvBbiki1c9HFVJVFdwCJ6SRVmV4SqwtNRTQjASAqliwl7uEK+UJLE0AlF1tbjbHLtpND9Hoan6THMFRvdZx33wup0dj4kxQIAR3A/F+bkkhHvcViHhIg5584Wai1J5e/U3FhcGHUBikJHNtZ0mMQxaMGz9vlsz+KLRP11C4XOHKxlXI5GZan</vt:lpwstr>
  </property>
  <property fmtid="{D5CDD505-2E9C-101B-9397-08002B2CF9AE}" pid="44" name="x1ye=43">
    <vt:lpwstr>xx1ULQ/6SVir9OejCF/jZKu7zhTLZ2PQmzaLlkas46PKW0JrlXWmL8NxO0qigzATW/3ZjpD1jGaerwjH0QjwgiA9pNjc92Ht8giBCuUMyjySwqrnx1jODxYBJj7rv5CFB/AVEnuAb9y8PbQeNAk8a6LCfou07sqLdBsku/Xx9ImmSy4b4G/jd5Bx76CKVmr3KvoiksblVcjIitmpDd8KvMDSmIQ6MdPYbg9WwrsMCtTTpqAGXGqcl052FHdccD6</vt:lpwstr>
  </property>
  <property fmtid="{D5CDD505-2E9C-101B-9397-08002B2CF9AE}" pid="45" name="x1ye=44">
    <vt:lpwstr>zQbCa9eWG3/UsN3PjuRz6AEeviTbo/0WAhEj+v/2ZyqLnAoxuhB/N9/IfLodOKu9kkHGJJwq4PiOXvhqoUzuIsI7tIQ7qOQ4fY3+8mOTP5g/rKH7y8xO+dj6LUZv4adOu/qe3wGQ5/EjBE3fZjJ6AI0MmPmA72iXg163dJeGUVd1xp622/7F6N5PJudbjIPMbv1c/aAwnX8qNRDth3RrPFfi30QjBH/ILIkHp/pX8583arK5R/Xv9NjuT7Luu2/</vt:lpwstr>
  </property>
  <property fmtid="{D5CDD505-2E9C-101B-9397-08002B2CF9AE}" pid="46" name="x1ye=45">
    <vt:lpwstr>hZsYpjzEuoDZ4HC6wjnKSN5zEH/+cqvoteouPVmnO9c+d3O+SQ3hVk2xkCaftlPu1p8o9arqhZIFfsUy/LobGdJ64aduZjCdMfj8bo5OaLmTVGtYfw7XOiH75fcy0EabCUQwWrEc3ZPhO5vXLIsGU01UmSppwTHeATJ03ZSNOzxJ46EHFWCWqKagZlEJk0woNTQ+K9/z4oToaIEz766DpIXc+z/fZy0H4aMLfLDgvK9Q6ustW44j0Hv5/nvPBPa</vt:lpwstr>
  </property>
  <property fmtid="{D5CDD505-2E9C-101B-9397-08002B2CF9AE}" pid="47" name="x1ye=46">
    <vt:lpwstr>kpAxgGG/cd1OaoO+OJLo1QnbWdjFrHgh5a0UVVp5BHC9gUvoGj3PAJT6HRScpbUubXg3MsM3AWyC/sep9nl6BHZ0OV578RzOmm/CyKpzImAhw+FZOOQWjpNS8LSDZzFQWITKj3lH12SleA5btGucv7urFCVHMw0ud3dqMehBcFKKn2XKKZ3wlALfvhYWNs+kl0R59LNon2sNAzZenqcAqqadHFaE/mgVhCOw9DUXbX8X6u2SpNDqJfBihkVLbeY</vt:lpwstr>
  </property>
  <property fmtid="{D5CDD505-2E9C-101B-9397-08002B2CF9AE}" pid="48" name="x1ye=47">
    <vt:lpwstr>rbLQHg/q3IWMjlAww1wrPCrj62KFNv61SjpU6BkmasOBVFWmhoZjk5vQ18m0+6hIMnZyUzLST7+J8RLbujz/c67n63c2JoOKDrSpeKNWFg7otzkKCUeOk1MlbTHiz5SsRDAJSiLHz97csHRrfWnLZwoXuFQYr/Klyydh/t4dY0vyv1sDg1/+R3/VP/UHVigMPBLVPAbyd9ds6M4wVuCrEaQuzDaOTwNdVBS7+YUGbPULJDgE8g4kg2/34VJRJDY</vt:lpwstr>
  </property>
  <property fmtid="{D5CDD505-2E9C-101B-9397-08002B2CF9AE}" pid="49" name="x1ye=48">
    <vt:lpwstr>VX3hqNrsZqWli0zd7PyZyfZSxI3LwpeHE5bryooSsU900JSkvVkpND78bjWG/uqWPhr7rvns5z/scE+57eSq8Zat3sbLhjXCMzRP63t5Qi+YmTw2b9qfR5qUZQ0J/7rfigivNl/IRjqRrF9Ag8rzbXdqgVIsxIIb9bu8c3Rcq3C6Ka5AJYF5XaAFP8TTmpH1uJV3cMedXErqj+hVYJyc8yz9wJR2VfmjoTZYf/WAM14Mu+6AZOZAywvdP/qD7g1</vt:lpwstr>
  </property>
  <property fmtid="{D5CDD505-2E9C-101B-9397-08002B2CF9AE}" pid="50" name="x1ye=49">
    <vt:lpwstr>9V0AVd4uvJX0nP2Ykdxnc3mwGymycXyCFKcRlHVao5CI0WJRgmnoqIdtAhuKc7gul7aUK+tskNtmhOEo10k7mFM1glPqcPgYIBkd+SmkRwVmcSFnaSFrF1i2RlZrBA7yDm/jp9HoJ7OorLo6rZNhS2cR8rikGajX62fIypx5DuH8owO5ylpcmiXchLkH4Qhts8CkGMBiqo/h4P0C5amBP6U+vUp3M6X3vx/DUxGLqOv9v+x4KQhX5CD1Hd8VId7</vt:lpwstr>
  </property>
  <property fmtid="{D5CDD505-2E9C-101B-9397-08002B2CF9AE}" pid="51" name="x1ye=5">
    <vt:lpwstr>gyaSIqHXOeEGv8izts2CQjOkO1QrF7BTJm/3hApeZDKPjDsQ3ZwC743TqxWuFjiIIkcc+tyD0UrsHAHCpn8A/qcktei+DDpAWxlwDBysrwSc+sQ8RDFSNq9OLEzFwZQpcfoGDmLSzD76ksIxSbzggmqpgj3BW/NoWrHJjrAmfnVFMd9j9DRrtlT93+vubUwXal0AZKYiCV1Icfpevf/SX/n00yF3iwFc0hI1Godi+nw/RwITPo41Js9odzHNCjV</vt:lpwstr>
  </property>
  <property fmtid="{D5CDD505-2E9C-101B-9397-08002B2CF9AE}" pid="52" name="x1ye=50">
    <vt:lpwstr>KMOsKg1wPIQS5pVFflz4GStunhmIBjtM0M+vuu2CWjWTE1RbrMtuPSHpOaUVyexzx966pOFo6AW0tVSsKt6Qe0Lnoy6dYYHkpIsTZdClfaMBl4er/AVbe3HQTkZ1D/mZFnDdISnP8aoQyyk9aZClpBHloJSBI52a1lhDUWAhol370PKPBpXMsJTMlAYB9uWDIH0Sp3yC2rVvGw+pudSWWpKn/w+8bEytwBQQKrxm1aUZbJ6aJ3cuEMwe24WL8Pg</vt:lpwstr>
  </property>
  <property fmtid="{D5CDD505-2E9C-101B-9397-08002B2CF9AE}" pid="53" name="x1ye=51">
    <vt:lpwstr>G3B+PCVHKHuJa72KvADZSpmV+wFnY4sBjM0ZQCpLaeeMeMqIAHmHTxBRKf0qQfeLRN8H5ExjB4udKWD8kdNypyzTatZUZ0wjc+93Pyl5JkkQ0ph2NIwZvJRNK59NLAdHVlxIp41AEI8ew7a+ymiQYyRmABmqn5/lYxOl4wxQ+jaKt9dr0hrpK9FJOzzUDvYOorJ5drNwLPLZae6kGjuX3bFFOi0UiLpixAXPyOz2Fn8AeuO2JnV2iB4tH0Yt9ex</vt:lpwstr>
  </property>
  <property fmtid="{D5CDD505-2E9C-101B-9397-08002B2CF9AE}" pid="54" name="x1ye=52">
    <vt:lpwstr>igs8NVeVCq9aDk2aN6CI+vZcQuwV9RWnNdeoPk6rtT77He2vK9qaNiLWmqD1aw2InD89bccNkY3QhO+D0kYvT8x/mT7ttDThPXe3vppaG3uF20ZF0UNMMTxSHzpq9qskbiixgCWiM4zfMOvN+vLEiuUDlbXUxP5Jg50ofota9lKWK2ep6Vc7NsyRboWRa7G8VaRaqc5tSLV085aqnSRNiPyGPgG1qYHPJYiilXWyJ6doXSX2J5ORbFU4fH062uo</vt:lpwstr>
  </property>
  <property fmtid="{D5CDD505-2E9C-101B-9397-08002B2CF9AE}" pid="55" name="x1ye=53">
    <vt:lpwstr>OVKMPtEy+bbfzY2177sV/seU+S08eC5tXh18+KE3H4afaN0J03gMV2Rz8UAqVu9WXt5XeKJ4vxhRcnf3Uur0IuWHOX6ywbFBDubOYuYZHnVBtxK9dMr1Yv1O2TOVCihJvsJG5M9PIBJTSAZn24c7Mvoh0jLz5R9HY53kHMDtRm/9R/OswTXYv9ji93PzLivEJVxB2ITCLJ+RbiiEh1CKTsHGQI3wVXjFhx/TPNz9JiVVB7m7fGdplQl57TIzGZJ</vt:lpwstr>
  </property>
  <property fmtid="{D5CDD505-2E9C-101B-9397-08002B2CF9AE}" pid="56" name="x1ye=54">
    <vt:lpwstr>J3kB6wE7I0AQLG/GOUsl/kF6vt4Ga/Tvs94DrP+FZHDUJZcQxeYDHkZGWDIf2qBgf1HdETpconZRHIUl3n32vAoa+xfYY+Sq6ynmGiORL8wUmz7Lk+Mi8DJGbcik5uRKtf/1AqcTIBzgSSzLIsb3S+0m4VxfTbAWCqY2LFJLmD2YQI/+vZJlFvXvo8wou2yRzHPVFi86sOXQsSHkx3Dx13lWaWcFiIDAy00gqnc3cpJvUFsECYmuSap/w2bgXFI</vt:lpwstr>
  </property>
  <property fmtid="{D5CDD505-2E9C-101B-9397-08002B2CF9AE}" pid="57" name="x1ye=55">
    <vt:lpwstr>b29pHalNjxhXrCKQHyPgPgVNIzkD7/jPiPR6I2zOwtEpPUg705TTo+EJFiKCyUJ3ceXZI6i45m4hAgXZCidMLDfOZwMua1fANBd+eApilVK5asc3NL4x6Wqs+B5WYbcVhjoI8lKSmeQ7E1KCEt1Hz1u9SdCAcdem6UFlowIFQzckHhuwJfmHy2D4MdAHdtaeJ195uGn7XlWkt8DHX2y+ym2H+qOZWOyjM3pKd90kLNPNh4yczLuUxWwcbbW82W1</vt:lpwstr>
  </property>
  <property fmtid="{D5CDD505-2E9C-101B-9397-08002B2CF9AE}" pid="58" name="x1ye=56">
    <vt:lpwstr>unMkfmbdOA5zzAB915sVyZqwp4FG0KIKPAMaZQ5SrCtMkEwkp5Qpp48jTjluZx1WdrTROxlz4YI3IKOwuoHgrNSRQrkf9oHBepbQaVjJ3b4QzChLcBjOvIbmQfgxSq7AiMiMresv3jkpQMZT4EuB8fW7aRTN37I6eVGr2Ys+oOJBxe9R8J95CkSgqUJU+i7a2RqKKJk+LKKR8P60vD1XeuRwhWmYJCzBM4+1ylyuHksD4lBX+CMUYRMF+dHBbBt</vt:lpwstr>
  </property>
  <property fmtid="{D5CDD505-2E9C-101B-9397-08002B2CF9AE}" pid="59" name="x1ye=57">
    <vt:lpwstr>uVkJK2QfDuJ4HPwZIIZiX09wCLAScqAL2PYPXi6Q1VSlVfAZeB4JB5+Jv7jffihBvCcEWLd5arVbOS5BhIUCZoMaSvl526jtBIt2nz1Mt6vZs2K8uQNoF8tIWS/c+OcgbgLZhtQ8BYjfgMU6HI7uRhYPC7rZC6ufnm7c1eCzoM5HYSGp1ZqdfbkFVukiaU2aazTI20WwHfZLbqnfHNCkqO4C+X9a6qwnWTy8q6cvE/Cb+OSmZ2p3DbypMukWOQD</vt:lpwstr>
  </property>
  <property fmtid="{D5CDD505-2E9C-101B-9397-08002B2CF9AE}" pid="60" name="x1ye=58">
    <vt:lpwstr>rAhbFd9NLqJB72IkQGhj5nRTJcluQt2FbPksO0WqCzcpSo6uZdE/LdW2tkFC/w2q/JpjU0iOEvy6D3KkJxhqIEMUGa6rBOauvfEV1dFSShfB4XnyJRT6Dbrqs7TmM5630e+H0FFqFT+R6l4MmEXJ4k8/rQJ9EQQMR+bJyyFxVMejuH2XGbfcdCPlg3kh5DSZJQoLOb0H3U1E/9Q6zwgJ/V+Z6l2bYQ3wWqAfHCVlm1etquuj4pF/2g6R2gslo0k</vt:lpwstr>
  </property>
  <property fmtid="{D5CDD505-2E9C-101B-9397-08002B2CF9AE}" pid="61" name="x1ye=59">
    <vt:lpwstr>UgJjKjiCzFElMwho1td8+twbh1gq86LwGTDNBGnP5hgbdW+OaVmg3RT3b0GuQ8wO8PeGVWXoCSFeFbHoAU3cc0EIebLKwJAnzU90eh2+AcCAPIFGEoQ9KiQJRi9DXOXZcrz0lThDcRUr6I4gJJDrBavEmj9FJtLTjqnVTsJX43Wf3eXIXQLm2azPTycYB8of/VcHQR35WcSaRqQXzlVjFl+OtIKiM6472uM466ZmZVGKDUJkTL/+7PuOesZ6uB/</vt:lpwstr>
  </property>
  <property fmtid="{D5CDD505-2E9C-101B-9397-08002B2CF9AE}" pid="62" name="x1ye=6">
    <vt:lpwstr>OTxObtlacCdad+Jx34ZnR98pzdKWWeVpe1HAGeV7M3vEZoibKa7IsI1gGZcJNj82ozsSD12iMsH6Xg/WoI+R3TRuViDsm9KUdbUpwxmRWEf0u7grG5DWiES04fNjBwge/EX+cFdFmsfH3uOSNe8/LChWMB6ld7pDJGHC1NDRB5KC8cDD+SYrD/6Ec27G8y4q9ceCRUym00XQb98Y2kLL0qj0ASyuajYsGsNFC3KDPPyN9KmfoSHwhKT05YPPkt1</vt:lpwstr>
  </property>
  <property fmtid="{D5CDD505-2E9C-101B-9397-08002B2CF9AE}" pid="63" name="x1ye=60">
    <vt:lpwstr>+PzFFPyWBg9WOzM0CJ3k7Bc/IlRC07AcbTd4bEp2aLaGKTdbA9ddUnBOxXUzJ/buR990xuKr4OQvcqGZaZBDzrq3nAGRI+Tqo/K71M+FgilSouJfTShwHeFUpxBuSFG2aFsZLYtx9/ddWSCeciBXKoMPYfu6FbSFi8T/uDhgUwu2kE0j1rEuaoH8uTORcLct/CbQCBppLXPhj5TqL/RA7efMmAicqCtGrU/xfL4ItSvN8mXZ7wg19ndtER736i9</vt:lpwstr>
  </property>
  <property fmtid="{D5CDD505-2E9C-101B-9397-08002B2CF9AE}" pid="64" name="x1ye=61">
    <vt:lpwstr>pipHvnfc3t2ygSnhSnaAgDlcRX2oH9WTfxmij3W6lGNh6RW1Dqs5sxcccK0A5ni1ItNAtUUCrzXY1C4bwyWiVl8YcTIYs4VqxItDGuWCiICbfJgoseUFt7gkGFMcuIt7cM5cxKx57RC8bgvcXgortppDm96t0+HQwRQskGpLsEatE+zSFYZV26NM61GGj8n2PF4cQlD829c0inv7twmITzjEDhEYrPrf86Mk4fSfpmfreorLpPqjpfJd5sm2sR8</vt:lpwstr>
  </property>
  <property fmtid="{D5CDD505-2E9C-101B-9397-08002B2CF9AE}" pid="65" name="x1ye=62">
    <vt:lpwstr>xPZ2CP7P6Oh1OVY2qnaE7D6byUEmX3gJ1Aq8ylk5VbrmAuPEk2V1dFw58cvTr3GfEzVe55+FVqWJ2xpSmR3/DqlnOliO5MFu9bGpyizJLzkds9nVgVZyRG1KqrQDzn1aKUHdXoQ53PrkaoHdmvPdJ8DbmHY5yVPERfr1bJr+cYnRZWvW8OmOGrWXdI7LGG/gKSuZAKHuSeUc9fzoPzqj3ODqA534/axj7uQOrcV0rkZR7aa/9Ps5qYprwgjwuf8</vt:lpwstr>
  </property>
  <property fmtid="{D5CDD505-2E9C-101B-9397-08002B2CF9AE}" pid="66" name="x1ye=63">
    <vt:lpwstr>yCCf82WEaPSWPrxcSpb0G9VstTO8zXHq+AEBYNn8eU9kpIJGHSn3OV0M8DmuGbv8cKPjmrPuHwTV7vuezy3KYFQe4w1Y7eQgHrt8Apwk+tD0R7DDJw19zGX34R7RJbJgUqeiZt4TnRxkcoX0YV/fJma9LrrwkFHPbo2hl/MUtC3DeaVUecb5oh816wz8rVyTcwA6fFyRJib1LN7GKeQQBF3/Bj+F4ie68lfTGRNT7mDjxaLKmhcTB483SYDzswU</vt:lpwstr>
  </property>
  <property fmtid="{D5CDD505-2E9C-101B-9397-08002B2CF9AE}" pid="67" name="x1ye=64">
    <vt:lpwstr>bhUIRJzHrnMBV/Fzn5oqSf4lJctt4+EAeZPSWmRNFIGzhmnowx9yKfEQmVbh5R41JT6EeFLnRVTXpp8hvqXPyTw9Xs+aodUxLm5XLNS3xJjAY9qYBWC6Mzk8vF0/loVmUcPzfY+qvQRXzJZFGaivH7ppGy1xO5FTSSdRwhMBD48Gd3B136b9QXSi+8rv0ooZi4jbLkmJL6SUbtN4U9XHO3ce/38HFilKEVGF5ib9j5HAUHwvmgafSQJNrbrc0rZ</vt:lpwstr>
  </property>
  <property fmtid="{D5CDD505-2E9C-101B-9397-08002B2CF9AE}" pid="68" name="x1ye=65">
    <vt:lpwstr>B2mL+zD68nYq7jIfqzwrDkfQcW1vufOKKYr5KP2hiSU8G3oxCPVdA48go/mRfMEDRUg+duVwUC1nH33tMx2laN7AjPn/yugyd/pMB5HPy9LPiDnXtKkpWbH4zgj220GIi6m538lO118RdXzvgrRsHJn6El6H/mOzVs/HpR2lhgW9Eo1hH6vfpFlunnpHMbehg/JCCtOOaBPceKHDKejuhk+HA1xFKxJRhYi4qcPvF97KnuGoc0FHqVex1/XwIPV</vt:lpwstr>
  </property>
  <property fmtid="{D5CDD505-2E9C-101B-9397-08002B2CF9AE}" pid="69" name="x1ye=66">
    <vt:lpwstr>bcIQuPQ7PCb3IyO6hUME/a6TEJQM4Q7JVJtcbKP2zSeC8t4E0GaRGqeJvxG2hKfvhGNLuvolehZ1ccNP+PxK1nvbx9k0VmIAsGCtlhwD5tv3GHnWeTqB/Yr5OIPM7Er3KPlXGs6XCLji7Bs7a2UdlPcHHpX8bhuPmnh1+PnuMf3KQtrNA5+eJjKrkRRKbjGYjve/0WDN6D+FfReWutCoRR9IEoyKm4BQiSc6Yj5wwSnv7yl2ihM3xzzt5LXU5wi</vt:lpwstr>
  </property>
  <property fmtid="{D5CDD505-2E9C-101B-9397-08002B2CF9AE}" pid="70" name="x1ye=67">
    <vt:lpwstr>kXC5zxdKIK2fqQiN61rpvvitfxGFt4dchpiVvfV1gzA41cIxxIZhgj2zkPO0pWMXpGtG0qJxv1w8BxyNI/vKq7Vb/lAvegpgVT//m4avtgqpQ2kbXXW9dXJ7RS7VKbSsYhTNu8tYX5Wb3psBO0tVbmEK2TwsunM2+D6D/yIdIN4EpZ4Id+XcZ9xaay/ymRlQAzBrDpdz9BXc+x5N1jCylYti/utcJ9P/KTDJFqLoDRYDITFclaWFDk5CB+jSaLw</vt:lpwstr>
  </property>
  <property fmtid="{D5CDD505-2E9C-101B-9397-08002B2CF9AE}" pid="71" name="x1ye=68">
    <vt:lpwstr>71hf+NpP545/YpxVzBrvf8RgXFNJY28CMkEtoxP9JtHJLHRmAfAnAQ0UiZN4nI8XbD0R+QHX5yUwlW4mhJKfWZ94I+Sc2gEoH3FS9lgrMOx9U19hDlqGMhfn7uObcoNookcsnOsfEJ3PI6lkiVRCX+sxf8YdfuyRX3B3sq5VAWszgqX7nCcrGyalnijR+IGvXT8qb907jppDI+olmI/Q9ojS8cU6w0wP3/Y74AQWebnrJ+Ouh1sJajAWpk6crhU</vt:lpwstr>
  </property>
  <property fmtid="{D5CDD505-2E9C-101B-9397-08002B2CF9AE}" pid="72" name="x1ye=69">
    <vt:lpwstr>BAvfK9sXCD9/bj8RqBs1I4Ndda35oPXRIo0oirtaaH9+JhjEkbLsk6LiviA3hqyM4fx7V+blIF/uuxMWCKjWra0meq36R0wa0bQArBxW5qXUOnvbOofgyJ0UpsqVYGV+BGfWvTHYevFry3+cDP26kh4Ch5Rv+yOes4L3sVpaCvEWALkxW+/YbmwRNijz4Y+pLExSMCl7bHedysxDphp6KaGaAySOhkcIXWFP4ATmzXox4hayReQ1Y/j61Tlvkj0</vt:lpwstr>
  </property>
  <property fmtid="{D5CDD505-2E9C-101B-9397-08002B2CF9AE}" pid="73" name="x1ye=7">
    <vt:lpwstr>ivVcSDax+Lxy3vWSI1jQjVeP8/pPMuCvjLBtadsItkHK6uH9e7ecayply4OgXmugPG08d5wijcjjl4fYfiQD8FNA1aPPZuBzY0yqFOOh0DiBydUQHWwXtR9U6SJX2n4RFQvxUZoctvzRjcB5OYoxA6EJcMAgU6HT/utp9ex0EZ1BM2Fwd6udun3U43rUgnU7EUBPFl3knr3jhcDKvcnbqgKZZdaPFg0svNTCD4KRUWFJLDybx+6AOU8SdmO+7uh</vt:lpwstr>
  </property>
  <property fmtid="{D5CDD505-2E9C-101B-9397-08002B2CF9AE}" pid="74" name="x1ye=70">
    <vt:lpwstr>TmPVSgIAISAYRV7bMKVUnkvolFJ496eDtT2NlNCTdX9bWIqrhfN6rrP1s6iHktSEXtjmGGAFCeOTL9OLhBOsXQeCRfcOjBs86nOUA1ho5SD9KSJbqVKhN5IhalexPIJXv+YN7t/5CwsAKFVF48feSD7Di/p2I3BSwS+qO06NZADYyfohxcP8yQEgbsMcTzLjS2zSukHvt7wRnkXUpxdiM6XXISJVwOkR4NKuyZo15FV2ebv7uVUyDgkqOwVe+Da</vt:lpwstr>
  </property>
  <property fmtid="{D5CDD505-2E9C-101B-9397-08002B2CF9AE}" pid="75" name="x1ye=71">
    <vt:lpwstr>V2xO59MrDgyAjwHZkvmREx2+2eeplHWyRwXbTDr7NM3M1X19xJrFunl5A8PGEuGE8CXj3HDhT+6KUFiSTLtYK6v/+9PJkkkMR8yINLI5hV9w8i/lGaqhO1byp2cqUNEE1RqjuQV0UxqKF7DyxWsWJQ8s6pMBl4VUcGgqYOnRnpSae8fPYoy1ahRa0x8ie0ruE2cH0wxnJJoPds8OzLEB58eqB/XO642NzeDT/JoOznyCcdYO+CGVoZ3DJ1qRzRJ</vt:lpwstr>
  </property>
  <property fmtid="{D5CDD505-2E9C-101B-9397-08002B2CF9AE}" pid="76" name="x1ye=72">
    <vt:lpwstr>t0vRUY18oybObcRTegHzkJiW6MxebNLNoSKy3FH10nVMG+SnAdPlB6tMBHDF1dKZVC3XIgX3DMTUpZVoOlefK0XgwlF0B7RSunO5j9KwO9R+BZGHzAS0C+XXN5HPPngT3nLNFFwA6vExE9GsyHVkg7fTic86lfbzxcQbB4aI20ijaL0RGhnT9y1kz004PbsF0hJpJX+e2GicHivTLmcp43BG9BG+SJLKGV5uKDKKi66ly+osn3CJmpb+bhzXfqP</vt:lpwstr>
  </property>
  <property fmtid="{D5CDD505-2E9C-101B-9397-08002B2CF9AE}" pid="77" name="x1ye=73">
    <vt:lpwstr>zZXRJ1S0UImfChDhGzmcgAF5Tt/yvuBJxcEodSnmBV1PRbUmAMcscPAAofwecESM/UklAaviISxEhKrUdS9gFKUXhQY59JUPyy7KXh+0Hza3RnluYmqXx9XkWwKuouVjWfvLs1GOOl4p7TG0G+BbRdKZcXkWfjghG16mlPTqb37ZIdKEQwLrAv6oaqfqZrlC0OkW4r62l8WZ5xVEBrr/fS6KBIiQZ3B8oeCaUhEmJFvBVPRuP23qvfHbGrQD2O7</vt:lpwstr>
  </property>
  <property fmtid="{D5CDD505-2E9C-101B-9397-08002B2CF9AE}" pid="78" name="x1ye=74">
    <vt:lpwstr>Rz3Bs/4bp6PSjBFXGYJld5zYLJx9L4AvTeZQLErzI6Gu4cXVSuNCaESeXxXIEtyC1X5UlgMtU5IBY1nm96v+qizqN2qzw73m8NO5+Ko141WltVDVzt6TIKREGIVIgTPI2/Vxi7+FnMxlcrUyVQ78lXrE5+PNxXC06F0XKDZLohk1bhY9YWDfp04S9LG0GT6SMjoYDG4ZV904epq1z+bapT/0afavpgdn+LjXPVbwnvXTdrsU8meP8lgO4BWt825</vt:lpwstr>
  </property>
  <property fmtid="{D5CDD505-2E9C-101B-9397-08002B2CF9AE}" pid="79" name="x1ye=75">
    <vt:lpwstr>ItkCVTajhmGALXL7gWpnDIcPxOrYomOMidxsv1cjrYoL2GB/OieBJlQ/i1DbnmlnABXgRikYMf6D6Z1jTsJYYQ90J2jB5UnCAOOH/c9TzbP+MHNPEDlFTevu9kvWIwvt5Ja1F+smiymHFzAtp2fYk9KtMHShghtl9wyL2X3hA2qJdj5ipZ93FJ48C9BIkJ/3fupLnCuRBdtr4+bYio/8vOOXyFQzFKExBPpE+gii4T3Jh14jqxGsQUg67Y+cg0e</vt:lpwstr>
  </property>
  <property fmtid="{D5CDD505-2E9C-101B-9397-08002B2CF9AE}" pid="80" name="x1ye=76">
    <vt:lpwstr>lQCbR8uCgHVNyZgpP7f5WsbqvsnDPisAzPq+foKnpAyoHaiKfsXKGz/6pY2NfFHLb96neTj5F9eK1BsW6MuyeGdGjemQSzfuOhnnFELZ346vwfyTg0AyVdfF5Q4gAaf51UEe/viSzU37WOMHpoe4d9n+FX1geM/hNhJYyfA/FoiKzuh3foYNjPUJCQ2bYnPS4OV+B6jeaDOWCdlAlT6NeLNoBGnJ1VSNLI641HUEoZWTnV9jhBiUreLP9y3sFww</vt:lpwstr>
  </property>
  <property fmtid="{D5CDD505-2E9C-101B-9397-08002B2CF9AE}" pid="81" name="x1ye=77">
    <vt:lpwstr>5T46Y5ylnuO4EbRtDfD/AGTZ2rtlIFQDNvcrzMW8gTSVHDv24XdTUZmg6l8D1JEUlSDY4ln7HbG8jHr0/L7Df6cS1Ba73O4/WjW9KUmdBD8vjtH0RmYPdnKaKn914iAJrv3D5iR4Z0TOXxJHophHuCX9AGcxlz8MJWmAPvSmCKy5tmXAHogsNnkAk2FUts2GiTRTTrXyLOl1iyvnGXFgeL6l2mtJ1VA7Y/CI4L1a1RxY0EeMTeJusZChCtroqgM</vt:lpwstr>
  </property>
  <property fmtid="{D5CDD505-2E9C-101B-9397-08002B2CF9AE}" pid="82" name="x1ye=78">
    <vt:lpwstr>bEqNWY8MtbAN/VQlv3nphnVdJyBNdcTQkQxMgOh9CGLWmkSNSD51YnSdTXxqGYxrKMQJVJEXTfnlcs7GjRLfi+h9ys6e9083kRJXtbnBp45OJN6ukpwcpNqTWxuITO1+uBDeBCttb4+PPoYZLwlaMzMnFx9YXEFFO7NJjU/DGpRFauaeQEeldgoG1tvGnissFw91uMfS3fu4Dy+fdOzlSjovSaAyfOMEws7F+3JRfwzF+S+C4t77GE/5a2SYkaa</vt:lpwstr>
  </property>
  <property fmtid="{D5CDD505-2E9C-101B-9397-08002B2CF9AE}" pid="83" name="x1ye=79">
    <vt:lpwstr>L/L2SB8po60o6zKgE19mgDl1d3cdg+AkL9KqRcWhGnTefXZvqGs2nCT9J0tOvIfn+LV4qIo424oB8i64XKrzl3hDUS4GPq2ksFnkbD/2kuj5p9isQCifujgWer8O/Y7uU2YHFI/aWuQtqo5fz1htpP0dGtw2kWkLA/swYZzhj5spYw+AnhZr91jlFniLovCePg6gXgBRy8txaStBO7cZ04YoHqMDGL27PhrOlpFgBpJtG0b1OmcxE8I1mElGs/k</vt:lpwstr>
  </property>
  <property fmtid="{D5CDD505-2E9C-101B-9397-08002B2CF9AE}" pid="84" name="x1ye=8">
    <vt:lpwstr>EjBNsv6GnyExTowHYE5KIG2NLKy70pusY/WBpJCVHvRT8rG5glyTfBgy32E54zrafG1iUwC3Sx3nWwSA5GhQRxRfD/+IeJUXkr1rIvPkZmlpXOlE81iDOB7atVqvoSdniEzUi3h+4AWtTT+QLhHz82cnzAvjHZCkjE+a1zXoRYNp7aCFP17lKnYY7W6qC2TDma7lLymkof2KWBnj45cpunJO8vjgpI9V0vdHaJij3BcDBkLEkW3OwEOPABzjIx+</vt:lpwstr>
  </property>
  <property fmtid="{D5CDD505-2E9C-101B-9397-08002B2CF9AE}" pid="85" name="x1ye=80">
    <vt:lpwstr>P5iqAJ2eAlQIsGt3UKML3xTG7CNGwjSHA0m6z2M1ftkixpKxvv2rKLt4jCkOdqMZ5AEX5H7YkcM9A/+MKvkIWvkrzfFNaVVU7iue7WYCnjAxca33MUAO5kLBTbNc0AGetF9Com4S7QPyvW5/CdTOwtjd0zWwDU9IRC7BvjCI9mPCdgh4Zy/0FJ96tVgsJEmhT69FE6WMjvSknL3uGN30eOD0jPPw5hEWHpCqPWAAEG911TPtS5+ZPKKGXCFq7hn</vt:lpwstr>
  </property>
  <property fmtid="{D5CDD505-2E9C-101B-9397-08002B2CF9AE}" pid="86" name="x1ye=81">
    <vt:lpwstr>KTEPu4p3p9ZSl/x1JoneTT607MJqshdMrWqEBt/j6VRXmn4SY7x0+5TojO3Deep80rsE6UAsHs/SF2YnXxY0aeyAGnGfFu3VCiZ2aw8waDU2jsB4QCHaAzLR2IvaSqmDHg9CbbxSMrw8fIGT/MWa+DQ0itltEEs0pbm1cn5xEpe/rpFahrfpJwmHZio0hdGM4vQwqlS+u16BuCoVrlNzEse0nldtLhjWYwNcaTdj9FnPO6KEK57A4On9BFQbpZ9</vt:lpwstr>
  </property>
  <property fmtid="{D5CDD505-2E9C-101B-9397-08002B2CF9AE}" pid="87" name="x1ye=82">
    <vt:lpwstr>HAVPDcPewPb5SLPods+CP2A4zBNu8mGtPHJIYOrJFjmU6eXQoYCQXPcZlXtPp7kMkGRcbvGoS6ZYMoa1LOBo+gE5iyX1ijcacK1cJQiRvWRE4u6N9i6/zczC49QL9s8ztkD86kbIxdjZcNW5YXV+H3asbYLwRv5oByofCbTOKzel3nTlRwchvSZWugTl89PbrpWOAjBnIJ7PQtP2WG81KZ9V7Vft7Bmrd6OX6dJ+Jzocatg+qea6QOXiRvKaax+</vt:lpwstr>
  </property>
  <property fmtid="{D5CDD505-2E9C-101B-9397-08002B2CF9AE}" pid="88" name="x1ye=83">
    <vt:lpwstr>2yBC7r5rABc6cjMjZNZH5Cwnll1bcUYU7UrAbuhEFfXyNKPfuBs5sgfSi7ER8N+eZJ9xNtMQy19i/AA84KrlFtfSoNqDymHuuMaZF6sMTy0ZEAzD1ft2Xq0ZYAyXc6LAZKMu5Ts6La58oh6yThC1SGgP8XB5qujs/tnqyN4LKAhOkSFtTQj1dx4ZkgQVPOgAEiDtqGfDgXXdGgYMPNg2n0Ij0AQWGklUnfWe0JmE2C7X+aya3LrZ+ZzrQVVJ5nz</vt:lpwstr>
  </property>
  <property fmtid="{D5CDD505-2E9C-101B-9397-08002B2CF9AE}" pid="89" name="x1ye=84">
    <vt:lpwstr>bJKQrG4XH634UBv20qO7vdQyxqxKfghh0A8gGGeTRzT6w/T9b7RvSgjfwjpUI3jsrryq8UrK52EM9aEv01xnahwqeUA9i8kl/Xdq3zRIUOukU6VFZAG4/Q92qlD8G5spbafMh1Gpdizg5i3K8Q/GsIGcnJcUTD624gijHpgZH7IWQYnSVGZI5f9Go+/BD+sxLtA8X4L9fdivFmpKMBuSIhr3Z7bUktXlrCAmOrQZPIe18wCPM9RYBPmYzpxv6A7</vt:lpwstr>
  </property>
  <property fmtid="{D5CDD505-2E9C-101B-9397-08002B2CF9AE}" pid="90" name="x1ye=85">
    <vt:lpwstr>0V6ILOJj2t0GVtCnBQvsBUIqe66/kh9qMPO7moG3o/E5ZFuSi6Bjxy4yYkR1ZMmySZW0lN2is9blbXDA2tg50vF1OrmQXVJI9byOokYqPrTWbo5QmzmkJkNfYQRwyLODtzLosmp4up1XWxr4/LI3f9rcBe5WIiIfm2BFdn+wtd9229qZlkg8xRwCTug111FcvheQ+rFydN4gLL3Ptzr2q7HybYzTRCmydKSy1Krvws5wymTqTVttcPJ/P3Y/OxF</vt:lpwstr>
  </property>
  <property fmtid="{D5CDD505-2E9C-101B-9397-08002B2CF9AE}" pid="91" name="x1ye=86">
    <vt:lpwstr>B6/g0bXEOYygD4Ibpy4jyCb3zzYK5TDSH09egvhzPVy926vELwBFXsOTtWS6JC9g9HvFaOJYIRsngnT1cyt16YCClgUUdNZvPgd5gO4xxKZLvs42Qc7ML/bW8/WYVIyWFkjviRNzX/q8Mn8WXda8MZzb7gJqENQ5vRc+Wx8vSwI1i1eSOQv66tyqFkWl+AjCVir79MItvydy2gSxlTyF2/6ycHNOPe96Iz7xLfFgPe+1JKxG8TFr9KlRJXBycs4</vt:lpwstr>
  </property>
  <property fmtid="{D5CDD505-2E9C-101B-9397-08002B2CF9AE}" pid="92" name="x1ye=87">
    <vt:lpwstr>jUQsozGjXka59AZs2Itz0SDLxb6a09hj4LJ7cUp7CdDAxwWe7UHsuU7TxIPiNN4b6d0zdcSq8xX3gPux2kSA9FdtfxkVYE3J4BwntdmNgU5ICvFZW2JbX0e+SVxihXqTHwF80KCkrtQ3xA706FhWvRYvZiuCWd09OZjQ2LfWtrDo8fCSNXhy2sv2O2mf53wO6LLAn5fGfX9bFhY42tT0u8I6634OHP7EILaTrjOkKOs+0dX3PmLvLLxPZlK4xMa</vt:lpwstr>
  </property>
  <property fmtid="{D5CDD505-2E9C-101B-9397-08002B2CF9AE}" pid="93" name="x1ye=88">
    <vt:lpwstr>fbocm8mBpjNrqzluTQQPTBLfxZUMr79UAPdh/WjhIwpF/FMhQFDhF2TiYyeZop823hOTZ0Vc8MysrpxriwsYNAO0+2DR3kWU/vt6Xvjo8+pvwgH/Vg1ou/tjcBCmOvSU4qdWZjgmkBdRvGgufSbL0bnfBaKsmEA7sROSd8FtGJ6o4aRGhCx84teEApMxmd4n2nAljqtLFa7AFH1AmZzLxDuWIKo/Ji3KNVLDH+Jnv46QP+abNqj698VXqYiOFUH</vt:lpwstr>
  </property>
  <property fmtid="{D5CDD505-2E9C-101B-9397-08002B2CF9AE}" pid="94" name="x1ye=89">
    <vt:lpwstr>3/MR156H3tTrYK/Ps14rb5jOu1lt5dVxl0PfyRLQSeFRF5bw0Nwo8Yj6wr2KAUsFBT0olIbY4zVdh2zWEnUt4o/s9ZMODIzj2qdCvUOP8iPCGAONkNVva4qUpJ4p2ZdHdago57DtVb0p5j/qL/VrAjd7d7Zn8/Tq7mus0Pb+O2CxEsvzSXPqObE9Pe6qn+c9kIGxqxmwBpDAJsi4Y3KgZQLBplM9pPbhIU5Q4foeWDVRpn365k4vappUUvAL4rH</vt:lpwstr>
  </property>
  <property fmtid="{D5CDD505-2E9C-101B-9397-08002B2CF9AE}" pid="95" name="x1ye=9">
    <vt:lpwstr>NOIRsA7PL0+7u6NpcLV7AzgFuupFHlCq+NT71eYdB8izttSbQL+fU3xk4+VcciKclhIQVN/zofP00Rg4CJIP6brVjgHNRibuiCCrwZia5MGF4lQ6qdcEvcyeRtiWRqk/XlbYJIHMrnckfcNRMAkWsJLyca35mIbU+5yehgkpGfJmPaKq4ziC2KBt0UbryDB4hZlAPAh/bpxKeYi/vIc84nuRJzvN7bd6u5Aq9yPqn8zI9hJGF/ZoIP6wgMwcFeX</vt:lpwstr>
  </property>
  <property fmtid="{D5CDD505-2E9C-101B-9397-08002B2CF9AE}" pid="96" name="x1ye=90">
    <vt:lpwstr>9vw6mNCsa0fCS+W2+40XdykYFM7EFIrImbTOzjnV9AWbaIQwX5AlbXpDfxaDGJJ6lnsRtDQClP1S7+Ot0cNEZ8tVJcLALRssBtXIrLkOZEY8E60GoyfWjamJwVgUmdRBhZp0ZLKpWimjIg0oH1dPpQpn4i/SH2bdvpraU7h746dcBwGpty7n6EK9RjSnu6NYRuxmvwwZQifVQDB04kc62Udynm8XyO+HZJttTQWnak7dZJUy0q3b+nbKthmc/fu</vt:lpwstr>
  </property>
  <property fmtid="{D5CDD505-2E9C-101B-9397-08002B2CF9AE}" pid="97" name="x1ye=91">
    <vt:lpwstr>/ATCQs46xJb7Y8QKtS9pcXa9ec1QUIpBVhyD4sihiKtaEwg+FEeCN/U+SxvnNzVA+RWnXE7AJVRMOD+9DmCtnXSMzECeAVxzBjAxDJ4w/DLqRn4RghSd+yHUmEYt+EzyC20ycLCg6Sj2+wPRRY+a2gwxW5EggGwTn3DaH+P5PqZtFIHdjy6e1nVildf7e03A+Et+0wRuT7s437PdDJNK/gI6bP5qvXjw/mvJSnvbMZScrwpiuCQ5WDImZB+NTL5</vt:lpwstr>
  </property>
  <property fmtid="{D5CDD505-2E9C-101B-9397-08002B2CF9AE}" pid="98" name="x1ye=92">
    <vt:lpwstr>QTl6pE4SVrKbohrsfi4Qq8H++3rM1IiB7Qy8yR0Acr6l8YyBS09bD+WSoXwJktATcb0Dei13lD77jSoaa/q0dMXrvqetiLFSWp+M46/KIheOcmPoB32/+1emg5EYa3WyLFztB2wTc4vj7KwtLvwTM277AzsrdAyu0PExnrL3CF5zOSiKrn4z7hk00B9FWgslLxV09nvBEba9oLvd6aO+h1ZvyPlz20KpqUzZmPt977pZeN5joF2a+ZIAd3rDxgt</vt:lpwstr>
  </property>
  <property fmtid="{D5CDD505-2E9C-101B-9397-08002B2CF9AE}" pid="99" name="x1ye=93">
    <vt:lpwstr>43NpMsZ/IP0XMnguwwdMIC3sx1+2jS9vq875MTY+3iZfNE5ijkyNrTknJltD5isgt574cBb0NeEsuOJ/3qKUwO/b5NzsmqlM0nNnsaNaF7PUDWOFJFbSiYi3h2rr8WHdbdzt3VDr4iWv9HGKgYY38Ip9gwL79zU5Dsoh376IHraG21anFb3LXUi/4g9s4zGL5KXkBJxF4atNuTIqRm4dhd3K/YKba6+GOVOUuUIusdNzNzUj5VdxgV7Mj/WEf+P</vt:lpwstr>
  </property>
  <property fmtid="{D5CDD505-2E9C-101B-9397-08002B2CF9AE}" pid="100" name="x1ye=94">
    <vt:lpwstr>CTbgEQqtKcHI7jiI9XUWtavLjpVx1fj6GRGxbXw7+nF4lS03nndxeDlXHk9LZfkK97hZabGWaf28uToZaIo+23dH43RPRUH70QrGpEcSdMc2e9it2zb7qdD70uNk191OYx0lBAoBrVDWmrsrFO/RM+DjNa0w0UUodhoNnYg1DCK43kit9PJxPacBoC6H1uib5ngM+JIlbyKEn41fJZfpfIcEMr9Y3Dls/DiPy6JAeVHtCScq8hxFqiFJ4BP4A/r</vt:lpwstr>
  </property>
  <property fmtid="{D5CDD505-2E9C-101B-9397-08002B2CF9AE}" pid="101" name="x1ye=95">
    <vt:lpwstr>cF0w4wBPy8IKcGEemXqgTmMAWqY+7CO246zETqDABoQs6f3wcZtpam4oUXdMOkXSNzLxftr9rGhPrfc70QynTfLvDsdeo80QjGc6fZVA3fvGYDs7z3yEJuEVa1P7EgEDvoDA0zrAIzSdsSextqriItQwyGa951UNfurr7THjnXMeza3/oxsPciIwPa+6QF5JEQWkY2iLDkkOAI41SVgPM3LUE1LCsbRUNRA5tphqN2NQEzfljkWRfSPdDDzLGqZ</vt:lpwstr>
  </property>
  <property fmtid="{D5CDD505-2E9C-101B-9397-08002B2CF9AE}" pid="102" name="x1ye=96">
    <vt:lpwstr>+SauiNgS3NBx7+LdWLntc3gySjBL5pMsFYMS/MSXW3TJlLJBdFekNyxkCPhP+zufMoU+qTGxuFb1NIT8yA5tXCqHx9dTrNnZbiIWhXLLH7Xzrh96+H0m5Aoz66tk6Gcifky7UwKTcBYUDqx2CKElATETfHEIyBGjPzIS1fBYDtlP3jHZxFFGmLPYTqt/LAlEPnt+zOyGuJ4ZaIFXa+fE5LuolXcCZQJjYPigqh1SLB0+EcRtVFS9wyR3oKEyFO2</vt:lpwstr>
  </property>
  <property fmtid="{D5CDD505-2E9C-101B-9397-08002B2CF9AE}" pid="103" name="x1ye=97">
    <vt:lpwstr>Z7PVmJDRcaZejmhR2jhvV1SUjN9rooAwNJGzxvkqRZ44U9N8jeOpwNOBA3ovHPhj2SYXvkJJDTJIplKtaC+s/zYmvHOebMsUqbGeAwAQGnAufkwqE3ev4ox04lk0gjoVN55lCOKx3YtBqRI2DaTFkMqpD9CsVDZAAJzC+ypoNtl5TN0E7irKUbpAIF8mGtU9xHNlKL1EgaR6fU2CyhBwiSyYFUZA/PQiV+K5Y/a65P1wpmL2CLOnb62PDGjMFaJ</vt:lpwstr>
  </property>
  <property fmtid="{D5CDD505-2E9C-101B-9397-08002B2CF9AE}" pid="104" name="x1ye=98">
    <vt:lpwstr>d5deFXtTQGZkRFvvC0iPrAL0qacc36+X5zOvJ5UQpteBxvg7DZ9xQ9KQJD9gpOFmt3m18xVxG2hiOhOrkgn1zYJINPNFwAiNuQP4RLa+nPUXFL6j1dEGagWBuDLAAdBzS3OZ5rqOUrdVx6d7hyiPD32p3V3a7g/LAwjxxKM97zl0TxViXQ2V6JCxNP8WXjXKkXP2w+ERPeTe+/MnQuWJk31SAwtkuF7m82eo0x9F47sgb9ILao3ujlHDNRVQPFY</vt:lpwstr>
  </property>
  <property fmtid="{D5CDD505-2E9C-101B-9397-08002B2CF9AE}" pid="105" name="x1ye=99">
    <vt:lpwstr>5vwKRsXR8ov6nXQ5w4dyY4854kyY4SF+KwEQdnjBJNhr2Xqid4bwN/BiSFEGpQ9ijF9hkfsdkiRdkkJAKE4vnYDEKDeDXK8Il5cYRBx1SDwfcPSSlBoFwj7HWLzy096h6aDcAFEv3Y5tJXeoLJNwyb3u/qIUrtzEzlfTke+xUmoPrYpxMWihMYNecfDJYWRutEtnwb7/sjVQ0eUm2VyARo4o9r7dyaFPAEPU6TujL1eqHDrGJhTtkfh5Rk/Wcu3</vt:lpwstr>
  </property>
</Properties>
</file>
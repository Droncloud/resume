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ocumentsectionnth-child1"/>
        <w:tblW w:w="5000" w:type="pct"/>
        <w:tblCellSpacing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5E0"/>
      </w:tblPr>
      <w:tblGrid>
        <w:gridCol w:w="12240"/>
      </w:tblGrid>
      <w:tr>
        <w:tblPrEx>
          <w:tblW w:w="5000" w:type="pct"/>
          <w:tblCellSpacing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5E0"/>
        </w:tblPrEx>
        <w:trPr>
          <w:tblCellSpacing w:w="0" w:type="dxa"/>
        </w:trPr>
        <w:tc>
          <w:tcPr>
            <w:tcW w:w="1224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494949"/>
            <w:tcMar>
              <w:top w:w="40" w:type="dxa"/>
              <w:left w:w="0" w:type="dxa"/>
              <w:bottom w:w="0" w:type="dxa"/>
              <w:right w:w="0" w:type="dxa"/>
            </w:tcMar>
            <w:vAlign w:val="bottom"/>
            <w:hideMark/>
          </w:tcPr>
          <w:p>
            <w:pPr>
              <w:pStyle w:val="documentaddress"/>
              <w:pBdr>
                <w:top w:val="none" w:sz="0" w:space="31" w:color="auto"/>
                <w:left w:val="none" w:sz="0" w:space="31" w:color="auto"/>
                <w:bottom w:val="none" w:sz="0" w:space="7" w:color="auto"/>
                <w:right w:val="none" w:sz="0" w:space="31" w:color="auto"/>
              </w:pBdr>
              <w:shd w:val="clear" w:color="auto" w:fill="auto"/>
              <w:spacing w:before="0" w:after="0" w:line="280" w:lineRule="atLeast"/>
              <w:ind w:left="800" w:right="800"/>
              <w:rPr>
                <w:rStyle w:val="documentparagraph"/>
                <w:rFonts w:ascii="Saira Semi Condensed" w:eastAsia="Saira Semi Condensed" w:hAnsi="Saira Semi Condensed" w:cs="Saira Semi Condensed"/>
                <w:b w:val="0"/>
                <w:bCs w:val="0"/>
                <w:color w:val="FFFFFF"/>
                <w:sz w:val="20"/>
                <w:szCs w:val="20"/>
                <w:bdr w:val="none" w:sz="0" w:space="0" w:color="auto"/>
                <w:vertAlign w:val="baseline"/>
              </w:rPr>
            </w:pPr>
            <w:r>
              <w:rPr>
                <w:rStyle w:val="span"/>
                <w:rFonts w:ascii="Saira Semi Condensed" w:eastAsia="Saira Semi Condensed" w:hAnsi="Saira Semi Condensed" w:cs="Saira Semi Condensed"/>
                <w:b w:val="0"/>
                <w:bCs w:val="0"/>
                <w:vanish/>
                <w:sz w:val="20"/>
                <w:szCs w:val="20"/>
                <w:shd w:val="clear" w:color="auto" w:fill="auto"/>
              </w:rPr>
              <w:t>City Country</w:t>
            </w:r>
            <w:r>
              <w:rPr>
                <w:rStyle w:val="documentinnerAdd"/>
                <w:rFonts w:ascii="Saira Semi Condensed" w:eastAsia="Saira Semi Condensed" w:hAnsi="Saira Semi Condensed" w:cs="Saira Semi Condensed"/>
                <w:b w:val="0"/>
                <w:bCs w:val="0"/>
                <w:vanish/>
                <w:sz w:val="20"/>
                <w:szCs w:val="20"/>
                <w:shd w:val="clear" w:color="auto" w:fill="auto"/>
              </w:rPr>
              <w:t xml:space="preserve"> </w:t>
            </w:r>
            <w:r>
              <w:rPr>
                <w:rStyle w:val="span"/>
                <w:rFonts w:ascii="Saira Semi Condensed" w:eastAsia="Saira Semi Condensed" w:hAnsi="Saira Semi Condensed" w:cs="Saira Semi Condensed"/>
                <w:b w:val="0"/>
                <w:bCs w:val="0"/>
                <w:vanish/>
                <w:sz w:val="20"/>
                <w:szCs w:val="20"/>
                <w:shd w:val="clear" w:color="auto" w:fill="auto"/>
              </w:rPr>
              <w:t>   </w:t>
            </w:r>
            <w:r>
              <w:rPr>
                <w:rStyle w:val="sprtr"/>
                <w:rFonts w:ascii="Saira Semi Condensed" w:eastAsia="Saira Semi Condensed" w:hAnsi="Saira Semi Condensed" w:cs="Saira Semi Condensed"/>
                <w:b w:val="0"/>
                <w:bCs w:val="0"/>
                <w:vanish/>
                <w:shd w:val="clear" w:color="auto" w:fill="auto"/>
              </w:rPr>
              <w:t>|   </w:t>
            </w:r>
            <w:r>
              <w:rPr>
                <w:rStyle w:val="span"/>
                <w:rFonts w:ascii="Saira Semi Condensed" w:eastAsia="Saira Semi Condensed" w:hAnsi="Saira Semi Condensed" w:cs="Saira Semi Condensed"/>
                <w:b w:val="0"/>
                <w:bCs w:val="0"/>
                <w:vanish/>
                <w:sz w:val="20"/>
                <w:szCs w:val="20"/>
                <w:shd w:val="clear" w:color="auto" w:fill="auto"/>
              </w:rPr>
              <w:t>+911234567890</w:t>
            </w:r>
            <w:r>
              <w:rPr>
                <w:rStyle w:val="documentinnerAdd"/>
                <w:rFonts w:ascii="Saira Semi Condensed" w:eastAsia="Saira Semi Condensed" w:hAnsi="Saira Semi Condensed" w:cs="Saira Semi Condensed"/>
                <w:b w:val="0"/>
                <w:bCs w:val="0"/>
                <w:vanish/>
                <w:sz w:val="20"/>
                <w:szCs w:val="20"/>
                <w:shd w:val="clear" w:color="auto" w:fill="auto"/>
              </w:rPr>
              <w:t xml:space="preserve"> </w:t>
            </w:r>
            <w:r>
              <w:rPr>
                <w:rStyle w:val="span"/>
                <w:rFonts w:ascii="Saira Semi Condensed" w:eastAsia="Saira Semi Condensed" w:hAnsi="Saira Semi Condensed" w:cs="Saira Semi Condensed"/>
                <w:b w:val="0"/>
                <w:bCs w:val="0"/>
                <w:vanish/>
                <w:sz w:val="20"/>
                <w:szCs w:val="20"/>
                <w:shd w:val="clear" w:color="auto" w:fill="auto"/>
              </w:rPr>
              <w:t>   </w:t>
            </w:r>
            <w:r>
              <w:rPr>
                <w:rStyle w:val="sprtr"/>
                <w:rFonts w:ascii="Saira Semi Condensed" w:eastAsia="Saira Semi Condensed" w:hAnsi="Saira Semi Condensed" w:cs="Saira Semi Condensed"/>
                <w:b w:val="0"/>
                <w:bCs w:val="0"/>
                <w:vanish/>
                <w:shd w:val="clear" w:color="auto" w:fill="auto"/>
              </w:rPr>
              <w:t>|   </w:t>
            </w:r>
            <w:r>
              <w:rPr>
                <w:rStyle w:val="span"/>
                <w:rFonts w:ascii="Saira Semi Condensed" w:eastAsia="Saira Semi Condensed" w:hAnsi="Saira Semi Condensed" w:cs="Saira Semi Condensed"/>
                <w:b w:val="0"/>
                <w:bCs w:val="0"/>
                <w:vanish/>
                <w:sz w:val="20"/>
                <w:szCs w:val="20"/>
                <w:shd w:val="clear" w:color="auto" w:fill="auto"/>
              </w:rPr>
              <w:t>test@test.com</w:t>
            </w:r>
            <w:r>
              <w:rPr>
                <w:rStyle w:val="documentinnerAdd"/>
                <w:rFonts w:ascii="Saira Semi Condensed" w:eastAsia="Saira Semi Condensed" w:hAnsi="Saira Semi Condensed" w:cs="Saira Semi Condensed"/>
                <w:b w:val="0"/>
                <w:bCs w:val="0"/>
                <w:vanish/>
                <w:sz w:val="20"/>
                <w:szCs w:val="20"/>
                <w:shd w:val="clear" w:color="auto" w:fill="auto"/>
              </w:rPr>
              <w:t xml:space="preserve"> </w:t>
            </w:r>
            <w:r>
              <w:rPr>
                <w:rStyle w:val="span"/>
                <w:rFonts w:ascii="Saira Semi Condensed" w:eastAsia="Saira Semi Condensed" w:hAnsi="Saira Semi Condensed" w:cs="Saira Semi Condensed"/>
                <w:b w:val="0"/>
                <w:bCs w:val="0"/>
                <w:sz w:val="20"/>
                <w:szCs w:val="20"/>
                <w:shd w:val="clear" w:color="auto" w:fill="auto"/>
              </w:rPr>
              <w:t>City Country</w:t>
            </w:r>
            <w:r>
              <w:rPr>
                <w:rStyle w:val="documentinnerAdd"/>
                <w:rFonts w:ascii="Saira Semi Condensed" w:eastAsia="Saira Semi Condensed" w:hAnsi="Saira Semi Condensed" w:cs="Saira Semi Condensed"/>
                <w:b w:val="0"/>
                <w:bCs w:val="0"/>
                <w:sz w:val="20"/>
                <w:szCs w:val="20"/>
                <w:shd w:val="clear" w:color="auto" w:fill="auto"/>
              </w:rPr>
              <w:t xml:space="preserve"> </w:t>
            </w:r>
            <w:r>
              <w:rPr>
                <w:rStyle w:val="span"/>
                <w:rFonts w:ascii="Saira Semi Condensed" w:eastAsia="Saira Semi Condensed" w:hAnsi="Saira Semi Condensed" w:cs="Saira Semi Condensed"/>
                <w:b w:val="0"/>
                <w:bCs w:val="0"/>
                <w:sz w:val="20"/>
                <w:szCs w:val="20"/>
                <w:shd w:val="clear" w:color="auto" w:fill="auto"/>
              </w:rPr>
              <w:t>   </w:t>
            </w:r>
            <w:r>
              <w:rPr>
                <w:rStyle w:val="sprtr"/>
                <w:rFonts w:ascii="Saira Semi Condensed" w:eastAsia="Saira Semi Condensed" w:hAnsi="Saira Semi Condensed" w:cs="Saira Semi Condensed"/>
                <w:b w:val="0"/>
                <w:bCs w:val="0"/>
                <w:shd w:val="clear" w:color="auto" w:fill="auto"/>
              </w:rPr>
              <w:t>|   </w:t>
            </w:r>
            <w:r>
              <w:rPr>
                <w:rStyle w:val="span"/>
                <w:rFonts w:ascii="Saira Semi Condensed" w:eastAsia="Saira Semi Condensed" w:hAnsi="Saira Semi Condensed" w:cs="Saira Semi Condensed"/>
                <w:b w:val="0"/>
                <w:bCs w:val="0"/>
                <w:sz w:val="20"/>
                <w:szCs w:val="20"/>
                <w:shd w:val="clear" w:color="auto" w:fill="auto"/>
              </w:rPr>
              <w:t>+911234567890</w:t>
            </w:r>
            <w:r>
              <w:rPr>
                <w:rStyle w:val="documentinnerAdd"/>
                <w:rFonts w:ascii="Saira Semi Condensed" w:eastAsia="Saira Semi Condensed" w:hAnsi="Saira Semi Condensed" w:cs="Saira Semi Condensed"/>
                <w:b w:val="0"/>
                <w:bCs w:val="0"/>
                <w:sz w:val="20"/>
                <w:szCs w:val="20"/>
                <w:shd w:val="clear" w:color="auto" w:fill="auto"/>
              </w:rPr>
              <w:t xml:space="preserve"> </w:t>
            </w:r>
            <w:r>
              <w:rPr>
                <w:rStyle w:val="span"/>
                <w:rFonts w:ascii="Saira Semi Condensed" w:eastAsia="Saira Semi Condensed" w:hAnsi="Saira Semi Condensed" w:cs="Saira Semi Condensed"/>
                <w:b w:val="0"/>
                <w:bCs w:val="0"/>
                <w:sz w:val="20"/>
                <w:szCs w:val="20"/>
                <w:shd w:val="clear" w:color="auto" w:fill="auto"/>
              </w:rPr>
              <w:t>   </w:t>
            </w:r>
            <w:r>
              <w:rPr>
                <w:rStyle w:val="sprtr"/>
                <w:rFonts w:ascii="Saira Semi Condensed" w:eastAsia="Saira Semi Condensed" w:hAnsi="Saira Semi Condensed" w:cs="Saira Semi Condensed"/>
                <w:b w:val="0"/>
                <w:bCs w:val="0"/>
                <w:shd w:val="clear" w:color="auto" w:fill="auto"/>
              </w:rPr>
              <w:t>|   </w:t>
            </w:r>
            <w:r>
              <w:rPr>
                <w:rStyle w:val="span"/>
                <w:rFonts w:ascii="Saira Semi Condensed" w:eastAsia="Saira Semi Condensed" w:hAnsi="Saira Semi Condensed" w:cs="Saira Semi Condensed"/>
                <w:b w:val="0"/>
                <w:bCs w:val="0"/>
                <w:sz w:val="20"/>
                <w:szCs w:val="20"/>
                <w:shd w:val="clear" w:color="auto" w:fill="auto"/>
              </w:rPr>
              <w:t>test@test.com</w:t>
            </w:r>
            <w:r>
              <w:rPr>
                <w:rStyle w:val="documentinnerAdd"/>
                <w:rFonts w:ascii="Saira Semi Condensed" w:eastAsia="Saira Semi Condensed" w:hAnsi="Saira Semi Condensed" w:cs="Saira Semi Condensed"/>
                <w:b w:val="0"/>
                <w:bCs w:val="0"/>
                <w:sz w:val="20"/>
                <w:szCs w:val="20"/>
                <w:shd w:val="clear" w:color="auto" w:fill="auto"/>
              </w:rPr>
              <w:t xml:space="preserve"> </w:t>
            </w:r>
          </w:p>
        </w:tc>
      </w:tr>
      <w:tr>
        <w:tblPrEx>
          <w:tblW w:w="5000" w:type="pct"/>
          <w:tblCellMar>
            <w:left w:w="108" w:type="dxa"/>
            <w:right w:w="108" w:type="dxa"/>
          </w:tblCellMar>
        </w:tblPrEx>
        <w:trPr>
          <w:trHeight w:val="300"/>
        </w:trPr>
        <w:tc>
          <w:tcPr>
            <w:tcW w:w="1224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2C806F"/>
          </w:tcPr>
          <w:p>
            <w:r>
              <w:pict>
                <v:shapetype id="_x0000_t6" coordsize="21600,21600" o:spt="6" path="m,l,21600r21600,xe">
                  <v:stroke joinstyle="miter"/>
                  <v:path gradientshapeok="t" o:connecttype="custom" o:connectlocs="0,0;0,10800;0,21600;10800,21600;21600,21600;10800,10800" textboxrect="1800,12600,12600,19800"/>
                </v:shapetype>
                <v:shape id="_x0000_s1026" type="#_x0000_t6" style="width:612pt;height:15pt;margin-top:0;margin-left:0;mso-position-horizontal-relative:page;mso-wrap-distance-left:0;position:absolute;z-index:251658240" fillcolor="#abccc5" strokecolor="#abccc5"/>
              </w:pic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0" w:lineRule="auto"/>
        <w:sectPr>
          <w:headerReference w:type="default" r:id="rId4"/>
          <w:footerReference w:type="default" r:id="rId5"/>
          <w:pgSz w:w="12240" w:h="15840"/>
          <w:pgMar w:top="0" w:right="0" w:bottom="700" w:left="0" w:header="0" w:footer="0"/>
          <w:cols w:space="720"/>
        </w:sectPr>
      </w:pPr>
      <w:r>
        <w:rPr>
          <w:color w:val="FFFFFF"/>
          <w:sz w:val="0"/>
        </w:rPr>
        <w:t>.</w:t>
      </w:r>
    </w:p>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0" w:lineRule="auto"/>
      </w:pPr>
    </w:p>
    <w:p>
      <w:pPr>
        <w:pStyle w:val="documentname"/>
        <w:pBdr>
          <w:top w:val="none" w:sz="0" w:space="0" w:color="auto"/>
          <w:left w:val="none" w:sz="0" w:space="0" w:color="auto"/>
          <w:bottom w:val="none" w:sz="0" w:space="0" w:color="auto"/>
          <w:right w:val="none" w:sz="0" w:space="0" w:color="auto"/>
        </w:pBdr>
        <w:spacing w:before="440" w:after="600" w:line="720" w:lineRule="exact"/>
        <w:ind w:left="1940" w:right="0"/>
        <w:rPr>
          <w:rFonts w:ascii="Saira Semi Condensed" w:eastAsia="Saira Semi Condensed" w:hAnsi="Saira Semi Condensed" w:cs="Saira Semi Condensed"/>
          <w:b w:val="0"/>
          <w:bCs w:val="0"/>
          <w:color w:val="494949"/>
          <w:sz w:val="60"/>
          <w:szCs w:val="60"/>
          <w:bdr w:val="none" w:sz="0" w:space="0" w:color="auto"/>
          <w:vertAlign w:val="baseline"/>
        </w:rPr>
      </w:pPr>
      <w:r>
        <w:rPr>
          <w:rStyle w:val="span"/>
          <w:rFonts w:ascii="Saira Semi Condensed" w:eastAsia="Saira Semi Condensed" w:hAnsi="Saira Semi Condensed" w:cs="Saira Semi Condensed"/>
          <w:color w:val="494949"/>
        </w:rPr>
        <w:t>First Name</w:t>
      </w:r>
      <w:r>
        <w:rPr>
          <w:rStyle w:val="span"/>
          <w:rFonts w:ascii="Saira Semi Condensed" w:eastAsia="Saira Semi Condensed" w:hAnsi="Saira Semi Condensed" w:cs="Saira Semi Condensed"/>
          <w:color w:val="494949"/>
        </w:rPr>
        <w:t xml:space="preserve"> </w:t>
      </w:r>
      <w:r>
        <w:rPr>
          <w:rStyle w:val="span"/>
          <w:rFonts w:ascii="Saira Semi Condensed" w:eastAsia="Saira Semi Condensed" w:hAnsi="Saira Semi Condensed" w:cs="Saira Semi Condensed"/>
          <w:color w:val="494949"/>
        </w:rPr>
        <w:t>Last Name</w:t>
      </w:r>
    </w:p>
    <w:tbl>
      <w:tblPr>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
      <w:tblGrid>
        <w:gridCol w:w="11040"/>
      </w:tblGrid>
      <w:tr>
        <w:tblPrEx>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Ex>
        <w:trPr>
          <w:trHeight w:hRule="exact" w:val="20"/>
        </w:trPr>
        <w:tc>
          <w:tcPr>
            <w:tcW w:w="11040" w:type="dxa"/>
            <w:tcBorders>
              <w:top w:val="none" w:sz="0" w:space="0" w:color="auto"/>
              <w:left w:val="none" w:sz="0" w:space="0" w:color="auto"/>
              <w:bottom w:val="single" w:sz="8" w:space="0" w:color="2C806F"/>
              <w:right w:val="none" w:sz="0" w:space="0" w:color="auto"/>
              <w:tl2br w:val="none" w:sz="0" w:space="0" w:color="auto"/>
              <w:tr2bl w:val="none" w:sz="0" w:space="0" w:color="auto"/>
            </w:tcBorders>
          </w:tcPr>
          <w:p/>
        </w:tc>
      </w:tr>
    </w:tbl>
    <w:tbl>
      <w:tblPr>
        <w:tblStyle w:val="parentContainersectiontable"/>
        <w:tblW w:w="0" w:type="auto"/>
        <w:tblLayout w:type="fixed"/>
        <w:tblCellMar>
          <w:top w:w="0" w:type="dxa"/>
          <w:left w:w="0" w:type="dxa"/>
          <w:bottom w:w="0" w:type="dxa"/>
          <w:right w:w="0" w:type="dxa"/>
        </w:tblCellMar>
        <w:tblLook w:val="05E0"/>
      </w:tblPr>
      <w:tblGrid>
        <w:gridCol w:w="1950"/>
        <w:gridCol w:w="9090"/>
      </w:tblGrid>
      <w:tr>
        <w:tblPrEx>
          <w:tblW w:w="0" w:type="auto"/>
          <w:tblLayout w:type="fixed"/>
          <w:tblCellMar>
            <w:top w:w="0" w:type="dxa"/>
            <w:left w:w="0" w:type="dxa"/>
            <w:bottom w:w="0" w:type="dxa"/>
            <w:right w:w="0" w:type="dxa"/>
          </w:tblCellMar>
          <w:tblLook w:val="05E0"/>
        </w:tblPrEx>
        <w:tc>
          <w:tcPr>
            <w:tcW w:w="1950" w:type="dxa"/>
            <w:noWrap w:val="0"/>
            <w:tcMar>
              <w:top w:w="105" w:type="dxa"/>
              <w:left w:w="5" w:type="dxa"/>
              <w:bottom w:w="5" w:type="dxa"/>
              <w:right w:w="45" w:type="dxa"/>
            </w:tcMar>
            <w:vAlign w:val="top"/>
            <w:hideMark/>
          </w:tcPr>
          <w:p>
            <w:pPr>
              <w:pStyle w:val="documentsectiontitle"/>
              <w:pBdr>
                <w:top w:val="none" w:sz="0" w:space="0" w:color="auto"/>
                <w:left w:val="none" w:sz="0" w:space="0" w:color="auto"/>
                <w:bottom w:val="none" w:sz="0" w:space="0" w:color="auto"/>
                <w:right w:val="none" w:sz="0" w:space="0" w:color="auto"/>
              </w:pBdr>
              <w:spacing w:before="0" w:after="0"/>
              <w:ind w:left="0" w:right="120"/>
              <w:rPr>
                <w:rStyle w:val="documentheading"/>
                <w:rFonts w:ascii="Saira Semi Condensed" w:eastAsia="Saira Semi Condensed" w:hAnsi="Saira Semi Condensed" w:cs="Saira Semi Condensed"/>
                <w:color w:val="494949"/>
                <w:bdr w:val="none" w:sz="0" w:space="0" w:color="auto"/>
                <w:vertAlign w:val="baseline"/>
              </w:rPr>
            </w:pPr>
            <w:r>
              <w:rPr>
                <w:rStyle w:val="documentheading"/>
                <w:rFonts w:ascii="Saira Semi Condensed" w:eastAsia="Saira Semi Condensed" w:hAnsi="Saira Semi Condensed" w:cs="Saira Semi Condensed"/>
                <w:color w:val="494949"/>
                <w:bdr w:val="none" w:sz="0" w:space="0" w:color="auto"/>
                <w:vertAlign w:val="baseline"/>
              </w:rPr>
              <w:t>Summary</w:t>
            </w:r>
          </w:p>
          <w:p>
            <w:pPr>
              <w:pStyle w:val="documentheadingParagraph"/>
              <w:pBdr>
                <w:top w:val="none" w:sz="0" w:space="0" w:color="auto"/>
                <w:left w:val="none" w:sz="0" w:space="0" w:color="auto"/>
                <w:bottom w:val="none" w:sz="0" w:space="0" w:color="auto"/>
                <w:right w:val="none" w:sz="0" w:space="0" w:color="auto"/>
              </w:pBdr>
              <w:spacing w:line="20" w:lineRule="atLeast"/>
              <w:ind w:left="0" w:right="120"/>
              <w:rPr>
                <w:rStyle w:val="documentheading"/>
                <w:rFonts w:ascii="Saira Semi Condensed" w:eastAsia="Saira Semi Condensed" w:hAnsi="Saira Semi Condensed" w:cs="Saira Semi Condensed"/>
                <w:color w:val="494949"/>
                <w:sz w:val="2"/>
                <w:szCs w:val="2"/>
                <w:bdr w:val="none" w:sz="0" w:space="0" w:color="auto"/>
                <w:vertAlign w:val="baseline"/>
              </w:rPr>
            </w:pPr>
          </w:p>
        </w:tc>
        <w:tc>
          <w:tcPr>
            <w:tcW w:w="9090" w:type="dxa"/>
            <w:noWrap w:val="0"/>
            <w:tcMar>
              <w:top w:w="105" w:type="dxa"/>
              <w:left w:w="5" w:type="dxa"/>
              <w:bottom w:w="5" w:type="dxa"/>
              <w:right w:w="5" w:type="dxa"/>
            </w:tcMar>
            <w:vAlign w:val="top"/>
            <w:hideMark/>
          </w:tcPr>
          <w:p>
            <w:pPr>
              <w:pStyle w:val="p"/>
              <w:pBdr>
                <w:top w:val="none" w:sz="0" w:space="2" w:color="auto"/>
                <w:left w:val="none" w:sz="0" w:space="0" w:color="auto"/>
                <w:bottom w:val="none" w:sz="0" w:space="0" w:color="auto"/>
                <w:right w:val="none" w:sz="0" w:space="0" w:color="auto"/>
              </w:pBdr>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tc>
      </w:tr>
    </w:tbl>
    <w:p>
      <w:pPr>
        <w:pStyle w:val="secspacing"/>
        <w:pBdr>
          <w:top w:val="none" w:sz="0" w:space="0" w:color="auto"/>
          <w:left w:val="none" w:sz="0" w:space="0" w:color="auto"/>
          <w:bottom w:val="none" w:sz="0" w:space="0" w:color="auto"/>
          <w:right w:val="none" w:sz="0" w:space="0" w:color="auto"/>
        </w:pBdr>
        <w:spacing w:before="0" w:after="0"/>
        <w:ind w:left="0" w:right="0"/>
        <w:rPr>
          <w:rFonts w:ascii="Saira Semi Condensed" w:eastAsia="Saira Semi Condensed" w:hAnsi="Saira Semi Condensed" w:cs="Saira Semi Condensed"/>
          <w:b w:val="0"/>
          <w:bCs w:val="0"/>
          <w:color w:val="494949"/>
          <w:sz w:val="40"/>
          <w:szCs w:val="40"/>
          <w:bdr w:val="none" w:sz="0" w:space="0" w:color="auto"/>
          <w:vertAlign w:val="baseline"/>
        </w:rPr>
      </w:pPr>
      <w:r>
        <w:rPr>
          <w:rFonts w:ascii="Saira Semi Condensed" w:eastAsia="Saira Semi Condensed" w:hAnsi="Saira Semi Condensed" w:cs="Saira Semi Condensed"/>
          <w:b w:val="0"/>
          <w:bCs w:val="0"/>
          <w:color w:val="494949"/>
          <w:bdr w:val="none" w:sz="0" w:space="0" w:color="auto"/>
          <w:vertAlign w:val="baseline"/>
        </w:rPr>
        <w:t> </w:t>
      </w:r>
    </w:p>
    <w:tbl>
      <w:tblPr>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
      <w:tblGrid>
        <w:gridCol w:w="11040"/>
      </w:tblGrid>
      <w:tr>
        <w:tblPrEx>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Ex>
        <w:trPr>
          <w:trHeight w:hRule="exact" w:val="20"/>
        </w:trPr>
        <w:tc>
          <w:tcPr>
            <w:tcW w:w="11040" w:type="dxa"/>
            <w:tcBorders>
              <w:top w:val="none" w:sz="0" w:space="0" w:color="auto"/>
              <w:left w:val="none" w:sz="0" w:space="0" w:color="auto"/>
              <w:bottom w:val="single" w:sz="8" w:space="0" w:color="2C806F"/>
              <w:right w:val="none" w:sz="0" w:space="0" w:color="auto"/>
              <w:tl2br w:val="none" w:sz="0" w:space="0" w:color="auto"/>
              <w:tr2bl w:val="none" w:sz="0" w:space="0" w:color="auto"/>
            </w:tcBorders>
          </w:tcPr>
          <w:p/>
        </w:tc>
      </w:tr>
    </w:tbl>
    <w:tbl>
      <w:tblPr>
        <w:tblStyle w:val="parentContainersectiontable"/>
        <w:tblW w:w="0" w:type="auto"/>
        <w:tblLayout w:type="fixed"/>
        <w:tblCellMar>
          <w:top w:w="0" w:type="dxa"/>
          <w:left w:w="0" w:type="dxa"/>
          <w:bottom w:w="0" w:type="dxa"/>
          <w:right w:w="0" w:type="dxa"/>
        </w:tblCellMar>
        <w:tblLook w:val="05E0"/>
      </w:tblPr>
      <w:tblGrid>
        <w:gridCol w:w="1950"/>
        <w:gridCol w:w="9090"/>
      </w:tblGrid>
      <w:tr>
        <w:tblPrEx>
          <w:tblW w:w="0" w:type="auto"/>
          <w:tblLayout w:type="fixed"/>
          <w:tblCellMar>
            <w:top w:w="0" w:type="dxa"/>
            <w:left w:w="0" w:type="dxa"/>
            <w:bottom w:w="0" w:type="dxa"/>
            <w:right w:w="0" w:type="dxa"/>
          </w:tblCellMar>
          <w:tblLook w:val="05E0"/>
        </w:tblPrEx>
        <w:tc>
          <w:tcPr>
            <w:tcW w:w="1950" w:type="dxa"/>
            <w:noWrap w:val="0"/>
            <w:tcMar>
              <w:top w:w="105" w:type="dxa"/>
              <w:left w:w="5" w:type="dxa"/>
              <w:bottom w:w="5" w:type="dxa"/>
              <w:right w:w="45" w:type="dxa"/>
            </w:tcMar>
            <w:vAlign w:val="top"/>
            <w:hideMark/>
          </w:tcPr>
          <w:p>
            <w:pPr>
              <w:pStyle w:val="documentsectiontitle"/>
              <w:pBdr>
                <w:top w:val="none" w:sz="0" w:space="0" w:color="auto"/>
                <w:left w:val="none" w:sz="0" w:space="0" w:color="auto"/>
                <w:bottom w:val="none" w:sz="0" w:space="0" w:color="auto"/>
                <w:right w:val="none" w:sz="0" w:space="0" w:color="auto"/>
              </w:pBdr>
              <w:spacing w:before="0" w:after="0"/>
              <w:ind w:left="0" w:right="120"/>
              <w:rPr>
                <w:rStyle w:val="documentheading"/>
                <w:rFonts w:ascii="Saira Semi Condensed" w:eastAsia="Saira Semi Condensed" w:hAnsi="Saira Semi Condensed" w:cs="Saira Semi Condensed"/>
                <w:color w:val="494949"/>
                <w:bdr w:val="none" w:sz="0" w:space="0" w:color="auto"/>
                <w:vertAlign w:val="baseline"/>
              </w:rPr>
            </w:pPr>
            <w:r>
              <w:rPr>
                <w:rStyle w:val="documentheading"/>
                <w:rFonts w:ascii="Saira Semi Condensed" w:eastAsia="Saira Semi Condensed" w:hAnsi="Saira Semi Condensed" w:cs="Saira Semi Condensed"/>
                <w:color w:val="494949"/>
                <w:bdr w:val="none" w:sz="0" w:space="0" w:color="auto"/>
                <w:vertAlign w:val="baseline"/>
              </w:rPr>
              <w:t>Skills</w:t>
            </w:r>
          </w:p>
          <w:p>
            <w:pPr>
              <w:pStyle w:val="documentheadingParagraph"/>
              <w:pBdr>
                <w:top w:val="none" w:sz="0" w:space="0" w:color="auto"/>
                <w:left w:val="none" w:sz="0" w:space="0" w:color="auto"/>
                <w:bottom w:val="none" w:sz="0" w:space="0" w:color="auto"/>
                <w:right w:val="none" w:sz="0" w:space="0" w:color="auto"/>
              </w:pBdr>
              <w:spacing w:line="20" w:lineRule="atLeast"/>
              <w:ind w:left="0" w:right="120"/>
              <w:rPr>
                <w:rStyle w:val="documentheading"/>
                <w:rFonts w:ascii="Saira Semi Condensed" w:eastAsia="Saira Semi Condensed" w:hAnsi="Saira Semi Condensed" w:cs="Saira Semi Condensed"/>
                <w:color w:val="494949"/>
                <w:sz w:val="2"/>
                <w:szCs w:val="2"/>
                <w:bdr w:val="none" w:sz="0" w:space="0" w:color="auto"/>
                <w:vertAlign w:val="baseline"/>
              </w:rPr>
            </w:pPr>
          </w:p>
        </w:tc>
        <w:tc>
          <w:tcPr>
            <w:tcW w:w="9090" w:type="dxa"/>
            <w:noWrap w:val="0"/>
            <w:tcMar>
              <w:top w:w="105" w:type="dxa"/>
              <w:left w:w="5" w:type="dxa"/>
              <w:bottom w:w="5" w:type="dxa"/>
              <w:right w:w="5" w:type="dxa"/>
            </w:tcMar>
            <w:vAlign w:val="top"/>
            <w:hideMark/>
          </w:tcPr>
          <w:tbl>
            <w:tblPr>
              <w:tblStyle w:val="documentparagraphTable"/>
              <w:tblW w:w="5000" w:type="pct"/>
              <w:tblLayout w:type="fixed"/>
              <w:tblCellMar>
                <w:top w:w="40" w:type="dxa"/>
                <w:left w:w="0" w:type="dxa"/>
                <w:bottom w:w="0" w:type="dxa"/>
                <w:right w:w="0" w:type="dxa"/>
              </w:tblCellMar>
              <w:tblLook w:val="05E0"/>
            </w:tblPr>
            <w:tblGrid>
              <w:gridCol w:w="3026"/>
              <w:gridCol w:w="3027"/>
              <w:gridCol w:w="3027"/>
            </w:tblGrid>
            <w:tr>
              <w:tblPrEx>
                <w:tblW w:w="5000" w:type="pct"/>
                <w:tblLayout w:type="fixed"/>
                <w:tblCellMar>
                  <w:top w:w="40" w:type="dxa"/>
                  <w:left w:w="0" w:type="dxa"/>
                  <w:bottom w:w="0" w:type="dxa"/>
                  <w:right w:w="0" w:type="dxa"/>
                </w:tblCellMar>
                <w:tblLook w:val="05E0"/>
              </w:tblPrEx>
              <w:tc>
                <w:tcPr>
                  <w:tcW w:w="3000" w:type="dxa"/>
                  <w:tcMar>
                    <w:top w:w="45" w:type="dxa"/>
                    <w:left w:w="5" w:type="dxa"/>
                    <w:bottom w:w="5" w:type="dxa"/>
                    <w:right w:w="45" w:type="dxa"/>
                  </w:tcMar>
                  <w:vAlign w:val="top"/>
                  <w:hideMark/>
                </w:tcPr>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Leadership and Teamwork</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Management Skills</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Complex Problem Solving</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Amazon AWS</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Microsoft Azure</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Microservices</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Ansible</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Terraform</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DevOps</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CI/CD</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Jenkins</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Docker</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Kubernetes</w:t>
                  </w:r>
                </w:p>
                <w:p>
                  <w:pPr>
                    <w:pStyle w:val="divdocumentulli"/>
                    <w:numPr>
                      <w:ilvl w:val="0"/>
                      <w:numId w:val="1"/>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Linux</w:t>
                  </w:r>
                </w:p>
                <w:p>
                  <w:pPr>
                    <w:pStyle w:val="skilldatacellParagraph"/>
                    <w:pBdr>
                      <w:top w:val="none" w:sz="0" w:space="0" w:color="auto"/>
                      <w:left w:val="none" w:sz="0" w:space="0" w:color="auto"/>
                      <w:bottom w:val="none" w:sz="0" w:space="0" w:color="auto"/>
                      <w:right w:val="none" w:sz="0" w:space="0" w:color="auto"/>
                    </w:pBdr>
                    <w:spacing w:line="20" w:lineRule="atLeast"/>
                    <w:ind w:left="0" w:right="200"/>
                    <w:rPr>
                      <w:rStyle w:val="skilldatacell"/>
                      <w:rFonts w:ascii="Saira Semi Condensed" w:eastAsia="Saira Semi Condensed" w:hAnsi="Saira Semi Condensed" w:cs="Saira Semi Condensed"/>
                      <w:color w:val="494949"/>
                      <w:sz w:val="2"/>
                      <w:szCs w:val="2"/>
                      <w:bdr w:val="none" w:sz="0" w:space="0" w:color="auto"/>
                      <w:vertAlign w:val="baseline"/>
                    </w:rPr>
                  </w:pPr>
                </w:p>
              </w:tc>
              <w:tc>
                <w:tcPr>
                  <w:tcW w:w="3000" w:type="dxa"/>
                  <w:tcMar>
                    <w:top w:w="45" w:type="dxa"/>
                    <w:left w:w="5" w:type="dxa"/>
                    <w:bottom w:w="5" w:type="dxa"/>
                    <w:right w:w="45" w:type="dxa"/>
                  </w:tcMar>
                  <w:vAlign w:val="top"/>
                  <w:hideMark/>
                </w:tcPr>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Windows</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VMware</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Data Analysis</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Database Management</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Automation, SLA</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Business intelligence, Specification</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CD, Teamwork</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Configuration management, Technical training</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Content, Unix</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Client, Upgrade</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Data Analysis, Validation</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Data management</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Database Management</w:t>
                  </w:r>
                </w:p>
                <w:p>
                  <w:pPr>
                    <w:pStyle w:val="divdocumentulli"/>
                    <w:numPr>
                      <w:ilvl w:val="0"/>
                      <w:numId w:val="2"/>
                    </w:numPr>
                    <w:spacing w:before="0" w:after="0" w:line="280" w:lineRule="atLeast"/>
                    <w:ind w:left="220" w:right="200" w:hanging="192"/>
                    <w:rPr>
                      <w:rStyle w:val="skilldatacell"/>
                      <w:rFonts w:ascii="Saira Semi Condensed" w:eastAsia="Saira Semi Condensed" w:hAnsi="Saira Semi Condensed" w:cs="Saira Semi Condensed"/>
                      <w:color w:val="494949"/>
                      <w:sz w:val="20"/>
                      <w:szCs w:val="20"/>
                      <w:bdr w:val="none" w:sz="0" w:space="0" w:color="auto"/>
                      <w:vertAlign w:val="baseline"/>
                    </w:rPr>
                  </w:pPr>
                  <w:r>
                    <w:rPr>
                      <w:rStyle w:val="skilldatacell"/>
                      <w:rFonts w:ascii="Saira Semi Condensed" w:eastAsia="Saira Semi Condensed" w:hAnsi="Saira Semi Condensed" w:cs="Saira Semi Condensed"/>
                      <w:color w:val="494949"/>
                      <w:sz w:val="20"/>
                      <w:szCs w:val="20"/>
                      <w:bdr w:val="none" w:sz="0" w:space="0" w:color="auto"/>
                      <w:vertAlign w:val="baseline"/>
                    </w:rPr>
                    <w:t>DC</w:t>
                  </w:r>
                </w:p>
                <w:p>
                  <w:pPr>
                    <w:pStyle w:val="skilldatacellParagraph"/>
                    <w:pBdr>
                      <w:top w:val="none" w:sz="0" w:space="0" w:color="auto"/>
                      <w:left w:val="none" w:sz="0" w:space="0" w:color="auto"/>
                      <w:bottom w:val="none" w:sz="0" w:space="0" w:color="auto"/>
                      <w:right w:val="none" w:sz="0" w:space="0" w:color="auto"/>
                    </w:pBdr>
                    <w:spacing w:line="20" w:lineRule="atLeast"/>
                    <w:ind w:left="0" w:right="200"/>
                    <w:rPr>
                      <w:rStyle w:val="skilldatacell"/>
                      <w:rFonts w:ascii="Saira Semi Condensed" w:eastAsia="Saira Semi Condensed" w:hAnsi="Saira Semi Condensed" w:cs="Saira Semi Condensed"/>
                      <w:color w:val="494949"/>
                      <w:sz w:val="2"/>
                      <w:szCs w:val="2"/>
                      <w:bdr w:val="none" w:sz="0" w:space="0" w:color="auto"/>
                      <w:vertAlign w:val="baseline"/>
                    </w:rPr>
                  </w:pPr>
                </w:p>
              </w:tc>
              <w:tc>
                <w:tcPr>
                  <w:tcW w:w="3000" w:type="dxa"/>
                  <w:tcMar>
                    <w:top w:w="45" w:type="dxa"/>
                    <w:left w:w="5" w:type="dxa"/>
                    <w:bottom w:w="5" w:type="dxa"/>
                    <w:right w:w="5" w:type="dxa"/>
                  </w:tcMar>
                  <w:vAlign w:val="top"/>
                  <w:hideMark/>
                </w:tcPr>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Designing</w:t>
                  </w:r>
                </w:p>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Dutch</w:t>
                  </w:r>
                </w:p>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English</w:t>
                  </w:r>
                </w:p>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Features</w:t>
                  </w:r>
                </w:p>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French</w:t>
                  </w:r>
                </w:p>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Knowledge management</w:t>
                  </w:r>
                </w:p>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Leadership</w:t>
                  </w:r>
                </w:p>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Linux</w:t>
                  </w:r>
                </w:p>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Managing</w:t>
                  </w:r>
                </w:p>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Management Skills</w:t>
                  </w:r>
                </w:p>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Windows</w:t>
                  </w:r>
                </w:p>
                <w:p>
                  <w:pPr>
                    <w:pStyle w:val="divdocumentulli"/>
                    <w:numPr>
                      <w:ilvl w:val="0"/>
                      <w:numId w:val="3"/>
                    </w:numPr>
                    <w:spacing w:before="0" w:after="0" w:line="280" w:lineRule="atLeast"/>
                    <w:ind w:left="220" w:right="160" w:hanging="192"/>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pPr>
                  <w:r>
                    <w:rPr>
                      <w:rStyle w:val="documentskilldatacellnth-last-child1"/>
                      <w:rFonts w:ascii="Saira Semi Condensed" w:eastAsia="Saira Semi Condensed" w:hAnsi="Saira Semi Condensed" w:cs="Saira Semi Condensed"/>
                      <w:b w:val="0"/>
                      <w:bCs w:val="0"/>
                      <w:color w:val="494949"/>
                      <w:sz w:val="20"/>
                      <w:szCs w:val="20"/>
                      <w:bdr w:val="none" w:sz="0" w:space="0" w:color="auto"/>
                      <w:vertAlign w:val="baseline"/>
                    </w:rPr>
                    <w:t>Problem Solving</w:t>
                  </w:r>
                </w:p>
                <w:p>
                  <w:pPr>
                    <w:pStyle w:val="documentskilldatacellnth-last-child1Paragraph"/>
                    <w:pBdr>
                      <w:top w:val="none" w:sz="0" w:space="0" w:color="auto"/>
                      <w:left w:val="none" w:sz="0" w:space="0" w:color="auto"/>
                      <w:bottom w:val="none" w:sz="0" w:space="0" w:color="auto"/>
                      <w:right w:val="none" w:sz="0" w:space="0" w:color="auto"/>
                    </w:pBdr>
                    <w:spacing w:line="20" w:lineRule="atLeast"/>
                    <w:ind w:left="0" w:right="160"/>
                    <w:rPr>
                      <w:rStyle w:val="documentskilldatacellnth-last-child1"/>
                      <w:rFonts w:ascii="Saira Semi Condensed" w:eastAsia="Saira Semi Condensed" w:hAnsi="Saira Semi Condensed" w:cs="Saira Semi Condensed"/>
                      <w:b w:val="0"/>
                      <w:bCs w:val="0"/>
                      <w:color w:val="494949"/>
                      <w:sz w:val="2"/>
                      <w:szCs w:val="2"/>
                      <w:bdr w:val="none" w:sz="0" w:space="0" w:color="auto"/>
                      <w:vertAlign w:val="baseline"/>
                    </w:rPr>
                  </w:pPr>
                </w:p>
              </w:tc>
            </w:tr>
          </w:tbl>
          <w:p>
            <w:pPr>
              <w:rPr>
                <w:rStyle w:val="documentheading"/>
                <w:rFonts w:ascii="Saira Semi Condensed" w:eastAsia="Saira Semi Condensed" w:hAnsi="Saira Semi Condensed" w:cs="Saira Semi Condensed"/>
                <w:color w:val="494949"/>
                <w:sz w:val="2"/>
                <w:szCs w:val="2"/>
                <w:bdr w:val="none" w:sz="0" w:space="0" w:color="auto"/>
                <w:vertAlign w:val="baseline"/>
              </w:rPr>
            </w:pPr>
          </w:p>
        </w:tc>
      </w:tr>
    </w:tbl>
    <w:p>
      <w:pPr>
        <w:pStyle w:val="secspacing"/>
        <w:pBdr>
          <w:top w:val="none" w:sz="0" w:space="0" w:color="auto"/>
          <w:left w:val="none" w:sz="0" w:space="0" w:color="auto"/>
          <w:bottom w:val="none" w:sz="0" w:space="0" w:color="auto"/>
          <w:right w:val="none" w:sz="0" w:space="0" w:color="auto"/>
        </w:pBdr>
        <w:spacing w:before="0" w:after="0"/>
        <w:ind w:left="0" w:right="0"/>
        <w:rPr>
          <w:rFonts w:ascii="Saira Semi Condensed" w:eastAsia="Saira Semi Condensed" w:hAnsi="Saira Semi Condensed" w:cs="Saira Semi Condensed"/>
          <w:b w:val="0"/>
          <w:bCs w:val="0"/>
          <w:color w:val="494949"/>
          <w:sz w:val="40"/>
          <w:szCs w:val="40"/>
          <w:bdr w:val="none" w:sz="0" w:space="0" w:color="auto"/>
          <w:vertAlign w:val="baseline"/>
        </w:rPr>
      </w:pPr>
      <w:r>
        <w:rPr>
          <w:rFonts w:ascii="Saira Semi Condensed" w:eastAsia="Saira Semi Condensed" w:hAnsi="Saira Semi Condensed" w:cs="Saira Semi Condensed"/>
          <w:b w:val="0"/>
          <w:bCs w:val="0"/>
          <w:color w:val="494949"/>
          <w:bdr w:val="none" w:sz="0" w:space="0" w:color="auto"/>
          <w:vertAlign w:val="baseline"/>
        </w:rPr>
        <w:t> </w:t>
      </w:r>
    </w:p>
    <w:tbl>
      <w:tblPr>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
      <w:tblGrid>
        <w:gridCol w:w="11040"/>
      </w:tblGrid>
      <w:tr>
        <w:tblPrEx>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Ex>
        <w:trPr>
          <w:trHeight w:hRule="exact" w:val="20"/>
        </w:trPr>
        <w:tc>
          <w:tcPr>
            <w:tcW w:w="11040" w:type="dxa"/>
            <w:tcBorders>
              <w:top w:val="none" w:sz="0" w:space="0" w:color="auto"/>
              <w:left w:val="none" w:sz="0" w:space="0" w:color="auto"/>
              <w:bottom w:val="single" w:sz="8" w:space="0" w:color="2C806F"/>
              <w:right w:val="none" w:sz="0" w:space="0" w:color="auto"/>
              <w:tl2br w:val="none" w:sz="0" w:space="0" w:color="auto"/>
              <w:tr2bl w:val="none" w:sz="0" w:space="0" w:color="auto"/>
            </w:tcBorders>
          </w:tcPr>
          <w:p/>
        </w:tc>
      </w:tr>
    </w:tbl>
    <w:tbl>
      <w:tblPr>
        <w:tblStyle w:val="parentContainersectiontable"/>
        <w:tblW w:w="0" w:type="auto"/>
        <w:tblLayout w:type="fixed"/>
        <w:tblCellMar>
          <w:top w:w="0" w:type="dxa"/>
          <w:left w:w="0" w:type="dxa"/>
          <w:bottom w:w="0" w:type="dxa"/>
          <w:right w:w="0" w:type="dxa"/>
        </w:tblCellMar>
        <w:tblLook w:val="05E0"/>
      </w:tblPr>
      <w:tblGrid>
        <w:gridCol w:w="1950"/>
        <w:gridCol w:w="9090"/>
      </w:tblGrid>
      <w:tr>
        <w:tblPrEx>
          <w:tblW w:w="0" w:type="auto"/>
          <w:tblLayout w:type="fixed"/>
          <w:tblCellMar>
            <w:top w:w="0" w:type="dxa"/>
            <w:left w:w="0" w:type="dxa"/>
            <w:bottom w:w="0" w:type="dxa"/>
            <w:right w:w="0" w:type="dxa"/>
          </w:tblCellMar>
          <w:tblLook w:val="05E0"/>
        </w:tblPrEx>
        <w:tc>
          <w:tcPr>
            <w:tcW w:w="1950" w:type="dxa"/>
            <w:noWrap w:val="0"/>
            <w:tcMar>
              <w:top w:w="105" w:type="dxa"/>
              <w:left w:w="5" w:type="dxa"/>
              <w:bottom w:w="5" w:type="dxa"/>
              <w:right w:w="45" w:type="dxa"/>
            </w:tcMar>
            <w:vAlign w:val="top"/>
            <w:hideMark/>
          </w:tcPr>
          <w:p>
            <w:pPr>
              <w:pStyle w:val="documentsectiontitle"/>
              <w:pBdr>
                <w:top w:val="none" w:sz="0" w:space="0" w:color="auto"/>
                <w:left w:val="none" w:sz="0" w:space="0" w:color="auto"/>
                <w:bottom w:val="none" w:sz="0" w:space="0" w:color="auto"/>
                <w:right w:val="none" w:sz="0" w:space="0" w:color="auto"/>
              </w:pBdr>
              <w:spacing w:before="0" w:after="0"/>
              <w:ind w:left="0" w:right="120"/>
              <w:rPr>
                <w:rStyle w:val="documentheading"/>
                <w:rFonts w:ascii="Saira Semi Condensed" w:eastAsia="Saira Semi Condensed" w:hAnsi="Saira Semi Condensed" w:cs="Saira Semi Condensed"/>
                <w:color w:val="494949"/>
                <w:bdr w:val="none" w:sz="0" w:space="0" w:color="auto"/>
                <w:vertAlign w:val="baseline"/>
              </w:rPr>
            </w:pPr>
            <w:r>
              <w:rPr>
                <w:rStyle w:val="documentheading"/>
                <w:rFonts w:ascii="Saira Semi Condensed" w:eastAsia="Saira Semi Condensed" w:hAnsi="Saira Semi Condensed" w:cs="Saira Semi Condensed"/>
                <w:color w:val="494949"/>
                <w:bdr w:val="none" w:sz="0" w:space="0" w:color="auto"/>
                <w:vertAlign w:val="baseline"/>
              </w:rPr>
              <w:t>Experience</w:t>
            </w:r>
          </w:p>
          <w:p>
            <w:pPr>
              <w:pStyle w:val="documentheadingParagraph"/>
              <w:pBdr>
                <w:top w:val="none" w:sz="0" w:space="0" w:color="auto"/>
                <w:left w:val="none" w:sz="0" w:space="0" w:color="auto"/>
                <w:bottom w:val="none" w:sz="0" w:space="0" w:color="auto"/>
                <w:right w:val="none" w:sz="0" w:space="0" w:color="auto"/>
              </w:pBdr>
              <w:spacing w:line="20" w:lineRule="atLeast"/>
              <w:ind w:left="0" w:right="120"/>
              <w:rPr>
                <w:rStyle w:val="documentheading"/>
                <w:rFonts w:ascii="Saira Semi Condensed" w:eastAsia="Saira Semi Condensed" w:hAnsi="Saira Semi Condensed" w:cs="Saira Semi Condensed"/>
                <w:color w:val="494949"/>
                <w:sz w:val="2"/>
                <w:szCs w:val="2"/>
                <w:bdr w:val="none" w:sz="0" w:space="0" w:color="auto"/>
                <w:vertAlign w:val="baseline"/>
              </w:rPr>
            </w:pPr>
          </w:p>
        </w:tc>
        <w:tc>
          <w:tcPr>
            <w:tcW w:w="9090" w:type="dxa"/>
            <w:noWrap w:val="0"/>
            <w:tcMar>
              <w:top w:w="105" w:type="dxa"/>
              <w:left w:w="5" w:type="dxa"/>
              <w:bottom w:w="5" w:type="dxa"/>
              <w:right w:w="5" w:type="dxa"/>
            </w:tcMar>
            <w:vAlign w:val="top"/>
            <w:hideMark/>
          </w:tcPr>
          <w:p>
            <w:pPr>
              <w:pStyle w:val="documentdispBlk"/>
              <w:pBdr>
                <w:top w:val="none" w:sz="0" w:space="2" w:color="auto"/>
                <w:left w:val="none" w:sz="0" w:space="0" w:color="auto"/>
                <w:bottom w:val="none" w:sz="0" w:space="0" w:color="auto"/>
                <w:right w:val="none" w:sz="0" w:space="0" w:color="auto"/>
              </w:pBdr>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aps/>
                <w:color w:val="494949"/>
                <w:sz w:val="20"/>
                <w:szCs w:val="20"/>
              </w:rPr>
              <w:t>Cloud Architect</w:t>
            </w: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 xml:space="preserve"> </w:t>
            </w:r>
            <w:r>
              <w:rPr>
                <w:rStyle w:val="span"/>
                <w:rFonts w:ascii="Saira Semi Condensed" w:eastAsia="Saira Semi Condensed" w:hAnsi="Saira Semi Condensed" w:cs="Saira Semi Condensed"/>
                <w:b w:val="0"/>
                <w:bCs w:val="0"/>
                <w:color w:val="494949"/>
                <w:sz w:val="20"/>
                <w:szCs w:val="20"/>
              </w:rPr>
              <w:t>01/2021</w:t>
            </w:r>
            <w:r>
              <w:rPr>
                <w:rStyle w:val="span"/>
                <w:rFonts w:ascii="Saira Semi Condensed" w:eastAsia="Saira Semi Condensed" w:hAnsi="Saira Semi Condensed" w:cs="Saira Semi Condensed"/>
                <w:b w:val="0"/>
                <w:bCs w:val="0"/>
                <w:color w:val="494949"/>
                <w:sz w:val="20"/>
                <w:szCs w:val="20"/>
              </w:rPr>
              <w:t xml:space="preserve"> to </w:t>
            </w:r>
            <w:r>
              <w:rPr>
                <w:rStyle w:val="span"/>
                <w:rFonts w:ascii="Saira Semi Condensed" w:eastAsia="Saira Semi Condensed" w:hAnsi="Saira Semi Condensed" w:cs="Saira Semi Condensed"/>
                <w:b w:val="0"/>
                <w:bCs w:val="0"/>
                <w:color w:val="494949"/>
                <w:sz w:val="20"/>
                <w:szCs w:val="20"/>
              </w:rPr>
              <w:t>Current</w:t>
            </w:r>
            <w:r>
              <w:rPr>
                <w:rStyle w:val="span"/>
                <w:rFonts w:ascii="Saira Semi Condensed" w:eastAsia="Saira Semi Condensed" w:hAnsi="Saira Semi Condensed" w:cs="Saira Semi Condensed"/>
                <w:b w:val="0"/>
                <w:bCs w:val="0"/>
                <w:color w:val="494949"/>
                <w:sz w:val="20"/>
                <w:szCs w:val="20"/>
              </w:rPr>
              <w:t xml:space="preserve"> </w:t>
            </w:r>
          </w:p>
          <w:p>
            <w:pPr>
              <w:pStyle w:val="documentdispBlk"/>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olor w:val="494949"/>
                <w:sz w:val="20"/>
                <w:szCs w:val="20"/>
              </w:rPr>
              <w:t>Company Name</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City</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Country</w:t>
            </w:r>
          </w:p>
          <w:p>
            <w:pPr>
              <w:pStyle w:val="divdocumentexprSecli"/>
              <w:spacing w:before="12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Provide services, solutions, guidance, and expertise and promote the development of content, data, information, and knowledge management.</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Promote the collaboration with Institutions, international organizations, and the Member States in data, information, and knowledge management.</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Provide and support corporate solutions for internal and external collaboration in Cloud, On-Prem DC's,DevOps.</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Facilitate and steer the deployment of data infrastructure.</w:t>
            </w:r>
          </w:p>
          <w:p>
            <w:pPr>
              <w:pStyle w:val="documentdispBlk"/>
              <w:pBdr>
                <w:top w:val="none" w:sz="0" w:space="15" w:color="auto"/>
                <w:left w:val="none" w:sz="0" w:space="0" w:color="auto"/>
                <w:bottom w:val="none" w:sz="0" w:space="0" w:color="auto"/>
                <w:right w:val="none" w:sz="0" w:space="0" w:color="auto"/>
              </w:pBdr>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aps/>
                <w:color w:val="494949"/>
                <w:sz w:val="20"/>
                <w:szCs w:val="20"/>
              </w:rPr>
              <w:t>Technical Solutions Manager</w:t>
            </w: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 xml:space="preserve"> </w:t>
            </w:r>
            <w:r>
              <w:rPr>
                <w:rStyle w:val="span"/>
                <w:rFonts w:ascii="Saira Semi Condensed" w:eastAsia="Saira Semi Condensed" w:hAnsi="Saira Semi Condensed" w:cs="Saira Semi Condensed"/>
                <w:b w:val="0"/>
                <w:bCs w:val="0"/>
                <w:color w:val="494949"/>
                <w:sz w:val="20"/>
                <w:szCs w:val="20"/>
              </w:rPr>
              <w:t>10/2016</w:t>
            </w:r>
            <w:r>
              <w:rPr>
                <w:rStyle w:val="span"/>
                <w:rFonts w:ascii="Saira Semi Condensed" w:eastAsia="Saira Semi Condensed" w:hAnsi="Saira Semi Condensed" w:cs="Saira Semi Condensed"/>
                <w:b w:val="0"/>
                <w:bCs w:val="0"/>
                <w:color w:val="494949"/>
                <w:sz w:val="20"/>
                <w:szCs w:val="20"/>
              </w:rPr>
              <w:t xml:space="preserve"> to </w:t>
            </w:r>
            <w:r>
              <w:rPr>
                <w:rStyle w:val="span"/>
                <w:rFonts w:ascii="Saira Semi Condensed" w:eastAsia="Saira Semi Condensed" w:hAnsi="Saira Semi Condensed" w:cs="Saira Semi Condensed"/>
                <w:b w:val="0"/>
                <w:bCs w:val="0"/>
                <w:color w:val="494949"/>
                <w:sz w:val="20"/>
                <w:szCs w:val="20"/>
              </w:rPr>
              <w:t>03/2020</w:t>
            </w:r>
            <w:r>
              <w:rPr>
                <w:rStyle w:val="span"/>
                <w:rFonts w:ascii="Saira Semi Condensed" w:eastAsia="Saira Semi Condensed" w:hAnsi="Saira Semi Condensed" w:cs="Saira Semi Condensed"/>
                <w:b w:val="0"/>
                <w:bCs w:val="0"/>
                <w:color w:val="494949"/>
                <w:sz w:val="20"/>
                <w:szCs w:val="20"/>
              </w:rPr>
              <w:t xml:space="preserve"> </w:t>
            </w:r>
          </w:p>
          <w:p>
            <w:pPr>
              <w:pStyle w:val="documentdispBlk"/>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olor w:val="494949"/>
                <w:sz w:val="20"/>
                <w:szCs w:val="20"/>
              </w:rPr>
              <w:t>Company Name</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City</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Country</w:t>
            </w:r>
          </w:p>
          <w:p>
            <w:pPr>
              <w:pStyle w:val="divdocumentexprSecli"/>
              <w:spacing w:before="12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Design and Develop Cloud solutions to meet business requirements.</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Expected to perform the Subject Matter Expert role on cloud implementations.</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Arriving with the best practices, tools, and process for Continues improvement.</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Focused on automation, containerization, and integration monitoring and configuration management.</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Experience in implementing DevOps practices and DevOps-tools in areas like CI-CD, environment automation, release automation, virtualization.</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Engineering Technical Lead at , Chennai,India.</w:t>
            </w:r>
          </w:p>
          <w:p>
            <w:pPr>
              <w:pStyle w:val="documentdispBlk"/>
              <w:pBdr>
                <w:top w:val="none" w:sz="0" w:space="15" w:color="auto"/>
                <w:left w:val="none" w:sz="0" w:space="0" w:color="auto"/>
                <w:bottom w:val="none" w:sz="0" w:space="0" w:color="auto"/>
                <w:right w:val="none" w:sz="0" w:space="0" w:color="auto"/>
              </w:pBdr>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aps/>
                <w:color w:val="494949"/>
                <w:sz w:val="20"/>
                <w:szCs w:val="20"/>
              </w:rPr>
              <w:t>Engineering Technical Lead</w:t>
            </w: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 xml:space="preserve"> </w:t>
            </w:r>
            <w:r>
              <w:rPr>
                <w:rStyle w:val="span"/>
                <w:rFonts w:ascii="Saira Semi Condensed" w:eastAsia="Saira Semi Condensed" w:hAnsi="Saira Semi Condensed" w:cs="Saira Semi Condensed"/>
                <w:b w:val="0"/>
                <w:bCs w:val="0"/>
                <w:color w:val="494949"/>
                <w:sz w:val="20"/>
                <w:szCs w:val="20"/>
              </w:rPr>
              <w:t>01/2015</w:t>
            </w:r>
            <w:r>
              <w:rPr>
                <w:rStyle w:val="span"/>
                <w:rFonts w:ascii="Saira Semi Condensed" w:eastAsia="Saira Semi Condensed" w:hAnsi="Saira Semi Condensed" w:cs="Saira Semi Condensed"/>
                <w:b w:val="0"/>
                <w:bCs w:val="0"/>
                <w:color w:val="494949"/>
                <w:sz w:val="20"/>
                <w:szCs w:val="20"/>
              </w:rPr>
              <w:t xml:space="preserve"> to </w:t>
            </w:r>
            <w:r>
              <w:rPr>
                <w:rStyle w:val="span"/>
                <w:rFonts w:ascii="Saira Semi Condensed" w:eastAsia="Saira Semi Condensed" w:hAnsi="Saira Semi Condensed" w:cs="Saira Semi Condensed"/>
                <w:b w:val="0"/>
                <w:bCs w:val="0"/>
                <w:color w:val="494949"/>
                <w:sz w:val="20"/>
                <w:szCs w:val="20"/>
              </w:rPr>
              <w:t>10/2016</w:t>
            </w:r>
            <w:r>
              <w:rPr>
                <w:rStyle w:val="span"/>
                <w:rFonts w:ascii="Saira Semi Condensed" w:eastAsia="Saira Semi Condensed" w:hAnsi="Saira Semi Condensed" w:cs="Saira Semi Condensed"/>
                <w:b w:val="0"/>
                <w:bCs w:val="0"/>
                <w:color w:val="494949"/>
                <w:sz w:val="20"/>
                <w:szCs w:val="20"/>
              </w:rPr>
              <w:t xml:space="preserve"> </w:t>
            </w:r>
          </w:p>
          <w:p>
            <w:pPr>
              <w:pStyle w:val="documentdispBlk"/>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olor w:val="494949"/>
                <w:sz w:val="20"/>
                <w:szCs w:val="20"/>
              </w:rPr>
              <w:t>Company Name</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City</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Company</w:t>
            </w:r>
          </w:p>
          <w:p>
            <w:pPr>
              <w:pStyle w:val="divdocumentexprSecli"/>
              <w:spacing w:before="12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Responsible for architecting, designing, implementing, and supporting of cloud-based infrastructure.</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Set up and built AWS infrastructure with various services available by using cloud formation templates in json.</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Ensuring for technical training for my team members, to upgrade the team skill set.</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Monitoring the SLA and response of the team on any incident, service, and change request.</w:t>
            </w:r>
          </w:p>
          <w:p>
            <w:pPr>
              <w:pStyle w:val="documentdispBlk"/>
              <w:pBdr>
                <w:top w:val="none" w:sz="0" w:space="15" w:color="auto"/>
                <w:left w:val="none" w:sz="0" w:space="0" w:color="auto"/>
                <w:bottom w:val="none" w:sz="0" w:space="0" w:color="auto"/>
                <w:right w:val="none" w:sz="0" w:space="0" w:color="auto"/>
              </w:pBdr>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aps/>
                <w:color w:val="494949"/>
                <w:sz w:val="20"/>
                <w:szCs w:val="20"/>
              </w:rPr>
              <w:t>Lead Infrastructure Engineer</w:t>
            </w: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 xml:space="preserve"> </w:t>
            </w:r>
            <w:r>
              <w:rPr>
                <w:rStyle w:val="span"/>
                <w:rFonts w:ascii="Saira Semi Condensed" w:eastAsia="Saira Semi Condensed" w:hAnsi="Saira Semi Condensed" w:cs="Saira Semi Condensed"/>
                <w:b w:val="0"/>
                <w:bCs w:val="0"/>
                <w:color w:val="494949"/>
                <w:sz w:val="20"/>
                <w:szCs w:val="20"/>
              </w:rPr>
              <w:t>02/2011</w:t>
            </w:r>
            <w:r>
              <w:rPr>
                <w:rStyle w:val="span"/>
                <w:rFonts w:ascii="Saira Semi Condensed" w:eastAsia="Saira Semi Condensed" w:hAnsi="Saira Semi Condensed" w:cs="Saira Semi Condensed"/>
                <w:b w:val="0"/>
                <w:bCs w:val="0"/>
                <w:color w:val="494949"/>
                <w:sz w:val="20"/>
                <w:szCs w:val="20"/>
              </w:rPr>
              <w:t xml:space="preserve"> to </w:t>
            </w:r>
            <w:r>
              <w:rPr>
                <w:rStyle w:val="span"/>
                <w:rFonts w:ascii="Saira Semi Condensed" w:eastAsia="Saira Semi Condensed" w:hAnsi="Saira Semi Condensed" w:cs="Saira Semi Condensed"/>
                <w:b w:val="0"/>
                <w:bCs w:val="0"/>
                <w:color w:val="494949"/>
                <w:sz w:val="20"/>
                <w:szCs w:val="20"/>
              </w:rPr>
              <w:t>01/2015</w:t>
            </w:r>
            <w:r>
              <w:rPr>
                <w:rStyle w:val="span"/>
                <w:rFonts w:ascii="Saira Semi Condensed" w:eastAsia="Saira Semi Condensed" w:hAnsi="Saira Semi Condensed" w:cs="Saira Semi Condensed"/>
                <w:b w:val="0"/>
                <w:bCs w:val="0"/>
                <w:color w:val="494949"/>
                <w:sz w:val="20"/>
                <w:szCs w:val="20"/>
              </w:rPr>
              <w:t xml:space="preserve"> </w:t>
            </w:r>
          </w:p>
          <w:p>
            <w:pPr>
              <w:pStyle w:val="documentdispBlk"/>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olor w:val="494949"/>
                <w:sz w:val="20"/>
                <w:szCs w:val="20"/>
              </w:rPr>
              <w:t>Company Name</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City</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Country</w:t>
            </w:r>
          </w:p>
          <w:p>
            <w:pPr>
              <w:pStyle w:val="divdocumentexprSecli"/>
              <w:spacing w:before="12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Excels in the set-up of Production Support, DevOps, Build and Release Engineering, CD/CI Process, Release Management, and UAT.</w:t>
            </w:r>
          </w:p>
          <w:p>
            <w:pPr>
              <w:pStyle w:val="documentdispBlk"/>
              <w:pBdr>
                <w:top w:val="none" w:sz="0" w:space="15" w:color="auto"/>
                <w:left w:val="none" w:sz="0" w:space="0" w:color="auto"/>
                <w:bottom w:val="none" w:sz="0" w:space="0" w:color="auto"/>
                <w:right w:val="none" w:sz="0" w:space="0" w:color="auto"/>
              </w:pBdr>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aps/>
                <w:color w:val="494949"/>
                <w:sz w:val="20"/>
                <w:szCs w:val="20"/>
              </w:rPr>
              <w:t>Infrastructure Consultant</w:t>
            </w: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 xml:space="preserve"> </w:t>
            </w:r>
            <w:r>
              <w:rPr>
                <w:rStyle w:val="span"/>
                <w:rFonts w:ascii="Saira Semi Condensed" w:eastAsia="Saira Semi Condensed" w:hAnsi="Saira Semi Condensed" w:cs="Saira Semi Condensed"/>
                <w:b w:val="0"/>
                <w:bCs w:val="0"/>
                <w:color w:val="494949"/>
                <w:sz w:val="20"/>
                <w:szCs w:val="20"/>
              </w:rPr>
              <w:t>04/2004</w:t>
            </w:r>
            <w:r>
              <w:rPr>
                <w:rStyle w:val="span"/>
                <w:rFonts w:ascii="Saira Semi Condensed" w:eastAsia="Saira Semi Condensed" w:hAnsi="Saira Semi Condensed" w:cs="Saira Semi Condensed"/>
                <w:b w:val="0"/>
                <w:bCs w:val="0"/>
                <w:color w:val="494949"/>
                <w:sz w:val="20"/>
                <w:szCs w:val="20"/>
              </w:rPr>
              <w:t xml:space="preserve"> to </w:t>
            </w:r>
            <w:r>
              <w:rPr>
                <w:rStyle w:val="span"/>
                <w:rFonts w:ascii="Saira Semi Condensed" w:eastAsia="Saira Semi Condensed" w:hAnsi="Saira Semi Condensed" w:cs="Saira Semi Condensed"/>
                <w:b w:val="0"/>
                <w:bCs w:val="0"/>
                <w:color w:val="494949"/>
                <w:sz w:val="20"/>
                <w:szCs w:val="20"/>
              </w:rPr>
              <w:t>02/2011</w:t>
            </w:r>
            <w:r>
              <w:rPr>
                <w:rStyle w:val="span"/>
                <w:rFonts w:ascii="Saira Semi Condensed" w:eastAsia="Saira Semi Condensed" w:hAnsi="Saira Semi Condensed" w:cs="Saira Semi Condensed"/>
                <w:b w:val="0"/>
                <w:bCs w:val="0"/>
                <w:color w:val="494949"/>
                <w:sz w:val="20"/>
                <w:szCs w:val="20"/>
              </w:rPr>
              <w:t xml:space="preserve"> </w:t>
            </w:r>
          </w:p>
          <w:p>
            <w:pPr>
              <w:pStyle w:val="documentdispBlk"/>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olor w:val="494949"/>
                <w:sz w:val="20"/>
                <w:szCs w:val="20"/>
              </w:rPr>
              <w:t>Company Name</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Chennai, India</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India</w:t>
            </w:r>
          </w:p>
          <w:p>
            <w:pPr>
              <w:pStyle w:val="divdocumentexprSecli"/>
              <w:spacing w:before="12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Drive the team to ensure a stable Unix/Linux environment and as SME actively participating in all critical &amp; escalated issues.</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Analyzing and Providing RCA for all the major incidents and failed changes.</w:t>
            </w:r>
          </w:p>
          <w:p>
            <w:pPr>
              <w:pStyle w:val="divdocumentexprSecli"/>
              <w:spacing w:before="0" w:after="0" w:line="280" w:lineRule="atLeast"/>
              <w:ind w:left="0" w:right="80" w:firstLine="0"/>
              <w:rPr>
                <w:rStyle w:val="span"/>
                <w:rFonts w:ascii="Saira Semi Condensed" w:eastAsia="Saira Semi Condensed" w:hAnsi="Saira Semi Condensed" w:cs="Saira Semi Condensed"/>
                <w:b w:val="0"/>
                <w:bCs w:val="0"/>
                <w:color w:val="494949"/>
                <w:sz w:val="20"/>
                <w:szCs w:val="20"/>
                <w:bdr w:val="none" w:sz="0" w:space="0" w:color="auto"/>
                <w:vertAlign w:val="baseline"/>
              </w:rPr>
            </w:pPr>
            <w:r>
              <w:rPr>
                <w:rStyle w:val="span"/>
                <w:rFonts w:ascii="Saira Semi Condensed" w:eastAsia="Saira Semi Condensed" w:hAnsi="Saira Semi Condensed" w:cs="Saira Semi Condensed"/>
                <w:b w:val="0"/>
                <w:bCs w:val="0"/>
                <w:color w:val="494949"/>
                <w:sz w:val="20"/>
                <w:szCs w:val="20"/>
                <w:bdr w:val="none" w:sz="0" w:space="0" w:color="auto"/>
                <w:vertAlign w:val="baseline"/>
              </w:rPr>
              <w:t>Linux Subject Matter Expert at .</w:t>
            </w:r>
          </w:p>
          <w:p>
            <w:pPr>
              <w:pStyle w:val="documentdispBlk"/>
              <w:pBdr>
                <w:top w:val="none" w:sz="0" w:space="15" w:color="auto"/>
                <w:left w:val="none" w:sz="0" w:space="0" w:color="auto"/>
                <w:bottom w:val="none" w:sz="0" w:space="0" w:color="auto"/>
                <w:right w:val="none" w:sz="0" w:space="0" w:color="auto"/>
              </w:pBdr>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aps/>
                <w:color w:val="494949"/>
                <w:sz w:val="20"/>
                <w:szCs w:val="20"/>
              </w:rPr>
              <w:t>System Administrator</w:t>
            </w: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 xml:space="preserve"> </w:t>
            </w:r>
            <w:r>
              <w:rPr>
                <w:rStyle w:val="span"/>
                <w:rFonts w:ascii="Saira Semi Condensed" w:eastAsia="Saira Semi Condensed" w:hAnsi="Saira Semi Condensed" w:cs="Saira Semi Condensed"/>
                <w:b w:val="0"/>
                <w:bCs w:val="0"/>
                <w:color w:val="494949"/>
                <w:sz w:val="20"/>
                <w:szCs w:val="20"/>
              </w:rPr>
              <w:t>05/2003</w:t>
            </w:r>
            <w:r>
              <w:rPr>
                <w:rStyle w:val="span"/>
                <w:rFonts w:ascii="Saira Semi Condensed" w:eastAsia="Saira Semi Condensed" w:hAnsi="Saira Semi Condensed" w:cs="Saira Semi Condensed"/>
                <w:b w:val="0"/>
                <w:bCs w:val="0"/>
                <w:color w:val="494949"/>
                <w:sz w:val="20"/>
                <w:szCs w:val="20"/>
              </w:rPr>
              <w:t xml:space="preserve"> to </w:t>
            </w:r>
            <w:r>
              <w:rPr>
                <w:rStyle w:val="span"/>
                <w:rFonts w:ascii="Saira Semi Condensed" w:eastAsia="Saira Semi Condensed" w:hAnsi="Saira Semi Condensed" w:cs="Saira Semi Condensed"/>
                <w:b w:val="0"/>
                <w:bCs w:val="0"/>
                <w:color w:val="494949"/>
                <w:sz w:val="20"/>
                <w:szCs w:val="20"/>
              </w:rPr>
              <w:t>03/2004</w:t>
            </w:r>
            <w:r>
              <w:rPr>
                <w:rStyle w:val="span"/>
                <w:rFonts w:ascii="Saira Semi Condensed" w:eastAsia="Saira Semi Condensed" w:hAnsi="Saira Semi Condensed" w:cs="Saira Semi Condensed"/>
                <w:b w:val="0"/>
                <w:bCs w:val="0"/>
                <w:color w:val="494949"/>
                <w:sz w:val="20"/>
                <w:szCs w:val="20"/>
              </w:rPr>
              <w:t xml:space="preserve"> </w:t>
            </w:r>
          </w:p>
          <w:p>
            <w:pPr>
              <w:pStyle w:val="documentdispBlk"/>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olor w:val="494949"/>
                <w:sz w:val="20"/>
                <w:szCs w:val="20"/>
              </w:rPr>
              <w:t>Company Name</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City</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Country</w:t>
            </w:r>
          </w:p>
          <w:p>
            <w:pPr>
              <w:pStyle w:val="documentdispBlk"/>
              <w:pBdr>
                <w:top w:val="none" w:sz="0" w:space="15" w:color="auto"/>
                <w:left w:val="none" w:sz="0" w:space="0" w:color="auto"/>
                <w:bottom w:val="none" w:sz="0" w:space="0" w:color="auto"/>
                <w:right w:val="none" w:sz="0" w:space="0" w:color="auto"/>
              </w:pBdr>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aps/>
                <w:color w:val="494949"/>
                <w:sz w:val="20"/>
                <w:szCs w:val="20"/>
              </w:rPr>
              <w:t>System Administrator</w:t>
            </w: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 xml:space="preserve"> </w:t>
            </w:r>
            <w:r>
              <w:rPr>
                <w:rStyle w:val="span"/>
                <w:rFonts w:ascii="Saira Semi Condensed" w:eastAsia="Saira Semi Condensed" w:hAnsi="Saira Semi Condensed" w:cs="Saira Semi Condensed"/>
                <w:b w:val="0"/>
                <w:bCs w:val="0"/>
                <w:color w:val="494949"/>
                <w:sz w:val="20"/>
                <w:szCs w:val="20"/>
              </w:rPr>
              <w:t>01/1996</w:t>
            </w:r>
            <w:r>
              <w:rPr>
                <w:rStyle w:val="span"/>
                <w:rFonts w:ascii="Saira Semi Condensed" w:eastAsia="Saira Semi Condensed" w:hAnsi="Saira Semi Condensed" w:cs="Saira Semi Condensed"/>
                <w:b w:val="0"/>
                <w:bCs w:val="0"/>
                <w:color w:val="494949"/>
                <w:sz w:val="20"/>
                <w:szCs w:val="20"/>
              </w:rPr>
              <w:t xml:space="preserve"> to </w:t>
            </w:r>
            <w:r>
              <w:rPr>
                <w:rStyle w:val="span"/>
                <w:rFonts w:ascii="Saira Semi Condensed" w:eastAsia="Saira Semi Condensed" w:hAnsi="Saira Semi Condensed" w:cs="Saira Semi Condensed"/>
                <w:b w:val="0"/>
                <w:bCs w:val="0"/>
                <w:color w:val="494949"/>
                <w:sz w:val="20"/>
                <w:szCs w:val="20"/>
              </w:rPr>
              <w:t>04/2003</w:t>
            </w:r>
            <w:r>
              <w:rPr>
                <w:rStyle w:val="span"/>
                <w:rFonts w:ascii="Saira Semi Condensed" w:eastAsia="Saira Semi Condensed" w:hAnsi="Saira Semi Condensed" w:cs="Saira Semi Condensed"/>
                <w:b w:val="0"/>
                <w:bCs w:val="0"/>
                <w:color w:val="494949"/>
                <w:sz w:val="20"/>
                <w:szCs w:val="20"/>
              </w:rPr>
              <w:t xml:space="preserve"> </w:t>
            </w:r>
          </w:p>
          <w:p>
            <w:pPr>
              <w:pStyle w:val="documentdispBlk"/>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olor w:val="494949"/>
                <w:sz w:val="20"/>
                <w:szCs w:val="20"/>
              </w:rPr>
              <w:t>Company Name</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City</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Country</w:t>
            </w:r>
          </w:p>
        </w:tc>
      </w:tr>
    </w:tbl>
    <w:p>
      <w:pPr>
        <w:pStyle w:val="secspacing"/>
        <w:pBdr>
          <w:top w:val="none" w:sz="0" w:space="0" w:color="auto"/>
          <w:left w:val="none" w:sz="0" w:space="0" w:color="auto"/>
          <w:bottom w:val="none" w:sz="0" w:space="0" w:color="auto"/>
          <w:right w:val="none" w:sz="0" w:space="0" w:color="auto"/>
        </w:pBdr>
        <w:spacing w:before="0" w:after="0"/>
        <w:ind w:left="0" w:right="0"/>
        <w:rPr>
          <w:rFonts w:ascii="Saira Semi Condensed" w:eastAsia="Saira Semi Condensed" w:hAnsi="Saira Semi Condensed" w:cs="Saira Semi Condensed"/>
          <w:b w:val="0"/>
          <w:bCs w:val="0"/>
          <w:color w:val="494949"/>
          <w:sz w:val="40"/>
          <w:szCs w:val="40"/>
          <w:bdr w:val="none" w:sz="0" w:space="0" w:color="auto"/>
          <w:vertAlign w:val="baseline"/>
        </w:rPr>
      </w:pPr>
      <w:r>
        <w:rPr>
          <w:rFonts w:ascii="Saira Semi Condensed" w:eastAsia="Saira Semi Condensed" w:hAnsi="Saira Semi Condensed" w:cs="Saira Semi Condensed"/>
          <w:b w:val="0"/>
          <w:bCs w:val="0"/>
          <w:color w:val="494949"/>
          <w:bdr w:val="none" w:sz="0" w:space="0" w:color="auto"/>
          <w:vertAlign w:val="baseline"/>
        </w:rPr>
        <w:t> </w:t>
      </w:r>
    </w:p>
    <w:tbl>
      <w:tblPr>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
      <w:tblGrid>
        <w:gridCol w:w="11040"/>
      </w:tblGrid>
      <w:tr>
        <w:tblPrEx>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Ex>
        <w:trPr>
          <w:trHeight w:hRule="exact" w:val="20"/>
        </w:trPr>
        <w:tc>
          <w:tcPr>
            <w:tcW w:w="11040" w:type="dxa"/>
            <w:tcBorders>
              <w:top w:val="none" w:sz="0" w:space="0" w:color="auto"/>
              <w:left w:val="none" w:sz="0" w:space="0" w:color="auto"/>
              <w:bottom w:val="single" w:sz="8" w:space="0" w:color="2C806F"/>
              <w:right w:val="none" w:sz="0" w:space="0" w:color="auto"/>
              <w:tl2br w:val="none" w:sz="0" w:space="0" w:color="auto"/>
              <w:tr2bl w:val="none" w:sz="0" w:space="0" w:color="auto"/>
            </w:tcBorders>
          </w:tcPr>
          <w:p/>
        </w:tc>
      </w:tr>
    </w:tbl>
    <w:tbl>
      <w:tblPr>
        <w:tblStyle w:val="parentContainersectiontable"/>
        <w:tblW w:w="0" w:type="auto"/>
        <w:tblLayout w:type="fixed"/>
        <w:tblCellMar>
          <w:top w:w="0" w:type="dxa"/>
          <w:left w:w="0" w:type="dxa"/>
          <w:bottom w:w="0" w:type="dxa"/>
          <w:right w:w="0" w:type="dxa"/>
        </w:tblCellMar>
        <w:tblLook w:val="05E0"/>
      </w:tblPr>
      <w:tblGrid>
        <w:gridCol w:w="1950"/>
        <w:gridCol w:w="9090"/>
      </w:tblGrid>
      <w:tr>
        <w:tblPrEx>
          <w:tblW w:w="0" w:type="auto"/>
          <w:tblLayout w:type="fixed"/>
          <w:tblCellMar>
            <w:top w:w="0" w:type="dxa"/>
            <w:left w:w="0" w:type="dxa"/>
            <w:bottom w:w="0" w:type="dxa"/>
            <w:right w:w="0" w:type="dxa"/>
          </w:tblCellMar>
          <w:tblLook w:val="05E0"/>
        </w:tblPrEx>
        <w:tc>
          <w:tcPr>
            <w:tcW w:w="1950" w:type="dxa"/>
            <w:noWrap w:val="0"/>
            <w:tcMar>
              <w:top w:w="105" w:type="dxa"/>
              <w:left w:w="5" w:type="dxa"/>
              <w:bottom w:w="5" w:type="dxa"/>
              <w:right w:w="45" w:type="dxa"/>
            </w:tcMar>
            <w:vAlign w:val="top"/>
            <w:hideMark/>
          </w:tcPr>
          <w:p>
            <w:pPr>
              <w:pStyle w:val="documentsectiontitle"/>
              <w:pBdr>
                <w:top w:val="none" w:sz="0" w:space="0" w:color="auto"/>
                <w:left w:val="none" w:sz="0" w:space="0" w:color="auto"/>
                <w:bottom w:val="none" w:sz="0" w:space="0" w:color="auto"/>
                <w:right w:val="none" w:sz="0" w:space="0" w:color="auto"/>
              </w:pBdr>
              <w:spacing w:before="0" w:after="0"/>
              <w:ind w:left="0" w:right="120"/>
              <w:rPr>
                <w:rStyle w:val="documentheading"/>
                <w:rFonts w:ascii="Saira Semi Condensed" w:eastAsia="Saira Semi Condensed" w:hAnsi="Saira Semi Condensed" w:cs="Saira Semi Condensed"/>
                <w:color w:val="494949"/>
                <w:bdr w:val="none" w:sz="0" w:space="0" w:color="auto"/>
                <w:vertAlign w:val="baseline"/>
              </w:rPr>
            </w:pPr>
            <w:r>
              <w:rPr>
                <w:rStyle w:val="documentheading"/>
                <w:rFonts w:ascii="Saira Semi Condensed" w:eastAsia="Saira Semi Condensed" w:hAnsi="Saira Semi Condensed" w:cs="Saira Semi Condensed"/>
                <w:color w:val="494949"/>
                <w:bdr w:val="none" w:sz="0" w:space="0" w:color="auto"/>
                <w:vertAlign w:val="baseline"/>
              </w:rPr>
              <w:t>Education and Training</w:t>
            </w:r>
          </w:p>
          <w:p>
            <w:pPr>
              <w:pStyle w:val="documentheadingParagraph"/>
              <w:pBdr>
                <w:top w:val="none" w:sz="0" w:space="0" w:color="auto"/>
                <w:left w:val="none" w:sz="0" w:space="0" w:color="auto"/>
                <w:bottom w:val="none" w:sz="0" w:space="0" w:color="auto"/>
                <w:right w:val="none" w:sz="0" w:space="0" w:color="auto"/>
              </w:pBdr>
              <w:spacing w:line="20" w:lineRule="atLeast"/>
              <w:ind w:left="0" w:right="120"/>
              <w:rPr>
                <w:rStyle w:val="documentheading"/>
                <w:rFonts w:ascii="Saira Semi Condensed" w:eastAsia="Saira Semi Condensed" w:hAnsi="Saira Semi Condensed" w:cs="Saira Semi Condensed"/>
                <w:color w:val="494949"/>
                <w:sz w:val="2"/>
                <w:szCs w:val="2"/>
                <w:bdr w:val="none" w:sz="0" w:space="0" w:color="auto"/>
                <w:vertAlign w:val="baseline"/>
              </w:rPr>
            </w:pPr>
          </w:p>
        </w:tc>
        <w:tc>
          <w:tcPr>
            <w:tcW w:w="9090" w:type="dxa"/>
            <w:noWrap w:val="0"/>
            <w:tcMar>
              <w:top w:w="105" w:type="dxa"/>
              <w:left w:w="5" w:type="dxa"/>
              <w:bottom w:w="5" w:type="dxa"/>
              <w:right w:w="5" w:type="dxa"/>
            </w:tcMar>
            <w:vAlign w:val="top"/>
            <w:hideMark/>
          </w:tcPr>
          <w:p>
            <w:pPr>
              <w:pStyle w:val="documentdispBlk"/>
              <w:pBdr>
                <w:top w:val="none" w:sz="0" w:space="2" w:color="auto"/>
                <w:left w:val="none" w:sz="0" w:space="0" w:color="auto"/>
                <w:bottom w:val="none" w:sz="0" w:space="0" w:color="auto"/>
                <w:right w:val="none" w:sz="0" w:space="0" w:color="auto"/>
              </w:pBdr>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olor w:val="494949"/>
                <w:sz w:val="20"/>
                <w:szCs w:val="20"/>
              </w:rPr>
              <w:t>College Name</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Location</w:t>
            </w: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 xml:space="preserve"> </w:t>
            </w:r>
          </w:p>
          <w:p>
            <w:pPr>
              <w:pStyle w:val="documentdispBlk"/>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span"/>
                <w:rFonts w:ascii="Saira Semi Condensed" w:eastAsia="Saira Semi Condensed" w:hAnsi="Saira Semi Condensed" w:cs="Saira Semi Condensed"/>
                <w:b/>
                <w:bCs/>
                <w:color w:val="494949"/>
                <w:sz w:val="20"/>
                <w:szCs w:val="20"/>
              </w:rPr>
              <w:t>Bachelor of Science</w:t>
            </w:r>
            <w:r>
              <w:rPr>
                <w:rStyle w:val="span"/>
                <w:rFonts w:ascii="Saira Semi Condensed" w:eastAsia="Saira Semi Condensed" w:hAnsi="Saira Semi Condensed" w:cs="Saira Semi Condensed"/>
                <w:b/>
                <w:bCs/>
                <w:color w:val="494949"/>
                <w:sz w:val="20"/>
                <w:szCs w:val="20"/>
              </w:rPr>
              <w:t xml:space="preserve">, </w:t>
            </w:r>
            <w:r>
              <w:rPr>
                <w:rStyle w:val="span"/>
                <w:rFonts w:ascii="Saira Semi Condensed" w:eastAsia="Saira Semi Condensed" w:hAnsi="Saira Semi Condensed" w:cs="Saira Semi Condensed"/>
                <w:b/>
                <w:bCs/>
                <w:color w:val="494949"/>
                <w:sz w:val="20"/>
                <w:szCs w:val="20"/>
              </w:rPr>
              <w:t>Field of Study</w:t>
            </w:r>
            <w:r>
              <w:rPr>
                <w:rStyle w:val="span"/>
                <w:rFonts w:ascii="Saira Semi Condensed" w:eastAsia="Saira Semi Condensed" w:hAnsi="Saira Semi Condensed" w:cs="Saira Semi Condensed"/>
                <w:b/>
                <w:bCs/>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01/2009</w:t>
            </w:r>
          </w:p>
          <w:p>
            <w:pPr>
              <w:pStyle w:val="documentdispBlk"/>
              <w:pBdr>
                <w:top w:val="none" w:sz="0" w:space="15" w:color="auto"/>
                <w:left w:val="none" w:sz="0" w:space="0" w:color="auto"/>
                <w:bottom w:val="none" w:sz="0" w:space="0" w:color="auto"/>
                <w:right w:val="none" w:sz="0" w:space="0" w:color="auto"/>
              </w:pBdr>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documenttxtBold"/>
                <w:rFonts w:ascii="Saira Semi Condensed" w:eastAsia="Saira Semi Condensed" w:hAnsi="Saira Semi Condensed" w:cs="Saira Semi Condensed"/>
                <w:color w:val="494949"/>
                <w:sz w:val="20"/>
                <w:szCs w:val="20"/>
              </w:rPr>
              <w:t>College Name</w:t>
            </w:r>
            <w:r>
              <w:rPr>
                <w:rStyle w:val="span"/>
                <w:rFonts w:ascii="Saira Semi Condensed" w:eastAsia="Saira Semi Condensed" w:hAnsi="Saira Semi Condensed" w:cs="Saira Semi Condensed"/>
                <w:b w:val="0"/>
                <w:bCs w:val="0"/>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Location</w:t>
            </w: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 xml:space="preserve"> </w:t>
            </w:r>
          </w:p>
          <w:p>
            <w:pPr>
              <w:pStyle w:val="documentdispBlk"/>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span"/>
                <w:rFonts w:ascii="Saira Semi Condensed" w:eastAsia="Saira Semi Condensed" w:hAnsi="Saira Semi Condensed" w:cs="Saira Semi Condensed"/>
                <w:b/>
                <w:bCs/>
                <w:color w:val="494949"/>
                <w:sz w:val="20"/>
                <w:szCs w:val="20"/>
              </w:rPr>
              <w:t>Bachelor of Science</w:t>
            </w:r>
            <w:r>
              <w:rPr>
                <w:rStyle w:val="span"/>
                <w:rFonts w:ascii="Saira Semi Condensed" w:eastAsia="Saira Semi Condensed" w:hAnsi="Saira Semi Condensed" w:cs="Saira Semi Condensed"/>
                <w:b/>
                <w:bCs/>
                <w:color w:val="494949"/>
                <w:sz w:val="20"/>
                <w:szCs w:val="20"/>
              </w:rPr>
              <w:t xml:space="preserve">, </w:t>
            </w:r>
            <w:r>
              <w:rPr>
                <w:rStyle w:val="span"/>
                <w:rFonts w:ascii="Saira Semi Condensed" w:eastAsia="Saira Semi Condensed" w:hAnsi="Saira Semi Condensed" w:cs="Saira Semi Condensed"/>
                <w:b/>
                <w:bCs/>
                <w:color w:val="494949"/>
                <w:sz w:val="20"/>
                <w:szCs w:val="20"/>
              </w:rPr>
              <w:t>Field of Study</w:t>
            </w:r>
            <w:r>
              <w:rPr>
                <w:rStyle w:val="span"/>
                <w:rFonts w:ascii="Saira Semi Condensed" w:eastAsia="Saira Semi Condensed" w:hAnsi="Saira Semi Condensed" w:cs="Saira Semi Condensed"/>
                <w:b/>
                <w:bCs/>
                <w:color w:val="494949"/>
                <w:sz w:val="20"/>
                <w:szCs w:val="20"/>
              </w:rPr>
              <w:t xml:space="preserve">, </w:t>
            </w:r>
            <w:r>
              <w:rPr>
                <w:rStyle w:val="span"/>
                <w:rFonts w:ascii="Saira Semi Condensed" w:eastAsia="Saira Semi Condensed" w:hAnsi="Saira Semi Condensed" w:cs="Saira Semi Condensed"/>
                <w:b w:val="0"/>
                <w:bCs w:val="0"/>
                <w:color w:val="494949"/>
                <w:sz w:val="20"/>
                <w:szCs w:val="20"/>
              </w:rPr>
              <w:t>02/1999</w:t>
            </w:r>
          </w:p>
        </w:tc>
      </w:tr>
    </w:tbl>
    <w:p>
      <w:pPr>
        <w:pStyle w:val="secspacing"/>
        <w:pBdr>
          <w:top w:val="none" w:sz="0" w:space="0" w:color="auto"/>
          <w:left w:val="none" w:sz="0" w:space="0" w:color="auto"/>
          <w:bottom w:val="none" w:sz="0" w:space="0" w:color="auto"/>
          <w:right w:val="none" w:sz="0" w:space="0" w:color="auto"/>
        </w:pBdr>
        <w:spacing w:before="0" w:after="0"/>
        <w:ind w:left="0" w:right="0"/>
        <w:rPr>
          <w:rFonts w:ascii="Saira Semi Condensed" w:eastAsia="Saira Semi Condensed" w:hAnsi="Saira Semi Condensed" w:cs="Saira Semi Condensed"/>
          <w:b w:val="0"/>
          <w:bCs w:val="0"/>
          <w:color w:val="494949"/>
          <w:sz w:val="40"/>
          <w:szCs w:val="40"/>
          <w:bdr w:val="none" w:sz="0" w:space="0" w:color="auto"/>
          <w:vertAlign w:val="baseline"/>
        </w:rPr>
      </w:pPr>
      <w:r>
        <w:rPr>
          <w:rFonts w:ascii="Saira Semi Condensed" w:eastAsia="Saira Semi Condensed" w:hAnsi="Saira Semi Condensed" w:cs="Saira Semi Condensed"/>
          <w:b w:val="0"/>
          <w:bCs w:val="0"/>
          <w:color w:val="494949"/>
          <w:bdr w:val="none" w:sz="0" w:space="0" w:color="auto"/>
          <w:vertAlign w:val="baseline"/>
        </w:rPr>
        <w:t> </w:t>
      </w:r>
    </w:p>
    <w:tbl>
      <w:tblPr>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
      <w:tblGrid>
        <w:gridCol w:w="11040"/>
      </w:tblGrid>
      <w:tr>
        <w:tblPrEx>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Ex>
        <w:trPr>
          <w:trHeight w:hRule="exact" w:val="20"/>
        </w:trPr>
        <w:tc>
          <w:tcPr>
            <w:tcW w:w="11040" w:type="dxa"/>
            <w:tcBorders>
              <w:top w:val="none" w:sz="0" w:space="0" w:color="auto"/>
              <w:left w:val="none" w:sz="0" w:space="0" w:color="auto"/>
              <w:bottom w:val="single" w:sz="8" w:space="0" w:color="2C806F"/>
              <w:right w:val="none" w:sz="0" w:space="0" w:color="auto"/>
              <w:tl2br w:val="none" w:sz="0" w:space="0" w:color="auto"/>
              <w:tr2bl w:val="none" w:sz="0" w:space="0" w:color="auto"/>
            </w:tcBorders>
          </w:tcPr>
          <w:p/>
        </w:tc>
      </w:tr>
    </w:tbl>
    <w:tbl>
      <w:tblPr>
        <w:tblStyle w:val="parentContainersectiontable"/>
        <w:tblW w:w="0" w:type="auto"/>
        <w:tblLayout w:type="fixed"/>
        <w:tblCellMar>
          <w:top w:w="0" w:type="dxa"/>
          <w:left w:w="0" w:type="dxa"/>
          <w:bottom w:w="0" w:type="dxa"/>
          <w:right w:w="0" w:type="dxa"/>
        </w:tblCellMar>
        <w:tblLook w:val="05E0"/>
      </w:tblPr>
      <w:tblGrid>
        <w:gridCol w:w="1950"/>
        <w:gridCol w:w="9090"/>
      </w:tblGrid>
      <w:tr>
        <w:tblPrEx>
          <w:tblW w:w="0" w:type="auto"/>
          <w:tblLayout w:type="fixed"/>
          <w:tblCellMar>
            <w:top w:w="0" w:type="dxa"/>
            <w:left w:w="0" w:type="dxa"/>
            <w:bottom w:w="0" w:type="dxa"/>
            <w:right w:w="0" w:type="dxa"/>
          </w:tblCellMar>
          <w:tblLook w:val="05E0"/>
        </w:tblPrEx>
        <w:tc>
          <w:tcPr>
            <w:tcW w:w="1950" w:type="dxa"/>
            <w:noWrap w:val="0"/>
            <w:tcMar>
              <w:top w:w="105" w:type="dxa"/>
              <w:left w:w="5" w:type="dxa"/>
              <w:bottom w:w="5" w:type="dxa"/>
              <w:right w:w="45" w:type="dxa"/>
            </w:tcMar>
            <w:vAlign w:val="top"/>
            <w:hideMark/>
          </w:tcPr>
          <w:p>
            <w:pPr>
              <w:pStyle w:val="documentsectiontitle"/>
              <w:pBdr>
                <w:top w:val="none" w:sz="0" w:space="0" w:color="auto"/>
                <w:left w:val="none" w:sz="0" w:space="0" w:color="auto"/>
                <w:bottom w:val="none" w:sz="0" w:space="0" w:color="auto"/>
                <w:right w:val="none" w:sz="0" w:space="0" w:color="auto"/>
              </w:pBdr>
              <w:spacing w:before="0" w:after="0"/>
              <w:ind w:left="0" w:right="120"/>
              <w:rPr>
                <w:rStyle w:val="documentheading"/>
                <w:rFonts w:ascii="Saira Semi Condensed" w:eastAsia="Saira Semi Condensed" w:hAnsi="Saira Semi Condensed" w:cs="Saira Semi Condensed"/>
                <w:color w:val="494949"/>
                <w:bdr w:val="none" w:sz="0" w:space="0" w:color="auto"/>
                <w:vertAlign w:val="baseline"/>
              </w:rPr>
            </w:pPr>
            <w:r>
              <w:rPr>
                <w:rStyle w:val="documentheading"/>
                <w:rFonts w:ascii="Saira Semi Condensed" w:eastAsia="Saira Semi Condensed" w:hAnsi="Saira Semi Condensed" w:cs="Saira Semi Condensed"/>
                <w:color w:val="494949"/>
                <w:bdr w:val="none" w:sz="0" w:space="0" w:color="auto"/>
                <w:vertAlign w:val="baseline"/>
              </w:rPr>
              <w:t>Certifications</w:t>
            </w:r>
          </w:p>
          <w:p>
            <w:pPr>
              <w:pStyle w:val="documentheadingParagraph"/>
              <w:pBdr>
                <w:top w:val="none" w:sz="0" w:space="0" w:color="auto"/>
                <w:left w:val="none" w:sz="0" w:space="0" w:color="auto"/>
                <w:bottom w:val="none" w:sz="0" w:space="0" w:color="auto"/>
                <w:right w:val="none" w:sz="0" w:space="0" w:color="auto"/>
              </w:pBdr>
              <w:spacing w:line="20" w:lineRule="atLeast"/>
              <w:ind w:left="0" w:right="120"/>
              <w:rPr>
                <w:rStyle w:val="documentheading"/>
                <w:rFonts w:ascii="Saira Semi Condensed" w:eastAsia="Saira Semi Condensed" w:hAnsi="Saira Semi Condensed" w:cs="Saira Semi Condensed"/>
                <w:color w:val="494949"/>
                <w:sz w:val="2"/>
                <w:szCs w:val="2"/>
                <w:bdr w:val="none" w:sz="0" w:space="0" w:color="auto"/>
                <w:vertAlign w:val="baseline"/>
              </w:rPr>
            </w:pPr>
          </w:p>
        </w:tc>
        <w:tc>
          <w:tcPr>
            <w:tcW w:w="9090" w:type="dxa"/>
            <w:noWrap w:val="0"/>
            <w:tcMar>
              <w:top w:w="105" w:type="dxa"/>
              <w:left w:w="5" w:type="dxa"/>
              <w:bottom w:w="5" w:type="dxa"/>
              <w:right w:w="5" w:type="dxa"/>
            </w:tcMar>
            <w:vAlign w:val="top"/>
            <w:hideMark/>
          </w:tcPr>
          <w:p>
            <w:pPr>
              <w:pStyle w:val="divdocumentulli"/>
              <w:numPr>
                <w:ilvl w:val="0"/>
                <w:numId w:val="4"/>
              </w:numPr>
              <w:pBdr>
                <w:top w:val="none" w:sz="0" w:space="2" w:color="auto"/>
                <w:left w:val="none" w:sz="0" w:space="0" w:color="auto"/>
                <w:bottom w:val="none" w:sz="0" w:space="0" w:color="auto"/>
                <w:right w:val="none" w:sz="0" w:space="0" w:color="auto"/>
              </w:pBdr>
              <w:spacing w:before="0" w:after="0" w:line="280" w:lineRule="atLeast"/>
              <w:ind w:left="220" w:right="80" w:hanging="192"/>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Certified Kubernetes Administrator</w:t>
            </w:r>
          </w:p>
          <w:p>
            <w:pPr>
              <w:pStyle w:val="divdocumentulli"/>
              <w:numPr>
                <w:ilvl w:val="0"/>
                <w:numId w:val="4"/>
              </w:numPr>
              <w:spacing w:before="0" w:after="0" w:line="280" w:lineRule="atLeast"/>
              <w:ind w:left="220" w:right="80" w:hanging="192"/>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Certified Terraform Associate.</w:t>
            </w:r>
          </w:p>
          <w:p>
            <w:pPr>
              <w:pStyle w:val="divdocumentulli"/>
              <w:numPr>
                <w:ilvl w:val="0"/>
                <w:numId w:val="4"/>
              </w:numPr>
              <w:spacing w:before="0" w:after="0" w:line="280" w:lineRule="atLeast"/>
              <w:ind w:left="220" w:right="80" w:hanging="192"/>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Red Hat Certified Architect – Level II</w:t>
            </w:r>
          </w:p>
          <w:p>
            <w:pPr>
              <w:pStyle w:val="divdocumentulli"/>
              <w:numPr>
                <w:ilvl w:val="0"/>
                <w:numId w:val="4"/>
              </w:numPr>
              <w:spacing w:before="0" w:after="0" w:line="280" w:lineRule="atLeast"/>
              <w:ind w:left="220" w:right="80" w:hanging="192"/>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Google Cloud Certified Professional</w:t>
            </w:r>
          </w:p>
          <w:p>
            <w:pPr>
              <w:pStyle w:val="divdocumentulli"/>
              <w:numPr>
                <w:ilvl w:val="0"/>
                <w:numId w:val="4"/>
              </w:numPr>
              <w:spacing w:before="0" w:after="0" w:line="280" w:lineRule="atLeast"/>
              <w:ind w:left="220" w:right="80" w:hanging="192"/>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AWS Certified Solutions Architect - Professional</w:t>
            </w:r>
          </w:p>
          <w:p>
            <w:pPr>
              <w:pStyle w:val="divdocumentulli"/>
              <w:numPr>
                <w:ilvl w:val="0"/>
                <w:numId w:val="4"/>
              </w:numPr>
              <w:spacing w:before="0" w:after="0" w:line="280" w:lineRule="atLeast"/>
              <w:ind w:left="220" w:right="80" w:hanging="192"/>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AWS Certified Solutions Architect - Associate</w:t>
            </w:r>
          </w:p>
          <w:p>
            <w:pPr>
              <w:pStyle w:val="divdocumentulli"/>
              <w:numPr>
                <w:ilvl w:val="0"/>
                <w:numId w:val="4"/>
              </w:numPr>
              <w:spacing w:before="0" w:after="0" w:line="280" w:lineRule="atLeast"/>
              <w:ind w:left="220" w:right="80" w:hanging="192"/>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Certified in Redhat Specialist Ansible Automation.</w:t>
            </w:r>
          </w:p>
          <w:p>
            <w:pPr>
              <w:pStyle w:val="divdocumentulli"/>
              <w:numPr>
                <w:ilvl w:val="0"/>
                <w:numId w:val="4"/>
              </w:numPr>
              <w:spacing w:before="0" w:after="0" w:line="280" w:lineRule="atLeast"/>
              <w:ind w:left="220" w:right="80" w:hanging="192"/>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Red Hat Certified Engineer in OpenStack</w:t>
            </w:r>
          </w:p>
          <w:p>
            <w:pPr>
              <w:pStyle w:val="divdocumentulli"/>
              <w:numPr>
                <w:ilvl w:val="0"/>
                <w:numId w:val="4"/>
              </w:numPr>
              <w:spacing w:before="0" w:after="0" w:line="280" w:lineRule="atLeast"/>
              <w:ind w:left="220" w:right="80" w:hanging="192"/>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Certified Azure Solutions Architect</w:t>
            </w:r>
          </w:p>
          <w:p>
            <w:pPr>
              <w:pStyle w:val="divdocumentulli"/>
              <w:numPr>
                <w:ilvl w:val="0"/>
                <w:numId w:val="4"/>
              </w:numPr>
              <w:spacing w:before="0" w:after="0" w:line="280" w:lineRule="atLeast"/>
              <w:ind w:left="220" w:right="80" w:hanging="192"/>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Certified Azure DevOps Engineer</w:t>
            </w:r>
          </w:p>
        </w:tc>
      </w:tr>
    </w:tbl>
    <w:p>
      <w:pPr>
        <w:pStyle w:val="secspacing"/>
        <w:pBdr>
          <w:top w:val="none" w:sz="0" w:space="0" w:color="auto"/>
          <w:left w:val="none" w:sz="0" w:space="0" w:color="auto"/>
          <w:bottom w:val="none" w:sz="0" w:space="0" w:color="auto"/>
          <w:right w:val="none" w:sz="0" w:space="0" w:color="auto"/>
        </w:pBdr>
        <w:spacing w:before="0" w:after="0"/>
        <w:ind w:left="0" w:right="0"/>
        <w:rPr>
          <w:rFonts w:ascii="Saira Semi Condensed" w:eastAsia="Saira Semi Condensed" w:hAnsi="Saira Semi Condensed" w:cs="Saira Semi Condensed"/>
          <w:b w:val="0"/>
          <w:bCs w:val="0"/>
          <w:color w:val="494949"/>
          <w:sz w:val="40"/>
          <w:szCs w:val="40"/>
          <w:bdr w:val="none" w:sz="0" w:space="0" w:color="auto"/>
          <w:vertAlign w:val="baseline"/>
        </w:rPr>
      </w:pPr>
      <w:r>
        <w:rPr>
          <w:rFonts w:ascii="Saira Semi Condensed" w:eastAsia="Saira Semi Condensed" w:hAnsi="Saira Semi Condensed" w:cs="Saira Semi Condensed"/>
          <w:b w:val="0"/>
          <w:bCs w:val="0"/>
          <w:color w:val="494949"/>
          <w:bdr w:val="none" w:sz="0" w:space="0" w:color="auto"/>
          <w:vertAlign w:val="baseline"/>
        </w:rPr>
        <w:t> </w:t>
      </w:r>
    </w:p>
    <w:tbl>
      <w:tblPr>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
      <w:tblGrid>
        <w:gridCol w:w="11040"/>
      </w:tblGrid>
      <w:tr>
        <w:tblPrEx>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Ex>
        <w:trPr>
          <w:trHeight w:hRule="exact" w:val="20"/>
        </w:trPr>
        <w:tc>
          <w:tcPr>
            <w:tcW w:w="11040" w:type="dxa"/>
            <w:tcBorders>
              <w:top w:val="none" w:sz="0" w:space="0" w:color="auto"/>
              <w:left w:val="none" w:sz="0" w:space="0" w:color="auto"/>
              <w:bottom w:val="single" w:sz="8" w:space="0" w:color="2C806F"/>
              <w:right w:val="none" w:sz="0" w:space="0" w:color="auto"/>
              <w:tl2br w:val="none" w:sz="0" w:space="0" w:color="auto"/>
              <w:tr2bl w:val="none" w:sz="0" w:space="0" w:color="auto"/>
            </w:tcBorders>
          </w:tcPr>
          <w:p/>
        </w:tc>
      </w:tr>
    </w:tbl>
    <w:tbl>
      <w:tblPr>
        <w:tblStyle w:val="parentContainersectiontable"/>
        <w:tblW w:w="0" w:type="auto"/>
        <w:tblLayout w:type="fixed"/>
        <w:tblCellMar>
          <w:top w:w="0" w:type="dxa"/>
          <w:left w:w="0" w:type="dxa"/>
          <w:bottom w:w="0" w:type="dxa"/>
          <w:right w:w="0" w:type="dxa"/>
        </w:tblCellMar>
        <w:tblLook w:val="05E0"/>
      </w:tblPr>
      <w:tblGrid>
        <w:gridCol w:w="1950"/>
        <w:gridCol w:w="9090"/>
      </w:tblGrid>
      <w:tr>
        <w:tblPrEx>
          <w:tblW w:w="0" w:type="auto"/>
          <w:tblLayout w:type="fixed"/>
          <w:tblCellMar>
            <w:top w:w="0" w:type="dxa"/>
            <w:left w:w="0" w:type="dxa"/>
            <w:bottom w:w="0" w:type="dxa"/>
            <w:right w:w="0" w:type="dxa"/>
          </w:tblCellMar>
          <w:tblLook w:val="05E0"/>
        </w:tblPrEx>
        <w:tc>
          <w:tcPr>
            <w:tcW w:w="1950" w:type="dxa"/>
            <w:noWrap w:val="0"/>
            <w:tcMar>
              <w:top w:w="105" w:type="dxa"/>
              <w:left w:w="5" w:type="dxa"/>
              <w:bottom w:w="5" w:type="dxa"/>
              <w:right w:w="45" w:type="dxa"/>
            </w:tcMar>
            <w:vAlign w:val="top"/>
            <w:hideMark/>
          </w:tcPr>
          <w:p>
            <w:pPr>
              <w:pStyle w:val="documentsectiontitle"/>
              <w:pBdr>
                <w:top w:val="none" w:sz="0" w:space="0" w:color="auto"/>
                <w:left w:val="none" w:sz="0" w:space="0" w:color="auto"/>
                <w:bottom w:val="none" w:sz="0" w:space="0" w:color="auto"/>
                <w:right w:val="none" w:sz="0" w:space="0" w:color="auto"/>
              </w:pBdr>
              <w:spacing w:before="0" w:after="0"/>
              <w:ind w:left="0" w:right="120"/>
              <w:rPr>
                <w:rStyle w:val="documentheading"/>
                <w:rFonts w:ascii="Saira Semi Condensed" w:eastAsia="Saira Semi Condensed" w:hAnsi="Saira Semi Condensed" w:cs="Saira Semi Condensed"/>
                <w:color w:val="494949"/>
                <w:bdr w:val="none" w:sz="0" w:space="0" w:color="auto"/>
                <w:vertAlign w:val="baseline"/>
              </w:rPr>
            </w:pPr>
            <w:r>
              <w:rPr>
                <w:rStyle w:val="documentheading"/>
                <w:rFonts w:ascii="Saira Semi Condensed" w:eastAsia="Saira Semi Condensed" w:hAnsi="Saira Semi Condensed" w:cs="Saira Semi Condensed"/>
                <w:color w:val="494949"/>
                <w:bdr w:val="none" w:sz="0" w:space="0" w:color="auto"/>
                <w:vertAlign w:val="baseline"/>
              </w:rPr>
              <w:t>Languages</w:t>
            </w:r>
          </w:p>
          <w:p>
            <w:pPr>
              <w:pStyle w:val="documentheadingParagraph"/>
              <w:pBdr>
                <w:top w:val="none" w:sz="0" w:space="0" w:color="auto"/>
                <w:left w:val="none" w:sz="0" w:space="0" w:color="auto"/>
                <w:bottom w:val="none" w:sz="0" w:space="0" w:color="auto"/>
                <w:right w:val="none" w:sz="0" w:space="0" w:color="auto"/>
              </w:pBdr>
              <w:spacing w:line="20" w:lineRule="atLeast"/>
              <w:ind w:left="0" w:right="120"/>
              <w:rPr>
                <w:rStyle w:val="documentheading"/>
                <w:rFonts w:ascii="Saira Semi Condensed" w:eastAsia="Saira Semi Condensed" w:hAnsi="Saira Semi Condensed" w:cs="Saira Semi Condensed"/>
                <w:color w:val="494949"/>
                <w:sz w:val="2"/>
                <w:szCs w:val="2"/>
                <w:bdr w:val="none" w:sz="0" w:space="0" w:color="auto"/>
                <w:vertAlign w:val="baseline"/>
              </w:rPr>
            </w:pPr>
          </w:p>
        </w:tc>
        <w:tc>
          <w:tcPr>
            <w:tcW w:w="9090" w:type="dxa"/>
            <w:noWrap w:val="0"/>
            <w:tcMar>
              <w:top w:w="105" w:type="dxa"/>
              <w:left w:w="5" w:type="dxa"/>
              <w:bottom w:w="5" w:type="dxa"/>
              <w:right w:w="5" w:type="dxa"/>
            </w:tcMar>
            <w:vAlign w:val="top"/>
            <w:hideMark/>
          </w:tcPr>
          <w:p>
            <w:pPr>
              <w:pStyle w:val="div"/>
              <w:pBdr>
                <w:top w:val="none" w:sz="0" w:space="2" w:color="auto"/>
                <w:left w:val="none" w:sz="0" w:space="0" w:color="auto"/>
                <w:bottom w:val="none" w:sz="0" w:space="0" w:color="auto"/>
                <w:right w:val="none" w:sz="0" w:space="0" w:color="auto"/>
              </w:pBdr>
              <w:spacing w:before="0" w:after="0" w:line="280" w:lineRule="atLeast"/>
              <w:ind w:left="0" w:right="80"/>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pPr>
            <w:r>
              <w:rPr>
                <w:rStyle w:val="parentContainersectiontablesectionbody"/>
                <w:rFonts w:ascii="Saira Semi Condensed" w:eastAsia="Saira Semi Condensed" w:hAnsi="Saira Semi Condensed" w:cs="Saira Semi Condensed"/>
                <w:color w:val="494949"/>
                <w:sz w:val="20"/>
                <w:szCs w:val="20"/>
                <w:bdr w:val="none" w:sz="0" w:space="0" w:color="auto"/>
                <w:vertAlign w:val="baseline"/>
              </w:rPr>
              <w:t>English French Dutch</w:t>
            </w:r>
          </w:p>
        </w:tc>
      </w:tr>
    </w:tbl>
    <w:p>
      <w:pPr>
        <w:pStyle w:val="parentContainersectionnth-last-child1secspacing"/>
        <w:pBdr>
          <w:top w:val="none" w:sz="0" w:space="0" w:color="auto"/>
          <w:left w:val="none" w:sz="0" w:space="0" w:color="auto"/>
          <w:bottom w:val="none" w:sz="0" w:space="0" w:color="auto"/>
          <w:right w:val="none" w:sz="0" w:space="0" w:color="auto"/>
        </w:pBdr>
        <w:spacing w:before="0" w:after="0" w:line="400" w:lineRule="atLeast"/>
        <w:ind w:left="0" w:right="0"/>
        <w:rPr>
          <w:rFonts w:ascii="Saira Semi Condensed" w:eastAsia="Saira Semi Condensed" w:hAnsi="Saira Semi Condensed" w:cs="Saira Semi Condensed"/>
          <w:b w:val="0"/>
          <w:bCs w:val="0"/>
          <w:vanish/>
          <w:color w:val="494949"/>
          <w:sz w:val="40"/>
          <w:szCs w:val="40"/>
          <w:bdr w:val="none" w:sz="0" w:space="0" w:color="auto"/>
          <w:vertAlign w:val="baseline"/>
        </w:rPr>
      </w:pPr>
      <w:r>
        <w:rPr>
          <w:rFonts w:ascii="Saira Semi Condensed" w:eastAsia="Saira Semi Condensed" w:hAnsi="Saira Semi Condensed" w:cs="Saira Semi Condensed"/>
          <w:b w:val="0"/>
          <w:bCs w:val="0"/>
          <w:color w:val="494949"/>
          <w:sz w:val="40"/>
          <w:szCs w:val="40"/>
          <w:bdr w:val="none" w:sz="0" w:space="0" w:color="auto"/>
          <w:vertAlign w:val="baseline"/>
        </w:rPr>
        <w:t> </w:t>
      </w:r>
    </w:p>
    <w:sectPr>
      <w:headerReference w:type="default" r:id="rId6"/>
      <w:footerReference w:type="default" r:id="rId7"/>
      <w:type w:val="continuous"/>
      <w:pgSz w:w="12240" w:h="15840"/>
      <w:pgMar w:top="400" w:right="600" w:bottom="700" w:left="60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aira Semi Condensed">
    <w:charset w:val="00"/>
    <w:family w:val="auto"/>
    <w:pitch w:val="default"/>
    <w:sig w:usb0="00000000" w:usb1="00000000" w:usb2="00000000" w:usb3="00000000" w:csb0="00000001" w:csb1="00000000"/>
    <w:embedRegular r:id="rId1" w:fontKey="{0F72DC8E-FF73-4F2A-A27C-4FA1C3E3183C}"/>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paragraph" w:customStyle="1" w:styleId="documenttopSection">
    <w:name w:val="document_topSection"/>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paragraph">
    <w:name w:val="document_paragraph"/>
    <w:basedOn w:val="DefaultParagraphFont"/>
  </w:style>
  <w:style w:type="paragraph" w:customStyle="1" w:styleId="documentaddress">
    <w:name w:val="document_address"/>
    <w:basedOn w:val="Normal"/>
    <w:pPr>
      <w:pBdr>
        <w:top w:val="none" w:sz="0" w:space="31" w:color="auto"/>
        <w:left w:val="none" w:sz="0" w:space="31" w:color="auto"/>
        <w:bottom w:val="none" w:sz="0" w:space="7" w:color="auto"/>
        <w:right w:val="none" w:sz="0" w:space="31" w:color="auto"/>
      </w:pBdr>
      <w:shd w:val="clear" w:color="auto" w:fill="494949"/>
      <w:jc w:val="center"/>
    </w:pPr>
    <w:rPr>
      <w:color w:val="FFFFFF"/>
      <w:shd w:val="clear" w:color="auto" w:fill="494949"/>
    </w:rPr>
  </w:style>
  <w:style w:type="character" w:customStyle="1" w:styleId="documentRNAnonrnaphonefield">
    <w:name w:val="document_RNA_nonrnaphonefield"/>
    <w:basedOn w:val="DefaultParagraphFont"/>
    <w:rPr>
      <w:vanish/>
    </w:rPr>
  </w:style>
  <w:style w:type="character" w:customStyle="1" w:styleId="documentinnerAdd">
    <w:name w:val="document_innerAdd"/>
    <w:basedOn w:val="DefaultParagraphFont"/>
  </w:style>
  <w:style w:type="character" w:customStyle="1" w:styleId="span">
    <w:name w:val="span"/>
    <w:basedOn w:val="DefaultParagraphFont"/>
    <w:rPr>
      <w:bdr w:val="none" w:sz="0" w:space="0" w:color="auto"/>
      <w:vertAlign w:val="baseline"/>
    </w:rPr>
  </w:style>
  <w:style w:type="character" w:customStyle="1" w:styleId="sprtr">
    <w:name w:val="sprtr"/>
    <w:basedOn w:val="DefaultParagraphFont"/>
    <w:rPr>
      <w:color w:val="2C806F"/>
      <w:sz w:val="26"/>
      <w:szCs w:val="26"/>
    </w:rPr>
  </w:style>
  <w:style w:type="character" w:customStyle="1" w:styleId="documentRNArnaphonefield">
    <w:name w:val="document_RNA_rnaphonefield"/>
    <w:basedOn w:val="DefaultParagraphFont"/>
  </w:style>
  <w:style w:type="character" w:customStyle="1" w:styleId="documentaddressCharacter">
    <w:name w:val="document_address Character"/>
    <w:basedOn w:val="DefaultParagraphFont"/>
    <w:rPr>
      <w:color w:val="FFFFFF"/>
      <w:shd w:val="clear" w:color="auto" w:fill="494949"/>
    </w:rPr>
  </w:style>
  <w:style w:type="table" w:customStyle="1" w:styleId="documentsectionnth-child1">
    <w:name w:val="document_section_nth-child(1)"/>
    <w:basedOn w:val="TableNormal"/>
    <w:tblPr/>
  </w:style>
  <w:style w:type="paragraph" w:customStyle="1" w:styleId="documentsectionnth-child1Paragraph">
    <w:name w:val="document_section_nth-child(1) Paragraph"/>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nameSecparagraph">
    <w:name w:val="document_nameSec_paragraph"/>
    <w:basedOn w:val="Normal"/>
  </w:style>
  <w:style w:type="paragraph" w:customStyle="1" w:styleId="documentname">
    <w:name w:val="document_name"/>
    <w:basedOn w:val="Normal"/>
    <w:pPr>
      <w:pBdr>
        <w:top w:val="none" w:sz="0" w:space="0" w:color="auto"/>
        <w:left w:val="none" w:sz="0" w:space="0" w:color="auto"/>
        <w:bottom w:val="none" w:sz="0" w:space="0" w:color="auto"/>
        <w:right w:val="none" w:sz="0" w:space="0" w:color="auto"/>
      </w:pBdr>
      <w:jc w:val="left"/>
    </w:pPr>
    <w:rPr>
      <w:b w:val="0"/>
      <w:bCs w:val="0"/>
      <w:sz w:val="60"/>
      <w:szCs w:val="60"/>
    </w:rPr>
  </w:style>
  <w:style w:type="character" w:customStyle="1" w:styleId="documentheading">
    <w:name w:val="document_heading"/>
    <w:basedOn w:val="DefaultParagraphFont"/>
    <w:rPr>
      <w:b/>
      <w:bCs/>
    </w:rPr>
  </w:style>
  <w:style w:type="paragraph" w:customStyle="1" w:styleId="documentsectiontitle">
    <w:name w:val="document_sectiontitle"/>
    <w:basedOn w:val="Normal"/>
    <w:pPr>
      <w:spacing w:line="280" w:lineRule="atLeast"/>
    </w:pPr>
    <w:rPr>
      <w:sz w:val="24"/>
      <w:szCs w:val="24"/>
    </w:rPr>
  </w:style>
  <w:style w:type="paragraph" w:customStyle="1" w:styleId="documentheadingParagraph">
    <w:name w:val="document_heading Paragraph"/>
    <w:basedOn w:val="Normal"/>
    <w:pPr>
      <w:pBdr>
        <w:right w:val="none" w:sz="0" w:space="2" w:color="auto"/>
      </w:pBdr>
    </w:pPr>
    <w:rPr>
      <w:b/>
      <w:bCs/>
    </w:rPr>
  </w:style>
  <w:style w:type="character" w:customStyle="1" w:styleId="parentContainersectiontablesectionbody">
    <w:name w:val="parentContainer_sectiontable_sectionbody"/>
    <w:basedOn w:val="DefaultParagraphFont"/>
    <w:rPr>
      <w:b w:val="0"/>
      <w:bCs w:val="0"/>
      <w:bdr w:val="none" w:sz="0" w:space="0" w:color="auto"/>
    </w:rPr>
  </w:style>
  <w:style w:type="paragraph" w:customStyle="1" w:styleId="documentparagraphParagraph">
    <w:name w:val="document_paragraph Paragraph"/>
    <w:basedOn w:val="Normal"/>
    <w:pPr>
      <w:pBdr>
        <w:top w:val="none" w:sz="0" w:space="15" w:color="auto"/>
      </w:pBdr>
    </w:pPr>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table" w:customStyle="1" w:styleId="parentContainersectiontable">
    <w:name w:val="parentContainer_sectiontable"/>
    <w:basedOn w:val="TableNormal"/>
    <w:tblPr/>
  </w:style>
  <w:style w:type="paragraph" w:customStyle="1" w:styleId="secspacing">
    <w:name w:val="secspacing"/>
    <w:basedOn w:val="Normal"/>
    <w:pPr>
      <w:spacing w:line="400" w:lineRule="atLeast"/>
    </w:pPr>
    <w:rPr>
      <w:sz w:val="40"/>
      <w:szCs w:val="40"/>
    </w:rPr>
  </w:style>
  <w:style w:type="character" w:customStyle="1" w:styleId="skilldatacell">
    <w:name w:val="skill_datacell"/>
    <w:basedOn w:val="DefaultParagraphFont"/>
    <w:rPr>
      <w:b w:val="0"/>
      <w:bCs w:val="0"/>
    </w:rPr>
  </w:style>
  <w:style w:type="paragraph" w:customStyle="1" w:styleId="divdocumentulli">
    <w:name w:val="div_document_ul_li"/>
    <w:basedOn w:val="Normal"/>
    <w:pPr>
      <w:pBdr>
        <w:top w:val="none" w:sz="0" w:space="0" w:color="auto"/>
        <w:left w:val="none" w:sz="0" w:space="0" w:color="auto"/>
        <w:bottom w:val="none" w:sz="0" w:space="0" w:color="auto"/>
        <w:right w:val="none" w:sz="0" w:space="0" w:color="auto"/>
      </w:pBdr>
    </w:pPr>
  </w:style>
  <w:style w:type="paragraph" w:customStyle="1" w:styleId="skilldatacellParagraph">
    <w:name w:val="skill_datacell Paragraph"/>
    <w:basedOn w:val="Normal"/>
    <w:pPr>
      <w:pBdr>
        <w:top w:val="none" w:sz="0" w:space="2" w:color="auto"/>
        <w:right w:val="none" w:sz="0" w:space="2" w:color="auto"/>
      </w:pBdr>
    </w:pPr>
    <w:rPr>
      <w:b w:val="0"/>
      <w:bCs w:val="0"/>
    </w:rPr>
  </w:style>
  <w:style w:type="character" w:customStyle="1" w:styleId="documentskilldatacellnth-last-child1">
    <w:name w:val="document_skill_datacell_nth-last-child(1)"/>
    <w:basedOn w:val="DefaultParagraphFont"/>
  </w:style>
  <w:style w:type="paragraph" w:customStyle="1" w:styleId="documentskilldatacellnth-last-child1Paragraph">
    <w:name w:val="document_skill_datacell_nth-last-child(1) Paragraph"/>
    <w:basedOn w:val="Normal"/>
    <w:pPr>
      <w:pBdr>
        <w:right w:val="none" w:sz="0" w:space="0" w:color="auto"/>
      </w:pBdr>
    </w:pPr>
  </w:style>
  <w:style w:type="table" w:customStyle="1" w:styleId="documentparagraphTable">
    <w:name w:val="document_paragraph Table"/>
    <w:basedOn w:val="TableNormal"/>
    <w:tblPr/>
  </w:style>
  <w:style w:type="paragraph" w:customStyle="1" w:styleId="documentdispBlk">
    <w:name w:val="document_dispBlk"/>
    <w:basedOn w:val="Normal"/>
  </w:style>
  <w:style w:type="character" w:customStyle="1" w:styleId="documenttxtBold">
    <w:name w:val="document_txtBold"/>
    <w:basedOn w:val="DefaultParagraphFont"/>
    <w:rPr>
      <w:b/>
      <w:bCs/>
    </w:rPr>
  </w:style>
  <w:style w:type="paragraph" w:customStyle="1" w:styleId="divdocumentexprSecli">
    <w:name w:val="div_document_exprSec_li"/>
    <w:basedOn w:val="Normal"/>
  </w:style>
  <w:style w:type="paragraph" w:customStyle="1" w:styleId="parentContainersectionnth-last-child1secspacing">
    <w:name w:val="parentContainer_section_nth-last-child(1)_secspacing"/>
    <w:basedOn w:val="Normal"/>
    <w:rPr>
      <w:vanish/>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20627102-0fea-4aa6-b707-bf8416bb0998</vt:lpwstr>
  </property>
  <property fmtid="{D5CDD505-2E9C-101B-9397-08002B2CF9AE}" pid="3" name="x1ye=0">
    <vt:lpwstr>TGUAAB+LCAAAAAAABAAUm0Vy5FAQBQ+khZiWYmbWTtxixtOPZ+3oCPtX1XuZDptDaY5EKYpDUEYkaBSDcQjHIIhjRBYhefGu6DOY8AR553KBtQstpo5pDPfp/Rzvne1Fkq8eG/0aUsqlkoGzsZ9JSmJGGwvp+d+HUDBdVKyzNzbLED2IUpedCDwfffI1ux2DNjp3NIqvtO8AOPPlzDWdbj4yygvWkcIeYWcDXc4V9wJy2QTjb/zAwZHkSrWz+w1</vt:lpwstr>
  </property>
  <property fmtid="{D5CDD505-2E9C-101B-9397-08002B2CF9AE}" pid="4" name="x1ye=1">
    <vt:lpwstr>dogeIAxgVNBs2HrhMuBY7V9Ss0HWk7UBzSVRehAi/9k0/DjdLfAbtnokz9m0IGulSp/LZlUBhpVDHxlx7dsabBFzqC8HbeqzQwOCpU8A1V/xUd28Th9RZqN2LSaNZgRvb+xnU20SwUtwSWO+XJ5Q3nXVHdOGnEEVb4Jm83uVoQCu4Q4ge28Dv7XZqmAkq0sWeHL/TWDLHStGVhDt9YRxSf3WtTCiptecjdyZdnTjMq1oEc+hcR3xSufqoc42qlh</vt:lpwstr>
  </property>
  <property fmtid="{D5CDD505-2E9C-101B-9397-08002B2CF9AE}" pid="5" name="x1ye=10">
    <vt:lpwstr>eaGM/p5U2YlvhH2UeiWzQH/s23HBzoEOub/D4tW0XPh1a/Xj9H7n4Lk41KQy6yKZkor1yhmRILRLJAOaswmHS6Fz0/VKGWpff8NTLZzh7bbLJn4t44Ip+dOMG2uXdYh9UQehhJNeABBXYHrdE12T7/AkrEB4HQRniQYyopCNkri5SEHeHwAYHTdiyWeowFQ/5XidTLRR2+PYGr/SLHofW2O3nzK8FUrMZnD2YPrdU4C7Aja1xADOTcAokYRsmzj</vt:lpwstr>
  </property>
  <property fmtid="{D5CDD505-2E9C-101B-9397-08002B2CF9AE}" pid="6" name="x1ye=100">
    <vt:lpwstr>2FdUIEdOtVbaxVIsOn2pb56yYnR9AVJJCHyXktZSA7Dh3AzzWiUY/UpVUpiJS+q7qpUHitB1wXz2/UD8NsnV5dq54Vajp1CCHCBbimrRj+t57+VPVMG4FufyGBPLhe+S/kzh6P8bQc3JMVI5lVVxqBNEtNPCrqgoG99dSF3r8FRvtPK+QmRe0cZaHBya+Sj1DGYFh0ws64JGK86hWxDyO4Ecdn/CeCy+nk5L6q7x2JwXvcPUrHhR9PK2M6oEwk/</vt:lpwstr>
  </property>
  <property fmtid="{D5CDD505-2E9C-101B-9397-08002B2CF9AE}" pid="7" name="x1ye=101">
    <vt:lpwstr>iVVvNhfrI6wGPTEHPvwqu5bvb+LvBxHtRhpkQfaEBMIy+ffs7KibBUUM+mDGzcxpOC6vHnNoJ1QsT3WbUbTAQPGDbgZOwRXUfBxT65uRV5HRgg4gI5UeoWLjrr5Jkmf5BSDa7NGONmcN9fHR6foxk3HxFt6DU0JzwHcnVq8Ikmlloytr62vg+GmY9q0/Ac5q4Bh91FYJyeAIKLj5LuZY+uEH3I7ef8LeVoSDXz0q3hv2M6cp9wPRYc1RYr8Q07u</vt:lpwstr>
  </property>
  <property fmtid="{D5CDD505-2E9C-101B-9397-08002B2CF9AE}" pid="8" name="x1ye=102">
    <vt:lpwstr>ajbwW+zSQsquy4Y1TsH1utoNB3Tr8glDuCEYC6r96qaG5uVXKIi3+UH9obMOLjZ13wap/oN5s6uZ9WDnCEbtKmREAXViucRvxtY0HFR7LmkTdWKJG7herQbfqFTT8DOASoiC32whWLSMQYZ8Iwb0x0QP1p+puxW/mMPfba5yi2Pd8gqlbQFPt+k+I8K2iJKymNhOMn//cPtnErv0xlAAA=</vt:lpwstr>
  </property>
  <property fmtid="{D5CDD505-2E9C-101B-9397-08002B2CF9AE}" pid="9" name="x1ye=11">
    <vt:lpwstr>8QFYaE8gJiEf27k+EUaNmk1DVQ0LUssjc3cz0Jm5DcICwbA1s4bwvH72DmSB8xKLFbVA3FB+2Kk9L+M39zK7movjllRZTU93JmAaaekKWDTkFmb1VxrTqZxHcP1kYm9gjv7TN0oKIufezrhjzi9XTvl3vvm+zw0/JY7Cvbkyio+ceZPxuQSaXNJkJ32M0VTJYh/j/vUQtYPf0EYVn2NCjWiq/O1T5n4R0rLz59ymQn5NNym60WweJ/qszkqSN5V</vt:lpwstr>
  </property>
  <property fmtid="{D5CDD505-2E9C-101B-9397-08002B2CF9AE}" pid="10" name="x1ye=12">
    <vt:lpwstr>jacQl7PI5CDwheuObMrB22ndG2Cyn89Z2g4LZo3dloHM0yq3eHmBLKGCvuRdpC85rKH/lDb5Uab5s72/I0MC3PXbXC+1Od1XICSDv37PzlFG9nI5oSd62ic/UDWwV/ty3ziwfXUP1LjYQ8Gd1JXaZ1VHDex0+d8rfoCdx9M5EV30vBGJTz7YzJ5vm3Dl934Ty2+dhgjuD1nlpig/9U8ef2KO7zzjeb2Y5X+8Midq2P3JSCJF0eWZmdZU/nKMkXR</vt:lpwstr>
  </property>
  <property fmtid="{D5CDD505-2E9C-101B-9397-08002B2CF9AE}" pid="11" name="x1ye=13">
    <vt:lpwstr>Kwojeo5uPEVFKD4lx1HbzVCNAtOTnZDxICzemRrSBEvP2H4x++ozJCZEf+gvRdLqUZpOZVhAMtZ+XjVZuRONuuIP0qci1Za4+3eFB4cGtyPbibnVq6Gt9h6RfEtwzDuQjWhwkyF/LpfSqRgTxZleT646YQg8e+0oEV6cYucUfqH6/tVVryYng9m591FDuyJ67wqKOYQZsog3U6dKNPJUTjxmqW4tlU1BiRcmkFYPnoH/YJmivqfA2XKqyO4/R7Y</vt:lpwstr>
  </property>
  <property fmtid="{D5CDD505-2E9C-101B-9397-08002B2CF9AE}" pid="12" name="x1ye=14">
    <vt:lpwstr>RBAY9vpuSQKjbrYZjoe/181ceV4EfpKTsbxri7PZtinimjOP+RdR1JZTPjEi52aut05nbmUxBZwFSptKvRboQkEaFP8dypEwHr7xG6Nr4RvVXnYwuVLcYG0Tvd8kGk5sxpp6IE3SNgQh3JxYi59xLJP+pvXMu4tgzQdahcoiALDNP8tSSVPPJp1TVPHCwIqRMEPoN6TiN978na69t9pEFiLTZ1qUGhcNxlWARgChny/nzyIQXKs8lFHzMRuPQHf</vt:lpwstr>
  </property>
  <property fmtid="{D5CDD505-2E9C-101B-9397-08002B2CF9AE}" pid="13" name="x1ye=15">
    <vt:lpwstr>xcMl4RLyjHV+QuyDGWsCHeCZCQaIStoD7KZu/B0GLzo4U8Tzc+7/Uvazq2FffOboQ8ASRuKfmUnPH/umP2evfxZ6/UIF7Dj2DN3tr3Q/gbjm3Cumigk0l+8NihXepTB6UVs5cDzkkUSE5GlPKaqDIgHA8+Sni9x44oFuwqbviHwGF/WP82o+uB17GAbkYS3YtpHCTUH8bpAEhP1AdcpAh9uJus4plxxCvhTVXnPdmLBOjg4m3H7wuUCvdFVoO5F</vt:lpwstr>
  </property>
  <property fmtid="{D5CDD505-2E9C-101B-9397-08002B2CF9AE}" pid="14" name="x1ye=16">
    <vt:lpwstr>7Tm3DU+g8998EJi8kX/0ExyaSF6U9bpUABgzGEyAYT4GUCwEfoEIHpo5aqf5lZp+NAvur4hKUhqdEfHzP0Lf8d+g8oVO1Rfs2enDsTnoqik8K6NmfX8FJtb0gcX4LeTPpFsGB5qg6Wr9ZvjaKzCbIu7HXaJVgPS1woBTVE5g2fb3dc6ufN8UWjwU7rnlRHU62Uv6QBVYtQ1D/3ircF2RX5fplebszf0N29lTnYJuZQv+QOR2bPvtrb1xru3WE4q</vt:lpwstr>
  </property>
  <property fmtid="{D5CDD505-2E9C-101B-9397-08002B2CF9AE}" pid="15" name="x1ye=17">
    <vt:lpwstr>D4hKQOhdl24hX7vhg78vvD6oK2R6MHjqwh/xwFi2mN19h5z5PTxLUNEAgCso8JWBCd9LRWtBQd+RXM6yaLJSbvsfO5E+Fxzut6IaB8cDKU5KGXM8owC2MffHoNYn7vIVqyt0Wwzvtf5nr3tGYSPDHMQ0tdhvwqx7Dy39jPzPdDqbxNMtbov4xGGJO4OBMozXcVkfCbbmsk+PpYYyGNooW7EDBqIxKf2cI8f56wUCr0hxHj43jSJTCVm3Aa1fNj3</vt:lpwstr>
  </property>
  <property fmtid="{D5CDD505-2E9C-101B-9397-08002B2CF9AE}" pid="16" name="x1ye=18">
    <vt:lpwstr>Lcp6wGsh2fqPM2j0KZCBJVfDy9IG6dcg76d8Fqyrc6JXh1V2UJs/N7bwmVk/ClZwpt0SCkq8fbcPzpqQbqbCZQCDNsOQphKWcAiOlQ8q0PU0l9ogZQTAYlxyc12/gw3Qg5m0xmQ34b9/QVFRJaG1jdrk83pS8IXXJuzfOcPwfYD39e13sjWWNhhd0zL4q2qw68n3LWu6wsgx+Yz1jCQRpkfb/WNf3PSvTs/NymE4mzCYayhfiqwj0oEdhSHJSqE</vt:lpwstr>
  </property>
  <property fmtid="{D5CDD505-2E9C-101B-9397-08002B2CF9AE}" pid="17" name="x1ye=19">
    <vt:lpwstr>0GY6aBhqo10J7tefYhmknqvRdoqrlSDG5i8NI+1PZLdz3CPfwpufHweQI6DYW9VNB7xrMKvrNjSk37edGLl3x2RaGb7tyzybbKFx6wNfVoVow5ntRQouhPL1I2cBvMIDJlvtQhdv9caM3jiIgPPc8rc4pA8q51Vz49O6crPz+jpLMIYZ5ua6u54B00MmTFqurlDQMCXSPjuEwjfnA4tUAL1qgAohdeQ+fop+/fZqfwIZ6ygIL/GetqJ+kKa7xW5</vt:lpwstr>
  </property>
  <property fmtid="{D5CDD505-2E9C-101B-9397-08002B2CF9AE}" pid="18" name="x1ye=2">
    <vt:lpwstr>/gTi2w0Nlk+kWAoI1X0rGb2v49KTMk9UxdSIYrHx500cF73BdLUHm2yC8KXKYSgHmjrr+HVALzt1LPio8u18J0G8fhCmaAGMsyr5rkyH4oKgM6Gl7LizHB2cNtNtdj0I8bGpZ6im+RHKgb7yAYKw960L/VCz6TX/1SPLLcG+TnxIv7sMGTwWL7Qfm9LNhfrv9ToIU6Rp70MC0RcwMIr4yn6p2onnBETtnUDmT2WzwOSdQ3+SZFDdEyoB6xOAsor</vt:lpwstr>
  </property>
  <property fmtid="{D5CDD505-2E9C-101B-9397-08002B2CF9AE}" pid="19" name="x1ye=20">
    <vt:lpwstr>2+9nrwP3cEKOeIa8yAAU5G7JYf2QZdZsgZ4SMkC0hnCcIs16/93/0YInx0Zh2UdMZADrp98H191G7QOd1u2ouLalfKq6Kt2TNhRXN/Gjoq23idEK0HcO+QvnJ1sl6QYpe/+LF7NKgveeR19zDs1dfhaYaqY6y0SVxWUj2ghXQq4rAll/K38bCEzz6+o3Sy5BpvLlvlle0p9wwWHqmFQZw9f9aUVe+mhicNormpPdfgjFQYKpVXuYanSYXimFMs4</vt:lpwstr>
  </property>
  <property fmtid="{D5CDD505-2E9C-101B-9397-08002B2CF9AE}" pid="20" name="x1ye=21">
    <vt:lpwstr>PJ44FLM/gWYAaj1iX8eML9k4H0NcU9uHGm2TdRs8rbTVWnxuUH1e5oY4ditpnVm1zvEOsGYpqVJQPTRg8s4ytIOeOMUqadey25Bv3Pr5oQhjikFfxRC7W4Wbe4stSikfZHeMpXj0BesQaZE4S7tcRB2yTB0GG7j2WeKjZg0LhwimtderStKCGaXrwx1zQHS0KFPXqzY/Y2b6QRRCT+6JninO4Po+dXu5rSNQmiStA47qdD+sPIrNnXkaPLzbxtv</vt:lpwstr>
  </property>
  <property fmtid="{D5CDD505-2E9C-101B-9397-08002B2CF9AE}" pid="21" name="x1ye=22">
    <vt:lpwstr>zE/3pqVidbfn4AV4PNCzBCHH0Jlr9fpR8UyXLr2JleZKwAuVBVL2KP4LP6LFluaKiymZ1YV9oqakRYoH9aa98c8aZWmmnacOtgAKK0juu+Bl9Ff12VmA9A+7rHaCTzdfHQTk/kLf4Y9ApDNVHW3XShYv9tDTdSQl8cM3dafO3Q7O/S1FNkV+6u16pm9NimLTkVmYtGlqWi/QHkrDS9vImRu70RNx3PEMmEr+/7kDkgiC5ch6W3i9zXKm9jo8HXC</vt:lpwstr>
  </property>
  <property fmtid="{D5CDD505-2E9C-101B-9397-08002B2CF9AE}" pid="22" name="x1ye=23">
    <vt:lpwstr>qMN6469HWWgF8fb3rdfmgugvsh4oM8dawAVNswTtAacwEPBlMKnWRkiamskff6IBTFPtqFqiE2/GtepcOA2QHaIkMKbOmF3+DIzagL6E/5Q1Clwgb/ceSycmDvB4GIpmlaYj1oodTFrz+cnQvFA7c0uWbVwD2WlAGcqUK6sPKR8K+X1iV0J4hLA/JmNYQG+xRwEMjFQhDRWQ6gIEn7350qPzEQ/HxGTkwjYjYX2F5nmrDeiYzmzN7CcM8uAPhmL</vt:lpwstr>
  </property>
  <property fmtid="{D5CDD505-2E9C-101B-9397-08002B2CF9AE}" pid="23" name="x1ye=24">
    <vt:lpwstr>GWyqNKKLem0hynbQx9qxMrssdB2nLbxpyhZcwxnC5WJ6oogxu25YpjJqE2ME3yoVXHE1AO6Bg5iTYnJWV6rd9g+j81VDqyIH6Gt/XM7MvHDDRuUZ0RTIbYych4f7u2lU5oevx976VnUpry3jZb7F9w7t725+kXtfecH2p2kNv0BFxkBxx4OL63m1PLX74akabdZ128s7LOXKWpp8AHOxB2/OAjFVAJOr95DPw3kmJJeYmbczg4KLscZmPX0iD6g</vt:lpwstr>
  </property>
  <property fmtid="{D5CDD505-2E9C-101B-9397-08002B2CF9AE}" pid="24" name="x1ye=25">
    <vt:lpwstr>WZUaARQV56K3zooUFvwfaZXfUeycptTtXEGiLP69Z5vNX5HbEqjwPgmmzhD/yoUTss9xxpBHenZMhEPANKknAB263x47msa6rfY4/9dRhPzp43cdEEbv4PIxqfLNqJuRkkJqtoIWkwPBcXC/zfV/RUw7Z5OBMdObXTrSK3xIy6lt+QFwTEwkNHAvST1eW7/rBF2QJyq1/ib0r1x8WOht0P/AVN5FXYQDz5JU9gj0o9xNpvomSG2vyMH5Cmb/7oD</vt:lpwstr>
  </property>
  <property fmtid="{D5CDD505-2E9C-101B-9397-08002B2CF9AE}" pid="25" name="x1ye=26">
    <vt:lpwstr>Nzj214agBB+HS3eEwczpFTz1Ql819vuy+H9Vdg1sAwZF088tF3HOSzhf4wSJgX/ErbTcBCO/5DonhmT3mMA7yNdY0ohUNiPOOw+NV8AaEvCfs94ViSXHGZlbg1bQCiUZK08PBOGjEslHTcJWSOtl+2vwFuL/ldbA8QuZNwsiycVB4h2GOwe+/vL27qps0uEB3cHB0+XL0R6v1j4zzWwWipW7sO/+j9F5S7nkjfFB/R4xXJtq1uQ+Do48W9LVgT9</vt:lpwstr>
  </property>
  <property fmtid="{D5CDD505-2E9C-101B-9397-08002B2CF9AE}" pid="26" name="x1ye=27">
    <vt:lpwstr>0c4ET/9kc19F0Li2S3ycNYdof0v/3V/TVs9y+jEhx7E8apYGwkc1Q/5NGCHYNFt6UL4e38ekTLpt/Hg6Vke1FvnIdHzJGcB+AvoroJbY2rtbi8Kv+qmF3yF0IWkH65JlrAGBPWZVIwL8npecxYuK+tczUnunQ4ML9THK8vF4OnX0S2fIIx5pF0ifCYhPjbRG8VsPLBbpzueHlMyA/hRyyTLf5jUooQSXrtsooSfR+LbXG1+91eSMY/OFSysUbaM</vt:lpwstr>
  </property>
  <property fmtid="{D5CDD505-2E9C-101B-9397-08002B2CF9AE}" pid="27" name="x1ye=28">
    <vt:lpwstr>H785pNMwZSRqYAGvyFUsWBELwso5itH0dj0gwIphq6Ghbmgn2UHJQm45S2RTC7U1fzZwp0/C7WFAwV3QzCsTDFL68+vfLzvuqrShbNQ/kl94vKSUqx0Zy+749fZlEGgoGLG/XyUcvOYJ32kf2FQlrXtcuXMxv1b6kfBDBi4LbDYyMoBok6JZH309KI3+EzbdV4hBL94JycBbqbHq5P0Gv7iY+dtrWjwmSf6l1c0DgJGW4WCFLJVXKeiHj85oC+O</vt:lpwstr>
  </property>
  <property fmtid="{D5CDD505-2E9C-101B-9397-08002B2CF9AE}" pid="28" name="x1ye=29">
    <vt:lpwstr>qHwnsgE8aGUcoLGL0MLxdXhRE/bzU4pTUTPrXRpqMgr9hNR2D37XfPDnpq1azB+hJ5LvwcLcVGMLdOeFggcaad4lPF789yC/FbsitCXG/Pj3jfTgrPdzQXZ/5qzi+A8KpzSFoEdHR1jBVXtVpnKlCKSl/lDW6KH0On43gG/7uVmTRvWIR8oiznW0Ep4wr+RLU1TAi8QNKtXINzBGF2/rd6AGdf6frG21KtsPv0Vnmq9FGP5pVsuldVNTWnDLy6Y</vt:lpwstr>
  </property>
  <property fmtid="{D5CDD505-2E9C-101B-9397-08002B2CF9AE}" pid="29" name="x1ye=3">
    <vt:lpwstr>40zaFVhqvAGSi+xV9kVy1HYHsbomB9N5ydEnwsXEP1V7erbnLYBSGmTtcFvd5tCc1tR27l8iNqG137PcBTnZA3gNyjbXOwAXenybR2/69fj+mPfqZ0xYHV2qAf/+pNARe/0EmUdfxWgUnKSDq+bBGBoh4rWrGq1auOGuetnsosQTjIfMvBbIOgTwGh6+kr5RIVjW3AhJdT8YvhdN9KUgBPBmkHGgQXcMVez3sQQyIk8ZsN6eWm1sFmpZTfh/I0D</vt:lpwstr>
  </property>
  <property fmtid="{D5CDD505-2E9C-101B-9397-08002B2CF9AE}" pid="30" name="x1ye=30">
    <vt:lpwstr>44Q7RFcITfhRXRVoep4pI/o/RO//yDlnN/ONWPKCD6RuVVjnz9si7kUI+JskYqC+tEhrtvZ6CIHBG2Nsw2LzvKt6K3SEEITGsdYpGt5abex/zNCODrUdAsltf5S3eEE+dPMBw+UleEyuA/2dFgprLCKmeyLCHyCMhuVVg15CdCD7xveO7nRdrHUdpqKvMXo0faHV3hB8lbBorGvEtw78Js77qvstQy2PdTJ2tqzsjbkngsEdM4bOXExar4fUK3F</vt:lpwstr>
  </property>
  <property fmtid="{D5CDD505-2E9C-101B-9397-08002B2CF9AE}" pid="31" name="x1ye=31">
    <vt:lpwstr>nPMb8NlkPX75cLDczDHyez0RQ4HVFSuioVxwYjzN4LXHUWLv9lAdO/9QHpYXVkKbyiu6K5eh5FU5AomPqg8NMTwtv9CIDQAB/rkJ1evEIzyyH1HZ/28ZiU0R38zk9WT7MC4o35V3FQW5mDZDbfpBjLYkl3X411dXmgSh6bagrEKSENFjJv8oONm+Grpo1+8q0jnTJgIJVDCWJFCWBRWJX60EG50zP36ndcVsst8aemjrpCyEoeOEHNILcziPwkW</vt:lpwstr>
  </property>
  <property fmtid="{D5CDD505-2E9C-101B-9397-08002B2CF9AE}" pid="32" name="x1ye=32">
    <vt:lpwstr>lxQYpVSjlf7Likw8TDW1XXWXPP+B1Ur4KT5cFGyNe9XSKKlEmDK9bjbRXJMl7PqFMX9th46aQ3lx7JhtAP0ZsfX3iQqyi/GgipnnO7lgv7/eNgwCfCVMUflmhrlf2jK5Pn4TErXnCtPuEPJz+VWzLbDZHwE8iupMWo5LY+B8nEHneUsnl8dfc2lv1r5JlAP/ZQD6geS3BCxR728/apE2/u3hoI2/MVh3XQ2fifChGh4+Ps4vIGRfqVMLppfPv4l</vt:lpwstr>
  </property>
  <property fmtid="{D5CDD505-2E9C-101B-9397-08002B2CF9AE}" pid="33" name="x1ye=33">
    <vt:lpwstr>DxwLHNNtKKfD4e+6V6R8IT6QkbVS+7twZchMG7bowoMw+fIj2J49/Z4nR6kaZz+RTSJvmzbbe0wjcAeuutDJmE+k0IfibdNu3y9ylZua+Liz8e9fucwXqj+bbrGYzIBHUO1+Y+hZIM0D9KDgxVZLoB7lpGi7PadPZ8CX+fO+eyrd7+vqE/nKFIwBPcZ1nUnRE1DnexYoDLarR3lHM6hBJRvPkbXObqatozBL9IxqakRg14WPFAdVgRwFL+DM+UX</vt:lpwstr>
  </property>
  <property fmtid="{D5CDD505-2E9C-101B-9397-08002B2CF9AE}" pid="34" name="x1ye=34">
    <vt:lpwstr>gIT6gLnHCL1YDahyQgTxmIVEgLqHUUspKsNqjPpcrToNPiGVtIjvEwqS1TNNPeOS5Rsh/14i9iMPgPN6GGhdhdimkVlMZPCP7wuKIZg2y5Rs0dDwJa9BU6/fQy9plT/n60eowrY0FEh/ukaZh/EAysrKRqQ07BECH8iTmVzq69QYBrcrVs3kUhI1Lvxmleit6tNjdghLSquTvxDS4MRE+OeY9rBY77kPmOlgZIqRuPifP+6thfPENmSM0KpuXeP</vt:lpwstr>
  </property>
  <property fmtid="{D5CDD505-2E9C-101B-9397-08002B2CF9AE}" pid="35" name="x1ye=35">
    <vt:lpwstr>J9ypKWe270sbqXXw9QUxdwH8RcOoLa8Np2c1XVzU8lAGJEACtK24EwAhndmWP8YjLj3kBhlbMEQzJ8UyfAwaIZ+7E+BbdK9EDly5L2o4f3H+i3mMZYMK+dWeKynDY3mqfycbUCiWeFKRyeWWcJA5POFwRhPLY9f/an6LDx3y/OEEv+ZduZkGY8OSZhk4MkAv701gv4IB9i346wdt+XYCHziHtOofIXU1o/53h9RsQ066JCZ1C4jOcM0E7LBIDym</vt:lpwstr>
  </property>
  <property fmtid="{D5CDD505-2E9C-101B-9397-08002B2CF9AE}" pid="36" name="x1ye=36">
    <vt:lpwstr>Qn1+pIQRy+7cJ4U4yecH/O7v29Zqb9cOgf5EYfjBX68QyipGf5CCyhTUqKTZ6qjxIy/XOSR2VnO4Otd9xC8GeeZ+GpYtSlWm6Z6PUCwypbLfS9+/KGNsyq/imaL1YrTxlfEC1pQiIcxPpvybBUs2VTJh9u7ULu9xhoLr9Y1UvPHp6XfbxhQ7P9Z9nGq+3SWvN/82fRfVrg8oypEoNyiwN19BsN1xG6/2xMHVCbAgulvCT0FLGsLwV+v23qMB+JZ</vt:lpwstr>
  </property>
  <property fmtid="{D5CDD505-2E9C-101B-9397-08002B2CF9AE}" pid="37" name="x1ye=37">
    <vt:lpwstr>MgvnG9Vm3fJYwkdzKaNyM8TJCqZ/3d/XCpQpwzRrEsmuFNccWtGJYiAUJUeAjXQCWUjmtspMJkHGZ5Q1z99XNLlMExeeHVbbMQeouVboj5lvTfavLrSTjrknbULMBOgU4Hp1gVkiPAhRuqD+euf70v6j2d5eB+T8BF9piZQMWyfSZ1NxE4e8/mpwJY/FzO+M6Q5DbWuCtv6DiI+PQxKd40XvJWfQW7N4vaj3Uqr8TQRRHfBY08AszkI79q0OdWn</vt:lpwstr>
  </property>
  <property fmtid="{D5CDD505-2E9C-101B-9397-08002B2CF9AE}" pid="38" name="x1ye=38">
    <vt:lpwstr>vhmC1qGa+vVUENTpoeoRI0+nanpxv9BQZiLWhjHc6jDEdy/5svw+Y4lxO+dzU/Bsf1oU8PQtkNfjipub9ZzNQMHFperkB603A6jYmVfbyDpF9+A10O70qigAotBHzOB3h0ZgqsPtswFbEQ4YYvhMGdOPLe4d8nMAL8i2mUjLMkGoXWkz9Z5swXYgueocoasa+O/KyPpqu+1uphdzNMekJcoGbRQ5c6y7aWsr1pNoLqeGrU0KHQFuTl+0uneD35X</vt:lpwstr>
  </property>
  <property fmtid="{D5CDD505-2E9C-101B-9397-08002B2CF9AE}" pid="39" name="x1ye=39">
    <vt:lpwstr>06/f7sIzQCShdClgZeXLxWPbT8N9QRRUB4Kf7q5EaVll4k5uqk3IcihAFURdIRHQR5Q3OGZY62/L/6CKpjw3SsQB1oSc3NJNJ6Yqteqnpe8b/6ikiFFEc6gsrowvTauVjwQXH9laFGlbfqh/CZrghaj0p9jUzvTMxIRi/HvDjNtdVbz2O6p2xp6z5NNPgRqVBpm3nNutces+sqrAZb9o8hd4mnjB2I4m1LiRFKLpEL6n8aNpiyZt+HoBfrO5o/S</vt:lpwstr>
  </property>
  <property fmtid="{D5CDD505-2E9C-101B-9397-08002B2CF9AE}" pid="40" name="x1ye=4">
    <vt:lpwstr>PfYjs2cXObuG+2h627pIe0XICTd+JCdk1PtLt23FiVklw0tl6HkMtlNlMTRIjAi4mKkIn8Ece6/SsiOGz0H1EN+oqbcEpeP5ZxBk2yujk4o5Ea6DT+dCPrlQRsR1G8zSmWA5SfYCBPjt06BOJsnfWMxluhBKpjgrKEZ+JmQ1kCHsZXOLuJJH7YPq85NfdJsw+xqoI2Cx1pHtiZziZqJPNlL5ZTRNdZe3deJjnkQ+NZ5dNK9CeySh6Ydobbg0Znt</vt:lpwstr>
  </property>
  <property fmtid="{D5CDD505-2E9C-101B-9397-08002B2CF9AE}" pid="41" name="x1ye=40">
    <vt:lpwstr>/GUVJunFV6I4S1PXRmJW9EEs8r22/nwroeYEmU/+9MnxT0VspH2XmqrQlKo/npWJH8KKLUn0o/3HiuZBH8rfglh6i7gcAT7h0DLnNoheNLyvCZs+pCYBy9DQ5ReCMmCUe+SG+7s3jGGLVEf1D8n+kO4unmB7JJQumlc4aXKoiIYJ1apySp5IlnYmq6oKwmNAj2W/yLZH28ZUwCwbtM689Oby0x/NI261/tYK0yTJoKAte4W7XH5rktSqIWaZL45</vt:lpwstr>
  </property>
  <property fmtid="{D5CDD505-2E9C-101B-9397-08002B2CF9AE}" pid="42" name="x1ye=41">
    <vt:lpwstr>wGdN1TnIiJSzfH++DtN01ZR2xAie33JWDoeGr019jRr1EksgKKKhXainWNVuDfQzhTRa2/kyLkDInNX8e8iHW4pqT8zdvFwOla0sd3FaubAhU0lkPSAx9LVkR3/sjNs+U2L+r8sMzghck3BDX1Txr3vwRHF6N9n3xgHaOTaaXzqpc4A+8DFnuQP2CAXMyUBcVIpe9quwQclB7PHTEUTWG2JG084tBsgWSsnCYLTswxnnmV8EwjyPfn/MqaW56y6</vt:lpwstr>
  </property>
  <property fmtid="{D5CDD505-2E9C-101B-9397-08002B2CF9AE}" pid="43" name="x1ye=42">
    <vt:lpwstr>0ZLsQcBop64CmiV3sq3W0tq57TTq7y6FPMBqCSriDp8KNRHZiHNtcd/GrsGWnLwmlL0KREMC/OUjYaU3LzC+DsPf7TiP6DRZn7/XiGtSCwTabiD0ENBk5x1EbXiVWDnyYb7BtIIPqMSkB+U8C77m2bd4NGtJizImH+Rs/cr5lXsYW+bfA9Z26NUzmcYAGPk5z4jRiMzADn1SGN0fvPmz90rL0/emHHxRig5Li33b09NqPVKY5H7M2D1SbTvWVAb</vt:lpwstr>
  </property>
  <property fmtid="{D5CDD505-2E9C-101B-9397-08002B2CF9AE}" pid="44" name="x1ye=43">
    <vt:lpwstr>RdF5CWhwtfM0iNxLNTDQOjcmz5Y4Lsh0EtqyBfaaFBUDOiwnQEfLraokQxYX2dNLsBGORsYIypnW31E8kKYP3x71Nm0WZrsLs+GnpiyqaijmqAwbi7mUyi2foYPkzSYBhVmPdKS+Hfri753vNL3QvJX9vJWFQ948Zba/gbSSfsMubwfgSZT/RpVvLmnq2cqluB5kil0nw6HOnVi65m0S/dcoOIkkDlzfDSjmoNWcPKZ+INCrVt3ORSuM6WpE2Qm</vt:lpwstr>
  </property>
  <property fmtid="{D5CDD505-2E9C-101B-9397-08002B2CF9AE}" pid="45" name="x1ye=44">
    <vt:lpwstr>LP3rr77MBDbQsm55VxO8u1TiFFkj/VIN0qyj5Ri5GdQ5KkBVV+JWXe6G7wkk4ifCIva84Np4fnzhpvTKYS8KOVZJxa0th8eYs+wUb8rvbOR6feHzVGhU8u7eR7du55prru95LgOigYvD+svkKZJZCAssju90BK66xxOsZhCRuW6ZNnNDoiM0P/Ohcmgd+q/44dT4K/y/ctfi/gM16hdyjvkLVkjPXperF3+FCRKp/3akMRYS7lGlWA6lTbM9dmd</vt:lpwstr>
  </property>
  <property fmtid="{D5CDD505-2E9C-101B-9397-08002B2CF9AE}" pid="46" name="x1ye=45">
    <vt:lpwstr>GplNCMggAaxzNsQ6tkSyYfQ5vzAWUypQk99A8gOXLb+cPe50Zmrf3xRV+uR5/7os/8ByPNXO3HUpPL4Qiw2xSCa9slARId8Hjj950/M56+dn6x2nrMmkrwJSHP+WMrjgYKOGFScpW/bAdSZZss9g80SvP5BhCbJ573NZRIS0gsjDct2hf2dQ19BNUrVFFTKEcMdNU85X6k64WmfHq3bv5txPaqI5c+eel3KEIIBf1hytFgR3+lLpW/rA3ThA7XQ</vt:lpwstr>
  </property>
  <property fmtid="{D5CDD505-2E9C-101B-9397-08002B2CF9AE}" pid="47" name="x1ye=46">
    <vt:lpwstr>DIfPnvHrFW/us0hpdnSF1auY3AIjfGdMjhu8ulSf6dDJLu90Ed+bkUaqBAIe6lVRzozdm5AjMIRhv0TZLeP7RSvn5b2NsErUvrNQd2XJBKuPxte3ETUaA/R7eDfkUptNJfjunUEyFwe9TBhEngrC+QCyf6qygoMZXyR8s0evmih4/y30Vcw9WWI2NMGkci6DJI3Hf7bQt0zASvV+AHm3L4opXFXFH+2g2nc+bgj5yH/v+54YUHUcSNMRIEZxwdl</vt:lpwstr>
  </property>
  <property fmtid="{D5CDD505-2E9C-101B-9397-08002B2CF9AE}" pid="48" name="x1ye=47">
    <vt:lpwstr>oomssb+daev+tKu4w8YhHDuHbQHmRmWaK7rTeChkhtYjF7ymjqVPiFTIrvN88qARrn228Qt5/noiBZaq7srHv7cfx08WtV/NSwPBkDCH7tT5GzxnisPiG9iDZYaG36gRzH/Fo0G0FlcrKbUsBJDpgFiSmBt5ODP5FNXTComZLH0StlLPGY2hXIpT8HYQmOnvilb2WQKsKqUCgGz02BaxPHu4vpdEG5Dh6nQ470fqoyjNiuvRNpWkRo/+2upsxm4</vt:lpwstr>
  </property>
  <property fmtid="{D5CDD505-2E9C-101B-9397-08002B2CF9AE}" pid="49" name="x1ye=48">
    <vt:lpwstr>tSQhrjHhb1sEJeqFBuS4jP9axVxlwVmpBlPflb3GpEkty86IxoHtZWazi5Uid4Ji6BcCE1Enhd/MyfIA9aMVbv1ejs1HtS7FOm3YPc2Xf+lvJExDVGg2T5dXTGJGsJ4kkUhLHMwM16a9MazmvxSIgkZgQlI4dKDKrrJRFIfAVovIrX/hs/7tDVc/kkceJ+aKk3oC6xxeUoBP19IPxapk+mcHsxrPEFr+6n3o1kI1xdjXAPXHHn8gZHy/KbqCsXD</vt:lpwstr>
  </property>
  <property fmtid="{D5CDD505-2E9C-101B-9397-08002B2CF9AE}" pid="50" name="x1ye=49">
    <vt:lpwstr>YP5ujjHySgq5zQ1qBl+mIuMcJyIbru3nWIWL4Wqcz5BuKlYYn0BKmfjqD17G1cMEASNiHY3GYrHnBt91I5jon4K79K4eEgYIXmYo7JIHiU/t3ck0zNr2/OGiBJIIAi574Z/oNU+xl1q/lKe79U71tGE4gB6xBcg4dqy1mwMWvEFDi6153VbHyGGyNZHC5IpAfRbDMbFMZOEmJYgGvHDmVlIIJ7PAz/Px8Dn9InhDqEkW/SPz/60wMbrf1dyZdiP</vt:lpwstr>
  </property>
  <property fmtid="{D5CDD505-2E9C-101B-9397-08002B2CF9AE}" pid="51" name="x1ye=5">
    <vt:lpwstr>ExnsNCjm5kqNKvq+yROZ1ZYrhaLLPYcA+7+5kh9Co3x3RwVYi8jnSW/fwKlvDCN/yoM4tWNhBY0s/xt5sWzs/KVY7kAu4gn/b9ASpvqaN9s9U1s3lyyZgDgGuPDZOFuzxNvJgs2SLvKXgA9OyX11tUuraLg2psMFxlWyuaAKb50npKAmfML9hZs0UBCwPkOiFE9BwDMiLqDgkwn4F+FrkWdnqAXK0P849QLDl2Xtt6A38esPClRfQdl5txF+cH7</vt:lpwstr>
  </property>
  <property fmtid="{D5CDD505-2E9C-101B-9397-08002B2CF9AE}" pid="52" name="x1ye=50">
    <vt:lpwstr>zlFlMyYlbs2vZWEop0QE3BES3cwUsODBXDpefcLNT0XUMI6K/lQn/kN4CtDhjxyyb5QjcGUYwXr5MPdputNDzuy9Z5HMDTwNPl8Y737XXQitGN1AQ7r2Bthl+LR283vsBvnVBlOmjDkMzxXnoretoZzhLHYe3How+XgV6AeSnGpTN2k5W/BUnpS/lAX/yjy/XX9cFdToXKsRkUXR3R4G75Jn0BoTSbP8RFOO2gx88TZAhFY/0M983kd90wxvEP/</vt:lpwstr>
  </property>
  <property fmtid="{D5CDD505-2E9C-101B-9397-08002B2CF9AE}" pid="53" name="x1ye=51">
    <vt:lpwstr>cQi3Tc5QyoqbbqgChfIr14l8z0aECOTyCQd01jNwpg/VS7UxU/aBkz9tEKWLB5wM5WbIwp8tcu44V4LDkPuJmMwBOilAePraeiANYA3dgpAW3mfl4defp5uenX+qFOMP1+vrqAkmnXG6V+3hinwQRVMPYn6wJ3punVb/zl+CJuH51vltWPqCm1JqVkE3SLeX6pOs95oCtcUVgFPRgdnL2JSQn9Dj9U2/tgv7dv/dWXh3TsDnQauGb9uelG0pNR4</vt:lpwstr>
  </property>
  <property fmtid="{D5CDD505-2E9C-101B-9397-08002B2CF9AE}" pid="54" name="x1ye=52">
    <vt:lpwstr>QGgNs/0E357QnmpJ/v32qSTeKmRFdAwkBvP5VI76ssS3uUzuT3qTzQdapFIIuPLIRyujH69pUY7e74jwjFQXEuTS5U/GyC9dL8Ztf0oagSLoS2b5FGOAhEkFTtWotQvGSm9w9AdLybPL6AVHjzDow/CsntsZ9yqtnDqZf8ekZfgEaeh2gG+jHza9Q9jPmQCt88QjUesQiLBeynbiy+gZ1vvHl9M4O8kDfd+Oy8arNwhOh2OEM2JTOmBjS+MhyY4</vt:lpwstr>
  </property>
  <property fmtid="{D5CDD505-2E9C-101B-9397-08002B2CF9AE}" pid="55" name="x1ye=53">
    <vt:lpwstr>095R+PEsnNy0yBoHcADRVH5SSZ9KsnJw0FlPK9ByhF/rgPTwY91SVwmcgwemayDGPJEHBaJBY1zuwzAPcPnz19NM9Mx1RwFmaGuagqr8SMbTBFymYdfZl2K6poLaZz+zC1vhrtrzwwti9W+W/y3o42YHFOf1jYNLGlgFFTJUbfZCvmCdwVCaNHl3KKW7qS9PMDoOvzOjFGRVHsy5nQAv8bbL7HOcjNuqvOoAekYy6aHufAVkh40RkbSYwaaHAXK</vt:lpwstr>
  </property>
  <property fmtid="{D5CDD505-2E9C-101B-9397-08002B2CF9AE}" pid="56" name="x1ye=54">
    <vt:lpwstr>Lq7+xUvRebOndMwEZo3N80KquXjKW3byvYTzEkw/+7XsXeDmkcFtNr5cnw4xQRvNsb09BOCbL0VYrSQBWaKblHrfOzI608gSgj0+miU/pWF+3lvbTFxr/G2kJWpSZ2AoBnWm/rVE6+3b11Ch41KuyFef4Mb5ww+XREjeN0iw5sb9N+V11M3XeTiWsYjt2LsEBQG3XlMiqqPjsQMZYhwMVWgmUsXR7Hems4GE07QD6vK/bpR1IV2P6HBu8xkeLgN</vt:lpwstr>
  </property>
  <property fmtid="{D5CDD505-2E9C-101B-9397-08002B2CF9AE}" pid="57" name="x1ye=55">
    <vt:lpwstr>CP1c9MRVn0EyqJ297NmvVfs1pvtRBH9E7pZiP5a02hqloGgAX0o+mMtmX9NgvuMu2tTPyY4pin3jvz03IRRGwinPwZ0aJctj7bNlRzsEX4MGve5qa0SEQNA6xwSrT6n3wEkfy7Drp2ZqBFBYs1e/qZZnVK48R9pvLR5I5N1WrT1T6jNkPceBZYk3ixTFCEncK1uIjBmFIEbKv+l0kCp9ezcLbb18H67hV0RcOlDuY5glQR2zu+oIVycBdEkzL/d</vt:lpwstr>
  </property>
  <property fmtid="{D5CDD505-2E9C-101B-9397-08002B2CF9AE}" pid="58" name="x1ye=56">
    <vt:lpwstr>6393Xb+Y8OfBlkXi/if1ZJnLfwDbzcuJJsBGHB3GFeGPl3mCm5uw1z9q4IMSwQTFU2JBHrtJBtPfccTBC667pgxa3hEdInCD5koKkD+vm5Co9zpKkrAh9+bY8iuGDH8x6Va7EusC2Q94tMPLsUOkvW4c/A9oUT/Yt7/4Xgksl9P0xm2Rcy0hZ//IsdW6CAjRvtS9qNmTEc2hTPFefsiINmfLliNqDDJmN4Gn75WmY2hgEsAEnPxGjOAFMjo8/a6</vt:lpwstr>
  </property>
  <property fmtid="{D5CDD505-2E9C-101B-9397-08002B2CF9AE}" pid="59" name="x1ye=57">
    <vt:lpwstr>qP/eKyBQQiBkAgV0sxb3axQpkkTJ1sC8dkBUvFOhmJVxFmKtNQLQr4BIfVbG+RcZu3YOzBIfq7UAQ7/Y292NxaA0lhsDwNDIEA0KsfK1MS9xf71vwGUycJ6xd2IsNxIiq8vsQz90jCQfyvsLV/lbqMPZ1dg+ESlamyo7xvr7C4mLcK8SKb1as/6r3tJ22J1vWQYgQnaNAWWV78Ouf33holdguELHxtOgvbxJzpJ7fJ8u/GlJma37M/Drr92cEIc</vt:lpwstr>
  </property>
  <property fmtid="{D5CDD505-2E9C-101B-9397-08002B2CF9AE}" pid="60" name="x1ye=58">
    <vt:lpwstr>7EWJhTcST+PNJUzitW/hQWBkTX54KZu0pH3zdQsAO0tbhXpLaznIyX+AUjqFWqkZSiXiCUCBzK16BqDR26h///twL8dT82D+pBvsH0ASu8tDRHPlD3WlNBGw/i/maS9ClejqojMrtpaGnjKFY70RCiC3FB9LTap69luMT7zhyIaH3oWjSe/cvmmig6Jna+jMX/YN3y0coH3HsX1BmRWKC4BpcLxbrzzM5XGBrE0R+ZKvTksF3Vr9dbF/JHWC0+M</vt:lpwstr>
  </property>
  <property fmtid="{D5CDD505-2E9C-101B-9397-08002B2CF9AE}" pid="61" name="x1ye=59">
    <vt:lpwstr>ZC3dVJeykjmLZO+ZP2HVkarrbuH/LCXgUwbhP8uupT1vx74RN930AZItTOKjWXuygPq8pIFw35bXWwmwxqBfS8w9L+BN7itpM6w9SxxJKdNFBYuGYaA9xmd0Zu0vhFuCT+oAzKRyDLXsfjNLtXPsw8nHZ/lbHLPNKPNZVQRNWYfrqB+VT9QKlR6ULLBmp6P0sfCR4woHo7dE9MoZT9bxYwlLHzmSirVyvM8cpMVxzZJ+SMn1ZGz3sEQV7+cy8Jt</vt:lpwstr>
  </property>
  <property fmtid="{D5CDD505-2E9C-101B-9397-08002B2CF9AE}" pid="62" name="x1ye=6">
    <vt:lpwstr>wmzMeO/e1Nxv4YsywWFOBGbg4a2vHmm8Fp4FdmArfDezDM40QoKpYm0tKDQW0tOreThtI9a2b1rPpQRkuyF7dsUYZP6T3WsHhiiQnVmYCqvhP8PaNmlRpMxqjGzZOEQmOYmtp9ffZpKaVZZqO0dqn5VgbwdUNpvNiRfyZQIpcKGeBsH7dutjMyIMDvt4dIuHLVphhHoODLPUzcZpsuz0q2mCJJLYgKBQabeUHVUgQxRDCr81sCTi2sTxud3bYae</vt:lpwstr>
  </property>
  <property fmtid="{D5CDD505-2E9C-101B-9397-08002B2CF9AE}" pid="63" name="x1ye=60">
    <vt:lpwstr>74+4OyKDGhj6szbpLx2r2cA/M5B5aIYgzN2/jlRqRJf86qKNh9tMjUv5wrQlkscCVZG+UTiGuteYvimrNsRBITTxVncTrpnJdR3E/f9vroPR/3Mcd6zXMyTgT8pojizLg/htHr3Iqnj+ZMOjW5g/oe3Rxp5dZKn6gdGhDYxv6fXpGQE5158yNAZxOBPX7VXBpkjXf26BHyp27k27h8HIZhgHHyJCUga/vHG0bGvfJYGCEI8QWZO94Jv8B3WjwHz</vt:lpwstr>
  </property>
  <property fmtid="{D5CDD505-2E9C-101B-9397-08002B2CF9AE}" pid="64" name="x1ye=61">
    <vt:lpwstr>fWbiOXM54qRiN/0YcL6hJ9AeTnL+nT9bcpX4rfLL6f/64hdeoN3xotMY8Gg5dCti3ISFVjx5yxhWnELcD1o0g9NA0x5k3Vhp17BZULRNf3mEmMHba+iLSDzbTl3uVv7xDRe1Jm5wlS+wTn19wlqJDEyV8P+aY5c3yVChhElNnUDgNMAdn6CUsHjW7gpDeSy2XDdRNeY+5ATsiyhQHguBnfSYFORwfp+lW5O4+Qto0A1R/iiTLUmV2ijszK/gJS6</vt:lpwstr>
  </property>
  <property fmtid="{D5CDD505-2E9C-101B-9397-08002B2CF9AE}" pid="65" name="x1ye=62">
    <vt:lpwstr>z8nTp4EFwD/URZsdMzpOibtjLiVyMf/bdPtlIXzVorpYmRo/KxAKajPeEbxImH2ZGFWmNnSK5TQ2VnLp8TYPvXEwA0tzs4LtNZLuuu62wfprwfOrZGqK3BYJlHnb95nXNm3kzY+ZCpsZec3Nh6rlPJ+gRebI6x+FOGmbWJbxRz3nL6ux1E+G3MomPjjTum3CbaFtk4x/4r8gwjDlHw0A4FhZ+YUejGbU+w14FC0+exZGhzhiRcIDtdh3caPj2Xz</vt:lpwstr>
  </property>
  <property fmtid="{D5CDD505-2E9C-101B-9397-08002B2CF9AE}" pid="66" name="x1ye=63">
    <vt:lpwstr>odawn5oxYy8rkirBOD9pzwnp4zf0MozecFTQH81bcpxM16rWcbayJGF6XdEoRfZIl+y5Q9kazxhD6NGl40OlGHTH2dW362U86go+/fXtZoM8kn9RYtP3/NX/1C4LoMI7LWsT9uQWVSUQHz6pLyZOr+GcT0S+XM1NRZloAnQAr8lY3VYy4aS0RbkM1YnVyQhKn934CXFA29tbml7LP6Rdhs1WEuyy/22t693WkFeE/fXAhpqVOswXrG29eYm/b1O</vt:lpwstr>
  </property>
  <property fmtid="{D5CDD505-2E9C-101B-9397-08002B2CF9AE}" pid="67" name="x1ye=64">
    <vt:lpwstr>37880Sd+UbW7ME+VH3NiK8Hwq2A9FCI+JjcXfyO+K50QMhbnZcvOI80T+QNX3FO4P/sTZx0ZYH4s7dWgAkRQwMaIKrk06/0v/2R7tr0K8G0Q75WHHfDrRN6IOui7skiVFkMg4z28vsYU6lI2xQvThZbEqPzZ/YMSYRiLhP0Ej97GGRCu7S+q4qUeeP5cmT6PadHE8fyQJNuJgN88r5sviKdvzSur/D45UqAEMwH1BVQx97NX8GxhzSPaHqGsJVL</vt:lpwstr>
  </property>
  <property fmtid="{D5CDD505-2E9C-101B-9397-08002B2CF9AE}" pid="68" name="x1ye=65">
    <vt:lpwstr>z7z5KoX5Yj+GalT06UYR5hmLscazh6BCw6Ayu/MW50ct9DZA4e5HQcB2dLc2gPcUNWTI8U6JaDmTtpOaIzMAHLoNR5RndtS4YUI6r8Nf4+N/Sz+KDsSDVQQh3ZWFg/HWnGAWLE5gImN19fbPVL7oiE/kixGekzjOkTRs94UYWuhKF13iWInvBFKnLuXkrnpgiIOtxxPHF4MFP9qE+2BSA0oYKYDp+jvQRxn3IW7dlKXeNDCw87AVCUCuBvv2c/t</vt:lpwstr>
  </property>
  <property fmtid="{D5CDD505-2E9C-101B-9397-08002B2CF9AE}" pid="69" name="x1ye=66">
    <vt:lpwstr>WUdm3UxE5LIyAtsRRw8J9K29TK0aKirRvwDPZOUJBUqbY4rQRoYKUFENdJqZ5pqSOGVA3CT0H7djaqduzMNy1g2VmufPgX3wh73bqkcUcnx9iRXezaJskN78D0TbzFphb3MGZMbP1yY0zihdyYHLXwr4Oz1nZWjaLoA1GgQYpb4E5w63D3oE//c+5ImyL52HutOUcIgme+pNvP34UmAdGMsKQPWTkLRoTHNJA2u+wQMeqcq/eSvv40xL+8E3z9W</vt:lpwstr>
  </property>
  <property fmtid="{D5CDD505-2E9C-101B-9397-08002B2CF9AE}" pid="70" name="x1ye=67">
    <vt:lpwstr>rAYkaNMN9OYn4HBrDNCvJ1AutDZ2h9AwyeQzNxJr2ZOV7IPoajDEgSE+esAXKHrsdkFJuJeJ6TBV4tj4rRMw/tyI9rS4G/szzeiWJbKf49/3acsDWxS9c222tmy4GI6Ivavw1/HP91XTEY4eZNpczFdHg5cnpvAsIf4afz8rJAgX/QnpVOt30i5wFtgIG7cK92dPeqnHvbSpGvg5HzohBnjQKWYa15myk8zRHIx2q8h9FesRLEjC5vsB+kyiEBy</vt:lpwstr>
  </property>
  <property fmtid="{D5CDD505-2E9C-101B-9397-08002B2CF9AE}" pid="71" name="x1ye=68">
    <vt:lpwstr>E5rWsuFB/s7Rtx5IdDZTwnNIu5R+VD14xld8PiAmiKT5Y/LpYETKDUAied6+XaQ9Wwg3XKZyQMpteUbIDnSSR3RMkByLW8sV2wvbzgJnZ06iZD0p2UB4AQG2DBuTJE/iwif4I8oxqT5lln82C6sXWY6uAVgrnZE+PcVbAT/rsZfTO5RdtZeAJJ+BuXAnpzlxakt9liZfoxnqL5XVoobn1dVLYmX0TgMP0iTFaw7sCvZbEqAVCGHEwBXQDiBnDH1</vt:lpwstr>
  </property>
  <property fmtid="{D5CDD505-2E9C-101B-9397-08002B2CF9AE}" pid="72" name="x1ye=69">
    <vt:lpwstr>QvwuhuyueQ1v5efoK5VP8Fdvcvz7w5Dp82n0Tg6fTrFf7VXfwG5OIGEyB0hF+EAbMe9QNKoaZ9Vy5TWErdCoGdG4lIT6FeNUlUe/WvrI+WpZJNzztkzHfhd1CZVWvgmRISC96oja5KY6DaoPPqZP/RNtszZo0cV73q0G2qN/sYKl12Wf6ylkrYa2FqmUnDJiuzVB6SzgJGI2Ev+C7oJTy81jTwgsP8MZth7u8ZMjDxbhwwcwDmb+7Dtv2u6QQ7p</vt:lpwstr>
  </property>
  <property fmtid="{D5CDD505-2E9C-101B-9397-08002B2CF9AE}" pid="73" name="x1ye=7">
    <vt:lpwstr>8ebHuSLxwyIv4cpCThgy+HsiyJDavSnYGDM4H+xn1QxL0GnQz6jd+5wcejVw1CK21c1qkHqIn8XGQD7FhJpUZdtQuc4JKLCxQC48GYCu813uo8G6IIgAVxiQBO4WRrkXdJyL2Hi25r2JZRSz48clL7+wi3ZoKIsij1ZiL100O+q7Ss8TUeXrFd4nQ0Bk93Ho7IF4Bv1jPk/2JYTtiscjWg12SFnTYvx9nI+AkeDzxrat5cy/+/nGofvio0SjKWQ</vt:lpwstr>
  </property>
  <property fmtid="{D5CDD505-2E9C-101B-9397-08002B2CF9AE}" pid="74" name="x1ye=70">
    <vt:lpwstr>Ck2W4aAbkVvnCs+apVjxqz7/gWIbxyiahz1OGrVU6hjN7eMwyFxnd5VtDqOzJtUjvotf0O34uoXOBgggdxM6LaO622MWyGTQfKIMm/uopvIhEx/MpuN3vNSusmc0T8QFTdW458w2Ulat2OHUZtaU6ysxdcxUJXjkutO7tFnzyWwK34MIvJIR12GQ5n23Mkx5H47MAXfdbQGe6ZlvDhO3SVAzRTV/l7Dvh28s2z9ksmpy3XhKUe3LZgCVapOuYk+</vt:lpwstr>
  </property>
  <property fmtid="{D5CDD505-2E9C-101B-9397-08002B2CF9AE}" pid="75" name="x1ye=71">
    <vt:lpwstr>5yhDm8kAXxd8UvfEcguUQJ6cuHfWRQL/ZRYjFuYPxPYolNtbpQwYf3C3UJVAg90FOEkOBNGRk2+0XuiGtQ8XtKCMnMqQVtANyZ/Ddssjz0LRIhAVQnzgR21/celKF1bruYY9vgKAGHMGWkB+vuxHWWq9RXR47HIrovJrhVq747V/GKKlO5l1Kgb6XTYC6PagwUuppAKnY0HcDctgGIwlGgHa0iahOksSpy/LpgUc1kCibIhcuVWIrx0TucUjPrv</vt:lpwstr>
  </property>
  <property fmtid="{D5CDD505-2E9C-101B-9397-08002B2CF9AE}" pid="76" name="x1ye=72">
    <vt:lpwstr>j0tEwfpsm256SrWLYKoPpOQxtzxrzn+dxIB2KFCpKwN9fTObAzzdkhhVaLHagYw7ra/3mEpB9ruGMzuKFGDlESJXeLp9RmR7QCKF+xyAlKupL1EYaGZHaNPMer3eaw2jE/RRWKsZh3L/6hi0p0JMHS9wRh7BHf0xm5ubjRrHyD9MUU8T2XXU7CIrQWUKeTiziu9J8jaxBevaue9mvsyf1Ku+b9rUBQ+qdH2wrKdjiYSz1uo41fv0oMlhIAPNEAm</vt:lpwstr>
  </property>
  <property fmtid="{D5CDD505-2E9C-101B-9397-08002B2CF9AE}" pid="77" name="x1ye=73">
    <vt:lpwstr>HrH1hwDKgqz4HUTVLsZmD1Idcs6KLObWedwLxo4xiXf9zAsY0PtnDxDkGWUQkpPRKwWm3AIkSrIXco8cr7FRDgg8YOrr6srdKv8aHN341t/D6dDmqFj/LTuQlm5NZ/b1y6CMsFUgetMjjoX1Ox+fixaAeHBgeXhzmtYphybFRDWjoeEdy2o7hbK6hs5NGzHlkjzqHywJjIs1AzPx0OBFzvVJGoYLhSPljM64XgfNhMfYTR80+IVF79YTy2kaEWV</vt:lpwstr>
  </property>
  <property fmtid="{D5CDD505-2E9C-101B-9397-08002B2CF9AE}" pid="78" name="x1ye=74">
    <vt:lpwstr>NiG/xg2F8Y6bhfANBZnKEy30/RClJ2IYAxZ6VE8Onvtw6U11ca/hCNjF5KsqQlPemubIW+uKtcOgi8o6OldIHmXoQ9VrgJeggN7/gBEF7zxrYHsM4Y+AdJZ4Vza77o2LuuH6DwttE8B1ew8i6jP6UOuegXFyLero+NvDBQUQsgctgQCOqaVt4F/XGmudZ3AG1LB/dTLpA9THQL5E8hfzWSCVaeBvyYjY+MKmbn4idI4Lvmx2TlhyWF8F3MP3Sc2</vt:lpwstr>
  </property>
  <property fmtid="{D5CDD505-2E9C-101B-9397-08002B2CF9AE}" pid="79" name="x1ye=75">
    <vt:lpwstr>8+6SjMrXM1UZDQmn+T3mpgytq+vrIPUbzpAejC1fLFCvGt8sc3GbTLW4gMXuvwNQ7hPkZ/anGMYNTcbKXZ/JFzsOdRuQlRCbu8HrAr+N8ShbOI5GjHjMBHku2zVizNEkj9AldoTHsFcEOgvBczjFv1o17XakA2bM0wUhgc4eddiH8FqK0u2RCsJ6d21dejP41cQ/INOTPUMBt/XLpFVp1HWjDyQ+820tPGxzlG6O9geo1tIGrWWoUZ96BZLCw9T</vt:lpwstr>
  </property>
  <property fmtid="{D5CDD505-2E9C-101B-9397-08002B2CF9AE}" pid="80" name="x1ye=76">
    <vt:lpwstr>oauJ5eT8sqIQWtonwX5HhATSY2Axy+1RtgTelA1bw+wf4siunyAqmYpeFkYInkJ9TPcG8i5xP70BNQN7I0AkQUS3uvbHh4VlH/eNvdIt1UKi/1QQNSi/uA6rM3kK9w33RilwQNJg9yxhb9g9wqczPPxmuDvYgBeaxswyvZVih2hbpS9s3MW9HhacvSoyPga6c7Tt8nck0C/FOcF8hYCfdwTHfVkQvmvnnDJI3LHoouSHigcIav3s3uRmUGsSF5K</vt:lpwstr>
  </property>
  <property fmtid="{D5CDD505-2E9C-101B-9397-08002B2CF9AE}" pid="81" name="x1ye=77">
    <vt:lpwstr>6bg7+JHwVeigz/X1qRg9Z7RVWxO8Jt1Wxzey5Er9D8HtUNAZMvh5z02MfLpISQLBKjTPk7gYKWROcFW8z2mdS/WOxpqWyMkCeg/NUceoXgVcMeUYpd/RENsJALLysOWrIcDsgCnXDoPs2i49hrgVLA7xNsB8YKn5bkbi6Vu2lvQdBV1EzdcJSd5HOrNaOVYIIHhFDdITTzFnCXXl8ZGISh2OQxkDgyXPb/YXVHZopdr0XlyHiwX4dMKiJ1Mxvh3</vt:lpwstr>
  </property>
  <property fmtid="{D5CDD505-2E9C-101B-9397-08002B2CF9AE}" pid="82" name="x1ye=78">
    <vt:lpwstr>OZ7mZd6pWTatK9lee31J+0I4WOtKq0qt4eH/ksLvEh1DltVXXvyGnDP+W4El1fk5jFudEcqo31BDtBu+9UlSNPQdEMaA4yl4dmSfOurfvO0/bmM2w5x5rAqEtyMxWdcmykSl9Cr005mwIjVo7QtFOVNErq5w6N7mSuCUwmQEIJ86RtFliMWFTRYTAjR/9ykqZj2Mtcb6Tc4tDLJrrahTZ6wEsZWHdLnRWpj5aOSa32TGU+vBLYWtcxCzkhxqK+b</vt:lpwstr>
  </property>
  <property fmtid="{D5CDD505-2E9C-101B-9397-08002B2CF9AE}" pid="83" name="x1ye=79">
    <vt:lpwstr>8F9dXXaJ+Cz7dH098zooWtaJ303p10hMZVz72GPC6Tgmim2xWAX3oH1rrBv5obW7LQrM9wQyu77t93NTxuuvj8tBzMKO1Y7oI5/ApPCnKnXXvyuqyKooTzo4LBbYdkVPwKyYD+mmWg/Duafnj2lISM3YU8T0kxaUPGHUzzf/td7rBBKa9cDkkDOzWBP8Dx6uhmD0APNtGPzdx5QF8CSAMmTdOyDP/5XtHsqM7EYZSGY6kuhvYFBXF/aPqhGpFLu</vt:lpwstr>
  </property>
  <property fmtid="{D5CDD505-2E9C-101B-9397-08002B2CF9AE}" pid="84" name="x1ye=8">
    <vt:lpwstr>gw92TgvIkkA3GIWZtmFEK7rpTsjKcJ3oNGMGZKq75VonS8oZiVG53VcmiV/PoyK0QCqAgaDjiUerDjVKBDcMztFyYVhkSZYNZqhbMWeB/ss33+1HumYBphSS+aZMBGKrXwXiYiR/fiCIuI2EVTYDc7sjZlkPXLwIdk8ookmAiWkZ+3i41A3STeCTOIaxU3+2ozxOi0A4+hFigzYiwf513rgsvP26S0ZJr5IVdvHTDkNbFkjVccrS4pYyoYAIO7H</vt:lpwstr>
  </property>
  <property fmtid="{D5CDD505-2E9C-101B-9397-08002B2CF9AE}" pid="85" name="x1ye=80">
    <vt:lpwstr>FdnL2dCx0P88EBXCrix5e+cNaSwriXgYjZwP3+AQTVtaiAm/3Vs9uqgxkrf87lD9hs0GA3gMyqgrOe5H5a+eUoeKmaKnC7JC5XCc/7IkbeC3dRSiLGcq8PhZkHEPLUJtdfeNFJjfMxawGMv7cec0AGF5QogKrNyl0x3YU1O1SNn9phLpCNgl5uslBmpXF3lt5M7B5CLOZxjcoy6yj1vUD8OCmMUo/D6g2vHcb7YxRfd5MpFWFmQIt0ERmaohjna</vt:lpwstr>
  </property>
  <property fmtid="{D5CDD505-2E9C-101B-9397-08002B2CF9AE}" pid="86" name="x1ye=81">
    <vt:lpwstr>CgsyVhfqXLAd5ZkWqhgLoaZF28TKrIuok8WniYnBH8zrG5KyMhk4bqjIOQkpz5PD4eYOXy+moqX8rfvmt/BOVIaP0LMciGjcEZiJqzn2Ezsi3s9LHODg/cJpb9xaEk262uv3E8Zf+7rV9mNmFtB1RuZjH/mSB9b4t3W2894EHfSAIPqMVzVXUmyvFePx+TG6KV+qKhO7T7Hf7adlGMBqddBFJheRzZ2ZrjdZBhcYGu+oTh1XSRqrjI/gl/ED34j</vt:lpwstr>
  </property>
  <property fmtid="{D5CDD505-2E9C-101B-9397-08002B2CF9AE}" pid="87" name="x1ye=82">
    <vt:lpwstr>QbpnYfPv9UjpvkS1MN8dtKSIA83wzsi9hU8yNwgQSlSj8sFFaM7txl8BeZD7L65go0NxtvxeiaQjGeGtEi2oOexotW9vSP87TOgcGwmXdHDI9pS8SjsQ7cP+3o2Auo4FeF7o+Rlq7t+K2RKOOlEDdhd0dYSROQF2P1JNjKkolHLefkxqeLQrAM5FE3QVPUyOCnGgHWqxyjAP9GcAvl9nNY8byh7qHBYN/idTA48LWgzdCLcNHjgrXNKsTJGDwbU</vt:lpwstr>
  </property>
  <property fmtid="{D5CDD505-2E9C-101B-9397-08002B2CF9AE}" pid="88" name="x1ye=83">
    <vt:lpwstr>gUW+3lx3adPT2kyLXeDCmQFn/0HhBhWILnDSwrQJCbl37i53yDAYd4adq1vo1lSNFnK1IIJ9YJGo+5MfFfwQjYtvdouB7rzfHOM1BmKFyDt41BrfW2FZSNX5KBpz7x5bp7SPi4Wz/ntuYbNDvDtN8CDkrPAS9auowtoMMVLoKmrxucQMOisMBEVtiy9nmd77P5sUpbDmcTsJCkaric2ePFGODHczSteGlZ061ys74T7SSVAxnMSBd1wKG1DgK7+</vt:lpwstr>
  </property>
  <property fmtid="{D5CDD505-2E9C-101B-9397-08002B2CF9AE}" pid="89" name="x1ye=84">
    <vt:lpwstr>PY+EGxkdCJBvNwPSpu1hVGR5Q5vLE9smjBJZgaZykRj3SYwpvzkarS0pB2ZFoTOEKJ85QhqfSGWxWEhWT8yUZ0b1PPz9dr2+8W0t3P3QrQ/1C/zY/gUhM/kSiYMAtBuZRN4yR2JHtFUhu7LjqAc/DLjuJWA+3EhY2shANK/qeq+pwpbIGiA6sphEmP/1BsIZdSopdyyPkd8ZWsqCPdDx04cEpCfNHoa+kKYYaFwL536e1xfHr1VTwM4HTzKhhJa</vt:lpwstr>
  </property>
  <property fmtid="{D5CDD505-2E9C-101B-9397-08002B2CF9AE}" pid="90" name="x1ye=85">
    <vt:lpwstr>yiJKpfo893JsEOCCFU5ol787pA6ZC/pA703A0GxRByYscOADk7/Z7Oyew/duL6W5/biL7iCI0/0qH9jkKaPi9Vk2m2Tc9/h1D04np+o1A3mOUD7smmgqCUXM913UO8nhCzW+ZE/U0PpMY1lbSek/QfODwLTlPVAgUtlS8s0rO1klRi4R1xlTK5aKGSwVcDdW2jKf8sw2d511llRgxSpLBm0+n9nb2S8EMIvCvr7DfysA+maG/3HgzieLMm4DeX0</vt:lpwstr>
  </property>
  <property fmtid="{D5CDD505-2E9C-101B-9397-08002B2CF9AE}" pid="91" name="x1ye=86">
    <vt:lpwstr>KJTqTzw5YTsAv+rSM2ws4BUo5Nn6eGZTcAwJ9+G6arOONImbJTgcDP9cjr4W70af2SebId2Q3NuxfU/WNuzWvu05YjAnDvN7Y7OhzNaCcTv8wX8Ab0WD16cFvn2Xzcp5BeAnJLeDQ2Lq0eD9fVfbunv0Ljk2UhebR+Brf+zPy7aqig8EUERWhrjF8P/67EFihlluSYj+wrJkDf9Dl0mkOb4H2tL35lCEJ1ImnOXvIM7inRnNN24Abe8BUgsj9Yz</vt:lpwstr>
  </property>
  <property fmtid="{D5CDD505-2E9C-101B-9397-08002B2CF9AE}" pid="92" name="x1ye=87">
    <vt:lpwstr>K3G1t3hgRD0t7ASYmQ7rs81H9/3BCb/6RibGfYWryZfjtMmpsr5zAwZ2ChyuTPG5R3S599Ux/pmzjXXMgJ8ueiY69h2+E0yV1AbMuVElUYt/5t3Mip7H3uItLqOjxtUC8zrZq0E0Sy31mxGdMA0pu5lfgJaY9eK25kbrUqzaYVovHnYzB2vWCUFbKM5zfKl0fKtOgmFn1588Y+Q+87CPDkG1t9DOPLPqzNjKV9xUtKz8DmZprOUP2opupFUomF2</vt:lpwstr>
  </property>
  <property fmtid="{D5CDD505-2E9C-101B-9397-08002B2CF9AE}" pid="93" name="x1ye=88">
    <vt:lpwstr>vEc2DFM1cWqzKeDxdsVDaDK7bVOKaMHSJlMWLKWDVBFYlX9aqQja0iElaBFqZg8MoNeJZeMhTHgflWaKh1ozlCC/Rnm9Fcd0Ajhj5Zlw3WsXq3nJrXRQ8sTCwiNeTzbsnw9oVB3/YXe3d6NUOprQODz4rYvcXeeUYM1oJs8KVUQvJ2dbawwK+4Wb2o3ZYsrA270US9POdhMI+pwS5+uiORpDpOU4iSx0826j0sscUPyebQbHBxbSlMThyJ5xKRn</vt:lpwstr>
  </property>
  <property fmtid="{D5CDD505-2E9C-101B-9397-08002B2CF9AE}" pid="94" name="x1ye=89">
    <vt:lpwstr>QASM7FEeZnbqtZXTPZ7zgb6yx498tAJp1GdQaq0DZd5paAdCc/Fzqt9/NT5D55EvdYLcv6XfKuWglK2NnMEHIpInjrLFKqJ/E8pnkdE+mLBrOW6zwHfCV0787BDEDb5hNn15pUvIRlw5NGWE/qBKIrrj2bLmG+Atahr9Y6suGn2OVHJLb4MlpaFHv9k+47zbaF7rTFUbsYU4d81C00Tl2oWhNED2fu08Sjqw4sbRdggLgUI8rQXAxySYg5NJ+9w</vt:lpwstr>
  </property>
  <property fmtid="{D5CDD505-2E9C-101B-9397-08002B2CF9AE}" pid="95" name="x1ye=9">
    <vt:lpwstr>X2qVXGi1ouNu0xvqIODmZQhC4KqzV8/VXkFwPn3Xu43KG495fFvWI9DYZtdDBe1baPslsLsHl/vsr2DMUapyWHzh8sjpC54EXBRwDqcR5MvRqgGytxGDD4ltRr7ig7yfmZQtaZMR0l5Sj059hDXxvLPuVr3AEEXv7KYrAijyef5GFMLf4DRnUbrRKkup9LaJTrC7+YHotH6v13Tvy9+2Se8xJKv3AHgJZV54B21+iY/CR1NkbpVXchNTBgbWjKP</vt:lpwstr>
  </property>
  <property fmtid="{D5CDD505-2E9C-101B-9397-08002B2CF9AE}" pid="96" name="x1ye=90">
    <vt:lpwstr>5AD7CH6+KoGSwrDLUmwQyHPFMmuRzFL8EFZ7+4a8RsF/0v4kyyjOcM5e7vt+r6C+9C2HuPnoVDcWnVC2JI6wQF0zJcHXPy3ckIXMlzVx2aFYdJtfxWFiOtXzWBHG9fg6mhftnSyTFbfUapQKadecEQzPQRvdYvV5ytwT0mlXClzxOcIGIGnRPsUEe/tq7z3Y5VNPg53vbYEQ4h4O1zMH45bywNQp/vUYJEH4I3O+sjN5bg1/jYc6gy4hv/I0WRK</vt:lpwstr>
  </property>
  <property fmtid="{D5CDD505-2E9C-101B-9397-08002B2CF9AE}" pid="97" name="x1ye=91">
    <vt:lpwstr>i1oi7lGjysfPoJeXb4/a9Uyk5CvcnQnNZmabq1BuWlDquP3xAfq3jQZKCzoeLfo+63h7cCAs/841lepad/1+IYA0k1VBpKkSXHIbUouUbKlamGcbtzo0VWhwDMos5M8CmTc+C99bk9BkzWC7EltUdvX47ovaeIgo9UL9F4jaVZEVxe0VODq9WcAtGfmfne1JDlKsEG76TVv75VFjeDK4KzyUSHbIHqMzAqMpDFnpus8hdmNtxYay9rp9vdMJ0y6</vt:lpwstr>
  </property>
  <property fmtid="{D5CDD505-2E9C-101B-9397-08002B2CF9AE}" pid="98" name="x1ye=92">
    <vt:lpwstr>1AzuvuxdsM09X+Ba+6xRZTZnOVTDInsb/05n51oLXY6G9tiANGj608EyOx+G93ME6ZQOOnbH6rvo0rCQl35I6kVtvRcO6LYUAsFTkgD3MSK2qQWq2U7mUFGopLohNtJikfcNTlYC0puC1SH6jBPfRfZp1OmM7f7WjYHQSlhvF0U3FZYsERbQgOYOsN5TkGfMfNohYPULtQKeF3k+dM8a8dtPhznjj/lmP3/UP+U9uqTQjvUwhZPKCW+ojnktH/M</vt:lpwstr>
  </property>
  <property fmtid="{D5CDD505-2E9C-101B-9397-08002B2CF9AE}" pid="99" name="x1ye=93">
    <vt:lpwstr>XuKvSE/UqfmdRLqXRdVq1KPg6YDcDKZiKb3/wbEWs8409WZo2zAhWcv6FsBr1mxQxR3CoDHg/F6BbjcjP7t4Oaf4UGdl2RwrXkgxl59Kk3QTGwVf/++GlyaSWKxQbQMP7ZmfxUy5VB/abSs6sr5C5RKtBeChHZd2IkkE5bc7n3aEo9tpAU92xn2Vzw4xWYef2d8o6TONel18XTAgLKHQwNXSVCaI/Tn05lZBe4J3QQ10uonXJfuEmkZ7kPSE0a9</vt:lpwstr>
  </property>
  <property fmtid="{D5CDD505-2E9C-101B-9397-08002B2CF9AE}" pid="100" name="x1ye=94">
    <vt:lpwstr>/bDzug9Vt+jHvz5iK0Exu6/CWHzP4b/euTLirovEgUYV2tYC0HUcTgvF6+O9sHvLHC6YNsOtuHQOx6tOPePpJ8bEV9aIvCeAJwEQjFB4iRs30WwouBW8vfFiHjFC1N6A1a+4AkeE6rnTyHJjawsjcY3aJb4pVtSyNV2diZM/BkMK6V4eWnHHAhqLS6LL2DyHKcNqLAuGysd9C5ezGBiYu7iXzNr+l1TgvUGTdVZLEaw/rRzJ+ZRw8E8fYXCUfqO</vt:lpwstr>
  </property>
  <property fmtid="{D5CDD505-2E9C-101B-9397-08002B2CF9AE}" pid="101" name="x1ye=95">
    <vt:lpwstr>YjV3+mir68HurwRUfzHoJz9p6XEk03fb6FTGFM4gy/FiUL56FEmiTva3WRsGefmkGp31UhSdP7B1c8Xg4Kh+DxccyhOhXz7SvZ0ll0SAEnFzUtkUICE+sZC3Km/TS57QDLu3lgxAa1Jh455r8Yst5nSjRVo9/RUQRCBBxA67zZxVpWjFoZ1TD5ef27mcKGqw7TfLrkNKyX8oSugIADv4z28DiCR/fifQbQWJiszn9QNIRmvGt5opDC3iF0+SRmp</vt:lpwstr>
  </property>
  <property fmtid="{D5CDD505-2E9C-101B-9397-08002B2CF9AE}" pid="102" name="x1ye=96">
    <vt:lpwstr>kqxm3+dtN6SXx6NR0x9JKBv99WQyduqXhRIf/IE9vWdY5io6zMufI4w+9dnBY1qV0XpUAfpOspEP9blE1ayx16c6Jb8kLa7Ws9cUNdV7FDoCQ9GVXdL/mvb+lTXu3YptlDJUrWbA3PIpdaUi/hSKxyGIndGi51/rUuH5Yhqy8J1Wqbz1QHuBxZsWgops9DAxYHdZefOAS53BulCuOIda+Yt8o8TkNLcb70bmlHhow5Euaf3T9Fzp7b8axvLv2Es</vt:lpwstr>
  </property>
  <property fmtid="{D5CDD505-2E9C-101B-9397-08002B2CF9AE}" pid="103" name="x1ye=97">
    <vt:lpwstr>lmmFscl3A25VTJwQSqiqXfIdoDA1kiCI/2/cmgitI62irL82FTt6mRdV2eN7oaitDBOBHUDgzAPLCdBj9JkPQ4J4K3GbBoUkcw10CH3aFwTTu+VhGvQ3kZZrry0uwmYBk2QOyP8/artFoTYXdgwWa8M12QoekCAOoD0v7tZKcp0e9stJQWfU7rIbBwkcMec6Z6N+4kcnJvUC8Q9ArYQZN+qqRRPE5k7sV/3nOqclf3rooHGwpS1S67jSvT42Goo</vt:lpwstr>
  </property>
  <property fmtid="{D5CDD505-2E9C-101B-9397-08002B2CF9AE}" pid="104" name="x1ye=98">
    <vt:lpwstr>1j8ZyRYAqFtaHwxMhDt7hpxApTkTZnQIGeZbufGXopA4WKjOjckPeTWk2GaNKIDqIMJQQPp5IpNp2zCvmZIb46jEEiviN2XzkyIr2lwDuK+eR0U1yxStTADFH/ERP83GHdNNXxkl81AYPxtyEAm87fcu+07RbXKjqW+TqRQXwUKNZfnRXxJTjsrW3lX8Het45nBdJqSYthdCTyILfIS6Tn0bfVuvoV18h38dyaYaQuuDxQXec91bJjtAM5mlh59</vt:lpwstr>
  </property>
  <property fmtid="{D5CDD505-2E9C-101B-9397-08002B2CF9AE}" pid="105" name="x1ye=99">
    <vt:lpwstr>kcwnqOEvZ5uzJ1JDGyBDDtZy1ScyZX8Sen62iv49Bw7TzWAniLe9F/anBByMynRA2utzYM3EOAlkobQrZ6Jz4GcwH8rOXFfhhkdGokawpX8WRkPUfbIMy1RgZehuDXTe9HbLf3UcPoZrEaBbxTfMzc7tC9a6zLIqffQlQALB1093cWkgN9+dXoSvmAfLxbtN9jHhhvhGTg/W0mlySjrD6Wc4scq2W+TsdOVx7PQlJ8xsYSSgsdC8iM3pO7t90q2</vt:lpwstr>
  </property>
</Properties>
</file>
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160" w:after="0"/>
        <w:ind w:left="0" w:right="0"/>
        <w:rPr>
          <w:rFonts w:ascii="Arial" w:eastAsia="Arial" w:hAnsi="Arial" w:cs="Arial"/>
          <w:b w:val="0"/>
          <w:bCs w:val="0"/>
          <w:caps/>
          <w:color w:val="006699"/>
          <w:sz w:val="42"/>
          <w:szCs w:val="42"/>
          <w:bdr w:val="none" w:sz="0" w:space="0" w:color="auto"/>
          <w:vertAlign w:val="baseline"/>
        </w:rPr>
      </w:pPr>
      <w:r>
        <w:rPr>
          <w:rStyle w:val="span"/>
          <w:rFonts w:ascii="Arial" w:eastAsia="Arial" w:hAnsi="Arial" w:cs="Arial"/>
          <w:sz w:val="42"/>
          <w:szCs w:val="42"/>
        </w:rPr>
        <w:t>First Name</w:t>
      </w:r>
      <w:r>
        <w:rPr>
          <w:rFonts w:ascii="Arial" w:eastAsia="Arial" w:hAnsi="Arial" w:cs="Arial"/>
          <w:bdr w:val="none" w:sz="0" w:space="0" w:color="auto"/>
          <w:vertAlign w:val="baseline"/>
        </w:rPr>
        <w:t xml:space="preserve"> </w:t>
      </w:r>
      <w:r>
        <w:rPr>
          <w:rStyle w:val="spanlName"/>
          <w:rFonts w:ascii="Arial" w:eastAsia="Arial" w:hAnsi="Arial" w:cs="Arial"/>
          <w:sz w:val="42"/>
          <w:szCs w:val="42"/>
        </w:rPr>
        <w:t>Last Name</w:t>
      </w:r>
    </w:p>
    <w:p>
      <w:pPr>
        <w:pStyle w:val="div"/>
        <w:pBdr>
          <w:top w:val="none" w:sz="0" w:space="0" w:color="auto"/>
          <w:left w:val="none" w:sz="0" w:space="0" w:color="auto"/>
          <w:bottom w:val="none" w:sz="0" w:space="0" w:color="auto"/>
          <w:right w:val="none" w:sz="0" w:space="0" w:color="auto"/>
        </w:pBdr>
        <w:spacing w:before="0" w:after="0" w:line="0" w:lineRule="atLeast"/>
        <w:ind w:left="0" w:right="0"/>
        <w:rPr>
          <w:rFonts w:ascii="Arial" w:eastAsia="Arial" w:hAnsi="Arial" w:cs="Arial"/>
          <w:sz w:val="0"/>
          <w:szCs w:val="0"/>
          <w:bdr w:val="none" w:sz="0" w:space="0" w:color="auto"/>
          <w:vertAlign w:val="baseline"/>
        </w:rPr>
      </w:pPr>
      <w:r>
        <w:rPr>
          <w:rFonts w:ascii="Arial" w:eastAsia="Arial" w:hAnsi="Arial" w:cs="Arial"/>
          <w:sz w:val="0"/>
          <w:szCs w:val="0"/>
          <w:bdr w:val="none" w:sz="0" w:space="0" w:color="auto"/>
          <w:vertAlign w:val="baseline"/>
        </w:rPr>
        <w:t> </w:t>
      </w:r>
    </w:p>
    <w:p>
      <w:pPr>
        <w:pStyle w:val="divaddress"/>
        <w:pBdr>
          <w:top w:val="single" w:sz="8" w:space="0" w:color="006699"/>
          <w:left w:val="none" w:sz="0" w:space="0" w:color="auto"/>
          <w:bottom w:val="none" w:sz="0" w:space="0" w:color="auto"/>
          <w:right w:val="none" w:sz="0" w:space="0" w:color="auto"/>
        </w:pBdr>
        <w:spacing w:before="60" w:after="0"/>
        <w:ind w:left="0" w:right="0"/>
        <w:rPr>
          <w:rFonts w:ascii="Arial" w:eastAsia="Arial" w:hAnsi="Arial" w:cs="Arial"/>
          <w:sz w:val="18"/>
          <w:szCs w:val="18"/>
          <w:bdr w:val="none" w:sz="0" w:space="0" w:color="auto"/>
          <w:vertAlign w:val="baseline"/>
        </w:rPr>
      </w:pPr>
      <w:r>
        <w:rPr>
          <w:rStyle w:val="span"/>
          <w:rFonts w:ascii="Arial" w:eastAsia="Arial" w:hAnsi="Arial" w:cs="Arial"/>
          <w:sz w:val="18"/>
          <w:szCs w:val="18"/>
        </w:rPr>
        <w:t>City Country</w:t>
      </w:r>
      <w:r>
        <w:rPr>
          <w:rStyle w:val="span"/>
          <w:rFonts w:ascii="Arial" w:eastAsia="Arial" w:hAnsi="Arial" w:cs="Arial"/>
          <w:sz w:val="18"/>
          <w:szCs w:val="18"/>
        </w:rPr>
        <w:t xml:space="preserve"> | </w:t>
      </w:r>
      <w:r>
        <w:rPr>
          <w:rStyle w:val="span"/>
          <w:rFonts w:ascii="Arial" w:eastAsia="Arial" w:hAnsi="Arial" w:cs="Arial"/>
          <w:sz w:val="18"/>
          <w:szCs w:val="18"/>
        </w:rPr>
        <w:t>+911234567890</w:t>
      </w:r>
      <w:r>
        <w:rPr>
          <w:rStyle w:val="span"/>
          <w:rFonts w:ascii="Arial" w:eastAsia="Arial" w:hAnsi="Arial" w:cs="Arial"/>
          <w:sz w:val="18"/>
          <w:szCs w:val="18"/>
        </w:rPr>
        <w:t xml:space="preserve"> | </w:t>
      </w:r>
      <w:r>
        <w:rPr>
          <w:rStyle w:val="span"/>
          <w:rFonts w:ascii="Arial" w:eastAsia="Arial" w:hAnsi="Arial" w:cs="Arial"/>
          <w:sz w:val="18"/>
          <w:szCs w:val="18"/>
        </w:rPr>
        <w:t>test@test.com</w:t>
      </w:r>
      <w:r>
        <w:rPr>
          <w:rFonts w:ascii="Arial" w:eastAsia="Arial" w:hAnsi="Arial" w:cs="Arial"/>
          <w:bdr w:val="none" w:sz="0" w:space="0" w:color="auto"/>
          <w:vertAlign w:val="baseline"/>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320"/>
        <w:gridCol w:w="5320"/>
      </w:tblGrid>
      <w:tr>
        <w:tblPrEx>
          <w:tblW w:w="0" w:type="auto"/>
          <w:tblLayout w:type="fixed"/>
          <w:tblCellMar>
            <w:top w:w="0" w:type="dxa"/>
            <w:left w:w="0" w:type="dxa"/>
            <w:bottom w:w="0" w:type="dxa"/>
            <w:right w:w="0" w:type="dxa"/>
          </w:tblCellMar>
          <w:tblLook w:val="05E0"/>
        </w:tblPrEx>
        <w:tc>
          <w:tcPr>
            <w:tcW w:w="5320" w:type="dxa"/>
            <w:noWrap w:val="0"/>
            <w:tcMar>
              <w:top w:w="5" w:type="dxa"/>
              <w:left w:w="5" w:type="dxa"/>
              <w:bottom w:w="5" w:type="dxa"/>
              <w:right w:w="5" w:type="dxa"/>
            </w:tcMar>
            <w:vAlign w:val="top"/>
            <w:hideMark/>
          </w:tcPr>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 and Teamwork</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Complex Problem Solving</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Amazon AWS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Microsoft Azure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Microservices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Ansible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Terraform</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DevOps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CI/CD</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Jenkins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Docker</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Kubernetes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VMware</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Automation, SLA</w:t>
            </w:r>
          </w:p>
          <w:p>
            <w:pPr>
              <w:pStyle w:val="ulli"/>
              <w:numPr>
                <w:ilvl w:val="0"/>
                <w:numId w:val="1"/>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Business intelligence, Specification</w:t>
            </w:r>
          </w:p>
        </w:tc>
        <w:tc>
          <w:tcPr>
            <w:tcW w:w="53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CD, Teamwork</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Configuration management, Technical training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Content, Unix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Client, Upgrade</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Analysis, Validation</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Database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DC</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Designing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Dutch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Features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French</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Knowledge management</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Leadership</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Linux</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Managing</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Management Skills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Windows</w:t>
            </w:r>
          </w:p>
          <w:p>
            <w:pPr>
              <w:pStyle w:val="ulli"/>
              <w:numPr>
                <w:ilvl w:val="0"/>
                <w:numId w:val="2"/>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Problem Solving</w:t>
            </w:r>
          </w:p>
        </w:tc>
      </w:tr>
    </w:tbl>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Cloud Architect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01/2021</w:t>
      </w:r>
      <w:r>
        <w:rPr>
          <w:rStyle w:val="spanjobdates"/>
          <w:rFonts w:ascii="Arial" w:eastAsia="Arial" w:hAnsi="Arial" w:cs="Arial"/>
          <w:sz w:val="20"/>
          <w:szCs w:val="20"/>
        </w:rPr>
        <w:t xml:space="preserve"> to </w:t>
      </w:r>
      <w:r>
        <w:rPr>
          <w:rStyle w:val="spanjobdates"/>
          <w:rFonts w:ascii="Arial" w:eastAsia="Arial" w:hAnsi="Arial" w:cs="Arial"/>
          <w:sz w:val="20"/>
          <w:szCs w:val="20"/>
        </w:rPr>
        <w:t>Current</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Technical Solutions Manager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10/2016</w:t>
      </w:r>
      <w:r>
        <w:rPr>
          <w:rStyle w:val="spanjobdates"/>
          <w:rFonts w:ascii="Arial" w:eastAsia="Arial" w:hAnsi="Arial" w:cs="Arial"/>
          <w:sz w:val="20"/>
          <w:szCs w:val="20"/>
        </w:rPr>
        <w:t xml:space="preserve"> to </w:t>
      </w:r>
      <w:r>
        <w:rPr>
          <w:rStyle w:val="spanjobdates"/>
          <w:rFonts w:ascii="Arial" w:eastAsia="Arial" w:hAnsi="Arial" w:cs="Arial"/>
          <w:sz w:val="20"/>
          <w:szCs w:val="20"/>
        </w:rPr>
        <w:t>03/2020</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Design and Develop Cloud solutions to meet business requirements.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Expected to perform the Subject Matter Expert role on cloud implementations.</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Arriving with the best practices, tools, and process for Continues improvement.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Engineering Technical Lead</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01/2015</w:t>
      </w:r>
      <w:r>
        <w:rPr>
          <w:rStyle w:val="spanjobdates"/>
          <w:rFonts w:ascii="Arial" w:eastAsia="Arial" w:hAnsi="Arial" w:cs="Arial"/>
          <w:sz w:val="20"/>
          <w:szCs w:val="20"/>
        </w:rPr>
        <w:t xml:space="preserve"> to </w:t>
      </w:r>
      <w:r>
        <w:rPr>
          <w:rStyle w:val="spanjobdates"/>
          <w:rFonts w:ascii="Arial" w:eastAsia="Arial" w:hAnsi="Arial" w:cs="Arial"/>
          <w:sz w:val="20"/>
          <w:szCs w:val="20"/>
        </w:rPr>
        <w:t>10/2016</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Company</w:t>
      </w:r>
      <w:r>
        <w:rPr>
          <w:rStyle w:val="datesWrapper"/>
          <w:rFonts w:ascii="Arial" w:eastAsia="Arial" w:hAnsi="Arial" w:cs="Arial"/>
          <w:sz w:val="20"/>
          <w:szCs w:val="20"/>
        </w:rPr>
        <w:t xml:space="preserve"> </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Ensuring for technical training for my team members, to upgrade the team skill set.</w:t>
      </w:r>
    </w:p>
    <w:p>
      <w:pPr>
        <w:pStyle w:val="ulli"/>
        <w:numPr>
          <w:ilvl w:val="0"/>
          <w:numId w:val="5"/>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Lead Infrastructure Engineer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02/2011</w:t>
      </w:r>
      <w:r>
        <w:rPr>
          <w:rStyle w:val="spanjobdates"/>
          <w:rFonts w:ascii="Arial" w:eastAsia="Arial" w:hAnsi="Arial" w:cs="Arial"/>
          <w:sz w:val="20"/>
          <w:szCs w:val="20"/>
        </w:rPr>
        <w:t xml:space="preserve"> to </w:t>
      </w:r>
      <w:r>
        <w:rPr>
          <w:rStyle w:val="spanjobdates"/>
          <w:rFonts w:ascii="Arial" w:eastAsia="Arial" w:hAnsi="Arial" w:cs="Arial"/>
          <w:sz w:val="20"/>
          <w:szCs w:val="20"/>
        </w:rPr>
        <w:t>01/2015</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Infrastructure Consultant</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04/2004</w:t>
      </w:r>
      <w:r>
        <w:rPr>
          <w:rStyle w:val="spanjobdates"/>
          <w:rFonts w:ascii="Arial" w:eastAsia="Arial" w:hAnsi="Arial" w:cs="Arial"/>
          <w:sz w:val="20"/>
          <w:szCs w:val="20"/>
        </w:rPr>
        <w:t xml:space="preserve"> to </w:t>
      </w:r>
      <w:r>
        <w:rPr>
          <w:rStyle w:val="spanjobdates"/>
          <w:rFonts w:ascii="Arial" w:eastAsia="Arial" w:hAnsi="Arial" w:cs="Arial"/>
          <w:sz w:val="20"/>
          <w:szCs w:val="20"/>
        </w:rPr>
        <w:t>02/2011</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Chennai, India</w:t>
      </w:r>
      <w:r>
        <w:rPr>
          <w:rStyle w:val="spanjoblocation"/>
          <w:rFonts w:ascii="Arial" w:eastAsia="Arial" w:hAnsi="Arial" w:cs="Arial"/>
          <w:sz w:val="20"/>
          <w:szCs w:val="20"/>
        </w:rPr>
        <w:t xml:space="preserve">, </w:t>
      </w:r>
      <w:r>
        <w:rPr>
          <w:rStyle w:val="spanjoblocation"/>
          <w:rFonts w:ascii="Arial" w:eastAsia="Arial" w:hAnsi="Arial" w:cs="Arial"/>
          <w:sz w:val="20"/>
          <w:szCs w:val="20"/>
        </w:rPr>
        <w:t>India</w:t>
      </w:r>
      <w:r>
        <w:rPr>
          <w:rStyle w:val="datesWrapper"/>
          <w:rFonts w:ascii="Arial" w:eastAsia="Arial" w:hAnsi="Arial" w:cs="Arial"/>
          <w:sz w:val="20"/>
          <w:szCs w:val="20"/>
        </w:rPr>
        <w:t xml:space="preserve"> </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Analyzing and Providing RCA for all the major incidents and failed changes.</w:t>
      </w:r>
    </w:p>
    <w:p>
      <w:pPr>
        <w:pStyle w:val="ulli"/>
        <w:numPr>
          <w:ilvl w:val="0"/>
          <w:numId w:val="7"/>
        </w:numPr>
        <w:spacing w:before="0" w:after="0" w:line="260" w:lineRule="atLeast"/>
        <w:ind w:left="640" w:right="0" w:hanging="252"/>
        <w:rPr>
          <w:rStyle w:val="span"/>
          <w:rFonts w:ascii="Arial" w:eastAsia="Arial" w:hAnsi="Arial" w:cs="Arial"/>
          <w:sz w:val="20"/>
          <w:szCs w:val="20"/>
          <w:bdr w:val="none" w:sz="0" w:space="0" w:color="auto"/>
          <w:vertAlign w:val="baseline"/>
        </w:rPr>
      </w:pPr>
      <w:r>
        <w:rPr>
          <w:rStyle w:val="span"/>
          <w:rFonts w:ascii="Arial" w:eastAsia="Arial" w:hAnsi="Arial" w:cs="Arial"/>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05/2003</w:t>
      </w:r>
      <w:r>
        <w:rPr>
          <w:rStyle w:val="spanjobdates"/>
          <w:rFonts w:ascii="Arial" w:eastAsia="Arial" w:hAnsi="Arial" w:cs="Arial"/>
          <w:sz w:val="20"/>
          <w:szCs w:val="20"/>
        </w:rPr>
        <w:t xml:space="preserve"> to </w:t>
      </w:r>
      <w:r>
        <w:rPr>
          <w:rStyle w:val="spanjobdates"/>
          <w:rFonts w:ascii="Arial" w:eastAsia="Arial" w:hAnsi="Arial" w:cs="Arial"/>
          <w:sz w:val="20"/>
          <w:szCs w:val="20"/>
        </w:rPr>
        <w:t>03/2004</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jobtitle"/>
          <w:rFonts w:ascii="Arial" w:eastAsia="Arial" w:hAnsi="Arial" w:cs="Arial"/>
          <w:sz w:val="20"/>
          <w:szCs w:val="20"/>
        </w:rPr>
        <w:t>System Administrator</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dates"/>
          <w:rFonts w:ascii="Arial" w:eastAsia="Arial" w:hAnsi="Arial" w:cs="Arial"/>
          <w:sz w:val="20"/>
          <w:szCs w:val="20"/>
        </w:rPr>
        <w:t>01/1996</w:t>
      </w:r>
      <w:r>
        <w:rPr>
          <w:rStyle w:val="spanjobdates"/>
          <w:rFonts w:ascii="Arial" w:eastAsia="Arial" w:hAnsi="Arial" w:cs="Arial"/>
          <w:sz w:val="20"/>
          <w:szCs w:val="20"/>
        </w:rPr>
        <w:t xml:space="preserve"> to </w:t>
      </w:r>
      <w:r>
        <w:rPr>
          <w:rStyle w:val="spanjobdates"/>
          <w:rFonts w:ascii="Arial" w:eastAsia="Arial" w:hAnsi="Arial" w:cs="Arial"/>
          <w:sz w:val="20"/>
          <w:szCs w:val="20"/>
        </w:rPr>
        <w:t>04/2003</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sz w:val="20"/>
          <w:szCs w:val="20"/>
        </w:rPr>
        <w:t>Company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sz w:val="20"/>
          <w:szCs w:val="20"/>
        </w:rPr>
        <w:t>City</w:t>
      </w:r>
      <w:r>
        <w:rPr>
          <w:rStyle w:val="spanjoblocation"/>
          <w:rFonts w:ascii="Arial" w:eastAsia="Arial" w:hAnsi="Arial" w:cs="Arial"/>
          <w:sz w:val="20"/>
          <w:szCs w:val="20"/>
        </w:rPr>
        <w:t xml:space="preserve">, </w:t>
      </w:r>
      <w:r>
        <w:rPr>
          <w:rStyle w:val="spanjoblocation"/>
          <w:rFonts w:ascii="Arial" w:eastAsia="Arial" w:hAnsi="Arial" w:cs="Arial"/>
          <w:sz w:val="20"/>
          <w:szCs w:val="20"/>
        </w:rPr>
        <w:t>Country</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01/2009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120" w:after="0" w:line="260" w:lineRule="atLeast"/>
        <w:ind w:left="0" w:right="0"/>
        <w:rPr>
          <w:rFonts w:ascii="Arial" w:eastAsia="Arial" w:hAnsi="Arial" w:cs="Arial"/>
          <w:sz w:val="20"/>
          <w:szCs w:val="20"/>
          <w:bdr w:val="none" w:sz="0" w:space="0" w:color="auto"/>
          <w:vertAlign w:val="baseline"/>
        </w:rPr>
      </w:pPr>
      <w:r>
        <w:rPr>
          <w:rStyle w:val="spandegree"/>
          <w:rFonts w:ascii="Arial" w:eastAsia="Arial" w:hAnsi="Arial" w:cs="Arial"/>
          <w:sz w:val="20"/>
          <w:szCs w:val="20"/>
        </w:rPr>
        <w:t>Bachelor of Science</w:t>
      </w:r>
      <w:r>
        <w:rPr>
          <w:rStyle w:val="span"/>
          <w:rFonts w:ascii="Arial" w:eastAsia="Arial" w:hAnsi="Arial" w:cs="Arial"/>
          <w:sz w:val="20"/>
          <w:szCs w:val="20"/>
        </w:rPr>
        <w:t xml:space="preserve">: </w:t>
      </w:r>
      <w:r>
        <w:rPr>
          <w:rStyle w:val="spanprogramline"/>
          <w:rFonts w:ascii="Arial" w:eastAsia="Arial" w:hAnsi="Arial" w:cs="Arial"/>
          <w:sz w:val="20"/>
          <w:szCs w:val="20"/>
        </w:rPr>
        <w:t>Field of Study</w:t>
      </w:r>
      <w:r>
        <w:rPr>
          <w:rStyle w:val="singlecolumnspanpaddedlinenth-child1"/>
          <w:rFonts w:ascii="Arial" w:eastAsia="Arial" w:hAnsi="Arial" w:cs="Arial"/>
          <w:sz w:val="20"/>
          <w:szCs w:val="20"/>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
          <w:rFonts w:ascii="Arial" w:eastAsia="Arial" w:hAnsi="Arial" w:cs="Arial"/>
          <w:b/>
          <w:bCs/>
          <w:sz w:val="20"/>
          <w:szCs w:val="20"/>
        </w:rPr>
        <w:t>02/1999</w:t>
      </w:r>
      <w:r>
        <w:rPr>
          <w:rStyle w:val="datesWrapper"/>
          <w:rFonts w:ascii="Arial" w:eastAsia="Arial" w:hAnsi="Arial" w:cs="Arial"/>
          <w:sz w:val="20"/>
          <w:szCs w:val="20"/>
        </w:rPr>
        <w:t xml:space="preserve"> </w:t>
      </w:r>
    </w:p>
    <w:p>
      <w:pPr>
        <w:pStyle w:val="spanpaddedline"/>
        <w:tabs>
          <w:tab w:val="right" w:pos="10620"/>
        </w:tabs>
        <w:spacing w:before="0" w:after="0" w:line="260" w:lineRule="atLeast"/>
        <w:ind w:left="0" w:right="0"/>
        <w:rPr>
          <w:rFonts w:ascii="Arial" w:eastAsia="Arial" w:hAnsi="Arial" w:cs="Arial"/>
          <w:sz w:val="20"/>
          <w:szCs w:val="20"/>
          <w:bdr w:val="none" w:sz="0" w:space="0" w:color="auto"/>
          <w:vertAlign w:val="baseline"/>
        </w:rPr>
      </w:pPr>
      <w:r>
        <w:rPr>
          <w:rStyle w:val="spancompanyname"/>
          <w:rFonts w:ascii="Arial" w:eastAsia="Arial" w:hAnsi="Arial" w:cs="Arial"/>
          <w:b w:val="0"/>
          <w:bCs w:val="0"/>
          <w:sz w:val="20"/>
          <w:szCs w:val="20"/>
        </w:rPr>
        <w:t>College Name</w:t>
      </w:r>
      <w:r>
        <w:rPr>
          <w:rFonts w:ascii="Arial" w:eastAsia="Arial" w:hAnsi="Arial" w:cs="Arial"/>
          <w:sz w:val="20"/>
          <w:szCs w:val="20"/>
          <w:bdr w:val="none" w:sz="0" w:space="0" w:color="auto"/>
          <w:vertAlign w:val="baseline"/>
        </w:rPr>
        <w:t xml:space="preserve"> </w:t>
      </w:r>
      <w:r>
        <w:rPr>
          <w:rStyle w:val="datesWrapper"/>
          <w:rFonts w:ascii="Arial" w:eastAsia="Arial" w:hAnsi="Arial" w:cs="Arial"/>
          <w:sz w:val="20"/>
          <w:szCs w:val="20"/>
        </w:rPr>
        <w:tab/>
      </w:r>
      <w:r>
        <w:rPr>
          <w:rStyle w:val="datesWrapper"/>
          <w:rFonts w:ascii="Arial" w:eastAsia="Arial" w:hAnsi="Arial" w:cs="Arial"/>
          <w:sz w:val="20"/>
          <w:szCs w:val="20"/>
        </w:rPr>
        <w:t xml:space="preserve"> </w:t>
      </w:r>
      <w:r>
        <w:rPr>
          <w:rStyle w:val="spanjoblocation"/>
          <w:rFonts w:ascii="Arial" w:eastAsia="Arial" w:hAnsi="Arial" w:cs="Arial"/>
          <w:b w:val="0"/>
          <w:bCs w:val="0"/>
          <w:sz w:val="20"/>
          <w:szCs w:val="20"/>
        </w:rPr>
        <w:t>Location</w:t>
      </w:r>
      <w:r>
        <w:rPr>
          <w:rStyle w:val="datesWrapper"/>
          <w:rFonts w:ascii="Arial" w:eastAsia="Arial" w:hAnsi="Arial" w:cs="Arial"/>
          <w:sz w:val="20"/>
          <w:szCs w:val="20"/>
        </w:rPr>
        <w:t xml:space="preserve"> </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Kubernetes Administrator</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Terraform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Architect – Level II</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Google Cloud Certified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Professional</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AWS Certified Solutions Architect - Associate</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in Redhat Specialist Ansible Automation.</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Red Hat Certified Engineer in OpenStack</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Solutions Architect</w:t>
      </w:r>
    </w:p>
    <w:p>
      <w:pPr>
        <w:pStyle w:val="ulli"/>
        <w:numPr>
          <w:ilvl w:val="0"/>
          <w:numId w:val="8"/>
        </w:numPr>
        <w:spacing w:before="0" w:after="0" w:line="260" w:lineRule="atLeast"/>
        <w:ind w:left="640" w:right="0" w:hanging="252"/>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Certified Azure DevOps Engineer</w:t>
      </w:r>
    </w:p>
    <w:p>
      <w:pPr>
        <w:pStyle w:val="divdocumentdivsectiontitle"/>
        <w:pBdr>
          <w:top w:val="none" w:sz="0" w:space="0" w:color="auto"/>
          <w:left w:val="none" w:sz="0" w:space="0" w:color="auto"/>
          <w:bottom w:val="single" w:sz="8" w:space="3" w:color="006699"/>
          <w:right w:val="none" w:sz="0" w:space="0" w:color="auto"/>
        </w:pBdr>
        <w:spacing w:before="160" w:after="60"/>
        <w:ind w:left="0" w:right="0"/>
        <w:jc w:val="center"/>
        <w:rPr>
          <w:rFonts w:ascii="Arial" w:eastAsia="Arial" w:hAnsi="Arial" w:cs="Arial"/>
          <w:b/>
          <w:bCs/>
          <w:color w:val="006699"/>
          <w:sz w:val="28"/>
          <w:szCs w:val="28"/>
          <w:bdr w:val="none" w:sz="0" w:space="0" w:color="auto"/>
          <w:vertAlign w:val="baseline"/>
        </w:rPr>
      </w:pPr>
      <w:r>
        <w:rPr>
          <w:rFonts w:ascii="Arial" w:eastAsia="Arial" w:hAnsi="Arial" w:cs="Arial"/>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60" w:lineRule="atLeast"/>
        <w:ind w:left="0" w:right="0"/>
        <w:rPr>
          <w:rFonts w:ascii="Arial" w:eastAsia="Arial" w:hAnsi="Arial" w:cs="Arial"/>
          <w:sz w:val="20"/>
          <w:szCs w:val="20"/>
          <w:bdr w:val="none" w:sz="0" w:space="0" w:color="auto"/>
          <w:vertAlign w:val="baseline"/>
        </w:rPr>
      </w:pPr>
      <w:r>
        <w:rPr>
          <w:rFonts w:ascii="Arial" w:eastAsia="Arial" w:hAnsi="Arial" w:cs="Arial"/>
          <w:sz w:val="20"/>
          <w:szCs w:val="20"/>
          <w:bdr w:val="none" w:sz="0" w:space="0" w:color="auto"/>
          <w:vertAlign w:val="baseline"/>
        </w:rPr>
        <w:t>English French Dutch</w:t>
      </w:r>
    </w:p>
    <w:sectPr>
      <w:pgSz w:w="12240" w:h="15840"/>
      <w:pgMar w:top="480" w:right="800" w:bottom="48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26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6" w:color="auto"/>
        <w:right w:val="none" w:sz="0" w:space="0" w:color="auto"/>
      </w:pBdr>
      <w:spacing w:line="540" w:lineRule="atLeast"/>
      <w:jc w:val="center"/>
    </w:pPr>
    <w:rPr>
      <w:b w:val="0"/>
      <w:bCs w:val="0"/>
      <w:caps/>
      <w:color w:val="006699"/>
      <w:sz w:val="42"/>
      <w:szCs w:val="42"/>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character" w:customStyle="1" w:styleId="spanlName">
    <w:name w:val="span_lName"/>
    <w:basedOn w:val="span"/>
    <w:rPr>
      <w:b/>
      <w:bCs/>
    </w:rPr>
  </w:style>
  <w:style w:type="paragraph" w:customStyle="1" w:styleId="divdocumentdivSECTIONCNTC">
    <w:name w:val="div_document_div_SECTION_CNTC"/>
    <w:basedOn w:val="Normal"/>
  </w:style>
  <w:style w:type="paragraph" w:customStyle="1" w:styleId="divaddress">
    <w:name w:val="div_address"/>
    <w:basedOn w:val="div"/>
    <w:pPr>
      <w:pBdr>
        <w:top w:val="single" w:sz="8" w:space="0" w:color="006699"/>
      </w:pBdr>
      <w:spacing w:line="280" w:lineRule="atLeast"/>
      <w:jc w:val="center"/>
    </w:pPr>
    <w:rPr>
      <w:sz w:val="18"/>
      <w:szCs w:val="18"/>
    </w:rPr>
  </w:style>
  <w:style w:type="paragraph" w:customStyle="1" w:styleId="divdocumentdivheading">
    <w:name w:val="div_document_div_heading"/>
    <w:basedOn w:val="Normal"/>
  </w:style>
  <w:style w:type="paragraph" w:customStyle="1" w:styleId="divdocumentdivsectiontitle">
    <w:name w:val="div_document_div_sectiontitle"/>
    <w:basedOn w:val="Normal"/>
    <w:pPr>
      <w:pBdr>
        <w:bottom w:val="single" w:sz="8" w:space="3" w:color="006699"/>
      </w:pBdr>
      <w:spacing w:line="340" w:lineRule="atLeast"/>
    </w:pPr>
    <w:rPr>
      <w:color w:val="006699"/>
      <w:sz w:val="28"/>
      <w:szCs w:val="28"/>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spanjobtitle">
    <w:name w:val="span_jobtitle"/>
    <w:basedOn w:val="span"/>
    <w:rPr>
      <w:b/>
      <w:bCs/>
    </w:rPr>
  </w:style>
  <w:style w:type="character" w:customStyle="1" w:styleId="datesWrapper">
    <w:name w:val="datesWrapper"/>
    <w:basedOn w:val="DefaultParagraphFont"/>
  </w:style>
  <w:style w:type="character" w:customStyle="1" w:styleId="spanjobdates">
    <w:name w:val="span_jobdates"/>
    <w:basedOn w:val="span"/>
    <w:rPr>
      <w:b/>
      <w:bC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companyname">
    <w:name w:val="span_companyname"/>
    <w:basedOn w:val="span"/>
    <w:rPr>
      <w:b/>
      <w:bCs/>
    </w:rPr>
  </w:style>
  <w:style w:type="character" w:customStyle="1" w:styleId="spanjoblocation">
    <w:name w:val="span_joblocation"/>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2</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e74e629c-6f9c-47d6-9797-b4c3e7abe073</vt:lpwstr>
  </property>
  <property fmtid="{D5CDD505-2E9C-101B-9397-08002B2CF9AE}" pid="3" name="x1ye=0">
    <vt:lpwstr>zGQAAB+LCAAAAAAABAAUm8eWgkAQRT+IBTktyTlndoDkLJmvH2epR5Hurqp3r0cFTMRgBBJFHGZEBucpksJhjBMhQmBFBIXA+52PRNu+HdvJ6RdrqOYUcEzUBUB19P5Ye7Gh+R31SsNBAby/tqNfDexaBzO/cjGdWRVAzAtrYgfPPRE92LcarJJP4jH0MYI9Om1mIDOcN8ht1RvK7DqexPAuvuF5ZmfJRnyy8EpK0Zcx6aqHyWjjrTSx3SdJ2e3</vt:lpwstr>
  </property>
  <property fmtid="{D5CDD505-2E9C-101B-9397-08002B2CF9AE}" pid="4" name="x1ye=1">
    <vt:lpwstr>9WDLXUq+zzwx4F4pa3y3RNAmua7GUjdWhcDD4LubG2mOiu/u83oF7AqY5QDnzEEnoFFMu2k8WotJ0e1Nn2kBWzhaw95wpeBSthYxCPSi8R8Cl1WTSi2uaDxBumPKhnlNbcQIPqmLmRuzDBIC7vXP3VOdcw47o1TscCrzKzRib4+Mh+TAoP+WTwSKTy2o7irMys/Y9CSOv269fCUudVyFN33Ax0ovmWP7TGiQrFwr8wFY9RlSAwTSA2r5X2nX3Ac</vt:lpwstr>
  </property>
  <property fmtid="{D5CDD505-2E9C-101B-9397-08002B2CF9AE}" pid="5" name="x1ye=10">
    <vt:lpwstr>0PeK5p0cGggIrxImCXG0WzwJPdUBnPK+B45Rc1IjahER8mbNc/fE2p/AjPicTMZdgedUs/NpgKdT0jEKywejt0z3MQv0iuvCYbZRlgKg7f3k8+GJEARcB0M7bkXeK9A25rBR/ayx0PWNUsZ8gQo/gqBlki5AcDEmzyY7sVfHwhMp3CkHaIl9tQPYwuP6uG5+vXRizc7pUsibmteL0uhQjMlXSnVY5ZNEQOMtAt74GRSqzlydbiXCBu6tQS3FIZt</vt:lpwstr>
  </property>
  <property fmtid="{D5CDD505-2E9C-101B-9397-08002B2CF9AE}" pid="6" name="x1ye=100">
    <vt:lpwstr>Ch5KmcA6ErEfy3aWdZr82X7bcC7sN5cSBgi2W6TxjHZ+DZqjoLbRcPmDtAanG9H+cESwpL6KH9n4lPbxdmQg1/NPV2ndHSC6MWo2pUhkHQXbvkhPdoYOBX9R7keVUi+0FCrNvbIHImWT/Mkjye6NqG0ch5APLm90L0xhXlU/1fpTw5bFrhmi2yI91iP1OIUhi6yeWKIuAkJB4YaOB8s5u1CoTd79xXIC3W6ywu1gipvZuCM+QKfxXAQttsaLD7t</vt:lpwstr>
  </property>
  <property fmtid="{D5CDD505-2E9C-101B-9397-08002B2CF9AE}" pid="7" name="x1ye=101">
    <vt:lpwstr>tNiswBxzWCxvvf7TSkbGUZCJqhbfechpzvD/DdUVliNNSXcXuqbwCz7UBCD2tYEkxjX8fus6x46qQPvC63PqcAKHbiSYF26zO53iHPJ4IlCD7Viy47dNkOsC5Ze2IIYm+Z8SM1sRzgQw8TY/filxGoq+bLSZLrRjpuGQn5ZKLJQYFQ75hOk1ikIiFDynjJh0tyU8Sym313+WqiqAsgMTbuQvsylKu1CClmrTk1fpwXUxKWupbHqTM9qLHXaQ9eG</vt:lpwstr>
  </property>
  <property fmtid="{D5CDD505-2E9C-101B-9397-08002B2CF9AE}" pid="8" name="x1ye=102">
    <vt:lpwstr>m9cg17cb1RDMNbjHs71K5bL5Ps4d/jHfJ6kCW0yjfssntBGFktE6F3LBnAuHinqOSg/RTlGP37Dzx1h6PMZAAA</vt:lpwstr>
  </property>
  <property fmtid="{D5CDD505-2E9C-101B-9397-08002B2CF9AE}" pid="9" name="x1ye=11">
    <vt:lpwstr>G+4XfhJUkB3yqzXeSszP/7h2lKTA2W/tdL03h0NIc+DPUgfvcCT1PZJ1LOHhz06UMHl38SenwezhEKsBKhB6I/rCXtK4QmrqePUpgCH9R2JfNxUirSIC+N2CQ0DCfL61WwWbhd8NtFyMNQSaq54tCYvO9gZQLaSdvW38Pzks9V8nttMhAu3nbpNGFZC3MYxU0TCBq/tIN3hFpzzlokeltEM+dsmjylj6yquAJ0qm2TwTfsmgoOPY98M8Z6eoIyk</vt:lpwstr>
  </property>
  <property fmtid="{D5CDD505-2E9C-101B-9397-08002B2CF9AE}" pid="10" name="x1ye=12">
    <vt:lpwstr>GzNZry8GxXWNn1DRqXErfqgmBWCjGptvKvekR6sk0Z/JUn8VudmubR/8SsC/7i52lFIOuRXsGhHv6vyqLM5WaIy+nlQ6sJP6MlUuG+n5x/Yld1E0Zv74uJqf+geq3LLUwR8WujgKMCpcahLm1on96a/f6GSB2ulibVX2F696S9kEDXGojRPTb+Z2jTM0ue1cE9IpNSl/gWzDgecegvwL9dOJA4BArqpXmHw65GGQgFublb0jCQ5gvrq7krqpi3k</vt:lpwstr>
  </property>
  <property fmtid="{D5CDD505-2E9C-101B-9397-08002B2CF9AE}" pid="11" name="x1ye=13">
    <vt:lpwstr>lAmpkAVifWe8HLEuL9WAPKmjBgI7sgrLC78f7kUTgrHvHFlXPLwptbtjbtp2w9JBGtOHFIio6RXl5xtuAWldqoCidVurX6qoFGDDjY9zEZ7rTRJmElsZU6oe7ZhJGCVs5D2BlgY/owVY7cUYRb1ao1+kuD6xu0KvugowgTRsmXrBfmphlcS9J9YppKgE3nydKHt8wfrwdZhNuAnPpfyNPWdSBJAL9OmiEf15i2siHgWrrrPHRlH/Mlg5si4sCDD</vt:lpwstr>
  </property>
  <property fmtid="{D5CDD505-2E9C-101B-9397-08002B2CF9AE}" pid="12" name="x1ye=14">
    <vt:lpwstr>ABqBQFrNW5KDbwC7zVUfANYNA7qEgbVfuqWMoZoFhNCpVYBkjY4mlkyqIEOYi/PImXi903+lk6h3luHzKUMPoW891YLDgzkopYWiyrNfpEoDxTrbIH2GGXEB8usuep1aXGNSjmiRA+CmHLDhM6neA++OQbdHki4C/MFZ+nUGIY4vwsGsGCjlCgOtRdBiA8t184SKsvIXf2w7Wbu656c01Aw+0RVTPpZa7KVsT+gkX+0R3ke5neUdzndyhTWKdJI</vt:lpwstr>
  </property>
  <property fmtid="{D5CDD505-2E9C-101B-9397-08002B2CF9AE}" pid="13" name="x1ye=15">
    <vt:lpwstr>4fKSqkpOtJ/3XZrrItLYIHYDey9H43/ZKVXc19PqBlk+sIjBcPK2fTb8k5VICwf8Sc9H0AjAeJrFzzNdcwgjKaOYt+mGn4yGBsKl+i38PkQI1MftbdW757fyZNEgJLTb/ADO3ipgHfxlWPrIYsifNjuR7DIEgcXHeOeScRluC4LLg4xNpqch24FGeSX/5MeBNsl58BXhYRaWyb1s8eRDwgfiiKEH69pLawC/oT+4pTRSjFj+K59ph58L39gcIJy</vt:lpwstr>
  </property>
  <property fmtid="{D5CDD505-2E9C-101B-9397-08002B2CF9AE}" pid="14" name="x1ye=16">
    <vt:lpwstr>wQRgx2tmWm5h87M9E3rcnE9SYVHf1L3NdIYlpdY3fj49fIGproDLb+loEeurjLTCyCqOWlxWizR6osjrO7uj7C28gJMXcDzUV7Ble4FXSh3Q+PM6HQUe66GuSde/nypif7QLumWhGcfLGvD9ivz4zCTf5x4xWCHHDHSq9enhdfbI4fIvyHOlp1tTUVR+TY0jdr78BK+fvPbD2w9C02NXKSs86HB32RgCVu9LKv3JBYPkT9alj5V+ST6Yo7lr6O6</vt:lpwstr>
  </property>
  <property fmtid="{D5CDD505-2E9C-101B-9397-08002B2CF9AE}" pid="15" name="x1ye=17">
    <vt:lpwstr>LAHolPDCGKA9o14pL8Lm2OtxRDdyvR741F9BTWMNMvz6trHm/7Jd/tA/IfcrmxXYjhgfaW1K0MkfpUH25DPWNaQnE92lbSCJB1fRVs0iJxMAlU3swodSV85FbyJTOI1EXk3p6VtIEvEPm1ii1UE+801lagzuAubfCyt/jitYkvD3hKP1oqouv1SP9nA9e3dcpZtfIiTk69VHGeMK0bKXvMWASN5bMG843KquBKqnPbIkKgulyyqi9G/dE1DyiZH</vt:lpwstr>
  </property>
  <property fmtid="{D5CDD505-2E9C-101B-9397-08002B2CF9AE}" pid="16" name="x1ye=18">
    <vt:lpwstr>ZYxv0E83kp/I0W+p0wg0Ip6RQvaVx/qBXpwPaOYgRROo+bp8XheZ80XVpH6fIboIDOfcLNmIVYzmgTg0tvvhoAxTXrbMqY142c4pvw59tD4K0DcvcMz9dwkrJGMof0ASJsXLRAbfwA8povp4JWYOdNgnCsrImFj9GHKoHVJCLx1Mlm+3yn9QfGcdRrWoVthAX2j7B58QJvGkxwXP42/W1ZlAB6OnRB7ysmnvWNwPBrPjBjKhqd7L6voEsi7Kzx1</vt:lpwstr>
  </property>
  <property fmtid="{D5CDD505-2E9C-101B-9397-08002B2CF9AE}" pid="17" name="x1ye=19">
    <vt:lpwstr>VEnCW/1qyHNUhFjAq1xabnB3XIpzgcsXWmCet7F8wtSLJ+MwtcHHCe0GV1/ZotKFtYIerPgG8T7mPDznLVQRh/JFW9vZqK0VROizuUCJkm7mg/Q+KsppEoaxRAxPsHqAQHZ0Tq0QNmnMEHnO6wt/TIwVBcH//bdtNxHj3oHSW2EJ8o2wyJRwT1eGB8Q7AP8r3bwTwV5dnULBOjrrg6XCz96jW4QgLVQaCpD7IWJHOFtvymo8OHLn1OzwrnR5c2g</vt:lpwstr>
  </property>
  <property fmtid="{D5CDD505-2E9C-101B-9397-08002B2CF9AE}" pid="18" name="x1ye=2">
    <vt:lpwstr>o2w/0JKXziPXYjeL7zaH64QefxvvIBZmNU736ZJch6zbRHLVwXdtgET6QuiK7e+AKeA57k0NPDXk2YNVwrOY7mAw8raqY+Q6CnO7iRXMN5IbZuPPe19OPbRnRRRwkaYEQRNvYW64bfQ4aLSLlgnHX6Pa+vSttPLQMCxpmyZKMYPCNArp977t90OoSqCRKfshWqouthBB3nzeNfr6E8JdRsAblS9/qkPlWMCMW0Mt02BNUSqivHOB4/ns+7E9Hgy</vt:lpwstr>
  </property>
  <property fmtid="{D5CDD505-2E9C-101B-9397-08002B2CF9AE}" pid="19" name="x1ye=20">
    <vt:lpwstr>RTsZ+BiuQ3Z1rKoqVQjphhTB2QoSBg0vj+R3shxz46Ce0xGcqbEFGs7jY2s5NKqJ92mqjUZY3DdAZA0ikpkX+PKnSNTuX4Qw1GTnH/k87LvPPsiigjuihVWUpC6QAgwZ1A41F+4PUZg1tD4ocO1mVn3bSFGa4vikTMkXa5SQ1q86IuHcu3MLmGJJ+Lo1opPoAjWxvTrawlKS9z7Y5gKLJzzSFr2jXyqc7VpcUaH+HN2cCKDs7DJ8YQXxaYpBtq7</vt:lpwstr>
  </property>
  <property fmtid="{D5CDD505-2E9C-101B-9397-08002B2CF9AE}" pid="20" name="x1ye=21">
    <vt:lpwstr>bWdm3DVA+5RupiIUgUjDC+XhFzuOUGJlw3JBh3jXj+1HlS60FaCgPEJs4GEkavH9/Smf7drr7eGCtWG+ZUujcnQaFCE2omlef+tv3335nE2kUSYQA0iXGvvn7PhAY60AhYVv3pNqPZwLa+k0Z56wVoRD4MjFqTTLUKhxfu0cRgDQEYqOVqgBt6E1EC5z3CExfIuDomav7eIDhqUId/RCC5MrK720wRz8kqreCIPb0P9vpVMJ0KApQaZtILIySC1</vt:lpwstr>
  </property>
  <property fmtid="{D5CDD505-2E9C-101B-9397-08002B2CF9AE}" pid="21" name="x1ye=22">
    <vt:lpwstr>rOjHeX9T6aOuEN8TlzW9vwW0m6eoQCMUD9tc81Lr8UXZ3uwIaxscveMuRK4gRrv6nZKzXD+Holh6eNxn1M6vNLpn3PTijpkgDiLYYJL9tqWBXag9+RQCUSfO665p/ZMw8MiuDDMqxID0bSKuZpaKcUgn5X1EYzGo8qZYFhL1jhZ1peWjN7yGfBfR3Rz5UkGCbCAGjanVJiEJn2tVzX65T8NAR/ITp8U6N8Cmlh8MP+kp9BvMYaxccQz53xu+UIL</vt:lpwstr>
  </property>
  <property fmtid="{D5CDD505-2E9C-101B-9397-08002B2CF9AE}" pid="22" name="x1ye=23">
    <vt:lpwstr>95+KXGRNA8zELh6VnWyE7kz+01WH075OKuf4LJXmNZbjp2S99iEkqvpyVQ9ZqcNJpihE6vgSyjap118zL5tjDrq9FpBtpnvs9Quw9VIfFd5Bl4Qq0n8UccsYwGx7AFM91Uybo+f1pTbNhBJR2zjZ3NoInAZc5sq11lWCJrgdxnUKlgxPEHqTstkUpHP/Pl9JPwtNyECLU8/Psw1FXfdxDBMpUWwDJaBfcXmZzpLONSNwiMw/7vYOehGsyzjYjvG</vt:lpwstr>
  </property>
  <property fmtid="{D5CDD505-2E9C-101B-9397-08002B2CF9AE}" pid="23" name="x1ye=24">
    <vt:lpwstr>5+l21AWJ1AiGuvvMufZjV2EO0+JCaT4mJ7iBeijdmphp2gDQ0h8909C2YNaglWMSM77/a6oRx76lIxKaqBBRcCp7Lo+zby9g+z7Nb8I7dV3p+5cWCeLrCHUh2sYF9dZyNUo+wWQgELDsMZDSBcKUfuW+lY61AiAL/C1mLLQ0ibnVjT0i91GthB0/yYnW09aDp3ytm6+Wxmnhpm1oBJc0PBf3p/a7gDj1Qy2T4/N3gF0Oljf5WoaVdeCy/VKlJPJ</vt:lpwstr>
  </property>
  <property fmtid="{D5CDD505-2E9C-101B-9397-08002B2CF9AE}" pid="24" name="x1ye=25">
    <vt:lpwstr>zI3Luj2HaoPoFZwAi21kHoV/r4HOq96+TnOEHLAMMCNYB8PsGOAW6jW4HXrutOGj6wMJtfbqb6U2xRcOBUt2LHhj/k4NS+XmVapSVMAveA0pNctb39JibtnNSZffU6KbltJAebRI/kMdkCPw7VG3KofoWDpgyJX1JFcCo24CDgif6Eo2e1fk0Q9nV8EkiiMb3kFLYWkgyeZTK14HGjA4dxtAdjuZFNVkPn/OOW8rKTL9Slh+W9iVR95VwXRVRpP</vt:lpwstr>
  </property>
  <property fmtid="{D5CDD505-2E9C-101B-9397-08002B2CF9AE}" pid="25" name="x1ye=26">
    <vt:lpwstr>POXldkjxy1XgJ6TT68hRS6TLHq31EmQOCYjuDkFxvSmgUZ+gfc8EIkI65IyHUhkTZz/bOaeJsQuHuIvneunZF8CJk5PMFCaxquATPcwQoRTJionlUTrLMFEJ/cZz1G6QkmvbPSLp+Wl8odcdO3Zm2z+3xm6D2SrOtwTsuRqDcJ1+4XQEiPdM9ctGwp7RAO4AIFmmJ5jA04/OIgcd7SnNQYKAF65DmuZWXkQt1uoBDbph9QXqCbXlHoneA6UFiyR</vt:lpwstr>
  </property>
  <property fmtid="{D5CDD505-2E9C-101B-9397-08002B2CF9AE}" pid="26" name="x1ye=27">
    <vt:lpwstr>DdwRHICGA+mhnlF3Di/zbi+P04ORjyOPqRTPgj+1Yrus8GePFBYYTXht3GYpQkQisoFmijYz9WF8vJGg7INX7QpwPD+DMy+2nZ77/X3Sc0SMFKJZ9vvcpbpXVCi4fristphxbAWclu7dplfCldupHKjPapVleGlo8tzBM8Mh9NhgPND0oe1nmu7wnIzylpY5KrjOJCOxCeB8qs0a0qsqUq5wnPnVRI9izJdsjF7HpTOnirS/vn6R3Vz2CRswmR7</vt:lpwstr>
  </property>
  <property fmtid="{D5CDD505-2E9C-101B-9397-08002B2CF9AE}" pid="27" name="x1ye=28">
    <vt:lpwstr>Knp8FVVz6H7IyGq2TMrtXp7+BKhI2bHiWCPrhpNjMR0ponLz5dFy4+DUcvw2ckOUSZTW1CW+UWga092jY5mosnLiTLnsCrDPQ67nCtRVdeud5BPOkHdeIUZVxOmEcyG4Ap7E/rZhhIZExlc92fMEmf/03K2OT0XKzTl04p3DtlZcsVhAfrDlOzSeHxapCpXj1MSYrpdH3Etr5uSLRNso/NTk2x9WuEZuntqEN0TLU6o3Q7pe4Ixyhg26tO4c23I</vt:lpwstr>
  </property>
  <property fmtid="{D5CDD505-2E9C-101B-9397-08002B2CF9AE}" pid="28" name="x1ye=29">
    <vt:lpwstr>U7Y3a4zvRb15q1hQ7QNBx+FMgkQ8bctco17C7hEY1ksHuVoA+v2zvUzvLpDjpd+PZlP5lvtDiSjiOlZb3XSulCgtU0EqykMExHkjGaz6/VfP6w9cSu/OHHP/ueM2/d8LxElundFWQMMHBtVlt6WkS96f3YHRMfiM/iGGkbc9XB1oN6JZxS6ZzQjjRKyq943VSeZymZgN1OCushtai8QLgJ3RP+Anfqixb9mBOIEemZbBlOIOd3Rs+IjFxpXJnQI</vt:lpwstr>
  </property>
  <property fmtid="{D5CDD505-2E9C-101B-9397-08002B2CF9AE}" pid="29" name="x1ye=3">
    <vt:lpwstr>0kfHVU2ZyNF9wd5XbkKHw0eViwiiDmIpKBCQKiw1XO9l0YTmShdInlyXOTVpCfex4tj7rzt0A7zpYKPkRT8tD1Krr/rLuPo9/QewZVxVYy3y1DkhLh4yMkqNPzlrbUwNyG0pcMM95uK7ZV2GtXEcE0BlkFI2cb722xTAPl3cvk8nR6ENeXmIQZkhMQYbV1OBXlHZ4YL5tcvnb3SmLBYG6xOAsdKlxGfiNnd/I0xLnPqwGLz1HbiDtZV7grlcmnK</vt:lpwstr>
  </property>
  <property fmtid="{D5CDD505-2E9C-101B-9397-08002B2CF9AE}" pid="30" name="x1ye=30">
    <vt:lpwstr>KonOrMwdhxdM7nlNFI7mcdbjwM8itd8j3Ld7D5DdrQAI3XzfzdRfxiKj7DqpmtqaaiBvysfFiUFCgceN1IH0LwAYZegyihbDtdr2RY3h9zsv8gA4t5es0JpgZY0gicFpxqzGS0q+eq9thPrR5GWPJ2OrI4nK8sjXkKT92VQKdbh3CvQIgdZ/jSD/GL0Qjok7TaC58uW2YGN+mHp/lBZHW2gdhpbvvoMg6xvCswJBH4Oc4K9aTniy4WCUX6gwXuU</vt:lpwstr>
  </property>
  <property fmtid="{D5CDD505-2E9C-101B-9397-08002B2CF9AE}" pid="31" name="x1ye=31">
    <vt:lpwstr>H/JjNmAjqEdJJYp4moQG9Dv6XXAQqwB/l6hN0KgormN6cXZ1hHOxAR5l0VqPklpv59wJkpH6oSl5TddEAOak/EDuuySIF8tKctQkZgnaKENDYY1sszr7L7S1wS1Hv2I+Vx9oP6n7L2aIDT4cU9wid5NlzbeLZmYwPthLR8piVv9hY7SIM+7kcM3rl+gOFoQ9/NWpY68yIrv7X45zLFSxuO/X9hADuegq3ZI77X6DVy414b4RB/6pww8IDCmFpfD</vt:lpwstr>
  </property>
  <property fmtid="{D5CDD505-2E9C-101B-9397-08002B2CF9AE}" pid="32" name="x1ye=32">
    <vt:lpwstr>KaIq6FIknsrlvtzeXm9s5OUUoJgw6eih9qVL0wkjx7kNjvZ/UgOXVuRND/TaH+G0IHG4mChkJ/EBK5SmQxN30z4fIB1xHPJmeaGezUg6HXQXz3Mh7hGNpjvnYXJvCoQoApKlG/+OXzSM+pbFmcwQwq/VVzErJsZyg1gAIDa7l0vTNU/9o9WonsXhQ9ga8eIKggmEN9YU8PXRizkWvAOiyMdd8AWuMk96LzO+WZBBaNDQHMAAl/iCg19W1CF4ViQ</vt:lpwstr>
  </property>
  <property fmtid="{D5CDD505-2E9C-101B-9397-08002B2CF9AE}" pid="33" name="x1ye=33">
    <vt:lpwstr>6pE6U/edcMs5RMaiVlD2Lw/f5nWWKzl/2aInCie5RFMmNaRKApQgqC50toOHSFeaKEU16H2rh8yLhLs7aNzPnJSXKu9lVJtKKDIv0GV2OrwDi2M/uv+c6B6wN2kNoJ4Z0uEe1AYcZy+6I8xvZcIre6d/m/Iaxowu7E12wDg8uIDY6zIwkpT/1sO/dlXVKlcC30VCv0f6G31OxAQs/ow7XbeJsDhUxQ/WeSTmWTDdMw4QtAFaCZQtg9kI5KXAsud</vt:lpwstr>
  </property>
  <property fmtid="{D5CDD505-2E9C-101B-9397-08002B2CF9AE}" pid="34" name="x1ye=34">
    <vt:lpwstr>a8YOIKTcqyNHyN+O0kOQrWasZfuKudWh/dfqGHP3GW6t8AQE+Lfe9xxr5CTCkiP/VMUFHdBLjmgp93vYbm6YW82Z8sAP1cKAiJcayyHjXL+7txZU1WAjqEeGDbg3p9MxczKnbEAN7bjJRr7h4CyuDZqdQL8ftK/ZH0B1jBB3ux/Ian+MPkhHhEC4yPY/A6tNw30Xmyi/vdTgjPXyoN0yORcfaR2ZdpvG47vpb9E0D6+QJqiZgwgtKoPfMLkM8Ol</vt:lpwstr>
  </property>
  <property fmtid="{D5CDD505-2E9C-101B-9397-08002B2CF9AE}" pid="35" name="x1ye=35">
    <vt:lpwstr>YR7C24+DufuEUeOmk/7E5Yp/6suEgIMzQlqvCR8OejWV0MTUG2tVNE1dRjLOPk6XWxWsCB8GFAXQ4r+Je3a2SlEXaIJkSkywCaKz0lFFNnk1mn/Cli2nB1pm5Kptey0uNfmugwz1oOqtdHsVEAXFB8OlteLmhInIXWEieqV2ZRKLNDc6Yw9OdLmredrEQvfGB4wzVuKXHiJdK4HTwxca9jM6nW6yGAj6/EMgL5k5NmT3UGVOVGqDkZ05RlTL7MV</vt:lpwstr>
  </property>
  <property fmtid="{D5CDD505-2E9C-101B-9397-08002B2CF9AE}" pid="36" name="x1ye=36">
    <vt:lpwstr>96sjZSikLzlgTQc1FewUmtJ60y6dp4DCQpa/7SUz9WtLBLAe3sjlHfZ6cUIlCTn4TADhxgVsx0CXrHJfXR7Gt4WC0dz4JKQncZdmRNx+NJ2EOR+plSNfK5YFOfWNj32uWvZ5eBODthPLRK4bj1sDu1OabaTGL/X9ieibyzqSMG/YYh/nbob25SYDAbQM6Y5Ug39lYD2l2Ypzqdqib/2a9bBTY3DSGjQzBYrBkN63RmnD2H6SFBWoKAWfIJfYZCn</vt:lpwstr>
  </property>
  <property fmtid="{D5CDD505-2E9C-101B-9397-08002B2CF9AE}" pid="37" name="x1ye=37">
    <vt:lpwstr>ndeEjN0MF3caxT/z9rs8OfH5+upq+KjeBZTLWUv/j4pzg5GWLt0v4ozyKABESW6iC8fjI32Mxi17IIhhuwnI3KI7JpJ/OJtd3Uj7mG6Fr98mpwPWY7feS1TcY7UWQF25yL+Iu91rhxMXQyVWZ3UAqoEx/Ne2AyKHP9akaZGFvO1VVTJo6GTdVFxtJd9GJtQxhR0ayh2MKo6W32Sb2W0P8HKPyPks6Z0862HlBFhps1jaTyBT2gJ4GGLoEojS5Yd</vt:lpwstr>
  </property>
  <property fmtid="{D5CDD505-2E9C-101B-9397-08002B2CF9AE}" pid="38" name="x1ye=38">
    <vt:lpwstr>uKOGi/ymLFIfP00/7GxmsIJoqUQCL5TCeSCsfgi6Qttb1OaYVDma6E2n0PX4sXfQvghznoErG6zEUQ5kUimyhw6lPU9tq7qf9RNOpHFWzuNw7W+8q6qPJtGKdy5wojnYWdTQXT4YiOq3RAVGmS1yjoZ8L5MaGngiHC4F7sMtpHWh+zUq2wlgNw/WpbnBuLaG2qukSC/JEU59f8CgghPAYYgig3Wjgl9SkP+hfN8oaLe73gkLHjQVss1h2GYTz3g</vt:lpwstr>
  </property>
  <property fmtid="{D5CDD505-2E9C-101B-9397-08002B2CF9AE}" pid="39" name="x1ye=39">
    <vt:lpwstr>lq+KiIo40oHdsjKewFRlx4BPrpru18+L397xTprOmxQrjokSjwCEPpnpl1AiYobPTPbw/8gnGPMEwtESzoVVRj0V9hhNIGCn0y8XXMlKooI5BXGhvyp2/uh0ih5AjEwFsbCl4ZRuKsmDaxZk7wEFdCDwIEfhyWYUafZuSO6B0TmTdQdW2TmpxKOzGcfTtK9knr/TGVVbGpljbMDaluPVasqWw0v6IYO4YFmK76vUOanimOGqbMg0SM4zXuiXRJc</vt:lpwstr>
  </property>
  <property fmtid="{D5CDD505-2E9C-101B-9397-08002B2CF9AE}" pid="40" name="x1ye=4">
    <vt:lpwstr>Dt+mUqzB0bQAdu3bbbLbPKIHu/E9sHbQZLChABsP9hNEGVSpNS6bHUds0ecGGUX4LqKG2KsUn6Tu3rX7SN8eoT6/svFjjfHvpgxN2GQj+ION+lcdZOcry7pesIuKKsOEDi3mflH3437S5oJkr6Af7vDSuoSGduEkggj9i6ZWWTqwpdKb3YC2u8P2Wge+gjjQ12K7jFUMePBRQAy9UpuzUOOrgTyeMqcYIAeGdJMTwt9afdZlqnC7m8ihIkGYodl</vt:lpwstr>
  </property>
  <property fmtid="{D5CDD505-2E9C-101B-9397-08002B2CF9AE}" pid="41" name="x1ye=40">
    <vt:lpwstr>6lQMr2yg0NYEMQfcstTAczQE9RA1Z0O+j364UuNYRV1eRHExYmQfhk0ef1fHQ2EZiqgSmx7xBOAY1h6yDyvEBHgEtGHOvk4UpLlKPC70VJMZniq8tCDGHMhKq2XoI6ZPbnO6ruDZsq8LPumFSej7nfJ7q1S9OCSxKvsw4ESupb9MZZeIhvDrDThaOZovB2bd5CB+b1gZsG5hGML6KSLkQVWN3p8ys+oI+KLRCnvrIveGtU4D++27qzptLvx8Q8x</vt:lpwstr>
  </property>
  <property fmtid="{D5CDD505-2E9C-101B-9397-08002B2CF9AE}" pid="42" name="x1ye=41">
    <vt:lpwstr>U6hoJpS7C1Gdjvky2YHMISj+hgkkrzAgYdJumw2B2vRWtCWGe70OeDdvOD8Xf+Z6SdKtVCWYmMqNFwg1fHOT3tgEx+7QWB9wiz3vqxc1+wPK1PbODvUqTLb6zyd2ixS+DsnzGd4wOfM387imlOpKdcTmrZtbiLIwc6DiAK5yuhGfjcB/LJAGYNMahjWdr+413mgur/ROk/OmindO/Dv6jlRY+xVfHPpS4Y5sc9Z88LVVekYu59XZgAvNU28ED0E</vt:lpwstr>
  </property>
  <property fmtid="{D5CDD505-2E9C-101B-9397-08002B2CF9AE}" pid="43" name="x1ye=42">
    <vt:lpwstr>04cgUCefZCZ+RTuDTUJ8YNlexQVMM9lhN+n/AmVNT0tvWBchpc6/2VlMmxB6jUEfTLjmF4VBTJiJNGrp+MnwQUR3ooLtcsmZDg56ebXRh+xgailqxz3JTVbk+ZB9t2OchaNYl88ttQ8+Ojvi+ObVC1CbWpfiZ5+DUTYIwXymTrE2fsOe0V35UqDT/J15mxgfrBbjuMw2lFZS4mAubLX0z/i8qwKQrpqiSfHzrjFNL013R1M4C6B6c23yVj17c2J</vt:lpwstr>
  </property>
  <property fmtid="{D5CDD505-2E9C-101B-9397-08002B2CF9AE}" pid="44" name="x1ye=43">
    <vt:lpwstr>6hqB+J7rhM+BhDz0wC/vIQhurFLbVLLxh14zXY6VJJEp9UK4rsBihGE3v5buUZO30+4fkidyxAUXcw9CYq7Q/QNcD4ql4m31wfXtnrgibEm3CipTTVJoPbv8JAiw8gVsrU4qZw61p0H4MWdxRL9787KnLM9n6pDFMXGxy1+234teHaUXkMMiYRnkzcMHxWxlBlOhj0RxS91VOxlGM7lVt+PsrhlgH/XLZsfmveGMn7nNHV9P8O/yTNW2r6xnXag</vt:lpwstr>
  </property>
  <property fmtid="{D5CDD505-2E9C-101B-9397-08002B2CF9AE}" pid="45" name="x1ye=44">
    <vt:lpwstr>Vrofujs1SzxubBba18FHhvUDIbf6XPsgvTRGM4vmjx6r/2y9sx5/MA2uwEuJRbEdszyQkqJAxD3X6qKtqsv6Ojlc12bB98BOokslypCH85h7savFGoWbaGP9w67E0KLDkFh5Lsv0KrU5JBURKqcYYDeelt3PJ9+VJ097aKcj+yPKyFACyy9lSlTKs9PCLZcI0UYX1IIxH5TwyCye1l87uAVG7d3yWArZ8NsUKhpmID2ZCc5IdUxmW8eJuzS+xqM</vt:lpwstr>
  </property>
  <property fmtid="{D5CDD505-2E9C-101B-9397-08002B2CF9AE}" pid="46" name="x1ye=45">
    <vt:lpwstr>Qa3zoUR4eKZtO4MOKqJjK10/uom/Hz34uq6sxE4+6x42DLqoQhRHNSnJOTYFg1+ZmFt98KLMBoDORd/CpU2lp717Yv/Zsp3Jha4zjWIrEWTQzLsxCsUrSyZYFqNvYlglXMsQT7C8GmSnq60i6Q/2k+0jUz6YXPdGRwIljTtgmk0Dvj+QbtZACXzpjoqpkw0P+RSVjbuvnFDl9VH7OXgipyx3AW+wupVpaD3b0Iy9lWoo/juPn/Gi0OvfLOCa7XL</vt:lpwstr>
  </property>
  <property fmtid="{D5CDD505-2E9C-101B-9397-08002B2CF9AE}" pid="47" name="x1ye=46">
    <vt:lpwstr>E1bmpeLRKEat6PMOehg5Mhv2Au3WRZ5P2NrP1jLVreuqfYmBZ4b+Vj9P2tIXkkDr+Nx00Rg/rk081gBlkcWJ82P8zMyiE0M4Skb84Sdqaf2yDpTVzZH5yOCzY5rE7AJnEKPz1wd5wove3AY2gXAwK7XKJVAaQ1kAn/mly90CtpuSa49XvWglPyUV/AnGX4Sd0U0X7njNf34G9jQL6hE2bCBn2GMHMiQY+nwRkn9msBXwX2AVUBIp3MBkk/Jvm4x</vt:lpwstr>
  </property>
  <property fmtid="{D5CDD505-2E9C-101B-9397-08002B2CF9AE}" pid="48" name="x1ye=47">
    <vt:lpwstr>SL/HQ0/JtmEQ5ld8aCqtO6nREYMO7++2TktllN4XX4p3cJ2wWvUFBt2jYd3r2EQgbvZGmagnPUHK7Z+KteT1JZxbaRMfPWONo2k2jHoqSz5VkEQva8lISQrwndmCv0G1kEUtAN5PjTC6olfB/7hNQPNUUbM3b74vTOD5XtRWJmZ0MduROCCspQMqCL+EMvtN8pA5wSrSQmj9fEDiXoPVbWCTbVDd/5oe+BEqtv5hynC/kAhr7/dS+3lnC6vpyNF</vt:lpwstr>
  </property>
  <property fmtid="{D5CDD505-2E9C-101B-9397-08002B2CF9AE}" pid="49" name="x1ye=48">
    <vt:lpwstr>zVRgRFOxGpjCJS1+Xon6+duY7nXx06be5ePK+AD++m1/cop0bxI8VwAQJ9BuEDwyhuVLi6Z23KFMUtMzWfKN02iyl53mBX7T/IgdxA+0fH0WMZEPhAnql2g2qEOhHjtjq/I0MpaR+iTsG6uqZHyJzLBTlRHe2EE3AukUv8cZfXyqVtHVbCzmzXCz7dtggdS1EcZg1vgrceCBMUiJoI+n2ZtJ5ZzAf6X3BPXGLoAhXXAl9W2J0dEtU1YiZuZ1Ppn</vt:lpwstr>
  </property>
  <property fmtid="{D5CDD505-2E9C-101B-9397-08002B2CF9AE}" pid="50" name="x1ye=49">
    <vt:lpwstr>q8yxKvVy+4vS1+APP3kJXdmA8/Q5MoegZ1RKJbVI16aAdbZaH9c1ar+VwGkOWcEAEnx2r3utCqdpR+eGH7/5175ABocsiO4r1wR3nQdQXo9rFnha5kr3S62Rm4m887U11d+aQC0OxjLFYuGgqkAyF35ttGvOvMz2e1ygg4hRZcVfG3+0gQWYy6vWfzJpnbGtVNqh4Cy56ccaJUBTxqFXHPd0tSo5f8UsCyDAihJcCVdf0oZ7ZdMJpcw992VmUmc</vt:lpwstr>
  </property>
  <property fmtid="{D5CDD505-2E9C-101B-9397-08002B2CF9AE}" pid="51" name="x1ye=5">
    <vt:lpwstr>HLVr8zFCL8D6/e4O4KotqWGMHW1CEB53pVeG0pihTCPsgpoaxmGU6ocf9nijaHFIwCU8urlm9DEgSly0oNUPuDmcEfACoJq4tMM9BLPEgUhQMRoi2+DzGtstn0oKlr3dH/VI3rZD6eHaTsV5W37X3DyTXFnueggf2r9wDq0yJb1puZ9vonxeID5j2ljvkoZABSBdgWiFpjeLakJ6sQ+t346b22V4cCG89SboLFxGXHIlHQx1tyUEocUke6zbKa8</vt:lpwstr>
  </property>
  <property fmtid="{D5CDD505-2E9C-101B-9397-08002B2CF9AE}" pid="52" name="x1ye=50">
    <vt:lpwstr>zQeMUuL+wamRpPqdjrMDyxLUH7BAQdtAae+Ry9HxfhKaK7AT9t+X6ehvfm7Op67xWy4ExD3L+K0ISipsjOeMrABtUjY+7hkhra1QVT9mErT5wViosSm5KtGS/nKGqjxQmYkfP2yrb+f0H6kyNQ79GIZ12KVU1jwaLT1WbcZp/WOZA3TdDPXPPvL9ZI1fpNFbco3Q3DQkURP95ic1oG7j0D1EGCUyb7Jop3b1WTEqYaFbkf5yrxfcSI6rhd/uTVm</vt:lpwstr>
  </property>
  <property fmtid="{D5CDD505-2E9C-101B-9397-08002B2CF9AE}" pid="53" name="x1ye=51">
    <vt:lpwstr>4jFXPSh8huPzyULijUCBGXDyYy2Qq2efR94H48rpU3ucU+X+tyRClG6MO5wP2KiIA+QZSYlgZN+0IKXsaM51vwps/LP6fNbxN56mCkHryU1QeyzC4yB/2QEg4NAbN94dm9EgEzUnj1OONdog5Hydb63Fz5ImjCuO9Q94wViitvktLoXqdgEhJChOEItTwtj890Z6usPwx5eugxJpqbiP9QXZ/HXEkgWSNZ+/5BZchIs7APyMlCSBTvVfLaASV/E</vt:lpwstr>
  </property>
  <property fmtid="{D5CDD505-2E9C-101B-9397-08002B2CF9AE}" pid="54" name="x1ye=52">
    <vt:lpwstr>NSSsOjS6jPcjGsoIIJ7YVtwPiCQy36kThzYpAvuUTlYZgNBOocd+9g44Ylr79T0ZdXQoosF6lABxtG26UoyvHfpIbtgQEBeomFH7P0oco/8vCHY18h/PXgbQisWnT/sxB9NvmcafPaI/dr5hRxN9rNbZ1vbQGSp63/Hw3CdsKiUDazjpXUR5Zkbys82ZeE37uoP7CAIHxlnNT5GmZJvN9zGZd4hV18Z7SdocXqDwTQaiqCx72l2FrdYB33ZE5a2</vt:lpwstr>
  </property>
  <property fmtid="{D5CDD505-2E9C-101B-9397-08002B2CF9AE}" pid="55" name="x1ye=53">
    <vt:lpwstr>hY5EZYG+LR7EoKQyTWCth6tVfA3K31yi+wqSN9UUP9/oq0mIYRZIGRIn+WFa1L99f/YMsFxg9Ed8ZldIDuvnW8vQ+IlgJyFJHgHizrAAcHO6GJel4BgnFVqY+MJVM0IMvuRMB5m7UVoRhT7poyMDvZ7KokVGFhHzw2ugwE+jbgDwNVWm+Wzj/8JaC7JwnJ6yUnzYJdFoEtNH5gSj2eAOLo/b9SnnFK3YeZo8iUUsBpZE2ShSmz8gX2PbXSXsXV9</vt:lpwstr>
  </property>
  <property fmtid="{D5CDD505-2E9C-101B-9397-08002B2CF9AE}" pid="56" name="x1ye=54">
    <vt:lpwstr>685Qy7cbIwpmB5ocO38ZhDMs4Zf37l4j8RDOyzKa9H8QtqalTM7znv+XtkJY1B+tf5jA157aPofnXuWoIfn41xsb+anmDb4o9KrKXhT3W651cAKQmoGjuH53ru1U9pfWO5IgfQ+jA8Z+XBAvUC/X4rW6JMMegTkc+QFPklO1M1z9j38+5mUc/tqL0z8DCOktJ0eONzqy+prYXYbJjPcY3e0Vb30maF33KVb3yUHhsdSBip7/pB3ViYTWg/9qLwA</vt:lpwstr>
  </property>
  <property fmtid="{D5CDD505-2E9C-101B-9397-08002B2CF9AE}" pid="57" name="x1ye=55">
    <vt:lpwstr>7Bfp42r3Di8ZmWEEEZDL7+ddiVSK5w9x4krVW58A4ZG8RqZ7ygXMqk4xE3BT/1jZ7X7oyVkxoz+R1I71wvs7r++DofNAUzfI5vSn59MhD9UkYOJg4zXH/Bm7HRgqasezEu+X54jR1DLE+DOV5Gkc8bkwu50Q7/WENyNpMz+uhWOEcP9GYtMFq5RdJBCdNaOJPZAeN0y1X7xRdMGJbOHfVmChf9K1K/JulZho89qICqjJrWg2qsbDHSieFTQZhoR</vt:lpwstr>
  </property>
  <property fmtid="{D5CDD505-2E9C-101B-9397-08002B2CF9AE}" pid="58" name="x1ye=56">
    <vt:lpwstr>rwAjXr376HVA5niR+kkWckrOgQFXHuKpR55tQDd6z1+7jP6pqt1qmnMV+8zSvBoqvarSE/WiZKQy66cGdQ0ZRyu3WopinX4J47PH9dKqBPgDb9gYDP0kYif0fuVel+hvzcsS+YMaxZ7k/VGA0XbCw8gD2njmLtC8zHfoc2Xj5JZj+0IpMyjjB9WbKhMgWE1+rpbbKiaLlETPyfFb5/79gapXv0mqZCHlnRprBrMgAoAri5tL3uDvaM3+Bg0WbNW</vt:lpwstr>
  </property>
  <property fmtid="{D5CDD505-2E9C-101B-9397-08002B2CF9AE}" pid="59" name="x1ye=57">
    <vt:lpwstr>3ZWD8IjRK4OLZ970GP7PNtKn8G+O3AIaN4+zTTzglA91drFwVsYI/qGj+ZlCJWpL5U9HhoHfVY2MmFVOFPJpyzblpVj0IQ1cJcz/7ByxGY4y47yrLAF6zwhqZcYeVBry+hP0h1+It5fPLHlO184rqrsfFR1q9LgZuDmVvomduNie8abL8YoPijXSTrDS0YlnB/mamPD92/uHteErLsnueLkzBQYUk+RMrWpL+b8xh7nEhgw0PTWngHWY61uhJj9</vt:lpwstr>
  </property>
  <property fmtid="{D5CDD505-2E9C-101B-9397-08002B2CF9AE}" pid="60" name="x1ye=58">
    <vt:lpwstr>a1yw1uvEVKOCMULp/Q2EEWGGrC9mijXZSYSni5/5pJZDOLy2MDANb6bbeeCd6sKkENrqrRu6XJwPKq1jC05PBZli+fqgyznkPzKYRYeSWB3TI+bFpw3WhgUAcNYF3sGou4HyIZINIw/Ev1u2ljmjOQZw9RxoPrhGPZ90kcuhBR3Gg0z+pMowf9ULQ3xxlxyMnW2ftrXudFPOAjkoFzaipFYGPRsTb7WsQtxD1EvL+9APLFJOA+2x4OnMgtLg5EZ</vt:lpwstr>
  </property>
  <property fmtid="{D5CDD505-2E9C-101B-9397-08002B2CF9AE}" pid="61" name="x1ye=59">
    <vt:lpwstr>DPm8MPqB4aHTh38idI26hLCaxYt0iY4xkwRmJLZU9fXdNnxCiHIj1XXXkWQR1JFxe62nTFCVlujQdevIkfHBP/1/L6Ob07U5/frNGe8B33U0z/OzG+X0FOA5oyABwGD5LjvF5FrOpl9c6jnMwh16LmQJXeFdvuVqpXso1Q0PwVLhAQE73qqMyE23edBIr2lYEUEYIJcmsEQN3At4Sc8H/mGxYI9BA+pFxbcQQB04AssYMxSDvqiV5xpDABBJO1I</vt:lpwstr>
  </property>
  <property fmtid="{D5CDD505-2E9C-101B-9397-08002B2CF9AE}" pid="62" name="x1ye=6">
    <vt:lpwstr>3JL0ez7pAELQLUupDFkteEOcl25xgBSqoPhAWHZfrjWNglJWEeKL19i430gf3KolbgOfdcXPgWJNJt4288L/qGTqXJbwoYI8mG3ML0gvjpODxRE8fj6Z7FFyWOeKMPqA/FSvuQ2x2GHDFRItUCwvR7UfA6LQXVOxrLWQQtE/oEugVcrYN8bR0YbmJ4XDXXzcCx0Dm/LFE2DSj2ga0HekPPUe4SnV8avAickZJK+5gq8SXibgOvpt8F9wbhNeT72</vt:lpwstr>
  </property>
  <property fmtid="{D5CDD505-2E9C-101B-9397-08002B2CF9AE}" pid="63" name="x1ye=60">
    <vt:lpwstr>MUJOduQjHohubZ+i7ukYWKRNDd3uVK7rh9ZCvWtY890C68dW4oO/4SOrUvM5q2ZsPO/cRXBDGr4/DkowVYBWE11zjCWjjLriFKUAZYDd8u9NqvKAWJpMDZvsYVDyhf//b6kHTgC8W/J9IvZz3iMOYLFnZxM9hyue0uLplTEDaKz33olPxNbyFA4CsrXB8QMIk1jqqxg/S0l67Fu9xJfi0MGS2L5KWgeQx/QRjxYjUHSbNHhjaeX/N9zQmKWLdU9</vt:lpwstr>
  </property>
  <property fmtid="{D5CDD505-2E9C-101B-9397-08002B2CF9AE}" pid="64" name="x1ye=61">
    <vt:lpwstr>RQO0161uBDOapCPSQLrqavmUHhBwKtZwtJM057eArDaNQTQs09ibRJjBW8XKJAulNMmyUD3qPVgTWx8QKDdUHmysiCykBvpmjm9pCR5yDEs5NmeJvhmF3pFLVlzOhn/oAqIv7LGnbq9XPFwgUJoaqNfH54BHzZOioSXiHBa99foUPsgIdUBbh94E9VauDhYxuY15hzbRp9DUHuF/T3Mgw8FqjpI5ocdB4zw9n8/7hVl6gO5Yujxi+X+u4zC3IIK</vt:lpwstr>
  </property>
  <property fmtid="{D5CDD505-2E9C-101B-9397-08002B2CF9AE}" pid="65" name="x1ye=62">
    <vt:lpwstr>Zcw0OqjO7QnkcYJE0QdqdX44iXjp+lqZRomvXacTmgvA6Fg1hkRd8K0bxWU764KDj6EDpa8Mki64rg07qJ5hzva/C0o2RXC5EjKAOHkaZp9ASiR/pS+OpaHoyFcWv4ITcAALIpHzi6TFBzFfIH6ppysecL818iEXCrzZ00BgyU4C1Nk0tCKbJ8v2Cm9z12Ae9NHp6f92J39gtNStaUYr7DWw4jpxvDk/JHczHrTU22qNNhjRPsfHBnIvGz+hcaT</vt:lpwstr>
  </property>
  <property fmtid="{D5CDD505-2E9C-101B-9397-08002B2CF9AE}" pid="66" name="x1ye=63">
    <vt:lpwstr>5aj3TQbxi796lBuKL8Ierpa1DFw+MdbVPbr6T9yXQhVKIV8/lH8+JtXX3bgRhD0qtgBCf2ouqK/w60X+YLjK2OVvEVBjPOddxSc+azHeV4OGjH6qVqu5BUpy5IREsvNhGveoE2RN/7lLW+s37PfLzDH64CauPerQCjS4S7thxbzcVklPhonucsdW0aIInC5QNlRnv3yyY9SjPySE/tj18q+l3hFKHOE1hmRrGeiLSVIFqKV7cGV1m7DMEHaJ00d</vt:lpwstr>
  </property>
  <property fmtid="{D5CDD505-2E9C-101B-9397-08002B2CF9AE}" pid="67" name="x1ye=64">
    <vt:lpwstr>hXykT0EiGrS9yD9e6h1ukLa/bNwsYtj9M1ac7oyhUxD5lmPNaGR/Wl1GRL0/N16UpGaW36Qlb852hiqj0m8TYnkqcRB2Zk6OeNVvIMgTPjZH3e3I+KhYSfm1Z0QE7ze3NPCTReOuQYQ5pxiLsSPXvILdckZfiJaRxaTKCxDwT3T0tj7RNYcbkMvsBY6CfAhh+ZvyNtsQxYTCOtR1vp+nnWQl3vdbsPDBKLVfYatCkfVQySzxbJIlLYhFm4n1dKT</vt:lpwstr>
  </property>
  <property fmtid="{D5CDD505-2E9C-101B-9397-08002B2CF9AE}" pid="68" name="x1ye=65">
    <vt:lpwstr>Buh2HzNA5ome5HKRqK4izQpHR/YZbr9bfGLySND8+m92HnwEw92QTd8IOW+k4zHwWZ3v4DoWDb9U3vNOidyb4i0wSMOD6roE6U1VfvvFWmDTL+aIrJKu1I1gARDxBwa7nwwyPz6ltOFM9i4U49yquOf1mQQX/wkVtmyRUfh3ykucXkl6Q7p2wcyRbCT9W4MFZA82Qb2Lh8wGdwM7wye31gye1cdt6RPpmjV8l8L45yjoq8LDIG0UPCX3ttn5Rmk</vt:lpwstr>
  </property>
  <property fmtid="{D5CDD505-2E9C-101B-9397-08002B2CF9AE}" pid="69" name="x1ye=66">
    <vt:lpwstr>Y5Rq0uh18AcyjFN5mJtmF/3Cbb3ZaKVBxvtsT2XAlDB1mnNU4EcbFalU0aMYUIhsXLTw4OTxlVV6WWp3jhIDSkbvJ7HvfyoptvoanLHFcffVkC2A1BguuzqXMjwkqS2lMKvhfHp3nQvDpOzv5/M0a1MATSkPSp88DrTKjZOKNyhD6gFKTYwNy5egjjjJrDuk3hpb+KzVs3ViiKoh9EQYaheAWZIefUkdOQM1//cDdCQr7yPWfvteTx2GwO8WSbw</vt:lpwstr>
  </property>
  <property fmtid="{D5CDD505-2E9C-101B-9397-08002B2CF9AE}" pid="70" name="x1ye=67">
    <vt:lpwstr>+6kVPXqMKyhTMpE5ETX6dMTKSH0uxHvvkBh2pl2wJ36rriT6hp5/i0BkiI/wFrwc0RABz5broCsvKG6KilHPDnjgCA0z9Mdp2DK8MdCbK/uJ20wV9LyEvT8gNvpOiDqs2tlSAMjkM1PkO9F1O6v2PQnMNqHJmmCQWlc5kFzuoBGjdq5KhzHeCBt81VNCXU4zK5dShTmZsx8aOOcM1DRhPCoPCeDAXlTWVkUJdUje5NJjjMu4GSwgsYFklUnxu3i</vt:lpwstr>
  </property>
  <property fmtid="{D5CDD505-2E9C-101B-9397-08002B2CF9AE}" pid="71" name="x1ye=68">
    <vt:lpwstr>gDTlQxm4MGLwkGhsXTHQVonJJn83IZfQI6+4VX3Z6+DZpmbnVWm14euz3WQdBHJb5TW2okYtjeys++DoRBPK58dpMLMOcIa1Kfzsy/OpCEBuqH00KrJdC5Kwy4XwMIEjIi8Xn5L9cdmp8ZDUYQ1ATl+5Xsba/Xnz+hVyLH0Jul9RScQd8tp1S9Ed+9tfVsWx6zBy7wD4Cl5xNJuPYAqca5xXa3NV4HF+dQtipZblHblcd0qZoI81oi+Ik3ZnP2+</vt:lpwstr>
  </property>
  <property fmtid="{D5CDD505-2E9C-101B-9397-08002B2CF9AE}" pid="72" name="x1ye=69">
    <vt:lpwstr>YNx8o4vJoEwu1I/IkxAX/4huRiZKhEQ99oZkQsVzZ2jaC8bAdXzacSGNSfuMeA3t+gRXgl0e17dET7oA+mAGHzmnRARrEMY67BBEh66o7lfUhaLK6FB8R3DPOtDYZHYIfbUMTpEIT/sclX83XdRAbph97ltwC/V5hEiZ2v3YSQRPvUHSvohSgWih4wiJg7Ds5gFV3sC/2OziP67jNIY/O/hLRYTSdNxoG3ItAUxqWdmmdG19oYuOWQQfd4c+b9F</vt:lpwstr>
  </property>
  <property fmtid="{D5CDD505-2E9C-101B-9397-08002B2CF9AE}" pid="73" name="x1ye=7">
    <vt:lpwstr>stN2kIAagCBvkF90Rqn8KP+DsAs2G8Ldg2GIbQt8UqBPZfXWtO1iNyl3TBWtkFvVQwVbvVgTxS7hynnODJ1xYwJYnJ046IMH2/doC6x70hIEkqBCrNt3dYyjZmajVlGzMkGbWTjeoPN4SLKKgkFR6OitOsBQj0M9Du3dKTiu1mYtIwZ4y3okk1SNrqWODQ5dnAB5zU/hosKy9I7BULZ683NDrfCDSzSyKbSKQhSHsvhcBs+Rb6fKW4zToPGBbw+</vt:lpwstr>
  </property>
  <property fmtid="{D5CDD505-2E9C-101B-9397-08002B2CF9AE}" pid="74" name="x1ye=70">
    <vt:lpwstr>YOwWS+atSEF9OzUF4vtFLZJMvba5T7DIBAjsHulVUMLF05yZ8GyQrGl9hXmM+rKOnU7bxmQAkAQPdMdtJSSXNkxj/eGVk0eq7KOQxUaEeBfeceZYYiq5l4VBAVLMS4Sm5GGKfCitWW/bt9NBTaAkHMv7X/dVY5BasmxmEgmGCzXU6JwQZQ+GyYqbBKhsynqiMkU+KU/p0tVPvVHz7fqk4pJA+Net19rRCeB/nj0L3ObOzovdXJMgV/toZVbqKGK</vt:lpwstr>
  </property>
  <property fmtid="{D5CDD505-2E9C-101B-9397-08002B2CF9AE}" pid="75" name="x1ye=71">
    <vt:lpwstr>RpZBz9IqwcV/HnxjW8yr+sqlH1DTsqD1CvuXaKwCYBj0yO0OwNxUaBejmXPoP0l+uNXojQygVcfEbPr5JT1pl//WOw3w81ypXyfOQgkhLUoU3MG56bJ09kL/3XmS/79ieaTvlyXiGCax/cvoV0EbsT4w6cv5dgSVZCQTunBDUddJFpZU1KR+kwDw1KEWj8+IrTXPMH1xxmNsh39vdHCAowb7c2p+y23pIr15X7BUvl5BGb/EKrFNHZgY7gYGMdu</vt:lpwstr>
  </property>
  <property fmtid="{D5CDD505-2E9C-101B-9397-08002B2CF9AE}" pid="76" name="x1ye=72">
    <vt:lpwstr>V2781tbwgqcbY/qIrMyIMyHqTSytvFzJNbQv12iISI6l4Pzg7rSdnm5UXUWMel+TLXDlolNG/bQZ0HT6qxU98FOLpRYxOrGlGRwoqzB1ka0wYrgJ7TuwrPapJHCftegygYcJq3jiufmpSosLhfPEA67/zio05yIlfGM/GnL2aBhHxV1SusTiiu+b3CTkPk5YdAiTD7r+R6Hy9IU19JFlX6s6T3bjc0VStYwFFa6gpjdyqqEsKEe091rJxVxt6Hp</vt:lpwstr>
  </property>
  <property fmtid="{D5CDD505-2E9C-101B-9397-08002B2CF9AE}" pid="77" name="x1ye=73">
    <vt:lpwstr>zniYo7pPXA9ZpdXrfxg2DzLjlnrRq+I5tbfUVRURkLYp9bJVPypgGQg74GrBVBLoBwq9I+4+1Z1MeK9A3X/vfh0wDJXspGMaI2r1Mcmw57OwWaEgTQq/tiS9mykS2AAoidUiDsWWj/HqDxU4Pjm8K/l2dscY4sMZ2qQ8vz2qV9zdBrPna7qUfV/Sk9peSDB3KIdJZDM/ErccXiAoGRUa9V6LpwP04yREZvMJLKtx4n+Lhu87R2kiojopTLGY4lP</vt:lpwstr>
  </property>
  <property fmtid="{D5CDD505-2E9C-101B-9397-08002B2CF9AE}" pid="78" name="x1ye=74">
    <vt:lpwstr>e7jo58PqWoXNsDYZU9FP4YzaGgc5VRMsdA4fRb0dI5ACOSF7Ka8G7Zmnj2VmK391zs/lZjIiSv9AppHdTyApbQiaWYN8rKgfhOeEAK5YHRBssC5WiQT9Ud/jMHG6B/icpDJ1Vsc4l7J3WAW9MsHV3TDwEGrwdeKsJInN3V0YQ0swL1dMdlM9vLW8Fg9Dhc8YrxHRJesc5wWkoDKF9goDaVGkfnIDrEFoB9DfxWmfYKbx0+ZkqlQMIi2KL+dFiZB</vt:lpwstr>
  </property>
  <property fmtid="{D5CDD505-2E9C-101B-9397-08002B2CF9AE}" pid="79" name="x1ye=75">
    <vt:lpwstr>dHHLdVjT6fvNX7K20scnXFesdNLY93VFAzEzwB9YSgzbi0f7uJY2nWwAnOZVs3puthgWiBBITy+bKxlHgpdP4l76coXnfJaT8uVXg10tJzKUjb1g6cfeFxoQUDDo69kLCPYhPdgHEItqBdYCpk65h3N9RIMpyrMQvhNTImWcSbXX05huhzo7bZbD2J+BOEBXPBItrmKQ2a+1GZfve77zoZ6XgKRZp0dh331QXBjWySX7VkAAxS/4D7teZ0Lagy2</vt:lpwstr>
  </property>
  <property fmtid="{D5CDD505-2E9C-101B-9397-08002B2CF9AE}" pid="80" name="x1ye=76">
    <vt:lpwstr>8PXMrZrzdUfCs0AHXl+IYqziIawszJcpwG8Apvz4tK90hB15FKUip3oYp/j92Ge11fRdtE7W3sDDY5q/5JdGBxcowU+ZcRIdMaXLfrPHcULmumYywsvgh2SaIehsiE+JRQ/Lbx1ZS/uk77PxiCG4B89jkZSMb55XeH789XsBaGkei7lH34p9v0ClIiDlZIP42NTY31GgXxzsJNmbmdDJPRPp9zfxPo3SqMpRdlNJCRRE55pH1rAyfZSFJUjv49W</vt:lpwstr>
  </property>
  <property fmtid="{D5CDD505-2E9C-101B-9397-08002B2CF9AE}" pid="81" name="x1ye=77">
    <vt:lpwstr>uEDTz9FyYSujU3j9hK8d7ai5IfcOxO01gdjF7bvXFwKsA9QMLuwrGDlrD4OaallNALSv5OG2O0eShIFMdiuhD4iQv+Ce1W9iJrA99CZUuqOnTQ7V8FKBv/siHuVPOcbqBjlmGuwNfwvx6v9gkrgto65Xj+cUgxs4S4Nk+WH1dJvvuCyT8WIH3i71xPU6CwXUk8rQPuGz5feGMMVrRBKOlrVm1susQbzq2Jx4hDw/KPbx2rG06HkMiLNMBzl3rGb</vt:lpwstr>
  </property>
  <property fmtid="{D5CDD505-2E9C-101B-9397-08002B2CF9AE}" pid="82" name="x1ye=78">
    <vt:lpwstr>8dN4vNTIn1qU20Ev6cFkEGl5boDx5BZewyNRnyTvTrMEO6P1rskeJzS7xVOlS9fxTfgFT6E9U5JaM6cuzWhQrtnrjtLQkxLcaygBi3ThcZz02RVnS76AqDlTLePgCpigLo9hoIje7vqDgSf+cAjKsHTsntr2wa8c41C5IiqFFnyyDi59pckaY+bfrDtGo8mu+5klkopdTaSr/wlxUUSq1IoGW9PDLuvArpmAmJ10boN5ygvN0oQ7+HYZDCwtRo1</vt:lpwstr>
  </property>
  <property fmtid="{D5CDD505-2E9C-101B-9397-08002B2CF9AE}" pid="83" name="x1ye=79">
    <vt:lpwstr>CU9ynrdf7C3cwVYBNHRVfxsGw4QzNBdi2bknRkcK3pYQV/YW0jpBPTOc99TFwxW4azHNPpG8PRW0ErzVcDodeG+V83kP3HX9p5L2Kv/tm+r1NnREqnUO17zKrj922e7r2GfmWnjGLpcYXPvuOrzy3FcChCYBgDAVoq92Rtka6tqT98+mUScGiYSuOo6NPkPbMVbCN04+8G8PcuC+3czhf58b7/hmK4KQALZkY8MQJlJN/3z/MbiioYOa8kYUYJA</vt:lpwstr>
  </property>
  <property fmtid="{D5CDD505-2E9C-101B-9397-08002B2CF9AE}" pid="84" name="x1ye=8">
    <vt:lpwstr>jwIJ0q+STs57VGNfgBWikERUPHdO9s5n0PV46prvgTOmTgyumfz2Dx+n1arTGZEQJFUSEFP3dFLHMcKPmKIUvHFXFX8S0+QAvb80V2djkxbh4PS/hdMGrTOiuJJ9wO8wB7mFaGBTysLtAc4LbvPozeS6t2HWrMK6I5M2awKXxVS3Wj1ogXsHt47YAIRNBpnMKqlziZYR499ZcMg28AwyIHdkt4Th2VK4grvLhU8g5zDvKXRbF36l9QgJHxKfrmh</vt:lpwstr>
  </property>
  <property fmtid="{D5CDD505-2E9C-101B-9397-08002B2CF9AE}" pid="85" name="x1ye=80">
    <vt:lpwstr>pYxWEKhfzgkv/XRi2aCup9XCm0ojMA81yW87BUz2s5bvGeXX3iBBHE2JgvThEyHiQdNV22jYOf1W6BO8g3YYUXoxtH+yqsBG2xzaEk50GO2AhkgPjX3qJ02tgoj/oHheDN/WLqBeW48NyC+yonuZI0tS+e6GWNQ4Vqlys5yYivfkFoUyMhw45oFmF2m8gNFvl2eIjXNOvzSSlf33OptbQfz9AnCvXVly6C+adDJ0SE1/RsmiNb6Cb8PBIecLZWL</vt:lpwstr>
  </property>
  <property fmtid="{D5CDD505-2E9C-101B-9397-08002B2CF9AE}" pid="86" name="x1ye=81">
    <vt:lpwstr>5g5vHg/XLgMzy/KmbfFj5VI0X8pdDrGVQmB0dW+kSkyLsgbhoCHghpixNTDrHd8YGomTPBywMBlt1mLoyRyVen9qCYDx2EbT5fmmBL4h2rvWBRXf0LgTkAh5rFoazjLUFbVZZUVVpeTuGAswyWxkyGG8xWZ2O0TfQ49hW7wAf/uSYaJVRfTgZP1JPPd/PbtyL/5FIPBG5buLPuFpLbRz2rqvW3Nh+vDUFiWNk99NLQQ9JLrQ7FoEjS/2TdBL2u/</vt:lpwstr>
  </property>
  <property fmtid="{D5CDD505-2E9C-101B-9397-08002B2CF9AE}" pid="87" name="x1ye=82">
    <vt:lpwstr>l52ngdCPD6vlGdr/lp3kZ+FoQZoZZ4REbRZBvSlJNxItJ9yMYD/mZXk3/UZW+c8Uodc5vbsQvZ0Hve7vR3RRj7YPrfmdgyCtRtEsyDpuc0DSrY9CS2t0F4W4j05pc14BrEa3i0DyZ71nJxNvI5NU/KvnhC24+bcBffqZyicg/NdEyyJ+iaalSDCl9pv6uVGjLrULwVv1Q1BfA0nBS9lw3RFNv96Rv/Zy21cHEhRJzx4otjWxhmjBcNh0Lrt4lZG</vt:lpwstr>
  </property>
  <property fmtid="{D5CDD505-2E9C-101B-9397-08002B2CF9AE}" pid="88" name="x1ye=83">
    <vt:lpwstr>wRSiywrjQNsWsUUsdbidzKnCdv7w0IP3dfrPA5YeIrkXwiPnwhri+WlHKfEjFkOXqiPTw1/bJsoAaPPRyhWcsVh/WvQyMgvJUP7uYKIEZaTBiJv0FbFhL3anxVl54Y6cycpQ5Fj6J5iSjgTu8knNhvsN6FW9mhupBPei2aHVkOSB9RVKflXmNeiaa12ewcIstXhYE3H1PV2c3LSi1W88gJlC+9fPRHdG++zraxWBp6bLO8io8JzkU+ht3b5lBwe</vt:lpwstr>
  </property>
  <property fmtid="{D5CDD505-2E9C-101B-9397-08002B2CF9AE}" pid="89" name="x1ye=84">
    <vt:lpwstr>J86fl4RS2A51O0triKr6HLcdbWtBPBOd7qxl3tr0XvXozEV/rfhwbj+QlG5QCh1d1tjJSGcDvvTFh8H0ioxx0IrY+L65UQF6dNcq7Qb1ZssOW19X3Z5Pu7hI1ox8dQVmSDFc35Wb4lmavIlZ08YwBftNO9EkN4D6EDdMsmL/gen+a3w/JuC9dp4C5rMSnqcPeh4amrRnH3z/VDmLYhEJ2JuulWMu7gAC4FtVbBGDv+TxJdPqZzV0GCYNX94iu9I</vt:lpwstr>
  </property>
  <property fmtid="{D5CDD505-2E9C-101B-9397-08002B2CF9AE}" pid="90" name="x1ye=85">
    <vt:lpwstr>pnDCpB84u13/E4ul+0AZ7+8cBslWAA6aUY/vOSVi2xulT1ulPBNeKC9s3bkJPFTIvOec4VCu/bjrk8jVzshlFUe0j9MQeqyL4UHPGWKuKlDp4z3QMmjA96bJWGvPBqoNo/mmWntcw2P8sL4Esz4sjkILF0xShfCemufe/Z6ZsRnuvj+oeY8k+lYJNw+UNG1smV5v90Ftqw3aHozMj961bhxn5hvQ7yzSORbJEOh2YusiKWGAkBajNa1E1iXy4fc</vt:lpwstr>
  </property>
  <property fmtid="{D5CDD505-2E9C-101B-9397-08002B2CF9AE}" pid="91" name="x1ye=86">
    <vt:lpwstr>DXkHC+WX/RUY3gdAcUU0JfauB37x34irChEN2Q97P5mSSXyjAku3+n91l4aVbZRp1SuWc3NyJLRHDMSUeJN2wnXyPtavrxRp5kW3hBkftTU70ip2uyaJ0qI5DzylejZZTBlqwEW413Tqhtjan3+y95TLxAWOONcP6GLU0cQ9yAKJYJrzzVO+wYGJUzKlZPDckSBhCW5311nZqNfub0/AiXH46htcBCseULZ8NmURfTZD4CjRiTXwfgt45PJbk0a</vt:lpwstr>
  </property>
  <property fmtid="{D5CDD505-2E9C-101B-9397-08002B2CF9AE}" pid="92" name="x1ye=87">
    <vt:lpwstr>Au6n9wXC+nprzg/RBR50GmrQTSZxFdURMvgVOObYftIC5bNcrTIK+aIhYdmkElbMkUmEfYv4fS0rtlb/TyvtZSpm1pNN6k3sBycyVQ9nh2K22nB110pIzhg/IggaaahGEjqeELPZVIYUKntdA+Zdo2iWegMMUMXGpp9AMlT1nveF4qbnhxcaX8p7XLw/rkslTWbmE4i6ipNKQf5hnltU98Jp3M1y7yJQJGeNPNxElE2wK9YN06CRGHxBXtNMRJ1</vt:lpwstr>
  </property>
  <property fmtid="{D5CDD505-2E9C-101B-9397-08002B2CF9AE}" pid="93" name="x1ye=88">
    <vt:lpwstr>FJiZPNxKuaQhI1rZJ/TuxwePmOVQ8MpGB/bYPv5GjlohBKl3SObaTJLY2k71XWyh9KZRfiO5GUWa49DwN1oPJS43/OEFEaJX7mZXI/Cz6wtASIUXdsWo6n1eryTADRVQaZu4+Wp+a6eQ8U/Ufzn1tiATh0Wi7THb4UBn6zu8eWspZOQYdYPgfc2+7V/maHGOm9aufSZbR3afrQLE29iv/UmnY+0GqG7xcHECL4WO7Qj7hJqJ+Fb2gMKYJtNQHbd</vt:lpwstr>
  </property>
  <property fmtid="{D5CDD505-2E9C-101B-9397-08002B2CF9AE}" pid="94" name="x1ye=89">
    <vt:lpwstr>EFY0FOHlPOWmLvOPl5pxisMDBelnsFUNUvlEabje8CJLDxzsFiFVbnjExSEbE7W2hz5OAusq3v3f7FJm89EOYWlqC2BYOJiQxC2IY53zji5Y1s8rZIRyS/YJhzM/r7vbrIVm6qcZLSaFV3h39zY3AvoOZlBBFfIMxzPzq4PA4ggMo5R2EpApyCEeRb7fbUMXJTAFA1Jf37C3p3dbQ3l+ldDkfCOvhqE9iIPKD8Ulq13/iDzpifaMBxmuzp6pscw</vt:lpwstr>
  </property>
  <property fmtid="{D5CDD505-2E9C-101B-9397-08002B2CF9AE}" pid="95" name="x1ye=9">
    <vt:lpwstr>0xwwRyeBD8QC/waQyhzMszQan4KOL25K+iocM0NKNQjlfgFacb6jC5oLQ9GF2sl4rpU4/RyDIo+m8aGWWJ4od/ZfrrBAmt0Sc6Xz/8YL7AiWghG77CUcvWThCb8cpyov2do7ZvEaFWU2Zc4fCvDXwgS73oftAdCCMzqca7Xzls55JrIXd+fBT35lM9XYdC4MfehHRljgZo0/HFuvA3D4B+reK9DJJnA3A/KY5ZmNNuvYBWSHtwzDx1Z7TZYgOeN</vt:lpwstr>
  </property>
  <property fmtid="{D5CDD505-2E9C-101B-9397-08002B2CF9AE}" pid="96" name="x1ye=90">
    <vt:lpwstr>JSx23gUgBl1DO6a9Kw3LXx8zdZo6tH2vcqS0n+JpZe3+3EnNNhafSuIcQHjbNoGaBNmLKU1Uh4CxdFjVvx9r7CwiCh4j64Jxu7wpEZCnRonXDoU+zQ6DmPKQPBSYKuCqxPTDMDpUiXn2/pW4gTMgPd1ycI5REuRg0FymfGHDR+EpPlh7qrmXAGR+bfUgwfCsFmgGbCiKilVHjNihYoHIeedT4+fo2gonyiPlWSSgcGwuHOYM1gsy7JaRM2dk+Iv</vt:lpwstr>
  </property>
  <property fmtid="{D5CDD505-2E9C-101B-9397-08002B2CF9AE}" pid="97" name="x1ye=91">
    <vt:lpwstr>epwVauynU+5n9Yaazdc17xHheE25bhG5Va0ptBi2NewPT2c0A635pGOgl0ZcP69ZpQFQuNjh4iEMma/4ikL2/Yetu0F5YDEezn56E81QQXeDeEyXHyZV7bYVyYEq4vnXjNWA469GxUJTU/+Pu6upl4Wke7GTrgp42DMpH3OZm+2qpNi0XZUxb65O041f3QXQu8VDqaU/HMdl969+p3ZnY2PumvvTjqHgTx1fOMLQysjwfrrfP7pBH0/5kFd4Wkp</vt:lpwstr>
  </property>
  <property fmtid="{D5CDD505-2E9C-101B-9397-08002B2CF9AE}" pid="98" name="x1ye=92">
    <vt:lpwstr>3PHZakh9d8XyCYXR7rt/kXsZgzT4eW0K4+0b03yWEHfycXJBIe+vldRn1MMwYwtN4i6fhnX9kDynMmHWeyiwz+MoQQ+DzZXulaaezQcaCLE7Dk+ZmeQY2Fx6Q7ZPHDb7+ZUFVMolnHbbxZz4ynD8MO9sGudKK7fK2RQLXpZFhrQoiif28lrGfWCpdGV42fPl/lBajklgigdqDBXFe5EP6I+PDKk4dgTB9SoB6C8FCyN4k852dFNTclcTy+h3AML</vt:lpwstr>
  </property>
  <property fmtid="{D5CDD505-2E9C-101B-9397-08002B2CF9AE}" pid="99" name="x1ye=93">
    <vt:lpwstr>LPBLJi9WLMpVpC+6mI5ANmSw8sSPLpxOxYdebflJtd3h0GoVmZ/IFSv04cynOYT3jFWRwU4CwE/Z9rSkqGzDnrh+vRFuCL9vzkZSU/SJu5pBFHZ0SDdeSw3lUKeAMNpQ23hkL+OMsruGbFNLd8JuZr0PAX1clNFvxt6t743ICwHbrDLTpCT4jxFsok7NV2JL/+0OwD3CpV+tU7/WeYSF8RLIHvyCi2nyRqESr+PtMeSLcOh/4BYL3ukhXtcQjga</vt:lpwstr>
  </property>
  <property fmtid="{D5CDD505-2E9C-101B-9397-08002B2CF9AE}" pid="100" name="x1ye=94">
    <vt:lpwstr>nieYcQ5n0RRPhU6VJFpzzdhEoq5ciJVLZqGVyAvbO5nxBBfoQ5SEYVspe8MjckGHZ/1YQmSI4MVhFAyBS/Ue2Ygb5U5WF2nvQp4qaY6klDiJE93RW7eWruopl/vnfsNk6MdSZBqafS62BvAGRITez2IMy4pIUOF9fx5i5KrJMt1Z/qfKcfSiANbYuaDeVnLKvoc//QQfi2917xulkhWNSyNrJv3FetDhPsKv1L2aAbosXmjW/ee/uySARhJC0Td</vt:lpwstr>
  </property>
  <property fmtid="{D5CDD505-2E9C-101B-9397-08002B2CF9AE}" pid="101" name="x1ye=95">
    <vt:lpwstr>XjgUd5rj0oXtnVvzs6hX44zVTE+zfFbw7Z3fm7/g4Lbbx082MJMHrb7sDleTZglg50+HbczNYI0pwQUQ49sityaQPZp7v2abEVHCkZ9sOxjEi8SdFbXRw/a1QK+a1+DH9Vvl7tdukt6vWuHY1VSmuUnMzvVlIdtcAyjdat5bzIbddJy59fCiz7bbRptuWF7dlIkB5ItH2aXwvpqS6k00M+mSvyu0112o/h+ilgFeb1qv8njyVoposiIX8M8IBrO</vt:lpwstr>
  </property>
  <property fmtid="{D5CDD505-2E9C-101B-9397-08002B2CF9AE}" pid="102" name="x1ye=96">
    <vt:lpwstr>7AlI7TNkayxXRazEo1G/bIDFzWOWFei3sAYGgVPfdmYyMSvIsr6LChGGD00aywNS6LezN/4swyKCV997LVIIRqCrg2ohfODaBDDymasXv8kppTvUIaM0QEyK5ad017kRm7dc1MK1u6V80TbC2fqbFDKi197QbCU0z5ZXLmJgBumOSRFOgAY8pCNZ5WDdChxw6WtgLun0op9LoHWvFAkaiHQLfxXz0aWMn4aSNvCkFpfMT3mJ/G0k7W8cjVBDiew</vt:lpwstr>
  </property>
  <property fmtid="{D5CDD505-2E9C-101B-9397-08002B2CF9AE}" pid="103" name="x1ye=97">
    <vt:lpwstr>zAFW1JbIDkkOStkqWmaE1vQzH7xOObK/q4odh7WqN0mfBhN+CRfHRCHVuwWRnuj5n4iT33eqh+vUewKCR8YFQIIoFDN+fZ96uhkaaQD4p7MSddcQVqcLPONCyzl0cik/5qXdirib0z8HFknwTXg5YBfr+hLabs/p73px+D2grClIkj9xK+Xy1f6RgQjncgYiCoFe3/nwzK7L6TXPbueW6UxeJbAIgQohX+O9LoIhzj6sPOKCHKAUyi8SvK9NppY</vt:lpwstr>
  </property>
  <property fmtid="{D5CDD505-2E9C-101B-9397-08002B2CF9AE}" pid="104" name="x1ye=98">
    <vt:lpwstr>IKdtciATtxRGS1UDS1IpInrKoSHljNTIStSChQS2FWUc8f8fevcxxGzfdtlseNu0capjHCKvpha/Cao3ujy6KO6YBpdtAYJ2lHtrTZImGTZ4HnFqTushe7oB452kejaIchBkWRYKjEE+AYCa0RdUZj9evbfevVsYBvzZbgxvs3YsKWNzDDpaIu7fkfv0Q+Ol05sTZBhtrADI0HDx3GD5ved/AfCDj6c4rEVwf2SJdiO+/BkL7qNpXOBmA1F1vnc</vt:lpwstr>
  </property>
  <property fmtid="{D5CDD505-2E9C-101B-9397-08002B2CF9AE}" pid="105" name="x1ye=99">
    <vt:lpwstr>279ED3jS2tzKN66tiBsX7fnlXtTRq3bGAp1rjmKEHNaZK9Etle8UCdJmAXOpMJI/kpY1cJaLQ0duY4Z3ECPdvK8m3mBJtvzjd0JDWg6k/UNU8e+7O6uc/gn4eCkK3BekKCnnyujPX3+ZEkcapP1CWNGDErt+0lbF2rmBbJM+mxStc4m6NaYfkljB1nIi0FOdIQFI3NUJMGcmv8OsWqUwo+D0y6zsCIH32RnpLNUabweZhRdt+Bd01D7pJCZjv7p</vt:lpwstr>
  </property>
</Properties>
</file>
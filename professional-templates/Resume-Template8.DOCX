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ackground w:color="ffffff">
    <v:background id="_x0000_s1025" filled="t" fillcolor="white"/>
  </w:background>
  <w:body>
    <w:p>
      <w:pPr>
        <w:pStyle w:val="divname"/>
        <w:pBdr>
          <w:top w:val="single" w:sz="160" w:space="0" w:color="FFCC66"/>
          <w:left w:val="none" w:sz="0" w:space="0" w:color="auto"/>
          <w:bottom w:val="none" w:sz="0" w:space="0" w:color="auto"/>
          <w:right w:val="none" w:sz="0" w:space="0" w:color="auto"/>
        </w:pBdr>
        <w:spacing w:before="160" w:after="0"/>
        <w:ind w:left="0" w:right="0"/>
        <w:rPr>
          <w:rFonts w:ascii="Trebuchet MS" w:eastAsia="Trebuchet MS" w:hAnsi="Trebuchet MS" w:cs="Trebuchet MS"/>
          <w:b/>
          <w:bCs/>
          <w:caps/>
          <w:color w:val="330000"/>
          <w:sz w:val="48"/>
          <w:szCs w:val="48"/>
          <w:bdr w:val="none" w:sz="0" w:space="0" w:color="auto"/>
          <w:vertAlign w:val="baseline"/>
        </w:rPr>
      </w:pPr>
      <w:r>
        <w:rPr>
          <w:rStyle w:val="divnamefName"/>
          <w:rFonts w:ascii="Trebuchet MS" w:eastAsia="Trebuchet MS" w:hAnsi="Trebuchet MS" w:cs="Trebuchet MS"/>
        </w:rPr>
        <w:t>First Name</w:t>
      </w:r>
      <w:r>
        <w:rPr>
          <w:rStyle w:val="span"/>
          <w:rFonts w:ascii="Trebuchet MS" w:eastAsia="Trebuchet MS" w:hAnsi="Trebuchet MS" w:cs="Trebuchet MS"/>
          <w:sz w:val="48"/>
          <w:szCs w:val="48"/>
        </w:rPr>
        <w:t xml:space="preserve"> </w:t>
      </w:r>
      <w:r>
        <w:rPr>
          <w:rStyle w:val="span"/>
          <w:rFonts w:ascii="Trebuchet MS" w:eastAsia="Trebuchet MS" w:hAnsi="Trebuchet MS" w:cs="Trebuchet MS"/>
          <w:sz w:val="48"/>
          <w:szCs w:val="48"/>
        </w:rPr>
        <w:t>Last Name</w:t>
      </w:r>
    </w:p>
    <w:p>
      <w:pPr>
        <w:pStyle w:val="div"/>
        <w:pBdr>
          <w:top w:val="none" w:sz="0" w:space="0" w:color="auto"/>
          <w:left w:val="none" w:sz="0" w:space="0" w:color="auto"/>
          <w:bottom w:val="none" w:sz="0" w:space="0" w:color="auto"/>
          <w:right w:val="none" w:sz="0" w:space="0" w:color="auto"/>
        </w:pBdr>
        <w:spacing w:before="0" w:after="0" w:line="0" w:lineRule="atLeast"/>
        <w:ind w:left="0" w:right="0"/>
        <w:rPr>
          <w:rFonts w:ascii="Trebuchet MS" w:eastAsia="Trebuchet MS" w:hAnsi="Trebuchet MS" w:cs="Trebuchet MS"/>
          <w:sz w:val="0"/>
          <w:szCs w:val="0"/>
          <w:bdr w:val="none" w:sz="0" w:space="0" w:color="auto"/>
          <w:vertAlign w:val="baseline"/>
        </w:rPr>
      </w:pPr>
      <w:r>
        <w:rPr>
          <w:rFonts w:ascii="Trebuchet MS" w:eastAsia="Trebuchet MS" w:hAnsi="Trebuchet MS" w:cs="Trebuchet MS"/>
          <w:sz w:val="0"/>
          <w:szCs w:val="0"/>
          <w:bdr w:val="none" w:sz="0" w:space="0" w:color="auto"/>
          <w:vertAlign w:val="baseline"/>
        </w:rPr>
        <w:t> </w:t>
      </w:r>
    </w:p>
    <w:p>
      <w:pPr>
        <w:pStyle w:val="divaddress"/>
        <w:pBdr>
          <w:top w:val="none" w:sz="0" w:space="0" w:color="auto"/>
          <w:left w:val="none" w:sz="0" w:space="0" w:color="auto"/>
          <w:bottom w:val="none" w:sz="0" w:space="0" w:color="auto"/>
          <w:right w:val="none" w:sz="0" w:space="0" w:color="auto"/>
        </w:pBdr>
        <w:spacing w:before="0" w:after="0"/>
        <w:ind w:left="0" w:right="0"/>
        <w:rPr>
          <w:rFonts w:ascii="Trebuchet MS" w:eastAsia="Trebuchet MS" w:hAnsi="Trebuchet MS" w:cs="Trebuchet MS"/>
          <w:sz w:val="18"/>
          <w:szCs w:val="18"/>
          <w:bdr w:val="none" w:sz="0" w:space="0" w:color="auto"/>
          <w:vertAlign w:val="baseline"/>
        </w:rPr>
      </w:pPr>
      <w:r>
        <w:rPr>
          <w:rStyle w:val="span"/>
          <w:rFonts w:ascii="Trebuchet MS" w:eastAsia="Trebuchet MS" w:hAnsi="Trebuchet MS" w:cs="Trebuchet MS"/>
          <w:sz w:val="18"/>
          <w:szCs w:val="18"/>
        </w:rPr>
        <w:t>City Country</w:t>
      </w:r>
      <w:r>
        <w:rPr>
          <w:rStyle w:val="span"/>
          <w:rFonts w:ascii="Trebuchet MS" w:eastAsia="Trebuchet MS" w:hAnsi="Trebuchet MS" w:cs="Trebuchet MS"/>
          <w:sz w:val="18"/>
          <w:szCs w:val="18"/>
        </w:rPr>
        <w:t xml:space="preserve"> | </w:t>
      </w:r>
      <w:r>
        <w:rPr>
          <w:rStyle w:val="span"/>
          <w:rFonts w:ascii="Trebuchet MS" w:eastAsia="Trebuchet MS" w:hAnsi="Trebuchet MS" w:cs="Trebuchet MS"/>
          <w:sz w:val="18"/>
          <w:szCs w:val="18"/>
        </w:rPr>
        <w:t>+911234567890</w:t>
      </w:r>
      <w:r>
        <w:rPr>
          <w:rStyle w:val="span"/>
          <w:rFonts w:ascii="Trebuchet MS" w:eastAsia="Trebuchet MS" w:hAnsi="Trebuchet MS" w:cs="Trebuchet MS"/>
          <w:sz w:val="18"/>
          <w:szCs w:val="18"/>
        </w:rPr>
        <w:t xml:space="preserve"> | </w:t>
      </w:r>
      <w:r>
        <w:rPr>
          <w:rStyle w:val="span"/>
          <w:rFonts w:ascii="Trebuchet MS" w:eastAsia="Trebuchet MS" w:hAnsi="Trebuchet MS" w:cs="Trebuchet MS"/>
          <w:sz w:val="18"/>
          <w:szCs w:val="18"/>
        </w:rPr>
        <w:t>test@test.com</w:t>
      </w:r>
      <w:r>
        <w:rPr>
          <w:rFonts w:ascii="Trebuchet MS" w:eastAsia="Trebuchet MS" w:hAnsi="Trebuchet MS" w:cs="Trebuchet MS"/>
          <w:bdr w:val="none" w:sz="0" w:space="0" w:color="auto"/>
          <w:vertAlign w:val="baseline"/>
        </w:rPr>
        <w:t xml:space="preserve"> </w:t>
      </w:r>
    </w:p>
    <w:p>
      <w:pPr>
        <w:pStyle w:val="divdocumentdivsectiontitle"/>
        <w:pBdr>
          <w:top w:val="none" w:sz="0" w:space="0" w:color="auto"/>
          <w:left w:val="none" w:sz="0" w:space="0" w:color="auto"/>
          <w:bottom w:val="single" w:sz="16" w:space="1" w:color="DADADA"/>
          <w:right w:val="none" w:sz="0" w:space="0" w:color="auto"/>
        </w:pBdr>
        <w:spacing w:before="160" w:after="80"/>
        <w:ind w:left="0" w:right="0"/>
        <w:rPr>
          <w:rFonts w:ascii="Trebuchet MS" w:eastAsia="Trebuchet MS" w:hAnsi="Trebuchet MS" w:cs="Trebuchet MS"/>
          <w:b/>
          <w:bCs/>
          <w:caps w:val="0"/>
          <w:color w:val="330000"/>
          <w:sz w:val="28"/>
          <w:szCs w:val="28"/>
          <w:bdr w:val="none" w:sz="0" w:space="0" w:color="auto"/>
          <w:vertAlign w:val="baseline"/>
        </w:rPr>
      </w:pPr>
      <w:r>
        <w:rPr>
          <w:rFonts w:ascii="Trebuchet MS" w:eastAsia="Trebuchet MS" w:hAnsi="Trebuchet MS" w:cs="Trebuchet MS"/>
          <w:b/>
          <w:bCs/>
          <w:caps w:val="0"/>
          <w:color w:val="330000"/>
          <w:bdr w:val="none" w:sz="0" w:space="0" w:color="auto"/>
          <w:vertAlign w:val="baseline"/>
        </w:rPr>
        <w:t>Summary</w:t>
      </w:r>
    </w:p>
    <w:p>
      <w:pPr>
        <w:pStyle w:val="p"/>
        <w:pBdr>
          <w:top w:val="none" w:sz="0" w:space="0" w:color="auto"/>
          <w:left w:val="none" w:sz="0" w:space="0" w:color="auto"/>
          <w:bottom w:val="none" w:sz="0" w:space="0" w:color="auto"/>
          <w:right w:val="none" w:sz="0" w:space="0" w:color="auto"/>
        </w:pBdr>
        <w:spacing w:before="0" w:after="0" w:line="260" w:lineRule="atLeast"/>
        <w:ind w:left="2200" w:right="0"/>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Profile Experienced and dedicated Lead Consultant with over 22 years of experience helping clients to meet and exceed business goals. Bringing forth proven expertise in guiding business operations, management, strategy, and profitability. Experienced in Cloud, Data, DevOps, Automation, and IT Infrastructure. Adept in dealing with complex issues and challenges, advising clients in a way that enhances performance.</w:t>
      </w:r>
    </w:p>
    <w:p>
      <w:pPr>
        <w:pStyle w:val="divdocumentdivsectiontitle"/>
        <w:pBdr>
          <w:top w:val="none" w:sz="0" w:space="0" w:color="auto"/>
          <w:left w:val="none" w:sz="0" w:space="0" w:color="auto"/>
          <w:bottom w:val="single" w:sz="16" w:space="1" w:color="DADADA"/>
          <w:right w:val="none" w:sz="0" w:space="0" w:color="auto"/>
        </w:pBdr>
        <w:spacing w:before="160" w:after="80"/>
        <w:ind w:left="0" w:right="0"/>
        <w:rPr>
          <w:rFonts w:ascii="Trebuchet MS" w:eastAsia="Trebuchet MS" w:hAnsi="Trebuchet MS" w:cs="Trebuchet MS"/>
          <w:b/>
          <w:bCs/>
          <w:caps w:val="0"/>
          <w:color w:val="330000"/>
          <w:sz w:val="28"/>
          <w:szCs w:val="28"/>
          <w:bdr w:val="none" w:sz="0" w:space="0" w:color="auto"/>
          <w:vertAlign w:val="baseline"/>
        </w:rPr>
      </w:pPr>
      <w:r>
        <w:rPr>
          <w:rFonts w:ascii="Trebuchet MS" w:eastAsia="Trebuchet MS" w:hAnsi="Trebuchet MS" w:cs="Trebuchet MS"/>
          <w:b/>
          <w:bCs/>
          <w:caps w:val="0"/>
          <w:color w:val="330000"/>
          <w:bdr w:val="none" w:sz="0" w:space="0" w:color="auto"/>
          <w:vertAlign w:val="baseline"/>
        </w:rPr>
        <w:t>Skills</w:t>
      </w:r>
    </w:p>
    <w:tbl>
      <w:tblPr>
        <w:tblStyle w:val="divdocumenttable"/>
        <w:tblW w:w="0" w:type="auto"/>
        <w:tblInd w:w="2200" w:type="dxa"/>
        <w:tblLayout w:type="fixed"/>
        <w:tblCellMar>
          <w:top w:w="0" w:type="dxa"/>
          <w:left w:w="0" w:type="dxa"/>
          <w:bottom w:w="0" w:type="dxa"/>
          <w:right w:w="0" w:type="dxa"/>
        </w:tblCellMar>
        <w:tblLook w:val="05E0"/>
      </w:tblPr>
      <w:tblGrid>
        <w:gridCol w:w="4220"/>
        <w:gridCol w:w="4220"/>
      </w:tblGrid>
      <w:tr>
        <w:tblPrEx>
          <w:tblW w:w="0" w:type="auto"/>
          <w:tblInd w:w="2200" w:type="dxa"/>
          <w:tblLayout w:type="fixed"/>
          <w:tblCellMar>
            <w:top w:w="0" w:type="dxa"/>
            <w:left w:w="0" w:type="dxa"/>
            <w:bottom w:w="0" w:type="dxa"/>
            <w:right w:w="0" w:type="dxa"/>
          </w:tblCellMar>
          <w:tblLook w:val="05E0"/>
        </w:tblPrEx>
        <w:tc>
          <w:tcPr>
            <w:tcW w:w="4220" w:type="dxa"/>
            <w:noWrap w:val="0"/>
            <w:tcMar>
              <w:top w:w="5" w:type="dxa"/>
              <w:left w:w="5" w:type="dxa"/>
              <w:bottom w:w="5" w:type="dxa"/>
              <w:right w:w="5" w:type="dxa"/>
            </w:tcMar>
            <w:vAlign w:val="top"/>
            <w:hideMark/>
          </w:tcPr>
          <w:p>
            <w:pPr>
              <w:pStyle w:val="ulli"/>
              <w:numPr>
                <w:ilvl w:val="0"/>
                <w:numId w:val="1"/>
              </w:numPr>
              <w:spacing w:before="0" w:after="0" w:line="260" w:lineRule="atLeast"/>
              <w:ind w:left="6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Leadership and Teamwork</w:t>
            </w:r>
          </w:p>
          <w:p>
            <w:pPr>
              <w:pStyle w:val="ulli"/>
              <w:numPr>
                <w:ilvl w:val="0"/>
                <w:numId w:val="1"/>
              </w:numPr>
              <w:spacing w:before="0" w:after="0" w:line="260" w:lineRule="atLeast"/>
              <w:ind w:left="6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Management Skills</w:t>
            </w:r>
          </w:p>
          <w:p>
            <w:pPr>
              <w:pStyle w:val="ulli"/>
              <w:numPr>
                <w:ilvl w:val="0"/>
                <w:numId w:val="1"/>
              </w:numPr>
              <w:spacing w:before="0" w:after="0" w:line="260" w:lineRule="atLeast"/>
              <w:ind w:left="6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Complex Problem Solving</w:t>
            </w:r>
          </w:p>
          <w:p>
            <w:pPr>
              <w:pStyle w:val="ulli"/>
              <w:numPr>
                <w:ilvl w:val="0"/>
                <w:numId w:val="1"/>
              </w:numPr>
              <w:spacing w:before="0" w:after="0" w:line="260" w:lineRule="atLeast"/>
              <w:ind w:left="6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Amazon AWS</w:t>
            </w:r>
          </w:p>
          <w:p>
            <w:pPr>
              <w:pStyle w:val="ulli"/>
              <w:numPr>
                <w:ilvl w:val="0"/>
                <w:numId w:val="1"/>
              </w:numPr>
              <w:spacing w:before="0" w:after="0" w:line="260" w:lineRule="atLeast"/>
              <w:ind w:left="6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Microsoft Azure</w:t>
            </w:r>
          </w:p>
          <w:p>
            <w:pPr>
              <w:pStyle w:val="ulli"/>
              <w:numPr>
                <w:ilvl w:val="0"/>
                <w:numId w:val="1"/>
              </w:numPr>
              <w:spacing w:before="0" w:after="0" w:line="260" w:lineRule="atLeast"/>
              <w:ind w:left="6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Microservices</w:t>
            </w:r>
          </w:p>
          <w:p>
            <w:pPr>
              <w:pStyle w:val="ulli"/>
              <w:numPr>
                <w:ilvl w:val="0"/>
                <w:numId w:val="1"/>
              </w:numPr>
              <w:spacing w:before="0" w:after="0" w:line="260" w:lineRule="atLeast"/>
              <w:ind w:left="6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Ansible</w:t>
            </w:r>
          </w:p>
          <w:p>
            <w:pPr>
              <w:pStyle w:val="ulli"/>
              <w:numPr>
                <w:ilvl w:val="0"/>
                <w:numId w:val="1"/>
              </w:numPr>
              <w:spacing w:before="0" w:after="0" w:line="260" w:lineRule="atLeast"/>
              <w:ind w:left="6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Terraform</w:t>
            </w:r>
          </w:p>
          <w:p>
            <w:pPr>
              <w:pStyle w:val="ulli"/>
              <w:numPr>
                <w:ilvl w:val="0"/>
                <w:numId w:val="1"/>
              </w:numPr>
              <w:spacing w:before="0" w:after="0" w:line="260" w:lineRule="atLeast"/>
              <w:ind w:left="6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DevOps</w:t>
            </w:r>
          </w:p>
          <w:p>
            <w:pPr>
              <w:pStyle w:val="ulli"/>
              <w:numPr>
                <w:ilvl w:val="0"/>
                <w:numId w:val="1"/>
              </w:numPr>
              <w:spacing w:before="0" w:after="0" w:line="260" w:lineRule="atLeast"/>
              <w:ind w:left="6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CI/CD</w:t>
            </w:r>
          </w:p>
          <w:p>
            <w:pPr>
              <w:pStyle w:val="ulli"/>
              <w:numPr>
                <w:ilvl w:val="0"/>
                <w:numId w:val="1"/>
              </w:numPr>
              <w:spacing w:before="0" w:after="0" w:line="260" w:lineRule="atLeast"/>
              <w:ind w:left="6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Jenkins</w:t>
            </w:r>
          </w:p>
          <w:p>
            <w:pPr>
              <w:pStyle w:val="ulli"/>
              <w:numPr>
                <w:ilvl w:val="0"/>
                <w:numId w:val="1"/>
              </w:numPr>
              <w:spacing w:before="0" w:after="0" w:line="260" w:lineRule="atLeast"/>
              <w:ind w:left="6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Docker</w:t>
            </w:r>
          </w:p>
          <w:p>
            <w:pPr>
              <w:pStyle w:val="ulli"/>
              <w:numPr>
                <w:ilvl w:val="0"/>
                <w:numId w:val="1"/>
              </w:numPr>
              <w:spacing w:before="0" w:after="0" w:line="260" w:lineRule="atLeast"/>
              <w:ind w:left="6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Kubernetes</w:t>
            </w:r>
          </w:p>
          <w:p>
            <w:pPr>
              <w:pStyle w:val="ulli"/>
              <w:numPr>
                <w:ilvl w:val="0"/>
                <w:numId w:val="1"/>
              </w:numPr>
              <w:spacing w:before="0" w:after="0" w:line="260" w:lineRule="atLeast"/>
              <w:ind w:left="6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Linux</w:t>
            </w:r>
          </w:p>
          <w:p>
            <w:pPr>
              <w:pStyle w:val="ulli"/>
              <w:numPr>
                <w:ilvl w:val="0"/>
                <w:numId w:val="1"/>
              </w:numPr>
              <w:spacing w:before="0" w:after="0" w:line="260" w:lineRule="atLeast"/>
              <w:ind w:left="6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Windows</w:t>
            </w:r>
          </w:p>
          <w:p>
            <w:pPr>
              <w:pStyle w:val="ulli"/>
              <w:numPr>
                <w:ilvl w:val="0"/>
                <w:numId w:val="1"/>
              </w:numPr>
              <w:spacing w:before="0" w:after="0" w:line="260" w:lineRule="atLeast"/>
              <w:ind w:left="6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VMware</w:t>
            </w:r>
          </w:p>
          <w:p>
            <w:pPr>
              <w:pStyle w:val="ulli"/>
              <w:numPr>
                <w:ilvl w:val="0"/>
                <w:numId w:val="1"/>
              </w:numPr>
              <w:spacing w:before="0" w:after="0" w:line="260" w:lineRule="atLeast"/>
              <w:ind w:left="6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Data Analysis</w:t>
            </w:r>
          </w:p>
          <w:p>
            <w:pPr>
              <w:pStyle w:val="ulli"/>
              <w:numPr>
                <w:ilvl w:val="0"/>
                <w:numId w:val="1"/>
              </w:numPr>
              <w:spacing w:before="0" w:after="0" w:line="260" w:lineRule="atLeast"/>
              <w:ind w:left="6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Database Management</w:t>
            </w:r>
          </w:p>
          <w:p>
            <w:pPr>
              <w:pStyle w:val="ulli"/>
              <w:numPr>
                <w:ilvl w:val="0"/>
                <w:numId w:val="1"/>
              </w:numPr>
              <w:spacing w:before="0" w:after="0" w:line="260" w:lineRule="atLeast"/>
              <w:ind w:left="6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Automation, SLA</w:t>
            </w:r>
          </w:p>
          <w:p>
            <w:pPr>
              <w:pStyle w:val="ulli"/>
              <w:numPr>
                <w:ilvl w:val="0"/>
                <w:numId w:val="1"/>
              </w:numPr>
              <w:spacing w:before="0" w:after="0" w:line="260" w:lineRule="atLeast"/>
              <w:ind w:left="6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Business intelligence, Specification</w:t>
            </w:r>
          </w:p>
        </w:tc>
        <w:tc>
          <w:tcPr>
            <w:tcW w:w="4220" w:type="dxa"/>
            <w:tcBorders>
              <w:left w:val="single" w:sz="8" w:space="0" w:color="FEFDFD"/>
            </w:tcBorders>
            <w:noWrap w:val="0"/>
            <w:tcMar>
              <w:top w:w="5" w:type="dxa"/>
              <w:left w:w="10" w:type="dxa"/>
              <w:bottom w:w="5" w:type="dxa"/>
              <w:right w:w="5" w:type="dxa"/>
            </w:tcMar>
            <w:vAlign w:val="top"/>
            <w:hideMark/>
          </w:tcPr>
          <w:p>
            <w:pPr>
              <w:pStyle w:val="ulli"/>
              <w:numPr>
                <w:ilvl w:val="0"/>
                <w:numId w:val="2"/>
              </w:numPr>
              <w:spacing w:before="0" w:after="0" w:line="260" w:lineRule="atLeast"/>
              <w:ind w:left="6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CD, Teamwork</w:t>
            </w:r>
          </w:p>
          <w:p>
            <w:pPr>
              <w:pStyle w:val="ulli"/>
              <w:numPr>
                <w:ilvl w:val="0"/>
                <w:numId w:val="2"/>
              </w:numPr>
              <w:spacing w:before="0" w:after="0" w:line="260" w:lineRule="atLeast"/>
              <w:ind w:left="6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Configuration management, Technical training</w:t>
            </w:r>
          </w:p>
          <w:p>
            <w:pPr>
              <w:pStyle w:val="ulli"/>
              <w:numPr>
                <w:ilvl w:val="0"/>
                <w:numId w:val="2"/>
              </w:numPr>
              <w:spacing w:before="0" w:after="0" w:line="260" w:lineRule="atLeast"/>
              <w:ind w:left="6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Content, Unix</w:t>
            </w:r>
          </w:p>
          <w:p>
            <w:pPr>
              <w:pStyle w:val="ulli"/>
              <w:numPr>
                <w:ilvl w:val="0"/>
                <w:numId w:val="2"/>
              </w:numPr>
              <w:spacing w:before="0" w:after="0" w:line="260" w:lineRule="atLeast"/>
              <w:ind w:left="6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Client, Upgrade</w:t>
            </w:r>
          </w:p>
          <w:p>
            <w:pPr>
              <w:pStyle w:val="ulli"/>
              <w:numPr>
                <w:ilvl w:val="0"/>
                <w:numId w:val="2"/>
              </w:numPr>
              <w:spacing w:before="0" w:after="0" w:line="260" w:lineRule="atLeast"/>
              <w:ind w:left="6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Data Analysis, Validation</w:t>
            </w:r>
          </w:p>
          <w:p>
            <w:pPr>
              <w:pStyle w:val="ulli"/>
              <w:numPr>
                <w:ilvl w:val="0"/>
                <w:numId w:val="2"/>
              </w:numPr>
              <w:spacing w:before="0" w:after="0" w:line="260" w:lineRule="atLeast"/>
              <w:ind w:left="6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Data management</w:t>
            </w:r>
          </w:p>
          <w:p>
            <w:pPr>
              <w:pStyle w:val="ulli"/>
              <w:numPr>
                <w:ilvl w:val="0"/>
                <w:numId w:val="2"/>
              </w:numPr>
              <w:spacing w:before="0" w:after="0" w:line="260" w:lineRule="atLeast"/>
              <w:ind w:left="6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Database Management</w:t>
            </w:r>
          </w:p>
          <w:p>
            <w:pPr>
              <w:pStyle w:val="ulli"/>
              <w:numPr>
                <w:ilvl w:val="0"/>
                <w:numId w:val="2"/>
              </w:numPr>
              <w:spacing w:before="0" w:after="0" w:line="260" w:lineRule="atLeast"/>
              <w:ind w:left="6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DC</w:t>
            </w:r>
          </w:p>
          <w:p>
            <w:pPr>
              <w:pStyle w:val="ulli"/>
              <w:numPr>
                <w:ilvl w:val="0"/>
                <w:numId w:val="2"/>
              </w:numPr>
              <w:spacing w:before="0" w:after="0" w:line="260" w:lineRule="atLeast"/>
              <w:ind w:left="6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Designing</w:t>
            </w:r>
          </w:p>
          <w:p>
            <w:pPr>
              <w:pStyle w:val="ulli"/>
              <w:numPr>
                <w:ilvl w:val="0"/>
                <w:numId w:val="2"/>
              </w:numPr>
              <w:spacing w:before="0" w:after="0" w:line="260" w:lineRule="atLeast"/>
              <w:ind w:left="6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Dutch</w:t>
            </w:r>
          </w:p>
          <w:p>
            <w:pPr>
              <w:pStyle w:val="ulli"/>
              <w:numPr>
                <w:ilvl w:val="0"/>
                <w:numId w:val="2"/>
              </w:numPr>
              <w:spacing w:before="0" w:after="0" w:line="260" w:lineRule="atLeast"/>
              <w:ind w:left="6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English</w:t>
            </w:r>
          </w:p>
          <w:p>
            <w:pPr>
              <w:pStyle w:val="ulli"/>
              <w:numPr>
                <w:ilvl w:val="0"/>
                <w:numId w:val="2"/>
              </w:numPr>
              <w:spacing w:before="0" w:after="0" w:line="260" w:lineRule="atLeast"/>
              <w:ind w:left="6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Features</w:t>
            </w:r>
          </w:p>
          <w:p>
            <w:pPr>
              <w:pStyle w:val="ulli"/>
              <w:numPr>
                <w:ilvl w:val="0"/>
                <w:numId w:val="2"/>
              </w:numPr>
              <w:spacing w:before="0" w:after="0" w:line="260" w:lineRule="atLeast"/>
              <w:ind w:left="6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French</w:t>
            </w:r>
          </w:p>
          <w:p>
            <w:pPr>
              <w:pStyle w:val="ulli"/>
              <w:numPr>
                <w:ilvl w:val="0"/>
                <w:numId w:val="2"/>
              </w:numPr>
              <w:spacing w:before="0" w:after="0" w:line="260" w:lineRule="atLeast"/>
              <w:ind w:left="6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Knowledge management</w:t>
            </w:r>
          </w:p>
          <w:p>
            <w:pPr>
              <w:pStyle w:val="ulli"/>
              <w:numPr>
                <w:ilvl w:val="0"/>
                <w:numId w:val="2"/>
              </w:numPr>
              <w:spacing w:before="0" w:after="0" w:line="260" w:lineRule="atLeast"/>
              <w:ind w:left="6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Leadership</w:t>
            </w:r>
          </w:p>
          <w:p>
            <w:pPr>
              <w:pStyle w:val="ulli"/>
              <w:numPr>
                <w:ilvl w:val="0"/>
                <w:numId w:val="2"/>
              </w:numPr>
              <w:spacing w:before="0" w:after="0" w:line="260" w:lineRule="atLeast"/>
              <w:ind w:left="6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Linux</w:t>
            </w:r>
          </w:p>
          <w:p>
            <w:pPr>
              <w:pStyle w:val="ulli"/>
              <w:numPr>
                <w:ilvl w:val="0"/>
                <w:numId w:val="2"/>
              </w:numPr>
              <w:spacing w:before="0" w:after="0" w:line="260" w:lineRule="atLeast"/>
              <w:ind w:left="6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Managing</w:t>
            </w:r>
          </w:p>
          <w:p>
            <w:pPr>
              <w:pStyle w:val="ulli"/>
              <w:numPr>
                <w:ilvl w:val="0"/>
                <w:numId w:val="2"/>
              </w:numPr>
              <w:spacing w:before="0" w:after="0" w:line="260" w:lineRule="atLeast"/>
              <w:ind w:left="6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Management Skills</w:t>
            </w:r>
          </w:p>
          <w:p>
            <w:pPr>
              <w:pStyle w:val="ulli"/>
              <w:numPr>
                <w:ilvl w:val="0"/>
                <w:numId w:val="2"/>
              </w:numPr>
              <w:spacing w:before="0" w:after="0" w:line="260" w:lineRule="atLeast"/>
              <w:ind w:left="6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Windows</w:t>
            </w:r>
          </w:p>
          <w:p>
            <w:pPr>
              <w:pStyle w:val="ulli"/>
              <w:numPr>
                <w:ilvl w:val="0"/>
                <w:numId w:val="2"/>
              </w:numPr>
              <w:spacing w:before="0" w:after="0" w:line="260" w:lineRule="atLeast"/>
              <w:ind w:left="6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Problem Solving</w:t>
            </w:r>
          </w:p>
        </w:tc>
      </w:tr>
    </w:tbl>
    <w:p>
      <w:pPr>
        <w:pStyle w:val="divdocumentdivsectiontitle"/>
        <w:pBdr>
          <w:top w:val="none" w:sz="0" w:space="0" w:color="auto"/>
          <w:left w:val="none" w:sz="0" w:space="0" w:color="auto"/>
          <w:bottom w:val="single" w:sz="16" w:space="1" w:color="DADADA"/>
          <w:right w:val="none" w:sz="0" w:space="0" w:color="auto"/>
        </w:pBdr>
        <w:spacing w:before="160" w:after="80"/>
        <w:ind w:left="0" w:right="0"/>
        <w:rPr>
          <w:rFonts w:ascii="Trebuchet MS" w:eastAsia="Trebuchet MS" w:hAnsi="Trebuchet MS" w:cs="Trebuchet MS"/>
          <w:b/>
          <w:bCs/>
          <w:caps w:val="0"/>
          <w:color w:val="330000"/>
          <w:sz w:val="28"/>
          <w:szCs w:val="28"/>
          <w:bdr w:val="none" w:sz="0" w:space="0" w:color="auto"/>
          <w:vertAlign w:val="baseline"/>
        </w:rPr>
      </w:pPr>
      <w:r>
        <w:rPr>
          <w:rFonts w:ascii="Trebuchet MS" w:eastAsia="Trebuchet MS" w:hAnsi="Trebuchet MS" w:cs="Trebuchet MS"/>
          <w:b/>
          <w:bCs/>
          <w:caps w:val="0"/>
          <w:color w:val="330000"/>
          <w:bdr w:val="none" w:sz="0" w:space="0" w:color="auto"/>
          <w:vertAlign w:val="baseline"/>
        </w:rPr>
        <w:t>Experience</w:t>
      </w:r>
    </w:p>
    <w:p>
      <w:pPr>
        <w:pStyle w:val="divdocumentsinglecolumn"/>
        <w:pBdr>
          <w:top w:val="none" w:sz="0" w:space="0" w:color="auto"/>
          <w:left w:val="none" w:sz="0" w:space="0" w:color="auto"/>
          <w:bottom w:val="none" w:sz="0" w:space="0" w:color="auto"/>
          <w:right w:val="none" w:sz="0" w:space="0" w:color="auto"/>
        </w:pBdr>
        <w:tabs>
          <w:tab w:val="right" w:pos="10620"/>
        </w:tabs>
        <w:spacing w:before="0" w:line="260" w:lineRule="atLeast"/>
        <w:ind w:left="2200" w:right="0"/>
        <w:rPr>
          <w:rFonts w:ascii="Trebuchet MS" w:eastAsia="Trebuchet MS" w:hAnsi="Trebuchet MS" w:cs="Trebuchet MS"/>
          <w:sz w:val="20"/>
          <w:szCs w:val="20"/>
          <w:bdr w:val="none" w:sz="0" w:space="0" w:color="auto"/>
          <w:vertAlign w:val="baseline"/>
        </w:rPr>
      </w:pPr>
      <w:r>
        <w:rPr>
          <w:rStyle w:val="spanjobtitle"/>
          <w:rFonts w:ascii="Trebuchet MS" w:eastAsia="Trebuchet MS" w:hAnsi="Trebuchet MS" w:cs="Trebuchet MS"/>
          <w:sz w:val="20"/>
          <w:szCs w:val="20"/>
        </w:rPr>
        <w:t>Cloud Architect</w:t>
      </w:r>
      <w:r>
        <w:rPr>
          <w:rStyle w:val="singlecolumnspanpaddedlinenth-child1"/>
          <w:rFonts w:ascii="Trebuchet MS" w:eastAsia="Trebuchet MS" w:hAnsi="Trebuchet MS" w:cs="Trebuchet MS"/>
          <w:sz w:val="20"/>
          <w:szCs w:val="20"/>
        </w:rPr>
        <w:t xml:space="preserve"> </w:t>
      </w:r>
      <w:r>
        <w:rPr>
          <w:rStyle w:val="datesWrapper"/>
          <w:rFonts w:ascii="Trebuchet MS" w:eastAsia="Trebuchet MS" w:hAnsi="Trebuchet MS" w:cs="Trebuchet MS"/>
          <w:sz w:val="20"/>
          <w:szCs w:val="20"/>
        </w:rPr>
        <w:tab/>
      </w:r>
      <w:r>
        <w:rPr>
          <w:rStyle w:val="datesWrapper"/>
          <w:rFonts w:ascii="Trebuchet MS" w:eastAsia="Trebuchet MS" w:hAnsi="Trebuchet MS" w:cs="Trebuchet MS"/>
          <w:sz w:val="20"/>
          <w:szCs w:val="20"/>
        </w:rPr>
        <w:t xml:space="preserve"> </w:t>
      </w:r>
      <w:r>
        <w:rPr>
          <w:rStyle w:val="span"/>
          <w:rFonts w:ascii="Trebuchet MS" w:eastAsia="Trebuchet MS" w:hAnsi="Trebuchet MS" w:cs="Trebuchet MS"/>
          <w:sz w:val="20"/>
          <w:szCs w:val="20"/>
        </w:rPr>
        <w:t>Jan 2021</w:t>
      </w:r>
      <w:r>
        <w:rPr>
          <w:rStyle w:val="span"/>
          <w:rFonts w:ascii="Trebuchet MS" w:eastAsia="Trebuchet MS" w:hAnsi="Trebuchet MS" w:cs="Trebuchet MS"/>
          <w:sz w:val="20"/>
          <w:szCs w:val="20"/>
        </w:rPr>
        <w:t xml:space="preserve"> to </w:t>
      </w:r>
      <w:r>
        <w:rPr>
          <w:rStyle w:val="span"/>
          <w:rFonts w:ascii="Trebuchet MS" w:eastAsia="Trebuchet MS" w:hAnsi="Trebuchet MS" w:cs="Trebuchet MS"/>
          <w:sz w:val="20"/>
          <w:szCs w:val="20"/>
        </w:rPr>
        <w:t>Current</w:t>
      </w:r>
      <w:r>
        <w:rPr>
          <w:rStyle w:val="datesWrapper"/>
          <w:rFonts w:ascii="Trebuchet MS" w:eastAsia="Trebuchet MS" w:hAnsi="Trebuchet MS" w:cs="Trebuchet MS"/>
          <w:sz w:val="20"/>
          <w:szCs w:val="20"/>
        </w:rPr>
        <w:t xml:space="preserve"> </w:t>
      </w:r>
    </w:p>
    <w:p>
      <w:pPr>
        <w:pStyle w:val="spanpaddedline"/>
        <w:spacing w:before="0" w:after="0" w:line="260" w:lineRule="atLeast"/>
        <w:ind w:left="2200" w:right="0"/>
        <w:rPr>
          <w:rFonts w:ascii="Trebuchet MS" w:eastAsia="Trebuchet MS" w:hAnsi="Trebuchet MS" w:cs="Trebuchet MS"/>
          <w:sz w:val="20"/>
          <w:szCs w:val="20"/>
          <w:bdr w:val="none" w:sz="0" w:space="0" w:color="auto"/>
          <w:vertAlign w:val="baseline"/>
        </w:rPr>
      </w:pPr>
      <w:r>
        <w:rPr>
          <w:rStyle w:val="spancompanyname"/>
          <w:rFonts w:ascii="Trebuchet MS" w:eastAsia="Trebuchet MS" w:hAnsi="Trebuchet MS" w:cs="Trebuchet MS"/>
          <w:sz w:val="20"/>
          <w:szCs w:val="20"/>
        </w:rPr>
        <w:t>Company Name</w:t>
      </w:r>
      <w:r>
        <w:rPr>
          <w:rStyle w:val="spanhypenfont"/>
          <w:rFonts w:ascii="Trebuchet MS" w:eastAsia="Trebuchet MS" w:hAnsi="Trebuchet MS" w:cs="Trebuchet MS"/>
        </w:rPr>
        <w:t xml:space="preserve"> </w:t>
      </w:r>
      <w:r>
        <w:rPr>
          <w:rStyle w:val="spanhypenfont"/>
          <w:rFonts w:ascii="MS Mincho" w:eastAsia="MS Mincho" w:hAnsi="MS Mincho" w:cs="MS Mincho"/>
        </w:rPr>
        <w:t>－</w:t>
      </w:r>
      <w:r>
        <w:rPr>
          <w:rStyle w:val="spanhypenfont"/>
          <w:rFonts w:ascii="Trebuchet MS" w:eastAsia="Trebuchet MS" w:hAnsi="Trebuchet MS" w:cs="Trebuchet MS"/>
        </w:rPr>
        <w:t xml:space="preserve"> </w:t>
      </w:r>
      <w:r>
        <w:rPr>
          <w:rStyle w:val="span"/>
          <w:rFonts w:ascii="Trebuchet MS" w:eastAsia="Trebuchet MS" w:hAnsi="Trebuchet MS" w:cs="Trebuchet MS"/>
          <w:sz w:val="20"/>
          <w:szCs w:val="20"/>
        </w:rPr>
        <w:t>City</w:t>
      </w:r>
      <w:r>
        <w:rPr>
          <w:rStyle w:val="span"/>
          <w:rFonts w:ascii="Trebuchet MS" w:eastAsia="Trebuchet MS" w:hAnsi="Trebuchet MS" w:cs="Trebuchet MS"/>
          <w:sz w:val="20"/>
          <w:szCs w:val="20"/>
        </w:rPr>
        <w:t xml:space="preserve">, </w:t>
      </w:r>
      <w:r>
        <w:rPr>
          <w:rStyle w:val="span"/>
          <w:rFonts w:ascii="Trebuchet MS" w:eastAsia="Trebuchet MS" w:hAnsi="Trebuchet MS" w:cs="Trebuchet MS"/>
          <w:sz w:val="20"/>
          <w:szCs w:val="20"/>
        </w:rPr>
        <w:t>Country</w:t>
      </w:r>
    </w:p>
    <w:p>
      <w:pPr>
        <w:pStyle w:val="ulli"/>
        <w:numPr>
          <w:ilvl w:val="0"/>
          <w:numId w:val="3"/>
        </w:numPr>
        <w:spacing w:before="0" w:after="0" w:line="260" w:lineRule="atLeast"/>
        <w:ind w:left="28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Identify, assess, develop, and deploy solutions to support data management, data analytics, and business intelligence for evidence-based policy-making and for information-driven internal activities.</w:t>
      </w:r>
    </w:p>
    <w:p>
      <w:pPr>
        <w:pStyle w:val="ulli"/>
        <w:numPr>
          <w:ilvl w:val="0"/>
          <w:numId w:val="3"/>
        </w:numPr>
        <w:spacing w:before="0" w:after="0" w:line="260" w:lineRule="atLeast"/>
        <w:ind w:left="28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Provide services, solutions, guidance, and expertise and promote the development of content, data, information, and knowledge management.</w:t>
      </w:r>
    </w:p>
    <w:p>
      <w:pPr>
        <w:pStyle w:val="ulli"/>
        <w:numPr>
          <w:ilvl w:val="0"/>
          <w:numId w:val="3"/>
        </w:numPr>
        <w:spacing w:before="0" w:after="0" w:line="260" w:lineRule="atLeast"/>
        <w:ind w:left="28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Promote the collaboration with Institutions, international organizations, and the Member States in data, information, and knowledge management.</w:t>
      </w:r>
    </w:p>
    <w:p>
      <w:pPr>
        <w:pStyle w:val="ulli"/>
        <w:numPr>
          <w:ilvl w:val="0"/>
          <w:numId w:val="3"/>
        </w:numPr>
        <w:spacing w:before="0" w:after="0" w:line="260" w:lineRule="atLeast"/>
        <w:ind w:left="28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Provide and support corporate solutions for internal and external collaboration in Cloud, On-Prem DC's,DevOps.</w:t>
      </w:r>
    </w:p>
    <w:p>
      <w:pPr>
        <w:pStyle w:val="ulli"/>
        <w:numPr>
          <w:ilvl w:val="0"/>
          <w:numId w:val="3"/>
        </w:numPr>
        <w:spacing w:before="0" w:after="0" w:line="260" w:lineRule="atLeast"/>
        <w:ind w:left="28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Facilitate and steer the deployment of data infrastructure.</w:t>
      </w:r>
    </w:p>
    <w:p>
      <w:pPr>
        <w:pStyle w:val="divdocumentsinglecolumn"/>
        <w:pBdr>
          <w:top w:val="none" w:sz="0" w:space="0" w:color="auto"/>
          <w:left w:val="none" w:sz="0" w:space="0" w:color="auto"/>
          <w:bottom w:val="none" w:sz="0" w:space="0" w:color="auto"/>
          <w:right w:val="none" w:sz="0" w:space="0" w:color="auto"/>
        </w:pBdr>
        <w:tabs>
          <w:tab w:val="right" w:pos="10620"/>
        </w:tabs>
        <w:spacing w:before="160" w:line="260" w:lineRule="atLeast"/>
        <w:ind w:left="2200" w:right="0"/>
        <w:rPr>
          <w:rFonts w:ascii="Trebuchet MS" w:eastAsia="Trebuchet MS" w:hAnsi="Trebuchet MS" w:cs="Trebuchet MS"/>
          <w:sz w:val="20"/>
          <w:szCs w:val="20"/>
          <w:bdr w:val="none" w:sz="0" w:space="0" w:color="auto"/>
          <w:vertAlign w:val="baseline"/>
        </w:rPr>
      </w:pPr>
      <w:r>
        <w:rPr>
          <w:rStyle w:val="spanjobtitle"/>
          <w:rFonts w:ascii="Trebuchet MS" w:eastAsia="Trebuchet MS" w:hAnsi="Trebuchet MS" w:cs="Trebuchet MS"/>
          <w:sz w:val="20"/>
          <w:szCs w:val="20"/>
        </w:rPr>
        <w:t>Technical Solutions Manager</w:t>
      </w:r>
      <w:r>
        <w:rPr>
          <w:rStyle w:val="singlecolumnspanpaddedlinenth-child1"/>
          <w:rFonts w:ascii="Trebuchet MS" w:eastAsia="Trebuchet MS" w:hAnsi="Trebuchet MS" w:cs="Trebuchet MS"/>
          <w:sz w:val="20"/>
          <w:szCs w:val="20"/>
        </w:rPr>
        <w:t xml:space="preserve"> </w:t>
      </w:r>
      <w:r>
        <w:rPr>
          <w:rStyle w:val="datesWrapper"/>
          <w:rFonts w:ascii="Trebuchet MS" w:eastAsia="Trebuchet MS" w:hAnsi="Trebuchet MS" w:cs="Trebuchet MS"/>
          <w:sz w:val="20"/>
          <w:szCs w:val="20"/>
        </w:rPr>
        <w:tab/>
      </w:r>
      <w:r>
        <w:rPr>
          <w:rStyle w:val="datesWrapper"/>
          <w:rFonts w:ascii="Trebuchet MS" w:eastAsia="Trebuchet MS" w:hAnsi="Trebuchet MS" w:cs="Trebuchet MS"/>
          <w:sz w:val="20"/>
          <w:szCs w:val="20"/>
        </w:rPr>
        <w:t xml:space="preserve"> </w:t>
      </w:r>
      <w:r>
        <w:rPr>
          <w:rStyle w:val="span"/>
          <w:rFonts w:ascii="Trebuchet MS" w:eastAsia="Trebuchet MS" w:hAnsi="Trebuchet MS" w:cs="Trebuchet MS"/>
          <w:sz w:val="20"/>
          <w:szCs w:val="20"/>
        </w:rPr>
        <w:t>Oct 2016</w:t>
      </w:r>
      <w:r>
        <w:rPr>
          <w:rStyle w:val="span"/>
          <w:rFonts w:ascii="Trebuchet MS" w:eastAsia="Trebuchet MS" w:hAnsi="Trebuchet MS" w:cs="Trebuchet MS"/>
          <w:sz w:val="20"/>
          <w:szCs w:val="20"/>
        </w:rPr>
        <w:t xml:space="preserve"> to </w:t>
      </w:r>
      <w:r>
        <w:rPr>
          <w:rStyle w:val="span"/>
          <w:rFonts w:ascii="Trebuchet MS" w:eastAsia="Trebuchet MS" w:hAnsi="Trebuchet MS" w:cs="Trebuchet MS"/>
          <w:sz w:val="20"/>
          <w:szCs w:val="20"/>
        </w:rPr>
        <w:t>Mar 2020</w:t>
      </w:r>
      <w:r>
        <w:rPr>
          <w:rStyle w:val="datesWrapper"/>
          <w:rFonts w:ascii="Trebuchet MS" w:eastAsia="Trebuchet MS" w:hAnsi="Trebuchet MS" w:cs="Trebuchet MS"/>
          <w:sz w:val="20"/>
          <w:szCs w:val="20"/>
        </w:rPr>
        <w:t xml:space="preserve"> </w:t>
      </w:r>
    </w:p>
    <w:p>
      <w:pPr>
        <w:pStyle w:val="spanpaddedline"/>
        <w:spacing w:before="0" w:after="0" w:line="260" w:lineRule="atLeast"/>
        <w:ind w:left="2200" w:right="0"/>
        <w:rPr>
          <w:rFonts w:ascii="Trebuchet MS" w:eastAsia="Trebuchet MS" w:hAnsi="Trebuchet MS" w:cs="Trebuchet MS"/>
          <w:sz w:val="20"/>
          <w:szCs w:val="20"/>
          <w:bdr w:val="none" w:sz="0" w:space="0" w:color="auto"/>
          <w:vertAlign w:val="baseline"/>
        </w:rPr>
      </w:pPr>
      <w:r>
        <w:rPr>
          <w:rStyle w:val="spancompanyname"/>
          <w:rFonts w:ascii="Trebuchet MS" w:eastAsia="Trebuchet MS" w:hAnsi="Trebuchet MS" w:cs="Trebuchet MS"/>
          <w:sz w:val="20"/>
          <w:szCs w:val="20"/>
        </w:rPr>
        <w:t>Company Name</w:t>
      </w:r>
      <w:r>
        <w:rPr>
          <w:rStyle w:val="spanhypenfont"/>
          <w:rFonts w:ascii="Trebuchet MS" w:eastAsia="Trebuchet MS" w:hAnsi="Trebuchet MS" w:cs="Trebuchet MS"/>
        </w:rPr>
        <w:t xml:space="preserve"> </w:t>
      </w:r>
      <w:r>
        <w:rPr>
          <w:rStyle w:val="spanhypenfont"/>
          <w:rFonts w:ascii="MS Mincho" w:eastAsia="MS Mincho" w:hAnsi="MS Mincho" w:cs="MS Mincho"/>
        </w:rPr>
        <w:t>－</w:t>
      </w:r>
      <w:r>
        <w:rPr>
          <w:rStyle w:val="spanhypenfont"/>
          <w:rFonts w:ascii="Trebuchet MS" w:eastAsia="Trebuchet MS" w:hAnsi="Trebuchet MS" w:cs="Trebuchet MS"/>
        </w:rPr>
        <w:t xml:space="preserve"> </w:t>
      </w:r>
      <w:r>
        <w:rPr>
          <w:rStyle w:val="span"/>
          <w:rFonts w:ascii="Trebuchet MS" w:eastAsia="Trebuchet MS" w:hAnsi="Trebuchet MS" w:cs="Trebuchet MS"/>
          <w:sz w:val="20"/>
          <w:szCs w:val="20"/>
        </w:rPr>
        <w:t>City</w:t>
      </w:r>
      <w:r>
        <w:rPr>
          <w:rStyle w:val="span"/>
          <w:rFonts w:ascii="Trebuchet MS" w:eastAsia="Trebuchet MS" w:hAnsi="Trebuchet MS" w:cs="Trebuchet MS"/>
          <w:sz w:val="20"/>
          <w:szCs w:val="20"/>
        </w:rPr>
        <w:t xml:space="preserve">, </w:t>
      </w:r>
      <w:r>
        <w:rPr>
          <w:rStyle w:val="span"/>
          <w:rFonts w:ascii="Trebuchet MS" w:eastAsia="Trebuchet MS" w:hAnsi="Trebuchet MS" w:cs="Trebuchet MS"/>
          <w:sz w:val="20"/>
          <w:szCs w:val="20"/>
        </w:rPr>
        <w:t>Country</w:t>
      </w:r>
    </w:p>
    <w:p>
      <w:pPr>
        <w:pStyle w:val="ulli"/>
        <w:numPr>
          <w:ilvl w:val="0"/>
          <w:numId w:val="4"/>
        </w:numPr>
        <w:spacing w:before="0" w:after="0" w:line="260" w:lineRule="atLeast"/>
        <w:ind w:left="28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Design and Develop Cloud solutions to meet business requirements.</w:t>
      </w:r>
    </w:p>
    <w:p>
      <w:pPr>
        <w:pStyle w:val="ulli"/>
        <w:numPr>
          <w:ilvl w:val="0"/>
          <w:numId w:val="4"/>
        </w:numPr>
        <w:spacing w:before="0" w:after="0" w:line="260" w:lineRule="atLeast"/>
        <w:ind w:left="28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Expected to perform the Subject Matter Expert role on cloud implementations.</w:t>
      </w:r>
    </w:p>
    <w:p>
      <w:pPr>
        <w:pStyle w:val="ulli"/>
        <w:numPr>
          <w:ilvl w:val="0"/>
          <w:numId w:val="4"/>
        </w:numPr>
        <w:spacing w:before="0" w:after="0" w:line="260" w:lineRule="atLeast"/>
        <w:ind w:left="28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Arriving with the best practices, tools, and process for Continues improvement.</w:t>
      </w:r>
    </w:p>
    <w:p>
      <w:pPr>
        <w:pStyle w:val="ulli"/>
        <w:numPr>
          <w:ilvl w:val="0"/>
          <w:numId w:val="4"/>
        </w:numPr>
        <w:spacing w:before="0" w:after="0" w:line="260" w:lineRule="atLeast"/>
        <w:ind w:left="28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Focused on automation, containerization, and integration monitoring and configuration management.</w:t>
      </w:r>
    </w:p>
    <w:p>
      <w:pPr>
        <w:pStyle w:val="ulli"/>
        <w:numPr>
          <w:ilvl w:val="0"/>
          <w:numId w:val="4"/>
        </w:numPr>
        <w:spacing w:before="0" w:after="0" w:line="260" w:lineRule="atLeast"/>
        <w:ind w:left="28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Experience in implementing DevOps practices and DevOps-tools in areas like CI-CD, environment automation, release automation, virtualization.</w:t>
      </w:r>
    </w:p>
    <w:p>
      <w:pPr>
        <w:pStyle w:val="ulli"/>
        <w:numPr>
          <w:ilvl w:val="0"/>
          <w:numId w:val="4"/>
        </w:numPr>
        <w:spacing w:before="0" w:after="0" w:line="260" w:lineRule="atLeast"/>
        <w:ind w:left="28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Engineering Technical Lead at , Chennai,India.</w:t>
      </w:r>
    </w:p>
    <w:p>
      <w:pPr>
        <w:pStyle w:val="divdocumentsinglecolumn"/>
        <w:pBdr>
          <w:top w:val="none" w:sz="0" w:space="0" w:color="auto"/>
          <w:left w:val="none" w:sz="0" w:space="0" w:color="auto"/>
          <w:bottom w:val="none" w:sz="0" w:space="0" w:color="auto"/>
          <w:right w:val="none" w:sz="0" w:space="0" w:color="auto"/>
        </w:pBdr>
        <w:tabs>
          <w:tab w:val="right" w:pos="10620"/>
        </w:tabs>
        <w:spacing w:before="160" w:line="260" w:lineRule="atLeast"/>
        <w:ind w:left="2200" w:right="0"/>
        <w:rPr>
          <w:rFonts w:ascii="Trebuchet MS" w:eastAsia="Trebuchet MS" w:hAnsi="Trebuchet MS" w:cs="Trebuchet MS"/>
          <w:sz w:val="20"/>
          <w:szCs w:val="20"/>
          <w:bdr w:val="none" w:sz="0" w:space="0" w:color="auto"/>
          <w:vertAlign w:val="baseline"/>
        </w:rPr>
      </w:pPr>
      <w:r>
        <w:rPr>
          <w:rStyle w:val="spanjobtitle"/>
          <w:rFonts w:ascii="Trebuchet MS" w:eastAsia="Trebuchet MS" w:hAnsi="Trebuchet MS" w:cs="Trebuchet MS"/>
          <w:sz w:val="20"/>
          <w:szCs w:val="20"/>
        </w:rPr>
        <w:t>Engineering Technical Lead</w:t>
      </w:r>
      <w:r>
        <w:rPr>
          <w:rStyle w:val="singlecolumnspanpaddedlinenth-child1"/>
          <w:rFonts w:ascii="Trebuchet MS" w:eastAsia="Trebuchet MS" w:hAnsi="Trebuchet MS" w:cs="Trebuchet MS"/>
          <w:sz w:val="20"/>
          <w:szCs w:val="20"/>
        </w:rPr>
        <w:t xml:space="preserve"> </w:t>
      </w:r>
      <w:r>
        <w:rPr>
          <w:rStyle w:val="datesWrapper"/>
          <w:rFonts w:ascii="Trebuchet MS" w:eastAsia="Trebuchet MS" w:hAnsi="Trebuchet MS" w:cs="Trebuchet MS"/>
          <w:sz w:val="20"/>
          <w:szCs w:val="20"/>
        </w:rPr>
        <w:tab/>
      </w:r>
      <w:r>
        <w:rPr>
          <w:rStyle w:val="datesWrapper"/>
          <w:rFonts w:ascii="Trebuchet MS" w:eastAsia="Trebuchet MS" w:hAnsi="Trebuchet MS" w:cs="Trebuchet MS"/>
          <w:sz w:val="20"/>
          <w:szCs w:val="20"/>
        </w:rPr>
        <w:t xml:space="preserve"> </w:t>
      </w:r>
      <w:r>
        <w:rPr>
          <w:rStyle w:val="span"/>
          <w:rFonts w:ascii="Trebuchet MS" w:eastAsia="Trebuchet MS" w:hAnsi="Trebuchet MS" w:cs="Trebuchet MS"/>
          <w:sz w:val="20"/>
          <w:szCs w:val="20"/>
        </w:rPr>
        <w:t>Jan 2015</w:t>
      </w:r>
      <w:r>
        <w:rPr>
          <w:rStyle w:val="span"/>
          <w:rFonts w:ascii="Trebuchet MS" w:eastAsia="Trebuchet MS" w:hAnsi="Trebuchet MS" w:cs="Trebuchet MS"/>
          <w:sz w:val="20"/>
          <w:szCs w:val="20"/>
        </w:rPr>
        <w:t xml:space="preserve"> to </w:t>
      </w:r>
      <w:r>
        <w:rPr>
          <w:rStyle w:val="span"/>
          <w:rFonts w:ascii="Trebuchet MS" w:eastAsia="Trebuchet MS" w:hAnsi="Trebuchet MS" w:cs="Trebuchet MS"/>
          <w:sz w:val="20"/>
          <w:szCs w:val="20"/>
        </w:rPr>
        <w:t>Oct 2016</w:t>
      </w:r>
      <w:r>
        <w:rPr>
          <w:rStyle w:val="datesWrapper"/>
          <w:rFonts w:ascii="Trebuchet MS" w:eastAsia="Trebuchet MS" w:hAnsi="Trebuchet MS" w:cs="Trebuchet MS"/>
          <w:sz w:val="20"/>
          <w:szCs w:val="20"/>
        </w:rPr>
        <w:t xml:space="preserve"> </w:t>
      </w:r>
    </w:p>
    <w:p>
      <w:pPr>
        <w:pStyle w:val="spanpaddedline"/>
        <w:spacing w:before="0" w:after="0" w:line="260" w:lineRule="atLeast"/>
        <w:ind w:left="2200" w:right="0"/>
        <w:rPr>
          <w:rFonts w:ascii="Trebuchet MS" w:eastAsia="Trebuchet MS" w:hAnsi="Trebuchet MS" w:cs="Trebuchet MS"/>
          <w:sz w:val="20"/>
          <w:szCs w:val="20"/>
          <w:bdr w:val="none" w:sz="0" w:space="0" w:color="auto"/>
          <w:vertAlign w:val="baseline"/>
        </w:rPr>
      </w:pPr>
      <w:r>
        <w:rPr>
          <w:rStyle w:val="spancompanyname"/>
          <w:rFonts w:ascii="Trebuchet MS" w:eastAsia="Trebuchet MS" w:hAnsi="Trebuchet MS" w:cs="Trebuchet MS"/>
          <w:sz w:val="20"/>
          <w:szCs w:val="20"/>
        </w:rPr>
        <w:t>Company Name</w:t>
      </w:r>
      <w:r>
        <w:rPr>
          <w:rStyle w:val="spanhypenfont"/>
          <w:rFonts w:ascii="Trebuchet MS" w:eastAsia="Trebuchet MS" w:hAnsi="Trebuchet MS" w:cs="Trebuchet MS"/>
        </w:rPr>
        <w:t xml:space="preserve"> </w:t>
      </w:r>
      <w:r>
        <w:rPr>
          <w:rStyle w:val="spanhypenfont"/>
          <w:rFonts w:ascii="MS Mincho" w:eastAsia="MS Mincho" w:hAnsi="MS Mincho" w:cs="MS Mincho"/>
        </w:rPr>
        <w:t>－</w:t>
      </w:r>
      <w:r>
        <w:rPr>
          <w:rStyle w:val="spanhypenfont"/>
          <w:rFonts w:ascii="Trebuchet MS" w:eastAsia="Trebuchet MS" w:hAnsi="Trebuchet MS" w:cs="Trebuchet MS"/>
        </w:rPr>
        <w:t xml:space="preserve"> </w:t>
      </w:r>
      <w:r>
        <w:rPr>
          <w:rStyle w:val="span"/>
          <w:rFonts w:ascii="Trebuchet MS" w:eastAsia="Trebuchet MS" w:hAnsi="Trebuchet MS" w:cs="Trebuchet MS"/>
          <w:sz w:val="20"/>
          <w:szCs w:val="20"/>
        </w:rPr>
        <w:t>City</w:t>
      </w:r>
      <w:r>
        <w:rPr>
          <w:rStyle w:val="span"/>
          <w:rFonts w:ascii="Trebuchet MS" w:eastAsia="Trebuchet MS" w:hAnsi="Trebuchet MS" w:cs="Trebuchet MS"/>
          <w:sz w:val="20"/>
          <w:szCs w:val="20"/>
        </w:rPr>
        <w:t xml:space="preserve">, </w:t>
      </w:r>
      <w:r>
        <w:rPr>
          <w:rStyle w:val="span"/>
          <w:rFonts w:ascii="Trebuchet MS" w:eastAsia="Trebuchet MS" w:hAnsi="Trebuchet MS" w:cs="Trebuchet MS"/>
          <w:sz w:val="20"/>
          <w:szCs w:val="20"/>
        </w:rPr>
        <w:t>Company</w:t>
      </w:r>
    </w:p>
    <w:p>
      <w:pPr>
        <w:pStyle w:val="ulli"/>
        <w:numPr>
          <w:ilvl w:val="0"/>
          <w:numId w:val="5"/>
        </w:numPr>
        <w:spacing w:before="0" w:after="0" w:line="260" w:lineRule="atLeast"/>
        <w:ind w:left="28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Responsible for architecting, designing, implementing, and supporting of cloud-based infrastructure.</w:t>
      </w:r>
    </w:p>
    <w:p>
      <w:pPr>
        <w:pStyle w:val="ulli"/>
        <w:numPr>
          <w:ilvl w:val="0"/>
          <w:numId w:val="5"/>
        </w:numPr>
        <w:spacing w:before="0" w:after="0" w:line="260" w:lineRule="atLeast"/>
        <w:ind w:left="28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Set up and built AWS infrastructure with various services available by using cloud formation templates in json.</w:t>
      </w:r>
    </w:p>
    <w:p>
      <w:pPr>
        <w:pStyle w:val="ulli"/>
        <w:numPr>
          <w:ilvl w:val="0"/>
          <w:numId w:val="5"/>
        </w:numPr>
        <w:spacing w:before="0" w:after="0" w:line="260" w:lineRule="atLeast"/>
        <w:ind w:left="28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Ensuring for technical training for my team members, to upgrade the team skill set.</w:t>
      </w:r>
    </w:p>
    <w:p>
      <w:pPr>
        <w:pStyle w:val="ulli"/>
        <w:numPr>
          <w:ilvl w:val="0"/>
          <w:numId w:val="5"/>
        </w:numPr>
        <w:spacing w:before="0" w:after="0" w:line="260" w:lineRule="atLeast"/>
        <w:ind w:left="28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Monitoring the SLA and response of the team on any incident, service, and change request.</w:t>
      </w:r>
    </w:p>
    <w:p>
      <w:pPr>
        <w:pStyle w:val="divdocumentsinglecolumn"/>
        <w:pBdr>
          <w:top w:val="none" w:sz="0" w:space="0" w:color="auto"/>
          <w:left w:val="none" w:sz="0" w:space="0" w:color="auto"/>
          <w:bottom w:val="none" w:sz="0" w:space="0" w:color="auto"/>
          <w:right w:val="none" w:sz="0" w:space="0" w:color="auto"/>
        </w:pBdr>
        <w:tabs>
          <w:tab w:val="right" w:pos="10620"/>
        </w:tabs>
        <w:spacing w:before="160" w:line="260" w:lineRule="atLeast"/>
        <w:ind w:left="2200" w:right="0"/>
        <w:rPr>
          <w:rFonts w:ascii="Trebuchet MS" w:eastAsia="Trebuchet MS" w:hAnsi="Trebuchet MS" w:cs="Trebuchet MS"/>
          <w:sz w:val="20"/>
          <w:szCs w:val="20"/>
          <w:bdr w:val="none" w:sz="0" w:space="0" w:color="auto"/>
          <w:vertAlign w:val="baseline"/>
        </w:rPr>
      </w:pPr>
      <w:r>
        <w:rPr>
          <w:rStyle w:val="spanjobtitle"/>
          <w:rFonts w:ascii="Trebuchet MS" w:eastAsia="Trebuchet MS" w:hAnsi="Trebuchet MS" w:cs="Trebuchet MS"/>
          <w:sz w:val="20"/>
          <w:szCs w:val="20"/>
        </w:rPr>
        <w:t>Lead Infrastructure Engineer</w:t>
      </w:r>
      <w:r>
        <w:rPr>
          <w:rStyle w:val="singlecolumnspanpaddedlinenth-child1"/>
          <w:rFonts w:ascii="Trebuchet MS" w:eastAsia="Trebuchet MS" w:hAnsi="Trebuchet MS" w:cs="Trebuchet MS"/>
          <w:sz w:val="20"/>
          <w:szCs w:val="20"/>
        </w:rPr>
        <w:t xml:space="preserve"> </w:t>
      </w:r>
      <w:r>
        <w:rPr>
          <w:rStyle w:val="datesWrapper"/>
          <w:rFonts w:ascii="Trebuchet MS" w:eastAsia="Trebuchet MS" w:hAnsi="Trebuchet MS" w:cs="Trebuchet MS"/>
          <w:sz w:val="20"/>
          <w:szCs w:val="20"/>
        </w:rPr>
        <w:tab/>
      </w:r>
      <w:r>
        <w:rPr>
          <w:rStyle w:val="datesWrapper"/>
          <w:rFonts w:ascii="Trebuchet MS" w:eastAsia="Trebuchet MS" w:hAnsi="Trebuchet MS" w:cs="Trebuchet MS"/>
          <w:sz w:val="20"/>
          <w:szCs w:val="20"/>
        </w:rPr>
        <w:t xml:space="preserve"> </w:t>
      </w:r>
      <w:r>
        <w:rPr>
          <w:rStyle w:val="span"/>
          <w:rFonts w:ascii="Trebuchet MS" w:eastAsia="Trebuchet MS" w:hAnsi="Trebuchet MS" w:cs="Trebuchet MS"/>
          <w:sz w:val="20"/>
          <w:szCs w:val="20"/>
        </w:rPr>
        <w:t>Feb 2011</w:t>
      </w:r>
      <w:r>
        <w:rPr>
          <w:rStyle w:val="span"/>
          <w:rFonts w:ascii="Trebuchet MS" w:eastAsia="Trebuchet MS" w:hAnsi="Trebuchet MS" w:cs="Trebuchet MS"/>
          <w:sz w:val="20"/>
          <w:szCs w:val="20"/>
        </w:rPr>
        <w:t xml:space="preserve"> to </w:t>
      </w:r>
      <w:r>
        <w:rPr>
          <w:rStyle w:val="span"/>
          <w:rFonts w:ascii="Trebuchet MS" w:eastAsia="Trebuchet MS" w:hAnsi="Trebuchet MS" w:cs="Trebuchet MS"/>
          <w:sz w:val="20"/>
          <w:szCs w:val="20"/>
        </w:rPr>
        <w:t>Jan 2015</w:t>
      </w:r>
      <w:r>
        <w:rPr>
          <w:rStyle w:val="datesWrapper"/>
          <w:rFonts w:ascii="Trebuchet MS" w:eastAsia="Trebuchet MS" w:hAnsi="Trebuchet MS" w:cs="Trebuchet MS"/>
          <w:sz w:val="20"/>
          <w:szCs w:val="20"/>
        </w:rPr>
        <w:t xml:space="preserve"> </w:t>
      </w:r>
    </w:p>
    <w:p>
      <w:pPr>
        <w:pStyle w:val="spanpaddedline"/>
        <w:spacing w:before="0" w:after="0" w:line="260" w:lineRule="atLeast"/>
        <w:ind w:left="2200" w:right="0"/>
        <w:rPr>
          <w:rFonts w:ascii="Trebuchet MS" w:eastAsia="Trebuchet MS" w:hAnsi="Trebuchet MS" w:cs="Trebuchet MS"/>
          <w:sz w:val="20"/>
          <w:szCs w:val="20"/>
          <w:bdr w:val="none" w:sz="0" w:space="0" w:color="auto"/>
          <w:vertAlign w:val="baseline"/>
        </w:rPr>
      </w:pPr>
      <w:r>
        <w:rPr>
          <w:rStyle w:val="spancompanyname"/>
          <w:rFonts w:ascii="Trebuchet MS" w:eastAsia="Trebuchet MS" w:hAnsi="Trebuchet MS" w:cs="Trebuchet MS"/>
          <w:sz w:val="20"/>
          <w:szCs w:val="20"/>
        </w:rPr>
        <w:t>Company Name</w:t>
      </w:r>
      <w:r>
        <w:rPr>
          <w:rStyle w:val="spanhypenfont"/>
          <w:rFonts w:ascii="Trebuchet MS" w:eastAsia="Trebuchet MS" w:hAnsi="Trebuchet MS" w:cs="Trebuchet MS"/>
        </w:rPr>
        <w:t xml:space="preserve"> </w:t>
      </w:r>
      <w:r>
        <w:rPr>
          <w:rStyle w:val="spanhypenfont"/>
          <w:rFonts w:ascii="MS Mincho" w:eastAsia="MS Mincho" w:hAnsi="MS Mincho" w:cs="MS Mincho"/>
        </w:rPr>
        <w:t>－</w:t>
      </w:r>
      <w:r>
        <w:rPr>
          <w:rStyle w:val="spanhypenfont"/>
          <w:rFonts w:ascii="Trebuchet MS" w:eastAsia="Trebuchet MS" w:hAnsi="Trebuchet MS" w:cs="Trebuchet MS"/>
        </w:rPr>
        <w:t xml:space="preserve"> </w:t>
      </w:r>
      <w:r>
        <w:rPr>
          <w:rStyle w:val="span"/>
          <w:rFonts w:ascii="Trebuchet MS" w:eastAsia="Trebuchet MS" w:hAnsi="Trebuchet MS" w:cs="Trebuchet MS"/>
          <w:sz w:val="20"/>
          <w:szCs w:val="20"/>
        </w:rPr>
        <w:t>City</w:t>
      </w:r>
      <w:r>
        <w:rPr>
          <w:rStyle w:val="span"/>
          <w:rFonts w:ascii="Trebuchet MS" w:eastAsia="Trebuchet MS" w:hAnsi="Trebuchet MS" w:cs="Trebuchet MS"/>
          <w:sz w:val="20"/>
          <w:szCs w:val="20"/>
        </w:rPr>
        <w:t xml:space="preserve">, </w:t>
      </w:r>
      <w:r>
        <w:rPr>
          <w:rStyle w:val="span"/>
          <w:rFonts w:ascii="Trebuchet MS" w:eastAsia="Trebuchet MS" w:hAnsi="Trebuchet MS" w:cs="Trebuchet MS"/>
          <w:sz w:val="20"/>
          <w:szCs w:val="20"/>
        </w:rPr>
        <w:t>Country</w:t>
      </w:r>
    </w:p>
    <w:p>
      <w:pPr>
        <w:pStyle w:val="ulli"/>
        <w:numPr>
          <w:ilvl w:val="0"/>
          <w:numId w:val="6"/>
        </w:numPr>
        <w:spacing w:before="0" w:after="0" w:line="260" w:lineRule="atLeast"/>
        <w:ind w:left="28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Showcased excellence in managing complete Product Life-Cycle Management along with defining the product road maps fulfilling key requirements such as features, specifications &amp; cost, conceptualization, development, patch management, validation, testing &amp; approval as per client specification.</w:t>
      </w:r>
    </w:p>
    <w:p>
      <w:pPr>
        <w:pStyle w:val="ulli"/>
        <w:numPr>
          <w:ilvl w:val="0"/>
          <w:numId w:val="6"/>
        </w:numPr>
        <w:spacing w:before="0" w:after="0" w:line="260" w:lineRule="atLeast"/>
        <w:ind w:left="28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Engaged in implementing, deployment, and supporting Cloud-based Infrastructure and its solutions; Showcased advanced AWS expertise through skills in design and deployment of effective solutions on Amazon Web Services.</w:t>
      </w:r>
    </w:p>
    <w:p>
      <w:pPr>
        <w:pStyle w:val="ulli"/>
        <w:numPr>
          <w:ilvl w:val="0"/>
          <w:numId w:val="6"/>
        </w:numPr>
        <w:spacing w:before="0" w:after="0" w:line="260" w:lineRule="atLeast"/>
        <w:ind w:left="28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Excels in the set-up of Production Support, DevOps, Build and Release Engineering, CD/CI Process, Release Management, and UAT.</w:t>
      </w:r>
    </w:p>
    <w:p>
      <w:pPr>
        <w:pStyle w:val="divdocumentsinglecolumn"/>
        <w:pBdr>
          <w:top w:val="none" w:sz="0" w:space="0" w:color="auto"/>
          <w:left w:val="none" w:sz="0" w:space="0" w:color="auto"/>
          <w:bottom w:val="none" w:sz="0" w:space="0" w:color="auto"/>
          <w:right w:val="none" w:sz="0" w:space="0" w:color="auto"/>
        </w:pBdr>
        <w:tabs>
          <w:tab w:val="right" w:pos="10620"/>
        </w:tabs>
        <w:spacing w:before="160" w:line="260" w:lineRule="atLeast"/>
        <w:ind w:left="2200" w:right="0"/>
        <w:rPr>
          <w:rFonts w:ascii="Trebuchet MS" w:eastAsia="Trebuchet MS" w:hAnsi="Trebuchet MS" w:cs="Trebuchet MS"/>
          <w:sz w:val="20"/>
          <w:szCs w:val="20"/>
          <w:bdr w:val="none" w:sz="0" w:space="0" w:color="auto"/>
          <w:vertAlign w:val="baseline"/>
        </w:rPr>
      </w:pPr>
      <w:r>
        <w:rPr>
          <w:rStyle w:val="spanjobtitle"/>
          <w:rFonts w:ascii="Trebuchet MS" w:eastAsia="Trebuchet MS" w:hAnsi="Trebuchet MS" w:cs="Trebuchet MS"/>
          <w:sz w:val="20"/>
          <w:szCs w:val="20"/>
        </w:rPr>
        <w:t>Infrastructure Consultant</w:t>
      </w:r>
      <w:r>
        <w:rPr>
          <w:rStyle w:val="singlecolumnspanpaddedlinenth-child1"/>
          <w:rFonts w:ascii="Trebuchet MS" w:eastAsia="Trebuchet MS" w:hAnsi="Trebuchet MS" w:cs="Trebuchet MS"/>
          <w:sz w:val="20"/>
          <w:szCs w:val="20"/>
        </w:rPr>
        <w:t xml:space="preserve"> </w:t>
      </w:r>
      <w:r>
        <w:rPr>
          <w:rStyle w:val="datesWrapper"/>
          <w:rFonts w:ascii="Trebuchet MS" w:eastAsia="Trebuchet MS" w:hAnsi="Trebuchet MS" w:cs="Trebuchet MS"/>
          <w:sz w:val="20"/>
          <w:szCs w:val="20"/>
        </w:rPr>
        <w:tab/>
      </w:r>
      <w:r>
        <w:rPr>
          <w:rStyle w:val="datesWrapper"/>
          <w:rFonts w:ascii="Trebuchet MS" w:eastAsia="Trebuchet MS" w:hAnsi="Trebuchet MS" w:cs="Trebuchet MS"/>
          <w:sz w:val="20"/>
          <w:szCs w:val="20"/>
        </w:rPr>
        <w:t xml:space="preserve"> </w:t>
      </w:r>
      <w:r>
        <w:rPr>
          <w:rStyle w:val="span"/>
          <w:rFonts w:ascii="Trebuchet MS" w:eastAsia="Trebuchet MS" w:hAnsi="Trebuchet MS" w:cs="Trebuchet MS"/>
          <w:sz w:val="20"/>
          <w:szCs w:val="20"/>
        </w:rPr>
        <w:t>Apr 2004</w:t>
      </w:r>
      <w:r>
        <w:rPr>
          <w:rStyle w:val="span"/>
          <w:rFonts w:ascii="Trebuchet MS" w:eastAsia="Trebuchet MS" w:hAnsi="Trebuchet MS" w:cs="Trebuchet MS"/>
          <w:sz w:val="20"/>
          <w:szCs w:val="20"/>
        </w:rPr>
        <w:t xml:space="preserve"> to </w:t>
      </w:r>
      <w:r>
        <w:rPr>
          <w:rStyle w:val="span"/>
          <w:rFonts w:ascii="Trebuchet MS" w:eastAsia="Trebuchet MS" w:hAnsi="Trebuchet MS" w:cs="Trebuchet MS"/>
          <w:sz w:val="20"/>
          <w:szCs w:val="20"/>
        </w:rPr>
        <w:t>Feb 2011</w:t>
      </w:r>
      <w:r>
        <w:rPr>
          <w:rStyle w:val="datesWrapper"/>
          <w:rFonts w:ascii="Trebuchet MS" w:eastAsia="Trebuchet MS" w:hAnsi="Trebuchet MS" w:cs="Trebuchet MS"/>
          <w:sz w:val="20"/>
          <w:szCs w:val="20"/>
        </w:rPr>
        <w:t xml:space="preserve"> </w:t>
      </w:r>
    </w:p>
    <w:p>
      <w:pPr>
        <w:pStyle w:val="spanpaddedline"/>
        <w:spacing w:before="0" w:after="0" w:line="260" w:lineRule="atLeast"/>
        <w:ind w:left="2200" w:right="0"/>
        <w:rPr>
          <w:rFonts w:ascii="Trebuchet MS" w:eastAsia="Trebuchet MS" w:hAnsi="Trebuchet MS" w:cs="Trebuchet MS"/>
          <w:sz w:val="20"/>
          <w:szCs w:val="20"/>
          <w:bdr w:val="none" w:sz="0" w:space="0" w:color="auto"/>
          <w:vertAlign w:val="baseline"/>
        </w:rPr>
      </w:pPr>
      <w:r>
        <w:rPr>
          <w:rStyle w:val="spancompanyname"/>
          <w:rFonts w:ascii="Trebuchet MS" w:eastAsia="Trebuchet MS" w:hAnsi="Trebuchet MS" w:cs="Trebuchet MS"/>
          <w:sz w:val="20"/>
          <w:szCs w:val="20"/>
        </w:rPr>
        <w:t>Company Name</w:t>
      </w:r>
      <w:r>
        <w:rPr>
          <w:rStyle w:val="spanhypenfont"/>
          <w:rFonts w:ascii="Trebuchet MS" w:eastAsia="Trebuchet MS" w:hAnsi="Trebuchet MS" w:cs="Trebuchet MS"/>
        </w:rPr>
        <w:t xml:space="preserve"> </w:t>
      </w:r>
      <w:r>
        <w:rPr>
          <w:rStyle w:val="spanhypenfont"/>
          <w:rFonts w:ascii="MS Mincho" w:eastAsia="MS Mincho" w:hAnsi="MS Mincho" w:cs="MS Mincho"/>
        </w:rPr>
        <w:t>－</w:t>
      </w:r>
      <w:r>
        <w:rPr>
          <w:rStyle w:val="spanhypenfont"/>
          <w:rFonts w:ascii="Trebuchet MS" w:eastAsia="Trebuchet MS" w:hAnsi="Trebuchet MS" w:cs="Trebuchet MS"/>
        </w:rPr>
        <w:t xml:space="preserve"> </w:t>
      </w:r>
      <w:r>
        <w:rPr>
          <w:rStyle w:val="span"/>
          <w:rFonts w:ascii="Trebuchet MS" w:eastAsia="Trebuchet MS" w:hAnsi="Trebuchet MS" w:cs="Trebuchet MS"/>
          <w:sz w:val="20"/>
          <w:szCs w:val="20"/>
        </w:rPr>
        <w:t>Chennai, India</w:t>
      </w:r>
      <w:r>
        <w:rPr>
          <w:rStyle w:val="span"/>
          <w:rFonts w:ascii="Trebuchet MS" w:eastAsia="Trebuchet MS" w:hAnsi="Trebuchet MS" w:cs="Trebuchet MS"/>
          <w:sz w:val="20"/>
          <w:szCs w:val="20"/>
        </w:rPr>
        <w:t xml:space="preserve">, </w:t>
      </w:r>
      <w:r>
        <w:rPr>
          <w:rStyle w:val="span"/>
          <w:rFonts w:ascii="Trebuchet MS" w:eastAsia="Trebuchet MS" w:hAnsi="Trebuchet MS" w:cs="Trebuchet MS"/>
          <w:sz w:val="20"/>
          <w:szCs w:val="20"/>
        </w:rPr>
        <w:t>India</w:t>
      </w:r>
    </w:p>
    <w:p>
      <w:pPr>
        <w:pStyle w:val="ulli"/>
        <w:numPr>
          <w:ilvl w:val="0"/>
          <w:numId w:val="7"/>
        </w:numPr>
        <w:spacing w:before="0" w:after="0" w:line="260" w:lineRule="atLeast"/>
        <w:ind w:left="28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Drive the team to ensure a stable Unix/Linux environment and as SME actively participating in all critical &amp; escalated issues.</w:t>
      </w:r>
    </w:p>
    <w:p>
      <w:pPr>
        <w:pStyle w:val="ulli"/>
        <w:numPr>
          <w:ilvl w:val="0"/>
          <w:numId w:val="7"/>
        </w:numPr>
        <w:spacing w:before="0" w:after="0" w:line="260" w:lineRule="atLeast"/>
        <w:ind w:left="28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Analyzing and Providing RCA for all the major incidents and failed changes.</w:t>
      </w:r>
    </w:p>
    <w:p>
      <w:pPr>
        <w:pStyle w:val="ulli"/>
        <w:numPr>
          <w:ilvl w:val="0"/>
          <w:numId w:val="7"/>
        </w:numPr>
        <w:spacing w:before="0" w:after="0" w:line="260" w:lineRule="atLeast"/>
        <w:ind w:left="28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Linux Subject Matter Expert at .</w:t>
      </w:r>
    </w:p>
    <w:p>
      <w:pPr>
        <w:pStyle w:val="divdocumentsinglecolumn"/>
        <w:pBdr>
          <w:top w:val="none" w:sz="0" w:space="0" w:color="auto"/>
          <w:left w:val="none" w:sz="0" w:space="0" w:color="auto"/>
          <w:bottom w:val="none" w:sz="0" w:space="0" w:color="auto"/>
          <w:right w:val="none" w:sz="0" w:space="0" w:color="auto"/>
        </w:pBdr>
        <w:tabs>
          <w:tab w:val="right" w:pos="10620"/>
        </w:tabs>
        <w:spacing w:before="160" w:after="0" w:line="260" w:lineRule="atLeast"/>
        <w:ind w:left="2200" w:right="0"/>
        <w:rPr>
          <w:rFonts w:ascii="Trebuchet MS" w:eastAsia="Trebuchet MS" w:hAnsi="Trebuchet MS" w:cs="Trebuchet MS"/>
          <w:sz w:val="20"/>
          <w:szCs w:val="20"/>
          <w:bdr w:val="none" w:sz="0" w:space="0" w:color="auto"/>
          <w:vertAlign w:val="baseline"/>
        </w:rPr>
      </w:pPr>
      <w:r>
        <w:rPr>
          <w:rStyle w:val="spanjobtitle"/>
          <w:rFonts w:ascii="Trebuchet MS" w:eastAsia="Trebuchet MS" w:hAnsi="Trebuchet MS" w:cs="Trebuchet MS"/>
          <w:sz w:val="20"/>
          <w:szCs w:val="20"/>
        </w:rPr>
        <w:t>System Administrator</w:t>
      </w:r>
      <w:r>
        <w:rPr>
          <w:rStyle w:val="singlecolumnspanpaddedlinenth-child1"/>
          <w:rFonts w:ascii="Trebuchet MS" w:eastAsia="Trebuchet MS" w:hAnsi="Trebuchet MS" w:cs="Trebuchet MS"/>
          <w:sz w:val="20"/>
          <w:szCs w:val="20"/>
        </w:rPr>
        <w:t xml:space="preserve"> </w:t>
      </w:r>
      <w:r>
        <w:rPr>
          <w:rStyle w:val="datesWrapper"/>
          <w:rFonts w:ascii="Trebuchet MS" w:eastAsia="Trebuchet MS" w:hAnsi="Trebuchet MS" w:cs="Trebuchet MS"/>
          <w:sz w:val="20"/>
          <w:szCs w:val="20"/>
        </w:rPr>
        <w:tab/>
      </w:r>
      <w:r>
        <w:rPr>
          <w:rStyle w:val="datesWrapper"/>
          <w:rFonts w:ascii="Trebuchet MS" w:eastAsia="Trebuchet MS" w:hAnsi="Trebuchet MS" w:cs="Trebuchet MS"/>
          <w:sz w:val="20"/>
          <w:szCs w:val="20"/>
        </w:rPr>
        <w:t xml:space="preserve"> </w:t>
      </w:r>
      <w:r>
        <w:rPr>
          <w:rStyle w:val="span"/>
          <w:rFonts w:ascii="Trebuchet MS" w:eastAsia="Trebuchet MS" w:hAnsi="Trebuchet MS" w:cs="Trebuchet MS"/>
          <w:sz w:val="20"/>
          <w:szCs w:val="20"/>
        </w:rPr>
        <w:t>May 2003</w:t>
      </w:r>
      <w:r>
        <w:rPr>
          <w:rStyle w:val="span"/>
          <w:rFonts w:ascii="Trebuchet MS" w:eastAsia="Trebuchet MS" w:hAnsi="Trebuchet MS" w:cs="Trebuchet MS"/>
          <w:sz w:val="20"/>
          <w:szCs w:val="20"/>
        </w:rPr>
        <w:t xml:space="preserve"> to </w:t>
      </w:r>
      <w:r>
        <w:rPr>
          <w:rStyle w:val="span"/>
          <w:rFonts w:ascii="Trebuchet MS" w:eastAsia="Trebuchet MS" w:hAnsi="Trebuchet MS" w:cs="Trebuchet MS"/>
          <w:sz w:val="20"/>
          <w:szCs w:val="20"/>
        </w:rPr>
        <w:t>Mar 2004</w:t>
      </w:r>
      <w:r>
        <w:rPr>
          <w:rStyle w:val="datesWrapper"/>
          <w:rFonts w:ascii="Trebuchet MS" w:eastAsia="Trebuchet MS" w:hAnsi="Trebuchet MS" w:cs="Trebuchet MS"/>
          <w:sz w:val="20"/>
          <w:szCs w:val="20"/>
        </w:rPr>
        <w:t xml:space="preserve"> </w:t>
      </w:r>
    </w:p>
    <w:p>
      <w:pPr>
        <w:pStyle w:val="spanpaddedline"/>
        <w:spacing w:before="0" w:after="0" w:line="260" w:lineRule="atLeast"/>
        <w:ind w:left="2200" w:right="0"/>
        <w:rPr>
          <w:rFonts w:ascii="Trebuchet MS" w:eastAsia="Trebuchet MS" w:hAnsi="Trebuchet MS" w:cs="Trebuchet MS"/>
          <w:sz w:val="20"/>
          <w:szCs w:val="20"/>
          <w:bdr w:val="none" w:sz="0" w:space="0" w:color="auto"/>
          <w:vertAlign w:val="baseline"/>
        </w:rPr>
      </w:pPr>
      <w:r>
        <w:rPr>
          <w:rStyle w:val="spancompanyname"/>
          <w:rFonts w:ascii="Trebuchet MS" w:eastAsia="Trebuchet MS" w:hAnsi="Trebuchet MS" w:cs="Trebuchet MS"/>
          <w:sz w:val="20"/>
          <w:szCs w:val="20"/>
        </w:rPr>
        <w:t>Company Name</w:t>
      </w:r>
      <w:r>
        <w:rPr>
          <w:rStyle w:val="spanhypenfont"/>
          <w:rFonts w:ascii="Trebuchet MS" w:eastAsia="Trebuchet MS" w:hAnsi="Trebuchet MS" w:cs="Trebuchet MS"/>
        </w:rPr>
        <w:t xml:space="preserve"> </w:t>
      </w:r>
      <w:r>
        <w:rPr>
          <w:rStyle w:val="spanhypenfont"/>
          <w:rFonts w:ascii="MS Mincho" w:eastAsia="MS Mincho" w:hAnsi="MS Mincho" w:cs="MS Mincho"/>
        </w:rPr>
        <w:t>－</w:t>
      </w:r>
      <w:r>
        <w:rPr>
          <w:rStyle w:val="spanhypenfont"/>
          <w:rFonts w:ascii="Trebuchet MS" w:eastAsia="Trebuchet MS" w:hAnsi="Trebuchet MS" w:cs="Trebuchet MS"/>
        </w:rPr>
        <w:t xml:space="preserve"> </w:t>
      </w:r>
      <w:r>
        <w:rPr>
          <w:rStyle w:val="span"/>
          <w:rFonts w:ascii="Trebuchet MS" w:eastAsia="Trebuchet MS" w:hAnsi="Trebuchet MS" w:cs="Trebuchet MS"/>
          <w:sz w:val="20"/>
          <w:szCs w:val="20"/>
        </w:rPr>
        <w:t>City</w:t>
      </w:r>
      <w:r>
        <w:rPr>
          <w:rStyle w:val="span"/>
          <w:rFonts w:ascii="Trebuchet MS" w:eastAsia="Trebuchet MS" w:hAnsi="Trebuchet MS" w:cs="Trebuchet MS"/>
          <w:sz w:val="20"/>
          <w:szCs w:val="20"/>
        </w:rPr>
        <w:t xml:space="preserve">, </w:t>
      </w:r>
      <w:r>
        <w:rPr>
          <w:rStyle w:val="span"/>
          <w:rFonts w:ascii="Trebuchet MS" w:eastAsia="Trebuchet MS" w:hAnsi="Trebuchet MS" w:cs="Trebuchet MS"/>
          <w:sz w:val="20"/>
          <w:szCs w:val="20"/>
        </w:rPr>
        <w:t>Country</w:t>
      </w:r>
    </w:p>
    <w:p>
      <w:pPr>
        <w:pStyle w:val="divdocumentsinglecolumn"/>
        <w:pBdr>
          <w:top w:val="none" w:sz="0" w:space="0" w:color="auto"/>
          <w:left w:val="none" w:sz="0" w:space="0" w:color="auto"/>
          <w:bottom w:val="none" w:sz="0" w:space="0" w:color="auto"/>
          <w:right w:val="none" w:sz="0" w:space="0" w:color="auto"/>
        </w:pBdr>
        <w:tabs>
          <w:tab w:val="right" w:pos="10620"/>
        </w:tabs>
        <w:spacing w:before="160" w:after="0" w:line="260" w:lineRule="atLeast"/>
        <w:ind w:left="2200" w:right="0"/>
        <w:rPr>
          <w:rFonts w:ascii="Trebuchet MS" w:eastAsia="Trebuchet MS" w:hAnsi="Trebuchet MS" w:cs="Trebuchet MS"/>
          <w:sz w:val="20"/>
          <w:szCs w:val="20"/>
          <w:bdr w:val="none" w:sz="0" w:space="0" w:color="auto"/>
          <w:vertAlign w:val="baseline"/>
        </w:rPr>
      </w:pPr>
      <w:r>
        <w:rPr>
          <w:rStyle w:val="spanjobtitle"/>
          <w:rFonts w:ascii="Trebuchet MS" w:eastAsia="Trebuchet MS" w:hAnsi="Trebuchet MS" w:cs="Trebuchet MS"/>
          <w:sz w:val="20"/>
          <w:szCs w:val="20"/>
        </w:rPr>
        <w:t>System Administrator</w:t>
      </w:r>
      <w:r>
        <w:rPr>
          <w:rStyle w:val="singlecolumnspanpaddedlinenth-child1"/>
          <w:rFonts w:ascii="Trebuchet MS" w:eastAsia="Trebuchet MS" w:hAnsi="Trebuchet MS" w:cs="Trebuchet MS"/>
          <w:sz w:val="20"/>
          <w:szCs w:val="20"/>
        </w:rPr>
        <w:t xml:space="preserve"> </w:t>
      </w:r>
      <w:r>
        <w:rPr>
          <w:rStyle w:val="datesWrapper"/>
          <w:rFonts w:ascii="Trebuchet MS" w:eastAsia="Trebuchet MS" w:hAnsi="Trebuchet MS" w:cs="Trebuchet MS"/>
          <w:sz w:val="20"/>
          <w:szCs w:val="20"/>
        </w:rPr>
        <w:tab/>
      </w:r>
      <w:r>
        <w:rPr>
          <w:rStyle w:val="datesWrapper"/>
          <w:rFonts w:ascii="Trebuchet MS" w:eastAsia="Trebuchet MS" w:hAnsi="Trebuchet MS" w:cs="Trebuchet MS"/>
          <w:sz w:val="20"/>
          <w:szCs w:val="20"/>
        </w:rPr>
        <w:t xml:space="preserve"> </w:t>
      </w:r>
      <w:r>
        <w:rPr>
          <w:rStyle w:val="span"/>
          <w:rFonts w:ascii="Trebuchet MS" w:eastAsia="Trebuchet MS" w:hAnsi="Trebuchet MS" w:cs="Trebuchet MS"/>
          <w:sz w:val="20"/>
          <w:szCs w:val="20"/>
        </w:rPr>
        <w:t>Jan 1996</w:t>
      </w:r>
      <w:r>
        <w:rPr>
          <w:rStyle w:val="span"/>
          <w:rFonts w:ascii="Trebuchet MS" w:eastAsia="Trebuchet MS" w:hAnsi="Trebuchet MS" w:cs="Trebuchet MS"/>
          <w:sz w:val="20"/>
          <w:szCs w:val="20"/>
        </w:rPr>
        <w:t xml:space="preserve"> to </w:t>
      </w:r>
      <w:r>
        <w:rPr>
          <w:rStyle w:val="span"/>
          <w:rFonts w:ascii="Trebuchet MS" w:eastAsia="Trebuchet MS" w:hAnsi="Trebuchet MS" w:cs="Trebuchet MS"/>
          <w:sz w:val="20"/>
          <w:szCs w:val="20"/>
        </w:rPr>
        <w:t>Apr 2003</w:t>
      </w:r>
      <w:r>
        <w:rPr>
          <w:rStyle w:val="datesWrapper"/>
          <w:rFonts w:ascii="Trebuchet MS" w:eastAsia="Trebuchet MS" w:hAnsi="Trebuchet MS" w:cs="Trebuchet MS"/>
          <w:sz w:val="20"/>
          <w:szCs w:val="20"/>
        </w:rPr>
        <w:t xml:space="preserve"> </w:t>
      </w:r>
    </w:p>
    <w:p>
      <w:pPr>
        <w:pStyle w:val="spanpaddedline"/>
        <w:spacing w:before="0" w:after="0" w:line="260" w:lineRule="atLeast"/>
        <w:ind w:left="2200" w:right="0"/>
        <w:rPr>
          <w:rFonts w:ascii="Trebuchet MS" w:eastAsia="Trebuchet MS" w:hAnsi="Trebuchet MS" w:cs="Trebuchet MS"/>
          <w:sz w:val="20"/>
          <w:szCs w:val="20"/>
          <w:bdr w:val="none" w:sz="0" w:space="0" w:color="auto"/>
          <w:vertAlign w:val="baseline"/>
        </w:rPr>
      </w:pPr>
      <w:r>
        <w:rPr>
          <w:rStyle w:val="spancompanyname"/>
          <w:rFonts w:ascii="Trebuchet MS" w:eastAsia="Trebuchet MS" w:hAnsi="Trebuchet MS" w:cs="Trebuchet MS"/>
          <w:sz w:val="20"/>
          <w:szCs w:val="20"/>
        </w:rPr>
        <w:t>Company Name</w:t>
      </w:r>
      <w:r>
        <w:rPr>
          <w:rStyle w:val="spanhypenfont"/>
          <w:rFonts w:ascii="Trebuchet MS" w:eastAsia="Trebuchet MS" w:hAnsi="Trebuchet MS" w:cs="Trebuchet MS"/>
        </w:rPr>
        <w:t xml:space="preserve"> </w:t>
      </w:r>
      <w:r>
        <w:rPr>
          <w:rStyle w:val="spanhypenfont"/>
          <w:rFonts w:ascii="MS Mincho" w:eastAsia="MS Mincho" w:hAnsi="MS Mincho" w:cs="MS Mincho"/>
        </w:rPr>
        <w:t>－</w:t>
      </w:r>
      <w:r>
        <w:rPr>
          <w:rStyle w:val="spanhypenfont"/>
          <w:rFonts w:ascii="Trebuchet MS" w:eastAsia="Trebuchet MS" w:hAnsi="Trebuchet MS" w:cs="Trebuchet MS"/>
        </w:rPr>
        <w:t xml:space="preserve"> </w:t>
      </w:r>
      <w:r>
        <w:rPr>
          <w:rStyle w:val="span"/>
          <w:rFonts w:ascii="Trebuchet MS" w:eastAsia="Trebuchet MS" w:hAnsi="Trebuchet MS" w:cs="Trebuchet MS"/>
          <w:sz w:val="20"/>
          <w:szCs w:val="20"/>
        </w:rPr>
        <w:t>City</w:t>
      </w:r>
      <w:r>
        <w:rPr>
          <w:rStyle w:val="span"/>
          <w:rFonts w:ascii="Trebuchet MS" w:eastAsia="Trebuchet MS" w:hAnsi="Trebuchet MS" w:cs="Trebuchet MS"/>
          <w:sz w:val="20"/>
          <w:szCs w:val="20"/>
        </w:rPr>
        <w:t xml:space="preserve">, </w:t>
      </w:r>
      <w:r>
        <w:rPr>
          <w:rStyle w:val="span"/>
          <w:rFonts w:ascii="Trebuchet MS" w:eastAsia="Trebuchet MS" w:hAnsi="Trebuchet MS" w:cs="Trebuchet MS"/>
          <w:sz w:val="20"/>
          <w:szCs w:val="20"/>
        </w:rPr>
        <w:t>Country</w:t>
      </w:r>
    </w:p>
    <w:p>
      <w:pPr>
        <w:pStyle w:val="divdocumentdivsectiontitle"/>
        <w:pBdr>
          <w:top w:val="none" w:sz="0" w:space="0" w:color="auto"/>
          <w:left w:val="none" w:sz="0" w:space="0" w:color="auto"/>
          <w:bottom w:val="single" w:sz="16" w:space="1" w:color="DADADA"/>
          <w:right w:val="none" w:sz="0" w:space="0" w:color="auto"/>
        </w:pBdr>
        <w:spacing w:before="160" w:after="80"/>
        <w:ind w:left="0" w:right="0"/>
        <w:rPr>
          <w:rFonts w:ascii="Trebuchet MS" w:eastAsia="Trebuchet MS" w:hAnsi="Trebuchet MS" w:cs="Trebuchet MS"/>
          <w:b/>
          <w:bCs/>
          <w:caps w:val="0"/>
          <w:color w:val="330000"/>
          <w:sz w:val="28"/>
          <w:szCs w:val="28"/>
          <w:bdr w:val="none" w:sz="0" w:space="0" w:color="auto"/>
          <w:vertAlign w:val="baseline"/>
        </w:rPr>
      </w:pPr>
      <w:r>
        <w:rPr>
          <w:rFonts w:ascii="Trebuchet MS" w:eastAsia="Trebuchet MS" w:hAnsi="Trebuchet MS" w:cs="Trebuchet MS"/>
          <w:b/>
          <w:bCs/>
          <w:caps w:val="0"/>
          <w:color w:val="330000"/>
          <w:bdr w:val="none" w:sz="0" w:space="0" w:color="auto"/>
          <w:vertAlign w:val="baseline"/>
        </w:rPr>
        <w:t>Education and Training</w:t>
      </w:r>
    </w:p>
    <w:p>
      <w:pPr>
        <w:pStyle w:val="divdocumentsinglecolumn"/>
        <w:pBdr>
          <w:top w:val="none" w:sz="0" w:space="0" w:color="auto"/>
          <w:left w:val="none" w:sz="0" w:space="0" w:color="auto"/>
          <w:bottom w:val="none" w:sz="0" w:space="0" w:color="auto"/>
          <w:right w:val="none" w:sz="0" w:space="0" w:color="auto"/>
        </w:pBdr>
        <w:tabs>
          <w:tab w:val="right" w:pos="10620"/>
        </w:tabs>
        <w:spacing w:before="0" w:after="0" w:line="260" w:lineRule="atLeast"/>
        <w:ind w:left="2200" w:right="0"/>
        <w:rPr>
          <w:rFonts w:ascii="Trebuchet MS" w:eastAsia="Trebuchet MS" w:hAnsi="Trebuchet MS" w:cs="Trebuchet MS"/>
          <w:sz w:val="20"/>
          <w:szCs w:val="20"/>
          <w:bdr w:val="none" w:sz="0" w:space="0" w:color="auto"/>
          <w:vertAlign w:val="baseline"/>
        </w:rPr>
      </w:pPr>
      <w:r>
        <w:rPr>
          <w:rStyle w:val="spandegree"/>
          <w:rFonts w:ascii="Trebuchet MS" w:eastAsia="Trebuchet MS" w:hAnsi="Trebuchet MS" w:cs="Trebuchet MS"/>
          <w:sz w:val="20"/>
          <w:szCs w:val="20"/>
        </w:rPr>
        <w:t>Bachelor of Science</w:t>
      </w:r>
      <w:r>
        <w:rPr>
          <w:rStyle w:val="span"/>
          <w:rFonts w:ascii="Trebuchet MS" w:eastAsia="Trebuchet MS" w:hAnsi="Trebuchet MS" w:cs="Trebuchet MS"/>
          <w:sz w:val="20"/>
          <w:szCs w:val="20"/>
        </w:rPr>
        <w:t xml:space="preserve">, </w:t>
      </w:r>
      <w:r>
        <w:rPr>
          <w:rStyle w:val="spanprogramline"/>
          <w:rFonts w:ascii="Trebuchet MS" w:eastAsia="Trebuchet MS" w:hAnsi="Trebuchet MS" w:cs="Trebuchet MS"/>
          <w:sz w:val="20"/>
          <w:szCs w:val="20"/>
        </w:rPr>
        <w:t>Field of Study</w:t>
      </w:r>
      <w:r>
        <w:rPr>
          <w:rStyle w:val="singlecolumnspanpaddedlinenth-child1"/>
          <w:rFonts w:ascii="Trebuchet MS" w:eastAsia="Trebuchet MS" w:hAnsi="Trebuchet MS" w:cs="Trebuchet MS"/>
          <w:sz w:val="20"/>
          <w:szCs w:val="20"/>
        </w:rPr>
        <w:t xml:space="preserve"> </w:t>
      </w:r>
      <w:r>
        <w:rPr>
          <w:rStyle w:val="datesWrapper"/>
          <w:rFonts w:ascii="Trebuchet MS" w:eastAsia="Trebuchet MS" w:hAnsi="Trebuchet MS" w:cs="Trebuchet MS"/>
          <w:sz w:val="20"/>
          <w:szCs w:val="20"/>
        </w:rPr>
        <w:tab/>
      </w:r>
      <w:r>
        <w:rPr>
          <w:rStyle w:val="datesWrapper"/>
          <w:rFonts w:ascii="Trebuchet MS" w:eastAsia="Trebuchet MS" w:hAnsi="Trebuchet MS" w:cs="Trebuchet MS"/>
          <w:sz w:val="20"/>
          <w:szCs w:val="20"/>
        </w:rPr>
        <w:t xml:space="preserve"> </w:t>
      </w:r>
      <w:r>
        <w:rPr>
          <w:rStyle w:val="span"/>
          <w:rFonts w:ascii="Trebuchet MS" w:eastAsia="Trebuchet MS" w:hAnsi="Trebuchet MS" w:cs="Trebuchet MS"/>
          <w:sz w:val="20"/>
          <w:szCs w:val="20"/>
        </w:rPr>
        <w:t>Jan 2009</w:t>
      </w:r>
      <w:r>
        <w:rPr>
          <w:rStyle w:val="datesWrapper"/>
          <w:rFonts w:ascii="Trebuchet MS" w:eastAsia="Trebuchet MS" w:hAnsi="Trebuchet MS" w:cs="Trebuchet MS"/>
          <w:sz w:val="20"/>
          <w:szCs w:val="20"/>
        </w:rPr>
        <w:t xml:space="preserve"> </w:t>
      </w:r>
    </w:p>
    <w:p>
      <w:pPr>
        <w:pStyle w:val="spanpaddedline"/>
        <w:spacing w:before="0" w:after="0" w:line="260" w:lineRule="atLeast"/>
        <w:ind w:left="2200" w:right="0"/>
        <w:rPr>
          <w:rFonts w:ascii="Trebuchet MS" w:eastAsia="Trebuchet MS" w:hAnsi="Trebuchet MS" w:cs="Trebuchet MS"/>
          <w:sz w:val="20"/>
          <w:szCs w:val="20"/>
          <w:bdr w:val="none" w:sz="0" w:space="0" w:color="auto"/>
          <w:vertAlign w:val="baseline"/>
        </w:rPr>
      </w:pPr>
      <w:r>
        <w:rPr>
          <w:rStyle w:val="spancompanyname"/>
          <w:rFonts w:ascii="Trebuchet MS" w:eastAsia="Trebuchet MS" w:hAnsi="Trebuchet MS" w:cs="Trebuchet MS"/>
          <w:b w:val="0"/>
          <w:bCs w:val="0"/>
          <w:sz w:val="20"/>
          <w:szCs w:val="20"/>
        </w:rPr>
        <w:t>College Name</w:t>
      </w:r>
      <w:r>
        <w:rPr>
          <w:rStyle w:val="spanhypenfont"/>
          <w:rFonts w:ascii="Trebuchet MS" w:eastAsia="Trebuchet MS" w:hAnsi="Trebuchet MS" w:cs="Trebuchet MS"/>
        </w:rPr>
        <w:t xml:space="preserve"> </w:t>
      </w:r>
      <w:r>
        <w:rPr>
          <w:rStyle w:val="spanhypenfont"/>
          <w:rFonts w:ascii="MS Mincho" w:eastAsia="MS Mincho" w:hAnsi="MS Mincho" w:cs="MS Mincho"/>
        </w:rPr>
        <w:t>－</w:t>
      </w:r>
      <w:r>
        <w:rPr>
          <w:rStyle w:val="spanhypenfont"/>
          <w:rFonts w:ascii="Trebuchet MS" w:eastAsia="Trebuchet MS" w:hAnsi="Trebuchet MS" w:cs="Trebuchet MS"/>
        </w:rPr>
        <w:t xml:space="preserve"> </w:t>
      </w:r>
      <w:r>
        <w:rPr>
          <w:rStyle w:val="span"/>
          <w:rFonts w:ascii="Trebuchet MS" w:eastAsia="Trebuchet MS" w:hAnsi="Trebuchet MS" w:cs="Trebuchet MS"/>
          <w:sz w:val="20"/>
          <w:szCs w:val="20"/>
        </w:rPr>
        <w:t>Location</w:t>
      </w:r>
      <w:r>
        <w:rPr>
          <w:rFonts w:ascii="Trebuchet MS" w:eastAsia="Trebuchet MS" w:hAnsi="Trebuchet MS" w:cs="Trebuchet MS"/>
          <w:sz w:val="20"/>
          <w:szCs w:val="20"/>
          <w:bdr w:val="none" w:sz="0" w:space="0" w:color="auto"/>
          <w:vertAlign w:val="baseline"/>
        </w:rPr>
        <w:t xml:space="preserve"> </w:t>
      </w:r>
    </w:p>
    <w:p>
      <w:pPr>
        <w:pStyle w:val="divdocumentsinglecolumn"/>
        <w:pBdr>
          <w:top w:val="none" w:sz="0" w:space="0" w:color="auto"/>
          <w:left w:val="none" w:sz="0" w:space="0" w:color="auto"/>
          <w:bottom w:val="none" w:sz="0" w:space="0" w:color="auto"/>
          <w:right w:val="none" w:sz="0" w:space="0" w:color="auto"/>
        </w:pBdr>
        <w:tabs>
          <w:tab w:val="right" w:pos="10620"/>
        </w:tabs>
        <w:spacing w:before="160" w:after="0" w:line="260" w:lineRule="atLeast"/>
        <w:ind w:left="2200" w:right="0"/>
        <w:rPr>
          <w:rFonts w:ascii="Trebuchet MS" w:eastAsia="Trebuchet MS" w:hAnsi="Trebuchet MS" w:cs="Trebuchet MS"/>
          <w:sz w:val="20"/>
          <w:szCs w:val="20"/>
          <w:bdr w:val="none" w:sz="0" w:space="0" w:color="auto"/>
          <w:vertAlign w:val="baseline"/>
        </w:rPr>
      </w:pPr>
      <w:r>
        <w:rPr>
          <w:rStyle w:val="spandegree"/>
          <w:rFonts w:ascii="Trebuchet MS" w:eastAsia="Trebuchet MS" w:hAnsi="Trebuchet MS" w:cs="Trebuchet MS"/>
          <w:sz w:val="20"/>
          <w:szCs w:val="20"/>
        </w:rPr>
        <w:t>Bachelor of Science</w:t>
      </w:r>
      <w:r>
        <w:rPr>
          <w:rStyle w:val="span"/>
          <w:rFonts w:ascii="Trebuchet MS" w:eastAsia="Trebuchet MS" w:hAnsi="Trebuchet MS" w:cs="Trebuchet MS"/>
          <w:sz w:val="20"/>
          <w:szCs w:val="20"/>
        </w:rPr>
        <w:t xml:space="preserve">, </w:t>
      </w:r>
      <w:r>
        <w:rPr>
          <w:rStyle w:val="spanprogramline"/>
          <w:rFonts w:ascii="Trebuchet MS" w:eastAsia="Trebuchet MS" w:hAnsi="Trebuchet MS" w:cs="Trebuchet MS"/>
          <w:sz w:val="20"/>
          <w:szCs w:val="20"/>
        </w:rPr>
        <w:t>Field of Study</w:t>
      </w:r>
      <w:r>
        <w:rPr>
          <w:rStyle w:val="singlecolumnspanpaddedlinenth-child1"/>
          <w:rFonts w:ascii="Trebuchet MS" w:eastAsia="Trebuchet MS" w:hAnsi="Trebuchet MS" w:cs="Trebuchet MS"/>
          <w:sz w:val="20"/>
          <w:szCs w:val="20"/>
        </w:rPr>
        <w:t xml:space="preserve"> </w:t>
      </w:r>
      <w:r>
        <w:rPr>
          <w:rStyle w:val="datesWrapper"/>
          <w:rFonts w:ascii="Trebuchet MS" w:eastAsia="Trebuchet MS" w:hAnsi="Trebuchet MS" w:cs="Trebuchet MS"/>
          <w:sz w:val="20"/>
          <w:szCs w:val="20"/>
        </w:rPr>
        <w:tab/>
      </w:r>
      <w:r>
        <w:rPr>
          <w:rStyle w:val="datesWrapper"/>
          <w:rFonts w:ascii="Trebuchet MS" w:eastAsia="Trebuchet MS" w:hAnsi="Trebuchet MS" w:cs="Trebuchet MS"/>
          <w:sz w:val="20"/>
          <w:szCs w:val="20"/>
        </w:rPr>
        <w:t xml:space="preserve"> </w:t>
      </w:r>
      <w:r>
        <w:rPr>
          <w:rStyle w:val="span"/>
          <w:rFonts w:ascii="Trebuchet MS" w:eastAsia="Trebuchet MS" w:hAnsi="Trebuchet MS" w:cs="Trebuchet MS"/>
          <w:sz w:val="20"/>
          <w:szCs w:val="20"/>
        </w:rPr>
        <w:t>Feb 1999</w:t>
      </w:r>
      <w:r>
        <w:rPr>
          <w:rStyle w:val="datesWrapper"/>
          <w:rFonts w:ascii="Trebuchet MS" w:eastAsia="Trebuchet MS" w:hAnsi="Trebuchet MS" w:cs="Trebuchet MS"/>
          <w:sz w:val="20"/>
          <w:szCs w:val="20"/>
        </w:rPr>
        <w:t xml:space="preserve"> </w:t>
      </w:r>
    </w:p>
    <w:p>
      <w:pPr>
        <w:pStyle w:val="spanpaddedline"/>
        <w:spacing w:before="0" w:after="0" w:line="260" w:lineRule="atLeast"/>
        <w:ind w:left="2200" w:right="0"/>
        <w:rPr>
          <w:rFonts w:ascii="Trebuchet MS" w:eastAsia="Trebuchet MS" w:hAnsi="Trebuchet MS" w:cs="Trebuchet MS"/>
          <w:sz w:val="20"/>
          <w:szCs w:val="20"/>
          <w:bdr w:val="none" w:sz="0" w:space="0" w:color="auto"/>
          <w:vertAlign w:val="baseline"/>
        </w:rPr>
      </w:pPr>
      <w:r>
        <w:rPr>
          <w:rStyle w:val="spancompanyname"/>
          <w:rFonts w:ascii="Trebuchet MS" w:eastAsia="Trebuchet MS" w:hAnsi="Trebuchet MS" w:cs="Trebuchet MS"/>
          <w:b w:val="0"/>
          <w:bCs w:val="0"/>
          <w:sz w:val="20"/>
          <w:szCs w:val="20"/>
        </w:rPr>
        <w:t>College Name</w:t>
      </w:r>
      <w:r>
        <w:rPr>
          <w:rStyle w:val="spanhypenfont"/>
          <w:rFonts w:ascii="Trebuchet MS" w:eastAsia="Trebuchet MS" w:hAnsi="Trebuchet MS" w:cs="Trebuchet MS"/>
        </w:rPr>
        <w:t xml:space="preserve"> </w:t>
      </w:r>
      <w:r>
        <w:rPr>
          <w:rStyle w:val="spanhypenfont"/>
          <w:rFonts w:ascii="MS Mincho" w:eastAsia="MS Mincho" w:hAnsi="MS Mincho" w:cs="MS Mincho"/>
        </w:rPr>
        <w:t>－</w:t>
      </w:r>
      <w:r>
        <w:rPr>
          <w:rStyle w:val="spanhypenfont"/>
          <w:rFonts w:ascii="Trebuchet MS" w:eastAsia="Trebuchet MS" w:hAnsi="Trebuchet MS" w:cs="Trebuchet MS"/>
        </w:rPr>
        <w:t xml:space="preserve"> </w:t>
      </w:r>
      <w:r>
        <w:rPr>
          <w:rStyle w:val="span"/>
          <w:rFonts w:ascii="Trebuchet MS" w:eastAsia="Trebuchet MS" w:hAnsi="Trebuchet MS" w:cs="Trebuchet MS"/>
          <w:sz w:val="20"/>
          <w:szCs w:val="20"/>
        </w:rPr>
        <w:t>Location</w:t>
      </w:r>
      <w:r>
        <w:rPr>
          <w:rFonts w:ascii="Trebuchet MS" w:eastAsia="Trebuchet MS" w:hAnsi="Trebuchet MS" w:cs="Trebuchet MS"/>
          <w:sz w:val="20"/>
          <w:szCs w:val="20"/>
          <w:bdr w:val="none" w:sz="0" w:space="0" w:color="auto"/>
          <w:vertAlign w:val="baseline"/>
        </w:rPr>
        <w:t xml:space="preserve"> </w:t>
      </w:r>
    </w:p>
    <w:p>
      <w:pPr>
        <w:pStyle w:val="divdocumentdivsectiontitle"/>
        <w:pBdr>
          <w:top w:val="none" w:sz="0" w:space="0" w:color="auto"/>
          <w:left w:val="none" w:sz="0" w:space="0" w:color="auto"/>
          <w:bottom w:val="single" w:sz="16" w:space="1" w:color="DADADA"/>
          <w:right w:val="none" w:sz="0" w:space="0" w:color="auto"/>
        </w:pBdr>
        <w:spacing w:before="160" w:after="80"/>
        <w:ind w:left="0" w:right="0"/>
        <w:rPr>
          <w:rFonts w:ascii="Trebuchet MS" w:eastAsia="Trebuchet MS" w:hAnsi="Trebuchet MS" w:cs="Trebuchet MS"/>
          <w:b/>
          <w:bCs/>
          <w:caps w:val="0"/>
          <w:color w:val="330000"/>
          <w:sz w:val="28"/>
          <w:szCs w:val="28"/>
          <w:bdr w:val="none" w:sz="0" w:space="0" w:color="auto"/>
          <w:vertAlign w:val="baseline"/>
        </w:rPr>
      </w:pPr>
      <w:r>
        <w:rPr>
          <w:rFonts w:ascii="Trebuchet MS" w:eastAsia="Trebuchet MS" w:hAnsi="Trebuchet MS" w:cs="Trebuchet MS"/>
          <w:b/>
          <w:bCs/>
          <w:caps w:val="0"/>
          <w:color w:val="330000"/>
          <w:bdr w:val="none" w:sz="0" w:space="0" w:color="auto"/>
          <w:vertAlign w:val="baseline"/>
        </w:rPr>
        <w:t>Certifications</w:t>
      </w:r>
    </w:p>
    <w:p>
      <w:pPr>
        <w:pStyle w:val="ulli"/>
        <w:numPr>
          <w:ilvl w:val="0"/>
          <w:numId w:val="8"/>
        </w:numPr>
        <w:pBdr>
          <w:top w:val="none" w:sz="0" w:space="0" w:color="auto"/>
          <w:left w:val="none" w:sz="0" w:space="0" w:color="auto"/>
          <w:bottom w:val="none" w:sz="0" w:space="0" w:color="auto"/>
          <w:right w:val="none" w:sz="0" w:space="0" w:color="auto"/>
        </w:pBdr>
        <w:spacing w:before="0" w:after="0" w:line="260" w:lineRule="atLeast"/>
        <w:ind w:left="28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Certified Kubernetes Administrator</w:t>
      </w:r>
    </w:p>
    <w:p>
      <w:pPr>
        <w:pStyle w:val="ulli"/>
        <w:numPr>
          <w:ilvl w:val="0"/>
          <w:numId w:val="8"/>
        </w:numPr>
        <w:spacing w:before="0" w:after="0" w:line="260" w:lineRule="atLeast"/>
        <w:ind w:left="28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Certified Terraform Associate.</w:t>
      </w:r>
    </w:p>
    <w:p>
      <w:pPr>
        <w:pStyle w:val="ulli"/>
        <w:numPr>
          <w:ilvl w:val="0"/>
          <w:numId w:val="8"/>
        </w:numPr>
        <w:spacing w:before="0" w:after="0" w:line="260" w:lineRule="atLeast"/>
        <w:ind w:left="28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Red Hat Certified Architect – Level II</w:t>
      </w:r>
    </w:p>
    <w:p>
      <w:pPr>
        <w:pStyle w:val="ulli"/>
        <w:numPr>
          <w:ilvl w:val="0"/>
          <w:numId w:val="8"/>
        </w:numPr>
        <w:spacing w:before="0" w:after="0" w:line="260" w:lineRule="atLeast"/>
        <w:ind w:left="28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Google Cloud Certified Professional</w:t>
      </w:r>
    </w:p>
    <w:p>
      <w:pPr>
        <w:pStyle w:val="ulli"/>
        <w:numPr>
          <w:ilvl w:val="0"/>
          <w:numId w:val="8"/>
        </w:numPr>
        <w:spacing w:before="0" w:after="0" w:line="260" w:lineRule="atLeast"/>
        <w:ind w:left="28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AWS Certified Solutions Architect - Professional</w:t>
      </w:r>
    </w:p>
    <w:p>
      <w:pPr>
        <w:pStyle w:val="ulli"/>
        <w:numPr>
          <w:ilvl w:val="0"/>
          <w:numId w:val="8"/>
        </w:numPr>
        <w:spacing w:before="0" w:after="0" w:line="260" w:lineRule="atLeast"/>
        <w:ind w:left="28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AWS Certified Solutions Architect - Associate</w:t>
      </w:r>
    </w:p>
    <w:p>
      <w:pPr>
        <w:pStyle w:val="ulli"/>
        <w:numPr>
          <w:ilvl w:val="0"/>
          <w:numId w:val="8"/>
        </w:numPr>
        <w:spacing w:before="0" w:after="0" w:line="260" w:lineRule="atLeast"/>
        <w:ind w:left="28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Certified in Redhat Specialist Ansible Automation.</w:t>
      </w:r>
    </w:p>
    <w:p>
      <w:pPr>
        <w:pStyle w:val="ulli"/>
        <w:numPr>
          <w:ilvl w:val="0"/>
          <w:numId w:val="8"/>
        </w:numPr>
        <w:spacing w:before="0" w:after="0" w:line="260" w:lineRule="atLeast"/>
        <w:ind w:left="28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Red Hat Certified Engineer in OpenStack</w:t>
      </w:r>
    </w:p>
    <w:p>
      <w:pPr>
        <w:pStyle w:val="ulli"/>
        <w:numPr>
          <w:ilvl w:val="0"/>
          <w:numId w:val="8"/>
        </w:numPr>
        <w:spacing w:before="0" w:after="0" w:line="260" w:lineRule="atLeast"/>
        <w:ind w:left="28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Certified Azure Solutions Architect</w:t>
      </w:r>
    </w:p>
    <w:p>
      <w:pPr>
        <w:pStyle w:val="ulli"/>
        <w:numPr>
          <w:ilvl w:val="0"/>
          <w:numId w:val="8"/>
        </w:numPr>
        <w:spacing w:before="0" w:after="0" w:line="260" w:lineRule="atLeast"/>
        <w:ind w:left="2840" w:right="0" w:hanging="252"/>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Certified Azure DevOps Engineer</w:t>
      </w:r>
    </w:p>
    <w:p>
      <w:pPr>
        <w:pStyle w:val="divdocumentdivsectiontitle"/>
        <w:pBdr>
          <w:top w:val="none" w:sz="0" w:space="0" w:color="auto"/>
          <w:left w:val="none" w:sz="0" w:space="0" w:color="auto"/>
          <w:bottom w:val="single" w:sz="16" w:space="1" w:color="DADADA"/>
          <w:right w:val="none" w:sz="0" w:space="0" w:color="auto"/>
        </w:pBdr>
        <w:spacing w:before="160" w:after="80"/>
        <w:ind w:left="0" w:right="0"/>
        <w:rPr>
          <w:rFonts w:ascii="Trebuchet MS" w:eastAsia="Trebuchet MS" w:hAnsi="Trebuchet MS" w:cs="Trebuchet MS"/>
          <w:b/>
          <w:bCs/>
          <w:caps w:val="0"/>
          <w:color w:val="330000"/>
          <w:sz w:val="28"/>
          <w:szCs w:val="28"/>
          <w:bdr w:val="none" w:sz="0" w:space="0" w:color="auto"/>
          <w:vertAlign w:val="baseline"/>
        </w:rPr>
      </w:pPr>
      <w:r>
        <w:rPr>
          <w:rFonts w:ascii="Trebuchet MS" w:eastAsia="Trebuchet MS" w:hAnsi="Trebuchet MS" w:cs="Trebuchet MS"/>
          <w:b/>
          <w:bCs/>
          <w:caps w:val="0"/>
          <w:color w:val="330000"/>
          <w:bdr w:val="none" w:sz="0" w:space="0" w:color="auto"/>
          <w:vertAlign w:val="baseline"/>
        </w:rPr>
        <w:t>Languages</w:t>
      </w:r>
    </w:p>
    <w:p>
      <w:pPr>
        <w:pStyle w:val="divdocumentsinglecolumn"/>
        <w:pBdr>
          <w:top w:val="none" w:sz="0" w:space="0" w:color="auto"/>
          <w:left w:val="none" w:sz="0" w:space="0" w:color="auto"/>
          <w:bottom w:val="none" w:sz="0" w:space="0" w:color="auto"/>
          <w:right w:val="none" w:sz="0" w:space="0" w:color="auto"/>
        </w:pBdr>
        <w:spacing w:before="0" w:after="0" w:line="260" w:lineRule="atLeast"/>
        <w:ind w:left="2200" w:right="0"/>
        <w:rPr>
          <w:rFonts w:ascii="Trebuchet MS" w:eastAsia="Trebuchet MS" w:hAnsi="Trebuchet MS" w:cs="Trebuchet MS"/>
          <w:sz w:val="20"/>
          <w:szCs w:val="20"/>
          <w:bdr w:val="none" w:sz="0" w:space="0" w:color="auto"/>
          <w:vertAlign w:val="baseline"/>
        </w:rPr>
      </w:pPr>
      <w:r>
        <w:rPr>
          <w:rFonts w:ascii="Trebuchet MS" w:eastAsia="Trebuchet MS" w:hAnsi="Trebuchet MS" w:cs="Trebuchet MS"/>
          <w:sz w:val="20"/>
          <w:szCs w:val="20"/>
          <w:bdr w:val="none" w:sz="0" w:space="0" w:color="auto"/>
          <w:vertAlign w:val="baseline"/>
        </w:rPr>
        <w:t>English French Dutch</w:t>
      </w:r>
    </w:p>
    <w:sectPr>
      <w:headerReference w:type="default" r:id="rId4"/>
      <w:footerReference w:type="default" r:id="rId5"/>
      <w:pgSz w:w="12240" w:h="15840"/>
      <w:pgMar w:top="400" w:right="800" w:bottom="400" w:left="800" w:header="0" w:footer="0"/>
      <w:cols w:space="720"/>
    </w:sectPr>
  </w:body>
</w:document>
</file>

<file path=word/fontTable.xml><?xml version="1.0" encoding="utf-8"?>
<w:fonts xmlns:r="http://schemas.openxmlformats.org/officeDocument/2006/relationships" xmlns:w="http://schemas.openxmlformats.org/wordprocessingml/2006/main">
  <w:font w:name="Courier New">
    <w:charset w:val="00"/>
    <w:family w:val="auto"/>
    <w:pitch w:val="default"/>
  </w:font>
  <w:font w:name="MS Mincho">
    <w:charset w:val="00"/>
    <w:family w:val="auto"/>
    <w:pitch w:val="default"/>
    <w:sig w:usb0="00000000" w:usb1="00000000" w:usb2="00000000" w:usb3="00000000" w:csb0="00000001" w:csb1="00000000"/>
    <w:embedRegular r:id="rId1" w:subsetted="1" w:fontKey="{5B6CA5DE-2888-4B48-B771-6DAB7E78D322}"/>
  </w:font>
  <w:font w:name="Symbol">
    <w:charset w:val="00"/>
    <w:family w:val="auto"/>
    <w:pitch w:val="default"/>
  </w:font>
  <w:font w:name="Times New Roman">
    <w:charset w:val="00"/>
    <w:family w:val="auto"/>
    <w:pitch w:val="default"/>
  </w:font>
  <w:font w:name="Trebuchet MS">
    <w:charset w:val="00"/>
    <w:family w:val="auto"/>
    <w:pitch w:val="default"/>
    <w:sig w:usb0="00000000" w:usb1="00000000" w:usb2="00000000" w:usb3="00000000" w:csb0="00000001" w:csb1="00000000"/>
    <w:embedRegular r:id="rId2" w:fontKey="{12AEF66C-B26A-4CCA-8927-415448B5E090}"/>
    <w:embedBold r:id="rId3" w:fontKey="{241446AC-869B-4E75-9EA4-531437F0D83E}"/>
  </w:font>
  <w:font w:name="Wingdings">
    <w:charset w:val="00"/>
    <w:family w:val="auto"/>
    <w:pitch w:val="default"/>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rPr>
        <w:color w:val="FFFFFF"/>
        <w:sz w:val="2"/>
      </w:rPr>
      <w: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rPr>
        <w:color w:val="FFFFFF"/>
        <w:sz w:val="2"/>
      </w:rPr>
      <w:t>.</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24"/>
      <w:szCs w:val="24"/>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4"/>
      <w:szCs w:val="24"/>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divdocument">
    <w:name w:val="div_document"/>
    <w:basedOn w:val="Normal"/>
    <w:pPr>
      <w:spacing w:line="260" w:lineRule="atLeast"/>
    </w:pPr>
  </w:style>
  <w:style w:type="paragraph" w:customStyle="1" w:styleId="divdocumentdivfirstsection">
    <w:name w:val="div_document_div_firstsection"/>
    <w:basedOn w:val="Normal"/>
  </w:style>
  <w:style w:type="paragraph" w:customStyle="1" w:styleId="divdocumentsection">
    <w:name w:val="div_document_section"/>
    <w:basedOn w:val="Normal"/>
  </w:style>
  <w:style w:type="paragraph" w:customStyle="1" w:styleId="divdocumentdivparagraph">
    <w:name w:val="div_document_div_paragraph"/>
    <w:basedOn w:val="Normal"/>
  </w:style>
  <w:style w:type="paragraph" w:customStyle="1" w:styleId="divname">
    <w:name w:val="div_name"/>
    <w:basedOn w:val="div"/>
    <w:pPr>
      <w:pBdr>
        <w:top w:val="single" w:sz="160" w:space="10" w:color="FFCC66"/>
        <w:left w:val="none" w:sz="0" w:space="0" w:color="auto"/>
        <w:bottom w:val="none" w:sz="0" w:space="6" w:color="auto"/>
        <w:right w:val="none" w:sz="0" w:space="0" w:color="auto"/>
      </w:pBdr>
      <w:spacing w:line="600" w:lineRule="atLeast"/>
      <w:jc w:val="center"/>
    </w:pPr>
    <w:rPr>
      <w:b/>
      <w:bCs/>
      <w:caps/>
      <w:color w:val="330000"/>
      <w:sz w:val="48"/>
      <w:szCs w:val="48"/>
    </w:rPr>
  </w:style>
  <w:style w:type="paragraph" w:customStyle="1" w:styleId="div">
    <w:name w:val="div"/>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divnamefName">
    <w:name w:val="div_name_fName"/>
    <w:basedOn w:val="DefaultParagraphFont"/>
    <w:rPr>
      <w:color w:val="666666"/>
    </w:rPr>
  </w:style>
  <w:style w:type="character" w:customStyle="1" w:styleId="span">
    <w:name w:val="span"/>
    <w:basedOn w:val="DefaultParagraphFont"/>
    <w:rPr>
      <w:sz w:val="24"/>
      <w:szCs w:val="24"/>
      <w:bdr w:val="none" w:sz="0" w:space="0" w:color="auto"/>
      <w:vertAlign w:val="baseline"/>
    </w:rPr>
  </w:style>
  <w:style w:type="paragraph" w:customStyle="1" w:styleId="divdocumentdivSECTIONCNTC">
    <w:name w:val="div_document_div_SECTION_CNTC"/>
    <w:basedOn w:val="Normal"/>
  </w:style>
  <w:style w:type="paragraph" w:customStyle="1" w:styleId="divaddress">
    <w:name w:val="div_address"/>
    <w:basedOn w:val="div"/>
    <w:pPr>
      <w:spacing w:line="240" w:lineRule="atLeast"/>
      <w:jc w:val="center"/>
    </w:pPr>
    <w:rPr>
      <w:sz w:val="18"/>
      <w:szCs w:val="18"/>
    </w:rPr>
  </w:style>
  <w:style w:type="paragraph" w:customStyle="1" w:styleId="gap-btn-hidden">
    <w:name w:val="gap-btn-hidden"/>
    <w:basedOn w:val="Normal"/>
    <w:rPr>
      <w:vanish/>
    </w:rPr>
  </w:style>
  <w:style w:type="paragraph" w:customStyle="1" w:styleId="divdocumentdivheading">
    <w:name w:val="div_document_div_heading"/>
    <w:basedOn w:val="Normal"/>
  </w:style>
  <w:style w:type="paragraph" w:customStyle="1" w:styleId="divdocumentdivsectiontitle">
    <w:name w:val="div_document_div_sectiontitle"/>
    <w:basedOn w:val="Normal"/>
    <w:pPr>
      <w:spacing w:line="310" w:lineRule="atLeast"/>
    </w:pPr>
    <w:rPr>
      <w:sz w:val="28"/>
      <w:szCs w:val="28"/>
    </w:rPr>
  </w:style>
  <w:style w:type="paragraph" w:customStyle="1" w:styleId="divdocumentsinglecolumn">
    <w:name w:val="div_document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ulli">
    <w:name w:val="ul_li"/>
    <w:basedOn w:val="Normal"/>
    <w:pPr>
      <w:pBdr>
        <w:top w:val="none" w:sz="0" w:space="0" w:color="auto"/>
        <w:left w:val="none" w:sz="0" w:space="3" w:color="auto"/>
        <w:bottom w:val="none" w:sz="0" w:space="0" w:color="auto"/>
        <w:right w:val="none" w:sz="0" w:space="0" w:color="auto"/>
      </w:pBdr>
    </w:pPr>
  </w:style>
  <w:style w:type="table" w:customStyle="1" w:styleId="divdocumenttable">
    <w:name w:val="div_document_table"/>
    <w:basedOn w:val="TableNormal"/>
    <w:tblPr/>
  </w:style>
  <w:style w:type="character" w:customStyle="1" w:styleId="singlecolumnspanpaddedlinenth-child1">
    <w:name w:val="singlecolumn_span_paddedline_nth-child(1)"/>
    <w:basedOn w:val="DefaultParagraphFont"/>
  </w:style>
  <w:style w:type="character" w:customStyle="1" w:styleId="spanjobtitle">
    <w:name w:val="span_jobtitle"/>
    <w:basedOn w:val="span"/>
    <w:rPr>
      <w:b/>
      <w:bCs/>
    </w:rPr>
  </w:style>
  <w:style w:type="character" w:customStyle="1" w:styleId="datesWrapper">
    <w:name w:val="datesWrapper"/>
    <w:basedOn w:val="DefaultParagraphFont"/>
  </w:style>
  <w:style w:type="paragraph" w:customStyle="1" w:styleId="spanpaddedline">
    <w:name w:val="span_paddedline"/>
    <w:basedOn w:val="spanParagraph"/>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panpaddedlineCharacter">
    <w:name w:val="span_paddedline Character"/>
    <w:basedOn w:val="span"/>
  </w:style>
  <w:style w:type="character" w:customStyle="1" w:styleId="spancompanyname">
    <w:name w:val="span_companyname"/>
    <w:basedOn w:val="span"/>
    <w:rPr>
      <w:b/>
      <w:bCs/>
    </w:rPr>
  </w:style>
  <w:style w:type="character" w:customStyle="1" w:styleId="spanhypenfont">
    <w:name w:val="span_hypenfont"/>
    <w:basedOn w:val="span"/>
    <w:rPr>
      <w:sz w:val="14"/>
      <w:szCs w:val="14"/>
    </w:rPr>
  </w:style>
  <w:style w:type="paragraph" w:customStyle="1" w:styleId="displayblock">
    <w:name w:val="displayblock"/>
    <w:basedOn w:val="Normal"/>
  </w:style>
  <w:style w:type="character" w:customStyle="1" w:styleId="spandegree">
    <w:name w:val="span_degree"/>
    <w:basedOn w:val="span"/>
    <w:rPr>
      <w:b/>
      <w:bCs/>
    </w:rPr>
  </w:style>
  <w:style w:type="character" w:customStyle="1" w:styleId="spanprogramline">
    <w:name w:val="span_programline"/>
    <w:basedOn w:val="span"/>
    <w:rPr>
      <w:b/>
      <w:bC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3</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Name Last Name</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65240606-bfc2-49e0-84cf-97b642e9058c</vt:lpwstr>
  </property>
  <property fmtid="{D5CDD505-2E9C-101B-9397-08002B2CF9AE}" pid="3" name="x1ye=0">
    <vt:lpwstr>zGQAAB+LCAAAAAAABAAUm0WWrEAUBRfEACtsiLs7M9zdWf3vv4Cugsz37o04dRpBEJhAeZgQfgQrwAj6IzmWwX8chPH0j2Zn/AqIF+PDmrGkkj2kK0sZtvLDySVSCXtyCqx0mF9FnD7HlZ1UwpDZJaGLnB67TMznkFiCJLLefHPwLIpCt0d4gbNP+tuKhbmAWmynoOGIfGGmc7FwG+JaV4x+wuUoj1ybKcFfrUqlrGa8xa5wFV1M+mgm4cWIG96</vt:lpwstr>
  </property>
  <property fmtid="{D5CDD505-2E9C-101B-9397-08002B2CF9AE}" pid="4" name="x1ye=1">
    <vt:lpwstr>XLDA6T6r6oMzFFHbbIcPXCLc9gJ+3Wm56STWeLgvW7Oqpn3zCsdomdlA0KNkuu3uOxWs2j5EpbpxdhoY/cSbdvieupuijEJMFL0CaqxEj08Diwje2ab/Mjelvaif62NigpmrYGifMlF8QfklVSLNaEcYEzyBpZ6ug8rBp9X6o+sO7CDNncoWZ2r64uTIKyE6MaUWcA55dalbfAfJ5NI6OD+9txyzlBkRXoRRYkogS3fRsJAg64atDAsHkPZH9oh</vt:lpwstr>
  </property>
  <property fmtid="{D5CDD505-2E9C-101B-9397-08002B2CF9AE}" pid="5" name="x1ye=10">
    <vt:lpwstr>A7VUYdaDPYhTwMgvZS4+fzYs0pkD9YQIyOgC1aoxhMoRzpVoPg4a8G06hyWb4+yHWtpObO55K/Uj62b3DjMLyaRj9Nfb3+ruj6moA5OTZKHoQUoJq2zeAhHUmA0B101d7ysm6Grr9eEWyTfLsxftSofFS80L75WcTuI9F993SlewVytVgwyqiHbIPU2qxXWH4GCOf9vcmC89PSoqxk1Q8r/TxT16vmBM05QTcG0HsiMaO315nl95STmM95kmLX4</vt:lpwstr>
  </property>
  <property fmtid="{D5CDD505-2E9C-101B-9397-08002B2CF9AE}" pid="6" name="x1ye=100">
    <vt:lpwstr>LmKJznIzW2TW82WzGCKEG4mGxFGOrO7ECecaMEzB9nDM+dYHCSnydsTj5cEgfmdsMZcxSriUWIzgqljwDv4We+Zyi2SZ3BP3Emr4XjlO/LeG7TA5OvhTo711ZEA43EsbvS+Gnbe9d+4udQc8Jo51B4xKFjb5B/Xkd99su8YF8SWDxhQYUzCPySi7E4w7tiahAEftW4dtPfo7ABRcjyQpB/c6TOvtUR4REqHEEwUMeNIHOf0VzzY3xeVHn19T4Z1</vt:lpwstr>
  </property>
  <property fmtid="{D5CDD505-2E9C-101B-9397-08002B2CF9AE}" pid="7" name="x1ye=101">
    <vt:lpwstr>SYAcCtjuZujMrt329AF+kJrj2TNBC5T8UBdpHnwW30HlsireUjQdSJI/WatG5Y6G1qfGx/PdXyp4rtbTffcS8H8C/y+EpEexEMdQIzCLNqWk4p2aeVBxVo3iYhrg6xFqrO6AWMlkArngLnTbPlPObdjs+QGi/LHfiNO1rT+DCGWk3Hdfo1Uw21SzYMtKceSpfyPKzrkvaKamQPS1k2ThmO/HUvuRrS0Np7tM91DgdfGUBbnqs/MvNHx+p/aDXn6</vt:lpwstr>
  </property>
  <property fmtid="{D5CDD505-2E9C-101B-9397-08002B2CF9AE}" pid="8" name="x1ye=102">
    <vt:lpwstr>Eb90A0UNrSGVD4kWyt34pm0APyQ3hgVDvfcEjSgUvn6wA0AgdmvHsIgaXRhgn//gP8jhcHzGQAAA==</vt:lpwstr>
  </property>
  <property fmtid="{D5CDD505-2E9C-101B-9397-08002B2CF9AE}" pid="9" name="x1ye=11">
    <vt:lpwstr>Ep4e0lEnTN6+qxYYPs0TbU4sqlsR2gtdr7859mTPUMim/cUrin/GgLnXm1iFuizDHBlZJ7Nb4kAebUGxeCqP++IvRTevuippqcEMditasx1KLNlKlvS6ASh0oGbxGYLKq1p4fXy/za1H58ZAEzZv7u3fKWVcRTaGk+600ZeAIrmEjn/iHlWx64kHuoXWm5S0GVdaFgWegIGA3as3akM8Wco3NV71Hs01XY8+vze+it3W9vLkI5+PQ3eeyCVKRsN</vt:lpwstr>
  </property>
  <property fmtid="{D5CDD505-2E9C-101B-9397-08002B2CF9AE}" pid="10" name="x1ye=12">
    <vt:lpwstr>f70i/SVzSu8bhAKfT0TNUtDaL+hinJuk8LzwFQ3V63S5xD6a14027LhNov1+FV0FgCeJuzdK4Gj+HTEzWewwjE9n40ZC6MEBz6i2pswDVq7RkS+biWH0i0Mjh3ex4oQpQbaQ47uFzuECB0Uco6LoxlhJRxg4Oe44a341B0Uruj1FXes8XwonpRrj7jHd3+ag42aRR+Ltd2vn5pV7ykhtv1S28pDoeImHRZu1kqdCKLJG7hhx7xGXDqUQGo0fqhN</vt:lpwstr>
  </property>
  <property fmtid="{D5CDD505-2E9C-101B-9397-08002B2CF9AE}" pid="11" name="x1ye=13">
    <vt:lpwstr>zR8/pCMDUAHpf+Si5/kIKK9NjXqiJriF3EJ6GluBScMGOaIMpsP+wbHUUVepYo/aWP0R1Gfudh6c4LC+xlxTvO1UFfs5wRg7mG4+VXdB3bvxVITNX/DCilnu2y//IgHBGZSxi/exZgGOuPnamFY9/936cLDISetSTlN9dBT4RwzNQk4olNoQ1KfQ+coPnSPi4wQrJtct6ba4QTO1JabdHLGdq2XiMAj2pYk522zgvWbp3xVe973i8ypntyukE82</vt:lpwstr>
  </property>
  <property fmtid="{D5CDD505-2E9C-101B-9397-08002B2CF9AE}" pid="12" name="x1ye=14">
    <vt:lpwstr>i0lIYbHsJ8N0gDCwnSklHOkJwCT7pSoI70AtYyZRYmv55Q31Liy/AlQ0NJZUOs7jjnGVmybzdyM5dtLbLhQOKS+sdSGxDNymTtd5++ZmwwHFde90haKuOT/Hzl3WIVpO6Bs4tpsBuBs9jRUnkBJdBLJBXSvagc2J+1/51HiJ2jOf7NzMGHGvbz8Wy7x2873mZBL0AD+8fzsfcpPoiTKlFAoWWio/328+enct83/gg+ev92tddOOvANcGQBCsPW7</vt:lpwstr>
  </property>
  <property fmtid="{D5CDD505-2E9C-101B-9397-08002B2CF9AE}" pid="13" name="x1ye=15">
    <vt:lpwstr>1GX3w8IoWaZZB/AhRtXalSe0KZ8HQ2+gpH6A521kQ4twziG8e/ZKiptKo+LHdoXUCn4S8E8sGSe2NBf+Iq7trJgc87OeHA4T9MEgyUFkWQFymwrw3OebwMnq2+kpAQe6chyr3Lai+EYsSgnZhonNPZISZkiF7SreKbCfUdGPQ1VFknWod+SPv0kFooRPPwhjbRe2UoAqXGteIBVnMF7yZ6QZpUy7sAvjnf3VPer+/kbvab8zdLhetQN/AnFK/3p</vt:lpwstr>
  </property>
  <property fmtid="{D5CDD505-2E9C-101B-9397-08002B2CF9AE}" pid="14" name="x1ye=16">
    <vt:lpwstr>shpumQov7C/cEnK0iYurB/h3p8/tj8TMdR99AXymma6PGdFm2hky7X9BCZfQlIpVW9sU4wMTH6OVhcSX4eJT1xjZF2NitQk5oZoamb2KlAMTh3JHLeEajPIGDqW86J+7jjHXr8xyzVIzngrOu1iM3OaO9MQKfwtUnBegdJGrVqZy7AgD549VsprZYsVV1Bjtlp20bO0qBMhb9sgb5XvgczbJ11s4Y/kT61nrvVl1XDzlcl5tdRVhs5/vePP6Zzy</vt:lpwstr>
  </property>
  <property fmtid="{D5CDD505-2E9C-101B-9397-08002B2CF9AE}" pid="15" name="x1ye=17">
    <vt:lpwstr>6i0YnX7iEKDfe0cXE0h3Hbei3+z1/Kh68zrrm5hAqCwO/xC+/1riHnlrvMXq0Tg/0jM0HjAav1uE6N8ntYH+mzXyuh3THz7LD1kO0RnkEv4W/Fi4IDA1xFDQGUZH1I7CRNXyChARO88+0f6uW/W76bgQNbRHu+Ek6RE2IcVaNdfi77PU3QBe0s2u0hxU0FHdKbanCuZjjZYk9R9mnUqDQgct/bVKQOC1FhreHxgOhJxeelE1m+wvHJAFrjAIaAs</vt:lpwstr>
  </property>
  <property fmtid="{D5CDD505-2E9C-101B-9397-08002B2CF9AE}" pid="16" name="x1ye=18">
    <vt:lpwstr>kLypEnMW445qCOFlOLs2GiygQW8Az8Ap3U5wH+EPUVCVLvvatHw0psfgAyBgRaXlnv04PKtepKq9Fd/Zmhh3aOFO/dhbqgxh7BBdgYWMow+hcgyTrnyYH8GlTB7ILoQ5EQGZpPc/4R3eLi8aWovr/rF7zm6mIVWCf+MV6iB46LgfBPkS7pY4N5ugz0beaSD1FgzPeeTnVEY7o6P7MCwezqo+ipiKzNFowYkYZeqZ4DgJKuUl0oQzyVHt5pZPnBR</vt:lpwstr>
  </property>
  <property fmtid="{D5CDD505-2E9C-101B-9397-08002B2CF9AE}" pid="17" name="x1ye=19">
    <vt:lpwstr>XZK6IclccLlAiiuSOlw1qxi20vGmGRSLtW/CB6Oe7SHjwQtUtRuKLtgXTglLTdQ9ne6mNsLddzTY72CXn79srQf9KY86H1utpJELn3eadhYFQb4CAMrjx/DTgGaraeHWpLKSZChNP2YVFpc5nJY8G9ebWKsy5DQKpV6WCSE8a7ZoPEMlhZF4vn1oYZxa5yxc50NxdI9YgKwmH9joyjcVnpKpUGIgIcH3LI32iRCRLUD4+Ot6VffpjhoXcVprdvs</vt:lpwstr>
  </property>
  <property fmtid="{D5CDD505-2E9C-101B-9397-08002B2CF9AE}" pid="18" name="x1ye=2">
    <vt:lpwstr>wCMhHPBstCtrt17F9t0TEXhGn/6jVybuBTwtkqxmdpx5OxGrY1lHtWaHRQwxsfv8gkCVFmyvB+2VMUFFjVPg69L1n2K6+JdDpUzNmgjrvLybUQlUYjJcntEM7jMjNAkKpib5j3oQfzWLGaADF81b7nt44wgblav+mD4gI9EyCnWrbKCUVETvOZ/vfYHlq8tHs18G41StoAu8q9Flrs3iVfm/E8NQJkfD9q6TFBQwgkstxQRiPWq9tsR7vAz5cu2</vt:lpwstr>
  </property>
  <property fmtid="{D5CDD505-2E9C-101B-9397-08002B2CF9AE}" pid="19" name="x1ye=20">
    <vt:lpwstr>zVYJDYrdXJyrOSHyWLj71GvRX/chVpOn63JQJh3y1BjLKXRK6Ex71x6fGaPeHIporq2mKmioncHz4PIqFrAhh4I/ytpABb/NVn3hubiSmPsFZnFVhMQ4jsjoV15CFEyZdYlj4n4QjG1/BIRnwoQiI4WrDmSA7PnQIjAtfi5cKo2I9oY2KTd/gc4tlJihsWaSJk3G5+aZP2XpJpohbcERajO5gRaYi4txtvzCtdRYDkZJoe/Hl6wTfv0wdtbVYtj</vt:lpwstr>
  </property>
  <property fmtid="{D5CDD505-2E9C-101B-9397-08002B2CF9AE}" pid="20" name="x1ye=21">
    <vt:lpwstr>gs4rlvCafcDoEza1umQdDfaEa/Lae3rBOZdGgZ77WYuDlJcKDHvbsbvENsQ+bYcaW7EWzD8zFE2ptcwxQTU415Vg4qyBgCnidfRO9dNB7qw7uyVeY1stBIBxBJr6Ycl/V69zRDoZn6xHlz3SC9MXI8pSewO06DH2kQGbQ0ymLDa3ZxqvlJqAvbZUH8xF3yCOgOaVM/rqyXAjiXPxbDlu7QShBd7FHABGcFrN7vgE+/nYXVqz7nD304ZNW+EwRAm</vt:lpwstr>
  </property>
  <property fmtid="{D5CDD505-2E9C-101B-9397-08002B2CF9AE}" pid="21" name="x1ye=22">
    <vt:lpwstr>Xpnkmu4QMEqtmr5PPiBN947v6atBNo8xtXtBMh/WoAam7L4v0Fy0H4WmK1hYesyoTbP4G2SttkAbPsaI2ZzbcGa5wLPxlK0a4zvGkvnTVWRvzK958sKCqzOUramMHwbY38QSWwsGtjAhlooADnumMThslyYs4TVBPRSfzVplVdw/4DuNygoMc5ogFkda/RzCxAFrge26eZBIcOqDLYrGfW6dsb410X1EhjClVPEqsU7PJ1nKp3FD8DItTyV8Kzv</vt:lpwstr>
  </property>
  <property fmtid="{D5CDD505-2E9C-101B-9397-08002B2CF9AE}" pid="22" name="x1ye=23">
    <vt:lpwstr>4PtFpdF2PVrqB2RLBJYOuehn/Pz6L54sBVI9J2ThmsnbxBXopjXF73oks7SicJ84urByDAA0+UGGY8ua6BW3XTCy+Zj92NKbuF3Q62yGptAD37pvZmVyTOG5D6RQmix33vbmclL0C0NhxnLosOkWSBQfevf4kCuzO+PvcaFwYysU9dA3Y0WfFktFBvwpGUxqmOQ2Hxyz9eJYgN/8rT7JIXDLJz0elZPQcH4TxynmnfcvbpEQS5BWV6oAqI4qXMe</vt:lpwstr>
  </property>
  <property fmtid="{D5CDD505-2E9C-101B-9397-08002B2CF9AE}" pid="23" name="x1ye=24">
    <vt:lpwstr>YLsd6iTfOQX234T64PB1zfg1cXbEPXIAie+S62qsRcaUlanWcMjrUNMZQSIU1V9SD0b00Uzcn9LRvVbsy6kc0FQQfR88t/Xg/pTdIPwIU3HMJrDLM17wFYLRQX5WsHI8w8rKEu1DYXNJ0BPBKeWpJVC0wogT/c0IEwgEvU5+Jsq7rl4Vly+1mp9JGbYHiHz5rMO/9Q8wMSuUf7AYTBOEUzEbdfRxbLBl1uC7kGp1db1hbgHtwdjbZoNmd42ru7g</vt:lpwstr>
  </property>
  <property fmtid="{D5CDD505-2E9C-101B-9397-08002B2CF9AE}" pid="24" name="x1ye=25">
    <vt:lpwstr>0HdmPj8tG6koTHG4OlEu6HHMAadfQr78Evm382ky1eu3FoH5ArJDe94e80/nmipMbk0GacGO4hKl4kiC1XXpJbhyDWMIXNtOLrlfg5gfmHgRkrTCNBDsW7A2+2ID3lEBdmhIzq4qKkWjnnAWJtvqSPWwvM09XsYpufIYmJbwt1F9NLg7/GlxiQW79vBWjUVzsNl/1SR6qMCrQDRroDL5C45YnZrBVQbrohfK6xsw+MATjYNhP0Tzh4PIJHTZIc8</vt:lpwstr>
  </property>
  <property fmtid="{D5CDD505-2E9C-101B-9397-08002B2CF9AE}" pid="25" name="x1ye=26">
    <vt:lpwstr>+r/EOEVg3uslpSEhe/JSIEoqiX+K86rl1n4K5Gks72EXqGsQZZce0vZ/J4trr8/O6/E8LC9sYEWSYR4wcCP8PFNli/dlm1POu1ek8iITHN5ELJcl8zEl5WIDLA60mxa78THLuqO9y7HbY796sYnYES4B+N/6Ta0601epHRpQMDDGYK3NdhMt3ONZwedoAlL/6m0KemTTIC00x/MlsBpiGJPzQcMkAmbG/yIcXAKQ75s2JSwif3Eg0kEX0JnH8Bo</vt:lpwstr>
  </property>
  <property fmtid="{D5CDD505-2E9C-101B-9397-08002B2CF9AE}" pid="26" name="x1ye=27">
    <vt:lpwstr>crmH+qIwZmexmpD+/ZA6mkdPV6uXEzOf+qNL7nGAjjcvWm51taId3kU/emoKDqXGdiUbI8BvrUMl7ZY/RF2lxM4F9kDTgaR4o9zyYFITIx42pLbMhe906Wyk3gFtSrG9FWz6eeirod1INDhcWCkv6SVo3gKmzyziQoQ8loMzrpZol1IoP7N+jch6Nh5c89eh6IgesOvO/L3bQAG0cqJmr8CR7tmQ67Xb2mtbXVCH2NGNwoOtOv09pFrqL0Ee9pA</vt:lpwstr>
  </property>
  <property fmtid="{D5CDD505-2E9C-101B-9397-08002B2CF9AE}" pid="27" name="x1ye=28">
    <vt:lpwstr>DKvzYCxVBrqF+j49o2GltcnI0TrAvexBYjbDYBTLEkSZHZbH/XxQalS8w0VkW5P3i0uwUsyXsWdGYsaQw3rSoAgwDnD9oQEfa4eCQYODbFXWM8J+LyEcUe084xvu6jEbunjVP9S/ZaA6tvi5gnDksajHC5BorCF1CB9036A+2SfCf2+xJD+kZVHoMeLjgFCwouWYK/+2geyUiRmQEizQtBiauv5DQU6NKjJN2khcplsBmq4IWlZCMbSwci10VC2</vt:lpwstr>
  </property>
  <property fmtid="{D5CDD505-2E9C-101B-9397-08002B2CF9AE}" pid="28" name="x1ye=29">
    <vt:lpwstr>0AMWKxDYySy0N3TZNTK4Jtv5vnATn3mtgdvu0VP6yzcBHM1YCNxun8E8e/2SlES/xVwP2t9xlUhJdnTXPXooWvdXHJZtzvfHnodGhexbhhriIhklRL5Ua/3SJjjsOa5VTA9R3UYxQDr+rSrRjfcIDR3Lq6RLZ1mZBOnrnWecxyKEbYaWaN0l/+EhdF+XnqevZldXPLJaAIcl6xDICOMJQeuaPdAoPcsQLonJrFyhfQjlG64i0r41QYfY8BhIFq7</vt:lpwstr>
  </property>
  <property fmtid="{D5CDD505-2E9C-101B-9397-08002B2CF9AE}" pid="29" name="x1ye=3">
    <vt:lpwstr>emhuABQVtUywGBTxVqFrlw8v7jKfgChq6sG3vqt9mTjaYZGmIzJx6VpwTLx9/1tmnr5GIEzECVv9kEucTFr/takgKKA3V0X6WOHnNghjuLrkUi+LlKFygD3GPY5iDxda3InlmNaGHK2pGbdIoiVRugbvN3fRZUXtH8+wNmZiOZZ6h/Kd36T4Jrw6qLIYWo0oOpDtFS/TNcAJXbaB8xeZjPm50CIeLjNUP0O9tWa/O8j61JaSsbB1n4kPoFoZ+SH</vt:lpwstr>
  </property>
  <property fmtid="{D5CDD505-2E9C-101B-9397-08002B2CF9AE}" pid="30" name="x1ye=30">
    <vt:lpwstr>ne2lFKk3vM6/dFFZLurgOW/v539GIzX81E0vfpVFnDq3hSHbROXYYIdaTbFzMElXsxqxiTjJZLKPf2NDV6jMcTA3Q+tT/tpglZj9wBpop7trF1yLJjRkl5NciGnU1clTG8SUikWlFsJKyqjDQZlDtLd/Q7zw1w+eTYMfX857A0jaRZNGZ5T/4ssSMY6WCbmCAAMyKd5pHOr66NoahIEH3Av1iysfhiflaLCqNJJIE4LJXPFDOojoeRKmRhmrEhS</vt:lpwstr>
  </property>
  <property fmtid="{D5CDD505-2E9C-101B-9397-08002B2CF9AE}" pid="31" name="x1ye=31">
    <vt:lpwstr>aU9Ws3rl/WmEXr/Xtmw6aB5kP03F9bExCIg4vRvnamq165UuHqFvIc2me9vsMLkXsM/HtBEj9CxCGui4nfqjbM8vr2z6yjBSSoZtPLGO6XSMnG0JdLJrqjnx2bWMH0X+Dfwn/mOEvIBZwlSLv2OgDGFZacIqO6pqpKALBhc4mncNULI0YbDyedWnGgCd2TmCsa3HclrdY+IrvvmDrJEWxNbyQwKBj5zf/ckwk89V4Knh9DEjJ3NjmmzaU41NHCB</vt:lpwstr>
  </property>
  <property fmtid="{D5CDD505-2E9C-101B-9397-08002B2CF9AE}" pid="32" name="x1ye=32">
    <vt:lpwstr>VZEubd2p7fdOtjA9p4ZiUAEDZCkK7sAmCmzGBCURih559EGs4X7djeit77XHZ877srbuulFq8bn7KVeGa9j85BieMg+rSh3GmTaZcz1qIL33x3GCWfyZyVpqsZIfPVWCELBpeIs7F/S3xb3Dxr0V5NE6JFijYE5W0gJ8ZwbMYQVLJ0w9BmpMT1gIIssfMgFRfFIJw0DtGTa6zHLMwjn1n3EKt4PfuAZMVdDyOOh2W2VHpf5oqMRCldulfNG6oS0</vt:lpwstr>
  </property>
  <property fmtid="{D5CDD505-2E9C-101B-9397-08002B2CF9AE}" pid="33" name="x1ye=33">
    <vt:lpwstr>QaQFTDSsBRSNpKCyigsYKlfFdYW1cAD/KXFRnwYPrPv6lKXApiTQughsWBFipXJb5zSAt2jeRlkRwpPM75d5gxNUouVsv3pXe/0NW9uqGelM1e1v9m7G6A/o9bB0aNH8iLZL7rS1kaMnCdbcYEuX9/qfW3t0uYy7m+2DDEJ0V/h8EAs1mEF532hXOefcqn2lbthFpJLr1URmUR34xv5kPKDa7hR7bsdKZ16Cx+B+toMmgYdrI9k/Mt22vGWH5/L</vt:lpwstr>
  </property>
  <property fmtid="{D5CDD505-2E9C-101B-9397-08002B2CF9AE}" pid="34" name="x1ye=34">
    <vt:lpwstr>KCYfFd2LOXNfEjwb2ZjqSh4T4bzpx5kSFM6tx6N7VluRncTqdnWfiqwLhAT76+T4OkQxiocQn/zhhr1Xflr+CGYh2NqbQkTrRk/me9zj06O77P/XoOcC/edU8Huuy4Ulvm5qN+OzTzYvU0bY26FrzMITGLHTxxLj00D0sMKUV5vlZC0F92ESkvYR1pGBk5/hka3RoikaNxdRz6b7/NADXjTWxGXjJRJo2lBC1mC5LURntGrujq9HpZeNEIw8d1k</vt:lpwstr>
  </property>
  <property fmtid="{D5CDD505-2E9C-101B-9397-08002B2CF9AE}" pid="35" name="x1ye=35">
    <vt:lpwstr>L4edrHjkW+8QQTRiaxn5NGMgwnfCBup3YU9StBvzLs/CYRghtisJKnAmr5V0ih3/5iAceonQoJ7OVazRueEWJRmIwx0R7YPibF+TPG7gl9IxNkV/b1TO8Jhgv/NSTQWU5uVLoPif6IVHp/iWZU3G1UFBYPygAVQ/K33DEYqEaZjwhlpLtwk5niu4jZuCOfaH98CzJAxdQUgiW4Qf7O2OoMJ7KzQuX6pfbLGQ2JTUu4Z6VpsFm78h0237sOG7/om</vt:lpwstr>
  </property>
  <property fmtid="{D5CDD505-2E9C-101B-9397-08002B2CF9AE}" pid="36" name="x1ye=36">
    <vt:lpwstr>xHk0gPRq69TWwHzlG/UjffytwB6Qzl9bQX/JM7tjzxccEd7Nsbq6xuJG0g1LSYzL5up7ZdovgSsAECoPJzSklDyocjXW/VflwmLzyjccizY6pTJDheP4ZQRcnFwKlCAQVRFyP1jysQ51GM3ls6LTyXssJ2sB0d6kOJ+6AqI/sWFSbzeZSWuntr+8Q7jxe0QVINXpdOxtUrGNIkxoPy3EhbLOZEcR5Vv312B41vtQGeL+8+bZSMv1J7heo9Z6I7H</vt:lpwstr>
  </property>
  <property fmtid="{D5CDD505-2E9C-101B-9397-08002B2CF9AE}" pid="37" name="x1ye=37">
    <vt:lpwstr>i1vopNt7IOmlsDSz7NU163Q4zul7KAFry91OskFi2tqw6azIUhzWRzZW+WzKrBbfylmhmemXsNJQXjqRwxd0Y5tejONYGxhv8oLXhqbbrZ4MOlHYkb9mkEWuzc2ahg6byrZ+YD4LrXmTtQjpQqLQS/fmGikdrE7ogxiIJzegtcuXi8yvdv4nBqXNF3MAHJAVXTU6UNRSdUhcx54lhT17h6vyPJ5X3d+CWPt6QAVLZPdJbPFjiXkiqkU5JxjLPt3</vt:lpwstr>
  </property>
  <property fmtid="{D5CDD505-2E9C-101B-9397-08002B2CF9AE}" pid="38" name="x1ye=38">
    <vt:lpwstr>wD01fllhzJ8arQmBsaOxjoAPx9xg0XN7735RVXnfGXbpKyc4nByqEwD5ek+Q45qlLvkwlDqwNdZZHjZXxOY/R0zSMd/4yFv0ZloyHfV224fvjH0/KTMSQPlJA/hjTCR3GK3fH4NK1v/0akdxKfOgrt3ljwj819eR2iXB2lO6U6c0CDUUUz5mQeY/cW6G0X5o57CI2on9sxFSA0MKxTBPfzb1adhbcoHVWaIv0+SPfPaTMYJathBpPAjx2YHYK2T</vt:lpwstr>
  </property>
  <property fmtid="{D5CDD505-2E9C-101B-9397-08002B2CF9AE}" pid="39" name="x1ye=39">
    <vt:lpwstr>9obQdUD3R9hOmj04f9uvjlBkPbvuaTgd4ezxxldCp2t1ekebQPL6qNKLgbnlj12mzCwK/doG3dQKPqr4M8t7udmZYNTKjZCzdFSNHwToNv/6dju7KsF8TXWsFFejRQt3qxxqw53hFKpoyiS+PuRt7c1oesBljriJ6PZClEjNdlysYSCfXWuS6pT23AKVlOvq3va332qOad1gezFqOrdtKaBuKXbeFReHADNC+uaf1Kr/rwBre7fuikiTY/mF4aA</vt:lpwstr>
  </property>
  <property fmtid="{D5CDD505-2E9C-101B-9397-08002B2CF9AE}" pid="40" name="x1ye=4">
    <vt:lpwstr>10CcUZ8h+tnESnXUNDToYbpM7hb9Sy4EvtGXyxSEyqiTJjPcX0XPsdxlZ8dhLg6CGDTE4o1zE+r5Vl6di3aZnPnPqV5u3WTCauTbYYj9kzCspBDXjpWJM3mZNPji7WqA/sEikoG/IqAg3if597loMpGxn9d4qwFaVLRnLjw6m1byCt6yOcC1XR20xYdY+xh+9st5yNHonrxE8Go0c+pX1JyQ6BPWskHDJLw6w98Y6zNGdFz22dw8Lce84rk8cgM</vt:lpwstr>
  </property>
  <property fmtid="{D5CDD505-2E9C-101B-9397-08002B2CF9AE}" pid="41" name="x1ye=40">
    <vt:lpwstr>NkA8VGYWTKCMsbE0UFdY8GJ38XqkHzqe+FnXm3MBDt5KQ86JDGjAvPzh8LAwmnYWoEJ1xW4Rq8hs9uSGuV9aCMWKHChYBD/8kVzoL80feqptk6Cazv8VqyTzRUZl5jVGWM4Ax74jhtZDRcYomlacLp6m+F86scxiew4ElIGgiXw9tKTqwPXLTcry7hDj0RG76LUloaTxkdBX4jF1FQcJR6YyuGbl5HP0xyLRd1fhrG8GZgFAEmL+aWPZH9kOAjN</vt:lpwstr>
  </property>
  <property fmtid="{D5CDD505-2E9C-101B-9397-08002B2CF9AE}" pid="42" name="x1ye=41">
    <vt:lpwstr>/0FqErBM+QQ1Fp6J7Ng6NzPnkQkNzf4XS0L/U9Q1fSHgsJ0995jirdXdiFijZ1EYJj08SVOGLYKcDXRQwfkToYH5YYEwiksDRSuLXDnAaAnDeGr/nK5f5V9OJF+R0m0UYFQThoEx45FJOSDEkTaiio4j50yv+b0r3mVdF1xucwnIpH0L5kkkLRf+7ap2bo9Xhv71GCZ7ciZO8PBAw4tLXRIWu4uU4AE4Eh76k15Kobj4fEis+qOk2GuzJeAnUz8</vt:lpwstr>
  </property>
  <property fmtid="{D5CDD505-2E9C-101B-9397-08002B2CF9AE}" pid="43" name="x1ye=42">
    <vt:lpwstr>4mXju2rkDSypjpux4mDZtP9oTPC4jfsfB5ZmIPzqJ5Z/dXeMEbnrqWcGU4pJW++ftEKNCaojOMC5QtUueEHE2jOVjeQSOZgScvxmBeKICXfJhPBuryDngRtjnPMHpYrvu0vgURHxuxq7bHuJ7IXnWptPoeLvmP/rELHFgRYk78qlofmqyV5a4LN+W/9XZdOuXCi6OEYUF6RTrMx6auTG6Ml7OB8GX2fGh+EciHV+auN8Hxp6tKOhzuLdbXJaehC</vt:lpwstr>
  </property>
  <property fmtid="{D5CDD505-2E9C-101B-9397-08002B2CF9AE}" pid="44" name="x1ye=43">
    <vt:lpwstr>1b5Lrh4F2busAqiq8L3XULwPMH8oGMOhTYXQG7T2ccqJLuII2WaeGSXlY5mHkcAn0bp9XAEtvymSvjv+evwVv+k5m8xOUv0wdLM2bNDC8hZ/qbgpzRVyg5pT2A3D2QQN46s4tfIV7O6sLKqCoRQOyVaaCMffhiHo578eOKu36+GP8CFjSROKAOhapTfgvI75yte2W5l9HXJCJYoqE9F0KRYTaB+0ffsTtJcnKRqt3x63zFFw385YdeMjy98R2yY</vt:lpwstr>
  </property>
  <property fmtid="{D5CDD505-2E9C-101B-9397-08002B2CF9AE}" pid="45" name="x1ye=44">
    <vt:lpwstr>RwqbzmF4LB/2c2o9u23Ka2MOySIg1UAd9Yxourl/6Rqr8y2QQGR+BVrZctvyJ24MdVBRrbl/dq9LrafUjy8QBMPdD0oCa2/YYaCOpWSYQKVBquZ1mnQXTg35M/b36pkTApmV4dfoJn+GNLdWJWsxU3M1KvKWkoprjWBRV+NK9jRu1Gp12eRTL7KlbBcV4+TAH/YaK37r3GT99LG4Pni9OCMxpfkLHDGwem5uUY7gOoIo/4qFQzgWM2mUwv5QAkQ</vt:lpwstr>
  </property>
  <property fmtid="{D5CDD505-2E9C-101B-9397-08002B2CF9AE}" pid="46" name="x1ye=45">
    <vt:lpwstr>uF/tD4ghbcy27GTCTaXJKOA+aElMhvNstDbR+odMbRq7uJKfoKRE0fQ8ZhxZQILqrG9NxGXOcu9EYuUG+aeWa6SlfyW7ABNxAWhDlZIaqxkp9h053kB1F830W9ervQ5iY0APqqxKiapUnuf0WxgxowZw4B61Ktf9c1levlKzGlqLdX63vuHD4NgHCzgsQ8bP90BKi0IelCeCDKuiv88R5M93gAeNofpKK53vtsGUOdJYdGK7dAblECJ46jtsoCq</vt:lpwstr>
  </property>
  <property fmtid="{D5CDD505-2E9C-101B-9397-08002B2CF9AE}" pid="47" name="x1ye=46">
    <vt:lpwstr>O0w6xMg5457pXZGFjBB6qjo/lnq2iknqLlXHl9gWAjuehxAPkN4zqTJuy9iI87zQsQ1nT6YQEuplDSueZ5MdDPwLC5cQ7D9LGASFXS/+sV/harnxXnZssrPFRHu3iH4bWK76H4KYc2sLJ2MJswGI/BSrvL/bmHcSdThF2wsPHXu6nZKd7T7lOwbETTaxMdCm9/qTZ4IdE5/gmMMuhS+sK/jf8ZNySXHezQXqjnGqUXOa//hdCWILksHhwg8bqgd</vt:lpwstr>
  </property>
  <property fmtid="{D5CDD505-2E9C-101B-9397-08002B2CF9AE}" pid="48" name="x1ye=47">
    <vt:lpwstr>EAhGfzxcIis82hPfC266/Nof7RRg3+85HuNBmTo246yTBSWPEbupRRXYwNbfc4ZN2hR7skce4bCtU5LYJYBkiTtStsY6A07dhqaYAlMa04/YjVQa/LiafKkwNwn/rEI1FXbmzwpTIRcX/bEPcEew/RUp2PKyuVW5+e73VENqqairfiyIGHz+8ntDk02CQ4dCJ23aQ196q2MhOiTCwibnC98l8QScJz91t27JT03R73XV1tmFZhYkKPbc+IRHJ+D</vt:lpwstr>
  </property>
  <property fmtid="{D5CDD505-2E9C-101B-9397-08002B2CF9AE}" pid="49" name="x1ye=48">
    <vt:lpwstr>O1yHUUE9KrYNP2gf5DzkCvaHud8xdPGLHPJx4YG829vPAnbegtJN0VuzyCSX/4stSsDKrH/3AcPdE66Sn4CUJxX9cUfgTLGP3eXHgIaGJKVW28U6aw7ZPuMRu8vD5uCC7+LEGC7TPqs4eXq08H8upAcihj5d1fjdQLuYvRCPnTzC0mtKG2y9KZ7sO4oriw8TKRoypBYxLv4e5TsEZ1GXrh1wEzYbbisKiz6j7+3njyKt/A9RCkXAHW28FUFXCYh</vt:lpwstr>
  </property>
  <property fmtid="{D5CDD505-2E9C-101B-9397-08002B2CF9AE}" pid="50" name="x1ye=49">
    <vt:lpwstr>IHMP4k8nfoKbLcjQEK+CS1WQ2vPgnZd4zCpDMRMiJ8Rb4q0vG48tHSpMmM4qNKhEGToGGiFcoXRDP8RcCZslr271KCsk0ZHSBh/qLLquW7rP/A6nqrxmdtvlkh6bwyJrSYlqYrE0wuPVadMq5DBpcWKWpyNO4ETYrepdTek/UaZkZ1I3+2gUmylH6gE7/scoYUsDjx2YNX9wL5RYTkF27pgOamq5s6LzWvMIxuOP8EKTx96yTZSBOha19HXtSBO</vt:lpwstr>
  </property>
  <property fmtid="{D5CDD505-2E9C-101B-9397-08002B2CF9AE}" pid="51" name="x1ye=5">
    <vt:lpwstr>ZJBAILK22XRZ0IEotsMmoCJND2qRdWTQYJ2++jzVFfqPqBD3+JRIkaMdouoyIjyMlcAeRakakvRy7/hKXRxkYNa/z7304kAZx6o5MZ+5rCBtgfV3Wh5HO/kc44i/7y0fIpzyKyAOHt/wElJXEwafhtgCCyy3w5MnyccinRZtWLA3xumT0W4nN/j5Vc6DF90/D4TnexbcWBU5u40aLTdPnSXID3NYIqhUdk4JCqfk5kXmRnmN5eXa4BV7l+RkRPo</vt:lpwstr>
  </property>
  <property fmtid="{D5CDD505-2E9C-101B-9397-08002B2CF9AE}" pid="52" name="x1ye=50">
    <vt:lpwstr>yn4W5m4055Hd8bItm7nyhUvhp1X7G+07JZGRkuWMfmGXdq4Ac5HxpbAuJpp9ifdWOENBUgmZl9ctmK+wt2sk+yAuqQpQAnNvB/agwH26z3u7bcj3wi9cvSgUtWwGO7FrBM+5fQXhzotmhuPEkk0S9WJ41M94PRk/l9gWCyuGJsAwSOm9mPMCVx6vfG12hTf/sFGSqvTcg0c0e1He+gPtYCYdeZlkQQtka2Ys9GvnKzG0NVChFBW4CEZi1VmUMOv</vt:lpwstr>
  </property>
  <property fmtid="{D5CDD505-2E9C-101B-9397-08002B2CF9AE}" pid="53" name="x1ye=51">
    <vt:lpwstr>aDBz4hqdP+raNDANvZLZQNjFHgrBD0Vl1av0ys+9ftplBM8vKmwenKTdtZjOLvBEhM13kIjf6ViPtwAFb0GRaPsBXeQ33Dvyr9cwTuX3HMOUOBUNlY9GLEMqBqCyRoI/i0X7DGEXXIcafrb9ccK+bjPSw94XIIojrUt+jiIIz2lbNxLK+TIbsM6T4pkI+bOOOmGDCvrLYbGX59s+N1xORYjk/3KCfLQ1fJFKvTk9BCzmLL5q4AXG9Ae3XhME/un</vt:lpwstr>
  </property>
  <property fmtid="{D5CDD505-2E9C-101B-9397-08002B2CF9AE}" pid="54" name="x1ye=52">
    <vt:lpwstr>fckgIYq1lputKsbiylw4Vysow7saZ4YPI7J9xeIeCH42zggUgV1yAAte3G3cG7WYIw8bGb+5TNE1KQNS0CNDJ486ztv+w3ZwaSAyPTK4pVxHWiTwY7Mj/QsGFbSLz15XBR7Ue/0bYLSunFnrUdZY40QmsOt6jn5fPkEfXwbt28uZ8FyidnUfVCcmkXZ5t2TI352trlwiQ/huYWTajKsHLmiGD0SMrrcjHvz+Yzd4d9lZGYjlcieEDya1l4/TJLs</vt:lpwstr>
  </property>
  <property fmtid="{D5CDD505-2E9C-101B-9397-08002B2CF9AE}" pid="55" name="x1ye=53">
    <vt:lpwstr>KyWg/bRNf+VG/FSnK3ZP2hUp3VG5zcr4E7YP93sxo1rgaR/BIULnjcxhQ4We85aXxVl5n3ihHmVjSP6CHR++PiIL3IRQE23+1kaPvbBt0suY16YTiOam/TZWFDZ/XPw16fIKnXXnEZxI5cLEagtT6LvdToupPcjvICLviV+1yYHRJYf0KKjiDAivF+u+dPEo0104UIPpXvX9DYdg7MVyhliGcPd2H+Odrnpq8KCXVuYum9vvIgakSZ3ITRY/gLq</vt:lpwstr>
  </property>
  <property fmtid="{D5CDD505-2E9C-101B-9397-08002B2CF9AE}" pid="56" name="x1ye=54">
    <vt:lpwstr>/KonmhpCRQSYuz1hEKBihBJzwKdyUEcJKoQEZ/fa5xtyEdMpW+bfS3ZDa1s+gd2l7Q86V1B2LlSGWVVt3fkJw59KHLE9nDZLPWrmH9XeAoU8qt4/7ydhMBa/gD7UlZz/5PoNoLO2rBEk9zOR12SJaa+xSSc23xWfPgoO9JaUJMkVFcThkWgC9ZxkeKd/vy6Tzv8dTaAlPh3SqFy4vgQThzkxEQEOQ3dXd5GaZdeS4bovzJU+Pfa5bW+JxrE8HQk</vt:lpwstr>
  </property>
  <property fmtid="{D5CDD505-2E9C-101B-9397-08002B2CF9AE}" pid="57" name="x1ye=55">
    <vt:lpwstr>gG1MRpWInDcHwZ2f/cKBk8MGuafMFUM0YRBhi1rSIYRXKv3vgKp+H2ruL2O5hEV9peZ+R5l6WvhlqBjdHibKsaBU4f3hEdF7DUoEKICiV/YkOr+4T8ZdQzsw/vfEmWT7ZKZ5ZE4O07BMwE2hv9CZed68VcITjC92QFECXRfdq8k3xVt2bsaRir+LYJrLtFCRq408zaJ+AjaGh3RxN8W/LJGEkx6KV+ul1ou6QgI+oB1rBU69/OSfocQkXvHXo4w</vt:lpwstr>
  </property>
  <property fmtid="{D5CDD505-2E9C-101B-9397-08002B2CF9AE}" pid="58" name="x1ye=56">
    <vt:lpwstr>yniqesqO2H/QiNd3hc6XyAC27PZgFgYg4vzdzm20yN4qvwgV0N9M4M6SSfFnuE5jOFPV4+TcwUJaesYIhK7HKqvNBhj5XJBrfMSKa2YnNAtJJeKiOkJlPLsdrgkghnCyv2nhIrr7E9Wf06mcadhG/v+/W94ygM3vAUxQEiZU4v0sUQMkQviLRUqY32bvS/nEAbQirDd1hxJjnYeZbpDEVR6OMsj63NbDI/zXN8R5crZxDxZ3PtupBMqZvjJkOVj</vt:lpwstr>
  </property>
  <property fmtid="{D5CDD505-2E9C-101B-9397-08002B2CF9AE}" pid="59" name="x1ye=57">
    <vt:lpwstr>nh29CcbuFtFLt0GgkdPyejDoCsNC1bTLJPFsuYe34WllFbV2HEffoYOwuZdGBLH2U2ZwCjVesDAnvLV6tPLy/YPm7LDrFe/YD6E+AGCxurDFXJKCtgo0glE3nc5YfLStE+82t67lB5NJPyyNm6b13tYv8M8XLvT422MsDybpC/tM6lzZYJ+VVH7XB7+WMTDhWOhS7V3/ocK2dv2GR1TJ5sitEamY8QEVr7YHHpFdbfH/anA367q/5BWqYVlO+m4</vt:lpwstr>
  </property>
  <property fmtid="{D5CDD505-2E9C-101B-9397-08002B2CF9AE}" pid="60" name="x1ye=58">
    <vt:lpwstr>eYErVs8D+pdbW033YoZFlRzpLqVpFZz9JfsLywwkXDZJgFdsDSevnBAQVxBtuZhCQXfp1jLa4fqztfVi58j9f4Cbgwk4csxFhzw6bImadFwBq/Eo1clr8Irtriqtr6GhSjpLTmvlsAyFgDScWWSGYRCBZHMYusWqyLiNb78EZmjGP0NU5zjfbnodrCH5q0Fb/j5jzluthLNNdnglOVmHrkf2sTmTyJck3yW34SCGapZSOC6Xqp1DuENvzBAfP3B</vt:lpwstr>
  </property>
  <property fmtid="{D5CDD505-2E9C-101B-9397-08002B2CF9AE}" pid="61" name="x1ye=59">
    <vt:lpwstr>0Q7UscXdzXaFaK1kuGyDZ7s8nR2U2sN2X+PNiUkB00uEdCagh3kKCnhVGdjcoTgtrbm4PVMOd630IVfoCN6S8y3tsLURl1xJgjS8ge9ZUGEu0cLMRQJZvH12P4nQe5fulIUimjJO5L4X6ikV0L7lR+1+QeGycWuThdEMbSMQfx3xj+9/TK1930HoNvEwzKVc3cIL7UWQMXHKIG8dXrC0tdnImXhxI8tK/IElBrxtTI4Oiz5jehLg3rV4mGr4DSP</vt:lpwstr>
  </property>
  <property fmtid="{D5CDD505-2E9C-101B-9397-08002B2CF9AE}" pid="62" name="x1ye=6">
    <vt:lpwstr>uJv354Bu4OIrumdJ/VHCyb/9MlTkAWPmrCe23tHpl6UbnZUTfecdCe7fcFEjyfwAHwMMDeKoP5+YaQD3jGZYIK2RQ9UYdjtOBJMFxKI6sD4UKtbf0uITDIILmzb118v8cUIBee3SD5GYPlLznjOX+TKUHcHj2LynhKL3jec6qAlloXREJtoAoE5O2zrP8wyfkhGPY9klbw4B5swOb8lHRIXy0d98uBYFg2LeDmepC+hSPgjFkuyXVLkMR1fiheQ</vt:lpwstr>
  </property>
  <property fmtid="{D5CDD505-2E9C-101B-9397-08002B2CF9AE}" pid="63" name="x1ye=60">
    <vt:lpwstr>5UYokH3Kf2Z19kWHhwRpLLHvFf7/1oIM3j5GvN4rQ1SshRT4x6DigQkG0qE0UCI2NY2CX75lYl+1/qfiEIrsisizg8SjX8ykOT1/V2FRdA7T6kLcYPl10dF6DXpG+MhgTgH1SE4xXgfXrfi54d6J+CB0ybdlbZXAc474xs+h8SU23836M0kqgNqNWUR04SJldqKBR6kA9VUuwwnV22leYGSowDyH2giVsTGbhVRh6CvYjEqSurOHY4bZrixpq96</vt:lpwstr>
  </property>
  <property fmtid="{D5CDD505-2E9C-101B-9397-08002B2CF9AE}" pid="64" name="x1ye=61">
    <vt:lpwstr>3v2kYC6vVVAYOR5dvLk1hTC3/uXVFzXETuHMac6LCZSjVIlPHELfjEPv3d5MKY09ikQ1iIx7W2tDbqVzXz0kpcAxNqctBZyC+ZY4KKpvONuddtQPi1zF9BOuhzvFXrqKUrRMOlXFJ7kI7dkm79MMp/U8/J/quQK6frHXIwGbkP7AXLXK0nRUvwPkGLqqvNGqjhSn5O3EEDC3rypYWY2+JtU0ggZJggkxLqAEWtZRwPwqzcHVTeyvTB934vfUXn9</vt:lpwstr>
  </property>
  <property fmtid="{D5CDD505-2E9C-101B-9397-08002B2CF9AE}" pid="65" name="x1ye=62">
    <vt:lpwstr>kvs3+5mfL+bKvonzeTd3t6Pl52+gd9jm7qKNqZCVw0g1/ePJzRi/MYynN+v6f8Szgjt3w8Ok5G1Ku32En2lO3w3f76QQSCimUvyRL1s/wrlc1xuNUaUTa7RX+C9b65y9e1zUAaji38M3GHdlCQYX4DyEnTmDq+XWN4wRcLaZnq+dBcYbAseyxsp0Fl0fJFP/pMtH8nDRltjWLFvO99fDaSwSw6h7M/OFKoHyiSs5uYm+Z9URT8nQlx7mqQLxTWB</vt:lpwstr>
  </property>
  <property fmtid="{D5CDD505-2E9C-101B-9397-08002B2CF9AE}" pid="66" name="x1ye=63">
    <vt:lpwstr>xraibeUzILqP2VLP7T5XrPbUXhTfVwouLOzPEv0/a3JDnlhNjS70PbbCEqUXWY/BLdHkR14RtMTBdiAfTStkuJBlW3LB/vJ3HQZDRdncvShufEzIGZFmvHH0H/5uIiCo7L4qtA7dcxKPh3t2N3uhtx9AuOeNfTtyTRXzRZB9AuFqqIAj3bvO0IpQLwdrLePomC78kTh6AnYYl3Kct9oEgNiDwY0mGA8BdfcrelPFmvaD5PGaKUEEzHfvxP0FQJM</vt:lpwstr>
  </property>
  <property fmtid="{D5CDD505-2E9C-101B-9397-08002B2CF9AE}" pid="67" name="x1ye=64">
    <vt:lpwstr>exXoMbRjculbMspiOFTojeuO8Pc4ErUck/fPYMucbMEKCZt1Ve0iwZ5DhX7A6yENLyNpB4o1z/NxycQCqAy2CPjS+dQ7ZxM2k6rrXAwekYXY9cG9bk3jdUDFqFvbPYz53E2ABziXDhagz6H+0HvIcVPVLARgEE9Epgb7Qm/lC5Ee3DVcAUCa1/WPOHsvfME8yVyw5QUIpK9trZemCyE7d6kOAHDIG1YkW4xhr6j3Up7xw9ao/rtI7qgjXbVJiq3</vt:lpwstr>
  </property>
  <property fmtid="{D5CDD505-2E9C-101B-9397-08002B2CF9AE}" pid="68" name="x1ye=65">
    <vt:lpwstr>dNKLTV9ja4i9M9t9C4+/sihX9fMhTPlkRgFNWdT/W+xEIWWi3MByPMDAGqZwc7skbiew1O+kSL8AO7puiMwt8GVm9D0gGUA3sWP9IbyZTBbEQqOZh99JE09X+yEEjcFoUkZqz9IL57WLxB90Xuu+6HA8sUKJmn1vmeu/aXBj5BZiCIQcIngVuj/E2trE77H28SYjRQjnt7R70ZHyp8MtCm7UXOmyZx5kudsfFo4q/Yyn53JeK2oWjaHc36YAaWL</vt:lpwstr>
  </property>
  <property fmtid="{D5CDD505-2E9C-101B-9397-08002B2CF9AE}" pid="69" name="x1ye=66">
    <vt:lpwstr>LW4ijeIFbjwsxpos9lEB6YhCKvBx4beZ8zWAUkSSw1jwdhm0M+fGv2AFjZ3iMVTcpW6EjTQQLSShg6/rnKvyejnqgyrdpKBSmtn2qqKl5TwRTnOfTPXNZuO6s/OUb//It7Rf5fBWeR7SoURNEB0cCt8Rt4cNce7i4hjP7zRsC6VNWpvcldYQbFr9Q+BPWdDzSfopZTj0fRm88lzwxxgOYvzeCW9HnwSDft7zeXE3rBfS5ctB47vwWtFKH4ZLcEJ</vt:lpwstr>
  </property>
  <property fmtid="{D5CDD505-2E9C-101B-9397-08002B2CF9AE}" pid="70" name="x1ye=67">
    <vt:lpwstr>sN4i7eKsTAFs7QiyG97eL/Pm4NOkhTdXFuroempZUIVgnM1rDwMIYMM7NrTzrTcwhdyh9jkgVGpR/+CBPuiWux/o8XbRf2KgwWsG5LiFTh595xyYoCvFT1lIRH6ZaVBB4fKlsDvz8G0y10wq1XDXib73mEZF/CP5D5jXos1SrpbEEUxmDhgFbHLCwbUCxGb0zUO88R2c1Fl+qyGhsqhUNdXYaEE8pXGvac4RENLSxgevXrl8GAbT2TvcHkZlANH</vt:lpwstr>
  </property>
  <property fmtid="{D5CDD505-2E9C-101B-9397-08002B2CF9AE}" pid="71" name="x1ye=68">
    <vt:lpwstr>3aZMAZXwhLs/MqDUSP2BRS9yB/ACnnT11K5FACcDAm3kktoW6HbTaZaWdXdbgMChKBJxWpShV1e1JqbROIY+63aRvpqQdwzKpB8hRA/+d0JDzoNnmtAFs7QA8hFG6sNELqbEYVcjdmaoB+2vmqLo1jK5CNKGsKOXQ51BYii10HQDw3c+Xo/AB+baxx5Gtw4CqbTJOXAyVoIGZ/fK3ZOMvpqGHhgZKVJ9fCL+Wf1fdNKmJNTYDoviIByN4zG2kz7</vt:lpwstr>
  </property>
  <property fmtid="{D5CDD505-2E9C-101B-9397-08002B2CF9AE}" pid="72" name="x1ye=69">
    <vt:lpwstr>6lBF8HTAHYSF72G5W8GP8DtElBPHEG1TXVhxE6IMsg5vilPmoZHRiIEAYycymorMwDx8Jw+dNWGHXYOeY+vGRdAmnQmIatSXZ8+rGXEnqEAkmFlyGN81YeKb/nfOB+rUuQuJtf0yreEzhcpqkkj5goNMhkKtzljlr5JSQKrgtUSrbHdHvGpDYBUB/Vk/he5Kf7DSsFcoSO/67UI+9XQdt71MMlXr0fpY6+s/DqDJoZCvw/Z2rvMwXOplibN5Q4E</vt:lpwstr>
  </property>
  <property fmtid="{D5CDD505-2E9C-101B-9397-08002B2CF9AE}" pid="73" name="x1ye=7">
    <vt:lpwstr>HsS247hHlNuzHte1p6Xp6IUOx9KIAXALDjUkLLYB/gBv7C9V8BzNoykVEsZZrYWq2QKP9l5CfBmfchWvzRn+gwAN9xTfZ8FQjNFoTrrsZ7S2e9l1Al0ON9PvuQNkCxjJgAuFFJD9YnPU4FSJbQkptfvTca001AVgEtMdL0c3HKN9M68KyKDFZGAlTdF1DT6QuyVOC3MVYxAnXWrjC5KfFqtd2Z489f46XIeNyPes5YcHrC+VWETaNr+hmyMeyKQ</vt:lpwstr>
  </property>
  <property fmtid="{D5CDD505-2E9C-101B-9397-08002B2CF9AE}" pid="74" name="x1ye=70">
    <vt:lpwstr>FkRO4gYhFgYxaiYnWaS0bG1s/JRzwVni4Vru0kO9rtY6PXUPj0WRxbCz6HGsjyiECyyUklLFCyxIlCfMIA5/IN5MdBq+X2uS2mF4yVrRsQyh5KKSmsZcY56M9siAXhxT0FBCkQ6nz40Sz7yGFNY5o++kRulaxek4aYGgbV2ULEDNnotbjUSCikyclf1D3ukCR1R0kq/j20dSpH94b2JmMpoixmXHKtGqyuPZNO3rJOed4RRonko+jd/dG+44gPH</vt:lpwstr>
  </property>
  <property fmtid="{D5CDD505-2E9C-101B-9397-08002B2CF9AE}" pid="75" name="x1ye=71">
    <vt:lpwstr>8d9vR0t4oYh3G6ZNpiWTP0ch44Yw6zIALNDi/PqF+8IK1AURyUGOHPJCAewi/CzZ/y5+f02K1irAPp8BXkE1LlDVvkTe9s8LWsLi4K6hw5zGKVk6e+OZJ8/GLYQ0naMW9CrCrGuZ/gpl/MSUK+86m3FMkQahVGHCV4Uou4SG/r4DQ9JhzB9M1rOTIWuil94QHA/biyZJ2WIkYd3kRGQrA50urpCViTvyNH1raHqgnbY0ro5jErWuVuPZyXPPUFp</vt:lpwstr>
  </property>
  <property fmtid="{D5CDD505-2E9C-101B-9397-08002B2CF9AE}" pid="76" name="x1ye=72">
    <vt:lpwstr>4LWS/3BIN5NFYMmfGRlNY1d9TKuVoK1mbMVLFBG/oANcXzfplDP6Pfm9xJWWRoHPRxvqu87e/UDsjktGTPP9+qM1+kwwVgVJ42tyGzP4M8dAxSfOHfjLNjnu9/qzdBROULZnpBESisMv5xR23fDrF0Nedp2JUmBK+OwR5pPngpImv6LKvnEPLH9LHoTHbqD5oOykBj0orBBxQKwijtdJeKbXznT7i2QoO3K2rqLxZXHPIwW9x4Z0wlGOCq7ohsg</vt:lpwstr>
  </property>
  <property fmtid="{D5CDD505-2E9C-101B-9397-08002B2CF9AE}" pid="77" name="x1ye=73">
    <vt:lpwstr>hUmXeZbXbvFK/0cD07veczXD+zET7K7+RHyJpSIPyETK4MlS/07MKohFHOXbNO64hyXXGs1us1EeuBJ70SA55XlqCGbX07hztmZUV6snMvcWqXUeBPV3VcXCVFky1RJhGZpSLC9ToYUR73szaD7ZO2/4R3G+UDEaCHxeL+aM6k5pkB6xBw6qCq/kUeHb0GPEFeq5XKBmMVoGgM1eEtE/e4IxnaxdGzhqbSzyrkbgaUtpM6HjLpVCbJbCMsM98yj</vt:lpwstr>
  </property>
  <property fmtid="{D5CDD505-2E9C-101B-9397-08002B2CF9AE}" pid="78" name="x1ye=74">
    <vt:lpwstr>RSSAHWyx+kwAYj6hHm04DPFU9dPJjr6t3U81KsMXXGfZlKGK4AqgeCAUuHB9KfePsBPcAKMJfyHBXLvOqKBSmnsL6kmx903tUm4cA1z3x5EID3HBLWn9FmbK7ex9RIMjoS70vgrz72jHBvXTK2jU9xSNQp4j0JyZo58oizLjY+hUb8Q2mQ+gYd9J7eHPcF/Qovq8ICbl6FPKRzLGQ5z3RMl7gsZDYmXn+51R2yvTMt/x33L1nFwxM3e6Z/H1Hfc</vt:lpwstr>
  </property>
  <property fmtid="{D5CDD505-2E9C-101B-9397-08002B2CF9AE}" pid="79" name="x1ye=75">
    <vt:lpwstr>BWA0svxELkav2vLGbTJYzpX/DCba/OEZuvP1YUs03jrllPWD4rRXTYXuSkiydpqNG6JcGo/mfWizhAr5yQ4A0Ej+juv72AUiTx6V1USQLaYC52ETzwWp3yLLlUGiCgvCKvLkSGKYchucXDEMh2O3IAguHLqyItV1IJ/esJpDxHAHp5B+GQFRCqCez8JY6l4nhi4LNrBai6tgiV3K0c2MWdrIG61J0bbpyv/hAFOSWgJyJ6OJb2zG13Omzx3UGw3</vt:lpwstr>
  </property>
  <property fmtid="{D5CDD505-2E9C-101B-9397-08002B2CF9AE}" pid="80" name="x1ye=76">
    <vt:lpwstr>iaWkxyvfVRWPxoLpPvAnZxLK80/wMl+anFhxWCXlWNf9WU8L2fSEUF1VBmTEgYKKaiwUgzjPL5PmJ96tBWUeaUmc1YY7oL0dYBX31HjuvohV6r6hGVm/2kXbo5Y6UVs56ctJNDFCCA1qFemSrA2yVaN+GI+LPMfaaMdbKyEilWvJdl/luLrpkuxeGMMuCgkrG+t4SrN4bnHGGKnGhqILkSauvl9cNPBlSBn9m75skPxShf3gkVoebt41B59eBVv</vt:lpwstr>
  </property>
  <property fmtid="{D5CDD505-2E9C-101B-9397-08002B2CF9AE}" pid="81" name="x1ye=77">
    <vt:lpwstr>LAK4PWGsKWHutDQfxwTIp/D6oANWQ6p0PU+kIl6e96ub9ytMi9IAddyewGbQgjnYB5qYeFIScUlY/dS976vOVyX7rdZxdY+dFkw1RtpC4kzm85Fgk158PVqHtBOgG6OX6srq8wCuZdjRA+qd3E/WmoEvDuTStDLd1HrRTEqh9I6Mr/8grQwNPkgCVY7prmg+LGOwG4M1veEpU1DxTf2HjN6BCkvDRd70j+5hz8nl3611EhU29dCVPbkAaRwJvCX</vt:lpwstr>
  </property>
  <property fmtid="{D5CDD505-2E9C-101B-9397-08002B2CF9AE}" pid="82" name="x1ye=78">
    <vt:lpwstr>K3hPQro5uDdOD3MMqKRk2eJESB59Iog4guAj9VPYVjQkrgEzRLT+en/5CB3QQvZ3rftZ6XjNsSPieF3x2Cta1SBzRKLPUqzMHSP3JV2TvHiiez3hqKNBnDDcnvuS1rLHEsxcHkDXPUDMKiQ8ufaAdZxAm8TBCw3mv7T/Z8nZ03MKVfPl/VIb+4RorNOmOdb+ruG9O4KoJp4SH8AX8PaWrHaRmiC5efaLReMSfuwCwtgutYBzVPmvQyT7KTezLPR</vt:lpwstr>
  </property>
  <property fmtid="{D5CDD505-2E9C-101B-9397-08002B2CF9AE}" pid="83" name="x1ye=79">
    <vt:lpwstr>RvqxaPofU+4SurrmjMbjX467NFobes1kXhgwyc2H0q4U8mI5Sc7MNW17Rpn0YGWEu0C04jvYSVVFnggn8nKzYAPcbiPNxZw4E2f+MK7FQQ6cmkdfEORScIuOy+AtM0+7Ji5anWhd7Ai7r746qS6Zbh87yTfYHQN23oiWluA5y3ED5T2+OrjRtYbNU5hjDbwaZNU8bK+EdUsYopdit4Jugv5YyPA7SGDoA9KTWUAJOGPRp4qiYKMmdZ7qh9ml/BZ</vt:lpwstr>
  </property>
  <property fmtid="{D5CDD505-2E9C-101B-9397-08002B2CF9AE}" pid="84" name="x1ye=8">
    <vt:lpwstr>mkWh5eO+XxSf8k27AeryoYRwP8da0zfvEeuQYreU33sjMIJoMiPg8f/6B4WsCAGZusBEHKceDevH2ogPhBu8wqRHRqRZsWBQH4AJQw2N0IoFxwgDratas6KU7KStKUJ6JKRh9+0VeEPhkNhwCt3ix163N/h6hty8xiSYffLB3yncK9mnO7NTQPEBTHlsLyxHlq1azQM2B22kl64aP1inyX7bysbGrfndpIYAW/MlIjbUvfwTo0rAIBa3AYjRiff</vt:lpwstr>
  </property>
  <property fmtid="{D5CDD505-2E9C-101B-9397-08002B2CF9AE}" pid="85" name="x1ye=80">
    <vt:lpwstr>97EERqhcpDtd/8uF3heAvoiU3vPCTOCQlrvZNMD4/TAICV8agBE9olzqhmRzgE/FoRf37Ljb90R/MtdBpGRS6RFglL4V+ERV/erYBe6tljLfB+QWj/Na4+i5iF9/15LZsyknB1FyU7boq9+VgYz/SwjRRlOmAnJO4JimU0q8VJsJYBSvDNFg28EFtb5/aJN52B3qKJjjP2AaqghjMIcj1Z0r9y8OloSJi5vBulhWAOasGuBIcxmoqOrspvGSBRi</vt:lpwstr>
  </property>
  <property fmtid="{D5CDD505-2E9C-101B-9397-08002B2CF9AE}" pid="86" name="x1ye=81">
    <vt:lpwstr>pUCbIEFR5ultFY0k57IyHw3l3sdc4fsBGm6C3vmlNc3zwfSh89Y9ibCn5bRq7VugE7al8qomj+DDNSQDdOou9L17oYxDKhsnfiCpembrSDfkR5RHm2d+93Yxb1R+S6BHjiVo0n7g8wyNbTvS1qBiKmac25uf81ZrLvUWyZ1wUfatp795Er4JNSRKutEVUsdNEIztSGVV6lG5O35xNuCFd00XoOsEqVBMKRWhtDDsaqaxPTlLu88uHt8tYuiOZmC</vt:lpwstr>
  </property>
  <property fmtid="{D5CDD505-2E9C-101B-9397-08002B2CF9AE}" pid="87" name="x1ye=82">
    <vt:lpwstr>uRP1N61GSFRPb6w3RwUSXxJIpoOyJdrq+ZCSecXGfux+tGOtQSi83uQZm3t+RZ+evAq/+G4lqV1VqwNxLGt3sDfUdbN/iY3Slh8mgiCFBdURD1Yxd01fp323Dhr4Ox/T5TYFKpYZflAcp+fGX2vkaHagw2NtRDoyJ/zU69TfMGvls27GkHFVbDMah3pAoSW4tNLj2yQz0BBfhSVVAO8Bro02HGgQrOxCNZb417ddY1Iq7sd/AiOwUTHE/1N334J</vt:lpwstr>
  </property>
  <property fmtid="{D5CDD505-2E9C-101B-9397-08002B2CF9AE}" pid="88" name="x1ye=83">
    <vt:lpwstr>o1ipFA8VxWJEeA0t5VJI6KV9eDCKHj2Exk02c+4HxxbcZmQWVoUyjhaQeBeut84AJpvm8ovl5IdVb5jSMxwKsJrFB3svs+tP+Rdr5GptD22fzmwt5A3NjBq0iFk0h81tKmfhItIqVEIK523NsaI5IZJlo+wPM28ZBKwhhN5YcCGAy9V63Wa/tPM3xtEg975IrvIYFzUNQhIggM5A11KWPalkZhLMtfxP2JuFjRZjEW/TqeAZvVHeIJoVUL/YSWO</vt:lpwstr>
  </property>
  <property fmtid="{D5CDD505-2E9C-101B-9397-08002B2CF9AE}" pid="89" name="x1ye=84">
    <vt:lpwstr>vDNwhpayBoco/3HP59e59e1gNO6w5839sjrc500qyGTAq4+HEmBBuR2AvYpCfJ538s6276rl+ChPBdxqrN4Pfr8z1bA4pPmQIfbhbgY1QRIQvjd4s9AmpA3RTRaF32Cryk0pcMScBhNfnHsNmxyvSeoTVkxl3usUBWc2/HSTj0ean7tWnFcWz88RcCw1vvTm+EtB0YCFXpdkJh/L2IuPSdAKFcY0JX/BClxteVZiK30VaiDZuQwbfUZf0Gusz2m</vt:lpwstr>
  </property>
  <property fmtid="{D5CDD505-2E9C-101B-9397-08002B2CF9AE}" pid="90" name="x1ye=85">
    <vt:lpwstr>47wCBFKre2kJL1eWLBeckXfiBGwP1WcsPQW8p+O5bvWO+NW5Kc+CLIBGriqtwKsCcGkdLUsj0+W2HOBOJtGk63NpdAPf1dYwtrXLsgtszflH5SksGN3z0QPMmCU/ChIWB6FiEuf48+9bp4KQLBUV+F/kx7+7Z86WMS+B0seNS970LpzrHFmoYdhzl7Tlnem38LFVMNbp3kJAGYlaYTHd9yI/SvISb8fsGVgtf4ShgsdBF7U/a1Cl0Rj4pgOsTPz</vt:lpwstr>
  </property>
  <property fmtid="{D5CDD505-2E9C-101B-9397-08002B2CF9AE}" pid="91" name="x1ye=86">
    <vt:lpwstr>a6t7mEB4tCbPGRe2YbwfZPyI9aGISEIC1K8SAEaUIW4qnV4349fLSri4WeKAd91rYmxnij0dg1c2YglT4kCODq8+tTT07dJlGvK8HKMIg+Xvvw19tBlclndPuCNI6oPiSaYIlHnXNI2BvciAzjFiK2ppEDCT3Jk3dvokz1evSL0a26eu+4R7bZrgtgvYVLC9M4FoWNTyRmydTe5cL3J6+pUI7l9uiKx8lIbba5R6sADICHaBlXBNuC2694XPFdi</vt:lpwstr>
  </property>
  <property fmtid="{D5CDD505-2E9C-101B-9397-08002B2CF9AE}" pid="92" name="x1ye=87">
    <vt:lpwstr>u+atUdoOrkgjWBqHKKOZRYFGCnxszwaBdQvKRqwWhtwaKEy3Ow7cg1neO/D9Fakh87n4j2YWSjEArrM27XnZ3xkm3PCYzcelNhFEEb8j/QwJZsd8FSBZ17hLOtSmEEB71pOSfg++sgqRnOhWtHZJZ5LXGIEW+zn22yMQwOOBkUQp9EOL2a0N5FWmfdAjfETBo1/FYTSwwSBUeEI9vLYhon7GmjtMRAEdCY79Q4HjOUbsD+HfvLCwa4JkaRKZXFs</vt:lpwstr>
  </property>
  <property fmtid="{D5CDD505-2E9C-101B-9397-08002B2CF9AE}" pid="93" name="x1ye=88">
    <vt:lpwstr>pjS1xZYNeT66hgf07qYvne1M2/bujpdnBMmpbn/qjfsec10T39vD7R8J1QgT/FSjZc+pWS/AfiNrdG9+LTjtk7NSUPrLZE7cZLTkQ5BftFYpGmV+PlQq6yDWxre5J5L28i1d5l9x2vGNsaaMJd+8+kozKcSBFRJ8IqfZVZ7F+gHw9EG0GiEL4USXjy0UYpwRhm/XOzfukG8JYHcb9Uq1DHZ20KxA15vNwuumHQEK+CI+77K9ejY82IL7QcFutoD</vt:lpwstr>
  </property>
  <property fmtid="{D5CDD505-2E9C-101B-9397-08002B2CF9AE}" pid="94" name="x1ye=89">
    <vt:lpwstr>C/l75FZzfNtq2XsnYB2oUSKXuA21nX/lx6BhVsUxwFd7+SHUQDMoAVYcVi8oTpEdPLb1aff34pJVExMzRQm9VvvQ2RNk3zzxjCNwEpr0xjzXPmDUhHt8mkisYWM5YJTKnQR8aXNHldtk1XHMZbBtd//UK4abUSzqCrQDUA/TuJCylWrCkerbwe5rj0X8w5eXnt4mj4O8Tz+Oskqifc+HnKcdK2YFRq/mbylAe07o3GWzLlZrI7EPslMQmswCpqw</vt:lpwstr>
  </property>
  <property fmtid="{D5CDD505-2E9C-101B-9397-08002B2CF9AE}" pid="95" name="x1ye=9">
    <vt:lpwstr>xS8cPL5+I1aAOLlhrabyk+lt8g/DwUyw9kxwONurtN+VK4591KN1YZoCWX4iXbXohFN5hrDMXLxtQX4/DI2lYYqOFW8RYt7Gx9W5C/zz4VzuaIH6rAzYcHcvPg6bUokITEJDhI4nq5c6sa+WMa0iKkq3rFwUcKSKWDz0CTP+cqmxZnZzBW/4rKagFs2EZS9DGYlfVmH4dJxxruYArpDwHhOjStnOj7MUf/AExmMtuJ+9eOM3UpOZKdQ6AM8k2bf</vt:lpwstr>
  </property>
  <property fmtid="{D5CDD505-2E9C-101B-9397-08002B2CF9AE}" pid="96" name="x1ye=90">
    <vt:lpwstr>+5KdgVjkwO2bJHLsSyo5bIIGD8jL3mKYhPHMqo/j50cI6hwa1Oz2hzZgBk54T8MOecY5gRHBNoRQ0w0ujuC2RJ17wFjDvDKwcD8QeeFJiNzGLgh/WG+y6uxUehu9pvWMQQkMXuEv/NBmTdC1T/3gerWwoSyAa1J6ONvrXcqtW9IPogzN07bh2EF6NJW/Nrinh1Au2CgCrGhRKwY7skhmADXUM2RVJ7cj8aEw7H+yZ0TCAi+dD099Nw0FtheDyNq</vt:lpwstr>
  </property>
  <property fmtid="{D5CDD505-2E9C-101B-9397-08002B2CF9AE}" pid="97" name="x1ye=91">
    <vt:lpwstr>LHWhdwOAFcVlqsw7cSMSUjSAYnAkqRh3ifhrgFSf7+KWPNFvAuBZwXn8WWTxRk0Zv2lX+LWXH8yGUpVdpoADPgjJUH1wu7r3jmWEY/1qJ2XVYILFHTBdAlFD7qdcanyvjT+/jvHI79t3M9rWGjLg70ODV5+1PFJcqsiw/VQ8+wlmN3nruPDhGVFgTCO9ijTOL2IqkT5M4v4fbtqj+vcI7BphtavjEEk81hswT5fTDkXy3KQF6nYuAOf4rC3/F2c</vt:lpwstr>
  </property>
  <property fmtid="{D5CDD505-2E9C-101B-9397-08002B2CF9AE}" pid="98" name="x1ye=92">
    <vt:lpwstr>5CvFFGxjkbGtA8NPqkEImMcBG6NM3zmAxQRPq3Shj/D7tQCtRB0yUF6I/pTBhhWnVCRYn5Hl4IfBg07XU/qbYMyK8PZZnOdvcJ/moyvR0rf6hnYa4oeIlxFJ9uO+uEwDfan/TpJEC5IrxUrTukIG0mvOpFc06LaTsGfaU0Cc7ZMrEkiTDiFpPp8d5WeyQdoHO75iontE3ezfqAlul0eOqBbXV+mNA1N2bm4ol5YEPYEGmebQdeqbixcHfNFBWeD</vt:lpwstr>
  </property>
  <property fmtid="{D5CDD505-2E9C-101B-9397-08002B2CF9AE}" pid="99" name="x1ye=93">
    <vt:lpwstr>H36UiTetOc4ZnAc3LAIyFRwnn3wU93N3rii4g9OZmzzp2ABCT7Jfsd5Dn1j18LKmJqk4q+u3zJRGaXhzRpetsYq6cTMHVcao05caOQOjvr5g2T40SZG3guSplwg2Q+fLxI95Q4D6z5qXAoJHurBwF2ebhEHxnt9ULQCTcb3v/PmqN6UoYBD75NQzViyoA4GDYD9lVNq+5uQfrsDGRrJs38fGWlqjCpeHaHYO7DL4o2383YOCKHR2VIy7n7CQdDB</vt:lpwstr>
  </property>
  <property fmtid="{D5CDD505-2E9C-101B-9397-08002B2CF9AE}" pid="100" name="x1ye=94">
    <vt:lpwstr>0WVpUJp5MxIF9P1ShgkL81Cx08aeB7IvsW9uBZ5csmRU7SFs/Xa/uVCkIf4soA7DDld5voVq7pCMlRZ+UmY/DxD9zGIS+FvpeZ+2Iosv74PbKe2rwsHm3lDbTg7o4cIsTWfnWgJHJUlpn40mFX/sm61h+ErO2/iX2TxSuFXlrOTIfL0BYEgp5/Z/TllnQNvkgkOESPsfSRf3ZWd4znS9+oOeDIow+HKdDntiHGuG1cDcSDbYd1syDwzEKQbWqmy</vt:lpwstr>
  </property>
  <property fmtid="{D5CDD505-2E9C-101B-9397-08002B2CF9AE}" pid="101" name="x1ye=95">
    <vt:lpwstr>0YBX6uxtfzwtqGxGssCG9wRvuu250jTc3com/l1lMzcP19QHr/L8YOUnf2EhF3IZ2sX6dgKbZpBIN039WO3L1kuZRT4SKvTlf6YVt0xaugZw5gBf2hR21r79+GPokDYec9e2ceXHe+v7J5GyTLcCHi7OcVNrO+UX9/LIfKLMWVSYofTEDNkQEoIxgo0bfWgnF93Dy4ET3G5XdSWrQV6ANThkW3eHVq7d2u6KGl/K1han3Zptss5iynoO6j3mqz5</vt:lpwstr>
  </property>
  <property fmtid="{D5CDD505-2E9C-101B-9397-08002B2CF9AE}" pid="102" name="x1ye=96">
    <vt:lpwstr>0vYsT+HmfKTMIAJeCew44BEn2XYTFhk1zeZTjuhPaLjVIVhj/yKoEw3jl4oUxOHdFXmdiFGWiIQgbWFw//vo7uQyvvMt2QpHBB1B9vh0TmQibCKpC3azF5IZYfMFmeZMr3tPcO24GNZd1E9185l+Lvh36Yf2idhZYjpMyWGiiLz48n7xsnN8axZAlbYttxqCt0X5OWGXQv8seBV4+MjRlvHujODKfoSnX9MDlEL7cR1+U+XKophrY1siH3U3GY3</vt:lpwstr>
  </property>
  <property fmtid="{D5CDD505-2E9C-101B-9397-08002B2CF9AE}" pid="103" name="x1ye=97">
    <vt:lpwstr>73T3NXZLuBUhMW/RPwNPaciSRS/MuP5uzQGrUuDXXEqov1ox32jLZd9mrnzwRGRtrLarBIk+vH8NL+PKzu4fpgN+ErFxwA3LW8nLLSVq9TD/c+tTEc0bqi39E99Fo5ssEJdU96bRkqfYl19HNSGIp8Qz9iJZFLEBYuDGQTB39d/XGcSav1AhaBEMQCKIg/USeFIpgRekgSRamCsAxdfMWSOQ2o67edJiMR4FYLKeBJvwSRSLDK0H89qL1qmcuGE</vt:lpwstr>
  </property>
  <property fmtid="{D5CDD505-2E9C-101B-9397-08002B2CF9AE}" pid="104" name="x1ye=98">
    <vt:lpwstr>BZh5Hnr5jyZSadzxogygUUuDdfqVJMgvK54kHs3vdYDsOGwSt9Qp8KRItLQRcc34a7+lxXIDokyi8VUTo5xtAa1RN+8DjLZ84490eDlh0ENR84cC+zllk6QD4XQ0ATJcEUt7kRTVCPKavAwCp8MXK+5887tGWcgJmg5YRZ/N33ggfRFbXmhQ4hS1Z6tGp9DIDAhBIifOTIW6Qixs9yBsDyF87z2PUczI+VTkxr2uPrgTcPHxj9UTMd2x8BNPq3f</vt:lpwstr>
  </property>
  <property fmtid="{D5CDD505-2E9C-101B-9397-08002B2CF9AE}" pid="105" name="x1ye=99">
    <vt:lpwstr>/iamwShzV1eDvAsUnZxIX4s3lRqjuB/W00aodKISJGKQsW5WjCjTMmYC3eUQ41JZvkYckuWCGGQeva8ZCPG548Eb/kjEjRDFSASbhLntq2/Aj3uxp+GQA3n7hHsGJAFUAMPvGsqXUJopCvVG2jfjNqTvGXxpSDzHt28w6fNxHgEEjORwCbJ8hgSVT+XLdVasR6cwSJRPsziOip0tmiURSCSsfujtHAn37eG8zyFurRqeL+cRWVQXnbCQZ3yMqc1</vt:lpwstr>
  </property>
</Properties>
</file>
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rPr>
          <w:vanish/>
        </w:rPr>
      </w:pPr>
    </w:p>
    <w:tbl>
      <w:tblPr>
        <w:tblStyle w:val="documentskn-mlb2parentContainer"/>
        <w:tblW w:w="0" w:type="auto"/>
        <w:tblCellSpacing w:w="0" w:type="dxa"/>
        <w:tblLayout w:type="fixed"/>
        <w:tblCellMar>
          <w:top w:w="0" w:type="dxa"/>
          <w:left w:w="0" w:type="dxa"/>
          <w:bottom w:w="0" w:type="dxa"/>
          <w:right w:w="0" w:type="dxa"/>
        </w:tblCellMar>
        <w:tblLook w:val="05E0"/>
      </w:tblPr>
      <w:tblGrid>
        <w:gridCol w:w="600"/>
        <w:gridCol w:w="3080"/>
        <w:gridCol w:w="520"/>
        <w:gridCol w:w="600"/>
        <w:gridCol w:w="6720"/>
        <w:gridCol w:w="720"/>
      </w:tblGrid>
      <w:tr>
        <w:tblPrEx>
          <w:tblW w:w="0" w:type="auto"/>
          <w:tblCellSpacing w:w="0" w:type="dxa"/>
          <w:tblLayout w:type="fixed"/>
          <w:tblCellMar>
            <w:top w:w="0" w:type="dxa"/>
            <w:left w:w="0" w:type="dxa"/>
            <w:bottom w:w="0" w:type="dxa"/>
            <w:right w:w="0" w:type="dxa"/>
          </w:tblCellMar>
          <w:tblLook w:val="05E0"/>
        </w:tblPrEx>
        <w:trPr>
          <w:trHeight w:val="13720"/>
          <w:tblCellSpacing w:w="0" w:type="dxa"/>
        </w:trPr>
        <w:tc>
          <w:tcPr>
            <w:tcW w:w="600" w:type="dxa"/>
            <w:shd w:val="clear" w:color="auto" w:fill="F3F3F3"/>
            <w:tcMar>
              <w:top w:w="600" w:type="dxa"/>
              <w:left w:w="0" w:type="dxa"/>
              <w:bottom w:w="600" w:type="dxa"/>
              <w:right w:w="0" w:type="dxa"/>
            </w:tcMar>
            <w:vAlign w:val="top"/>
            <w:hideMark/>
          </w:tcPr>
          <w:p>
            <w:pPr>
              <w:rPr>
                <w:rFonts w:ascii="Verdana" w:eastAsia="Verdana" w:hAnsi="Verdana" w:cs="Verdana"/>
                <w:color w:val="6D6D6D"/>
                <w:sz w:val="18"/>
                <w:szCs w:val="18"/>
                <w:bdr w:val="none" w:sz="0" w:space="0" w:color="auto"/>
                <w:vertAlign w:val="baseline"/>
              </w:rPr>
            </w:pPr>
          </w:p>
        </w:tc>
        <w:tc>
          <w:tcPr>
            <w:tcW w:w="3080" w:type="dxa"/>
            <w:shd w:val="clear" w:color="auto" w:fill="F3F3F3"/>
            <w:tcMar>
              <w:top w:w="600" w:type="dxa"/>
              <w:left w:w="0" w:type="dxa"/>
              <w:bottom w:w="600" w:type="dxa"/>
              <w:right w:w="0" w:type="dxa"/>
            </w:tcMar>
            <w:vAlign w:val="top"/>
            <w:hideMark/>
          </w:tcPr>
          <w:p>
            <w:pPr>
              <w:spacing w:before="2320" w:line="600" w:lineRule="exact"/>
            </w:pPr>
            <w:r>
              <w:pict>
                <v:rect id="_x0000_s1025" style="width:447pt;height:176pt;margin-top:22pt;margin-left:-9pt;mso-position-horizontal-relative:page;mso-position-vertical-relative:page;position:absolute;z-index:251658240" o:allowincell="f" filled="f" stroked="f">
                  <v:path strokeok="f"/>
                  <v:textbox>
                    <w:txbxContent>
                      <w:tbl>
                        <w:tblPr>
                          <w:tblStyle w:val="documentskn-mlb2topsection"/>
                          <w:tblW w:w="0" w:type="auto"/>
                          <w:tblCellSpacing w:w="0" w:type="dxa"/>
                          <w:tblLayout w:type="fixed"/>
                          <w:tblCellMar>
                            <w:top w:w="0" w:type="dxa"/>
                            <w:left w:w="0" w:type="dxa"/>
                            <w:bottom w:w="0" w:type="dxa"/>
                            <w:right w:w="0" w:type="dxa"/>
                          </w:tblCellMar>
                          <w:tblLook w:val="05E0"/>
                        </w:tblPr>
                        <w:tblGrid>
                          <w:gridCol w:w="89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8940" w:type="dxa"/>
                              <w:noWrap w:val="0"/>
                              <w:tcMar>
                                <w:top w:w="0" w:type="dxa"/>
                                <w:left w:w="0" w:type="dxa"/>
                                <w:bottom w:w="0" w:type="dxa"/>
                                <w:right w:w="0" w:type="dxa"/>
                              </w:tcMar>
                              <w:vAlign w:val="top"/>
                              <w:hideMark/>
                            </w:tcPr>
                            <w:p>
                              <w:pPr>
                                <w:pStyle w:val="documentskn-mlb2topsectionleft-boxname"/>
                                <w:pBdr>
                                  <w:top w:val="none" w:sz="0" w:space="0" w:color="auto"/>
                                  <w:left w:val="none" w:sz="0" w:space="0" w:color="auto"/>
                                  <w:bottom w:val="none" w:sz="0" w:space="0" w:color="auto"/>
                                  <w:right w:val="none" w:sz="0" w:space="0" w:color="auto"/>
                                </w:pBdr>
                                <w:spacing w:before="280" w:line="960" w:lineRule="exact"/>
                                <w:ind w:left="600" w:right="340"/>
                                <w:rPr>
                                  <w:rStyle w:val="documentskn-mlb2topsectionleft-box"/>
                                  <w:rFonts w:ascii="Verdana" w:eastAsia="Verdana" w:hAnsi="Verdana" w:cs="Verdana"/>
                                  <w:caps/>
                                  <w:color w:val="2A2A2A"/>
                                  <w:spacing w:val="29"/>
                                  <w:sz w:val="92"/>
                                  <w:szCs w:val="92"/>
                                  <w:bdr w:val="none" w:sz="0" w:space="0" w:color="auto"/>
                                  <w:vertAlign w:val="baseline"/>
                                </w:rPr>
                              </w:pPr>
                              <w:r>
                                <w:rPr>
                                  <w:rStyle w:val="span"/>
                                  <w:rFonts w:ascii="Verdana" w:eastAsia="Verdana" w:hAnsi="Verdana" w:cs="Verdana"/>
                                  <w:caps/>
                                  <w:color w:val="2A2A2A"/>
                                  <w:spacing w:val="29"/>
                                  <w:sz w:val="92"/>
                                  <w:szCs w:val="92"/>
                                </w:rPr>
                                <w:t>First Name</w:t>
                              </w:r>
                              <w:r>
                                <w:rPr>
                                  <w:rStyle w:val="documentskn-mlb2topsectionleft-box"/>
                                  <w:rFonts w:ascii="Verdana" w:eastAsia="Verdana" w:hAnsi="Verdana" w:cs="Verdana"/>
                                  <w:caps/>
                                  <w:color w:val="2A2A2A"/>
                                  <w:spacing w:val="29"/>
                                  <w:sz w:val="92"/>
                                  <w:szCs w:val="92"/>
                                  <w:bdr w:val="none" w:sz="0" w:space="0" w:color="auto"/>
                                  <w:vertAlign w:val="baseline"/>
                                </w:rPr>
                                <w:t xml:space="preserve"> </w:t>
                              </w:r>
                              <w:r>
                                <w:rPr>
                                  <w:rStyle w:val="span"/>
                                  <w:rFonts w:ascii="Verdana" w:eastAsia="Verdana" w:hAnsi="Verdana" w:cs="Verdana"/>
                                  <w:caps/>
                                  <w:color w:val="2A2A2A"/>
                                  <w:spacing w:val="29"/>
                                  <w:sz w:val="92"/>
                                  <w:szCs w:val="92"/>
                                </w:rPr>
                                <w:t>Last Name</w:t>
                              </w:r>
                              <w:r>
                                <w:rPr>
                                  <w:rStyle w:val="documentskn-mlb2topsectionleft-box"/>
                                  <w:rFonts w:ascii="Verdana" w:eastAsia="Verdana" w:hAnsi="Verdana" w:cs="Verdana"/>
                                  <w:caps/>
                                  <w:color w:val="2A2A2A"/>
                                  <w:spacing w:val="29"/>
                                  <w:sz w:val="92"/>
                                  <w:szCs w:val="92"/>
                                  <w:bdr w:val="none" w:sz="0" w:space="0" w:color="auto"/>
                                  <w:vertAlign w:val="baseline"/>
                                </w:rPr>
                                <w:t xml:space="preserve"> </w:t>
                              </w:r>
                            </w:p>
                            <w:p>
                              <w:pPr>
                                <w:pStyle w:val="documentnotshow-btndctl-spc-show-btn"/>
                                <w:pBdr>
                                  <w:top w:val="none" w:sz="0" w:space="0" w:color="auto"/>
                                  <w:left w:val="none" w:sz="0" w:space="0" w:color="auto"/>
                                  <w:bottom w:val="none" w:sz="0" w:space="0" w:color="auto"/>
                                  <w:right w:val="none" w:sz="0" w:space="0" w:color="auto"/>
                                </w:pBdr>
                                <w:spacing w:before="0" w:after="0" w:line="100" w:lineRule="exact"/>
                                <w:ind w:left="600" w:right="340"/>
                                <w:rPr>
                                  <w:rStyle w:val="documentskn-mlb2topsectionleft-box"/>
                                  <w:rFonts w:ascii="Verdana" w:eastAsia="Verdana" w:hAnsi="Verdana" w:cs="Verdana"/>
                                  <w:caps/>
                                  <w:vanish/>
                                  <w:color w:val="2A2A2A"/>
                                  <w:spacing w:val="29"/>
                                  <w:sz w:val="10"/>
                                  <w:szCs w:val="10"/>
                                  <w:bdr w:val="none" w:sz="0" w:space="0" w:color="auto"/>
                                  <w:vertAlign w:val="baseline"/>
                                </w:rPr>
                              </w:pPr>
                              <w:r>
                                <w:rPr>
                                  <w:rStyle w:val="documentskn-mlb2topsectionleft-box"/>
                                  <w:rFonts w:ascii="Verdana" w:eastAsia="Verdana" w:hAnsi="Verdana" w:cs="Verdana"/>
                                  <w:caps/>
                                  <w:color w:val="2A2A2A"/>
                                  <w:spacing w:val="29"/>
                                  <w:sz w:val="10"/>
                                  <w:szCs w:val="10"/>
                                  <w:bdr w:val="none" w:sz="0" w:space="0" w:color="auto"/>
                                  <w:vertAlign w:val="baseline"/>
                                </w:rPr>
                                <w:t> </w:t>
                              </w:r>
                            </w:p>
                            <w:p>
                              <w:pPr>
                                <w:pStyle w:val="documentskn-mlb2topsectionleft-boxname"/>
                                <w:pBdr>
                                  <w:top w:val="none" w:sz="0" w:space="0" w:color="auto"/>
                                  <w:left w:val="none" w:sz="0" w:space="0" w:color="auto"/>
                                  <w:bottom w:val="none" w:sz="0" w:space="0" w:color="auto"/>
                                  <w:right w:val="none" w:sz="0" w:space="0" w:color="auto"/>
                                </w:pBdr>
                                <w:spacing w:after="0" w:line="20" w:lineRule="exact"/>
                                <w:ind w:left="600" w:right="340"/>
                                <w:rPr>
                                  <w:rStyle w:val="documentskn-mlb2topsectionleft-boxnameCharacter"/>
                                  <w:rFonts w:ascii="Verdana" w:eastAsia="Verdana" w:hAnsi="Verdana" w:cs="Verdana"/>
                                  <w:caps/>
                                  <w:color w:val="2A2A2A"/>
                                  <w:spacing w:val="29"/>
                                  <w:sz w:val="2"/>
                                  <w:szCs w:val="2"/>
                                  <w:bdr w:val="none" w:sz="0" w:space="0" w:color="auto"/>
                                  <w:vertAlign w:val="baseline"/>
                                </w:rPr>
                              </w:pPr>
                            </w:p>
                          </w:tc>
                        </w:tr>
                      </w:tbl>
                      <w:p/>
                    </w:txbxContent>
                  </v:textbox>
                </v:rect>
              </w:pict>
            </w:r>
            <w:r>
              <w:pict>
                <v:rect id="_x0000_s1026" style="width:235pt;height:235pt;margin-top:-60pt;margin-left:419pt;mso-position-horizontal-relative:page;mso-position-vertical-relative:page;position:absolute;z-index:-251657216" o:allowincell="f" stroked="f">
                  <v:path strokeok="f"/>
                  <v:textbox>
                    <w:txbxContent>
                      <w:p>
                        <w:pPr>
                          <w:pStyle w:val="documentskn-mlb2topsectionright-boxParagraph"/>
                          <w:pBdr>
                            <w:top w:val="none" w:sz="0" w:space="0" w:color="auto"/>
                            <w:left w:val="none" w:sz="0" w:space="0" w:color="auto"/>
                            <w:bottom w:val="none" w:sz="0" w:space="0" w:color="auto"/>
                            <w:right w:val="none" w:sz="0" w:space="0" w:color="auto"/>
                          </w:pBdr>
                          <w:spacing w:line="360" w:lineRule="atLeast"/>
                          <w:ind w:left="0" w:right="0"/>
                          <w:rPr>
                            <w:rStyle w:val="documentskn-mlb2topsectionright-box"/>
                            <w:rFonts w:ascii="Arial" w:eastAsia="Arial" w:hAnsi="Arial" w:cs="Arial"/>
                            <w:b/>
                            <w:bCs/>
                            <w:color w:val="E7C324"/>
                            <w:sz w:val="860"/>
                            <w:szCs w:val="860"/>
                            <w:bdr w:val="none" w:sz="0" w:space="0" w:color="auto"/>
                            <w:vertAlign w:val="baseline"/>
                          </w:rPr>
                        </w:pPr>
                        <w:r>
                          <w:rPr>
                            <w:rStyle w:val="documentskn-mlb2topsectionright-box"/>
                            <w:rFonts w:ascii="Arial" w:eastAsia="Arial" w:hAnsi="Arial" w:cs="Arial"/>
                            <w:b/>
                            <w:bCs/>
                            <w:color w:val="E7C324"/>
                            <w:sz w:val="860"/>
                            <w:szCs w:val="860"/>
                            <w:bdr w:val="none" w:sz="0" w:space="0" w:color="auto"/>
                            <w:vertAlign w:val="baseline"/>
                          </w:rPr>
                          <w:t xml:space="preserve">” </w:t>
                        </w:r>
                      </w:p>
                    </w:txbxContent>
                  </v:textbox>
                </v:rect>
              </w:pict>
            </w:r>
          </w:p>
          <w:p>
            <w:pPr>
              <w:pStyle w:val="documentskn-mlb2sectiontitle"/>
              <w:pBdr>
                <w:top w:val="none" w:sz="0" w:space="0" w:color="auto"/>
                <w:left w:val="none" w:sz="0" w:space="0" w:color="auto"/>
                <w:bottom w:val="none" w:sz="0" w:space="0" w:color="auto"/>
                <w:right w:val="none" w:sz="0" w:space="0" w:color="auto"/>
              </w:pBdr>
              <w:spacing w:before="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Contact</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tbl>
            <w:tblPr>
              <w:tblStyle w:val="documentskn-mlb2parentContainerleft-boxsinglecolumn"/>
              <w:tblW w:w="0" w:type="auto"/>
              <w:tblCellSpacing w:w="0" w:type="dxa"/>
              <w:tblLayout w:type="fixed"/>
              <w:tblCellMar>
                <w:top w:w="0" w:type="dxa"/>
                <w:left w:w="0" w:type="dxa"/>
                <w:bottom w:w="0" w:type="dxa"/>
                <w:right w:w="0" w:type="dxa"/>
              </w:tblCellMar>
              <w:tblLook w:val="05E0"/>
            </w:tblPr>
            <w:tblGrid>
              <w:gridCol w:w="420"/>
              <w:gridCol w:w="26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885" cy="190998"/>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0885" cy="190998"/>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test@test.com</w:t>
                  </w: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pBdr>
                      <w:top w:val="none" w:sz="0" w:space="0" w:color="auto"/>
                      <w:left w:val="none" w:sz="0" w:space="0" w:color="auto"/>
                      <w:bottom w:val="none" w:sz="0" w:space="0" w:color="auto"/>
                      <w:right w:val="none" w:sz="0" w:space="0" w:color="auto"/>
                    </w:pBdr>
                    <w:ind w:left="0" w:right="0"/>
                    <w:rPr>
                      <w:rStyle w:val="documentaddresssinglecolumnaddressrowsvgcell"/>
                      <w:rFonts w:ascii="Verdana" w:eastAsia="Verdana" w:hAnsi="Verdana" w:cs="Verdana"/>
                      <w:i/>
                      <w:iCs/>
                      <w:color w:val="2A2A2A"/>
                      <w:sz w:val="18"/>
                      <w:szCs w:val="18"/>
                      <w:bdr w:val="none" w:sz="0" w:space="0" w:color="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885" cy="190998"/>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4"/>
                                <a:stretch>
                                  <a:fillRect/>
                                </a:stretch>
                              </pic:blipFill>
                              <pic:spPr>
                                <a:xfrm>
                                  <a:off x="0" y="0"/>
                                  <a:ext cx="190885" cy="190998"/>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+911234567890</w:t>
                  </w: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pBdr>
                      <w:top w:val="none" w:sz="0" w:space="0" w:color="auto"/>
                      <w:left w:val="none" w:sz="0" w:space="0" w:color="auto"/>
                      <w:bottom w:val="none" w:sz="0" w:space="0" w:color="auto"/>
                      <w:right w:val="none" w:sz="0" w:space="0" w:color="auto"/>
                    </w:pBdr>
                    <w:ind w:left="0" w:right="0"/>
                    <w:rPr>
                      <w:rStyle w:val="documentaddresssinglecolumnaddressrowsvgcell"/>
                      <w:rFonts w:ascii="Verdana" w:eastAsia="Verdana" w:hAnsi="Verdana" w:cs="Verdana"/>
                      <w:i/>
                      <w:iCs/>
                      <w:color w:val="2A2A2A"/>
                      <w:sz w:val="18"/>
                      <w:szCs w:val="18"/>
                      <w:bdr w:val="none" w:sz="0" w:space="0" w:color="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885" cy="190998"/>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4"/>
                                <a:stretch>
                                  <a:fillRect/>
                                </a:stretch>
                              </pic:blipFill>
                              <pic:spPr>
                                <a:xfrm>
                                  <a:off x="0" y="0"/>
                                  <a:ext cx="190885" cy="190998"/>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City Country</w:t>
                  </w:r>
                </w:p>
              </w:tc>
            </w:tr>
          </w:tbl>
          <w:p>
            <w:pPr>
              <w:pStyle w:val="documentskn-mlb2sectiontitle"/>
              <w:pBdr>
                <w:top w:val="none" w:sz="0" w:space="0" w:color="auto"/>
                <w:left w:val="none" w:sz="0" w:space="0" w:color="auto"/>
                <w:bottom w:val="none" w:sz="0" w:space="0" w:color="auto"/>
                <w:right w:val="none" w:sz="0" w:space="0" w:color="auto"/>
              </w:pBdr>
              <w:spacing w:before="50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Education and Training</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p>
            <w:pPr>
              <w:pStyle w:val="documentskn-mlb2educationpaddedline"/>
              <w:pBdr>
                <w:top w:val="none" w:sz="0" w:space="0" w:color="auto"/>
                <w:left w:val="none" w:sz="0" w:space="0" w:color="auto"/>
                <w:bottom w:val="none" w:sz="0" w:space="0" w:color="auto"/>
                <w:right w:val="none" w:sz="0" w:space="0" w:color="auto"/>
              </w:pBdr>
              <w:spacing w:before="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01/2009</w:t>
            </w:r>
          </w:p>
          <w:p>
            <w:pPr>
              <w:pStyle w:val="documentskn-mlb2educationpaddedline"/>
              <w:pBdr>
                <w:top w:val="none" w:sz="0" w:space="0" w:color="auto"/>
                <w:left w:val="none" w:sz="0" w:space="0" w:color="auto"/>
                <w:bottom w:val="none" w:sz="0" w:space="0" w:color="auto"/>
                <w:right w:val="none" w:sz="0" w:space="0" w:color="auto"/>
              </w:pBdr>
              <w:spacing w:before="0" w:after="160"/>
              <w:ind w:left="0" w:right="0"/>
              <w:rPr>
                <w:rStyle w:val="documentskn-mlb2left-box"/>
                <w:rFonts w:ascii="Verdana" w:eastAsia="Verdana" w:hAnsi="Verdana" w:cs="Verdana"/>
                <w:b/>
                <w:bCs/>
                <w:color w:val="2A2A2A"/>
                <w:sz w:val="18"/>
                <w:szCs w:val="18"/>
                <w:bdr w:val="none" w:sz="0" w:space="0" w:color="auto"/>
                <w:shd w:val="clear" w:color="auto" w:fill="auto"/>
                <w:vertAlign w:val="baseline"/>
              </w:rPr>
            </w:pPr>
            <w:r>
              <w:rPr>
                <w:rStyle w:val="span"/>
                <w:rFonts w:ascii="Verdana" w:eastAsia="Verdana" w:hAnsi="Verdana" w:cs="Verdana"/>
                <w:b/>
                <w:bCs/>
                <w:color w:val="2A2A2A"/>
                <w:sz w:val="18"/>
                <w:szCs w:val="18"/>
              </w:rPr>
              <w:t>Bachelor of Science</w:t>
            </w:r>
            <w:r>
              <w:rPr>
                <w:rStyle w:val="span"/>
                <w:rFonts w:ascii="Verdana" w:eastAsia="Verdana" w:hAnsi="Verdana" w:cs="Verdana"/>
                <w:b/>
                <w:bCs/>
                <w:color w:val="2A2A2A"/>
                <w:sz w:val="18"/>
                <w:szCs w:val="18"/>
              </w:rPr>
              <w:t xml:space="preserve"> - </w:t>
            </w:r>
            <w:r>
              <w:rPr>
                <w:rStyle w:val="span"/>
                <w:rFonts w:ascii="Verdana" w:eastAsia="Verdana" w:hAnsi="Verdana" w:cs="Verdana"/>
                <w:b/>
                <w:bCs/>
                <w:color w:val="2A2A2A"/>
                <w:sz w:val="18"/>
                <w:szCs w:val="18"/>
              </w:rPr>
              <w:t>Field of Study</w:t>
            </w:r>
          </w:p>
          <w:p>
            <w:pPr>
              <w:pStyle w:val="documentskn-mlb2educationcompanyname"/>
              <w:spacing w:before="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College Name</w:t>
            </w:r>
          </w:p>
          <w:p>
            <w:pPr>
              <w:pBdr>
                <w:top w:val="none" w:sz="0" w:space="0" w:color="auto"/>
                <w:left w:val="none" w:sz="0" w:space="0" w:color="auto"/>
                <w:bottom w:val="none" w:sz="0" w:space="0" w:color="auto"/>
                <w:right w:val="none" w:sz="0" w:space="0" w:color="auto"/>
              </w:pBdr>
              <w:spacing w:after="160"/>
              <w:ind w:left="0" w:right="0"/>
              <w:rPr>
                <w:rStyle w:val="span"/>
                <w:rFonts w:ascii="Verdana" w:eastAsia="Verdana" w:hAnsi="Verdana" w:cs="Verdana"/>
                <w:color w:val="2A2A2A"/>
                <w:sz w:val="18"/>
                <w:szCs w:val="18"/>
              </w:rPr>
            </w:pPr>
            <w:r>
              <w:rPr>
                <w:rStyle w:val="span"/>
                <w:rFonts w:ascii="Verdana" w:eastAsia="Verdana" w:hAnsi="Verdana" w:cs="Verdana"/>
                <w:color w:val="2A2A2A"/>
                <w:sz w:val="18"/>
                <w:szCs w:val="18"/>
              </w:rPr>
              <w:t>Location</w:t>
            </w:r>
            <w:r>
              <w:rPr>
                <w:rStyle w:val="documentskn-mlb2left-box"/>
                <w:rFonts w:ascii="Verdana" w:eastAsia="Verdana" w:hAnsi="Verdana" w:cs="Verdana"/>
                <w:color w:val="2A2A2A"/>
                <w:sz w:val="18"/>
                <w:szCs w:val="18"/>
                <w:bdr w:val="none" w:sz="0" w:space="0" w:color="auto"/>
                <w:shd w:val="clear" w:color="auto" w:fill="auto"/>
                <w:vertAlign w:val="baseline"/>
              </w:rPr>
              <w:t xml:space="preserve"> </w:t>
            </w:r>
          </w:p>
          <w:p>
            <w:pPr>
              <w:pStyle w:val="documentskn-mlb2educationpaddedline"/>
              <w:pBdr>
                <w:top w:val="none" w:sz="0" w:space="0" w:color="auto"/>
                <w:left w:val="none" w:sz="0" w:space="0" w:color="auto"/>
                <w:bottom w:val="none" w:sz="0" w:space="0" w:color="auto"/>
                <w:right w:val="none" w:sz="0" w:space="0" w:color="auto"/>
              </w:pBdr>
              <w:spacing w:before="60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02/1999</w:t>
            </w:r>
          </w:p>
          <w:p>
            <w:pPr>
              <w:pStyle w:val="documentskn-mlb2educationpaddedline"/>
              <w:pBdr>
                <w:top w:val="none" w:sz="0" w:space="0" w:color="auto"/>
                <w:left w:val="none" w:sz="0" w:space="0" w:color="auto"/>
                <w:bottom w:val="none" w:sz="0" w:space="0" w:color="auto"/>
                <w:right w:val="none" w:sz="0" w:space="0" w:color="auto"/>
              </w:pBdr>
              <w:spacing w:before="0" w:after="160"/>
              <w:ind w:left="0" w:right="0"/>
              <w:rPr>
                <w:rStyle w:val="documentskn-mlb2left-box"/>
                <w:rFonts w:ascii="Verdana" w:eastAsia="Verdana" w:hAnsi="Verdana" w:cs="Verdana"/>
                <w:b/>
                <w:bCs/>
                <w:color w:val="2A2A2A"/>
                <w:sz w:val="18"/>
                <w:szCs w:val="18"/>
                <w:bdr w:val="none" w:sz="0" w:space="0" w:color="auto"/>
                <w:shd w:val="clear" w:color="auto" w:fill="auto"/>
                <w:vertAlign w:val="baseline"/>
              </w:rPr>
            </w:pPr>
            <w:r>
              <w:rPr>
                <w:rStyle w:val="span"/>
                <w:rFonts w:ascii="Verdana" w:eastAsia="Verdana" w:hAnsi="Verdana" w:cs="Verdana"/>
                <w:b/>
                <w:bCs/>
                <w:color w:val="2A2A2A"/>
                <w:sz w:val="18"/>
                <w:szCs w:val="18"/>
              </w:rPr>
              <w:t>Bachelor of Science</w:t>
            </w:r>
            <w:r>
              <w:rPr>
                <w:rStyle w:val="span"/>
                <w:rFonts w:ascii="Verdana" w:eastAsia="Verdana" w:hAnsi="Verdana" w:cs="Verdana"/>
                <w:b/>
                <w:bCs/>
                <w:color w:val="2A2A2A"/>
                <w:sz w:val="18"/>
                <w:szCs w:val="18"/>
              </w:rPr>
              <w:t xml:space="preserve"> - </w:t>
            </w:r>
            <w:r>
              <w:rPr>
                <w:rStyle w:val="span"/>
                <w:rFonts w:ascii="Verdana" w:eastAsia="Verdana" w:hAnsi="Verdana" w:cs="Verdana"/>
                <w:b/>
                <w:bCs/>
                <w:color w:val="2A2A2A"/>
                <w:sz w:val="18"/>
                <w:szCs w:val="18"/>
              </w:rPr>
              <w:t>Field of Study</w:t>
            </w:r>
          </w:p>
          <w:p>
            <w:pPr>
              <w:pStyle w:val="documentskn-mlb2educationcompanyname"/>
              <w:spacing w:before="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College Name</w:t>
            </w:r>
          </w:p>
          <w:p>
            <w:pPr>
              <w:pBdr>
                <w:top w:val="none" w:sz="0" w:space="0" w:color="auto"/>
                <w:left w:val="none" w:sz="0" w:space="0" w:color="auto"/>
                <w:bottom w:val="none" w:sz="0" w:space="0" w:color="auto"/>
                <w:right w:val="none" w:sz="0" w:space="0" w:color="auto"/>
              </w:pBdr>
              <w:spacing w:after="160"/>
              <w:ind w:left="0" w:right="0"/>
              <w:rPr>
                <w:rStyle w:val="span"/>
                <w:rFonts w:ascii="Verdana" w:eastAsia="Verdana" w:hAnsi="Verdana" w:cs="Verdana"/>
                <w:color w:val="2A2A2A"/>
                <w:sz w:val="18"/>
                <w:szCs w:val="18"/>
              </w:rPr>
            </w:pPr>
            <w:r>
              <w:rPr>
                <w:rStyle w:val="span"/>
                <w:rFonts w:ascii="Verdana" w:eastAsia="Verdana" w:hAnsi="Verdana" w:cs="Verdana"/>
                <w:color w:val="2A2A2A"/>
                <w:sz w:val="18"/>
                <w:szCs w:val="18"/>
              </w:rPr>
              <w:t>Location</w:t>
            </w:r>
            <w:r>
              <w:rPr>
                <w:rStyle w:val="documentskn-mlb2left-box"/>
                <w:rFonts w:ascii="Verdana" w:eastAsia="Verdana" w:hAnsi="Verdana" w:cs="Verdana"/>
                <w:color w:val="2A2A2A"/>
                <w:sz w:val="18"/>
                <w:szCs w:val="18"/>
                <w:bdr w:val="none" w:sz="0" w:space="0" w:color="auto"/>
                <w:shd w:val="clear" w:color="auto" w:fill="auto"/>
                <w:vertAlign w:val="baseline"/>
              </w:rPr>
              <w:t xml:space="preserve"> </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Certifications</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p>
            <w:pPr>
              <w:pStyle w:val="documentskn-mlb2ulli"/>
              <w:numPr>
                <w:ilvl w:val="0"/>
                <w:numId w:val="1"/>
              </w:numPr>
              <w:pBdr>
                <w:top w:val="none" w:sz="0" w:space="0" w:color="auto"/>
                <w:left w:val="none" w:sz="0" w:space="0" w:color="auto"/>
                <w:bottom w:val="none" w:sz="0" w:space="0" w:color="auto"/>
                <w:right w:val="none" w:sz="0" w:space="0" w:color="auto"/>
              </w:pBd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Certified Kubernetes Administrator</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Certified Terraform Associate.</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Red Hat Certified Architect – Level II</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Google Cloud Certified Professional</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AWS Certified Solutions Architect - Professional</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AWS Certified Solutions Architect - Associate</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Certified in Redhat Specialist Ansible Automation.</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Red Hat Certified Engineer in OpenStack</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Certified Azure Solutions Architect</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Certified Azure DevOps Engineer</w:t>
            </w:r>
          </w:p>
        </w:tc>
        <w:tc>
          <w:tcPr>
            <w:tcW w:w="520" w:type="dxa"/>
            <w:shd w:val="clear" w:color="auto" w:fill="F3F3F3"/>
            <w:tcMar>
              <w:top w:w="600" w:type="dxa"/>
              <w:left w:w="0" w:type="dxa"/>
              <w:bottom w:w="600" w:type="dxa"/>
              <w:right w:w="0" w:type="dxa"/>
            </w:tcMar>
            <w:vAlign w:val="top"/>
            <w:hideMark/>
          </w:tcPr>
          <w:p>
            <w:pPr>
              <w:pStyle w:val="documentskn-mlb2parentContainerleftbox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documentskn-mlb2parentContainerleftboxrightpaddingcell"/>
                <w:rFonts w:ascii="Verdana" w:eastAsia="Verdana" w:hAnsi="Verdana" w:cs="Verdana"/>
                <w:color w:val="6D6D6D"/>
                <w:sz w:val="18"/>
                <w:szCs w:val="18"/>
                <w:bdr w:val="none" w:sz="0" w:space="0" w:color="auto"/>
                <w:shd w:val="clear" w:color="auto" w:fill="auto"/>
                <w:vertAlign w:val="baseline"/>
              </w:rPr>
            </w:pPr>
          </w:p>
        </w:tc>
        <w:tc>
          <w:tcPr>
            <w:tcW w:w="600" w:type="dxa"/>
            <w:tcMar>
              <w:top w:w="0" w:type="dxa"/>
              <w:left w:w="0" w:type="dxa"/>
              <w:bottom w:w="0" w:type="dxa"/>
              <w:right w:w="0" w:type="dxa"/>
            </w:tcMar>
            <w:vAlign w:val="top"/>
            <w:hideMark/>
          </w:tcPr>
          <w:p>
            <w:pPr>
              <w:pStyle w:val="documentskn-mlb2parentContainerleftbox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documentskn-mlb2parentContainerleftboxrightpaddingcell"/>
                <w:rFonts w:ascii="Verdana" w:eastAsia="Verdana" w:hAnsi="Verdana" w:cs="Verdana"/>
                <w:color w:val="6D6D6D"/>
                <w:sz w:val="18"/>
                <w:szCs w:val="18"/>
                <w:bdr w:val="none" w:sz="0" w:space="0" w:color="auto"/>
                <w:shd w:val="clear" w:color="auto" w:fill="auto"/>
                <w:vertAlign w:val="baseline"/>
              </w:rPr>
            </w:pPr>
          </w:p>
        </w:tc>
        <w:tc>
          <w:tcPr>
            <w:tcW w:w="6720" w:type="dxa"/>
            <w:tcMar>
              <w:top w:w="600" w:type="dxa"/>
              <w:left w:w="0" w:type="dxa"/>
              <w:bottom w:w="600" w:type="dxa"/>
              <w:right w:w="0" w:type="dxa"/>
            </w:tcMar>
            <w:vAlign w:val="top"/>
            <w:hideMark/>
          </w:tcPr>
          <w:p>
            <w:pPr>
              <w:spacing w:before="2320" w:line="600" w:lineRule="exact"/>
            </w:pPr>
          </w:p>
          <w:p>
            <w:pPr>
              <w:pStyle w:val="documentskn-mlb2sectiontitle"/>
              <w:pBdr>
                <w:top w:val="none" w:sz="0" w:space="0" w:color="auto"/>
                <w:left w:val="none" w:sz="0" w:space="0" w:color="auto"/>
                <w:bottom w:val="none" w:sz="0" w:space="0" w:color="auto"/>
                <w:right w:val="none" w:sz="0" w:space="0" w:color="auto"/>
              </w:pBdr>
              <w:spacing w:before="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Summary</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Skills</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documentskn-mlb2ulli"/>
              <w:numPr>
                <w:ilvl w:val="0"/>
                <w:numId w:val="2"/>
              </w:numPr>
              <w:pBdr>
                <w:top w:val="none" w:sz="0" w:space="0" w:color="auto"/>
                <w:left w:val="none" w:sz="0" w:space="0" w:color="auto"/>
                <w:bottom w:val="none" w:sz="0" w:space="0" w:color="auto"/>
                <w:right w:val="none" w:sz="0" w:space="0" w:color="auto"/>
              </w:pBd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Leadership and Teamwork</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Management Skills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Complex Problem Solving</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Amazon AWS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Microsoft Azure</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Microservices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Ansible</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Terraform</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DevOps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CI/CD</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Jenkins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Docker</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Kubernetes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Linux</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Windows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VMware</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 Analysis</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Database Management</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Automation, SLA</w:t>
            </w:r>
          </w:p>
          <w:p>
            <w:pPr>
              <w:pStyle w:val="documentskn-mlb2ulli"/>
              <w:numPr>
                <w:ilvl w:val="0"/>
                <w:numId w:val="2"/>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Business intelligence, Specification</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CD, Teamwork</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Configuration management, Technical training</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Content, Unix</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Client, Upgrade</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 Analysis, Validation</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 management</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Database Management</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DC</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Designing</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Dutch</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English</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Features</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French</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Knowledge management</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Leadership</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Linux</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Managing</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Management Skills</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Windows</w:t>
            </w:r>
          </w:p>
          <w:p>
            <w:pPr>
              <w:pStyle w:val="documentskn-mlb2ulli"/>
              <w:numPr>
                <w:ilvl w:val="0"/>
                <w:numId w:val="3"/>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Problem Solving</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Experience</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documentskn-mlb2experienceparagraphfirstparagraphsinglecolumnpaddedlinenth-child1"/>
              <w:spacing w:before="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Cloud Architect</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Country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01/2021</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Current</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4"/>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b2exprrightcellanyParagraph"/>
                    <w:numPr>
                      <w:ilvl w:val="0"/>
                      <w:numId w:val="4"/>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Provide services, solutions, guidance, and expertise and promote the development of content, data, information, and knowledge management.</w:t>
                  </w:r>
                </w:p>
                <w:p>
                  <w:pPr>
                    <w:pStyle w:val="documentskn-mlb2exprrightcellanyParagraph"/>
                    <w:numPr>
                      <w:ilvl w:val="0"/>
                      <w:numId w:val="4"/>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Promote the collaboration with Institutions, international organizations, and the Member States in data, information, and knowledge management.</w:t>
                  </w:r>
                </w:p>
                <w:p>
                  <w:pPr>
                    <w:pStyle w:val="documentskn-mlb2exprrightcellanyParagraph"/>
                    <w:numPr>
                      <w:ilvl w:val="0"/>
                      <w:numId w:val="4"/>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Provide and support corporate solutions for internal and external collaboration in Cloud, On-Prem DC's,DevOps.</w:t>
                  </w:r>
                </w:p>
                <w:p>
                  <w:pPr>
                    <w:pStyle w:val="documentskn-mlb2exprrightcellanyParagraph"/>
                    <w:numPr>
                      <w:ilvl w:val="0"/>
                      <w:numId w:val="4"/>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Facilitate and steer the deployment of data infrastructure.</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Technical Solutions Manager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Country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10/2016</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03/2020</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 and Develop Cloud solutions to meet business requirements.</w:t>
                  </w:r>
                </w:p>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Expected to perform the Subject Matter Expert role on cloud implementations.</w:t>
                  </w:r>
                </w:p>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Arriving with the best practices, tools, and process for Continues improvement.</w:t>
                  </w:r>
                </w:p>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Focused on automation, containerization, and integration monitoring and configuration management.</w:t>
                  </w:r>
                </w:p>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Experience in implementing DevOps practices and DevOps-tools in areas like CI-CD, environment automation, release automation, virtualization.</w:t>
                  </w:r>
                </w:p>
                <w:p>
                  <w:pPr>
                    <w:pStyle w:val="documentskn-mlb2exprrightcellanyParagraph"/>
                    <w:numPr>
                      <w:ilvl w:val="0"/>
                      <w:numId w:val="5"/>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Engineering Technical Lead at , Chennai,India.</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Engineering Technical Lead</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Company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01/2015</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10/2016</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6"/>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Responsible for architecting, designing, implementing, and supporting of cloud-based infrastructure.</w:t>
                  </w:r>
                </w:p>
                <w:p>
                  <w:pPr>
                    <w:pStyle w:val="documentskn-mlb2exprrightcellanyParagraph"/>
                    <w:numPr>
                      <w:ilvl w:val="0"/>
                      <w:numId w:val="6"/>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Set up and built AWS infrastructure with various services available by using cloud formation templates in json.</w:t>
                  </w:r>
                </w:p>
                <w:p>
                  <w:pPr>
                    <w:pStyle w:val="documentskn-mlb2exprrightcellanyParagraph"/>
                    <w:numPr>
                      <w:ilvl w:val="0"/>
                      <w:numId w:val="6"/>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Ensuring for technical training for my team members, to upgrade the team skill set.</w:t>
                  </w:r>
                </w:p>
                <w:p>
                  <w:pPr>
                    <w:pStyle w:val="documentskn-mlb2exprrightcellanyParagraph"/>
                    <w:numPr>
                      <w:ilvl w:val="0"/>
                      <w:numId w:val="6"/>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Monitoring the SLA and response of the team on any incident, service, and change request.</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Lead Infrastructure Engineer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Country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02/2011</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01/2015</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7"/>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b2exprrightcellanyParagraph"/>
                    <w:numPr>
                      <w:ilvl w:val="0"/>
                      <w:numId w:val="7"/>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b2exprrightcellanyParagraph"/>
                    <w:numPr>
                      <w:ilvl w:val="0"/>
                      <w:numId w:val="7"/>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Excels in the set-up of Production Support, DevOps, Build and Release Engineering, CD/CI Process, Release Management, and UAT.</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Infrastructure Consultant</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Chennai, India</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India</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04/2004</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02/2011</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8"/>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Drive the team to ensure a stable Unix/Linux environment and as SME actively participating in all critical &amp; escalated issues.</w:t>
                  </w:r>
                </w:p>
                <w:p>
                  <w:pPr>
                    <w:pStyle w:val="documentskn-mlb2exprrightcellanyParagraph"/>
                    <w:numPr>
                      <w:ilvl w:val="0"/>
                      <w:numId w:val="8"/>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Analyzing and Providing RCA for all the major incidents and failed changes.</w:t>
                  </w:r>
                </w:p>
                <w:p>
                  <w:pPr>
                    <w:pStyle w:val="documentskn-mlb2exprrightcellanyParagraph"/>
                    <w:numPr>
                      <w:ilvl w:val="0"/>
                      <w:numId w:val="8"/>
                    </w:numPr>
                    <w:spacing w:before="0" w:after="0"/>
                    <w:ind w:left="240" w:right="0" w:hanging="21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Linux Subject Matter Expert at .</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System Administrator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Country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05/2003</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03/2004</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System Administrator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Company Name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City</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Country</w:t>
            </w:r>
          </w:p>
          <w:tbl>
            <w:tblPr>
              <w:tblStyle w:val="documentexprtable"/>
              <w:tblCellSpacing w:w="0" w:type="dxa"/>
              <w:tblLayout w:type="fixed"/>
              <w:tblCellMar>
                <w:top w:w="0" w:type="dxa"/>
                <w:left w:w="0" w:type="dxa"/>
                <w:bottom w:w="0" w:type="dxa"/>
                <w:right w:w="0" w:type="dxa"/>
              </w:tblCellMar>
              <w:tblLook w:val="05E0"/>
            </w:tblPr>
            <w:tblGrid>
              <w:gridCol w:w="360"/>
              <w:gridCol w:w="2000"/>
              <w:gridCol w:w="4720"/>
            </w:tblGrid>
            <w:tr>
              <w:tblPrEx>
                <w:tblCellSpacing w:w="0" w:type="dxa"/>
                <w:tblLayout w:type="fixed"/>
                <w:tblCellMar>
                  <w:top w:w="0" w:type="dxa"/>
                  <w:left w:w="0" w:type="dxa"/>
                  <w:bottom w:w="0" w:type="dxa"/>
                  <w:right w:w="0" w:type="dxa"/>
                </w:tblCellMar>
                <w:tblLook w:val="05E0"/>
              </w:tblPrEx>
              <w:trPr>
                <w:tblCellSpacing w:w="0" w:type="dxa"/>
              </w:trPr>
              <w:tc>
                <w:tcPr>
                  <w:tcW w:w="36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01/1996</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04/2003</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r>
          </w:tbl>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Languages</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documentskn-mlb2right-boxsinglecolumn"/>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English French Dutch</w:t>
            </w:r>
          </w:p>
        </w:tc>
        <w:tc>
          <w:tcPr>
            <w:tcW w:w="720" w:type="dxa"/>
            <w:tcMar>
              <w:top w:w="0" w:type="dxa"/>
              <w:left w:w="0" w:type="dxa"/>
              <w:bottom w:w="0" w:type="dxa"/>
              <w:right w:w="0" w:type="dxa"/>
            </w:tcMar>
            <w:vAlign w:val="top"/>
            <w:hideMark/>
          </w:tcPr>
          <w:p>
            <w:pPr>
              <w:pStyle w:val="documentskn-mlb2parentContainerrightboxrightpaddingcellParagraph"/>
              <w:pBdr>
                <w:top w:val="none" w:sz="0" w:space="0" w:color="auto"/>
                <w:left w:val="none" w:sz="0" w:space="0" w:color="auto"/>
                <w:bottom w:val="none" w:sz="0" w:space="0" w:color="auto"/>
                <w:right w:val="none" w:sz="0" w:space="0" w:color="auto"/>
              </w:pBdr>
              <w:spacing w:line="360" w:lineRule="atLeast"/>
              <w:ind w:left="0" w:right="0"/>
              <w:rPr>
                <w:rStyle w:val="documentskn-mlb2parentContainerrightboxrightpaddingcell"/>
                <w:rFonts w:ascii="Verdana" w:eastAsia="Verdana" w:hAnsi="Verdana" w:cs="Verdana"/>
                <w:color w:val="6D6D6D"/>
                <w:sz w:val="18"/>
                <w:szCs w:val="18"/>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Verdana" w:eastAsia="Verdana" w:hAnsi="Verdana" w:cs="Verdana"/>
          <w:color w:val="6D6D6D"/>
          <w:sz w:val="18"/>
          <w:szCs w:val="18"/>
          <w:bdr w:val="none" w:sz="0" w:space="0" w:color="auto"/>
          <w:vertAlign w:val="baseline"/>
        </w:rPr>
      </w:pPr>
      <w:r>
        <w:rPr>
          <w:color w:val="FFFFFF"/>
          <w:sz w:val="2"/>
        </w:rPr>
        <w:t>.</w:t>
      </w:r>
    </w:p>
    <w:sectPr>
      <w:pgSz w:w="12240" w:h="15840"/>
      <w:pgMar w:top="440" w:right="0" w:bottom="440" w:left="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ocumentskn-mlb2fontsize">
    <w:name w:val="document_skn-mlb2_fontsize"/>
    <w:basedOn w:val="Normal"/>
    <w:rPr>
      <w:sz w:val="18"/>
      <w:szCs w:val="18"/>
    </w:rPr>
  </w:style>
  <w:style w:type="character" w:customStyle="1" w:styleId="documentskn-mlb2topsectionleft-box">
    <w:name w:val="document_skn-mlb2_topsection_left-box"/>
    <w:basedOn w:val="DefaultParagraphFont"/>
  </w:style>
  <w:style w:type="paragraph" w:customStyle="1" w:styleId="documentskn-mlb2left-boxsectionnth-child1">
    <w:name w:val="document_skn-mlb2_lef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kn-mlb2left-boxsectionnth-child1paragraph">
    <w:name w:val="document_skn-mlb2_lef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ocumentskn-mlb2topsectionleft-boxname">
    <w:name w:val="document_skn-mlb2_topsection_left-box_name"/>
    <w:basedOn w:val="Normal"/>
    <w:pPr>
      <w:pBdr>
        <w:top w:val="none" w:sz="0" w:space="14" w:color="auto"/>
        <w:left w:val="none" w:sz="0" w:space="30" w:color="auto"/>
        <w:bottom w:val="none" w:sz="0" w:space="31" w:color="auto"/>
        <w:right w:val="none" w:sz="0" w:space="17" w:color="auto"/>
      </w:pBdr>
    </w:pPr>
  </w:style>
  <w:style w:type="character" w:customStyle="1" w:styleId="span">
    <w:name w:val="span"/>
    <w:basedOn w:val="DefaultParagraphFont"/>
    <w:rPr>
      <w:bdr w:val="none" w:sz="0" w:space="0" w:color="auto"/>
      <w:vertAlign w:val="baseline"/>
    </w:rPr>
  </w:style>
  <w:style w:type="paragraph" w:customStyle="1" w:styleId="documentnotshow-btndctl-spc-show-btn">
    <w:name w:val="document_not(.show-btn)_dctl-spc-show-btn"/>
    <w:basedOn w:val="Normal"/>
    <w:rPr>
      <w:vanish/>
    </w:rPr>
  </w:style>
  <w:style w:type="character" w:customStyle="1" w:styleId="documentskn-mlb2topsectionleft-boxnameCharacter">
    <w:name w:val="document_skn-mlb2_topsection_left-box_name Character"/>
    <w:basedOn w:val="DefaultParagraphFont"/>
  </w:style>
  <w:style w:type="character" w:customStyle="1" w:styleId="documentskn-mlb2topsectionright-box">
    <w:name w:val="document_skn-mlb2_topsection_right-box"/>
    <w:basedOn w:val="DefaultParagraphFont"/>
  </w:style>
  <w:style w:type="paragraph" w:customStyle="1" w:styleId="documentskn-mlb2topsectionright-boxParagraph">
    <w:name w:val="document_skn-mlb2_topsection_right-box Paragraph"/>
    <w:basedOn w:val="Normal"/>
    <w:pPr>
      <w:pBdr>
        <w:top w:val="none" w:sz="0" w:space="0" w:color="auto"/>
        <w:bottom w:val="none" w:sz="0" w:space="0" w:color="auto"/>
      </w:pBdr>
    </w:pPr>
  </w:style>
  <w:style w:type="table" w:customStyle="1" w:styleId="documentskn-mlb2topsection">
    <w:name w:val="document_skn-mlb2_topsection"/>
    <w:basedOn w:val="TableNormal"/>
    <w:tblPr/>
  </w:style>
  <w:style w:type="character" w:customStyle="1" w:styleId="documentskn-mlb2parentContainerleftboxleftpaddingcell">
    <w:name w:val="document_skn-mlb2_parentContainer_leftboxleftpaddingcell"/>
    <w:basedOn w:val="DefaultParagraphFont"/>
    <w:rPr>
      <w:shd w:val="clear" w:color="auto" w:fill="F3F3F3"/>
    </w:rPr>
  </w:style>
  <w:style w:type="character" w:customStyle="1" w:styleId="documentskn-mlb2left-box">
    <w:name w:val="document_skn-mlb2_left-box"/>
    <w:basedOn w:val="DefaultParagraphFont"/>
    <w:rPr>
      <w:shd w:val="clear" w:color="auto" w:fill="F3F3F3"/>
    </w:rPr>
  </w:style>
  <w:style w:type="paragraph" w:customStyle="1" w:styleId="documentskn-mlb2left-boxheading">
    <w:name w:val="document_skn-mlb2_left-box_heading"/>
    <w:basedOn w:val="Normal"/>
    <w:pPr>
      <w:pBdr>
        <w:top w:val="none" w:sz="0" w:space="0" w:color="auto"/>
        <w:left w:val="none" w:sz="0" w:space="0" w:color="auto"/>
        <w:bottom w:val="none" w:sz="0" w:space="0" w:color="auto"/>
        <w:right w:val="none" w:sz="0" w:space="0" w:color="auto"/>
      </w:pBdr>
    </w:pPr>
  </w:style>
  <w:style w:type="paragraph" w:customStyle="1" w:styleId="documentskn-mlb2sectiontitle">
    <w:name w:val="document_skn-mlb2_sectiontitle"/>
    <w:basedOn w:val="Normal"/>
    <w:rPr>
      <w:caps/>
      <w:spacing w:val="40"/>
    </w:rPr>
  </w:style>
  <w:style w:type="paragraph" w:customStyle="1" w:styleId="documentskn-mlb2headingline">
    <w:name w:val="document_skn-mlb2_headingline"/>
    <w:basedOn w:val="Normal"/>
    <w:rPr>
      <w:sz w:val="12"/>
      <w:szCs w:val="12"/>
    </w:rPr>
  </w:style>
  <w:style w:type="character" w:customStyle="1" w:styleId="documentskn-mlb2headinglineCharacter">
    <w:name w:val="document_skn-mlb2_headingline Character"/>
    <w:basedOn w:val="DefaultParagraphFont"/>
    <w:rPr>
      <w:sz w:val="12"/>
      <w:szCs w:val="1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addresssinglecolumnaddressrowsvgcell">
    <w:name w:val="document_address_singlecolumn_addressrow_svgcell"/>
    <w:basedOn w:val="DefaultParagraphFont"/>
  </w:style>
  <w:style w:type="character" w:customStyle="1" w:styleId="documentskn-mlb2sec-cntcsinglecolumndivnth-last-child1">
    <w:name w:val="document_skn-mlb2_sec-cntc_singlecolumn_div_nth-last-child(1)"/>
    <w:basedOn w:val="DefaultParagraphFont"/>
  </w:style>
  <w:style w:type="paragraph" w:customStyle="1" w:styleId="documentskn-mlb2sec-cntcsinglecolumndivnth-last-child1Paragraph">
    <w:name w:val="document_skn-mlb2_sec-cntc_singlecolumn_div_nth-last-child(1) Paragraph"/>
    <w:basedOn w:val="Normal"/>
    <w:pPr>
      <w:pBdr>
        <w:bottom w:val="none" w:sz="0" w:space="0" w:color="auto"/>
      </w:pBdr>
    </w:pPr>
  </w:style>
  <w:style w:type="table" w:customStyle="1" w:styleId="documentskn-mlb2parentContainerleft-boxsinglecolumn">
    <w:name w:val="document_skn-mlb2_parentContainer_left-box_singlecolumn"/>
    <w:basedOn w:val="TableNormal"/>
    <w:tblPr/>
  </w:style>
  <w:style w:type="paragraph" w:customStyle="1" w:styleId="documentskn-mlb2sec-cntcsectionnotsec-alnk">
    <w:name w:val="document_skn-mlb2_sec-cntc + section_not(.sec-alnk)"/>
    <w:basedOn w:val="Normal"/>
  </w:style>
  <w:style w:type="paragraph" w:customStyle="1" w:styleId="documentskn-mlb2firstparagraph">
    <w:name w:val="document_skn-mlb2_firstparagraph"/>
    <w:basedOn w:val="Normal"/>
  </w:style>
  <w:style w:type="paragraph" w:customStyle="1" w:styleId="documentskn-mlb2parentContainerleft-boxsinglecolumnParagraph">
    <w:name w:val="document_skn-mlb2_parentContainer_left-box_singlecolumn Paragraph"/>
    <w:basedOn w:val="Normal"/>
  </w:style>
  <w:style w:type="paragraph" w:customStyle="1" w:styleId="documentskn-mlb2educationpaddedline">
    <w:name w:val="document_skn-mlb2_education_paddedline"/>
    <w:basedOn w:val="Normal"/>
  </w:style>
  <w:style w:type="paragraph" w:customStyle="1" w:styleId="documentskn-mlb2educationcompanyname">
    <w:name w:val="document_skn-mlb2_education_companyname"/>
    <w:basedOn w:val="Normal"/>
  </w:style>
  <w:style w:type="paragraph" w:customStyle="1" w:styleId="documentskn-mlb2paragraph">
    <w:name w:val="document_skn-mlb2_paragraph"/>
    <w:basedOn w:val="Normal"/>
  </w:style>
  <w:style w:type="paragraph" w:customStyle="1" w:styleId="documentskn-mlb2left-boxsection">
    <w:name w:val="document_skn-mlb2_left-box_section"/>
    <w:basedOn w:val="Normal"/>
    <w:rPr>
      <w:color w:val="2A2A2A"/>
    </w:rPr>
  </w:style>
  <w:style w:type="paragraph" w:customStyle="1" w:styleId="documentskn-mlb2ulli">
    <w:name w:val="document_skn-mlb2_ul_li"/>
    <w:basedOn w:val="Normal"/>
  </w:style>
  <w:style w:type="character" w:customStyle="1" w:styleId="documentskn-mlb2parentContainerleftboxrightpaddingcell">
    <w:name w:val="document_skn-mlb2_parentContainer_leftboxrightpaddingcell"/>
    <w:basedOn w:val="DefaultParagraphFont"/>
    <w:rPr>
      <w:shd w:val="clear" w:color="auto" w:fill="F3F3F3"/>
    </w:rPr>
  </w:style>
  <w:style w:type="paragraph" w:customStyle="1" w:styleId="documentskn-mlb2parentContainerleftboxrightpaddingcellParagraph">
    <w:name w:val="document_skn-mlb2_parentContainer_leftboxrightpaddingcell Paragraph"/>
    <w:basedOn w:val="Normal"/>
    <w:pPr>
      <w:pBdr>
        <w:top w:val="none" w:sz="0" w:space="30" w:color="auto"/>
        <w:bottom w:val="none" w:sz="0" w:space="30" w:color="auto"/>
      </w:pBdr>
      <w:shd w:val="clear" w:color="auto" w:fill="F3F3F3"/>
    </w:pPr>
    <w:rPr>
      <w:shd w:val="clear" w:color="auto" w:fill="F3F3F3"/>
    </w:rPr>
  </w:style>
  <w:style w:type="character" w:customStyle="1" w:styleId="documentskn-mlb2parentContainerrightboxleftpaddingcell">
    <w:name w:val="document_skn-mlb2_parentContainer_rightboxleftpaddingcell"/>
    <w:basedOn w:val="DefaultParagraphFont"/>
  </w:style>
  <w:style w:type="character" w:customStyle="1" w:styleId="documentskn-mlb2right-box">
    <w:name w:val="document_skn-mlb2_right-box"/>
    <w:basedOn w:val="DefaultParagraphFont"/>
    <w:rPr>
      <w:color w:val="6D6D6D"/>
    </w:rPr>
  </w:style>
  <w:style w:type="paragraph" w:customStyle="1" w:styleId="documentskn-mlb2right-boxsectionnth-child1">
    <w:name w:val="document_skn-mlb2_righ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kn-mlb2heading">
    <w:name w:val="document_skn-mlb2_heading"/>
    <w:basedOn w:val="Normal"/>
    <w:pPr>
      <w:spacing w:line="300" w:lineRule="atLeast"/>
    </w:pPr>
    <w:rPr>
      <w:color w:val="000000"/>
      <w:sz w:val="28"/>
      <w:szCs w:val="28"/>
    </w:rPr>
  </w:style>
  <w:style w:type="paragraph" w:customStyle="1" w:styleId="documentskn-mlb2right-boxparagraph">
    <w:name w:val="document_skn-mlb2_right-box_paragraph"/>
    <w:basedOn w:val="Normal"/>
    <w:pPr>
      <w:pBdr>
        <w:top w:val="none" w:sz="0" w:space="0" w:color="auto"/>
        <w:left w:val="none" w:sz="0" w:space="0" w:color="auto"/>
        <w:bottom w:val="none" w:sz="0" w:space="0" w:color="auto"/>
        <w:right w:val="none" w:sz="0" w:space="0" w:color="auto"/>
      </w:pBdr>
    </w:pPr>
  </w:style>
  <w:style w:type="paragraph" w:customStyle="1" w:styleId="documentskn-mlb2right-boxsinglecolumn">
    <w:name w:val="document_skn-mlb2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b2section">
    <w:name w:val="document_skn-mlb2_section"/>
    <w:basedOn w:val="Normal"/>
  </w:style>
  <w:style w:type="paragraph" w:customStyle="1" w:styleId="documentskn-mlb2paddedline">
    <w:name w:val="document_skn-mlb2_paddedline"/>
    <w:basedOn w:val="Normal"/>
  </w:style>
  <w:style w:type="paragraph" w:customStyle="1" w:styleId="documentskn-mlb2experienceparagraphfirstparagraphsinglecolumnpaddedlinenth-child1">
    <w:name w:val="document_skn-mlb2_experience_paragraph_firstparagraph_singlecolumn &gt; paddedline_nth-child(1)"/>
    <w:basedOn w:val="Normal"/>
  </w:style>
  <w:style w:type="character" w:customStyle="1" w:styleId="documentskn-mlb2txtBold">
    <w:name w:val="document_skn-mlb2_txtBold"/>
    <w:basedOn w:val="DefaultParagraphFont"/>
    <w:rPr>
      <w:b/>
      <w:bCs/>
    </w:rPr>
  </w:style>
  <w:style w:type="paragraph" w:customStyle="1" w:styleId="documentskn-mlb2right-boxexperiencepaddedline">
    <w:name w:val="document_skn-mlb2_right-box_experience_paddedline"/>
    <w:basedOn w:val="Normal"/>
    <w:pPr>
      <w:spacing w:line="240" w:lineRule="atLeast"/>
    </w:pPr>
  </w:style>
  <w:style w:type="character" w:customStyle="1" w:styleId="documentexprtableany">
    <w:name w:val="document_exprtable_any"/>
    <w:basedOn w:val="DefaultParagraphFont"/>
    <w:rPr>
      <w:i w:val="0"/>
      <w:iCs w:val="0"/>
    </w:rPr>
  </w:style>
  <w:style w:type="paragraph" w:customStyle="1" w:styleId="documentexprtableanyParagraph">
    <w:name w:val="document_exprtable_any Paragraph"/>
    <w:basedOn w:val="Normal"/>
    <w:rPr>
      <w:i w:val="0"/>
      <w:iCs w:val="0"/>
    </w:rPr>
  </w:style>
  <w:style w:type="character" w:customStyle="1" w:styleId="documentskn-mlb2right-boxexperiencepaddedlinedateswrapper">
    <w:name w:val="document_skn-mlb2_right-box_experience_paddedline_dates_wrapper"/>
    <w:basedOn w:val="DefaultParagraphFont"/>
  </w:style>
  <w:style w:type="paragraph" w:customStyle="1" w:styleId="documentskn-mlb2experiencedateswrapperdiv">
    <w:name w:val="document_skn-mlb2_experience_dates_wrapper_div"/>
    <w:basedOn w:val="Normal"/>
    <w:rPr>
      <w:i/>
      <w:iCs/>
    </w:rPr>
  </w:style>
  <w:style w:type="paragraph" w:customStyle="1" w:styleId="documentskn-mlb2right-boxexperiencepaddedlinedateswrapperParagraph">
    <w:name w:val="document_skn-mlb2_right-box_experience_paddedline_dates_wrapper Paragraph"/>
    <w:basedOn w:val="Normal"/>
    <w:pPr>
      <w:spacing w:line="360" w:lineRule="atLeast"/>
    </w:pPr>
  </w:style>
  <w:style w:type="character" w:customStyle="1" w:styleId="documentskn-mlb2exprrightcellany">
    <w:name w:val="document_skn-mlb2_exprrightcell_any"/>
    <w:basedOn w:val="DefaultParagraphFont"/>
    <w:rPr>
      <w:sz w:val="18"/>
      <w:szCs w:val="18"/>
    </w:rPr>
  </w:style>
  <w:style w:type="paragraph" w:customStyle="1" w:styleId="documentskn-mlb2exprrightcellanyParagraph">
    <w:name w:val="document_skn-mlb2_exprrightcell_any Paragraph"/>
    <w:basedOn w:val="Normal"/>
    <w:pPr>
      <w:spacing w:line="360" w:lineRule="atLeast"/>
    </w:pPr>
    <w:rPr>
      <w:sz w:val="18"/>
      <w:szCs w:val="18"/>
    </w:rPr>
  </w:style>
  <w:style w:type="table" w:customStyle="1" w:styleId="documentexprtable">
    <w:name w:val="document_exprtable"/>
    <w:basedOn w:val="TableNormal"/>
    <w:tblPr/>
  </w:style>
  <w:style w:type="paragraph" w:customStyle="1" w:styleId="documentskn-mlb2experienceparagraphsinglecolumnpaddedlinenth-child1">
    <w:name w:val="document_skn-mlb2_experience_paragraph_singlecolumn &gt; paddedline_nth-child(1)"/>
    <w:basedOn w:val="Normal"/>
  </w:style>
  <w:style w:type="character" w:customStyle="1" w:styleId="documentskn-mlb2parentContainerrightboxrightpaddingcell">
    <w:name w:val="document_skn-mlb2_parentContainer_rightboxrightpaddingcell"/>
    <w:basedOn w:val="DefaultParagraphFont"/>
  </w:style>
  <w:style w:type="paragraph" w:customStyle="1" w:styleId="documentskn-mlb2parentContainerrightboxrightpaddingcellParagraph">
    <w:name w:val="document_skn-mlb2_parentContainer_rightboxrightpaddingcell Paragraph"/>
    <w:basedOn w:val="Normal"/>
  </w:style>
  <w:style w:type="table" w:customStyle="1" w:styleId="documentskn-mlb2parentContainer">
    <w:name w:val="document_skn-mlb2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0a7fba08-047e-41b3-9f69-1351431c582c</vt:lpwstr>
  </property>
  <property fmtid="{D5CDD505-2E9C-101B-9397-08002B2CF9AE}" pid="3" name="x1ye=0">
    <vt:lpwstr>zGQAAB+LCAAAAAAABAAcm7d2o1AURT+IgpxKcs6ZjpyTSIKvH3k6FzYL8+49Z28tgXEsJIiIwBI4SqEsJrIQQogQRSMMTyM0Ee5QJTA5Kvm6K32+1+oI/qBRPejNrjARyIuPkXLDEYuc0BHS7NCXB6qM6oflejtPbC6BAzUBgeOU86v6sJIkXa4kqonXzS/0IqwoR4Fh+9O3BEdX5VoE07qUlEnEeZysH0PmcUN/9HtKH9jbD7ZKk7mcCyLiXoR</vt:lpwstr>
  </property>
  <property fmtid="{D5CDD505-2E9C-101B-9397-08002B2CF9AE}" pid="4" name="x1ye=1">
    <vt:lpwstr>s6rqtzP2c5up9aIdIRU0VzCAse+ewVSR7g15gPBT2CnChuHgfkz/w6KLZy8V8aJEt67qrTybskgMyhb6IuoIbKhNMkPbobU6CikieSgzwhLomwdkzXnqz9EnOGIZnJ9d5wVWbD9N5JmSJYAgZDAjW3vApVHal9Vl8p+jWhe7E0U9QaVU/egDLwx++8bfHfBv9a70KgX/48Xsxqk65zYl4WqeOHl5SZfTYpRY/dmDZWKJs6idXIksfuCwQTOJ6gx</vt:lpwstr>
  </property>
  <property fmtid="{D5CDD505-2E9C-101B-9397-08002B2CF9AE}" pid="5" name="x1ye=10">
    <vt:lpwstr>l3vpVUJ8rv18WImaVWojoEc01suUKQ+vNlq8/b4PSzaFiw4x1iPfhkHNqNmCA6lXYA4qJjc6XkYqtfPq+N86uFFoBz+jJpSSTk043GrNqt23DhT/n6+FKv2z53hVrZDHu3PTI4TPBMT5rGRmxre6o5w+N+JJ90QNqXjaT4PvV4hwuUrGcL5Gl5KWh2Y2MlEZYCRgLBHmbMjRmXxLfXFrT6u10+jyHAID4P0R3jYNkzYof3Pky/4uAWiNOUIOtYU</vt:lpwstr>
  </property>
  <property fmtid="{D5CDD505-2E9C-101B-9397-08002B2CF9AE}" pid="6" name="x1ye=100">
    <vt:lpwstr>u/Oo2Vq/1NZOmTsAHO9kHiIZny7BIlLvu7fntErOeCZd8Z0NSL9IBIrofA0fziAy+khtU10DZHtgf3HFLR8e/vrGEJrAK+4Vrlls/a7Xz8KqOfl5496RhvuQ2oyHy2TjQI8Q1HMuOSgZSk4T2/iD563DCUWfsQlVdElSfJ8EQtcWqBx/BTCb8WKz0jd7lBhHcivMnR4oh8Yqbiph1+AhsUHCuXthfdMW3d/l/o5cnLrKizx85I8I7sWstXUq4s9</vt:lpwstr>
  </property>
  <property fmtid="{D5CDD505-2E9C-101B-9397-08002B2CF9AE}" pid="7" name="x1ye=101">
    <vt:lpwstr>mSn13t/kqCm4xZft6hMJHF6ckVc3MalEMqSCup01aSRqI9gafU8PfZZL30J6IJ1uzYI16MnK/OA6D8smrqQlLcStyG9MaO8cl7Db0+O28/vVMX+FeZqidOzw/oYC9O/IjJI4QPzlESkco5uYhN6ykoN7UbdmEs9hjYPPSK3ER1a1bfygdLQnOARu1itFe3BlEI2tUb2pzvh6BqXV4rP0VskGOtpJfw6igERZYEXv4bl+Tiw6kcfdGlli7u/6EH7</vt:lpwstr>
  </property>
  <property fmtid="{D5CDD505-2E9C-101B-9397-08002B2CF9AE}" pid="8" name="x1ye=102">
    <vt:lpwstr>WSasvZYVZAE0x52ZkE7KOgqLq7kFPHnkegKmcI+spN8dX+vmRBztbSiy4BPWvEU9pOLVH1qamx/fcfChwldsxkAAA=</vt:lpwstr>
  </property>
  <property fmtid="{D5CDD505-2E9C-101B-9397-08002B2CF9AE}" pid="9" name="x1ye=11">
    <vt:lpwstr>OfbScGASNfImZULPvsADzqyrlPwbBY5uD6lOxjJL/gZP59Nsw7a87zxLBck5j9MDmmwKwOdd/Q+WcOF+FRnxdNQPIIw05tUXjwzWjv9kfTVDx5lA7HKmKZqX9vu73mpXj8QH1vMnef1EaxIhEsVxJenJjXmfkFbR7VfvxBYdnkyjAHYPBHYD5W17fWlTVKdfe0vxR08muedkfduzrfuoOdrevsK8eXo0l7X+EAnHoDPe8mXZOt8/XwhXaY+H19m</vt:lpwstr>
  </property>
  <property fmtid="{D5CDD505-2E9C-101B-9397-08002B2CF9AE}" pid="10" name="x1ye=12">
    <vt:lpwstr>8DQq0tdMNEQf3cD3djI17OKGxO8x5UtgZPB96TeGfsmCk8iG6TiuONO9a4VD47FPAZXhNG8kwOjanLiwD58AVyPw2d3KoEbaW3vbrKK/+pEXOgA+wGyPaszolGEa/hcIyOKxdf136JwCQA5i0NZnZtTVoTM979f9o8YSfooW6duud82N8040UaPFLajuvhSdFO88nM/lVdCWtAAz6PS+bcqBDo69wyyLDFjAj1F/YXfPAU6u2kDeTkapcdKlLuZ</vt:lpwstr>
  </property>
  <property fmtid="{D5CDD505-2E9C-101B-9397-08002B2CF9AE}" pid="11" name="x1ye=13">
    <vt:lpwstr>3vJnoWgkUc6jqgPAMfo0Lyymr4X5ruImjlY9J2m4NeBfJthtRzRQqBn1WCo+ekI5xFHzZguFe+Tk0cF6onjzbYdTr417fH6jjjvIH80W0hToqdVsehT44gxXZAK11MDPVj756NeHHOCAQ6mpOIBgj3yo/+ZZnv/p+EYS526gMR+XfDse2PTRhm01cwa0bKpYPlyGTuqJJ2GlfFaFLrl9QuTB2Lb5x+ryzDuh6Zb0ib61oOpcO7IzCmn12gGyv3p</vt:lpwstr>
  </property>
  <property fmtid="{D5CDD505-2E9C-101B-9397-08002B2CF9AE}" pid="12" name="x1ye=14">
    <vt:lpwstr>Sl3NyCGjp3wY865BenLWH4RrY/aIKY1veVqT3Z1XlA/fgbhtOntDr/wRUM5srghqUHg6dwpbCDPRmt0j0Y7XVgKpd1wG/7vL8LdrsZRgKoXSNDDWWw2jBM9wxpn3ZwQLvsuN+x+ZSfpUU+fCiW1FRXqJnYuXCgDJ1PvW1NUaPhrgBkPd/qxsOndmUXgNi6ZLeyimSMBu0AkfNgnf0WX43pIIXBUfn1hsy6p2ZQmHJWtNjXwZCGXi4kz2xvLE8Qh</vt:lpwstr>
  </property>
  <property fmtid="{D5CDD505-2E9C-101B-9397-08002B2CF9AE}" pid="13" name="x1ye=15">
    <vt:lpwstr>JHSc3LjGzo5gY6GICA2DBpjeO5LSMXP9gYaVFaZ0B5mLQl8YVCnU8J36qj29ab2O5buU08wn1bPpPtqAx2K3HG5tf4om/m+1KcDkGssibxDBKCsZYy8OXZtgBEOUiQxdFgupBS/gUXvNRHxrexSAwfBsTex+9NyfmktURTj97lj2lsxWf17XfaGHG4ByneGAtH1XU/30lj5FoNdJCxdVkaLn6n7q0ZXybOVwRyRwDLvjJ2o5/rrgfNHsQE0gSDP</vt:lpwstr>
  </property>
  <property fmtid="{D5CDD505-2E9C-101B-9397-08002B2CF9AE}" pid="14" name="x1ye=16">
    <vt:lpwstr>cGiwmQSJxHaovYfXKmaAY/wuGoWpU1veZD82VRRPTSopN4UGAsNKFrw2e+M8CfTNb+/Q+E7aNUpIW2e8q44pCWBf/CNXQggI5a3EIDkcxeR/4t8pD7FvEuoW9gMqHWuQmzL1XbiymoaWc32jb6uGFko8EZ1K/2VwM5DjRUn854L9Yd2tb8iLxg1Kv8oKP++4A1Q5RTY8GM6LK9AVo2JEraHhufqM5i5ezrbZB3vRwvxNpLMI2PlnU0z3JR2ND4L</vt:lpwstr>
  </property>
  <property fmtid="{D5CDD505-2E9C-101B-9397-08002B2CF9AE}" pid="15" name="x1ye=17">
    <vt:lpwstr>39tTeTg/+XWOZVg+N7EcIheZFqlKbzEYo4rimm8DNXSFRAD7zOgUNnR0lMMZR533pbXuvib6T7QDKu8n30cQAdnpj0OCNo0tKPmuz32Mp4S2iYRNozn0vwk3XF5S2AfOZV3VuKE5bPOSLsJaqbm0DZTWyzeRC6Imzt+/3mWGS58PiXFGNbLVnNtqL1OxWMlJl5M9Q2nUtV1XfpMcRrQfga/sMhvhi3X2kTXwYeteUhx6nwtmp/ivhuC8wpCwL1C</vt:lpwstr>
  </property>
  <property fmtid="{D5CDD505-2E9C-101B-9397-08002B2CF9AE}" pid="16" name="x1ye=18">
    <vt:lpwstr>JLYtB/PYnzBB0FpelH2soBKXddejgkvjDhAsD82yYSLJttbb0FsMpQCGlnEb5UtuaQjR4JMLzV2ihAnFoIlnmU9f2AjbdSB+bCK61l3C+3y+8JSYbPFDNmh9CglJG5k0dEOIdXYwaneXX6MMHw0tt+3UgM8PASjr2pNPPPb1oezy+DeUDgosYbCbLpa0xC5WRe5Vd349VF8Srn0wU27GbT88uJzYT9biBr0lA5Tnq3SX4UQxqV1Qny4fvxBUD9Z</vt:lpwstr>
  </property>
  <property fmtid="{D5CDD505-2E9C-101B-9397-08002B2CF9AE}" pid="17" name="x1ye=19">
    <vt:lpwstr>HSohlIrh8E2UE8uq+xH/YQYOHWY2Cc/JqK6kJSY65vgiPR64/JGWf/rWFRrEabE/RCWcGh0jZ+Sr5zSabuT7pfixqsCIvOxqh3iD3X73k5QIo22LX1DAy53bTtuL6W+rIwgaQMXnLw046ZSJeoE7vdPtIZnQtKYeOSN9r/NQsQvpV5eSwTdx6NCNmxbSK9yY7xbbpv4VNKzrp2uDE9R0/0t2khTLdwbe88B4vilSHES5a4DKU84u7r2VpayL+z8</vt:lpwstr>
  </property>
  <property fmtid="{D5CDD505-2E9C-101B-9397-08002B2CF9AE}" pid="18" name="x1ye=2">
    <vt:lpwstr>mUa+vKFg7aYOFLHJrBKv0OQl/Wu3Bfe3uhetNPRIT53JYhQt1KuccYlyPqBMxcJYKPqyiFDrmEX+D6KMr0DqqTPsoALKq3/apruuxaVDkiPe/UVdN26AEfBd+FlEhA5ez6gDJuc1/85r0GhLymaU+j7qV9xAoKt6iBeSNqe3D75O5ScZcrx+i/znq5OmCoGe3Dzrcou4XispMjH/98RZxZUnx1FnZ1VAVqnPsx4w8+qDgWYloBlw9UyE5ayyyG6</vt:lpwstr>
  </property>
  <property fmtid="{D5CDD505-2E9C-101B-9397-08002B2CF9AE}" pid="19" name="x1ye=20">
    <vt:lpwstr>xmL0tqUfRGPSpuIAcob1I7zoFMvRrcwdWl/2gsfuuy0eb+XIvrUcA5Upsj1nnx/HRoltUGA/4BEdcw7exTvAu33sEmyxmZeCIZSHzaEyX/KpX7bNMqN2eIGH4/hT6yB7HlteTTSaekt42z46qxHHWSum/T2wHfOZ1D4tV3AEpFGrWjjCTnI4P6/NDLT3szwZZshNf6IfWiNKR7w7Gamd9CPlTvzVFs32vlbf3RgnBIzA9bOkSDPdb6QQVE3ypZF</vt:lpwstr>
  </property>
  <property fmtid="{D5CDD505-2E9C-101B-9397-08002B2CF9AE}" pid="20" name="x1ye=21">
    <vt:lpwstr>g9crnvmfe8LDiHJ2f8bE6l6MpiTT4VrhmBEORXQPOegkyTV1SF8aYrjFLHWzmffz68WRE8nSWtnDymoy18da/UYBugm+RmQQj9ZTQT4etXsd/RWvcar79XWluGoQW7MAsckqlsDQTLEwoLYRIUsuNXJSav6pUHyLPuKWZU/3MTDRD5YBluf5364CHDB1Ii1olp8jh9UnWous5zKhkXU6pPmPwwe5pYLaXIUlbcfW4LIU2141N3q8MgQFLAsARBw</vt:lpwstr>
  </property>
  <property fmtid="{D5CDD505-2E9C-101B-9397-08002B2CF9AE}" pid="21" name="x1ye=22">
    <vt:lpwstr>6qRhfGBz5U8eBrImaTHIFp8R0+vgZUeMoVlxP7vwNI1WvAd1BCUsNl1NSezUW8l1/L4b/LYXqAMkYBf6X19ka2yPUDVdefsSqOn33zZJpb4hT4haWjc4CcR4broFR9xVyKSRWDZcDamnbyLblgDd9bKTPp1tFCO4hs46e7vewyBl/bZmOT4lcBW5p/kc1xhKoStKTh56gFrAjADVPWF0FsiFTLnYUP/YxIhfaInLkxNKReVO3X86MafYsl/Qr3T</vt:lpwstr>
  </property>
  <property fmtid="{D5CDD505-2E9C-101B-9397-08002B2CF9AE}" pid="22" name="x1ye=23">
    <vt:lpwstr>zE5DpZmiubbZsQaayDbvcdK2l3UifCCN8QBQdIBTq70vWw7QVfEVnZzcodkss1tuGzlA40oSJCykyCw2UCW6KYgvL6AgPXF2DZgSIVEtHxOQ5fK/UsvDbga1RmrM/DLZba48vrpVLPc6rhYjn6d7oKbFqtLLkN7z/QD/0Ymp9n5KuxtrKWJ/PoSi3KEX50uZg314Z4nb9a/qU2suizwUvkQH7aja/NAZ/6XhJR/resa1kCqF8s368sM+3UC8Lyo</vt:lpwstr>
  </property>
  <property fmtid="{D5CDD505-2E9C-101B-9397-08002B2CF9AE}" pid="23" name="x1ye=24">
    <vt:lpwstr>+MCLtpJEoQYYWWasRFkacBzIGh43kTByTeWGUj4AsafZh3HWvi/WX6jZM6vL0byilXj6nYLky6U3v8d3zJouPezcSWGhmta0dYkXRi4v//jOeEfL54W7Z+L7KDMrOEH5xU3DNpJLqFhMTNJwNTduVpGgboZcdemdBWbocoRHomtZix3CkRhYI4GG04QJ+xWxawzPmI5jP7sO+73P3HjolgVqx8FlncJItgtBwaEum5JGt5V5fTMKCWVRO8V+Uik</vt:lpwstr>
  </property>
  <property fmtid="{D5CDD505-2E9C-101B-9397-08002B2CF9AE}" pid="24" name="x1ye=25">
    <vt:lpwstr>wjZQ4KfdJWnf/WX8WcvaPquNtRYZUx1EOEocuIVWQ5jlLgLvXmpxPysO21nwG2o1ogv4G/Z374+C1VKFRgs2HSPn47fhdY4utN9IDSytOAnLd+GMsZVEaT+UZPs/bIPhxG+k6wYcbpmlE4YKJw/fZYprIYbi34tbxrT0gSCX7qSEa1bxS3Zh1bR98aEmvSVQe3JRtu3iGX9luhLKMyNz9i9KrQeO5Htu/ov309CMdTFUshZxaDkriS5IpLy28zg</vt:lpwstr>
  </property>
  <property fmtid="{D5CDD505-2E9C-101B-9397-08002B2CF9AE}" pid="25" name="x1ye=26">
    <vt:lpwstr>XKF+o/b3/jpETqgDJqm6KpeLK/pGBP88+r9VFRMAfeUrMobi8MZZuIyzgzQQFJFx3ATF3woR1OEGX9gewrHBlREWqc/56albPyXg/9+sgcuAp8DxaU7N/gIyDBfludxqKz+kHI5oeVH5G3ijUABB/8itocQ2y9fylTsOJiJVZ+B8dxMX19bp710gF2drXoRc603X60c1dTfgn4VCjfgvqSWVljjTqWPzsU8upKJr3rua1ujnHPlChZmOy3y48Vh</vt:lpwstr>
  </property>
  <property fmtid="{D5CDD505-2E9C-101B-9397-08002B2CF9AE}" pid="26" name="x1ye=27">
    <vt:lpwstr>wisbR8V64/uQ7m8LTkZncVfgUYJhcPUpf3W9PhDR+1XTt/NvbintiAAn47wS7SQpBTsNzDYSPIdiK5HyAQX6N5gNhIL0BDSomB81yooyqbizvhUGLXP1jEKRq4sMP9DKNoVnpGVHaY4wpM9WeNTgl+87JhmTNOqhmAZBfxIA+5GdirMy/jVKDNdg5X840JXWyvs9eXGkDBuH8dQnhgeT0unBYvymB6LuBRzjDdfVLlgmqAgTsXjnfSpLzz57cVE</vt:lpwstr>
  </property>
  <property fmtid="{D5CDD505-2E9C-101B-9397-08002B2CF9AE}" pid="27" name="x1ye=28">
    <vt:lpwstr>eAwru/ITy92h2bTrkwjUo7Bg0j03IdV8jy8pScddiN7+3bH2KJdoMYuQxuBzjNV4mTg03kJSwzYMFROMexV/2fONHhuYzVxP7aAOTHBm9JlP1l8mowBDovHC6Hh4ndXFt+zeuh/IkyjmaUxXPsT1gNxNVTlNu/eeWI7E16LK8WvavGBtYqOapoHpwPfoc6YFRBNym/GjuqEXpBCyToNhNZYronwGfR+6iiZLvfeGRF1j6dldsxozZ3sp7H6DuBZ</vt:lpwstr>
  </property>
  <property fmtid="{D5CDD505-2E9C-101B-9397-08002B2CF9AE}" pid="28" name="x1ye=29">
    <vt:lpwstr>vJMQ8+vIEaUUohN4DdkcqiOxIGTOgQLLAUohI8TYfMs+UhduQvGqg1A9YZAGGOqjIogFrWwHxr3Jbff+djRdtirybPVfh1nwo6Ms5k7c8jRfSTmEkwwpJSoBrQoQHtoLHeGksFBE4ZlmkpogwlOrs0GwkFNfZ1+8T38os0vMJrFoha+JGLAoSSeA1ne52T52w5gcwR7FAS+wQB+XYzWxGaDb/fVqgsoPH9fshDBoDg1oHRiQ9BLgCj4Ol9Z6PJV</vt:lpwstr>
  </property>
  <property fmtid="{D5CDD505-2E9C-101B-9397-08002B2CF9AE}" pid="29" name="x1ye=3">
    <vt:lpwstr>d5Wp6oyVSpDZnophRTUd2CLnsaHwnvPGVET5Nx55DCjgz5qxM90edQyYSZk+qiaWLQzvXG4GFk9zkBAnY5dPr0AshzC4vgNcwljF23u7RTSsEULpm9K39uaTlP7PMgA1Zo6rgRKWOIXin1PPqxRsCoSdAQW52Rv81g0KU9IIne4FeXVVnCB63dnGGF6Cr+sag9p+ulCz0EaAkNrEPLtGWDfXz2uquU8AiGlz20/mI/5wsKmXXZ2svq1Lruv4J7o</vt:lpwstr>
  </property>
  <property fmtid="{D5CDD505-2E9C-101B-9397-08002B2CF9AE}" pid="30" name="x1ye=30">
    <vt:lpwstr>OQNIJXMp5UrbWwjHeB8c0+n7JYXdJAR/Y9LLYFV46ZJtgTtoHwWwGiHgduyenLkiij1YMVtCRvkK4h9pqrLpD+ed/Ujh5HTKbYQiqi4SeLAE4BO1+/yCInTZxPJ2jqBKxDXq74uE7s2Ri+vX0VAOZ9qvoAcGZ6S4UPS2rHmvMaQFxjWBgPD9RK7v3RG5kd1GHkEE+1oph7nzmuLiTtiqg6f43UF4SR6xD2jly4mC93q6VrlU2TF6cy4hm+23Vnw</vt:lpwstr>
  </property>
  <property fmtid="{D5CDD505-2E9C-101B-9397-08002B2CF9AE}" pid="31" name="x1ye=31">
    <vt:lpwstr>T/pEw/5J7YH5f8s+sQ0NoVALb2FoLIPG4SJEkdMqT26w+Nnk3vUstam5y6f0KFjBgZ67Sp9ZEJV4YPc7uc7Z+NoAJJe+6AAAeHHhvKK5Z9A1Ibu653DEEhXW8aC7df5yLlEGFlwYtQ8lGloaXj5MSzA9nVz9dvHouV5zplV/cXBdNZhuA3/kDcqyOiB8QdtKiV3PrQrK73jSafp0VUKKJ9Q4Ziqunw5QWY198jjQRTDWbmXL+C24TK44f04/92q</vt:lpwstr>
  </property>
  <property fmtid="{D5CDD505-2E9C-101B-9397-08002B2CF9AE}" pid="32" name="x1ye=32">
    <vt:lpwstr>qjDf9dq8c3KwoppgNSXwJKXO1qpXtoUpmX2F6aVc2N9TVc6xx3Qgj++JW7VFFU0BdA9TJJvCHTo+3ju+qwTwfQV+lDgb8OL5rTSC9CHqUSLQIKQn6Q9QWh4OYJ5pmTXeZELUGLaDa8OLSl+L5SMEUjfZuU+471DW6RDypqoEy00CDccykb0P5mcTTeT7L7jLysxBBP8h4tfc26HkRRjUQFOAZcmqLGaN0usHw4CS3UbvX4bFHWhlSMAQ7aXf1gB</vt:lpwstr>
  </property>
  <property fmtid="{D5CDD505-2E9C-101B-9397-08002B2CF9AE}" pid="33" name="x1ye=33">
    <vt:lpwstr>DE1ByP1sfffGBTr4Yp1Ya/Wr60G8uig1E7Femf8NBrRe7W2ggBMNRxXrH2LmnhDsIO4UoESbZZmZvmVPjp8jvKfsNZ9dI435K4vn1e0RGw7g57Vag8PMmlAZ+PoDpVm1wmYh5XIj2gJ1QL11iQIwtdmJil08P49gNfAtFo5FqwJ6+KcaZhCAEgFwOyxtRQIQcTUVs+anh1W8+rh9Gw5+IuzEBq9OBtTs8kxM7RkVZFoPC63GTzRawe11Rfe2Rdt</vt:lpwstr>
  </property>
  <property fmtid="{D5CDD505-2E9C-101B-9397-08002B2CF9AE}" pid="34" name="x1ye=34">
    <vt:lpwstr>O43k3HDqcLYQOM1nBbER2FaW7G6LvaGh3jxWBF533kKeB+NZS1FP2LEJRUtJdVsvYl2GHCWXP/4U20jw6VqMbWaqNc8Lv/6biKd/S7nKMfszLxGm7bV/YsA6pdTGjqjl81KKJ+VqBQCCnOtpbBSlvhNfPAZVYijHc8rZ9i0f1IzZuCKbZlDc313FufBPqVbM6XGY3P/Lyb2MPJoN7DBITUWNIlxdLCwqBHfcXh4C/GN+yMmh2RlIxZPD3h5ojCD</vt:lpwstr>
  </property>
  <property fmtid="{D5CDD505-2E9C-101B-9397-08002B2CF9AE}" pid="35" name="x1ye=35">
    <vt:lpwstr>L1bzN0cqsidqh0DqP0vDTR13Unt2q48X29Ujo6NMXojrGiaKymoIOqo/Kb7XaaFM8MEvwXVrV/We5f82cGNPWvkiB5GGiYVLqBHNAv79lls6RvhmOVnoZB9uTjFWVSlkRPDPmf2WxvBJUmZO395ckCqUIGBr4igOqzIPLWFBV12qrNQpVDU/JES8RpdatTuCKvRjQxmvroH0FgqtH8PLSeyAwx7zRHHNXGQ63aZdTEUzofWLhO8i9OtfdmkahBM</vt:lpwstr>
  </property>
  <property fmtid="{D5CDD505-2E9C-101B-9397-08002B2CF9AE}" pid="36" name="x1ye=36">
    <vt:lpwstr>xBVjpiG+NH1eI+sLSmvRB0l6Rpq7Ppwfsbkh1yiOd3PBl2wPId5iaaK1jvE1Smos0SJxLbgquC8KYJhiq0xKBjjqXkXjlbNzGfmDtHIVDswb8Oz3ixNboSyKjyW2Ih48uu1S+dSNTgLohp73PoK3TiMyyLvYIRXPEasv/DERniOJJvy4XV3GkD9WI8HakVdst8+uVCgHgQed+1VpFHYcZAKDk1jv3EfJl6xWgLLm9HYvpLKGZaqAfpVoPWr4AIg</vt:lpwstr>
  </property>
  <property fmtid="{D5CDD505-2E9C-101B-9397-08002B2CF9AE}" pid="37" name="x1ye=37">
    <vt:lpwstr>dOMySMOw4NTnF1REzjRCvr1BavRAop1pBwIWZmPT7evF9dn3kEz0ZYA/u2lDatRuLyb8ZxFDmmmWzcVyobCW7MRbhe6loFtdCj32Ic/J5WK8mHGHFAGm4h5bmyAboj1H+8FoBg+5rBBFI5VmsZWk26ad7q2byS7qWORkyBbcgqb+QiYOWsRruD5H2X7Zrq2Z4s3XTxFGhrGiWF8efQzkknzmEHaZmGv+ti4RC9o/0qYCX5TvM6X9jqdq8InPkWu</vt:lpwstr>
  </property>
  <property fmtid="{D5CDD505-2E9C-101B-9397-08002B2CF9AE}" pid="38" name="x1ye=38">
    <vt:lpwstr>fnOYARTNHmg8FQ/Oy83qaatLtLTjE+WnlAYYRk5/FNsE6TUOnfeG80/6OE73BkS28ZP2yX12nsoTxYznNavsTRoml7GunPwZfE9dMO5IDdF+Fzl0u5YOM0QYJOm36/Jxd+uKPxjxOYSeEMji6+9F7/uJNpreXwvgvgDODnfjil2xxosgxRFyfmu9mAc4e7CH2/Cm8vrX3nKu1huvcNcVQtEObevbY90dxuAxkaZemc1+WKlZ3VECfWLIc0hNkwD</vt:lpwstr>
  </property>
  <property fmtid="{D5CDD505-2E9C-101B-9397-08002B2CF9AE}" pid="39" name="x1ye=39">
    <vt:lpwstr>9yzM6tI9XJU7j3cjobhyCtiKapqBY5v5qDAM548dnvnTsT3DOt9M8jhHaT31SlKf04XTdQTjlpXhMS8YTm7pDXQiIuoZ7trufHcn4MdS73O5rps3fWnpxTz+6MBkDjX360yUtSfoHeoQf4A3hCMJbYZZt/OZnwC03NSCDexne6Eg4RhyPXdg5S1vh+hU3SVR2BYeNiuCh1Phk046U9SMlB4fjLDOoLzm3i6xPRAPxIWeoTdGqczODEe70hOm7xN</vt:lpwstr>
  </property>
  <property fmtid="{D5CDD505-2E9C-101B-9397-08002B2CF9AE}" pid="40" name="x1ye=4">
    <vt:lpwstr>wEjkaAit8MWKF0cu5LPi/c2YvnM+Rbvj4Vits87fK9VsWnsCkqX04P1st85vp/n9HBYk1a+YC1dGEQQoWN/vtyYYfWGSG5g+iHEPiINqD24QsZZa0OvdbY8Mp1N5JEKimN0FWwAEWYv39tOxFl4fyVeGAOcIk43e12qg9M9lxhOkAmoHi9XLpPOhs8iKM1IJ5uiQywvYvmPrQHhE4CK3aN4DMqVrT/nXhlUYt5gXkuag40I9SU3GVzpz9hOgFaR</vt:lpwstr>
  </property>
  <property fmtid="{D5CDD505-2E9C-101B-9397-08002B2CF9AE}" pid="41" name="x1ye=40">
    <vt:lpwstr>wSKJ05S82xlKcJ2fBitF9mP5xlgtK2g4efGySfdZUVVy6P3U0PXE/j6HR6y2eYYCmxoYlkhhGGYsQCpkTiXyy53k8y5AgmPFV3Ids0F0VzgzTbTi/d6ng+SvVDsLeVbSavsBqjOH+7rUE40P4HGD8VK/ItV47vPLf76TaId6j/gq2+bacsfwpKQaEVSrQeW6CKLtny28sVtqjbpQb+51sJ30lB2HM0959OtEZaDBmcMCaA1KmNZrLLuWwg3UXRh</vt:lpwstr>
  </property>
  <property fmtid="{D5CDD505-2E9C-101B-9397-08002B2CF9AE}" pid="42" name="x1ye=41">
    <vt:lpwstr>GV74uOjfCeOyz3KZU47QP3q70RWaHN09GUiFCd1UhurG5wHzJvEtz+mGY0oQ0M/JQEI8/P1yoigyhVE/bvv60kiD4CsMS0UBdIaTWwQperYrR+nzUoq7ubH8JFptqrLQqCR2jHeTb8jzh44idd1CnTpFTWMliHloeMAvD4+ZKEjpIvCHLcTZWTYh5FFcyFKS+BxL5YviF6ZPL0lIxii5dfuLD28NJcAGcrXCKgOfyeZmtyFpYozQ69k32BdRzEU</vt:lpwstr>
  </property>
  <property fmtid="{D5CDD505-2E9C-101B-9397-08002B2CF9AE}" pid="43" name="x1ye=42">
    <vt:lpwstr>W16d0WHJi0v/Uv084henDtwGEQr9DrZ6Q+YLjZVgxaDKMm1Ggvzg5oUaoYJ6GLBC1/mqjdKcgFUjVj7I0b2S3nP07UDuw4K6R7FpwggAa5JSk7A/1mGNx7Y5735ldVflndscAlpQwjzsfvJgwP64i10jnuix11purNh0DUE5y8d7P5M0MUYtK14qAa1Qfha3uNEiBaBHPDa4ZlMWud1QP7+86kKgB3+buRlgJvwffmoV8LnxiS++bXtSKD/oSiW</vt:lpwstr>
  </property>
  <property fmtid="{D5CDD505-2E9C-101B-9397-08002B2CF9AE}" pid="44" name="x1ye=43">
    <vt:lpwstr>2zEqcH+gksI5A4jo2Vc+HPhwP+sgACzs3K3uLLsW5+3H+WHa7B8uq2rRcLnTsXXnaH54VvTuyKCrtEPaVDsvPgaPo/AXGjwLQ2AjxsJX13CjvwigF26mK/6RmoutY+uicW3CbnA88NlAhN5Fi3Tk9g5NnPAfcSaYg7VL1dEaS2u0SPVDcTm7pnZmdwYAxsguzqtx0kjSkkrtzZ4eatYxIMf2wj2iMKG8cJGjymOGV6njbMbm4+Co2QYphxKJiDK</vt:lpwstr>
  </property>
  <property fmtid="{D5CDD505-2E9C-101B-9397-08002B2CF9AE}" pid="45" name="x1ye=44">
    <vt:lpwstr>Ossy2lz2Laah9+uZ5ddTMfxHV6zMqI6ubNDd2zZ6hdSWEIBSfkYdhhDm7cLf0bJB/YYyz+/gj5fISrMwnuaG8ahaRSEBFn62IlC2X5AxYVY3lKZ1sDfmPOzA8UzpXifQZb19bBpZ9AKK3QYbmaHzry5xa32YhxGMU/I694iq6nNq8V3d+lScCiKhUeJuIKgpnV2SjfCY55UEBpTCMlMazYCeXuZmBpNxI/fpQIqLcOOjKH0bWgG5hMavfjlysMD</vt:lpwstr>
  </property>
  <property fmtid="{D5CDD505-2E9C-101B-9397-08002B2CF9AE}" pid="46" name="x1ye=45">
    <vt:lpwstr>rHPsgKhZrLyL7+MHr0iaXJTNvH4JkJS5qqVDfAWuhpIQj3vsY6ZpQS2i57i5t8hXG/fAVc/VDYATlnvS0ZL6Nmwj2cf0G/vSiZUYmKlfsyKSp4u1pVFMcCTmJQcLHMH2K9cgu05JROyfo15t4xILfIVtZf/oVLYo7B2PbRFN2rAF6+69fHwnUg4QZDgNLRN5B0V3fOBv65ALt9jxn1dYknINpPiANC7O6ex804w9SAONBHo1LfwuTEVdRDV+O6V</vt:lpwstr>
  </property>
  <property fmtid="{D5CDD505-2E9C-101B-9397-08002B2CF9AE}" pid="47" name="x1ye=46">
    <vt:lpwstr>2anzHabqcM7nQkG28hJuNDMa4lfNblfllcCxvo7eghME2hmwSwLfzcpgHVrF8tewS0sgrEiTQEmAcuWbd5re+NOUtWkuQqN2dvbU3aWJX58/XiDQui71kknGj5yxiEGWdeEQ6VHxFuJVJ6S5IQRHyDaT6bzcS6BOFRG+7SYWfPdzYcx9YXB8mPh6iRAreNgzhOrSVpZ+NVlnOk+iSjvtL2C2kvBmnAVt/6tgJ43uhcJZO063VEyhwhNlb+6LcZv</vt:lpwstr>
  </property>
  <property fmtid="{D5CDD505-2E9C-101B-9397-08002B2CF9AE}" pid="48" name="x1ye=47">
    <vt:lpwstr>3L+ULD76z+8Xo2Tc3GBSpCvQkAFBbuTj165P2nVTL7Vl+PSofXWndN/m7UkNK3kExGJZd2UdPZdhnDi4R8IdLFtAc95ihCaEyrg1HHH1kF2pz6AWzJP8djNt4/qcwEQ5LG0C3WgwgD6415IrOT4Br/Nb6cezRYdwmQHoesQ6QgNvJR3llz6rBSB4IShSOx2dHmYpFFNCPej3xYAq625chYzMGUpvXnYMxwWoD0sXNh8tWWP8l//U1mRC3z1PXig</vt:lpwstr>
  </property>
  <property fmtid="{D5CDD505-2E9C-101B-9397-08002B2CF9AE}" pid="49" name="x1ye=48">
    <vt:lpwstr>QlP91uIHZAUOYN3niBpAmc0z/TpVa/pL3oFAVcWBCxyuFqxfvrY2w3qy3G6+vw7/IULAI0Q3394HguV448T3ajtdrAvGmsWiTKX2AKVzd0lN7jT6VN+B6iB09kWMuTDXSQazjmkzX9rLk90vNrCfIcBYPXGIUKPlqOViIuEOF7jqtjbm58yGttldVvMtlvK/VZT3Fxik6w6U4JDmn3IgSAbxarAbZEXCaWmMnNKmnLgoHNXOOrKAO79t4bVgw1u</vt:lpwstr>
  </property>
  <property fmtid="{D5CDD505-2E9C-101B-9397-08002B2CF9AE}" pid="50" name="x1ye=49">
    <vt:lpwstr>XqEsa1e9TDFMX52e6BTgf4S0s7zpS/Mwjvxfhx+7qLx1xTKZ/dUl9YppP2N9jYluU1z+/sW8UCeU8LtnVJfNcL/tUxENbB92KmdQr32b7JCNWgfw0QN7qNvSK/IhHW7zQ15Sto+Rm/NF5JwKYIDBLUzWG+6QS8nIbUT/3sHakJTla2smtFwS9Praj7b7yGrOzp8mLIxg36nFrLfhTv0k4lo89DZCBQiwCxPAmYB8pxmygsWbULoNzdYhlZwUeoX</vt:lpwstr>
  </property>
  <property fmtid="{D5CDD505-2E9C-101B-9397-08002B2CF9AE}" pid="51" name="x1ye=5">
    <vt:lpwstr>YABfccIUd/IIcoFdiwWKcg6cY82zi1Y8fktw/TuWUUYHsIn14tsP1DIV8QscbR3HhGJ4Zfz/NSs2w8MM3d7szo2gXhlR2onCOMltleag6H0EKoexA8BuKI86aZCr3HLUiTmlU8yV8Mq4+e191UdhoaH/VQzV692Nb5gOrDlklZDDKH1OExNExp7S0DxIhKjDMUd7jGCfjvBN452cDAfJCu2XeSbisDLs3X4IRDqaQZb5ElYylYUKmzpfKyDv0gc</vt:lpwstr>
  </property>
  <property fmtid="{D5CDD505-2E9C-101B-9397-08002B2CF9AE}" pid="52" name="x1ye=50">
    <vt:lpwstr>wEHUe346YmzMtqUNqYjF+BmFRSg8nQT/eWm41sucGlvLKYxlDrOMhMcL/2y6ezdRkIexhPqTudKpox9bRjw8orm5RY9ZR+OxGMylHzrlYmvqUxhpKsqebSp3j0gnn24Qn/yODplj7ojw2VdE+Z6IfV7rk4m/jz5Ki47Np28fpGhRjo3NOdt2Vbf/FLvA8ZMw85FtvVwArbkIKE4pOGT8Usvo7BUL0xyh8Xg77296StWo9EWEKUvnrfUTgiZK0y2</vt:lpwstr>
  </property>
  <property fmtid="{D5CDD505-2E9C-101B-9397-08002B2CF9AE}" pid="53" name="x1ye=51">
    <vt:lpwstr>xPcAQQwG+h2drWGoxhQguA0EfAQ4QdeJGb/Im//DCgdNdF9C6pEuJtZ4Xy1cDp56FFsa4xSrwcxzXBKFQUmfj+K3vB2Um9MvIwIlGuVg2QT09s3AauCR1hYx1B4pbTAjRF2oYSLxTLPm/YMNLlvJVkqKO97Hyy6PqNvdrxRgYHW/j1IhXPqidJ8OExOBtq4VfghnRiDSIZfQlLM8wf3P3mTSrOgH6ZSRPXHwTkz8FrtgF1KCaNHpKODvl5t+E0X</vt:lpwstr>
  </property>
  <property fmtid="{D5CDD505-2E9C-101B-9397-08002B2CF9AE}" pid="54" name="x1ye=52">
    <vt:lpwstr>webZYGKGzZQ2lBE7is3MKv8cjV4NNRthKZ1DXDxVG/5Un8qwSeMZmOAtXJP+rvRaK1BjO7rdKYsgFx/x76t1u9qd9x02qN5ccNEgNubgphJtaaG35xJhMcclFrNgtFQ9oaMTDvzYe6r119NMJtn5OmagZcnI67Nb3sMYxAummVo9ge8CIrgefKdlknm2L9QNYW1+PG0oY1ZZIQSBBUMcDu39pvMQ2j4mR1K5p0n0MIIdXCJ/6k9D8bvbOj6CLQS</vt:lpwstr>
  </property>
  <property fmtid="{D5CDD505-2E9C-101B-9397-08002B2CF9AE}" pid="55" name="x1ye=53">
    <vt:lpwstr>AcTqKPz5iqneahGWJ5Ld+l/H2VHbUoliFTTuPAvSuzmEFfmu3dwBeAwOKXdmBYH1ayowgdEEp8DrDDbRv1fag9NnFZuQa//ShO/kZk04ZQvUM0q7HDSMR7QdmIFoOLqT9URqVp5bSLrUdgEwGOqfJ3nohTtutWG9sd1R2cTF2X2MYtohRanrTCyY6E5/uFq4hphGQT1xzi5AZ5bKiVIvAfKJDiT4pNUZdjqsZ7R6bLPvwOWoy1K8EoFlUlEfpz8</vt:lpwstr>
  </property>
  <property fmtid="{D5CDD505-2E9C-101B-9397-08002B2CF9AE}" pid="56" name="x1ye=54">
    <vt:lpwstr>9/HPcBrji8xsvxUFDOxC8R5Niz74jwy7NcdtqMF8pgj9wKfqQNPdWVZ7T9uKzmgxuWHSkhX/3Apj1CiCk/dVEzq14zQVIuUJ12nCsAeFd3pWdgnkg7oT22a8pdZ6Il/Dn04/hMHAqRp1/lsF4lmCz5BPt23HQazdt/N58BzdqDH+MibIEjnR0SNWfjB5LM1TqfIJ0LWCwJgdR8WNIMAkgt5vMGlOwjF3LDrbnd4WucAdWT5l92FmEdRQpLpetMG</vt:lpwstr>
  </property>
  <property fmtid="{D5CDD505-2E9C-101B-9397-08002B2CF9AE}" pid="57" name="x1ye=55">
    <vt:lpwstr>TkKPTCGUpIOV3bdWCaNYBM3JiQ7d+HvDy3OfRbFs3kssL0/PvOiUOqiDTFfTvFFxNFrUSgse4XAnzkBT+fL/MxqP9d3CxWYZLGyNEeSeZwvqcAvF2o13BO2DT6WvLdGuP88jqfeEIPbOJ8jr7SsICjLCTwJ5HIdIKlJO4ip3US0ZmFy+J2/4rhF+BklZrBu/RgAG01WcmRRFG8NDsviTG+8mKK71yWFgBn5d/zzTQKSJSok65Ed7F43MQw7i/RS</vt:lpwstr>
  </property>
  <property fmtid="{D5CDD505-2E9C-101B-9397-08002B2CF9AE}" pid="58" name="x1ye=56">
    <vt:lpwstr>StiHWbrlZwfxhUulORdvubMCOHJP5BthqYYA/YfSh2cSjCpjpmAmUUkhaZKBIaH5sTVFRuj0/xWjQro++04Ovt2KhVFdYFK2aGYHjgIVE7nyutTe8qRpWT+LlVAM6fAz3p8iIkgsroZlnevExfCL8Atri2IMqXvCRLDeJQY9DzlguZqEraEzlPRqLRH0zQVF8cNcjhKuvujR640aTHg3R6d6x/FVRq1AQNl6BpICv7vxnt7vZ40YlSIDh7MPMHc</vt:lpwstr>
  </property>
  <property fmtid="{D5CDD505-2E9C-101B-9397-08002B2CF9AE}" pid="59" name="x1ye=57">
    <vt:lpwstr>TKH4bDaJ5rjTmC3bfqcoXfKfdIn7vE8k1LpieyRB57UIdsMEyKtxS5HXXpc7lPqGFDN4LUUezscli/xdoOmXF3xar7BtqwY38oVx1kXxKMyVFmrfZOPauV6S9/IIVwBt41c7G6Fd4JjS+JllkBkVi0W5TiaGnCLfSibVT6QAq51NgufOGw/GX2Um6BvulpNOU/RmFZidk2HHyTtCbd8goyTeXE8UzcPO+8aHN09968M67DOuTBx0AI1u/rHuIL2</vt:lpwstr>
  </property>
  <property fmtid="{D5CDD505-2E9C-101B-9397-08002B2CF9AE}" pid="60" name="x1ye=58">
    <vt:lpwstr>jIOyatUZ6Lw+eipQKdZAurLooCxF30YmJI+vj8oLWFfX9ty1iLJV4ZQYrpOZ6vsRPSiCtRRgXckhDVXbK7Dg4ARM53TTIhNfQXe6WRBq4FgzcK0OWDsMXjC8elIECWMn8FUV1Pftxb/xV/pIB441vub0DvAVQkIS9Bl2OH+MDBBnGNqMwqzIbVFmfZxVheXnxQ2UzdXMEAJ4F5bsdHHzUWIrOPBMwvSiNBf3HXFqf/8d1Ie0UbejGkRRF/w8roI</vt:lpwstr>
  </property>
  <property fmtid="{D5CDD505-2E9C-101B-9397-08002B2CF9AE}" pid="61" name="x1ye=59">
    <vt:lpwstr>1rZIxPecrUklRKghZMBS5YTVWrezexaRpx90a9L6pmq3ZHRwLwyki1Oqc8eRZMCOdT4uQ4/r3rR+Un3t++EKtBaZ9o2oDh10uwFKD7Q3ncxnyGwWOneCkpv/To7r8t/4kXPseYsepuXGtg3BkclSzS+AwM5Hbw4L9cq/uqcvYdIbUfLcu/raOp4JFM+dCr9Nn8PdeVRa4EGNK0vOUWeSwFq+bpTyXMb3Lvv/PvT7Z9dv62WcaaKqIiENPUAag0v</vt:lpwstr>
  </property>
  <property fmtid="{D5CDD505-2E9C-101B-9397-08002B2CF9AE}" pid="62" name="x1ye=6">
    <vt:lpwstr>ktQsEbMIstI4Ny+2LJjpF7r+qRvoleqqKIJhMSyZZpsS6RNrsB2b0O3pk+O0jUAcSSTZRlEVkmL+vkc4pKMsKsVRTJ6YCKnabH2T1bJ7u/u4vRSfArfZYjM1Zc63tnVTCsMV4jmaXkbQuOdHAhLQsBUs/zJS/ve18HD8PUZD0Ehy2F+ZHTq1gICClt0jxR3+LpzrO81T1ayyFMnIIbUF/UFjEa7Ba5+SIplvRhGsBx4uxZoioclGlMqFRHUCJc2</vt:lpwstr>
  </property>
  <property fmtid="{D5CDD505-2E9C-101B-9397-08002B2CF9AE}" pid="63" name="x1ye=60">
    <vt:lpwstr>jMoO+sxZfKKfvxdWhXGnX1dHFGVWXpKh4Yn8VswLhHsipVAtDox8o7joqBOB965Vrxz43BmXtU6ZmFwTGccUHVSFuuYOBL/d/jF/gJ0NoPrfg7CP5e9lCeRWnrVTlZu8VZxUFbhJ4Zx9mCq51VsSRsyBdiOpvaFwkAiCyHiuZgT+ZIzCpVL1MgHIvUH29KA1b9XD2V6Zu/kx95/nFOTzd2iBCnETAxB+T7rORjL6Ro+PLG4tjqn6z+0ptfcFJ2Y</vt:lpwstr>
  </property>
  <property fmtid="{D5CDD505-2E9C-101B-9397-08002B2CF9AE}" pid="64" name="x1ye=61">
    <vt:lpwstr>9heXKuRbOec6OK5jzXImrtQbaekAhsWU4eyxtfJGk7kWQy2tDcYnKYIwKfArSCGOJPXs+MKZSgm1sLL1MxT4gHEIjZQxogGLWvFz2HHIiZJDgP92RYowC1uCZiKR6Dcawa97njCjTpMGfvkjKCsICk78RyP3RVde0036q65O4eC2KW3uFPPdV1q9n4MiVoHYfo/771Oi8g49fVZe7D3xO/f7NPJQ8dunA04AOS1kan3Ygk/6F2BpKv7zY/BLpcE</vt:lpwstr>
  </property>
  <property fmtid="{D5CDD505-2E9C-101B-9397-08002B2CF9AE}" pid="65" name="x1ye=62">
    <vt:lpwstr>45nU/SQ9Wk+SVWkm5fbUSZkKgJIPjkIK2xu9zCMGN0qu365nI2wSxD+2qBRD/wBQbWY6UkMn/h7vNhnJw/rPFGwk6lX6rkW7v9IH2xplqn24vI3HhsnirFbpGlEhuJCSQd4hhPfjao63b1sE2TlAOeL0CZsSJhiwHvDg7nGNQgv2OkALLn/nBoLVXIJEy3cb4RH2KbzX27KiXOr3dQPuNgQcyunXz10ad4f+7545LFkrJHv+NIuiwJTTMCmnc+v</vt:lpwstr>
  </property>
  <property fmtid="{D5CDD505-2E9C-101B-9397-08002B2CF9AE}" pid="66" name="x1ye=63">
    <vt:lpwstr>phNrl4HxcAB2hfUEKR6MFbvva6pv9Itdy00Vcbm57+62tJAPi/I+NKN3629mDjnXaI6HT7InuWjGhMp+fXy47A8q8LQFCnXtw/3UkPdxWT22QTAV7ZALePLqnAhcayaY69xDjzwGfRGESJ0TKA/9DwnQJoWry6T/NjOGaphPxrOwV/aopN/V+3HRX5+KkDr7j4gvOA6lxgYy7v80sTeJ2QFaqj2SvDLupH2uJQr6nWYdKws+tIpDYJ3ri2m7m4F</vt:lpwstr>
  </property>
  <property fmtid="{D5CDD505-2E9C-101B-9397-08002B2CF9AE}" pid="67" name="x1ye=64">
    <vt:lpwstr>u2qEvJT0u5LNmHn5NwJ+0pDTrPs9Agtz7nPlHmPyhyXeWl3IEndbj1gD6G6j5+KZngvMvf31o54EVYaCC5Q9N1b+0NYG/g4RZiqFUQzCV0Z84/AJl08S1jbpE/O41jtBurxWUX3bV1jTGYUHFMP1ibeFT0Sj/Jgo+zwJfhKBH+yTbbNeccAYjoa1aMwet/qDwF2uTE+xF1oRiubIqU3mosA6eAHTvar0o9et7rIWzBP7CpF14tmMYt/1h/84hgt</vt:lpwstr>
  </property>
  <property fmtid="{D5CDD505-2E9C-101B-9397-08002B2CF9AE}" pid="68" name="x1ye=65">
    <vt:lpwstr>ZbFz4DtJZInN35LiH3Ndg9Tiwxahie1HKZViy7gVuBUi7lLEGnldf/AdBjaMybzRvJMuogMwAvyJFUunneoys29TEqLDVJffZlzrtcs5PK9BCKK2Y/1W+9CFGdEb+viuOFwulW12MBkuJhty12lKvnbQhhniXmlKXsFnuhk616BOSSwdQenjfb1jr1nDgNEz/NKUtoXqKFgyzTGSAUPheyLRlybVY0yM+/XKKVLDDn6OTYI5cE2OWB27n81LQpq</vt:lpwstr>
  </property>
  <property fmtid="{D5CDD505-2E9C-101B-9397-08002B2CF9AE}" pid="69" name="x1ye=66">
    <vt:lpwstr>CCaIZMU7epo+17wyXDRL+LAEW6yp+j9xjO5cGiKT7JMEIFMFsX0mSIRoMEIWcbNFcD40DEFthOUKgzKIxhEbnrbjQZ49SLYbt7lv5ANH9qvWCneFjNQ8F27WXSUAfvxpZDOEvJhl2C+YSTL63FpDksGDx+TDtzHP0QZqdgeI73leBfBeet7CgQBdEPUoATLtgA743wkOG993z98jIFKlQ107f7tGaKCPKrSbYbbISgEukRHj212EQahH/KXZ/UA</vt:lpwstr>
  </property>
  <property fmtid="{D5CDD505-2E9C-101B-9397-08002B2CF9AE}" pid="70" name="x1ye=67">
    <vt:lpwstr>5gCQql/UBZbbbEfXBGVD0tl9BcKncWfPQLqr7pxKHPl+SdAKsyisYukFBLirXCPAepQbKiP1hP190zgmCe6PHMtSYQ2GhCrqquI7rm/EaBt50+8t5/rljF1PEv50lXH4+f3V3HnHLWE34NplBoNS5m1BnHHngqk0dP7w74NktDOea90l/Mk89rYkH2DlWgxsCzGxg5ij1GZ9BCXw5te6o8NWdC1V7mFzSELdy8CouW2J5go5/n9b7hmfTgGsfNt</vt:lpwstr>
  </property>
  <property fmtid="{D5CDD505-2E9C-101B-9397-08002B2CF9AE}" pid="71" name="x1ye=68">
    <vt:lpwstr>2hsaCCyj6ULzlE4wVpA8qNbenpqqCBV+SK4xADNHhYGvyND6iR8pBR2/SqH841hRxW9KqXbX0p87BYXnBumkBjKozCX6Qm3mrC/oi+Ujvw6CVMgM4+fCRU44gLSO8lPEb+ElXNPlszNiQDT21sJw9JT+soSln93BKZY6N/Amnzj6BmKM6mzLLipMyJzqZUXFVd7kpjBG4yLwOJbSnpqEEp6FHFCloEEGehLw5Sjt+bzeQxFFWr/c0EtIwhJOwZC</vt:lpwstr>
  </property>
  <property fmtid="{D5CDD505-2E9C-101B-9397-08002B2CF9AE}" pid="72" name="x1ye=69">
    <vt:lpwstr>Jb9iMYuAthbCFTNTlmK7NfvffUf9mfFlBRuoY46YuOflzNAxu2oZ+FCkSpJ8+ZkMnVMqSnSFkJYVSYFKoNNj1M8muJgkOQMqcxmbb3cYudS6Xgb4kUkQU3jgsiJTSovILZw3w8S7cDNl8U6MD9fygVwOgSorcVxtdelisDBbsMeuTE6soVwXj5UOQTjAURRScXHD6hNWAXPTsfhpSa8u5kHw+VhG3Bg6/H4ZHS9rVZtYUd2CmM39gQbeI6dRqEY</vt:lpwstr>
  </property>
  <property fmtid="{D5CDD505-2E9C-101B-9397-08002B2CF9AE}" pid="73" name="x1ye=7">
    <vt:lpwstr>eFzEYi6jYl8xz3y3ETxUOFVpO0ApiMo1tpVOrE7H2h1bFRbBtFUFPcyQ2RSf/sl/OPUWiELLOcUpOJz/u5lN62KtMSZEOpN0mCaTDMcJundk41CTuumtPzWBxEZLzJFoybZceTzr63elWL2PLlahyTaPQw+gsTKQo52mFrxyOizVJ91hTIvn243yFJJR2tssg+WUWfDvPHRNioHq3dQJHeE0UuScCIKbDlbzK7YwvIv4ZzgehIaQK8yKVB/AjZH</vt:lpwstr>
  </property>
  <property fmtid="{D5CDD505-2E9C-101B-9397-08002B2CF9AE}" pid="74" name="x1ye=70">
    <vt:lpwstr>Ru4cL6igJ1nPtGQSVjxktMvYQJX78Ld9hdFGtNMikdLmzlNxS8htZboYJDvuWROgb78nGCK7hTHJvGamukHkwpuM71ISa1r0xuPPKkPgJPxOZb2SiB8ny2/CokU10Kmd1Cd9BozUePlXUAMS8iwWwJN06xTO0wYJypll0oSEZaBpl9o59vJfR2aZtUXQO2kgnJkZJ71tipuGmCwS1OSUjabSLnm6J7VDK3cY1mvm6/kz8yeNV/UvNQ+MV344E0u</vt:lpwstr>
  </property>
  <property fmtid="{D5CDD505-2E9C-101B-9397-08002B2CF9AE}" pid="75" name="x1ye=71">
    <vt:lpwstr>W2uuLHLCmVWli+Ii3+Z5AezzcU0d9k+oj9c7NGgMlDDoKVUJJmZDHjo1irz+DOa37MoJxRCYactKIkf1EGJzGZwmhuSjzfdOyok2DydpDd1znBvNSyNsYgG30vXcLcFHfidFgQWRCoFENGpfKd/Kg45SB8T7qcQfvIHQ77pvt+xiW6cred7nKUEwDKpqPbLnN6w1MeLtsrMbGgXS7/RNxFistHx/CWQaQigXxs15d2WDAGvdv4cZ5+8xO4eWWNe</vt:lpwstr>
  </property>
  <property fmtid="{D5CDD505-2E9C-101B-9397-08002B2CF9AE}" pid="76" name="x1ye=72">
    <vt:lpwstr>3lBbgFBbq5Nc0O4f1azqn9zqsEb+lnrhBs+8voE9HmhBgV688gI8Vg0HUM1uWRjuEEPCQePeWJBW17sPmYCGlcmhEDXrkoJ8G121C5kLEZ957AUZyIvW1H3J0sPKmxUkiytDip0EgDiLEzBP7UV/OxppTmft8+uEgQaGjj+bI1FHyfuu5oGvpyVngyCcNRq7GXTjpxR8RXNVNturRFaKDlq3Z3dL45cjhaD7vojAud94VZx3DZTuKVgi1wxleMS</vt:lpwstr>
  </property>
  <property fmtid="{D5CDD505-2E9C-101B-9397-08002B2CF9AE}" pid="77" name="x1ye=73">
    <vt:lpwstr>hRdp72hAQbgxU+oJ6QrOqr/42mspj42MCd3rdLfhNPPGTpRt3jZ9POue0cN8042kXCPqQVY2d3OTF20F+1K8MLHXn01Wwi5tYS1lSTiV4eTOz8V+ZT1tPa2LruGzykDWBoNCDK2ubb7Fb+w9kcqJCUWQSoFHpLL8aOYuuOf0nv05v0y8lWD6f+3svJwPIa3o+61Ahm0ks9Y9VVBFaGqOefu4soYiPMIhW3KiWfna57N742xpEPpjn9MAEMjPec2</vt:lpwstr>
  </property>
  <property fmtid="{D5CDD505-2E9C-101B-9397-08002B2CF9AE}" pid="78" name="x1ye=74">
    <vt:lpwstr>d/rV9/i4u0XKIVnV863LEzISxv+XLconUe9SW/HCJNKU2cYtTCxwozTRjqLgr+vvhZtiYdZQ4PlAJlPCpYJOpViCHoVVmxYrLAZ5r1ybj0zdTgN92lFOGGsD7fmF+9b5czbTuaWKgZ32mAR6pu+41dOgKsWociBZGj7sm9iu0G1LulcnkeD67y5QIoS+C+sOrvbGVZlcDHF+MZB/D6woQZeG+Z/niy04b1QKMCKZvYyLEftq/S4fObof5TjajV2</vt:lpwstr>
  </property>
  <property fmtid="{D5CDD505-2E9C-101B-9397-08002B2CF9AE}" pid="79" name="x1ye=75">
    <vt:lpwstr>sSD+n4iMaxPcElEFy82moxP1gWpEHLuBS6FQkzHFE2UmTcneYw4yXNrOgJ2il3EEvYdQwZ68IenYG9Xtr/+boVuLwqFXdVLDlWiWYQKrOwlNT+Moi2Ax4xur9I8f+c9WiW5QdNs15O4vCpIX/xaBbOeq47Pw1zCLlGq+MuULUd0THXcMOcPmQu8WSXB3dnxXTIQMJxfmtTyR0rsIWmU2d9ZqGrrREC7t0OB13qxRcGVjqEcMloBrjjwjLBPRht0</vt:lpwstr>
  </property>
  <property fmtid="{D5CDD505-2E9C-101B-9397-08002B2CF9AE}" pid="80" name="x1ye=76">
    <vt:lpwstr>zpz9Wj8hvoeO10fVqElrroWnR9yjA6J+4EDvM2cUxp607e4XXgE/qMZWcjMabvsIjQE0s9waG+qMLKKPjtyvqcA+vhY7TwvoxzLmQrykv9nmF9D4PZ8iPhQfTLGlRvVA0vhumpp++tAtfn0O3IJw75dxh3kWw2n3ZPbJWFlVdPCh/CvIXPo+vwCIBDRPJOyTGsdaVeupBY4ulXEtEC0wISqG6nhisx9fuK0dmxX1Skyc/Znl2s837H+0Dn1thbK</vt:lpwstr>
  </property>
  <property fmtid="{D5CDD505-2E9C-101B-9397-08002B2CF9AE}" pid="81" name="x1ye=77">
    <vt:lpwstr>cg4Nm3S8/r4W27QakjkP1dtbinsv4ChvBAho3PwifcsQt2Jj5SYoTiN6x+Xh1qopB3c0iE8zH7bz4NiKDuVqBoTuZiV8M9O5kNXNuJgQH/zBTaSlhfcxb2lilr5Cmo3+0NblMsT+UGjwGZl5ffkLTWvjmiyjhGw7wLrRRDNk/EGVi3pdPCz+vrjTd4V7AyStyWpuiRdHBWyIsY8/jdJyfr58qpPHnPsonq1vn6As+UQiVKeVwI8tyXwJpWoA15r</vt:lpwstr>
  </property>
  <property fmtid="{D5CDD505-2E9C-101B-9397-08002B2CF9AE}" pid="82" name="x1ye=78">
    <vt:lpwstr>Bj2+dV60LArRuex2Iu2JhPHeTaz7Kf4SeJFxwn9oB8V4dSxIfjevHWzwgmuh2Pax0UZ0lXrko6kzUL3xH6akb1jTbwbCGbcw02C4TljMVnj8ruXsUQXVj0XPFvDywGraPw6GM/RTdDVw6TBVxyP1F2FmXqUIo8CmLb60E4o7wvBqw+l1uNWymkm4SWK79QxY6u0RQ58R0BTUlgyS9LZfTlZ4DkahhLSLlFyr0PzY9arRG+cSza7fUUrFCyZyfk+</vt:lpwstr>
  </property>
  <property fmtid="{D5CDD505-2E9C-101B-9397-08002B2CF9AE}" pid="83" name="x1ye=79">
    <vt:lpwstr>hU30N+aDGY68spk/+oSx8tvD0svUQVRX1a16B2qCCTmLbMDIHWfW5KlkM6kr4A4bhX84iPBUUejSaUxz4G7pndfmC4+5eUUdiBaX8jzkZCbe59r2hpw95C3iK/l8LHgtVPP9KJDvfOrjWCT5sWVkQMZ1lPpheAb2XCi4zGTJ2QgiSncTZswnQuzxb4cy55uYxNJG7OIG9f9g0+CGqBcJN+K9SqiDZ+tBfzfsoV0Hcg3wqbnpuX7t3V49Z6j39KY</vt:lpwstr>
  </property>
  <property fmtid="{D5CDD505-2E9C-101B-9397-08002B2CF9AE}" pid="84" name="x1ye=8">
    <vt:lpwstr>ITpdoSfKprevVOZBK3CR0e5hFMBV4W3txle+UzZcXc3MLXQO8bzlekrkRWuj5BVy9BHrVFhW+hMS6stNlJuigZkx6QfUcLVIqPdIdS9IlAksJWoWTPfOcSpoB/xQp7E7StwLoXuNY+jOZ+iu4MBRqc5IbL9IDI2Z9Kjo2Bc94+DL8uHFposz1PiHwXtZffnsHmE6N64JMSjLj602RzjZ+RiwU1JCLtnlEGFFf8n9t3BpIPpavSQoa9l3bM5lv3C</vt:lpwstr>
  </property>
  <property fmtid="{D5CDD505-2E9C-101B-9397-08002B2CF9AE}" pid="85" name="x1ye=80">
    <vt:lpwstr>0at8kmKxWnrmZZErVbnWze7Uj9+djISukkpbjukcJ/iG89K2mtUNwO1BwtcNv6CEjGLIK7lotlp9RX+GpMRs/gs7eBd2ISjlmU9IJUMQTgeVJL814Pqu4VLsHgE+jec+BnpXQxw4UzeBhnZ6Z3yweY6pMUQqZyorsP1lrb2u9o+8FrOQFSxfHzowmrB5dH0VxnXbjbIckGrRsdQ+7r6Zjy7s3ouIoDrAGnOskxkHw4vAAVaAdlnAvwmy4V6jWtL</vt:lpwstr>
  </property>
  <property fmtid="{D5CDD505-2E9C-101B-9397-08002B2CF9AE}" pid="86" name="x1ye=81">
    <vt:lpwstr>fHf4fzzqHn8zKk9nVrB2Vtiy/NPBv6BTN/GeaZvdRkzGPPpN99vvjLU9/p8sXHxyU1CNsWlmzV30L2Zmu84mqOMcCifsPzVTzgWEGvqp7fcHcbenTNyjPygx1S71sD6SNMh9/HS3jaiGML/Zib5xCgwSw0gOkQECNMzL1W5egU6UxL4OlXt/Q+wYL9b6ujtSINfyUirCztzawdQvYvdWrTxPqKDeQwT7rEIxJ9hMJvMuh4sdQfpgoMPyN8unNIL</vt:lpwstr>
  </property>
  <property fmtid="{D5CDD505-2E9C-101B-9397-08002B2CF9AE}" pid="87" name="x1ye=82">
    <vt:lpwstr>POcXy1P6houw5/juaL0Nnn3T9CATG9p+7g6j+Fm4y6uK/0144sG6kCnfldp1S3nw6jgLwX9Ymw85vidGRpXOLCHKKJoHY6PpXKfKioQahDJQZmpaso6WjAgjqiEaFUbRNVl/KDJ0RoeFyKgd1geWipVbPqus2EJffmJJisFKS3j+orh+BfOfGcHs1VtYAtDjJrZsxRFZ8+gtOAx0cmyIPGb67WGk5n1qfEhx9Ubi5SHWJFGWKiC8AqFMr9gVKW6</vt:lpwstr>
  </property>
  <property fmtid="{D5CDD505-2E9C-101B-9397-08002B2CF9AE}" pid="88" name="x1ye=83">
    <vt:lpwstr>+7q+oQugIrVSc5PaYx48jvkYMVl/DsEaw8VzDB5KceCm9H+MF+cEp5mx3dnWDzQaJsL5I3g0uXHqv3w7i2bu17bIk//eEoPfRkzQrWbRLNyjfUXcffagAjGPtkoucILRjC9gBFTBKXIj1sCDebHEWCu1OLJqW33uIr5WzUJZYupakyCBQA5di3su5LTkWusrchp0MlxBtbbCpNbRhlEpfUlryHUD/uBgfbJYf1Xr7Im9XiBMiREtTdYYFPvnUOS</vt:lpwstr>
  </property>
  <property fmtid="{D5CDD505-2E9C-101B-9397-08002B2CF9AE}" pid="89" name="x1ye=84">
    <vt:lpwstr>yEgdhASyJMTnGy40G7ZWJsJyrCZIkGpmobccJZrfBKcw5Y4Be9wp3zhC5v713M29GtJYtC/6YtFJS2O3yfw73C36U0sNzOkB2VSBt6YeRJx8J/Vm+zESaOSrHz5wZZs80q1c/LJVhbMpcxBiFUQSYXEsDpHUXWhLYh2gC3yQubQzeUlqssG34iFd1cqPmprM3HyRD0wS9djBFyfkWaY+rjtPwTQiCqS8JgKZs35Ax3rx0K/gNW0p4memH+QEywR</vt:lpwstr>
  </property>
  <property fmtid="{D5CDD505-2E9C-101B-9397-08002B2CF9AE}" pid="90" name="x1ye=85">
    <vt:lpwstr>uxM3VgZVmPm9vuLOpf4UoNFwMxWLhxvUUuWttr+PzJCJWJEXN3+1zrvJmUIogelekR9H2pDl1aHwzSwcmX8q3KSgOq3qVQDfWag+DH1VN+jRcLZNWLU9b8Lbd6Yy2PDNyLs47B5wzdXnt2FFpbNjtoPSCSduHfe9VzafP1CnHeiSnCKi/4BJCcanm7G/9Kh8ANdkXcTwsVQun/fQzur191qNSmHIqCjVWoJPua+ZPObyx/TvVYfGiKQQzl/Kpsm</vt:lpwstr>
  </property>
  <property fmtid="{D5CDD505-2E9C-101B-9397-08002B2CF9AE}" pid="91" name="x1ye=86">
    <vt:lpwstr>lxe7zZUM2pXXlg768rxmpq5Y6/T7XTerkffyKXdgv/J5bquoqwvXFBG5O1BDg9exdeLJY+ATZHESM8+tXeEme4wmjd3y8Rxhf6a4368ChLbz6Eb4tqUsDlrUeUigvWynjCJzPLgdn6V1zzdiKZ1FPWUxHNhX6HGHWJwRbcfnKtaXHOnzLWnVne5Rp+1XRIhPvDPTFVpgshCBd2YudQs5GSAHtRWIiFJZzgqHl9olRGc2i+ZAzyUg4zAOC3g7swS</vt:lpwstr>
  </property>
  <property fmtid="{D5CDD505-2E9C-101B-9397-08002B2CF9AE}" pid="92" name="x1ye=87">
    <vt:lpwstr>VlzGZwEkj9jG+wkoFVZqzSTBH+3zcBq3gpB0AbyI1YU93rwhm16iwDH7U6D9mS/yVCBsoeBjRJ2HwThI4I/BohrNUZtG/NOYmIHIyrSAnhTbzjlwzD/ZvbVsl4c8rO9lvys34xo9ItVVATh3B12q4khC4GT15H2qZCnZGY3LpMSsRWrUBzneomHELDlQ4sgBeA/FAo1r1lgiMomtekQGaFzHvkoEgDjwQ60ZvJ3aafb5Y/YQi3YZ3j+WDxywyV2</vt:lpwstr>
  </property>
  <property fmtid="{D5CDD505-2E9C-101B-9397-08002B2CF9AE}" pid="93" name="x1ye=88">
    <vt:lpwstr>ryHhlweHt9gpdO264G/3YEYEKlUPmVxRWyOyApOOMYy6MQJ3SBU0sY1wmwMvpAZs+EiheYuIGtt7+X0B1SGJe8SuHBzGU1+BZjklPTl+0eTog9P2AvjBf0D5espp+TGjiZ1kDgZBmVOQ/ggAG7qE2j63psPq3Ov2DyzkfLBk9ank+wU/gj2Mm4RW48eJDDPylskihkn78jwgmANG3Fq5ROR/QuRRK3AdgNSyVGj/e/stjr+WXTqz4psS1yJ6vOj</vt:lpwstr>
  </property>
  <property fmtid="{D5CDD505-2E9C-101B-9397-08002B2CF9AE}" pid="94" name="x1ye=89">
    <vt:lpwstr>P7Fz3s6G7YBrjx5ltu3DuW7M2umCsivR7XzPW0gkQajhhmdt4yO8QkJChW56yEdZn6CcG7Y3GA0HIIpJ2P3LR6V1yzvWFd2C2oXXGUw+nUFiB77FQLgnmPxiMa4ZD3iSDWH67Rjqrb0ahkXcUBEGKquBZVL33A26BQhiD7p0MMqY4v6iPDV/KrpfOGdAL7ST5XhOAyhYw/jhV1w0fmcect749xdRpi3sWG1WSpz5u8+JHGZTnIHI17nWCZKygzT</vt:lpwstr>
  </property>
  <property fmtid="{D5CDD505-2E9C-101B-9397-08002B2CF9AE}" pid="95" name="x1ye=9">
    <vt:lpwstr>oFDhjsxnxiJDMSR4CHp7DkVQhwxx3DLoL27uJTwX5CEvnSe08wOVhmFpelWfmovINneiW75RHE911GloF6DIkK0eKah8unKgG8y+YRRKih39/kDr+0UhTuKTPESty2qXtk9tNMejZLIb4DgDqd/mUNtrHOZBzcQjBhiNla7++SXtgXQ4FuAIokB1z7ZT6RnD/Gs1PCWNFQFrI9gIIzLtQjBhI0a6wb67MylWAGCg1v6o3jwxLe+baRqP7FlJVPP</vt:lpwstr>
  </property>
  <property fmtid="{D5CDD505-2E9C-101B-9397-08002B2CF9AE}" pid="96" name="x1ye=90">
    <vt:lpwstr>rKwQylBCCQDnahiC2HNXg52qehkKh/Sx73KyiIGb4dNESUzRnUCFJvyfwtM4ePAjUZl5cgexi2C7eP1ztJ2vJ61EcJWFmPvRK5+ziX2xkK2iYUqphtbIk5gIeLhA3QKGuezQWiEasGN6U900tpJVWZVtiAQ/vebxDMKCF+4Y8wtS4NGPdHHtvHENA0g6B7h5GbcT108UggPlSRb7uCUYSsJl7wu9SqnkO0oxrQzfZY7+XS3Jp28Sb9WC1F0RVjQ</vt:lpwstr>
  </property>
  <property fmtid="{D5CDD505-2E9C-101B-9397-08002B2CF9AE}" pid="97" name="x1ye=91">
    <vt:lpwstr>H9fKAIzrHE21R/hWMjX4aIccEFY0PXlgMKRCSYe5BdxHikw5XkSy370h37A2p3K1cnjT2DymScdzyFkbM/Z2VD0dlWkr7z2FZdsPINGXz4ZlK9JwL5+4PT1TjKoP8Wg4H0JpaIbkzTEzPxkpDEfPiUMAFI7QlhPfk9PB+a959RrDzSEgGD+eCvaz7gMmTKLmhI12WBEPf0odQrSLBUR0+CCQA0tx+II1sKseb16/hn3OnFzh84MvO1vHXAW8Eb8</vt:lpwstr>
  </property>
  <property fmtid="{D5CDD505-2E9C-101B-9397-08002B2CF9AE}" pid="98" name="x1ye=92">
    <vt:lpwstr>rCQ8Eatxoe+VCUZJbcQt4+V1oEjrx8DyCfQMM18NxfgR9B0FaM/rNyX2TCrC/k4H7h0+CyqyBfihQf07cVLOiI0MjMUEbuUTh+05zgbg0Z2xEwUTlsNxfN6G59b1i8fCJJI4NfsuM5bhAppqU9eWSBUuY15tUfSAGaCEPZu4jlFpvsOWtS4FjvuailgahOSJ6062sRDIdy5ziehi6BygrC2W0rfjpElS6Ztj3pWFtylDZAF3Wy+zPJ0/TshJI85</vt:lpwstr>
  </property>
  <property fmtid="{D5CDD505-2E9C-101B-9397-08002B2CF9AE}" pid="99" name="x1ye=93">
    <vt:lpwstr>UqllewD0g8iEEkrBeS6d/uC84n3yw1zSGgNdVxSJ4NOdEmVcUOx8a8ZqzBYUH/77R1avx1w8TA4Cby9wfmyKYwxpfZBVG8rMeNPU5pQq7gPXIqgqQ+rPst6Es9CTtiJ/zmJf/zZItob9828S1gSHGpznx1XDdYIh0+F1etwhKQzbQ4rNnXyOujo/pNy5zc76aONc7kglYeCnr000s0AUUzBglXV3JGF+zl2+KdE1gKXLMVAtx7AmJqK/apFKbwq</vt:lpwstr>
  </property>
  <property fmtid="{D5CDD505-2E9C-101B-9397-08002B2CF9AE}" pid="100" name="x1ye=94">
    <vt:lpwstr>sMYR899o9rGMkC8J3iYTKNRiOh4NHRXZ5movb9G7UAhtLGpOGogQXjF7sKLXiIwar9Tb61Pa38h93L4fJmTetsif1GTfXundtTF2VQszWcKKnQlG5O96etfPPOYTTyInL1j9e8+PsS8qoCx69tzaou8mniMHQ8/LbDWgF6dMWVCBi8IYA2obPfaKnZESynDTa71tNH48IQPkHlL7jKH370Tw5rv6p4gmMpkRW4LDuZM7mIHkbe3W2JO82GfU/l5</vt:lpwstr>
  </property>
  <property fmtid="{D5CDD505-2E9C-101B-9397-08002B2CF9AE}" pid="101" name="x1ye=95">
    <vt:lpwstr>ieCqLW1oY5p4dBgHYfUjHwLW/Z7kgpSMp4KAPiOgROWAepZ++/3TxZpYnkylsZ7qxVV8DTj6OqYO5OhjWvfSJBx7sbJvBlWSn0qdjTnAgljtDnxqog+wlkeE4YTgA41CwhKOQo9nzsHcwiv3udNG/IxsvvvMIEtHPVrKJWB9JFnCInObTWBMUB70cLv9sETBMk1HKLbbKgbTlCho1a7BoTPIAXBlRF7zJZT7GpMf4hlq4wvQPba6WRUe627Rl36</vt:lpwstr>
  </property>
  <property fmtid="{D5CDD505-2E9C-101B-9397-08002B2CF9AE}" pid="102" name="x1ye=96">
    <vt:lpwstr>pQeetpptJadxy1nacA198ZNvII2rWtQS70vCNIIsNnFponLxcPxBXDpO4DcFB6/vGlMCpFIXu0Pw5BSvu+TY/O2HSjT8G9n53s/l55oPra6HiAUlc5mIAzrwhjilkCybEq6MHMNLNUOAoJAyoTaQ4D8yr8KPCloL91U11lSSBDeOL1OaBX22JmPjTivcqhFthTmWt9gDEdlkZhVA2bnx5reISDDXcU+fQULl9O9tA21bmjuczLcFAvQHh6wAYhy</vt:lpwstr>
  </property>
  <property fmtid="{D5CDD505-2E9C-101B-9397-08002B2CF9AE}" pid="103" name="x1ye=97">
    <vt:lpwstr>1fJjZNhHtfJshNGM6KjCKxOzIW9oW6p4dB4elShMelaPU5mGnF8xEOWGciXN8/zdkodh3BKwlefIpv8z1BLuSf5tqbRxoi8s88kwZu+coqIq3NWrI8hHHjiVyr/95NWX1vKc63Af9uRL4k9MEuKupnB6O2usGNuI5Eo+qxH/W/mr+kThcyUgyT84sND0AOKKl+xBu2Z/xwhfdoCtHzVhfY/Jus4gdpA2r/nOuiMaNW9jwbqZVAx33ywYvJgz+ot</vt:lpwstr>
  </property>
  <property fmtid="{D5CDD505-2E9C-101B-9397-08002B2CF9AE}" pid="104" name="x1ye=98">
    <vt:lpwstr>JWaYSi2MFbXyqqJ20Uiagygu2KyhUc3Wql4Tm9sGGhIyOqQGe4taY4F3PpeeWTdG45EB8ELfmEa0fVloDWieck8tOE/0VdU4wuUD0k6TDjURJECtFHe5FonVkaaARFMLkga27QLtQM9j6kWzGgVMbEJr/k50Gf0m2oY6QPqT5CjZePM1ZCyaJkZX/u/u+eyCf/3MmIwJrw05vpin5TlVx7/gtRY+crmaIPGHV5tGJUYJhr5ROHR95+8UMY10AcP</vt:lpwstr>
  </property>
  <property fmtid="{D5CDD505-2E9C-101B-9397-08002B2CF9AE}" pid="105" name="x1ye=99">
    <vt:lpwstr>ct8F5/u5luTnA2nmwTfED3txaYfOjQlXzr3YDuLYgGUIAfpiOIkueMHeBvqqF45p+hHzsYZlLKDWzu/8mu2CG85/Ajx9Ym32AZZBcJfpLSZ3x1JQBh6Bff3txpP2idYeRNzuS14I7kjMkUwclPfFes3+yEYrFnJHA0PhJmI/x1fiHYPkBS+wz1Aim9QicTeCe9o/MqCtatk+FufXYsJO8QRcZGM1MbrcrOvL/4MQoUR/FH0oHx7IUK0uLE5iGKQ</vt:lpwstr>
  </property>
</Properties>
</file>
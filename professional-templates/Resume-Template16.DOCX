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
        <w:pBdr>
          <w:top w:val="none" w:sz="0" w:space="0" w:color="auto"/>
          <w:left w:val="none" w:sz="0" w:space="0" w:color="auto"/>
          <w:bottom w:val="none" w:sz="0" w:space="0" w:color="auto"/>
          <w:right w:val="none" w:sz="0" w:space="0" w:color="auto"/>
        </w:pBdr>
        <w:spacing w:before="0" w:after="0" w:line="840" w:lineRule="exact"/>
        <w:ind w:left="0" w:right="0"/>
        <w:rPr>
          <w:rFonts w:ascii="Century Gothic" w:eastAsia="Century Gothic" w:hAnsi="Century Gothic" w:cs="Century Gothic"/>
          <w:b w:val="0"/>
          <w:bCs w:val="0"/>
          <w:caps/>
          <w:color w:val="000000"/>
          <w:sz w:val="72"/>
          <w:szCs w:val="72"/>
          <w:bdr w:val="none" w:sz="0" w:space="0" w:color="auto"/>
          <w:vertAlign w:val="baseline"/>
        </w:rPr>
      </w:pPr>
      <w:r>
        <w:rPr>
          <w:rStyle w:val="divnamespanfName"/>
          <w:rFonts w:ascii="Century Gothic" w:eastAsia="Century Gothic" w:hAnsi="Century Gothic" w:cs="Century Gothic"/>
          <w:caps/>
          <w:color w:val="000000"/>
          <w:sz w:val="72"/>
          <w:szCs w:val="72"/>
        </w:rPr>
        <w:t>First Name</w:t>
      </w:r>
      <w:r>
        <w:rPr>
          <w:rFonts w:ascii="Century Gothic" w:eastAsia="Century Gothic" w:hAnsi="Century Gothic" w:cs="Century Gothic"/>
          <w:b w:val="0"/>
          <w:bCs w:val="0"/>
          <w:caps/>
          <w:color w:val="000000"/>
          <w:sz w:val="72"/>
          <w:szCs w:val="72"/>
          <w:bdr w:val="none" w:sz="0" w:space="0" w:color="auto"/>
          <w:vertAlign w:val="baseline"/>
        </w:rPr>
        <w:t xml:space="preserve"> </w:t>
      </w:r>
      <w:r>
        <w:rPr>
          <w:rStyle w:val="span"/>
          <w:rFonts w:ascii="Century Gothic" w:eastAsia="Century Gothic" w:hAnsi="Century Gothic" w:cs="Century Gothic"/>
          <w:b w:val="0"/>
          <w:bCs w:val="0"/>
          <w:caps/>
          <w:color w:val="000000"/>
          <w:sz w:val="72"/>
          <w:szCs w:val="72"/>
        </w:rPr>
        <w:t>Last Name</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 </w:t>
      </w:r>
    </w:p>
    <w:p>
      <w:pPr>
        <w:pStyle w:val="div"/>
        <w:pBdr>
          <w:top w:val="single" w:sz="16" w:space="0" w:color="DADADA"/>
          <w:left w:val="none" w:sz="0" w:space="0" w:color="auto"/>
          <w:bottom w:val="none" w:sz="0" w:space="0" w:color="auto"/>
          <w:right w:val="none" w:sz="0" w:space="0" w:color="auto"/>
        </w:pBdr>
        <w:spacing w:before="0" w:after="0" w:line="40" w:lineRule="exact"/>
        <w:ind w:left="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 </w:t>
      </w:r>
    </w:p>
    <w:p>
      <w:pPr>
        <w:pBdr>
          <w:top w:val="single" w:sz="16" w:space="0" w:color="DADADA"/>
          <w:left w:val="none" w:sz="0" w:space="0" w:color="auto"/>
          <w:bottom w:val="none" w:sz="0" w:space="0" w:color="auto"/>
          <w:right w:val="none" w:sz="0" w:space="0" w:color="auto"/>
        </w:pBdr>
        <w:spacing w:after="0" w:line="340" w:lineRule="atLeast"/>
        <w:ind w:left="0" w:right="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City Country</w:t>
      </w:r>
      <w:r>
        <w:rPr>
          <w:rStyle w:val="span"/>
          <w:rFonts w:ascii="Century Gothic" w:eastAsia="Century Gothic" w:hAnsi="Century Gothic" w:cs="Century Gothic"/>
          <w:sz w:val="22"/>
          <w:szCs w:val="22"/>
        </w:rPr>
        <w:t xml:space="preserve"> | </w:t>
      </w:r>
      <w:r>
        <w:rPr>
          <w:rStyle w:val="span"/>
          <w:rFonts w:ascii="Century Gothic" w:eastAsia="Century Gothic" w:hAnsi="Century Gothic" w:cs="Century Gothic"/>
          <w:sz w:val="22"/>
          <w:szCs w:val="22"/>
        </w:rPr>
        <w:t>+911234567890</w:t>
      </w:r>
      <w:r>
        <w:rPr>
          <w:rStyle w:val="span"/>
          <w:rFonts w:ascii="Century Gothic" w:eastAsia="Century Gothic" w:hAnsi="Century Gothic" w:cs="Century Gothic"/>
          <w:sz w:val="22"/>
          <w:szCs w:val="22"/>
        </w:rPr>
        <w:t xml:space="preserve"> | </w:t>
      </w:r>
      <w:r>
        <w:rPr>
          <w:rStyle w:val="span"/>
          <w:rFonts w:ascii="Century Gothic" w:eastAsia="Century Gothic" w:hAnsi="Century Gothic" w:cs="Century Gothic"/>
          <w:sz w:val="22"/>
          <w:szCs w:val="22"/>
        </w:rPr>
        <w:t>test@test.com</w:t>
      </w:r>
      <w:r>
        <w:rPr>
          <w:rFonts w:ascii="Century Gothic" w:eastAsia="Century Gothic" w:hAnsi="Century Gothic" w:cs="Century Gothic"/>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40" w:lineRule="atLeast"/>
        <w:ind w:left="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Ind w:w="2300" w:type="dxa"/>
        <w:tblLayout w:type="fixed"/>
        <w:tblCellMar>
          <w:top w:w="0" w:type="dxa"/>
          <w:left w:w="0" w:type="dxa"/>
          <w:bottom w:w="0" w:type="dxa"/>
          <w:right w:w="0" w:type="dxa"/>
        </w:tblCellMar>
        <w:tblLook w:val="05E0"/>
      </w:tblPr>
      <w:tblGrid>
        <w:gridCol w:w="4170"/>
        <w:gridCol w:w="4170"/>
      </w:tblGrid>
      <w:tr>
        <w:tblPrEx>
          <w:tblW w:w="0" w:type="auto"/>
          <w:tblInd w:w="2300" w:type="dxa"/>
          <w:tblLayout w:type="fixed"/>
          <w:tblCellMar>
            <w:top w:w="0" w:type="dxa"/>
            <w:left w:w="0" w:type="dxa"/>
            <w:bottom w:w="0" w:type="dxa"/>
            <w:right w:w="0" w:type="dxa"/>
          </w:tblCellMar>
          <w:tblLook w:val="05E0"/>
        </w:tblPrEx>
        <w:tc>
          <w:tcPr>
            <w:tcW w:w="4170" w:type="dxa"/>
            <w:noWrap w:val="0"/>
            <w:tcMar>
              <w:top w:w="5" w:type="dxa"/>
              <w:left w:w="5" w:type="dxa"/>
              <w:bottom w:w="5" w:type="dxa"/>
              <w:right w:w="5" w:type="dxa"/>
            </w:tcMar>
            <w:vAlign w:val="top"/>
            <w:hideMark/>
          </w:tcPr>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Leadership and Teamwork</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Management Skills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Complex Problem Solving</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Amazon AWS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Microsoft Azure</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Microservices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Ansible</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Terraform</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DevOps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CI/CD</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Jenkins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Docker</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Kubernetes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Linux</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Windows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VMware</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 Analysis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Database Management</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Automation, SLA</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Business intelligence, Specification</w:t>
            </w:r>
          </w:p>
        </w:tc>
        <w:tc>
          <w:tcPr>
            <w:tcW w:w="417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CD, Teamwork</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Configuration management, Technical training</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Content, Unix</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Client, Upgrade</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 Analysis, Validation</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 management</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Database Management</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DC</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Designing</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Dutch</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English</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Features</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French</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Knowledge management</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Leadership</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Linux</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Managing</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Management Skills</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Windows</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01/2021</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Current</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Cloud Architect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10/2016</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03/2020</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Technical Solutions Manager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Design and Develop Cloud solutions to meet business requirements.</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Expected to perform the Subject Matter Expert role on cloud implementations.</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Arriving with the best practices, tools, and process for Continues improvement.</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01/2015</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10/2016</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Engineering Technical Lead</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Company</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Ensuring for technical training for my team members, to upgrade the team skill set.</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02/2011</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01/2015</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Lead Infrastructure Engineer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p>
            <w:pPr>
              <w:pStyle w:val="ulli"/>
              <w:numPr>
                <w:ilvl w:val="0"/>
                <w:numId w:val="6"/>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04/2004</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02/2011</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Infrastructure Consultant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Chennai, India</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India</w:t>
            </w:r>
          </w:p>
          <w:p>
            <w:pPr>
              <w:pStyle w:val="ulli"/>
              <w:numPr>
                <w:ilvl w:val="0"/>
                <w:numId w:val="7"/>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Analyzing and Providing RCA for all the major incidents and failed changes.</w:t>
            </w:r>
          </w:p>
          <w:p>
            <w:pPr>
              <w:pStyle w:val="ulli"/>
              <w:numPr>
                <w:ilvl w:val="0"/>
                <w:numId w:val="7"/>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05/2003</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03/2004</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System Administrator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01/1996</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04/2003</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System Administrator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01/2009</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degree"/>
                <w:rFonts w:ascii="Century Gothic" w:eastAsia="Century Gothic" w:hAnsi="Century Gothic" w:cs="Century Gothic"/>
                <w:sz w:val="22"/>
                <w:szCs w:val="22"/>
              </w:rPr>
              <w:t>Bachelor of Science</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Field of Study</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College Name</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r>
              <w:rPr>
                <w:rStyle w:val="spanhypenfont"/>
                <w:rFonts w:ascii="MS Mincho" w:eastAsia="MS Mincho" w:hAnsi="MS Mincho" w:cs="MS Mincho"/>
                <w:b w:val="0"/>
                <w:bCs w:val="0"/>
              </w:rPr>
              <w:t>－</w:t>
            </w:r>
            <w:r>
              <w:rPr>
                <w:rStyle w:val="spanhypenfont"/>
                <w:rFonts w:ascii="Century Gothic" w:eastAsia="Century Gothic" w:hAnsi="Century Gothic" w:cs="Century Gothic"/>
                <w:b w:val="0"/>
                <w:bCs w:val="0"/>
              </w:rPr>
              <w:t xml:space="preserve"> </w:t>
            </w:r>
            <w:r>
              <w:rPr>
                <w:rStyle w:val="span"/>
                <w:rFonts w:ascii="Century Gothic" w:eastAsia="Century Gothic" w:hAnsi="Century Gothic" w:cs="Century Gothic"/>
                <w:b w:val="0"/>
                <w:bCs w:val="0"/>
                <w:sz w:val="22"/>
                <w:szCs w:val="22"/>
              </w:rPr>
              <w:t>Location</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02/1999</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degree"/>
                <w:rFonts w:ascii="Century Gothic" w:eastAsia="Century Gothic" w:hAnsi="Century Gothic" w:cs="Century Gothic"/>
                <w:sz w:val="22"/>
                <w:szCs w:val="22"/>
              </w:rPr>
              <w:t>Bachelor of Science</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Field of Study</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College Name</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r>
              <w:rPr>
                <w:rStyle w:val="spanhypenfont"/>
                <w:rFonts w:ascii="MS Mincho" w:eastAsia="MS Mincho" w:hAnsi="MS Mincho" w:cs="MS Mincho"/>
                <w:b w:val="0"/>
                <w:bCs w:val="0"/>
              </w:rPr>
              <w:t>－</w:t>
            </w:r>
            <w:r>
              <w:rPr>
                <w:rStyle w:val="spanhypenfont"/>
                <w:rFonts w:ascii="Century Gothic" w:eastAsia="Century Gothic" w:hAnsi="Century Gothic" w:cs="Century Gothic"/>
                <w:b w:val="0"/>
                <w:bCs w:val="0"/>
              </w:rPr>
              <w:t xml:space="preserve"> </w:t>
            </w:r>
            <w:r>
              <w:rPr>
                <w:rStyle w:val="span"/>
                <w:rFonts w:ascii="Century Gothic" w:eastAsia="Century Gothic" w:hAnsi="Century Gothic" w:cs="Century Gothic"/>
                <w:b w:val="0"/>
                <w:bCs w:val="0"/>
                <w:sz w:val="22"/>
                <w:szCs w:val="22"/>
              </w:rPr>
              <w:t>Location</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Kubernetes Administrator</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Terraform Associate.</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Red Hat Certified Architect – Level II</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Google Cloud Certified Professional</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AWS Certified Solutions Architect - Professional</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AWS Certified Solutions Architect - Associate</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in Redhat Specialist Ansible Automation.</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Red Hat Certified Engineer in OpenStack</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Azure Solutions Architect</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40" w:lineRule="atLeast"/>
        <w:ind w:left="230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4D4A06B9-EB2C-4324-8844-AA47DD02A1C2}"/>
    <w:embedBold r:id="rId2" w:fontKey="{B69671B1-8B7A-4C2A-B7A6-65FEEC832C3A}"/>
  </w:font>
  <w:font w:name="Courier New">
    <w:charset w:val="00"/>
    <w:family w:val="auto"/>
    <w:pitch w:val="default"/>
  </w:font>
  <w:font w:name="MS Mincho">
    <w:charset w:val="00"/>
    <w:family w:val="auto"/>
    <w:pitch w:val="default"/>
    <w:sig w:usb0="00000000" w:usb1="00000000" w:usb2="00000000" w:usb3="00000000" w:csb0="00000001" w:csb1="00000000"/>
    <w:embedRegular r:id="rId3" w:subsetted="1" w:fontKey="{5D51F315-96FA-4CB6-BF62-C794149DFB13}"/>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SECTIONNAME">
    <w:name w:val="div_document_div_SECTION_NAME"/>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840" w:lineRule="atLeast"/>
      <w:jc w:val="left"/>
    </w:pPr>
    <w:rPr>
      <w:b w:val="0"/>
      <w:bCs w:val="0"/>
      <w:caps/>
      <w:color w:val="000000"/>
      <w:sz w:val="72"/>
      <w:szCs w:val="7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namespanfName">
    <w:name w:val="div_name_span_fName"/>
    <w:basedOn w:val="DefaultParagraphFont"/>
    <w:rPr>
      <w:b/>
      <w:bCs/>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topborder">
    <w:name w:val="div_document_thintopborder"/>
    <w:basedOn w:val="Normal"/>
    <w:pPr>
      <w:pBdr>
        <w:top w:val="single" w:sz="16" w:space="0" w:color="DADADA"/>
      </w:pBdr>
    </w:p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000000"/>
      <w:sz w:val="24"/>
      <w:szCs w:val="24"/>
    </w:rPr>
  </w:style>
  <w:style w:type="paragraph" w:customStyle="1" w:styleId="divdocumentdivnoPind">
    <w:name w:val="div_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6"/>
      <w:szCs w:val="16"/>
    </w:rPr>
  </w:style>
  <w:style w:type="table" w:customStyle="1" w:styleId="divdocumentdivparagraphTable">
    <w:name w:val="div_document_div_paragraph Table"/>
    <w:basedOn w:val="TableNormal"/>
    <w:tbl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bc21dffc-badc-4035-a021-dd6bb92e6ff9</vt:lpwstr>
  </property>
  <property fmtid="{D5CDD505-2E9C-101B-9397-08002B2CF9AE}" pid="3" name="x1ye=0">
    <vt:lpwstr>zGQAAB+LCAAAAAAABAAcmsWCq0AQRT+IBW5L3CFYkB3u7nz9y7zdSDLppqtuncNAEBSOEhxDITSNMRyHsAwpCDBBMRAiUBjtsmOnuIx1qJ4pNVmvPdKnBZO8nAEelinavOr9CbatuyHthfcTJkoT3n3gwa9kSZgg3j/9NxIfvUB75+QZiEiDYOiQWXX7Ils+GnxEpFiFo0iZnGpatwhWsojq19CCo0cal62Dq5+FDqprhNPRVst5kkGILzYX6Fd</vt:lpwstr>
  </property>
  <property fmtid="{D5CDD505-2E9C-101B-9397-08002B2CF9AE}" pid="4" name="x1ye=1">
    <vt:lpwstr>NutSot7DqXzmFRPu5MMOFslTCA6h9KJgBwYfkIh3u8LxDJj2qsvZiztnlw8KQMkuZQuxlIyqfLG7/zg0NTu7A11QDUi4+b9f5EaLkxg+qaFxgwHtAJvaqlT83ayavuSkLagdFnz8zHElECeAq6Cy8Z9lwJXOTrdFgOA6pJz98iMXHV7YWhlu44JJEX9jT1EqQmX5ehI3P15i0omt16ivCSzZIlKapreE18jbWL8iX8wdsLQgQjXB1GG1/63K0y+</vt:lpwstr>
  </property>
  <property fmtid="{D5CDD505-2E9C-101B-9397-08002B2CF9AE}" pid="5" name="x1ye=10">
    <vt:lpwstr>zCMgYeRl88TIUnCI1adn1gwhbHqyrbFPI7RzLUY8w2+aENNAtJRb/WJzuPHE9PeoVwrxYjbrZ350rDLjhc8x5oy/54+Oq8JNZrh5Jnl84XIDDkRZzImH+Ao906EeGA8KguXcN/lEw3iSHJ4iEgOTe45XWs4icXOmYyQFYpG4u9yN+GYvE5DEORVccDEIH/ToIpx9wzAPorvTBL0ssWgZizvLrPiACpvr/sLvY8uoy+Hdd2J3O4yfYN1JKzOwvaQ</vt:lpwstr>
  </property>
  <property fmtid="{D5CDD505-2E9C-101B-9397-08002B2CF9AE}" pid="6" name="x1ye=100">
    <vt:lpwstr>ClF/sl+VIOlJhgeFCQ7WsKGMlZ9pRsdfLV6M9g2CKPkGqXYOvwASPp4Z1soLr1K/i7CVrH4lg6j903zlxUUV4j8fVHoMdYE2guHbVnM2rC8RgqaBzzR27RnLIb35+QvkIM3SH7H3k25asvQaH8eO4WzY92KGB9zrg3O8yrMiAbjT95MIBocUns+LGmhfPrlgJfXH9zyh7Z1OjnNDP/vEY7gslb5yqK9+Rl/WRkSrtSVoo+x+vUVEtcmLm5RxtuF</vt:lpwstr>
  </property>
  <property fmtid="{D5CDD505-2E9C-101B-9397-08002B2CF9AE}" pid="7" name="x1ye=101">
    <vt:lpwstr>Xr9JXToZfgMDXAw13+Ocga7UViz2ZlzHQ32T6Mr1hnhnK+y+18fsn/W5NnLVhHnrSgiwXqeJaCLy6YMILIoM44U9V/tnlhKmbQJQTfHYu95N/6o/z+wRk5ctQ5OvP9QzroNDK8NmOZecGCviKoQxUb8l2ExdChVUUldzXjgdSKM0ocsz/tqt4ae6kuliScvNLU1scxCC1WweLF1z4scHrFl0OfAcoeDKYPS/Fo/OvBaJZFBsd5tdt1mZ4q0jjJn</vt:lpwstr>
  </property>
  <property fmtid="{D5CDD505-2E9C-101B-9397-08002B2CF9AE}" pid="8" name="x1ye=102">
    <vt:lpwstr>t7H0Y2DDcDjKIR57rfvYIpRmVLLLV64sLth7Ke7mMG3dtobIEGIkN9DRIMn9tmnLmd215IKOrff+8TtaDMZAAA</vt:lpwstr>
  </property>
  <property fmtid="{D5CDD505-2E9C-101B-9397-08002B2CF9AE}" pid="9" name="x1ye=11">
    <vt:lpwstr>p5N/HbKa7MxNHo2ePVJuSUfBZyzUqibm/ydU1FNlpjQojgrEVycytxQurkgqDqP8s1w1dJGX/UVP116VdX83CyV0dKOJLRcaWJ0Ib3AxFJCn0iLXqqSH/gu81NTMe46MbaDB7ABnBjqvJt2eSjcqleF/LCV7gwRoNdI254jyCMSiY5IZhEOetFGN/MvoHErf0ZSJEGqr13ngdUKCdwdcD43tNpOhaWfkVszsj1NijlF9DihwswbaKfjF+YA5iM9</vt:lpwstr>
  </property>
  <property fmtid="{D5CDD505-2E9C-101B-9397-08002B2CF9AE}" pid="10" name="x1ye=12">
    <vt:lpwstr>v4H57t7oEx7XrrbRQFfKhhL2lUuDT5Y3ue+tFExowtq0r7HPsxy4tI4LnC4zfr8l+Kz5sheKj3zzsX5G2g3E5I2Jo/mFGYOtu1CpRW8enWbC8yIgW6Fw6dqc1bcWGeXTJBYO4Tf7qJb8S1g0gjVN8WNPujNoAR9dHKBuU4G0G6RnkUjUY/WnwhI39c5wmmTzjmfmq3eMwEWFHkjWD+xdIl0wRyiC5p1MSeHTXOudEf/90J2Hy0aKFZW/tNLMHBG</vt:lpwstr>
  </property>
  <property fmtid="{D5CDD505-2E9C-101B-9397-08002B2CF9AE}" pid="11" name="x1ye=13">
    <vt:lpwstr>70jw+Jqikucgkm/8yLWmLRHtS8PmyJLLXSiQHURLzfPqZ2xXgtVOfFAGLKNF2WPT6IigV0f4+XAA8uduSGkizYVfcyDKtEJVllvdQm400SP6gv7iVk7JaUtvwI0dQQ9sWm5jKQHjMeZHwZk/K10ZdMkcRmvV2fHZRG88fl4YdXcvYVEZwWSfHuuse1r+Rq5jKiC7YiYAOHi7VDHq97wVcm7Wlol+cLtv3QNUiWN8nqzhHFxFIgrCu6BFSPazUdw</vt:lpwstr>
  </property>
  <property fmtid="{D5CDD505-2E9C-101B-9397-08002B2CF9AE}" pid="12" name="x1ye=14">
    <vt:lpwstr>LcAn+iWsggPReV3xu4cnO74YMwaaK7QKb+oI0xkctjMXuoNk9zPg1n5lTwbige2gBhxGx4DHfTgEpe0UoconXPxj8MEzw6MbsXqZs27qvTEy8ePx1YQ58ypj12g7PYjbZ79+GRVn9OkXkL5nPFd50AKh2SPVE31WuXz9lIC4u6ypZwqzamafZtroFq8qaxN3NyP9E4uMY0JIRF0r2ALw6HOTRzQpVn4Z1o3Cp+GUUx73V8SmZ+5tSkuktVsyknT</vt:lpwstr>
  </property>
  <property fmtid="{D5CDD505-2E9C-101B-9397-08002B2CF9AE}" pid="13" name="x1ye=15">
    <vt:lpwstr>1OwQBwqx6HVGD1Iadb2nHOe7BcFAL7KDh8iIby6rjy+CCmbjFY3RT0aJamNRpLDd0t3E55B7X8NcvzgcQg+ET7nCB/PBfWiYKhK5upRdgmP9XD+hm6P9BiLVgEXdgxsYmRjrAFXdY9ryL/eLJRdlDx//NxriGy9qtHoJbSr5m38MkjsDhxeSvvcHCzEj0yYFWEr9oTwzvNzpLKswc0++b7IH9740oj6Zh8Yoh354n4hj787FViW+QznGnmtZDsR</vt:lpwstr>
  </property>
  <property fmtid="{D5CDD505-2E9C-101B-9397-08002B2CF9AE}" pid="14" name="x1ye=16">
    <vt:lpwstr>MpNs52htKMV9Q+FySg5CLxxSKSyFKPJQIqCzxAjiz5S9J1pJKqweOYOZwIUh3Nw7wsaauUl1kO2d2ReZCBR6Zu4F/w0b5QInXg7Ci9CNTGlluxKWR143g7WwNeFE2nxrw6rMO9EL+qeH3xj9RlmZr8fjrLVbbmU6CcKr3YXautEHkwoDW9VNk9Zpz7AagmvBIddYrRLBFC0ATe7n+5UEspc+n1ZkR1/NOpd2PKWnPWdxUCbk+lmi2veJvB+hdtS</vt:lpwstr>
  </property>
  <property fmtid="{D5CDD505-2E9C-101B-9397-08002B2CF9AE}" pid="15" name="x1ye=17">
    <vt:lpwstr>vRbYG8Gz3vmZ46LTW4ncUWePcrcyIsMwYt2on1JyHPiqOj4s2HuYIzO4chxDt+JBLl9a3NxY4vZhipAFYkLMOvHZUD6DV96uqiomqkOzWk5NeNO8Ts7CWj7B/2pZZT/c91ZMpE/A71gsmli6HnZbEDLKW5cLw/fGCYX9TPtoc4VUZZt0/d1wCoKMA7YWvwUb7LOIZQiXT1ylVVp4yue2VrVDd25d8HBOAY560+mTnoE7CUwqmIq/5KKG6ia05rN</vt:lpwstr>
  </property>
  <property fmtid="{D5CDD505-2E9C-101B-9397-08002B2CF9AE}" pid="16" name="x1ye=18">
    <vt:lpwstr>6eG8OIuPew3iAOylH6cstnxBkA5l5N+n4oQHt4EIPVFenz8xvP4sBI/UYNh3UY84aGATLbbFlL0SqB3me8UUNrCGht69RaUMdHLZ/7oMUpFV/YKXBuJl66SBV9osOX18A6NmRuic4HBWHDGGcrIaozxHoAaD5PHuE7PtQs+I0nPflG0Gujr+c2lexaoQbrZ4KZcKpRb2LjufS8YJ3iW6AHt1i0A4zYdmcosNJD6aTgmh8J5COcDqI9VQnR1i3FO</vt:lpwstr>
  </property>
  <property fmtid="{D5CDD505-2E9C-101B-9397-08002B2CF9AE}" pid="17" name="x1ye=19">
    <vt:lpwstr>8o/3F7B5AfmmzrXufzYQIXxafUROzekrC9muDpiD/x7QSrbHCgU3tM087NNasVqxFSvz7N1QgE9OhqYM26usQGQ7ag9p9VLloOZlIqEFc3oflwKUiZvDeUMXwh0d+Sc73JQTRs0c+ZAijItMsngDa/65krl7fVUBD5DJxnPa85JzF2CwxO/wfATh3ON5dUdd6MOApjMvrsrCnXpudq6cc4x/TIkv671trV8rqcLxTpx1spimQGHsV0fBgDqRL9B</vt:lpwstr>
  </property>
  <property fmtid="{D5CDD505-2E9C-101B-9397-08002B2CF9AE}" pid="18" name="x1ye=2">
    <vt:lpwstr>zYkTMLwdnZZq+ZNklRg5Qdg02DxwyOt74c2Wm+Ll/oTOiCRyNhi0fsvCpDA18gE7yduJYphQfbVoSjHq3yi5x3H2G+rCGuHSkw7S6m4blSsWmLarNkOzNovjJRFJwnABBYEKYITZnZJWgOovNeddIYCvYcnzy9zN81VHLzcpWID3n4IsHhZUUe07/iikeDClOYKI6hDT0eL6hTqiZb3Vf0DnRjbWqT7C/FrTqdU1Vsv5wR2q+wLJzAGrPvgZwbY</vt:lpwstr>
  </property>
  <property fmtid="{D5CDD505-2E9C-101B-9397-08002B2CF9AE}" pid="19" name="x1ye=20">
    <vt:lpwstr>SU60rWIr3o2bEQbBSWFkMa+cOKCbx07lfja7Hl1EhzoB6Fr0YB6JqG0t4LsWcdDLzfRsk9b7ImnhJyf4ldhvzl3xqHlAszB8Y6D7fv9ovcGkP6y8zNsCVKhSr59Mauq7SUxgXu0zhnT+YsZQgdi7+xiUL/EeFwKaBTE9C1nggx3sCxmtCLWbscfac8hvzlNenSAAqPYaZcRCGGJj9TuTG2rYmQc7uyh+i2wL7NN2QjInO2VMt5A3krL6mctUScs</vt:lpwstr>
  </property>
  <property fmtid="{D5CDD505-2E9C-101B-9397-08002B2CF9AE}" pid="20" name="x1ye=21">
    <vt:lpwstr>9D8ptOaoeEYsYacRxZBQUurwbJ642LoPCGFpe3gjo++cCoqj/iqgulKj5WRj1PeU+w93hUzyfDk+PMi3plZrvNk2VZRgyaS8Kzh7OU0P4DTUNPRtuBx+SXD02GtPL7ZcexzxiMnW9BUOOJU+aVlgD3+O7Lm8R17c6y712J43QQdPvNJzVkW6LCT2CUsb7x159Iqu6UhupyCzmDBIaw46/zlH4kuecui4obzPi7vSxysFw5TMTnJbvzW1MybgExQ</vt:lpwstr>
  </property>
  <property fmtid="{D5CDD505-2E9C-101B-9397-08002B2CF9AE}" pid="21" name="x1ye=22">
    <vt:lpwstr>3pEiq/K34TxVAm9WjucEumkboMXX908oRIWlA5ELwLi7LxHsKLnjLZgQhinJaY9on+DPPj7TTHQxLl1wh1CV97m7RxPHD5dCwZ9DbgbHjdRlaF9TOoGSXreG26PflvBo2iIIC/VQvjOkOXZfnoF3dX7WVp74sVOXoiAgnONrhW+YaMnqM4Zc2nZhm5e6o6WJpEdLA45y8Pa7BMZMbUhUpwVN2TLwHVGOPAfSEvpMezosDGPA4s0iC0Ss53PP1zR</vt:lpwstr>
  </property>
  <property fmtid="{D5CDD505-2E9C-101B-9397-08002B2CF9AE}" pid="22" name="x1ye=23">
    <vt:lpwstr>VFkx4pXB59OW7+V5jbaI+gMmEeDEdrESQaZPc3J8/VducMY/hbnY9w4UgrGwA+BfGLUw7CdTznOX8MhGP4xKdAaiA3wcHt2Z97ybRwcb2JNyEDwKBAFENozP/OOutO9RCGD+J7an933Jj+ZBL/GMjcNK/SXbK53bQLiKSVfd6YTBP6Vg/fsFfR0afA71h/Tx/GIIABcH+Jr+ns79V0CKAtGB79gT+Lz+5IG6x5K9xtU+Pfjw6AlgCDveSp4a8gP</vt:lpwstr>
  </property>
  <property fmtid="{D5CDD505-2E9C-101B-9397-08002B2CF9AE}" pid="23" name="x1ye=24">
    <vt:lpwstr>X0infXi/ii7Ns/LoLevHXEBCD76iei1tkchpN+ZsXv1K11+yti7jgbUk2MhJTqDaziZZTxHZTXyaQYhsxNoB95I9Gql0y5hvmjShKN69XlCwCWtKh6PZ5iNxE4YsreBlFoxvnzGxanbAgPnDHxQi6wZ3NAiW1YsLOzY8stSsFSCOomvZePAxB/CbAc6eM1rRmTCVDEX5Cd5ydENE8e6fPBM5/LmH/buKuMKI21Yhns/VmewBpRrnAvOk9JRLslZ</vt:lpwstr>
  </property>
  <property fmtid="{D5CDD505-2E9C-101B-9397-08002B2CF9AE}" pid="24" name="x1ye=25">
    <vt:lpwstr>kzGI40cSPCK49T7r+/CZ6HotkfrKAzi6Cqflalt6OTKJjsX36HNE4rTem2MWd2tVtPFe6R6l9pt9a4NAgkTb0017hInHs4NpTgbGdG9CT2Kvzm/GqM9B8CMTs+KzaU/5cZEdHOMdR3pfUARH7KwfZxqJw+IvbHJdmXn5rEvYgzxs8mtFdWifNcTSiCvVTwYJhYeeMl2p8DC3G6kkaO3ATgTX6+RPjfx/4I3b0ABOofmlahoAkcg60SQdYsWwwsz</vt:lpwstr>
  </property>
  <property fmtid="{D5CDD505-2E9C-101B-9397-08002B2CF9AE}" pid="25" name="x1ye=26">
    <vt:lpwstr>p6fFLeCw0g3O1SeyJZ3zOlyoxrGuoR00OC8vUn+hfeIWHWPtA2LUU96Op3Yuik4XNg4WYx6E6mspqZF6ZttOIOYuGAUfZCghNjdIVBac3XS0p8nzghZr8MOY28ssCN4KcfUtot7fn8mva3jPTmGSaheHrETqpi78tnPGxe09+H/fkf/Ii/VEQuEQ1ZbfmkSY70i9TMoXVpVgZtRrMW21CszdpCgbItKJJFY24OGuApri6XFKnuS6L5HD7aRyiKG</vt:lpwstr>
  </property>
  <property fmtid="{D5CDD505-2E9C-101B-9397-08002B2CF9AE}" pid="26" name="x1ye=27">
    <vt:lpwstr>P3DTEeMltpV2I+OI5IbhdDy4I6495Vz4uK16hWzRSiaOFPljeuhEeWkNtMztp4BK1SMPugpyGGk13oza65nnR6WtSKkBzUbbdZ22tOxkiz3MSF6TtFoNkf5MoBQyELn6uk5ySk/8KUyvl03tcyT62Yv38m/20HrTX3co2C8qqLfGNxdRkjlRqTBtqNFdhEWxxjxlzgRnnj6EdJuM3GDZ2S65Siyn2L/riJDumUXn8qZ2C089HeHGJWnANnQJM54</vt:lpwstr>
  </property>
  <property fmtid="{D5CDD505-2E9C-101B-9397-08002B2CF9AE}" pid="27" name="x1ye=28">
    <vt:lpwstr>abYVnV1soXTh+LhjrKVZhxPM/pJ9n5wa3Khw/71ngZccv8vXAfcaAyn2JLPZuR1T4NLGkxy071iRW9AnRlKo0T62Hs9dgFw6nXEBfxaTX9bkrL4D9xsCJDGN/HRZv9R6DG5rMx3XO7akOT83b9YH5hwW+YhuTqgUsMZJ8hUE5CJIDF0l1TKcvk35fAfnHff2GmCemE47Cuj7i7Cw7OWZyH4l3osTwJcrIA+eQ+Jh97HrVvYPR+ROzXErrHPf8uc</vt:lpwstr>
  </property>
  <property fmtid="{D5CDD505-2E9C-101B-9397-08002B2CF9AE}" pid="28" name="x1ye=29">
    <vt:lpwstr>dpb+92tq3Q7O0pQhF8ATusWjxIc0V4+YLWPqbS2pjNqhK1xEe1PMTOwUFq/Qvt85se93rjPB1KtityB0zUow0JW908m0kMQgnIFf8B9SRehvHClYes0heVv+kHKwR0RSEL+1vH6nhBs1e7Mgs+Gz1yh/YUnCbRuMVzH83XVtzHY28CA6x3y/ym1kqdGiLnCHfuqeIL0s/VkXN+1qr1HWfTFe/EFhdTxlYZ6gRDsRo35iJ4ojsVaugwfTkathd2O</vt:lpwstr>
  </property>
  <property fmtid="{D5CDD505-2E9C-101B-9397-08002B2CF9AE}" pid="29" name="x1ye=3">
    <vt:lpwstr>dd9Ns2LNrzXt5Wg5PmQQEijrsGhSymrhn67epUEfKc5904TqvtBZt0bDwRSCiQqTauN2CSKIyOJI1neIhH+OOg+CznKD/ZLzKHPN/dXBXJHRVvO9Cruw+p907PGXDDbfGQNaTD5yN4MT1EwZlil7Wk4pMjfoJL19eUnt7L9D95XshxqWPeIn6/QcNnDPQg6Bvbe0ChBvBxlHp8P7J7gKzSJhNkuEe4rb1SaFI405CXurg3btyfmwVMVMBcX3mdx</vt:lpwstr>
  </property>
  <property fmtid="{D5CDD505-2E9C-101B-9397-08002B2CF9AE}" pid="30" name="x1ye=30">
    <vt:lpwstr>6NGAnffsR8qCbhKt2Lit8iLjw9SD9V4xfA5G9iY7Dx8djqoiK+mPRNV88d0LZUc9fFAABCjwz1ChBwpR1G5xAjsO7y8aSs3ANhhXB0nHFkbfMJQlafKF14pAbBtdXBJ42uxNwByh9GmJ9RkVm5LnuSE5d6jhWxlySqbOqjZXnTz/1a5cKk+G9Gn/IgbJAoOl4nyDuSPaaZMAHZ4ZcIHZfQhEoRV+ntRUXDva9ib/n3V9LimVZVz/vTxfm8yLCO2</vt:lpwstr>
  </property>
  <property fmtid="{D5CDD505-2E9C-101B-9397-08002B2CF9AE}" pid="31" name="x1ye=31">
    <vt:lpwstr>JH4xwrxzYlzSDWNwvhdQEmPlBkQSjJbqZhKzeM6RZCdM9CcOrBwCCrtJ0j9WpZ+jellDTJT3s4x4z8/8M9tMRbFiYIp+iZL9DjqXWw/r3oW6bU67tecVKLeaWbkAX9hRuP+INlyhECjlhvqjTDqF/ZItsCko29+6fbtmfSgMHjxCPjmvTl/8quF+rKAojy5BooimZ/v7K7RUNtO+vXQLNPNRrEgpvWcCH1AMMw4mitJhYDnt720/IU/naIXak4C</vt:lpwstr>
  </property>
  <property fmtid="{D5CDD505-2E9C-101B-9397-08002B2CF9AE}" pid="32" name="x1ye=32">
    <vt:lpwstr>j0NZE6YtDfBSSYIuYtizFQg2VUMSqzbQ2DTQH/IXX0tl/GzKRaS0WebdKtBoTLHslqYf7WwAF0K7PjtFysDp8jggYwx9vdnWhz5oqdUWPCF2K1zYRI7sxRhiuDBDPrd/bIcp48/fsU/8bh18EUDYvU21V0MT+KjfqIMh5xi96c60eOEsDBEn6MTYjc0RnYgSPtCXJgIKzjgwPwVO1g8J3MDLB7SIgvQ+F9H1Uy5ADbjDi8u3AgOzK9iO0Ov4bz1</vt:lpwstr>
  </property>
  <property fmtid="{D5CDD505-2E9C-101B-9397-08002B2CF9AE}" pid="33" name="x1ye=33">
    <vt:lpwstr>Q/B7Dwf5i4Mo5aJyWEP/JBw7Xg5VzZ2kebO2Dn/b+3NEWsxEvJpF77Tl9CnswCiPPIAuU3cFe2eiUMsaP+XiyM3S49rMAPct+xiQ5ehVFVbJ+uihABvCYBdixCQA9nQAF2Zu9bke92PHJ1kYaYUZEIMhi7OE4vZdVIoR10a7JuEENPvEdNThdxxutwW8/j2P+pj8waaPg20EyddTo1QH1huVkkf+ACg77D/HxqiFJ0vyj6mIShPdXKFrBfmXWmy</vt:lpwstr>
  </property>
  <property fmtid="{D5CDD505-2E9C-101B-9397-08002B2CF9AE}" pid="34" name="x1ye=34">
    <vt:lpwstr>iZMzOct1zU6k5VL36WtJHi7C0GUmEqnvsj5HRYBmSVinJe+wzQKh90OICp/wNL+7C6PAb6PS/dNWwPhTurQp8NUz2eQGmQOu68J4UcdUuyvqjh8+zHsvzSOCSSDMPj78GwomxC7s8+Ju4jvoUhXsQQCV4AUZjGBwjlO6PK5ncfHo9Xfqjxm0+bTORBHM3VMkf7FxPWz3PRamSQuoOsDenUHCPvWLwFSII9xw+DcBWHAotBmH1BF+394vmX6z+dM</vt:lpwstr>
  </property>
  <property fmtid="{D5CDD505-2E9C-101B-9397-08002B2CF9AE}" pid="35" name="x1ye=35">
    <vt:lpwstr>ZGZ1eLpZHbCoQn8VYC33ZTaayMfOL0DyVc/b6utvG5EXDxo8IaOq4RR61bdaQdttkhCACKHYLaY3pCDiz0teVHmov7oPW8bfc10DklXaVEPzc9oqgargxQmLERrMqaViLppWWA74tcfAENgnGvA3toaZlbjsIgcgrKWjqWi7ACB7MDxn4z+LSCiy7xRbEG/93k5yz39ujL04G/R7oNsYIQ6Se69EeK+B+sP82efaayHkqA5UgXhqUMPS1yRSSw1</vt:lpwstr>
  </property>
  <property fmtid="{D5CDD505-2E9C-101B-9397-08002B2CF9AE}" pid="36" name="x1ye=36">
    <vt:lpwstr>bSrzJ1snGnihdTPQFwsSjrIORusYgmdK5CU+a08mhy4AV8DaN3ZvMQSWP1dvsCmJa/CbIA5R4IPLbcQxSIeBxsEtdomBa/jcQ1/JczSPI40wdFk83svXeoMvJ6ov7MKdvNIUsRQirv4Ic6RJ78Cnc8/mAONZeeEhnGE7QacSSvUYWEXAbrBsp6QghnQcL4de0ES/xLR8k7o8LY3JP7c2arivN/jsmUou/Ji5S4lhDt7A3Ljp5Za5srrPTvQIFb5</vt:lpwstr>
  </property>
  <property fmtid="{D5CDD505-2E9C-101B-9397-08002B2CF9AE}" pid="37" name="x1ye=37">
    <vt:lpwstr>LRzfacJpiBdoiQn47DZY/HeYPU2BeZOSTQ8rNaG98IxG4YhhTuPQQKE0c8QJFPebNLn0+QTP7KiRSfMX1gy8FZoZvevgCHjvz6dKIga+fnd4dcpYOczYSi3nh9opa+vIfrdNksxtK7gfzF44cfAXPfbsm9bdyrGaj0eiGb9SoztsiTc4x69JSCx6Eo+/+7Y7sLaKoTA4FqFvnLnHyLuSsPFF78gTzJgZq5PzJHk/LlG1NdMxCmz7qjBQZ1rw+kL</vt:lpwstr>
  </property>
  <property fmtid="{D5CDD505-2E9C-101B-9397-08002B2CF9AE}" pid="38" name="x1ye=38">
    <vt:lpwstr>xFM76Fu9F1Br8xk0Zfyf6qQSEoaqdjaJDvmiamKuKZrAz7FKY/7osmZjAn0W80IldDmuUXN1pNb3tXfkM4cwOz8waMU84jGAe2kkrcscq7kmP2cXqv/2YPAbsfYlg2hJi+MpxzhHWSnRoDdUI8TE6BxF64rKwWY5l/ZL9MqJBKqkEJPqQvkYS3/C8iDeCcfR1ar7Y+qlfM7iPqEefALErjd1zWLs5EuWll5hZfMBkfraDoiLs1v4/pnRXLwskil</vt:lpwstr>
  </property>
  <property fmtid="{D5CDD505-2E9C-101B-9397-08002B2CF9AE}" pid="39" name="x1ye=39">
    <vt:lpwstr>8W58cg/mbP+Td6lUEsTF5Cx9W3/GeEIWrQBgRTI8TlNGgN2/8aU+y6BXOw0ZBv+9v1B3wVZmlwZ00VcyXPF1E8XILSOxXY+JH00fANrPMRLKZ2OTa3nJ7oPtazGIBgQkHI/yJdvnAXIU225cHSoaH0nIsDDCqZ15UohtLPO8K6HlurIdX0SP45OEESLvpukfZXMEQqZ315Gjx5ORWi23pD9+3fnvaP7nqTd9Oh3mO7ExSahWV+tMuTLnKhzmJqB</vt:lpwstr>
  </property>
  <property fmtid="{D5CDD505-2E9C-101B-9397-08002B2CF9AE}" pid="40" name="x1ye=4">
    <vt:lpwstr>0TtkJQUGG3LUtBcPX4i8JQC99RuZqQ7MAF1y56t5QeNzRwunctEQun0+eon3n81e0JsB7cxzs6OJphEZHWsmxaZ16HAFWRswWYEe9OyMletROUCuduCpHKweVEyfmrZ6uPkdN74JuXN1HwhJAfWD5L0aBQQOuNZ4EIPuL2KctwWY5utHbeBWyYNf3Zm2ek3teBQFo7Glpq7J7j6T/EFxBPXDHU4cxmUcVQQnQsJRC6OvkFSdvBY+oex+gMSrDBx</vt:lpwstr>
  </property>
  <property fmtid="{D5CDD505-2E9C-101B-9397-08002B2CF9AE}" pid="41" name="x1ye=40">
    <vt:lpwstr>MERIubKQ1G1oc2Na6EdFAMOuxb7+YBGdcfaN1YBPTgvHC6VkkEMUiJST7+2Ulk7HJYlF7UIYHc2Q8TTMaLFpT6p12aA7mpAgErN/T1tfFDM5sez0F49boczKu+833E3Wp4y4I6PgDDN9sNdHQPtYwm+NN7EhtGKGq1nv2GvCb1BUqwq4I8fGy5tNc/FeL4j+VbcvVZiQncihfaqTKG8Mjc39/LkbPhES9kf9e6fVZsA2bdNdLbX6PZ9WHiTpHkQ</vt:lpwstr>
  </property>
  <property fmtid="{D5CDD505-2E9C-101B-9397-08002B2CF9AE}" pid="42" name="x1ye=41">
    <vt:lpwstr>cL2znTCqlioLU8tFXkbaxhU/oSnxgv6O0jTU+pu1Xm/wLgIKiIZDOFKu0hhfFl2PDeimAwk2K9b39HFXKCEhbV78r0gSkz6bZVRGNq0Zs9E6GmGTHTuO8g2oLfXaCy0C/39GQkaO3+KvfTpo2qdOQmuMJVNZWtnwn/NzH5uQpF7AicFrAu2kKcvUwqfR5wDW21pAwgnX2viAWncfLdPgewdm09nE1TI1UDfBt3r7l9dO07QDHQqlRcIRBzZ25N9</vt:lpwstr>
  </property>
  <property fmtid="{D5CDD505-2E9C-101B-9397-08002B2CF9AE}" pid="43" name="x1ye=42">
    <vt:lpwstr>pstG24GGt8EqjXMEXuJgIaL+Az+YA1uqTElvUJcCn3kWxNKDm+VjOgwPyfeLnf5ySuadUJWme6dd9/oCyUlnVeodfRFJuvo7BU81XwqfbMkvsDXGAEO4D5GPU0pRgWTxGmZ9rMjDrGRfH593zMmdz4Cke3Jp6TozHxpDfriMm6G6fHNeiPdqwEYHJQxl8N5TbZtKlxPPLuoYZBncQYhqvsOz6INPsEhh/UQDs0M44c863zm6FbFQwKY7hhLnflx</vt:lpwstr>
  </property>
  <property fmtid="{D5CDD505-2E9C-101B-9397-08002B2CF9AE}" pid="44" name="x1ye=43">
    <vt:lpwstr>W0boonKRQfS8Iap+r1mz9OjKo/GX+EeyhaARfTYpwP+gpQhhNPdv/ANM6rDJK9RF+Wu0BNS6UQuG9rXy/rf2a97jxlfBXCr7O76iHC0B4GwIcEbc5MvZdyXv+c9hYnsibl6iaicunJSRSsKJDNkXdpqf1l712HbJwMyvMg7ExcXkKgLgFh+QM93ra1jIk4QfbjbR1XcEMAA2Ze4Jb6aS4xvGIp9nSeAVPGdS0smW3i1r6aleieKlUc+N0agwPdm</vt:lpwstr>
  </property>
  <property fmtid="{D5CDD505-2E9C-101B-9397-08002B2CF9AE}" pid="45" name="x1ye=44">
    <vt:lpwstr>l4w9SNUsch6RTVDWOUVjPB/N+osaTTINGVKxD2mHw9xjcRaB84Zs8u/yyroJurIztJ/qmTVx6IgVT1gzthP6E5FKtIbBTrpUwNxv0sqcjoInuCjTZFEx47m+nrGjAcPTxPSvrc3mlqxJo5BmPBbjUAZ0oFDCMSyVDRA0cpCoJYYUaVDsTWzfQszZnEmyR1KB5jiWNNdNdcfTwJ7Btp9mPfkNeHBkp5/3thpxAev3XYqxeTkesH/AH7drl7TQ+pF</vt:lpwstr>
  </property>
  <property fmtid="{D5CDD505-2E9C-101B-9397-08002B2CF9AE}" pid="46" name="x1ye=45">
    <vt:lpwstr>aZkidZWCHxqhNe6VZXGYwM1Cuxn3ifvnNgT2cS311QFSCUtXOEh5NP27vo/X8XWPFuzCMJjcC2AS/mhvm8QwdxCwnJSH//HqXmYgqvE1TZwcklw+Ca4iLMRHCFzbrWUFdLv7IOFHVoUOJ0Nh3wrKLT8Zg/SnoUbOrT9ebsFPwJxDN+9CyjBElr4il4AlTBRJNBCZn7G+OinZ0NiORVv3PufYbF15Qt22hZ39jLasZt2UN/Mv4fCi7FnLSTZTlrd</vt:lpwstr>
  </property>
  <property fmtid="{D5CDD505-2E9C-101B-9397-08002B2CF9AE}" pid="47" name="x1ye=46">
    <vt:lpwstr>gFG5ZpegptcbxuMeElWQQrC35oqs6E9LXzfnp6b7KdnHDetnhjleLQH4RhGAzOl43wDv4bburZ3MVRx59bLGOlIVHlzs0j/a3iMdivpQDlyo7qtxIpGQXG7/1RZQ7r129uzhaTPgnGgcYcnzIBUQE1Xq8vf8NnRF+yM31LBI3g9DAcll3eMH/2kuQON332dyrSk6nSCx76DUqw65T2ZHaAC8aI5F1QU6AaisrBEejYbW0g0O7Utvq9AqlgVPL5a</vt:lpwstr>
  </property>
  <property fmtid="{D5CDD505-2E9C-101B-9397-08002B2CF9AE}" pid="48" name="x1ye=47">
    <vt:lpwstr>NYCLswI9aDfVRX8pDAlkF8f66L6LD65RPNXgMVAKYrwRJEQ9lN1PU/TRcOgH0F3lGGuZlMKC7T46tG86SQ0sSsDemPV52WbZotVxuXDjjg2yxDbbXwv4C7ooJPnj+Xddn+jv6SypnWvmfd6XLQ1bVA4YEulIsSD0o9oL6iFTR8e93TB/GsuSNI+aCJMsT/cKh7jnzhHivtDuDVNarTsjA+5GkT9/dkkJaRfS6ZY7SjrD7CiCTHEOagxQ3ccFbbN</vt:lpwstr>
  </property>
  <property fmtid="{D5CDD505-2E9C-101B-9397-08002B2CF9AE}" pid="49" name="x1ye=48">
    <vt:lpwstr>/iDYU5At36iwcaqMt/PVtROKGwNyuSuJCZM9NDZijpgOgU6AeZPa5IrH5JFwvt1+5cNFULjp0TeRi+HEXoYLKznmW2D2gZR3lRrait7A0PnuyUcM10YxAqtpfFXaMa9zO7REDN1funNpKETAm9oNmCdcG8vU9fWIvPfrZqJegLOTCJYbSI3O4csImJ7mwRh8jizYvgnth6BsEMZ87qZtPhGMz1kFlgyOJj0bFrRArOnx+4yYDEO+sWhbxowULsK</vt:lpwstr>
  </property>
  <property fmtid="{D5CDD505-2E9C-101B-9397-08002B2CF9AE}" pid="50" name="x1ye=49">
    <vt:lpwstr>N+hkS4q9aOwso7GP2IHd+Rc8003yAjVZlNL1kdPrBiBGZTO1z1SPOuimVNgHzKVm72aC0aODrSmsV9ir1Z6/GDdmtIvnTLj+QNU5jS36HTt8dT3trepHvqNtv/OrVPSAweeVABbM6H8bypQf7XvDsjyetVnF+9cPdMWKuJfwxujQKSzxxa+u5qUjg2z1w0IXSAijpxmvkj/pHUCVXsbnuc/zEMah4vsWLE0uuQjE+n8MksTPfVFS1uq8nvTp8VN</vt:lpwstr>
  </property>
  <property fmtid="{D5CDD505-2E9C-101B-9397-08002B2CF9AE}" pid="51" name="x1ye=5">
    <vt:lpwstr>4C9IRJJqcUHzHzgb73GOsI83H4kWvb4EggTvHsrFRYPRhzhJKkm9PTqXIGwioEKLhJu9UhR3X0Xk5bpf6TSZnOg7Be1BNcmGplDuxxLcBGTQY4jVyCR+CT4KkDWIhBh52DopBBPrOnwI7qO3e0qYb6SuL6hx3RNKr88xILzjFiCyiUiuWezb0bYHaWlF1fxJExMjIW1UsCInfYUWtNDtO7l2ySeBmb60IT2l7tM0AunZV/r59c4xUK+EgfNFFtX</vt:lpwstr>
  </property>
  <property fmtid="{D5CDD505-2E9C-101B-9397-08002B2CF9AE}" pid="52" name="x1ye=50">
    <vt:lpwstr>JTt8VRWpcH8qh2uAAkq81JjAmuf0crrFhh4VnIcIkt9MBgx2Hg4ldXeXgUDMLkOtIRV6n3fUTu0jym7I4Ty23qIwNVHy0Xont6Tnj2A1b8WolNlqDOpM7K+auvm9Dnr/r44cK8QKsfM1Bot4r5Jsq8LeGnbzXwH9ed4qJBufqeMO11ivPiHipywSJjgmSc0WVn4Mi+sqI4OzjPjuVC5ZfZAC9xpwJFyAX80g4IH7boWxlXB8eH+dGdk9AXVWAkz</vt:lpwstr>
  </property>
  <property fmtid="{D5CDD505-2E9C-101B-9397-08002B2CF9AE}" pid="53" name="x1ye=51">
    <vt:lpwstr>wqPghr2twQ49iCJzMUT61Y9zSaBgYwevK4IOTW/JZkV5IcLnsrnlUfzHeF+dKBre2SLngXeKPFnWMAovxTZSQznc8jR8IeJQWdnPDlaiZ9plw35liIngMZHKqp8ADKVD2fVeA+M4itD/wLeS7olF1snQb8vxMfIuOjsA3Yd6gvs7ngzLhT89Pks7s845Tj0mg07+sFSnlYPWaXyA+l7ThwUV2gjrNOPsNJaNO9q7pzBVSLkBgUj/CkrL5jgZWQA</vt:lpwstr>
  </property>
  <property fmtid="{D5CDD505-2E9C-101B-9397-08002B2CF9AE}" pid="54" name="x1ye=52">
    <vt:lpwstr>pqjTLiV2M18p6SZM+cNLD5wy7ROSFIW1EoN+v/kwEZse/r7EG/cINUyDuylCFx1eGb1rnyvH+RuIdFtbsfKcRZ5MCfKedD7tv5cyE+e8Pr0B1T+LTpJhelVtWg/4O41MgqkUBoyd9du4ss70sDpM/iadkAy43ug4WKKb7vzmR3dt4QliDq5UjkyEXPeuXM+jzZ1B9vf9NLOkA2Z/YqJdwDQ1s5W4xXcM5R26njwRn49wlW0PqZoIJzC0wmtOlD3</vt:lpwstr>
  </property>
  <property fmtid="{D5CDD505-2E9C-101B-9397-08002B2CF9AE}" pid="55" name="x1ye=53">
    <vt:lpwstr>oi9XwbBA0EoG6HnW4P4vWjnr/0citeFC2NGjNXciH6XzkMzRD0nKl0XpEtZbnRhMyaxdOXBDH7yU2q+1+hKY3oIm6Y1SYX7kwdlnlb/++5ARHnzkv2DbDYPdkk/vur1j8d+u8LYZBlo3YDViggOH2RyVVo0oxJSn4Nnkvd/mo92ooDzSZyEKsUCGdp0dV9xx1vw17CopEAFBmDoiAbEZ1PHOCntme14yWUSg3yHI10+T4KI7DiV7I0Z9ZJpBG62</vt:lpwstr>
  </property>
  <property fmtid="{D5CDD505-2E9C-101B-9397-08002B2CF9AE}" pid="56" name="x1ye=54">
    <vt:lpwstr>fphAwEH0OKLwYZi2qQWIpUqvpn8XAeQXWcufzQ6XcpPGCRu5dfCk4HlXlfHRMq+1vJfA71KGfqXSLS66mNgrdn7DTVEtPsgG9oQgsVhCYlSgQPuw4v9y1667fzWN2oHPSiMZvmLZ8gnmY5kMzTLM5My9LstSTzaRUazKz6jduzcthjZkVgO5Ian3KJHvYTvhpvDjw/fpv3PbXKH9kDXYTIzQza7qLm/bUi+k0QoKJ/158SvnMCCO+qQQXHreZBk</vt:lpwstr>
  </property>
  <property fmtid="{D5CDD505-2E9C-101B-9397-08002B2CF9AE}" pid="57" name="x1ye=55">
    <vt:lpwstr>6v8fNFWympz313gS0yny2awdqfq9cl38hSt1CniFDlN3l4SGRSJEeXSW+vx9qvhGjx3snN8oN/39POB4mnIfj112bGyQMztr7v14+XzScKxa34pyECfxgj7E3zNvUod7eK/+jIzYDDS+eU6tfsu2avLwXqYgi/xbs4gV+Vgofma1IrjHHN+HIk5uer3Z8x+3b8pRvkDKUv0t+A0dFyc5sZuCpfaeS0xuTa/mRfOKywW184uA898qA2fHbY4E0qF</vt:lpwstr>
  </property>
  <property fmtid="{D5CDD505-2E9C-101B-9397-08002B2CF9AE}" pid="58" name="x1ye=56">
    <vt:lpwstr>wEkWpz61oZNRvOy7djYU3aRlt5Qea0kYY06cVyZJ+tk2fi/nVh3zi/qpjtuLTPuuRYYdvIiAhpHQlbnIWpaHr9MihcT4I3zy486Dpw4hd2Yz2nO9XSn306xNgf6eWm7odECgLGHOb1JDjrRTNpd6ERfcQ83cIsMHKO6w7S17n+lyDGCIkvKSeQyJepyh64S4tqhu429thY736zNeRk9Gphqz3v2fFkek7FLO960FlVi2acGzmN3atCcpiwewdpE</vt:lpwstr>
  </property>
  <property fmtid="{D5CDD505-2E9C-101B-9397-08002B2CF9AE}" pid="59" name="x1ye=57">
    <vt:lpwstr>3MDSE7mtWcXwBBaQOcOoZq33c9fXpP/uoGRhJmxk8BM20/oKoGf1h+qo5DmuAl0qqIQfDhqmSCLSkVG2daPquaIIz1PeSSCauyR8LXTiT7XVWT191oiOl+SmH6AV2YOib4rjlCKlToII8Por1iBcLZQq3xGFmyuUrxjIhdSFic3of/EF7zgx28adoDEBxB3w8q8C1Sl36r6+VyMGGjCApDQhLN5CFMVDHYMb33QlByNsadTZ1jya/e0bJ4YuI6R</vt:lpwstr>
  </property>
  <property fmtid="{D5CDD505-2E9C-101B-9397-08002B2CF9AE}" pid="60" name="x1ye=58">
    <vt:lpwstr>s45Ygg3bgwRbAWpa6xur/eFajMVnYjj6je90CSSnjx4TWCAA/R9YthlY7o1twTXOi+8xOBmMxIfH8ud5PdeNupgvw1XYeM9w6R2WnAdMnVI/IrdSgAQmRDhsbU6KIwaJJv+OlcfNNb3dGZWFD5py/9yq8C2Mh8RYUS7b5WPRVBvzIsSTn5OivK6cOvTxfLq4aM2TSxiSL9o3Q/7Q7OZPrUjC3pIiKYtDZHKlh4xtmjCISuSE1S+EYWhc6JVkuO8</vt:lpwstr>
  </property>
  <property fmtid="{D5CDD505-2E9C-101B-9397-08002B2CF9AE}" pid="61" name="x1ye=59">
    <vt:lpwstr>7T+oiYyTnguYADrxUGMMpGZI2Mr5UsvG8sYWdKG9gtC/tQwGU0ViJHYounMNniD0mJgK5OB5vPwmzYehO5AYbmEQWK2zX8WHlGE6xY+aXIIh2m+1IZuTyCA2HZ10QAGKn9M37dritZDPv73DvfD6dyzfWpDY1n2PTO/Qgwjv+chyRm3KhShq3ikrYGg/ipdID4N9E4aAowSuruLt5gm2S9yNcbppvCK09HMlXTJRHQ8P1j625A7pPj9bwF3ESx2</vt:lpwstr>
  </property>
  <property fmtid="{D5CDD505-2E9C-101B-9397-08002B2CF9AE}" pid="62" name="x1ye=6">
    <vt:lpwstr>hN2MSi/rzVdq5wHBQkGNyXCrGiuZU7CDidKRJN3RysaQF6Ja9StblYFIw7p7uB8BnV6Bq1Zl15cvIVaifXvVAfG4HF75vpOJQLoYUDCvrhtMbqwmUgptQsfciX/OuJa2hHoEcyamBWXEeaBznaMsDqUZjAwO55ENL66LftghVEa3E5imkCCiT90YMMSWbS/pKMf8AwTh7fQIm/nGf5GOyQHraQm4DU5+zwZYttYadXJodVAoF8cDE3P7/sKufn4</vt:lpwstr>
  </property>
  <property fmtid="{D5CDD505-2E9C-101B-9397-08002B2CF9AE}" pid="63" name="x1ye=60">
    <vt:lpwstr>TBI/Zh587kLKTX5l9QdsmRHsTNXM6cry+KMxwaB6v8KzhxAViRvo5RM3NWDGgHcVjRomP8TsDnscUz9sL7VMJwmXDNSiw/vc7Mh0T+j6BugXVzfwQ333WOuUOpyhyevdDheCqny6XHJDLu8lZSFsi8xFG6ppO8L+/nGzfKoEbJnPHg73wEpYm/EAeyiJT8QqJNjKN+wolIn2Wm2L/teHiDaAmIikRBydnDNE9B55k/rE9mbJOEo/sbd/b+ioxGL</vt:lpwstr>
  </property>
  <property fmtid="{D5CDD505-2E9C-101B-9397-08002B2CF9AE}" pid="64" name="x1ye=61">
    <vt:lpwstr>agGpkaKWKZcck8YQZn1YNVdNts2WwW7OFcr3I8QQdOMtfo0MC3OSUDxZ23bX6zu5N/epNF65v4CibUuZMRHA6kHy2e9xAeAxNRpaKGjPGVzwLK4j0Un1usz5SFS6XJbqP5HH2dX0L/wekudeu6l6Lgnuh9AwzuBRkpRaNoumybYW/cZ0EOqYz3Nt+ut1/IBPRmPPoC9n5ze6p7Tad2pfv0g7Lgtx8j97m7vaKCAjWiaqZV37aUJnu6cc56mqSCg</vt:lpwstr>
  </property>
  <property fmtid="{D5CDD505-2E9C-101B-9397-08002B2CF9AE}" pid="65" name="x1ye=62">
    <vt:lpwstr>yREy5zOvdBA4RFSfWYg8jWv3yEmWFR06tGIK+PCsjyQVZCjEyC+zh22lnwz2TJs08sVNEPl97i+FZfymanXFAYb3e6l/e+PO39FiubQIu3qIRWwmksx2zkm7d1ECHoGcV4mJZsaAAOu4pwU/i58OWjoej2l4RF0f4k4qpdC2MICPRvlfIKqLYGX3cFxsOX37zZrqbESSDaGY/FEirfEbhyKrhhWWUaul2g9tCD4ZE23EUnfNWEx93mtNetMr3jO</vt:lpwstr>
  </property>
  <property fmtid="{D5CDD505-2E9C-101B-9397-08002B2CF9AE}" pid="66" name="x1ye=63">
    <vt:lpwstr>S7keqHC0eLuU+ETqy7aEbOP7MfSv8LeSf7OumnyxivzsSIvUJFwJD9p9H19GAwfg/I0fpK4Q5UozjxKRC9+8KXOGWH44xZp7sa+txdTVNo5SFkAXsY+TaxBwbg05ROzh8h2inJx/qRNJipCpT6iR7pcfL+S131PP8usXjhZoE3QtSImVNIX1k5KwPMwufyCY8IwRZZ5s3D3ZZKb+2YUiXiQVPOSVzP2bv+geKq0mAjO26sDrGdGRnlnvz8XK4Lz</vt:lpwstr>
  </property>
  <property fmtid="{D5CDD505-2E9C-101B-9397-08002B2CF9AE}" pid="67" name="x1ye=64">
    <vt:lpwstr>M/JLCzPQOGAZeG+PdpDaRVYEjjcpfoBk7dmFD4kAa/09Jzi5YMvPd/FJWsNwtuPQy83x2UqwRm+VQ42PVuApENFj4F/5iHD3HAJ4G54QwFYXezkkLm3po5VqRPveF6JeCVGnYdP0oBObfmo/FGqMc9/TPPgrUmrpk4hHnIsJIi3OZFhCTBt1R9HAEE88pbjwTnIka8gjZUjCmfVPDccssh6x0lOYy3Lh40vWxJnLb5LnzNBbYNbFwmAASLEltqP</vt:lpwstr>
  </property>
  <property fmtid="{D5CDD505-2E9C-101B-9397-08002B2CF9AE}" pid="68" name="x1ye=65">
    <vt:lpwstr>AxUfIPqfBh0QMo/A1Wk5y4JNFMwVghLmpOcyIUZN4wxlKHuqOF/50Rv5tXbGcPPrCeaBzZvYP7qSxZUBNPwnFhD7Hj+QMNovbIgpOG2DtLtZjG8+uWop7r2JocLX9T8S9JfrTULVBYEkdo2nr3pRNo2h0+I5E9rYhNIuAT5+9kT0eyflSehimN8eGEHKPkpcnaADicACenZKdS2Xs8kzT5etQ9acvf+U44nluvUmRIqYf+9YBJ7Zn+95HINik7z</vt:lpwstr>
  </property>
  <property fmtid="{D5CDD505-2E9C-101B-9397-08002B2CF9AE}" pid="69" name="x1ye=66">
    <vt:lpwstr>cN6GLtLG1MR/i7XXnO6CB8ifIm9XMlroftzKVBWhRrK0EOP+AfdpZY5vEmmo0ZD8pBAfxodDF+Cvb3aJMG4PiefkF9t67agn4dXWW3AYcFDrTVIcfLSofD/ptf2JIehCuziosHw0fnRkFlCxQFhs53w680OES3hvhjHhDvqvNYGPO/Cs4b0VEgCKIHIgAECAg2wArvfYb33nP65adKxLS6q16JmREQ8J1tKOF6+41fMLG3LSW6DuA5glEzfheg4</vt:lpwstr>
  </property>
  <property fmtid="{D5CDD505-2E9C-101B-9397-08002B2CF9AE}" pid="70" name="x1ye=67">
    <vt:lpwstr>EJXiKJzFlqBtWSrXCRRGjxmCULsdwTwtrMyzfvLhJ3aJYAyO/fH4jJ/u3wf/qUYXwqfW1C9H0VKaSCGx/6ECktnteR5ugvYq7MBYZ8QYNdBkRQfW2PNgGDjfOk1afXbApgqvCgB2F1Gsh059NT9ZdQap19MPP1yTBQPi8JCIVlpg+HiFkS6NAvLG+tK10Rm3SIuax4PKOnyRVO+JxV2WfsFYlnoAxQA2IlRX4enAPxtv09/IarH95Z9/t6K3vJn</vt:lpwstr>
  </property>
  <property fmtid="{D5CDD505-2E9C-101B-9397-08002B2CF9AE}" pid="71" name="x1ye=68">
    <vt:lpwstr>NAFxhtV1Yc1BQ0ijvpilAqZ5VwIvltycjAEPjXb644JoN2GDknMekgUrOaHvPEt+BLIsmNpznTlKNpu86Cwm8rgLteMlYtQjSO6j8PxWNoRM13RYZG0P9RRThcKz3jSEo1yX0UGH2j+DNxq9KQC3MRAUe+htiDhY7i1crkHE9O2jpTEYR290BaFMx1F/xkvDgQGlb5AF7U91s8huOxhInIQakYEnovt07Nyqd7QvItm14CiViTJiSnT2zCiZEbA</vt:lpwstr>
  </property>
  <property fmtid="{D5CDD505-2E9C-101B-9397-08002B2CF9AE}" pid="72" name="x1ye=69">
    <vt:lpwstr>A5JtjXYub/UtmFMoLmj2VMUic1QhDB4W6guIQMNBGT/avsOO81dyyUzW6KmwbFTi3cKzQzTg7V/4SZqTC1QvzyU1yjDKjkp8GUoCDqYHptVkrgXtoDoWOFs+5SUbDVRBusdCeBHc9kNpLR/FUyWQeFTXk/Pj1tGqdFjGX6AOsEUCq5MCKbQUmz62EL/0W6REf9iu/yi0YcWV7CzrGv9CvtQE+fttLjiFTXkieaMCwJbZS0eCHfUV4fkhiOlfVtP</vt:lpwstr>
  </property>
  <property fmtid="{D5CDD505-2E9C-101B-9397-08002B2CF9AE}" pid="73" name="x1ye=7">
    <vt:lpwstr>ymft/qE+q+fIl6SrTBFmfndil/J7oLOOq7Ja5TkmxCzevnHY2YxaT7Zys9pyrDNybST/pWcT6WgeSibVcMFZSaUXbtUAu4Bp7NHFOnm23G3kUSPB/TNw1cKX86AM+u42pi7ly4CrhR5Bw3yILUnpHQdxD2WfWi4mO9yVzaiY4Tf3LH79ng8PD5bukOORgNMh/PJhveMq0ZHg6A+TAl/Z4picpwvgQGHTudnSSkgWYhStpHMSRjhTEtszwOnNo0q</vt:lpwstr>
  </property>
  <property fmtid="{D5CDD505-2E9C-101B-9397-08002B2CF9AE}" pid="74" name="x1ye=70">
    <vt:lpwstr>5esNfdeuOo9WsDvtccSXlO6XzroWNp7RFRBAlTErq4dR25rVn6YTXRRB5X/D5hTmmxUKpXhmAFr+TmcRZ6ChOeIk9DMl1dlbhYYC5Hnkn1dFeau7fAbEdJk9LJHMRFjgJSB5saGauujO3dOi4XzbuE6wX10SqeZJlZX7nOJsg5w8L0XkMcuiwCm/FYYY6ZVU5zEfDOrt0JlGx+6cCfpMoUFBtXSrNE6c6OAwuA3y/shd11kK4zgLnuCTWFVU09h</vt:lpwstr>
  </property>
  <property fmtid="{D5CDD505-2E9C-101B-9397-08002B2CF9AE}" pid="75" name="x1ye=71">
    <vt:lpwstr>0WIKXnnpO7xs+jvQJYxOr0eHaH0ZGO9sA8C8g5EryAG92a1k5ZUTVOhVwNvrEL29WgQ1nuDG2WWDSQav3zMzGkddzP2QbMrRSGz06GQV8Q3kPiA82xdMLBbY+rbBgsGJX68xIO5CPfrS0kT8IgKooIw8rdnmII6Nnhc1Y+Uo1lnlXAarns7oLDz7nZGw/HGKrD3ePop3r7nETwEPfYR6prrf3KMO4H5G4KrnYrOcSUVu5TAjlkofALLejTx6I77</vt:lpwstr>
  </property>
  <property fmtid="{D5CDD505-2E9C-101B-9397-08002B2CF9AE}" pid="76" name="x1ye=72">
    <vt:lpwstr>Ur31G+NFb2CDKDAxaXImxgQYZmUv3xVZc0Bue+KDZoQJuQlRBOwhvAvvokKGYujxfiDiVsLOQu3N5ZOL1Z6PmZA+aYFISEWfiiUk7A7oawE8Fi8S3aoBKABU/tV2nDZUOExasrRy17QInW+2r/1wI8bDNYThjzzjk3CX1qf1hKFtQ4DD6znoPcczzBzO9S/EANSW4YHEnF5bLnxy4EWsRJmMMEEruwzLqqCON70wUJ9AqzBqoxVD+KZV3Fnpvgf</vt:lpwstr>
  </property>
  <property fmtid="{D5CDD505-2E9C-101B-9397-08002B2CF9AE}" pid="77" name="x1ye=73">
    <vt:lpwstr>BwGASDj0dDuVP2nNXvZrl9LZSkgHdBfKZbScG6hkN2fRkSRkoYvQf6vpB4NdvwZKexbdMEClXlZ1l9862RBu0TFxMSEVBrBEDhaVs2vhLVdN56fuiuqeC+GGg4PUqVl3ElWfK/Kte+F9r/WJhSvW1vEVTS8sGKON2DphFQ/9OWsvdO7ECVB+6z8S8MAdIwTBMVqBHTejOb6UW8/q1c5XReTuo+7XugTx/0OcoXYARge9dYr32xYTF6S0JscZK8m</vt:lpwstr>
  </property>
  <property fmtid="{D5CDD505-2E9C-101B-9397-08002B2CF9AE}" pid="78" name="x1ye=74">
    <vt:lpwstr>9qDIsy1Enr49RZ+AY0ju23sS7lqpzKPGe8ZAZXydU1NYTmp7Shr+6nLo1mNpRzgPCxgZT0Z4gybI71qV9oHLv585jm8k2SnJUIRUN4RsKJ0X/LgWdNcEAQE4tMUJjeqMOKeyL2du6EXKbSKvlIYNm9ntrhmRitFvZGsMBJuucYz1MAyTCzU/Q+TADC99obyzaSUxl29keDQA1+hAJHQB+ly3T9UUk/Titf9kKSEkdUN7mpwxYUgKNJhaMXPot+B</vt:lpwstr>
  </property>
  <property fmtid="{D5CDD505-2E9C-101B-9397-08002B2CF9AE}" pid="79" name="x1ye=75">
    <vt:lpwstr>2UOmwUYJJRLqlcAs8KkAyc31GGpKxQoXGBx2wwHKzCoJyKTwb8nmh4+GTC32lz2qvDzRnVfykJ+m9myTKBzYdw3r6KroJyNXONo7Qzds/HlK2lUr3ev8asC2QNjm8UzEauvfOpyLEhNazXGvoeBuDqkW/u8I1AaKk0cUD5HNb388XTD2qXNcLV1JzKhWNyXwSfITmG0Gh3TZ1I+Z9TmLloY5jl8oRcOqCENk3dUbc9o9bH99pxKEwVHDDbFLwYd</vt:lpwstr>
  </property>
  <property fmtid="{D5CDD505-2E9C-101B-9397-08002B2CF9AE}" pid="80" name="x1ye=76">
    <vt:lpwstr>6tNXVMhSCnsrWlB+Zos3fpf6Boxgq7k5hvuEjBZvCv77b9aNKKTjajSh7Vj9gjkSZnJuSa4bYVWjos9iG6qOmZY0yRRgJgRX19pTI4/4nIeBViJ4tkeCV5+rbkytTEjEUPGH5U0CL/LVdKrKjKwATlwIqqr82HgK0wP1rNkRCOn5aAS5axtFtk9QMu8uiDHx2FhPChHTDefzZ9lwU03K3T8kyT43W5BGdlFVzIFn3LM+86SNeCddDA01HX06por</vt:lpwstr>
  </property>
  <property fmtid="{D5CDD505-2E9C-101B-9397-08002B2CF9AE}" pid="81" name="x1ye=77">
    <vt:lpwstr>3aRLZHu+2ZJKXN/eWIaAsJMCfV1sguK5bK2qbFcSGs44zNW8PdiXfxiJF1woO4v3z89M1MdQmWcFtfePzy4FPpQlhlX4MSNeB4wszrnKMr5aY5mrl7welyJogYDUmfI7cCG6WG3JPqcXsMT4TG5Ca6g0yIXl+nFzDQo3sAircYhV8+h12YhWP3fthob4wV/SY7uaZ+girDGqifeGoVS8eLG8FBuCctIAtXExizFIPIz9jEMTzz5WLnvzx/PxjW5</vt:lpwstr>
  </property>
  <property fmtid="{D5CDD505-2E9C-101B-9397-08002B2CF9AE}" pid="82" name="x1ye=78">
    <vt:lpwstr>Ph+r9ktO/N2CsERD7MBJqVpATOh6Tj+B5c5SINLQMFFnsy1mH0WaG/xCKoW6cChy25C6ZDACj0CLAxup0Slt/Eq80DSjBYpZXRTeUqeT9gYcecg2z06DT/ZJ/d3zqQD0cp0NjqRwg2lxe9Habvvxyik8WsZgdYBMUTPNcauul2nHB3uptXsUYN+yHOupVByTkpFa61Qniwznu86YWPBnrU6Wttep6eflnkmRyrA+z0iSzi88USqO0ia/tivXBT1</vt:lpwstr>
  </property>
  <property fmtid="{D5CDD505-2E9C-101B-9397-08002B2CF9AE}" pid="83" name="x1ye=79">
    <vt:lpwstr>Gw/g+hbi13UhCO8rLxClkj+fgkTSQCotlN1X6LmBWj5rakvmdLCGPs8mIo3PlWBks8pkfgjsiAGOPijj0ynA5VqYHzjzdjq8Ger9+ejUO6hw7rL1iXttfIKofAGdUOZ4MjRwPMBkIc5t2uCEatLaWwQtFglUBOJT+Vbb05Lxh7rpjMrbujoKy2O2w5Y894Mj8kHo6SgaesB1I896y0aCJHZL+n5TV4J3AsSyuit6INkHs6yQdG0VtXHOPcLrdvf</vt:lpwstr>
  </property>
  <property fmtid="{D5CDD505-2E9C-101B-9397-08002B2CF9AE}" pid="84" name="x1ye=8">
    <vt:lpwstr>9tv3svPrCwNNJjoFjCU8cuNh7n2lb/TbyNcaDXFN2afYOLqAWDmsPcSOljC7gwmDYubbadD1XJnbJcI157XG8fwUb2Z/+J+ilcWeOEVOW73Z12vd6izCpe99R6IFUL6qcd/DpQeIqcMCipRqvJotWM1DIOPaFnHj+f0+at+BjpBLV5wMuIBgpJ0Cxbh2FkMtaYMJsmtsSkmBYGX3d7O1ZLOcmxLhLlx53gUsPgF+8spYSoqnBlitYdkAhyYiAvP</vt:lpwstr>
  </property>
  <property fmtid="{D5CDD505-2E9C-101B-9397-08002B2CF9AE}" pid="85" name="x1ye=80">
    <vt:lpwstr>3OtBDaHzFlCrBA0OQoC6kJHrTgrXmdpP9648zBuMeJh9QhzN+Ob9ZN0SLZojvIWF8Ga5XlRvEg/UaBxDRkYX2VUv/fva+50k8YbyuqgKDBzIDmOqSTyj4J5ShCI67IABalzxjzKO+Phkzd99KZno5gJCrOduIShis88T3EY8zRWQH+IMHONATIVKJ1kWHH6QdWolkLEEqL4nhqcfGJLr05bclgDwtaj0k8neg7mXkCWr32nYq21rIikaJPnjYT2</vt:lpwstr>
  </property>
  <property fmtid="{D5CDD505-2E9C-101B-9397-08002B2CF9AE}" pid="86" name="x1ye=81">
    <vt:lpwstr>VLsRprUyjFTMaYTcv7Vj2hCoe4GaDGtTnQFfA+jPzgzZr09sITBNZN1YTwXeYwIA77LOM9QrPQlvodPIx3JuFv5BiLvR+UgPeTEFP+N6mGPoO2oGO57VulV95+pQgAU0z5qS1/cJBE948qdXexW2FQhH9UHa7QYz+GM3oGskw2bveOjQ+q4E0FpQCnPRRE/iK7iGu9mlb43eNcoJ6pHnM+Lnag8EFZZECxrJMSfv75SaW8zjp4/0wbYDQ04ZSNP</vt:lpwstr>
  </property>
  <property fmtid="{D5CDD505-2E9C-101B-9397-08002B2CF9AE}" pid="87" name="x1ye=82">
    <vt:lpwstr>vCvmIOaetM7SyofV7ygPkug8oICsfm3hcNZN3c23T707Ej04q4xhiN0rVxt341C75JSC0J7VdSoInOAnjKylLcQWKIkZqgKveDkKhm717aVWlut+tHbAZSPPlTsb043ZzqjZnq0KbTIEhq0LkR0jFIGi9rA51f9t+V6yaq9NEuvgIdZVHipSliyYOQJmbTfqemhUJVdXzXkI0jrmxGe9cJ+0YFjOEhnLRYZ2IJ0oc1UfzJxsYbCJjoURQzzcCs8</vt:lpwstr>
  </property>
  <property fmtid="{D5CDD505-2E9C-101B-9397-08002B2CF9AE}" pid="88" name="x1ye=83">
    <vt:lpwstr>H3fzEsZfInd6mbjwyMHTbrgHsHkB8empsiwKn/GDmg/C88PGRQiK0dyDcmfncz8MLvHqEATjB/x+uow7AW8l+Rnf6c+bhsGu2ZmOga1+BWZD3VBiwRI4/70cjGf2DyOJc1ujs98DVD2izyznfC0QvCsLNskrv2Cqn2ftqJeFbVrqxLaAWJUNGFmxlJknkCFrGOTEJa9dq+buSidQS0o8Z0s/F2pPcGg57JYfm1MI79nlaEakfXbFeJVk1G+XhTh</vt:lpwstr>
  </property>
  <property fmtid="{D5CDD505-2E9C-101B-9397-08002B2CF9AE}" pid="89" name="x1ye=84">
    <vt:lpwstr>V1iqvpmc9EVL0geg3vZO3FmwDfuPQkUEhuXlwuY5JkBnWgmKzml0Z71vWIEs8rEqjAW2z23thDVHFDFWZCRulZlBIPfm5xeIuS91Yo8FGOBM0YE1p6d9d1nqqMavWmyoNplGVk1E5dYjW/KY9sIWBCYnZYe/69IUuIBpK0t3NlwLCbKaa3JNLWpA7NN3yq+5jDFJrko6b25eZTzDFwlMeqXrilbzFyFAST4IHIzFfrpaEQc7/HC0jDY0Lxh0Ifd</vt:lpwstr>
  </property>
  <property fmtid="{D5CDD505-2E9C-101B-9397-08002B2CF9AE}" pid="90" name="x1ye=85">
    <vt:lpwstr>SaJc33gaUQug/m9ikDbQeC4aJNzfKQzB85/DbrGkpi8ngwhJvSUPplQKR3C1uFr5sFi3/SPrX/O4Fqm3YYgWqijDGs7THogaBgBEl9ICJlBOzQCAZl/T2IgHUTyEDcz+tr2RKXM9qPmtRjYWu5mRaKyGD1gQ1WcpYUYfiIAQIsWt9l9TILLa4m293pqUQcCVB/WK6xwqNSLG0G5nv/Gv2qIBwGW0OB4hLnwLnYeHA3KH2OwPJJoUlYXLaUps1Cz</vt:lpwstr>
  </property>
  <property fmtid="{D5CDD505-2E9C-101B-9397-08002B2CF9AE}" pid="91" name="x1ye=86">
    <vt:lpwstr>Re15elNh+v2vOLx0b7xY/zgy3mapTY1WCd/tJXr3ap1tNTCbycBeigg09KHlnhxJyXM7VscWajevTST/v9gpghvel48Zmae7ovbZj2M1Z3qCi6wF/5B8qSBkjsQSLn7+AjRoTV4/p2x0T89gn9nCMe3hqOF9jNbV+8lDg7OO7teVHwnDCsl1OD2lKMiiUdkGXZRXRyoVct0b6uW4eJp7GY2vJBCQKnOM/akGuQdwXeL/hYJtIwUWqUTtUhX+oAj</vt:lpwstr>
  </property>
  <property fmtid="{D5CDD505-2E9C-101B-9397-08002B2CF9AE}" pid="92" name="x1ye=87">
    <vt:lpwstr>QWOXnG5txtXl0N4DfV+0K2VvwD5RjqqcQOOxzDJiEn8+P5ApDXqlirq5w09osOZJ/hZalMAJwCPwoVGErpi7XAYZqIycBx36C80VDwXNfNBJekQ0PjTKX6UEvfbsaUQ/drFmo27zMeKznYA2NXty7g1jxVCSe01IeC/NPcJOHN9Ski+P9HLND9OAQ6VgE+vI/s1l5y3dwZ0FwlBw5FW2YfpdYpbT5uXAV9a4A/iUES/jSQRwJGhEu+0SBjQWxsF</vt:lpwstr>
  </property>
  <property fmtid="{D5CDD505-2E9C-101B-9397-08002B2CF9AE}" pid="93" name="x1ye=88">
    <vt:lpwstr>nbq2OH2khA1FkTyYxqrPjPT8N2FhftTIxk5zS1tsG6zsU3U4CRiuFKRztZ8FGsJ/qp6f0CV8GH2k8hmwfF2Tpnty8u+XuSTFhzEzYvZQsOUz54t9KkVNm2sPctcMFklniNETaa+6wz1HHWcbKTL+J2X3b5c/Nt+hWfVMHEEte59V3Di4/KPJL0GALQ0tNSWKY8AYg1nPL9rIdklLMF+S8K9FGngjm9pxA4S+ACj+ZGZXArQiA8MQdr5fxMkmecG</vt:lpwstr>
  </property>
  <property fmtid="{D5CDD505-2E9C-101B-9397-08002B2CF9AE}" pid="94" name="x1ye=89">
    <vt:lpwstr>dx6tb2IH6C8Gj80XtbG9GBaATZICu7W+f67IoELVvzxMhtfpvrmL0DnQn7Pxa0e+C3iY/nNh7ii9cQrY1PxOiGW1TwdvC4iaL0+TzW2Xpye7Fs3G2rQEGKsWtdCSLoAlyYGDas+ynP0zi+1HN1LCWmtzOxQBFsyVziTwWSv+Epm2SbUo9ltVpH1CVT9T5lADIJXhecvzdJxPTtiVYYnW+S9vLKiy8SEizW4Mqi7Vmsc+OIuDSrPeyE9lFdCjPW0</vt:lpwstr>
  </property>
  <property fmtid="{D5CDD505-2E9C-101B-9397-08002B2CF9AE}" pid="95" name="x1ye=9">
    <vt:lpwstr>LxjzjvmEHLXPeLqDaLHaaUzMm20I0B/K1hIzO9FUYZ5Fb9Zoxe7OVjYIGy8Bjwm5HzMa2zQ2Mhr45iN5qHAOfZ1T4ULGzOwok10kCuIkqdkgWN+n7BoS3pDJo5fVS8frlifqpOJbpfcdWnxLuQN1j5lCvWJoVTgD7U3TILdfLBsD4RyerQU2LFqI/zEw0qR+jISng065vi4+hZqyc8KeJLbLY0CTElPjCyI+yMsP0nUaeV/iID96cIomY61BMZ9</vt:lpwstr>
  </property>
  <property fmtid="{D5CDD505-2E9C-101B-9397-08002B2CF9AE}" pid="96" name="x1ye=90">
    <vt:lpwstr>erFnkWuzJ7IXjnGJHMROgXrVz4jVPR0a6skG/D97dFXKp4Wh+TRor3dBC2NjsjYxD2FLmTIn0dA4lWpVh3Ba0KxA98hkYnOwxVV3tzXscpONoPJDHS9M/1VMPVCHGfo9dh4py9JrHYWXyJnARtaMzBBHczpSNyhiGRFPvIvX7mG7D0BBx6Oe34/fCwX9L0OLzS/lUaMEuMvgFidv6G1By4fcPa7FlTXIh9kmScSMRyCPtW5Nmd0evKmtuyLPpsK</vt:lpwstr>
  </property>
  <property fmtid="{D5CDD505-2E9C-101B-9397-08002B2CF9AE}" pid="97" name="x1ye=91">
    <vt:lpwstr>cfcbzYIPZuGsQDtpzZeHkkrPd1SDtqLDKw0o+zNVUB+ZncHGNH1ebuzi2BVRW3fK5QxMQPcEsh6r3dyJnebKNAfSb+Gz73ejhL7xCRn1i4DuGYcN7OfOXHWe2MSubJieMjApirTtIkNI3mpfrncuk/I3982XF+uQQhtXsf8ShS+WXNLcU/yKoMCahUAoN24tBm4fp1WqBsHcN6nRrb7pc8VN7iWHLELzGjJ42dD6cb1vgdlG7UXiGHTbUAHVXap</vt:lpwstr>
  </property>
  <property fmtid="{D5CDD505-2E9C-101B-9397-08002B2CF9AE}" pid="98" name="x1ye=92">
    <vt:lpwstr>z3YelMQ+kl0akCdfUl2oEtWVzBFayo/FZh0LzK9g/YCwqOJlwxsfY7tepPiwheEpXP/SzXYn6MAgvjMxHymfitDwPdemHGCqU7K2MgztZfX9vjMF7pb7/H72hf6dyTFF69J8ErA7Qa1WEmsoN71haG9tfadM7juh5ZiVx5DDNoJpy9Be8ttoIFNY37T5oVn9WtS2WSOSDz86/tJabCfWWE18dMCmkKSdBuvPRDZmzoJW5h4THK4TzzX0uSSEGGs</vt:lpwstr>
  </property>
  <property fmtid="{D5CDD505-2E9C-101B-9397-08002B2CF9AE}" pid="99" name="x1ye=93">
    <vt:lpwstr>3/aXKF+RUEZiVY0WeqbIju5HZv+1LND51CdIICTPSx5tLLGnvrqEdxHnEqe1wdQRgUAmNgY1HzlWIsUCrJo39BqfCmY/NDDjDoKK7u1Wts0BIrCg/bbsc2loUXHUKpjujqRHafBHb2MXgp46Dus8t+jU7WKE/cHSKcscfaDJbcRwB1eBCv/hrZ2VDssTLV3iVigM2mcoa3ZJ8L8NQGfqruewXn1E+VBoLUefMOfMeZ489JLHQ+3DU5Pkk5fIqvi</vt:lpwstr>
  </property>
  <property fmtid="{D5CDD505-2E9C-101B-9397-08002B2CF9AE}" pid="100" name="x1ye=94">
    <vt:lpwstr>ft2dH1NjctkYlpPD+w6u9pLb/wH4ZckeRyuri6ipW6qlH5svmGgObAjQtD80tWmB4iDnl08kvPumF+mS/065XoPo1xbvHTjn9LLqQYTbteaGzLLBFD91PdQ3Vbj7qlbvXDdoWz47nu+G1uhX0humDjZtLlNLl97at8HE65Sr9cLsZAVRBHiOBL4R7iV2AJCt0GqOHfraQgIEJ2Nyz8i9sk6WmKnzW+fFA1C/ydpjdEpEJxLru+v33c1O/jyW1wh</vt:lpwstr>
  </property>
  <property fmtid="{D5CDD505-2E9C-101B-9397-08002B2CF9AE}" pid="101" name="x1ye=95">
    <vt:lpwstr>R9qUQ18pT8LXZGcFu2hG1uaLHInKEGC0KvaRa3ZU+K6/n3rnnKnLmzap8J7s3EJJTGxx3YQ+pC9WwshQvo+yZq45MJh9pvA7HzIlzNm+Nj9gEU2/oTVvcQ1AFecNB60ZjScec19RnjqNp6DnN1I28KyzEK+0hzbr7NNUemyySwOmD4eLN1VfSlFrGg0nKAVKVO+81NDvqk52+BC5Q4Uom2B7hBhHNaqvcZN/rfINhKprwrmq/LjIpwYBp09rK/G</vt:lpwstr>
  </property>
  <property fmtid="{D5CDD505-2E9C-101B-9397-08002B2CF9AE}" pid="102" name="x1ye=96">
    <vt:lpwstr>n0vqiPdeJXo54cDriA5loRlrsqVSXPzxGyQpvwPYmbt17Vi5W2MO/rzhvfI2Og/o/KGz+fNJkV8FgplyJ3SPG3hPen0nmFgdvxbeOoiHuxwrVQWPOrNn+C6Ap4Gxwrp9rCvUwGiBMF/SF/CvMHH8vljNGOJTgGrmcMSheLujWOVkMUk0Jq26Tnlo9RKEekCqum8meIRyQ8S+k8hegKmz7QZanrgQ0oZIqHBsltbj1NSKeJMaDCfkOQ4P2c3g0y0</vt:lpwstr>
  </property>
  <property fmtid="{D5CDD505-2E9C-101B-9397-08002B2CF9AE}" pid="103" name="x1ye=97">
    <vt:lpwstr>BaoBRqwfJjqMN6Duhi9Ru5lGo7uLT11cJ9qSjAW7hfskcFdsDH+UksO5xBl51aZdgQMkngzAi2PYQUINLR9b2W7q550g0SgvY/fOJrtwYqRXqajcPbkWAgv3ENLnoLvVYy9e96PMyi2zLFsBJhC+/aIHBvlEWdmvMzL8caKV2EzMHGEwI6yXSyOqHkEwojt+66mHDgAsuN2AqSVVfAdMKtSCMVY2CLRJhF5AEC37NlIx8MXcVMYyrMvfbvAAYP1</vt:lpwstr>
  </property>
  <property fmtid="{D5CDD505-2E9C-101B-9397-08002B2CF9AE}" pid="104" name="x1ye=98">
    <vt:lpwstr>7WLocA21vup/9EvitOeYQlvNtFSxHXzUPW3BR+Bl4laLB7xdbUNMeRKq7kCp2pAzyD8AKpWrRrg9QKSmotPTpuKL0nnKPeUAB5CddqJhv08xD6XUa+KDEewL96zp4m77lLxibxV9JdB/K9BzH0d6pwjofyx95j1xnU45vHNvFMm2IGk08Be9ih5fq8+TzcjThJBB/8ufjnTB1gLzx+dZcFvrZ6e+pXWR6aJ6NeJHdpjfa1DZ7pOIHlgwkUFpr+9</vt:lpwstr>
  </property>
  <property fmtid="{D5CDD505-2E9C-101B-9397-08002B2CF9AE}" pid="105" name="x1ye=99">
    <vt:lpwstr>G0vyspXyGlwPbzYm4Ne5v/Mqilkt2oM8a+V7XeCTSkfsQnY5d/PnJZflfGnO/eaUWPgsMr8B1Ul4e5b1gTSEKDaU2R4zeU+Y1J7gzu4ib8UzMSY9LrkM+yZ+C2EZNduQ5VnBDqkLVg6gKn3JDG8kc579FWYomGdzk/Jf+yCDdgTkL5MJRN8X5WLYG2nxxcvlcAfjwxy4ulhBfqAJVlYpvVCNT9+JfgDrnIGSVIoQoqjkD2wGP36jRX/oWZRPeC3</vt:lpwstr>
  </property>
</Properties>
</file>
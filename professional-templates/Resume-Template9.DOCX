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120" w:after="0"/>
        <w:ind w:left="0" w:right="0"/>
        <w:rPr>
          <w:rFonts w:ascii="Arial" w:eastAsia="Arial" w:hAnsi="Arial" w:cs="Arial"/>
          <w:b/>
          <w:bCs/>
          <w:color w:val="000000"/>
          <w:sz w:val="42"/>
          <w:szCs w:val="42"/>
          <w:bdr w:val="none" w:sz="0" w:space="0" w:color="auto"/>
          <w:vertAlign w:val="baseline"/>
        </w:rPr>
      </w:pPr>
      <w:r>
        <w:rPr>
          <w:rStyle w:val="span"/>
          <w:rFonts w:ascii="Arial" w:eastAsia="Arial" w:hAnsi="Arial" w:cs="Arial"/>
          <w:sz w:val="42"/>
          <w:szCs w:val="42"/>
        </w:rPr>
        <w:t>First Name</w:t>
      </w:r>
      <w:r>
        <w:rPr>
          <w:rFonts w:ascii="Arial" w:eastAsia="Arial" w:hAnsi="Arial" w:cs="Arial"/>
          <w:bdr w:val="none" w:sz="0" w:space="0" w:color="auto"/>
          <w:vertAlign w:val="baseline"/>
        </w:rPr>
        <w:t xml:space="preserve"> </w:t>
      </w:r>
      <w:r>
        <w:rPr>
          <w:rStyle w:val="span"/>
          <w:rFonts w:ascii="Arial" w:eastAsia="Arial" w:hAnsi="Arial" w:cs="Arial"/>
          <w:sz w:val="42"/>
          <w:szCs w:val="42"/>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tbl>
      <w:tblPr>
        <w:tblStyle w:val="divaddress"/>
        <w:tblW w:w="0" w:type="auto"/>
        <w:tblCellSpacing w:w="0" w:type="dxa"/>
        <w:tblLayout w:type="fixed"/>
        <w:tblCellMar>
          <w:top w:w="0" w:type="dxa"/>
          <w:left w:w="0" w:type="dxa"/>
          <w:bottom w:w="0" w:type="dxa"/>
          <w:right w:w="0" w:type="dxa"/>
        </w:tblCellMar>
        <w:tblLook w:val="05E0"/>
      </w:tblPr>
      <w:tblGrid>
        <w:gridCol w:w="4256"/>
        <w:gridCol w:w="6384"/>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4256" w:type="dxa"/>
            <w:noWrap w:val="0"/>
            <w:tcMar>
              <w:top w:w="12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contactLt"/>
                <w:rFonts w:ascii="Arial" w:eastAsia="Arial" w:hAnsi="Arial" w:cs="Arial"/>
                <w:sz w:val="20"/>
                <w:szCs w:val="20"/>
                <w:bdr w:val="none" w:sz="0" w:space="0" w:color="auto"/>
                <w:vertAlign w:val="baseline"/>
              </w:rPr>
            </w:pPr>
            <w:r>
              <w:rPr>
                <w:rStyle w:val="span"/>
                <w:rFonts w:ascii="Arial" w:eastAsia="Arial" w:hAnsi="Arial" w:cs="Arial"/>
                <w:sz w:val="20"/>
                <w:szCs w:val="20"/>
              </w:rPr>
              <w:t>City Country</w:t>
            </w:r>
          </w:p>
          <w:p>
            <w:pPr>
              <w:pStyle w:val="contactLtParagraph"/>
              <w:pBdr>
                <w:top w:val="none" w:sz="0" w:space="0" w:color="auto"/>
                <w:left w:val="none" w:sz="0" w:space="0" w:color="auto"/>
                <w:bottom w:val="none" w:sz="0" w:space="0" w:color="auto"/>
                <w:right w:val="none" w:sz="0" w:space="0" w:color="auto"/>
              </w:pBdr>
              <w:spacing w:line="280" w:lineRule="atLeast"/>
              <w:ind w:left="0" w:right="0"/>
              <w:rPr>
                <w:rStyle w:val="contactLt"/>
                <w:rFonts w:ascii="Arial" w:eastAsia="Arial" w:hAnsi="Arial" w:cs="Arial"/>
                <w:sz w:val="20"/>
                <w:szCs w:val="20"/>
                <w:bdr w:val="none" w:sz="0" w:space="0" w:color="auto"/>
                <w:vertAlign w:val="baseline"/>
              </w:rPr>
            </w:pPr>
          </w:p>
        </w:tc>
        <w:tc>
          <w:tcPr>
            <w:tcW w:w="6384"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280" w:lineRule="atLeast"/>
              <w:ind w:left="0" w:right="0"/>
              <w:jc w:val="right"/>
              <w:rPr>
                <w:rStyle w:val="contactRt"/>
                <w:rFonts w:ascii="Arial" w:eastAsia="Arial" w:hAnsi="Arial" w:cs="Arial"/>
                <w:sz w:val="20"/>
                <w:szCs w:val="20"/>
                <w:bdr w:val="none" w:sz="0" w:space="0" w:color="auto"/>
                <w:vertAlign w:val="baseline"/>
              </w:rPr>
            </w:pPr>
            <w:r>
              <w:rPr>
                <w:rStyle w:val="span"/>
                <w:rFonts w:ascii="Arial" w:eastAsia="Arial" w:hAnsi="Arial" w:cs="Arial"/>
                <w:sz w:val="20"/>
                <w:szCs w:val="20"/>
              </w:rPr>
              <w:t>+911234567890</w:t>
            </w:r>
          </w:p>
          <w:p>
            <w:pPr>
              <w:pStyle w:val="div"/>
              <w:pBdr>
                <w:top w:val="none" w:sz="0" w:space="0" w:color="auto"/>
                <w:left w:val="none" w:sz="0" w:space="0" w:color="auto"/>
                <w:bottom w:val="none" w:sz="0" w:space="0" w:color="auto"/>
                <w:right w:val="none" w:sz="0" w:space="0" w:color="auto"/>
              </w:pBdr>
              <w:spacing w:before="0" w:after="0" w:line="280" w:lineRule="atLeast"/>
              <w:ind w:left="0" w:right="0"/>
              <w:jc w:val="right"/>
              <w:rPr>
                <w:rStyle w:val="contactRt"/>
                <w:rFonts w:ascii="Arial" w:eastAsia="Arial" w:hAnsi="Arial" w:cs="Arial"/>
                <w:sz w:val="20"/>
                <w:szCs w:val="20"/>
                <w:bdr w:val="none" w:sz="0" w:space="0" w:color="auto"/>
                <w:vertAlign w:val="baseline"/>
              </w:rPr>
            </w:pPr>
            <w:r>
              <w:rPr>
                <w:rStyle w:val="span"/>
                <w:rFonts w:ascii="Arial" w:eastAsia="Arial" w:hAnsi="Arial" w:cs="Arial"/>
                <w:sz w:val="20"/>
                <w:szCs w:val="20"/>
              </w:rPr>
              <w:t>test@test.com</w:t>
            </w:r>
          </w:p>
        </w:tc>
      </w:tr>
    </w:tbl>
    <w:p>
      <w:pPr>
        <w:pStyle w:val="divdocumentdivsectiontitle"/>
        <w:pBdr>
          <w:top w:val="none" w:sz="0" w:space="0" w:color="auto"/>
          <w:left w:val="none" w:sz="0" w:space="0" w:color="auto"/>
          <w:bottom w:val="none" w:sz="0" w:space="0" w:color="auto"/>
          <w:right w:val="none" w:sz="0" w:space="0" w:color="auto"/>
        </w:pBdr>
        <w:spacing w:before="120" w:after="2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120" w:after="2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Leadership and Teamwork</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Management Skills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Complex Problem Solving</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Amazon AWS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Microsoft Azure</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Microservices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Ansible</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Terraform</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DevOps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CI/CD</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Jenkins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Docker</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Kubernetes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Linux</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Windows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VMware</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Analysis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Database Management</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Automation, SLA</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CD, Teamwork</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Configuration management, Technical training</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Content, Unix</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Client, Upgrade</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Analysis, Validation</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management</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Database Management</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DC</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Designing</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Dutch</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English</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Features</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French</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Knowledge management</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Leadership</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Linux</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Managing</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Management Skills</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Windows</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120" w:after="2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Cloud Architect</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01/2021</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Current</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r>
        <w:rPr>
          <w:rStyle w:val="spanstatesWrapper"/>
          <w:rFonts w:ascii="Arial" w:eastAsia="Arial" w:hAnsi="Arial" w:cs="Arial"/>
          <w:sz w:val="22"/>
          <w:szCs w:val="22"/>
        </w:rPr>
        <w:t xml:space="preserve"> </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Technical Solutions Manager</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10/2016</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03/2020</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r>
        <w:rPr>
          <w:rStyle w:val="spanstatesWrapper"/>
          <w:rFonts w:ascii="Arial" w:eastAsia="Arial" w:hAnsi="Arial" w:cs="Arial"/>
          <w:sz w:val="22"/>
          <w:szCs w:val="22"/>
        </w:rPr>
        <w:t xml:space="preserve"> </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Design and Develop Cloud solutions to meet business requirements.</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Engineering Technical Lead</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01/2015</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10/2016</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Company</w:t>
      </w:r>
      <w:r>
        <w:rPr>
          <w:rStyle w:val="spanstatesWrapper"/>
          <w:rFonts w:ascii="Arial" w:eastAsia="Arial" w:hAnsi="Arial" w:cs="Arial"/>
          <w:sz w:val="22"/>
          <w:szCs w:val="22"/>
        </w:rPr>
        <w:t xml:space="preserve"> </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Lead Infrastructure Engineer</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02/2011</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01/2015</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r>
        <w:rPr>
          <w:rStyle w:val="spanstatesWrapper"/>
          <w:rFonts w:ascii="Arial" w:eastAsia="Arial" w:hAnsi="Arial" w:cs="Arial"/>
          <w:sz w:val="22"/>
          <w:szCs w:val="22"/>
        </w:rPr>
        <w:t xml:space="preserve"> </w:t>
      </w:r>
    </w:p>
    <w:p>
      <w:pPr>
        <w:pStyle w:val="ulli"/>
        <w:numPr>
          <w:ilvl w:val="0"/>
          <w:numId w:val="6"/>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Infrastructure Consultant</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04/2004</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02/2011</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Chennai, India</w:t>
      </w:r>
      <w:r>
        <w:rPr>
          <w:rStyle w:val="span"/>
          <w:rFonts w:ascii="Arial" w:eastAsia="Arial" w:hAnsi="Arial" w:cs="Arial"/>
          <w:sz w:val="22"/>
          <w:szCs w:val="22"/>
        </w:rPr>
        <w:t xml:space="preserve">, </w:t>
      </w:r>
      <w:r>
        <w:rPr>
          <w:rStyle w:val="span"/>
          <w:rFonts w:ascii="Arial" w:eastAsia="Arial" w:hAnsi="Arial" w:cs="Arial"/>
          <w:sz w:val="22"/>
          <w:szCs w:val="22"/>
        </w:rPr>
        <w:t>India</w:t>
      </w:r>
      <w:r>
        <w:rPr>
          <w:rStyle w:val="spanstatesWrapper"/>
          <w:rFonts w:ascii="Arial" w:eastAsia="Arial" w:hAnsi="Arial" w:cs="Arial"/>
          <w:sz w:val="22"/>
          <w:szCs w:val="22"/>
        </w:rPr>
        <w:t xml:space="preserve"> </w:t>
      </w:r>
    </w:p>
    <w:p>
      <w:pPr>
        <w:pStyle w:val="ulli"/>
        <w:numPr>
          <w:ilvl w:val="0"/>
          <w:numId w:val="7"/>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Analyzing and Providing RCA for all the major incidents and failed changes.</w:t>
      </w:r>
    </w:p>
    <w:p>
      <w:pPr>
        <w:pStyle w:val="ulli"/>
        <w:numPr>
          <w:ilvl w:val="0"/>
          <w:numId w:val="7"/>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after="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System Administrator</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05/2003</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03/2004</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r>
        <w:rPr>
          <w:rStyle w:val="spanstatesWrapper"/>
          <w:rFonts w:ascii="Arial" w:eastAsia="Arial" w:hAnsi="Arial" w:cs="Arial"/>
          <w:sz w:val="22"/>
          <w:szCs w:val="22"/>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after="0" w:line="26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System Administrator</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01/1996</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2"/>
          <w:szCs w:val="22"/>
        </w:rPr>
        <w:t>04/2003</w:t>
      </w:r>
      <w:r>
        <w:rPr>
          <w:rStyle w:val="spanstatesWrapper"/>
          <w:rFonts w:ascii="Arial" w:eastAsia="Arial" w:hAnsi="Arial" w:cs="Arial"/>
          <w:sz w:val="22"/>
          <w:szCs w:val="22"/>
        </w:rPr>
        <w:t xml:space="preserve"> </w:t>
      </w:r>
    </w:p>
    <w:p>
      <w:pPr>
        <w:pStyle w:val="spanpaddedline"/>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r>
        <w:rPr>
          <w:rStyle w:val="spanstatesWrapper"/>
          <w:rFonts w:ascii="Arial" w:eastAsia="Arial" w:hAnsi="Arial" w:cs="Arial"/>
          <w:sz w:val="22"/>
          <w:szCs w:val="22"/>
        </w:rPr>
        <w:t xml:space="preserve"> </w:t>
      </w:r>
    </w:p>
    <w:p>
      <w:pPr>
        <w:pStyle w:val="divdocumentdivsectiontitle"/>
        <w:pBdr>
          <w:top w:val="none" w:sz="0" w:space="0" w:color="auto"/>
          <w:left w:val="none" w:sz="0" w:space="0" w:color="auto"/>
          <w:bottom w:val="none" w:sz="0" w:space="0" w:color="auto"/>
          <w:right w:val="none" w:sz="0" w:space="0" w:color="auto"/>
        </w:pBdr>
        <w:spacing w:before="120" w:after="2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260" w:lineRule="atLeast"/>
        <w:ind w:left="0" w:right="0"/>
        <w:rPr>
          <w:rFonts w:ascii="Arial" w:eastAsia="Arial" w:hAnsi="Arial" w:cs="Arial"/>
          <w:sz w:val="22"/>
          <w:szCs w:val="22"/>
          <w:bdr w:val="none" w:sz="0" w:space="0" w:color="auto"/>
          <w:vertAlign w:val="baseline"/>
        </w:rPr>
      </w:pPr>
      <w:r>
        <w:rPr>
          <w:rStyle w:val="spandegree"/>
          <w:rFonts w:ascii="Arial" w:eastAsia="Arial" w:hAnsi="Arial" w:cs="Arial"/>
          <w:sz w:val="22"/>
          <w:szCs w:val="22"/>
        </w:rPr>
        <w:t>Bachelor of Science</w:t>
      </w:r>
      <w:r>
        <w:rPr>
          <w:rStyle w:val="spandegree"/>
          <w:rFonts w:ascii="Arial" w:eastAsia="Arial" w:hAnsi="Arial" w:cs="Arial"/>
          <w:sz w:val="22"/>
          <w:szCs w:val="22"/>
        </w:rPr>
        <w:t>:</w:t>
      </w:r>
      <w:r>
        <w:rPr>
          <w:rStyle w:val="singlecolumnspanpaddedlinenth-child1"/>
          <w:rFonts w:ascii="Arial" w:eastAsia="Arial" w:hAnsi="Arial" w:cs="Arial"/>
          <w:sz w:val="22"/>
          <w:szCs w:val="22"/>
        </w:rPr>
        <w:t xml:space="preserve"> </w:t>
      </w:r>
      <w:r>
        <w:rPr>
          <w:rStyle w:val="spancompanynameeduc"/>
          <w:rFonts w:ascii="Arial" w:eastAsia="Arial" w:hAnsi="Arial" w:cs="Arial"/>
          <w:sz w:val="22"/>
          <w:szCs w:val="22"/>
        </w:rPr>
        <w:t>College Name</w:t>
      </w:r>
      <w:r>
        <w:rPr>
          <w:rStyle w:val="spandegree"/>
          <w:rFonts w:ascii="Arial" w:eastAsia="Arial" w:hAnsi="Arial" w:cs="Arial"/>
          <w:sz w:val="22"/>
          <w:szCs w:val="22"/>
        </w:rPr>
        <w:t xml:space="preserve"> - </w:t>
      </w:r>
      <w:r>
        <w:rPr>
          <w:rStyle w:val="spanprogramline"/>
          <w:rFonts w:ascii="Arial" w:eastAsia="Arial" w:hAnsi="Arial" w:cs="Arial"/>
          <w:sz w:val="22"/>
          <w:szCs w:val="22"/>
        </w:rPr>
        <w:t>Field of Study</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01/2009</w:t>
      </w:r>
      <w:r>
        <w:rPr>
          <w:rStyle w:val="spanstatesWrapper"/>
          <w:rFonts w:ascii="Arial" w:eastAsia="Arial" w:hAnsi="Arial" w:cs="Arial"/>
          <w:sz w:val="22"/>
          <w:szCs w:val="22"/>
        </w:rPr>
        <w:t xml:space="preserve"> </w:t>
      </w:r>
    </w:p>
    <w:p>
      <w:pPr>
        <w:pStyle w:val="spanpaddedline"/>
        <w:spacing w:before="0" w:after="0" w:line="260" w:lineRule="atLeast"/>
        <w:ind w:left="0" w:right="0"/>
        <w:rPr>
          <w:rFonts w:ascii="Arial" w:eastAsia="Arial" w:hAnsi="Arial" w:cs="Arial"/>
          <w:sz w:val="22"/>
          <w:szCs w:val="22"/>
          <w:bdr w:val="none" w:sz="0" w:space="0" w:color="auto"/>
          <w:vertAlign w:val="baseline"/>
        </w:rPr>
      </w:pPr>
      <w:r>
        <w:rPr>
          <w:rStyle w:val="spaneduLocation"/>
          <w:rFonts w:ascii="Arial" w:eastAsia="Arial" w:hAnsi="Arial" w:cs="Arial"/>
          <w:sz w:val="22"/>
          <w:szCs w:val="22"/>
        </w:rPr>
        <w:t>Location</w:t>
      </w:r>
      <w:r>
        <w:rPr>
          <w:rFonts w:ascii="Arial" w:eastAsia="Arial" w:hAnsi="Arial" w:cs="Arial"/>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60" w:after="0" w:line="260" w:lineRule="atLeast"/>
        <w:ind w:left="0" w:right="0"/>
        <w:rPr>
          <w:rFonts w:ascii="Arial" w:eastAsia="Arial" w:hAnsi="Arial" w:cs="Arial"/>
          <w:sz w:val="22"/>
          <w:szCs w:val="22"/>
          <w:bdr w:val="none" w:sz="0" w:space="0" w:color="auto"/>
          <w:vertAlign w:val="baseline"/>
        </w:rPr>
      </w:pPr>
      <w:r>
        <w:rPr>
          <w:rStyle w:val="spandegree"/>
          <w:rFonts w:ascii="Arial" w:eastAsia="Arial" w:hAnsi="Arial" w:cs="Arial"/>
          <w:sz w:val="22"/>
          <w:szCs w:val="22"/>
        </w:rPr>
        <w:t>Bachelor of Science</w:t>
      </w:r>
      <w:r>
        <w:rPr>
          <w:rStyle w:val="spandegree"/>
          <w:rFonts w:ascii="Arial" w:eastAsia="Arial" w:hAnsi="Arial" w:cs="Arial"/>
          <w:sz w:val="22"/>
          <w:szCs w:val="22"/>
        </w:rPr>
        <w:t>:</w:t>
      </w:r>
      <w:r>
        <w:rPr>
          <w:rStyle w:val="singlecolumnspanpaddedlinenth-child1"/>
          <w:rFonts w:ascii="Arial" w:eastAsia="Arial" w:hAnsi="Arial" w:cs="Arial"/>
          <w:sz w:val="22"/>
          <w:szCs w:val="22"/>
        </w:rPr>
        <w:t xml:space="preserve"> </w:t>
      </w:r>
      <w:r>
        <w:rPr>
          <w:rStyle w:val="spancompanynameeduc"/>
          <w:rFonts w:ascii="Arial" w:eastAsia="Arial" w:hAnsi="Arial" w:cs="Arial"/>
          <w:sz w:val="22"/>
          <w:szCs w:val="22"/>
        </w:rPr>
        <w:t>College Name</w:t>
      </w:r>
      <w:r>
        <w:rPr>
          <w:rStyle w:val="spandegree"/>
          <w:rFonts w:ascii="Arial" w:eastAsia="Arial" w:hAnsi="Arial" w:cs="Arial"/>
          <w:sz w:val="22"/>
          <w:szCs w:val="22"/>
        </w:rPr>
        <w:t xml:space="preserve"> - </w:t>
      </w:r>
      <w:r>
        <w:rPr>
          <w:rStyle w:val="spanprogramline"/>
          <w:rFonts w:ascii="Arial" w:eastAsia="Arial" w:hAnsi="Arial" w:cs="Arial"/>
          <w:sz w:val="22"/>
          <w:szCs w:val="22"/>
        </w:rPr>
        <w:t>Field of Study</w:t>
      </w:r>
      <w:r>
        <w:rPr>
          <w:rStyle w:val="singlecolumnspanpaddedlinenth-child1"/>
          <w:rFonts w:ascii="Arial" w:eastAsia="Arial" w:hAnsi="Arial" w:cs="Arial"/>
          <w:sz w:val="22"/>
          <w:szCs w:val="22"/>
        </w:rPr>
        <w:t xml:space="preserve"> </w:t>
      </w:r>
      <w:r>
        <w:rPr>
          <w:rStyle w:val="spanstatesWrapper"/>
          <w:rFonts w:ascii="Arial" w:eastAsia="Arial" w:hAnsi="Arial" w:cs="Arial"/>
          <w:sz w:val="22"/>
          <w:szCs w:val="22"/>
        </w:rPr>
        <w:tab/>
      </w:r>
      <w:r>
        <w:rPr>
          <w:rStyle w:val="spanstatesWrapper"/>
          <w:rFonts w:ascii="Arial" w:eastAsia="Arial" w:hAnsi="Arial" w:cs="Arial"/>
          <w:sz w:val="22"/>
          <w:szCs w:val="22"/>
        </w:rPr>
        <w:t xml:space="preserve"> </w:t>
      </w:r>
      <w:r>
        <w:rPr>
          <w:rStyle w:val="span"/>
          <w:rFonts w:ascii="Arial" w:eastAsia="Arial" w:hAnsi="Arial" w:cs="Arial"/>
          <w:sz w:val="22"/>
          <w:szCs w:val="22"/>
        </w:rPr>
        <w:t>02/1999</w:t>
      </w:r>
      <w:r>
        <w:rPr>
          <w:rStyle w:val="spanstatesWrapper"/>
          <w:rFonts w:ascii="Arial" w:eastAsia="Arial" w:hAnsi="Arial" w:cs="Arial"/>
          <w:sz w:val="22"/>
          <w:szCs w:val="22"/>
        </w:rPr>
        <w:t xml:space="preserve"> </w:t>
      </w:r>
    </w:p>
    <w:p>
      <w:pPr>
        <w:pStyle w:val="spanpaddedline"/>
        <w:spacing w:before="0" w:after="0" w:line="260" w:lineRule="atLeast"/>
        <w:ind w:left="0" w:right="0"/>
        <w:rPr>
          <w:rFonts w:ascii="Arial" w:eastAsia="Arial" w:hAnsi="Arial" w:cs="Arial"/>
          <w:sz w:val="22"/>
          <w:szCs w:val="22"/>
          <w:bdr w:val="none" w:sz="0" w:space="0" w:color="auto"/>
          <w:vertAlign w:val="baseline"/>
        </w:rPr>
      </w:pPr>
      <w:r>
        <w:rPr>
          <w:rStyle w:val="spaneduLocation"/>
          <w:rFonts w:ascii="Arial" w:eastAsia="Arial" w:hAnsi="Arial" w:cs="Arial"/>
          <w:sz w:val="22"/>
          <w:szCs w:val="22"/>
        </w:rPr>
        <w:t>Location</w:t>
      </w:r>
      <w:r>
        <w:rPr>
          <w:rFonts w:ascii="Arial" w:eastAsia="Arial" w:hAnsi="Arial" w:cs="Arial"/>
          <w:sz w:val="22"/>
          <w:szCs w:val="22"/>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120" w:after="2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Kubernetes Administrator</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Terraform Associate.</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Red Hat Certified Architect – Level II</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Google Cloud Certified Professional</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AWS Certified Solutions Architect - Professional</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AWS Certified Solutions Architect - Associate</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in Redhat Specialist Ansible Automation.</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Red Hat Certified Engineer in OpenStack</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Azure Solutions Architect</w:t>
      </w:r>
    </w:p>
    <w:p>
      <w:pPr>
        <w:pStyle w:val="ulli"/>
        <w:numPr>
          <w:ilvl w:val="0"/>
          <w:numId w:val="8"/>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120" w:after="20"/>
        <w:ind w:left="0" w:right="0"/>
        <w:jc w:val="center"/>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English French Dutch</w:t>
      </w:r>
    </w:p>
    <w:sectPr>
      <w:pgSz w:w="12240" w:h="15840"/>
      <w:pgMar w:top="600" w:right="800" w:bottom="60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spacing w:line="460" w:lineRule="atLeast"/>
    </w:pPr>
    <w:rPr>
      <w:b/>
      <w:bCs/>
      <w:color w:val="000000"/>
      <w:sz w:val="42"/>
      <w:szCs w:val="4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character" w:customStyle="1" w:styleId="contactLt">
    <w:name w:val="contactLt"/>
    <w:basedOn w:val="DefaultParagraphFont"/>
  </w:style>
  <w:style w:type="paragraph" w:customStyle="1" w:styleId="contactLtParagraph">
    <w:name w:val="contactLt Paragraph"/>
    <w:basedOn w:val="Normal"/>
    <w:pPr>
      <w:pBdr>
        <w:top w:val="none" w:sz="0" w:space="6" w:color="auto"/>
      </w:pBdr>
    </w:pPr>
  </w:style>
  <w:style w:type="character" w:customStyle="1" w:styleId="contactRt">
    <w:name w:val="contactRt"/>
    <w:basedOn w:val="DefaultParagraphFont"/>
  </w:style>
  <w:style w:type="table" w:customStyle="1" w:styleId="divaddress">
    <w:name w:val="div_address"/>
    <w:basedOn w:val="TableNormal"/>
    <w:tbl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280" w:lineRule="atLeast"/>
    </w:pPr>
    <w:rPr>
      <w:color w:val="000000"/>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spanstatesWrapper">
    <w:name w:val="span_statesWrapper"/>
    <w:basedOn w:val="span"/>
  </w:style>
  <w:style w:type="character" w:customStyle="1" w:styleId="spanhypenfont">
    <w:name w:val="span_hypenfont"/>
    <w:basedOn w:val="span"/>
    <w:rPr>
      <w:sz w:val="16"/>
      <w:szCs w:val="16"/>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degree">
    <w:name w:val="span_degree"/>
    <w:basedOn w:val="span"/>
    <w:rPr>
      <w:b/>
      <w:bCs/>
    </w:rPr>
  </w:style>
  <w:style w:type="character" w:customStyle="1" w:styleId="spancompanynameeduc">
    <w:name w:val="span_companyname_educ"/>
    <w:basedOn w:val="span"/>
    <w:rPr>
      <w:b/>
      <w:bCs/>
    </w:rPr>
  </w:style>
  <w:style w:type="character" w:customStyle="1" w:styleId="spanprogramline">
    <w:name w:val="span_programline"/>
    <w:basedOn w:val="span"/>
    <w:rPr>
      <w:b/>
      <w:bCs/>
    </w:rPr>
  </w:style>
  <w:style w:type="character" w:customStyle="1" w:styleId="spaneduLocation">
    <w:name w:val="span_eduLocation"/>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7611941a-3aa1-4de6-9092-c8c57332a02c</vt:lpwstr>
  </property>
  <property fmtid="{D5CDD505-2E9C-101B-9397-08002B2CF9AE}" pid="3" name="x1ye=0">
    <vt:lpwstr>zGQAAB+LCAAAAAAABAAcmMW2owAUBD+IRXBZ4u7ODncIHvj64c02h0OQe7urwHEBZyCU4XCYIVgYwkESZUiMJEmO5HGYRYTI3EhP8ryx+fKVTjCUhTSaCqpd+i0xEwzMZduAUh1IGp2Ws3N82jJHHyrJ6TLHzuoSviOiy1kEhKbdzc+hW0Vbl4ms1jGF8OsgPJkPAYckm7OhxZpKhqzhtAKn/HkzIye3B3STu/wc/Y8BkZEjAoL3c2sk0T5Z0rm</vt:lpwstr>
  </property>
  <property fmtid="{D5CDD505-2E9C-101B-9397-08002B2CF9AE}" pid="4" name="x1ye=1">
    <vt:lpwstr>ulo4Ppb7PLd2m+mI3f/WlE1xerVGq5NQIJNtg90OolTBTAeL1kLWuH3l6yfpTf41z/HZ4X6W8611woodggbL6ulHeGokerF5fwOdQVjsmBoZ1hLB2OIZhO2wq36zIjAPsFeKxOWea1GQCfeLMrGURcdYv8CjuMVK7cgBKoD6UwRfaKnDM72LibRh/0QhbqrJ2KgRStTtxFYvCevbxzP47D7NpRiX91GeoobccX73x0DkLSKZ11Xe657YhtQoY2S</vt:lpwstr>
  </property>
  <property fmtid="{D5CDD505-2E9C-101B-9397-08002B2CF9AE}" pid="5" name="x1ye=10">
    <vt:lpwstr>5NYGYlCZuDnbqzhnhEzwyLUnqdD6HnkYRzZZ1w3okuonDYTDEK6s6FtHrcgczPYg+dTCU3ZiloTQ8YBVWB5c+aHV/54AsygPwytFs7rHF/NwzGSdS6cTqOwYtqKMv6u1RM7+SwO/+snNooC917NV+TuPtph6MjipdwPd3pHSHQQaosBkA4xWTpIH8/hU0aRS3g87Yjk99vRTxyeSgKhICZGItp8eM1iDozuZ/evXInZDlxqTs8MSbDwtslbWDRG</vt:lpwstr>
  </property>
  <property fmtid="{D5CDD505-2E9C-101B-9397-08002B2CF9AE}" pid="6" name="x1ye=100">
    <vt:lpwstr>qFXX7hQPIfTDM5bW5Q6gB/UTfHnSDb0R0SjDeaiby/InmSnT4lPP/TD9oFX7TIrUgqwmBIxxUyz4oFkcuVPzn677cOxYMtlUACJTge6chA9P6mmewa+mXrpKqpyYdRYOwQvCc7/PbpOrx1RWV185mvEcBzeutG8cQ+t7jK3M5fpraQivTQT9GjBrxUsYFXvMczIyK5QoA2mxJ7/vCRVTxjd+xbTwL9bqT48lGdyGxFeHr1+y7tVv6X3d7ukPC9y</vt:lpwstr>
  </property>
  <property fmtid="{D5CDD505-2E9C-101B-9397-08002B2CF9AE}" pid="7" name="x1ye=101">
    <vt:lpwstr>eFVvZPCGhXdPzwu0SbFXl3wt70ck0f3M6cEWwnLZoWOtRylptJEdf3OQXPp1WxoGPWaTGzxznfUIGzdWj2+sEpn+EpZnvawXbz3HwD7CMEuTsGCRcNffbbcFMq5GcEretIPEOAewBTXBCNxQtpIr6eZk3NcBT5vzUhwAZNHTaRJEjA8xTBA/W+yry+20O9GlylIsvBXydpSjZFN6bHeLvAEJkQ0ZBw9qRNcbWinFkn/3UBsAB3iFQOg6PPxdbpF</vt:lpwstr>
  </property>
  <property fmtid="{D5CDD505-2E9C-101B-9397-08002B2CF9AE}" pid="8" name="x1ye=102">
    <vt:lpwstr>5WBuLTC4Tp5Dfm7JN8Jrl8xv4PGYfE7U0Qrp30mQOyllnjGXih6dDAbq+PY4///gNoKi3jzGQAAA==</vt:lpwstr>
  </property>
  <property fmtid="{D5CDD505-2E9C-101B-9397-08002B2CF9AE}" pid="9" name="x1ye=11">
    <vt:lpwstr>GVQwT53iEQB83fVvp6E2V9+DPb2Z7xvrjsyA8F3nBTc3aDQHt5w8nPgeg/xGXta/DeHZFckvAi/6P1pPvfhn22jC2UJMWJuwvaGY0akVBtWZXeOfJiVSjrIfSo5UXoGtt9yt/IK+wr7sAs/dV+ZUvUZ9Mer35Ck7wuS+TC7my9OODSqlBL88M5U9pA0o/XKECf0HhRiKb2IRoAJCM89VyeS4+2sBsihHdrlnZuTh8bemYIY3BubDcI78ME8xsf+</vt:lpwstr>
  </property>
  <property fmtid="{D5CDD505-2E9C-101B-9397-08002B2CF9AE}" pid="10" name="x1ye=12">
    <vt:lpwstr>NaSSvxTMFOYFQp3R4QKgf5K26J4FUzoyCHRxbwjLbuxdZXfyBAD4ZLYzEpVyzE9CLgvX31eZsEX+iirW/GZgEH9lEEXhF9+raTdoVa4/wPLrXOFbfC8VmOXyhyzl77rlKcaaMExQH68Jv5kF0aCVt60Qqfr8PmgDHuezn5WRfvBvsVXJpGs+LlWsG/9+SEg3T1qTL0UOYJ1oAtFMADqtcVUoRMg1iuJZuXfU8HRan2nk7DhdJgGlrq/3rMIo5ZT</vt:lpwstr>
  </property>
  <property fmtid="{D5CDD505-2E9C-101B-9397-08002B2CF9AE}" pid="11" name="x1ye=13">
    <vt:lpwstr>jLSnzheezjacL0+z2JLDPe8sv509Pgn2kZwjElOl5VScKF2QBpaY7ovIBsD3lD+KYBoiNwyPeCGVo3zWaiWI96IdZsWVYfqLt3Q1iEeuk82Qh6qLHGm7rCO/1PLFN+aFXqCUDgid0c/XG/SQJ+15b5YnMp3Ca7iu2+oEKvjBHrfK1eRE3klZQvNTVScB1GWpyfwyvbAQ13bmY3Bkx4LoCCQCrQbE3knZxwdVGfiuOUaEu9daNMUAyIJyFU+AmJg</vt:lpwstr>
  </property>
  <property fmtid="{D5CDD505-2E9C-101B-9397-08002B2CF9AE}" pid="12" name="x1ye=14">
    <vt:lpwstr>XU9KyJpi4J9V4I823T2DPbIrnmM9iZZZbzIAVXYqnl8XpaaKY4MX6BDTiNFF9HxKGQ+8Kez5CamkxW+EKMnnL3NsLtGhMc3eiFU6d49NO0M3xb7JB+urMaJTaT3Q2tvv5nn4eXLaSXfVimK+8ruolEUcyAWeUuRjVB28sIATd7Mm1ZuQIgrCe6TbF+bHrP+TxGH2/JqT/txbjZCUEIGBc6Uj5sPVxt3XtleOyzYpgLPyDgLLRC1/UnSfSmFR/sX</vt:lpwstr>
  </property>
  <property fmtid="{D5CDD505-2E9C-101B-9397-08002B2CF9AE}" pid="13" name="x1ye=15">
    <vt:lpwstr>KObcrhwGVMjyHrMx2e1qeLMiJljR5yQV8u6l0BGNhZoVYfecMogxhOdoyTJy0ist+5JBZ86XLUT5kLqBDAW+nPMi2/R3eMpAB3+uiHotjyw0EWVzYoeU7o0EU1Yo6+UZP3aJ/e+q0sQit+Yzph5Gef3SfFiFrgVxl9Oz8Y5XCrW/t1WWeZ4Qlcd6BWWdnEz2x1OVMrZQmofJmZLxsKN9hzDeGY3N8lbgrxxbhVFSwa2wLtxiDdrWwt8Vv3WX1Hf</vt:lpwstr>
  </property>
  <property fmtid="{D5CDD505-2E9C-101B-9397-08002B2CF9AE}" pid="14" name="x1ye=16">
    <vt:lpwstr>v3PjablYSBucbak+LopWpNOZdTvxBcqFXESqnQmK8c2dVRXZ+1l4ik1p0tLRlD+JmGbplhjq5+Da6I0p8UBPO6SBzwQxkRIqDYie845bGynMFlBE21mhc1rsC90pZC5S0KVS31Whf0fBtquwH5dzB0JvSbemB8Tvg4fn3VnmOfJgvC312BBooJozVKaDEVIWo64SnUNZ9YPN+31WEe9Ct7J63M8NHyLw6tPV82xd39OVl68YxG39sjJUuony73O</vt:lpwstr>
  </property>
  <property fmtid="{D5CDD505-2E9C-101B-9397-08002B2CF9AE}" pid="15" name="x1ye=17">
    <vt:lpwstr>LJMjsqUJiS3v6fY4I30+KFlzUYpSkhseT0dxJ3zJDpVr6s8JKslWXK5A132eo/PF3BCCmUx2qCUSeeVE+SyLk/CZJuAVccs9WfMII40oTmjt327bAZSPJkFcxX28tqSv5eoXxAFH2+mF5Aweh/Ir2g9O/lq62uIRUhMReuwQMYdOEVirbcK0BGQs3yln0c2TJvKHPkv6mmj7yoXjtEwWvcdiHdKSFJQ218+4FqJ8DIBoIuw18Ld/Vk/nTdnUONh</vt:lpwstr>
  </property>
  <property fmtid="{D5CDD505-2E9C-101B-9397-08002B2CF9AE}" pid="16" name="x1ye=18">
    <vt:lpwstr>A8Tm2M/ZIPJyEGAdqKEwU+GSybSYxCu7QqM2SmMHbzz0h8xNwMPNiv93BULinx0CXre39DhwGYK09jgJUT/mWOhCo/pVlgKD0Fzo2qt457PSA7eBuwUvEhFSh8qMj8Prr08BlREUV8l9b9aMYQLdLAoCEgJHkezuhmy1v2UNjlvrmCRmhR0nq/FFKhp5qU3/bWhZ+XfOFIfyFpVH9rhVMtadYLfS9hHMWPQY6sHjpX7uRNEIChMa1SpbdWGdeue</vt:lpwstr>
  </property>
  <property fmtid="{D5CDD505-2E9C-101B-9397-08002B2CF9AE}" pid="17" name="x1ye=19">
    <vt:lpwstr>779VcSoLfpjAFDLqH4AhiFa+21P42z7tB+CpiqhV5IjrQ0FmKcwBYTmJW9skd2ivmnvrBKu49eH93y/Avn2dyEGVAW4jUnnh8SOk6dnbj5SQKl5GG0+ku287uYZovnxuU65NsUaFeQMCOu1kA/4M9NtyVxrIWj87ysIrU2O05C/cDhFWbG5o3yCNw0JNabQQG6+eiejcRkBnZ5LL4H9lrniWaTSIphp6v29ZK/VDVf8pY54QkVwtakgVpHOyiBV</vt:lpwstr>
  </property>
  <property fmtid="{D5CDD505-2E9C-101B-9397-08002B2CF9AE}" pid="18" name="x1ye=2">
    <vt:lpwstr>GDDlbLHe56eWD+zFx9BUkzSqCC5oueAjVBrisLZPLVNMgkdjYhboEkrt17xI/V2fKe2acqIR93sKzCQ4nVTzr2qKU3PiSoar2pVG32ZafwbhzEaMw0MivGokucBvrQFyXkKa67br18JgTEZtdvznpeJ5p65EK9VbTOZYJioMbjzM3SL8QG/XHIbzKl/ahVps9UQ42yK7Ekbjd7+PExUnivEvfIW/iQOlh0vrEXbsxNVfhW0KaanseqWAZK88weD</vt:lpwstr>
  </property>
  <property fmtid="{D5CDD505-2E9C-101B-9397-08002B2CF9AE}" pid="19" name="x1ye=20">
    <vt:lpwstr>re/20t6I0uvyoRJ36lTFFO1sH92/bx58gWYYJx3RXZUIXuXfi32gLC43HQ49wjR43aZ+r5RQnynV6BTzQu3hfaBtvuNvFhkEwO8U3ga2iNvfnXd6BvWBcPA3MGijnQTiWCFW6Mw3vTY/lLwjGElmcP/0ibUIdXxzIkjDtlIh0/gOarPRslOUJ8xbK69XVKy7hejP5lmmEW3Iq32sJqkqdoy5nuRBvqKUDXFX9/eNrbH6WQ3ks19czJpwD8jvAxD</vt:lpwstr>
  </property>
  <property fmtid="{D5CDD505-2E9C-101B-9397-08002B2CF9AE}" pid="20" name="x1ye=21">
    <vt:lpwstr>UgoUpli4HpQu5hDKWCNAfEj+CD/2JzJWMij/dLvDlQbo0xZZ63Y2PA6R4C92wYocwXuH9oqinuleP4GJLuOw0HKW3jQ0jIX0BDJ0fiO/zaMTX2/gVvs+SJplWW3ugu9J6JH8h6QTPQV5BFE1mSYX0FP2g9IzerhmtLDskpQMUzPyd275imnmyfrdO/wBbp2+LH1VYjrq4P/VYyyHndFJ1NEywEtBjwgXWjiroN8DPJV4NOj7V9P3euJr9EAwJqT</vt:lpwstr>
  </property>
  <property fmtid="{D5CDD505-2E9C-101B-9397-08002B2CF9AE}" pid="21" name="x1ye=22">
    <vt:lpwstr>d497PkK1A8VK9N883K386uHD0O1o/AG7LHOMbE5rMTcK+J/KTicszuRyTHqvHs7+zCUN84t4TKL5576kV4FzXVaBYNVSBVNI/MRqsAZpuFZLkF1L2qyPARNuq7FDbaCwgeyAF8k9lkHVUdjn1oH5X0Q9j3BGOO+hK/D93CJLZVLRb5bfy+Gr9fYqsVhQWwCLBjcIfcvUFmi4tr+C0tHZ1vYnwnPD0gvZC3zdmYFPhx0F04cO+3ZopV2qKG7CCGs</vt:lpwstr>
  </property>
  <property fmtid="{D5CDD505-2E9C-101B-9397-08002B2CF9AE}" pid="22" name="x1ye=23">
    <vt:lpwstr>aY4+P7Lrj0P8E83dXbjJRrxJMjYLFkSW7BasLkiosPaCyuSKyyx0cyvo9VxSb3q3kdr1fJTko9ynhmHZUtT+zj0/HOYyz2AvkdEnbxbjNfaoZ+DhlarAsUzsTl3PZXr6nMTRHotCRH/trqiMUxeCDRpFLFIpEdC2El+jxjOkN4y8KgG923ouh2UlmBch0l1bilVjpKZLoK8S7STRm3TepHPbi1XrzI8xURKyp14iOsJNJXANiTbiBO/zij0e6xn</vt:lpwstr>
  </property>
  <property fmtid="{D5CDD505-2E9C-101B-9397-08002B2CF9AE}" pid="23" name="x1ye=24">
    <vt:lpwstr>AxZWbPismb6MYM/0lUfMXzkZhnS0MVHHe2PzO5j5avBw9C0FWWQXB4pxbu4qKt6umRRrXQub22QCEzTQYTUzaXpGLDUxalgTfLYTpxKbbzNWz+fpe97x4OhPBlKDy1Jvr3wEPSIpwtAilPqZWk4NrWGHyLhhl762o48RiZNYWf6DwPwdKuBdqHMH84Gd3HuC3Qi6I+fsSoB03f70LIN4BVAcgcXBfhzq+EAtxCPFGrpVTDCLILgr6fXdMmFiH+N</vt:lpwstr>
  </property>
  <property fmtid="{D5CDD505-2E9C-101B-9397-08002B2CF9AE}" pid="24" name="x1ye=25">
    <vt:lpwstr>Lj3Cx+35AIRPgzkKD/HIGQmZv+YTrBifghm5lYxn6PX4sLbQTLuZMO0DeLmsWUlkAYdCmrY+R+mi2wuq31+aX0himKAXmMzulPYdyk2xAwRNOrWAYda+/GiGFQKSQlL0W7os99CyPT165EU8hV1iAvzgH221TlrwiCdau5iq8sNiIIaKq/VwfP2Ji1JaRM00Lp8QhGsYZNYi8JAYYaE2jbnRpc4UC8VchIctL+04IU58IgR3IVQl5o2jbdsZq8o</vt:lpwstr>
  </property>
  <property fmtid="{D5CDD505-2E9C-101B-9397-08002B2CF9AE}" pid="25" name="x1ye=26">
    <vt:lpwstr>C1bIao48F1kgNecJwLj4YTj5smBjVLAcSb+xq2LVFDlfwu7MIr6+zyBBHazunP3L/jgNolExYYnG/wsiY2VxN0PxhReRGF91ptNsQ+2kBEzrYDK/rGMplBORph7ygl7Bo0T3QIdQN9p1h6ZqXy8Lb52aq7pIN7xLruT6Aw3ySMtRBQOnUfUi7sHOqJXth+kQv2Ip7QcON7ZjjGEh2+AhoDQA5GgbDjX4n3ojSgwn7Ov0++0UBRSw4mDi8F3fH5+</vt:lpwstr>
  </property>
  <property fmtid="{D5CDD505-2E9C-101B-9397-08002B2CF9AE}" pid="26" name="x1ye=27">
    <vt:lpwstr>Y3WQ08ymCwH8AHKTxVq8E4uR0YNxWyOkeUnP07TdNdZ5qPMqC4urNsvtMpG52lW/z58pHppkoO3crpJOaDzOArjub89eKXxtTF5HN03DV3/+5m3EoI8Dm5k9t1CkJO0U8c2ep+Z9Txt/hcbFDhMbFAEGjNGc5kSuqRi5T6BGiJl6OOWWXh/LVYnk6t1RdLSQI82GYTwSi5ja9FTk491fF3vN61mPncB6KY6szi69XuT+I5GeFTzMpdahZgyAaZ/</vt:lpwstr>
  </property>
  <property fmtid="{D5CDD505-2E9C-101B-9397-08002B2CF9AE}" pid="27" name="x1ye=28">
    <vt:lpwstr>boLrqyx51FsvCf04Bm7OrF+8gpHyDeJ9MMKFk2biQ6bRZA/kS9NTycbRXzzl9rBli5MV9e56zI9xaU/6Xr/abXflU5jJdjfDac59STstlDg89Ov0Q7o3/5IdLAiNmsRpmTTaBTPcNDwd6WUqK+tEOfrzJ2omKabr9b72R0omafBCPhnr5O3nw2kmPJ8MsewMABFd4tgEut2oeIApPHdlJTIZDt+kB3YyADr2TaVApKo63jTlJffRQH+zZ2kXS7r</vt:lpwstr>
  </property>
  <property fmtid="{D5CDD505-2E9C-101B-9397-08002B2CF9AE}" pid="28" name="x1ye=29">
    <vt:lpwstr>MUAHm2fOQRMV42pXh9MNvHYI/6iF9B9Rwk9BGlOqZq6Q4bmfPTI00rGtX4TFblZhTNpwIdhdMOoc3XHIGf+k4puy6l9Y083VLdk76oPnOOI5IbtDZOBT29GCWNQ4E7q+mr6S0ODH0FYSAFv1AAJnlp01naVzcLyGAFpo3790Eth6xBCvf3PvUAnyMkaseToyzb23YXQsUx7UNDaiqS4M39vcrB0W5ru3bgiXOzHbHZWNfpcUqMmPekYBt7LenjB</vt:lpwstr>
  </property>
  <property fmtid="{D5CDD505-2E9C-101B-9397-08002B2CF9AE}" pid="29" name="x1ye=3">
    <vt:lpwstr>8dBQPLMEwBGEKdiSGm7fnGAvIf3eWFbK9gbIPA+bZzmnJJp03TrSJ8C+A2IFth6F9bPeK8jAYnMo3PxOvfdcJHAeMEuQlc4wuSasf3RNsp8NrXgOpkvU0x5wA9b7YrW9d4y/pDA4x4k8wZ4y9qpjxB8yFwRJgyP87h2IYkvYwIPXq2E2c4HDk+zbSAOwnFLpO1+jFQAqaa41Lc3mj6rN5tuwpPxFU3FJFp4RdKtQnXzlzrvlDNdvPNXVgIJaAdV</vt:lpwstr>
  </property>
  <property fmtid="{D5CDD505-2E9C-101B-9397-08002B2CF9AE}" pid="30" name="x1ye=30">
    <vt:lpwstr>gWbDTrIAOsBYr6c1W7kO3FEyWpPrK566x7WKTfbVOX/Ptcd0SpnmvDwQgkswYyvS4glSr/er2LPUGLIiE4d0E2aEwPMSTr0jvBc9YVgUYG1Q8Bg66QOJS2h527tSMITYSjfJ75UuJmeniBh48hhI6U8H2tJ75EZPZ4e+bQ4yVd5+aX7ysSXPbzozmDJYSmYTG+XruGLK1v7kQc3Bnv/zxghbzqeSCzEl1SLtjJYg4wwFddnDGuZjjTHB2sDj8OV</vt:lpwstr>
  </property>
  <property fmtid="{D5CDD505-2E9C-101B-9397-08002B2CF9AE}" pid="31" name="x1ye=31">
    <vt:lpwstr>k9ygcPRTmK3+6G/mhUykOHAMjUij6/D+m028HtbIRLLTWQJ9pdxDmmUpqdK38tPbGFQLRCK1AaC1JT6IcIIpsu9N+xdXuxtW8vpbt3U2HzvFCnoHc1jZtZtyHChasVT7lmZW1kV0MX+05EJpF6z/bKzLsqq06ZI3MU6g7xHTF/sm153XNB25CE5s5mFDBqYKBzZZhzERUNWsowXapmfwwWnQlAWKPWCmUyCKP+eVYRjpSQxOTSDep4CKvLTmNx2</vt:lpwstr>
  </property>
  <property fmtid="{D5CDD505-2E9C-101B-9397-08002B2CF9AE}" pid="32" name="x1ye=32">
    <vt:lpwstr>GKntcM0GYk5wvOc+CUiv7jtB2LnGLcxZLpRf5XnKw7fvNUiPPlD/63kiqhJvt02CKo9yq1zg3UPdz4m2uNBP545qfVr+N1b1MZKkfYkVDT7sUAq57wD6HeTIIBzifPKEOH14Yv9czGaVviIQYrfCWuWqlvjAmfApkmaGIRXDGaxjwxOysKd8HZ2wipe2Tv2W3O5caSrfK2QGD/7HqOw0ZzBmyBjdlwKlKjOKNRTdb6Jo3WJbTyfGtagoXTWvsS+</vt:lpwstr>
  </property>
  <property fmtid="{D5CDD505-2E9C-101B-9397-08002B2CF9AE}" pid="33" name="x1ye=33">
    <vt:lpwstr>bPauPvQ/XVLAQVrXnqV/hrJssk8gvguXow9U2VmzVr4VZ5ado9kI71Csttmp3OqdzlH+wCLNzw7to+ke4S6hdDzTELvNH16UA4IsBOmbz/cFfkx5HXJ5JsZ9y+KrGj38gzzdhT0BMMKqUL9XXDFBhTfN2o+ODlBthrTjLVDeS8SzLcy14VY99o/JesqYheQDoVe1EOcizNjw8oGfJnNZmvex12gy+xLz/Q4f6HChg3e8wRbevxmmfKSS9qvIAM6</vt:lpwstr>
  </property>
  <property fmtid="{D5CDD505-2E9C-101B-9397-08002B2CF9AE}" pid="34" name="x1ye=34">
    <vt:lpwstr>lS/HchowiC1Dn1RS0n0d4pZLi2pC39CLqrrzGC6z7T1VESZjZ5CF68sYKOdqcmmNeqbUHOlnRedmeGl8avb4opcuiTBQF9f3pSbbEspA68ywR+cRScLT6EcdxKT6GRNwoeZ04im7cP/PiLk2EyML+iCHNyO3WYGxk2XFQxL+uy2xKN0orRY9DG/FCao0sLNZoaDZJh3+3WbrbspHhsToU1JmRGpFFZpse7A0NGox1PXDlo8BEATaOIDLEleNR6s</vt:lpwstr>
  </property>
  <property fmtid="{D5CDD505-2E9C-101B-9397-08002B2CF9AE}" pid="35" name="x1ye=35">
    <vt:lpwstr>7Nl9rwEoa2BCVTzhlRvQMHHZd8QxayozP2cEuOanywsOHKJHwRu9vkTt0glkqhSD+bBvPDKVgXiWddLxhdFGZYK3QNXeg+nXyOaBt63Tfql02PG7bE5olL37hUbtO2rmOqTWwnsAxZgydUcDjABnrDdYsXGYf1Sw1GGKk8Lf2/5hw7ZU/oFCWCXdOL4LAicAbF9fFOugkfDYdQcf2Z2uu5TfhgOfbrgEpQ5sW3ktOe9fKJpQUYlYEy5MZbc3pMq</vt:lpwstr>
  </property>
  <property fmtid="{D5CDD505-2E9C-101B-9397-08002B2CF9AE}" pid="36" name="x1ye=36">
    <vt:lpwstr>+ll0DAsGjfwkk3rVEPVYoGoMp8+Xc7K0boL7FzhawvJIy8u3SU+KalnhSDASYfrCBbRJuGVLxErmaVTyytst7/RJX9oHiURLM8WR9cewPUZ5WUM0j1Btk4PMeHkCGDcjYXLjsc/7ip8BW4/5wbPmQIJHhwHOtTMe+N5s5hFgVKlM1CaEKzi1irmM2WHrvKrp9QOTr3af3w4ovpXypTR3gqKpjNikGTNhV+aiXiuPpqYMTA56WlxF2SXH6S43R4m</vt:lpwstr>
  </property>
  <property fmtid="{D5CDD505-2E9C-101B-9397-08002B2CF9AE}" pid="37" name="x1ye=37">
    <vt:lpwstr>szlPr9lws16bYeBmAyt7M1geey2uuPoFQ0Fb4PWvTfhHey0Gwa0qOrmg//XGBL9drthCyc4y3U/sr2Ij1F2aNeG3zkWQBGcCVDIqIB8uIot/hX/MCpf9AQ5JQbBF+1wtViPrYhmPALhXVGZsavEUO6aGgj8RDruCZO335WqWOFrLjBfxEhpZcN2Z9c8ZEj54humFMGtIk2pnpOf6vZo40w1lKgH64J2mCoZej7tCZNZZR7XAZYLQm8pXA8adS5y</vt:lpwstr>
  </property>
  <property fmtid="{D5CDD505-2E9C-101B-9397-08002B2CF9AE}" pid="38" name="x1ye=38">
    <vt:lpwstr>rNohrFE2k2+Keyb7FLHAHFZIKH0ED0+IZmgHs9VCcoR6ahRKfYRM6XtCHAjXYeMbiMRqtZqYRqIf6xoXZa2TvOl6QEQMRdX7sJPDweGdW5Mr1LFwjA1JBQPqluNfMHGJPvb29S0IZdxTUWmBFL1piXoLblzyLDjAtRSXh/mJSWODR8m6pPaP6GmRYlfWV8C+AnKHEGN21GtLpPexw48WZvg5JyfUus8MAoprV0ylY3WTmucWoGRhMCKkvH7fMIb</vt:lpwstr>
  </property>
  <property fmtid="{D5CDD505-2E9C-101B-9397-08002B2CF9AE}" pid="39" name="x1ye=39">
    <vt:lpwstr>EiD9aeYVb/Eyl562TXJPMGbIw9EaUhnkrPNBFknCIabFAHrEp/fSQzfw7wPGPKQW91GPYzLZ/OHX+LBRxuLdpwPHHKTFqxGQUf46FstRjBQrI16ZXkwKdTjU5hxKqjjTdkOy6ccBd5peW+mdgvkvsyb0isjUG18bJtYVQhrapGHFubk5QzQXT+BqpHdcMIf9gYVlG0J+xN2siCwTly/xMlBxZDqoSHRTqj/5tgFfk7ZKVvaSAqfrh/BxTNWmsBB</vt:lpwstr>
  </property>
  <property fmtid="{D5CDD505-2E9C-101B-9397-08002B2CF9AE}" pid="40" name="x1ye=4">
    <vt:lpwstr>GCefM5Y86UqaTMLS0T4sXLWuqptKvCUp/HIlu3fMp6ycfrOCpIcyuHM06YOVLZTJhSCO7hi0wMoENe0VYRt9CuQdWHNA5GA7a3JIbvaSh1zovFN8PoYg0uJojEHYwkawKfJA+5sedtsP67LIh27Tf1ifKjWnBCn4doM5QZRpolkp/GCfwaSrd8N6QO/yb1KcHqhXynQ1Jv9labea0YQ/yjuyvzRGAF3PMyfaDM8hyZO85saE1R9wu3C3wvHZbyh</vt:lpwstr>
  </property>
  <property fmtid="{D5CDD505-2E9C-101B-9397-08002B2CF9AE}" pid="41" name="x1ye=40">
    <vt:lpwstr>IEtGxPqalnbj6CNEKrU3ClqJWC6kV1qPjzV4/khrPpkfz4Y3v+LjpI8hXXMeVoZF2GERiBR0oZDcQ0Tz7RaDPFNG9fr5eHORRxyiwZkp+cRo1bd9ai7Q4m33sIDyI+buQpRXkf2s2mvgPh9C/sgiD6/bLz2iNl6H5qcGFcHv2QTV6498U1SE4VT/6aoPXOX5qzhl8vbES0eNIdhHCaaknVlshhQg63C8o0x5a9SvA3Ljq48NZWQIBAZpP8Kb+Hr</vt:lpwstr>
  </property>
  <property fmtid="{D5CDD505-2E9C-101B-9397-08002B2CF9AE}" pid="42" name="x1ye=41">
    <vt:lpwstr>7AAVKatvNnO/CZXIXMujUTwCBfWXpX2vvtImeq1ceii/jNv17tzjH4HAi/cqtKz4f/CLEMzS4mRSn9yjb7+saREUT5CFQlfHh+eRFeTSOalppmKoBQNyR4UvmP8jSyMEZowzgZrgtZyqmIeDx0pEg/GoYv4CELugsyEvUYDNSHJgRqw46sfv6UJnnl2BHA+eXUgwDFdLCs/5watqi0cVs/oCcKlE7gXbOqYPXxS7wLVMT8gNAosDmOuW5ps1NVm</vt:lpwstr>
  </property>
  <property fmtid="{D5CDD505-2E9C-101B-9397-08002B2CF9AE}" pid="43" name="x1ye=42">
    <vt:lpwstr>HhuwQJifoTvsbw3O/ciS7UzQjmkbN/VapUw9jTmVdWWV+cPwJkCJtSBLCflZwsWjPLcwjO4kVRcBF2+bdoSUTtd0twsZsxyHvm6Z2kbuAWBSqubfrhttPg1uhc0tFMrx5rkjM4od2Wq8mVqvcLqOFnVzYHyk5jZOfe7PS4v4+cecXewKHgh0geCoGaGGsVTwbj9sFMHDECqP+IFsWIj0RXLJSav2JGN4cJ8sTq1/ZXXdFhHHRbTa8fGCxpj53P2</vt:lpwstr>
  </property>
  <property fmtid="{D5CDD505-2E9C-101B-9397-08002B2CF9AE}" pid="44" name="x1ye=43">
    <vt:lpwstr>8JBzfots4pRCHo4nuQP1npb255vxuB3SAZOBaIYRESrXA6kWGmkxNtGjQXmknRYUTVLsB/AgI+ygLAdqCz5JyrNopOEhJzYcljj9TN6/Q8BcCO+nyLdlsCRyMWicv6JzFPKMe7QrjS9IrCG7hZvZ/voYoPgX1toM0jB7Bl48r7iQuORstJTP0W5WPkPN5DHcz44DdiHg43IF5L9eWPJ48VMHi5D+UJBGFfv9sLhM5PNoRMUI3XS3/YNez9Hk5b8</vt:lpwstr>
  </property>
  <property fmtid="{D5CDD505-2E9C-101B-9397-08002B2CF9AE}" pid="45" name="x1ye=44">
    <vt:lpwstr>WI4O8Gnsmd0OhUV+tEn5atFIQ8h0Lgo2tM7MEsoNnyXNyPpkHKcooPg4z/hLT5fEzl5Xa+jHmvoEL8Z6W4vH6Ro36E/m/lZmH5itFhUrlhY2TLCZ7eXTIQWInhOacLGGetEERZhDzezBpW/L3N0IqcvYgrtTrqqotdbhuw4Cy8D2PXgIIjef+Qef1JGdUQhkYkVC1DwPkf5Roj4DPoXTz6xIJczFVb6JMMJbjf3NuARbaD/O5jrM2PokZku3CMg</vt:lpwstr>
  </property>
  <property fmtid="{D5CDD505-2E9C-101B-9397-08002B2CF9AE}" pid="46" name="x1ye=45">
    <vt:lpwstr>QJMzZKL+V9+uoFpdxnNPEUitH9UN3It9LSeNKkcp0JzQYZhe4BvlaGQSf4agkzFwMCYmSQ/d869/3WQLg1nZN+BWuzna4kc84amsWdD3qZUZBfzz/v8XVuDz8yt/ye8cQ/zDr3reRjh1UGXimEFpEPHmT3TXngKfc6HCBs8Ie3Y6LeQaB5iqJ1yxofw9ynDX3w1qc0WQBCs/Sx96iHC3drL+UeTQ8ccZFtpArHrT4gmhWmdqNDGiqLKXNeEUaAE</vt:lpwstr>
  </property>
  <property fmtid="{D5CDD505-2E9C-101B-9397-08002B2CF9AE}" pid="47" name="x1ye=46">
    <vt:lpwstr>XfJIodsyXJWcU6Vbw1VlfyEssG8uONmSdDEais6WR95SsKqHJH/WBC5aDCBUjriKvYHZAdq1ttlKWwwjtlkKlfHanRAAV8RBUhJ8Zv1tndVZlMNA/hKRdKV4xBvlQcZqkDEt09tHVGHTHq6KTo6uGTwd652PknHVD88moMDcFajQgswU7nst/9BCvZ1DFw0GbKU5+ShRpxBey37CzfeLdnMVIgZkQe0R5qrzeL4Xq+/1Ux4IC1HeGOVbkx3WSOf</vt:lpwstr>
  </property>
  <property fmtid="{D5CDD505-2E9C-101B-9397-08002B2CF9AE}" pid="48" name="x1ye=47">
    <vt:lpwstr>H0DpV9LqtZ8i+T84Yo5Timhb2kYwYIBoCCc4Z4fwAgeidGLCsDROeReuhV+c4OqDHnTRocehPLzUx4uSTA2lW5JHuAmyuG0njsGRX9yzZ/zT5i3YS4eZnTmwTsGD/ccxgZg/DvjTo71XaCDs5oGUlt755MUHSo6LCYcienZ/IMg9t6haRKHviE9hR+ZIyQJ4dM9NBh1CShO7D1fngnN+6DMDiaCcby37GlvIz9sAV+td1cgZh4XeMJ0B7UQIvPh</vt:lpwstr>
  </property>
  <property fmtid="{D5CDD505-2E9C-101B-9397-08002B2CF9AE}" pid="49" name="x1ye=48">
    <vt:lpwstr>zeiQ5eYUFjyXtU01e+Gz6m3r5cR8jCpQtIU6VuKW6KsMWniwgmotaS57dDJZFA6YMwJOWcOIPdlnMKEmhiIcEDrptz4B7A9prcMEznBKaBPvS+Cwy0MFB/71NsIjNEYSnCgZdTZJ4bKXNJJjaMCfTqvjMpJ8ex1uwMSgcqJO2ngEsC5ataHurufryvL5DCqfNwb4xKReZggnLrca+LZz0r/wsL5SmPmoNt+b3CdjXBTxe+8T9ArHdYoJ+5YyYRD</vt:lpwstr>
  </property>
  <property fmtid="{D5CDD505-2E9C-101B-9397-08002B2CF9AE}" pid="50" name="x1ye=49">
    <vt:lpwstr>V1PRXqF/gIHnS/no/BquAmncO00gusE66fKeuCzAXzz74p8WdbeohtOcsBs02OfE+JaGkEvnztVS9j0pWH1hAqJq0JkGKrg9e/nToEoLy0iT+BycW9WpWNhlftL6CI/nNGjSldEGG3OgRi9ZoLvOQ8af56o2Vwg96Oh6wo6It67B5+Z9y3aT8MgfK4ivNKHFUr86jzvH48O+ZQd/zLc+asVX8Hd4B7BOLjQENqsYdthYdhdQRW0HyWU631lVENn</vt:lpwstr>
  </property>
  <property fmtid="{D5CDD505-2E9C-101B-9397-08002B2CF9AE}" pid="51" name="x1ye=5">
    <vt:lpwstr>VmBCIq0JCIJVC9NAk2DM2iyqMqe1IV/WvDklgsOFcW16yRAlOOHr0zySLiExsB2suTUTKjlIy/EuBRAjRydd3PzUANtQWo4WrGovWMnbb5bLiO5FN2SUsr0/j/fCGnllVIvrfWv4OqqYPgERzCwSXJkPzvVjD9GcVD5OLu00naKTLQWBi5Y5j+MBY3lR+Mi5ay3SuEMDKHrjnq3EU7aKIugbVNRtD0uDb0yUJsmZOGwMQTDW83+3VPiyueHMKiQ</vt:lpwstr>
  </property>
  <property fmtid="{D5CDD505-2E9C-101B-9397-08002B2CF9AE}" pid="52" name="x1ye=50">
    <vt:lpwstr>nRYA5OX1/n1Aw7046zsCWs+/BkxePFLoImVyP1LzjI3uNfzzcdoQCjnZJbgx29oQet2YeK9iLXlk4KwNKW/aY0mgMwnHOxGqvvw6TI6izcFz7L9SHPTgKqjp3pWLHNu8O2w3aHn+GR+m0c0a/r2jLJVWOAVW+vAOQGN0/UQN0nCoB0eevrm8Bx+XA0aGXf22l1pHFTUxbwIMoeUgCU4j7gvXshfWuZGnX9Le4PHgm4uFcQIyHVqIvGQ3mGFmype</vt:lpwstr>
  </property>
  <property fmtid="{D5CDD505-2E9C-101B-9397-08002B2CF9AE}" pid="53" name="x1ye=51">
    <vt:lpwstr>ryYDqlVp82P/1R34IQIrSnCF4Rl6c0e5NcVvUnqYgDbg7iE3s4I2/LTfdWFyPe9sDhyc8zBLpZq2UmsWeJudDH7k7Xh9e2MYp2jseLDXt5HYlLsfSQdqkOHhEEGhxSEGEHudwED1BDtqP017sc+bn/jP/caF0/ZORj8FUzrd9UvWjW+8OuV9Ww/UPOxq5INOICy1LfeQBOIQeXpR/Bqiq/dYczKt76/2uBucU1nRn7ZS8K35KmZWCm/xBYqxyUw</vt:lpwstr>
  </property>
  <property fmtid="{D5CDD505-2E9C-101B-9397-08002B2CF9AE}" pid="54" name="x1ye=52">
    <vt:lpwstr>mnBszOQPeSfXZ7YicJCfTdi2+oN03FoZj/Hz2lR1vE/xBQCKWZcDLdXCef//+vY4xJYn4AWDRogVJC/OxzjubW8JD9xJkV9X2cwGIX3WupKIRjQyl2eFY/llNepcA/DT+6XtL/0v/OvnaxH6aiw7ERsFQYYxC7i8abjTT60xbM7Rluwd0vjqNblfv5E4gdimvlFU8ta9OZnt3Ji7bX0aaxpouWT4TV1N6pGr/pyJD9Habmkr2sr19QMyt6repsV</vt:lpwstr>
  </property>
  <property fmtid="{D5CDD505-2E9C-101B-9397-08002B2CF9AE}" pid="55" name="x1ye=53">
    <vt:lpwstr>C9D49N+wEUJ0AaSvxzRglA6g2UOHNaiKRkGzhgtPxaYWSWafNWcULfUMxdeAKtGBj4Spyh9Luz22ZYBOuxAHIYJVdK4VDUUVAmoap7qPInIollLc/z4stdJSSWLjckSonen+fr6hV2QHtTT1Qq+hiMgeIjooc+L56D+53Y5p8qYeZivoETTMLfZdtachz7jsIM4w3f6tIuU5Hp3BiwAMHMmjYSNu5wFHlBEvdo9DhybggRA34pi9e+Lfvo/Z+zg</vt:lpwstr>
  </property>
  <property fmtid="{D5CDD505-2E9C-101B-9397-08002B2CF9AE}" pid="56" name="x1ye=54">
    <vt:lpwstr>YKnt5PnFOxRDUwfXW6INyCbwXC3am5I72xSx56ycDfJiE4pa9l7fB+pLUaHwd0w+r0Gn2EgL26YpE6cDnHgmV+3FPDpyKICU9kcJgk0TqVpFC1NSaf1At+t3OtxiYCekrdmTC5cgzXUsmnkLzP6pC0EqlGYC6HX6Qr/PUcOXcIw9jCB/kSE0jtcCfBhUAXz+ctSjqzr8/IwCWUGj67EvC47xPZUS4SgPm+j8AKLA5rxV9389ws+MDvOJdlFUkvF</vt:lpwstr>
  </property>
  <property fmtid="{D5CDD505-2E9C-101B-9397-08002B2CF9AE}" pid="57" name="x1ye=55">
    <vt:lpwstr>wyqaoV2IfNnSIDovODo+GE82L1sdjU9B1oUHwtWKxozWPa2IsMNi3AN8xMzB6B0eTASDKhl9oYzX7j9xk9cxz164fkakdAORhq/cwxc2W1oB0+X8tNbZgwJxM0EoRdTgiRoyZ88FQJZ5abtkxKGA7SbSiMqp3Eqfm5siXT7wVrfTILbcE8wWG8uCV1Sbud4jKMCxGHS1e9ve0naLEld6L6jO8Zj3j4/qcw+ouZgDB66X8ons0jXGNw2irFFL0fJ</vt:lpwstr>
  </property>
  <property fmtid="{D5CDD505-2E9C-101B-9397-08002B2CF9AE}" pid="58" name="x1ye=56">
    <vt:lpwstr>hC/x2fRSMIlmPqnd4WIh7IE1dhWb9PFFZI+6jl0Go+TdapYVNHxhLOkWalICMeeZS41pTZ6+v1xMoTlxNMxYM+AixVl7RWG5j+n1iGVhw3+6JQbCSOoCsyMdRqTre9dHutuE+kfGMrFMp7l4KSJhaP88KnHyS0g/o9I2Gzf0zWLpBMJkQhExofjkw/DTw+v7C64vqwnIGsnKIVuUykwQwd3pO8K4Bq69p+ai0VRILDXUB6xcsnp+cxYXXU04n7T</vt:lpwstr>
  </property>
  <property fmtid="{D5CDD505-2E9C-101B-9397-08002B2CF9AE}" pid="59" name="x1ye=57">
    <vt:lpwstr>/6DLg6qJpiZz067Wx8g6SotvjNqYxMoABsHFYELjyJT7J/R5bUtE0IpCSmDVmOBM/UtDHws0o+Gyg70UEtJtVgGEstitww41wcD6CtoF0zAfSwGucX3wIKJyDvTgXGCFvz+1ZkM9N9lLFIIbnW7LElrJj8GKW2xh8+4Hs3SiM9dUb4dD+tkTMLRcW+8jqoMR8GrdmLCi/j9c7OBHjW4w2WYty6LsObRJZJNM1Xwly11K2gJHNbFKIcXvPfdss+7</vt:lpwstr>
  </property>
  <property fmtid="{D5CDD505-2E9C-101B-9397-08002B2CF9AE}" pid="60" name="x1ye=58">
    <vt:lpwstr>DwsZcIzajfdi5f8sY/Vmazz/2AWzUBm672nHahhibblIY3LTExLpSricItz7CpfjDG3GPse3UGZMAnjVQtGHVQHGljJ3fYsPFtsI87SFHiVV8soS0J/Mxpw753kkqNF32PAFi0mpZkc6GcIcs6ZPMFAv4BzwY3PWt9jKvsBOtO/HXHPP1UDFSYrxr0HgMc271ZLV1QP9kveHxoIuzTpnsvUHEHP8tpctVPKXN6bprHmFALr9fTy7Y59xzEiQLeV</vt:lpwstr>
  </property>
  <property fmtid="{D5CDD505-2E9C-101B-9397-08002B2CF9AE}" pid="61" name="x1ye=59">
    <vt:lpwstr>LL3qcNnh3QH/zL7sm5KWPRsa2aT7YQN87l5X7JLT8nBZCdTP69+L5T136Np+vN2osj87TAo2mthz7ThCANsmL041i/k/4ot8tzx/DUfMIQ1ks4c155M0RXfZg+zMIi4CVdXkAN7ZqXTt2WaMbTusOVzXb8hKBzKYjn1R4lbSeEtWBH2a3B+XMhJVsY0+AEDBKBlcWTXKmC3fgypPFrmyOBB49I5+OEXbUt+F+fJv9hhNmNuggxohl3cbUy+cENd</vt:lpwstr>
  </property>
  <property fmtid="{D5CDD505-2E9C-101B-9397-08002B2CF9AE}" pid="62" name="x1ye=6">
    <vt:lpwstr>gDk9eJfLOKWlVPXDn9aFFImo5s9pFR6IhVJwtEgR8gry8l5AzfPagZrtMf+rUaiS/mLqMSulwQqb2CKfP3eFuRGTop2VOSNYdidOpy3DjSL3RRjVtzoIzOaDyfdkWrVVmi4bJOGyru5SQ4yvOM8EWmeVygXXj3ny73f0HDUzfWRYMmWhvBk6KXxooERxcEhgC35xVHggH9SAgu1p9B/KDLflTgL1h7galZ8abTeQC/Nl50G3FRKs1qqhz1OZaLL</vt:lpwstr>
  </property>
  <property fmtid="{D5CDD505-2E9C-101B-9397-08002B2CF9AE}" pid="63" name="x1ye=60">
    <vt:lpwstr>FnkSpzm0VV9e969E7l+X4gSfgRDhVsVMt/scaUulRST8yIQhzkGhTVp0+Kwm7X8k+1uXj2yhQbwZmH3sK2pQIr1fyCvFBYn0FV0t7gtmKSZBvEzpDPQihgfiznmLeT5zeus98CjgLZXf4rs6nu1owOeA0E3gjYE4wYGhlbfJDF8Fb/VkrL5WgPCBYOzKgMeSq7K+CQT0gCDjNTG749u0vvGsbmbj21bxKYYa/f6yFX27TmSusOCwW58fpa5F4DG</vt:lpwstr>
  </property>
  <property fmtid="{D5CDD505-2E9C-101B-9397-08002B2CF9AE}" pid="64" name="x1ye=61">
    <vt:lpwstr>NAbywHg2ToNSvSJAxbLEbQB7Zg9EvaUJfnKgWJkekrBPDg8znCUE+AxHt3hmFPyMmP9+wkS2BbITbVRaiQm9bUHWwMW0jY6cHyGGCqKSiimQs7Qp7DDNiqrXU5VGl9tXrx2d5GgHLh3erb7/hSILmJrc7dwya6fcaXzRBNqz8cPv765W/OSt+MxD/wu/ICsfwEGW1RcV5/Sbu5BnA32uRtjyH5brWoHc3n7+s3KWq/NVj+uf3q+SoRCgjpV2RCE</vt:lpwstr>
  </property>
  <property fmtid="{D5CDD505-2E9C-101B-9397-08002B2CF9AE}" pid="65" name="x1ye=62">
    <vt:lpwstr>Y4N6/kfo8RS0Xbrt8VRKplt+yJOH/hNSC4JanRI/Z1OugjLhh6WPU972euIh9/IqPgOSajBC94/gB5IQxiA9DvysU5C3ttv/M+MZQ0h5Px7zMObyuBvpvAqcSF+7iC7cSc8mX7o99nZ0F+86IZi68nlQcppf2oQI8LAE43KWprY+MerRcrbohnSkasF51JZTz5wQ7kSWlyg74RYxCDsWw7mulQfkVfTp32wzq00yHUnAa/rh2xBlJ6I2/ep1REd</vt:lpwstr>
  </property>
  <property fmtid="{D5CDD505-2E9C-101B-9397-08002B2CF9AE}" pid="66" name="x1ye=63">
    <vt:lpwstr>vURRI3e0ekZOOv7YJ/X8gO9MkWrNSoxIhx+ANjNxgwQGikGcrDqwBCAgBts9Y6u1RkREKz5K47BM4/9u9yZukWWrzQph+Udr4dI5SQrhy82vO01YSugJjuZI4hysiqcBhthnHkkP/W1o+4u+33/66PDyKWFOXddRVCy0hvHkGNYeSfVumCAUcTynemQhwotRi+VawLwnMYIki92iyFmnCq2P9hZbQA8FIBANYDl3vRXTDSukKXVArX0lWi0aHey</vt:lpwstr>
  </property>
  <property fmtid="{D5CDD505-2E9C-101B-9397-08002B2CF9AE}" pid="67" name="x1ye=64">
    <vt:lpwstr>sQ+na8H4hDRwAnimFrQdZo9Mgg2a3ig2/Fy4hels1pkw/6IWjBj+TmrXnVqkSlFtSiogTaycqjiq7ofmOeTtOscIcgxNLknQ9TNf0zQ/KNZ3Zw2OHAtHGrZBkIZQiTaqK8Q4v7jWRFrHE1IohxMw0iB1DpvAGhLA+zKrToFs17Y/EjsGjjqqkSUW9L3xOoh9Hb/5Dq7vphlH0x1vTpv3Mzl453Td+a45zbu3Wcc3f2qD/bVdUpZwmck42VHsrQg</vt:lpwstr>
  </property>
  <property fmtid="{D5CDD505-2E9C-101B-9397-08002B2CF9AE}" pid="68" name="x1ye=65">
    <vt:lpwstr>+Sj/n1v0+AsFJ9aL/XHyz3DoAMP2J1KekBnbkI/PJhiLvNZjsZ+0MegdzVU0USGSp29WvEACygUGY0/rQfuxI39khldJ8L3mJAp8oKwx5dSquCCe8wVWNsda/j5a6KdN48ZjudiwPucqq/0t94JqV5DmYMRl8pjxc97HSF+h9YRJugnCJ/hA1b9SvUIDaOoY9C93CWZGoL+pPyv0J0F9RgwWgGdJIojhco+VFZLFENuI79YemfNrrAKI1C7Jsnm</vt:lpwstr>
  </property>
  <property fmtid="{D5CDD505-2E9C-101B-9397-08002B2CF9AE}" pid="69" name="x1ye=66">
    <vt:lpwstr>3rgyG2NTHPbJmzNU2P5kvi9eO63Ui8VbcPXtYoKXXoIXRFy9/OiJJZuD8nEicqWltyrUFPJGNc0NxquBsgggR644IBRhhV7VeX6dJJidXIUUcFFdBr5ZeyIB4kkgRiIlQsg3na3Oaz1YGbi/jkNmBPLYTaoTD+m1afhugZt7FJoAggLqP39mq+I+oZB73tCpeUsdmOAWY1YdAnaC7FdhZq2zTv/lfBWWs7CkBR9IMocAjFFEhwd+jw4K5fP7y1U</vt:lpwstr>
  </property>
  <property fmtid="{D5CDD505-2E9C-101B-9397-08002B2CF9AE}" pid="70" name="x1ye=67">
    <vt:lpwstr>qYB7j1n7wSI+jyBrLulKV6uvsVtGMQ3FpQIcx+RSSXaUn6dsR2B6rANCzAjT/Qjk5T4+G3Jzheer7jOCss2ykaMdMFqNcaOlUSYR1Gora23eeMK6N99GZ9Od0RCuGNF//JxenTY/ohOJZO4b5Cf2iJ3JH2xtJl2PZijxMCFLwLV0I4WDyBMROTUJh3CH2E11MDh2CyQCoPkIF0AZoY+EfjG2m2QNh0VESS87G/yaSkT/26C/fpcraTqTiPhWcrq</vt:lpwstr>
  </property>
  <property fmtid="{D5CDD505-2E9C-101B-9397-08002B2CF9AE}" pid="71" name="x1ye=68">
    <vt:lpwstr>Y1XyhTIcbEk/LK7bHLkwHVlhIHqskRhONkOU2KWiePMH0/QiXd+wjk8Rl09s8tSPJsfUlC9fR5Qykaj+XjXBrjzKpz1pvSYeAcgCp3cfYCw5zHEgnLR9SBuVnQXpy949ge/WYQeQ4DiLZsY0PnE4fxR1SdhKuV7a7Yij198mIFMjJX+wc99OeVMbivJQLomHt66vBtnD57JwuI9QGAR++Hp1hiGFhEuVpxstsFYWlsHTrtnf4sO6msqRVKCDiBF</vt:lpwstr>
  </property>
  <property fmtid="{D5CDD505-2E9C-101B-9397-08002B2CF9AE}" pid="72" name="x1ye=69">
    <vt:lpwstr>OoQC9Fib7ByZO/CLXthq8LkEn8RgR47FZ0CgDfmiDFDw3udPW71qPwGuun3Rwzi9fXydnuLqYn2RXf0ypi9Css9wbDJ/UzZm2UUQQcfMm9eJZN7Fu7sD+QCQENeWGH7zDPMEfGaufQKW0rn4opNrd8wMXu/Qjonk86lmr7bX79DxKTzWgnX5SiS49OA5E4R0l2aY8OhUNaibnS5eJu5g6O6Xa3goh5x4rGgVmAtoCEgknGw2r9DO8K8Pe2pD4TE</vt:lpwstr>
  </property>
  <property fmtid="{D5CDD505-2E9C-101B-9397-08002B2CF9AE}" pid="73" name="x1ye=7">
    <vt:lpwstr>UlSDPhQwwqRrhkOMUOi3RdoiYlu3F4aBqsmfe1RNW7ed3k04H6wrovYiUDVvgVv75cwMzM7QFZggvzPoGGTkigHNhYfdBrIUB1Y2Y3Tpzd/6/fNwv3uZxeeZcBQp3mwK3KgZyA/II92r+4G90RkgsWO4Jg4IEPbTh6stDyvs6ckMOkLc6633Cf0iN9S9KgQlUQm7ZeTba+kzrf5RM4jFFIsFYp/L2puRVeh5Yk7+gKa8hNzLHwuzSBQuO7ydqP5</vt:lpwstr>
  </property>
  <property fmtid="{D5CDD505-2E9C-101B-9397-08002B2CF9AE}" pid="74" name="x1ye=70">
    <vt:lpwstr>hgdG8kTqcIT69mB+Nd1/hNNVBu+ZcXBDz098eMTQ4EQnUZsfNk2tCQ/XEx4xELDMPlQX2a/o6HIIrYAvD3oPwKKHv7Qmp8J10vyIFE6CCqNV9u6tUE5jYogbWG1ww8f3joGDjoJqLVYfxUJ7+BCkOOWqY7H8NjSLjGb7B7xdVynesNcJi9X+DyBDDifJF459qQ+JmTrfVugo9P5DMhEIzISSJiS2aopdE0eIIJYQSfdAJynr0Uyy/erUGyyWxdk</vt:lpwstr>
  </property>
  <property fmtid="{D5CDD505-2E9C-101B-9397-08002B2CF9AE}" pid="75" name="x1ye=71">
    <vt:lpwstr>7mD6OsFphHg24Zn/s5B8wxVX/EIblTZGTyoaYtVwbOVU4J4GkOpoYnq/+4j9weOpSWAoqzwLYkIQyfwyFGGipWG3aaA8+xRe46tPlHn3kGAM1qcoUmFE9vvIS3AxN1NiG3R7e+9KecqG9JajhgGfwwsyG5VU/NsWpVldBmUqlC5HsGFerYz/jn1gQ/U0f9+ycqm1vqGfRH6e7x9YLsF6BZyyFJg+9UXO/2UAbRmAMoUn55H56IVaCGnHhsERleh</vt:lpwstr>
  </property>
  <property fmtid="{D5CDD505-2E9C-101B-9397-08002B2CF9AE}" pid="76" name="x1ye=72">
    <vt:lpwstr>wDARqlIagtPTo1X8FGcUPVsens2blkhDrLuyTWcRcY/rFCmDwDsy27CyVUCc1zAbQRTdz3l5aVNwxoymH7EyoWFXCwFxURrWSTIjWQmRRfMjJNxmDt2seUNAOnggsGf9edV2y5Y0J3I1vaiCbwIuxPZyLy2s69Bl7kKrP1Gmellb3O0u0ZDqlftWgcTrVxWYDQh72LbdgamyCatN6o858ANd5AOMZVZIw9KhNct/0frL8gz7yDe5aEiyewd1LO8</vt:lpwstr>
  </property>
  <property fmtid="{D5CDD505-2E9C-101B-9397-08002B2CF9AE}" pid="77" name="x1ye=73">
    <vt:lpwstr>hztfgC93dF4ByQEMK1SBOrcUmgh3BAdeUKQkq5w9SIo54GhbmNPjVVL10NaQvhijIm0Ee1+ZlT6pvoD+++nJmq0GrsWVA+xHnejRLp+taW6IZkxDTXKa+1NfkgtTAMTjc9glB85KoeBkeUfYRhEk2f8GnZe5fOx3w68c3TdLzLElYL3ZvuX+nsbgtL2vuMqp//ULMOO93DduvQ2rteVTTTLNkHrv1oWmJeAynmdghmcHmBnkVD1w2kMCLCfSW9p</vt:lpwstr>
  </property>
  <property fmtid="{D5CDD505-2E9C-101B-9397-08002B2CF9AE}" pid="78" name="x1ye=74">
    <vt:lpwstr>HHfVUN/HWaK1XEew2OFT1SBjgLGPVdK/5Uoq9Ye2ByevplI+9n+KQfgoO0J1lCFm56zt0AqxRwumzTb1aSyHsZc8bKwEF904abFLXTEKRMbkvRou4kIMkHB8g83dulTUB49EFATQEtf0psgNXF0pB/b+nZ3/s5Ode2AIMRJX2lMJqw9JJLej3CuIvQaKcrApopkhJGzm8bVAVs2+PEDS57n16yWJE7GSqIrkjfsB0WaF0YUh7B12QIGualXLpT0</vt:lpwstr>
  </property>
  <property fmtid="{D5CDD505-2E9C-101B-9397-08002B2CF9AE}" pid="79" name="x1ye=75">
    <vt:lpwstr>ANbQW/r4gKy4j+fer4I57NgyuHaAbvpma3Z4X7zkbkY+HL033H3rVjGWBRJApVDoYV84YJ3xK/YRcsx2cbYD6xWstjrfUdRW3/LnQDmwKbX+NyQyDpzuU3q5e8ILHvEt8Zc5cJuo7TO851mUcoiP6+WWc+ybCCDVGEEnxmQ8bOO72xs4rEPoOQFMbhmfeg5HbCrz6uZgP5wGKIwlXqaQShdevLpHKlqp54M+2dwqHhsBk/bCZ2UEoX9LTaLdSku</vt:lpwstr>
  </property>
  <property fmtid="{D5CDD505-2E9C-101B-9397-08002B2CF9AE}" pid="80" name="x1ye=76">
    <vt:lpwstr>33k+pc1bbR8G6qprDr88WL1faUrxkhnF1AmqZPlS434zE+wA1WEe/+VtfwnuYAmjzUECao8Rx9tOeoIQAMbmj7nJyheAeEgKD0q2P1P5outAELFoeRXqyxLUCPNSrnDhlvwHLGhPHk86XYQ2Ub6RbdmOsNUF/UCfO2HCJT9Rn4yoLBY6eRgSMluGjqQko9DqT7RgyEDPoAEdsNwoQ79wDVvEOepny7GZ60rQWKTKDztT2SZleeVhXvihfiOlxHY</vt:lpwstr>
  </property>
  <property fmtid="{D5CDD505-2E9C-101B-9397-08002B2CF9AE}" pid="81" name="x1ye=77">
    <vt:lpwstr>YYtehBBD4QwND//mjkBXy7aadMD7Q5FrbXsxvDcU1CVD8bzGoXxnqUpwT+/SqOfwKYb8wE1hVVL9a/Rb79FWzrySaOvf343Zh7/Z698nfszKFmwcWZGpvxxGbq4ytiryVC4Ftwr61aHSAcfgllnoCd4/CymiT9rg14qU//RcvkA8r5SOmdzMPSVpz/e/70U5TwT4nHFneAAXkJDExZFFVYh8wjZb0Dq/ep7cfWVXi8LaucLYu3NyzmHnTjAycAV</vt:lpwstr>
  </property>
  <property fmtid="{D5CDD505-2E9C-101B-9397-08002B2CF9AE}" pid="82" name="x1ye=78">
    <vt:lpwstr>K8+ZRoE170n5WYST7I1yH9eGgDhfdCr6ZUzGkFvCa9dMuHcYHH4VMb8FuO9FpGnySBT/Bg/qR2VMT13UXKScWIF12uXa8YWj6QmvX0cp+S7+jOxAgpuJ7FppA9aa7Dw+wiTuRrbRWg229V5B7PcENV+8OhEe/xgkOGvpkKMIF9Jkhth+M+yfg3Zl38qIsuWN/GkyruxBt+Nw9PejPEVLSCbq8ES6RR6zUELim6HoEn5yFRkec9Hox+dLiN7EUGP</vt:lpwstr>
  </property>
  <property fmtid="{D5CDD505-2E9C-101B-9397-08002B2CF9AE}" pid="83" name="x1ye=79">
    <vt:lpwstr>/WYQ/Tjq7jwPgt8bNB0QOkxxKdTE4u5vsbbOslJXiL8fJpFYaskfzVq7aEpbc17sXFT6GC+8/owdId1h+Xp9hmubW6SR++HGB8iIECC9pSGAkDIouyk2KK4EHATO7tlgvNhid/2Sjc2r7aNjHhLsiCz8X6FuPRkyyxgeJK9ry4w/VJNAO+Q/Dk4jZtBsc8ASl1XovkjayGhukW1KAPDQ7TavjwigiwsZEdxv5vaCLvpPj5oP+KAOoAUjIstukDa</vt:lpwstr>
  </property>
  <property fmtid="{D5CDD505-2E9C-101B-9397-08002B2CF9AE}" pid="84" name="x1ye=8">
    <vt:lpwstr>veTEXs09oJDK8yTN4A5gfH+Mj2Z4V+dWvQIVg8xZTvHAmc/Zd+fs0zTE8YKKIHQhFmAQhIbelTzT6MCvuNzUfTgwoVA8zOAdj6qba1srIfYIzZwi70RHHKfsMhxFJ3PtjaO9un5j5O2X1c3Ynp0tgTA42wn4Mp+kIkLMcn+aCYU/Y+1ZonEvWXTHX1vO1ime7rpfGPF+w4BpQJ+MgAZHIY3/xslt5TmwWX6zZkIewis/WokbmpPPE9VuKLBbJEr</vt:lpwstr>
  </property>
  <property fmtid="{D5CDD505-2E9C-101B-9397-08002B2CF9AE}" pid="85" name="x1ye=80">
    <vt:lpwstr>Ru+F2EvD2EAfJzlUKnRnrvujrjXiBCVyQANwLEtn+5px8gWYXXIo6xVn2iZd20ST1ea5LOjjQtc2uMy1JxCjSOg/6ZtJurdH37qwPcbaZ6PKxN8+5CP/KveoMyWFHgDwIq4lyk6TRzBxCC4T49hr6SG8Z4u7sunOUmJGdaxsQy8wvKXgKui3AEso3jbjgqmPU7RvpSmw1tRRJU9N8VXCsiAW9s1Gb8praV5iNCYCysvZA1jQVeMFsFSP/Sg/BSr</vt:lpwstr>
  </property>
  <property fmtid="{D5CDD505-2E9C-101B-9397-08002B2CF9AE}" pid="86" name="x1ye=81">
    <vt:lpwstr>C1fn7vlD0Ffcl740QSd7Nqg+f3NBuvhuIWZ8B5iZdZHgUY1BmON7CYuCR967KvQ34Ygub2H2oiryK0G0CZnM4r2yQQ+zw98utYY8Q4Egkw3UFSW+eK/PrKFEfaAZh1B8dqN+PVfSOjpnmhbkWfbvJG8CKajgdoxZBKXw5XQKeN1Pib7J2aZajnTkNUQOBOKLaOXkccb/PQZFNP2/CiE9Rx+x+vz6BfA4umImJk20+Qb98Ct9Ag6weJygUdSYY8b</vt:lpwstr>
  </property>
  <property fmtid="{D5CDD505-2E9C-101B-9397-08002B2CF9AE}" pid="87" name="x1ye=82">
    <vt:lpwstr>usNZqOv6cRABQZywb/Cu6XWNnf2Xka8WyvN6QCPCJv7rZan4kGtgvDY4l0gMcQWTVfOxahTFeFHnrlMZitiYIL7G6McCf6UlVgXV0dnb1iysaEV2c04VhEMV64ReytjoKwwose1GY4FjJj4lWxplcUZCqVSWXhupaCcuAe+Tk0b0/j32FDfrSTPJD1yvgRLrw2OqiW1PewAbL+KsMKL2ZMm8LGNrJykRle2W+jnNqoCeDPVWMi7j45YloGLc9Kf</vt:lpwstr>
  </property>
  <property fmtid="{D5CDD505-2E9C-101B-9397-08002B2CF9AE}" pid="88" name="x1ye=83">
    <vt:lpwstr>20/bVtmiERMgbb8FmOrjJ9Eu//S1QuGonZg9BMlTfvGeqcwn2VOWuruGEAfNKbSin3220j3StstFc8JAhUZmDPMHw7aLTND9Sl0uULnQ00epV8DfoIsfajlyTN4p4bTdz6M5W95Cqk71CteZNPwIEVkT8cF0EBcE99VvDMBMWboatm4El86Iaolup/xLRn2Eb6jZU54RKhDarujYORpXmTLriPd95Z2U/fVaL71kecA42pYyxnI7ceAJpJ8feaF</vt:lpwstr>
  </property>
  <property fmtid="{D5CDD505-2E9C-101B-9397-08002B2CF9AE}" pid="89" name="x1ye=84">
    <vt:lpwstr>kcDC7P5lHNlNXdVkK4G5L4wCBU3z213+DG8710FvEjV7D1xOtAU8Z0lyhUfeMSBG2h2aVizemIx70137aBb8UtGmj+klsPtpb0ULOYGcpD9NS5Q7RQEMxcJTiyjm0IYs0HGUFQxzmC5HJOBYCnDLXR21F/TIAWkeCOmLZgs34j5HKvJ7SjIkl2+CqXW7qg/n+IH2MLkkBo3R3g/QvMCgnNOScxFoVW4dRpItdEo+2+iYC8RMI3Qr87VgqpZpxFR</vt:lpwstr>
  </property>
  <property fmtid="{D5CDD505-2E9C-101B-9397-08002B2CF9AE}" pid="90" name="x1ye=85">
    <vt:lpwstr>8vQ4KcB8wfXFKVrbm6jPjpLmiVISFlykZtDy1C6ZP5y+kxhd5/oKvRi6QlTuHYP52COIofxMm3f1wyN2NkAezPmaJb4ut7GGvc4fOw11lgIKjtf6x+u5ajFVZ1HBefeyUT+qsRM3xu7HDZDMsNYOcLY2w32YUjtMeRerG1wM7bxSaGNhJqrYoETgexgDsp87eO7Aude7Ll3r28O7qV9FO2VaJ/aAbFs1E/L1L0XvXyxc/gcXKwfwidwA7w0+9kW</vt:lpwstr>
  </property>
  <property fmtid="{D5CDD505-2E9C-101B-9397-08002B2CF9AE}" pid="91" name="x1ye=86">
    <vt:lpwstr>UkZW43BqmvQpjfP+s78ohVWdek1c5H2vYTLr5o6wigThMCCCf149xq0fmYcFp4ZNGrQbRLmu0FL6mzbqmtaB9QQX9gJgHjw/BcVey3wC8HK8ghHLkAV63M9Wa1onTDRJyWJ1bsD6B8NCLaLIlO02uKfT+yceMMCgWGebwgTD6M9N4JPpXCd6NF7EsIwHCEZYCq9kYPwjsr3HEUM7Wb0a1qcx3bDUeVbT/AJZ1PnH0wvXqesnqOqIxfQ/mCpMCVE</vt:lpwstr>
  </property>
  <property fmtid="{D5CDD505-2E9C-101B-9397-08002B2CF9AE}" pid="92" name="x1ye=87">
    <vt:lpwstr>+vcISZ/49zX4Gudy3VGgPHMnh0PYdI5B4baSp9JiBdxtXPGTzwfMdnq6amLb381VfOlYgaEmrlm+Mj1eaBN2XRGY+HnFI0xF4I75nGyvWfCt1LIPX8aI+w7BAcisQ1Wt1E4KKki8cjCj5bSNpXWx0kRzWdpFd55OlUn6tgLvbWuu3AJnUBIV3KxuGJY9AvS8ylMWtDuP05dhAIerVMwUAJb0l2gd1tmbnKFkI+WXM7WnNpjlHgPfLHAD7oB++SQ</vt:lpwstr>
  </property>
  <property fmtid="{D5CDD505-2E9C-101B-9397-08002B2CF9AE}" pid="93" name="x1ye=88">
    <vt:lpwstr>ZBjscIQtiIu1/iyEr9PdAb4dWBMsyLqcvEdNzukMMx2TTkK/RsztMPIu+MRKfJpZOpiDvfuk0QuZHttculfUKG2FR3rGcvws2QWMgKFuH/bW7jfbeabwn/318w/tLVkNUS9LX4F74w4aQHjYlSS2UI92kWpJGvn0ZPz8c/XdnMeEIsx0eodjzSzagXBtzIhWbsp+IaHIsgXsdT1u/RW+eJewrftzLK0VForL5GE2zfvcBXIDRuVJ3Lam6cTGXqN</vt:lpwstr>
  </property>
  <property fmtid="{D5CDD505-2E9C-101B-9397-08002B2CF9AE}" pid="94" name="x1ye=89">
    <vt:lpwstr>+CAv9SLknABTeLbhI1q0pj1+gimGIINSfw7Sg28GkcmHqWMV/akF8pmAqfH6PxHe6BCNutKCi2ArM8xe5X6VEbwUIUNeSZm0NPOw7Gph1Hf2NKj0XMSYH5xb0mwnrfA6vXB23HcrTNeGfy3kf/LYspBVIy2yJm3A0OMMNxJgnwYC1+7rMr6ra0viIIjpdadjg9lUwRXXEAAzsYu3fWdYIR1Rd1a/rR5ttKG36fgRqptJLeSEaY68vc3reyB6Sx4</vt:lpwstr>
  </property>
  <property fmtid="{D5CDD505-2E9C-101B-9397-08002B2CF9AE}" pid="95" name="x1ye=9">
    <vt:lpwstr>IJAhnsbail4NtXYxeEJ+jZi7Z71cgKCpK0A/lfPwmsLxqVOB6avtPmSxRMOBzRFqsgQUDanFhKTTWbK30EHar4+xVI+SooHvFe0sFbnFL+2F/2jx7jOLCp4ETvkEUcnaVVrspn8vGtlIR+5VEp5N5/NTeIWhyoe9TpYIwAu5juKZ+ylZ+f2XsXE3+UyJohRjV7p5lgcP3O/BxfB/TjnyIy9cD+kpmnD65yrcPG6kySeK/5fa5+k0qAH4RTppdGu</vt:lpwstr>
  </property>
  <property fmtid="{D5CDD505-2E9C-101B-9397-08002B2CF9AE}" pid="96" name="x1ye=90">
    <vt:lpwstr>t1PhJUVg/O6t/gETa0qTLT5FAGMrs55AjLLOY3P40oUBISzi++IKm4peMxnn/ZKcYJD7PaOoPztsvaD1lhk6Wm5h0GUh+t6e8m2Vh1rZZgzUOYERFCEaKNWsnlTWbTUe/phQC99HAZPbtHQ2epyhj6zgUPK4uyueG+YI8R4F3IpnbTh/GuPV4JEWCmKxmQklQ45jnwsHVGcdnzAatYj/BzB4LzxeI2OjtL+rWCXjLW7INre1CsXA/w3utZSF5Tw</vt:lpwstr>
  </property>
  <property fmtid="{D5CDD505-2E9C-101B-9397-08002B2CF9AE}" pid="97" name="x1ye=91">
    <vt:lpwstr>pneg2EtHZ2Vujb0+ep9NPq/JM4X6But9ppRmhDPQ0R5SWUPkIV3BYIw8L5vdSvpJX6x7NWCvKM1PtCi2XHHXFIrszlPmuqzqTNSSbn2PUcRsZkORYlrBj7URNiwJyr/cOPBmE15ksyn7WlwJJSbKwsY96bBMPta4v1m8Nr8rSFCpYZt1cT3ojFydSt5b1ryxmppjxeb+EGVJr92rjwqm2rSZhFrk6uV2m5kBdEqr4VX8PkuqvABdQL92ToSAn5j</vt:lpwstr>
  </property>
  <property fmtid="{D5CDD505-2E9C-101B-9397-08002B2CF9AE}" pid="98" name="x1ye=92">
    <vt:lpwstr>3Tsj946WFIgKaeIt2cpHidYwqUowgyoHT6K7uYjjcspv0FUEMWEoc6fgdOico0nrVzK1o+mgVSHSS+/ceG6FpJYcXeh189XUsvDvFFPPLXdjg5NqljG7n5aNnxrM6BLZjDy7REG6z3bnAzUl6my7MCGn9D1nqc7kCSPz2JoM1WoTuKFTmiHDdpEwA9fzsMRD7TjP00dN7fuGeiaxPpF3/HqN/sk+bZV5iGyE0ea4pNeb8eT1vj4VGpdGrmh9pJp</vt:lpwstr>
  </property>
  <property fmtid="{D5CDD505-2E9C-101B-9397-08002B2CF9AE}" pid="99" name="x1ye=93">
    <vt:lpwstr>oQJzDfpsCjxquIpX5V9BiidpPw27f00o95NkDDtN8ma1ronrQgtGevBmq5yGbiXqIQYdJpX3ggWEfc3L2iw/iC8zpxKFjUtr1EQiszI11B537piJC3ukiDJeXUsuJUYUn7/fwlwTkDlTrme/5lEHpBuYsfcCGOAm/khXYb5g9QRHs6OcEWu1VRaHEDsq9nmQvSD/Tfw2UitrkCVu8jLqocjB+iz+f9CpFtOGMG1F9ICsXi764sObVCHNNPdfbYI</vt:lpwstr>
  </property>
  <property fmtid="{D5CDD505-2E9C-101B-9397-08002B2CF9AE}" pid="100" name="x1ye=94">
    <vt:lpwstr>QO0f/aRvd9FEv3ZcerDQOH5RFnw1/h/plwCZBDmHHtuaV1B5H1/D47Xapg1o2FwgAfU6Y8VgknLabacRPVCoTzZefEQlPysP6RLf6ItCcPMyktY9zByc8qHQmaNU/kl48OQEgktCucyV/InOWww0tkBnA7m1AfHlewgVQV/HmUBuys7G8KrRFNJl+4SLLCGMbJ6xbCJ6Www3F5kg1oxcK9ShrZ8Acbr5mMX7C3esbSVZnHxY+IfZUkc4H6zf9hg</vt:lpwstr>
  </property>
  <property fmtid="{D5CDD505-2E9C-101B-9397-08002B2CF9AE}" pid="101" name="x1ye=95">
    <vt:lpwstr>NH4cBHqCTHlmt1mwLd3DDf1oLYsleA1iVVrSXHCvBTu61kTysN4HUwW/UEmD5ypGpU8OdbwoxPj3Zd7kUKR79q1VS3h4StxEsn0QokuX+LJL9IuwgcNe7ehroDqhvNwTJuidBlGvmjYMVdYTrNjfBKhtc2fHWQ7rPJTNL7XEWW/7g1JaeOMfvNW2nn3JO2dps3ULA7NGTTh5iXt9HOf/LC5YJH92FWZedvdQ7nJ320m4RhiaRPZKtrF/OS6fc7P</vt:lpwstr>
  </property>
  <property fmtid="{D5CDD505-2E9C-101B-9397-08002B2CF9AE}" pid="102" name="x1ye=96">
    <vt:lpwstr>tJOpcnIkwJklHML7EXZ6cRuFfBo1Xm1yh2RvSRYkxMKQ1aY8gPvNuJ+Wr4BS4skeo5C3huI6yLnODi7JVxOZzBXJh3NmoxyTYxJ+i6kkIzcwWcsQ3lb1bhXRGQs9gCw9iuqZyTUVwt4wtfptIx5nGonl8tpMOFjvTQ4nMlVB/QE+inyAvP8FE7WieslGiiYgfd4J6Tzd9iNMgW7A8oxHWsMTEVDDFOV+Mqq4j1t+kQwNtIA8GD74WMbx88aWBnT</vt:lpwstr>
  </property>
  <property fmtid="{D5CDD505-2E9C-101B-9397-08002B2CF9AE}" pid="103" name="x1ye=97">
    <vt:lpwstr>AUlCf0n6o/WvjWddX5q4drVySi4Pa3Tq44uleTll+8KaAmeFtIPL3bqWSnQqwv4bIVo0C37NEN/yJ7lgcPVFE2TCYbcgnU5dXfwxwm0x164zG4J6JUmBkiyJWxDCzMCJtaVNsN/TY+mYZLJPU0D7j2IQKmM/59qRbx1n908NhPawI/wZSVivj9MpPkIzvULnfsKgSQnbwZXZ2LubmDz1dnUke4hvaPHzHJVwK32EWA7ZrRWC8J6zWHHyOwxBaf0</vt:lpwstr>
  </property>
  <property fmtid="{D5CDD505-2E9C-101B-9397-08002B2CF9AE}" pid="104" name="x1ye=98">
    <vt:lpwstr>mZTk33eZSOWztyHLRn0Y2ENSX3Ks+7dbkWL5SHkhS6F906FgaOT+Sd9OIZ/zDcWoRtky9FHMJy2vF5GmZ2mQ7p54ZybYtaUO4qMkMrIg2aQENtIi7wFxCpx+a+xFZo+8pjt1advZ96fofQW0IAPek+CMNN/lmXBqzYYPqRHxp99Jxit30gbBFgL+4yUEW9UFAYxRrdZhSXS8m/SPiX/Xb/Gamsa1ivQ5FhGtTPJsAOMJzTsUVucQm2WZbF59crD</vt:lpwstr>
  </property>
  <property fmtid="{D5CDD505-2E9C-101B-9397-08002B2CF9AE}" pid="105" name="x1ye=99">
    <vt:lpwstr>dJxoYOYH4nfDdygwk7+6bQBBb0fEXad4BoUG3RfTPR3EG6M7TW43Xr28dBxJB8oXe/0+2RbTva35nzJx9xoQEZ3Kz4cPNynUzi/HPuz8CWCUXlXt0ZcgKL1p8rXZWHh9L+EI4UYTuGoaxcIsBn3u8IGktdttbqu//HED6f7ASZVE/QFAAzT3bprhf7IV12rqly1uLtrfkEFdI+SHFjtodAycBWHoroDAo0TYWOVsUhf0YRJh9rd5gHAUyCpA4f0</vt:lpwstr>
  </property>
</Properties>
</file>
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ackground w:color="ffffff">
    <v:background id="_x0000_s1025" filled="t" fillcolor="white"/>
  </w:background>
  <w:body>
    <w:p>
      <w:pPr>
        <w:pStyle w:val="divname"/>
        <w:pBdr>
          <w:top w:val="none" w:sz="0" w:space="0" w:color="auto"/>
          <w:left w:val="none" w:sz="0" w:space="0" w:color="auto"/>
          <w:bottom w:val="none" w:sz="0" w:space="0" w:color="auto"/>
          <w:right w:val="none" w:sz="0" w:space="0" w:color="auto"/>
        </w:pBdr>
        <w:spacing w:before="100" w:after="0"/>
        <w:ind w:left="0" w:right="0"/>
        <w:rPr>
          <w:rFonts w:ascii="Palatino Linotype" w:eastAsia="Palatino Linotype" w:hAnsi="Palatino Linotype" w:cs="Palatino Linotype"/>
          <w:b/>
          <w:bCs/>
          <w:color w:val="000000"/>
          <w:sz w:val="36"/>
          <w:szCs w:val="36"/>
          <w:bdr w:val="none" w:sz="0" w:space="0" w:color="auto"/>
          <w:vertAlign w:val="baseline"/>
        </w:rPr>
      </w:pPr>
      <w:r>
        <w:rPr>
          <w:rStyle w:val="span"/>
          <w:rFonts w:ascii="Palatino Linotype" w:eastAsia="Palatino Linotype" w:hAnsi="Palatino Linotype" w:cs="Palatino Linotype"/>
          <w:sz w:val="36"/>
          <w:szCs w:val="36"/>
        </w:rPr>
        <w:t>First Name</w:t>
      </w:r>
      <w:r>
        <w:rPr>
          <w:rFonts w:ascii="Palatino Linotype" w:eastAsia="Palatino Linotype" w:hAnsi="Palatino Linotype" w:cs="Palatino Linotype"/>
          <w:bdr w:val="none" w:sz="0" w:space="0" w:color="auto"/>
          <w:vertAlign w:val="baseline"/>
        </w:rPr>
        <w:t xml:space="preserve"> </w:t>
      </w:r>
      <w:r>
        <w:rPr>
          <w:rStyle w:val="span"/>
          <w:rFonts w:ascii="Palatino Linotype" w:eastAsia="Palatino Linotype" w:hAnsi="Palatino Linotype" w:cs="Palatino Linotype"/>
          <w:sz w:val="36"/>
          <w:szCs w:val="36"/>
        </w:rPr>
        <w:t>Last Name</w:t>
      </w:r>
    </w:p>
    <w:p>
      <w:pPr>
        <w:pStyle w:val="div"/>
        <w:pBdr>
          <w:top w:val="none" w:sz="0" w:space="0" w:color="auto"/>
          <w:left w:val="none" w:sz="0" w:space="0" w:color="auto"/>
          <w:bottom w:val="none" w:sz="0" w:space="0" w:color="auto"/>
          <w:right w:val="none" w:sz="0" w:space="0" w:color="auto"/>
        </w:pBdr>
        <w:spacing w:before="0" w:after="0" w:line="280" w:lineRule="atLeast"/>
        <w:ind w:left="0" w:right="0"/>
        <w:jc w:val="center"/>
        <w:rPr>
          <w:rFonts w:ascii="Palatino Linotype" w:eastAsia="Palatino Linotype" w:hAnsi="Palatino Linotype" w:cs="Palatino Linotype"/>
          <w:sz w:val="20"/>
          <w:szCs w:val="20"/>
          <w:bdr w:val="none" w:sz="0" w:space="0" w:color="auto"/>
          <w:vertAlign w:val="baseline"/>
        </w:rPr>
      </w:pPr>
      <w:r>
        <w:rPr>
          <w:rStyle w:val="span"/>
          <w:rFonts w:ascii="Palatino Linotype" w:eastAsia="Palatino Linotype" w:hAnsi="Palatino Linotype" w:cs="Palatino Linotype"/>
          <w:sz w:val="20"/>
          <w:szCs w:val="20"/>
        </w:rPr>
        <w:t>City Country</w:t>
      </w:r>
    </w:p>
    <w:p>
      <w:pPr>
        <w:pStyle w:val="div"/>
        <w:pBdr>
          <w:top w:val="none" w:sz="0" w:space="0" w:color="auto"/>
          <w:left w:val="none" w:sz="0" w:space="0" w:color="auto"/>
          <w:bottom w:val="none" w:sz="0" w:space="0" w:color="auto"/>
          <w:right w:val="none" w:sz="0" w:space="0" w:color="auto"/>
        </w:pBdr>
        <w:spacing w:before="0" w:after="0" w:line="280" w:lineRule="atLeast"/>
        <w:ind w:left="0" w:right="0"/>
        <w:jc w:val="center"/>
        <w:rPr>
          <w:rFonts w:ascii="Palatino Linotype" w:eastAsia="Palatino Linotype" w:hAnsi="Palatino Linotype" w:cs="Palatino Linotype"/>
          <w:sz w:val="20"/>
          <w:szCs w:val="20"/>
          <w:bdr w:val="none" w:sz="0" w:space="0" w:color="auto"/>
          <w:vertAlign w:val="baseline"/>
        </w:rPr>
      </w:pPr>
      <w:r>
        <w:rPr>
          <w:rStyle w:val="span"/>
          <w:rFonts w:ascii="Palatino Linotype" w:eastAsia="Palatino Linotype" w:hAnsi="Palatino Linotype" w:cs="Palatino Linotype"/>
          <w:sz w:val="20"/>
          <w:szCs w:val="20"/>
        </w:rPr>
        <w:t>+911234567890</w:t>
      </w:r>
    </w:p>
    <w:p>
      <w:pPr>
        <w:pStyle w:val="div"/>
        <w:pBdr>
          <w:top w:val="none" w:sz="0" w:space="0" w:color="auto"/>
          <w:left w:val="none" w:sz="0" w:space="0" w:color="auto"/>
          <w:bottom w:val="none" w:sz="0" w:space="0" w:color="auto"/>
          <w:right w:val="none" w:sz="0" w:space="0" w:color="auto"/>
        </w:pBdr>
        <w:spacing w:before="0" w:after="0" w:line="280" w:lineRule="atLeast"/>
        <w:ind w:left="0" w:right="0"/>
        <w:jc w:val="center"/>
        <w:rPr>
          <w:rFonts w:ascii="Palatino Linotype" w:eastAsia="Palatino Linotype" w:hAnsi="Palatino Linotype" w:cs="Palatino Linotype"/>
          <w:sz w:val="20"/>
          <w:szCs w:val="20"/>
          <w:bdr w:val="none" w:sz="0" w:space="0" w:color="auto"/>
          <w:vertAlign w:val="baseline"/>
        </w:rPr>
      </w:pPr>
      <w:r>
        <w:rPr>
          <w:rStyle w:val="span"/>
          <w:rFonts w:ascii="Palatino Linotype" w:eastAsia="Palatino Linotype" w:hAnsi="Palatino Linotype" w:cs="Palatino Linotype"/>
          <w:sz w:val="20"/>
          <w:szCs w:val="20"/>
        </w:rPr>
        <w:t>test@test.com</w:t>
      </w:r>
    </w:p>
    <w:p>
      <w:pPr>
        <w:pStyle w:val="divdocumentdivsectiontitle"/>
        <w:pBdr>
          <w:top w:val="none" w:sz="0" w:space="0" w:color="auto"/>
          <w:left w:val="none" w:sz="0" w:space="0" w:color="auto"/>
          <w:bottom w:val="none" w:sz="0" w:space="0" w:color="auto"/>
          <w:right w:val="none" w:sz="0" w:space="0" w:color="auto"/>
        </w:pBdr>
        <w:spacing w:before="100" w:after="50"/>
        <w:ind w:left="0" w:right="0"/>
        <w:rPr>
          <w:rFonts w:ascii="Palatino Linotype" w:eastAsia="Palatino Linotype" w:hAnsi="Palatino Linotype" w:cs="Palatino Linotype"/>
          <w:b/>
          <w:bCs/>
          <w:color w:val="000000"/>
          <w:bdr w:val="none" w:sz="0" w:space="0" w:color="auto"/>
          <w:vertAlign w:val="baseline"/>
        </w:rPr>
      </w:pPr>
      <w:r>
        <w:rPr>
          <w:rFonts w:ascii="Palatino Linotype" w:eastAsia="Palatino Linotype" w:hAnsi="Palatino Linotype" w:cs="Palatino Linotype"/>
          <w:b/>
          <w:bCs/>
          <w:bdr w:val="none" w:sz="0" w:space="0" w:color="auto"/>
          <w:vertAlign w:val="baseline"/>
        </w:rPr>
        <w:t>Summary</w:t>
      </w:r>
    </w:p>
    <w:p>
      <w:pPr>
        <w:pStyle w:val="p"/>
        <w:pBdr>
          <w:top w:val="none" w:sz="0" w:space="0" w:color="auto"/>
          <w:left w:val="none" w:sz="0" w:space="0" w:color="auto"/>
          <w:bottom w:val="none" w:sz="0" w:space="0" w:color="auto"/>
          <w:right w:val="none" w:sz="0" w:space="0" w:color="auto"/>
        </w:pBdr>
        <w:spacing w:before="0" w:after="0" w:line="300" w:lineRule="atLeast"/>
        <w:ind w:left="1800" w:right="0"/>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p>
    <w:p>
      <w:pPr>
        <w:pStyle w:val="divdocumentdivsectiontitle"/>
        <w:pBdr>
          <w:top w:val="none" w:sz="0" w:space="0" w:color="auto"/>
          <w:left w:val="none" w:sz="0" w:space="0" w:color="auto"/>
          <w:bottom w:val="none" w:sz="0" w:space="0" w:color="auto"/>
          <w:right w:val="none" w:sz="0" w:space="0" w:color="auto"/>
        </w:pBdr>
        <w:spacing w:before="100" w:after="50"/>
        <w:ind w:left="0" w:right="0"/>
        <w:rPr>
          <w:rFonts w:ascii="Palatino Linotype" w:eastAsia="Palatino Linotype" w:hAnsi="Palatino Linotype" w:cs="Palatino Linotype"/>
          <w:b/>
          <w:bCs/>
          <w:color w:val="000000"/>
          <w:bdr w:val="none" w:sz="0" w:space="0" w:color="auto"/>
          <w:vertAlign w:val="baseline"/>
        </w:rPr>
      </w:pPr>
      <w:r>
        <w:rPr>
          <w:rFonts w:ascii="Palatino Linotype" w:eastAsia="Palatino Linotype" w:hAnsi="Palatino Linotype" w:cs="Palatino Linotype"/>
          <w:b/>
          <w:bCs/>
          <w:bdr w:val="none" w:sz="0" w:space="0" w:color="auto"/>
          <w:vertAlign w:val="baseline"/>
        </w:rPr>
        <w:t>Skills</w:t>
      </w:r>
    </w:p>
    <w:tbl>
      <w:tblPr>
        <w:tblStyle w:val="divdocumenttable"/>
        <w:tblW w:w="0" w:type="auto"/>
        <w:tblInd w:w="1800" w:type="dxa"/>
        <w:tblLayout w:type="fixed"/>
        <w:tblCellMar>
          <w:top w:w="0" w:type="dxa"/>
          <w:left w:w="0" w:type="dxa"/>
          <w:bottom w:w="0" w:type="dxa"/>
          <w:right w:w="0" w:type="dxa"/>
        </w:tblCellMar>
        <w:tblLook w:val="05E0"/>
      </w:tblPr>
      <w:tblGrid>
        <w:gridCol w:w="4420"/>
        <w:gridCol w:w="4420"/>
      </w:tblGrid>
      <w:tr>
        <w:tblPrEx>
          <w:tblW w:w="0" w:type="auto"/>
          <w:tblInd w:w="1800" w:type="dxa"/>
          <w:tblLayout w:type="fixed"/>
          <w:tblCellMar>
            <w:top w:w="0" w:type="dxa"/>
            <w:left w:w="0" w:type="dxa"/>
            <w:bottom w:w="0" w:type="dxa"/>
            <w:right w:w="0" w:type="dxa"/>
          </w:tblCellMar>
          <w:tblLook w:val="05E0"/>
        </w:tblPrEx>
        <w:tc>
          <w:tcPr>
            <w:tcW w:w="4420" w:type="dxa"/>
            <w:noWrap w:val="0"/>
            <w:tcMar>
              <w:top w:w="5" w:type="dxa"/>
              <w:left w:w="5" w:type="dxa"/>
              <w:bottom w:w="5" w:type="dxa"/>
              <w:right w:w="5" w:type="dxa"/>
            </w:tcMar>
            <w:vAlign w:val="top"/>
            <w:hideMark/>
          </w:tcPr>
          <w:p>
            <w:pPr>
              <w:pStyle w:val="ulli"/>
              <w:numPr>
                <w:ilvl w:val="0"/>
                <w:numId w:val="1"/>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Leadership and Teamwork</w:t>
            </w:r>
          </w:p>
          <w:p>
            <w:pPr>
              <w:pStyle w:val="ulli"/>
              <w:numPr>
                <w:ilvl w:val="0"/>
                <w:numId w:val="1"/>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Management Skills</w:t>
            </w:r>
          </w:p>
          <w:p>
            <w:pPr>
              <w:pStyle w:val="ulli"/>
              <w:numPr>
                <w:ilvl w:val="0"/>
                <w:numId w:val="1"/>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Complex Problem Solving</w:t>
            </w:r>
          </w:p>
          <w:p>
            <w:pPr>
              <w:pStyle w:val="ulli"/>
              <w:numPr>
                <w:ilvl w:val="0"/>
                <w:numId w:val="1"/>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Amazon AWS</w:t>
            </w:r>
          </w:p>
          <w:p>
            <w:pPr>
              <w:pStyle w:val="ulli"/>
              <w:numPr>
                <w:ilvl w:val="0"/>
                <w:numId w:val="1"/>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Microsoft Azure</w:t>
            </w:r>
          </w:p>
          <w:p>
            <w:pPr>
              <w:pStyle w:val="ulli"/>
              <w:numPr>
                <w:ilvl w:val="0"/>
                <w:numId w:val="1"/>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Microservices</w:t>
            </w:r>
          </w:p>
          <w:p>
            <w:pPr>
              <w:pStyle w:val="ulli"/>
              <w:numPr>
                <w:ilvl w:val="0"/>
                <w:numId w:val="1"/>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Ansible</w:t>
            </w:r>
          </w:p>
          <w:p>
            <w:pPr>
              <w:pStyle w:val="ulli"/>
              <w:numPr>
                <w:ilvl w:val="0"/>
                <w:numId w:val="1"/>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Terraform</w:t>
            </w:r>
          </w:p>
          <w:p>
            <w:pPr>
              <w:pStyle w:val="ulli"/>
              <w:numPr>
                <w:ilvl w:val="0"/>
                <w:numId w:val="1"/>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DevOps</w:t>
            </w:r>
          </w:p>
          <w:p>
            <w:pPr>
              <w:pStyle w:val="ulli"/>
              <w:numPr>
                <w:ilvl w:val="0"/>
                <w:numId w:val="1"/>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CI/CD</w:t>
            </w:r>
          </w:p>
          <w:p>
            <w:pPr>
              <w:pStyle w:val="ulli"/>
              <w:numPr>
                <w:ilvl w:val="0"/>
                <w:numId w:val="1"/>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Jenkins</w:t>
            </w:r>
          </w:p>
          <w:p>
            <w:pPr>
              <w:pStyle w:val="ulli"/>
              <w:numPr>
                <w:ilvl w:val="0"/>
                <w:numId w:val="1"/>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Docker</w:t>
            </w:r>
          </w:p>
          <w:p>
            <w:pPr>
              <w:pStyle w:val="ulli"/>
              <w:numPr>
                <w:ilvl w:val="0"/>
                <w:numId w:val="1"/>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Kubernetes</w:t>
            </w:r>
          </w:p>
          <w:p>
            <w:pPr>
              <w:pStyle w:val="ulli"/>
              <w:numPr>
                <w:ilvl w:val="0"/>
                <w:numId w:val="1"/>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Linux</w:t>
            </w:r>
          </w:p>
          <w:p>
            <w:pPr>
              <w:pStyle w:val="ulli"/>
              <w:numPr>
                <w:ilvl w:val="0"/>
                <w:numId w:val="1"/>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Windows</w:t>
            </w:r>
          </w:p>
          <w:p>
            <w:pPr>
              <w:pStyle w:val="ulli"/>
              <w:numPr>
                <w:ilvl w:val="0"/>
                <w:numId w:val="1"/>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VMware</w:t>
            </w:r>
          </w:p>
          <w:p>
            <w:pPr>
              <w:pStyle w:val="ulli"/>
              <w:numPr>
                <w:ilvl w:val="0"/>
                <w:numId w:val="1"/>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Data Analysis</w:t>
            </w:r>
          </w:p>
          <w:p>
            <w:pPr>
              <w:pStyle w:val="ulli"/>
              <w:numPr>
                <w:ilvl w:val="0"/>
                <w:numId w:val="1"/>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Database Management</w:t>
            </w:r>
          </w:p>
          <w:p>
            <w:pPr>
              <w:pStyle w:val="ulli"/>
              <w:numPr>
                <w:ilvl w:val="0"/>
                <w:numId w:val="1"/>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Automation, SLA</w:t>
            </w:r>
          </w:p>
          <w:p>
            <w:pPr>
              <w:pStyle w:val="ulli"/>
              <w:numPr>
                <w:ilvl w:val="0"/>
                <w:numId w:val="1"/>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Business intelligence, Specification</w:t>
            </w:r>
          </w:p>
        </w:tc>
        <w:tc>
          <w:tcPr>
            <w:tcW w:w="4420" w:type="dxa"/>
            <w:tcBorders>
              <w:left w:val="single" w:sz="8" w:space="0" w:color="FEFDFD"/>
            </w:tcBorders>
            <w:noWrap w:val="0"/>
            <w:tcMar>
              <w:top w:w="5" w:type="dxa"/>
              <w:left w:w="10" w:type="dxa"/>
              <w:bottom w:w="5" w:type="dxa"/>
              <w:right w:w="5" w:type="dxa"/>
            </w:tcMar>
            <w:vAlign w:val="top"/>
            <w:hideMark/>
          </w:tcPr>
          <w:p>
            <w:pPr>
              <w:pStyle w:val="ulli"/>
              <w:numPr>
                <w:ilvl w:val="0"/>
                <w:numId w:val="2"/>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CD, Teamwork</w:t>
            </w:r>
          </w:p>
          <w:p>
            <w:pPr>
              <w:pStyle w:val="ulli"/>
              <w:numPr>
                <w:ilvl w:val="0"/>
                <w:numId w:val="2"/>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Configuration management, Technical training</w:t>
            </w:r>
          </w:p>
          <w:p>
            <w:pPr>
              <w:pStyle w:val="ulli"/>
              <w:numPr>
                <w:ilvl w:val="0"/>
                <w:numId w:val="2"/>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Content, Unix</w:t>
            </w:r>
          </w:p>
          <w:p>
            <w:pPr>
              <w:pStyle w:val="ulli"/>
              <w:numPr>
                <w:ilvl w:val="0"/>
                <w:numId w:val="2"/>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Client, Upgrade</w:t>
            </w:r>
          </w:p>
          <w:p>
            <w:pPr>
              <w:pStyle w:val="ulli"/>
              <w:numPr>
                <w:ilvl w:val="0"/>
                <w:numId w:val="2"/>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Data Analysis, Validation</w:t>
            </w:r>
          </w:p>
          <w:p>
            <w:pPr>
              <w:pStyle w:val="ulli"/>
              <w:numPr>
                <w:ilvl w:val="0"/>
                <w:numId w:val="2"/>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Data management</w:t>
            </w:r>
          </w:p>
          <w:p>
            <w:pPr>
              <w:pStyle w:val="ulli"/>
              <w:numPr>
                <w:ilvl w:val="0"/>
                <w:numId w:val="2"/>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Database Management</w:t>
            </w:r>
          </w:p>
          <w:p>
            <w:pPr>
              <w:pStyle w:val="ulli"/>
              <w:numPr>
                <w:ilvl w:val="0"/>
                <w:numId w:val="2"/>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DC</w:t>
            </w:r>
          </w:p>
          <w:p>
            <w:pPr>
              <w:pStyle w:val="ulli"/>
              <w:numPr>
                <w:ilvl w:val="0"/>
                <w:numId w:val="2"/>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Designing</w:t>
            </w:r>
          </w:p>
          <w:p>
            <w:pPr>
              <w:pStyle w:val="ulli"/>
              <w:numPr>
                <w:ilvl w:val="0"/>
                <w:numId w:val="2"/>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Dutch</w:t>
            </w:r>
          </w:p>
          <w:p>
            <w:pPr>
              <w:pStyle w:val="ulli"/>
              <w:numPr>
                <w:ilvl w:val="0"/>
                <w:numId w:val="2"/>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English</w:t>
            </w:r>
          </w:p>
          <w:p>
            <w:pPr>
              <w:pStyle w:val="ulli"/>
              <w:numPr>
                <w:ilvl w:val="0"/>
                <w:numId w:val="2"/>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Features</w:t>
            </w:r>
          </w:p>
          <w:p>
            <w:pPr>
              <w:pStyle w:val="ulli"/>
              <w:numPr>
                <w:ilvl w:val="0"/>
                <w:numId w:val="2"/>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French</w:t>
            </w:r>
          </w:p>
          <w:p>
            <w:pPr>
              <w:pStyle w:val="ulli"/>
              <w:numPr>
                <w:ilvl w:val="0"/>
                <w:numId w:val="2"/>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Knowledge management</w:t>
            </w:r>
          </w:p>
          <w:p>
            <w:pPr>
              <w:pStyle w:val="ulli"/>
              <w:numPr>
                <w:ilvl w:val="0"/>
                <w:numId w:val="2"/>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Leadership</w:t>
            </w:r>
          </w:p>
          <w:p>
            <w:pPr>
              <w:pStyle w:val="ulli"/>
              <w:numPr>
                <w:ilvl w:val="0"/>
                <w:numId w:val="2"/>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Linux</w:t>
            </w:r>
          </w:p>
          <w:p>
            <w:pPr>
              <w:pStyle w:val="ulli"/>
              <w:numPr>
                <w:ilvl w:val="0"/>
                <w:numId w:val="2"/>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Managing</w:t>
            </w:r>
          </w:p>
          <w:p>
            <w:pPr>
              <w:pStyle w:val="ulli"/>
              <w:numPr>
                <w:ilvl w:val="0"/>
                <w:numId w:val="2"/>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Management Skills</w:t>
            </w:r>
          </w:p>
          <w:p>
            <w:pPr>
              <w:pStyle w:val="ulli"/>
              <w:numPr>
                <w:ilvl w:val="0"/>
                <w:numId w:val="2"/>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Windows</w:t>
            </w:r>
          </w:p>
          <w:p>
            <w:pPr>
              <w:pStyle w:val="ulli"/>
              <w:numPr>
                <w:ilvl w:val="0"/>
                <w:numId w:val="2"/>
              </w:numPr>
              <w:spacing w:before="0" w:after="0" w:line="300" w:lineRule="atLeast"/>
              <w:ind w:left="6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Problem Solving</w:t>
            </w:r>
          </w:p>
        </w:tc>
      </w:tr>
    </w:tbl>
    <w:p>
      <w:pPr>
        <w:pStyle w:val="divdocumentdivsectiontitle"/>
        <w:pBdr>
          <w:top w:val="none" w:sz="0" w:space="0" w:color="auto"/>
          <w:left w:val="none" w:sz="0" w:space="0" w:color="auto"/>
          <w:bottom w:val="none" w:sz="0" w:space="0" w:color="auto"/>
          <w:right w:val="none" w:sz="0" w:space="0" w:color="auto"/>
        </w:pBdr>
        <w:spacing w:before="100" w:after="50"/>
        <w:ind w:left="0" w:right="0"/>
        <w:rPr>
          <w:rFonts w:ascii="Palatino Linotype" w:eastAsia="Palatino Linotype" w:hAnsi="Palatino Linotype" w:cs="Palatino Linotype"/>
          <w:b/>
          <w:bCs/>
          <w:color w:val="000000"/>
          <w:bdr w:val="none" w:sz="0" w:space="0" w:color="auto"/>
          <w:vertAlign w:val="baseline"/>
        </w:rPr>
      </w:pPr>
      <w:r>
        <w:rPr>
          <w:rFonts w:ascii="Palatino Linotype" w:eastAsia="Palatino Linotype" w:hAnsi="Palatino Linotype" w:cs="Palatino Linotype"/>
          <w:b/>
          <w:bCs/>
          <w:bdr w:val="none" w:sz="0" w:space="0" w:color="auto"/>
          <w:vertAlign w:val="baseline"/>
        </w:rPr>
        <w:t>Experience</w:t>
      </w:r>
    </w:p>
    <w:tbl>
      <w:tblPr>
        <w:tblStyle w:val="divdocumentdivparagraphTable"/>
        <w:tblW w:w="0" w:type="auto"/>
        <w:tblCellSpacing w:w="0" w:type="dxa"/>
        <w:tblLayout w:type="fixed"/>
        <w:tblCellMar>
          <w:top w:w="0" w:type="dxa"/>
          <w:left w:w="0" w:type="dxa"/>
          <w:bottom w:w="0" w:type="dxa"/>
          <w:right w:w="0" w:type="dxa"/>
        </w:tblCellMar>
        <w:tblLook w:val="05E0"/>
      </w:tblPr>
      <w:tblGrid>
        <w:gridCol w:w="1800"/>
        <w:gridCol w:w="88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800" w:type="dxa"/>
            <w:noWrap w:val="0"/>
            <w:tcMar>
              <w:top w:w="0" w:type="dxa"/>
              <w:left w:w="0" w:type="dxa"/>
              <w:bottom w:w="0" w:type="dxa"/>
              <w:right w:w="0" w:type="dxa"/>
            </w:tcMar>
            <w:vAlign w:val="top"/>
            <w:hideMark/>
          </w:tcPr>
          <w:p>
            <w:pPr>
              <w:pStyle w:val="div"/>
              <w:pBdr>
                <w:top w:val="none" w:sz="0" w:space="0" w:color="auto"/>
                <w:left w:val="none" w:sz="0" w:space="0" w:color="auto"/>
                <w:bottom w:val="none" w:sz="0" w:space="0" w:color="auto"/>
                <w:right w:val="none" w:sz="0" w:space="0" w:color="auto"/>
              </w:pBdr>
              <w:spacing w:before="0" w:after="0" w:line="300" w:lineRule="atLeast"/>
              <w:ind w:left="0" w:right="0"/>
              <w:jc w:val="center"/>
              <w:rPr>
                <w:rStyle w:val="divdateswrapper"/>
                <w:rFonts w:ascii="Palatino Linotype" w:eastAsia="Palatino Linotype" w:hAnsi="Palatino Linotype" w:cs="Palatino Linotype"/>
                <w:bdr w:val="none" w:sz="0" w:space="0" w:color="auto"/>
                <w:vertAlign w:val="baseline"/>
              </w:rPr>
            </w:pPr>
            <w:r>
              <w:rPr>
                <w:rStyle w:val="divdateswrapper"/>
                <w:rFonts w:ascii="Palatino Linotype" w:eastAsia="Palatino Linotype" w:hAnsi="Palatino Linotype" w:cs="Palatino Linotype"/>
                <w:bdr w:val="none" w:sz="0" w:space="0" w:color="auto"/>
                <w:vertAlign w:val="baseline"/>
              </w:rPr>
              <w:t>January 2021</w:t>
            </w:r>
          </w:p>
          <w:p>
            <w:pPr>
              <w:pStyle w:val="div"/>
              <w:pBdr>
                <w:top w:val="none" w:sz="0" w:space="0" w:color="auto"/>
                <w:left w:val="none" w:sz="0" w:space="0" w:color="auto"/>
                <w:bottom w:val="none" w:sz="0" w:space="0" w:color="auto"/>
                <w:right w:val="none" w:sz="0" w:space="0" w:color="auto"/>
              </w:pBdr>
              <w:spacing w:before="0" w:after="0" w:line="300" w:lineRule="atLeast"/>
              <w:ind w:left="0" w:right="0"/>
              <w:jc w:val="center"/>
              <w:rPr>
                <w:rStyle w:val="divdateswrapper"/>
                <w:rFonts w:ascii="Palatino Linotype" w:eastAsia="Palatino Linotype" w:hAnsi="Palatino Linotype" w:cs="Palatino Linotype"/>
                <w:bdr w:val="none" w:sz="0" w:space="0" w:color="auto"/>
                <w:vertAlign w:val="baseline"/>
              </w:rPr>
            </w:pPr>
            <w:r>
              <w:rPr>
                <w:rStyle w:val="divdateswrapper"/>
                <w:rFonts w:ascii="Palatino Linotype" w:eastAsia="Palatino Linotype" w:hAnsi="Palatino Linotype" w:cs="Palatino Linotype"/>
                <w:bdr w:val="none" w:sz="0" w:space="0" w:color="auto"/>
                <w:vertAlign w:val="baseline"/>
              </w:rPr>
              <w:t xml:space="preserve">to </w:t>
            </w:r>
          </w:p>
          <w:p>
            <w:pPr>
              <w:pStyle w:val="div"/>
              <w:pBdr>
                <w:top w:val="none" w:sz="0" w:space="0" w:color="auto"/>
                <w:left w:val="none" w:sz="0" w:space="0" w:color="auto"/>
                <w:bottom w:val="none" w:sz="0" w:space="0" w:color="auto"/>
                <w:right w:val="none" w:sz="0" w:space="0" w:color="auto"/>
              </w:pBdr>
              <w:spacing w:before="0" w:after="0" w:line="300" w:lineRule="atLeast"/>
              <w:ind w:left="0" w:right="0"/>
              <w:jc w:val="center"/>
              <w:rPr>
                <w:rStyle w:val="divdateswrapper"/>
                <w:rFonts w:ascii="Palatino Linotype" w:eastAsia="Palatino Linotype" w:hAnsi="Palatino Linotype" w:cs="Palatino Linotype"/>
                <w:bdr w:val="none" w:sz="0" w:space="0" w:color="auto"/>
                <w:vertAlign w:val="baseline"/>
              </w:rPr>
            </w:pPr>
            <w:r>
              <w:rPr>
                <w:rStyle w:val="divdateswrapper"/>
                <w:rFonts w:ascii="Palatino Linotype" w:eastAsia="Palatino Linotype" w:hAnsi="Palatino Linotype" w:cs="Palatino Linotype"/>
                <w:bdr w:val="none" w:sz="0" w:space="0" w:color="auto"/>
                <w:vertAlign w:val="baseline"/>
              </w:rPr>
              <w:t>Current</w:t>
            </w:r>
          </w:p>
        </w:tc>
        <w:tc>
          <w:tcPr>
            <w:tcW w:w="8840" w:type="dxa"/>
            <w:noWrap w:val="0"/>
            <w:tcMar>
              <w:top w:w="0" w:type="dxa"/>
              <w:left w:w="0" w:type="dxa"/>
              <w:bottom w:w="0" w:type="dxa"/>
              <w:right w:w="0" w:type="dxa"/>
            </w:tcMar>
            <w:vAlign w:val="top"/>
            <w:hideMark/>
          </w:tcPr>
          <w:p>
            <w:pPr>
              <w:pStyle w:val="singlecolumnspanpaddedlinenth-child1Paragraph"/>
              <w:pBdr>
                <w:top w:val="none" w:sz="0" w:space="0" w:color="auto"/>
                <w:left w:val="none" w:sz="0" w:space="0" w:color="auto"/>
                <w:bottom w:val="none" w:sz="0" w:space="0" w:color="auto"/>
                <w:right w:val="none" w:sz="0" w:space="0" w:color="auto"/>
              </w:pBdr>
              <w:tabs>
                <w:tab w:val="right" w:pos="8820"/>
              </w:tabs>
              <w:spacing w:line="300" w:lineRule="atLeast"/>
              <w:ind w:left="0" w:right="0"/>
              <w:jc w:val="left"/>
              <w:rPr>
                <w:rStyle w:val="singlecolumnspanpaddedlinenth-child1"/>
                <w:rFonts w:ascii="Palatino Linotype" w:eastAsia="Palatino Linotype" w:hAnsi="Palatino Linotype" w:cs="Palatino Linotype"/>
                <w:sz w:val="22"/>
                <w:szCs w:val="22"/>
              </w:rPr>
            </w:pPr>
            <w:r>
              <w:rPr>
                <w:rStyle w:val="spancompanyname"/>
                <w:rFonts w:ascii="Palatino Linotype" w:eastAsia="Palatino Linotype" w:hAnsi="Palatino Linotype" w:cs="Palatino Linotype"/>
                <w:sz w:val="22"/>
                <w:szCs w:val="22"/>
              </w:rPr>
              <w:t>Company Name</w:t>
            </w:r>
            <w:r>
              <w:rPr>
                <w:rStyle w:val="singlecolumnspanpaddedlinenth-child1"/>
                <w:rFonts w:ascii="Palatino Linotype" w:eastAsia="Palatino Linotype" w:hAnsi="Palatino Linotype" w:cs="Palatino Linotype"/>
                <w:sz w:val="22"/>
                <w:szCs w:val="22"/>
              </w:rPr>
              <w:t xml:space="preserve"> </w:t>
            </w:r>
            <w:r>
              <w:rPr>
                <w:rStyle w:val="spanstatesWrapper"/>
                <w:rFonts w:ascii="Palatino Linotype" w:eastAsia="Palatino Linotype" w:hAnsi="Palatino Linotype" w:cs="Palatino Linotype"/>
                <w:sz w:val="22"/>
                <w:szCs w:val="22"/>
              </w:rPr>
              <w:tab/>
            </w:r>
            <w:r>
              <w:rPr>
                <w:rStyle w:val="spanstatesWrapper"/>
                <w:rFonts w:ascii="Palatino Linotype" w:eastAsia="Palatino Linotype" w:hAnsi="Palatino Linotype" w:cs="Palatino Linotype"/>
                <w:sz w:val="22"/>
                <w:szCs w:val="22"/>
              </w:rPr>
              <w:t xml:space="preserve"> </w:t>
            </w:r>
            <w:r>
              <w:rPr>
                <w:rStyle w:val="span"/>
                <w:rFonts w:ascii="Palatino Linotype" w:eastAsia="Palatino Linotype" w:hAnsi="Palatino Linotype" w:cs="Palatino Linotype"/>
                <w:sz w:val="22"/>
                <w:szCs w:val="22"/>
              </w:rPr>
              <w:t>City</w:t>
            </w:r>
            <w:r>
              <w:rPr>
                <w:rStyle w:val="span"/>
                <w:rFonts w:ascii="Palatino Linotype" w:eastAsia="Palatino Linotype" w:hAnsi="Palatino Linotype" w:cs="Palatino Linotype"/>
                <w:sz w:val="22"/>
                <w:szCs w:val="22"/>
              </w:rPr>
              <w:t xml:space="preserve">, </w:t>
            </w:r>
            <w:r>
              <w:rPr>
                <w:rStyle w:val="span"/>
                <w:rFonts w:ascii="Palatino Linotype" w:eastAsia="Palatino Linotype" w:hAnsi="Palatino Linotype" w:cs="Palatino Linotype"/>
                <w:sz w:val="22"/>
                <w:szCs w:val="22"/>
              </w:rPr>
              <w:t>Country</w:t>
            </w:r>
            <w:r>
              <w:rPr>
                <w:rStyle w:val="spanstatesWrapper"/>
                <w:rFonts w:ascii="Palatino Linotype" w:eastAsia="Palatino Linotype" w:hAnsi="Palatino Linotype" w:cs="Palatino Linotype"/>
                <w:sz w:val="22"/>
                <w:szCs w:val="22"/>
              </w:rPr>
              <w:t xml:space="preserve"> </w:t>
            </w:r>
          </w:p>
          <w:p>
            <w:pPr>
              <w:pStyle w:val="spanpaddedline"/>
              <w:spacing w:before="0" w:after="0" w:line="300" w:lineRule="atLeast"/>
              <w:ind w:left="0" w:right="0"/>
              <w:jc w:val="left"/>
              <w:rPr>
                <w:rStyle w:val="divdocumentsinglecolumnCharacter"/>
                <w:rFonts w:ascii="Palatino Linotype" w:eastAsia="Palatino Linotype" w:hAnsi="Palatino Linotype" w:cs="Palatino Linotype"/>
                <w:bdr w:val="none" w:sz="0" w:space="0" w:color="auto"/>
                <w:vertAlign w:val="baseline"/>
              </w:rPr>
            </w:pPr>
            <w:r>
              <w:rPr>
                <w:rStyle w:val="spanjobtitle"/>
                <w:rFonts w:ascii="Palatino Linotype" w:eastAsia="Palatino Linotype" w:hAnsi="Palatino Linotype" w:cs="Palatino Linotype"/>
                <w:sz w:val="22"/>
                <w:szCs w:val="22"/>
              </w:rPr>
              <w:t>Cloud Architect</w:t>
            </w:r>
          </w:p>
          <w:p>
            <w:pPr>
              <w:pStyle w:val="ulli"/>
              <w:numPr>
                <w:ilvl w:val="0"/>
                <w:numId w:val="3"/>
              </w:numPr>
              <w:spacing w:before="0" w:after="0" w:line="300" w:lineRule="atLeast"/>
              <w:ind w:left="640" w:right="0" w:hanging="261"/>
              <w:rPr>
                <w:rStyle w:val="span"/>
                <w:rFonts w:ascii="Palatino Linotype" w:eastAsia="Palatino Linotype" w:hAnsi="Palatino Linotype" w:cs="Palatino Linotype"/>
                <w:sz w:val="22"/>
                <w:szCs w:val="22"/>
                <w:bdr w:val="none" w:sz="0" w:space="0" w:color="auto"/>
                <w:vertAlign w:val="baseline"/>
              </w:rPr>
            </w:pPr>
            <w:r>
              <w:rPr>
                <w:rStyle w:val="span"/>
                <w:rFonts w:ascii="Palatino Linotype" w:eastAsia="Palatino Linotype" w:hAnsi="Palatino Linotype" w:cs="Palatino Linotype"/>
                <w:sz w:val="22"/>
                <w:szCs w:val="22"/>
                <w:bdr w:val="none" w:sz="0" w:space="0" w:color="auto"/>
                <w:vertAlign w:val="baseline"/>
              </w:rPr>
              <w:t>Identify, assess, develop, and deploy solutions to support data management, data analytics, and business intelligence for evidence-based policy-making and for information-driven internal activities.</w:t>
            </w:r>
          </w:p>
          <w:p>
            <w:pPr>
              <w:pStyle w:val="ulli"/>
              <w:numPr>
                <w:ilvl w:val="0"/>
                <w:numId w:val="3"/>
              </w:numPr>
              <w:spacing w:before="0" w:after="0" w:line="300" w:lineRule="atLeast"/>
              <w:ind w:left="640" w:right="0" w:hanging="261"/>
              <w:rPr>
                <w:rStyle w:val="span"/>
                <w:rFonts w:ascii="Palatino Linotype" w:eastAsia="Palatino Linotype" w:hAnsi="Palatino Linotype" w:cs="Palatino Linotype"/>
                <w:sz w:val="22"/>
                <w:szCs w:val="22"/>
                <w:bdr w:val="none" w:sz="0" w:space="0" w:color="auto"/>
                <w:vertAlign w:val="baseline"/>
              </w:rPr>
            </w:pPr>
            <w:r>
              <w:rPr>
                <w:rStyle w:val="span"/>
                <w:rFonts w:ascii="Palatino Linotype" w:eastAsia="Palatino Linotype" w:hAnsi="Palatino Linotype" w:cs="Palatino Linotype"/>
                <w:sz w:val="22"/>
                <w:szCs w:val="22"/>
                <w:bdr w:val="none" w:sz="0" w:space="0" w:color="auto"/>
                <w:vertAlign w:val="baseline"/>
              </w:rPr>
              <w:t>Provide services, solutions, guidance, and expertise and promote the development of content, data, information, and knowledge management.</w:t>
            </w:r>
          </w:p>
          <w:p>
            <w:pPr>
              <w:pStyle w:val="ulli"/>
              <w:numPr>
                <w:ilvl w:val="0"/>
                <w:numId w:val="3"/>
              </w:numPr>
              <w:spacing w:before="0" w:after="0" w:line="300" w:lineRule="atLeast"/>
              <w:ind w:left="640" w:right="0" w:hanging="261"/>
              <w:rPr>
                <w:rStyle w:val="span"/>
                <w:rFonts w:ascii="Palatino Linotype" w:eastAsia="Palatino Linotype" w:hAnsi="Palatino Linotype" w:cs="Palatino Linotype"/>
                <w:sz w:val="22"/>
                <w:szCs w:val="22"/>
                <w:bdr w:val="none" w:sz="0" w:space="0" w:color="auto"/>
                <w:vertAlign w:val="baseline"/>
              </w:rPr>
            </w:pPr>
            <w:r>
              <w:rPr>
                <w:rStyle w:val="span"/>
                <w:rFonts w:ascii="Palatino Linotype" w:eastAsia="Palatino Linotype" w:hAnsi="Palatino Linotype" w:cs="Palatino Linotype"/>
                <w:sz w:val="22"/>
                <w:szCs w:val="22"/>
                <w:bdr w:val="none" w:sz="0" w:space="0" w:color="auto"/>
                <w:vertAlign w:val="baseline"/>
              </w:rPr>
              <w:t>Promote the collaboration with Institutions, international organizations, and the Member States in data, information, and knowledge management.</w:t>
            </w:r>
          </w:p>
          <w:p>
            <w:pPr>
              <w:pStyle w:val="ulli"/>
              <w:numPr>
                <w:ilvl w:val="0"/>
                <w:numId w:val="3"/>
              </w:numPr>
              <w:spacing w:before="0" w:after="0" w:line="300" w:lineRule="atLeast"/>
              <w:ind w:left="640" w:right="0" w:hanging="261"/>
              <w:rPr>
                <w:rStyle w:val="span"/>
                <w:rFonts w:ascii="Palatino Linotype" w:eastAsia="Palatino Linotype" w:hAnsi="Palatino Linotype" w:cs="Palatino Linotype"/>
                <w:sz w:val="22"/>
                <w:szCs w:val="22"/>
                <w:bdr w:val="none" w:sz="0" w:space="0" w:color="auto"/>
                <w:vertAlign w:val="baseline"/>
              </w:rPr>
            </w:pPr>
            <w:r>
              <w:rPr>
                <w:rStyle w:val="span"/>
                <w:rFonts w:ascii="Palatino Linotype" w:eastAsia="Palatino Linotype" w:hAnsi="Palatino Linotype" w:cs="Palatino Linotype"/>
                <w:sz w:val="22"/>
                <w:szCs w:val="22"/>
                <w:bdr w:val="none" w:sz="0" w:space="0" w:color="auto"/>
                <w:vertAlign w:val="baseline"/>
              </w:rPr>
              <w:t>Provide and support corporate solutions for internal and external collaboration in Cloud, On-Prem DC's,DevOps.</w:t>
            </w:r>
          </w:p>
          <w:p>
            <w:pPr>
              <w:pStyle w:val="ulli"/>
              <w:numPr>
                <w:ilvl w:val="0"/>
                <w:numId w:val="3"/>
              </w:numPr>
              <w:spacing w:before="0" w:after="0" w:line="300" w:lineRule="atLeast"/>
              <w:ind w:left="640" w:right="0" w:hanging="261"/>
              <w:rPr>
                <w:rStyle w:val="span"/>
                <w:rFonts w:ascii="Palatino Linotype" w:eastAsia="Palatino Linotype" w:hAnsi="Palatino Linotype" w:cs="Palatino Linotype"/>
                <w:sz w:val="22"/>
                <w:szCs w:val="22"/>
                <w:bdr w:val="none" w:sz="0" w:space="0" w:color="auto"/>
                <w:vertAlign w:val="baseline"/>
              </w:rPr>
            </w:pPr>
            <w:r>
              <w:rPr>
                <w:rStyle w:val="span"/>
                <w:rFonts w:ascii="Palatino Linotype" w:eastAsia="Palatino Linotype" w:hAnsi="Palatino Linotype" w:cs="Palatino Linotype"/>
                <w:sz w:val="22"/>
                <w:szCs w:val="22"/>
                <w:bdr w:val="none" w:sz="0" w:space="0" w:color="auto"/>
                <w:vertAlign w:val="baseline"/>
              </w:rPr>
              <w:t>Facilitate and steer the deployment of data infrastructure.</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1800"/>
        <w:gridCol w:w="88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800" w:type="dxa"/>
            <w:noWrap w:val="0"/>
            <w:tcMar>
              <w:top w:w="40" w:type="dxa"/>
              <w:left w:w="0" w:type="dxa"/>
              <w:bottom w:w="0" w:type="dxa"/>
              <w:right w:w="0" w:type="dxa"/>
            </w:tcMar>
            <w:vAlign w:val="top"/>
            <w:hideMark/>
          </w:tcPr>
          <w:p>
            <w:pPr>
              <w:pStyle w:val="div"/>
              <w:pBdr>
                <w:top w:val="none" w:sz="0" w:space="0" w:color="auto"/>
                <w:left w:val="none" w:sz="0" w:space="0" w:color="auto"/>
                <w:bottom w:val="none" w:sz="0" w:space="0" w:color="auto"/>
                <w:right w:val="none" w:sz="0" w:space="0" w:color="auto"/>
              </w:pBdr>
              <w:spacing w:before="0" w:after="0" w:line="300" w:lineRule="atLeast"/>
              <w:ind w:left="0" w:right="0"/>
              <w:jc w:val="center"/>
              <w:rPr>
                <w:rStyle w:val="divdateswrapper"/>
                <w:rFonts w:ascii="Palatino Linotype" w:eastAsia="Palatino Linotype" w:hAnsi="Palatino Linotype" w:cs="Palatino Linotype"/>
                <w:bdr w:val="none" w:sz="0" w:space="0" w:color="auto"/>
                <w:vertAlign w:val="baseline"/>
              </w:rPr>
            </w:pPr>
            <w:r>
              <w:rPr>
                <w:rStyle w:val="divdateswrapper"/>
                <w:rFonts w:ascii="Palatino Linotype" w:eastAsia="Palatino Linotype" w:hAnsi="Palatino Linotype" w:cs="Palatino Linotype"/>
                <w:bdr w:val="none" w:sz="0" w:space="0" w:color="auto"/>
                <w:vertAlign w:val="baseline"/>
              </w:rPr>
              <w:t>October 2016</w:t>
            </w:r>
          </w:p>
          <w:p>
            <w:pPr>
              <w:pStyle w:val="div"/>
              <w:pBdr>
                <w:top w:val="none" w:sz="0" w:space="0" w:color="auto"/>
                <w:left w:val="none" w:sz="0" w:space="0" w:color="auto"/>
                <w:bottom w:val="none" w:sz="0" w:space="0" w:color="auto"/>
                <w:right w:val="none" w:sz="0" w:space="0" w:color="auto"/>
              </w:pBdr>
              <w:spacing w:before="0" w:after="0" w:line="300" w:lineRule="atLeast"/>
              <w:ind w:left="0" w:right="0"/>
              <w:jc w:val="center"/>
              <w:rPr>
                <w:rStyle w:val="divdateswrapper"/>
                <w:rFonts w:ascii="Palatino Linotype" w:eastAsia="Palatino Linotype" w:hAnsi="Palatino Linotype" w:cs="Palatino Linotype"/>
                <w:bdr w:val="none" w:sz="0" w:space="0" w:color="auto"/>
                <w:vertAlign w:val="baseline"/>
              </w:rPr>
            </w:pPr>
            <w:r>
              <w:rPr>
                <w:rStyle w:val="divdateswrapper"/>
                <w:rFonts w:ascii="Palatino Linotype" w:eastAsia="Palatino Linotype" w:hAnsi="Palatino Linotype" w:cs="Palatino Linotype"/>
                <w:bdr w:val="none" w:sz="0" w:space="0" w:color="auto"/>
                <w:vertAlign w:val="baseline"/>
              </w:rPr>
              <w:t xml:space="preserve">to </w:t>
            </w:r>
          </w:p>
          <w:p>
            <w:pPr>
              <w:pStyle w:val="div"/>
              <w:pBdr>
                <w:top w:val="none" w:sz="0" w:space="0" w:color="auto"/>
                <w:left w:val="none" w:sz="0" w:space="0" w:color="auto"/>
                <w:bottom w:val="none" w:sz="0" w:space="0" w:color="auto"/>
                <w:right w:val="none" w:sz="0" w:space="0" w:color="auto"/>
              </w:pBdr>
              <w:spacing w:before="0" w:after="0" w:line="300" w:lineRule="atLeast"/>
              <w:ind w:left="0" w:right="0"/>
              <w:jc w:val="center"/>
              <w:rPr>
                <w:rStyle w:val="divdateswrapper"/>
                <w:rFonts w:ascii="Palatino Linotype" w:eastAsia="Palatino Linotype" w:hAnsi="Palatino Linotype" w:cs="Palatino Linotype"/>
                <w:bdr w:val="none" w:sz="0" w:space="0" w:color="auto"/>
                <w:vertAlign w:val="baseline"/>
              </w:rPr>
            </w:pPr>
            <w:r>
              <w:rPr>
                <w:rStyle w:val="divdateswrapper"/>
                <w:rFonts w:ascii="Palatino Linotype" w:eastAsia="Palatino Linotype" w:hAnsi="Palatino Linotype" w:cs="Palatino Linotype"/>
                <w:bdr w:val="none" w:sz="0" w:space="0" w:color="auto"/>
                <w:vertAlign w:val="baseline"/>
              </w:rPr>
              <w:t>March 2020</w:t>
            </w:r>
          </w:p>
        </w:tc>
        <w:tc>
          <w:tcPr>
            <w:tcW w:w="8840" w:type="dxa"/>
            <w:noWrap w:val="0"/>
            <w:tcMar>
              <w:top w:w="40" w:type="dxa"/>
              <w:left w:w="0" w:type="dxa"/>
              <w:bottom w:w="0" w:type="dxa"/>
              <w:right w:w="0" w:type="dxa"/>
            </w:tcMar>
            <w:vAlign w:val="top"/>
            <w:hideMark/>
          </w:tcPr>
          <w:p>
            <w:pPr>
              <w:pStyle w:val="singlecolumnspanpaddedlinenth-child1Paragraph"/>
              <w:pBdr>
                <w:top w:val="none" w:sz="0" w:space="0" w:color="auto"/>
                <w:left w:val="none" w:sz="0" w:space="0" w:color="auto"/>
                <w:bottom w:val="none" w:sz="0" w:space="0" w:color="auto"/>
                <w:right w:val="none" w:sz="0" w:space="0" w:color="auto"/>
              </w:pBdr>
              <w:tabs>
                <w:tab w:val="right" w:pos="8820"/>
              </w:tabs>
              <w:spacing w:line="300" w:lineRule="atLeast"/>
              <w:ind w:left="0" w:right="0"/>
              <w:jc w:val="left"/>
              <w:rPr>
                <w:rStyle w:val="singlecolumnspanpaddedlinenth-child1"/>
                <w:rFonts w:ascii="Palatino Linotype" w:eastAsia="Palatino Linotype" w:hAnsi="Palatino Linotype" w:cs="Palatino Linotype"/>
                <w:sz w:val="22"/>
                <w:szCs w:val="22"/>
              </w:rPr>
            </w:pPr>
            <w:r>
              <w:rPr>
                <w:rStyle w:val="spancompanyname"/>
                <w:rFonts w:ascii="Palatino Linotype" w:eastAsia="Palatino Linotype" w:hAnsi="Palatino Linotype" w:cs="Palatino Linotype"/>
                <w:sz w:val="22"/>
                <w:szCs w:val="22"/>
              </w:rPr>
              <w:t>Company Name</w:t>
            </w:r>
            <w:r>
              <w:rPr>
                <w:rStyle w:val="singlecolumnspanpaddedlinenth-child1"/>
                <w:rFonts w:ascii="Palatino Linotype" w:eastAsia="Palatino Linotype" w:hAnsi="Palatino Linotype" w:cs="Palatino Linotype"/>
                <w:sz w:val="22"/>
                <w:szCs w:val="22"/>
              </w:rPr>
              <w:t xml:space="preserve"> </w:t>
            </w:r>
            <w:r>
              <w:rPr>
                <w:rStyle w:val="spanstatesWrapper"/>
                <w:rFonts w:ascii="Palatino Linotype" w:eastAsia="Palatino Linotype" w:hAnsi="Palatino Linotype" w:cs="Palatino Linotype"/>
                <w:sz w:val="22"/>
                <w:szCs w:val="22"/>
              </w:rPr>
              <w:tab/>
            </w:r>
            <w:r>
              <w:rPr>
                <w:rStyle w:val="spanstatesWrapper"/>
                <w:rFonts w:ascii="Palatino Linotype" w:eastAsia="Palatino Linotype" w:hAnsi="Palatino Linotype" w:cs="Palatino Linotype"/>
                <w:sz w:val="22"/>
                <w:szCs w:val="22"/>
              </w:rPr>
              <w:t xml:space="preserve"> </w:t>
            </w:r>
            <w:r>
              <w:rPr>
                <w:rStyle w:val="span"/>
                <w:rFonts w:ascii="Palatino Linotype" w:eastAsia="Palatino Linotype" w:hAnsi="Palatino Linotype" w:cs="Palatino Linotype"/>
                <w:sz w:val="22"/>
                <w:szCs w:val="22"/>
              </w:rPr>
              <w:t>City</w:t>
            </w:r>
            <w:r>
              <w:rPr>
                <w:rStyle w:val="span"/>
                <w:rFonts w:ascii="Palatino Linotype" w:eastAsia="Palatino Linotype" w:hAnsi="Palatino Linotype" w:cs="Palatino Linotype"/>
                <w:sz w:val="22"/>
                <w:szCs w:val="22"/>
              </w:rPr>
              <w:t xml:space="preserve">, </w:t>
            </w:r>
            <w:r>
              <w:rPr>
                <w:rStyle w:val="span"/>
                <w:rFonts w:ascii="Palatino Linotype" w:eastAsia="Palatino Linotype" w:hAnsi="Palatino Linotype" w:cs="Palatino Linotype"/>
                <w:sz w:val="22"/>
                <w:szCs w:val="22"/>
              </w:rPr>
              <w:t>Country</w:t>
            </w:r>
            <w:r>
              <w:rPr>
                <w:rStyle w:val="spanstatesWrapper"/>
                <w:rFonts w:ascii="Palatino Linotype" w:eastAsia="Palatino Linotype" w:hAnsi="Palatino Linotype" w:cs="Palatino Linotype"/>
                <w:sz w:val="22"/>
                <w:szCs w:val="22"/>
              </w:rPr>
              <w:t xml:space="preserve"> </w:t>
            </w:r>
          </w:p>
          <w:p>
            <w:pPr>
              <w:pStyle w:val="spanpaddedline"/>
              <w:spacing w:before="0" w:after="0" w:line="300" w:lineRule="atLeast"/>
              <w:ind w:left="0" w:right="0"/>
              <w:jc w:val="left"/>
              <w:rPr>
                <w:rStyle w:val="divdocumentsinglecolumnCharacter"/>
                <w:rFonts w:ascii="Palatino Linotype" w:eastAsia="Palatino Linotype" w:hAnsi="Palatino Linotype" w:cs="Palatino Linotype"/>
                <w:bdr w:val="none" w:sz="0" w:space="0" w:color="auto"/>
                <w:vertAlign w:val="baseline"/>
              </w:rPr>
            </w:pPr>
            <w:r>
              <w:rPr>
                <w:rStyle w:val="spanjobtitle"/>
                <w:rFonts w:ascii="Palatino Linotype" w:eastAsia="Palatino Linotype" w:hAnsi="Palatino Linotype" w:cs="Palatino Linotype"/>
                <w:sz w:val="22"/>
                <w:szCs w:val="22"/>
              </w:rPr>
              <w:t>Technical Solutions Manager</w:t>
            </w:r>
          </w:p>
          <w:p>
            <w:pPr>
              <w:pStyle w:val="ulli"/>
              <w:numPr>
                <w:ilvl w:val="0"/>
                <w:numId w:val="4"/>
              </w:numPr>
              <w:spacing w:before="0" w:after="0" w:line="300" w:lineRule="atLeast"/>
              <w:ind w:left="640" w:right="0" w:hanging="261"/>
              <w:rPr>
                <w:rStyle w:val="span"/>
                <w:rFonts w:ascii="Palatino Linotype" w:eastAsia="Palatino Linotype" w:hAnsi="Palatino Linotype" w:cs="Palatino Linotype"/>
                <w:sz w:val="22"/>
                <w:szCs w:val="22"/>
                <w:bdr w:val="none" w:sz="0" w:space="0" w:color="auto"/>
                <w:vertAlign w:val="baseline"/>
              </w:rPr>
            </w:pPr>
            <w:r>
              <w:rPr>
                <w:rStyle w:val="span"/>
                <w:rFonts w:ascii="Palatino Linotype" w:eastAsia="Palatino Linotype" w:hAnsi="Palatino Linotype" w:cs="Palatino Linotype"/>
                <w:sz w:val="22"/>
                <w:szCs w:val="22"/>
                <w:bdr w:val="none" w:sz="0" w:space="0" w:color="auto"/>
                <w:vertAlign w:val="baseline"/>
              </w:rPr>
              <w:t>Design and Develop Cloud solutions to meet business requirements.</w:t>
            </w:r>
          </w:p>
          <w:p>
            <w:pPr>
              <w:pStyle w:val="ulli"/>
              <w:numPr>
                <w:ilvl w:val="0"/>
                <w:numId w:val="4"/>
              </w:numPr>
              <w:spacing w:before="0" w:after="0" w:line="300" w:lineRule="atLeast"/>
              <w:ind w:left="640" w:right="0" w:hanging="261"/>
              <w:rPr>
                <w:rStyle w:val="span"/>
                <w:rFonts w:ascii="Palatino Linotype" w:eastAsia="Palatino Linotype" w:hAnsi="Palatino Linotype" w:cs="Palatino Linotype"/>
                <w:sz w:val="22"/>
                <w:szCs w:val="22"/>
                <w:bdr w:val="none" w:sz="0" w:space="0" w:color="auto"/>
                <w:vertAlign w:val="baseline"/>
              </w:rPr>
            </w:pPr>
            <w:r>
              <w:rPr>
                <w:rStyle w:val="span"/>
                <w:rFonts w:ascii="Palatino Linotype" w:eastAsia="Palatino Linotype" w:hAnsi="Palatino Linotype" w:cs="Palatino Linotype"/>
                <w:sz w:val="22"/>
                <w:szCs w:val="22"/>
                <w:bdr w:val="none" w:sz="0" w:space="0" w:color="auto"/>
                <w:vertAlign w:val="baseline"/>
              </w:rPr>
              <w:t>Expected to perform the Subject Matter Expert role on cloud implementations.</w:t>
            </w:r>
          </w:p>
          <w:p>
            <w:pPr>
              <w:pStyle w:val="ulli"/>
              <w:numPr>
                <w:ilvl w:val="0"/>
                <w:numId w:val="4"/>
              </w:numPr>
              <w:spacing w:before="0" w:after="0" w:line="300" w:lineRule="atLeast"/>
              <w:ind w:left="640" w:right="0" w:hanging="261"/>
              <w:rPr>
                <w:rStyle w:val="span"/>
                <w:rFonts w:ascii="Palatino Linotype" w:eastAsia="Palatino Linotype" w:hAnsi="Palatino Linotype" w:cs="Palatino Linotype"/>
                <w:sz w:val="22"/>
                <w:szCs w:val="22"/>
                <w:bdr w:val="none" w:sz="0" w:space="0" w:color="auto"/>
                <w:vertAlign w:val="baseline"/>
              </w:rPr>
            </w:pPr>
            <w:r>
              <w:rPr>
                <w:rStyle w:val="span"/>
                <w:rFonts w:ascii="Palatino Linotype" w:eastAsia="Palatino Linotype" w:hAnsi="Palatino Linotype" w:cs="Palatino Linotype"/>
                <w:sz w:val="22"/>
                <w:szCs w:val="22"/>
                <w:bdr w:val="none" w:sz="0" w:space="0" w:color="auto"/>
                <w:vertAlign w:val="baseline"/>
              </w:rPr>
              <w:t>Arriving with the best practices, tools, and process for Continues improvement.</w:t>
            </w:r>
          </w:p>
          <w:p>
            <w:pPr>
              <w:pStyle w:val="ulli"/>
              <w:numPr>
                <w:ilvl w:val="0"/>
                <w:numId w:val="4"/>
              </w:numPr>
              <w:spacing w:before="0" w:after="0" w:line="300" w:lineRule="atLeast"/>
              <w:ind w:left="640" w:right="0" w:hanging="261"/>
              <w:rPr>
                <w:rStyle w:val="span"/>
                <w:rFonts w:ascii="Palatino Linotype" w:eastAsia="Palatino Linotype" w:hAnsi="Palatino Linotype" w:cs="Palatino Linotype"/>
                <w:sz w:val="22"/>
                <w:szCs w:val="22"/>
                <w:bdr w:val="none" w:sz="0" w:space="0" w:color="auto"/>
                <w:vertAlign w:val="baseline"/>
              </w:rPr>
            </w:pPr>
            <w:r>
              <w:rPr>
                <w:rStyle w:val="span"/>
                <w:rFonts w:ascii="Palatino Linotype" w:eastAsia="Palatino Linotype" w:hAnsi="Palatino Linotype" w:cs="Palatino Linotype"/>
                <w:sz w:val="22"/>
                <w:szCs w:val="22"/>
                <w:bdr w:val="none" w:sz="0" w:space="0" w:color="auto"/>
                <w:vertAlign w:val="baseline"/>
              </w:rPr>
              <w:t>Focused on automation, containerization, and integration monitoring and configuration management.</w:t>
            </w:r>
          </w:p>
          <w:p>
            <w:pPr>
              <w:pStyle w:val="ulli"/>
              <w:numPr>
                <w:ilvl w:val="0"/>
                <w:numId w:val="4"/>
              </w:numPr>
              <w:spacing w:before="0" w:after="0" w:line="300" w:lineRule="atLeast"/>
              <w:ind w:left="640" w:right="0" w:hanging="261"/>
              <w:rPr>
                <w:rStyle w:val="span"/>
                <w:rFonts w:ascii="Palatino Linotype" w:eastAsia="Palatino Linotype" w:hAnsi="Palatino Linotype" w:cs="Palatino Linotype"/>
                <w:sz w:val="22"/>
                <w:szCs w:val="22"/>
                <w:bdr w:val="none" w:sz="0" w:space="0" w:color="auto"/>
                <w:vertAlign w:val="baseline"/>
              </w:rPr>
            </w:pPr>
            <w:r>
              <w:rPr>
                <w:rStyle w:val="span"/>
                <w:rFonts w:ascii="Palatino Linotype" w:eastAsia="Palatino Linotype" w:hAnsi="Palatino Linotype" w:cs="Palatino Linotype"/>
                <w:sz w:val="22"/>
                <w:szCs w:val="22"/>
                <w:bdr w:val="none" w:sz="0" w:space="0" w:color="auto"/>
                <w:vertAlign w:val="baseline"/>
              </w:rPr>
              <w:t>Experience in implementing DevOps practices and DevOps-tools in areas like CI-CD, environment automation, release automation, virtualization.</w:t>
            </w:r>
          </w:p>
          <w:p>
            <w:pPr>
              <w:pStyle w:val="ulli"/>
              <w:numPr>
                <w:ilvl w:val="0"/>
                <w:numId w:val="4"/>
              </w:numPr>
              <w:spacing w:before="0" w:after="0" w:line="300" w:lineRule="atLeast"/>
              <w:ind w:left="640" w:right="0" w:hanging="261"/>
              <w:rPr>
                <w:rStyle w:val="span"/>
                <w:rFonts w:ascii="Palatino Linotype" w:eastAsia="Palatino Linotype" w:hAnsi="Palatino Linotype" w:cs="Palatino Linotype"/>
                <w:sz w:val="22"/>
                <w:szCs w:val="22"/>
                <w:bdr w:val="none" w:sz="0" w:space="0" w:color="auto"/>
                <w:vertAlign w:val="baseline"/>
              </w:rPr>
            </w:pPr>
            <w:r>
              <w:rPr>
                <w:rStyle w:val="span"/>
                <w:rFonts w:ascii="Palatino Linotype" w:eastAsia="Palatino Linotype" w:hAnsi="Palatino Linotype" w:cs="Palatino Linotype"/>
                <w:sz w:val="22"/>
                <w:szCs w:val="22"/>
                <w:bdr w:val="none" w:sz="0" w:space="0" w:color="auto"/>
                <w:vertAlign w:val="baseline"/>
              </w:rPr>
              <w:t>Engineering Technical Lead at , Chennai,India.</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1800"/>
        <w:gridCol w:w="88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800" w:type="dxa"/>
            <w:noWrap w:val="0"/>
            <w:tcMar>
              <w:top w:w="40" w:type="dxa"/>
              <w:left w:w="0" w:type="dxa"/>
              <w:bottom w:w="0" w:type="dxa"/>
              <w:right w:w="0" w:type="dxa"/>
            </w:tcMar>
            <w:vAlign w:val="top"/>
            <w:hideMark/>
          </w:tcPr>
          <w:p>
            <w:pPr>
              <w:pStyle w:val="div"/>
              <w:pBdr>
                <w:top w:val="none" w:sz="0" w:space="0" w:color="auto"/>
                <w:left w:val="none" w:sz="0" w:space="0" w:color="auto"/>
                <w:bottom w:val="none" w:sz="0" w:space="0" w:color="auto"/>
                <w:right w:val="none" w:sz="0" w:space="0" w:color="auto"/>
              </w:pBdr>
              <w:spacing w:before="0" w:after="0" w:line="300" w:lineRule="atLeast"/>
              <w:ind w:left="0" w:right="0"/>
              <w:jc w:val="center"/>
              <w:rPr>
                <w:rStyle w:val="divdateswrapper"/>
                <w:rFonts w:ascii="Palatino Linotype" w:eastAsia="Palatino Linotype" w:hAnsi="Palatino Linotype" w:cs="Palatino Linotype"/>
                <w:bdr w:val="none" w:sz="0" w:space="0" w:color="auto"/>
                <w:vertAlign w:val="baseline"/>
              </w:rPr>
            </w:pPr>
            <w:r>
              <w:rPr>
                <w:rStyle w:val="divdateswrapper"/>
                <w:rFonts w:ascii="Palatino Linotype" w:eastAsia="Palatino Linotype" w:hAnsi="Palatino Linotype" w:cs="Palatino Linotype"/>
                <w:bdr w:val="none" w:sz="0" w:space="0" w:color="auto"/>
                <w:vertAlign w:val="baseline"/>
              </w:rPr>
              <w:t>January 2015</w:t>
            </w:r>
          </w:p>
          <w:p>
            <w:pPr>
              <w:pStyle w:val="div"/>
              <w:pBdr>
                <w:top w:val="none" w:sz="0" w:space="0" w:color="auto"/>
                <w:left w:val="none" w:sz="0" w:space="0" w:color="auto"/>
                <w:bottom w:val="none" w:sz="0" w:space="0" w:color="auto"/>
                <w:right w:val="none" w:sz="0" w:space="0" w:color="auto"/>
              </w:pBdr>
              <w:spacing w:before="0" w:after="0" w:line="300" w:lineRule="atLeast"/>
              <w:ind w:left="0" w:right="0"/>
              <w:jc w:val="center"/>
              <w:rPr>
                <w:rStyle w:val="divdateswrapper"/>
                <w:rFonts w:ascii="Palatino Linotype" w:eastAsia="Palatino Linotype" w:hAnsi="Palatino Linotype" w:cs="Palatino Linotype"/>
                <w:bdr w:val="none" w:sz="0" w:space="0" w:color="auto"/>
                <w:vertAlign w:val="baseline"/>
              </w:rPr>
            </w:pPr>
            <w:r>
              <w:rPr>
                <w:rStyle w:val="divdateswrapper"/>
                <w:rFonts w:ascii="Palatino Linotype" w:eastAsia="Palatino Linotype" w:hAnsi="Palatino Linotype" w:cs="Palatino Linotype"/>
                <w:bdr w:val="none" w:sz="0" w:space="0" w:color="auto"/>
                <w:vertAlign w:val="baseline"/>
              </w:rPr>
              <w:t xml:space="preserve">to </w:t>
            </w:r>
          </w:p>
          <w:p>
            <w:pPr>
              <w:pStyle w:val="div"/>
              <w:pBdr>
                <w:top w:val="none" w:sz="0" w:space="0" w:color="auto"/>
                <w:left w:val="none" w:sz="0" w:space="0" w:color="auto"/>
                <w:bottom w:val="none" w:sz="0" w:space="0" w:color="auto"/>
                <w:right w:val="none" w:sz="0" w:space="0" w:color="auto"/>
              </w:pBdr>
              <w:spacing w:before="0" w:after="0" w:line="300" w:lineRule="atLeast"/>
              <w:ind w:left="0" w:right="0"/>
              <w:jc w:val="center"/>
              <w:rPr>
                <w:rStyle w:val="divdateswrapper"/>
                <w:rFonts w:ascii="Palatino Linotype" w:eastAsia="Palatino Linotype" w:hAnsi="Palatino Linotype" w:cs="Palatino Linotype"/>
                <w:bdr w:val="none" w:sz="0" w:space="0" w:color="auto"/>
                <w:vertAlign w:val="baseline"/>
              </w:rPr>
            </w:pPr>
            <w:r>
              <w:rPr>
                <w:rStyle w:val="divdateswrapper"/>
                <w:rFonts w:ascii="Palatino Linotype" w:eastAsia="Palatino Linotype" w:hAnsi="Palatino Linotype" w:cs="Palatino Linotype"/>
                <w:bdr w:val="none" w:sz="0" w:space="0" w:color="auto"/>
                <w:vertAlign w:val="baseline"/>
              </w:rPr>
              <w:t>October 2016</w:t>
            </w:r>
          </w:p>
        </w:tc>
        <w:tc>
          <w:tcPr>
            <w:tcW w:w="8840" w:type="dxa"/>
            <w:noWrap w:val="0"/>
            <w:tcMar>
              <w:top w:w="40" w:type="dxa"/>
              <w:left w:w="0" w:type="dxa"/>
              <w:bottom w:w="0" w:type="dxa"/>
              <w:right w:w="0" w:type="dxa"/>
            </w:tcMar>
            <w:vAlign w:val="top"/>
            <w:hideMark/>
          </w:tcPr>
          <w:p>
            <w:pPr>
              <w:pStyle w:val="singlecolumnspanpaddedlinenth-child1Paragraph"/>
              <w:pBdr>
                <w:top w:val="none" w:sz="0" w:space="0" w:color="auto"/>
                <w:left w:val="none" w:sz="0" w:space="0" w:color="auto"/>
                <w:bottom w:val="none" w:sz="0" w:space="0" w:color="auto"/>
                <w:right w:val="none" w:sz="0" w:space="0" w:color="auto"/>
              </w:pBdr>
              <w:tabs>
                <w:tab w:val="right" w:pos="8820"/>
              </w:tabs>
              <w:spacing w:line="300" w:lineRule="atLeast"/>
              <w:ind w:left="0" w:right="0"/>
              <w:jc w:val="left"/>
              <w:rPr>
                <w:rStyle w:val="singlecolumnspanpaddedlinenth-child1"/>
                <w:rFonts w:ascii="Palatino Linotype" w:eastAsia="Palatino Linotype" w:hAnsi="Palatino Linotype" w:cs="Palatino Linotype"/>
                <w:sz w:val="22"/>
                <w:szCs w:val="22"/>
              </w:rPr>
            </w:pPr>
            <w:r>
              <w:rPr>
                <w:rStyle w:val="spancompanyname"/>
                <w:rFonts w:ascii="Palatino Linotype" w:eastAsia="Palatino Linotype" w:hAnsi="Palatino Linotype" w:cs="Palatino Linotype"/>
                <w:sz w:val="22"/>
                <w:szCs w:val="22"/>
              </w:rPr>
              <w:t>Company Name</w:t>
            </w:r>
            <w:r>
              <w:rPr>
                <w:rStyle w:val="singlecolumnspanpaddedlinenth-child1"/>
                <w:rFonts w:ascii="Palatino Linotype" w:eastAsia="Palatino Linotype" w:hAnsi="Palatino Linotype" w:cs="Palatino Linotype"/>
                <w:sz w:val="22"/>
                <w:szCs w:val="22"/>
              </w:rPr>
              <w:t xml:space="preserve"> </w:t>
            </w:r>
            <w:r>
              <w:rPr>
                <w:rStyle w:val="spanstatesWrapper"/>
                <w:rFonts w:ascii="Palatino Linotype" w:eastAsia="Palatino Linotype" w:hAnsi="Palatino Linotype" w:cs="Palatino Linotype"/>
                <w:sz w:val="22"/>
                <w:szCs w:val="22"/>
              </w:rPr>
              <w:tab/>
            </w:r>
            <w:r>
              <w:rPr>
                <w:rStyle w:val="spanstatesWrapper"/>
                <w:rFonts w:ascii="Palatino Linotype" w:eastAsia="Palatino Linotype" w:hAnsi="Palatino Linotype" w:cs="Palatino Linotype"/>
                <w:sz w:val="22"/>
                <w:szCs w:val="22"/>
              </w:rPr>
              <w:t xml:space="preserve"> </w:t>
            </w:r>
            <w:r>
              <w:rPr>
                <w:rStyle w:val="span"/>
                <w:rFonts w:ascii="Palatino Linotype" w:eastAsia="Palatino Linotype" w:hAnsi="Palatino Linotype" w:cs="Palatino Linotype"/>
                <w:sz w:val="22"/>
                <w:szCs w:val="22"/>
              </w:rPr>
              <w:t>City</w:t>
            </w:r>
            <w:r>
              <w:rPr>
                <w:rStyle w:val="span"/>
                <w:rFonts w:ascii="Palatino Linotype" w:eastAsia="Palatino Linotype" w:hAnsi="Palatino Linotype" w:cs="Palatino Linotype"/>
                <w:sz w:val="22"/>
                <w:szCs w:val="22"/>
              </w:rPr>
              <w:t xml:space="preserve">, </w:t>
            </w:r>
            <w:r>
              <w:rPr>
                <w:rStyle w:val="span"/>
                <w:rFonts w:ascii="Palatino Linotype" w:eastAsia="Palatino Linotype" w:hAnsi="Palatino Linotype" w:cs="Palatino Linotype"/>
                <w:sz w:val="22"/>
                <w:szCs w:val="22"/>
              </w:rPr>
              <w:t>Company</w:t>
            </w:r>
            <w:r>
              <w:rPr>
                <w:rStyle w:val="spanstatesWrapper"/>
                <w:rFonts w:ascii="Palatino Linotype" w:eastAsia="Palatino Linotype" w:hAnsi="Palatino Linotype" w:cs="Palatino Linotype"/>
                <w:sz w:val="22"/>
                <w:szCs w:val="22"/>
              </w:rPr>
              <w:t xml:space="preserve"> </w:t>
            </w:r>
          </w:p>
          <w:p>
            <w:pPr>
              <w:pStyle w:val="spanpaddedline"/>
              <w:spacing w:before="0" w:after="0" w:line="300" w:lineRule="atLeast"/>
              <w:ind w:left="0" w:right="0"/>
              <w:jc w:val="left"/>
              <w:rPr>
                <w:rStyle w:val="divdocumentsinglecolumnCharacter"/>
                <w:rFonts w:ascii="Palatino Linotype" w:eastAsia="Palatino Linotype" w:hAnsi="Palatino Linotype" w:cs="Palatino Linotype"/>
                <w:bdr w:val="none" w:sz="0" w:space="0" w:color="auto"/>
                <w:vertAlign w:val="baseline"/>
              </w:rPr>
            </w:pPr>
            <w:r>
              <w:rPr>
                <w:rStyle w:val="spanjobtitle"/>
                <w:rFonts w:ascii="Palatino Linotype" w:eastAsia="Palatino Linotype" w:hAnsi="Palatino Linotype" w:cs="Palatino Linotype"/>
                <w:sz w:val="22"/>
                <w:szCs w:val="22"/>
              </w:rPr>
              <w:t>Engineering Technical Lead</w:t>
            </w:r>
          </w:p>
          <w:p>
            <w:pPr>
              <w:pStyle w:val="ulli"/>
              <w:numPr>
                <w:ilvl w:val="0"/>
                <w:numId w:val="5"/>
              </w:numPr>
              <w:spacing w:before="0" w:after="0" w:line="300" w:lineRule="atLeast"/>
              <w:ind w:left="640" w:right="0" w:hanging="261"/>
              <w:rPr>
                <w:rStyle w:val="span"/>
                <w:rFonts w:ascii="Palatino Linotype" w:eastAsia="Palatino Linotype" w:hAnsi="Palatino Linotype" w:cs="Palatino Linotype"/>
                <w:sz w:val="22"/>
                <w:szCs w:val="22"/>
                <w:bdr w:val="none" w:sz="0" w:space="0" w:color="auto"/>
                <w:vertAlign w:val="baseline"/>
              </w:rPr>
            </w:pPr>
            <w:r>
              <w:rPr>
                <w:rStyle w:val="span"/>
                <w:rFonts w:ascii="Palatino Linotype" w:eastAsia="Palatino Linotype" w:hAnsi="Palatino Linotype" w:cs="Palatino Linotype"/>
                <w:sz w:val="22"/>
                <w:szCs w:val="22"/>
                <w:bdr w:val="none" w:sz="0" w:space="0" w:color="auto"/>
                <w:vertAlign w:val="baseline"/>
              </w:rPr>
              <w:t>Responsible for architecting, designing, implementing, and supporting of cloud-based infrastructure.</w:t>
            </w:r>
          </w:p>
          <w:p>
            <w:pPr>
              <w:pStyle w:val="ulli"/>
              <w:numPr>
                <w:ilvl w:val="0"/>
                <w:numId w:val="5"/>
              </w:numPr>
              <w:spacing w:before="0" w:after="0" w:line="300" w:lineRule="atLeast"/>
              <w:ind w:left="640" w:right="0" w:hanging="261"/>
              <w:rPr>
                <w:rStyle w:val="span"/>
                <w:rFonts w:ascii="Palatino Linotype" w:eastAsia="Palatino Linotype" w:hAnsi="Palatino Linotype" w:cs="Palatino Linotype"/>
                <w:sz w:val="22"/>
                <w:szCs w:val="22"/>
                <w:bdr w:val="none" w:sz="0" w:space="0" w:color="auto"/>
                <w:vertAlign w:val="baseline"/>
              </w:rPr>
            </w:pPr>
            <w:r>
              <w:rPr>
                <w:rStyle w:val="span"/>
                <w:rFonts w:ascii="Palatino Linotype" w:eastAsia="Palatino Linotype" w:hAnsi="Palatino Linotype" w:cs="Palatino Linotype"/>
                <w:sz w:val="22"/>
                <w:szCs w:val="22"/>
                <w:bdr w:val="none" w:sz="0" w:space="0" w:color="auto"/>
                <w:vertAlign w:val="baseline"/>
              </w:rPr>
              <w:t>Set up and built AWS infrastructure with various services available by using cloud formation templates in json.</w:t>
            </w:r>
          </w:p>
          <w:p>
            <w:pPr>
              <w:pStyle w:val="ulli"/>
              <w:numPr>
                <w:ilvl w:val="0"/>
                <w:numId w:val="5"/>
              </w:numPr>
              <w:spacing w:before="0" w:after="0" w:line="300" w:lineRule="atLeast"/>
              <w:ind w:left="640" w:right="0" w:hanging="261"/>
              <w:rPr>
                <w:rStyle w:val="span"/>
                <w:rFonts w:ascii="Palatino Linotype" w:eastAsia="Palatino Linotype" w:hAnsi="Palatino Linotype" w:cs="Palatino Linotype"/>
                <w:sz w:val="22"/>
                <w:szCs w:val="22"/>
                <w:bdr w:val="none" w:sz="0" w:space="0" w:color="auto"/>
                <w:vertAlign w:val="baseline"/>
              </w:rPr>
            </w:pPr>
            <w:r>
              <w:rPr>
                <w:rStyle w:val="span"/>
                <w:rFonts w:ascii="Palatino Linotype" w:eastAsia="Palatino Linotype" w:hAnsi="Palatino Linotype" w:cs="Palatino Linotype"/>
                <w:sz w:val="22"/>
                <w:szCs w:val="22"/>
                <w:bdr w:val="none" w:sz="0" w:space="0" w:color="auto"/>
                <w:vertAlign w:val="baseline"/>
              </w:rPr>
              <w:t>Ensuring for technical training for my team members, to upgrade the team skill set.</w:t>
            </w:r>
          </w:p>
          <w:p>
            <w:pPr>
              <w:pStyle w:val="ulli"/>
              <w:numPr>
                <w:ilvl w:val="0"/>
                <w:numId w:val="5"/>
              </w:numPr>
              <w:spacing w:before="0" w:after="0" w:line="300" w:lineRule="atLeast"/>
              <w:ind w:left="640" w:right="0" w:hanging="261"/>
              <w:rPr>
                <w:rStyle w:val="span"/>
                <w:rFonts w:ascii="Palatino Linotype" w:eastAsia="Palatino Linotype" w:hAnsi="Palatino Linotype" w:cs="Palatino Linotype"/>
                <w:sz w:val="22"/>
                <w:szCs w:val="22"/>
                <w:bdr w:val="none" w:sz="0" w:space="0" w:color="auto"/>
                <w:vertAlign w:val="baseline"/>
              </w:rPr>
            </w:pPr>
            <w:r>
              <w:rPr>
                <w:rStyle w:val="span"/>
                <w:rFonts w:ascii="Palatino Linotype" w:eastAsia="Palatino Linotype" w:hAnsi="Palatino Linotype" w:cs="Palatino Linotype"/>
                <w:sz w:val="22"/>
                <w:szCs w:val="22"/>
                <w:bdr w:val="none" w:sz="0" w:space="0" w:color="auto"/>
                <w:vertAlign w:val="baseline"/>
              </w:rPr>
              <w:t>Monitoring the SLA and response of the team on any incident, service, and change request.</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1800"/>
        <w:gridCol w:w="88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800" w:type="dxa"/>
            <w:noWrap w:val="0"/>
            <w:tcMar>
              <w:top w:w="40" w:type="dxa"/>
              <w:left w:w="0" w:type="dxa"/>
              <w:bottom w:w="0" w:type="dxa"/>
              <w:right w:w="0" w:type="dxa"/>
            </w:tcMar>
            <w:vAlign w:val="top"/>
            <w:hideMark/>
          </w:tcPr>
          <w:p>
            <w:pPr>
              <w:pStyle w:val="div"/>
              <w:pBdr>
                <w:top w:val="none" w:sz="0" w:space="0" w:color="auto"/>
                <w:left w:val="none" w:sz="0" w:space="0" w:color="auto"/>
                <w:bottom w:val="none" w:sz="0" w:space="0" w:color="auto"/>
                <w:right w:val="none" w:sz="0" w:space="0" w:color="auto"/>
              </w:pBdr>
              <w:spacing w:before="0" w:after="0" w:line="300" w:lineRule="atLeast"/>
              <w:ind w:left="0" w:right="0"/>
              <w:jc w:val="center"/>
              <w:rPr>
                <w:rStyle w:val="divdateswrapper"/>
                <w:rFonts w:ascii="Palatino Linotype" w:eastAsia="Palatino Linotype" w:hAnsi="Palatino Linotype" w:cs="Palatino Linotype"/>
                <w:bdr w:val="none" w:sz="0" w:space="0" w:color="auto"/>
                <w:vertAlign w:val="baseline"/>
              </w:rPr>
            </w:pPr>
            <w:r>
              <w:rPr>
                <w:rStyle w:val="divdateswrapper"/>
                <w:rFonts w:ascii="Palatino Linotype" w:eastAsia="Palatino Linotype" w:hAnsi="Palatino Linotype" w:cs="Palatino Linotype"/>
                <w:bdr w:val="none" w:sz="0" w:space="0" w:color="auto"/>
                <w:vertAlign w:val="baseline"/>
              </w:rPr>
              <w:t>February 2011</w:t>
            </w:r>
          </w:p>
          <w:p>
            <w:pPr>
              <w:pStyle w:val="div"/>
              <w:pBdr>
                <w:top w:val="none" w:sz="0" w:space="0" w:color="auto"/>
                <w:left w:val="none" w:sz="0" w:space="0" w:color="auto"/>
                <w:bottom w:val="none" w:sz="0" w:space="0" w:color="auto"/>
                <w:right w:val="none" w:sz="0" w:space="0" w:color="auto"/>
              </w:pBdr>
              <w:spacing w:before="0" w:after="0" w:line="300" w:lineRule="atLeast"/>
              <w:ind w:left="0" w:right="0"/>
              <w:jc w:val="center"/>
              <w:rPr>
                <w:rStyle w:val="divdateswrapper"/>
                <w:rFonts w:ascii="Palatino Linotype" w:eastAsia="Palatino Linotype" w:hAnsi="Palatino Linotype" w:cs="Palatino Linotype"/>
                <w:bdr w:val="none" w:sz="0" w:space="0" w:color="auto"/>
                <w:vertAlign w:val="baseline"/>
              </w:rPr>
            </w:pPr>
            <w:r>
              <w:rPr>
                <w:rStyle w:val="divdateswrapper"/>
                <w:rFonts w:ascii="Palatino Linotype" w:eastAsia="Palatino Linotype" w:hAnsi="Palatino Linotype" w:cs="Palatino Linotype"/>
                <w:bdr w:val="none" w:sz="0" w:space="0" w:color="auto"/>
                <w:vertAlign w:val="baseline"/>
              </w:rPr>
              <w:t xml:space="preserve">to </w:t>
            </w:r>
          </w:p>
          <w:p>
            <w:pPr>
              <w:pStyle w:val="div"/>
              <w:pBdr>
                <w:top w:val="none" w:sz="0" w:space="0" w:color="auto"/>
                <w:left w:val="none" w:sz="0" w:space="0" w:color="auto"/>
                <w:bottom w:val="none" w:sz="0" w:space="0" w:color="auto"/>
                <w:right w:val="none" w:sz="0" w:space="0" w:color="auto"/>
              </w:pBdr>
              <w:spacing w:before="0" w:after="0" w:line="300" w:lineRule="atLeast"/>
              <w:ind w:left="0" w:right="0"/>
              <w:jc w:val="center"/>
              <w:rPr>
                <w:rStyle w:val="divdateswrapper"/>
                <w:rFonts w:ascii="Palatino Linotype" w:eastAsia="Palatino Linotype" w:hAnsi="Palatino Linotype" w:cs="Palatino Linotype"/>
                <w:bdr w:val="none" w:sz="0" w:space="0" w:color="auto"/>
                <w:vertAlign w:val="baseline"/>
              </w:rPr>
            </w:pPr>
            <w:r>
              <w:rPr>
                <w:rStyle w:val="divdateswrapper"/>
                <w:rFonts w:ascii="Palatino Linotype" w:eastAsia="Palatino Linotype" w:hAnsi="Palatino Linotype" w:cs="Palatino Linotype"/>
                <w:bdr w:val="none" w:sz="0" w:space="0" w:color="auto"/>
                <w:vertAlign w:val="baseline"/>
              </w:rPr>
              <w:t>January 2015</w:t>
            </w:r>
          </w:p>
        </w:tc>
        <w:tc>
          <w:tcPr>
            <w:tcW w:w="8840" w:type="dxa"/>
            <w:noWrap w:val="0"/>
            <w:tcMar>
              <w:top w:w="40" w:type="dxa"/>
              <w:left w:w="0" w:type="dxa"/>
              <w:bottom w:w="0" w:type="dxa"/>
              <w:right w:w="0" w:type="dxa"/>
            </w:tcMar>
            <w:vAlign w:val="top"/>
            <w:hideMark/>
          </w:tcPr>
          <w:p>
            <w:pPr>
              <w:pStyle w:val="singlecolumnspanpaddedlinenth-child1Paragraph"/>
              <w:pBdr>
                <w:top w:val="none" w:sz="0" w:space="0" w:color="auto"/>
                <w:left w:val="none" w:sz="0" w:space="0" w:color="auto"/>
                <w:bottom w:val="none" w:sz="0" w:space="0" w:color="auto"/>
                <w:right w:val="none" w:sz="0" w:space="0" w:color="auto"/>
              </w:pBdr>
              <w:tabs>
                <w:tab w:val="right" w:pos="8820"/>
              </w:tabs>
              <w:spacing w:line="300" w:lineRule="atLeast"/>
              <w:ind w:left="0" w:right="0"/>
              <w:jc w:val="left"/>
              <w:rPr>
                <w:rStyle w:val="singlecolumnspanpaddedlinenth-child1"/>
                <w:rFonts w:ascii="Palatino Linotype" w:eastAsia="Palatino Linotype" w:hAnsi="Palatino Linotype" w:cs="Palatino Linotype"/>
                <w:sz w:val="22"/>
                <w:szCs w:val="22"/>
              </w:rPr>
            </w:pPr>
            <w:r>
              <w:rPr>
                <w:rStyle w:val="spancompanyname"/>
                <w:rFonts w:ascii="Palatino Linotype" w:eastAsia="Palatino Linotype" w:hAnsi="Palatino Linotype" w:cs="Palatino Linotype"/>
                <w:sz w:val="22"/>
                <w:szCs w:val="22"/>
              </w:rPr>
              <w:t>Company Name</w:t>
            </w:r>
            <w:r>
              <w:rPr>
                <w:rStyle w:val="singlecolumnspanpaddedlinenth-child1"/>
                <w:rFonts w:ascii="Palatino Linotype" w:eastAsia="Palatino Linotype" w:hAnsi="Palatino Linotype" w:cs="Palatino Linotype"/>
                <w:sz w:val="22"/>
                <w:szCs w:val="22"/>
              </w:rPr>
              <w:t xml:space="preserve"> </w:t>
            </w:r>
            <w:r>
              <w:rPr>
                <w:rStyle w:val="spanstatesWrapper"/>
                <w:rFonts w:ascii="Palatino Linotype" w:eastAsia="Palatino Linotype" w:hAnsi="Palatino Linotype" w:cs="Palatino Linotype"/>
                <w:sz w:val="22"/>
                <w:szCs w:val="22"/>
              </w:rPr>
              <w:tab/>
            </w:r>
            <w:r>
              <w:rPr>
                <w:rStyle w:val="spanstatesWrapper"/>
                <w:rFonts w:ascii="Palatino Linotype" w:eastAsia="Palatino Linotype" w:hAnsi="Palatino Linotype" w:cs="Palatino Linotype"/>
                <w:sz w:val="22"/>
                <w:szCs w:val="22"/>
              </w:rPr>
              <w:t xml:space="preserve"> </w:t>
            </w:r>
            <w:r>
              <w:rPr>
                <w:rStyle w:val="span"/>
                <w:rFonts w:ascii="Palatino Linotype" w:eastAsia="Palatino Linotype" w:hAnsi="Palatino Linotype" w:cs="Palatino Linotype"/>
                <w:sz w:val="22"/>
                <w:szCs w:val="22"/>
              </w:rPr>
              <w:t>City</w:t>
            </w:r>
            <w:r>
              <w:rPr>
                <w:rStyle w:val="span"/>
                <w:rFonts w:ascii="Palatino Linotype" w:eastAsia="Palatino Linotype" w:hAnsi="Palatino Linotype" w:cs="Palatino Linotype"/>
                <w:sz w:val="22"/>
                <w:szCs w:val="22"/>
              </w:rPr>
              <w:t xml:space="preserve">, </w:t>
            </w:r>
            <w:r>
              <w:rPr>
                <w:rStyle w:val="span"/>
                <w:rFonts w:ascii="Palatino Linotype" w:eastAsia="Palatino Linotype" w:hAnsi="Palatino Linotype" w:cs="Palatino Linotype"/>
                <w:sz w:val="22"/>
                <w:szCs w:val="22"/>
              </w:rPr>
              <w:t>Country</w:t>
            </w:r>
            <w:r>
              <w:rPr>
                <w:rStyle w:val="spanstatesWrapper"/>
                <w:rFonts w:ascii="Palatino Linotype" w:eastAsia="Palatino Linotype" w:hAnsi="Palatino Linotype" w:cs="Palatino Linotype"/>
                <w:sz w:val="22"/>
                <w:szCs w:val="22"/>
              </w:rPr>
              <w:t xml:space="preserve"> </w:t>
            </w:r>
          </w:p>
          <w:p>
            <w:pPr>
              <w:pStyle w:val="spanpaddedline"/>
              <w:spacing w:before="0" w:after="0" w:line="300" w:lineRule="atLeast"/>
              <w:ind w:left="0" w:right="0"/>
              <w:jc w:val="left"/>
              <w:rPr>
                <w:rStyle w:val="divdocumentsinglecolumnCharacter"/>
                <w:rFonts w:ascii="Palatino Linotype" w:eastAsia="Palatino Linotype" w:hAnsi="Palatino Linotype" w:cs="Palatino Linotype"/>
                <w:bdr w:val="none" w:sz="0" w:space="0" w:color="auto"/>
                <w:vertAlign w:val="baseline"/>
              </w:rPr>
            </w:pPr>
            <w:r>
              <w:rPr>
                <w:rStyle w:val="spanjobtitle"/>
                <w:rFonts w:ascii="Palatino Linotype" w:eastAsia="Palatino Linotype" w:hAnsi="Palatino Linotype" w:cs="Palatino Linotype"/>
                <w:sz w:val="22"/>
                <w:szCs w:val="22"/>
              </w:rPr>
              <w:t>Lead Infrastructure Engineer</w:t>
            </w:r>
          </w:p>
          <w:p>
            <w:pPr>
              <w:pStyle w:val="ulli"/>
              <w:numPr>
                <w:ilvl w:val="0"/>
                <w:numId w:val="6"/>
              </w:numPr>
              <w:spacing w:before="0" w:after="0" w:line="300" w:lineRule="atLeast"/>
              <w:ind w:left="640" w:right="0" w:hanging="261"/>
              <w:rPr>
                <w:rStyle w:val="span"/>
                <w:rFonts w:ascii="Palatino Linotype" w:eastAsia="Palatino Linotype" w:hAnsi="Palatino Linotype" w:cs="Palatino Linotype"/>
                <w:sz w:val="22"/>
                <w:szCs w:val="22"/>
                <w:bdr w:val="none" w:sz="0" w:space="0" w:color="auto"/>
                <w:vertAlign w:val="baseline"/>
              </w:rPr>
            </w:pPr>
            <w:r>
              <w:rPr>
                <w:rStyle w:val="span"/>
                <w:rFonts w:ascii="Palatino Linotype" w:eastAsia="Palatino Linotype" w:hAnsi="Palatino Linotype" w:cs="Palatino Linotype"/>
                <w:sz w:val="22"/>
                <w:szCs w:val="22"/>
                <w:bdr w:val="none" w:sz="0" w:space="0" w:color="auto"/>
                <w:vertAlign w:val="baseline"/>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p>
          <w:p>
            <w:pPr>
              <w:pStyle w:val="ulli"/>
              <w:numPr>
                <w:ilvl w:val="0"/>
                <w:numId w:val="6"/>
              </w:numPr>
              <w:spacing w:before="0" w:after="0" w:line="300" w:lineRule="atLeast"/>
              <w:ind w:left="640" w:right="0" w:hanging="261"/>
              <w:rPr>
                <w:rStyle w:val="span"/>
                <w:rFonts w:ascii="Palatino Linotype" w:eastAsia="Palatino Linotype" w:hAnsi="Palatino Linotype" w:cs="Palatino Linotype"/>
                <w:sz w:val="22"/>
                <w:szCs w:val="22"/>
                <w:bdr w:val="none" w:sz="0" w:space="0" w:color="auto"/>
                <w:vertAlign w:val="baseline"/>
              </w:rPr>
            </w:pPr>
            <w:r>
              <w:rPr>
                <w:rStyle w:val="span"/>
                <w:rFonts w:ascii="Palatino Linotype" w:eastAsia="Palatino Linotype" w:hAnsi="Palatino Linotype" w:cs="Palatino Linotype"/>
                <w:sz w:val="22"/>
                <w:szCs w:val="22"/>
                <w:bdr w:val="none" w:sz="0" w:space="0" w:color="auto"/>
                <w:vertAlign w:val="baseline"/>
              </w:rPr>
              <w:t>Engaged in implementing, deployment, and supporting Cloud-based Infrastructure and its solutions; Showcased advanced AWS expertise through skills in design and deployment of effective solutions on Amazon Web Services.</w:t>
            </w:r>
          </w:p>
          <w:p>
            <w:pPr>
              <w:pStyle w:val="ulli"/>
              <w:numPr>
                <w:ilvl w:val="0"/>
                <w:numId w:val="6"/>
              </w:numPr>
              <w:spacing w:before="0" w:after="0" w:line="300" w:lineRule="atLeast"/>
              <w:ind w:left="640" w:right="0" w:hanging="261"/>
              <w:rPr>
                <w:rStyle w:val="span"/>
                <w:rFonts w:ascii="Palatino Linotype" w:eastAsia="Palatino Linotype" w:hAnsi="Palatino Linotype" w:cs="Palatino Linotype"/>
                <w:sz w:val="22"/>
                <w:szCs w:val="22"/>
                <w:bdr w:val="none" w:sz="0" w:space="0" w:color="auto"/>
                <w:vertAlign w:val="baseline"/>
              </w:rPr>
            </w:pPr>
            <w:r>
              <w:rPr>
                <w:rStyle w:val="span"/>
                <w:rFonts w:ascii="Palatino Linotype" w:eastAsia="Palatino Linotype" w:hAnsi="Palatino Linotype" w:cs="Palatino Linotype"/>
                <w:sz w:val="22"/>
                <w:szCs w:val="22"/>
                <w:bdr w:val="none" w:sz="0" w:space="0" w:color="auto"/>
                <w:vertAlign w:val="baseline"/>
              </w:rPr>
              <w:t>Excels in the set-up of Production Support, DevOps, Build and Release Engineering, CD/CI Process, Release Management, and UAT.</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1800"/>
        <w:gridCol w:w="88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800" w:type="dxa"/>
            <w:noWrap w:val="0"/>
            <w:tcMar>
              <w:top w:w="40" w:type="dxa"/>
              <w:left w:w="0" w:type="dxa"/>
              <w:bottom w:w="0" w:type="dxa"/>
              <w:right w:w="0" w:type="dxa"/>
            </w:tcMar>
            <w:vAlign w:val="top"/>
            <w:hideMark/>
          </w:tcPr>
          <w:p>
            <w:pPr>
              <w:pStyle w:val="div"/>
              <w:pBdr>
                <w:top w:val="none" w:sz="0" w:space="0" w:color="auto"/>
                <w:left w:val="none" w:sz="0" w:space="0" w:color="auto"/>
                <w:bottom w:val="none" w:sz="0" w:space="0" w:color="auto"/>
                <w:right w:val="none" w:sz="0" w:space="0" w:color="auto"/>
              </w:pBdr>
              <w:spacing w:before="0" w:after="0" w:line="300" w:lineRule="atLeast"/>
              <w:ind w:left="0" w:right="0"/>
              <w:jc w:val="center"/>
              <w:rPr>
                <w:rStyle w:val="divdateswrapper"/>
                <w:rFonts w:ascii="Palatino Linotype" w:eastAsia="Palatino Linotype" w:hAnsi="Palatino Linotype" w:cs="Palatino Linotype"/>
                <w:bdr w:val="none" w:sz="0" w:space="0" w:color="auto"/>
                <w:vertAlign w:val="baseline"/>
              </w:rPr>
            </w:pPr>
            <w:r>
              <w:rPr>
                <w:rStyle w:val="divdateswrapper"/>
                <w:rFonts w:ascii="Palatino Linotype" w:eastAsia="Palatino Linotype" w:hAnsi="Palatino Linotype" w:cs="Palatino Linotype"/>
                <w:bdr w:val="none" w:sz="0" w:space="0" w:color="auto"/>
                <w:vertAlign w:val="baseline"/>
              </w:rPr>
              <w:t>April 2004</w:t>
            </w:r>
          </w:p>
          <w:p>
            <w:pPr>
              <w:pStyle w:val="div"/>
              <w:pBdr>
                <w:top w:val="none" w:sz="0" w:space="0" w:color="auto"/>
                <w:left w:val="none" w:sz="0" w:space="0" w:color="auto"/>
                <w:bottom w:val="none" w:sz="0" w:space="0" w:color="auto"/>
                <w:right w:val="none" w:sz="0" w:space="0" w:color="auto"/>
              </w:pBdr>
              <w:spacing w:before="0" w:after="0" w:line="300" w:lineRule="atLeast"/>
              <w:ind w:left="0" w:right="0"/>
              <w:jc w:val="center"/>
              <w:rPr>
                <w:rStyle w:val="divdateswrapper"/>
                <w:rFonts w:ascii="Palatino Linotype" w:eastAsia="Palatino Linotype" w:hAnsi="Palatino Linotype" w:cs="Palatino Linotype"/>
                <w:bdr w:val="none" w:sz="0" w:space="0" w:color="auto"/>
                <w:vertAlign w:val="baseline"/>
              </w:rPr>
            </w:pPr>
            <w:r>
              <w:rPr>
                <w:rStyle w:val="divdateswrapper"/>
                <w:rFonts w:ascii="Palatino Linotype" w:eastAsia="Palatino Linotype" w:hAnsi="Palatino Linotype" w:cs="Palatino Linotype"/>
                <w:bdr w:val="none" w:sz="0" w:space="0" w:color="auto"/>
                <w:vertAlign w:val="baseline"/>
              </w:rPr>
              <w:t xml:space="preserve">to </w:t>
            </w:r>
          </w:p>
          <w:p>
            <w:pPr>
              <w:pStyle w:val="div"/>
              <w:pBdr>
                <w:top w:val="none" w:sz="0" w:space="0" w:color="auto"/>
                <w:left w:val="none" w:sz="0" w:space="0" w:color="auto"/>
                <w:bottom w:val="none" w:sz="0" w:space="0" w:color="auto"/>
                <w:right w:val="none" w:sz="0" w:space="0" w:color="auto"/>
              </w:pBdr>
              <w:spacing w:before="0" w:after="0" w:line="300" w:lineRule="atLeast"/>
              <w:ind w:left="0" w:right="0"/>
              <w:jc w:val="center"/>
              <w:rPr>
                <w:rStyle w:val="divdateswrapper"/>
                <w:rFonts w:ascii="Palatino Linotype" w:eastAsia="Palatino Linotype" w:hAnsi="Palatino Linotype" w:cs="Palatino Linotype"/>
                <w:bdr w:val="none" w:sz="0" w:space="0" w:color="auto"/>
                <w:vertAlign w:val="baseline"/>
              </w:rPr>
            </w:pPr>
            <w:r>
              <w:rPr>
                <w:rStyle w:val="divdateswrapper"/>
                <w:rFonts w:ascii="Palatino Linotype" w:eastAsia="Palatino Linotype" w:hAnsi="Palatino Linotype" w:cs="Palatino Linotype"/>
                <w:bdr w:val="none" w:sz="0" w:space="0" w:color="auto"/>
                <w:vertAlign w:val="baseline"/>
              </w:rPr>
              <w:t>February 2011</w:t>
            </w:r>
          </w:p>
        </w:tc>
        <w:tc>
          <w:tcPr>
            <w:tcW w:w="8840" w:type="dxa"/>
            <w:noWrap w:val="0"/>
            <w:tcMar>
              <w:top w:w="40" w:type="dxa"/>
              <w:left w:w="0" w:type="dxa"/>
              <w:bottom w:w="0" w:type="dxa"/>
              <w:right w:w="0" w:type="dxa"/>
            </w:tcMar>
            <w:vAlign w:val="top"/>
            <w:hideMark/>
          </w:tcPr>
          <w:p>
            <w:pPr>
              <w:pStyle w:val="singlecolumnspanpaddedlinenth-child1Paragraph"/>
              <w:pBdr>
                <w:top w:val="none" w:sz="0" w:space="0" w:color="auto"/>
                <w:left w:val="none" w:sz="0" w:space="0" w:color="auto"/>
                <w:bottom w:val="none" w:sz="0" w:space="0" w:color="auto"/>
                <w:right w:val="none" w:sz="0" w:space="0" w:color="auto"/>
              </w:pBdr>
              <w:tabs>
                <w:tab w:val="right" w:pos="8820"/>
              </w:tabs>
              <w:spacing w:line="300" w:lineRule="atLeast"/>
              <w:ind w:left="0" w:right="0"/>
              <w:jc w:val="left"/>
              <w:rPr>
                <w:rStyle w:val="singlecolumnspanpaddedlinenth-child1"/>
                <w:rFonts w:ascii="Palatino Linotype" w:eastAsia="Palatino Linotype" w:hAnsi="Palatino Linotype" w:cs="Palatino Linotype"/>
                <w:sz w:val="22"/>
                <w:szCs w:val="22"/>
              </w:rPr>
            </w:pPr>
            <w:r>
              <w:rPr>
                <w:rStyle w:val="spancompanyname"/>
                <w:rFonts w:ascii="Palatino Linotype" w:eastAsia="Palatino Linotype" w:hAnsi="Palatino Linotype" w:cs="Palatino Linotype"/>
                <w:sz w:val="22"/>
                <w:szCs w:val="22"/>
              </w:rPr>
              <w:t>Company Name</w:t>
            </w:r>
            <w:r>
              <w:rPr>
                <w:rStyle w:val="singlecolumnspanpaddedlinenth-child1"/>
                <w:rFonts w:ascii="Palatino Linotype" w:eastAsia="Palatino Linotype" w:hAnsi="Palatino Linotype" w:cs="Palatino Linotype"/>
                <w:sz w:val="22"/>
                <w:szCs w:val="22"/>
              </w:rPr>
              <w:t xml:space="preserve"> </w:t>
            </w:r>
            <w:r>
              <w:rPr>
                <w:rStyle w:val="spanstatesWrapper"/>
                <w:rFonts w:ascii="Palatino Linotype" w:eastAsia="Palatino Linotype" w:hAnsi="Palatino Linotype" w:cs="Palatino Linotype"/>
                <w:sz w:val="22"/>
                <w:szCs w:val="22"/>
              </w:rPr>
              <w:tab/>
            </w:r>
            <w:r>
              <w:rPr>
                <w:rStyle w:val="spanstatesWrapper"/>
                <w:rFonts w:ascii="Palatino Linotype" w:eastAsia="Palatino Linotype" w:hAnsi="Palatino Linotype" w:cs="Palatino Linotype"/>
                <w:sz w:val="22"/>
                <w:szCs w:val="22"/>
              </w:rPr>
              <w:t xml:space="preserve"> </w:t>
            </w:r>
            <w:r>
              <w:rPr>
                <w:rStyle w:val="span"/>
                <w:rFonts w:ascii="Palatino Linotype" w:eastAsia="Palatino Linotype" w:hAnsi="Palatino Linotype" w:cs="Palatino Linotype"/>
                <w:sz w:val="22"/>
                <w:szCs w:val="22"/>
              </w:rPr>
              <w:t>Chennai, India</w:t>
            </w:r>
            <w:r>
              <w:rPr>
                <w:rStyle w:val="span"/>
                <w:rFonts w:ascii="Palatino Linotype" w:eastAsia="Palatino Linotype" w:hAnsi="Palatino Linotype" w:cs="Palatino Linotype"/>
                <w:sz w:val="22"/>
                <w:szCs w:val="22"/>
              </w:rPr>
              <w:t xml:space="preserve">, </w:t>
            </w:r>
            <w:r>
              <w:rPr>
                <w:rStyle w:val="span"/>
                <w:rFonts w:ascii="Palatino Linotype" w:eastAsia="Palatino Linotype" w:hAnsi="Palatino Linotype" w:cs="Palatino Linotype"/>
                <w:sz w:val="22"/>
                <w:szCs w:val="22"/>
              </w:rPr>
              <w:t>India</w:t>
            </w:r>
            <w:r>
              <w:rPr>
                <w:rStyle w:val="spanstatesWrapper"/>
                <w:rFonts w:ascii="Palatino Linotype" w:eastAsia="Palatino Linotype" w:hAnsi="Palatino Linotype" w:cs="Palatino Linotype"/>
                <w:sz w:val="22"/>
                <w:szCs w:val="22"/>
              </w:rPr>
              <w:t xml:space="preserve"> </w:t>
            </w:r>
          </w:p>
          <w:p>
            <w:pPr>
              <w:pStyle w:val="spanpaddedline"/>
              <w:spacing w:before="0" w:after="0" w:line="300" w:lineRule="atLeast"/>
              <w:ind w:left="0" w:right="0"/>
              <w:jc w:val="left"/>
              <w:rPr>
                <w:rStyle w:val="divdocumentsinglecolumnCharacter"/>
                <w:rFonts w:ascii="Palatino Linotype" w:eastAsia="Palatino Linotype" w:hAnsi="Palatino Linotype" w:cs="Palatino Linotype"/>
                <w:bdr w:val="none" w:sz="0" w:space="0" w:color="auto"/>
                <w:vertAlign w:val="baseline"/>
              </w:rPr>
            </w:pPr>
            <w:r>
              <w:rPr>
                <w:rStyle w:val="spanjobtitle"/>
                <w:rFonts w:ascii="Palatino Linotype" w:eastAsia="Palatino Linotype" w:hAnsi="Palatino Linotype" w:cs="Palatino Linotype"/>
                <w:sz w:val="22"/>
                <w:szCs w:val="22"/>
              </w:rPr>
              <w:t>Infrastructure Consultant</w:t>
            </w:r>
          </w:p>
          <w:p>
            <w:pPr>
              <w:pStyle w:val="ulli"/>
              <w:numPr>
                <w:ilvl w:val="0"/>
                <w:numId w:val="7"/>
              </w:numPr>
              <w:spacing w:before="0" w:after="0" w:line="300" w:lineRule="atLeast"/>
              <w:ind w:left="640" w:right="0" w:hanging="261"/>
              <w:rPr>
                <w:rStyle w:val="span"/>
                <w:rFonts w:ascii="Palatino Linotype" w:eastAsia="Palatino Linotype" w:hAnsi="Palatino Linotype" w:cs="Palatino Linotype"/>
                <w:sz w:val="22"/>
                <w:szCs w:val="22"/>
                <w:bdr w:val="none" w:sz="0" w:space="0" w:color="auto"/>
                <w:vertAlign w:val="baseline"/>
              </w:rPr>
            </w:pPr>
            <w:r>
              <w:rPr>
                <w:rStyle w:val="span"/>
                <w:rFonts w:ascii="Palatino Linotype" w:eastAsia="Palatino Linotype" w:hAnsi="Palatino Linotype" w:cs="Palatino Linotype"/>
                <w:sz w:val="22"/>
                <w:szCs w:val="22"/>
                <w:bdr w:val="none" w:sz="0" w:space="0" w:color="auto"/>
                <w:vertAlign w:val="baseline"/>
              </w:rPr>
              <w:t>Drive the team to ensure a stable Unix/Linux environment and as SME actively participating in all critical &amp; escalated issues.</w:t>
            </w:r>
          </w:p>
          <w:p>
            <w:pPr>
              <w:pStyle w:val="ulli"/>
              <w:numPr>
                <w:ilvl w:val="0"/>
                <w:numId w:val="7"/>
              </w:numPr>
              <w:spacing w:before="0" w:after="0" w:line="300" w:lineRule="atLeast"/>
              <w:ind w:left="640" w:right="0" w:hanging="261"/>
              <w:rPr>
                <w:rStyle w:val="span"/>
                <w:rFonts w:ascii="Palatino Linotype" w:eastAsia="Palatino Linotype" w:hAnsi="Palatino Linotype" w:cs="Palatino Linotype"/>
                <w:sz w:val="22"/>
                <w:szCs w:val="22"/>
                <w:bdr w:val="none" w:sz="0" w:space="0" w:color="auto"/>
                <w:vertAlign w:val="baseline"/>
              </w:rPr>
            </w:pPr>
            <w:r>
              <w:rPr>
                <w:rStyle w:val="span"/>
                <w:rFonts w:ascii="Palatino Linotype" w:eastAsia="Palatino Linotype" w:hAnsi="Palatino Linotype" w:cs="Palatino Linotype"/>
                <w:sz w:val="22"/>
                <w:szCs w:val="22"/>
                <w:bdr w:val="none" w:sz="0" w:space="0" w:color="auto"/>
                <w:vertAlign w:val="baseline"/>
              </w:rPr>
              <w:t>Analyzing and Providing RCA for all the major incidents and failed changes.</w:t>
            </w:r>
          </w:p>
          <w:p>
            <w:pPr>
              <w:pStyle w:val="ulli"/>
              <w:numPr>
                <w:ilvl w:val="0"/>
                <w:numId w:val="7"/>
              </w:numPr>
              <w:spacing w:before="0" w:after="0" w:line="300" w:lineRule="atLeast"/>
              <w:ind w:left="640" w:right="0" w:hanging="261"/>
              <w:rPr>
                <w:rStyle w:val="span"/>
                <w:rFonts w:ascii="Palatino Linotype" w:eastAsia="Palatino Linotype" w:hAnsi="Palatino Linotype" w:cs="Palatino Linotype"/>
                <w:sz w:val="22"/>
                <w:szCs w:val="22"/>
                <w:bdr w:val="none" w:sz="0" w:space="0" w:color="auto"/>
                <w:vertAlign w:val="baseline"/>
              </w:rPr>
            </w:pPr>
            <w:r>
              <w:rPr>
                <w:rStyle w:val="span"/>
                <w:rFonts w:ascii="Palatino Linotype" w:eastAsia="Palatino Linotype" w:hAnsi="Palatino Linotype" w:cs="Palatino Linotype"/>
                <w:sz w:val="22"/>
                <w:szCs w:val="22"/>
                <w:bdr w:val="none" w:sz="0" w:space="0" w:color="auto"/>
                <w:vertAlign w:val="baseline"/>
              </w:rPr>
              <w:t>Linux Subject Matter Expert at .</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1800"/>
        <w:gridCol w:w="88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800" w:type="dxa"/>
            <w:noWrap w:val="0"/>
            <w:tcMar>
              <w:top w:w="40" w:type="dxa"/>
              <w:left w:w="0" w:type="dxa"/>
              <w:bottom w:w="0" w:type="dxa"/>
              <w:right w:w="0" w:type="dxa"/>
            </w:tcMar>
            <w:vAlign w:val="top"/>
            <w:hideMark/>
          </w:tcPr>
          <w:p>
            <w:pPr>
              <w:pStyle w:val="div"/>
              <w:pBdr>
                <w:top w:val="none" w:sz="0" w:space="0" w:color="auto"/>
                <w:left w:val="none" w:sz="0" w:space="0" w:color="auto"/>
                <w:bottom w:val="none" w:sz="0" w:space="0" w:color="auto"/>
                <w:right w:val="none" w:sz="0" w:space="0" w:color="auto"/>
              </w:pBdr>
              <w:spacing w:before="0" w:after="0" w:line="300" w:lineRule="atLeast"/>
              <w:ind w:left="0" w:right="0"/>
              <w:jc w:val="center"/>
              <w:rPr>
                <w:rStyle w:val="divdateswrapper"/>
                <w:rFonts w:ascii="Palatino Linotype" w:eastAsia="Palatino Linotype" w:hAnsi="Palatino Linotype" w:cs="Palatino Linotype"/>
                <w:bdr w:val="none" w:sz="0" w:space="0" w:color="auto"/>
                <w:vertAlign w:val="baseline"/>
              </w:rPr>
            </w:pPr>
            <w:r>
              <w:rPr>
                <w:rStyle w:val="divdateswrapper"/>
                <w:rFonts w:ascii="Palatino Linotype" w:eastAsia="Palatino Linotype" w:hAnsi="Palatino Linotype" w:cs="Palatino Linotype"/>
                <w:bdr w:val="none" w:sz="0" w:space="0" w:color="auto"/>
                <w:vertAlign w:val="baseline"/>
              </w:rPr>
              <w:t>May 2003</w:t>
            </w:r>
          </w:p>
          <w:p>
            <w:pPr>
              <w:pStyle w:val="div"/>
              <w:pBdr>
                <w:top w:val="none" w:sz="0" w:space="0" w:color="auto"/>
                <w:left w:val="none" w:sz="0" w:space="0" w:color="auto"/>
                <w:bottom w:val="none" w:sz="0" w:space="0" w:color="auto"/>
                <w:right w:val="none" w:sz="0" w:space="0" w:color="auto"/>
              </w:pBdr>
              <w:spacing w:before="0" w:after="0" w:line="300" w:lineRule="atLeast"/>
              <w:ind w:left="0" w:right="0"/>
              <w:jc w:val="center"/>
              <w:rPr>
                <w:rStyle w:val="divdateswrapper"/>
                <w:rFonts w:ascii="Palatino Linotype" w:eastAsia="Palatino Linotype" w:hAnsi="Palatino Linotype" w:cs="Palatino Linotype"/>
                <w:bdr w:val="none" w:sz="0" w:space="0" w:color="auto"/>
                <w:vertAlign w:val="baseline"/>
              </w:rPr>
            </w:pPr>
            <w:r>
              <w:rPr>
                <w:rStyle w:val="divdateswrapper"/>
                <w:rFonts w:ascii="Palatino Linotype" w:eastAsia="Palatino Linotype" w:hAnsi="Palatino Linotype" w:cs="Palatino Linotype"/>
                <w:bdr w:val="none" w:sz="0" w:space="0" w:color="auto"/>
                <w:vertAlign w:val="baseline"/>
              </w:rPr>
              <w:t xml:space="preserve">to </w:t>
            </w:r>
          </w:p>
          <w:p>
            <w:pPr>
              <w:pStyle w:val="div"/>
              <w:pBdr>
                <w:top w:val="none" w:sz="0" w:space="0" w:color="auto"/>
                <w:left w:val="none" w:sz="0" w:space="0" w:color="auto"/>
                <w:bottom w:val="none" w:sz="0" w:space="0" w:color="auto"/>
                <w:right w:val="none" w:sz="0" w:space="0" w:color="auto"/>
              </w:pBdr>
              <w:spacing w:before="0" w:after="0" w:line="300" w:lineRule="atLeast"/>
              <w:ind w:left="0" w:right="0"/>
              <w:jc w:val="center"/>
              <w:rPr>
                <w:rStyle w:val="divdateswrapper"/>
                <w:rFonts w:ascii="Palatino Linotype" w:eastAsia="Palatino Linotype" w:hAnsi="Palatino Linotype" w:cs="Palatino Linotype"/>
                <w:bdr w:val="none" w:sz="0" w:space="0" w:color="auto"/>
                <w:vertAlign w:val="baseline"/>
              </w:rPr>
            </w:pPr>
            <w:r>
              <w:rPr>
                <w:rStyle w:val="divdateswrapper"/>
                <w:rFonts w:ascii="Palatino Linotype" w:eastAsia="Palatino Linotype" w:hAnsi="Palatino Linotype" w:cs="Palatino Linotype"/>
                <w:bdr w:val="none" w:sz="0" w:space="0" w:color="auto"/>
                <w:vertAlign w:val="baseline"/>
              </w:rPr>
              <w:t>March 2004</w:t>
            </w:r>
          </w:p>
        </w:tc>
        <w:tc>
          <w:tcPr>
            <w:tcW w:w="8840" w:type="dxa"/>
            <w:noWrap w:val="0"/>
            <w:tcMar>
              <w:top w:w="40" w:type="dxa"/>
              <w:left w:w="0" w:type="dxa"/>
              <w:bottom w:w="0" w:type="dxa"/>
              <w:right w:w="0" w:type="dxa"/>
            </w:tcMar>
            <w:vAlign w:val="top"/>
            <w:hideMark/>
          </w:tcPr>
          <w:p>
            <w:pPr>
              <w:pStyle w:val="singlecolumnspanpaddedlinenth-child1Paragraph"/>
              <w:pBdr>
                <w:top w:val="none" w:sz="0" w:space="0" w:color="auto"/>
                <w:left w:val="none" w:sz="0" w:space="0" w:color="auto"/>
                <w:bottom w:val="none" w:sz="0" w:space="0" w:color="auto"/>
                <w:right w:val="none" w:sz="0" w:space="0" w:color="auto"/>
              </w:pBdr>
              <w:tabs>
                <w:tab w:val="right" w:pos="8820"/>
              </w:tabs>
              <w:spacing w:line="300" w:lineRule="atLeast"/>
              <w:ind w:left="0" w:right="0"/>
              <w:jc w:val="left"/>
              <w:rPr>
                <w:rStyle w:val="singlecolumnspanpaddedlinenth-child1"/>
                <w:rFonts w:ascii="Palatino Linotype" w:eastAsia="Palatino Linotype" w:hAnsi="Palatino Linotype" w:cs="Palatino Linotype"/>
                <w:sz w:val="22"/>
                <w:szCs w:val="22"/>
              </w:rPr>
            </w:pPr>
            <w:r>
              <w:rPr>
                <w:rStyle w:val="spancompanyname"/>
                <w:rFonts w:ascii="Palatino Linotype" w:eastAsia="Palatino Linotype" w:hAnsi="Palatino Linotype" w:cs="Palatino Linotype"/>
                <w:sz w:val="22"/>
                <w:szCs w:val="22"/>
              </w:rPr>
              <w:t>Company Name</w:t>
            </w:r>
            <w:r>
              <w:rPr>
                <w:rStyle w:val="singlecolumnspanpaddedlinenth-child1"/>
                <w:rFonts w:ascii="Palatino Linotype" w:eastAsia="Palatino Linotype" w:hAnsi="Palatino Linotype" w:cs="Palatino Linotype"/>
                <w:sz w:val="22"/>
                <w:szCs w:val="22"/>
              </w:rPr>
              <w:t xml:space="preserve"> </w:t>
            </w:r>
            <w:r>
              <w:rPr>
                <w:rStyle w:val="spanstatesWrapper"/>
                <w:rFonts w:ascii="Palatino Linotype" w:eastAsia="Palatino Linotype" w:hAnsi="Palatino Linotype" w:cs="Palatino Linotype"/>
                <w:sz w:val="22"/>
                <w:szCs w:val="22"/>
              </w:rPr>
              <w:tab/>
            </w:r>
            <w:r>
              <w:rPr>
                <w:rStyle w:val="spanstatesWrapper"/>
                <w:rFonts w:ascii="Palatino Linotype" w:eastAsia="Palatino Linotype" w:hAnsi="Palatino Linotype" w:cs="Palatino Linotype"/>
                <w:sz w:val="22"/>
                <w:szCs w:val="22"/>
              </w:rPr>
              <w:t xml:space="preserve"> </w:t>
            </w:r>
            <w:r>
              <w:rPr>
                <w:rStyle w:val="span"/>
                <w:rFonts w:ascii="Palatino Linotype" w:eastAsia="Palatino Linotype" w:hAnsi="Palatino Linotype" w:cs="Palatino Linotype"/>
                <w:sz w:val="22"/>
                <w:szCs w:val="22"/>
              </w:rPr>
              <w:t>City</w:t>
            </w:r>
            <w:r>
              <w:rPr>
                <w:rStyle w:val="span"/>
                <w:rFonts w:ascii="Palatino Linotype" w:eastAsia="Palatino Linotype" w:hAnsi="Palatino Linotype" w:cs="Palatino Linotype"/>
                <w:sz w:val="22"/>
                <w:szCs w:val="22"/>
              </w:rPr>
              <w:t xml:space="preserve">, </w:t>
            </w:r>
            <w:r>
              <w:rPr>
                <w:rStyle w:val="span"/>
                <w:rFonts w:ascii="Palatino Linotype" w:eastAsia="Palatino Linotype" w:hAnsi="Palatino Linotype" w:cs="Palatino Linotype"/>
                <w:sz w:val="22"/>
                <w:szCs w:val="22"/>
              </w:rPr>
              <w:t>Country</w:t>
            </w:r>
            <w:r>
              <w:rPr>
                <w:rStyle w:val="spanstatesWrapper"/>
                <w:rFonts w:ascii="Palatino Linotype" w:eastAsia="Palatino Linotype" w:hAnsi="Palatino Linotype" w:cs="Palatino Linotype"/>
                <w:sz w:val="22"/>
                <w:szCs w:val="22"/>
              </w:rPr>
              <w:t xml:space="preserve"> </w:t>
            </w:r>
          </w:p>
          <w:p>
            <w:pPr>
              <w:pStyle w:val="spanpaddedline"/>
              <w:spacing w:before="0" w:after="0" w:line="300" w:lineRule="atLeast"/>
              <w:ind w:left="0" w:right="0"/>
              <w:jc w:val="left"/>
              <w:rPr>
                <w:rStyle w:val="divdocumentsinglecolumnCharacter"/>
                <w:rFonts w:ascii="Palatino Linotype" w:eastAsia="Palatino Linotype" w:hAnsi="Palatino Linotype" w:cs="Palatino Linotype"/>
                <w:bdr w:val="none" w:sz="0" w:space="0" w:color="auto"/>
                <w:vertAlign w:val="baseline"/>
              </w:rPr>
            </w:pPr>
            <w:r>
              <w:rPr>
                <w:rStyle w:val="spanjobtitle"/>
                <w:rFonts w:ascii="Palatino Linotype" w:eastAsia="Palatino Linotype" w:hAnsi="Palatino Linotype" w:cs="Palatino Linotype"/>
                <w:sz w:val="22"/>
                <w:szCs w:val="22"/>
              </w:rPr>
              <w:t>System Administrator</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1800"/>
        <w:gridCol w:w="88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800" w:type="dxa"/>
            <w:noWrap w:val="0"/>
            <w:tcMar>
              <w:top w:w="40" w:type="dxa"/>
              <w:left w:w="0" w:type="dxa"/>
              <w:bottom w:w="0" w:type="dxa"/>
              <w:right w:w="0" w:type="dxa"/>
            </w:tcMar>
            <w:vAlign w:val="top"/>
            <w:hideMark/>
          </w:tcPr>
          <w:p>
            <w:pPr>
              <w:pStyle w:val="div"/>
              <w:pBdr>
                <w:top w:val="none" w:sz="0" w:space="0" w:color="auto"/>
                <w:left w:val="none" w:sz="0" w:space="0" w:color="auto"/>
                <w:bottom w:val="none" w:sz="0" w:space="0" w:color="auto"/>
                <w:right w:val="none" w:sz="0" w:space="0" w:color="auto"/>
              </w:pBdr>
              <w:spacing w:before="0" w:after="0" w:line="300" w:lineRule="atLeast"/>
              <w:ind w:left="0" w:right="0"/>
              <w:jc w:val="center"/>
              <w:rPr>
                <w:rStyle w:val="divdateswrapper"/>
                <w:rFonts w:ascii="Palatino Linotype" w:eastAsia="Palatino Linotype" w:hAnsi="Palatino Linotype" w:cs="Palatino Linotype"/>
                <w:bdr w:val="none" w:sz="0" w:space="0" w:color="auto"/>
                <w:vertAlign w:val="baseline"/>
              </w:rPr>
            </w:pPr>
            <w:r>
              <w:rPr>
                <w:rStyle w:val="divdateswrapper"/>
                <w:rFonts w:ascii="Palatino Linotype" w:eastAsia="Palatino Linotype" w:hAnsi="Palatino Linotype" w:cs="Palatino Linotype"/>
                <w:bdr w:val="none" w:sz="0" w:space="0" w:color="auto"/>
                <w:vertAlign w:val="baseline"/>
              </w:rPr>
              <w:t>January 1996</w:t>
            </w:r>
          </w:p>
          <w:p>
            <w:pPr>
              <w:pStyle w:val="div"/>
              <w:pBdr>
                <w:top w:val="none" w:sz="0" w:space="0" w:color="auto"/>
                <w:left w:val="none" w:sz="0" w:space="0" w:color="auto"/>
                <w:bottom w:val="none" w:sz="0" w:space="0" w:color="auto"/>
                <w:right w:val="none" w:sz="0" w:space="0" w:color="auto"/>
              </w:pBdr>
              <w:spacing w:before="0" w:after="0" w:line="300" w:lineRule="atLeast"/>
              <w:ind w:left="0" w:right="0"/>
              <w:jc w:val="center"/>
              <w:rPr>
                <w:rStyle w:val="divdateswrapper"/>
                <w:rFonts w:ascii="Palatino Linotype" w:eastAsia="Palatino Linotype" w:hAnsi="Palatino Linotype" w:cs="Palatino Linotype"/>
                <w:bdr w:val="none" w:sz="0" w:space="0" w:color="auto"/>
                <w:vertAlign w:val="baseline"/>
              </w:rPr>
            </w:pPr>
            <w:r>
              <w:rPr>
                <w:rStyle w:val="divdateswrapper"/>
                <w:rFonts w:ascii="Palatino Linotype" w:eastAsia="Palatino Linotype" w:hAnsi="Palatino Linotype" w:cs="Palatino Linotype"/>
                <w:bdr w:val="none" w:sz="0" w:space="0" w:color="auto"/>
                <w:vertAlign w:val="baseline"/>
              </w:rPr>
              <w:t xml:space="preserve">to </w:t>
            </w:r>
          </w:p>
          <w:p>
            <w:pPr>
              <w:pStyle w:val="div"/>
              <w:pBdr>
                <w:top w:val="none" w:sz="0" w:space="0" w:color="auto"/>
                <w:left w:val="none" w:sz="0" w:space="0" w:color="auto"/>
                <w:bottom w:val="none" w:sz="0" w:space="0" w:color="auto"/>
                <w:right w:val="none" w:sz="0" w:space="0" w:color="auto"/>
              </w:pBdr>
              <w:spacing w:before="0" w:after="0" w:line="300" w:lineRule="atLeast"/>
              <w:ind w:left="0" w:right="0"/>
              <w:jc w:val="center"/>
              <w:rPr>
                <w:rStyle w:val="divdateswrapper"/>
                <w:rFonts w:ascii="Palatino Linotype" w:eastAsia="Palatino Linotype" w:hAnsi="Palatino Linotype" w:cs="Palatino Linotype"/>
                <w:bdr w:val="none" w:sz="0" w:space="0" w:color="auto"/>
                <w:vertAlign w:val="baseline"/>
              </w:rPr>
            </w:pPr>
            <w:r>
              <w:rPr>
                <w:rStyle w:val="divdateswrapper"/>
                <w:rFonts w:ascii="Palatino Linotype" w:eastAsia="Palatino Linotype" w:hAnsi="Palatino Linotype" w:cs="Palatino Linotype"/>
                <w:bdr w:val="none" w:sz="0" w:space="0" w:color="auto"/>
                <w:vertAlign w:val="baseline"/>
              </w:rPr>
              <w:t>April 2003</w:t>
            </w:r>
          </w:p>
        </w:tc>
        <w:tc>
          <w:tcPr>
            <w:tcW w:w="8840" w:type="dxa"/>
            <w:noWrap w:val="0"/>
            <w:tcMar>
              <w:top w:w="40" w:type="dxa"/>
              <w:left w:w="0" w:type="dxa"/>
              <w:bottom w:w="0" w:type="dxa"/>
              <w:right w:w="0" w:type="dxa"/>
            </w:tcMar>
            <w:vAlign w:val="top"/>
            <w:hideMark/>
          </w:tcPr>
          <w:p>
            <w:pPr>
              <w:pStyle w:val="singlecolumnspanpaddedlinenth-child1Paragraph"/>
              <w:pBdr>
                <w:top w:val="none" w:sz="0" w:space="0" w:color="auto"/>
                <w:left w:val="none" w:sz="0" w:space="0" w:color="auto"/>
                <w:bottom w:val="none" w:sz="0" w:space="0" w:color="auto"/>
                <w:right w:val="none" w:sz="0" w:space="0" w:color="auto"/>
              </w:pBdr>
              <w:tabs>
                <w:tab w:val="right" w:pos="8820"/>
              </w:tabs>
              <w:spacing w:line="300" w:lineRule="atLeast"/>
              <w:ind w:left="0" w:right="0"/>
              <w:jc w:val="left"/>
              <w:rPr>
                <w:rStyle w:val="singlecolumnspanpaddedlinenth-child1"/>
                <w:rFonts w:ascii="Palatino Linotype" w:eastAsia="Palatino Linotype" w:hAnsi="Palatino Linotype" w:cs="Palatino Linotype"/>
                <w:sz w:val="22"/>
                <w:szCs w:val="22"/>
              </w:rPr>
            </w:pPr>
            <w:r>
              <w:rPr>
                <w:rStyle w:val="spancompanyname"/>
                <w:rFonts w:ascii="Palatino Linotype" w:eastAsia="Palatino Linotype" w:hAnsi="Palatino Linotype" w:cs="Palatino Linotype"/>
                <w:sz w:val="22"/>
                <w:szCs w:val="22"/>
              </w:rPr>
              <w:t>Company Name</w:t>
            </w:r>
            <w:r>
              <w:rPr>
                <w:rStyle w:val="singlecolumnspanpaddedlinenth-child1"/>
                <w:rFonts w:ascii="Palatino Linotype" w:eastAsia="Palatino Linotype" w:hAnsi="Palatino Linotype" w:cs="Palatino Linotype"/>
                <w:sz w:val="22"/>
                <w:szCs w:val="22"/>
              </w:rPr>
              <w:t xml:space="preserve"> </w:t>
            </w:r>
            <w:r>
              <w:rPr>
                <w:rStyle w:val="spanstatesWrapper"/>
                <w:rFonts w:ascii="Palatino Linotype" w:eastAsia="Palatino Linotype" w:hAnsi="Palatino Linotype" w:cs="Palatino Linotype"/>
                <w:sz w:val="22"/>
                <w:szCs w:val="22"/>
              </w:rPr>
              <w:tab/>
            </w:r>
            <w:r>
              <w:rPr>
                <w:rStyle w:val="spanstatesWrapper"/>
                <w:rFonts w:ascii="Palatino Linotype" w:eastAsia="Palatino Linotype" w:hAnsi="Palatino Linotype" w:cs="Palatino Linotype"/>
                <w:sz w:val="22"/>
                <w:szCs w:val="22"/>
              </w:rPr>
              <w:t xml:space="preserve"> </w:t>
            </w:r>
            <w:r>
              <w:rPr>
                <w:rStyle w:val="span"/>
                <w:rFonts w:ascii="Palatino Linotype" w:eastAsia="Palatino Linotype" w:hAnsi="Palatino Linotype" w:cs="Palatino Linotype"/>
                <w:sz w:val="22"/>
                <w:szCs w:val="22"/>
              </w:rPr>
              <w:t>City</w:t>
            </w:r>
            <w:r>
              <w:rPr>
                <w:rStyle w:val="span"/>
                <w:rFonts w:ascii="Palatino Linotype" w:eastAsia="Palatino Linotype" w:hAnsi="Palatino Linotype" w:cs="Palatino Linotype"/>
                <w:sz w:val="22"/>
                <w:szCs w:val="22"/>
              </w:rPr>
              <w:t xml:space="preserve">, </w:t>
            </w:r>
            <w:r>
              <w:rPr>
                <w:rStyle w:val="span"/>
                <w:rFonts w:ascii="Palatino Linotype" w:eastAsia="Palatino Linotype" w:hAnsi="Palatino Linotype" w:cs="Palatino Linotype"/>
                <w:sz w:val="22"/>
                <w:szCs w:val="22"/>
              </w:rPr>
              <w:t>Country</w:t>
            </w:r>
            <w:r>
              <w:rPr>
                <w:rStyle w:val="spanstatesWrapper"/>
                <w:rFonts w:ascii="Palatino Linotype" w:eastAsia="Palatino Linotype" w:hAnsi="Palatino Linotype" w:cs="Palatino Linotype"/>
                <w:sz w:val="22"/>
                <w:szCs w:val="22"/>
              </w:rPr>
              <w:t xml:space="preserve"> </w:t>
            </w:r>
          </w:p>
          <w:p>
            <w:pPr>
              <w:pStyle w:val="spanpaddedline"/>
              <w:spacing w:before="0" w:after="0" w:line="300" w:lineRule="atLeast"/>
              <w:ind w:left="0" w:right="0"/>
              <w:jc w:val="left"/>
              <w:rPr>
                <w:rStyle w:val="divdocumentsinglecolumnCharacter"/>
                <w:rFonts w:ascii="Palatino Linotype" w:eastAsia="Palatino Linotype" w:hAnsi="Palatino Linotype" w:cs="Palatino Linotype"/>
                <w:bdr w:val="none" w:sz="0" w:space="0" w:color="auto"/>
                <w:vertAlign w:val="baseline"/>
              </w:rPr>
            </w:pPr>
            <w:r>
              <w:rPr>
                <w:rStyle w:val="spanjobtitle"/>
                <w:rFonts w:ascii="Palatino Linotype" w:eastAsia="Palatino Linotype" w:hAnsi="Palatino Linotype" w:cs="Palatino Linotype"/>
                <w:sz w:val="22"/>
                <w:szCs w:val="22"/>
              </w:rPr>
              <w:t>System Administrator</w:t>
            </w:r>
          </w:p>
        </w:tc>
      </w:tr>
    </w:tbl>
    <w:p>
      <w:pPr>
        <w:pStyle w:val="divdocumentdivsectiontitle"/>
        <w:pBdr>
          <w:top w:val="none" w:sz="0" w:space="0" w:color="auto"/>
          <w:left w:val="none" w:sz="0" w:space="0" w:color="auto"/>
          <w:bottom w:val="none" w:sz="0" w:space="0" w:color="auto"/>
          <w:right w:val="none" w:sz="0" w:space="0" w:color="auto"/>
        </w:pBdr>
        <w:spacing w:before="100" w:after="50"/>
        <w:ind w:left="0" w:right="0"/>
        <w:rPr>
          <w:rFonts w:ascii="Palatino Linotype" w:eastAsia="Palatino Linotype" w:hAnsi="Palatino Linotype" w:cs="Palatino Linotype"/>
          <w:b/>
          <w:bCs/>
          <w:color w:val="000000"/>
          <w:bdr w:val="none" w:sz="0" w:space="0" w:color="auto"/>
          <w:vertAlign w:val="baseline"/>
        </w:rPr>
      </w:pPr>
      <w:r>
        <w:rPr>
          <w:rFonts w:ascii="Palatino Linotype" w:eastAsia="Palatino Linotype" w:hAnsi="Palatino Linotype" w:cs="Palatino Linotype"/>
          <w:b/>
          <w:bCs/>
          <w:bdr w:val="none" w:sz="0" w:space="0" w:color="auto"/>
          <w:vertAlign w:val="baseline"/>
        </w:rPr>
        <w:t>Education and Training</w:t>
      </w:r>
    </w:p>
    <w:tbl>
      <w:tblPr>
        <w:tblStyle w:val="divdocumentdivparagraphTable"/>
        <w:tblW w:w="0" w:type="auto"/>
        <w:tblCellSpacing w:w="0" w:type="dxa"/>
        <w:tblLayout w:type="fixed"/>
        <w:tblCellMar>
          <w:top w:w="0" w:type="dxa"/>
          <w:left w:w="0" w:type="dxa"/>
          <w:bottom w:w="0" w:type="dxa"/>
          <w:right w:w="0" w:type="dxa"/>
        </w:tblCellMar>
        <w:tblLook w:val="05E0"/>
      </w:tblPr>
      <w:tblGrid>
        <w:gridCol w:w="1800"/>
        <w:gridCol w:w="88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800" w:type="dxa"/>
            <w:noWrap w:val="0"/>
            <w:tcMar>
              <w:top w:w="0" w:type="dxa"/>
              <w:left w:w="0" w:type="dxa"/>
              <w:bottom w:w="0" w:type="dxa"/>
              <w:right w:w="0" w:type="dxa"/>
            </w:tcMar>
            <w:vAlign w:val="top"/>
            <w:hideMark/>
          </w:tcPr>
          <w:p>
            <w:pPr>
              <w:pStyle w:val="divdateswrapperParagraph"/>
              <w:pBdr>
                <w:top w:val="none" w:sz="0" w:space="0" w:color="auto"/>
                <w:left w:val="none" w:sz="0" w:space="0" w:color="auto"/>
                <w:bottom w:val="none" w:sz="0" w:space="0" w:color="auto"/>
                <w:right w:val="none" w:sz="0" w:space="0" w:color="auto"/>
              </w:pBdr>
              <w:spacing w:line="300" w:lineRule="atLeast"/>
              <w:ind w:left="0" w:right="0"/>
              <w:rPr>
                <w:rStyle w:val="divdateswrapper"/>
                <w:rFonts w:ascii="Palatino Linotype" w:eastAsia="Palatino Linotype" w:hAnsi="Palatino Linotype" w:cs="Palatino Linotype"/>
                <w:sz w:val="10"/>
                <w:szCs w:val="10"/>
                <w:bdr w:val="none" w:sz="0" w:space="0" w:color="auto"/>
                <w:vertAlign w:val="baseline"/>
              </w:rPr>
            </w:pPr>
            <w:r>
              <w:rPr>
                <w:rStyle w:val="span"/>
                <w:rFonts w:ascii="Palatino Linotype" w:eastAsia="Palatino Linotype" w:hAnsi="Palatino Linotype" w:cs="Palatino Linotype"/>
                <w:sz w:val="20"/>
                <w:szCs w:val="20"/>
              </w:rPr>
              <w:t>January 2009</w:t>
            </w:r>
          </w:p>
        </w:tc>
        <w:tc>
          <w:tcPr>
            <w:tcW w:w="8840" w:type="dxa"/>
            <w:noWrap w:val="0"/>
            <w:tcMar>
              <w:top w:w="0" w:type="dxa"/>
              <w:left w:w="0" w:type="dxa"/>
              <w:bottom w:w="0" w:type="dxa"/>
              <w:right w:w="0" w:type="dxa"/>
            </w:tcMar>
            <w:vAlign w:val="top"/>
            <w:hideMark/>
          </w:tcPr>
          <w:p>
            <w:pPr>
              <w:pStyle w:val="divdateswrapperParagraph"/>
              <w:pBdr>
                <w:top w:val="none" w:sz="0" w:space="0" w:color="auto"/>
                <w:left w:val="none" w:sz="0" w:space="0" w:color="auto"/>
                <w:bottom w:val="none" w:sz="0" w:space="0" w:color="auto"/>
                <w:right w:val="none" w:sz="0" w:space="0" w:color="auto"/>
              </w:pBdr>
              <w:tabs>
                <w:tab w:val="right" w:pos="8820"/>
              </w:tabs>
              <w:spacing w:line="300" w:lineRule="atLeast"/>
              <w:ind w:left="0" w:right="0"/>
              <w:jc w:val="left"/>
              <w:rPr>
                <w:rStyle w:val="span"/>
                <w:rFonts w:ascii="Palatino Linotype" w:eastAsia="Palatino Linotype" w:hAnsi="Palatino Linotype" w:cs="Palatino Linotype"/>
                <w:sz w:val="20"/>
                <w:szCs w:val="20"/>
              </w:rPr>
            </w:pPr>
            <w:r>
              <w:rPr>
                <w:rStyle w:val="spancompanyname"/>
                <w:rFonts w:ascii="Palatino Linotype" w:eastAsia="Palatino Linotype" w:hAnsi="Palatino Linotype" w:cs="Palatino Linotype"/>
                <w:sz w:val="22"/>
                <w:szCs w:val="22"/>
              </w:rPr>
              <w:t>College Name</w:t>
            </w:r>
            <w:r>
              <w:rPr>
                <w:rStyle w:val="singlecolumnspanpaddedlinenth-child1"/>
                <w:rFonts w:ascii="Palatino Linotype" w:eastAsia="Palatino Linotype" w:hAnsi="Palatino Linotype" w:cs="Palatino Linotype"/>
                <w:sz w:val="22"/>
                <w:szCs w:val="22"/>
              </w:rPr>
              <w:t xml:space="preserve"> </w:t>
            </w:r>
            <w:r>
              <w:rPr>
                <w:rStyle w:val="spanstatesWrapper"/>
                <w:rFonts w:ascii="Palatino Linotype" w:eastAsia="Palatino Linotype" w:hAnsi="Palatino Linotype" w:cs="Palatino Linotype"/>
                <w:sz w:val="22"/>
                <w:szCs w:val="22"/>
              </w:rPr>
              <w:tab/>
            </w:r>
            <w:r>
              <w:rPr>
                <w:rStyle w:val="spanstatesWrapper"/>
                <w:rFonts w:ascii="Palatino Linotype" w:eastAsia="Palatino Linotype" w:hAnsi="Palatino Linotype" w:cs="Palatino Linotype"/>
                <w:sz w:val="22"/>
                <w:szCs w:val="22"/>
              </w:rPr>
              <w:t xml:space="preserve"> </w:t>
            </w:r>
            <w:r>
              <w:rPr>
                <w:rStyle w:val="span"/>
                <w:rFonts w:ascii="Palatino Linotype" w:eastAsia="Palatino Linotype" w:hAnsi="Palatino Linotype" w:cs="Palatino Linotype"/>
                <w:sz w:val="22"/>
                <w:szCs w:val="22"/>
              </w:rPr>
              <w:t>Location</w:t>
            </w:r>
            <w:r>
              <w:rPr>
                <w:rStyle w:val="spanstatesWrapper"/>
                <w:rFonts w:ascii="Palatino Linotype" w:eastAsia="Palatino Linotype" w:hAnsi="Palatino Linotype" w:cs="Palatino Linotype"/>
                <w:sz w:val="22"/>
                <w:szCs w:val="22"/>
              </w:rPr>
              <w:t xml:space="preserve"> </w:t>
            </w:r>
          </w:p>
          <w:p>
            <w:pPr>
              <w:pStyle w:val="spanpaddedline"/>
              <w:spacing w:before="0" w:after="0" w:line="300" w:lineRule="atLeast"/>
              <w:ind w:left="0" w:right="0"/>
              <w:jc w:val="left"/>
              <w:rPr>
                <w:rStyle w:val="divdocumentsinglecolumnCharacter"/>
                <w:rFonts w:ascii="Palatino Linotype" w:eastAsia="Palatino Linotype" w:hAnsi="Palatino Linotype" w:cs="Palatino Linotype"/>
                <w:bdr w:val="none" w:sz="0" w:space="0" w:color="auto"/>
                <w:vertAlign w:val="baseline"/>
              </w:rPr>
            </w:pPr>
            <w:r>
              <w:rPr>
                <w:rStyle w:val="spandegree"/>
                <w:rFonts w:ascii="Palatino Linotype" w:eastAsia="Palatino Linotype" w:hAnsi="Palatino Linotype" w:cs="Palatino Linotype"/>
                <w:sz w:val="22"/>
                <w:szCs w:val="22"/>
              </w:rPr>
              <w:t>Bachelor of Science</w:t>
            </w:r>
            <w:r>
              <w:rPr>
                <w:rStyle w:val="span"/>
                <w:rFonts w:ascii="Palatino Linotype" w:eastAsia="Palatino Linotype" w:hAnsi="Palatino Linotype" w:cs="Palatino Linotype"/>
                <w:sz w:val="22"/>
                <w:szCs w:val="22"/>
              </w:rPr>
              <w:t xml:space="preserve">: </w:t>
            </w:r>
            <w:r>
              <w:rPr>
                <w:rStyle w:val="spanprogramline"/>
                <w:rFonts w:ascii="Palatino Linotype" w:eastAsia="Palatino Linotype" w:hAnsi="Palatino Linotype" w:cs="Palatino Linotype"/>
                <w:sz w:val="22"/>
                <w:szCs w:val="22"/>
              </w:rPr>
              <w:t>Field of Study</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1800"/>
        <w:gridCol w:w="88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800" w:type="dxa"/>
            <w:noWrap w:val="0"/>
            <w:tcMar>
              <w:top w:w="40" w:type="dxa"/>
              <w:left w:w="0" w:type="dxa"/>
              <w:bottom w:w="0" w:type="dxa"/>
              <w:right w:w="0" w:type="dxa"/>
            </w:tcMar>
            <w:vAlign w:val="top"/>
            <w:hideMark/>
          </w:tcPr>
          <w:p>
            <w:pPr>
              <w:pStyle w:val="divdateswrapperParagraph"/>
              <w:pBdr>
                <w:top w:val="none" w:sz="0" w:space="0" w:color="auto"/>
                <w:left w:val="none" w:sz="0" w:space="0" w:color="auto"/>
                <w:bottom w:val="none" w:sz="0" w:space="0" w:color="auto"/>
                <w:right w:val="none" w:sz="0" w:space="0" w:color="auto"/>
              </w:pBdr>
              <w:spacing w:line="300" w:lineRule="atLeast"/>
              <w:ind w:left="0" w:right="0"/>
              <w:rPr>
                <w:rStyle w:val="divdateswrapper"/>
                <w:rFonts w:ascii="Palatino Linotype" w:eastAsia="Palatino Linotype" w:hAnsi="Palatino Linotype" w:cs="Palatino Linotype"/>
                <w:sz w:val="10"/>
                <w:szCs w:val="10"/>
                <w:bdr w:val="none" w:sz="0" w:space="0" w:color="auto"/>
                <w:vertAlign w:val="baseline"/>
              </w:rPr>
            </w:pPr>
            <w:r>
              <w:rPr>
                <w:rStyle w:val="span"/>
                <w:rFonts w:ascii="Palatino Linotype" w:eastAsia="Palatino Linotype" w:hAnsi="Palatino Linotype" w:cs="Palatino Linotype"/>
                <w:sz w:val="20"/>
                <w:szCs w:val="20"/>
              </w:rPr>
              <w:t>February 1999</w:t>
            </w:r>
          </w:p>
        </w:tc>
        <w:tc>
          <w:tcPr>
            <w:tcW w:w="8840" w:type="dxa"/>
            <w:noWrap w:val="0"/>
            <w:tcMar>
              <w:top w:w="40" w:type="dxa"/>
              <w:left w:w="0" w:type="dxa"/>
              <w:bottom w:w="0" w:type="dxa"/>
              <w:right w:w="0" w:type="dxa"/>
            </w:tcMar>
            <w:vAlign w:val="top"/>
            <w:hideMark/>
          </w:tcPr>
          <w:p>
            <w:pPr>
              <w:pStyle w:val="divdateswrapperParagraph"/>
              <w:pBdr>
                <w:top w:val="none" w:sz="0" w:space="0" w:color="auto"/>
                <w:left w:val="none" w:sz="0" w:space="0" w:color="auto"/>
                <w:bottom w:val="none" w:sz="0" w:space="0" w:color="auto"/>
                <w:right w:val="none" w:sz="0" w:space="0" w:color="auto"/>
              </w:pBdr>
              <w:tabs>
                <w:tab w:val="right" w:pos="8820"/>
              </w:tabs>
              <w:spacing w:line="300" w:lineRule="atLeast"/>
              <w:ind w:left="0" w:right="0"/>
              <w:jc w:val="left"/>
              <w:rPr>
                <w:rStyle w:val="span"/>
                <w:rFonts w:ascii="Palatino Linotype" w:eastAsia="Palatino Linotype" w:hAnsi="Palatino Linotype" w:cs="Palatino Linotype"/>
                <w:sz w:val="20"/>
                <w:szCs w:val="20"/>
              </w:rPr>
            </w:pPr>
            <w:r>
              <w:rPr>
                <w:rStyle w:val="spancompanyname"/>
                <w:rFonts w:ascii="Palatino Linotype" w:eastAsia="Palatino Linotype" w:hAnsi="Palatino Linotype" w:cs="Palatino Linotype"/>
                <w:sz w:val="22"/>
                <w:szCs w:val="22"/>
              </w:rPr>
              <w:t>College Name</w:t>
            </w:r>
            <w:r>
              <w:rPr>
                <w:rStyle w:val="singlecolumnspanpaddedlinenth-child1"/>
                <w:rFonts w:ascii="Palatino Linotype" w:eastAsia="Palatino Linotype" w:hAnsi="Palatino Linotype" w:cs="Palatino Linotype"/>
                <w:sz w:val="22"/>
                <w:szCs w:val="22"/>
              </w:rPr>
              <w:t xml:space="preserve"> </w:t>
            </w:r>
            <w:r>
              <w:rPr>
                <w:rStyle w:val="spanstatesWrapper"/>
                <w:rFonts w:ascii="Palatino Linotype" w:eastAsia="Palatino Linotype" w:hAnsi="Palatino Linotype" w:cs="Palatino Linotype"/>
                <w:sz w:val="22"/>
                <w:szCs w:val="22"/>
              </w:rPr>
              <w:tab/>
            </w:r>
            <w:r>
              <w:rPr>
                <w:rStyle w:val="spanstatesWrapper"/>
                <w:rFonts w:ascii="Palatino Linotype" w:eastAsia="Palatino Linotype" w:hAnsi="Palatino Linotype" w:cs="Palatino Linotype"/>
                <w:sz w:val="22"/>
                <w:szCs w:val="22"/>
              </w:rPr>
              <w:t xml:space="preserve"> </w:t>
            </w:r>
            <w:r>
              <w:rPr>
                <w:rStyle w:val="span"/>
                <w:rFonts w:ascii="Palatino Linotype" w:eastAsia="Palatino Linotype" w:hAnsi="Palatino Linotype" w:cs="Palatino Linotype"/>
                <w:sz w:val="22"/>
                <w:szCs w:val="22"/>
              </w:rPr>
              <w:t>Location</w:t>
            </w:r>
            <w:r>
              <w:rPr>
                <w:rStyle w:val="spanstatesWrapper"/>
                <w:rFonts w:ascii="Palatino Linotype" w:eastAsia="Palatino Linotype" w:hAnsi="Palatino Linotype" w:cs="Palatino Linotype"/>
                <w:sz w:val="22"/>
                <w:szCs w:val="22"/>
              </w:rPr>
              <w:t xml:space="preserve"> </w:t>
            </w:r>
          </w:p>
          <w:p>
            <w:pPr>
              <w:pStyle w:val="spanpaddedline"/>
              <w:spacing w:before="0" w:after="0" w:line="300" w:lineRule="atLeast"/>
              <w:ind w:left="0" w:right="0"/>
              <w:jc w:val="left"/>
              <w:rPr>
                <w:rStyle w:val="divdocumentsinglecolumnCharacter"/>
                <w:rFonts w:ascii="Palatino Linotype" w:eastAsia="Palatino Linotype" w:hAnsi="Palatino Linotype" w:cs="Palatino Linotype"/>
                <w:bdr w:val="none" w:sz="0" w:space="0" w:color="auto"/>
                <w:vertAlign w:val="baseline"/>
              </w:rPr>
            </w:pPr>
            <w:r>
              <w:rPr>
                <w:rStyle w:val="spandegree"/>
                <w:rFonts w:ascii="Palatino Linotype" w:eastAsia="Palatino Linotype" w:hAnsi="Palatino Linotype" w:cs="Palatino Linotype"/>
                <w:sz w:val="22"/>
                <w:szCs w:val="22"/>
              </w:rPr>
              <w:t>Bachelor of Science</w:t>
            </w:r>
            <w:r>
              <w:rPr>
                <w:rStyle w:val="span"/>
                <w:rFonts w:ascii="Palatino Linotype" w:eastAsia="Palatino Linotype" w:hAnsi="Palatino Linotype" w:cs="Palatino Linotype"/>
                <w:sz w:val="22"/>
                <w:szCs w:val="22"/>
              </w:rPr>
              <w:t xml:space="preserve">: </w:t>
            </w:r>
            <w:r>
              <w:rPr>
                <w:rStyle w:val="spanprogramline"/>
                <w:rFonts w:ascii="Palatino Linotype" w:eastAsia="Palatino Linotype" w:hAnsi="Palatino Linotype" w:cs="Palatino Linotype"/>
                <w:sz w:val="22"/>
                <w:szCs w:val="22"/>
              </w:rPr>
              <w:t>Field of Study</w:t>
            </w:r>
          </w:p>
        </w:tc>
      </w:tr>
    </w:tbl>
    <w:p>
      <w:pPr>
        <w:pStyle w:val="divdocumentdivsectiontitle"/>
        <w:pBdr>
          <w:top w:val="none" w:sz="0" w:space="0" w:color="auto"/>
          <w:left w:val="none" w:sz="0" w:space="0" w:color="auto"/>
          <w:bottom w:val="none" w:sz="0" w:space="0" w:color="auto"/>
          <w:right w:val="none" w:sz="0" w:space="0" w:color="auto"/>
        </w:pBdr>
        <w:spacing w:before="100" w:after="50"/>
        <w:ind w:left="0" w:right="0"/>
        <w:rPr>
          <w:rFonts w:ascii="Palatino Linotype" w:eastAsia="Palatino Linotype" w:hAnsi="Palatino Linotype" w:cs="Palatino Linotype"/>
          <w:b/>
          <w:bCs/>
          <w:color w:val="000000"/>
          <w:bdr w:val="none" w:sz="0" w:space="0" w:color="auto"/>
          <w:vertAlign w:val="baseline"/>
        </w:rPr>
      </w:pPr>
      <w:r>
        <w:rPr>
          <w:rFonts w:ascii="Palatino Linotype" w:eastAsia="Palatino Linotype" w:hAnsi="Palatino Linotype" w:cs="Palatino Linotype"/>
          <w:b/>
          <w:bCs/>
          <w:bdr w:val="none" w:sz="0" w:space="0" w:color="auto"/>
          <w:vertAlign w:val="baseline"/>
        </w:rPr>
        <w:t>Certifications</w:t>
      </w:r>
    </w:p>
    <w:p>
      <w:pPr>
        <w:pStyle w:val="ulli"/>
        <w:numPr>
          <w:ilvl w:val="0"/>
          <w:numId w:val="8"/>
        </w:numPr>
        <w:pBdr>
          <w:top w:val="none" w:sz="0" w:space="0" w:color="auto"/>
          <w:left w:val="none" w:sz="0" w:space="0" w:color="auto"/>
          <w:bottom w:val="none" w:sz="0" w:space="0" w:color="auto"/>
          <w:right w:val="none" w:sz="0" w:space="0" w:color="auto"/>
        </w:pBdr>
        <w:spacing w:before="0" w:after="0" w:line="300" w:lineRule="atLeast"/>
        <w:ind w:left="24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Certified Kubernetes Administrator</w:t>
      </w:r>
    </w:p>
    <w:p>
      <w:pPr>
        <w:pStyle w:val="ulli"/>
        <w:numPr>
          <w:ilvl w:val="0"/>
          <w:numId w:val="8"/>
        </w:numPr>
        <w:spacing w:before="0" w:after="0" w:line="300" w:lineRule="atLeast"/>
        <w:ind w:left="24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Certified Terraform Associate.</w:t>
      </w:r>
    </w:p>
    <w:p>
      <w:pPr>
        <w:pStyle w:val="ulli"/>
        <w:numPr>
          <w:ilvl w:val="0"/>
          <w:numId w:val="8"/>
        </w:numPr>
        <w:spacing w:before="0" w:after="0" w:line="300" w:lineRule="atLeast"/>
        <w:ind w:left="24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Red Hat Certified Architect – Level II</w:t>
      </w:r>
    </w:p>
    <w:p>
      <w:pPr>
        <w:pStyle w:val="ulli"/>
        <w:numPr>
          <w:ilvl w:val="0"/>
          <w:numId w:val="8"/>
        </w:numPr>
        <w:spacing w:before="0" w:after="0" w:line="300" w:lineRule="atLeast"/>
        <w:ind w:left="24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Google Cloud Certified Professional</w:t>
      </w:r>
    </w:p>
    <w:p>
      <w:pPr>
        <w:pStyle w:val="ulli"/>
        <w:numPr>
          <w:ilvl w:val="0"/>
          <w:numId w:val="8"/>
        </w:numPr>
        <w:spacing w:before="0" w:after="0" w:line="300" w:lineRule="atLeast"/>
        <w:ind w:left="24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AWS Certified Solutions Architect - Professional</w:t>
      </w:r>
    </w:p>
    <w:p>
      <w:pPr>
        <w:pStyle w:val="ulli"/>
        <w:numPr>
          <w:ilvl w:val="0"/>
          <w:numId w:val="8"/>
        </w:numPr>
        <w:spacing w:before="0" w:after="0" w:line="300" w:lineRule="atLeast"/>
        <w:ind w:left="24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AWS Certified Solutions Architect - Associate</w:t>
      </w:r>
    </w:p>
    <w:p>
      <w:pPr>
        <w:pStyle w:val="ulli"/>
        <w:numPr>
          <w:ilvl w:val="0"/>
          <w:numId w:val="8"/>
        </w:numPr>
        <w:spacing w:before="0" w:after="0" w:line="300" w:lineRule="atLeast"/>
        <w:ind w:left="24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Certified in Redhat Specialist Ansible Automation.</w:t>
      </w:r>
    </w:p>
    <w:p>
      <w:pPr>
        <w:pStyle w:val="ulli"/>
        <w:numPr>
          <w:ilvl w:val="0"/>
          <w:numId w:val="8"/>
        </w:numPr>
        <w:spacing w:before="0" w:after="0" w:line="300" w:lineRule="atLeast"/>
        <w:ind w:left="24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Red Hat Certified Engineer in OpenStack</w:t>
      </w:r>
    </w:p>
    <w:p>
      <w:pPr>
        <w:pStyle w:val="ulli"/>
        <w:numPr>
          <w:ilvl w:val="0"/>
          <w:numId w:val="8"/>
        </w:numPr>
        <w:spacing w:before="0" w:after="0" w:line="300" w:lineRule="atLeast"/>
        <w:ind w:left="24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Certified Azure Solutions Architect</w:t>
      </w:r>
    </w:p>
    <w:p>
      <w:pPr>
        <w:pStyle w:val="ulli"/>
        <w:numPr>
          <w:ilvl w:val="0"/>
          <w:numId w:val="8"/>
        </w:numPr>
        <w:spacing w:before="0" w:after="0" w:line="300" w:lineRule="atLeast"/>
        <w:ind w:left="2440" w:right="0" w:hanging="261"/>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sz w:val="22"/>
          <w:szCs w:val="22"/>
          <w:bdr w:val="none" w:sz="0" w:space="0" w:color="auto"/>
          <w:vertAlign w:val="baseline"/>
        </w:rPr>
        <w:t>Certified Azure DevOps Engineer</w:t>
      </w:r>
    </w:p>
    <w:p>
      <w:pPr>
        <w:pStyle w:val="divdocumentdivsectiontitle"/>
        <w:pBdr>
          <w:top w:val="none" w:sz="0" w:space="0" w:color="auto"/>
          <w:left w:val="none" w:sz="0" w:space="0" w:color="auto"/>
          <w:bottom w:val="none" w:sz="0" w:space="0" w:color="auto"/>
          <w:right w:val="none" w:sz="0" w:space="0" w:color="auto"/>
        </w:pBdr>
        <w:spacing w:before="100" w:after="50"/>
        <w:ind w:left="0" w:right="0"/>
        <w:rPr>
          <w:rFonts w:ascii="Palatino Linotype" w:eastAsia="Palatino Linotype" w:hAnsi="Palatino Linotype" w:cs="Palatino Linotype"/>
          <w:b/>
          <w:bCs/>
          <w:color w:val="000000"/>
          <w:bdr w:val="none" w:sz="0" w:space="0" w:color="auto"/>
          <w:vertAlign w:val="baseline"/>
        </w:rPr>
      </w:pPr>
      <w:r>
        <w:rPr>
          <w:rFonts w:ascii="Palatino Linotype" w:eastAsia="Palatino Linotype" w:hAnsi="Palatino Linotype" w:cs="Palatino Linotype"/>
          <w:b/>
          <w:bCs/>
          <w:bdr w:val="none" w:sz="0" w:space="0" w:color="auto"/>
          <w:vertAlign w:val="baseline"/>
        </w:rPr>
        <w:t>Languages</w:t>
      </w:r>
    </w:p>
    <w:p>
      <w:pPr>
        <w:pStyle w:val="divdocumentsinglecolumn"/>
        <w:pBdr>
          <w:top w:val="none" w:sz="0" w:space="0" w:color="auto"/>
          <w:left w:val="none" w:sz="0" w:space="0" w:color="auto"/>
          <w:bottom w:val="none" w:sz="0" w:space="0" w:color="auto"/>
          <w:right w:val="none" w:sz="0" w:space="0" w:color="auto"/>
        </w:pBdr>
        <w:spacing w:before="0" w:after="0" w:line="300" w:lineRule="atLeast"/>
        <w:ind w:left="1800" w:right="0"/>
        <w:rPr>
          <w:rFonts w:ascii="Palatino Linotype" w:eastAsia="Palatino Linotype" w:hAnsi="Palatino Linotype" w:cs="Palatino Linotype"/>
          <w:sz w:val="22"/>
          <w:szCs w:val="22"/>
          <w:bdr w:val="none" w:sz="0" w:space="0" w:color="auto"/>
          <w:vertAlign w:val="baseline"/>
        </w:rPr>
      </w:pPr>
      <w:r>
        <w:rPr>
          <w:rFonts w:ascii="Palatino Linotype" w:eastAsia="Palatino Linotype" w:hAnsi="Palatino Linotype" w:cs="Palatino Linotype"/>
          <w:bdr w:val="none" w:sz="0" w:space="0" w:color="auto"/>
          <w:vertAlign w:val="baseline"/>
        </w:rPr>
        <w:t>English French Dutch</w:t>
      </w:r>
    </w:p>
    <w:sectPr>
      <w:pgSz w:w="12240" w:h="15840"/>
      <w:pgMar w:top="740" w:right="800" w:bottom="740" w:left="800" w:header="720" w:footer="720"/>
      <w:cols w:space="720"/>
    </w:sectPr>
  </w:body>
</w:document>
</file>

<file path=word/fontTable.xml><?xml version="1.0" encoding="utf-8"?>
<w:fonts xmlns:r="http://schemas.openxmlformats.org/officeDocument/2006/relationships" xmlns:w="http://schemas.openxmlformats.org/wordprocessingml/2006/main">
  <w:font w:name="Courier New">
    <w:charset w:val="00"/>
    <w:family w:val="auto"/>
    <w:pitch w:val="default"/>
  </w:font>
  <w:font w:name="Palatino Linotype">
    <w:charset w:val="00"/>
    <w:family w:val="auto"/>
    <w:pitch w:val="default"/>
    <w:sig w:usb0="00000000" w:usb1="00000000" w:usb2="00000000" w:usb3="00000000" w:csb0="00000001" w:csb1="00000000"/>
    <w:embedRegular r:id="rId1" w:fontKey="{4C361426-EB23-4443-940A-7F5B3E2D7743}"/>
    <w:embedBold r:id="rId2" w:fontKey="{70AF3021-910D-4197-BDA3-4B80D5FBEC80}"/>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ivdocument">
    <w:name w:val="div_document"/>
    <w:basedOn w:val="Normal"/>
    <w:pPr>
      <w:spacing w:line="300" w:lineRule="atLeast"/>
    </w:pPr>
  </w:style>
  <w:style w:type="paragraph" w:customStyle="1" w:styleId="divdocumentdivfirstsection">
    <w:name w:val="div_document_div_firstsection"/>
    <w:basedOn w:val="Normal"/>
  </w:style>
  <w:style w:type="paragraph" w:customStyle="1" w:styleId="divdocumentsection">
    <w:name w:val="div_document_section"/>
    <w:basedOn w:val="Normal"/>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divdocumentdivparagraph">
    <w:name w:val="div_document_div_paragraph"/>
    <w:basedOn w:val="Normal"/>
  </w:style>
  <w:style w:type="paragraph" w:customStyle="1" w:styleId="divname">
    <w:name w:val="div_name"/>
    <w:basedOn w:val="div"/>
    <w:pPr>
      <w:pBdr>
        <w:top w:val="none" w:sz="0" w:space="0" w:color="auto"/>
        <w:left w:val="none" w:sz="0" w:space="0" w:color="auto"/>
        <w:bottom w:val="none" w:sz="0" w:space="0" w:color="auto"/>
        <w:right w:val="none" w:sz="0" w:space="0" w:color="auto"/>
      </w:pBdr>
      <w:spacing w:line="520" w:lineRule="atLeast"/>
      <w:jc w:val="center"/>
    </w:pPr>
    <w:rPr>
      <w:b/>
      <w:bCs/>
      <w:color w:val="000000"/>
      <w:sz w:val="36"/>
      <w:szCs w:val="36"/>
    </w:rPr>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address">
    <w:name w:val="div_address"/>
    <w:basedOn w:val="div"/>
    <w:pPr>
      <w:spacing w:line="280" w:lineRule="atLeast"/>
      <w:jc w:val="center"/>
    </w:pPr>
    <w:rPr>
      <w:sz w:val="20"/>
      <w:szCs w:val="20"/>
    </w:rPr>
  </w:style>
  <w:style w:type="paragraph" w:customStyle="1" w:styleId="divdocumentdivheading">
    <w:name w:val="div_document_div_heading"/>
    <w:basedOn w:val="Normal"/>
  </w:style>
  <w:style w:type="paragraph" w:customStyle="1" w:styleId="divdocumentdivsectiontitle">
    <w:name w:val="div_document_div_sectiontitle"/>
    <w:basedOn w:val="Normal"/>
    <w:pPr>
      <w:spacing w:line="320" w:lineRule="atLeast"/>
    </w:pPr>
    <w:rPr>
      <w:color w:val="000000"/>
      <w:sz w:val="24"/>
      <w:szCs w:val="24"/>
    </w:rPr>
  </w:style>
  <w:style w:type="paragraph" w:customStyle="1" w:styleId="divdocumentsinglecolumn">
    <w:name w:val="div_document_singlecolumn"/>
    <w:basedOn w:val="Normal"/>
    <w:rPr>
      <w:sz w:val="22"/>
      <w:szCs w:val="22"/>
    </w:rPr>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ulli">
    <w:name w:val="ul_li"/>
    <w:basedOn w:val="Normal"/>
    <w:pPr>
      <w:pBdr>
        <w:top w:val="none" w:sz="0" w:space="0" w:color="auto"/>
        <w:left w:val="none" w:sz="0" w:space="3" w:color="auto"/>
        <w:bottom w:val="none" w:sz="0" w:space="0" w:color="auto"/>
        <w:right w:val="none" w:sz="0" w:space="0" w:color="auto"/>
      </w:pBdr>
    </w:pPr>
  </w:style>
  <w:style w:type="table" w:customStyle="1" w:styleId="divdocumenttable">
    <w:name w:val="div_document_table"/>
    <w:basedOn w:val="TableNormal"/>
    <w:tblPr/>
  </w:style>
  <w:style w:type="character" w:customStyle="1" w:styleId="divdateswrapper">
    <w:name w:val="div_dates_wrapper"/>
    <w:basedOn w:val="divCharacter"/>
    <w:rPr>
      <w:sz w:val="20"/>
      <w:szCs w:val="20"/>
    </w:rPr>
  </w:style>
  <w:style w:type="character" w:customStyle="1" w:styleId="divCharacter">
    <w:name w:val="div Character"/>
    <w:basedOn w:val="DefaultParagraphFont"/>
    <w:rPr>
      <w:sz w:val="24"/>
      <w:szCs w:val="24"/>
      <w:bdr w:val="none" w:sz="0" w:space="0" w:color="auto"/>
      <w:vertAlign w:val="baseline"/>
    </w:rPr>
  </w:style>
  <w:style w:type="paragraph" w:customStyle="1" w:styleId="divdateswrapperParagraph">
    <w:name w:val="div_dates_wrapper Paragraph"/>
    <w:basedOn w:val="div"/>
    <w:pPr>
      <w:jc w:val="center"/>
    </w:pPr>
    <w:rPr>
      <w:sz w:val="20"/>
      <w:szCs w:val="20"/>
    </w:rPr>
  </w:style>
  <w:style w:type="character" w:customStyle="1" w:styleId="divdocumentsinglecolumnCharacter">
    <w:name w:val="div_document_singlecolumn Character"/>
    <w:basedOn w:val="DefaultParagraphFont"/>
    <w:rPr>
      <w:sz w:val="22"/>
      <w:szCs w:val="22"/>
    </w:rPr>
  </w:style>
  <w:style w:type="character" w:customStyle="1" w:styleId="singlecolumnspanpaddedlinenth-child1">
    <w:name w:val="singlecolumn_span_paddedline_nth-child(1)"/>
    <w:basedOn w:val="DefaultParagraphFont"/>
  </w:style>
  <w:style w:type="paragraph" w:customStyle="1" w:styleId="singlecolumnspanpaddedlinenth-child1Paragraph">
    <w:name w:val="singlecolumn_span_paddedline_nth-child(1) Paragraph"/>
    <w:basedOn w:val="Normal"/>
  </w:style>
  <w:style w:type="character" w:customStyle="1" w:styleId="spancompanyname">
    <w:name w:val="span_companyname"/>
    <w:basedOn w:val="span"/>
    <w:rPr>
      <w:b/>
      <w:bCs/>
    </w:rPr>
  </w:style>
  <w:style w:type="character" w:customStyle="1" w:styleId="spanstatesWrapper">
    <w:name w:val="span_statesWrapper"/>
    <w:basedOn w:val="span"/>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paddedlineCharacter">
    <w:name w:val="span_paddedline Character"/>
    <w:basedOn w:val="span"/>
  </w:style>
  <w:style w:type="character" w:customStyle="1" w:styleId="spanjobtitle">
    <w:name w:val="span_jobtitle"/>
    <w:basedOn w:val="span"/>
    <w:rPr>
      <w:b/>
      <w:bCs/>
    </w:rPr>
  </w:style>
  <w:style w:type="table" w:customStyle="1" w:styleId="divdocumentdivparagraphTable">
    <w:name w:val="div_document_div_paragraph Table"/>
    <w:basedOn w:val="TableNormal"/>
    <w:tblPr/>
  </w:style>
  <w:style w:type="character" w:customStyle="1" w:styleId="spandegree">
    <w:name w:val="span_degree"/>
    <w:basedOn w:val="span"/>
    <w:rPr>
      <w:b/>
      <w:bCs/>
    </w:rPr>
  </w:style>
  <w:style w:type="character" w:customStyle="1" w:styleId="spanprogramline">
    <w:name w:val="span_programline"/>
    <w:basedOn w:val="span"/>
    <w:rPr>
      <w:b/>
      <w:bC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 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90e6828e-01cc-4003-ae8f-c80942c52a62</vt:lpwstr>
  </property>
  <property fmtid="{D5CDD505-2E9C-101B-9397-08002B2CF9AE}" pid="3" name="x1ye=0">
    <vt:lpwstr>zGQAAB+LCAAAAAAABAAUmcWSowAURT+IBW5LnMbddri78/WTWaWq05Ug7917DuEFBuNZCCI5gWZojKZYGoFhkmUIBCdgXFQlTCMg3LXti04yAGGrMsqN7cBNs83M1dKzKF366Als9tuJfHotyNQJx66nSExGM3i31zmNar566HbQHJZqIkxcxh3URsKkps4sGlfJHmsN8Kq7JDXTt2Azmgi4DR3HRQ5YdV9Y4cBv11RBrjnqjkodHKerleC96Tr</vt:lpwstr>
  </property>
  <property fmtid="{D5CDD505-2E9C-101B-9397-08002B2CF9AE}" pid="4" name="x1ye=1">
    <vt:lpwstr>ERB6ARwn+VI/Q/e/NpLOpj8Mf/W5lD03CMutc9FVfR9KVYuyvIksbBkbdtU+OZKMJor9DUADxDbHj3v2qIFu788QanjE7b6Z4WxsuhHg9Qy587WOkfZaPvRbd9sa1L068CPhygkL2TFOj+Li++IxsycKpmUOxwL1nD29D7iF7q2YyjEYu53VuhqTC5U1flAku2GCFtNuFtk9M+ERddeYNkLdhRMbthbjWg0t81eJHXWvPcTLKI8LcMM74rwZVkd</vt:lpwstr>
  </property>
  <property fmtid="{D5CDD505-2E9C-101B-9397-08002B2CF9AE}" pid="5" name="x1ye=10">
    <vt:lpwstr>gV8KaOUIdIPE82C6CzaQc7c2N/V2z3ah9C544RcG/onhd2Z5S/2qd1rFxtRoVqd9u8tszYIErzxCvJ7++N2vobgl4ryKCrzNg7LCf9c682fzp9YE9Yu5+8tPMHxpLJHRjfR0bgU6NngsTM4FH57woFJbHGc3jsQ/asShamHIyF2exUmwsMIMwyQ2nXrWiEoPvRhx9wHDhKS0Ir2W8rlTnse6KIis4gNj9h0tR+zWtsJa7M1kHpvAkxIHs1w01i/</vt:lpwstr>
  </property>
  <property fmtid="{D5CDD505-2E9C-101B-9397-08002B2CF9AE}" pid="6" name="x1ye=100">
    <vt:lpwstr>qULtr2JYX0UNnW185GFqEoZMYyALaP1MSbw3qyQav3aV94SjPwvguqJdZZLoNu2IGekp8Uv0BZHq9Uvy6lPlXh1TQGAdc8jQus+yNTuJLvPOG8t4M6g3JqH6OdX4cAxeufYKcFKC+hXucDZAQd6ckEFFWkhcRrw8l5sb1lIt8GzruPMIwD/e7HXBayS333VNfV2+NQzETYjweieQLnCFv63r2xhbKwsZOEhZ5pPh3hAfRxe7bDuKtWeSRfLxDMz</vt:lpwstr>
  </property>
  <property fmtid="{D5CDD505-2E9C-101B-9397-08002B2CF9AE}" pid="7" name="x1ye=101">
    <vt:lpwstr>RVKvqJ/hTgGJcCiXGukorqmXakWImZJUScTww+1YrN3wLkG4HvKzpR9XIV+pNsvlxxLCL5gVDgKtv2ZSBW3eN3DbEOVv1SZEnwsrPbjY/Io4eiwX8BxnTEJuCLc+43ZFaQ6dzCQozo4jw9B06p4eephRT8H0mwQdthYObrEaQx49kLnbSL0cqkPDLLmXfLjWUJ+lvhx9/YR9cQKzTKgYvvuFsJdRQH9Ws92DJuPgNEIxdILFRD1MBuxiubDfyZ+</vt:lpwstr>
  </property>
  <property fmtid="{D5CDD505-2E9C-101B-9397-08002B2CF9AE}" pid="8" name="x1ye=102">
    <vt:lpwstr>Nb9EugTWBQIWY49yssQtZxesfj40vnXdmK92/zX983nuRLwVMyfNeuvZ/i44HVv/9s2RsGzGQAAA==</vt:lpwstr>
  </property>
  <property fmtid="{D5CDD505-2E9C-101B-9397-08002B2CF9AE}" pid="9" name="x1ye=11">
    <vt:lpwstr>oT4D/zL7j1uSklT6Nd/prY3mG+T7mr57YBjY+EUWbB8A+ELQq7tEkCcBsyf1zfvXzpdPbHug+0278UU9C+l9EPXjmK2dcVTgrs0ctmjebK5C6bowLL2qM/g9o39XKXh1mC4+cfBDLpspc7oDSTwUimFv2QHF+Em7QWyADarZSD1XbhO9afM6D6RT/dzJC6D8ZejkHFVwn4OPuKTVzzjdBUr4D/dl85Cy1b8txOvVaNCiAXxkf1pJxR3v9HKFwvV</vt:lpwstr>
  </property>
  <property fmtid="{D5CDD505-2E9C-101B-9397-08002B2CF9AE}" pid="10" name="x1ye=12">
    <vt:lpwstr>5l9vjIcX0H/uI2j+BUWuANF3Vvb+oVvRwtEYpqSt6bjhjm5XP4bL6ovhMwlIAPGrE9f9DxKOuahhTsoymhrMHwTLzwI7atoJLTSGWr2mlsyU+05BvYv1f4+E97474e8ZYxm4WolMHdKvF3BuZcoJWODmOrfIJw5sXLHU3uwfFTb2n1lhayDWxsbjKNQcKBntjGAsh4JZthSZrajVTVYIqZGYGh4MV4I2W3XrDIyzzPWkn4RNAO690jfmriue7V0</vt:lpwstr>
  </property>
  <property fmtid="{D5CDD505-2E9C-101B-9397-08002B2CF9AE}" pid="11" name="x1ye=13">
    <vt:lpwstr>H8MW4oDno8yhwv3QCwhuwPG/Gnb2M+J3Gu3LPycSucuEbnaCBeTiAaIHXlAEi0rI1cBfOMQHKVG2PzmjSWPkH+bRr9wYGu78TlsxngSAh1G6GaZymV1b8iTzss83gKSEDaeTgOW1q8bTMaDiloBOgTy/AUQdkJEym3i1tlosEr27moF0QNHDLa7aucUb3thSasKO7yIbjIkNka6aCt7SIE1IAJz8JDqwFOURxGWlSLEpR0h0nAqJE/MHVTOJwKc</vt:lpwstr>
  </property>
  <property fmtid="{D5CDD505-2E9C-101B-9397-08002B2CF9AE}" pid="12" name="x1ye=14">
    <vt:lpwstr>+CJ6rq5TACKeKmpUBm0QJW9Md4FCZoMldAejeY/YNHJEskCD5zbBgcRCXhid76pb3VI2YBKXl30lFVeixWnVVAapz5WHe8GqsiB3fS8VVaydcIUYUpeVOtRT0Q7rIspjt0/IePekkdOK5znYFpPay4L0GOnuoGAhM0mMtfv4o5msf1DBxdE7acEdvKKJPiNsE6oAtAnonoul4XOslEoTIg8PKUSARrebF1zdp1eL0vouFHeHTmkzUUEOSV9rGB/</vt:lpwstr>
  </property>
  <property fmtid="{D5CDD505-2E9C-101B-9397-08002B2CF9AE}" pid="13" name="x1ye=15">
    <vt:lpwstr>5ypEs8aHIZPU4trbhajREVaUdS0D0PxF8gHcfvST6F+JGnXWJ02Sn3E6JGYiJVi7C680zNWQ0Cu03zqv7z+47G840HhnP7EHYhGB9O1q+65TO7yRNHs6Kk/x1OHnZE/xFt/5Uuu7nWrCQQte/aww30fhPoJgvK3ok/7bgBmf9qk0s/NzFPpoNjW/9macKmRjP/Mt3KjlaeCwaMcXWJOysDJgweYvx8F8j6s2d4xA7rmQ6HaN3/DyjkkoV8zGZMz</vt:lpwstr>
  </property>
  <property fmtid="{D5CDD505-2E9C-101B-9397-08002B2CF9AE}" pid="14" name="x1ye=16">
    <vt:lpwstr>aO5CuGJebN4M5xT13sGNug9s8OMP7IapxCBhiV7L0Qa+GtfbDuC1qMkNjpanii6zP1ueRdxtZ3oRLnzAOWvMMTChEwomkYu6qohOX0+A4NZUv9ECx4HmSNLX/PqPrzs1Kqltk6a6gLyFB9IERsqXJdbyCvAP6ZbK54Gwl7+X/YvH97b9Fiqwq164Nnqf4oc9Vxlj9i5gikhWDy5y0u2hQuyrx4lLvfQ+OHpfwxl/zOY0qs68dVV/J5/oXqQlp45</vt:lpwstr>
  </property>
  <property fmtid="{D5CDD505-2E9C-101B-9397-08002B2CF9AE}" pid="15" name="x1ye=17">
    <vt:lpwstr>zCo06ic4XOhxEG/jwfarWfVITKXXJsKhRTZdQHMoO1nGF+Wcd3NVvddiM9UP0ZcgVGPILbaKiPfklapGiTF5Zk0U+ZoIaJWWRaX8KIe78M+F314s5b0QjmtAcpV82RDXF21eMS6lUh+mK9oNE2fuRz/i/HlpCt6/ZwmurRR7rpq/XMTHimcINyEiQ2io2zBpfSEbsAgQG+wnlYxiQ36XnVt++lskLPOGHjNEJReJHEmfVTLCNRCi/hu1cVdcqJ2</vt:lpwstr>
  </property>
  <property fmtid="{D5CDD505-2E9C-101B-9397-08002B2CF9AE}" pid="16" name="x1ye=18">
    <vt:lpwstr>L/dFoQ+7QUA8z4ti7mtQumDxujm1wRF84zoilUBQGYi/NMghs0G7pWMjEGrPtFAPADV5M4xtwXFT5KGir5Rmmc51zN4rnWKPn39MLmQdSezB2N4z9Badc/Q7Z4o8tcoKmMy10y2NT9zgWUSXNgNQfKJ4jKMmbd9A+ymMdxKv13aumd8xMRmN3DGuUiaJ1ILuV/rNrCLK95DlsZ4TfHoP4qVCUMpleT/J/9sKM94+bftJ5POwFFK2s59xly/tMyW</vt:lpwstr>
  </property>
  <property fmtid="{D5CDD505-2E9C-101B-9397-08002B2CF9AE}" pid="17" name="x1ye=19">
    <vt:lpwstr>DwS3iV0jG+tO7u0DPp5jDNjBOpGHAEMhk9ZNr/+wmgjJgx06X600eMg7SzsY4gH9BHv/774QkgiHIxbSY66SP+0kM0fGod+OJL+UWPeFNm4xvqz8PRLlBLOKMBMo325oScgGnS3u9gGoDSbvvEpoyv/ZQePxtJ34S8+QTEa5mNSWiEOJqONsNx7/oKTWwztBbDGtnAWpIj4z4NcStd3AjaudrBm3QXA7B22/qwUIxtD5Ql58Ep5qCmPghAWTJFP</vt:lpwstr>
  </property>
  <property fmtid="{D5CDD505-2E9C-101B-9397-08002B2CF9AE}" pid="18" name="x1ye=2">
    <vt:lpwstr>fuTRFp+LDYj4NEcU9bHQCzhMMHdOAzx4ZigwEB84Sro+AWnPz7HARzuP29OMiimekTxerQDL4Xuhh641Vi9GwK3fVctMZNGSz1wwoyoM6aLOfoxJe1WxqKLNMwaUSqMdHRl5dkRIC/gdV6OnRQT1oM08Q9+6naLQJE1Wc55lvgx9uq/47jqKI3+TtTRiORNSl1cVTUDZHhWI/pYSjXUWfNTh4mxXq2iCQp/nvG8mGK7U8YAfOQ0GDCc1rFSzciC</vt:lpwstr>
  </property>
  <property fmtid="{D5CDD505-2E9C-101B-9397-08002B2CF9AE}" pid="19" name="x1ye=20">
    <vt:lpwstr>fiGnN3VtKwZcc7SHU36ESWD7vax2ZibfSgJRBNcMUxSMqEBTlgT9M3RLdQ8dzOdA06cWrJv+1CFkL3PTAtjFOVN27HWg0ycpEYrQ63cKFFfjoomG/xxKdZoTZD+o+mPnKOS8Ad+d/tCsoGZQrepQPlcpTh/RKQorpDgjB+ZVwUV2FH/YlK07OCqZ/FGe+2wwTsCjtxqgUClypj1T4Xsj92cRs0SV64oJDyJDsKuAf2+S9m40CNqGZR5wYma2wfT</vt:lpwstr>
  </property>
  <property fmtid="{D5CDD505-2E9C-101B-9397-08002B2CF9AE}" pid="20" name="x1ye=21">
    <vt:lpwstr>ikPibQAA889ejmHgOQ9fzGCF4T9Uf0HOwKMVFdvsADI8Pux7qnLxH24Op7cTOXIXGKvx9C+uw/kHAkenis2ptFIjQB+l1vzyGLUOIo2B+1GMyAOBxa3ZANbxIEcSZUpbJdJvmN3v7jhqbyEHTZXYNpMso5n2V36Xan+Rj/rAA1VLApKjD1E5eOKTKafvGMPHnRsn+p9nGYLhkz17MsZsSR+irKott+bkbHR+pwf8Fac2ebMqPI6Nvw4IkHmnHre</vt:lpwstr>
  </property>
  <property fmtid="{D5CDD505-2E9C-101B-9397-08002B2CF9AE}" pid="21" name="x1ye=22">
    <vt:lpwstr>iqJEEU89sWGn+i7y/DHap0sqCpfpQSBTj5545P/WgkSQSNlB3TL2nh7/6ufON83N7BCAIL8oDTQmS/JAoWNK09Zg94SCYa279RjzCsK7B+leTy3ATnqHDlKYfCCQYBT9yuSaMD+s0p4t+53s2f3EGYdCXEs5LRz5cujpT7FDlhONhv8jTFtUsyMROfrKhkfpHTp05U/BXC5svm6BTbR+kBlUw64B5CIV254qrJDWhHj2Ooaysz3x2ETURafhKIv</vt:lpwstr>
  </property>
  <property fmtid="{D5CDD505-2E9C-101B-9397-08002B2CF9AE}" pid="22" name="x1ye=23">
    <vt:lpwstr>SV7ioPLXSbL6QKAKDzNuvhMn1iHAXtMKP8dDQ1SVNSDFcXbda9T6GkVwSpjbQDvw9WWJ3FemQvNvGMXk5PmNLzOmKphYtuuIcLa0FvbN4yvTqXYoPFq3KG+w3KN92mNkVjg7K8bgeqHV1FI8B5F9IrcfuvOFLNnSEPRbHCA8PljI/AhjSlKb7QDY3Q1qVgy/1Shp8Qe6JkppIekNIjUUZRL/1j0NCjEVZTDRp5DL/rNJymsHdtz11Aap+Yay5Ai</vt:lpwstr>
  </property>
  <property fmtid="{D5CDD505-2E9C-101B-9397-08002B2CF9AE}" pid="23" name="x1ye=24">
    <vt:lpwstr>9q3gD5hHFpiF9K3X7a8AvRoIhudcFytAOBGa5MqcBegB+SNDUeqt8+CKlh+pX6V2oW77IyP2CcO3W7wMYQOj6T6t4Kx3LtS4AXJ0HqQ3xB8DelTGYhGKrcuWKbIysDL+kcNLm4g6NUDjwfF0Wajia5Xwl6QSE6rqV2ltDa4dVBitG8MqTVG/9him37oABc3H9rgX929iC3f+iylNkz9HBtXNSoT5oxOsKMzCuqL7ljhGgqLwfX844CiwqPCQiyw</vt:lpwstr>
  </property>
  <property fmtid="{D5CDD505-2E9C-101B-9397-08002B2CF9AE}" pid="24" name="x1ye=25">
    <vt:lpwstr>VDOprXEmfkccakLoaGc1InuRCmCNOiThFiTX+Tu8N94BJQHJ+yJbAvukT52w6TogM/0prAZEMFQI7xze51F3bQw27li/QJeV3sPM+zZm99QXngEUeGhmCykrQZbimFhNKwdDIGgEgkCw5tLFUai+uOY/btLT3t/BwQ5pZLdEbrsVsl0FzcTZjxBfUeySBiurL7AChPc1suPYx6op2MpT4vXGJEBFJb3kkwWC+/Q6RgaaCcRyIgDnuxt+pv2v+zO</vt:lpwstr>
  </property>
  <property fmtid="{D5CDD505-2E9C-101B-9397-08002B2CF9AE}" pid="25" name="x1ye=26">
    <vt:lpwstr>D3csc33tAefRA+lfNzsqYfaf5pmCHKtUke54HKPlXgq/c7H+GGS3wgDUJFzGH0DAiOScxjUL9NE5nNnYFliqNW3rCJ4D/ELCi0wtBU6UeUbFMR0uur3n4GzHY/XeLyW323UeknTFBEKfhjdXKH56dRzQJWWx5wCLRwNdMKCEBy0A5yMraV+qB9XpQFRoH0QKsy9EiohBlKopAaZBrBIJRJxcdwtan8LhajKsA2MXfoDT5BkeGn6NWw7KIs3n8qe</vt:lpwstr>
  </property>
  <property fmtid="{D5CDD505-2E9C-101B-9397-08002B2CF9AE}" pid="26" name="x1ye=27">
    <vt:lpwstr>APoaJMaP9AG7+BQAcF+a7MwpK+12a7j+L3WmXxJUFrqU9Eu9qeu15ICvha+5yJ1/pZo+G9XsnN2zb/KCbPQcjNWQTOLY2d0+QrSgbj4YPQiFNBQJEnoHIlEer+y9p2Vst50Xjp3gXJ1Ta5yv7goH0ZQG4GJ9h8XPW/Wa3sGQ1SX1Qkyrmj8pqwkeo42PDJVXWpAe5LgL4FWe24tpzRigV3JRRJ3Oo2Up6/c+q9NkaR/4JuKb55/fPy64oXaXfTC</vt:lpwstr>
  </property>
  <property fmtid="{D5CDD505-2E9C-101B-9397-08002B2CF9AE}" pid="27" name="x1ye=28">
    <vt:lpwstr>6bZ2omwaG2aNpniWkxBq4EvPPhDX7GaTp88/IuT5ORO+YB9NzRl97MhbDsdCpeJs9fTfr8M4Tk1c3Fw+qUTnzbNx8v9jKy/AWm2bL7gKs6nKTXfR4f2XEqyK56UgWRrDN8sPKP8oUcIYMLOigZfc4BKDmQIqhr6K0PcnLZdXOA1d9tZlnvK0z3LF630vMV3sU8qSfoMubcbQxbDb9uBjhB3WdYsoiXtl6/77EGXzhsXskkUN8OqRwbl6ikeasHn</vt:lpwstr>
  </property>
  <property fmtid="{D5CDD505-2E9C-101B-9397-08002B2CF9AE}" pid="28" name="x1ye=29">
    <vt:lpwstr>KcMs5kp88noJR9K9YkncWiHp+pDhmT9v+7cnbqfo06slKbs3mZfiK561m7lUOfaXuINYCPCCSRPpgB9bVQgKVG2DNy+rKsYdBlcLtm/U9DkC+OLAM2+6QMAxByqU5r/A2t27j4zWbwg4A0dR9da7JayDx0CtwUsNvFCSfxHXRbaVclO7JxipBcepxFhg9iM53rDsOaCGqryH+23jbejIaQsR4roGtG36DWuByOFPIbH9PY0mAuuF1WT7FKPyFzx</vt:lpwstr>
  </property>
  <property fmtid="{D5CDD505-2E9C-101B-9397-08002B2CF9AE}" pid="29" name="x1ye=3">
    <vt:lpwstr>PNPSL/PDpBZymIgsayy348giiNfydS/PwM/alPvuJwglb+obHwSwi5PNnYVjG8up83IM5lvsTZuup0m8crnL6ttmawHhkdIBHUa5I7+ts608icYdSW07JKs3aEqsiqqkjLeONvGWTyN3uqGFKqUvKx0BwQ5dtKxNvtR8ziVngDo29bZLRFy3K4/K25e3c2+NHeT17cBQzO9sGaRCSEA9XOr3exhBitMlRLSy43mFfNYe8cr3TV/cqPbYyIeWhoe</vt:lpwstr>
  </property>
  <property fmtid="{D5CDD505-2E9C-101B-9397-08002B2CF9AE}" pid="30" name="x1ye=30">
    <vt:lpwstr>ms0Oh3TKqD69vqilWYPkDDv0CwIz7qwzEJxx+Qh4cmWYxerjXYLYhVaHiIT9z7+9q3mRLQ55AUm0/meDdpn+F05F32yD0mIZczFjPbTD2iX0Qxm9dQ3lV03umo2EuKLZAqubMh3Qg+zarc8bwv/Mhr++Ycqn+gGTyhEZnchZkDM/UWLnnV0gxz8wv1n4tT4k4Nmlvr3bGcJ+O1AQUM65vtJMJr9DRkd3gSy6Lyd3QT133+/VKFOLPaEvvwexTXS</vt:lpwstr>
  </property>
  <property fmtid="{D5CDD505-2E9C-101B-9397-08002B2CF9AE}" pid="31" name="x1ye=31">
    <vt:lpwstr>k/3heeK7L6UiP7K33bil68BQmv2r3smeAHuYZD55A8bBeQwxE/6A8fyycEn9OdsbIjLucZTMlQo/Pyd2ckPMQ2YlXLVUF9JL88E0a5vz4pdNErwlFIDsDjrBpRe4cJLtTwE4GDUnkRk2ACeOyqg4nz3/AjxD1J5yR+PCTFpWwhb1HZHAvihQCd1O0SHrq2LI0U2T1ByLaYlvXr/jRNrVVOAdKdz+mmtj0+5V7sFUOGBd0NjQVLVw77B5nQBDCYE</vt:lpwstr>
  </property>
  <property fmtid="{D5CDD505-2E9C-101B-9397-08002B2CF9AE}" pid="32" name="x1ye=32">
    <vt:lpwstr>41X3O9Ss96/QPO56l+NKKbGV9s1kvd3TcGF9h5g/nkccOX9xuNFQKbHxI/Wyv+ytIm8B0W7YSmDq1kvHdxnEfr0daRt/9WxEhe9BNKDhMjNqx++tChAwDLlg8uarnZW/9LoYrB/yeX+abj9cz+yKMcD4eNU5iZYTD2wKrIzLfbyfkK+tK/KI0Jdd8GEkFYFLuSzb54ngRXfh/dUJkUc9Ta4Ghnw7IaVWg7mWv2p6Mh+/ayn66P4Txd6dPzAMdrF</vt:lpwstr>
  </property>
  <property fmtid="{D5CDD505-2E9C-101B-9397-08002B2CF9AE}" pid="33" name="x1ye=33">
    <vt:lpwstr>qE92365IMqScr6XgeghmmCTYcGRnlA79YqfxovQoOsD0AQH+fbFqqNxOrEVurY6SxZYBM8i9mXAyX0wHZ/gjPDEpjByqTQ8+jVFyWOmwZycjIrA8Etc0s+5Us5lgWS45R3Bi2HOBS6Jkgcrz+LLGP/eI5TRSO9dOWg9LVD7PCo3pfIJz0/QL4hgyVrdjkkadjBicx5D7lSUsYeX/Jj2moe7ys8bdmXBZNG5uNY3luqZ8M0eopJYKy1WQuG4JRIk</vt:lpwstr>
  </property>
  <property fmtid="{D5CDD505-2E9C-101B-9397-08002B2CF9AE}" pid="34" name="x1ye=34">
    <vt:lpwstr>x5yo/sYdNfEqx+E298RugX9oUZqQsL49gf/se0ycVJrVT60g8U1hKQV80MOvtXIc84zxlJaitC3ChveE+vGlWWyLzfdwQGDPOyxOM0qd6CMuWoo6dfe/yk86kVJ3dakThdxjb8rEGdipfSm60HyB2wo6RUWz6zw0po1GijbPzJFLkIleu4cow2pR+ShRgtxyz4/0f1ioAY+JerDXBLJPOLkqtk1krAZGDKquZXhHSmU0+l56Q1pmXyjSa9IQyV9</vt:lpwstr>
  </property>
  <property fmtid="{D5CDD505-2E9C-101B-9397-08002B2CF9AE}" pid="35" name="x1ye=35">
    <vt:lpwstr>HJEcvxu8c4SzNrfKHIdd/3J7/AESLtpzfYeopynKPknlbnZuw/BAkgihhNBh1vv4BHtuUaSJHAO9KfC0YKJO36oEkPK2PTC7T/2+N03vv7bP6hsX+W6k1EpBBGkNqZL6T/5sWh9OvA7a7xftNxiRxhNtEYCB/oi5YvE9r4kXye2gOxUOQc8skk9Vizlo2PZ71JHQSWTtThdR7QF7M5Q+8/z1Xia4k+bLsNedYhdYfJkr8jf47B4Ggnz/T+Z9sOR</vt:lpwstr>
  </property>
  <property fmtid="{D5CDD505-2E9C-101B-9397-08002B2CF9AE}" pid="36" name="x1ye=36">
    <vt:lpwstr>+FkKD9lbAsKAXgOTG6vczk5/OoBNHswl5fMDxr3wtmRnlS/Xdy0bnOi7OLRHC5WHz1qOS20uXdKvkEYsFU3d7j/rrfYRwDbGUUJ1DHOUSEHQvkM9UVDFB6j9nfoec3vPPPbRAbS6hewEM3Ph72nrxU2ssq1tNCRBbWJIB5QwLOZv2sjRgKBlyz0ZNdtGBErqX8P82BLD0u/kD+nvFDIAKn66/21Re8kjsLIsrJt/Jkb12jVfiClpFW4k0t6yocv</vt:lpwstr>
  </property>
  <property fmtid="{D5CDD505-2E9C-101B-9397-08002B2CF9AE}" pid="37" name="x1ye=37">
    <vt:lpwstr>1W6pPkyvt/BC78Si1GzL8AoOwsxKELjcId822DEz1ReRv0oSR1GhwxGyUYjHUMn23F348+TI9NHLuUbPIGrQ4fMnQ2NIN+QAJEz/H5r4x9tNgjsrMvfOcdTvZ/Ph07O+pw25/iRaxKuT1GdFRRLYQIBpotUB7qE8s2kM3j/rnNudnFH/GY2S3SvXlpqJtrPo1kZfedRPmGMK5sXgzpZp/8h9mcq7LZKmdbw7vu7N+IjHQBW3ady1/sd5QyoSaU3</vt:lpwstr>
  </property>
  <property fmtid="{D5CDD505-2E9C-101B-9397-08002B2CF9AE}" pid="38" name="x1ye=38">
    <vt:lpwstr>taJfZ8bOQdyzIdqX/+ua2QPsG1tf3hZR1lIVuF4J/22XCJHeGy81O60xD3d0qtGHvDDj2k+GZnd1mDTeTwI/zJZLw9s3HC7sfTOJG97HC7upJZvcqJ9oI9KL/ggZ4nP3PiySTOU9GE9025A/8XjzqVEcpufk794IGMJvb2gRt7Y2nc+ts3dY6A4jyAqw3fs+9iB9PGu7AXokjSQqLTZGbUoIBTLGQsF1S/MrOs3BCfWxn+AiMF2nI+YfXk59hJW</vt:lpwstr>
  </property>
  <property fmtid="{D5CDD505-2E9C-101B-9397-08002B2CF9AE}" pid="39" name="x1ye=39">
    <vt:lpwstr>cdi1LSvd/Ctv0JAzHjSrLcRIkOolmJsciOohFVMCWQmur9wRnC5e1YYse/qmyU8x+Kjygm/N8xtQeLx/BM8R/x5HSwC1KEcsx+48yorw9etDQSjKF870yGEDm1K1fXXIymCKJKBUauH9nNNhcboZYEP4/E32TGkv8HXtcTfyD4FlSFQLGxH+qbVEUN5w4kvcX7D6Zh6NvJ2lnHx1qb72ynrIfYtdlnZT+tWuH96MRJC9g8Q3Mb0mwnp+Sz1y3SO</vt:lpwstr>
  </property>
  <property fmtid="{D5CDD505-2E9C-101B-9397-08002B2CF9AE}" pid="40" name="x1ye=4">
    <vt:lpwstr>Nra/aTLxMLbOB6yCcgNjmx0zPVWRwfeTmG2gD1slzF7or0tiY5vdwlT3gqvo3QuN/pwXzimqvORniB9/nlpWDge6R0cP+RptJ4dY+YzKWKcQOITlBC0xrGW4J+MCd7NOctI3y/0uJ7CsY28IcgXmKbCPuONGijqqcck8BpkcLza8KViyU88IGxPqUnw9BwJO2Rqgo2jbrMs9jEG3jOy+7WqR5vf6vElg21Vt8UFGf/elafYcxmqggEuVyWg6SuS</vt:lpwstr>
  </property>
  <property fmtid="{D5CDD505-2E9C-101B-9397-08002B2CF9AE}" pid="41" name="x1ye=40">
    <vt:lpwstr>2MFbmnrnuSCEWcBArdNfHOg6cseuN7GI7PZmgM+okFGTmIEwuqYDNw/RY6vaWpMrgjuNiyh4TRt0DrpM5qRRKm/5m6wXhsZ6U/di69QQtGqWoFTKhre2UfajtyL9AtCYEt0/ZYsxDniUgWsk/JQkJOEV7jdOeGZEshq2GuqOTBxutSEkyud/9jqNB4g3sbXxhTTUlR72EcthI/+zKsmRVB660zOSISfd/7g0DmYpnMQcQfjcgaebt51UBRYhzqR</vt:lpwstr>
  </property>
  <property fmtid="{D5CDD505-2E9C-101B-9397-08002B2CF9AE}" pid="42" name="x1ye=41">
    <vt:lpwstr>vzoQBbhvBfKhOcQlNPhUsJaXvPVQEG4CrDYIHffEl7WKsgxBYqBrNfLnG6+yeAXWVmQZB8aa/JPrTTKHSfjdDT66Om0dZsjDUdbZCa30/Jzs/tZKiTwIt/pPEYlCzhTldV8BM7/eFQTXiDI8Vxtt9M9QxXsmXrVJd6oTqxzAqA3yXM0BN2/GOBvITy9m/Gs44kIrgh8Qt2B48I9NjjKfM1vbCY4FjWF0kHeJc04Jip9X0CtMkKBSiVxoc3gyy3K</vt:lpwstr>
  </property>
  <property fmtid="{D5CDD505-2E9C-101B-9397-08002B2CF9AE}" pid="43" name="x1ye=42">
    <vt:lpwstr>mLoLAp7AACtQqiMTCrn86eDEbxyCLvMz0WnSKKflx+bz97dpuUAV0WjnlRfsLwhhG5XsMYItZL+/+ERFNMXLAMqWY+LdeYrcWN0JLO5UiJI5trYyFdghZcYhPTDFmuBbuKDz1fBIU1XLLGyO88Sx+FZXPqiDWGokNn6UzhieSl08jpvzPhp8tRGzj1HOAwFQ414kh4W2Bwfhf2wuYRBBgG6tKK7x9MVqfEYOqfWxDfGQnx+/dCdQOhMMBUrk22R</vt:lpwstr>
  </property>
  <property fmtid="{D5CDD505-2E9C-101B-9397-08002B2CF9AE}" pid="44" name="x1ye=43">
    <vt:lpwstr>5/OAAGh3RZh9h95Cu47VN1kUFU4IYYAWM/m9AmrKllBODx0gXlqE7NA2+5PtOct7YmWLUklNWiFwtH+MpiYU5CrXcyMQBX25TlX3Sr3J1cN6BLtpbDUX4LfpWE8tpSDHD6bBP0mpwihWYp61/E+ll0jHnKv899j7gqmfo+VKvt2HjF+slbqFY5fVbWqIu+Cy8lMeH9Mco7A2/3+xd1G+Pu6vg2pe70A6hnoQm0uwl/dI4TQioHdKPbWaiHWdizv</vt:lpwstr>
  </property>
  <property fmtid="{D5CDD505-2E9C-101B-9397-08002B2CF9AE}" pid="45" name="x1ye=44">
    <vt:lpwstr>7fPTS5+JcJnfcaZHM3wfxtwATiHs7s8GVi2ieku3ApXk2upcfa6w8MDtbgPwDOS6jkSg5mXNr6IUM2hdsSiLBzv69UXe1TKubcrQNmIQ6sS10+7emfudMtAvngEOiJP2zdKqNvvmvKZX1oZD1Zc2ra2O17Tyib05QC4qXbucdjCQtQvLbzcLgBl4OXnqxxggqXAOvezKgUlLRB247lsdjnG3VI40kL1FOGyFSfHw0/V/B8649M73NIVbIji704V</vt:lpwstr>
  </property>
  <property fmtid="{D5CDD505-2E9C-101B-9397-08002B2CF9AE}" pid="46" name="x1ye=45">
    <vt:lpwstr>WWbZvbUy4khxwW3GQWGIxiUrbjvIkJHj/uDBZN/rTMl9zXc5qAO+NoCg4LU9Sb5lIQM4BkJG/SqDy6/0RQoDwD1+WSrKDXGp4+Kdiek3vRfmjwHBFqaTj+kt1Ku41WTR3ZfVw7HR+yl+6uI/d/6xwgt9bJosS8Jbsx0hHO54/kAz2Anlz4jGvLz43h2mAvPqwtIHr+ChPewqI9jStbu4RAwkPquVeXyuq5BeCzEL/LSiKDy/pSLMbP4E/L9z3lM</vt:lpwstr>
  </property>
  <property fmtid="{D5CDD505-2E9C-101B-9397-08002B2CF9AE}" pid="47" name="x1ye=46">
    <vt:lpwstr>smU3wEPNFA7ZI39KZ/Djta46ojODdEBQeTPalTqnlHdieAigSAjdPT51bVhcftrHylAJX8U3w6DnFi+9HCtYNBCAwZ2t096yQd46vJ2ML0B2T9uU67j78hFv/Gr1HBI/e3J4NOLAaEwNS4ptf56X6sWwLD6HeQMiL6iAQJRO/NxJJiYPRk+oFspAK3Pcai2lYIQvgkeX8fFUX83RawissGukuTxvYs1wUj2LCTWszYuKEqlzgpUJ9HEEJ4A1prA</vt:lpwstr>
  </property>
  <property fmtid="{D5CDD505-2E9C-101B-9397-08002B2CF9AE}" pid="48" name="x1ye=47">
    <vt:lpwstr>jilDNIIW3SNheZFxc6lWRCGX72+R+akMzU3z9/Q1Nur1Qs4hX+QLuQSj4DGI28Nv9TwYeOZuvQyRKNon//lAoxHR9nAKwOxqX3oLdmsOqv4Qi9pf+FeBhMlKotiOfywuzO9tuWt5PQv6yQnbcKZIfLDj+i3P79+o1Tj6cvRqufLeYO/ZMiPv/fvEFamiefHLsqBpOTD8O7xBs2+rvL1eB34Vxm/Po9m9O9e+QvOBVlWfkgzO3J03/dM+mksUxxP</vt:lpwstr>
  </property>
  <property fmtid="{D5CDD505-2E9C-101B-9397-08002B2CF9AE}" pid="49" name="x1ye=48">
    <vt:lpwstr>QTA3/oX431SxqyNyP8GU485Ju4jBQqrtR0f7Hx+Rls/QG0r8UxskKTX6ZlK1frf20TD6z5wfJdXgjRtkrBY7lwDnQVWlRQM8ehp/S8YtJTAHOrAjmBSTSnJ+f6TYuzgGoBbCH8ItnsJxoojjHy9JApDoeeTvvo3fSKaitcis5mgoWt2A/bd+5Ku0UoWkUtsJPdhTnK59jbv4pEcPsQVVykTcOAZaxzobc+xTaycu/iqg8tUB6vwLTwT6dXBYCq6</vt:lpwstr>
  </property>
  <property fmtid="{D5CDD505-2E9C-101B-9397-08002B2CF9AE}" pid="50" name="x1ye=49">
    <vt:lpwstr>1bz9ro9xORPmBTp74XEVrpDPeyXz9RcOvemf2Y+I57OyuGdC/ri6M7gtquCIaG3Mzztl5CFy58Gzb60uMPxEqYLc4Toq161EbeRSYtiFB4iyjmyBvwf3ah+fWtRBVvgghyLNHXMP64/PFyWOBoQNxqwe4FH8O69VOF/w92vFzxQFvHeIibwUSgFS2fsMn+7T3MU/1C6ZBBa4AcHsyWlmDesvzPblrzx18ovvjB7dmXQA9vjT9Meol+1eEE33HZH</vt:lpwstr>
  </property>
  <property fmtid="{D5CDD505-2E9C-101B-9397-08002B2CF9AE}" pid="51" name="x1ye=5">
    <vt:lpwstr>JDTrbRlLcTTQHtCFyQU7gAEiXDxN+dKszT1HuD280HAGluLs0n8x/q82T0B/7RGs7dtyfR6uUVzA6ECxqcLf0O7HpQ58lSpOwHqpL7CEJfLbNlJFNsLXVllocs5RmAufjGNC+lOffblyRTK0Syrj1Qf+1BXXI1FlBXcEwddxovGBasuaW0O4g0dCLSroOFIFVDfSZtFjapbX20I7vrKGzdMvQphuwPrbYJM2JJSbAptpcfaM+IGLMtblgKfSXYH</vt:lpwstr>
  </property>
  <property fmtid="{D5CDD505-2E9C-101B-9397-08002B2CF9AE}" pid="52" name="x1ye=50">
    <vt:lpwstr>bRF/6YkO8KVuxsTM+RGIjRErSkNCEVKRJmChg1IpXtPd4rEED+5R9zhNwYP4qTimEyXoNQQmZKrnPbyuIB/X9eSK4yu0SspdE5D6tzpuXCJSXpsdXspWJOLatoFvO7aOG83MdLQYxjbdM8lvtQAFTEaphQ9ujcLFXUMJp7NTAF8FGSxrqjNrc5efyxYNJQtKLoT9zngUubkYXCYawd2qzOLZb9Ut5sr/xOdUkXtyq79C/iRS9vOoUdEVe3Z/oHY</vt:lpwstr>
  </property>
  <property fmtid="{D5CDD505-2E9C-101B-9397-08002B2CF9AE}" pid="53" name="x1ye=51">
    <vt:lpwstr>4wqPwnWAKDECZvPv1VVyJiH4vr3x+jQMaWw4skfQxq55yBq4oSqn9iMg4xOwhSEcofC/KrksCzIace/T/Fr68L5b4c1JrS/4bd8eGOrc1PcaX+Bz4Qs4kqSWlwG7OUegZZJtynkTn3o+niXieg3Kxc9DyApysiVm1iq5tbxBubntWeOsi9PO8xrft5c3W8+5exP2Qk/zn0PcyMF+nK2lcvWYljchPUKBqjairCfxj8mA0i7tAGaSmy/RlFGL3zZ</vt:lpwstr>
  </property>
  <property fmtid="{D5CDD505-2E9C-101B-9397-08002B2CF9AE}" pid="54" name="x1ye=52">
    <vt:lpwstr>N4+GVtqgQa5NrFDIdykzKmkpxTw8xnKAZ+3Mes3AcJN+V8SRemz8407wIpIagn/tIzQ/nxYThRNipeclhvkMT3SYFwRV/B03DoREVdX0JmMlbn27Yo45fpmi7NCOl5CMADgvN7MGM8WVBD4nDMlub73B+CJ1pImD36az8PAZA6vNh17ZrZIkl0TBeYolQ5ecoG0CbIQxj0gErXATU1Bsgvoy3QCM1cLo3CiBb68MjF5fz8sfCsK168ahXuB1oIE</vt:lpwstr>
  </property>
  <property fmtid="{D5CDD505-2E9C-101B-9397-08002B2CF9AE}" pid="55" name="x1ye=53">
    <vt:lpwstr>g+WiAOvHjQgfBEBtQeX/mDLvgF26OPrWVmL+JX04h6SJjmNvzJ2fWcJZHTiM8sx/E2s0GcK2xHjMkCbVGxVQgniAzRtEBaompZWE/MYy6lXg5goC27G+u+2FIiTO5+Tgk1Rnj0ekixJClTOJgJFcMn8NXb2b6+7j8/W6La+h1/+xMUjE9/OgfKm/0FPKUVggxMCYRwoAVffSJtbauMgY5GAgMWegC0A2+mNni9OtLasFWOhJb8IpBKkiammNNUF</vt:lpwstr>
  </property>
  <property fmtid="{D5CDD505-2E9C-101B-9397-08002B2CF9AE}" pid="56" name="x1ye=54">
    <vt:lpwstr>0WDqfCaJibP9Wem3Z19nrdLsdc0zALfRT4Q1Qojc494LXXGiUCeWj7sIGnd03zPZUfaMbA+dGEDIojeiD19Vs9uOBdj0FvttBy3f3Wv4dJvGJYuNzMXkwwDM8k55WpXokPPvHliRGpekpknnKcyI+OlyvG+pW6A3mdsNApl7y6QVaKzOaMFF/R3Jo5u9Uhk3b/iQ5k0HtveyffNEpYrCxPT2+B1pnuhZiemE8xkHkYth80V3STJjDfhr+KkIy+k</vt:lpwstr>
  </property>
  <property fmtid="{D5CDD505-2E9C-101B-9397-08002B2CF9AE}" pid="57" name="x1ye=55">
    <vt:lpwstr>EGW0qeCuQzY1FGNJBugTc4mNDNaRrKXji2dxxpJ/czzF/QfGChHbI9MZjNepqtIGwNX5sLH6i08SZySz92+0dmEBrkcgV7ufvCr2Q2MJOrefhdZvG5uH6n2tLaw8uN1Mzn72SrPm6gEhVnWj8mhWstXHQdZcOonFEXNa88aOio558j2Ztjzou5Y9uiWGpEtt2/poCuz5g23qTy/zhqshG/e/XrMNNSS8I8PYVwY6X2Y4wpjUpaoiq6cKbQBX+5Z</vt:lpwstr>
  </property>
  <property fmtid="{D5CDD505-2E9C-101B-9397-08002B2CF9AE}" pid="58" name="x1ye=56">
    <vt:lpwstr>HujvRpUGnLfog0ITQLs0LHaAFkmjvvVP7CDDUZR8NpjEh7zeaFJi2/Eo8Ozc23Fs+wqv8hxraRY1wa4Yyi9AqdRl17K9jkUbIw1f3QpJ/BAU+Na3prXnrkUnVnzTTm4se3hFGRJOcXUZQ8RmxRlceexd9HFD+BvD5hZsezyjloUllEIkJsmqpPQf3JQJp2V63+cBS0e76Cj8Tq6dVbX3kLuiq1nTacpwyYt1hTrv/I31yw5J2QQ6IxKBRObHkL/</vt:lpwstr>
  </property>
  <property fmtid="{D5CDD505-2E9C-101B-9397-08002B2CF9AE}" pid="59" name="x1ye=57">
    <vt:lpwstr>LtZZ4dByAzDLUG15FDfO1bj/yuCSK4Y2KzfNLPuJVWfAcNErJZ7CFcbsJlTCVFWQUSdh+RsKnpkACsOzIChM1h0fiTSsJDocR0lCzWwcXIjoxI7G1BgwzmB75f0lA+6h+ZdrY4d/gtJRQva39AbaQ17fdLdZjiCFkdJponQkQVpsKJ85p6YYn/alNAlT9qLdtfm6ek411yIGLR5wTJAUpnM64XdjNUvIZb+eFXOc8LeQ9GTwCLUacTqC/438T8Q</vt:lpwstr>
  </property>
  <property fmtid="{D5CDD505-2E9C-101B-9397-08002B2CF9AE}" pid="60" name="x1ye=58">
    <vt:lpwstr>8+cAoJhcMUQd91TlyOFDLtn9AmffEYwT14trv3FdLrzvcdM/zRgVpieTS/uqEsEJw6fai1U0DkUp2+sGXi/sz2BdGyU02Df/ywczoHniOlFQJRCGpbxxvBwgXx1f6YOSJgoTAxnDnyPetVdDbh44JGcRy6RozrC2H53lOyY3EuYghNpqeNFbANv2xGJ++jX/2ysW0RfN33P5WvMxBh3jJ4WJsxFlFSd2HpKd0FKoMni9umuuHI+dnHGfSVfrGB5</vt:lpwstr>
  </property>
  <property fmtid="{D5CDD505-2E9C-101B-9397-08002B2CF9AE}" pid="61" name="x1ye=59">
    <vt:lpwstr>qI2O7vSKmwb5yoaxrKtIyONdFRhady4WREIVyencbRR2PELklRUg7X+1/Iw0lISCkTlIpCkCABeA3JWtzdgGlpDyeZ/qB+y4hr/vGc2mjzNElQ/sKwLbjgCLr7lO6Z5VSFxP+KSAFAuBXOiPkvZDlqcelCxCkqDddbLLiEL54rlvi0joZcZuOsRW8VcP9vIh3WYVq3aHe73yjmlOU3efOu1AalQ2Porb12/hcTBOyoo5j+LnLkik/KKpBoqP8RE</vt:lpwstr>
  </property>
  <property fmtid="{D5CDD505-2E9C-101B-9397-08002B2CF9AE}" pid="62" name="x1ye=6">
    <vt:lpwstr>/pijkdp0nHboWXG865vXuV7zLyMgN39aVNyl2RIzzHFoXsRAv149od/LgVF17U/HkmdbsR1vN1xuYdWJiUvWn3JXzQBC8ZQZWHAlltpR5cthI6CK/WTBEGs6QZTyXjA2bXZtckUgoak+ebwigD/HTxCiFBmpy0AquSfwSpq38eao2SEKTKh1/9eYvgBUurX9S53wcTZ0PF2efZL2Og40xfa7Fx6mI3QEsz2lrGskaaESMcylHm6kW/DQ+76dFlR</vt:lpwstr>
  </property>
  <property fmtid="{D5CDD505-2E9C-101B-9397-08002B2CF9AE}" pid="63" name="x1ye=60">
    <vt:lpwstr>bCs6TsJs2PZDSJi7U7JsShXB8KiThay+0YOKPyjdUNhXzqlENMcdTR/xBw5ALY9sxMr54KRheruYdvhGVssa+PEeafsdE1Blxk3lZm7QxzMNsS5ynbx/QmtI+9MZJV6XcPaGZPSc/V8KM94whEcETPAfnnFm5TFt+rMCzYvEnrvDWJStW82ZjHLCv9lc+26gSEwCFn5PVXTrz0mkO8Vv+JpT4ZXVIqgHXqAcJLCg37+NHyG8sPf7QyTsoUjSt5J</vt:lpwstr>
  </property>
  <property fmtid="{D5CDD505-2E9C-101B-9397-08002B2CF9AE}" pid="64" name="x1ye=61">
    <vt:lpwstr>etdAyCkzn6oRMnFwTl9F7d4hJmsGkWMJ1GqWu5B3nIJ7ZWcT7gIK5muB62C9ktSvscwUlwKq0rHuQ7sMjgL+oS+FP6a+PjLGQGW2c3bycr2tKo2jpUI/SclOVP2E8Xuj4NepDBrbiUggq9SAkvPTw/rkz9gduGPh30NqFxbDmXsbjsZYR98hvD+vOW0rksb33dInvYX9YhveU1bJiaSUHlkY4kZRW7JI5a+4j6hHjBE1bEnBQJg9w4BuvAuxnjh</vt:lpwstr>
  </property>
  <property fmtid="{D5CDD505-2E9C-101B-9397-08002B2CF9AE}" pid="65" name="x1ye=62">
    <vt:lpwstr>f5WMKs51+pyNjkJw4rO3vPuUJD1PyO751R3KPOFucz9P1rbm5D8ZU8LA5PnG3QDppqpV+3lybJJFz6QQFbVgo5RGX3rCv56XVrcctf+Ww1Z0Zx1+C7c+HJ0f2GIsRS8NMTOFkXvLBwDHrG58bAdj7on3MQKmB4rMluFZB6JX2eAKtXJP4gYIidSLa5XX6pE8glZ8lxab3wx8A2bEREmK6+iJlN+7Z8dEif2/7H6n5L8VGPlEHIysFTibj7vp6mE</vt:lpwstr>
  </property>
  <property fmtid="{D5CDD505-2E9C-101B-9397-08002B2CF9AE}" pid="66" name="x1ye=63">
    <vt:lpwstr>BCFAQOSzCcc2Jq1nn99ZoxU78y+HwnRCcjjPVOed8oFj/9GcJupwqD+gHOZ4eSz9kTG/BrqcppMFudetYANaVSSKfspLOgokQoJnnZgv6cWYVeJMFjvZ5E99U/P3W12fn8t5mix1jJULBGN2IDciuOBK07ge4azC8/IrWH2pIGnjfEqQTcpqURi/0xw3MsaY/Y39V+a1vrcZuGceBsOo0EvF4bxgANwKgYh63nkZHkFwyqSggcR42jB8fPwLxrK</vt:lpwstr>
  </property>
  <property fmtid="{D5CDD505-2E9C-101B-9397-08002B2CF9AE}" pid="67" name="x1ye=64">
    <vt:lpwstr>uhyWx7vt00HtN67ZRM2D4UuKEfkTfdsd8tWK9P3zHmLIJ+oH9/11alEBYE3iH/U0lOVtOK5+c12Zrr8WXR0C0vmMDNWZ9sEI+JlFDbqmHVXIsgnjnf8CrD8H40c0FZsa/rnCZvIQycnQl/HXnMrmgZyi9zXcLaKYe2b+3rhMIfxXT/TAWrguFofxXXQB/3D+GVNnBnONjai+ySj5YEzSzZpc94Mkr/NoZiFAD72+LsYVuv++WQ5G1j0I73abe3Y</vt:lpwstr>
  </property>
  <property fmtid="{D5CDD505-2E9C-101B-9397-08002B2CF9AE}" pid="68" name="x1ye=65">
    <vt:lpwstr>v6b7zgl0wvRvvmgniMDic/z8rz6nf1cQT9tMXa9+5Xfe4CbxelmLfABM+VyeV8p+b0imtMi7ymVUEJK9ttILvo7VWEhwYw+2AGcMWDpfuqnQY7bNLp9IqWLy6lEkKY0G+0Zhwv1R3pNdLKSAF8ZLMe7pmZ1O0ttNntBvAfiN/IAPOHU5P1WCqmSLH/Q1PcYFwkdpPGHIoaWyY0ltynZI3HBdSCntpDqBtFrlodcBp7Koi2bctr6jPKG+kSCbswZ</vt:lpwstr>
  </property>
  <property fmtid="{D5CDD505-2E9C-101B-9397-08002B2CF9AE}" pid="69" name="x1ye=66">
    <vt:lpwstr>WlpVSdkOt5IPPQO8V5Z10PYGz0AY8wHOcbPpNVaTA80qeLY80LXh5ci8zdyk4LKV7vPOxBFMANbjwziF34FP5WmCFFqJDkPShQoZG+qOI3VYHE7aeTY/RH/rnlruvlBdzlS1ifr4WphMUoDpE7vDmLafv9ig7cvwrOWltWIAqiH0SAM0PwAtzdyXAGd/v6x41hAU2fU1Wb1Y3FhM+9MsT0sCyCXQytqg6PMsP3gkz/CX6FwSTRUB8hJSSAkWLvS</vt:lpwstr>
  </property>
  <property fmtid="{D5CDD505-2E9C-101B-9397-08002B2CF9AE}" pid="70" name="x1ye=67">
    <vt:lpwstr>AVI3LUQ5vw1GLPN93rKM4zgu13RUC4eHMDegUdOzpZbOMfX1VNLJPmX+31CVNDOAYyrgl/izkUhr93DHJa68dJ6ShE2RvbRiqsSXRdNBQXYXZ6BbDhCTo16+821UWHsMmhZjWiAsHlSl+8AuS/Sjhk9oOGbez+AH7jCI/6gP8J9swAnsyzvBZFHMHQSlUNdfOsFrLGHejr+gZIf/SPUqCM9bt2BHYsSFIwkmv81UMBGeVr/YKObOVsesOdKMxd4</vt:lpwstr>
  </property>
  <property fmtid="{D5CDD505-2E9C-101B-9397-08002B2CF9AE}" pid="71" name="x1ye=68">
    <vt:lpwstr>O1qCbHRC92bl7VZH4bRLrRbEzfdOLj6FjXYpvqN6lIDZfDs3TPK2xDAy5AmwLVNF/cYk4g+Y6VqU4BKtz4ZHksrqYSFjUJXgWVVBWNAKMjGucLLtuXnSQrkc66Kf2WCVrYfFb8B3xQ4DomtfSsUWRHCJrqKJ2J8Ne78Gv96yXIbhWuJoxuJtaxXr++UOiEE+0Z3C362fAVNyqbU8qHNtWDWmLwd5hTH+qigaE80Bsg+SueJyctESZM7URLy3W8Z</vt:lpwstr>
  </property>
  <property fmtid="{D5CDD505-2E9C-101B-9397-08002B2CF9AE}" pid="72" name="x1ye=69">
    <vt:lpwstr>uC8g2MFnuWeqGsuzNHNwki/xLjvWZ9VKG2kLonCoXubt7QFIYUjKqZUvTLEjr0FU9gtdkpewiR4zEqUTNsfZ+hIrAQSe4pW/uJButgLnDj6jwek/1NE3IQdTRKdWY3I4mv2gJc9iW+A6sY70EF4l3jQ+zXerZDLuy6Dtm3FJ4rGtrtrJM7ubG8G3n2kCK9NOWJ1XYY0I/esMnxFBG6YOon2gb8dc7UmpQmpOa1/o0/TC/qCRYaXlZ/07OOt6UIO</vt:lpwstr>
  </property>
  <property fmtid="{D5CDD505-2E9C-101B-9397-08002B2CF9AE}" pid="73" name="x1ye=7">
    <vt:lpwstr>rH+rmXHpCVVV3YYiXscz+VwLsMXwlTswxdu2MOeTUX/Ltbw7ZQU2t47EydLdaqAH2bD8PoB653AIjFLuXdjU7Q6jUy4peHa5AC2u7eIwRPUSDTHXiZ2PNrwFWDI2mJfDadOWRinj3IWIkyllDvA1qNKvgziMKEj9soqB1Sc3h2YCcxLiS772o3Eq9NhUAXHUEQsiWIK6ngqYNf7kytQr4bBEKcVa+9p+n12ATgcBDMK6t0dMjChsfg9Vs05TH4U</vt:lpwstr>
  </property>
  <property fmtid="{D5CDD505-2E9C-101B-9397-08002B2CF9AE}" pid="74" name="x1ye=70">
    <vt:lpwstr>gR54rvs6jX0EjlRN6Aux7fOJBGtTVTswDRed+t8eSmhTjd31beGNgpWEHPQBi2blykd3L8kMPP6Ya4nGqYJd2PVMn70WbNy64Qdenf8MQ4mh4w6GtSZtNOs/DZU5taT2OI64oAZiqNkiKnnN/vimEjmdZAjnf2Qz8kIxVwpCN5UGZVWZMkSnW/MpeSKDQNdQi676i9oAuRLXEx/fzTTc9i00sBEQ4OfP9QDARRH11KivjyOw0dBXlFEwOJCA5BI</vt:lpwstr>
  </property>
  <property fmtid="{D5CDD505-2E9C-101B-9397-08002B2CF9AE}" pid="75" name="x1ye=71">
    <vt:lpwstr>CnivonSWxF+TtiiV7on8oRUby8lYwSDkol7bnAL7Vv6c3CcMi3vkXp1UkQak+yXVRHj5lEKi4H+FSxT4KfmvofYQxXjVe/q9BA2InmJRjPiPMYhF8LveiqMNE9qUdGY0d6cOVcXc33DrjddelC91q+NQMZO6qDB+3fgeLBjC/tLbVTTIvp0h7Iox+DD8bmKcavxSE9KYmF85bL6Rhm4+OVL1TiYL5PhYyoe30qPAvzwCHO/kH+oi9h/8TAyr182</vt:lpwstr>
  </property>
  <property fmtid="{D5CDD505-2E9C-101B-9397-08002B2CF9AE}" pid="76" name="x1ye=72">
    <vt:lpwstr>jwySJyFdHRtjK6Wf6Rvw2uTdLrUgGrFbffGWquyaKMMZASq2p9agNr1PGxOvF3eab+GMrXomZwPO8gU/h47cZPnxaUHMHs/M8Q9KRMQm+OrwGrl+xPvy26SGsoobTuuPIhVtCM/Mw3DqPBcK+3FmMpGIEzZmTZ50byZtZUtIdXIP9WwZ1zk+zqfBxlubpKeao0EzswwWy9ByQUv0HXy9euM9m1lN7P7MMuzH6beAR+BXVjztwfaMS39rQIfHhWO</vt:lpwstr>
  </property>
  <property fmtid="{D5CDD505-2E9C-101B-9397-08002B2CF9AE}" pid="77" name="x1ye=73">
    <vt:lpwstr>8EUZtQkCoENTsUjmXMNVV2aMdVPbnTdz1udJvFYlYmQp/uyAAyEjmvkeHn14KKo5ZvV6SYBMFYKZQN6Kv6QgxuU2MUu53MFDonm7cmExokUMI9mLOZ6xqT55I2RIvU+OeRVj9YtuEwt2TItmJAwkp9rXlJJpuD2GmnGHkSMMfAwj1CJ2oflqqE9OLue0npsYuNJjgq4kMTPvRC3NPCuAfr8YS5vUHhec5dgQpt/ZvZoetH8ISQmxj/ED6RbdJWv</vt:lpwstr>
  </property>
  <property fmtid="{D5CDD505-2E9C-101B-9397-08002B2CF9AE}" pid="78" name="x1ye=74">
    <vt:lpwstr>SStUDkAH2Ob436awRgFeybWvFRKp5IW6i/kZjdp8PNIjoo0qByXpfq13I14m+FkmcK0qnV+GnxphZrj4RPhD9A1mh6/onIiSYKWp28Sf90Z1BA0u0Rd3BYT3nB8ioZfMHuJQjPS6XDRfilVaGm6X7NcTs97KxvMYjDWGf4jkdHebKaUgDrZvOVfQAYz8+iSr3KhevUOZMVWHNnXEzo2HRLk3UAKAgAM6zi5w659yndInYA72LrN92uZ9KuJN7KI</vt:lpwstr>
  </property>
  <property fmtid="{D5CDD505-2E9C-101B-9397-08002B2CF9AE}" pid="79" name="x1ye=75">
    <vt:lpwstr>oTx3eJPwLHkmPWbkhjEfWBbKujRppUjk9urnKCN9groqnjXPm0EOoQG2bRmHXSySE0z5+OFqOAVpn7iPGaxK5DvA7aISY23U9ati8sy09czd9IJChoDdxZ8lbI2DZuwBVCQ7Em85mKGeAPlUFo8s1zkw0WPuwvvSrKLm/bCYG8eqNC5BzICWavjVNkGto7m/qJr/Ern0J637ZoK+CD6cR6fa9eqPgHpKwcqJB4iIA1CKry156on+hBr5Vl7EfoV</vt:lpwstr>
  </property>
  <property fmtid="{D5CDD505-2E9C-101B-9397-08002B2CF9AE}" pid="80" name="x1ye=76">
    <vt:lpwstr>dFVs0B3i7OIkIzgrKIzNPFfhO4f695foV0v++fKdOnpC98zO7SbqGY7IfDqVaLMQ+UDK+SV1vmY9QiI0zD0h0XDAs/zFlIhBtc0mPAlGco9dp/RTzjFg1yXV9GyC39jDgazT9M2P/HG/3SN4OnhwrCXk9Ier+MOXHO0XAIIJF0+E65IEeuzDn2DvmHkzrXIRBB5r8g8PXk9JtCnLLPB7XNcqhQISu9bkne6pJ9qUui5Hpe2kBrjvOM9AaLDLH6n</vt:lpwstr>
  </property>
  <property fmtid="{D5CDD505-2E9C-101B-9397-08002B2CF9AE}" pid="81" name="x1ye=77">
    <vt:lpwstr>hH1Da3VKhorr6Eur0sU7XI3rx3D4U0GXKd2W5wdtGIoMaAUw7zlNnYCJop2GD4ytjgCGPpDbyS5cBS1JcStCBPy5q+deFeqt3wrM/XySOpjHaqD2cjln9eHyN/sAghBM3/IA16ib02XK7J+NxHea8PGflehIALabT0nyjnhiy7eS18Jen7WcMQKXUCcOv35nDA0D+zGrbQxKQ1M2bj2fHqmBdkltvfsTH1dlwqUXQgsN0ogBoDIwT9y9mC89SCq</vt:lpwstr>
  </property>
  <property fmtid="{D5CDD505-2E9C-101B-9397-08002B2CF9AE}" pid="82" name="x1ye=78">
    <vt:lpwstr>ozORYOpSGkw+afED5XgJPpsHR5k4a3IJSdxDsrDvl1yzpwesUP4d7NYk50okjcGdqgmoPxK1R83oPQmJTYdA7paR/Ky8lsxrOY5l44LznzVJ5tzMp2Kq6P700SBL6V/SWSnNollMVKHksiqudkau1PQTe+XzfU/SvBvG/irgAddzVLhym7hQFFZ1bkfTqiTkradtahzYXJ0NrMHdUxUdvbsW0A2+/JeL4shalrMWgJgEVfFw1EDuSHt5NnB7dxQ</vt:lpwstr>
  </property>
  <property fmtid="{D5CDD505-2E9C-101B-9397-08002B2CF9AE}" pid="83" name="x1ye=79">
    <vt:lpwstr>n8LHv+8+V3UHjNuiT6i/Fx3LOSKcBz7umo3SOW1G1/3cCvLnnmHYkib6AVNFtWKObGRDZ8dpm5X7iCj/s60x9g41lm5ZIrdtQw5+/FQMQNDskLlunR8+TdB+OJbszBW6x3SBHlhEcd8Ibdn1Jk3+twtBOtLZ4RSmEw0e5jtRdn0jSEBQd14c/fIKLzoBdwwjTyP/5BPwMnYAQFeijPdwSnZ7adD5LL9hTgp9/N3UHchsfBstypLtkrbYnGGNPn5</vt:lpwstr>
  </property>
  <property fmtid="{D5CDD505-2E9C-101B-9397-08002B2CF9AE}" pid="84" name="x1ye=8">
    <vt:lpwstr>kZVIkkKQBjk9DRgy0J2jWYhnWJN9hz1/moEwwYOEBh9gjlw5RRxlanvbeqybeC3xq6dY3XrLC9lDLQnEd2wx7DXdYTJpPoGFiXQzyxG4QJTt6TgmoNuCmAllIn5iblgkbC2K1Gt+V2eQlJ72kUAaXtd1OnTTRQQ1YmuZ1aOegG5jefHYVyyoViuZu8lgOYmhD4mjh90VXN7M6f3KKODp+bE8GDjI7R8oNyNlhAMvnjpw5CoRrKXQkMkgCSrW31a</vt:lpwstr>
  </property>
  <property fmtid="{D5CDD505-2E9C-101B-9397-08002B2CF9AE}" pid="85" name="x1ye=80">
    <vt:lpwstr>+g36KrRL2zQOysAwJevMdqorJVTiLWGU6E0OR1QvR3D/KpaQVKeO8I65Pe7hC6SxEefT92LZnHbpByftNZ/m6bE5XPz4t833cm2xa9eDs4Ko8P3e0FB8WWxZjo141b6mwD7JxK55VXBUXxbNjfB6YcW8oTh5wL8/0WDvaGjnSrXgarOOn+wjwB/NnYcLULCCYQRscbZrHw4Bli47bj5Y97e+OBt3DYcVAMW1zDEo4k17AD/a8EzeCbtNv5LaayX</vt:lpwstr>
  </property>
  <property fmtid="{D5CDD505-2E9C-101B-9397-08002B2CF9AE}" pid="86" name="x1ye=81">
    <vt:lpwstr>On7Sk9EIogSMKmECfQKcWm5pqdfGi9kMCUy1yY5/8KJkxE7svU3p78CB2joX8sKHvcMRibx98pWY8kS8+ucj4KaOO9fSs4In8xvSHW7TfQqcuo+gwbtlpToCIp6H+koca9U2WRrjDQXlcqqlaYl+hTJ8XmzLEX7C0DSKo7BiNJQRIPqw2EjNhN0PIi7ht3Pg0CgUvhxHaGWSfe7rKHv0t9efNfrTPCB/qkyhGbXCTEStUruRvNbS+JkIboJg2Nd</vt:lpwstr>
  </property>
  <property fmtid="{D5CDD505-2E9C-101B-9397-08002B2CF9AE}" pid="87" name="x1ye=82">
    <vt:lpwstr>ZknSJlNGdferj4yK8sktuHVJ/gKW3b9L0UVyCBdjPc4Z395IMj3SUxXfobex+d/PQvf2hQJbh839Ya5dpoVWCxNpS6uis4ZXHkpCX1SB8MwzRYsRNchb3Wfj8W0jO3aeO8iMcnsO5ssVFDcIEfSxoIsf256yWju0AxxfYKTGksvz2LC4fMir0WLNJIcH70RxjlcBC4CAQa6taLtApMOoPGZEuJEFlGtsWwKw0qCMR/HzkDP5UQW7a9BCPDjswqF</vt:lpwstr>
  </property>
  <property fmtid="{D5CDD505-2E9C-101B-9397-08002B2CF9AE}" pid="88" name="x1ye=83">
    <vt:lpwstr>E5etnq6m9xhMGZM1uavnkJT/vsGVyEVeqjiKbbCz2fW/bUnFqNd5MWaLh4tzsqmZ9I1URRtSIHwRo15cI/7/XaaO/39fZgsxbACPQ2ZRYHWeMI+9aneT2DjSfaboE87yRGSx9EEOUbJMtSFomXUuPSEDUVthMFP400QqzyVe1krJ0xdxbZo/gyWAdNvI4heLwSFYu2jbRa98DggCS60wtCXTi+wMV0dZWTQDbiIJrtfqkv7iTPp7YP2+VRl+JhF</vt:lpwstr>
  </property>
  <property fmtid="{D5CDD505-2E9C-101B-9397-08002B2CF9AE}" pid="89" name="x1ye=84">
    <vt:lpwstr>xuifoyGRfUhpMAKWCZ3LMEKNKmjtkDwOhtGiW1ltZKU2wFFhx/drmJJWn9b1HWtfYWFQ3HELblodkPXwSpmjVX7iF42Cey23Qw55rOi8KcCZdAmzATSUsF8VO0AomCZyMOQRuoDhV/V3tIvCSEBSWocg9M2MjmcclpjfMLZ6Juye+wJpcEZ04nyIfAYkuayFT758/EuCRDdT3GCraUuqo6HA27WOJe1cmbpjglL+zncG0ehHA1giDaLYAM64yw3</vt:lpwstr>
  </property>
  <property fmtid="{D5CDD505-2E9C-101B-9397-08002B2CF9AE}" pid="90" name="x1ye=85">
    <vt:lpwstr>nx/G2QwS4qf8yz13Znm/DMUEOUJY/4hB4SgYLIOY2QpoUjJhZMRCcZM7TxG9Pk56aVtOvP6MpYq4CBwKBztfoDBrBHaLey4AUdbCn1UDNEdnln/Bt8FnfcWKvo34qeuAMS9sP9RwaITpS5bdNEpl40Qzhb69R+sxK+zUuw+s+2qI9j7yRuEfsyDTkuKBs5Cc2KWsRXuiNj4sK8TxD/Qq/MI5c+JkShg0G5gypmXlGKP/DIB8SxFGEvISPr/jFHK</vt:lpwstr>
  </property>
  <property fmtid="{D5CDD505-2E9C-101B-9397-08002B2CF9AE}" pid="91" name="x1ye=86">
    <vt:lpwstr>7MDgiK0SwKg8T0lX3lhbwpgT0rEaQ/e+U39vIqmnUGZIYaURLVyGeRcp3vANM7I2zjULVs80DHcUCkryW4QujYe9TWjTmBRxxugpDuj/FL26eN0vvPpEH15gEzUr9nBiY7vOnpa4GVcCjWR0zN0awiIlQB87pnh9SV/U0SNuX4VqjduI565IWXQv2l2YNHHhYqPgEEvAxr9WrYa/D0RW5kn6EVZbJsowJzKu5NQlRNNmr5WyGiC/K+Xd5cTrk+e</vt:lpwstr>
  </property>
  <property fmtid="{D5CDD505-2E9C-101B-9397-08002B2CF9AE}" pid="92" name="x1ye=87">
    <vt:lpwstr>+zt4h9ghY0JYd4GqtYblu1fGlC0pCcE9Wcav08iSbPZSzSG5DO31sj25V5svslI2Zs6bfByTvP5AxLMTqJu6IHL8/jF1sMR/zxOKlkG1UZwXAUvry3W4+ExCIGkYnWi6sDS9BhwhjQr0LwN3EOc8osQ6+L3eGL3RMSA2cVi8eejC8jK3ONnD3xfsKFtyfQtjM/yjkpCBjOx3y7NUNApo4nSyBprLPkpcZ3BqiQjPnTVewlLDroHKf58//2xb6Fn</vt:lpwstr>
  </property>
  <property fmtid="{D5CDD505-2E9C-101B-9397-08002B2CF9AE}" pid="93" name="x1ye=88">
    <vt:lpwstr>aI6CRM4+hb6eQfyzwFHmru7NuA7AOrLipNDDgOIs6L0isgnRXXTifTV5COtPXHwX2bxtmNE2Jt/JmU6p73fDV1WQf8oW5iYKPzQe9SSipPD8CFVJEkaAG5Z4n4uTz0ZrrsYROSgl0rJWrUxbI8e3xvFEUt3dDg5J2gcYBMJXhRS3vjpIK7kkDZwYIMbpE30IQcEmBUg3IcdmFhA+uyyLv0FVYfC2TuMzYQIk4KxItn6PSzhLoOSOoess8fpnKdQ</vt:lpwstr>
  </property>
  <property fmtid="{D5CDD505-2E9C-101B-9397-08002B2CF9AE}" pid="94" name="x1ye=89">
    <vt:lpwstr>BPA6cP/jeryMaEoBJaV7CzVMxpVUJQKovlWrtjzUqipDxqDn5V0nq9Pl+E4iXLk3D3QOCbmx/VqkotoKqvNxgInJX6R+uWJBwf5WSeH2ff1Ckxql+5INXUZdsPov0p/DgRLZgGbwkijGiCSCKWsYHcOqNIjaSxirsVXfLnBOJGz3KQquJgTQ68uQY9EEdNmbTCUArlV/CWIXLtkvAUDgLiwKvTTP7NBMqFUDUBe0djPaEFx2Bm8IsRAA5CmaeS0</vt:lpwstr>
  </property>
  <property fmtid="{D5CDD505-2E9C-101B-9397-08002B2CF9AE}" pid="95" name="x1ye=9">
    <vt:lpwstr>fQeFlXKjoNMC70lRwZ3I9aQDxoWMFft9f/8u86leuA2jGnw/kz3U5uDscXzJx4PpdjHJDIxe7fCQjA9y7uIUPC3NAOKy36IlkfwhCsl4ywQL5JrP6pIO2Uev5Sf727F0EN8YZcXmojJBfUBA27Z4tSHIzGXm9XzOeIMtGfKTuhJvnAVgWiyTw2d0ULoGN40+q1Wf7C3nLC2E6JlcjF9/SgHL+12cmeERNcHPlS4zkwYRMAwxgnBGhMnTpzTtJd3</vt:lpwstr>
  </property>
  <property fmtid="{D5CDD505-2E9C-101B-9397-08002B2CF9AE}" pid="96" name="x1ye=90">
    <vt:lpwstr>h52UBtDR7l5jwpUHAUaYNZ8I3LbA/GcVJCuY17yD3JTrWA1svdQqGGmQ0vtlculpqqNK9dO5rD3tDf7hx1g15LAQOgxXJ3wY4d/NL4RwCzvUEQ+ugBzyAIu70jqIlAYGHtK1WcF+0EoEwq6R1XKAzTj37LcqXb+Q0tcOrbwMw+IzKQNMnz2lkO+G5VQF043mCvK8QMZuwC2msjgICsiXrynib9Ll+IG7NaJisxUZmW3thmXtTTTHToPgO/9r+bQ</vt:lpwstr>
  </property>
  <property fmtid="{D5CDD505-2E9C-101B-9397-08002B2CF9AE}" pid="97" name="x1ye=91">
    <vt:lpwstr>0UrVzWzbkZh4/FcNOXWuTOKhsvjjeF7MQp3idUbr8rcPW5oGwB6MI1KbLv3NX5Ws6fP5QpntWC49qVTQ26fp/gCwzbvg8FJqzrpTt2bfYS3GfQNF0R/9hcElzMcHDv4ePdb9weZkJbShjurNqnrVnJEduUjv4mHaA9LElu/KjWKeCqV2k3AuuhAJeqgHjbeAGvB3Uheh9rGSr1mV+Mlo15bibeTHFinPZcswYKVPHOGsIo+xltj0TmzFqGwekkb</vt:lpwstr>
  </property>
  <property fmtid="{D5CDD505-2E9C-101B-9397-08002B2CF9AE}" pid="98" name="x1ye=92">
    <vt:lpwstr>/PGeN3yRN/kdtIGYLiKS5l4/98YjKRZ7J7HHQrvs8CF68r2teBEP7Uf/7B7+Ud7ZSYqnWHcQx5dNf/jf27OYCxyUXyGc9nxMaW682eGuwju7Lz0q2nBRwnzokePaL6deDAO4aH9CeDJEXgEiN83/WnZ8s0wl6pTOyUrGcEgtl0Hb+BulgsswlEjckWQmVjaXceO8FocAndlDgY4nmYev8HZALD1L46zjmxVH5Bxmd2XN+WP4y6YKtGvMkeuxmUF</vt:lpwstr>
  </property>
  <property fmtid="{D5CDD505-2E9C-101B-9397-08002B2CF9AE}" pid="99" name="x1ye=93">
    <vt:lpwstr>KcKctwg3aAifDaQrS7rT1m3ZxCvJWFb8Y/cVcVAgZjqDvBudXcJ4NFzaCO8y99pn7hVAgeYhlp0gt98emzCyidUH5LtHNv+trTr6a2ylZaazwdpSv6T/kpajFofk4bfVDVb6mCeEKJ2puhH6bn9oGlPesNNmoGz41d/ylZkGyYDO37nmJ9SF6fpaG686SYvsLu8iKIAgxGp2EMMgZcOC5Z9lAg5NcrttDFc87GXwlPIaPNWEoyrHVnI9OVj9DmZ</vt:lpwstr>
  </property>
  <property fmtid="{D5CDD505-2E9C-101B-9397-08002B2CF9AE}" pid="100" name="x1ye=94">
    <vt:lpwstr>i6r7YbcpZtjJKz645OMdlQ/K6GV6wbmwkFn9NJggejy7arvXNK7tUL2+0HFBfCw6OMmw2LBMAzxq5H4mCjtgcbFq37rSqAg0Cn81Z/kilipVnSp7LN+9dq0S5TZMmaugew15iYhMs4ZFr/cgsUVA3kGLUJA2Ju4mPpk8+KqICgC8Uz7m0HG5XosADWdHGIV9j3uPhWbKHfNQnNV6HQ0am4zpM8DznQwJJkriA2XfzNBL0OcQtpHt962WxUmlwM3</vt:lpwstr>
  </property>
  <property fmtid="{D5CDD505-2E9C-101B-9397-08002B2CF9AE}" pid="101" name="x1ye=95">
    <vt:lpwstr>75ua/QhmSgGQq5madYRz+KYF+eW4vj3sfXd51CHAwLYC921AfPrOCBssv86IjjICa0YReN9gvPLR/N8WSEfZqLUPrj0Wiiw6zfN+CsJem497NgwTu9Uxp7SsK354HQGA3fEhoUayYVUPMxSIoPVp5wPXhG/1g7AUhOJvrmlgP4QruIH3dDzt27QMNkF2Cz+IgY1YqAg7xF8FEahOJCVFj2ZtKJrNZQMuN3XXeeVsoVYaEBz0fErhcRoDQmTmj1e</vt:lpwstr>
  </property>
  <property fmtid="{D5CDD505-2E9C-101B-9397-08002B2CF9AE}" pid="102" name="x1ye=96">
    <vt:lpwstr>HqOn9cQA1PC0/NTtt4E8mUTsGrWE+rmih/DSwgQfov/4vyPb7HLMm3XNN6fIu/fG5Fb1wgh7MwRUl9VJgw58jzSmkW2sB5vObv4+ZlxX5MzGgM8dWml5R8EGjZO+woIklXvgsW0pBNjWOS3HFI+FzmsZRdvcHi5dNJ/zyz1QsEijkHEpj5VIttqQICyOK+Vfb8y9jaEVGePNGZurl2ongNmYFBUnUaO5CjdP3uaYzOwD3mGcFc0R85Qhen9fidf</vt:lpwstr>
  </property>
  <property fmtid="{D5CDD505-2E9C-101B-9397-08002B2CF9AE}" pid="103" name="x1ye=97">
    <vt:lpwstr>8ApJmRWbxcCiuuNxmj+Kte7Mb1FJ8oUozsHlOSM6ch8/W5kOUqM5ihECkP5KpofcbiBXrp2clfVvwB6eDGs1bLJYNdgtCKADszVC+n1UYQ6whMUWyzQ7mAfK+zQqB+atCf40m+gD/MN0LPjPVxZUi6/6tsHenv6/1Jyl0kGJMp/koidwVKpgSmIyUhgf3F1LjWO9QkANIXID59Qoj/JvZrc58ptWzBbqhmxmXVBX4hln34QueuNsY3GbdlCDpPp</vt:lpwstr>
  </property>
  <property fmtid="{D5CDD505-2E9C-101B-9397-08002B2CF9AE}" pid="104" name="x1ye=98">
    <vt:lpwstr>WooUJ3nNKEhjAndL5b/jyHzIJOYPVP+5uxXL/iLY8SsZRA7PWwb1MA5saxOJ87at0HH6c3t2VRXQkj4KT8JQ04FhRi6rLjfwxTx538d9FiyDZVZei9MQDN8Xn2zttIcp3T+ZFBbc1vskrunMRntjiCM4ZIAMrNhHYtztXK53BvoSI9Kk2a9oKsZZvz2yDnVuHFJjd/UsqTmdl26h3luPgJVXN3Wy0jO+6jao7X2l/PY7tvgTsGrQmI6X0fUJMxH</vt:lpwstr>
  </property>
  <property fmtid="{D5CDD505-2E9C-101B-9397-08002B2CF9AE}" pid="105" name="x1ye=99">
    <vt:lpwstr>PrxWF9ovJF71PHrXrmdXUfO3D0Vl3xonxXvHeDGqWoZb0Q5C4LWHNcFh1j6yBZataeyJDvZu6DkGgoSMMpVgNnv9TbQp3sFfPTDugz1R2AQT6+brezeU6YoVJApi78oXX7SmNzaDFVXLAkGU3Jj35WT3/IFRSuFjZZAEvdyu44Upm1C0bASOUg3QliMRhzzR+dQX4sq5GhPXtmnvKKPejfBivpKHm075qO4eMQzHSGhbsh/SGmhPLHX6HIv6W52</vt:lpwstr>
  </property>
</Properties>
</file>
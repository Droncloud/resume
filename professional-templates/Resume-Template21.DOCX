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p>
      <w:pPr>
        <w:pStyle w:val="divname"/>
        <w:pBdr>
          <w:top w:val="none" w:sz="0" w:space="0" w:color="auto"/>
          <w:left w:val="none" w:sz="0" w:space="0" w:color="auto"/>
          <w:bottom w:val="none" w:sz="0" w:space="0" w:color="auto"/>
          <w:right w:val="none" w:sz="0" w:space="0" w:color="auto"/>
        </w:pBdr>
        <w:spacing w:before="0" w:after="0"/>
        <w:ind w:left="0" w:right="0"/>
        <w:jc w:val="center"/>
        <w:rPr>
          <w:rFonts w:ascii="Courier New" w:eastAsia="Courier New" w:hAnsi="Courier New" w:cs="Courier New"/>
          <w:caps/>
          <w:color w:val="434D54"/>
          <w:sz w:val="68"/>
          <w:szCs w:val="68"/>
          <w:bdr w:val="none" w:sz="0" w:space="0" w:color="auto"/>
          <w:vertAlign w:val="baseline"/>
        </w:rPr>
      </w:pPr>
      <w:r>
        <w:rPr>
          <w:rStyle w:val="span"/>
          <w:sz w:val="68"/>
          <w:szCs w:val="68"/>
        </w:rPr>
        <w:t>First Name</w:t>
      </w:r>
      <w:r>
        <w:rPr>
          <w:bdr w:val="none" w:sz="0" w:space="0" w:color="auto"/>
          <w:vertAlign w:val="baseline"/>
        </w:rPr>
        <w:t xml:space="preserve"> </w:t>
      </w:r>
      <w:r>
        <w:rPr>
          <w:rStyle w:val="span"/>
          <w:sz w:val="68"/>
          <w:szCs w:val="68"/>
        </w:rPr>
        <w:t>Last Name</w:t>
      </w:r>
    </w:p>
    <w:p>
      <w:pPr>
        <w:pStyle w:val="divaddress"/>
        <w:pBdr>
          <w:top w:val="none" w:sz="0" w:space="0" w:color="auto"/>
          <w:left w:val="none" w:sz="0" w:space="0" w:color="auto"/>
          <w:bottom w:val="none" w:sz="0" w:space="0" w:color="auto"/>
          <w:right w:val="none" w:sz="0" w:space="0" w:color="auto"/>
        </w:pBdr>
        <w:spacing w:before="40" w:after="0"/>
        <w:ind w:left="0" w:right="0"/>
        <w:jc w:val="center"/>
        <w:rPr>
          <w:rFonts w:ascii="Century Gothic" w:eastAsia="Century Gothic" w:hAnsi="Century Gothic" w:cs="Century Gothic"/>
          <w:color w:val="434D54"/>
          <w:sz w:val="18"/>
          <w:szCs w:val="18"/>
          <w:bdr w:val="none" w:sz="0" w:space="0" w:color="auto"/>
          <w:vertAlign w:val="baseline"/>
        </w:rPr>
      </w:pPr>
      <w:r>
        <w:rPr>
          <w:rStyle w:val="span"/>
          <w:rFonts w:ascii="Century Gothic" w:eastAsia="Century Gothic" w:hAnsi="Century Gothic" w:cs="Century Gothic"/>
          <w:sz w:val="18"/>
          <w:szCs w:val="18"/>
        </w:rPr>
        <w:t>test@test.com</w:t>
      </w:r>
      <w:r>
        <w:rPr>
          <w:rStyle w:val="sprtr"/>
          <w:rFonts w:ascii="Century Gothic" w:eastAsia="Century Gothic" w:hAnsi="Century Gothic" w:cs="Century Gothic"/>
        </w:rPr>
        <w:t xml:space="preserve"> | </w:t>
      </w:r>
      <w:r>
        <w:rPr>
          <w:rStyle w:val="span"/>
          <w:rFonts w:ascii="Century Gothic" w:eastAsia="Century Gothic" w:hAnsi="Century Gothic" w:cs="Century Gothic"/>
          <w:sz w:val="18"/>
          <w:szCs w:val="18"/>
        </w:rPr>
        <w:t>+911234567890</w:t>
      </w:r>
      <w:r>
        <w:rPr>
          <w:rStyle w:val="sprtr"/>
          <w:rFonts w:ascii="Century Gothic" w:eastAsia="Century Gothic" w:hAnsi="Century Gothic" w:cs="Century Gothic"/>
        </w:rPr>
        <w:t xml:space="preserve"> | </w:t>
      </w:r>
      <w:r>
        <w:rPr>
          <w:rStyle w:val="span"/>
          <w:rFonts w:ascii="Century Gothic" w:eastAsia="Century Gothic" w:hAnsi="Century Gothic" w:cs="Century Gothic"/>
          <w:sz w:val="18"/>
          <w:szCs w:val="18"/>
        </w:rPr>
        <w:t>City Country</w:t>
      </w:r>
      <w:r>
        <w:rPr>
          <w:rFonts w:ascii="Century Gothic" w:eastAsia="Century Gothic" w:hAnsi="Century Gothic" w:cs="Century Gothic"/>
          <w:bdr w:val="none" w:sz="0" w:space="0" w:color="auto"/>
          <w:vertAlign w:val="baseline"/>
        </w:rPr>
        <w:t xml:space="preserve"> </w:t>
      </w:r>
    </w:p>
    <w:p>
      <w:pPr>
        <w:pStyle w:val="divdocumentheading"/>
        <w:pBdr>
          <w:top w:val="none" w:sz="0" w:space="0" w:color="auto"/>
          <w:left w:val="none" w:sz="0" w:space="0" w:color="auto"/>
          <w:bottom w:val="none" w:sz="0" w:space="14" w:color="auto"/>
          <w:right w:val="none" w:sz="0" w:space="0" w:color="auto"/>
        </w:pBdr>
        <w:tabs>
          <w:tab w:val="left" w:pos="4912"/>
          <w:tab w:val="left" w:pos="11240"/>
        </w:tabs>
        <w:spacing w:before="420" w:line="260" w:lineRule="atLeast"/>
        <w:ind w:left="0" w:right="0"/>
        <w:jc w:val="center"/>
        <w:rPr>
          <w:rFonts w:ascii="Courier New" w:eastAsia="Courier New" w:hAnsi="Courier New" w:cs="Courier New"/>
          <w:b/>
          <w:bCs/>
          <w:color w:val="595959"/>
          <w:sz w:val="18"/>
          <w:szCs w:val="18"/>
          <w:bdr w:val="none" w:sz="0" w:space="0" w:color="auto"/>
          <w:vertAlign w:val="baseline"/>
        </w:rPr>
      </w:pPr>
      <w:r>
        <w:rPr>
          <w:rFonts w:ascii="Courier New" w:eastAsia="Courier New" w:hAnsi="Courier New" w:cs="Courier New"/>
          <w:b/>
          <w:bCs/>
          <w:color w:val="595959"/>
          <w:sz w:val="18"/>
          <w:szCs w:val="18"/>
          <w:bdr w:val="none" w:sz="0" w:space="0" w:color="auto"/>
          <w:vertAlign w:val="baseline"/>
        </w:rPr>
        <w:t xml:space="preserve"> </w:t>
      </w:r>
      <w:r>
        <w:rPr>
          <w:rFonts w:ascii="Courier New" w:eastAsia="Courier New" w:hAnsi="Courier New" w:cs="Courier New"/>
          <w:strike/>
          <w:color w:val="595959"/>
          <w:sz w:val="24"/>
        </w:rPr>
        <w:tab/>
      </w:r>
      <w:r>
        <w:rPr>
          <w:rStyle w:val="divdocumentdivsectiontitle"/>
          <w:rFonts w:ascii="Courier New" w:eastAsia="Courier New" w:hAnsi="Courier New" w:cs="Courier New"/>
          <w:b/>
          <w:bCs/>
        </w:rPr>
        <w:t xml:space="preserve">  Summary  </w:t>
      </w:r>
      <w:r>
        <w:rPr>
          <w:rFonts w:ascii="Courier New" w:eastAsia="Courier New" w:hAnsi="Courier New" w:cs="Courier New"/>
          <w:strike/>
          <w:color w:val="595959"/>
          <w:sz w:val="24"/>
        </w:rPr>
        <w:tab/>
      </w:r>
    </w:p>
    <w:p>
      <w:pPr>
        <w:pStyle w:val="p"/>
        <w:pBdr>
          <w:top w:val="none" w:sz="0" w:space="0" w:color="auto"/>
          <w:left w:val="none" w:sz="0" w:space="0" w:color="auto"/>
          <w:bottom w:val="none" w:sz="0" w:space="0" w:color="auto"/>
          <w:right w:val="none" w:sz="0" w:space="0" w:color="auto"/>
        </w:pBdr>
        <w:spacing w:before="0" w:after="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heading"/>
        <w:pBdr>
          <w:top w:val="none" w:sz="0" w:space="0" w:color="auto"/>
          <w:left w:val="none" w:sz="0" w:space="0" w:color="auto"/>
          <w:bottom w:val="none" w:sz="0" w:space="14" w:color="auto"/>
          <w:right w:val="none" w:sz="0" w:space="0" w:color="auto"/>
        </w:pBdr>
        <w:tabs>
          <w:tab w:val="left" w:pos="4987"/>
          <w:tab w:val="left" w:pos="11240"/>
        </w:tabs>
        <w:spacing w:before="420" w:line="260" w:lineRule="atLeast"/>
        <w:ind w:left="0" w:right="0"/>
        <w:jc w:val="center"/>
        <w:rPr>
          <w:rFonts w:ascii="Courier New" w:eastAsia="Courier New" w:hAnsi="Courier New" w:cs="Courier New"/>
          <w:b/>
          <w:bCs/>
          <w:color w:val="595959"/>
          <w:sz w:val="18"/>
          <w:szCs w:val="18"/>
          <w:bdr w:val="none" w:sz="0" w:space="0" w:color="auto"/>
          <w:vertAlign w:val="baseline"/>
        </w:rPr>
      </w:pPr>
      <w:r>
        <w:rPr>
          <w:rFonts w:ascii="Courier New" w:eastAsia="Courier New" w:hAnsi="Courier New" w:cs="Courier New"/>
          <w:b/>
          <w:bCs/>
          <w:color w:val="595959"/>
          <w:sz w:val="18"/>
          <w:szCs w:val="18"/>
          <w:bdr w:val="none" w:sz="0" w:space="0" w:color="auto"/>
          <w:vertAlign w:val="baseline"/>
        </w:rPr>
        <w:t xml:space="preserve"> </w:t>
      </w:r>
      <w:r>
        <w:rPr>
          <w:rFonts w:ascii="Courier New" w:eastAsia="Courier New" w:hAnsi="Courier New" w:cs="Courier New"/>
          <w:strike/>
          <w:color w:val="595959"/>
          <w:sz w:val="24"/>
        </w:rPr>
        <w:tab/>
      </w:r>
      <w:r>
        <w:rPr>
          <w:rStyle w:val="divdocumentdivsectiontitle"/>
          <w:rFonts w:ascii="Courier New" w:eastAsia="Courier New" w:hAnsi="Courier New" w:cs="Courier New"/>
          <w:b/>
          <w:bCs/>
        </w:rPr>
        <w:t xml:space="preserve">  Skills  </w:t>
      </w:r>
      <w:r>
        <w:rPr>
          <w:rFonts w:ascii="Courier New" w:eastAsia="Courier New" w:hAnsi="Courier New" w:cs="Courier New"/>
          <w:strike/>
          <w:color w:val="595959"/>
          <w:sz w:val="24"/>
        </w:rPr>
        <w:tab/>
      </w:r>
    </w:p>
    <w:tbl>
      <w:tblPr>
        <w:tblStyle w:val="divdocumenttable"/>
        <w:tblW w:w="0" w:type="auto"/>
        <w:tblInd w:w="400" w:type="dxa"/>
        <w:tblLayout w:type="fixed"/>
        <w:tblCellMar>
          <w:top w:w="0" w:type="dxa"/>
          <w:left w:w="0" w:type="dxa"/>
          <w:bottom w:w="0" w:type="dxa"/>
          <w:right w:w="0" w:type="dxa"/>
        </w:tblCellMar>
        <w:tblLook w:val="05E0"/>
      </w:tblPr>
      <w:tblGrid>
        <w:gridCol w:w="5420"/>
        <w:gridCol w:w="5420"/>
      </w:tblGrid>
      <w:tr>
        <w:tblPrEx>
          <w:tblW w:w="0" w:type="auto"/>
          <w:tblInd w:w="400" w:type="dxa"/>
          <w:tblLayout w:type="fixed"/>
          <w:tblCellMar>
            <w:top w:w="0" w:type="dxa"/>
            <w:left w:w="0" w:type="dxa"/>
            <w:bottom w:w="0" w:type="dxa"/>
            <w:right w:w="0" w:type="dxa"/>
          </w:tblCellMar>
          <w:tblLook w:val="05E0"/>
        </w:tblPrEx>
        <w:tc>
          <w:tcPr>
            <w:tcW w:w="5420" w:type="dxa"/>
            <w:noWrap w:val="0"/>
            <w:tcMar>
              <w:top w:w="5" w:type="dxa"/>
              <w:left w:w="5" w:type="dxa"/>
              <w:bottom w:w="5" w:type="dxa"/>
              <w:right w:w="5" w:type="dxa"/>
            </w:tcMar>
            <w:vAlign w:val="top"/>
            <w:hideMark/>
          </w:tcPr>
          <w:p>
            <w:pPr>
              <w:pStyle w:val="divdocumentulli"/>
              <w:numPr>
                <w:ilvl w:val="0"/>
                <w:numId w:val="1"/>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Leadership and Teamwork</w:t>
            </w:r>
          </w:p>
          <w:p>
            <w:pPr>
              <w:pStyle w:val="divdocumentulli"/>
              <w:numPr>
                <w:ilvl w:val="0"/>
                <w:numId w:val="1"/>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Management Skills</w:t>
            </w:r>
          </w:p>
          <w:p>
            <w:pPr>
              <w:pStyle w:val="divdocumentulli"/>
              <w:numPr>
                <w:ilvl w:val="0"/>
                <w:numId w:val="1"/>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Complex Problem Solving</w:t>
            </w:r>
          </w:p>
          <w:p>
            <w:pPr>
              <w:pStyle w:val="divdocumentulli"/>
              <w:numPr>
                <w:ilvl w:val="0"/>
                <w:numId w:val="1"/>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Amazon AWS</w:t>
            </w:r>
          </w:p>
          <w:p>
            <w:pPr>
              <w:pStyle w:val="divdocumentulli"/>
              <w:numPr>
                <w:ilvl w:val="0"/>
                <w:numId w:val="1"/>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Microsoft Azure</w:t>
            </w:r>
          </w:p>
          <w:p>
            <w:pPr>
              <w:pStyle w:val="divdocumentulli"/>
              <w:numPr>
                <w:ilvl w:val="0"/>
                <w:numId w:val="1"/>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Microservices</w:t>
            </w:r>
          </w:p>
          <w:p>
            <w:pPr>
              <w:pStyle w:val="divdocumentulli"/>
              <w:numPr>
                <w:ilvl w:val="0"/>
                <w:numId w:val="1"/>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Ansible</w:t>
            </w:r>
          </w:p>
          <w:p>
            <w:pPr>
              <w:pStyle w:val="divdocumentulli"/>
              <w:numPr>
                <w:ilvl w:val="0"/>
                <w:numId w:val="1"/>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Terraform</w:t>
            </w:r>
          </w:p>
          <w:p>
            <w:pPr>
              <w:pStyle w:val="divdocumentulli"/>
              <w:numPr>
                <w:ilvl w:val="0"/>
                <w:numId w:val="1"/>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DevOps</w:t>
            </w:r>
          </w:p>
          <w:p>
            <w:pPr>
              <w:pStyle w:val="divdocumentulli"/>
              <w:numPr>
                <w:ilvl w:val="0"/>
                <w:numId w:val="1"/>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CI/CD</w:t>
            </w:r>
          </w:p>
          <w:p>
            <w:pPr>
              <w:pStyle w:val="divdocumentulli"/>
              <w:numPr>
                <w:ilvl w:val="0"/>
                <w:numId w:val="1"/>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Jenkins</w:t>
            </w:r>
          </w:p>
          <w:p>
            <w:pPr>
              <w:pStyle w:val="divdocumentulli"/>
              <w:numPr>
                <w:ilvl w:val="0"/>
                <w:numId w:val="1"/>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Docker</w:t>
            </w:r>
          </w:p>
          <w:p>
            <w:pPr>
              <w:pStyle w:val="divdocumentulli"/>
              <w:numPr>
                <w:ilvl w:val="0"/>
                <w:numId w:val="1"/>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Kubernetes</w:t>
            </w:r>
          </w:p>
          <w:p>
            <w:pPr>
              <w:pStyle w:val="divdocumentulli"/>
              <w:numPr>
                <w:ilvl w:val="0"/>
                <w:numId w:val="1"/>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Linux</w:t>
            </w:r>
          </w:p>
          <w:p>
            <w:pPr>
              <w:pStyle w:val="divdocumentulli"/>
              <w:numPr>
                <w:ilvl w:val="0"/>
                <w:numId w:val="1"/>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Windows</w:t>
            </w:r>
          </w:p>
          <w:p>
            <w:pPr>
              <w:pStyle w:val="divdocumentulli"/>
              <w:numPr>
                <w:ilvl w:val="0"/>
                <w:numId w:val="1"/>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VMware</w:t>
            </w:r>
          </w:p>
          <w:p>
            <w:pPr>
              <w:pStyle w:val="divdocumentulli"/>
              <w:numPr>
                <w:ilvl w:val="0"/>
                <w:numId w:val="1"/>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Data Analysis</w:t>
            </w:r>
          </w:p>
          <w:p>
            <w:pPr>
              <w:pStyle w:val="divdocumentulli"/>
              <w:numPr>
                <w:ilvl w:val="0"/>
                <w:numId w:val="1"/>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Database Management</w:t>
            </w:r>
          </w:p>
          <w:p>
            <w:pPr>
              <w:pStyle w:val="divdocumentulli"/>
              <w:numPr>
                <w:ilvl w:val="0"/>
                <w:numId w:val="1"/>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Automation, SLA</w:t>
            </w:r>
          </w:p>
          <w:p>
            <w:pPr>
              <w:pStyle w:val="divdocumentulli"/>
              <w:numPr>
                <w:ilvl w:val="0"/>
                <w:numId w:val="1"/>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Business intelligence, Specification</w:t>
            </w:r>
          </w:p>
        </w:tc>
        <w:tc>
          <w:tcPr>
            <w:tcW w:w="5420" w:type="dxa"/>
            <w:tcBorders>
              <w:left w:val="single" w:sz="8" w:space="0" w:color="FEFDFD"/>
            </w:tcBorders>
            <w:noWrap w:val="0"/>
            <w:tcMar>
              <w:top w:w="5" w:type="dxa"/>
              <w:left w:w="10" w:type="dxa"/>
              <w:bottom w:w="5" w:type="dxa"/>
              <w:right w:w="5" w:type="dxa"/>
            </w:tcMar>
            <w:vAlign w:val="top"/>
            <w:hideMark/>
          </w:tcPr>
          <w:p>
            <w:pPr>
              <w:pStyle w:val="divdocumentulli"/>
              <w:numPr>
                <w:ilvl w:val="0"/>
                <w:numId w:val="2"/>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CD, Teamwork</w:t>
            </w:r>
          </w:p>
          <w:p>
            <w:pPr>
              <w:pStyle w:val="divdocumentulli"/>
              <w:numPr>
                <w:ilvl w:val="0"/>
                <w:numId w:val="2"/>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Configuration management, Technical training</w:t>
            </w:r>
          </w:p>
          <w:p>
            <w:pPr>
              <w:pStyle w:val="divdocumentulli"/>
              <w:numPr>
                <w:ilvl w:val="0"/>
                <w:numId w:val="2"/>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Content, Unix</w:t>
            </w:r>
          </w:p>
          <w:p>
            <w:pPr>
              <w:pStyle w:val="divdocumentulli"/>
              <w:numPr>
                <w:ilvl w:val="0"/>
                <w:numId w:val="2"/>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Client, Upgrade</w:t>
            </w:r>
          </w:p>
          <w:p>
            <w:pPr>
              <w:pStyle w:val="divdocumentulli"/>
              <w:numPr>
                <w:ilvl w:val="0"/>
                <w:numId w:val="2"/>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Data Analysis, Validation</w:t>
            </w:r>
          </w:p>
          <w:p>
            <w:pPr>
              <w:pStyle w:val="divdocumentulli"/>
              <w:numPr>
                <w:ilvl w:val="0"/>
                <w:numId w:val="2"/>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Data management</w:t>
            </w:r>
          </w:p>
          <w:p>
            <w:pPr>
              <w:pStyle w:val="divdocumentulli"/>
              <w:numPr>
                <w:ilvl w:val="0"/>
                <w:numId w:val="2"/>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Database Management</w:t>
            </w:r>
          </w:p>
          <w:p>
            <w:pPr>
              <w:pStyle w:val="divdocumentulli"/>
              <w:numPr>
                <w:ilvl w:val="0"/>
                <w:numId w:val="2"/>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DC</w:t>
            </w:r>
          </w:p>
          <w:p>
            <w:pPr>
              <w:pStyle w:val="divdocumentulli"/>
              <w:numPr>
                <w:ilvl w:val="0"/>
                <w:numId w:val="2"/>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Designing</w:t>
            </w:r>
          </w:p>
          <w:p>
            <w:pPr>
              <w:pStyle w:val="divdocumentulli"/>
              <w:numPr>
                <w:ilvl w:val="0"/>
                <w:numId w:val="2"/>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Dutch</w:t>
            </w:r>
          </w:p>
          <w:p>
            <w:pPr>
              <w:pStyle w:val="divdocumentulli"/>
              <w:numPr>
                <w:ilvl w:val="0"/>
                <w:numId w:val="2"/>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English</w:t>
            </w:r>
          </w:p>
          <w:p>
            <w:pPr>
              <w:pStyle w:val="divdocumentulli"/>
              <w:numPr>
                <w:ilvl w:val="0"/>
                <w:numId w:val="2"/>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Features</w:t>
            </w:r>
          </w:p>
          <w:p>
            <w:pPr>
              <w:pStyle w:val="divdocumentulli"/>
              <w:numPr>
                <w:ilvl w:val="0"/>
                <w:numId w:val="2"/>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French</w:t>
            </w:r>
          </w:p>
          <w:p>
            <w:pPr>
              <w:pStyle w:val="divdocumentulli"/>
              <w:numPr>
                <w:ilvl w:val="0"/>
                <w:numId w:val="2"/>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Knowledge management</w:t>
            </w:r>
          </w:p>
          <w:p>
            <w:pPr>
              <w:pStyle w:val="divdocumentulli"/>
              <w:numPr>
                <w:ilvl w:val="0"/>
                <w:numId w:val="2"/>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Leadership</w:t>
            </w:r>
          </w:p>
          <w:p>
            <w:pPr>
              <w:pStyle w:val="divdocumentulli"/>
              <w:numPr>
                <w:ilvl w:val="0"/>
                <w:numId w:val="2"/>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Linux</w:t>
            </w:r>
          </w:p>
          <w:p>
            <w:pPr>
              <w:pStyle w:val="divdocumentulli"/>
              <w:numPr>
                <w:ilvl w:val="0"/>
                <w:numId w:val="2"/>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Managing</w:t>
            </w:r>
          </w:p>
          <w:p>
            <w:pPr>
              <w:pStyle w:val="divdocumentulli"/>
              <w:numPr>
                <w:ilvl w:val="0"/>
                <w:numId w:val="2"/>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Management Skills</w:t>
            </w:r>
          </w:p>
          <w:p>
            <w:pPr>
              <w:pStyle w:val="divdocumentulli"/>
              <w:numPr>
                <w:ilvl w:val="0"/>
                <w:numId w:val="2"/>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Windows</w:t>
            </w:r>
          </w:p>
          <w:p>
            <w:pPr>
              <w:pStyle w:val="divdocumentulli"/>
              <w:numPr>
                <w:ilvl w:val="0"/>
                <w:numId w:val="2"/>
              </w:numPr>
              <w:spacing w:before="0" w:after="0" w:line="260" w:lineRule="atLeast"/>
              <w:ind w:left="460" w:right="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Problem Solving</w:t>
            </w:r>
          </w:p>
        </w:tc>
      </w:tr>
    </w:tbl>
    <w:p>
      <w:pPr>
        <w:pStyle w:val="divdocumentheading"/>
        <w:pBdr>
          <w:top w:val="none" w:sz="0" w:space="0" w:color="auto"/>
          <w:left w:val="none" w:sz="0" w:space="0" w:color="auto"/>
          <w:bottom w:val="none" w:sz="0" w:space="14" w:color="auto"/>
          <w:right w:val="none" w:sz="0" w:space="0" w:color="auto"/>
        </w:pBdr>
        <w:tabs>
          <w:tab w:val="left" w:pos="4690"/>
          <w:tab w:val="left" w:pos="11240"/>
        </w:tabs>
        <w:spacing w:before="420" w:line="260" w:lineRule="atLeast"/>
        <w:ind w:left="0" w:right="0"/>
        <w:jc w:val="center"/>
        <w:rPr>
          <w:rFonts w:ascii="Courier New" w:eastAsia="Courier New" w:hAnsi="Courier New" w:cs="Courier New"/>
          <w:b/>
          <w:bCs/>
          <w:color w:val="595959"/>
          <w:sz w:val="18"/>
          <w:szCs w:val="18"/>
          <w:bdr w:val="none" w:sz="0" w:space="0" w:color="auto"/>
          <w:vertAlign w:val="baseline"/>
        </w:rPr>
      </w:pPr>
      <w:r>
        <w:rPr>
          <w:rFonts w:ascii="Courier New" w:eastAsia="Courier New" w:hAnsi="Courier New" w:cs="Courier New"/>
          <w:b/>
          <w:bCs/>
          <w:color w:val="595959"/>
          <w:sz w:val="18"/>
          <w:szCs w:val="18"/>
          <w:bdr w:val="none" w:sz="0" w:space="0" w:color="auto"/>
          <w:vertAlign w:val="baseline"/>
        </w:rPr>
        <w:t xml:space="preserve"> </w:t>
      </w:r>
      <w:r>
        <w:rPr>
          <w:rFonts w:ascii="Courier New" w:eastAsia="Courier New" w:hAnsi="Courier New" w:cs="Courier New"/>
          <w:strike/>
          <w:color w:val="595959"/>
          <w:sz w:val="24"/>
        </w:rPr>
        <w:tab/>
      </w:r>
      <w:r>
        <w:rPr>
          <w:rStyle w:val="divdocumentdivsectiontitle"/>
          <w:rFonts w:ascii="Courier New" w:eastAsia="Courier New" w:hAnsi="Courier New" w:cs="Courier New"/>
          <w:b/>
          <w:bCs/>
        </w:rPr>
        <w:t xml:space="preserve">  Experience  </w:t>
      </w:r>
      <w:r>
        <w:rPr>
          <w:rFonts w:ascii="Courier New" w:eastAsia="Courier New" w:hAnsi="Courier New" w:cs="Courier New"/>
          <w:strike/>
          <w:color w:val="595959"/>
          <w:sz w:val="24"/>
        </w:rPr>
        <w:tab/>
      </w:r>
    </w:p>
    <w:p>
      <w:pPr>
        <w:pStyle w:val="divdocumentsinglecolumn"/>
        <w:pBdr>
          <w:top w:val="none" w:sz="0" w:space="0" w:color="auto"/>
          <w:left w:val="none" w:sz="0" w:space="0" w:color="auto"/>
          <w:bottom w:val="none" w:sz="0" w:space="0" w:color="auto"/>
          <w:right w:val="none" w:sz="0" w:space="0" w:color="auto"/>
        </w:pBdr>
        <w:spacing w:before="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jobtitle"/>
          <w:rFonts w:ascii="Century Gothic" w:eastAsia="Century Gothic" w:hAnsi="Century Gothic" w:cs="Century Gothic"/>
          <w:color w:val="595959"/>
          <w:sz w:val="18"/>
          <w:szCs w:val="18"/>
        </w:rPr>
        <w:t>Cloud Architect</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Company Name</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City</w:t>
      </w:r>
      <w:r>
        <w:rPr>
          <w:rStyle w:val="span"/>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Country</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01/2021</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Current</w:t>
      </w:r>
      <w:r>
        <w:rPr>
          <w:rStyle w:val="singlecolumnspanpaddedlinenth-child1"/>
          <w:rFonts w:ascii="Century Gothic" w:eastAsia="Century Gothic" w:hAnsi="Century Gothic" w:cs="Century Gothic"/>
          <w:color w:val="595959"/>
          <w:sz w:val="18"/>
          <w:szCs w:val="18"/>
        </w:rPr>
        <w:t xml:space="preserve"> </w:t>
      </w:r>
    </w:p>
    <w:p>
      <w:pPr>
        <w:pStyle w:val="divdocumentulli"/>
        <w:numPr>
          <w:ilvl w:val="0"/>
          <w:numId w:val="3"/>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divdocumentulli"/>
        <w:numPr>
          <w:ilvl w:val="0"/>
          <w:numId w:val="3"/>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Provide services, solutions, guidance, and expertise and promote the development of content, data, information, and knowledge management.</w:t>
      </w:r>
    </w:p>
    <w:p>
      <w:pPr>
        <w:pStyle w:val="divdocumentulli"/>
        <w:numPr>
          <w:ilvl w:val="0"/>
          <w:numId w:val="3"/>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Promote the collaboration with Institutions, international organizations, and the Member States in data, information, and knowledge management.</w:t>
      </w:r>
    </w:p>
    <w:p>
      <w:pPr>
        <w:pStyle w:val="divdocumentulli"/>
        <w:numPr>
          <w:ilvl w:val="0"/>
          <w:numId w:val="3"/>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Provide and support corporate solutions for internal and external collaboration in Cloud, On-Prem DC's,DevOps.</w:t>
      </w:r>
    </w:p>
    <w:p>
      <w:pPr>
        <w:pStyle w:val="divdocumentulli"/>
        <w:numPr>
          <w:ilvl w:val="0"/>
          <w:numId w:val="3"/>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Facilitate and steer the deployment of data infrastructure.</w:t>
      </w:r>
    </w:p>
    <w:p>
      <w:pPr>
        <w:pStyle w:val="divdocumentsinglecolumn"/>
        <w:pBdr>
          <w:top w:val="none" w:sz="0" w:space="0" w:color="auto"/>
          <w:left w:val="none" w:sz="0" w:space="0" w:color="auto"/>
          <w:bottom w:val="none" w:sz="0" w:space="0" w:color="auto"/>
          <w:right w:val="none" w:sz="0" w:space="0" w:color="auto"/>
        </w:pBdr>
        <w:spacing w:before="40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jobtitle"/>
          <w:rFonts w:ascii="Century Gothic" w:eastAsia="Century Gothic" w:hAnsi="Century Gothic" w:cs="Century Gothic"/>
          <w:color w:val="595959"/>
          <w:sz w:val="18"/>
          <w:szCs w:val="18"/>
        </w:rPr>
        <w:t>Technical Solutions Manager</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Company Name</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City</w:t>
      </w:r>
      <w:r>
        <w:rPr>
          <w:rStyle w:val="span"/>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Country</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10/2016</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03/2020</w:t>
      </w:r>
      <w:r>
        <w:rPr>
          <w:rStyle w:val="singlecolumnspanpaddedlinenth-child1"/>
          <w:rFonts w:ascii="Century Gothic" w:eastAsia="Century Gothic" w:hAnsi="Century Gothic" w:cs="Century Gothic"/>
          <w:color w:val="595959"/>
          <w:sz w:val="18"/>
          <w:szCs w:val="18"/>
        </w:rPr>
        <w:t xml:space="preserve"> </w:t>
      </w:r>
    </w:p>
    <w:p>
      <w:pPr>
        <w:pStyle w:val="divdocumentulli"/>
        <w:numPr>
          <w:ilvl w:val="0"/>
          <w:numId w:val="4"/>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Design and Develop Cloud solutions to meet business requirements.</w:t>
      </w:r>
    </w:p>
    <w:p>
      <w:pPr>
        <w:pStyle w:val="divdocumentulli"/>
        <w:numPr>
          <w:ilvl w:val="0"/>
          <w:numId w:val="4"/>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Expected to perform the Subject Matter Expert role on cloud implementations.</w:t>
      </w:r>
    </w:p>
    <w:p>
      <w:pPr>
        <w:pStyle w:val="divdocumentulli"/>
        <w:numPr>
          <w:ilvl w:val="0"/>
          <w:numId w:val="4"/>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Arriving with the best practices, tools, and process for Continues improvement.</w:t>
      </w:r>
    </w:p>
    <w:p>
      <w:pPr>
        <w:pStyle w:val="divdocumentulli"/>
        <w:numPr>
          <w:ilvl w:val="0"/>
          <w:numId w:val="4"/>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Focused on automation, containerization, and integration monitoring and configuration management.</w:t>
      </w:r>
    </w:p>
    <w:p>
      <w:pPr>
        <w:pStyle w:val="divdocumentulli"/>
        <w:numPr>
          <w:ilvl w:val="0"/>
          <w:numId w:val="4"/>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Experience in implementing DevOps practices and DevOps-tools in areas like CI-CD, environment automation, release automation, virtualization.</w:t>
      </w:r>
    </w:p>
    <w:p>
      <w:pPr>
        <w:pStyle w:val="divdocumentulli"/>
        <w:numPr>
          <w:ilvl w:val="0"/>
          <w:numId w:val="4"/>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Engineering Technical Lead at , Chennai,India.</w:t>
      </w:r>
    </w:p>
    <w:p>
      <w:pPr>
        <w:pStyle w:val="divdocumentsinglecolumn"/>
        <w:pBdr>
          <w:top w:val="none" w:sz="0" w:space="0" w:color="auto"/>
          <w:left w:val="none" w:sz="0" w:space="0" w:color="auto"/>
          <w:bottom w:val="none" w:sz="0" w:space="0" w:color="auto"/>
          <w:right w:val="none" w:sz="0" w:space="0" w:color="auto"/>
        </w:pBdr>
        <w:spacing w:before="40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jobtitle"/>
          <w:rFonts w:ascii="Century Gothic" w:eastAsia="Century Gothic" w:hAnsi="Century Gothic" w:cs="Century Gothic"/>
          <w:color w:val="595959"/>
          <w:sz w:val="18"/>
          <w:szCs w:val="18"/>
        </w:rPr>
        <w:t>Engineering Technical Lead</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Company Name</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City</w:t>
      </w:r>
      <w:r>
        <w:rPr>
          <w:rStyle w:val="span"/>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Company</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01/2015</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10/2016</w:t>
      </w:r>
      <w:r>
        <w:rPr>
          <w:rStyle w:val="singlecolumnspanpaddedlinenth-child1"/>
          <w:rFonts w:ascii="Century Gothic" w:eastAsia="Century Gothic" w:hAnsi="Century Gothic" w:cs="Century Gothic"/>
          <w:color w:val="595959"/>
          <w:sz w:val="18"/>
          <w:szCs w:val="18"/>
        </w:rPr>
        <w:t xml:space="preserve"> </w:t>
      </w:r>
    </w:p>
    <w:p>
      <w:pPr>
        <w:pStyle w:val="divdocumentulli"/>
        <w:numPr>
          <w:ilvl w:val="0"/>
          <w:numId w:val="5"/>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Responsible for architecting, designing, implementing, and supporting of cloud-based infrastructure.</w:t>
      </w:r>
    </w:p>
    <w:p>
      <w:pPr>
        <w:pStyle w:val="divdocumentulli"/>
        <w:numPr>
          <w:ilvl w:val="0"/>
          <w:numId w:val="5"/>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Set up and built AWS infrastructure with various services available by using cloud formation templates in json.</w:t>
      </w:r>
    </w:p>
    <w:p>
      <w:pPr>
        <w:pStyle w:val="divdocumentulli"/>
        <w:numPr>
          <w:ilvl w:val="0"/>
          <w:numId w:val="5"/>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Ensuring for technical training for my team members, to upgrade the team skill set.</w:t>
      </w:r>
    </w:p>
    <w:p>
      <w:pPr>
        <w:pStyle w:val="divdocumentulli"/>
        <w:numPr>
          <w:ilvl w:val="0"/>
          <w:numId w:val="5"/>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Monitoring the SLA and response of the team on any incident, service, and change request.</w:t>
      </w:r>
    </w:p>
    <w:p>
      <w:pPr>
        <w:pStyle w:val="divdocumentsinglecolumn"/>
        <w:pBdr>
          <w:top w:val="none" w:sz="0" w:space="0" w:color="auto"/>
          <w:left w:val="none" w:sz="0" w:space="0" w:color="auto"/>
          <w:bottom w:val="none" w:sz="0" w:space="0" w:color="auto"/>
          <w:right w:val="none" w:sz="0" w:space="0" w:color="auto"/>
        </w:pBdr>
        <w:spacing w:before="40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jobtitle"/>
          <w:rFonts w:ascii="Century Gothic" w:eastAsia="Century Gothic" w:hAnsi="Century Gothic" w:cs="Century Gothic"/>
          <w:color w:val="595959"/>
          <w:sz w:val="18"/>
          <w:szCs w:val="18"/>
        </w:rPr>
        <w:t>Lead Infrastructure Engineer</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Company Name</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City</w:t>
      </w:r>
      <w:r>
        <w:rPr>
          <w:rStyle w:val="span"/>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Country</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02/2011</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01/2015</w:t>
      </w:r>
      <w:r>
        <w:rPr>
          <w:rStyle w:val="singlecolumnspanpaddedlinenth-child1"/>
          <w:rFonts w:ascii="Century Gothic" w:eastAsia="Century Gothic" w:hAnsi="Century Gothic" w:cs="Century Gothic"/>
          <w:color w:val="595959"/>
          <w:sz w:val="18"/>
          <w:szCs w:val="18"/>
        </w:rPr>
        <w:t xml:space="preserve"> </w:t>
      </w:r>
    </w:p>
    <w:p>
      <w:pPr>
        <w:pStyle w:val="divdocumentulli"/>
        <w:numPr>
          <w:ilvl w:val="0"/>
          <w:numId w:val="6"/>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divdocumentulli"/>
        <w:numPr>
          <w:ilvl w:val="0"/>
          <w:numId w:val="6"/>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divdocumentulli"/>
        <w:numPr>
          <w:ilvl w:val="0"/>
          <w:numId w:val="6"/>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Excels in the set-up of Production Support, DevOps, Build and Release Engineering, CD/CI Process, Release Management, and UAT.</w:t>
      </w:r>
    </w:p>
    <w:p>
      <w:pPr>
        <w:pStyle w:val="divdocumentsinglecolumn"/>
        <w:pBdr>
          <w:top w:val="none" w:sz="0" w:space="0" w:color="auto"/>
          <w:left w:val="none" w:sz="0" w:space="0" w:color="auto"/>
          <w:bottom w:val="none" w:sz="0" w:space="0" w:color="auto"/>
          <w:right w:val="none" w:sz="0" w:space="0" w:color="auto"/>
        </w:pBdr>
        <w:spacing w:before="40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jobtitle"/>
          <w:rFonts w:ascii="Century Gothic" w:eastAsia="Century Gothic" w:hAnsi="Century Gothic" w:cs="Century Gothic"/>
          <w:color w:val="595959"/>
          <w:sz w:val="18"/>
          <w:szCs w:val="18"/>
        </w:rPr>
        <w:t>Infrastructure Consultant</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Company Name</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Chennai, India</w:t>
      </w:r>
      <w:r>
        <w:rPr>
          <w:rStyle w:val="span"/>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India</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04/2004</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02/2011</w:t>
      </w:r>
      <w:r>
        <w:rPr>
          <w:rStyle w:val="singlecolumnspanpaddedlinenth-child1"/>
          <w:rFonts w:ascii="Century Gothic" w:eastAsia="Century Gothic" w:hAnsi="Century Gothic" w:cs="Century Gothic"/>
          <w:color w:val="595959"/>
          <w:sz w:val="18"/>
          <w:szCs w:val="18"/>
        </w:rPr>
        <w:t xml:space="preserve"> </w:t>
      </w:r>
    </w:p>
    <w:p>
      <w:pPr>
        <w:pStyle w:val="divdocumentulli"/>
        <w:numPr>
          <w:ilvl w:val="0"/>
          <w:numId w:val="7"/>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Drive the team to ensure a stable Unix/Linux environment and as SME actively participating in all critical &amp; escalated issues.</w:t>
      </w:r>
    </w:p>
    <w:p>
      <w:pPr>
        <w:pStyle w:val="divdocumentulli"/>
        <w:numPr>
          <w:ilvl w:val="0"/>
          <w:numId w:val="7"/>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Analyzing and Providing RCA for all the major incidents and failed changes.</w:t>
      </w:r>
    </w:p>
    <w:p>
      <w:pPr>
        <w:pStyle w:val="divdocumentulli"/>
        <w:numPr>
          <w:ilvl w:val="0"/>
          <w:numId w:val="7"/>
        </w:numPr>
        <w:spacing w:before="0" w:after="0" w:line="260" w:lineRule="atLeast"/>
        <w:ind w:left="860" w:right="400" w:hanging="183"/>
        <w:rPr>
          <w:rStyle w:val="span"/>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bdr w:val="none" w:sz="0" w:space="0" w:color="auto"/>
          <w:vertAlign w:val="baseline"/>
        </w:rPr>
        <w:t>Linux Subject Matter Expert at .</w:t>
      </w:r>
    </w:p>
    <w:p>
      <w:pPr>
        <w:pStyle w:val="divdocumentsinglecolumn"/>
        <w:pBdr>
          <w:top w:val="none" w:sz="0" w:space="0" w:color="auto"/>
          <w:left w:val="none" w:sz="0" w:space="0" w:color="auto"/>
          <w:bottom w:val="none" w:sz="0" w:space="0" w:color="auto"/>
          <w:right w:val="none" w:sz="0" w:space="0" w:color="auto"/>
        </w:pBdr>
        <w:spacing w:before="400" w:after="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jobtitle"/>
          <w:rFonts w:ascii="Century Gothic" w:eastAsia="Century Gothic" w:hAnsi="Century Gothic" w:cs="Century Gothic"/>
          <w:color w:val="595959"/>
          <w:sz w:val="18"/>
          <w:szCs w:val="18"/>
        </w:rPr>
        <w:t>System Administrator</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Company Name</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City</w:t>
      </w:r>
      <w:r>
        <w:rPr>
          <w:rStyle w:val="span"/>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Country</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05/2003</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03/2004</w:t>
      </w:r>
      <w:r>
        <w:rPr>
          <w:rStyle w:val="singlecolumnspanpaddedlinenth-child1"/>
          <w:rFonts w:ascii="Century Gothic" w:eastAsia="Century Gothic" w:hAnsi="Century Gothic" w:cs="Century Gothic"/>
          <w:color w:val="595959"/>
          <w:sz w:val="18"/>
          <w:szCs w:val="18"/>
        </w:rPr>
        <w:t xml:space="preserve"> </w:t>
      </w:r>
    </w:p>
    <w:p>
      <w:pPr>
        <w:pStyle w:val="divdocumentsinglecolumn"/>
        <w:pBdr>
          <w:top w:val="none" w:sz="0" w:space="0" w:color="auto"/>
          <w:left w:val="none" w:sz="0" w:space="0" w:color="auto"/>
          <w:bottom w:val="none" w:sz="0" w:space="0" w:color="auto"/>
          <w:right w:val="none" w:sz="0" w:space="0" w:color="auto"/>
        </w:pBdr>
        <w:spacing w:before="400" w:after="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jobtitle"/>
          <w:rFonts w:ascii="Century Gothic" w:eastAsia="Century Gothic" w:hAnsi="Century Gothic" w:cs="Century Gothic"/>
          <w:color w:val="595959"/>
          <w:sz w:val="18"/>
          <w:szCs w:val="18"/>
        </w:rPr>
        <w:t>System Administrator</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Company Name</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City</w:t>
      </w:r>
      <w:r>
        <w:rPr>
          <w:rStyle w:val="span"/>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Country</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01/1996</w:t>
      </w:r>
      <w:r>
        <w:rPr>
          <w:rStyle w:val="span"/>
          <w:rFonts w:ascii="Century Gothic" w:eastAsia="Century Gothic" w:hAnsi="Century Gothic" w:cs="Century Gothic"/>
          <w:color w:val="595959"/>
          <w:sz w:val="18"/>
          <w:szCs w:val="18"/>
        </w:rPr>
        <w:t xml:space="preserve"> - </w:t>
      </w:r>
      <w:r>
        <w:rPr>
          <w:rStyle w:val="span"/>
          <w:rFonts w:ascii="Century Gothic" w:eastAsia="Century Gothic" w:hAnsi="Century Gothic" w:cs="Century Gothic"/>
          <w:color w:val="595959"/>
          <w:sz w:val="18"/>
          <w:szCs w:val="18"/>
        </w:rPr>
        <w:t>04/2003</w:t>
      </w:r>
      <w:r>
        <w:rPr>
          <w:rStyle w:val="singlecolumnspanpaddedlinenth-child1"/>
          <w:rFonts w:ascii="Century Gothic" w:eastAsia="Century Gothic" w:hAnsi="Century Gothic" w:cs="Century Gothic"/>
          <w:color w:val="595959"/>
          <w:sz w:val="18"/>
          <w:szCs w:val="18"/>
        </w:rPr>
        <w:t xml:space="preserve"> </w:t>
      </w:r>
    </w:p>
    <w:p>
      <w:pPr>
        <w:pStyle w:val="divdocumentheading"/>
        <w:pBdr>
          <w:top w:val="none" w:sz="0" w:space="0" w:color="auto"/>
          <w:left w:val="none" w:sz="0" w:space="0" w:color="auto"/>
          <w:bottom w:val="none" w:sz="0" w:space="14" w:color="auto"/>
          <w:right w:val="none" w:sz="0" w:space="0" w:color="auto"/>
        </w:pBdr>
        <w:tabs>
          <w:tab w:val="left" w:pos="3800"/>
          <w:tab w:val="left" w:pos="11240"/>
        </w:tabs>
        <w:spacing w:before="420" w:line="260" w:lineRule="atLeast"/>
        <w:ind w:left="0" w:right="0"/>
        <w:jc w:val="center"/>
        <w:rPr>
          <w:rFonts w:ascii="Courier New" w:eastAsia="Courier New" w:hAnsi="Courier New" w:cs="Courier New"/>
          <w:b/>
          <w:bCs/>
          <w:color w:val="595959"/>
          <w:sz w:val="18"/>
          <w:szCs w:val="18"/>
          <w:bdr w:val="none" w:sz="0" w:space="0" w:color="auto"/>
          <w:vertAlign w:val="baseline"/>
        </w:rPr>
      </w:pPr>
      <w:r>
        <w:rPr>
          <w:rFonts w:ascii="Courier New" w:eastAsia="Courier New" w:hAnsi="Courier New" w:cs="Courier New"/>
          <w:b/>
          <w:bCs/>
          <w:color w:val="595959"/>
          <w:sz w:val="18"/>
          <w:szCs w:val="18"/>
          <w:bdr w:val="none" w:sz="0" w:space="0" w:color="auto"/>
          <w:vertAlign w:val="baseline"/>
        </w:rPr>
        <w:t xml:space="preserve"> </w:t>
      </w:r>
      <w:r>
        <w:rPr>
          <w:rFonts w:ascii="Courier New" w:eastAsia="Courier New" w:hAnsi="Courier New" w:cs="Courier New"/>
          <w:strike/>
          <w:color w:val="595959"/>
          <w:sz w:val="24"/>
        </w:rPr>
        <w:tab/>
      </w:r>
      <w:r>
        <w:rPr>
          <w:rStyle w:val="divdocumentdivsectiontitle"/>
          <w:rFonts w:ascii="Courier New" w:eastAsia="Courier New" w:hAnsi="Courier New" w:cs="Courier New"/>
          <w:b/>
          <w:bCs/>
        </w:rPr>
        <w:t xml:space="preserve">  Education and Training  </w:t>
      </w:r>
      <w:r>
        <w:rPr>
          <w:rFonts w:ascii="Courier New" w:eastAsia="Courier New" w:hAnsi="Courier New" w:cs="Courier New"/>
          <w:strike/>
          <w:color w:val="595959"/>
          <w:sz w:val="24"/>
        </w:rPr>
        <w:tab/>
      </w:r>
    </w:p>
    <w:p>
      <w:pPr>
        <w:pStyle w:val="divdocumentsinglecolumn"/>
        <w:pBdr>
          <w:top w:val="none" w:sz="0" w:space="0" w:color="auto"/>
          <w:left w:val="none" w:sz="0" w:space="0" w:color="auto"/>
          <w:bottom w:val="none" w:sz="0" w:space="0" w:color="auto"/>
          <w:right w:val="none" w:sz="0" w:space="0" w:color="auto"/>
        </w:pBdr>
        <w:spacing w:before="0" w:after="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rPr>
        <w:t>College Name</w:t>
      </w:r>
      <w:r>
        <w:rPr>
          <w:rStyle w:val="sprtr"/>
          <w:rFonts w:ascii="Century Gothic" w:eastAsia="Century Gothic" w:hAnsi="Century Gothic" w:cs="Century Gothic"/>
          <w:color w:val="595959"/>
          <w:sz w:val="18"/>
          <w:szCs w:val="18"/>
        </w:rPr>
        <w:t>  |  </w:t>
      </w:r>
      <w:r>
        <w:rPr>
          <w:rStyle w:val="singlecolumnspanpaddedlinenth-child1"/>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Location</w:t>
      </w:r>
      <w:r>
        <w:rPr>
          <w:rStyle w:val="singlecolumnspanpaddedlinenth-child1"/>
          <w:rFonts w:ascii="Century Gothic" w:eastAsia="Century Gothic" w:hAnsi="Century Gothic" w:cs="Century Gothic"/>
          <w:color w:val="595959"/>
          <w:sz w:val="18"/>
          <w:szCs w:val="18"/>
        </w:rPr>
        <w:t xml:space="preserve"> </w:t>
      </w:r>
      <w:r>
        <w:rPr>
          <w:rStyle w:val="sprtr"/>
          <w:rFonts w:ascii="Century Gothic" w:eastAsia="Century Gothic" w:hAnsi="Century Gothic" w:cs="Century Gothic"/>
          <w:color w:val="595959"/>
          <w:sz w:val="18"/>
          <w:szCs w:val="18"/>
        </w:rPr>
        <w:t>  |  </w:t>
      </w:r>
      <w:r>
        <w:rPr>
          <w:rStyle w:val="span"/>
          <w:rFonts w:ascii="Century Gothic" w:eastAsia="Century Gothic" w:hAnsi="Century Gothic" w:cs="Century Gothic"/>
          <w:color w:val="595959"/>
          <w:sz w:val="18"/>
          <w:szCs w:val="18"/>
        </w:rPr>
        <w:t>01/2009</w:t>
      </w:r>
      <w:r>
        <w:rPr>
          <w:rStyle w:val="singlecolumnspanpaddedlinenth-child1"/>
          <w:rFonts w:ascii="Century Gothic" w:eastAsia="Century Gothic" w:hAnsi="Century Gothic" w:cs="Century Gothic"/>
          <w:color w:val="595959"/>
          <w:sz w:val="18"/>
          <w:szCs w:val="18"/>
        </w:rPr>
        <w:t xml:space="preserve"> </w:t>
      </w:r>
    </w:p>
    <w:p>
      <w:pPr>
        <w:pStyle w:val="spanpaddedline"/>
        <w:spacing w:before="0" w:after="10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degree"/>
          <w:rFonts w:ascii="Century Gothic" w:eastAsia="Century Gothic" w:hAnsi="Century Gothic" w:cs="Century Gothic"/>
          <w:color w:val="595959"/>
          <w:sz w:val="18"/>
          <w:szCs w:val="18"/>
        </w:rPr>
        <w:t>Bachelor of Science</w:t>
      </w:r>
      <w:r>
        <w:rPr>
          <w:rStyle w:val="span"/>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Field of Study</w:t>
      </w:r>
    </w:p>
    <w:p>
      <w:pPr>
        <w:pStyle w:val="divdocumentsinglecolumn"/>
        <w:pBdr>
          <w:top w:val="none" w:sz="0" w:space="0" w:color="auto"/>
          <w:left w:val="none" w:sz="0" w:space="0" w:color="auto"/>
          <w:bottom w:val="none" w:sz="0" w:space="0" w:color="auto"/>
          <w:right w:val="none" w:sz="0" w:space="0" w:color="auto"/>
        </w:pBdr>
        <w:spacing w:before="400" w:after="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
          <w:rFonts w:ascii="Century Gothic" w:eastAsia="Century Gothic" w:hAnsi="Century Gothic" w:cs="Century Gothic"/>
          <w:color w:val="595959"/>
          <w:sz w:val="18"/>
          <w:szCs w:val="18"/>
        </w:rPr>
        <w:t>College Name</w:t>
      </w:r>
      <w:r>
        <w:rPr>
          <w:rStyle w:val="sprtr"/>
          <w:rFonts w:ascii="Century Gothic" w:eastAsia="Century Gothic" w:hAnsi="Century Gothic" w:cs="Century Gothic"/>
          <w:color w:val="595959"/>
          <w:sz w:val="18"/>
          <w:szCs w:val="18"/>
        </w:rPr>
        <w:t>  |  </w:t>
      </w:r>
      <w:r>
        <w:rPr>
          <w:rStyle w:val="singlecolumnspanpaddedlinenth-child1"/>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Location</w:t>
      </w:r>
      <w:r>
        <w:rPr>
          <w:rStyle w:val="singlecolumnspanpaddedlinenth-child1"/>
          <w:rFonts w:ascii="Century Gothic" w:eastAsia="Century Gothic" w:hAnsi="Century Gothic" w:cs="Century Gothic"/>
          <w:color w:val="595959"/>
          <w:sz w:val="18"/>
          <w:szCs w:val="18"/>
        </w:rPr>
        <w:t xml:space="preserve"> </w:t>
      </w:r>
      <w:r>
        <w:rPr>
          <w:rStyle w:val="sprtr"/>
          <w:rFonts w:ascii="Century Gothic" w:eastAsia="Century Gothic" w:hAnsi="Century Gothic" w:cs="Century Gothic"/>
          <w:color w:val="595959"/>
          <w:sz w:val="18"/>
          <w:szCs w:val="18"/>
        </w:rPr>
        <w:t>  |  </w:t>
      </w:r>
      <w:r>
        <w:rPr>
          <w:rStyle w:val="span"/>
          <w:rFonts w:ascii="Century Gothic" w:eastAsia="Century Gothic" w:hAnsi="Century Gothic" w:cs="Century Gothic"/>
          <w:color w:val="595959"/>
          <w:sz w:val="18"/>
          <w:szCs w:val="18"/>
        </w:rPr>
        <w:t>02/1999</w:t>
      </w:r>
      <w:r>
        <w:rPr>
          <w:rStyle w:val="singlecolumnspanpaddedlinenth-child1"/>
          <w:rFonts w:ascii="Century Gothic" w:eastAsia="Century Gothic" w:hAnsi="Century Gothic" w:cs="Century Gothic"/>
          <w:color w:val="595959"/>
          <w:sz w:val="18"/>
          <w:szCs w:val="18"/>
        </w:rPr>
        <w:t xml:space="preserve"> </w:t>
      </w:r>
    </w:p>
    <w:p>
      <w:pPr>
        <w:pStyle w:val="spanpaddedline"/>
        <w:spacing w:before="0" w:after="10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Style w:val="spandegree"/>
          <w:rFonts w:ascii="Century Gothic" w:eastAsia="Century Gothic" w:hAnsi="Century Gothic" w:cs="Century Gothic"/>
          <w:color w:val="595959"/>
          <w:sz w:val="18"/>
          <w:szCs w:val="18"/>
        </w:rPr>
        <w:t>Bachelor of Science</w:t>
      </w:r>
      <w:r>
        <w:rPr>
          <w:rStyle w:val="span"/>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Field of Study</w:t>
      </w:r>
    </w:p>
    <w:p>
      <w:pPr>
        <w:pStyle w:val="divdocumentheading"/>
        <w:pBdr>
          <w:top w:val="none" w:sz="0" w:space="0" w:color="auto"/>
          <w:left w:val="none" w:sz="0" w:space="0" w:color="auto"/>
          <w:bottom w:val="none" w:sz="0" w:space="14" w:color="auto"/>
          <w:right w:val="none" w:sz="0" w:space="0" w:color="auto"/>
        </w:pBdr>
        <w:tabs>
          <w:tab w:val="left" w:pos="4393"/>
          <w:tab w:val="left" w:pos="11240"/>
        </w:tabs>
        <w:spacing w:before="420" w:line="260" w:lineRule="atLeast"/>
        <w:ind w:left="0" w:right="0"/>
        <w:jc w:val="center"/>
        <w:rPr>
          <w:rFonts w:ascii="Courier New" w:eastAsia="Courier New" w:hAnsi="Courier New" w:cs="Courier New"/>
          <w:b/>
          <w:bCs/>
          <w:color w:val="595959"/>
          <w:sz w:val="18"/>
          <w:szCs w:val="18"/>
          <w:bdr w:val="none" w:sz="0" w:space="0" w:color="auto"/>
          <w:vertAlign w:val="baseline"/>
        </w:rPr>
      </w:pPr>
      <w:r>
        <w:rPr>
          <w:rFonts w:ascii="Courier New" w:eastAsia="Courier New" w:hAnsi="Courier New" w:cs="Courier New"/>
          <w:b/>
          <w:bCs/>
          <w:color w:val="595959"/>
          <w:sz w:val="18"/>
          <w:szCs w:val="18"/>
          <w:bdr w:val="none" w:sz="0" w:space="0" w:color="auto"/>
          <w:vertAlign w:val="baseline"/>
        </w:rPr>
        <w:t xml:space="preserve"> </w:t>
      </w:r>
      <w:r>
        <w:rPr>
          <w:rFonts w:ascii="Courier New" w:eastAsia="Courier New" w:hAnsi="Courier New" w:cs="Courier New"/>
          <w:strike/>
          <w:color w:val="595959"/>
          <w:sz w:val="24"/>
        </w:rPr>
        <w:tab/>
      </w:r>
      <w:r>
        <w:rPr>
          <w:rStyle w:val="divdocumentdivsectiontitle"/>
          <w:rFonts w:ascii="Courier New" w:eastAsia="Courier New" w:hAnsi="Courier New" w:cs="Courier New"/>
          <w:b/>
          <w:bCs/>
        </w:rPr>
        <w:t xml:space="preserve">  Certifications  </w:t>
      </w:r>
      <w:r>
        <w:rPr>
          <w:rFonts w:ascii="Courier New" w:eastAsia="Courier New" w:hAnsi="Courier New" w:cs="Courier New"/>
          <w:strike/>
          <w:color w:val="595959"/>
          <w:sz w:val="24"/>
        </w:rPr>
        <w:tab/>
      </w:r>
    </w:p>
    <w:p>
      <w:pPr>
        <w:pStyle w:val="divdocumentulli"/>
        <w:numPr>
          <w:ilvl w:val="0"/>
          <w:numId w:val="8"/>
        </w:numPr>
        <w:pBdr>
          <w:top w:val="none" w:sz="0" w:space="0" w:color="auto"/>
          <w:left w:val="none" w:sz="0" w:space="0" w:color="auto"/>
          <w:bottom w:val="none" w:sz="0" w:space="0" w:color="auto"/>
          <w:right w:val="none" w:sz="0" w:space="0" w:color="auto"/>
        </w:pBdr>
        <w:spacing w:before="0" w:after="0" w:line="260" w:lineRule="atLeast"/>
        <w:ind w:left="860" w:right="40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Certified Kubernetes Administrator</w:t>
      </w:r>
    </w:p>
    <w:p>
      <w:pPr>
        <w:pStyle w:val="divdocumentulli"/>
        <w:numPr>
          <w:ilvl w:val="0"/>
          <w:numId w:val="8"/>
        </w:numPr>
        <w:spacing w:before="0" w:after="0" w:line="260" w:lineRule="atLeast"/>
        <w:ind w:left="860" w:right="40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Certified Terraform Associate.</w:t>
      </w:r>
    </w:p>
    <w:p>
      <w:pPr>
        <w:pStyle w:val="divdocumentulli"/>
        <w:numPr>
          <w:ilvl w:val="0"/>
          <w:numId w:val="8"/>
        </w:numPr>
        <w:spacing w:before="0" w:after="0" w:line="260" w:lineRule="atLeast"/>
        <w:ind w:left="860" w:right="40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Red Hat Certified Architect – Level II</w:t>
      </w:r>
    </w:p>
    <w:p>
      <w:pPr>
        <w:pStyle w:val="divdocumentulli"/>
        <w:numPr>
          <w:ilvl w:val="0"/>
          <w:numId w:val="8"/>
        </w:numPr>
        <w:spacing w:before="0" w:after="0" w:line="260" w:lineRule="atLeast"/>
        <w:ind w:left="860" w:right="40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Google Cloud Certified Professional</w:t>
      </w:r>
    </w:p>
    <w:p>
      <w:pPr>
        <w:pStyle w:val="divdocumentulli"/>
        <w:numPr>
          <w:ilvl w:val="0"/>
          <w:numId w:val="8"/>
        </w:numPr>
        <w:spacing w:before="0" w:after="0" w:line="260" w:lineRule="atLeast"/>
        <w:ind w:left="860" w:right="40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AWS Certified Solutions Architect - Professional</w:t>
      </w:r>
    </w:p>
    <w:p>
      <w:pPr>
        <w:pStyle w:val="divdocumentulli"/>
        <w:numPr>
          <w:ilvl w:val="0"/>
          <w:numId w:val="8"/>
        </w:numPr>
        <w:spacing w:before="0" w:after="0" w:line="260" w:lineRule="atLeast"/>
        <w:ind w:left="860" w:right="40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AWS Certified Solutions Architect - Associate</w:t>
      </w:r>
    </w:p>
    <w:p>
      <w:pPr>
        <w:pStyle w:val="divdocumentulli"/>
        <w:numPr>
          <w:ilvl w:val="0"/>
          <w:numId w:val="8"/>
        </w:numPr>
        <w:spacing w:before="0" w:after="0" w:line="260" w:lineRule="atLeast"/>
        <w:ind w:left="860" w:right="40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Certified in Redhat Specialist Ansible Automation.</w:t>
      </w:r>
    </w:p>
    <w:p>
      <w:pPr>
        <w:pStyle w:val="divdocumentulli"/>
        <w:numPr>
          <w:ilvl w:val="0"/>
          <w:numId w:val="8"/>
        </w:numPr>
        <w:spacing w:before="0" w:after="0" w:line="260" w:lineRule="atLeast"/>
        <w:ind w:left="860" w:right="40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Red Hat Certified Engineer in OpenStack</w:t>
      </w:r>
    </w:p>
    <w:p>
      <w:pPr>
        <w:pStyle w:val="divdocumentulli"/>
        <w:numPr>
          <w:ilvl w:val="0"/>
          <w:numId w:val="8"/>
        </w:numPr>
        <w:spacing w:before="0" w:after="0" w:line="260" w:lineRule="atLeast"/>
        <w:ind w:left="860" w:right="40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Certified Azure Solutions Architect</w:t>
      </w:r>
    </w:p>
    <w:p>
      <w:pPr>
        <w:pStyle w:val="divdocumentulli"/>
        <w:numPr>
          <w:ilvl w:val="0"/>
          <w:numId w:val="8"/>
        </w:numPr>
        <w:spacing w:before="0" w:after="0" w:line="260" w:lineRule="atLeast"/>
        <w:ind w:left="860" w:right="400" w:hanging="183"/>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Certified Azure DevOps Engineer</w:t>
      </w:r>
    </w:p>
    <w:p>
      <w:pPr>
        <w:pStyle w:val="divdocumentheading"/>
        <w:pBdr>
          <w:top w:val="none" w:sz="0" w:space="0" w:color="auto"/>
          <w:left w:val="none" w:sz="0" w:space="0" w:color="auto"/>
          <w:bottom w:val="none" w:sz="0" w:space="14" w:color="auto"/>
          <w:right w:val="none" w:sz="0" w:space="0" w:color="auto"/>
        </w:pBdr>
        <w:tabs>
          <w:tab w:val="left" w:pos="4764"/>
          <w:tab w:val="left" w:pos="11240"/>
        </w:tabs>
        <w:spacing w:before="420" w:line="260" w:lineRule="atLeast"/>
        <w:ind w:left="0" w:right="0"/>
        <w:jc w:val="center"/>
        <w:rPr>
          <w:rFonts w:ascii="Courier New" w:eastAsia="Courier New" w:hAnsi="Courier New" w:cs="Courier New"/>
          <w:b/>
          <w:bCs/>
          <w:color w:val="595959"/>
          <w:sz w:val="18"/>
          <w:szCs w:val="18"/>
          <w:bdr w:val="none" w:sz="0" w:space="0" w:color="auto"/>
          <w:vertAlign w:val="baseline"/>
        </w:rPr>
      </w:pPr>
      <w:r>
        <w:rPr>
          <w:rFonts w:ascii="Courier New" w:eastAsia="Courier New" w:hAnsi="Courier New" w:cs="Courier New"/>
          <w:b/>
          <w:bCs/>
          <w:color w:val="595959"/>
          <w:sz w:val="18"/>
          <w:szCs w:val="18"/>
          <w:bdr w:val="none" w:sz="0" w:space="0" w:color="auto"/>
          <w:vertAlign w:val="baseline"/>
        </w:rPr>
        <w:t xml:space="preserve"> </w:t>
      </w:r>
      <w:r>
        <w:rPr>
          <w:rFonts w:ascii="Courier New" w:eastAsia="Courier New" w:hAnsi="Courier New" w:cs="Courier New"/>
          <w:strike/>
          <w:color w:val="595959"/>
          <w:sz w:val="24"/>
        </w:rPr>
        <w:tab/>
      </w:r>
      <w:r>
        <w:rPr>
          <w:rStyle w:val="divdocumentdivsectiontitle"/>
          <w:rFonts w:ascii="Courier New" w:eastAsia="Courier New" w:hAnsi="Courier New" w:cs="Courier New"/>
          <w:b/>
          <w:bCs/>
        </w:rPr>
        <w:t xml:space="preserve">  Languages  </w:t>
      </w:r>
      <w:r>
        <w:rPr>
          <w:rFonts w:ascii="Courier New" w:eastAsia="Courier New" w:hAnsi="Courier New" w:cs="Courier New"/>
          <w:strike/>
          <w:color w:val="595959"/>
          <w:sz w:val="24"/>
        </w:rPr>
        <w:tab/>
      </w:r>
    </w:p>
    <w:p>
      <w:pPr>
        <w:pStyle w:val="divdocumentsinglecolumn"/>
        <w:pBdr>
          <w:top w:val="none" w:sz="0" w:space="0" w:color="auto"/>
          <w:left w:val="none" w:sz="0" w:space="0" w:color="auto"/>
          <w:bottom w:val="none" w:sz="0" w:space="0" w:color="auto"/>
          <w:right w:val="none" w:sz="0" w:space="0" w:color="auto"/>
        </w:pBdr>
        <w:spacing w:before="0" w:after="0" w:line="260" w:lineRule="atLeast"/>
        <w:ind w:left="400" w:right="400"/>
        <w:jc w:val="center"/>
        <w:rPr>
          <w:rFonts w:ascii="Century Gothic" w:eastAsia="Century Gothic" w:hAnsi="Century Gothic" w:cs="Century Gothic"/>
          <w:color w:val="595959"/>
          <w:sz w:val="18"/>
          <w:szCs w:val="18"/>
          <w:bdr w:val="none" w:sz="0" w:space="0" w:color="auto"/>
          <w:vertAlign w:val="baseline"/>
        </w:rPr>
      </w:pPr>
      <w:r>
        <w:rPr>
          <w:rFonts w:ascii="Century Gothic" w:eastAsia="Century Gothic" w:hAnsi="Century Gothic" w:cs="Century Gothic"/>
          <w:color w:val="595959"/>
          <w:sz w:val="18"/>
          <w:szCs w:val="18"/>
          <w:bdr w:val="none" w:sz="0" w:space="0" w:color="auto"/>
          <w:vertAlign w:val="baseline"/>
        </w:rPr>
        <w:t>English French Dutch</w:t>
      </w:r>
    </w:p>
    <w:sectPr>
      <w:pgSz w:w="12240" w:h="15840"/>
      <w:pgMar w:top="500" w:right="500" w:bottom="500" w:left="50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4B04E89A-70EF-42FF-B070-44342B698668}"/>
    <w:embedBold r:id="rId2" w:fontKey="{2CE40A66-261A-41A1-AB91-4FA29B30A95B}"/>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260" w:lineRule="atLeast"/>
    </w:pPr>
    <w:rPr>
      <w:color w:val="595959"/>
    </w:rPr>
  </w:style>
  <w:style w:type="paragraph" w:customStyle="1" w:styleId="divdocumentdivfirstsection">
    <w:name w:val="div_document_div_firstsection"/>
    <w:basedOn w:val="Normal"/>
  </w:style>
  <w:style w:type="paragraph" w:customStyle="1" w:styleId="divdocumentdivSECTIONNAME">
    <w:name w:val="div_document_div_SECTION_NAME"/>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name">
    <w:name w:val="div_name"/>
    <w:basedOn w:val="div"/>
    <w:pPr>
      <w:spacing w:line="1000" w:lineRule="atLeast"/>
    </w:pPr>
    <w:rPr>
      <w:rFonts w:ascii="Courier New" w:eastAsia="Courier New" w:hAnsi="Courier New" w:cs="Courier New"/>
      <w:caps/>
      <w:color w:val="434D54"/>
      <w:sz w:val="68"/>
      <w:szCs w:val="68"/>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pPr>
      <w:pBdr>
        <w:bottom w:val="none" w:sz="0" w:space="0" w:color="auto"/>
      </w:pBdr>
    </w:pPr>
  </w:style>
  <w:style w:type="paragraph" w:customStyle="1" w:styleId="divaddress">
    <w:name w:val="div_address"/>
    <w:basedOn w:val="div"/>
    <w:pPr>
      <w:spacing w:line="260" w:lineRule="atLeast"/>
    </w:pPr>
    <w:rPr>
      <w:color w:val="434D54"/>
      <w:sz w:val="18"/>
      <w:szCs w:val="18"/>
    </w:rPr>
  </w:style>
  <w:style w:type="character" w:customStyle="1" w:styleId="sprtr">
    <w:name w:val="sprtr"/>
    <w:basedOn w:val="DefaultParagraphFont"/>
  </w:style>
  <w:style w:type="paragraph" w:customStyle="1" w:styleId="divdocumentsection">
    <w:name w:val="div_document_section"/>
    <w:basedOn w:val="Normal"/>
  </w:style>
  <w:style w:type="paragraph" w:customStyle="1" w:styleId="divdocumentheading">
    <w:name w:val="div_document_heading"/>
    <w:basedOn w:val="Normal"/>
    <w:pPr>
      <w:pBdr>
        <w:bottom w:val="none" w:sz="0" w:space="14" w:color="auto"/>
      </w:pBdr>
    </w:pPr>
  </w:style>
  <w:style w:type="character" w:customStyle="1" w:styleId="divdocumentheadingCharacter">
    <w:name w:val="div_document_heading Character"/>
    <w:basedOn w:val="DefaultParagraphFont"/>
  </w:style>
  <w:style w:type="character" w:customStyle="1" w:styleId="divdocumentdivsectiontitle">
    <w:name w:val="div_document_div_sectiontitle"/>
    <w:basedOn w:val="DefaultParagraphFont"/>
    <w:rPr>
      <w:color w:val="434D54"/>
      <w:sz w:val="24"/>
      <w:szCs w:val="24"/>
    </w:rPr>
  </w:style>
  <w:style w:type="paragraph" w:customStyle="1" w:styleId="divdocumentsinglecolumn">
    <w:name w:val="div_document_singlecolumn"/>
    <w:basedOn w:val="Normal"/>
    <w:pPr>
      <w:pBdr>
        <w:top w:val="none" w:sz="0" w:space="0" w:color="auto"/>
        <w:left w:val="none" w:sz="0" w:space="20" w:color="auto"/>
        <w:bottom w:val="none" w:sz="0" w:space="0" w:color="auto"/>
        <w:right w:val="none" w:sz="0" w:space="20" w:color="auto"/>
      </w:pBdr>
    </w:pPr>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degree">
    <w:name w:val="span_degre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f0cae6c8-8bd4-4a1c-a100-bb7bc2352d20</vt:lpwstr>
  </property>
  <property fmtid="{D5CDD505-2E9C-101B-9397-08002B2CF9AE}" pid="3" name="x1ye=0">
    <vt:lpwstr>zGQAAB+LCAAAAAAABAAUmkWW5EAMBQ/khZmWZmwz78zM7NNPzb5f26mU9COqCsVwHMFEnCYYFmUoCCVhiudIhhQgCBcJcs8wcqaTJHQFn+voKEuiTveby5nOB11rw5XSbQlA5ZllteJmjsaw53gHUs1tfvmUU88FefUcFTBhwALcYqIH8CN0R083tb5gXWmdgMUQTBanIxvqRIC149nlgJGaeNYIYJmxGNfVlhOX50nUhfaBhEP/8DFHN4inui7</vt:lpwstr>
  </property>
  <property fmtid="{D5CDD505-2E9C-101B-9397-08002B2CF9AE}" pid="4" name="x1ye=1">
    <vt:lpwstr>Bbi/OxvQhUKJNc8Br98COGbmC2ho/s2Bf5mZi9HPY2XrdROdRhT8LBcMU4xLlAN43oBOoepP1iZVxZTmMLMLmZMj2/ISmL9I5BJ3esNh2FjdFVwQPgmSCWRiDXo9mVszcM4oH824/TXR9ywVjpGVsQ0V78XMLmNnE02IJAzo49rkbkBBEP5dawnsd2Brqm799O+GiNEix0ZXjEnXstjL7SIxTPoDwb5EOnYUzRIE4F5lI0UcPP2229TsvvltRVo</vt:lpwstr>
  </property>
  <property fmtid="{D5CDD505-2E9C-101B-9397-08002B2CF9AE}" pid="5" name="x1ye=10">
    <vt:lpwstr>UbANAALIp+nhPuCYpuUCNl8MXJ+tf3I5bOHAo3118j6O1ZUV7MHdlDkqo0beR6Itbr29DTeRprAWlT9lCkxn9BTiC0B/xZbbq5R/XSV/NNj0TyAc0dCuEpgeYCYemdJDy0rlJHUdeCuNHxFzLtTCuNtWN5P0ab1imbCUr/vGUt4eM9yuj+itKNtoyARWOPcJAyn7yLGsUK3hOlDHcFmj9hGc1Y7CbOkUuexYP571MMw8xsC2z0XSRjqHcaqHFdl</vt:lpwstr>
  </property>
  <property fmtid="{D5CDD505-2E9C-101B-9397-08002B2CF9AE}" pid="6" name="x1ye=100">
    <vt:lpwstr>7F6+6t1TuB6zzXXCqyKXYY9fjQTBo0XQ9w8FdWcu+2mScBtVWr+V3H9hkaVMcuxAn8yediLnAp/u92DNb8mBN4ZwXxdrT3szFXo2sVYUlE4K3AWRYrRLze5Je5oeVObLfggjqXjPK6NxE1/bVftUnsmxcdc4FMAsGw5k+CTFDLm9whlVaRidzB3pj/mgK9ebE8m7I7aPlZr7ldmEVbX1WSN1bE3uBlIhdbuo6t2tvqe+UsM96JeZHCiuchOb8gJ</vt:lpwstr>
  </property>
  <property fmtid="{D5CDD505-2E9C-101B-9397-08002B2CF9AE}" pid="7" name="x1ye=101">
    <vt:lpwstr>Usvs38gD8Gw4NtCFRAvuO3TlMC71hvk0W5aAaiVD8Zacvemt3MIRPP1MaaTk1iC6vfkSJsknuz19O5Tub6PfLdCmbtc2YNqbhfhen8IOR3Zq0e9PX436eSlo5g8mh20Wa/GNYG9NLRUQ5kPLRy6+leHalkgbMfoXicwQJfi1MyCosKgcFXmHDfnNd6JZn+vJn+E0yWBdIXUQrLfCnCSJLo8ftaXMva8HTGrr1mZ46CZiF7LJOORIWWHRbvIkh4h</vt:lpwstr>
  </property>
  <property fmtid="{D5CDD505-2E9C-101B-9397-08002B2CF9AE}" pid="8" name="x1ye=102">
    <vt:lpwstr>e0sRsnEKSjkEAkUoF1YmFKG3Gkr/F7wtUUZBDkM/ENlNI3IhXjTKTGP3XiQlVOBrEw/vsPZL7/6sxkAAA=</vt:lpwstr>
  </property>
  <property fmtid="{D5CDD505-2E9C-101B-9397-08002B2CF9AE}" pid="9" name="x1ye=11">
    <vt:lpwstr>LJzarTqtWY9iom729sHo62W9LRfob/9v4i65pMtjBIzzmWiPE0GTrJsltr0XXNYWDXJVIeQq9xRp1YhzXAooyFIVlnrGJsWZ8freR8azIJgRbN5pzGuuV8/XyHQ5HwprBLQYcb7R1cEAasg9OsJXk4sAASfXD3+ZH7gCZVJRucToacdnjVkloAnhCZkDYWeF5IBIwOZymSla/E26l1kSKwsy3TKzoQGaVSDX9A0d1UYwQ0IkSXp7sjs3Jgs+do6</vt:lpwstr>
  </property>
  <property fmtid="{D5CDD505-2E9C-101B-9397-08002B2CF9AE}" pid="10" name="x1ye=12">
    <vt:lpwstr>NfytmXiwsFHbqRzwVR//AbrCpxnnbdgw7cRvN0/G1hsVJKTWS58mS8/OOA/LYRROSaB/H/p0yIR37KTMX0iNQUvSPAtAGAU7ItgnUeZElFBwTa2C/Agg719v8XaQIYiFqe8eFQ57/kJoANh7JlWx/bR4sdI66abKgr4artuInn/LQ6mHR4cQbBjzsflT/XowbB6ilaA51VEZYOGtNo+JFAm88QGASAmv+1H3b/TxOjCgcBM/pvmBi79lMBqr/P4</vt:lpwstr>
  </property>
  <property fmtid="{D5CDD505-2E9C-101B-9397-08002B2CF9AE}" pid="11" name="x1ye=13">
    <vt:lpwstr>IGZja0fxtFF44yoRtW+1oRvZPgTB2piQSvE1GURrP2B5Geg4T/zQSDKUtTmu5qFOLlwjxye2oo7KAanFPhJyfVviTMBGm6HR/y1Kojd5TIKTJUkOZ0R2vbH25iQ8SwZNYRFthv9D+lIDorTMVpDvUAVRk4aDswbHUnx01OGYM+uO2VVhe8AATDon+uGeSFr7kUYZ8ImTwErMWfpff8p/upDC6pIbkUZ1uJTZXnBb/sY93TpD4laxWBaFSo6T4uV</vt:lpwstr>
  </property>
  <property fmtid="{D5CDD505-2E9C-101B-9397-08002B2CF9AE}" pid="12" name="x1ye=14">
    <vt:lpwstr>utQH95EeMO/MlDHXKKXTvb1aMm8PfzB4Oe4CYwHh53b3fYAviyu0eJVlUPgVatOgu+WXQG/e1XYX+toc3Y6auNuDrPGLIL3kdnH8ZwLluJdHfT3MuqOPyTD/1v9vSEHne+3Jw4CETRbyDF3/3IpzD4QMEyUhChf5PRgHbr0t7icJV0iJ8e2p60Xa64sr4xKmqCqGmjOJsKDvZp1rKQFc5NFEKSeHxuLKYfURFFmHZIdjVxFIsoaz+Gq76p0boNb</vt:lpwstr>
  </property>
  <property fmtid="{D5CDD505-2E9C-101B-9397-08002B2CF9AE}" pid="13" name="x1ye=15">
    <vt:lpwstr>ro/7Qo7QOZGMcoRjkQW13oxfMLov/Pr87bHaEPqyxihq0DxAhh0cvKvfNl8uvJpjTzJ32gUADiKL1rTPKAzt0ROi2bK/aUIwZZKWis8MvDB6yHGs0eSoDG4rEBaRsK9Zt1lC1JF/2p//KgaZCFZbm7YSMIToXtP6tIlT9ji+EAgQPmwajGlJeBtZAnflT5qFe5fVV4p2Pf3QDFZ2NfMdDT95ZwpXscqSc2rSFIrLCIyG0fZPX/1Njm8Xroim9q3</vt:lpwstr>
  </property>
  <property fmtid="{D5CDD505-2E9C-101B-9397-08002B2CF9AE}" pid="14" name="x1ye=16">
    <vt:lpwstr>8yfU5tpSw2hJrLfBjgLZJj4FbsbJJVGTZHg4fjUzlwknnH+OfLJc7446itQNiYl+lGdMkXZw6XqnKbsLQFuHIOkJcAzINdOySgWvznpDc6G3odJRAV9DPxeQXe+wj1bCRBr+E3ezCV2qpNlLfsZq0u0WkcaK0MKofL9ZTqjxt5SgwpZmW+X8YDtUFeNyiMvGpQ6oeys7OpJi3JQK2Q3znwrRA135JAYrjqdXaeJ6oSIyq2d+GhCZzHS1YmQlL4A</vt:lpwstr>
  </property>
  <property fmtid="{D5CDD505-2E9C-101B-9397-08002B2CF9AE}" pid="15" name="x1ye=17">
    <vt:lpwstr>/v0M9etIQBAauKDOZuhMfekcqmrgKm2L82YQPcGFT3GKWLt4s/6AR1merO7NXzOJni5p1jovZubCKsz39saRwSK89lrqVXX7MSpaD8ntG1xDeCkG53MnOApXh/Zdk2JVy2UJwo40EDJb40NnFNVO0gUrFq2dfrqiO69ZDkdKIIX3Ia+UjXJbI8Nd+3WeAAnpGIoeziLYw+JPSDn9z0kgpPyEbZSBZpB0nhK4kYF/mCtO5PBwQ46o9c4nS/8BmC0</vt:lpwstr>
  </property>
  <property fmtid="{D5CDD505-2E9C-101B-9397-08002B2CF9AE}" pid="16" name="x1ye=18">
    <vt:lpwstr>XQnnbhyarL8TIT4arSSbo/YkucUQ4Y2yMgEBZ+IJq1LFIb+FmUEBDaPpHT+op07hmar9nhEAoYDfPoh5XD0w4EHjAcnsxswJjbbvQ6wMl9NM5FSlm1/ICYJDjrGbIwT8Tr4AHh5grF3IZhMwX24cIMwha5/tl7VMROjRqCfYUPxbpRbnAux+OU+0loPaYBRzbB2+mml+okqBRXxJVNefFVmBuyBNz3b0CpDWKmVdpuFlSeCBOtHEhBU2shCDEcB</vt:lpwstr>
  </property>
  <property fmtid="{D5CDD505-2E9C-101B-9397-08002B2CF9AE}" pid="17" name="x1ye=19">
    <vt:lpwstr>keW1LP1PvZbzBH+h4Su6S7OpuvgXZWT8Aw4rJdM47Dznw1/XHdVRIn/ocR+Cy4bKy6yemqH7jwKCRvMqVMuuL/lIgmcfpbjfrMnndYOi1+/xv6pYxFzAQngS1n/yeSEPBsUrpw2XjLkJaHzd+g/FAOteVjFEJ3kmMZZ2JLiIip3eUuS+nbPGhf3IeGQax8N6sh8LlTWkFZKhAxjAQp+3H6QJ9pLzAkl1S9NmRSUnIv3VRt1acAV2icobyikO9t4</vt:lpwstr>
  </property>
  <property fmtid="{D5CDD505-2E9C-101B-9397-08002B2CF9AE}" pid="18" name="x1ye=2">
    <vt:lpwstr>N773KQIPTxpa1p0tO0dtpjSl6Psn6plUkUfBPgQzq2iG6fTWjPDq4jxVK/LKMTFy18IfS//fGTIrPKrbZ3BzMUjFTimIm64AvWSF08WIBVuyMANU+k9Wl8coedMKfeoUrz7KO5Qib5Y2rKPs1WmiMaMSOBe3ILoAJQ1pQVULuqIjFHWvDgZ24CfSqrhaPEnbTlWY+HnpHMXtE+4G9bHcyC0K5FAbjrXloVgHs+WL3qW7ipBz8N/qijVZXOpKWI1</vt:lpwstr>
  </property>
  <property fmtid="{D5CDD505-2E9C-101B-9397-08002B2CF9AE}" pid="19" name="x1ye=20">
    <vt:lpwstr>41lSrfHBLF0MPePMoaNIe8QExZZCTIeN1pR021xDpOz2Ddg7IPnX8qfyXx2UK92Pzc8ZZPLjz8eENOp+gT93yc+JKVV7MPq1ce+bNVRGG1tcoml4QRZguQbLUrAyExXSMAEmw4m5F07GCK41nJMzNDRR2s8mZy9uIDro8Ob3vrKtYBF1vHV+srQOl/ZSSMsQy+c4V5igG7jeGIbn2yoqfSqfMdlM8higCTdBFMdVHU4Mxsgq0GxTFTWdczvj2D9</vt:lpwstr>
  </property>
  <property fmtid="{D5CDD505-2E9C-101B-9397-08002B2CF9AE}" pid="20" name="x1ye=21">
    <vt:lpwstr>/JCgcA8KiePCzH3YFxhDg9VEarYkbuXwhsgN5XNEfkYWLucyHc8nDrdaM0d2cL7zupP8ULEWxcvY0+2xLCbZ+Fojlf4/HZdxiRc90cwxOohiI1I1p5nQqz1XWVqb/jMZbEdaaJCStRhpD7G4d7j/oJMA/PvPShR4jPbowMb0prxtyU9eRroMFZUapLm1d3fabRWClWFi/Ub31pyRsxB0VcKszIbqzXu7ekCUlxovOjd1AvSTo357NbC1HnVH669</vt:lpwstr>
  </property>
  <property fmtid="{D5CDD505-2E9C-101B-9397-08002B2CF9AE}" pid="21" name="x1ye=22">
    <vt:lpwstr>1Cm8W2ej4X8/8ebUfvq/0ZNAX9kGmXZ1Cv7t/WKbNYgDMVpRP2RxguQv6sbUKVMo2UCWB00JueDNvjdH8VYV1s708TM8PR6Eh0q7nMOTl4GR26Q7GnG9Rwi7GBJIbXMKiNfhHSDSCRTLhr9ULdpToghL5VCoRhbsPy2UoLFvo95Fr4V8Z89llFv5EuY45PlsU0sWtfwQsuIzZymUJAaT8c+i1NO5OXUGZvDJ/eSgB/vOo0xRzbIuceWFGUYiVht</vt:lpwstr>
  </property>
  <property fmtid="{D5CDD505-2E9C-101B-9397-08002B2CF9AE}" pid="22" name="x1ye=23">
    <vt:lpwstr>fXj3XD4RZMO/QyCBACHUv4i1bnDtab8p6nDLfCSbIZ9DbOZOY1UYHN8HfaN3ppybIPEwCB+ksRXgtupOy396TYm6SD3Z7E83+hm5YKyYwnVPq6HgFKzBFdolq5yUi+DsPNZG8JV2SVS013QlTlVO97TNjoS9jzaOjnyTARQc/3+o6BtRi0cqITFax8lGuH/OZXvmPi8vz1X+uq5rw7eS7jiI5vRY2328t2D5NPrVLf24s6+yGIIC/oJLXlv3XUl</vt:lpwstr>
  </property>
  <property fmtid="{D5CDD505-2E9C-101B-9397-08002B2CF9AE}" pid="23" name="x1ye=24">
    <vt:lpwstr>0ybQ+iBnxto7e/fkRpiaKlZKhu/c4mpF6Kosy6ctWd2wxDwMXiWgvSD6W8ukhMSY/xHsp4bMwcgp1QvG1oQM7W/tMKByOEiCRHI9rRwg8lNZiIj/pqUby06QgwqiTRNTLrP/gq8S7x5M9lD//eE5l6fJs6GttxXLDbaGwousKbeFookGqd40Dfx1jJdFOUAFi/N+Vsq5mk2rYs7TMSvMt0WcpnJkuCHhXI132WG8mm6pAz6mSt2uteKpcwdBkVn</vt:lpwstr>
  </property>
  <property fmtid="{D5CDD505-2E9C-101B-9397-08002B2CF9AE}" pid="24" name="x1ye=25">
    <vt:lpwstr>oKN2UqAz062wg+JyWiuJULbh0r74oFCi5OVENXd7B1Etf9pu/ghLaNvT6p18aC1ltmvlE03UZWkmWPQQEqmaXYaBo8fZNTjBFxBLWjIFxZaKisWCYU7MAq34IBRoMGHv6bl+Ma3SP5+MufP+uS5+4zf3drCHy20H8rQ086uWMvwE7F5TdPni5YKQqHYfd0J/YX9jFlW9BEl9PrJ12+ccSeyKXFktGnhfcG40UIMf+q1Navd4cc0RJjhb/cgfmAd</vt:lpwstr>
  </property>
  <property fmtid="{D5CDD505-2E9C-101B-9397-08002B2CF9AE}" pid="25" name="x1ye=26">
    <vt:lpwstr>ODS+zGzu7gfyPNdawODp/GX4YrXZEM3BglID+FrOgh+23QL03PQCOsyn+HTvuhvJv39OdAsof/wapr77giI5U+S7d+CFdxa1Mh60s2lA84Lc8hw8vnS8oTbXpO5GrdSCr3yomRXWTL6JdcrS4RZWx3xel1O1i+cBcKap+mtHAg86/Vi49BA8JMy5awK6sTlpvKxZ4UYOePFozGU08zor7LcQ/E4xYV2rJtrvAjA8XrOVW5zYW0Xgf5gW+A4oNIm</vt:lpwstr>
  </property>
  <property fmtid="{D5CDD505-2E9C-101B-9397-08002B2CF9AE}" pid="26" name="x1ye=27">
    <vt:lpwstr>J1hXkN8fh1ISMzsucwfHF67IlWPBecLUPiD+KU/lvQjgr7LTCtumlqybg4foZxe4j2E4vc89G8V1mLSS3n3+c2mjueiXTmVN4K3OX0Phpob6NSy9VciqUm07NjD78c9asvpIQKpUV4dTuUPTAHLKRGXK0U6TsvUS1tJ15OzqDxILKj80R5mSRk9BXd+AV51jgMUV23E2ahd9ePYD+3PcG+ybp9ZUtzoLBKKIlKiSeHzuqRRW2hyZxLve9GZvRvk</vt:lpwstr>
  </property>
  <property fmtid="{D5CDD505-2E9C-101B-9397-08002B2CF9AE}" pid="27" name="x1ye=28">
    <vt:lpwstr>vGXSIgutPv98N007RYHYFbjsOt5e5y+3wZxMnXzpIlJZmlR0Au3eZKtmOaqupXZo/3YeppcTxor3RcaJeZsMS+VBE9v+Cp8clOfRE3mM9uI/8qfj6qZKn/gItGP88ucyB8rgzxoFz/PSqCRptdUccYdi0BM9DBdgYmnby6HY7Bjv7nd/ST1LzW1GwVVEh+vUtPdvRKanI/PZBkFjKhYMubwPmLNe3OPw8XFiND28n+3OhoeTOXKMexQbrwXzYv8</vt:lpwstr>
  </property>
  <property fmtid="{D5CDD505-2E9C-101B-9397-08002B2CF9AE}" pid="28" name="x1ye=29">
    <vt:lpwstr>iCpzqXh2jrXEfXA6WHvD+JugPagN7I888dlYc+fPy/odCqYkH19+D+vfDTASw0nrfkYK8F4J0nH5D0cZloY1krj+3zVPs6x1thtNSRi4jmxdfBmMu4dTArSxgMad7HsQMqpEZlFLCyaFbfB7GH/aMw6R2Xb4iHrA6T5crSfzPAtDBN/zUpRJSLg9MiGDnA9N8dRPnGDzu8EzCAhl07PZh2+e9E84ipPbmHjNj2GPRlz0AWHhRfrcOF57u1ciczB</vt:lpwstr>
  </property>
  <property fmtid="{D5CDD505-2E9C-101B-9397-08002B2CF9AE}" pid="29" name="x1ye=3">
    <vt:lpwstr>nsBthmTQ2pludPMIdv0rTjPpLi/YVdc0+eIp005D38zIcfK3pmQjJt0+SXgp3Jo4wvpnrWg9ylOjrwTNe/P+kISwli3rWag1mvDs21L2tQJd7AGrg7v8I2YMsAxint5ezpg64F6xDxraLQQwQhhtyQIg1ThQlY9GZowIjUdJRZn78hPKIMufP4M/QxUrOP5E0XhNn6545Fkz7XT2W6IrtJWBdlH3n7bv3Ke09jyNg7y0KEKRN3AR7czYBNICIrl</vt:lpwstr>
  </property>
  <property fmtid="{D5CDD505-2E9C-101B-9397-08002B2CF9AE}" pid="30" name="x1ye=30">
    <vt:lpwstr>Vxaxxn4GmzLH1D0SkgRof9GAspXtrx74KfOv0bUI6VqZ0ZD3iWva7bQHoaHMT56oMRgJQLteSD616RHvlCP4OKNrPiqvX36vGryLWSlJ8xmeyOBGKiIWwZRlsvze3N24PQubpRySd64skUF31Z3M87QGk5Mo8tXPK30LigtRZHQxh1gp+rGjFHppeuPy/4UcZurvUzKbKPG/rIwPIUh694+ezEe+Xzzqo+bEDGLrb/3Ez218CSqq3Bz4EGiCPby</vt:lpwstr>
  </property>
  <property fmtid="{D5CDD505-2E9C-101B-9397-08002B2CF9AE}" pid="31" name="x1ye=31">
    <vt:lpwstr>bOdQuNScnju8VteTFGn6Y96HwG+4KGqEuTH9Cwccm1R/LAVUrcnBMHKEjGRJxZsFsArnC10q3223xkgsBDSgpPuJXZb2yMHZRTqVczPM4yVXb+UsoFY+/NaSjBTKFgA2AY0uAb6cqUrEJe0C9K50/Y2ysvI4Tza2s+qMeuBi4cur5MjGgRPu93ezMVGE25i2VOQUBjPPuKCPXQ2P4mZBjY7O40RpG0U/v/H/HsT2HfBcRgfva0kpplBRNgjCfrm</vt:lpwstr>
  </property>
  <property fmtid="{D5CDD505-2E9C-101B-9397-08002B2CF9AE}" pid="32" name="x1ye=32">
    <vt:lpwstr>uGB2gGxSQWyCxRpjxfWTxdwNPzKbpRWnOCKwzxavJ/EA9ycbZjbUBDCsPzCcBmY0ezP+QZW8+ov5HNnySmCa0PHTEfJ/UiD9wpEehRD/0seAA3CV3grvC8p9ODHMROYkIlKljGTP0aha2I46/4jrFeLLocMwwA4aA2K97GDAeXH7r3xFpHV3vxLDUs9x4E839fCy3uuspKPp4G1p32BY39V8fszwJLFN81CKU6q7SckvGlN6C6AWRTG5VcKpYdi</vt:lpwstr>
  </property>
  <property fmtid="{D5CDD505-2E9C-101B-9397-08002B2CF9AE}" pid="33" name="x1ye=33">
    <vt:lpwstr>EbdMvAYmTqnlnkE2BeV/5whAf1zby7tl4+cMNl2xm5igVyqZ9QXTOVYdDFx1jAGxECGIKZeN/IDFzdybw5Bw9lQU2Ga8Z/4tJyC2kPsMg8Vo6wavoxDDL3AhUlLbemUY4PtUvRRU4TXqMdKGM396X1X5MGrMGSFcNhdSgzCK83R9UPqkTmhbA5H5HhBsFp7GXW0148G1sjij8JWlbFHB/+LQqnQurRlJwk4iNO1lKIHVNvvOcJEtob8rajyxRyF</vt:lpwstr>
  </property>
  <property fmtid="{D5CDD505-2E9C-101B-9397-08002B2CF9AE}" pid="34" name="x1ye=34">
    <vt:lpwstr>T+cRtjQyaK3yiutWAYPw7f8Yypf2dpyv1URinLPjlHKcEssT5Djpiq6LcHxDbgtwy92PXbMXNyi92W7ClKsbU4Mo5rhnw0HyalZ16L1Dwx/ATTdlXUEKzdpErvjMu7W305kpzNRGoppZOp+4LB2V9/sJmFEl3gyT63LwRmL1WWQxhzHqvj6RDsC8G/A8ivTCT2wMF0cGZkcEinI9R/t4UGksYqsG+RNaCjcUfRM4ASl108u5cer3uOwbvl+PK0z</vt:lpwstr>
  </property>
  <property fmtid="{D5CDD505-2E9C-101B-9397-08002B2CF9AE}" pid="35" name="x1ye=35">
    <vt:lpwstr>FpNxBKzNCrODjde+jdKuZihsnV0e084YbfZvkRXwE9Rxoxpk0Kisa0o2pDFd0yxGamMB700/FsfIvDh/miiTrrN1XyU9VIyw1fLpjxBpKUmYc9FtN7OLkvHsRjhQ4Y/xn8rXkfCImtc5r+vdc5W2Yzuo7dseOrf8+j8b6QDE3zjjExOpaaNORgIOk/Itd4DVjnoT6PJMRut/fh0VLwZRrpT0HzXP1EuxT86RRbrN51UlK9gMbNw57Yrjv/RWZ+8</vt:lpwstr>
  </property>
  <property fmtid="{D5CDD505-2E9C-101B-9397-08002B2CF9AE}" pid="36" name="x1ye=36">
    <vt:lpwstr>S/d30uwX3ea4c5zUceCE3lh0wTs+ou6PauaccweFDgvBD4eF+qmQA5BJ8Soxv/Hh3/QJO+EkV9r09sxMESYcOz5PBc98/P/fyZRB+f+rDb9UtaJ9Rr9LTF6CprAtploUOohOgJ3HF0KhsIMrdvEXOHczLVm4v+Ccl6aGXOolTZlxeYf44iQBC38TrPxodcGPP9L8GFzCgWCipTUVp4aMnc4ju8rv3Z6fZch09j2A7UiLRjFc2HODBOLiMt/Y6HE</vt:lpwstr>
  </property>
  <property fmtid="{D5CDD505-2E9C-101B-9397-08002B2CF9AE}" pid="37" name="x1ye=37">
    <vt:lpwstr>8xOQ1XsrmM/w3qhdzFixZ7eoiXP2pm9O623j11X+U15zKNi+f53txqw362FxpMUfJPBD7VRW6vCg0Y0yuEdM6yjAq2rznt3Cu3DgEEiJhCkmpPlILDuFPjtU4zsR/LgtufpYZ2N/9i9XEZxIrkztluIoV5PNyPBrKTfSdRgWCqGVinUywo+PXmUIpXz2PMQPnvmuZ2YebIPHR2y39GwI0AGAG+WPxSbDnD9pNp6lsiIxlEIDDOqFclPjOcKMzOv</vt:lpwstr>
  </property>
  <property fmtid="{D5CDD505-2E9C-101B-9397-08002B2CF9AE}" pid="38" name="x1ye=38">
    <vt:lpwstr>SnrW63AxdlUP8RT9/pbGU7IfaeG5+3cbULlXZuIme8bCVijJraP4PAa0Pe+qzo+Dcw3kBHrJSID7TQXYTIFiOTd1vtvcqQ5OaB/jAUWSQDIdbNOhZIzjNy7qWfE+TT4lVP26XIWPE16FVSV8Ks/Bf08nBEw8H0ywcMU2u8YxTpZb5yss05QSXlr4xOHCs64HtMEp//7uRHDLAKnSxTxpjz/ysddN6iMyL8uDm9YkiRJ5pLYhSvLPNqf5FBtNkTL</vt:lpwstr>
  </property>
  <property fmtid="{D5CDD505-2E9C-101B-9397-08002B2CF9AE}" pid="39" name="x1ye=39">
    <vt:lpwstr>358874vTEq/fPabXphRToHGxx4GOPpzAOsLkPxmnAnfhpKJLMdFjvi0HQrwujlY+chH/bpo7+Sum6lSuKx+GToNYsYE1eD9VMVb4ER/fldsBOY96x74O6zJg6sBAa5I4X+8x1B0FkI/LSNAy6um1TRgopO/h7KAFwfV5/GERaz9DQ7G6EddwefbLcDNM1vxPxRniPgbqo4BuKZPtfbsIQsac1puLTooaLyBw+4aNoFwvO6ZKJPFFmY2g4O21y8x</vt:lpwstr>
  </property>
  <property fmtid="{D5CDD505-2E9C-101B-9397-08002B2CF9AE}" pid="40" name="x1ye=4">
    <vt:lpwstr>bKVDhSSUSk13FHIHsk8S1fC+ENz6aoilg8Y3rGcbu7nDmq7gPZYj9GpAsd65U/rkrwE3fPJrcKubI33BfIZO1kEgamRST7mvmjf4iykoYSLfPwrpgU40eDuJj88Qi0M3rA9xFhUsZYD9DfmyOM4VGLt7Rg51b4N1Vr9Tqd2y3P4Wwg7cy07ggfuTmRWuqec5EhSj0TdmNnm06CvhaR8XYWkGWKc25QlKMVWcnlx+6JgKjqc53S7vmnzANNJCPDC</vt:lpwstr>
  </property>
  <property fmtid="{D5CDD505-2E9C-101B-9397-08002B2CF9AE}" pid="41" name="x1ye=40">
    <vt:lpwstr>jlFjN/pvV22rihUlLUnj4lDWuP4kqQoMZ43HxG/KzcTw1MZkhifae6L/+KX/ASI4GzXfk8T6a3RxLWnP/xRDsh1V0mdlWJPQLbJVB5ZpIKeJP57SlpLY3xDJSwgdU4dd2fvtLwtvfhvZM0FvAc+z2qC2oySH7MR5e+bec7chpkTFfCh39ZBeM4KtttESdOT1svwt4IxoTG2C45ph/97WAnurgNKacIUKJKLO9HNXu6VJvzyxQTkha2fsm3HeV9O</vt:lpwstr>
  </property>
  <property fmtid="{D5CDD505-2E9C-101B-9397-08002B2CF9AE}" pid="42" name="x1ye=41">
    <vt:lpwstr>wzPa3o9/1JzNm47AyADm/2vMGFFp/Bzffgt0K3WWl+jVTmt9wugD5A8Mlaz0WD/1KdXZTRzAzuvQjzMl2fPF7GyBOtQD1+za3VwCray0YzV82e8jzh2QxjGqL22J/LXW+f7/FfUSSLF2mLfrXogY58mDf6zMpyj2OD3GGSzRkGCAsRqEhq3H6AcBdUFcMWZxGYxR1sk/8cP/pgQVt4B+skz89Au2cPUqKSauuc5bXkG+htpXZXTVBQ7Zt7EfgsS</vt:lpwstr>
  </property>
  <property fmtid="{D5CDD505-2E9C-101B-9397-08002B2CF9AE}" pid="43" name="x1ye=42">
    <vt:lpwstr>7Ob2IC3dnyNkPSzJ9lTFopDPP3EuafCvWZ+EX8Zm5OOESDUwTfH0w2mC4ybcEHMbxKFES22WP39q8xPH5Ig74/UhGGzkos9PV37cTMPYzlBNzLHwbidlUg31GvfLhErgfCRRdppKDziSK3o2USfNnPoqzGDBa30U9HQxPRxSDpMFb4JMLBetorBBCh/BhkEGD1vre7+cVTEHbHWfKkcyz+uvgsySxkFvcjrJ1fPGTxM18MyRE1VPQWhhi/eVjdk</vt:lpwstr>
  </property>
  <property fmtid="{D5CDD505-2E9C-101B-9397-08002B2CF9AE}" pid="44" name="x1ye=43">
    <vt:lpwstr>vhuQQoKSEr4g4qNhkzRHq08LxsP9TNhYre4nzq+UkSuF/VAdSHNmmBR4BIOaIAxUW5/780LvwiTwaOH++BIpKjOlmR6uYRuEvwl3yxiaIonjDDBvC3kLHr9jbGuozheXGGLJeVvu+wjcepE9dPG088nshaLagOgNZf0Fllo0AH2RkqAJDqf6jdagFivM/L32we5ZAU/21ogZLEdfePrZKjlgxe2e8AEN5MyezT3RhEq5lLcCfLGmhOEVrmhvqvh</vt:lpwstr>
  </property>
  <property fmtid="{D5CDD505-2E9C-101B-9397-08002B2CF9AE}" pid="45" name="x1ye=44">
    <vt:lpwstr>6xws7JBuYwlXFrZBfZcAZ3T9zzO5buq6e0HBO5+OL7wDVDbaaQtX91V3He9YuRslfmpHqulBniMkVFS7BgxoCmk1DtMf7+X4PGlVAkfcGv8YjmNgdBeWIbCp70kDsHi1Xecm+SRXUetTYQ4e3aok6JW35VpODXpFC193csqy9NDYO3nIfq7t5ZZtzex+zW2upDi7tBdHWUgZZ/TT67SuCjKHaW6drcGdizisRffj6dS/WCKPxOFBrh+DRG3lQt/</vt:lpwstr>
  </property>
  <property fmtid="{D5CDD505-2E9C-101B-9397-08002B2CF9AE}" pid="46" name="x1ye=45">
    <vt:lpwstr>XEB6d0yKDfQVzOnBP8V1WWaN6irIzMOAPc9cUShUQ1UGt8uQ9E7pmDEzhs4xMmPDkHRlF5mEtqdCYc89hUDJvwb8CglvKDFDSToPCa1S+5bhqn7N5zt2Vnag57Tf0ylciFJ5AcSsIZYTAtRtW1PRxebL2N5B/Bv2nOQN6LANEkuJAN/Ta5kW8yjH1UGSq9m4wAx23h9SYqNQBJdXZSsgJKn7sL9/pg7vqrhc/wAbJ7QKKNVTwh2gL4mSIBAklqb</vt:lpwstr>
  </property>
  <property fmtid="{D5CDD505-2E9C-101B-9397-08002B2CF9AE}" pid="47" name="x1ye=46">
    <vt:lpwstr>AZ8gmF97dE1F9OZLyP+OTwBdJ+/4j45B1zIgPWkCz+fJgTvmn5L1EYrpE5RMIZMOljh27YY1DGQ6Fba9Mu/lU4/AVhdxKcK8T+FPUNnD37GydO5QImgZ9Cru3+j+u6uPjjBvCJzmwHjsYd3xzXDQNNwcLBQQW9D48aMoU2ZDVWBwbXioZqebBN1AcBsNm6zYih6v1DcLadtLlgCiOUTuMSTJz5ApOWAY75Gy1J+QQbyYs5CWOQEGBpDLVV/4W/E</vt:lpwstr>
  </property>
  <property fmtid="{D5CDD505-2E9C-101B-9397-08002B2CF9AE}" pid="48" name="x1ye=47">
    <vt:lpwstr>we5JYuKhmHDTMLb4Ou8+VtTwjtdx15IdS4s3UY1GhY0K5IagWY5sNaKSMf+XX4J389rwQAIj+RjaFPU6XaAiqMkxXSLtZ5PQSNsJLrelObrYH4PZbbDW20QHJGZUIf8Op7962QVMlsK2z/42EGAVVt6NikDKUJAgvk0KXntXP4g3lZATB9CBF1DVc6NV5SBaVLBWBn5uF0pyKeTlrRiOcUUKuUAJHCztXAqYFJwN1P/Gk1qLTuo0qKlOSTzOQEU</vt:lpwstr>
  </property>
  <property fmtid="{D5CDD505-2E9C-101B-9397-08002B2CF9AE}" pid="49" name="x1ye=48">
    <vt:lpwstr>v7H+pahEKr+wrXjk6QqqfxJvQpdCO6WxSwzjyqXtZzEnG70TCcLzvQdFtN+d8YKufbVGgEaFyG14Rha+73V1T/ZtZrugmD9bvkoZUWriiih9V8WjOArEbeEbVpHYCVLuZuVegRH1FfJTUi67BnUmux1G+PPDxIzfIY9v5LY6SscNGwXxmT2sk1CbvQgASGj7vx/sJgvVawxDoMt2rqhnLfTkx880kULyHtfJdqiLl+3fn3SAE6xapA2Fvt/mgRE</vt:lpwstr>
  </property>
  <property fmtid="{D5CDD505-2E9C-101B-9397-08002B2CF9AE}" pid="50" name="x1ye=49">
    <vt:lpwstr>DxD5Z89qyLgqU37yASL8SLQ40PCW0AYNQ3wlmbqfQFRd2nR0qEvRbqX5Wbj8dE6bvlP2wilK122Pf78PVHMcgvIXEUbOZACJNtCQZ6Iw1j+hHSuSisCfiLgXIWyX6jkZ7+DFXG1i6RINg/UBWCqgKLlKNpLbJ8SfP9qLzC3dnwV9iNKhl6VuliGY4yJtY1K3NHtGKDpVXITdiaVZP9EQxQ+t9F20xCmj9oH893mUmruX4m7Nolj/DjDxP1CZWiM</vt:lpwstr>
  </property>
  <property fmtid="{D5CDD505-2E9C-101B-9397-08002B2CF9AE}" pid="51" name="x1ye=5">
    <vt:lpwstr>68r/yDDRqaKNNE8H4hS7glAPJ6aAM3Qh1KX1WkhwTdZFk4dB4zKjKTYvzKUHow/KDlXb2ZWAaEaWtqoN2GaQKr9r2Mj9/CvEdhVkL3sw5deyGPTJCv916PoSl6vSRtfOeYH5DraWmV1b804zmCj59lQR6VMDqqJc0By9DawQYGsEDue4sALZbhL/jbTPW37ZbBsizdYtNMKKFFCYPnP9V7ur3zexIsYpQaK3Yf1T2B1DoPnKOQFWDbV0l3Z9AEE</vt:lpwstr>
  </property>
  <property fmtid="{D5CDD505-2E9C-101B-9397-08002B2CF9AE}" pid="52" name="x1ye=50">
    <vt:lpwstr>Sm1gfEoZsDyzvUYOXEDZugdtRqHoWezlTzY82ZYiG+B+epg7o5+zXzRr6V5Rjpgp/TfpemraOYBkmU9/ecAxmVzKGGqaaNSsTv1V9H/OBNSiwNsgZfAJIBqR83o0CNg63aQ7JlzVq6VxENniWzSXOO+JPh9u4/ktEF57hjhTZhOv04DYX+flX5g0EK4K4ClUz2Cr98xG9LR8leoZbNE6e8n4jiRvsTL87mwSlupiH6DM/MwD1LLt2+Eg1a6kula</vt:lpwstr>
  </property>
  <property fmtid="{D5CDD505-2E9C-101B-9397-08002B2CF9AE}" pid="53" name="x1ye=51">
    <vt:lpwstr>qTZ7z4ouF75niDxfKkvKzKJTNnxc2Gf81g3/mPsLYW9Hv/dk1fovyWZ3tQyrJ9hKhC40xh7CYw9zl612hSw0/hJTaIzGDP6LZXiDLhVAxfj1Bt8FOYa0PFN8jzkQcxjDIKhsLR4eJ8K+D/t+vqJyVfkdkw/VKm7Mjv/h2pC4hPQLtST5oIWqieK0o6D5rJ+3UBWsv+5K8Wu2mK38C8gzZem4UnmcBER0eeVful6/AiHtU9Kn9YWwywkarZ0Yd7s</vt:lpwstr>
  </property>
  <property fmtid="{D5CDD505-2E9C-101B-9397-08002B2CF9AE}" pid="54" name="x1ye=52">
    <vt:lpwstr>68O4TCz8R9WXJVfoTNiDZEXG5FhL/RoUKl8jxOLJRE0K/csd1csu0LNsdfJGFRnMnO4ZZ3P3xnrVzEj5oxRGJZ544vuNWCbfeuqQf7/c/Usn65OvTxzMzhuTSY/cci88c215CgRDDYzNWq9GUC2UM0p+7zpVjYHO0FUvGMhw0ZzkIh4sk0uNBFNHo685gd3UXFf+rnJLcwU+wJxv+/urkqNZ2XMXhon0AFPD6h6dQ/lBc49MCl1H9A/uuILrRqf</vt:lpwstr>
  </property>
  <property fmtid="{D5CDD505-2E9C-101B-9397-08002B2CF9AE}" pid="55" name="x1ye=53">
    <vt:lpwstr>ZQqH+PY8FK2YOW+lg9GooAxJddXei9IX4sd4NqwBIIM0B+8beA7+OyIYQYGLO01xPpZpo55myV1DQAYnWXSQA/Lwm34qioh1HxS694K2LsX7cEYEs2CzwOA3R+ucP2lZggIlSPe3MQJmw5xFTNuMmVAEe6jmyfU9wpIMSr+oaxd2G9HBdhfRjVYUMbkUY2c8sYe9aouRxnU0RileZIeuFDMfdtFCHfgvqmCZ06FX+8hnWcqfgWBHyhheMrbEUXN</vt:lpwstr>
  </property>
  <property fmtid="{D5CDD505-2E9C-101B-9397-08002B2CF9AE}" pid="56" name="x1ye=54">
    <vt:lpwstr>IdeUS8uf3ZdO8Am9MW5CIsrOHGAnOJ6GWNFl/N89Z3jkMw2vYpFMYbbt1WmAZcn0/VY+bfcyeLv75rzVafAwssJsNNialO0iNIfXklS+BwBWQS5NMU6y9mPdcmLOhDp/BS8NhR8R2DerKPw5Sj46SjELgdKf3pD/Zbhlv3+BwfBTzrXPSAnMJYbU6INcBNq6ivR/XB0fS34r3AB4XPVzTxEinM1IO4yCjs+8sAd01JYAasa0yClRnjGsslJp59W</vt:lpwstr>
  </property>
  <property fmtid="{D5CDD505-2E9C-101B-9397-08002B2CF9AE}" pid="57" name="x1ye=55">
    <vt:lpwstr>hoeeY9xZI9LlTS5a9PZ+4/vt+zP8TM6PZP0IR52v3uzBQNYkgBvGFbWbepNufiJ0n4YCTKN2jPAXi9KV7xpK0kExBvZQcsYYecWhj3zt91GIULBEOQ8Gsubxk44ocy6lD36LhMtPZ1Gx9eZeTiP3AkfVjgizyXRfFU5X1KWyt+aU7wlq4ucfqa06P4knN6GPKgV4Hfe8RMgSTzqDzGrGc6INlwkRC1Qkj66hSEVe1dQfyb0il/nWXkh55o/8U+i</vt:lpwstr>
  </property>
  <property fmtid="{D5CDD505-2E9C-101B-9397-08002B2CF9AE}" pid="58" name="x1ye=56">
    <vt:lpwstr>60Qi2E7N054qpRjuEJBOCWwbNCVmM3jN0awEHNYuUIDZS7M+oddxk15QIwNsG9pp7LxqCDlZf8OeWwZ5D93ERyRRy0B4gxuEtEoLxdYdnT7bLOmGtwrMqPNGy233kd7bCgqmglSBwgBMAbTt3ohEvV8iel3qg8VprrK4Sj/cFBIZPbPVRqhJBjWkrI/KKuvNnMl0alXHtT9f2WGP4skp2mSGnX/z1kd/XghptQ+9tOH+wVD7xdMZl3iza43rphm</vt:lpwstr>
  </property>
  <property fmtid="{D5CDD505-2E9C-101B-9397-08002B2CF9AE}" pid="59" name="x1ye=57">
    <vt:lpwstr>Fu6DKHYUX6tMRLvhU5MKF4KiNoGhRjywIB69ly3MQvj0f8qgGxQnFoD5euN9iIJ69VNTzJ5p1+Ua6N9fvrLh4buu11jxV86vtBwhi87vMOXpXS0UxHEBM4vUlXEMg43OHOV1XlPIeDwatvzo/zr5p1+DPd34dfcy/SdhqKK5JzmeWHePpBIfBnd/tclnm6TkWE0LPGwgbriz+/iJEIzNcaiF38Wm2bmv7oy1NmXyZl37cmqE9hUxxqH7wX7k1ko</vt:lpwstr>
  </property>
  <property fmtid="{D5CDD505-2E9C-101B-9397-08002B2CF9AE}" pid="60" name="x1ye=58">
    <vt:lpwstr>Qt8i/hFH2/VHzSbgELPkQyQiOF2zRjUbzhk/z/z8R69E7QCd3jpD7uHesPswtPdfnbURJu46GEyk2g7POoSanotT8sknbpPbLuIf3Qvow8qtxPuyX32yYv2vTSVDYQJ6PlXgf6+0AYRx9ehcq8Z/Q5xdLMrs/nfCio3jKn8c/X1gh/a7eDJoJ0/mvNH/Of3LYLmx+Zmp5g0bXe74kw9TJw1y9KvBrG//gHP6jI/WHD4rJSEU8D9zBB3OJu0wRe9</vt:lpwstr>
  </property>
  <property fmtid="{D5CDD505-2E9C-101B-9397-08002B2CF9AE}" pid="61" name="x1ye=59">
    <vt:lpwstr>Io3m57WhKellwOHUgxZAUCMQCXw7Jn9o1DrujS/clxgMJWG8wx+3YvktyvgL07CICdGz3qsYRvtZ6w9Js1ABZxnvVJl0PhbfMKi3Yxjlh6P7M3DgzzdwUcdKrMXzvsZXaUHgr4K0GvQr8dprsKflN3l/LlnoXaDOp04aExGGuwqKusAdkAgHAaKpxiK2BOrhOnE0mFrW7lELTpACxV7Y7RGwxDSf0ZWWtZDFx+3Ssj7/qYfoBCJpNy/QjrgdAaF</vt:lpwstr>
  </property>
  <property fmtid="{D5CDD505-2E9C-101B-9397-08002B2CF9AE}" pid="62" name="x1ye=6">
    <vt:lpwstr>t/v95ngdIe1sjWg+4ivE3070lmelWbWm148Y+mOFqZMrCneVgW9Zt/nqW5ksDsOr43vDYw+vegSzKeOJJaR3iCLwmgv5ubCbzDqo+uBoPFmvcCUuGWMTz5flWiIxRMqcBmfBYSoyXLVXQgygQQ7QkOb0n885hq/+L0VNho8OVhK5YJZ0R8ayt1RdqRi6Z69mciRQxFEqF+LyMnQOqvplLxEhG+ZxWJqRe99b5RyrCzg44PBxOmRlvaUaV0yF/sv</vt:lpwstr>
  </property>
  <property fmtid="{D5CDD505-2E9C-101B-9397-08002B2CF9AE}" pid="63" name="x1ye=60">
    <vt:lpwstr>V/2z5gkQjq/FwV6TnIyGc8O5ksMAtWwOTPvk5Hgr+wmM+KqphWeVfebXSx92IzhfNMzkJ2aDVAYmiIub0qHWfRbknHSl6Wh7cZK98plO78rzd+RQV1Yx6WjwVeno2KsEUhhJKGHd31YWiYqELe3GnrE7gmM4HaFKoYwxme82EfPTNfbAagg+yZ1xJhPhzaT1kj8Da1Y0ZyqU0iX2BgEE+n5NiuQHenxNMX6tpxP2T3i2cNkb4SRRKDTyELMkrqA</vt:lpwstr>
  </property>
  <property fmtid="{D5CDD505-2E9C-101B-9397-08002B2CF9AE}" pid="64" name="x1ye=61">
    <vt:lpwstr>ECs91DoHfGU0FqrzT4B2BORav3IyymWvYzDBW99J3wJlpNkiDmury8ywFpTdkuX90i94rvJiQQAWsZ5GSWTSnpHYG90pB1/RrLzU/ua5i10qR/5+SmdFJQYmUpIjpr0NbyqWFJohcah8jnAUz/3gZdU4B7zrc6wipum/sh3eslrcDgoGZDRbrT9fe3kAk3rgSd42jUsr+0uRDZhj9Y6g+NyYCM91Ax7/Q09Kt+uNa0P8zAvVBs5W6ib1lbrIZBk</vt:lpwstr>
  </property>
  <property fmtid="{D5CDD505-2E9C-101B-9397-08002B2CF9AE}" pid="65" name="x1ye=62">
    <vt:lpwstr>mCiaTRrmZjAzXyZ72zB/LGXrBv/+qzMGZ+6SPlF7qOzhH6d3JkBfadaUS7z/KYYcU8dGLb79R07rx5SL8IIDt7T9arMjOQpP8mb+u23TFf0Vpu/1P7jy8Y1l9UFsnGqKHHzlQQ6sepbVgsyaosgl5twrljAlyHNZSYfI2K5YYPsf1HyyPsjr2S2GoiKdAlFiAkburHI3ajdb3g492EQYA9B2eUQ6FDtbrlLMfPNWUovekoL9pyCQbhYEFbUf+Ym</vt:lpwstr>
  </property>
  <property fmtid="{D5CDD505-2E9C-101B-9397-08002B2CF9AE}" pid="66" name="x1ye=63">
    <vt:lpwstr>8nOjvpWqjcUKWbo+cpAN4h9RNP9X4A463j8ZUic6DI4h5hkTFIt7IJIcQCsg+3XwRNYoTR09diBFP7fNMmlGrfqLE4dkLbN3yBf2VjuoppBb3mI/Tzh96HR5mAIpl8c7tRFSwUAZKVc41ACcS8ZO0wDGe47hZHfFWB2v2uDPg0VbSbO3WA4T/GPE/jENHqB+Htg4o/3WFOUZzNTFuNAQWYTXv9YNVQdsTQwHtLWTgiUujOvpzobd3t1ZJMbNx3V</vt:lpwstr>
  </property>
  <property fmtid="{D5CDD505-2E9C-101B-9397-08002B2CF9AE}" pid="67" name="x1ye=64">
    <vt:lpwstr>xOhqfv0XYgeVdNGPx8CUUlepEUW5Yylz69AMNSNGDqL9TypuA/KuHUysyY0hKqNCKsa1B96Nw4BRV2V2Rn9G8bRFd/TcUy7YHqc36MVLtWYbNaBU+W0JgUGYI9xYUoHWHBiIF8+XxyBVaGn5X4VTwcNoxn/6eIivp2pbmtaAZi9reAnE8YVyf52Ws6pXCjNKRhHIkY42C3H8l53poLP7C2pcYd93+RDrtnQDPvHOLa9oimvlvPwEH4Mvi8ja+1t</vt:lpwstr>
  </property>
  <property fmtid="{D5CDD505-2E9C-101B-9397-08002B2CF9AE}" pid="68" name="x1ye=65">
    <vt:lpwstr>YPZ0MRPnTFocXH4Sb1VCRv8dYEHY/q4I6qT9k8Rbj/iM/YCN1mf1tDwD9JbeB72eLclusB89VeX8YiGEghMGA+pyMvGp/RJ+KjvTYt/zLZpAjDhM75dXGm+3KYvLFSfLZdZuYxA7EJiybaOFiKRTVf7W2wl5nK8q4XiwiSt0B8BjyZfk7fkiqO6gds8EC2m3K9EeWBJuNJdNWw11/B5E9NPyceg9m6imYb07aMyw/blWLFjdfXKD51kjNnZxRO/</vt:lpwstr>
  </property>
  <property fmtid="{D5CDD505-2E9C-101B-9397-08002B2CF9AE}" pid="69" name="x1ye=66">
    <vt:lpwstr>mjrr/3QsBt7M5ZXy47yM0BUYXEtrvrsOmeWHZAs3ADHu9d1l0tTbkblC+lyme5+rAWqrri00zib+nTVLn0S9MrXDDcfYKhwrwGLYXB9+iEP3ypEMQpjnCcQQj4SaEzbhr0Ivffs7mui74g+hfNpyloeNfzJabzLgwNIGtB37IY1jcQKTLXxFAx/yo4b2xXgSCILogA74If4BEehBMZ3nvP6j8v0UFRM0N31S044DAjsd7ako+6s04l5tPTbZqAR</vt:lpwstr>
  </property>
  <property fmtid="{D5CDD505-2E9C-101B-9397-08002B2CF9AE}" pid="70" name="x1ye=67">
    <vt:lpwstr>IPoa4CmOlX+oVUnoNG3S4SarFb8p9141TImvSu+N+Ac/NHCer8io7rluO/nXzbN5t3w5R9nSj2VQ6cx3lZkofiNyFkAAAHcUD3DhpAoufbdsl8KyuUFhaqY0lNcq2EDSe76IvYE5crh3PEA8hFAn1XQ7TurQr4bVQEDEpuqAuqrgX87VXWktvZU//VrJowYxdcAtf/0G3cn2bBJ6UzknwpixQkkzEb9hCCure5GGgIUbwMCvm1NNxcfyW0FgzZ3</vt:lpwstr>
  </property>
  <property fmtid="{D5CDD505-2E9C-101B-9397-08002B2CF9AE}" pid="71" name="x1ye=68">
    <vt:lpwstr>U68BgE+lzjd1xaP71QPMn+er70LieXdHI3FVhDtOggqXlWAcUa9SqTK1G52aRWlkwh19tiqL+XhvIv9tYvI1XWuNaAFtMvmFRy0WqnBPP6mbKvJxKq4kFSJY6Z6di3oUlOTXMMcsqGizHIHFnbXKBRrhzMua/AjjHokf2v3KM7lAu7WAY1QuOoXb2m8RIy72yYMxk6/BtCda8hDI0agno0YfcQXbxNHVXypp908C64fpR+nH90l6J/Sy/BgeKYt</vt:lpwstr>
  </property>
  <property fmtid="{D5CDD505-2E9C-101B-9397-08002B2CF9AE}" pid="72" name="x1ye=69">
    <vt:lpwstr>iUm6IQ6Pfyb7CSwHNK7VTiLhqcIt6SYkZ//OpRMLscqX9xKv40hKUPvuGPfrHXrbGE7xUuzG3QUsbqfui97HBiBFltzdZmx2jJcXsHDyzNIXGVdfn2Eio4O+jQBVxlMpSFq0X9biEgzcFb1K+n6rkzBCVKXxSrAyk3oCL13EJtcEnKCzHduLHkcqgE/lSNpOXzl9m4muxnEqbJcDyK4gMLDkcQW4J3/r1kIbGw35jPx58h3w7u8k3S+bvXipdhY</vt:lpwstr>
  </property>
  <property fmtid="{D5CDD505-2E9C-101B-9397-08002B2CF9AE}" pid="73" name="x1ye=7">
    <vt:lpwstr>e3EryN1Oz1VdJW7VlJGujnO9vtAdqBCxKoGicDd5qIr2FYedSLO8OYDTSfnTqiYPmoClHLdetw+B7/nVI4b1bFO/C2iC/KM2psqTKZ9h+8+Xetuhd/Aq67kua585QR5Y/DK43ckO7HtZzgx4TZJLuFyQTpyiNnncTbm6M+KBuaS2BSal86MXqJebrIV7OWp9q7tpI4SA+kPoteoKPIgx6t3Zzw/GEhdwAo9XublT2A9cOTKVD3J/h6pl6CvLgZx</vt:lpwstr>
  </property>
  <property fmtid="{D5CDD505-2E9C-101B-9397-08002B2CF9AE}" pid="74" name="x1ye=70">
    <vt:lpwstr>9iPf5IY82/DhAZhgto17dQkDLs7SF2t2b1TKrbHd6JC3+EAumpW/RVLUcvDPDqTdiftPSshi7PGmvm5YlGNV9YE34YcE6pBs0CA/KCZTo8ij5xmIcIZ9SSuRuv54m7YcZ1zbmBxwj9jnoOW718uclAUCHZyYAUM8Aj5Uov/mQ4/sFg0RTplRJz0VoJMr9kAKmaeq7QvD9RKDUGOlQR1v2g7s2U2/kmCe9oAsUCWjpkSi9+sx98QFdXZu+szh+GR</vt:lpwstr>
  </property>
  <property fmtid="{D5CDD505-2E9C-101B-9397-08002B2CF9AE}" pid="75" name="x1ye=71">
    <vt:lpwstr>DTN1zcWkhTuiq1+Bg0Q/+0Ng3XoW6m4S/gXMAaCR2ig8t6no4EdmyMCiqskFoB3sdKHUZgpLAhC8ON4K35U3s8fxy2ErbAbTHboALq04TH66RqKT0nLoJxOxvd7MEASWzxA00yDN8k2T2hSYRhKEDENDmMgWyTrqrYBrkY2e2ptP7M1ThTtR5cKI0wDP8HM30mU06G1ZhlyEpkWhFiNEwbl5iQ8oEuzCc1W9sZ8M3WBMmiHbtLV/3KnS36ecC3E</vt:lpwstr>
  </property>
  <property fmtid="{D5CDD505-2E9C-101B-9397-08002B2CF9AE}" pid="76" name="x1ye=72">
    <vt:lpwstr>7GoNExO/88dRdXxMAChalLzZ8LaBlO/3ig9KdUFHpscKRx7snwzYoneajbVlh0itv8xvOmWw/yJZDfmytlN5OmcyJDLzgd0QP3JPMzzIaqqDjctPzw+cgY2rJJHROqSyyFPnDz2F1Mc6pfBCYJJjursjP/y4GnO8wbzIYaSlrySdvg4cMPZ6RvXHiSPNa18CQDqoUFbqFeuqWSeSWXSOFvJ+iVEAGmYlwsdAEHoC7eQWtxBaJViYzrON7n6UsZN</vt:lpwstr>
  </property>
  <property fmtid="{D5CDD505-2E9C-101B-9397-08002B2CF9AE}" pid="77" name="x1ye=73">
    <vt:lpwstr>PPr1g1u6TgTbtUn+dijqxsUj3sql+N8HsqxzR/OSJU7Lu6S/6PozkfPCB45CZaPYvCMrcKPEx4hkNXbCMm49FFMHBjzR9Ye+FHzeMwOpl7AS1HzOQvcVs3t2sxe9ltTX+SB4Sn+1CBMrpW5ahU1FHzuKKEuwE/zphGvf+t4zOnUnzfuSd0+OTQn898sOmJSKtZ6z+9AOXI9Qu6OoIiLMo2seypqiIWbv0lMbJj9kIkF/yRFWeUX3k18wyAZE9Ks</vt:lpwstr>
  </property>
  <property fmtid="{D5CDD505-2E9C-101B-9397-08002B2CF9AE}" pid="78" name="x1ye=74">
    <vt:lpwstr>Nzx27yip0cOgyZGvm65KHDAtA70mLmwwP1Ae5yzs8zv3M/QdEIQwyGb8amxEoKbeUUb9viXJWz/ioVaJbfsYGr0Jv2HM6rta8KQgQBT84YjVnEnPM833iK+DVwQLfLpO40g4t5UgrENf2tfGaevyd8PMlN4cc6H8fjr3hxUPryoxO4h2fVtDz6+AYqfAqN/xGw5W11t+CmSYkWAGNEMID93MHNID4QFI/UJyCAOSjSxv6h4e645PSVLiPepIZzv</vt:lpwstr>
  </property>
  <property fmtid="{D5CDD505-2E9C-101B-9397-08002B2CF9AE}" pid="79" name="x1ye=75">
    <vt:lpwstr>uK7ssLlryMNYvxTlN9mYMTAcHMEZKCA38Wu4ybmapI79NV33A55nxsBsXt2wp4SZ+WDvbBFt/CWiYePm6CqRKh4GkXTtDH3A6z3z5w6cx5Yzgve/HZnj2+xk+3Dvz19LlLgahUVGGzsvOXnE5GcpnGxYpiqYz6JgSQbXN9j85hbnt7f/ry9bFRsmYMQovAI3/QLHkuaTb1fElMby1KGwkWaOMd/6tXcLYkHXgdqhREQIv80d28Y2sDM8XMHF7do</vt:lpwstr>
  </property>
  <property fmtid="{D5CDD505-2E9C-101B-9397-08002B2CF9AE}" pid="80" name="x1ye=76">
    <vt:lpwstr>jNBLN+dfI0icjpYQkQBbheHB5BpTia1g2dFGvg/x3QgQoTr/FDkmE0oaN2qmdIFz+LGrL8fXf97jr/I5CTeqyPPJ5T+S8fzKd6VdswycgLhpGokadsSp4btqaeAoAOM6xPDWzKRIS+UUuJ/UKzjN/lYSXVFcTq2dxX077dOReUfFWe4Pa/zBZRrXXHUKcsD7OTMxElsw58rzaYmSpr/ARG4c2tsAJQxXgSEbykKX1A0kI2d9men8zb8VbmZnchI</vt:lpwstr>
  </property>
  <property fmtid="{D5CDD505-2E9C-101B-9397-08002B2CF9AE}" pid="81" name="x1ye=77">
    <vt:lpwstr>rbDLd3qYb1Tript8xWHeJgpEknOdtD1yQahUInHhObysWl5WOk7pR/uz2kpQvqnlF9eZAAGBi0H7wQBu+XPczH5X3xSQZJZVG0cuRLZ9LV3a0g+BeLcQ1gGGdhd7keY9D3w4F6GjwvtartJYkmmO4IVFcu0xk9dsdRSv/Ay2VgRKC44E2/6xpxoluyVC06UyMb6ZHD8+ibbS9xo5V2DWV/Zs+poGI+UlwiuyvoiSCsrl4Usy6JefbjoajoGHnjP</vt:lpwstr>
  </property>
  <property fmtid="{D5CDD505-2E9C-101B-9397-08002B2CF9AE}" pid="82" name="x1ye=78">
    <vt:lpwstr>GJAH9ab51SIL/LXxPNxMQfV612CX05g3HalQM+6MXV7UGC1ipp9o2mllZ9GVWUsCzVbH1rAeNwdUDFu3l6XSiOo4VqDF1QmKAzwIl1sszWvmM38V7yagjCeVGBHqwhLQLtMSWxlZzmJuBsPTU1WmmTi8NsXlYXSBOCXcOarK3r90EsgJ3ofhc3ntPvifHQuNH2hEMBt40A+zWrZlS4BImJkpS0TB3JNz7euNQ5jLVdas7WMDj/QLVZJAA8w97zQ</vt:lpwstr>
  </property>
  <property fmtid="{D5CDD505-2E9C-101B-9397-08002B2CF9AE}" pid="83" name="x1ye=79">
    <vt:lpwstr>c5gXiHhx1/bTHd6mGyClb+eOkY7wtV4ofgq69FDVUy/A0JaWhH1CzAcomPpLMWdSCQhV0twATqg6psV8WuoLeDlraVpNCi37u9hWWbzVycn2zkr77aP/BNkyXjetcPu39EDk70DdWRoirFg/u7aup1IEZYPCatf5jDLh8MGtBqiywgMDFKdcWFNliHDV4ERIl/WWg5/fuhjKHtpAToUam/Y7bYj7qhJRJVop1YA0B9QRZQuYSsSMPboUkwTI6Y9</vt:lpwstr>
  </property>
  <property fmtid="{D5CDD505-2E9C-101B-9397-08002B2CF9AE}" pid="84" name="x1ye=8">
    <vt:lpwstr>lqJIqYfwjvYnsZmF1VwXsux1dubRC8u+5jPCvbngTvQWa10L4K+CllH8CvDP15gkwdo6O/lgJgbpe9z2Ny8FYuvj+FXae6lGpWjLi1sMHOQAZCsmsVHI+CeycvggDqxFLTrLiAbdJUzajihFQD/w4T3Dc1Ef3mRCu9wC5gLrhmtdtOXgaj1ZMoWCTVbKTPyb176eg1A8IjlhM2ufu78uJSOmtiiG1B0vuhfwt4HQznYDNGIUVtvEv6V2vtYCNaf</vt:lpwstr>
  </property>
  <property fmtid="{D5CDD505-2E9C-101B-9397-08002B2CF9AE}" pid="85" name="x1ye=80">
    <vt:lpwstr>86Rn9uyJPdHgUZ8zx6co/wlyouj6DHCsPakNFY0X6lXTKemoA5v0yzNbvS+9O/f2l4Rxekh16u2aoQVqP7GHpz5tqCnkIHB6ZvU+GF1rW+ZWhfvrVopdQQUZ8BbBkJfHwJV6k4YTrRySCt1wc05sy39v05vcmCYfA9hAWt0uKINsmz6d8zDrotWY+S6i7xichHq6smvmkAALo0TqmkWhc44joVmLkBz3VkPjiVWyZM7FlrhK6unYTyKzfRgFdn4</vt:lpwstr>
  </property>
  <property fmtid="{D5CDD505-2E9C-101B-9397-08002B2CF9AE}" pid="86" name="x1ye=81">
    <vt:lpwstr>fEyyJS4h8ONM5rhkPaOZzZrAoiG5ga3Sah5d7MtaEzTcRHI4uCF3aj/a2nKhCYV8xL8SaSX8VUFxGpmqyM/sZFLDjFRdOaEKGx7ZdkbOzKrBP0MffW9Bm2CCvnyGIk6ks38TK2NH82RJQnKXJCfzY8oNhOMCntG8q51xiqPK5lMopjGciVjFWtnQUXWsvDb9fsC7cZUFYxACh7hi6rxjeOK99cYx+eJ32njPyjX19e1D+OmG7E9XvV646Y2o4+/</vt:lpwstr>
  </property>
  <property fmtid="{D5CDD505-2E9C-101B-9397-08002B2CF9AE}" pid="87" name="x1ye=82">
    <vt:lpwstr>FtYx87zouFt5GDZs1bR0xaCsJoY/at9JEWetBOQrpkjukvGcioGeL4w7tAQ2zLBOyo35l5WHnva8iS0woCX2sGgU/uwshrnm9+y+p8W/Tzu+FRJ/XR3sHWbmzsumRf/YuWV4WBo8H8JGY0DoHVkKFOxEqo/dV316OGOC79OgijS0CwAYP52W1jpYy5wpXwgvmu4TifOsOI+s7rM15i/vTyTxdh+lXqZZmtN6T9UP9WaVO9meZGU/tZJgJm7wJJo</vt:lpwstr>
  </property>
  <property fmtid="{D5CDD505-2E9C-101B-9397-08002B2CF9AE}" pid="88" name="x1ye=83">
    <vt:lpwstr>+fuzKxyF470y5BwHr/8EU/7caOksD/nvlN7rTlRCF8Kjx+HU0cEqjO+RXrzccGHVERrdEVKiAB33mkLLu+Hx9N82rq1iCjOJM52jwqcnhTQxK2RgrXxUO4BeaTaN8UdwqyhaKtalizFdRT4utKkXdKmbC4cAHG8MSJ3neuzAiRaQQX656ni+OZ+IcYPbbl/fUc7kILoXSyP0FVGY8JzZBSkfZNhRPgTY2HbvtTIqJlEn6/1tAdRDhhBZ9Ytg5L+</vt:lpwstr>
  </property>
  <property fmtid="{D5CDD505-2E9C-101B-9397-08002B2CF9AE}" pid="89" name="x1ye=84">
    <vt:lpwstr>5Cih8j3zDDvoEoHFMubGCRdyfKlQpn83L8suSDJvLNRhVXlTMvWmU61GYMRvIj0clmMKe/X4dZRW8waCDMr9UWsww2AgtfQPBzjczAX6TM0Ai5US550GYqrNB8gnc5ijCMPz9QblJWK0evdv2Se/x9ROm3sScKJhnFOPLjEaZnHewnsCwc/4BJHCfmYCdBxp6VNsTAP2mL6bqvD5wZGO2Ht4bNk5q5LgCWwy5vre00NDn8jcgzfs71ExvQG+8mC</vt:lpwstr>
  </property>
  <property fmtid="{D5CDD505-2E9C-101B-9397-08002B2CF9AE}" pid="90" name="x1ye=85">
    <vt:lpwstr>no/kiFzE8cn88shm14GVzTtEsIcja9DdjyPuVDlN7Zeoo3nQypvMCoOxQR206AmezqAFi4ZPF6UNfLGhYi3ZNe5+WtH6GafIVwTEbX6PaiCCdVtGMzWHUTtUbgfuXeBy10iNeciWwxhbnIQJrljZiyqpZ0dug3QOH2GwDVp9dK/QZ8jQK6lbgj9AigZMpKFbcaxpZfqk/2D7T2AZn9GBMnHvu9VpNV9pPbEHx7ZbhbMrbdGRPJ/vuvMV4R+sNWR</vt:lpwstr>
  </property>
  <property fmtid="{D5CDD505-2E9C-101B-9397-08002B2CF9AE}" pid="91" name="x1ye=86">
    <vt:lpwstr>ZvfQAvhyiXVTR59OI0GecTrDRU249EUihOWEAR0FtYiVQbvAknbR8bCiNb+D1UYgqZVLZc8Qf3OpUo12kRY8xwfwldZVNAoI82LReY2SVsBi/N0vB8W2jDQR7ij7eN0EpIpabZVRPK9dE3y2unhlQoQCe//8GLl2f6cIIlK0uSYRjePHw+SgdCbJoEHHhKF0qUACUb2DWH6kj3SccIxiuMUfSSXEFDtgTi+6IzJ1Yx4ZXsyqRBHS3Wn8Ai5Vuvd</vt:lpwstr>
  </property>
  <property fmtid="{D5CDD505-2E9C-101B-9397-08002B2CF9AE}" pid="92" name="x1ye=87">
    <vt:lpwstr>Ngoqzfi4+Hul2f0Jo2ob+EO1VZFoP3qIpG1I7hWg5EvUhmTJkX20fuO2s6Wnu6kNAtGF7k4cnPXRNh2yR0B9VX3DyByPZC02eMoMvXzm1rkhd4nze8SysZ4MCusS8X0uOd5CDRt+xzJ5His12Q4Eq+YtMUARp+cLZJpQUtN39VNzqpU/X3uUnUoyIWcI78TJZ0wkM2ruYzBVPJq2Y4EZIyKyTPvWK28t0BDlZQwwQfMigr2IEpK2ETIG8eVbo1r</vt:lpwstr>
  </property>
  <property fmtid="{D5CDD505-2E9C-101B-9397-08002B2CF9AE}" pid="93" name="x1ye=88">
    <vt:lpwstr>I58v72avlx7Lr++/g4ZNCFOJrSSUi2z/lHIMoPD70RkMxc0OELLzUhDWrQlsuAguDB9gYe9scaOS/g58Ptomgp9ujatfuu5w+k1VgJgAQQkAjqbO125NHFqwS6FjGS10YOgSaSPQY8n2AQHpoc6FBHPHjTabPbZCipjZK8DGF/KVRfuy36If/EQfDv+QUllx0wPxOqIlSeXoPqdbP8+9SUa73GJNBbjZxeAjaUjLOlMZCjrkTUs7cwSRXs7yYc0</vt:lpwstr>
  </property>
  <property fmtid="{D5CDD505-2E9C-101B-9397-08002B2CF9AE}" pid="94" name="x1ye=89">
    <vt:lpwstr>BxiyHLzO1Dnu2XpvLfzROdMhgTtfvWBU0rlrh35dKSeX1pEs7qXvp4BWh6AONhd2SDTN9jdlSoInWh/vs8gCDtDmCGbVamVHwKWdoq6W1Y+D1rBmSLTAdovQL7v7ZXjepNZpBs8S32kRpW3Ms+HzsWpBtNKdpn1cpBhP4NQ32sFjA+1In2xlPXeJHcb4EW53eEhn890RY2waZ6ecEg5DCKrNFCx3xdjLHTdJSv29ucS6Q/2oiZ8PIoCZkiHjQqv</vt:lpwstr>
  </property>
  <property fmtid="{D5CDD505-2E9C-101B-9397-08002B2CF9AE}" pid="95" name="x1ye=9">
    <vt:lpwstr>G2P3Ie+aYdIuueHAzRfVVPw+c+mekYkRSt/qvJoy5e2YesMlHeS9klnmY1Hr4Dilw5PNb927zXKdiu090ImORxgCUULSO8JUIm+Eo33x0cJJzm5bzlywLF1QFdvJ/yi6MZ323gmyJiNasmtH0Ikoh7J4MxZFmefDuZXNjb4k8bzUN2t55HfawNEk/9kgQybPmlHbHIGzQcxehOxZtyGLQhYT29lZ664bCf3IqKM949BwnGYZP0MH1CQrtFk6GJ2</vt:lpwstr>
  </property>
  <property fmtid="{D5CDD505-2E9C-101B-9397-08002B2CF9AE}" pid="96" name="x1ye=90">
    <vt:lpwstr>m5HTmeMr75qipG0YMA5cp5Od/zY2g4E7vNMz9oGeNxdqldsO3IpC9TTasFrMODX0f6R3Yo7RwKcRJriqFiADEp2ddc2lbmzbLWt6VT67TYVYIN9UQnN2S5o5K/xOTT3tI0d6f06RuJB3NNCKO025euu2ccmNxTVmkH7UpSO/UOqQ9lOCOtQ8ITTanJ8aCHsotbxZgP9wF7RLQKDCySD6rx4uVFb47uWLgfLrWgYEcuiNa3m1WHLj/WIuZgo2BI6</vt:lpwstr>
  </property>
  <property fmtid="{D5CDD505-2E9C-101B-9397-08002B2CF9AE}" pid="97" name="x1ye=91">
    <vt:lpwstr>APTZ/Wnj9LOe+hG5sGg8bu/NWCgjJ4aivtJlxeRkSjB4BCjwuHW/z4JKNoqlyOoLXJc4v1QAkAP8g4ZHUGcClwtv4fg5Ii+/i49L1BZBot34PLxLyo4PLE1CpGTwa5pzPNpFWECkc7i0a34TJH+hIKjaPC4/+iKczoEidIXWlIDe6PJ1vfeFbLI3LBw3cAiOSQYKfHWtXk3cFn0TikJcaYCCmX+gaMU8Cu00xvrbd/GlAJcH0xp3Q6wh4iRwLiK</vt:lpwstr>
  </property>
  <property fmtid="{D5CDD505-2E9C-101B-9397-08002B2CF9AE}" pid="98" name="x1ye=92">
    <vt:lpwstr>yzJyn48fDYDJ3ZdXHZtDLu5mbebjw2l/cA6WyhrVyamPk9eUEgUDnZcAlxuIxnIRqqhD8zt7MjnQWB1uJqdoLoJ91dypuZPPKc85ip496WRKog2yjcW27Qt+Wlk3BfFeFr2+9BsqNB0ufxS45mCAH9op40yXWNKxZlVEIW8ix4fM6MINR4mXQ1Bw2mbeWngCkx+1GoD62OCemqMTw4QnUIJA9iTVS7v7mRgoXu3xQ4iXzad9Xq2WKx1W+5r21KH</vt:lpwstr>
  </property>
  <property fmtid="{D5CDD505-2E9C-101B-9397-08002B2CF9AE}" pid="99" name="x1ye=93">
    <vt:lpwstr>skTgWO55kZwKhkZG+2q3G51Fy9fdLCiFmrj1Po3rTq1yLGdW/i3tqf0oWwoG+ddQW6xvFvkzTqpDlN2iMf4uDp0ZQsUQFMZu7LJq90Zav5/G8kniSG5v9F5+b+OfbzFI6Oyy0SLE770EZ2Q1HhrJvZxrcWNGT/ajCKQLSzj7ForYwq5b2+UZioazRHdLo0ejvmXltItI3o+agMMqcHTgX150NC384kEZPz+WykQxjIESgdTf5YtU5ZeuSBo3wnn</vt:lpwstr>
  </property>
  <property fmtid="{D5CDD505-2E9C-101B-9397-08002B2CF9AE}" pid="100" name="x1ye=94">
    <vt:lpwstr>h0F+p4tdpkZsnvDREfbq4MrtjoH3ofUfjRxpNmpnxqmdJ1iAAIb5RLI+AEJcVP5zp8Sze3nUPpDeadt30JDcweRKVi77BeispmaIdkbCRKuDa7EcxWZ0eZgL5g93WX+Ji9d2CplO0Pjl+ir+Mc9BgHzyf/3AF5fcVOXinSHhGLwRd9jyA67Fxfl6FIM3ib+3th6sDraHRxnFRVp9y9fT3TU7hSu3gtS9/WYPkh9us1HA4s5nb/vLXTzW+47a/Hq</vt:lpwstr>
  </property>
  <property fmtid="{D5CDD505-2E9C-101B-9397-08002B2CF9AE}" pid="101" name="x1ye=95">
    <vt:lpwstr>LVbwv0qGtGWjAtCUlu2YXEW8RyDY7/BldwT+iHUtMLCKQSMxAlt7rw9gJj14UdGqCB1oYArWvQGCGCNnXIxcI2IeaoJNOPtNaSNP6O0B/KB+cNH7qlJDjTbKMNPwKIxTbadW2xI7jvcvlslEtfJjULXcTQcaIKK15K3hklVvfNDE8bAdVJ/zXGqNy/XojVsBdR27cx8WDYhDw3qe/zE0DhRAjt95tU/Cx1icKagyMk7Yo8WSgmyKeD0Ti6DS9E1</vt:lpwstr>
  </property>
  <property fmtid="{D5CDD505-2E9C-101B-9397-08002B2CF9AE}" pid="102" name="x1ye=96">
    <vt:lpwstr>OVQ3W15n7dESRtuOeBJDZ1YPpsHh1JMlGI/XQrZQlEIIUawqNIdufh5vb1IBDU47z/uUEk6QKvlpUq5ecDAG4GFm6/Wa1O+K18QWgB/9hSKqkO+hoeopriUyULQbWgHMuCvgcpgruCGO6UIb9qp93G/5o6uYcb6jEjGXYr3BKAZL4qevLUJxahwAmPq5lc96lEcLy2x0hr2RVrW8cwC3vWO1WYb5ey9Vo4bFZJCtG5INoZkvmM4MWXNFv8wo1qj</vt:lpwstr>
  </property>
  <property fmtid="{D5CDD505-2E9C-101B-9397-08002B2CF9AE}" pid="103" name="x1ye=97">
    <vt:lpwstr>nnVs5UwKpfqyE44LMAEkwqF3jI3mfQ/ZquH5zxjIecwvGQUim2EWN6mabeWWNVAGhL3Kyv4wIxA8safuum2soqU+wgTG3GA337mMHdFrLrrU52sPWDWNWzUiSs4Q5sW9szB7YR1ViYMSnJEdEgE8ZA5UbEXPgvnoaH8gQ6ITFByooWDBxi1hVJ+vmS6m+81568O9TlQwX9lUXfshsdlRXsPsJ85ux5CEB2ZpdlegfU4DFhZEv76SyLVxi58Lz1X</vt:lpwstr>
  </property>
  <property fmtid="{D5CDD505-2E9C-101B-9397-08002B2CF9AE}" pid="104" name="x1ye=98">
    <vt:lpwstr>jFYy7LF6+gqVbH4cwjzbvPhUnTBa2a54MOy9143f16gf6pRY89vI8CQ2lyxGvMLpx4GUMmwMddp6szTI+QLLt5XJKWf1pNy3vaEL8jlhJTgVAbx57QFY/v+QoJh03mooy3X6pzRXvd2t13hHQ5CN6rdoz493Fb3dz4osQCLvN7KyM/UtSZsscrJxNWck19c1HwziImLRx6LYgJX0egn/1RToXg+hGSFAxjnI+yM+364/zLHcmxhLljWHdoyr5aD</vt:lpwstr>
  </property>
  <property fmtid="{D5CDD505-2E9C-101B-9397-08002B2CF9AE}" pid="105" name="x1ye=99">
    <vt:lpwstr>P6eZIz9ObtubdX0Utu3gMlrBUMU410rKsMz2wl3tss0pRJO1rfkZgjLq8WDIdee1STlmfHfp6xJBMl6ZVfGYLi7n6rKkKLFVF7JrwVzd4eL15pdBH0rrqVVHJwLOsa79jxSKHCYbol3v9uNZs3f4l+ihC7e7e76S6o+hzI8PTIQaRghsVf8ENkP++mOxyM0PNhGOAfIJ1ig+nm8D/TBevGXmsIaJpmC8rLRzncpeMNLH0cjNU/V6LwBNqk//T4t</vt:lpwstr>
  </property>
</Properties>
</file>
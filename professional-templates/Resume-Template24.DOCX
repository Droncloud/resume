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
        <w:pBdr>
          <w:top w:val="none" w:sz="0" w:space="0" w:color="auto"/>
          <w:left w:val="none" w:sz="0" w:space="0" w:color="auto"/>
          <w:bottom w:val="none" w:sz="0" w:space="0" w:color="auto"/>
          <w:right w:val="none" w:sz="0" w:space="0" w:color="auto"/>
        </w:pBdr>
        <w:spacing w:before="0" w:after="0" w:line="840" w:lineRule="exact"/>
        <w:ind w:left="0" w:right="0"/>
        <w:rPr>
          <w:rFonts w:ascii="Century Gothic" w:eastAsia="Century Gothic" w:hAnsi="Century Gothic" w:cs="Century Gothic"/>
          <w:b w:val="0"/>
          <w:bCs w:val="0"/>
          <w:caps/>
          <w:color w:val="000000"/>
          <w:sz w:val="72"/>
          <w:szCs w:val="72"/>
          <w:bdr w:val="none" w:sz="0" w:space="0" w:color="auto"/>
          <w:vertAlign w:val="baseline"/>
        </w:rPr>
      </w:pPr>
      <w:r>
        <w:rPr>
          <w:rStyle w:val="divnamespanfName"/>
          <w:rFonts w:ascii="Century Gothic" w:eastAsia="Century Gothic" w:hAnsi="Century Gothic" w:cs="Century Gothic"/>
          <w:caps/>
          <w:color w:val="000000"/>
          <w:sz w:val="72"/>
          <w:szCs w:val="72"/>
        </w:rPr>
        <w:t>First Name</w:t>
      </w:r>
      <w:r>
        <w:rPr>
          <w:rFonts w:ascii="Century Gothic" w:eastAsia="Century Gothic" w:hAnsi="Century Gothic" w:cs="Century Gothic"/>
          <w:b w:val="0"/>
          <w:bCs w:val="0"/>
          <w:caps/>
          <w:color w:val="000000"/>
          <w:sz w:val="72"/>
          <w:szCs w:val="72"/>
          <w:bdr w:val="none" w:sz="0" w:space="0" w:color="auto"/>
          <w:vertAlign w:val="baseline"/>
        </w:rPr>
        <w:t xml:space="preserve"> </w:t>
      </w:r>
      <w:r>
        <w:rPr>
          <w:rStyle w:val="span"/>
          <w:rFonts w:ascii="Century Gothic" w:eastAsia="Century Gothic" w:hAnsi="Century Gothic" w:cs="Century Gothic"/>
          <w:b w:val="0"/>
          <w:bCs w:val="0"/>
          <w:caps/>
          <w:color w:val="000000"/>
          <w:sz w:val="72"/>
          <w:szCs w:val="72"/>
        </w:rPr>
        <w:t>Last Name</w:t>
      </w:r>
    </w:p>
    <w:p>
      <w:pPr>
        <w:pStyle w:val="div"/>
        <w:pBdr>
          <w:top w:val="none" w:sz="0" w:space="0" w:color="auto"/>
          <w:left w:val="none" w:sz="0" w:space="0" w:color="auto"/>
          <w:bottom w:val="none" w:sz="0" w:space="0" w:color="auto"/>
          <w:right w:val="none" w:sz="0" w:space="0" w:color="auto"/>
        </w:pBdr>
        <w:spacing w:before="0" w:after="0" w:line="100" w:lineRule="exact"/>
        <w:ind w:left="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 </w:t>
      </w:r>
    </w:p>
    <w:p>
      <w:pPr>
        <w:pStyle w:val="div"/>
        <w:pBdr>
          <w:top w:val="single" w:sz="16" w:space="0" w:color="DADADA"/>
          <w:left w:val="none" w:sz="0" w:space="0" w:color="auto"/>
          <w:bottom w:val="none" w:sz="0" w:space="0" w:color="auto"/>
          <w:right w:val="none" w:sz="0" w:space="0" w:color="auto"/>
        </w:pBdr>
        <w:spacing w:before="0" w:after="0" w:line="40" w:lineRule="exact"/>
        <w:ind w:left="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 </w:t>
      </w:r>
    </w:p>
    <w:p>
      <w:pPr>
        <w:pBdr>
          <w:top w:val="single" w:sz="16" w:space="0" w:color="DADADA"/>
          <w:left w:val="none" w:sz="0" w:space="0" w:color="auto"/>
          <w:bottom w:val="none" w:sz="0" w:space="0" w:color="auto"/>
          <w:right w:val="none" w:sz="0" w:space="0" w:color="auto"/>
        </w:pBdr>
        <w:spacing w:after="0" w:line="340" w:lineRule="atLeast"/>
        <w:ind w:left="0" w:right="0"/>
        <w:rPr>
          <w:rStyle w:val="span"/>
          <w:rFonts w:ascii="Century Gothic" w:eastAsia="Century Gothic" w:hAnsi="Century Gothic" w:cs="Century Gothic"/>
          <w:sz w:val="22"/>
          <w:szCs w:val="22"/>
        </w:rPr>
      </w:pPr>
      <w:r>
        <w:rPr>
          <w:rStyle w:val="span"/>
          <w:rFonts w:ascii="Century Gothic" w:eastAsia="Century Gothic" w:hAnsi="Century Gothic" w:cs="Century Gothic"/>
          <w:sz w:val="22"/>
          <w:szCs w:val="22"/>
        </w:rPr>
        <w:t>City Country</w:t>
      </w:r>
      <w:r>
        <w:rPr>
          <w:rStyle w:val="span"/>
          <w:rFonts w:ascii="Century Gothic" w:eastAsia="Century Gothic" w:hAnsi="Century Gothic" w:cs="Century Gothic"/>
          <w:sz w:val="22"/>
          <w:szCs w:val="22"/>
        </w:rPr>
        <w:t xml:space="preserve"> | </w:t>
      </w:r>
      <w:r>
        <w:rPr>
          <w:rStyle w:val="span"/>
          <w:rFonts w:ascii="Century Gothic" w:eastAsia="Century Gothic" w:hAnsi="Century Gothic" w:cs="Century Gothic"/>
          <w:sz w:val="22"/>
          <w:szCs w:val="22"/>
        </w:rPr>
        <w:t>+911234567890</w:t>
      </w:r>
      <w:r>
        <w:rPr>
          <w:rStyle w:val="span"/>
          <w:rFonts w:ascii="Century Gothic" w:eastAsia="Century Gothic" w:hAnsi="Century Gothic" w:cs="Century Gothic"/>
          <w:sz w:val="22"/>
          <w:szCs w:val="22"/>
        </w:rPr>
        <w:t xml:space="preserve"> | </w:t>
      </w:r>
      <w:r>
        <w:rPr>
          <w:rStyle w:val="span"/>
          <w:rFonts w:ascii="Century Gothic" w:eastAsia="Century Gothic" w:hAnsi="Century Gothic" w:cs="Century Gothic"/>
          <w:sz w:val="22"/>
          <w:szCs w:val="22"/>
        </w:rPr>
        <w:t>test@test.com</w:t>
      </w:r>
      <w:r>
        <w:rPr>
          <w:rFonts w:ascii="Century Gothic" w:eastAsia="Century Gothic" w:hAnsi="Century Gothic" w:cs="Century Gothic"/>
          <w:sz w:val="22"/>
          <w:szCs w:val="22"/>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40" w:lineRule="atLeast"/>
        <w:ind w:left="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Skills</w:t>
      </w:r>
    </w:p>
    <w:tbl>
      <w:tblPr>
        <w:tblStyle w:val="divdocumenttable"/>
        <w:tblW w:w="0" w:type="auto"/>
        <w:tblInd w:w="2300" w:type="dxa"/>
        <w:tblLayout w:type="fixed"/>
        <w:tblCellMar>
          <w:top w:w="0" w:type="dxa"/>
          <w:left w:w="0" w:type="dxa"/>
          <w:bottom w:w="0" w:type="dxa"/>
          <w:right w:w="0" w:type="dxa"/>
        </w:tblCellMar>
        <w:tblLook w:val="05E0"/>
      </w:tblPr>
      <w:tblGrid>
        <w:gridCol w:w="4170"/>
        <w:gridCol w:w="4170"/>
      </w:tblGrid>
      <w:tr>
        <w:tblPrEx>
          <w:tblW w:w="0" w:type="auto"/>
          <w:tblInd w:w="2300" w:type="dxa"/>
          <w:tblLayout w:type="fixed"/>
          <w:tblCellMar>
            <w:top w:w="0" w:type="dxa"/>
            <w:left w:w="0" w:type="dxa"/>
            <w:bottom w:w="0" w:type="dxa"/>
            <w:right w:w="0" w:type="dxa"/>
          </w:tblCellMar>
          <w:tblLook w:val="05E0"/>
        </w:tblPrEx>
        <w:tc>
          <w:tcPr>
            <w:tcW w:w="4170" w:type="dxa"/>
            <w:noWrap w:val="0"/>
            <w:tcMar>
              <w:top w:w="5" w:type="dxa"/>
              <w:left w:w="5" w:type="dxa"/>
              <w:bottom w:w="5" w:type="dxa"/>
              <w:right w:w="5" w:type="dxa"/>
            </w:tcMar>
            <w:vAlign w:val="top"/>
            <w:hideMark/>
          </w:tcPr>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Leadership and Teamwork</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Management Skills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Complex Problem Solving</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Amazon AWS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Microsoft Azure</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Microservices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Ansible</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Terraform</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DevOps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CI/CD</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Jenkins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Docker</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Kubernetes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Linux</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Windows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VMware</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 Analysis</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Database Management</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Automation, SLA</w:t>
            </w:r>
          </w:p>
          <w:p>
            <w:pPr>
              <w:pStyle w:val="ulli"/>
              <w:numPr>
                <w:ilvl w:val="0"/>
                <w:numId w:val="1"/>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Business intelligence, Specification</w:t>
            </w:r>
          </w:p>
        </w:tc>
        <w:tc>
          <w:tcPr>
            <w:tcW w:w="417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CD, Teamwork</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Configuration management, Technical training</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Content, Unix</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Client, Upgrade</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 Analysis, Validation</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 management</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Database Management</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DC</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Designing</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Dutch</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English</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Features</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French</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Knowledge management</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Leadership</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Linux</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Managing</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Management Skills</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Windows</w:t>
            </w:r>
          </w:p>
          <w:p>
            <w:pPr>
              <w:pStyle w:val="ulli"/>
              <w:numPr>
                <w:ilvl w:val="0"/>
                <w:numId w:val="2"/>
              </w:numPr>
              <w:spacing w:before="0" w:after="0" w:line="340" w:lineRule="atLeast"/>
              <w:ind w:left="6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Experience</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01/2021</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Current</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Cloud Architect</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Facilitate and steer the deployment of data infrastructure.</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10/2016</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03/2020</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Technical Solutions Manager</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Design and Develop Cloud solutions to meet business requirements.</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Expected to perform the Subject Matter Expert role on cloud implementations.</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Arriving with the best practices, tools, and process for Continues improvement.</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Focused on automation, containerization, and integration monitoring and configuration management.</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Engineering Technical Lead at , Chennai,India.</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01/2015</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10/2016</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Engineering Technical Lead</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Company</w:t>
            </w:r>
          </w:p>
          <w:p>
            <w:pPr>
              <w:pStyle w:val="ulli"/>
              <w:numPr>
                <w:ilvl w:val="0"/>
                <w:numId w:val="5"/>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Responsible for architecting, designing, implementing, and supporting of cloud-based infrastructure.</w:t>
            </w:r>
          </w:p>
          <w:p>
            <w:pPr>
              <w:pStyle w:val="ulli"/>
              <w:numPr>
                <w:ilvl w:val="0"/>
                <w:numId w:val="5"/>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Ensuring for technical training for my team members, to upgrade the team skill set.</w:t>
            </w:r>
          </w:p>
          <w:p>
            <w:pPr>
              <w:pStyle w:val="ulli"/>
              <w:numPr>
                <w:ilvl w:val="0"/>
                <w:numId w:val="5"/>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Monitoring the SLA and response of the team on any incident, service, and change request.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02/2011</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01/2015</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Lead Infrastructure Engineer</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p>
            <w:pPr>
              <w:pStyle w:val="ulli"/>
              <w:numPr>
                <w:ilvl w:val="0"/>
                <w:numId w:val="6"/>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Excels in the set-up of Production Support, DevOps, Build and Release Engineering, CD/CI Process, Release Management, and UAT.</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04/2004</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02/2011</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Infrastructure Consultant</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Chennai, India</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India</w:t>
            </w:r>
          </w:p>
          <w:p>
            <w:pPr>
              <w:pStyle w:val="ulli"/>
              <w:numPr>
                <w:ilvl w:val="0"/>
                <w:numId w:val="7"/>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Analyzing and Providing RCA for all the major incidents and failed changes.</w:t>
            </w:r>
          </w:p>
          <w:p>
            <w:pPr>
              <w:pStyle w:val="ulli"/>
              <w:numPr>
                <w:ilvl w:val="0"/>
                <w:numId w:val="7"/>
              </w:numPr>
              <w:spacing w:before="0" w:after="0" w:line="360" w:lineRule="atLeast"/>
              <w:ind w:left="640" w:right="0" w:hanging="261"/>
              <w:rPr>
                <w:rStyle w:val="span"/>
                <w:rFonts w:ascii="Century Gothic" w:eastAsia="Century Gothic" w:hAnsi="Century Gothic" w:cs="Century Gothic"/>
                <w:b w:val="0"/>
                <w:bCs w:val="0"/>
                <w:sz w:val="22"/>
                <w:szCs w:val="22"/>
                <w:bdr w:val="none" w:sz="0" w:space="0" w:color="auto"/>
                <w:vertAlign w:val="baseline"/>
              </w:rPr>
            </w:pPr>
            <w:r>
              <w:rPr>
                <w:rStyle w:val="span"/>
                <w:rFonts w:ascii="Century Gothic" w:eastAsia="Century Gothic" w:hAnsi="Century Gothic" w:cs="Century Gothic"/>
                <w:b w:val="0"/>
                <w:bCs w:val="0"/>
                <w:sz w:val="22"/>
                <w:szCs w:val="22"/>
                <w:bdr w:val="none" w:sz="0" w:space="0" w:color="auto"/>
                <w:vertAlign w:val="baseline"/>
              </w:rPr>
              <w:t>Linux Subject Matter Expert at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05/2003</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03/2004</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System Administrator</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01/1996</w:t>
            </w:r>
            <w:r>
              <w:rPr>
                <w:rStyle w:val="divdocumentdivparagraphspandateswrapper"/>
                <w:rFonts w:ascii="Century Gothic" w:eastAsia="Century Gothic" w:hAnsi="Century Gothic" w:cs="Century Gothic"/>
                <w:b/>
                <w:bCs/>
                <w:sz w:val="22"/>
                <w:szCs w:val="22"/>
                <w:bdr w:val="none" w:sz="0" w:space="0" w:color="auto"/>
                <w:vertAlign w:val="baseline"/>
              </w:rPr>
              <w:t xml:space="preserve"> </w:t>
            </w:r>
            <w:r>
              <w:rPr>
                <w:rStyle w:val="span"/>
                <w:rFonts w:ascii="Century Gothic" w:eastAsia="Century Gothic" w:hAnsi="Century Gothic" w:cs="Century Gothic"/>
                <w:b/>
                <w:bCs/>
                <w:sz w:val="22"/>
                <w:szCs w:val="22"/>
              </w:rPr>
              <w:t xml:space="preserve">to </w:t>
            </w:r>
            <w:r>
              <w:rPr>
                <w:rStyle w:val="span"/>
                <w:rFonts w:ascii="Century Gothic" w:eastAsia="Century Gothic" w:hAnsi="Century Gothic" w:cs="Century Gothic"/>
                <w:b/>
                <w:bCs/>
                <w:sz w:val="22"/>
                <w:szCs w:val="22"/>
              </w:rPr>
              <w:t>04/2003</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jobtitle"/>
                <w:rFonts w:ascii="Century Gothic" w:eastAsia="Century Gothic" w:hAnsi="Century Gothic" w:cs="Century Gothic"/>
                <w:sz w:val="22"/>
                <w:szCs w:val="22"/>
              </w:rPr>
              <w:t>System Administrator</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Company Name</w:t>
            </w:r>
            <w:r>
              <w:rPr>
                <w:rStyle w:val="span"/>
                <w:rFonts w:ascii="Century Gothic" w:eastAsia="Century Gothic" w:hAnsi="Century Gothic" w:cs="Century Gothic"/>
                <w:b w:val="0"/>
                <w:bCs w:val="0"/>
                <w:sz w:val="16"/>
                <w:szCs w:val="16"/>
              </w:rPr>
              <w:t xml:space="preserve"> </w:t>
            </w:r>
            <w:r>
              <w:rPr>
                <w:rStyle w:val="span"/>
                <w:rFonts w:ascii="MS Mincho" w:eastAsia="MS Mincho" w:hAnsi="MS Mincho" w:cs="MS Mincho"/>
                <w:b w:val="0"/>
                <w:bCs w:val="0"/>
                <w:sz w:val="16"/>
                <w:szCs w:val="16"/>
              </w:rPr>
              <w:t>－</w:t>
            </w:r>
            <w:r>
              <w:rPr>
                <w:rStyle w:val="span"/>
                <w:rFonts w:ascii="Century Gothic" w:eastAsia="Century Gothic" w:hAnsi="Century Gothic" w:cs="Century Gothic"/>
                <w:b w:val="0"/>
                <w:bCs w:val="0"/>
                <w:sz w:val="16"/>
                <w:szCs w:val="16"/>
              </w:rPr>
              <w:t xml:space="preserve"> </w:t>
            </w:r>
            <w:r>
              <w:rPr>
                <w:rStyle w:val="span"/>
                <w:rFonts w:ascii="Century Gothic" w:eastAsia="Century Gothic" w:hAnsi="Century Gothic" w:cs="Century Gothic"/>
                <w:b w:val="0"/>
                <w:bCs w:val="0"/>
                <w:sz w:val="22"/>
                <w:szCs w:val="22"/>
              </w:rPr>
              <w:t>City</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Country</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Education and Training</w:t>
      </w: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01/2009</w:t>
            </w:r>
          </w:p>
        </w:tc>
        <w:tc>
          <w:tcPr>
            <w:tcW w:w="8340" w:type="dxa"/>
            <w:noWrap w:val="0"/>
            <w:tcMar>
              <w:top w:w="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degree"/>
                <w:rFonts w:ascii="Century Gothic" w:eastAsia="Century Gothic" w:hAnsi="Century Gothic" w:cs="Century Gothic"/>
                <w:sz w:val="22"/>
                <w:szCs w:val="22"/>
              </w:rPr>
              <w:t>Bachelor of Science</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Field of Study</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College Name</w:t>
            </w:r>
            <w:r>
              <w:rPr>
                <w:rStyle w:val="divdocumentsinglecolumnCharacter"/>
                <w:rFonts w:ascii="Century Gothic" w:eastAsia="Century Gothic" w:hAnsi="Century Gothic" w:cs="Century Gothic"/>
                <w:b w:val="0"/>
                <w:bCs w:val="0"/>
                <w:sz w:val="22"/>
                <w:szCs w:val="22"/>
                <w:bdr w:val="none" w:sz="0" w:space="0" w:color="auto"/>
                <w:vertAlign w:val="baseline"/>
              </w:rPr>
              <w:t xml:space="preserve"> </w:t>
            </w:r>
            <w:r>
              <w:rPr>
                <w:rStyle w:val="spanhypenfont"/>
                <w:rFonts w:ascii="MS Mincho" w:eastAsia="MS Mincho" w:hAnsi="MS Mincho" w:cs="MS Mincho"/>
                <w:b w:val="0"/>
                <w:bCs w:val="0"/>
              </w:rPr>
              <w:t>－</w:t>
            </w:r>
            <w:r>
              <w:rPr>
                <w:rStyle w:val="spanhypenfont"/>
                <w:rFonts w:ascii="Century Gothic" w:eastAsia="Century Gothic" w:hAnsi="Century Gothic" w:cs="Century Gothic"/>
                <w:b w:val="0"/>
                <w:bCs w:val="0"/>
              </w:rPr>
              <w:t xml:space="preserve"> </w:t>
            </w:r>
            <w:r>
              <w:rPr>
                <w:rStyle w:val="span"/>
                <w:rFonts w:ascii="Century Gothic" w:eastAsia="Century Gothic" w:hAnsi="Century Gothic" w:cs="Century Gothic"/>
                <w:b w:val="0"/>
                <w:bCs w:val="0"/>
                <w:sz w:val="22"/>
                <w:szCs w:val="22"/>
              </w:rPr>
              <w:t>Location</w:t>
            </w:r>
            <w:r>
              <w:rPr>
                <w:rStyle w:val="divdocumentsinglecolumnCharacter"/>
                <w:rFonts w:ascii="Century Gothic" w:eastAsia="Century Gothic" w:hAnsi="Century Gothic" w:cs="Century Gothic"/>
                <w:b w:val="0"/>
                <w:bCs w:val="0"/>
                <w:sz w:val="22"/>
                <w:szCs w:val="22"/>
                <w:bdr w:val="none" w:sz="0" w:space="0" w:color="auto"/>
                <w:vertAlign w:val="baseline"/>
              </w:rPr>
              <w:t xml:space="preserve"> </w:t>
            </w:r>
          </w:p>
        </w:tc>
      </w:tr>
    </w:tbl>
    <w:p>
      <w:pPr>
        <w:rPr>
          <w:vanish/>
        </w:rPr>
      </w:pPr>
    </w:p>
    <w:tbl>
      <w:tblPr>
        <w:tblStyle w:val="divdocumentdivparagraphTable"/>
        <w:tblW w:w="0" w:type="auto"/>
        <w:tblCellSpacing w:w="0" w:type="dxa"/>
        <w:tblLayout w:type="fixed"/>
        <w:tblCellMar>
          <w:top w:w="0" w:type="dxa"/>
          <w:left w:w="0" w:type="dxa"/>
          <w:bottom w:w="0" w:type="dxa"/>
          <w:right w:w="0" w:type="dxa"/>
        </w:tblCellMar>
        <w:tblLook w:val="05E0"/>
      </w:tblPr>
      <w:tblGrid>
        <w:gridCol w:w="2300"/>
        <w:gridCol w:w="83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230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divdocumentdivparagraphspandateswrapper"/>
                <w:rFonts w:ascii="Century Gothic" w:eastAsia="Century Gothic" w:hAnsi="Century Gothic" w:cs="Century Gothic"/>
                <w:b/>
                <w:bCs/>
                <w:sz w:val="10"/>
                <w:szCs w:val="10"/>
                <w:bdr w:val="none" w:sz="0" w:space="0" w:color="auto"/>
                <w:vertAlign w:val="baseline"/>
              </w:rPr>
            </w:pPr>
            <w:r>
              <w:rPr>
                <w:rStyle w:val="span"/>
                <w:rFonts w:ascii="Century Gothic" w:eastAsia="Century Gothic" w:hAnsi="Century Gothic" w:cs="Century Gothic"/>
                <w:b/>
                <w:bCs/>
                <w:sz w:val="22"/>
                <w:szCs w:val="22"/>
              </w:rPr>
              <w:t>02/1999</w:t>
            </w:r>
          </w:p>
        </w:tc>
        <w:tc>
          <w:tcPr>
            <w:tcW w:w="8340" w:type="dxa"/>
            <w:noWrap w:val="0"/>
            <w:tcMar>
              <w:top w:w="80" w:type="dxa"/>
              <w:left w:w="0" w:type="dxa"/>
              <w:bottom w:w="0" w:type="dxa"/>
              <w:right w:w="0" w:type="dxa"/>
            </w:tcMar>
            <w:vAlign w:val="top"/>
            <w:hideMark/>
          </w:tcPr>
          <w:p>
            <w:pPr>
              <w:pStyle w:val="divdocumentdivparagraphspandateswrapperParagraph"/>
              <w:pBdr>
                <w:top w:val="none" w:sz="0" w:space="0" w:color="auto"/>
                <w:left w:val="none" w:sz="0" w:space="0" w:color="auto"/>
                <w:bottom w:val="none" w:sz="0" w:space="0" w:color="auto"/>
                <w:right w:val="none" w:sz="0" w:space="0" w:color="auto"/>
              </w:pBdr>
              <w:spacing w:line="360" w:lineRule="atLeast"/>
              <w:ind w:left="0" w:right="0"/>
              <w:rPr>
                <w:rStyle w:val="span"/>
                <w:rFonts w:ascii="Century Gothic" w:eastAsia="Century Gothic" w:hAnsi="Century Gothic" w:cs="Century Gothic"/>
                <w:b/>
                <w:bCs/>
                <w:sz w:val="22"/>
                <w:szCs w:val="22"/>
              </w:rPr>
            </w:pPr>
            <w:r>
              <w:rPr>
                <w:rStyle w:val="spandegree"/>
                <w:rFonts w:ascii="Century Gothic" w:eastAsia="Century Gothic" w:hAnsi="Century Gothic" w:cs="Century Gothic"/>
                <w:sz w:val="22"/>
                <w:szCs w:val="22"/>
              </w:rPr>
              <w:t>Bachelor of Science</w:t>
            </w:r>
            <w:r>
              <w:rPr>
                <w:rStyle w:val="span"/>
                <w:rFonts w:ascii="Century Gothic" w:eastAsia="Century Gothic" w:hAnsi="Century Gothic" w:cs="Century Gothic"/>
                <w:b w:val="0"/>
                <w:bCs w:val="0"/>
                <w:sz w:val="22"/>
                <w:szCs w:val="22"/>
              </w:rPr>
              <w:t xml:space="preserve">: </w:t>
            </w:r>
            <w:r>
              <w:rPr>
                <w:rStyle w:val="span"/>
                <w:rFonts w:ascii="Century Gothic" w:eastAsia="Century Gothic" w:hAnsi="Century Gothic" w:cs="Century Gothic"/>
                <w:b w:val="0"/>
                <w:bCs w:val="0"/>
                <w:sz w:val="22"/>
                <w:szCs w:val="22"/>
              </w:rPr>
              <w:t>Field of Study</w:t>
            </w:r>
            <w:r>
              <w:rPr>
                <w:rStyle w:val="singlecolumnspanpaddedlinenth-child1"/>
                <w:rFonts w:ascii="Century Gothic" w:eastAsia="Century Gothic" w:hAnsi="Century Gothic" w:cs="Century Gothic"/>
                <w:b w:val="0"/>
                <w:bCs w:val="0"/>
                <w:sz w:val="22"/>
                <w:szCs w:val="22"/>
              </w:rPr>
              <w:t xml:space="preserve"> </w:t>
            </w:r>
          </w:p>
          <w:p>
            <w:pPr>
              <w:pStyle w:val="spanpaddedline"/>
              <w:spacing w:before="0" w:after="0" w:line="360" w:lineRule="atLeast"/>
              <w:ind w:left="0" w:right="0"/>
              <w:rPr>
                <w:rStyle w:val="divdocumentsinglecolumnCharacter"/>
                <w:rFonts w:ascii="Century Gothic" w:eastAsia="Century Gothic" w:hAnsi="Century Gothic" w:cs="Century Gothic"/>
                <w:b w:val="0"/>
                <w:bCs w:val="0"/>
                <w:sz w:val="22"/>
                <w:szCs w:val="22"/>
                <w:bdr w:val="none" w:sz="0" w:space="0" w:color="auto"/>
                <w:vertAlign w:val="baseline"/>
              </w:rPr>
            </w:pPr>
            <w:r>
              <w:rPr>
                <w:rStyle w:val="spancompanyname"/>
                <w:rFonts w:ascii="Century Gothic" w:eastAsia="Century Gothic" w:hAnsi="Century Gothic" w:cs="Century Gothic"/>
                <w:sz w:val="22"/>
                <w:szCs w:val="22"/>
              </w:rPr>
              <w:t>College Name</w:t>
            </w:r>
            <w:r>
              <w:rPr>
                <w:rStyle w:val="divdocumentsinglecolumnCharacter"/>
                <w:rFonts w:ascii="Century Gothic" w:eastAsia="Century Gothic" w:hAnsi="Century Gothic" w:cs="Century Gothic"/>
                <w:b w:val="0"/>
                <w:bCs w:val="0"/>
                <w:sz w:val="22"/>
                <w:szCs w:val="22"/>
                <w:bdr w:val="none" w:sz="0" w:space="0" w:color="auto"/>
                <w:vertAlign w:val="baseline"/>
              </w:rPr>
              <w:t xml:space="preserve"> </w:t>
            </w:r>
            <w:r>
              <w:rPr>
                <w:rStyle w:val="spanhypenfont"/>
                <w:rFonts w:ascii="MS Mincho" w:eastAsia="MS Mincho" w:hAnsi="MS Mincho" w:cs="MS Mincho"/>
                <w:b w:val="0"/>
                <w:bCs w:val="0"/>
              </w:rPr>
              <w:t>－</w:t>
            </w:r>
            <w:r>
              <w:rPr>
                <w:rStyle w:val="spanhypenfont"/>
                <w:rFonts w:ascii="Century Gothic" w:eastAsia="Century Gothic" w:hAnsi="Century Gothic" w:cs="Century Gothic"/>
                <w:b w:val="0"/>
                <w:bCs w:val="0"/>
              </w:rPr>
              <w:t xml:space="preserve"> </w:t>
            </w:r>
            <w:r>
              <w:rPr>
                <w:rStyle w:val="span"/>
                <w:rFonts w:ascii="Century Gothic" w:eastAsia="Century Gothic" w:hAnsi="Century Gothic" w:cs="Century Gothic"/>
                <w:b w:val="0"/>
                <w:bCs w:val="0"/>
                <w:sz w:val="22"/>
                <w:szCs w:val="22"/>
              </w:rPr>
              <w:t>Location</w:t>
            </w:r>
            <w:r>
              <w:rPr>
                <w:rStyle w:val="divdocumentsinglecolumnCharacter"/>
                <w:rFonts w:ascii="Century Gothic" w:eastAsia="Century Gothic" w:hAnsi="Century Gothic" w:cs="Century Gothic"/>
                <w:b w:val="0"/>
                <w:bCs w:val="0"/>
                <w:sz w:val="22"/>
                <w:szCs w:val="22"/>
                <w:bdr w:val="none" w:sz="0" w:space="0" w:color="auto"/>
                <w:vertAlign w:val="baseline"/>
              </w:rPr>
              <w:t xml:space="preserve"> </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Kubernetes Administrator</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Terraform Associate.</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Red Hat Certified Architect – Level II</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Google Cloud Certified Professional</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AWS Certified Solutions Architect - Professional</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AWS Certified Solutions Architect - Associate</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in Redhat Specialist Ansible Automation.</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Red Hat Certified Engineer in OpenStack</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Azure Solutions Architect</w:t>
      </w:r>
    </w:p>
    <w:p>
      <w:pPr>
        <w:pStyle w:val="ulli"/>
        <w:numPr>
          <w:ilvl w:val="0"/>
          <w:numId w:val="8"/>
        </w:numPr>
        <w:spacing w:before="0" w:after="0" w:line="340" w:lineRule="atLeast"/>
        <w:ind w:left="2940" w:right="0" w:hanging="261"/>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Century Gothic" w:eastAsia="Century Gothic" w:hAnsi="Century Gothic" w:cs="Century Gothic"/>
          <w:b/>
          <w:bCs/>
          <w:caps/>
          <w:color w:val="000000"/>
          <w:bdr w:val="none" w:sz="0" w:space="0" w:color="auto"/>
          <w:vertAlign w:val="baseline"/>
        </w:rPr>
      </w:pPr>
      <w:r>
        <w:rPr>
          <w:rFonts w:ascii="Century Gothic" w:eastAsia="Century Gothic" w:hAnsi="Century Gothic" w:cs="Century Gothic"/>
          <w:b/>
          <w:bCs/>
          <w:cap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40" w:lineRule="atLeast"/>
        <w:ind w:left="2300" w:right="0"/>
        <w:rPr>
          <w:rFonts w:ascii="Century Gothic" w:eastAsia="Century Gothic" w:hAnsi="Century Gothic" w:cs="Century Gothic"/>
          <w:sz w:val="22"/>
          <w:szCs w:val="22"/>
          <w:bdr w:val="none" w:sz="0" w:space="0" w:color="auto"/>
          <w:vertAlign w:val="baseline"/>
        </w:rPr>
      </w:pPr>
      <w:r>
        <w:rPr>
          <w:rFonts w:ascii="Century Gothic" w:eastAsia="Century Gothic" w:hAnsi="Century Gothic" w:cs="Century Gothic"/>
          <w:sz w:val="22"/>
          <w:szCs w:val="22"/>
          <w:bdr w:val="none" w:sz="0" w:space="0" w:color="auto"/>
          <w:vertAlign w:val="baseline"/>
        </w:rPr>
        <w:t>English French Dutch</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C1F13DF4-F03E-4100-99CE-68F757825783}"/>
    <w:embedBold r:id="rId2" w:fontKey="{97075CB0-C974-450A-98A5-6A8CEC879A47}"/>
  </w:font>
  <w:font w:name="Courier New">
    <w:charset w:val="00"/>
    <w:family w:val="auto"/>
    <w:pitch w:val="default"/>
  </w:font>
  <w:font w:name="MS Mincho">
    <w:charset w:val="00"/>
    <w:family w:val="auto"/>
    <w:pitch w:val="default"/>
    <w:sig w:usb0="00000000" w:usb1="00000000" w:usb2="00000000" w:usb3="00000000" w:csb0="00000001" w:csb1="00000000"/>
    <w:embedRegular r:id="rId3" w:subsetted="1" w:fontKey="{394FE119-3180-4EA4-BC81-4102E651366A}"/>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340" w:lineRule="atLeast"/>
    </w:pPr>
  </w:style>
  <w:style w:type="paragraph" w:customStyle="1" w:styleId="divdocumentdivfirstsection">
    <w:name w:val="div_document_div_first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840" w:lineRule="atLeast"/>
      <w:jc w:val="left"/>
    </w:pPr>
    <w:rPr>
      <w:b w:val="0"/>
      <w:bCs w:val="0"/>
      <w:caps/>
      <w:color w:val="000000"/>
      <w:sz w:val="72"/>
      <w:szCs w:val="7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divnamespanfName">
    <w:name w:val="div_name_span_fName"/>
    <w:basedOn w:val="DefaultParagraphFont"/>
    <w:rPr>
      <w:b/>
      <w:bCs/>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thintopborder">
    <w:name w:val="div_document_thintopborder"/>
    <w:basedOn w:val="Normal"/>
    <w:pPr>
      <w:pBdr>
        <w:top w:val="single" w:sz="16" w:space="0" w:color="DADADA"/>
      </w:pBdr>
    </w:pPr>
  </w:style>
  <w:style w:type="paragraph" w:customStyle="1" w:styleId="divdocumentsection">
    <w:name w:val="div_document_section"/>
    <w:basedOn w:val="Normal"/>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000000"/>
      <w:sz w:val="24"/>
      <w:szCs w:val="24"/>
    </w:rPr>
  </w:style>
  <w:style w:type="paragraph" w:customStyle="1" w:styleId="divdocumentdivnoPind">
    <w:name w:val="div_document_div_noPind"/>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singlecolumn">
    <w:name w:val="div_document_singlecolumn"/>
    <w:basedOn w:val="Normal"/>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divdocumentdivparagraphspandateswrapper">
    <w:name w:val="div_document_div_paragraph_span_dates_wrapper"/>
    <w:basedOn w:val="DefaultParagraphFont"/>
  </w:style>
  <w:style w:type="paragraph" w:customStyle="1" w:styleId="divdocumentdivparagraphspandateswrapperParagraph">
    <w:name w:val="div_document_div_paragraph_span_dates_wrapper Paragraph"/>
    <w:basedOn w:val="Normal"/>
  </w:style>
  <w:style w:type="character" w:customStyle="1" w:styleId="divdocumentsinglecolumnCharacter">
    <w:name w:val="div_document_singlecolumn Character"/>
    <w:basedOn w:val="DefaultParagraphFont"/>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hypenfont">
    <w:name w:val="span_hypenfont"/>
    <w:basedOn w:val="span"/>
    <w:rPr>
      <w:sz w:val="16"/>
      <w:szCs w:val="16"/>
    </w:rPr>
  </w:style>
  <w:style w:type="table" w:customStyle="1" w:styleId="divdocumentdivparagraphTable">
    <w:name w:val="div_document_div_paragraph Table"/>
    <w:basedOn w:val="TableNormal"/>
    <w:tblPr/>
  </w:style>
  <w:style w:type="character" w:customStyle="1" w:styleId="spandegree">
    <w:name w:val="span_degre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125fbb9f-757e-4dca-aef6-31fd8894a333</vt:lpwstr>
  </property>
  <property fmtid="{D5CDD505-2E9C-101B-9397-08002B2CF9AE}" pid="3" name="x1ye=0">
    <vt:lpwstr>OGUAAB+LCAAAAAAABAAUmkeOg0AUBQ/EwuSwJOec2ZkMJmc4/TCrkUayTXf/fq9KAsdJDMFZmoQpCqVZFmZoguchnKRBmCdRSsLZoFWFYF7kxodbFqJhFA46unJ0hfBhGw3siDT69IqWHi9x38h3bvv1LAxbj3iucAbRa3ITot0LdIlvCN+5W0YgYCBImPYQ/YfWtLI5eaptVHwRArdRZ/0owiheKSjEa9PUn7VYIHiQT6qniZgi01m4p5AS7s8</vt:lpwstr>
  </property>
  <property fmtid="{D5CDD505-2E9C-101B-9397-08002B2CF9AE}" pid="4" name="x1ye=1">
    <vt:lpwstr>Fh4dynMGEqF8gj/htTppbOYL0SPb9rLCI3kkjOGObz1SDlpsdDwjTqlZJ+n728Vf5TiHflS8AdHgC6ap1Pa9wtHGKs8KRbkkKO/sDPSexTCDkJwMKlin99XZ5XOI8aacwPbebXTGPLsQBPzUE/QLyHD4x5rGuEzymkRSgTzK2tEEOaSHor4iF8wb0WLflero9hXT2r8Mz4kfYA8BH1CGaSIDjo+8wX/fkVw3T+C3dx9Hai73k6I5i4h2jW4sPFf</vt:lpwstr>
  </property>
  <property fmtid="{D5CDD505-2E9C-101B-9397-08002B2CF9AE}" pid="5" name="x1ye=10">
    <vt:lpwstr>PnFPY54vIvsujKJWwgaup0jM6VG1a/m/KUdvKQuMM+XN3C9xSBQAuqiEZF5mAxqm3zSNjwbAbtzokm8nuLDiKTUdV8iuY7EeSEVi5OqRjfuxTdxLU7PxKBIMpI9AzNG0lMzxnve7C1NW7P9T+YBUPNL/hTd3MI+/lV4DUWeOdw29v+9THHumouoAcOrmipHgohlJGteUrQcry3BjUhutm3SvOaYPIxXLUD4Ccup5WSpVQVwHdTezd0QIDL2N/X6</vt:lpwstr>
  </property>
  <property fmtid="{D5CDD505-2E9C-101B-9397-08002B2CF9AE}" pid="6" name="x1ye=100">
    <vt:lpwstr>trv6DV5+c3ZNOK+KM6WaAhlM/6vcrvGZJ4OPZ7GJhYSnQFO680fCTCYPzhBzGNVwNIH/3ok0f5sz1XFUuoPN8qNn9H7UN3Z+IXLBJ/HtPXqfTGMS1O+PVo4LmYgyLLOhLi9jr1GtFBg3Uxq+IS/9unIGY8YpzzLgAfRNFVxmNvIkBt7Ur9ieu2HzablWMlDec/W1ihcWJHAAPXAM14Jx4sEIVen7Gm0KQ26pbNqXF1MVbxqBFiLseiq9iiKKK7Y</vt:lpwstr>
  </property>
  <property fmtid="{D5CDD505-2E9C-101B-9397-08002B2CF9AE}" pid="7" name="x1ye=101">
    <vt:lpwstr>d+gVtbEi4UqmA5XsDAbxNujNe8L3ILgHLTz+FTdDXJeEBtg2cbTdb3ceHL1znINaaNgPGi0eTX4lFVqLLXAbW/SVNwuLbMiigELf2ey6uuFOnf74fYTbGcoCk16QP4FjHXfPuTSqHjmy1w7Brec7gls4VP+nV33ROW4A4S7nb5lTmICpFav73UyY1E/k6NJIs1IXwdGAbplRhOX6kY66ix1zJpVtNea0ArR3b+QGmCddvEfyMbwwZkCWPjwWUc6</vt:lpwstr>
  </property>
  <property fmtid="{D5CDD505-2E9C-101B-9397-08002B2CF9AE}" pid="8" name="x1ye=102">
    <vt:lpwstr>e+jzGmtzBkbR/79zhfS+44ral1YA2khe/Oo2hgO2bf2bZobZumO4JFXHBGNR754zGBLspgJLAyM3VvGYMIDav0GHd6qKtQDTyEbgvQpZYWswIcJANrQiCfDql7dIdZmrZOxNgHqk1zeJIfvwpFhZdVn8iVRgb/HJIXzTrkjm1nEEv6IXZN/fGxc/779x9qvCTPOGUAAA==</vt:lpwstr>
  </property>
  <property fmtid="{D5CDD505-2E9C-101B-9397-08002B2CF9AE}" pid="9" name="x1ye=11">
    <vt:lpwstr>d0GTgDOYaAcyLJAi2GvRuVSBU7RYENIZuPQMO/kHZGw+UkHYQ1ET5je+tn7HdLImDbBu4bvphGBr0JuXRnzi5OAo9Ha5xOaPBKsUrvTd7UJH8q8qnUjQYD3ohA/9w9ufhJZS7hdmt/Lt9DfSOnTnbJ1ncWXT36534ZLi29YfRBI9zVw8UlvutwoFqSfbRyhBdvi2WTq5UjHxLlvF8DBamfGzZ5tjh0z1UC0np488bmxD3Y9+gc5cP2DGfrvBYRo</vt:lpwstr>
  </property>
  <property fmtid="{D5CDD505-2E9C-101B-9397-08002B2CF9AE}" pid="10" name="x1ye=12">
    <vt:lpwstr>nDpnUIVRdgrDUjIowccuqt7roMhtqFlS7UHNGA+2EKJesg0C437VNt8W5Pd9NiY0op5x3DwjHKYIGZhVOw7q4HuTor3obeapvYfuOdWwF+5ec4uR/K/gVFFVhN73ODszNmK9GF1gdJbvTS2pWg2r2tuS12H6VC/ZUYu5iKMTSfhrj161wmzZlaKGLNyUKDolRQrWD9L81gnQJdpZ9tJAq9PmL/IdzeoimFAKoesdqhrExqf4FRCNQVgQkmkZ21e</vt:lpwstr>
  </property>
  <property fmtid="{D5CDD505-2E9C-101B-9397-08002B2CF9AE}" pid="11" name="x1ye=13">
    <vt:lpwstr>PDDQ/JR6OfRq1Ka8RgJCKW6eljp5IjzWg31AFGYCpQ31isbxKpqzA53UPEtJyceWqpDqNBfJB0rwvur3z/VN4dMRB35MTkLorU8qfKyG7T0V9ubbWbT0A8NYU5TpZv/eVa2CYQh79DL+7wUjs3JYAntgzFwARUm7girrE9n/pE6TWhrN9Dcytym9+ipw00QfXOaW4FN1STKiflu4WJ0v1x4WTeGQ/6FAvrzSUO5w2mHuBMaKgVamDJAnBihL1ye</vt:lpwstr>
  </property>
  <property fmtid="{D5CDD505-2E9C-101B-9397-08002B2CF9AE}" pid="12" name="x1ye=14">
    <vt:lpwstr>wfkDgxyStWTaq+cLoS5kM9wZdGG6DcW7YKn0ZkT8y0107Oxz7JYIztm6wSJcu4vloJ8sI9+usoyYZGjXGw6kz/hfbL50ttJvM2KxWndLM8jt3T6breQqsBrptqFyl6RodROFjsAoa+LuWPsZkdGUKEqwSfz3BX85hk3aXJUYn9HMUJdzRRxrVy1KKgtKlClZvA+O/4rTf60lg7+m5jlL7oKNjyDF7opkl8Uy3MJMpqBUZV/RuK0yK/nLu6fdNJL</vt:lpwstr>
  </property>
  <property fmtid="{D5CDD505-2E9C-101B-9397-08002B2CF9AE}" pid="13" name="x1ye=15">
    <vt:lpwstr>sC812+c7cgP+CHhTLEFQASKhov6IXbn9Auh010di+wUuCPw/KTKygKkERFLniTPHcZk5B4n88DTDMTfc1l3K5E7ZjMydoKLnkfSbL792zfyIIjdicFzFYStoyTiz9N+tZfO5h7CAO44L4F3HjXtK5t+jkby6o++f7jzMFIab6l210cachyEir3B9CzVYwDHWeMDCDYHilK8FkzM4fHb7ssBJSjMwe7iV0PTMfpKDYTWKoik5DiSVlVTHD0Jccal</vt:lpwstr>
  </property>
  <property fmtid="{D5CDD505-2E9C-101B-9397-08002B2CF9AE}" pid="14" name="x1ye=16">
    <vt:lpwstr>ErFEcZT5JnHqGU6u64VptB3SpUvT7yD2y/6FnxFwWNFitI7pPNkIR2kPM/wDUF3bHRBgfZWOarpiUr482Ix0CAVUmENqX0O8OMBPPDnaR4WvMnoBCf7uvP+Rvjruk6JgFCNgxopjekebpht2oL4+l5CIgRUX1PJ8PeJ2pAbJ3PKH4yoJCjBy77pOQlCOCFTcvkAQjdVRDSXpsSfgddTM2MjkTZfyF0jO8BKIrkn+eb2C8yHH1PMC5Sm0aVLydAK</vt:lpwstr>
  </property>
  <property fmtid="{D5CDD505-2E9C-101B-9397-08002B2CF9AE}" pid="15" name="x1ye=17">
    <vt:lpwstr>+6c/buVFoYWrlI9w2xsf4eIXJhfnh3vI+d3cIj2DD1Znsz9LlSuehoT23CTsXGqgRaO91Mh0dRHudOQWjOogqQdWf/Hom/hrRE8L3RS6+NFNlE1eZN9V9mZE1f0BffS8onKCxEdy5azO4A4grqNrci00E2sNgaU5Jxk/olBVVGl5Quf5wWz2Q0nBp62ljqui6wbipkXJiUjPDOKeM3X0gJRp851bA6yVFtNn4xWAOxQNJJXcffHe/3IUPruizjj</vt:lpwstr>
  </property>
  <property fmtid="{D5CDD505-2E9C-101B-9397-08002B2CF9AE}" pid="16" name="x1ye=18">
    <vt:lpwstr>wAnBcp9AJvQ/KEV0KhUP4epEUdjyy8R5QgRbXJ2+SjPG2forfeJ//BzSmUjnA4ILFSoUadRHRfq4df7CyZXHFchw5/EXvBs0luc9jewRf30Yn5ovJMs7P2M/dfr+H7JrHE7gu06UEK+9EAlowM1zriXXPCNPkKR/LhFGZy9EB2vz2Qwfm7RjuLx6JDnzz2FSbXkge1Y/KITf9T9k3diiG3drZk7gY2U0r06RrYczCM9DqQE4dgARubSpuuPOVdp</vt:lpwstr>
  </property>
  <property fmtid="{D5CDD505-2E9C-101B-9397-08002B2CF9AE}" pid="17" name="x1ye=19">
    <vt:lpwstr>hp1TyGQRc0bFIZwUXZn1tJmw99ulwJJBtS7i7+oz6hpKrkS4gEnBHnbbZxTb9lYk/uNpoOQHQquYWjlSn13i3jiwCkXI1B+WHUAtg414Bbx+qZeX+GrwOQTrwnnONgbAYrc6Ixima87ev4clzZWPSPBxyYu+0LPGK86+HEllEqISHi+jGFxs3sdMc00LbsdjXYPbGKiaBlu+y62Dp5K9dSvHrlyrPMiPnhd1GrHMeURCpgtAZqbnCV2MoDNcSUy</vt:lpwstr>
  </property>
  <property fmtid="{D5CDD505-2E9C-101B-9397-08002B2CF9AE}" pid="18" name="x1ye=2">
    <vt:lpwstr>JubBNdP5q9wG7+mPJReUK7OvOMGFUOJpYkWsgUp+zz1NbEldCCShRYinfGU8IwSzv+rs0eJe0gXdFR6kRQ0Gyp5T5CatFlkkkU5p/FfRzusO0VrpCZzmPD7pKG/bau54YhskEC1X+m9hRvYn8AEGWyhkdi3itqh+e3Yy7r9vw+XT0/JZEiTWGZ2O9Joc+ERNh0eXHSOx3Vlz8KfvwAZxEMvB6y/Y7ncJyJqj8eTSsnmrZVOFCpHG+sp5b6ASotx</vt:lpwstr>
  </property>
  <property fmtid="{D5CDD505-2E9C-101B-9397-08002B2CF9AE}" pid="19" name="x1ye=20">
    <vt:lpwstr>rUrVAJ/oQGPyS4qhQp1haVj8YpoWr8CV+zTsWJrO6pt80ARB4AVNfH43HCngk1Y5D1cUigwcXglZJudDi8WCGhxapHC+hAlPkiDYT7zjwl0fJ2QkUwpYcBGr8/cdyGChFn8F2cHbvpr6uaL2W4PN9AtYz2qf7700zAXOlVcxEisG6hBCkD51tQbLC6mhXrnY+0MQhHBGYZTDGBojw+sKzdimLN04S4jEpRwqAXeH+SK5NZpO+aPpLwrq7S4Ocys</vt:lpwstr>
  </property>
  <property fmtid="{D5CDD505-2E9C-101B-9397-08002B2CF9AE}" pid="20" name="x1ye=21">
    <vt:lpwstr>VHGTxFyMmOEYzmLRk5yrXpS8O9Yym170bZt9Jei05s7Ha0Ufxbmb59PrQ6jfbvrc75TzhnFpLixluetuRyKO9SlkOCA6AUaFWAFn9Y/p8XJ0FzFsyc4cfkAlxzZSQw4mTtLskRWHCyhzvh0t/Kn7Avw3lYdZQfiifMeyh5f5ZRNmklPgAGblF6q2U2+abnhfV/0DGSGTclSxAvn5tnN7fiz7JsjdrBi7yiMsepLk9aG8eBnzEVOqVYp9vbKSyCZ</vt:lpwstr>
  </property>
  <property fmtid="{D5CDD505-2E9C-101B-9397-08002B2CF9AE}" pid="21" name="x1ye=22">
    <vt:lpwstr>JSqQX2URb2mg+seqFEyiD99BDyHu17Zfvs0rrxagDvocqofPYAPo2PyiF+uqTFHDgmQHp2OOXytgzH0v2QhcVlVpSQcrFGLdaD18b1dMjUQljuSeFAlbhdVS0hUN1GSg/utDIRCehzpyinA7/AdMLP+6QngBKHN9GNFSoKTLAQBMGPl9vAT465k0ESyq0tqBp2rRdwlAaYgbpDdujDpXiJAHkNVYGHb14mju50uqWt3QBR+YS8cEyd8jWj8PEgr</vt:lpwstr>
  </property>
  <property fmtid="{D5CDD505-2E9C-101B-9397-08002B2CF9AE}" pid="22" name="x1ye=23">
    <vt:lpwstr>t1qnzxsiHeDUQiSSQ4mFAEV1BB7gC4L3DiNhvp0z2ZxaFVngQofYwz3bsDw5NMSb9F4nRYqMV8Uv32oCs7lfqAyJoo15BBcZgejffqX+Y6+TQ3hWK8mmdZxWn+gVDmUdGXir69SBRfc81c85uF4RGzokWvgOo3ZNgoE+PZz4p6gZSPKB07lr+5JSPicZ+LefeywsSD2aHoLI4T7CbwUdh096Gf7UVrxVLRrVuIEQ35bvzfIqQ5S04J8PVGv9XkW</vt:lpwstr>
  </property>
  <property fmtid="{D5CDD505-2E9C-101B-9397-08002B2CF9AE}" pid="23" name="x1ye=24">
    <vt:lpwstr>SZg+8bvtxk16si2HbSQNu4RgoholPhV7vsB+4HEKYL+rk6Au8wrZ+Cx+HPJDIZoQ6koLua12qjWOMd9fFwhMEyTcQteWwwfZ2y6C7YQh2S8cqFjqEH0mRiCncOWaS2qv4sc7Fv6Keau37+fxwJ9yFxGecRX9yggqbjnthKy0/hOIzmMZcG39KpFHzwv6mEn5nRezjcCcKZ8tgJPmtxfMzJCimugCQNQpNRl96UghuAq7CHR14u6LdUNdcNjG9XP</vt:lpwstr>
  </property>
  <property fmtid="{D5CDD505-2E9C-101B-9397-08002B2CF9AE}" pid="24" name="x1ye=25">
    <vt:lpwstr>KPvnAbAm6ifKcj4uSrHq6qFbWX2CX5e3tr+/VZNxbGW/f9ekXTcP0WcK7b2apwDYV1HSEktLlJzRF/iGGDud9C04M9aR6RMvoOV5/jfo1IUI+2VfRM+owUcHxFOxTqWw66+ploQS3PsPXbIQez7R0TBKfTaM1xrCOBHHivQtuuUu9M2Rf8cgIoxG+62dFzBa8Xh7TlCE618CbjSaMOYDYibIZnx84DDtjLz2JaQwurhx5wSp7fsCtjdACzgmEYT</vt:lpwstr>
  </property>
  <property fmtid="{D5CDD505-2E9C-101B-9397-08002B2CF9AE}" pid="25" name="x1ye=26">
    <vt:lpwstr>8ZXZdq0P12KR8fzPhKNgEuG/M9ecZfXU0Kwsm/Co+fh7RqGLuNBdfvKZj2ZD2WiYVdOXSaArVxEsEjpqAviGFLSJyuO9zLzG9GKN4xYrWyqcMBOup4TLaI6mBtNK54Zl80EmvuzE3Ifn+uCOticsuN2r/EmVfyR+xFX/YVOw4eS7htKeNTYj4lCykBeFrx9PflHJ1LPu5uyyEa6f0xF0R5DlehyysNuNk92guSJYnnHWSoqJSmkAQfJJL70HsfZ</vt:lpwstr>
  </property>
  <property fmtid="{D5CDD505-2E9C-101B-9397-08002B2CF9AE}" pid="26" name="x1ye=27">
    <vt:lpwstr>z+ZoHFukMeIJjhZN3BZ0EGj6Jjg2+s8IZYjT+8C7nC28R0YS8z3s2KYRwhVoy6QrTGZfZ91+Ssfqe/kFJwksGhykPdpH46WB9w66nOoBZbsKOAZsoZSDu2oI4d4xCK/trYrOF/Q+J50s1NPUoqsgHrpbkdIHVQYufTLFNf1bU3eZW3FzmOng+feWAI6XH9uGvmT1YaRTuSDff6MEWq/JO0OAsAT/mye3CfXBfsWHvZnBIinW+pLgvcBhuWWHG+C</vt:lpwstr>
  </property>
  <property fmtid="{D5CDD505-2E9C-101B-9397-08002B2CF9AE}" pid="27" name="x1ye=28">
    <vt:lpwstr>CxlnIcy5vh5woKHwFmqeDdXdCxRQI9s7u/D3cH2TughriaYDwU6uQJIma4xiimnzOWiXG2lOm9jshYz15CRHK2H6yxGwuPzI6RXJCNycfhRdm6XIMwvFOTa29PFkLC0rF03pj6W2Ki36RKk6lRSmdP8LpdKUSNtK+ldYf9e7EmYpr4ThFJEbMAImUBCnkKG449R9EIrA8dYOuVSTNYORGgjFYVDUVpnw7Li3fg/v0WUQeiCpflfRZFJFaiwcKsq</vt:lpwstr>
  </property>
  <property fmtid="{D5CDD505-2E9C-101B-9397-08002B2CF9AE}" pid="28" name="x1ye=29">
    <vt:lpwstr>Q8CXSpa6GaQHyI3RIAVVOiKBpCmlUJho/etJtRY+2EdSK7ocNwLxGk1q3aHb7FlUx0MMRY1DyIfOcYbcbX7HcMZOOvzjWMnXmXapZQ28GBvfYwYGFIcUell/KpoRGUiRdKG9G+HHj2FpQwcIYlsLS8e3cZXAdQb5Qofi8M3Vh49SamnPMKNIH9RDGv0L/AIRlluNm1HZVpXcJ5Yqkfoln1a6K0LN50u4T71SiS31Wv/TenNknbvraxOwKSmmZE6</vt:lpwstr>
  </property>
  <property fmtid="{D5CDD505-2E9C-101B-9397-08002B2CF9AE}" pid="29" name="x1ye=3">
    <vt:lpwstr>xglrXBB+PMo8SvJ1plkhxvZGn30pt0YivMbJyFufrpAStlGDXXj7lqaabGcF6XLC8cT+qQwnpgBy/r8278+3DGF6gGeXBH3od2VAOucrkxiRnlgFzNZ6097HJ/jU0qjomFwNrLKIDtTuirA9BGgQm8rsCGDlF84W7Qgeid+gfwoSkqwwgyKQZhFYu3KmryKBMHgX0NiZmyRvE+mzEaQ0BJeVzeJ76zaC9/giNItqkrBbOHGSdURlEfC5oJDFq44</vt:lpwstr>
  </property>
  <property fmtid="{D5CDD505-2E9C-101B-9397-08002B2CF9AE}" pid="30" name="x1ye=30">
    <vt:lpwstr>YXL38dtX6QqhJgAOxQfa9gEht6zJnVIbX3yzM4gQXokbacwfam/ku4Htyn6lluqzPgRuoQrgp+NGw79xGwV69xrQrdJPlZnedujSJVhiCpPlwUzoRaNHEpxmBXLub3i3xBo9lhPUV/5L5+rhdriDAqgCUgDJInR+RkJSqyZSNTzOqjfhfTqk5siT/1mFTAnQ0kE+cD3ln5N3QZkgomRDndXKxaPemSpJnog1Uxv3g37TzUhe28bKvyW6Lor7TDK</vt:lpwstr>
  </property>
  <property fmtid="{D5CDD505-2E9C-101B-9397-08002B2CF9AE}" pid="31" name="x1ye=31">
    <vt:lpwstr>iYHFFZSGBY3HGa6TpkxGf74VhUXW2H7KYjwPAJ2OmkJX7jjY840s8plebRJWU2N5Z8+XOzmGZ0MKBAVKhlVFou8j4FOxi0aLSWuhCYk1Dr2PqLK/77nCZuNBLsmHg9HzLY7b25XqZHlC73sNR3Wmzl4eg+fVHBvO9e+jvGNpWZScNFD5fvtDKd4JiCkUeJMAJeurwueM7C3owEzwFBnL4Pu8Y6LAj2vOulJucfqbGSkbVuE0sZvV6GWIICBNQ7V</vt:lpwstr>
  </property>
  <property fmtid="{D5CDD505-2E9C-101B-9397-08002B2CF9AE}" pid="32" name="x1ye=32">
    <vt:lpwstr>3Ia2219erB6GYyr1o/pHi1kleWv5YT6Om29s1Yjfu11AWfUbw4yfoknP/pQJZ3ybn71eMQjlmihMX8tBMKBvVYqmV+ZSHLG45zHd3XfoBGyRr+WWdDeOhPQjTbE6DdBZ+OMR10lbks/rihmt96mUJLcDMyIL8/NjcIMO26K7K+k68Kn/BXIqPMfHTj64gPvb1nFsFWbm52M/ymN4H8kAaH5K/SK+2XjOHNpkmYrr9J71RGN12gdIqH6XvnUUefT</vt:lpwstr>
  </property>
  <property fmtid="{D5CDD505-2E9C-101B-9397-08002B2CF9AE}" pid="33" name="x1ye=33">
    <vt:lpwstr>760c/Ixb+68o0ZfxUO6fvO5BYX69M/cMkkQTCRKs3motgnzRMOw86adahT++t1k/ovBG66B11DlGy8X3R6wJy3Z/JQO6Howy1qfY6hdZTuaGdH6M5GLHVaOh4tpSCvZ0O1/Fi8Z+cJPfl7K8H8QcR1Jjc6ST4s0Na7dqKQt5F0vDB9whdB3qbrHRf0ADVkC76olIRInLWGqVP45lUF2G/xnZswkttvKR8CeTntbL/cTXckfjhyo9eJ7Lc5WUdwA</vt:lpwstr>
  </property>
  <property fmtid="{D5CDD505-2E9C-101B-9397-08002B2CF9AE}" pid="34" name="x1ye=34">
    <vt:lpwstr>s1mhyimkX7xLr0+cqR+Ku/J6Dsrt4A81YvLulMzGnE+mfx5sIXDn0+Jk1QrkdG53wD8PAotzD/TWV7aJLgd5oCoIfUB0m011zv30r4fSB2gpeV9JCZZ8C3F96Lo0ziNQdE/oik33XVodQaGeB5hbsCsrzq/7OLwK7kFk27QXVRWVdDyRzXZd8aDOplvgec0FryDnKQXA/BsM4KOeAh9TU+DFlwGpBFRjx6S88SzZvmAdd/X5/ynWb58hPGCSu3I</vt:lpwstr>
  </property>
  <property fmtid="{D5CDD505-2E9C-101B-9397-08002B2CF9AE}" pid="35" name="x1ye=35">
    <vt:lpwstr>tsv4HXdb+oLQsarZL371AFiYozKHTBTFWBd/5lJjRufoNeGSMvmyDzzR9IjGRsTh6BVyWdQMht9+LpCksxH1TDGs/ARYx20kpE1JjO3RkWd686XrsQi/9YejXQ7tFMYoJ44wtTYEQ888tZdkActIah/aKprUCs1oXYr6ZAX027D9Wirzy1hyrXMtX84AVfM0NoVfZglMw0Um2GOLHcFX1YecpnriAEKQXTa6X2AvRKz3gUv8ncTpsbrueCuwsNF</vt:lpwstr>
  </property>
  <property fmtid="{D5CDD505-2E9C-101B-9397-08002B2CF9AE}" pid="36" name="x1ye=36">
    <vt:lpwstr>Mb70zQPMAsozMpxelZlbbwqXj/xjc7eDQHyaY5a3sdEnCFFVsiJUGhAj/jL8zzo+Buni1C1/UYw2TD2GtIlJlvjQae+hVjy/s0Q+HIpKVgWzTcBLeOErtbMDt34qrO+e750wNtnkiT7uV0FDnVoX7ywPchWybK/sRmYpSd7ieObHVg37yLtuUdAoP971me1gxU7vWcRBPdSA511KgB9ZqDGVtPGqJPoQbtGieMAA4UbtAc3GiMMDAF4Jm8+9Bum</vt:lpwstr>
  </property>
  <property fmtid="{D5CDD505-2E9C-101B-9397-08002B2CF9AE}" pid="37" name="x1ye=37">
    <vt:lpwstr>fWxne1ED7lCnPIZ2/tQmTuWyA+GhEf8vc1fv5L4UFnKW9f8Ib6xR58+xvstyz0aUAJVrqpHcLvBT1cNCR82t332IwqMnTkYVeORiNN1S4VQHW89ibgexD3nwQ8cauMVd1sv55dhjzn6y9uPptQx0xfmZphspSDBYNXzlBis9+pVf9YfWlTKtkhS3flChCeQ1UzVB+QbHUuolxQT+UM+UE1XvThAn9fvkFPUWyM1Alj7Hrtah8uSFZ+UHIxRZq8v</vt:lpwstr>
  </property>
  <property fmtid="{D5CDD505-2E9C-101B-9397-08002B2CF9AE}" pid="38" name="x1ye=38">
    <vt:lpwstr>Lv69SnN7q+GX3PAviNp0tY1myC3RatVOE85kdZWZJtf7hmm+7PX+1A5UxcIWFoZ74RuSaRxldI6ohR0f8qel8XAVuWRWIZ8b77pXoxePa9zPDOlwn8sg3wisnKVi9KvToMMT76ZluPjTTw/drCnrWzOlcIrJ0QYUekMDQc5RB/Ss80Pln9TK1qlCOwHcHPnE7GGdrjx0Zt9DrFrvxE9QX/8O4kd1E07DYUW4uizr96XDxjnz8qQgYbxnYVZ0fKA</vt:lpwstr>
  </property>
  <property fmtid="{D5CDD505-2E9C-101B-9397-08002B2CF9AE}" pid="39" name="x1ye=39">
    <vt:lpwstr>XXjA2I2s4ydCIJxvWuwC9pB8mt2mldE5h1ul0OGxT1MIlMabJ3e/J3DL/jds09nNLB23GOQ6jelNXALZ6/03g9Budedeu7vFSMNfUuSr6P6tn4/7Ux9KCd4czLGEV0wTHVuk3zbz1AkTg45dG5cne6/kUbdZtDGCJgdmlEjS6ycmvWt8Z929dGy7yQgAk1U22FBd79CIIUPyjvvaTGBpD/XIhu0Yh2ZUH0eK6mEVE1LQ87X4mOTDEPM1ebcB65o</vt:lpwstr>
  </property>
  <property fmtid="{D5CDD505-2E9C-101B-9397-08002B2CF9AE}" pid="40" name="x1ye=4">
    <vt:lpwstr>m1o8jIz35IpRXyk+MgWMPDEiPV2373H13TcgYMn1NBXmlwZm331senugY/JQROcYQfXiVJP2vczr3cCBstVWq9f17OfE7PYUOVC6+zTghrYdNHbsxvzF+UgZYeihVz/XIf4pjbqNzlSgP8An9497nu161hl4g7v94yC4ekANUGxRHKCz5Z3Jd+LAEoUuX231IUR3DaTXCAQ/GAVKTKiyrNX9wpQk1pPOC5O4k15CBWyzv1PCz/LpRBIBR71DEcT</vt:lpwstr>
  </property>
  <property fmtid="{D5CDD505-2E9C-101B-9397-08002B2CF9AE}" pid="41" name="x1ye=40">
    <vt:lpwstr>kunjitNAYicjKx8nTyFZ52erDt72F5upqKs2DWer2SECv7ORkVgmYgebfUMfh2H8ZaYNuOatirvn6njLJdMbqC/DqpMPfcagtlPEOWkT/nR3t2b2BBekkvsuR4lGalHtl+7A6hsr5b1XGLAua0W6NXY2aIFAP0fSVOOMxNQ12YFEmuA+hmt9GpZcd3QGCtrbdB9GvRTV9Ff8mR0yGWA3APNDrQeU8avAKSusOJmSBsQB+6bjhHGr+3WjQWHsjA+</vt:lpwstr>
  </property>
  <property fmtid="{D5CDD505-2E9C-101B-9397-08002B2CF9AE}" pid="42" name="x1ye=41">
    <vt:lpwstr>i0FZL9qXkmsCe6SHC2kBX0WdtYKHJ6ppd1vEmfHNVBu3uGGoLE/FXGc02dlTgmVg6O4T5Kun5lU46iUWOOMz4Fr0T/eH4SdRYJrR2rcQe32m6qCiDaTLTR5pxS3vgFLPUWPC2LYHn5kaG9Dr0qEqD44VZNBMAKdtgbaDAyOLxnCgo4WLr4qeIenG7lfOpsmGI9Pc4lIJkrbJhfLtCfdND+IpgGpi0pPeXc+6DOp+c0yKiENggukRdv96jODiQY2</vt:lpwstr>
  </property>
  <property fmtid="{D5CDD505-2E9C-101B-9397-08002B2CF9AE}" pid="43" name="x1ye=42">
    <vt:lpwstr>iS4vUI/+QXGOM5zAeQ20z4SELD9dZjpcVLN/9GGI9uK4fOIrcSQChebh8aEBwQ86smehwkYVTVXEtIADUzXXsnhap83EOAfIXBapq1T9wTcMaYDb4OnMVHrXpleQ0tKZdzOg5TfVUh+QHLNbOBR1LlngEO0HQeQUIqzxTuk1KUU2zkKvHwyGUh2XsDkB/YsWHN7qj69XCDVTgxn1nZso31sqLfhGRhYMTBmCY3E1byYLb6c4sKltE+v7ifXGTRq</vt:lpwstr>
  </property>
  <property fmtid="{D5CDD505-2E9C-101B-9397-08002B2CF9AE}" pid="44" name="x1ye=43">
    <vt:lpwstr>S0IMOoiEE6hMMHgQ1TqtmpxKnLA6VQZ/3cDFer9YKvsM3SmiZyw0H+jetej1vrVNI3SnMS3yVzGFISsi1GWx6qlE2rGkmFQI/kiL+WfXY30MihmI7adNTcqMzdUdhlibyBtmxRJt7LV7A0F15OpAiSDhTJSe/V825eerlo2yEUuCVeS4MqOEzMJ4yycoT0u8PF/9ecuZ4Za4ir89WGl0UfWkoOD3Y6JPKCT1uS3PDafoHd3ARPK5R/dY7V5szes</vt:lpwstr>
  </property>
  <property fmtid="{D5CDD505-2E9C-101B-9397-08002B2CF9AE}" pid="45" name="x1ye=44">
    <vt:lpwstr>qTEBXQi2vlYaZO6VM6tc383BqoO+y38ilsC4ENZyf47Ae0ZHf6rcp1yVT3hElDK5+RCasZiIFwjJcf6p6awarBHIFWhxENCPyKUE0o0sRTrZEiqFcARjRr5aaQGNnilS1uHkeixYloAqm5Azjy/sfHUVmEU0yDf/W8DBBGifE26s36W46BWEsqP8shU9BfuBSMTzbOjpLO9S7EHAOVmMdeyD2WvPPA98heleZCrZWJmEDjTFDtWo7TDoOxXFS8Q</vt:lpwstr>
  </property>
  <property fmtid="{D5CDD505-2E9C-101B-9397-08002B2CF9AE}" pid="46" name="x1ye=45">
    <vt:lpwstr>T+wKPOEve7OPFXgteShGh8T2Cj0gS4B+Tt6EfOuPgp2o6+rNfbS+RLsPYkVbl85JH2U8gbaMiEvtFTT/Co0U5yx87GOPSuVXChknxtX2k/Bnhaixp8YH3rwTdWjX0lIpwD7AXCo98cn6E3qcwSeRGSLyGhfuHOC89UxtWH7++j1/6/2oBkQgdLashhVDlmxfLrLyQW3NTfUjjhY+XF1/5ZVmfxk7wbcMo0CsQXC6JcMhYWubbgu+rQH0+pzyq8s</vt:lpwstr>
  </property>
  <property fmtid="{D5CDD505-2E9C-101B-9397-08002B2CF9AE}" pid="47" name="x1ye=46">
    <vt:lpwstr>O8CC1/WcrQ2+Pp1mavwLl50JevJ57H246SZ5OCy2DvLtmLSFxFkaDgSX3I2SHMUiJA+KMAGxDipvlSYtOkcT9Uht+L4b0BSsdUuV5+FevHbZ2b0l2jd/fTE1FXpDNG29MYm63QGRSWHwu2/6XsdGFNgw1q2SAPczOAQBrK9kSteW4OvYVy2xQmFBtOF5rBIaSnBcN2jRYDhL6AJUkYRINUGZCLZayyOEU3tgc0l7R6E7nMwknVzPEmz+6RVweks</vt:lpwstr>
  </property>
  <property fmtid="{D5CDD505-2E9C-101B-9397-08002B2CF9AE}" pid="48" name="x1ye=47">
    <vt:lpwstr>4sb1eFXYD3I9lY2N9da88DF+e1l5JR2YnAVnvO5r7Nl/HLvDEWW8NQM3waVvJZ0cKpCrMiIxcJpq3NNBOWrFfemJtgr4pxF91wk0hTNZW3uJCyncCpY4/rZAGXdtuzXQdk4g2bz+0kjTjSac4GwSMe17rxx5CyZnreE5rx62pnB8IrOk3Sz7wbprV9C1GEjqgu4+kR+z/c0s0UidQvDZYZAEs4qYhnkCRbL/THFwDpXPxneKl0mBe9GQuDHmpOs</vt:lpwstr>
  </property>
  <property fmtid="{D5CDD505-2E9C-101B-9397-08002B2CF9AE}" pid="49" name="x1ye=48">
    <vt:lpwstr>/bnp2U5+nVJInMTcSnylz+fNcROAPECSIGWmslBy+BHQ2A5X/JMMWPlTbzzx/H5gONd3+D4ksJLqMFV5QB6CIic06kiB1uPV4/K8BXA9EvkwnNPmcYtbTE9PPnsP7CmwIZAaldUaYKsZf30pmYC7s2YcMAkpbwpTinvHBHADMLmgD5WCrzLqIStDn4KVfruNpjJxJFDS7AIitFl/6JDmszG/6E7ba9yj7tRLX/Q2oIJlnetZJaSdsQPQGE0eP/2</vt:lpwstr>
  </property>
  <property fmtid="{D5CDD505-2E9C-101B-9397-08002B2CF9AE}" pid="50" name="x1ye=49">
    <vt:lpwstr>7Ze8+Lp5Djb5rk1x7QQzadU2Iu8TOske/Qd4pbFJTfEcZOpDvgNDlLoxQUs/6iEmcLg2bhsdWImyfheFd0bQG6QCWF7dTEkNf/EDm9cpgF8GQgORw9s7lXwfpTtwPxgFHiYNMnJ0FXrqhN8BWTa0pz4PeiEGzO3nOmJqUJH9EK3MwzlsU66jnn0MNHFX7f68b6ThGscR4ZrO46sFQ1WisirE+SaMk4sBVp7gWKdU0LeV5E3foq3loE5QLaZmOCu</vt:lpwstr>
  </property>
  <property fmtid="{D5CDD505-2E9C-101B-9397-08002B2CF9AE}" pid="51" name="x1ye=5">
    <vt:lpwstr>OaMEFnbYtfDznqyfwt8WC6McXZGvoDLuEK/aO8dpEmoJ09SJKTpf0ZuPpdIAwtaiWUMbIciWYm01OwZRHrQKjOuQk/j2j9vIJ89zmCkCduBuAKyfZcgmbwjxjQiAkpnAJu8wsGOQmBqU3pmMRnt9t36f2JUCAiOrPWI3hYoodoyqD4i0iQvLGgmrgPVKlQcw2tY831Am/TqSC2IaOepcFC/ypwiGrbbbozwCF39kFrHCxIrskV6jjHwaRhY6UUx</vt:lpwstr>
  </property>
  <property fmtid="{D5CDD505-2E9C-101B-9397-08002B2CF9AE}" pid="52" name="x1ye=50">
    <vt:lpwstr>I+IBmQtLOh1nj21d9P5Qjf6OKa4KcEJzJ4mC/QbD9XMdA1ESHxY+uQX2ZYT5JcqNfTLLsF+ZaGAF1XBv/3hNrb+F5dmV9aIk63uK/mYxBFlhi24ufK9yh02nUTj7tgSaVfoH3y768NRnCgXQwsP0IdNccDANN2JY5G5rvA1Yh0hBB5zADz86IWbVJbwEQjkypfW8Ws3v2yiq9QroQ6Kwn25SvYh9vXHqiCJB9D3wqbo/saA6oavV9VuaF2bdCLt</vt:lpwstr>
  </property>
  <property fmtid="{D5CDD505-2E9C-101B-9397-08002B2CF9AE}" pid="53" name="x1ye=51">
    <vt:lpwstr>DzSEor5dmiDTVB7WUXMb/AKNa8JuWz+oe+nzFdJI4SzcKmpsagSkDMtDpduXCalrg9WZ+xe+h3Cj5DxPblqpZz0nHZEljnnjP5oSSLYiJTS7oiYHk8AzkXlzN7hLkId9zD9CJuL9oNcJqZsBL8TrGvKNyET7QDCMfYuoWF340BWfEexjWCP+xJaxXey+yyI4N8QzytIID5Yy/U6F+pIfU+dl1hdiXmWLnUi2jm6wjGmTZOG/E2shsI65e9KfO6K</vt:lpwstr>
  </property>
  <property fmtid="{D5CDD505-2E9C-101B-9397-08002B2CF9AE}" pid="54" name="x1ye=52">
    <vt:lpwstr>SYX4ZU2EO854dWPoqamPRqSYuQxop90uyHziFzvCdJpAm1C6iwDY3VdyQmrGmTzc43P8Hi7iCD/lVSc+F6q7iS/HOspwcM/ubhGVuOKIFZJjfSvpjaprVbFil3TVr88K8mq+udHlunVkUphvMHKRmftpbrpQv/bpUPak5BVi30rDfpJcjOjA2s5jyxNh91tyjqMLaKW16kqwsb8uRXTEAJo6LVwzqpMz9hd/IT31ZZoq2Y/W0E61iIMrDh/VaK/</vt:lpwstr>
  </property>
  <property fmtid="{D5CDD505-2E9C-101B-9397-08002B2CF9AE}" pid="55" name="x1ye=53">
    <vt:lpwstr>CznGsThdeVLyDyPue8zhwModMwVGqGdeE6n4884kqXq5RxL5Zw+dKdG+C4VTcl8MHZIX51wpBNDbZsHlvXOGg2dr46eJ4E8atteIw08sKsM0yszKkq0fBYDu2NayZ3lrllLqR+DZ+XaA9IDIEs/AFILPrzWlifGH+DQz426bYEWFwAYPh0LjW3epQKxxais6JuwRbkKO+QH7RcpqDm2rp+xUAOcx9G+fqzsYznYxD69rU0ImNi7cyUtg7+0BbW1</vt:lpwstr>
  </property>
  <property fmtid="{D5CDD505-2E9C-101B-9397-08002B2CF9AE}" pid="56" name="x1ye=54">
    <vt:lpwstr>riVg7NDQVf+iiEnP3GaXTcEtgaEcwWsIOULvO2I4UjrO7nTI2a5H07Dhk5sLWacAEQgE5vEhNJhpgEMU4x2wVXMw2AsmIXfGLKZoVo7rEm1lV8zSspRuiYyxaOnC+KAC76gJzxC7MZWW4VFFgSN87My/yTuqOgciruidUkINCZL9R7+HVvbldIbvZKzWtn3LAYIq3fnQZVTHAHO8qUzwU44EZ2cbnVVubiEYMOLbrcVBwNNTzGreqfscugBehpX</vt:lpwstr>
  </property>
  <property fmtid="{D5CDD505-2E9C-101B-9397-08002B2CF9AE}" pid="57" name="x1ye=55">
    <vt:lpwstr>wjRq2yBqI9s0x66SbjZqFFdcPxULvddCKV+Ws3MVvHinlK+Q3pz5I+e4DxLwQRAoDIUejGrDbww3vBoSLj2s+xbJZp2moRvBWEdtIAbQ2NDsgQuS8CYBPLkc1wLbKr0gtyjMiu8TERGteSjEv9AFYzJ4zEtZrmJvpkM2KzVRZTGZOMpRMLyZkrqG3Tk2id+cy6GdOCA4XfnOGL7sNo4q0rHTupsgDAVQUnxNHMQKbpBY4wie9jFDqI86bMO0V8L</vt:lpwstr>
  </property>
  <property fmtid="{D5CDD505-2E9C-101B-9397-08002B2CF9AE}" pid="58" name="x1ye=56">
    <vt:lpwstr>8KPRNOpNr9liBtteDVAAOK943wu9+ZHCUn/9q1tuaaC79q2z2kSa8C6OXaMBykEeB37vIocbF0+3qfBF2ugJ4rQJsK81HHrCcIS2AuJzZ1MI9uSnC6E7uM3ptq93CMOH7k9yYC7VgvSrUlGtxjeNDcYkcHQIppEJkS2o/j5AqbllNhvDpp8FIHpGDfupkc1PIpaIK3y6HwNx4Gm1tkt9VEEXzTLfPd/roHm9yZGzrBSQd1AJ1Q1xJKWZTTMEjud</vt:lpwstr>
  </property>
  <property fmtid="{D5CDD505-2E9C-101B-9397-08002B2CF9AE}" pid="59" name="x1ye=57">
    <vt:lpwstr>+2ufzFjlzL6NBiB8QEcATiWkYkclCk7z+G9V+a6HYVj7eAxQbdyArirYXtkJu+mVLhmSAuPgSHvMbpq4xV7ROPvqkkKvnnvReCXHcHLL7ku2M/YZw/JD2N7VSP3yo5sneWDMPKHBMYZhEsAVlUCy7Wz3u+n4/EcAK+r0CGhd4eeVD25I2nqdADW2/XSY2R1NSSkW1PlViqQgI1MsF4SJbq+GTenhDqmXufYdKuyGO5Ycbtxv+8mUztz4iIaxJGc</vt:lpwstr>
  </property>
  <property fmtid="{D5CDD505-2E9C-101B-9397-08002B2CF9AE}" pid="60" name="x1ye=58">
    <vt:lpwstr>SbWMNo52JRTGZRCKnm9xhJdGhqY7ATmGCACvUVvODTpsythjz60ewMWO3t4EiImPk0Wz6ppzZgxxvIoQ44WCugMtj35dWbhyNq0nLfDAYtoq5DP+CvmjQ+mTocAOI4N0jgjHx8xP834awRRJQTOx4Jre5X+ULvLPyvvo2Bh2Amartw570qExLFMWQGNiC2bS0oo+T2wrcnO9DFtTCkkLWhPgnjr0O2lQ2N22OiWd4fZoqmFwl0LxgZGOmrAfCUL</vt:lpwstr>
  </property>
  <property fmtid="{D5CDD505-2E9C-101B-9397-08002B2CF9AE}" pid="61" name="x1ye=59">
    <vt:lpwstr>akRRhSB4fW6lDHtalWRLi01f7wAErXNFwkrRneuFGeL0xbCPg09bYRZ9Wc0CjB4tUwGEbZHUL4iIUaH35pn5Z3BHEy2dP7HR7ouQd68y9wMfktHN2/+PQnmjQgZiEQpB2Pg0J/f86TlEOeKKaEmhIKKZkD30nz/36Cp6XeW2lNjX0Ehw5BayHkL11wdLc7Qr877bvMcRz2pLKLChEEr+8RmLwk0XuCj0dNRtrnL8htn2e6ADhnzGs7HH5Ibtqu8</vt:lpwstr>
  </property>
  <property fmtid="{D5CDD505-2E9C-101B-9397-08002B2CF9AE}" pid="62" name="x1ye=6">
    <vt:lpwstr>VSdKEcphyYHqlGe5KcZ6zyJb923MWYvPPjOr4YJiJO45/KL+PpB8bZ1n8Kfyie2j8GGjDPcvUrGf1SA/0L56PFF0Oncedhv42L+olmc59Gbj26xsLRiy6jOYdAWIwG6ZsAZXJTysS7PllwyQeo6i5jLUpkmgOzA49Tsa7Tj/JEiZ2BRp3fOimTL8mdmyRaBTOXuDibC+IqyknFm7j3CahZk0Q21BU+GdfH90hKF5aw63a3D9jZYukGQsk4GNzh7</vt:lpwstr>
  </property>
  <property fmtid="{D5CDD505-2E9C-101B-9397-08002B2CF9AE}" pid="63" name="x1ye=60">
    <vt:lpwstr>vA7pAh3PfRrtR8xPydZnuJ6TZkdORbA9/Max8Wgvd9EnKEWWJgX8t8GhOjuVrCpi+Mpzc+auXHr6HjQW5xG2QbDt/TshWKEmDmP1xO8oTb/KZi/34uAGcculZTDOUOWeuGW2q+YX9e/AL7DoYY3i1u151cZhqSrd6DuELU2j6YuQZWDii4vjI8eghbKZTrja/U7iRRjmeKjK535C4phFklUzYelwmGVAq0ifQyizsLGMy8BqnXDBH857pr1Azwh</vt:lpwstr>
  </property>
  <property fmtid="{D5CDD505-2E9C-101B-9397-08002B2CF9AE}" pid="64" name="x1ye=61">
    <vt:lpwstr>EH/7NHGkDvvcYVAC+GVnACOjdjSmBg3TIodUOd8GbDfEEUTdBjlOTLQzazAtes0SxLASPTsjYN31Duo2nK4f5w5EhISKI2NbzUJHcHV2RQvzmRSzSDKY46TNsULQugB1+P9ZToPw8xwIqhXuWfrYmmCxmrBnApNXHOeBKmUz3c0NPmbSRbpl99jlxprbwa/Xoio4AOrmKJ4MPku6L/CZf33ljUP2wPhPvceJ9lt1UjgImDIoBP4/et/xplMVmEF</vt:lpwstr>
  </property>
  <property fmtid="{D5CDD505-2E9C-101B-9397-08002B2CF9AE}" pid="65" name="x1ye=62">
    <vt:lpwstr>+oNPZO1LFGb/ajHH+P9v8iQLfxG1qGaxECN4TZ2owDYoClWquVGUjkbMxokFhUbCYZv0bv953oDM3p0s7HfjT4MqRHVg4dpCQJPPaKYIL5XZncOvfi0pqNl4MP/ZpkYArVzGsMa91NnQLWquEmk0rSdyUuyZKEsqTb5MIBELIw9Fl+0Sph/ZqnTLxBtilN4ScvBcBnYd9TIVNu6LWPAMI0Avj3cgP8aQxfH2bta8exc+fqgAaovk7mC6396J1Tv</vt:lpwstr>
  </property>
  <property fmtid="{D5CDD505-2E9C-101B-9397-08002B2CF9AE}" pid="66" name="x1ye=63">
    <vt:lpwstr>D97tU9681Y1GlgRljHGtMkWL3HVrXHm0wzhhodW+EqX8oZGolYagaVvfdsCac3Bt1dg+8mlbhmMseTOkYInQr+yzwsxqcvQiHuCMgAsNhFUTyDQr+2QYDj1zzqJimuJKhy3fJYRWvuwx1TgXbY7x616vS0MN3Xik88hEu1tFWDwFhQ976BJ4N3YYGaBw1czsLxXi9eWL9Cj8rkzWvclpD6fp12tMs1HQeGEF+M6M9sQjlgubEwofFd2la8nqHgg</vt:lpwstr>
  </property>
  <property fmtid="{D5CDD505-2E9C-101B-9397-08002B2CF9AE}" pid="67" name="x1ye=64">
    <vt:lpwstr>QfJBm9D1+sJ2sQtfHkRzA96u6+obbUsPs+SDCTdzWrneuuzj/YTRKuDv6u/wdUG3QntYmKOzAZ3LeBF2dVcEUo9qTUyiKnyKwhuaxwTbZ16aYW+OlydQaDfOl3KBKiVtdNbJC3x5sMjMw7WL+WkmkMJMltfDlTVmCv5K29qc4vJQ8o8nXf76nPAlYExPc+UkUELL2mli8SzzgLYR8iLdySe4PfA8mm0kk+uR+haAJie/a1UqZZ2fzFODlf5Wopg</vt:lpwstr>
  </property>
  <property fmtid="{D5CDD505-2E9C-101B-9397-08002B2CF9AE}" pid="68" name="x1ye=65">
    <vt:lpwstr>p+uOHY0zAo9Gjsd8rOHpvku6y422QT1aWp2Dvt0KE//p8199YU3r8meZbHn6KHXo53sq0j7Vamfrp6Nt1IVCW59X3u9d6LX/zpHw7IaEbLjfyFf08EpIF3USPpYBw0+uXlpeFIegwjTLDdFD2NWzrfNWyHdJ97mxf+pQY9RqA4vHFEDS7Sm6zdsoZShkzHi0OFyJyy3yOu+Wcyj2BeE0uw4JIeta2fNVdzZAU9Dyc1l9DQCtn7rXeYon2K4nojy</vt:lpwstr>
  </property>
  <property fmtid="{D5CDD505-2E9C-101B-9397-08002B2CF9AE}" pid="69" name="x1ye=66">
    <vt:lpwstr>ykRz5/N7bRo3YnGW86CYQyhj0hfHp1d7j5SMHPogZwEPzgApYIyJUnYNmKQ3MHZFpPzJ0k5A0qbwjqip0eGr2nPhlbqyLKz5YQpxfOA1oSiotT4TEncR3NpVywWBeq+vSmC9aMr16kl3G8bjntswaJgZCL08APUo7/bxkXbI2O9SaoqYpwJRGGofy5WTI9KjU42j5MoL8KziLRVSCIogtigNvgDwgWnOAww92d1X/eBgjprrp1TiDdlWrBEK4kA</vt:lpwstr>
  </property>
  <property fmtid="{D5CDD505-2E9C-101B-9397-08002B2CF9AE}" pid="70" name="x1ye=67">
    <vt:lpwstr>qV4Qya9eeqXQrXBb4Cv7COahplKQERgFIm0meGvouy4GZFiZNzNsX3E08eTGaOu1Llt4au4pgkuiOqkpFDzVMdYLBsR+PJZxXg9aOeTKiuxBYtYgnmKSGnJtZPYrghqdK04Vlj0DXQEuKFOhFyqS1CD92E33aBtxWHDtVDF5SpjNcnF6p5r+VbuuP09y2wJTVDwmt80iGpHJp++n9DfQO4w5QNuZZgpQ6h8ShrMX1uSSBhDqTqMu816B4V1eFPs</vt:lpwstr>
  </property>
  <property fmtid="{D5CDD505-2E9C-101B-9397-08002B2CF9AE}" pid="71" name="x1ye=68">
    <vt:lpwstr>1coJOqXgoJpVGJNcervwfJfiMyi3wyv98il/TnYyoNiqUFTyU5YHl/dB90ObtsZ/taxKA9gHlXwLvTpD2UILxy25bLnjP5qJgckd5zMlWnSvcptXEjGrb5nx4MxBnPXoCTlV5OsblLlSBpDE+cmCWoTJBEZH2W57ofbF7EKZP65SeAsw8tYBf/0R1RVyq5zanUmQ4SvBItZH9rMvHJFvajYZU6mLNVP4bBbrnPqbNFKgA0FEkN4kJHtguE+//iL</vt:lpwstr>
  </property>
  <property fmtid="{D5CDD505-2E9C-101B-9397-08002B2CF9AE}" pid="72" name="x1ye=69">
    <vt:lpwstr>6Ynk+Gdfm/Gg4ED1fnvexQITRkwQq12JO0EO0Co3vYVxfXMiKTxjFcTj5e32hjj6hnrZeNJVibxHX3TjjjZJmGkwmZmRC9qVPNm2R3c77UQXskmDg388WMbNHYgwZP/3JbEQzuvTngedSYyYPaXxOLckzqGFvPnjCeirZ/8w46pB9JTtM031xhwtV6LUJBx/hmvPMmuZw9TAk3yaBcOOj7Q4soYSp0FKRpgC8rf0V1Ai726QlN7CNWSEHjwZxsC</vt:lpwstr>
  </property>
  <property fmtid="{D5CDD505-2E9C-101B-9397-08002B2CF9AE}" pid="73" name="x1ye=7">
    <vt:lpwstr>8ER2G68/ykSH4dIP/tJXJmWIubE6yH0II8bN/2I4Q/HbVhgTBaTkXWTQ4/2lK/YMAggUW7mq8glZ2j9ecARFEcZLDQYy7uA3hirerScD/Zzb1JfR8EyoHMWlgVXuYIfuoizBy4fTnwD3SepLmw7PuLWGgIOjPGtqkMqADgQaLzIT+jl4CCok1kjk5T3i8bMw1YdRv1IGUtloNZUHxxWySdzyo7IaTE5ul1D6wjrxIvjZxVLWhnRTltqL1+5eAuj</vt:lpwstr>
  </property>
  <property fmtid="{D5CDD505-2E9C-101B-9397-08002B2CF9AE}" pid="74" name="x1ye=70">
    <vt:lpwstr>S2dkMYczhwDlGPt1y2UEpMn8YtkiK/eRCJMN1LLtwLhj2J9ftSj/kualS0xUyk5R3mq3M068lISAaHdoNoJXb5fccUWS6gAHQS6KnaG2nmSzq6HGFQEqXY9Y5qMZKcw3Cuy63v5UJcajemtGFxbpA9wJsRbN4FGmbMUPxQAwUEgk7i3YJBW4NaAkDMpXeecTm1fgI+KKBLh6/XqrxW0lAA7swbluAAJuLjZSgd5a8uQloAb7uR3plfpV4HNUD6O</vt:lpwstr>
  </property>
  <property fmtid="{D5CDD505-2E9C-101B-9397-08002B2CF9AE}" pid="75" name="x1ye=71">
    <vt:lpwstr>zT4G5L0h6hr3/vuhJK5hldum6oddEB7DcQ4YbQl0EU69/xDB+oQFz4TKZpnmK80k4MeE8YTWdEAA+tjbtgHbI86hxSrjYmnNaYRgVMafced+wm06it9Xzr9YkPY/9YPjXIRKMg0upkErIepMONlT3d822ql1oU3ebPOPin9BFjdXemKO5c+zJlY1U9sbdMJiB/dDIAceG2Lh/WTlXpuCQVT38ul8+bfOyLMOO2DkvFiDa7HbhdJE/JlR/q1IdoX</vt:lpwstr>
  </property>
  <property fmtid="{D5CDD505-2E9C-101B-9397-08002B2CF9AE}" pid="76" name="x1ye=72">
    <vt:lpwstr>gP81zDUwgKUQDnW6s7a/MBMnbNKrZdCSZP0nNXStrQGjWW43uaueXZH4dX+EHGUgk6WZxxbdMFa3qVF5QqEOczUzmdbAFh0b8zEWk33vwQI/yPQgGHbqIaQ4n+SD5sffEz/lg7tZlEL0/YMlJP/sicKpLtj00DDz0F19ZlREbwvKuMIhvkDh16TIIgR9qkWmHKjdF6SJRAxH18N8CilJO0zs4Gy+sEhiroSBUQldaMiby4n4mHm7hjoCYWTJaqe</vt:lpwstr>
  </property>
  <property fmtid="{D5CDD505-2E9C-101B-9397-08002B2CF9AE}" pid="77" name="x1ye=73">
    <vt:lpwstr>Ex8J1uOy3VFCKuynaO3f8Ge7JY6uegnmPkVF2Qvs15IoKWwWRHGzfIKQYYsPYUGLSJgKZsb46QWXaLqBKDb4SCHAK1XwBu8dDoq3LO8cikdvMUwh+P69Ac2YCNH/sHaT0jS3m/Q3YqvADvfr01oe8XGS4R08JhTKlFeC9+ydG+ZVf5BPNEuNZmbyqwkJLZgBLxdJGJ06eAl5HjJmd6qzkhJaTraCkh0U8rymyMsOq5u51/J050/P8KgNfxGThfs</vt:lpwstr>
  </property>
  <property fmtid="{D5CDD505-2E9C-101B-9397-08002B2CF9AE}" pid="78" name="x1ye=74">
    <vt:lpwstr>F4gfcFH53jCuMoY2pkA+rhE8GILtBCA5P0+qd8Qyv/im4R++BiTcnI9p92jQ/ZfCgFBz8ZtvZAhdicPsR33AWIunNwk6+P564/i19CiJez8MzDG0bS8xD5i9oo80cy8LeBxQdvCi95quJzhDrsPt6Wg9uErGuzAQmi8Cic6yOq+GyOwrevpBOjfK+lHwLlq2vxdWBPExR1NHVP97MjqueEO7dbmxnPL0N8FNmhMGfOaBeih4gKOzvqTXHYyNzKy</vt:lpwstr>
  </property>
  <property fmtid="{D5CDD505-2E9C-101B-9397-08002B2CF9AE}" pid="79" name="x1ye=75">
    <vt:lpwstr>JYr7p2W5KnrCo5VjMLq+H55M/8AAOKmcUSksO0pl8AHAQ1Z69VBmLyGYp5EwNhE2lVJGQSMgPvw2f56d/pzGvYmyjkqyz/llL+TZuRnda2CJEdhorm1K6F28qt5lBJ0cXr0PRXsqSSKkOS+O22/3ALiNVMJhQ2XdJhrBDX4CEEyNzz6785BC5s8b/bGeakOVMZ8YZa4JJTnNvZsJBXPqHip7VTYM01jXc4PIPV2M55418F/JJDVnkEF1/B3eDbf</vt:lpwstr>
  </property>
  <property fmtid="{D5CDD505-2E9C-101B-9397-08002B2CF9AE}" pid="80" name="x1ye=76">
    <vt:lpwstr>Uc9HGpLhe/ffR8FF2Efyu1R6vt/65yKR9e06hAanEs9NrT7aDermfFomhu0o4qfRd8wMqFyIjCJNc1UPqUXhYY80JadpB3v/hiHA0G5U0/XQLOm2vxVp27UeqGMlAEi/kzKrUUKihh08VfJsRE2Fwf6sfkiYz6SvJZVOMFhN6CJtKx74R4E+IOKbJt/tT5wEILTpa6XlynXN+4i2+eoAQhTu7D2b4suuqoA+GjdJI7bB1wnSPPzdkFt2Y9sinvp</vt:lpwstr>
  </property>
  <property fmtid="{D5CDD505-2E9C-101B-9397-08002B2CF9AE}" pid="81" name="x1ye=77">
    <vt:lpwstr>mbA7P8/5K8LiACh0fYDZzaPUTaTj3smY6aErhz4MiNKRGlL373dzL8YhneRiHPz4D1n1QCv3KzRuOIigWpNWg3jhMMmori1kmL9IoLeU3DNgL+lBlE3xopb+x3Pg77LzLi/ejM8gxAXsw0U1hKbwenZ3FGofDnAOv9R2jSjjhktUGdMO2YMVP00NoANjs5Yu9Lj0b/bzhsfVsVI7Wv4Dn7ugir6Ybfp8PxnbCRSdXHLE8kFABbYuhx3aDOpzSyN</vt:lpwstr>
  </property>
  <property fmtid="{D5CDD505-2E9C-101B-9397-08002B2CF9AE}" pid="82" name="x1ye=78">
    <vt:lpwstr>sVkEUwctqL0u+GTlSagqrjfDociz8xPKkmHE1kOrwEO+GxOCenPAvxXKldM67+OQiAIQ7p20+5PQRlwm/5lZsdgQB4pANWhI24gAsMN5LIwdkFwi4C+22qQ8yiYeoGkm184XLkL385RIqoRHkBbNIC2SEORvXTkBN3Wbyagwj9nDXfrRP1tMvcTVTY4vwt9nTRhclBqKeqZYN6sMaCAksq/6KtppiaPn/+T+eKXgRLfTZ84+esEO/0oAvr79iwE</vt:lpwstr>
  </property>
  <property fmtid="{D5CDD505-2E9C-101B-9397-08002B2CF9AE}" pid="83" name="x1ye=79">
    <vt:lpwstr>p0BepZyCFmjgNIBsJfmlPaz55XKvOOaJL954ZJ5tcgEORubmf8MzqBof+9X0cOXaD4XmDmOSUWKjU/L8VYDvxUlBLPIvigS2MM4zDDeypXoI6MNQDkiR3uOq4pgG6utVZ9jbHc4fOs0YsSi9E7g2wEdHJeVb2AXN4dIpQ5IG3Myu9r3But8fhJ8CVf6KOurGmPO7+Cvw7fcx50191yptn5bUsIxxMCbvC7C8WMDqn31SyPL67IXcXdoPsiCbq+k</vt:lpwstr>
  </property>
  <property fmtid="{D5CDD505-2E9C-101B-9397-08002B2CF9AE}" pid="84" name="x1ye=8">
    <vt:lpwstr>PkG/AWhoTDYEHjOCB5GxLK7oW8K5T2ZoyNaSCByTS2s+SfDujouxIQPWEmTi+nzLPTSFfY48fopKj+4m+NU0KwG1syo/4JQDtgh+pSne6KWOrOw0ICYIztfKOg510PVp4YfUfPWqWRwrpq14EBhdhR21T8qN7U78pHFnUv2lZigx3H61EV+5e/e5SCo2IGDmjJVkyW91wnXoSgmmX7Zw3it6Qod7uUdEHuO4gxlX2a9duERTNuRHBfjLIscVdum</vt:lpwstr>
  </property>
  <property fmtid="{D5CDD505-2E9C-101B-9397-08002B2CF9AE}" pid="85" name="x1ye=80">
    <vt:lpwstr>EgA1WRXVAbiGqeiAnTtfwHVMEmKnqytcfo17ZeVT5wiPVP1e1O+JwRCbBBiD4dCH69DhaZEvVV5Nj/CR2U2n8/oXNl4If4PSwogxhO10dZ2IIBc0pK1n64yYTLdC7W5zjiUXJ7W/f2mbUO/f3YX8arWUQtvAm3K9PUCBurq0t5fippgZBYuNRBjfT23fUdCriPUns4Ukh72Rr6H029qscRUVwl+SfXTB76y3nnEvF4NiiX8+Dkw/aqppu94t0Bj</vt:lpwstr>
  </property>
  <property fmtid="{D5CDD505-2E9C-101B-9397-08002B2CF9AE}" pid="86" name="x1ye=81">
    <vt:lpwstr>xSJ6nbpMQpBtgLs6RK57WtiRE0I4exuCYLgTNJhL/3vSzux9Q6i3uTP58zV3/wLxpIAlajpxFuTW8alR4KsoxicexnLO9ptmrBMjJNRJE1S75BBhdesZo6pGiWXEqwj2J3BBZMXt0c/JvT31oTW+RitSMUCQH2mAmlHNCT/IQvC7ru2sfDUvs9h79yq24R3+1dauUySAd460v0M9Wcvs8g4Nik8hJ8gIPOqJvO4NJ4ObSKTsWYLDUpIYyAASgR+</vt:lpwstr>
  </property>
  <property fmtid="{D5CDD505-2E9C-101B-9397-08002B2CF9AE}" pid="87" name="x1ye=82">
    <vt:lpwstr>fcK2u3IZP/BFJUSP/ho1wcdWje2AD+RQtPvEmjuAdYQ9+1Oz+PTCufky6HbK10i0+YzjRGuCLrtGicDiAJnkB086c7fWjatpkin6CWMyc5geCZb/cXC+GIqocHMPIH7OOQARf3tDiMDjNx3iRArbC8crPHErRdTapoyIMZ5N5dlfxPdDOVYzF1RVPzhwNMmfsm7NYpAR6lE1p+bHnINdbiLuz8uShs3k2A4MgsNckO9khGkuP4hOzgcqvkSwEL1</vt:lpwstr>
  </property>
  <property fmtid="{D5CDD505-2E9C-101B-9397-08002B2CF9AE}" pid="88" name="x1ye=83">
    <vt:lpwstr>SiNlR9mTunQ7L3e0hlp9OzlIch7uQdl/R5QXyoQ058L5zl1NaVbRyrX8wCW815s62+rvKw3Z9+scPMflFA6Ms5Wrb6aXyDbGX3oXBevvHS/TUvJlfpG7B1O4A5BdU0iYSFWlt5k1dku+WHIwofjZBbWRD1evnhQAr7ykNA2a6PfhKO7HJ+tjb8vaxCFsTZrwbBN7KtJP2yYEK6f/QO97cmuRk+btXaRhe+avnTIAtmpVoX8yrkC/BoLJAmvxFGr</vt:lpwstr>
  </property>
  <property fmtid="{D5CDD505-2E9C-101B-9397-08002B2CF9AE}" pid="89" name="x1ye=84">
    <vt:lpwstr>KxFrPk4jNUS5ExSP2rLDB5jCg32lSMMNjXGkHj6AYQpTdvdZYJICzaaE+zyJxWfCQu7SbFe/LU9mg18NQ55lg8qgu+Af0MtHffbnAJwc6EPJugQh9H2tZUZxD/Ut9eTBQSqJZTNgg98BpRrDR9l6OcZbUAZrX2KrSZK5vlnH0ayAaFOZSCuO6lyen1JuOwFcqFmWvk7ggd5X8WC3+VKmErzGdGMPs5rocEI8NBx/KqJF9+eLg3EDntVLP2ic0F0</vt:lpwstr>
  </property>
  <property fmtid="{D5CDD505-2E9C-101B-9397-08002B2CF9AE}" pid="90" name="x1ye=85">
    <vt:lpwstr>Z9CKR5ASjlzH6ukbXww5QIIi98gApNLwuSu73t95N95oTMOj8Uh/9WF8Tc7KNuVM9q91fFcqEG5UyyX0X9VeeroHDZEQCuyRQjWk0vXX7lyzin7eHYl1BmZSNBTQxaAvczexbYMgk/sSJYI4E/hp88SNMWiluskAIhRt5Ndi7pJ5Vsc1iqTkkDDZYHGteoP9WZ0jalh6hPcND2Pgd8rPPt8vPuBaqaHJY7FjmcSLT5qsEFsYV36by2RvHK0+BcN</vt:lpwstr>
  </property>
  <property fmtid="{D5CDD505-2E9C-101B-9397-08002B2CF9AE}" pid="91" name="x1ye=86">
    <vt:lpwstr>AEE0NCNlmO5djEvvs7Ya1dOEolhKc9nEuxXukS1yXznLxpadu98E35y7nsb3dIEdmKzfA8EwT1yj8VpIAHk07DAdAOScj4o6t2ziOmqLVxbGRnzwxi4Q5EUreNaHMunV47RW9yIzU+LVRvRlfpY3NzxmHDd0clfpoQ5bNe4lyXhut0b/Qs312EG0AIVLxYYbEpDtVoiXhwy+s7ZXKtf/F38fCAPVMNdBjkQ+TBhCnZJmpt/JSiF+9jItxS2w0WN</vt:lpwstr>
  </property>
  <property fmtid="{D5CDD505-2E9C-101B-9397-08002B2CF9AE}" pid="92" name="x1ye=87">
    <vt:lpwstr>h+SbHmLQgTd/fA4O8Cyn/unVrR51cvYzyJGT5/TKie2xtO7amVT/rIAEg0X+HBkZ5fkGf476GX7gfdNqprpdCnme5VmeWZhOtqlTABjdK7ekoSLeug3RMEOvjK5eAWsmUHGpn7cMSpcULAgVV2f/ptn9I4FDCpHAuA1wJfqO1sOOdg9RnoR5/LZrARUGqAQjCjeyx0X6/j7OXJW+s6OIkm1pwbFdEuN7dDkKAV1fG3oiDyfXDQb3czGsTNUe9R/</vt:lpwstr>
  </property>
  <property fmtid="{D5CDD505-2E9C-101B-9397-08002B2CF9AE}" pid="93" name="x1ye=88">
    <vt:lpwstr>W3c0/S+8CHAJeNQ8oOpZm1STjCDjYpVB/boCewNCL9kgIk+uGz/tZkJ9yr655/wEtkR2GRCqbwlCJPf23ZVpGtEm4/I62qolKSZ9qpLrEbJHXj+nkSxdVJL40C/J1dgQzDXKGdwkmM2EJNWmwWVJKkTuzejyK4OaXB5VI71l5yAlVotW+qMBw6wJSnRHPuesxYZN8joFuLQHcX5ppFT1ACW3Pi6iZMiz2k32vlVX9oZ5njCjeIJDUeZsQGEb0Er</vt:lpwstr>
  </property>
  <property fmtid="{D5CDD505-2E9C-101B-9397-08002B2CF9AE}" pid="94" name="x1ye=89">
    <vt:lpwstr>Er9599/NRMPDxbuY50Sy/HSG4wnDhooAvitMhLnESSxuaW/lXs71Tozi2XMaSUChLSMnA5+KVJk2iGQxfa5Q21MAy4SMhonXnSSefPVs4SiVqzhpFqxLe5cLr0yOWYmBHWMDfMziXpK9XRxfb6NYsmlL7vHbdugn4lfgC/0FA2chb14UQHv7gRK686mfCmq9dha8qp9mp1ENW2GXP/UM5xgLlCq6JuOTzffP7sv2vEI1wPl4qeUGZzdTtgveUuV</vt:lpwstr>
  </property>
  <property fmtid="{D5CDD505-2E9C-101B-9397-08002B2CF9AE}" pid="95" name="x1ye=9">
    <vt:lpwstr>0+3KWUsKlRU9+763ZzG1hwXzXrmVxH6lsaKaxD2ODw6/8dX3aFcZhNjQOOoQ/K5pcN0G7p2lcfSed7g98BsQUTugVEjily/PY4X5Usgkif/CtCj2kFRBA6cjVjpStpHdFLQ8PGtX3T/hyoWLCXabmdvVJluXyDfrAp8SQHfPwn1STf0PuZmyhjoiklyOrH0kPrHWY6D9k6HMZXmoI28APR0XpWn98USNEQnqUGanBWzx+TZge+IEgyzh/mvwXaf</vt:lpwstr>
  </property>
  <property fmtid="{D5CDD505-2E9C-101B-9397-08002B2CF9AE}" pid="96" name="x1ye=90">
    <vt:lpwstr>pboC17jGilpL9E6Gouj8TL78wABobVes86mQQ+oTVPTHU+FLUuMFvKNVsARuD7AuhWX0Pk2AxZ2O+XVMbFsbwneRtKeKxxusdceDVkppwBr2zTLrpc5WasQV06oRUN14/a8KxvfDLnIr/OEQEfqfXpB1YYBsXYqOEDRZcgoXMcj4dXV3E+LcCjIepnVxM18/DQ7BfuXwZulWRMziztrmgEwcSeYTf+AJxnQ9NE6KJXD7xVl9j3Qz8NraFmtw0i/</vt:lpwstr>
  </property>
  <property fmtid="{D5CDD505-2E9C-101B-9397-08002B2CF9AE}" pid="97" name="x1ye=91">
    <vt:lpwstr>cF6lOxhXeUQRyn2GSbhr+52n9xYERsW4GBNCQr7s0Vz6Y/W9JjftY9z2Dyo8ZsKTDjna2rm7ua+zm9gc6tQBHxOJnS51NHy9gQVH4azaZxD/e9oUMTN997NOYRkvZSTNsiNh+cMdhEpf2yGx/bvbyKmp0/jNX+04AGrjFtwfLmzs2A+WW8nXY1pDJCi6MD0jRRa68nr/TaitwPZoYzLdG4WP2smz2yKf/pX61bwLWsAe8hwi/9OJfY4arh16Fyk</vt:lpwstr>
  </property>
  <property fmtid="{D5CDD505-2E9C-101B-9397-08002B2CF9AE}" pid="98" name="x1ye=92">
    <vt:lpwstr>KDXo7GPJgL/v3Jd8c9zbud/66slGCy+IpiWXXJHNX97hnW2PDICYhOErBbAcYqySxorPCkU9e3GxSz3u4/aS3IhrO9+jsIJZCo4Bj80TJzxiMNrvojFRhHymUN5LQD2ZLbsSes8kEoJCuQt4Y3oxDKQ1qaBE4SQ/ii7y7npbWteDGqBY94JKK4bV4W7uJnpuxRzjM9BOkIauFfrz11Sw1roB9HvmumN4sZJchg9EzvlDk/GWtd60Pk+GWOEPzA4</vt:lpwstr>
  </property>
  <property fmtid="{D5CDD505-2E9C-101B-9397-08002B2CF9AE}" pid="99" name="x1ye=93">
    <vt:lpwstr>kiWNNw0hVZVX+iNhP5fYiyhcMqSXMmvZ1N5FktNo4lDjk52nz9LxgGj7Ls++Ly7K+QoDa+/QLdm908Jw1T4ArM8bXdjam6UJE0X5dnEHJMNeu0V/KL25EzI+M2+VjmqzC/6pSUT1AH4g9IzOdWJGnI1XPvUvkQDZJUbIRSpdrSkODh+riFdXbXuFDe8A7fFDRJ34I88omYOxMiDoJfhcVcyOhyO8lYfBhM9IJCto3yvaRvg45hAIfz8X4+xaWmJ</vt:lpwstr>
  </property>
  <property fmtid="{D5CDD505-2E9C-101B-9397-08002B2CF9AE}" pid="100" name="x1ye=94">
    <vt:lpwstr>9NbzdOVekoqpKXZCZ+HuuCo6r8XFsJkcoQdb005L6TkZYoqPi++F4mhnW6U/zNjOw+VmpA0h+I/ED3hY0u1s809Z92wKq6oYePfcfbGE3Hj+huT/miPwf8ldhJXZEjNS2/wY1mUhv3JTT4szcodpg0adge6pT5lohnH0jdSzZ9Y1vZO+DPMyNRTfACuZKZDMfnFV/qX5nPXIDAzQoeqWN9xs2wmaQsrkPRPozsRiDPV8fjPmS/j5phXcrqfZeMT</vt:lpwstr>
  </property>
  <property fmtid="{D5CDD505-2E9C-101B-9397-08002B2CF9AE}" pid="101" name="x1ye=95">
    <vt:lpwstr>mxUzFUrVBH+W5DXISwkL5t8OEIQwk5wHMlyiyIoczfixrOqcazBoIZyo8LzZ/aAoCXf9XfrOX9vlxXdpo9pVa58YqpuQyijDnnpR0q0mwuJMa8FfCVKMsZLIWN5Rw3d9xtBzAE6mWlk3yt6nSAIPtiXCib4NSuie1zJCawFK4iNdrGXV6raEE9AL34f/dBnt0PaQ+emunOBcqNCh/JF67OBNTLmwa2fyiR2NxN9ZAII6ZVgQc8AEtl5s2czA8jz</vt:lpwstr>
  </property>
  <property fmtid="{D5CDD505-2E9C-101B-9397-08002B2CF9AE}" pid="102" name="x1ye=96">
    <vt:lpwstr>4d171m6D9+9+Xa053cgjPzwGyXKjo+Ow5xHkim+oq+8cIEjZI4BK6zIa/NydWP32hlPyjXnpHkd01ptGhqFlIVQy48KcGFlyDQnAdO0/eNNu62tQL22OE3r1HjcQ1W4Vb4EPedES/hgLrsuPCfITVYuXA5Y1U6nea1A//t54O5Xfp74JT9mtVYKetvGRpLm1lVL2dLOUaC4MT2dwjGyMQNMbW5Z4pesmvbvzA+yYwg2zoGRRoPusnowBgmiFy82</vt:lpwstr>
  </property>
  <property fmtid="{D5CDD505-2E9C-101B-9397-08002B2CF9AE}" pid="103" name="x1ye=97">
    <vt:lpwstr>4zHqTe5u2fZTtMEEHUEW1mIg0Swvd66MRk9MfNs16MbitibrwUHbpwQsUd2EG7gih+2nVsCKhzm8N2MmV+KF5qzmDdV2XFKRRcs+PeVSVvkZnJtmSVb0Kl3uxKzpk8YP2ZkJ/3OlUz7hiYRB6u4uMZqp0VzgKXDNENVWdf2Mrdwtl3kQfYAUhqVcVZtn1xNp6mj36ursy9d18W37cez90VR9DgD3l5uLCRX0WULmbh6g2WCEM8mNyJidoQdkTUH</vt:lpwstr>
  </property>
  <property fmtid="{D5CDD505-2E9C-101B-9397-08002B2CF9AE}" pid="104" name="x1ye=98">
    <vt:lpwstr>VxYE8o275yqLXeewuNwg5GavuK7XUpubu2RGnMn8we06eZnDsB/JekxZSKP/gAfMM7V0QY2uPbJUSPG0+3zxDCRgV/QWftgJPpqbUkwvsxkIanM7Ydq5BhOD7FTFLmi/iTF159BBgYy/k7p2nzDf+gLE7K53GnCfw71CywA9GJvd8CGNrxEczkLYaOKHGZwRfjV9licERhtkh883yjuBna1d1HB8jBlj/zyKVQ5bM+gGLSojkb4G8UU8Ne78MEC</vt:lpwstr>
  </property>
  <property fmtid="{D5CDD505-2E9C-101B-9397-08002B2CF9AE}" pid="105" name="x1ye=99">
    <vt:lpwstr>7HcBO0TH7q5eQD1YlaMzvoDtO7Jt1FB4cKnootoU27sclVKOmqWpZMqlkV9H97r9pOm6dxMfMMO3l4lbekYJKJy7D4xgCsJwWv5VDwLDI8eXvLAfoQWGuh5OlZiX2nL8qsK+B0pU11lV4AvkcqDcyVX9aBWMbJZMX4EDigmnfOdgpFypZcpR2h7lKMaimHMV0NHvq5mCDR9ijZqxtmJCEQgmq28QzoU80OCsOg4qul0kO5FcZuCToD1a3cPRC8u</vt:lpwstr>
  </property>
</Properties>
</file>
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divdocumentthinbottomborder"/>
        <w:pBdr>
          <w:top w:val="none" w:sz="0" w:space="0" w:color="auto"/>
          <w:left w:val="none" w:sz="0" w:space="0" w:color="auto"/>
          <w:bottom w:val="single" w:sz="12" w:space="0" w:color="DADADA"/>
          <w:right w:val="none" w:sz="0" w:space="0" w:color="auto"/>
        </w:pBdr>
        <w:spacing w:before="0" w:after="0" w:line="480" w:lineRule="atLeast"/>
        <w:ind w:left="0" w:right="0"/>
        <w:jc w:val="center"/>
        <w:rPr>
          <w:rFonts w:ascii="Times New Roman" w:eastAsia="Times New Roman" w:hAnsi="Times New Roman" w:cs="Times New Roman"/>
          <w:b/>
          <w:bCs/>
          <w:caps/>
          <w:color w:val="000000"/>
          <w:sz w:val="40"/>
          <w:szCs w:val="40"/>
          <w:bdr w:val="none" w:sz="0" w:space="0" w:color="auto"/>
          <w:vertAlign w:val="baseline"/>
        </w:rPr>
      </w:pPr>
      <w:r>
        <w:rPr>
          <w:rStyle w:val="span"/>
          <w:rFonts w:ascii="Times New Roman" w:eastAsia="Times New Roman" w:hAnsi="Times New Roman" w:cs="Times New Roman"/>
          <w:b/>
          <w:bCs/>
          <w:caps/>
          <w:color w:val="000000"/>
          <w:sz w:val="40"/>
          <w:szCs w:val="40"/>
        </w:rPr>
        <w:t>First Name</w:t>
      </w:r>
      <w:r>
        <w:rPr>
          <w:rFonts w:ascii="Times New Roman" w:eastAsia="Times New Roman" w:hAnsi="Times New Roman" w:cs="Times New Roman"/>
          <w:b/>
          <w:bCs/>
          <w:caps/>
          <w:color w:val="000000"/>
          <w:sz w:val="40"/>
          <w:szCs w:val="40"/>
          <w:bdr w:val="none" w:sz="0" w:space="0" w:color="auto"/>
          <w:vertAlign w:val="baseline"/>
        </w:rPr>
        <w:t xml:space="preserve"> </w:t>
      </w:r>
      <w:r>
        <w:rPr>
          <w:rStyle w:val="span"/>
          <w:rFonts w:ascii="Times New Roman" w:eastAsia="Times New Roman" w:hAnsi="Times New Roman" w:cs="Times New Roman"/>
          <w:b/>
          <w:bCs/>
          <w:caps/>
          <w:color w:val="000000"/>
          <w:sz w:val="40"/>
          <w:szCs w:val="40"/>
        </w:rPr>
        <w:t>Last Name</w:t>
      </w:r>
    </w:p>
    <w:p>
      <w:pPr>
        <w:pStyle w:val="divbotBorder"/>
        <w:pBdr>
          <w:top w:val="none" w:sz="0" w:space="0" w:color="auto"/>
          <w:left w:val="none" w:sz="0" w:space="0" w:color="auto"/>
          <w:bottom w:val="single" w:sz="24" w:space="0" w:color="DADADA"/>
          <w:right w:val="none" w:sz="0" w:space="0" w:color="auto"/>
        </w:pBdr>
        <w:spacing w:before="20" w:after="0"/>
        <w:ind w:left="0" w:right="0"/>
        <w:rPr>
          <w:rFonts w:ascii="Times New Roman" w:eastAsia="Times New Roman" w:hAnsi="Times New Roman" w:cs="Times New Roman"/>
          <w:sz w:val="2"/>
          <w:szCs w:val="22"/>
          <w:bdr w:val="none" w:sz="0" w:space="0" w:color="auto"/>
          <w:vertAlign w:val="baseline"/>
        </w:rPr>
      </w:pPr>
    </w:p>
    <w:p>
      <w:pPr>
        <w:pStyle w:val="div"/>
        <w:pBdr>
          <w:top w:val="none" w:sz="0" w:space="0" w:color="auto"/>
          <w:left w:val="none" w:sz="0" w:space="0" w:color="auto"/>
          <w:bottom w:val="none" w:sz="0" w:space="0" w:color="auto"/>
          <w:right w:val="none" w:sz="0" w:space="0" w:color="auto"/>
        </w:pBdr>
        <w:spacing w:before="20" w:after="0" w:line="0" w:lineRule="atLeast"/>
        <w:ind w:left="0" w:right="0"/>
        <w:rPr>
          <w:rFonts w:ascii="Times New Roman" w:eastAsia="Times New Roman" w:hAnsi="Times New Roman" w:cs="Times New Roman"/>
          <w:sz w:val="0"/>
          <w:szCs w:val="0"/>
          <w:bdr w:val="none" w:sz="0" w:space="0" w:color="auto"/>
          <w:vertAlign w:val="baseline"/>
        </w:rPr>
      </w:pPr>
      <w:r>
        <w:rPr>
          <w:rFonts w:ascii="Times New Roman" w:eastAsia="Times New Roman" w:hAnsi="Times New Roman" w:cs="Times New Roman"/>
          <w:sz w:val="0"/>
          <w:szCs w:val="0"/>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40" w:after="0"/>
        <w:ind w:left="0" w:right="0"/>
        <w:jc w:val="center"/>
        <w:rPr>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City Country</w:t>
      </w:r>
    </w:p>
    <w:p>
      <w:pPr>
        <w:pStyle w:val="div"/>
        <w:pBdr>
          <w:top w:val="none" w:sz="0" w:space="0" w:color="auto"/>
          <w:left w:val="none" w:sz="0" w:space="0" w:color="auto"/>
          <w:bottom w:val="none" w:sz="0" w:space="0" w:color="auto"/>
          <w:right w:val="none" w:sz="0" w:space="0" w:color="auto"/>
        </w:pBdr>
        <w:spacing w:before="0" w:after="0"/>
        <w:ind w:left="0" w:right="0"/>
        <w:jc w:val="center"/>
        <w:rPr>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+911234567890</w:t>
      </w:r>
    </w:p>
    <w:p>
      <w:pPr>
        <w:pStyle w:val="div"/>
        <w:pBdr>
          <w:top w:val="none" w:sz="0" w:space="0" w:color="auto"/>
          <w:left w:val="none" w:sz="0" w:space="0" w:color="auto"/>
          <w:bottom w:val="none" w:sz="0" w:space="0" w:color="auto"/>
          <w:right w:val="none" w:sz="0" w:space="0" w:color="auto"/>
        </w:pBdr>
        <w:spacing w:before="0" w:after="0"/>
        <w:ind w:left="0" w:right="0"/>
        <w:jc w:val="center"/>
        <w:rPr>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test@test.com</w:t>
      </w:r>
    </w:p>
    <w:p>
      <w:pPr>
        <w:pStyle w:val="gap-btn-hidden"/>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vanish/>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 </w:t>
      </w:r>
    </w:p>
    <w:p>
      <w:pPr>
        <w:pStyle w:val="divdocumentdivheading"/>
        <w:pBdr>
          <w:top w:val="none" w:sz="0" w:space="0" w:color="auto"/>
          <w:left w:val="none" w:sz="0" w:space="0" w:color="auto"/>
          <w:bottom w:val="none" w:sz="0" w:space="1" w:color="auto"/>
          <w:right w:val="none" w:sz="0" w:space="0" w:color="auto"/>
        </w:pBdr>
        <w:tabs>
          <w:tab w:val="left" w:pos="4528"/>
          <w:tab w:val="left" w:pos="10640"/>
        </w:tabs>
        <w:spacing w:before="160" w:line="260" w:lineRule="atLeast"/>
        <w:ind w:left="0" w:right="0"/>
        <w:jc w:val="center"/>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b/>
          <w:bCs/>
          <w:caps/>
          <w:sz w:val="22"/>
          <w:szCs w:val="22"/>
          <w:bdr w:val="none" w:sz="0" w:space="0" w:color="auto"/>
          <w:vertAlign w:val="baseline"/>
        </w:rPr>
        <w:t xml:space="preserve"> </w:t>
      </w:r>
      <w:r>
        <w:rPr>
          <w:rFonts w:ascii="Times New Roman" w:eastAsia="Times New Roman" w:hAnsi="Times New Roman" w:cs="Times New Roman"/>
          <w:strike/>
          <w:color w:val="DADADA"/>
          <w:position w:val="-2"/>
          <w:sz w:val="40"/>
        </w:rPr>
        <w:tab/>
      </w:r>
      <w:r>
        <w:rPr>
          <w:rStyle w:val="divdocumentdivsectiontitle"/>
          <w:rFonts w:ascii="Times New Roman" w:eastAsia="Times New Roman" w:hAnsi="Times New Roman" w:cs="Times New Roman"/>
          <w:b/>
          <w:bCs/>
          <w:caps/>
        </w:rPr>
        <w:t xml:space="preserve">   Summary   </w:t>
      </w:r>
      <w:r>
        <w:rPr>
          <w:rFonts w:ascii="Times New Roman" w:eastAsia="Times New Roman" w:hAnsi="Times New Roman" w:cs="Times New Roman"/>
          <w:strike/>
          <w:color w:val="DADADA"/>
          <w:position w:val="-2"/>
          <w:sz w:val="40"/>
        </w:rPr>
        <w:tab/>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heading"/>
        <w:pBdr>
          <w:top w:val="none" w:sz="0" w:space="0" w:color="auto"/>
          <w:left w:val="none" w:sz="0" w:space="0" w:color="auto"/>
          <w:bottom w:val="none" w:sz="0" w:space="1" w:color="auto"/>
          <w:right w:val="none" w:sz="0" w:space="0" w:color="auto"/>
        </w:pBdr>
        <w:tabs>
          <w:tab w:val="left" w:pos="4741"/>
          <w:tab w:val="left" w:pos="10640"/>
        </w:tabs>
        <w:spacing w:before="160" w:line="260" w:lineRule="atLeast"/>
        <w:ind w:left="0" w:right="0"/>
        <w:jc w:val="center"/>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b/>
          <w:bCs/>
          <w:caps/>
          <w:sz w:val="22"/>
          <w:szCs w:val="22"/>
          <w:bdr w:val="none" w:sz="0" w:space="0" w:color="auto"/>
          <w:vertAlign w:val="baseline"/>
        </w:rPr>
        <w:t xml:space="preserve"> </w:t>
      </w:r>
      <w:r>
        <w:rPr>
          <w:rFonts w:ascii="Times New Roman" w:eastAsia="Times New Roman" w:hAnsi="Times New Roman" w:cs="Times New Roman"/>
          <w:strike/>
          <w:color w:val="DADADA"/>
          <w:position w:val="-2"/>
          <w:sz w:val="40"/>
        </w:rPr>
        <w:tab/>
      </w:r>
      <w:r>
        <w:rPr>
          <w:rStyle w:val="divdocumentdivsectiontitle"/>
          <w:rFonts w:ascii="Times New Roman" w:eastAsia="Times New Roman" w:hAnsi="Times New Roman" w:cs="Times New Roman"/>
          <w:b/>
          <w:bCs/>
          <w:caps/>
        </w:rPr>
        <w:t xml:space="preserve">   Skills   </w:t>
      </w:r>
      <w:r>
        <w:rPr>
          <w:rFonts w:ascii="Times New Roman" w:eastAsia="Times New Roman" w:hAnsi="Times New Roman" w:cs="Times New Roman"/>
          <w:strike/>
          <w:color w:val="DADADA"/>
          <w:position w:val="-2"/>
          <w:sz w:val="40"/>
        </w:rPr>
        <w:tab/>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Leadership and Teamwork</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Management Skills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Complex Problem Solving</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Amazon AWS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Microsoft Azure</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Microservices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Ansible</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Terraform</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DevOps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CI/CD</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Jenkins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Docker</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Kubernetes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Linux</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Windows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VMware</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 Analysis</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Database Management</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Automation, SLA</w:t>
            </w:r>
          </w:p>
          <w:p>
            <w:pPr>
              <w:pStyle w:val="ulli"/>
              <w:numPr>
                <w:ilvl w:val="0"/>
                <w:numId w:val="1"/>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CD, Teamwork</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Configuration management, Technical training</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Content, Unix</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Client, Upgrade</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 Analysis, Validation</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 management</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Database Management</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DC</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Designing</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Dutch</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English</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Features</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French</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Knowledge management</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Leadership</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Linux</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Managing</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Management Skills</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Windows</w:t>
            </w:r>
          </w:p>
          <w:p>
            <w:pPr>
              <w:pStyle w:val="ulli"/>
              <w:numPr>
                <w:ilvl w:val="0"/>
                <w:numId w:val="2"/>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Problem Solving</w:t>
            </w:r>
          </w:p>
        </w:tc>
      </w:tr>
    </w:tbl>
    <w:p>
      <w:pPr>
        <w:pStyle w:val="divdocumentdivheading"/>
        <w:pBdr>
          <w:top w:val="none" w:sz="0" w:space="0" w:color="auto"/>
          <w:left w:val="none" w:sz="0" w:space="0" w:color="auto"/>
          <w:bottom w:val="none" w:sz="0" w:space="1" w:color="auto"/>
          <w:right w:val="none" w:sz="0" w:space="0" w:color="auto"/>
        </w:pBdr>
        <w:tabs>
          <w:tab w:val="left" w:pos="4377"/>
          <w:tab w:val="left" w:pos="10640"/>
        </w:tabs>
        <w:spacing w:before="160" w:line="260" w:lineRule="atLeast"/>
        <w:ind w:left="0" w:right="0"/>
        <w:jc w:val="center"/>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b/>
          <w:bCs/>
          <w:caps/>
          <w:sz w:val="22"/>
          <w:szCs w:val="22"/>
          <w:bdr w:val="none" w:sz="0" w:space="0" w:color="auto"/>
          <w:vertAlign w:val="baseline"/>
        </w:rPr>
        <w:t xml:space="preserve"> </w:t>
      </w:r>
      <w:r>
        <w:rPr>
          <w:rFonts w:ascii="Times New Roman" w:eastAsia="Times New Roman" w:hAnsi="Times New Roman" w:cs="Times New Roman"/>
          <w:strike/>
          <w:color w:val="DADADA"/>
          <w:position w:val="-2"/>
          <w:sz w:val="40"/>
        </w:rPr>
        <w:tab/>
      </w:r>
      <w:r>
        <w:rPr>
          <w:rStyle w:val="divdocumentdivsectiontitle"/>
          <w:rFonts w:ascii="Times New Roman" w:eastAsia="Times New Roman" w:hAnsi="Times New Roman" w:cs="Times New Roman"/>
          <w:b/>
          <w:bCs/>
          <w:caps/>
        </w:rPr>
        <w:t xml:space="preserve">   Experience   </w:t>
      </w:r>
      <w:r>
        <w:rPr>
          <w:rFonts w:ascii="Times New Roman" w:eastAsia="Times New Roman" w:hAnsi="Times New Roman" w:cs="Times New Roman"/>
          <w:strike/>
          <w:color w:val="DADADA"/>
          <w:position w:val="-2"/>
          <w:sz w:val="40"/>
        </w:rPr>
        <w:tab/>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Cloud Architect</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01/2021</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Current</w:t>
      </w:r>
      <w:r>
        <w:rPr>
          <w:rStyle w:val="datesWrapper"/>
          <w:rFonts w:ascii="Times New Roman" w:eastAsia="Times New Roman" w:hAnsi="Times New Roman" w:cs="Times New Roman"/>
          <w:sz w:val="22"/>
          <w:szCs w:val="22"/>
        </w:rPr>
        <w:t xml:space="preserve"> </w:t>
      </w:r>
    </w:p>
    <w:p>
      <w:pPr>
        <w:pStyle w:val="ulli"/>
        <w:numPr>
          <w:ilvl w:val="0"/>
          <w:numId w:val="3"/>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Facilitate and steer the deployment of data infrastructure.</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Technical Solutions Manager</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10/2016</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03/2020</w:t>
      </w:r>
      <w:r>
        <w:rPr>
          <w:rStyle w:val="datesWrapper"/>
          <w:rFonts w:ascii="Times New Roman" w:eastAsia="Times New Roman" w:hAnsi="Times New Roman" w:cs="Times New Roman"/>
          <w:sz w:val="22"/>
          <w:szCs w:val="22"/>
        </w:rPr>
        <w:t xml:space="preserve"> </w:t>
      </w:r>
    </w:p>
    <w:p>
      <w:pPr>
        <w:pStyle w:val="ulli"/>
        <w:numPr>
          <w:ilvl w:val="0"/>
          <w:numId w:val="4"/>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Design and Develop Cloud solutions to meet business requirements.</w:t>
      </w:r>
    </w:p>
    <w:p>
      <w:pPr>
        <w:pStyle w:val="ulli"/>
        <w:numPr>
          <w:ilvl w:val="0"/>
          <w:numId w:val="4"/>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Engineering Technical Lead at , Chennai,India.</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Company</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Engineering Technical Lead</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01/2015</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10/2016</w:t>
      </w:r>
      <w:r>
        <w:rPr>
          <w:rStyle w:val="datesWrapper"/>
          <w:rFonts w:ascii="Times New Roman" w:eastAsia="Times New Roman" w:hAnsi="Times New Roman" w:cs="Times New Roman"/>
          <w:sz w:val="22"/>
          <w:szCs w:val="22"/>
        </w:rPr>
        <w:t xml:space="preserve"> </w:t>
      </w:r>
    </w:p>
    <w:p>
      <w:pPr>
        <w:pStyle w:val="ulli"/>
        <w:numPr>
          <w:ilvl w:val="0"/>
          <w:numId w:val="5"/>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Monitoring the SLA and response of the team on any incident, service, and change request.</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Lead Infrastructure Engineer</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02/2011</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01/2015</w:t>
      </w:r>
      <w:r>
        <w:rPr>
          <w:rStyle w:val="datesWrapper"/>
          <w:rFonts w:ascii="Times New Roman" w:eastAsia="Times New Roman" w:hAnsi="Times New Roman" w:cs="Times New Roman"/>
          <w:sz w:val="22"/>
          <w:szCs w:val="22"/>
        </w:rPr>
        <w:t xml:space="preserve"> </w:t>
      </w:r>
    </w:p>
    <w:p>
      <w:pPr>
        <w:pStyle w:val="ulli"/>
        <w:numPr>
          <w:ilvl w:val="0"/>
          <w:numId w:val="6"/>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Excels in the set-up of Production Support, DevOps, Build and Release Engineering, CD/CI Process, Release Management, and UAT.</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Chennai, India</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India</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Infrastructure Consultant</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04/2004</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02/2011</w:t>
      </w:r>
      <w:r>
        <w:rPr>
          <w:rStyle w:val="datesWrapper"/>
          <w:rFonts w:ascii="Times New Roman" w:eastAsia="Times New Roman" w:hAnsi="Times New Roman" w:cs="Times New Roman"/>
          <w:sz w:val="22"/>
          <w:szCs w:val="22"/>
        </w:rPr>
        <w:t xml:space="preserve"> </w:t>
      </w:r>
    </w:p>
    <w:p>
      <w:pPr>
        <w:pStyle w:val="ulli"/>
        <w:numPr>
          <w:ilvl w:val="0"/>
          <w:numId w:val="7"/>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Analyzing and Providing RCA for all the major incidents and failed changes.</w:t>
      </w:r>
    </w:p>
    <w:p>
      <w:pPr>
        <w:pStyle w:val="ulli"/>
        <w:numPr>
          <w:ilvl w:val="0"/>
          <w:numId w:val="7"/>
        </w:numPr>
        <w:spacing w:before="0" w:after="0" w:line="260" w:lineRule="atLeast"/>
        <w:ind w:left="640" w:right="0" w:hanging="261"/>
        <w:rPr>
          <w:rStyle w:val="spantxtLeft"/>
          <w:rFonts w:ascii="Times New Roman" w:eastAsia="Times New Roman" w:hAnsi="Times New Roman" w:cs="Times New Roman"/>
          <w:sz w:val="22"/>
          <w:szCs w:val="22"/>
          <w:bdr w:val="none" w:sz="0" w:space="0" w:color="auto"/>
          <w:vertAlign w:val="baseline"/>
        </w:rPr>
      </w:pPr>
      <w:r>
        <w:rPr>
          <w:rStyle w:val="spantxtLeft"/>
          <w:rFonts w:ascii="Times New Roman" w:eastAsia="Times New Roman" w:hAnsi="Times New Roman" w:cs="Times New Roman"/>
          <w:sz w:val="22"/>
          <w:szCs w:val="22"/>
          <w:bdr w:val="none" w:sz="0" w:space="0" w:color="auto"/>
          <w:vertAlign w:val="baseline"/>
        </w:rPr>
        <w:t>Linux Subject Matter Expert at .</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System Administrator</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05/2003</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03/2004</w:t>
      </w:r>
      <w:r>
        <w:rPr>
          <w:rStyle w:val="datesWrapper"/>
          <w:rFonts w:ascii="Times New Roman" w:eastAsia="Times New Roman" w:hAnsi="Times New Roman" w:cs="Times New Roman"/>
          <w:sz w:val="22"/>
          <w:szCs w:val="22"/>
        </w:rPr>
        <w:t xml:space="preserve"> </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Company Name</w:t>
      </w:r>
    </w:p>
    <w:p>
      <w:pPr>
        <w:pStyle w:val="spanpaddedline"/>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spanpaddedline"/>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System Administrator</w:t>
      </w:r>
      <w:r>
        <w:rPr>
          <w:rFonts w:ascii="Times New Roman" w:eastAsia="Times New Roman" w:hAnsi="Times New Roman" w:cs="Times New Roman"/>
          <w:sz w:val="22"/>
          <w:szCs w:val="22"/>
          <w:bdr w:val="none" w:sz="0" w:space="0" w:color="auto"/>
          <w:vertAlign w:val="baseline"/>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01/1996</w:t>
      </w:r>
      <w:r>
        <w:rPr>
          <w:rStyle w:val="span"/>
          <w:rFonts w:ascii="Times New Roman" w:eastAsia="Times New Roman" w:hAnsi="Times New Roman" w:cs="Times New Roman"/>
          <w:sz w:val="22"/>
          <w:szCs w:val="22"/>
        </w:rPr>
        <w:t xml:space="preserve"> to </w:t>
      </w:r>
      <w:r>
        <w:rPr>
          <w:rStyle w:val="span"/>
          <w:rFonts w:ascii="Times New Roman" w:eastAsia="Times New Roman" w:hAnsi="Times New Roman" w:cs="Times New Roman"/>
          <w:sz w:val="22"/>
          <w:szCs w:val="22"/>
        </w:rPr>
        <w:t>04/2003</w:t>
      </w:r>
      <w:r>
        <w:rPr>
          <w:rStyle w:val="datesWrapper"/>
          <w:rFonts w:ascii="Times New Roman" w:eastAsia="Times New Roman" w:hAnsi="Times New Roman" w:cs="Times New Roman"/>
          <w:sz w:val="22"/>
          <w:szCs w:val="22"/>
        </w:rPr>
        <w:t xml:space="preserve"> </w:t>
      </w:r>
    </w:p>
    <w:p>
      <w:pPr>
        <w:pStyle w:val="divdocumentdivheading"/>
        <w:pBdr>
          <w:top w:val="none" w:sz="0" w:space="0" w:color="auto"/>
          <w:left w:val="none" w:sz="0" w:space="0" w:color="auto"/>
          <w:bottom w:val="none" w:sz="0" w:space="1" w:color="auto"/>
          <w:right w:val="none" w:sz="0" w:space="0" w:color="auto"/>
        </w:pBdr>
        <w:tabs>
          <w:tab w:val="left" w:pos="3471"/>
          <w:tab w:val="left" w:pos="10640"/>
        </w:tabs>
        <w:spacing w:before="160" w:line="260" w:lineRule="atLeast"/>
        <w:ind w:left="0" w:right="0"/>
        <w:jc w:val="center"/>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b/>
          <w:bCs/>
          <w:caps/>
          <w:sz w:val="22"/>
          <w:szCs w:val="22"/>
          <w:bdr w:val="none" w:sz="0" w:space="0" w:color="auto"/>
          <w:vertAlign w:val="baseline"/>
        </w:rPr>
        <w:t xml:space="preserve"> </w:t>
      </w:r>
      <w:r>
        <w:rPr>
          <w:rFonts w:ascii="Times New Roman" w:eastAsia="Times New Roman" w:hAnsi="Times New Roman" w:cs="Times New Roman"/>
          <w:strike/>
          <w:color w:val="DADADA"/>
          <w:position w:val="-2"/>
          <w:sz w:val="40"/>
        </w:rPr>
        <w:tab/>
      </w:r>
      <w:r>
        <w:rPr>
          <w:rStyle w:val="divdocumentdivsectiontitle"/>
          <w:rFonts w:ascii="Times New Roman" w:eastAsia="Times New Roman" w:hAnsi="Times New Roman" w:cs="Times New Roman"/>
          <w:b/>
          <w:bCs/>
          <w:caps/>
        </w:rPr>
        <w:t xml:space="preserve">   Education and Training   </w:t>
      </w:r>
      <w:r>
        <w:rPr>
          <w:rFonts w:ascii="Times New Roman" w:eastAsia="Times New Roman" w:hAnsi="Times New Roman" w:cs="Times New Roman"/>
          <w:strike/>
          <w:color w:val="DADADA"/>
          <w:position w:val="-2"/>
          <w:sz w:val="40"/>
        </w:rPr>
        <w:tab/>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degree"/>
          <w:rFonts w:ascii="Times New Roman" w:eastAsia="Times New Roman" w:hAnsi="Times New Roman" w:cs="Times New Roman"/>
          <w:sz w:val="22"/>
          <w:szCs w:val="22"/>
        </w:rPr>
        <w:t>Bachelor of Science</w:t>
      </w:r>
      <w:r>
        <w:rPr>
          <w:rStyle w:val="span"/>
          <w:rFonts w:ascii="Times New Roman" w:eastAsia="Times New Roman" w:hAnsi="Times New Roman" w:cs="Times New Roman"/>
          <w:sz w:val="22"/>
          <w:szCs w:val="22"/>
        </w:rPr>
        <w:t>:</w:t>
      </w:r>
      <w:r>
        <w:rPr>
          <w:rStyle w:val="singlecolumnspanpaddedlinenth-child1"/>
          <w:rFonts w:ascii="Times New Roman" w:eastAsia="Times New Roman" w:hAnsi="Times New Roman" w:cs="Times New Roman"/>
          <w:sz w:val="22"/>
          <w:szCs w:val="22"/>
        </w:rPr>
        <w:t xml:space="preserve"> </w:t>
      </w:r>
      <w:r>
        <w:rPr>
          <w:rStyle w:val="spanprogramline"/>
          <w:rFonts w:ascii="Times New Roman" w:eastAsia="Times New Roman" w:hAnsi="Times New Roman" w:cs="Times New Roman"/>
          <w:sz w:val="22"/>
          <w:szCs w:val="22"/>
        </w:rPr>
        <w:t>Field of Study</w:t>
      </w:r>
      <w:r>
        <w:rPr>
          <w:rStyle w:val="singlecolumnspanpaddedlinenth-child1"/>
          <w:rFonts w:ascii="Times New Roman" w:eastAsia="Times New Roman" w:hAnsi="Times New Roman" w:cs="Times New Roman"/>
          <w:sz w:val="22"/>
          <w:szCs w:val="22"/>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01/2009</w:t>
      </w:r>
      <w:r>
        <w:rPr>
          <w:rStyle w:val="datesWrapper"/>
          <w:rFonts w:ascii="Times New Roman" w:eastAsia="Times New Roman" w:hAnsi="Times New Roman" w:cs="Times New Roman"/>
          <w:sz w:val="22"/>
          <w:szCs w:val="22"/>
        </w:rPr>
        <w:t xml:space="preserve"> </w:t>
      </w:r>
    </w:p>
    <w:p>
      <w:pPr>
        <w:pStyle w:val="spanpaddedline"/>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companynameeduc"/>
          <w:rFonts w:ascii="Times New Roman" w:eastAsia="Times New Roman" w:hAnsi="Times New Roman" w:cs="Times New Roman"/>
          <w:sz w:val="22"/>
          <w:szCs w:val="22"/>
        </w:rPr>
        <w:t>College Name</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Location</w:t>
      </w:r>
      <w:r>
        <w:rPr>
          <w:rFonts w:ascii="Times New Roman" w:eastAsia="Times New Roman" w:hAnsi="Times New Roman" w:cs="Times New Roman"/>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Times New Roman" w:eastAsia="Times New Roman" w:hAnsi="Times New Roman" w:cs="Times New Roman"/>
          <w:sz w:val="22"/>
          <w:szCs w:val="22"/>
          <w:bdr w:val="none" w:sz="0" w:space="0" w:color="auto"/>
          <w:vertAlign w:val="baseline"/>
        </w:rPr>
      </w:pPr>
      <w:r>
        <w:rPr>
          <w:rStyle w:val="spandegree"/>
          <w:rFonts w:ascii="Times New Roman" w:eastAsia="Times New Roman" w:hAnsi="Times New Roman" w:cs="Times New Roman"/>
          <w:sz w:val="22"/>
          <w:szCs w:val="22"/>
        </w:rPr>
        <w:t>Bachelor of Science</w:t>
      </w:r>
      <w:r>
        <w:rPr>
          <w:rStyle w:val="span"/>
          <w:rFonts w:ascii="Times New Roman" w:eastAsia="Times New Roman" w:hAnsi="Times New Roman" w:cs="Times New Roman"/>
          <w:sz w:val="22"/>
          <w:szCs w:val="22"/>
        </w:rPr>
        <w:t>:</w:t>
      </w:r>
      <w:r>
        <w:rPr>
          <w:rStyle w:val="singlecolumnspanpaddedlinenth-child1"/>
          <w:rFonts w:ascii="Times New Roman" w:eastAsia="Times New Roman" w:hAnsi="Times New Roman" w:cs="Times New Roman"/>
          <w:sz w:val="22"/>
          <w:szCs w:val="22"/>
        </w:rPr>
        <w:t xml:space="preserve"> </w:t>
      </w:r>
      <w:r>
        <w:rPr>
          <w:rStyle w:val="spanprogramline"/>
          <w:rFonts w:ascii="Times New Roman" w:eastAsia="Times New Roman" w:hAnsi="Times New Roman" w:cs="Times New Roman"/>
          <w:sz w:val="22"/>
          <w:szCs w:val="22"/>
        </w:rPr>
        <w:t>Field of Study</w:t>
      </w:r>
      <w:r>
        <w:rPr>
          <w:rStyle w:val="singlecolumnspanpaddedlinenth-child1"/>
          <w:rFonts w:ascii="Times New Roman" w:eastAsia="Times New Roman" w:hAnsi="Times New Roman" w:cs="Times New Roman"/>
          <w:sz w:val="22"/>
          <w:szCs w:val="22"/>
        </w:rPr>
        <w:t xml:space="preserve"> </w:t>
      </w:r>
      <w:r>
        <w:rPr>
          <w:rStyle w:val="datesWrapper"/>
          <w:rFonts w:ascii="Times New Roman" w:eastAsia="Times New Roman" w:hAnsi="Times New Roman" w:cs="Times New Roman"/>
          <w:sz w:val="22"/>
          <w:szCs w:val="22"/>
        </w:rPr>
        <w:tab/>
      </w:r>
      <w:r>
        <w:rPr>
          <w:rStyle w:val="datesWrapper"/>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02/1999</w:t>
      </w:r>
      <w:r>
        <w:rPr>
          <w:rStyle w:val="datesWrapper"/>
          <w:rFonts w:ascii="Times New Roman" w:eastAsia="Times New Roman" w:hAnsi="Times New Roman" w:cs="Times New Roman"/>
          <w:sz w:val="22"/>
          <w:szCs w:val="22"/>
        </w:rPr>
        <w:t xml:space="preserve"> </w:t>
      </w:r>
    </w:p>
    <w:p>
      <w:pPr>
        <w:pStyle w:val="spanpaddedline"/>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Style w:val="spancompanynameeduc"/>
          <w:rFonts w:ascii="Times New Roman" w:eastAsia="Times New Roman" w:hAnsi="Times New Roman" w:cs="Times New Roman"/>
          <w:sz w:val="22"/>
          <w:szCs w:val="22"/>
        </w:rPr>
        <w:t>College Name</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Location</w:t>
      </w:r>
      <w:r>
        <w:rPr>
          <w:rFonts w:ascii="Times New Roman" w:eastAsia="Times New Roman" w:hAnsi="Times New Roman" w:cs="Times New Roman"/>
          <w:sz w:val="22"/>
          <w:szCs w:val="22"/>
          <w:bdr w:val="none" w:sz="0" w:space="0" w:color="auto"/>
          <w:vertAlign w:val="baseline"/>
        </w:rPr>
        <w:t xml:space="preserve"> </w:t>
      </w:r>
    </w:p>
    <w:p>
      <w:pPr>
        <w:pStyle w:val="divdocumentdivheading"/>
        <w:pBdr>
          <w:top w:val="none" w:sz="0" w:space="0" w:color="auto"/>
          <w:left w:val="none" w:sz="0" w:space="0" w:color="auto"/>
          <w:bottom w:val="none" w:sz="0" w:space="1" w:color="auto"/>
          <w:right w:val="none" w:sz="0" w:space="0" w:color="auto"/>
        </w:pBdr>
        <w:tabs>
          <w:tab w:val="left" w:pos="4109"/>
          <w:tab w:val="left" w:pos="10640"/>
        </w:tabs>
        <w:spacing w:before="160" w:line="260" w:lineRule="atLeast"/>
        <w:ind w:left="0" w:right="0"/>
        <w:jc w:val="center"/>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b/>
          <w:bCs/>
          <w:caps/>
          <w:sz w:val="22"/>
          <w:szCs w:val="22"/>
          <w:bdr w:val="none" w:sz="0" w:space="0" w:color="auto"/>
          <w:vertAlign w:val="baseline"/>
        </w:rPr>
        <w:t xml:space="preserve"> </w:t>
      </w:r>
      <w:r>
        <w:rPr>
          <w:rFonts w:ascii="Times New Roman" w:eastAsia="Times New Roman" w:hAnsi="Times New Roman" w:cs="Times New Roman"/>
          <w:strike/>
          <w:color w:val="DADADA"/>
          <w:position w:val="-2"/>
          <w:sz w:val="40"/>
        </w:rPr>
        <w:tab/>
      </w:r>
      <w:r>
        <w:rPr>
          <w:rStyle w:val="divdocumentdivsectiontitle"/>
          <w:rFonts w:ascii="Times New Roman" w:eastAsia="Times New Roman" w:hAnsi="Times New Roman" w:cs="Times New Roman"/>
          <w:b/>
          <w:bCs/>
          <w:caps/>
        </w:rPr>
        <w:t xml:space="preserve">   Certifications   </w:t>
      </w:r>
      <w:r>
        <w:rPr>
          <w:rFonts w:ascii="Times New Roman" w:eastAsia="Times New Roman" w:hAnsi="Times New Roman" w:cs="Times New Roman"/>
          <w:strike/>
          <w:color w:val="DADADA"/>
          <w:position w:val="-2"/>
          <w:sz w:val="40"/>
        </w:rPr>
        <w:tab/>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Kubernetes Administrator</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Terraform Associate.</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Red Hat Certified Architect – Level II</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Google Cloud Certified Professional</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AWS Certified Solutions Architect - Professional</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AWS Certified Solutions Architect - Associate</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in Redhat Specialist Ansible Automation.</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Red Hat Certified Engineer in OpenStack</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Azure Solutions Architect</w:t>
      </w:r>
    </w:p>
    <w:p>
      <w:pPr>
        <w:pStyle w:val="ulli"/>
        <w:numPr>
          <w:ilvl w:val="0"/>
          <w:numId w:val="8"/>
        </w:numPr>
        <w:spacing w:before="0" w:after="0" w:line="26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Azure DevOps Engineer</w:t>
      </w:r>
    </w:p>
    <w:p>
      <w:pPr>
        <w:pStyle w:val="divdocumentdivheading"/>
        <w:pBdr>
          <w:top w:val="none" w:sz="0" w:space="0" w:color="auto"/>
          <w:left w:val="none" w:sz="0" w:space="0" w:color="auto"/>
          <w:bottom w:val="none" w:sz="0" w:space="1" w:color="auto"/>
          <w:right w:val="none" w:sz="0" w:space="0" w:color="auto"/>
        </w:pBdr>
        <w:tabs>
          <w:tab w:val="left" w:pos="4404"/>
          <w:tab w:val="left" w:pos="10640"/>
        </w:tabs>
        <w:spacing w:before="160" w:line="260" w:lineRule="atLeast"/>
        <w:ind w:left="0" w:right="0"/>
        <w:jc w:val="center"/>
        <w:rPr>
          <w:rFonts w:ascii="Times New Roman" w:eastAsia="Times New Roman" w:hAnsi="Times New Roman" w:cs="Times New Roman"/>
          <w:b/>
          <w:bCs/>
          <w:caps/>
          <w:sz w:val="22"/>
          <w:szCs w:val="22"/>
          <w:bdr w:val="none" w:sz="0" w:space="0" w:color="auto"/>
          <w:vertAlign w:val="baseline"/>
        </w:rPr>
      </w:pPr>
      <w:r>
        <w:rPr>
          <w:rFonts w:ascii="Times New Roman" w:eastAsia="Times New Roman" w:hAnsi="Times New Roman" w:cs="Times New Roman"/>
          <w:b/>
          <w:bCs/>
          <w:caps/>
          <w:sz w:val="22"/>
          <w:szCs w:val="22"/>
          <w:bdr w:val="none" w:sz="0" w:space="0" w:color="auto"/>
          <w:vertAlign w:val="baseline"/>
        </w:rPr>
        <w:t xml:space="preserve"> </w:t>
      </w:r>
      <w:r>
        <w:rPr>
          <w:rFonts w:ascii="Times New Roman" w:eastAsia="Times New Roman" w:hAnsi="Times New Roman" w:cs="Times New Roman"/>
          <w:strike/>
          <w:color w:val="DADADA"/>
          <w:position w:val="-2"/>
          <w:sz w:val="40"/>
        </w:rPr>
        <w:tab/>
      </w:r>
      <w:r>
        <w:rPr>
          <w:rStyle w:val="divdocumentdivsectiontitle"/>
          <w:rFonts w:ascii="Times New Roman" w:eastAsia="Times New Roman" w:hAnsi="Times New Roman" w:cs="Times New Roman"/>
          <w:b/>
          <w:bCs/>
          <w:caps/>
        </w:rPr>
        <w:t xml:space="preserve">   Languages   </w:t>
      </w:r>
      <w:r>
        <w:rPr>
          <w:rFonts w:ascii="Times New Roman" w:eastAsia="Times New Roman" w:hAnsi="Times New Roman" w:cs="Times New Roman"/>
          <w:strike/>
          <w:color w:val="DADADA"/>
          <w:position w:val="-2"/>
          <w:sz w:val="40"/>
        </w:rPr>
        <w:tab/>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English French Dutch</w:t>
      </w:r>
    </w:p>
    <w:sectPr>
      <w:pgSz w:w="12240" w:h="15840"/>
      <w:pgMar w:top="400" w:right="800" w:bottom="40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documentthinbottomborder">
    <w:name w:val="div_document_thinbottomborder"/>
    <w:basedOn w:val="Normal"/>
    <w:pPr>
      <w:pBdr>
        <w:bottom w:val="single" w:sz="12"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botBorder">
    <w:name w:val="div_botBorder"/>
    <w:basedOn w:val="div"/>
    <w:pPr>
      <w:pBdr>
        <w:bottom w:val="single" w:sz="24" w:space="0" w:color="DADADA"/>
      </w:pBdr>
      <w:spacing w:line="36" w:lineRule="auto"/>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40" w:lineRule="atLeast"/>
      <w:jc w:val="center"/>
    </w:pPr>
    <w:rPr>
      <w:sz w:val="20"/>
      <w:szCs w:val="20"/>
    </w:rPr>
  </w:style>
  <w:style w:type="paragraph" w:customStyle="1" w:styleId="divdocumentsection">
    <w:name w:val="div_document_section"/>
    <w:basedOn w:val="Normal"/>
  </w:style>
  <w:style w:type="paragraph" w:customStyle="1" w:styleId="divdocumentdivheading">
    <w:name w:val="div_document_div_heading"/>
    <w:basedOn w:val="Normal"/>
    <w:pPr>
      <w:pBdr>
        <w:bottom w:val="none" w:sz="0" w:space="1"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paragraph" w:customStyle="1" w:styleId="spantxtCenter">
    <w:name w:val="span_txtCenter"/>
    <w:basedOn w:val="spanParagraph"/>
    <w:pPr>
      <w:jc w:val="center"/>
    </w:p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spancompanyname">
    <w:name w:val="span_companyname"/>
    <w:basedOn w:val="spanParagraph"/>
    <w:pPr>
      <w:jc w:val="center"/>
    </w:pPr>
    <w:rPr>
      <w:b/>
      <w:bCs/>
      <w:caps/>
    </w:rPr>
  </w:style>
  <w:style w:type="paragraph" w:customStyle="1" w:styleId="spanpaddedline">
    <w:name w:val="span_paddedline"/>
    <w:basedOn w:val="spanParagraph"/>
  </w:style>
  <w:style w:type="character" w:customStyle="1" w:styleId="spanjobtitle">
    <w:name w:val="span_jobtitle"/>
    <w:basedOn w:val="span"/>
    <w:rPr>
      <w:b/>
      <w:bCs/>
    </w:rPr>
  </w:style>
  <w:style w:type="character" w:customStyle="1" w:styleId="datesWrapper">
    <w:name w:val="datesWrapper"/>
    <w:basedOn w:val="DefaultParagraphFont"/>
  </w:style>
  <w:style w:type="character" w:customStyle="1" w:styleId="spantxtLeft">
    <w:name w:val="span_txtLeft"/>
    <w:basedOn w:val="span"/>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caps/>
    </w:rPr>
  </w:style>
  <w:style w:type="character" w:customStyle="1" w:styleId="spanprogramline">
    <w:name w:val="span_programline"/>
    <w:basedOn w:val="span"/>
    <w:rPr>
      <w:b w:val="0"/>
      <w:bCs w:val="0"/>
      <w:caps/>
    </w:rPr>
  </w:style>
  <w:style w:type="character" w:customStyle="1" w:styleId="spancompanynameeduc">
    <w:name w:val="span_companyname_educ"/>
    <w:basedOn w:val="span"/>
    <w:rPr>
      <w:b/>
      <w:bCs/>
      <w:caps w:val="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8eae6e09-436d-45a2-a154-ab720fd8d8f2</vt:lpwstr>
  </property>
  <property fmtid="{D5CDD505-2E9C-101B-9397-08002B2CF9AE}" pid="3" name="x1ye=0">
    <vt:lpwstr>OGUAAB+LCAAAAAAABAAUm7d2g1AQRD+IgpxKshA5CzpyzpmvN+7cWOLtm52Ze4wFmKNhEaJRlBYpSmR4GBURhCdoiBNojGZkimEsUcyq4RmpKtyO3pCUupA1LNWX2hXaIfjadmLnEfqjdxs+W1IuJ206PYMrmWvY6Ez7qMLE/ESUvEtbUZt2f0jXYMloh0zks/Zf2MIh5AC9YdsDe3PZ8KJ/toElyjZ+V+tpQVX7WD8KLZvH1OCPKfmd6uDxpuD</vt:lpwstr>
  </property>
  <property fmtid="{D5CDD505-2E9C-101B-9397-08002B2CF9AE}" pid="4" name="x1ye=1">
    <vt:lpwstr>553xYmN0imBBdIhXdes8SFZAADD6hwX6EMskqchpH7v0cJwfs9gEjFGl71vzVN3XPSDBCyXYR+Q4aFr1iY29gjchKQEMR7raUFgzSOhTDw9kD17mfXHGZFgPr2YTuKPpBZJF5ttLsQ8sEl+zUHEcYRZI0qStDuiyBZHnvzuQx6p2RFAznFbtZ+DuUowXbS/wAzjEW2kiRW6LsrITYb6RwsyKKf9RuQg1VBnuvUCR+wcOKIXD15FFBrN9V2NkebU</vt:lpwstr>
  </property>
  <property fmtid="{D5CDD505-2E9C-101B-9397-08002B2CF9AE}" pid="5" name="x1ye=10">
    <vt:lpwstr>QJBV5sw9ld6Zor25P867otJr7S3L9W3rv3CsJMXcvKAniTk2ZFbU9ZiUU1gTVNFNfKA7dPvRpMRkEbVFQJUyleC+Y+hs5w6Wg06iSxq3wlso+1ECHfUYRlGz4zpfpTrzl0tU5dNef8Qq8up68jo3COfvmebStJ7AF5JLbbf813p99G98os4Ym7l0Hl8FMFu0mzuH9zXins4HtY71r+aYvVEmsW02NVZJATB8rA2GLeiqeWN9YJ0x72VqtEULsVk</vt:lpwstr>
  </property>
  <property fmtid="{D5CDD505-2E9C-101B-9397-08002B2CF9AE}" pid="6" name="x1ye=100">
    <vt:lpwstr>ascoQp8zNJdBmLjKHklMzvRUlHqCEdvvjyLc9j7nQy57oW8esYbebNsa4Es9VzSlyoVzn9Fppoo/Tm3zzWynUf3ohvuDvjEuW95DCAkThy4Rp/xJM3MJkw3OTPbm6ZiXYM144CV6zZG3EWQMpwitC/XGchFDYvLhUfFzGEJek475Hp81bNiGjyFe3xbSIi9S/c48hLbsd1g03W17GEXBg70WTwpfEJAbk/xkPxgFpD2QRnwd9EHUYzrQVyL2EKN</vt:lpwstr>
  </property>
  <property fmtid="{D5CDD505-2E9C-101B-9397-08002B2CF9AE}" pid="7" name="x1ye=101">
    <vt:lpwstr>cUXIHHLaH3g9AHYp5Z+Eg2hMBfX5HWh45J+BZWno9Z44UrGX1zFLhX7s4rTl61EprfZIqO1WtOanDX4LmO5NRgTBlKWnMFi7CyRbh04WZnSoJ6xPwrYpTR6jf33bCmWtJLT3nWPtw3kANKCG0J+qlRb1dTpblzS/GKxx64JSP/TyhP3Ygt7ziE0MmxUkavYIsWw365iW1m/PzV9Nd5O8x5BhHxM18GgX6kNCzaO08ADNoiijuAPJ5Y3GZI1amk2</vt:lpwstr>
  </property>
  <property fmtid="{D5CDD505-2E9C-101B-9397-08002B2CF9AE}" pid="8" name="x1ye=102">
    <vt:lpwstr>Czl9k7aqWM1UErjaYTENZhu8GMuMI3SM8bNuwwBd9ze1cSlujLaUaNCuUKNEiejIyJA4vAJPHxVflbxPena/v1aozXMEILEzbPJ8rBrByGGpEbUBR/ia7OTyrUaYs9BuToMfCpjDe0sKpuj0vhQCORgXMM3oGgq6Pnh+/hr5aZiUi4z7HplW39+/cfTkkbAThlAAA=</vt:lpwstr>
  </property>
  <property fmtid="{D5CDD505-2E9C-101B-9397-08002B2CF9AE}" pid="9" name="x1ye=11">
    <vt:lpwstr>S7J+LAxeWJB4yHod2l2IeNSpRe0uTOMXrZZwx6PcXuWlmE6rQG2Tj5EKX54icvi6oB4UH07qy+6uwd+x9LHtTc69jFmZgu1lDjcsF9dCfQN3uZYf08xYWkwIWmg2CPga3qow/TRzyBrT6Qzgy59L0qogmXrbmzOh1+Y53uENnfwff7uVbTUM2X0mPSDUicMgrFsbethv+M8RMaFyw8lLtLwhCJmc22ELyMeSJowdoZ0mZjpRkZ1e+hHSEl2IEim</vt:lpwstr>
  </property>
  <property fmtid="{D5CDD505-2E9C-101B-9397-08002B2CF9AE}" pid="10" name="x1ye=12">
    <vt:lpwstr>2W+Gp0N+z6OKj+xUwJztotl+LiOimzadpNbT3R+XdurKNLEdnKabW0F18BV1HeQmrXQFGnfPICMespzyoI5Zp6mzDqiSAZG3pKdQfcDR8pE8645xHMCl11MS6Qey+TZMTFKhbteHJyweuoKYwol+AGzn2NdJrusEvUnFt0U9aS7dwzkY1B4E2CYAI/wHYxgSm+LUWteHovswx+GLnzr41Ah5xmJWIi56ChGwNJ1q+EJDvkTTNJt4RpiIjQVyCFX</vt:lpwstr>
  </property>
  <property fmtid="{D5CDD505-2E9C-101B-9397-08002B2CF9AE}" pid="11" name="x1ye=13">
    <vt:lpwstr>3eUByuWEbBKU1EBb9uwlfnM1zFcG9kRsi7lz8PBhNjyQa2pDDni75nKTUbUXLzoUL3tDQ5KMGX2vpGwUTw8HBL4/3IcaKdLIe3ofdJY4qPua5bSCg7eCu5+rjkuEIfBGkRWNohAibUcoLX/i3/jlDkn2GHYM1zwjp6helXKbx5OO6e/rozVTywVNEdExPpo10eMecQLpQaeBlvsI6iQ96dSe2eHrHyc0pTshcJtMyiDVo5bS2KTkgH+tLxKMLTW</vt:lpwstr>
  </property>
  <property fmtid="{D5CDD505-2E9C-101B-9397-08002B2CF9AE}" pid="12" name="x1ye=14">
    <vt:lpwstr>NJ1fXmHYmtkCzBjY64chjr6wwtfN92HP821gTEfYtJIZAUQ1hUkThSxtWEqdXirLteaPlou23Y3RFay1zWtWI7GfGcrkODec3XJ2qSy2+0YCjPSln92IrVjrONEb9PPb44V4yvnoS8uHau91kXbQNTusc3P45wkn6dBfRUUt+4TPwugRasXO+jEna+kDNFJBMQnjw1qYDUhYf/8jNB6VbD6e6B1MOkvf6etL3BwZlwR3BejV/SArt3yxhL4Xvrv</vt:lpwstr>
  </property>
  <property fmtid="{D5CDD505-2E9C-101B-9397-08002B2CF9AE}" pid="13" name="x1ye=15">
    <vt:lpwstr>tXcgfVWcCuF1CrD+vLp/UyTLTWmx7J6Z8ZI1RqjpP90UQ2WKkcBGz0iF+LUrDPNybOrTYC+Ort7jyj62e+zfri2fq7GDrVN0BiAcS0vK4Hk8YxoY7NNFwTnFo4CF6wCPjPwlP1unlMNvR59KXRweCCjkk/gMYjwjbOzw7ER0z+gf/T2E3bCUsSQykbWlcs+ik9qITMhWhj9YXaKYFJxkr4lR9aXdpRkENIxylQJKFNg0ugussIyxlJ87/qokvaD</vt:lpwstr>
  </property>
  <property fmtid="{D5CDD505-2E9C-101B-9397-08002B2CF9AE}" pid="14" name="x1ye=16">
    <vt:lpwstr>9ZTs80GDdAgTdzgIjadqJzxb5G4XyPICRzzWuxc1aTpXTJ9WuxBx1z1ePvo9m33WttipEiScON4pIjlHE0eN21GCUJ8RVyzpGc90ipnkbIYYYmvlKOjmy1aqwEx9WN/f3zZO/VCf82k0n+HXMul3ew9eCN98HGiMbYz1Mb3LeWEN+2gqM61cc+wZ5+2iAtSF+djBF0mLgUTmCvboqhkfdO6/6aaIqeRX8SBBZvkDLAlEGvRMv80LYTaPmM8eEbx</vt:lpwstr>
  </property>
  <property fmtid="{D5CDD505-2E9C-101B-9397-08002B2CF9AE}" pid="15" name="x1ye=17">
    <vt:lpwstr>2r5x8n+P4nG3UGju1G803vuyfT3y1BMh6WZtQ4daFvU3CVaA3bAgG4BsMFqe6hQnzkaTdNpw16B1nB884NoHa9vvlHdBOoTWRiqo78NRyn0zhfhjGCBktPjdfRJ+hXnyWpLjCFA33E7dnYCZWp950nl1I5kJBR+cnTssERx68yJMOBJzc+xA2nXFvRLh3aIksOQ699IOFThXTlw3Gemp9nrm//Bi8Eb/NZnk+87UvDel6naDkq7HiX62+LopDTX</vt:lpwstr>
  </property>
  <property fmtid="{D5CDD505-2E9C-101B-9397-08002B2CF9AE}" pid="16" name="x1ye=18">
    <vt:lpwstr>B1fpVsMSn7yb9NhZg6eKfcVCGK8eyFoFSFpnji58kAz/+dhEhvoJI1A/vb04s4xDD9ehBxeJtJYfGdVVG2Qba6c0R7Wt630GajuNlb4bJaG1PRFt9Lopw97VvyhsUlxXq4VhTFjHd52sI6tlP4EcnOD/hIDKhf1HOJSh464sCA783NRuU6SoOfBD11nO43rwErCacgQDbnoPd49rXtXXm2ez80/hDm5co7TcbhJRq0er+wx1q1ANzyh7jQn510T</vt:lpwstr>
  </property>
  <property fmtid="{D5CDD505-2E9C-101B-9397-08002B2CF9AE}" pid="17" name="x1ye=19">
    <vt:lpwstr>B9+SekDOWuMZDzrnerkLOXXbdVbqHLW7FGLD4+cUheIO8Bs/yycYJYPXSo1Achdpj82JAr+ETCCqM3wCMPdCekmgsbcyM+e8QEGEA49NWyHBT3FgX3JgXymPrDnxLCB9vrqmUo3K0Yl+j5bX8QiN0KjgZ0zh5lNgE37ECtNq1cbaXQSHvK5gzPjumpjVCkU5eWVoqZewxFZJ1XW0QqxrJCQnygGoJcRgGUXZdS6fTuaqiq9beABc64nLI+s/AS2</vt:lpwstr>
  </property>
  <property fmtid="{D5CDD505-2E9C-101B-9397-08002B2CF9AE}" pid="18" name="x1ye=2">
    <vt:lpwstr>0uw1tekNxIbQyIn0K2JZXtJk48t5Wqw7UmMwo/hsi5tYZGxTjNhBhk6PwJ9TM2wcb7m6ki9KXX0GM+KZKNq1OKFy35kaR7LUHaoClFgJWQCZI5JypWxH6V40+AO6dN0+Nopuvx1G86u0kwnneXJBGW2LrdVCGRiUVSEjc2XKOl1M3+c7JkUUdkCEFaCw8g32/DI8RiTrYvog0SAg9TMS2/byf8YFxD6xXE/e1r0ggqimgL4ZNBDXzfvcdhfsCv7</vt:lpwstr>
  </property>
  <property fmtid="{D5CDD505-2E9C-101B-9397-08002B2CF9AE}" pid="19" name="x1ye=20">
    <vt:lpwstr>PbY54Tp66dNLWduH3kjbZvmw6XdLgLKZ69fJwJ3x5z3qvhJfNo6N+wGYSzIVO4NPYYujxYXak63Otg8kmohMV/AmXzqG/NDC0/y1X0lgjvCZirh8HNZ9/V1NtJChebnv1Rg5d1sOGQe/u3QVtAHDpJDSvrPOq84QH0eIC/Gjc6foOCRJSpaREvzvLOHbjFKEFsnp2hD3ShKdS2P9RymJ5Rgfc89+rZ9DD9atbB0VKJujAjjmFgwYmVTD4i0BnBj</vt:lpwstr>
  </property>
  <property fmtid="{D5CDD505-2E9C-101B-9397-08002B2CF9AE}" pid="20" name="x1ye=21">
    <vt:lpwstr>SrTnql2KkaTyh21Jx5Y6e+wqEsHBRw2zQUvHFXxzE3SjwnMdoWNG6ENNARKBIKQR2eJ7ZH4FUB9MmjRc4ZEv8FUI6uyuGvkmJKNMqBPhw+i9NayUreAezfOM8yoCmy566JmLzRWzvu95GB4yiyKLogvObXsyW/+FbZ+0YBBnbhSX5I/h+SZDKf5YXLTHiHj6/8gJLGEN1hYRxhhnnZAvByZgPOBFQEo7p6y+BLeeNau27md9Ssvv4u9joFdIciC</vt:lpwstr>
  </property>
  <property fmtid="{D5CDD505-2E9C-101B-9397-08002B2CF9AE}" pid="21" name="x1ye=22">
    <vt:lpwstr>2zNubtKGKsqn5kFlug20dGNqzMZi8gNfAOozneMr14XR6kol8kfDXuEI7ccAQV9+2X3E8D9NWReWv4EbkjADAgZbkU5j+/RQAzrc5D7GwxYjMS9Scob5FUv/bKjrFCbmSz5LG3gCm5PQVw91jEB36+OKTwtqmlMHHIMvpZsXic8GXeex1EndPGDCnnNzpr6T3Ftg8FhB7gnq9dR7ioWvEdXGz90HHyIfca8Ns4dIyRWTaE5eMZqrsgdrVaX786U</vt:lpwstr>
  </property>
  <property fmtid="{D5CDD505-2E9C-101B-9397-08002B2CF9AE}" pid="22" name="x1ye=23">
    <vt:lpwstr>Cg/GE1PehR76ldzq46kNfoW33D9jlkUDBOq5owmw8cnMk6gmWoe0AE0qX3+4pG6bXsgVeyF+SWKcDUMzXzOdUOvPekwWU5/US4KwawWW58XwsiegNyfNO7ePdDNgXpx1efyFlS7JjecuSK08Dl2NtKhAsgqcN1rew36hu7685v6ibIKffCk73/k54V5dlgkTRUyFHM1uXUGzfWznGUo5P1CKSHEwnozCxrK1peUj/mgxk6689GrIJIUh4ht05lG</vt:lpwstr>
  </property>
  <property fmtid="{D5CDD505-2E9C-101B-9397-08002B2CF9AE}" pid="23" name="x1ye=24">
    <vt:lpwstr>DKtU8OUvE4QXPCPNJ/yFZf1IUv+oil6kKfkJOvnTI0CkAyPlsM/LXc72wb/Nz0RW1cKVsKzkVYKAaSm+sk7RYgrNxrQeYUFWYncD1pnWdwVPDzn6VE63HrmR6FAcAmxRBeW3BqThgP3padsui96cwGSAvlNBuj9FN7RE78ca8zhevIax7qzFoZisdj6a5KM9zvgKbzRwcd3eHTcAr8q6/FMEfKNImCSnxiDIj9y1eXLZscZvvdo84+cTvW64SdJ</vt:lpwstr>
  </property>
  <property fmtid="{D5CDD505-2E9C-101B-9397-08002B2CF9AE}" pid="24" name="x1ye=25">
    <vt:lpwstr>GRZ3allDqxijgTHyVw5xRmev9xoNAQhJ7fU0LpEpbH+UbMLrYK6r2W+OZRz8w8jE8ot126FczFo7t+5FOIiQFSi2kEFa4kC5jp0Flb9EUgz30bdkSyGNNGD5KGpdR8uNWMmJJL7RreRVjWlSIiDEVurYJvvWWOrbioTVz8VKxbdX75JgPvwYLOgNmmCKTX5csMWKknx0RwmtxdX5X8lZw7jkLtyPkfbIiOaMu+InMgn+w9LVKYnOxIMPQjJh4FY</vt:lpwstr>
  </property>
  <property fmtid="{D5CDD505-2E9C-101B-9397-08002B2CF9AE}" pid="25" name="x1ye=26">
    <vt:lpwstr>B79PkQ1fg7lo5SP8tiHWl6klVRe2GT79aikLZkhaRMMTU1+Tkdm1HIPjtObpVUJCbqYDjEid8yloBKxgTgqSRHl+Q3N8cUrDtmbylRVmC1Ycll3PfBCqky9ZL8hMR0ZNfB9R/f18J8Tdd+oRa3RsWaaWKPttP1uSFVSaW59iOPxWdJaiQgazoc0p7neTPSEx+1QOCBUuKlWOhYO9kNTqcACKBnjjd11s5VVLAWUbzPpvdY14lmVO2FP5XMoFKgy</vt:lpwstr>
  </property>
  <property fmtid="{D5CDD505-2E9C-101B-9397-08002B2CF9AE}" pid="26" name="x1ye=27">
    <vt:lpwstr>rbKXA3juMvwQva8CN1Qhlxw236xAaWZ6HJx+KsN/sYvHjSdE7KdnA649fN55b7XsfptCe2CQVlye2iD0gB/wO/RRZCkwA75kMLLz+B2QHB3pVMNaTnScQ0AGHsbpz8Kmw5oWKVTRWLjt6XxHH+wvR2oxPDfEieUj2n8gHhvcnqibY/aDu0zP7HapVrf9QRNKC3cIEiSNiAP7RYow9crzOK52mBnNfiIEjnvDOJckElbwf1rIQzGHEVv2dC0QsXZ</vt:lpwstr>
  </property>
  <property fmtid="{D5CDD505-2E9C-101B-9397-08002B2CF9AE}" pid="27" name="x1ye=28">
    <vt:lpwstr>HOqALFpN8g+pD5K8mRbz6pKr4UTka2wvgbHxKqgmxdhZrE1x81dAxMPI/uSxGfcx2AulNWq2K+ykxG+qreQv7kev0vUj/Th1fZboHRAqGLkRAQXXNXOlbbZaT3avM5U8UCw8i7yxJ1+M3FSCoaXsHLxg2XXmd3VKdRXF9gY1Xj/GPqTLZKX6KnxcSEtHPign64Sj9SeSul6cLePZ1q8/Dw2lt+tA36YuQSI3xQaskFKSVU2gw3ptz8zXfB4qQgU</vt:lpwstr>
  </property>
  <property fmtid="{D5CDD505-2E9C-101B-9397-08002B2CF9AE}" pid="28" name="x1ye=29">
    <vt:lpwstr>yilk7l81Yd1lpy/s5rcJ9MRxJDJaiGHJiCsr8pI4WezBTEHgsqrcjXWbCKNn2YhrAys5NtZLT82MkN3BE/0Slfke5QCBRjgkXHjca5kLMkUvNU4pIQWuvBHmWVajq2x5zHhC12BpcQWBQLoyTNYihng5t7LSUyyapYxDUwqCHKC+VcMWS13/t08yzvLR4rAKlRghXBJxGy420uHAsD92+TrSDRc0zKSJl3yR/CeIFVobjtJvbltfwHjj7xq0cBp</vt:lpwstr>
  </property>
  <property fmtid="{D5CDD505-2E9C-101B-9397-08002B2CF9AE}" pid="29" name="x1ye=3">
    <vt:lpwstr>yZuIV1m0/DpK+1XsXbDZhd4fcfdel4ykMK2c4BW09X3Y8+IpKtVlQtwmMepxorC3R91joFqdFtTr/bNR/j+AM3pqhK/t+XwRUEfT51DBnY+H/kdjlR4EDyr9Q0p3i08ZpZEtCRl/k6srONJWoKjNOVD9TxedqFS3Pe0w6aJ/f63qieggHiAd3dq5iPLlE8hAAIHCTPZybN5f/MCqXnGfhS/lqKFFyZurPOBaj/8SDa6d+NR7eCKHJWGYhN8y2pB</vt:lpwstr>
  </property>
  <property fmtid="{D5CDD505-2E9C-101B-9397-08002B2CF9AE}" pid="30" name="x1ye=30">
    <vt:lpwstr>3lSDrRk9LXW8H0dwCww6ir20DRmx4rQht2C2aol+jhYwTpqbvnMV/sM3WE4uwUiDAGsCsSQw5UEXyFOpt6KMteNHw2K1VJs/l+Odx9GKkflcp2SsVQdpr3k++XgJRpOF8FzxP34nYbVLsujdgNfh8gUEy4zNJGwUpzB70s9B8hAb8Elymyn38ZCu80Wx2uB6WD4juEOe4gH8fCS+4zilpTvWbg/U7PgOlVhLgx9mC/LuVJdTmgmmgkwNJ6taQU8</vt:lpwstr>
  </property>
  <property fmtid="{D5CDD505-2E9C-101B-9397-08002B2CF9AE}" pid="31" name="x1ye=31">
    <vt:lpwstr>X7YfK/bG0Y0/cXpUpsWik4zPyoukMCAHhA+8+u01OHCmKbv1vqD2gw3KAy0tyo623qMAcyLfxwx2J5ijqmdB7m5KSFSaiKspYYfIgFdcsFVZsEy6yQUhzPhz83TzE37ArPWgN5MfzRPUqNhtE+IuYtGkhLnO779nNKcnJZkv50dRkMqH48u51meRA5htoEa9BOCyRsBYTXcuPMzRsrK7PqofpDkfFs9PfnvBymGKjvT3y9GzSiWgWjhLmipS1Bb</vt:lpwstr>
  </property>
  <property fmtid="{D5CDD505-2E9C-101B-9397-08002B2CF9AE}" pid="32" name="x1ye=32">
    <vt:lpwstr>3VGjOlyrS8IH2UXcV/WKSzbzCjNeTGjvYPDSL5OpmWgA8uQ5aQUa4HeCEm7YcRnFlL/YUlYBy9ZsnButo3ed1UM/XyH5tIUm+0PgONSXO2gMxqnVH1VZDaUCypkwt/ZLUYle4j6Wzn59J71zshztjL3DW5qx81snjXyAeMWIKrQal3aj9ibTXe08LDGIdDEVEEJ9wgxEMTLDaDCDB5AJ7lPG3WrLxrBluOY0RX4zeVQkyPtMlcO8S2iw/Xx8QiF</vt:lpwstr>
  </property>
  <property fmtid="{D5CDD505-2E9C-101B-9397-08002B2CF9AE}" pid="33" name="x1ye=33">
    <vt:lpwstr>rpuMuKSCuh6MsaogzDZgc5ID0kubTVeUL+sEH5Vp+TVY3J+Lj1EkWz4PxiLL+29iPQ1ONeT9r0sF5v5JT+rxY/xLu2Otrd+OsO09uRr13bkBlumB8ieUwwdQ3e1YBVmS//Df4Uc17oSfMrxyHD04LO0fu8ampr/qKBBuY0Vyg2UxCyBWWIa++P2gODoRvQs8vGWm/yt/v3a4Juw9I7Mw8gO6bU5rxUiOr+6kUHdRn5YkpBYiNYpRPX1KgAjItVP</vt:lpwstr>
  </property>
  <property fmtid="{D5CDD505-2E9C-101B-9397-08002B2CF9AE}" pid="34" name="x1ye=34">
    <vt:lpwstr>f6+Ov5GRjqTbt7MYKpzw7t6OAB1DHbzXd+bgtGKC8ovxjeSw6BT5UldTN1L0bmLAecxDfHxmafzeruFiYIjr0Ynm1HATbaRSRRYxvUMTCH+MnuPOpPnzyRrVySUuqcPVatHpmkwDX9e8g/IhMV+jqqJGsQL3CR30kVIU0QqaXSIssGw45621BZRhVVyal3Lli0FFe8Q6eWulrSsgkafgTaO5IB8Q4r25j9GEufpduKieJcUsFBjKJfSYofLldUA</vt:lpwstr>
  </property>
  <property fmtid="{D5CDD505-2E9C-101B-9397-08002B2CF9AE}" pid="35" name="x1ye=35">
    <vt:lpwstr>Px9cu2OjO8H+MLQN/U1Nj+X0kh2DQ6D5CgqDecPuQbPmKRrDOYkGtkgcpQxgrDuoSxuUv0CVrJVdIATLkdYidOYfpYxT+ojoVdHNxKlC6vYZPyONkA40zpJLiA+lft8gZOQytYWjeq4HpeYil6V80bzTUCWTnl8qvSGIVqF4kMtlaFEjsJJgPc+5e2YHpdLS9ZHyHUDNTyoZ2c6wcbQCLgFdTTKfTMXGaxjFuvT5AA+2A66DvHsULcCYbhAyATB</vt:lpwstr>
  </property>
  <property fmtid="{D5CDD505-2E9C-101B-9397-08002B2CF9AE}" pid="36" name="x1ye=36">
    <vt:lpwstr>UKOz6kI9DdnaqjPSrae22RQzR+33I5dIRMaPooVfMe7CjwwaWUgD2K+h8bKebxjAsIKY2hmhvwNLenLriS7/RHCPiSJqf5mDmm40Tck1ZWjoEbiPHEPoaPUEfvqbYEY4RWo8RQPNAgHyIrooTqMpeVx0E5uIC43x/s3Ldx8QmQgx5KlFhYFur3BYI81zCTfNSyrkTwpUsBeXpJWuOeOwumr/2rfahv3bUY1eZfjDljGNoj8zzJdgNbC3CmQLlxu</vt:lpwstr>
  </property>
  <property fmtid="{D5CDD505-2E9C-101B-9397-08002B2CF9AE}" pid="37" name="x1ye=37">
    <vt:lpwstr>5zYM7NO15b34DDFjnaFd08inylhZ1P+SD4ERYNwFcvNdaseT3ErHxHtaTqz0KtRbl0VfbEbQsj5I2F3p/+NTMoZ2CrALlSbE6KIXeYTNOPhsVOoGUfCbucQI8MbYBJhLDwu6RT7k7Bg/offByZspi2NX4XPVQddS6ShSYvA6o82tcW6D2yQxiBte/F9FyNIAD+N3lrvr09eKAfnjKpHeivzHDFvHcAI/+ffjQzQZwuOiUJUjA6SIXsd7LuqMIAs</vt:lpwstr>
  </property>
  <property fmtid="{D5CDD505-2E9C-101B-9397-08002B2CF9AE}" pid="38" name="x1ye=38">
    <vt:lpwstr>TyALwTIHUT7lKy+nxm0SXsAn4LW6TOA4gMkelUcWfCVZEqMdLU0AJZ5/e0FGvprWJCD0Hy+aS/15FHwn2937pdxyOof08bzvO6ExiUV2pR714r45aMi7kBUmnhVgMvEyR5ZyHYQJ4iRPnyZMHBf9mor90J3iC2wxfagMva/I75h6vsq9FMb1qnZvcpR1DBFmZbVCpPjZJNuE5jTemE8tq3hNGvuP59d3KYjC8PIZDbrDD7IfiRIDREaeJQmULJB</vt:lpwstr>
  </property>
  <property fmtid="{D5CDD505-2E9C-101B-9397-08002B2CF9AE}" pid="39" name="x1ye=39">
    <vt:lpwstr>FY3MFASNPE2Eb5Ok3yvlIvNX+o0mCCGpI9waA99MCcnl1NRiBWvx2kxlLWSf0l5RtihGJXm1jSdr/0s1KQX/uaFb2S7AU2I6PI5CQV/y4wsa2CXNdPAS+mwplWqQJLZg2wF+KZmkCRY730IxxaPiAJSp3bCFT6VbH3OxLGe237wF8Hf5mmxwdfoP9XvFPI2Zxvdg3Q+WCdY7/UFn9jSSRfgGwgs+3PA+lFCma7qH0/xeK2BM2O3hQyCRSQtiRqE</vt:lpwstr>
  </property>
  <property fmtid="{D5CDD505-2E9C-101B-9397-08002B2CF9AE}" pid="40" name="x1ye=4">
    <vt:lpwstr>zefzadW/ED+iZ2pvU12xBhpISf22QepufjmcBPrkX8z9XOxCrmYpv1L+YTVNJuN7vyMvxh4B6vWOzvvnBAFwL749yas/3xnduRk15/7Zyob4zxYw+MZXxHRl5Ibbx9XWSbzP3gyG569NetX8MbPpsH1NDK0jKD9NBipEboefQF5+kDR+NCcTR2GjP+hhdQ5SFeNo3Q4kry+oh6wH1wFqmke2tLbnsKuWuwzAVOeJnrJbjTNG+cSz9+P3b799e7m</vt:lpwstr>
  </property>
  <property fmtid="{D5CDD505-2E9C-101B-9397-08002B2CF9AE}" pid="41" name="x1ye=40">
    <vt:lpwstr>PgxzQtTGzSG8t3v9zHNvPpEkApvsq59ipe6T/TZpEYliWl2tzhId2ZfoykcCc9vg2Vto87tOYPh5LFkvYzNh0S+0dpAkj/5QfpXah4zJh2ibNhs/nf2FC9d4BQY8Nps9y6k35XUWZwYlx0+DXnnknht2c3yX9tjZJsVlAaHnSKuCOwApJrUx/ShxQH49aJ0DAUFqS1xdUyp6mDF77d89yKFglxb6qH/HTgIiZjB9tuYJTne8mNxidy42/IbXw8X</vt:lpwstr>
  </property>
  <property fmtid="{D5CDD505-2E9C-101B-9397-08002B2CF9AE}" pid="42" name="x1ye=41">
    <vt:lpwstr>Bw5+LAfjcGAcSuhLoaTPQlnm2OHoiEqDTNE7Mss9aWUob166/BVY5YgY565WzALsdeTDF5xaMUMkQua2BBG1r7u8sKY95FpK6IC6Vr561LQhko7E8YLR/csm+x3WmYFcRWAfLRCRzloytl58Rnd9dgT+oGah5776+WOSseL5bq8r80S53PQjyT09p6hNcflN9THtI6y9NImu1nMHFy/Xh6RcZts3e87y5n723Yzg8UmDrvdILTraEXncYWVsW9J</vt:lpwstr>
  </property>
  <property fmtid="{D5CDD505-2E9C-101B-9397-08002B2CF9AE}" pid="43" name="x1ye=42">
    <vt:lpwstr>teiWEsiJ8BQAQpFp/b6yDpymp23fvUILT8zAfTbTsawYxQw7HrJf9DFxZm2DVtIh/puzPOPsJXu6Sm+yV7pGybD1Ly0Ls8fYcZ/obn9A/wvUW7w6jKtBP1vNIrhwtsBa6j3h63PcbHoz/B1OCV23xmSsCFmVhd/SMT8jDzxanWvxydx7pdaTK3z7AAOESBn3LbVyOPH/5M5L7grMQN24gNO/5uFeU+f2JcxdVmMqVCcbXQYXAUWo54vm3JWXqgB</vt:lpwstr>
  </property>
  <property fmtid="{D5CDD505-2E9C-101B-9397-08002B2CF9AE}" pid="44" name="x1ye=43">
    <vt:lpwstr>NFZv0qSqxYXmaVQuhB32gI8yfKpDL67pHE8dlVdafv450X8XXmHNi5vtx6MOVI5sjBOVNXuAXIaub+n/ReLahkdkEcwuOO1nMDXwmq8v6PUIRDAN/JaO7aefSbUDDaVpq27Kw+hbxdGXTLv5f2BVH4hP3m05vOzzuBFF/wnZbyfsnq9rGYnaCbna8admJcT+Z0HmmCuqs5MfIbXRsTDxazCwkUn3l2/UVpj12rys2SyecsxSnNifk1MNozxJIh0</vt:lpwstr>
  </property>
  <property fmtid="{D5CDD505-2E9C-101B-9397-08002B2CF9AE}" pid="45" name="x1ye=44">
    <vt:lpwstr>IL8ID6nEjZsJ8W/JpjBMMvnpKpou7l5ScqsQKsHEjcOYwj5apdWhx/bsKpYNkykfa5QN6d/oByuYf4M0R1lIUXqR0gnPyztUo4tsAqcQGhs8sBaFZjuWgZAoci59qF+nhj+fYh4VSqVRLjaWVe3WfCGwLiM+rBPFjD/n0BEPXy0hEjeTPBmSL/+DK1Y+Ou7/G7IkjLqmSIg7c834mCZ5OCqsaapibbJW4LC0ZqoxMiVNEAEA9k1jnX4H8mVtMmI</vt:lpwstr>
  </property>
  <property fmtid="{D5CDD505-2E9C-101B-9397-08002B2CF9AE}" pid="46" name="x1ye=45">
    <vt:lpwstr>jApQ1PFRlhVcO3KVbSf+QbeiRQERpyvSFJx+vLwiLnKF5HBmcyhLYBfDCewLuy1u0J7RDVGLHchPVF9AAJyuXjGKDphAGFwJFF+yBeh29JSR7ft9EghiMa9RnzWSdKyI+FYn0o2m2bc9b1fTQ9HTB/BB3PGOrrX/uhvH2c8o+H7k4hhZCwgmeUg9AwvtluWbUDUraG2X8aLJrp647L3THQfThbbvBMprLh29zaTBlGa/VMH6Lg8NWpDw2SMEIe7</vt:lpwstr>
  </property>
  <property fmtid="{D5CDD505-2E9C-101B-9397-08002B2CF9AE}" pid="47" name="x1ye=46">
    <vt:lpwstr>K+LQJAZWwQVPQPUTfNyp+0UHO/oOyHEQvqSc/4rD88t9WcD+UrUrmOAZKlj38qerum7C/CU1IrTiRgYQceW3eIMVGJKuxUmGXi8ThJX3L9f1cGSRe8HRnDG0ulkwU+y4beXKd1tFcpVobiWxrQrHtFKgNOL+5OA8ifW8CM6eaEW5NmaubikJFt17Mthvy8OYYCGg8DN+a4jvoObwQPFC6IBeJfDshuPYGQlYoFz9ofJW2le7qlYOdXkD6dDv+s6</vt:lpwstr>
  </property>
  <property fmtid="{D5CDD505-2E9C-101B-9397-08002B2CF9AE}" pid="48" name="x1ye=47">
    <vt:lpwstr>pZLG2OuCfx2EJmJrTc2BF4m88+nf7uRIXPGA+wGXZ8emjKZhMLsg3VN3KtVQP1I/YczE3FEsHsvDAfLM4bOUkatGhUa7JqIrHFT0ol27Ev0ONW4Q9JgYHZnKy8o2hCc7y3pxi8LucZby7FJlIGoY3fnP1eyKxgc8zmUP8vlBoQNgwcOxZZ3quQxuT3h9Q4PQ35g7z/Zai4txibqh+ZXvO2dqjxgKigNpFlI9p5+d7yFq1AJlV+3/yiWshe7tu+p</vt:lpwstr>
  </property>
  <property fmtid="{D5CDD505-2E9C-101B-9397-08002B2CF9AE}" pid="49" name="x1ye=48">
    <vt:lpwstr>Df2guJNoz2DhCJqfqoXnR16qyI/Smz4+Q9NdNSCq3EzD7QLSW7YoXLCg8w0yjJsjksH8mhOq1M2JbdhyYCgHpVzlZ0sQV0xI90vPy6Uw9q8of16FPiDtK3k5Sj25qw4DgDY9z04rE6P64BAvbSr2Gd2OsLugpFBYaGOVQm62I8bYUeYgVACwCTnvsghkHjRfvtF248FJVQLNcKl4dwfm8DmavT6W/1PQSz2T9lW/lgqniU/WkrZaftcPPe2fxT6</vt:lpwstr>
  </property>
  <property fmtid="{D5CDD505-2E9C-101B-9397-08002B2CF9AE}" pid="50" name="x1ye=49">
    <vt:lpwstr>Pk6bEEz4p1HUkrfuG4l53359Dfh0GR9uvvrwyMJZKjKeYTY6bmDVHCfXOgCEuqGoQVsl8R1/8gbqPSigpuY1lpUyS7zcmYX8YWH9SYZXzDF4c+PylAVY+sBJ/J5OSwv0XOpEO//bio/z8dQpYDRlxEtkstb0tYIKQPuFLFU73SdT43HkMKbGzdMkz/lNa9wjxm8/0cY3U7mhnjdLW+pSFNrNkPPQTVJub/dEPWyC/BIbX1wo3Zzvfdmk+ixQ8+Z</vt:lpwstr>
  </property>
  <property fmtid="{D5CDD505-2E9C-101B-9397-08002B2CF9AE}" pid="51" name="x1ye=5">
    <vt:lpwstr>ftC23Ir+c3hmTVsSQpcgZxOdh0PaaaHeUNB/xWj3Z7ipof2F3HkJtGxYZLMi37j4TdjFnHeEobC2CeBaKz5jQhu/hk6CLi6iV+FM5gHdZQcTbRjqhldZdBcmASe8GFRh0gyD6gRpJejhAdhAhqLD1Vbd4ffpa46TNhO3P5wdkwnMjpiMLJusWC+m3Adf9DA8IZ4IFaqDsk4ojeEDT1g3mrgMvy/EC+HXvuMEK/MJH/aS2V4ipsG5wQE73DU+el4</vt:lpwstr>
  </property>
  <property fmtid="{D5CDD505-2E9C-101B-9397-08002B2CF9AE}" pid="52" name="x1ye=50">
    <vt:lpwstr>m++CkDgvnC818Bfle9LfkC/AWhaDnx7O52o6v5WfSp8iRvD4tD6AvUHqN37yzrYJIQJ7J7j1xGMk6RaIPb2QKqltQDWQ2T8l7LzBRTj5npOW5l6BBJvnpeaSs5bgxsCwG4DiYfEOhfFGlMO7yU0bXSWUhbNDu4E4QHscANQbhtQrhecmZlF9cB1YU/v/ztvN0DimMIok304ghIZnpVfV1Sdr6uApp39Zzx3dmqrXrawUM0MHZDVl8iEE1NkywZf</vt:lpwstr>
  </property>
  <property fmtid="{D5CDD505-2E9C-101B-9397-08002B2CF9AE}" pid="53" name="x1ye=51">
    <vt:lpwstr>up6RPL6nvjkec0XnAHApxdlwac97av2fiOIx6I6qFVkdisGvmvxhbBhndhHz28+hzKNKkhBdPDz5O5Xzb4n5HxYYJWI3cB0GJJzlEEU8vDqRrea8RzG7iON7yQsEtOqUVMzXPi6/38eMNj745qCAbbV9rbsLVMEdxB0d8A9xbSQ+DtUj1c28tMev4C3uSvMUsJ06xArld/Yt82X/x2nJOSZxautd9PknZM6QPZqoZnwT2DapuV0/rybERj8am9C</vt:lpwstr>
  </property>
  <property fmtid="{D5CDD505-2E9C-101B-9397-08002B2CF9AE}" pid="54" name="x1ye=52">
    <vt:lpwstr>r908yh5NHvt2QEDuoODtE0t9yunF/idHqlFih8DQrLuC43qv00SDhOHdhjyLEfpocaxpulZjigmMs4u8LWTHeXwfuz58Sak84s9QPnMR55PHyWsI5zPOnUoR+Ptyqle2WkdoYynaDgp13/KeGV1TNVx3K5/4bHBE2y+tOtDJSWKYF6DxxHOChkaBYfymISEdBaT2OuevO/hPJzUKQZPQbruGjJTbYR7t48qt6DI331nKuLofBBC7ST0p0rOSdll</vt:lpwstr>
  </property>
  <property fmtid="{D5CDD505-2E9C-101B-9397-08002B2CF9AE}" pid="55" name="x1ye=53">
    <vt:lpwstr>eoULzLvAPMvausm1SiDRFHf4CXMuPTaAmdSMqi44zxCez09Fwa4L3KbeQ1nr7uUe6y75H3gYNHbJF+WN7/mFjcNkodA6jcf1lY+6Ar8GVlIXJDid96HiveSdDSR4iavoAp3RsGbfqEGfBfllDtnmshiQlHZeGl1+/NR81xdjIUhDynbVEJGX7lJJPF8QEVw1Y/r+avxReSbzIjYecCYugErMhBIUYYp4NwDlh2vjIjZ6GjGNlRIYMHmM++kY7Ny</vt:lpwstr>
  </property>
  <property fmtid="{D5CDD505-2E9C-101B-9397-08002B2CF9AE}" pid="56" name="x1ye=54">
    <vt:lpwstr>8wZ/FL27ctXvhkgQAe08/TdQNZXTYCUsfwyobo8dmopXfCGbORH7eGJ/VFazmGbw0uFk/wWXskj02tQXGDMcFZkIBCBrPf+QstpTkBz8Of1IEcO4TJsk0VF3vr37Fciw77Pxkqc2lnBVJRWzawQnRZaIASKdI3AHJ0/V2ej7QAsZ23Dpiz4wJaBz4ei/5DCS9RiRf3GNpV+GHQch9lESbgQFeYZP38MV6akFgcOGYHWzJSjbWLQCQRxNHaoKxhe</vt:lpwstr>
  </property>
  <property fmtid="{D5CDD505-2E9C-101B-9397-08002B2CF9AE}" pid="57" name="x1ye=55">
    <vt:lpwstr>yC3gtxwJYKhO0nkSoCKYoNtLMJZYnfqcanm16zvpiic2x5dKw1hF175V4NusLyNy3Sg6TdnKj5hE7dLuSgFV9cm8gStECKHP4rLpsqsqmlJ7ER0oX5aMjoeU4BjqhLLBXlQ+AOwVH1Gg76D2B8SU704K4QwcsHIX5iPYPfqQRJLOl1ecsWPwsQz8j8wFdMMiu9v+obtxTZSTl6X7Qa/u3JOKj6tfbuDPV053FYlglLEz7FzzyUdt0RC2YLQCGsf</vt:lpwstr>
  </property>
  <property fmtid="{D5CDD505-2E9C-101B-9397-08002B2CF9AE}" pid="58" name="x1ye=56">
    <vt:lpwstr>PCwuMook2br0FKY/LxQwqavT4nm4e+Y9PuJa0gHpRIFhKsH3wUwSUfeS41xnLhsny/mTBDtW0pIgM4ofMUFMSVtfk7ehBBsBp5za7dH+AiVVpKkYNmRq6YxSN+9F/txx4eS0k4pqvV3bemeJ/TbeFL127gLvOHGypiHIZ0s5N/eP1JWwHHgzXD8WjCAOwTwMJO6GRHm8mBXl7GFSFac5U80YIXEvCtdOEcFGz69WIL5rW7NEdzs6Bgt4SjC/vqE</vt:lpwstr>
  </property>
  <property fmtid="{D5CDD505-2E9C-101B-9397-08002B2CF9AE}" pid="59" name="x1ye=57">
    <vt:lpwstr>4XL4LJSUEwza3nqbUz7TwFkUHtImZG9VYojeGUIET+FNcPASaIQKnR7oJKMVdYt+Iaq16WR7xgch0EBwmX70MXQnFx3yNUVjECAukaOPEEePrhXgbwnISptx2Jl3ObQDdMNOicdtmiWyCBxUNugWDaewtfeQtR3HSGHhLss9ZTCeKqrMdJ696lNIf4c41XeV6/CEqrgYiJ1UaAdgYt0yZI2+AwOJQ6mvB31O3wAajNo5XsO9tNhZBQsPRnXR6z9</vt:lpwstr>
  </property>
  <property fmtid="{D5CDD505-2E9C-101B-9397-08002B2CF9AE}" pid="60" name="x1ye=58">
    <vt:lpwstr>DV8+2s6kg2HwL5JuDiJwIrq5Hc7/hKH8kkVHS+NkuV2zCNjl3Q2pMSCj8RRt6nXI/H/HgOs/SB9dm3nBUcsb0Mi76qMbDBh5dBxx6z4BsaWS2xmQbVs8g/Scp8zSmu4/Y61jJ4eQ34BUPo8+ibdHfwQqYvOeCysBkZ0dTpop+td9x5lW1JyLKXNQHobS4KlW7uaKlbyM8fHSiPEOmeYiymqQ2SZI7W48bPxD7T7FcCuuh7c8uiVI6gDOFgk1gM9</vt:lpwstr>
  </property>
  <property fmtid="{D5CDD505-2E9C-101B-9397-08002B2CF9AE}" pid="61" name="x1ye=59">
    <vt:lpwstr>tT7YsInbdhy6kI3m5eMPP1lz5v2L4sNtIPBGRoKVvGsMZRx8IUVrPAN5YVinqGzuh+nqsBaoM9CApO8SmddxheJQvFo1mF7zxtRNBF4hh2/tg+HUWpSO4O6tBOrsHCJCWR+OhGVCE0yVm+cZTQ8UrOBmE9WTIxuY6Xt5F6ggCNZ1tkHQvsUJQH+I7UL6X9N5jcbo6xPDJcbmr9/SCKpVbnQe9ZAdZF5kTtqmwuAg4/IgXi2Uw7EgEa9gfOkFXSd</vt:lpwstr>
  </property>
  <property fmtid="{D5CDD505-2E9C-101B-9397-08002B2CF9AE}" pid="62" name="x1ye=6">
    <vt:lpwstr>QgZnme59f1Bwx9zf8M4sCLwLqBJ67bePwRJWtaYPZMSQ2jXY880IrmdfEQKuNbHpEUyN7dKj8gK1jhQ+qn8GEwf7ycK1bLexpiDVGesx6WH/T03ry2Gboo7U+NXQiJ0uQzyAcb1vKq7yLytbaoxXKf57fseLZ9x1pQmsI5dXJijmbuKRCVs55k2kwe2z3sLDDaunXOz7wnj5PBQy16o74QWspLJ6X+93d/jmsfRsuc6ArG1VmTGFslTTIrwA/OP</vt:lpwstr>
  </property>
  <property fmtid="{D5CDD505-2E9C-101B-9397-08002B2CF9AE}" pid="63" name="x1ye=60">
    <vt:lpwstr>HtUHTKBSsxnknCSUkkV8TnZQe8IHDtjZx10N+BmtHmav45nOBmwgpdVcCt2NptJ2u86oiN3P4d5uR0FrloZ4D2Pzj9CCzYxTgY6ni+Jh+9qDbtXPL1dAC8ISh9yYAD0oZHLDg7IVMc/UN/xj5MzsSEEcdvaKdJJQNmJzoadD1Sn+VkkVay2598RvuT1I4bK1G1Oz1l98pMAk2Lbrkz54Di8LHA7hVTbfkO41mDDTVVqqTllwnJaKxNvB7tMOEF+</vt:lpwstr>
  </property>
  <property fmtid="{D5CDD505-2E9C-101B-9397-08002B2CF9AE}" pid="64" name="x1ye=61">
    <vt:lpwstr>8cEAROjRzerOS3zhjztC/dIhWPkXebq+lRsVIspzSOvFLD0Sios1EDYwnyyIrkT+mt0vc86P7HOUzPBE0WqtINtIvoh6GqyxOaoisiD6GI7A/NtFw9CfXtjz5tjn9kqUjsCOrEGYNxhSE8LXBJKJtbwA1F2TKo1PPEpFYvI4IpIodxus1ZEpHTpcf7Jwx9jsVTPds4henRbz/prwjAqhBAHXX89aiu0asgi/cjkGKikbeEKRA4C+7yeiGek/nYz</vt:lpwstr>
  </property>
  <property fmtid="{D5CDD505-2E9C-101B-9397-08002B2CF9AE}" pid="65" name="x1ye=62">
    <vt:lpwstr>bj1R5cEi+omZVShJRe/oxN+37cb+wgYlL3MVQu0M9HXxI2R/SNCOPwJdVXwX7uwt2BORJ/BJj+Odu8HPZDefrHPRrQdWPLp0rFMuHJ70N5rnPSgtNMCx7aZUvC5E/AyV2Wb+6T70E/TgCjiILckPooOdrxpjV2pJfht8xir9ExWCn4vOvrg9Mr7Zve9e5J2p6LI3v3XGTNiPY9L1Rj2BoPWC3HmjggRKSX+Gtw+TqYREUK0tJyoUoeYRCHs1PX3</vt:lpwstr>
  </property>
  <property fmtid="{D5CDD505-2E9C-101B-9397-08002B2CF9AE}" pid="66" name="x1ye=63">
    <vt:lpwstr>Ap+G9VLV/DobylCVvDE8RZq2UM6NfJziKcLFun1IztNGrRQoimd84nI9bH2Hf2RxzWqo46HdMNvvfEFbCxM1V66eK4c6RmLPuLJhC4K94sG2j4sdXfYntDmG1uW+RHLB8cjKqAxN/D1nfq+hwlG4P9tnmZuu0/zELBnDqxPdkHXVwZvL9FTZem5WJODqccrhuIQAwfg8LhO8ekg+K6/ko+x4d8oWNxD0mb1YOzxtq6VlxUtc/MidRZt6Vmn+QGx</vt:lpwstr>
  </property>
  <property fmtid="{D5CDD505-2E9C-101B-9397-08002B2CF9AE}" pid="67" name="x1ye=64">
    <vt:lpwstr>BoZVoNSjg1/6/z9fvsRHoUAolSW9nrvV9ASRabXCeblvsMcYAWLm5GPlom5ym9QxZWxYOebihz+PkyyL3ArMIaJT6ML5zdG1Zhx3Wd0+nBlKdak1nBOh9u9fx1Dd+RFdaRwE0Z6C6u19+pzj8JcyyfNr2HUPKsiX7zsZkLO99BVE7HWifTPUr7kpzhzZgfT5IylrztCO0cnH69E1aribxXw6+PeRvH0p5/q9mD6Cmo5DapznZLK4bbsWr23NXLd</vt:lpwstr>
  </property>
  <property fmtid="{D5CDD505-2E9C-101B-9397-08002B2CF9AE}" pid="68" name="x1ye=65">
    <vt:lpwstr>DL/rXhAddFnoexL7wsOtOkcBDP/Not37weNDGBy/w20yXqpvkUDsYQwj7+xxfdD1KeI8ZGYKMjryoRp0+dQzUiijkE9DxjBaCtMCV5BZdShO+jQERtMQukIqBvqGO+G0pfImuOBmIyh3XOj+Wwrtqf2zeFa3LhGErjH7seF/PHmrbAFUMnbWY102gOVE1/BPJlICZgq45CEcnbwysvenNLrNUotR7jSe4GsIR/ku3qQQrAMLgllh7D4UKkoYXta</vt:lpwstr>
  </property>
  <property fmtid="{D5CDD505-2E9C-101B-9397-08002B2CF9AE}" pid="69" name="x1ye=66">
    <vt:lpwstr>NrJ3cypXjiMy8pRnho36Gx9AZ2cnB5vmfbZq5CxFhbuZA7n4rrzwgiYzeTLOL13lgMARI0CPeEBdNbaUfDkw4rOiIMK8Fq6mo6pwXFoHFjin5o1nifIs3Ta20uUR5gnco/7rPAj+B8uUzq+EXPQPTxpZWEVN+TJt+4grChzyICrQJhLbfY9lNWbCfRn4BeQB75MSo2HGD8V8FZa70KRFH4gShwK25BcA8uHe4QXJ7+8jcpWAsCM+fsvT8yk1Qo4</vt:lpwstr>
  </property>
  <property fmtid="{D5CDD505-2E9C-101B-9397-08002B2CF9AE}" pid="70" name="x1ye=67">
    <vt:lpwstr>buThdHXA3iT3u7XpY0UfdBbjkhBA9ylTkVPQEH0zmMJlafFjadZdML0aIK6qfxnSlZWs3pPY7WbubpZXmZbndlzJDgpvnECFL/WACwYaXu5OwgCznsKOFwxadxmPevD/cnPFm1swkIi7/GirYwa9sN9OnBLzUW0iCwZ7o1P2d2GgtwZMLFzpoqzwV1LMuAKRhT48qO8wLxQv8O+SGFxAc1aVJ7tMVRIHpC2s9HKhZ9aHLcdE8Dq/N7hN6YN9Lf1</vt:lpwstr>
  </property>
  <property fmtid="{D5CDD505-2E9C-101B-9397-08002B2CF9AE}" pid="71" name="x1ye=68">
    <vt:lpwstr>EJ3KDppPIpA2M1JAd90UXfF8oLD95OFPzajmknT04wcYL/qXCKxDKjXRepOxZ3FvXHEVszXr8FUil+Dnrz6Oq+aeBxAu1I8OFciDZ+xOh8e13OnvfUERpacHWxj9hQTyESj8g446vDmK+oSdzvrJUY6EG9Ow9AZ2qWfJO4woe6I/3d4ErBVliXsymSIYcNiJ6TcdJ3ENrZNJGcnGjkaAWDzHIFxpiBTJ1STbEnRdqsqn+6h9C56g3LGyv8Ryera</vt:lpwstr>
  </property>
  <property fmtid="{D5CDD505-2E9C-101B-9397-08002B2CF9AE}" pid="72" name="x1ye=69">
    <vt:lpwstr>yPrAoUQNa/rTCk6DpF70KnyK0JyqqPB3EzFzQFxgBDUcnyxTBuNC5TYDUikLkDIQnW5C/HlkOBPrrPmZxZduXsLMkVgN188NOkNEd3QrWfSDWADB04vDvHB+vQy0qQWh7KMSiJZp9ZYSAPJVB3/ZQq8jfWzcCczTpFpJvXj9l3Jg/9EzrOAQQZqfcH/t8xOzEWjg+Mz5NVfTalvvOnyWag+CU33tsv+j5KTpMltKfMHYDf5/qHotwgbIWm7vZb5</vt:lpwstr>
  </property>
  <property fmtid="{D5CDD505-2E9C-101B-9397-08002B2CF9AE}" pid="73" name="x1ye=7">
    <vt:lpwstr>j1AxoR7xZkOBMqrwsIvdvLczijuB7NMUGWXca7/7nV7fTRDNV1clsqUN1FbnUElqViiOOJgPX5OGwhJ0HMco3k7z87OILRfMcu/k16TQHT4a4lEnZF6xk9CSpHFq/srMv7otF2OVwp9nLO+gAqjWmFJlsXFB7vj3Y/7Hq1RyB/8gUjnO3inLsQB4O3hkIHCp5KxL2fd+3gU2RfOV19VY6/vwXGXE1c0vtBMKX3v98nqiTxEEEOiL2O+kkvCAKti</vt:lpwstr>
  </property>
  <property fmtid="{D5CDD505-2E9C-101B-9397-08002B2CF9AE}" pid="74" name="x1ye=70">
    <vt:lpwstr>xfCrLfvD+elj7VuhphxoeUIT/idt89vqJfvgwKu6D2GWj+mFg88I8jTndd2BTXJTzXOLiXNWfY/rJ/67F/gkk83zQDZpzg+XYCPVHYc+56mz7Eu9DTZ56OzrO+w8pkEwb0DzdbfTT9eaGAvibNcZ54eaX6Pdo2xAlhoPOP2xQDYV4jQW9XUjoeHVu67qPCGH30SBBjpOzhIwBYQ3K8uqUBBtyrom2MC6LrWGPhOuBQYPka+rHxhea2t8HjYaOcO</vt:lpwstr>
  </property>
  <property fmtid="{D5CDD505-2E9C-101B-9397-08002B2CF9AE}" pid="75" name="x1ye=71">
    <vt:lpwstr>iHy+tG6sl6783bM0c61SLmufCKjjs65Q7jtoV3zvMGDYihJC3E/+9YaNBN4bDrr+yWFk+dIYHH1G92Q+fG5dfnz6nFmjjmGRC+QfwJxl6Dt7NgToyTskmrrhGT+4xT6ZoVrHRoiHx67lKakGMydEMqvA77o0iGfzXddaqmTfPSwI1tW+RdvPmSNYD6RYJgaLHCjeAsbo/95jXff6MlE671+vydDy8D0Tzbgh5oeT/XXOIN/L2rKgFBhEtrbzn2j</vt:lpwstr>
  </property>
  <property fmtid="{D5CDD505-2E9C-101B-9397-08002B2CF9AE}" pid="76" name="x1ye=72">
    <vt:lpwstr>iDbvUgr2+OqQHyA6/749LibgUfaYiPhtfmGteTxrNFwhZA/FNhm+21LnM0bQ5SDwRS2+xbwR79KPhKR4w8WZFCS+be3kMdMO4ecqx2Js+DgnEp8Y90d7SooNZC5UZpAqv3WXnJUcpXUGPs4DUt6e7D24i0UuoZYh7/WzLmDPU453jZfVacOVX918KhJrh5MGD/6DWWFRp++wKdFnp2DqG2vK1IAoJNffdpA8k9/KPkamZbGCBAkXRkytvglbtPc</vt:lpwstr>
  </property>
  <property fmtid="{D5CDD505-2E9C-101B-9397-08002B2CF9AE}" pid="77" name="x1ye=73">
    <vt:lpwstr>WpADcGnXvK8fo44avC16uU2CrH92SxLpknFdSK6zZLVx492LWA+8tOgebOIZFShbggz1zex6whAYbIaaZsLJ6eKwao1gdFAvYAlYurhAG4RoflVhP4ded3HYkQkIC4p9n9Agaohl+QXHpxs2X3HEWbideTDrksRIbNSg1PwUeafcG+1UaWy4ysHbnLv5eZZtBjA5f478vxDNCwT+2Zsmw6fCqsM7Na8WjXPcTVOZZVOj9lgXSV0WTRPXJTDadW2</vt:lpwstr>
  </property>
  <property fmtid="{D5CDD505-2E9C-101B-9397-08002B2CF9AE}" pid="78" name="x1ye=74">
    <vt:lpwstr>UYX75n6V5cws9dsvB5+kNn6Af8rU0AgZpEUZU/6lm1gBaoU1w61OggjWEtER7v1LzUPdZeh+U0KYwizxyoAL01yIbfb6CGcNKbP+ECDCg6DYIUJ5Cg/ZDVrga4zEiDH2RSaGmn3Z8hhc/VagOb3GrVjyIkEHs4/TigARgC6By2bjc8YTeygvCdUAD6t2h1diY5hQcpgTsbS1u37KCq/EatjBdmIVRIEVK4N4vqK6pJkT+8pt6vGyMiv8yJ/MmuF</vt:lpwstr>
  </property>
  <property fmtid="{D5CDD505-2E9C-101B-9397-08002B2CF9AE}" pid="79" name="x1ye=75">
    <vt:lpwstr>RBTxovy45PmVrA5g5optZu8ib35opt8w5iy+m72JNoXAw/x+bEofOJLYUqUIH1R0iDey1e9XWpMSUwv93Sa4xaB5XuOaERmtaZ1tSaIdMpJzrX65ZTaKDpBSNaMlFeAOvCa0nGnmLtlFBXrARHm2iHfaXYY1k4t7KXDMzNs4/IyP5M+5mtRnZnwiurqA4aKSb4qom/+LDFwFIKpn+3meQhVHjl9QlKBS687YNdWUSs6EM+/mZb2eX6r3qKgtYbb</vt:lpwstr>
  </property>
  <property fmtid="{D5CDD505-2E9C-101B-9397-08002B2CF9AE}" pid="80" name="x1ye=76">
    <vt:lpwstr>y5/HM/ZMotpkXMIS3gRRCs6r67z+BC2M/G0HVBndg7XkbzpQAwIuQQgQt9BZUexpH8jY7TGHrPpBBQBA3ZH6rZgXl24SKFbF0/JWOUi3ji5Nj+PnVwYBaYH9Xm3Y8VPaVyoiupteB6FX+snzIMy2kfwUDR7p71DNspF5VWs4rC9D3bHm4SrWRc+PQqISn615dCGpMaloLdlX163UnAQqo15/6VdLtLs9e4mKb6DmIek+7hqg8ZXHxa8fvI8DqhJ</vt:lpwstr>
  </property>
  <property fmtid="{D5CDD505-2E9C-101B-9397-08002B2CF9AE}" pid="81" name="x1ye=77">
    <vt:lpwstr>d01OZ9j7Cvcj+l/1s82VGBJAfQeTnVmxXByIiisgD9xKgTahGazKNbVKFycXNh/+wtoVAWNuiorXOjsKl4qxnkLpRI7KcokwfluNSqUQkv64W1t6KYeN6JPEggd/+JT5LcuUTnKpxgJNKbXVP22vB+qBoiH/TIRmKmrlYwy8SxzaFSPvMNdV6pYFi2uXpEiHzt8WwH32xcTKlfuiMxYyHXw6Mn9iQfFXSaIdqCIBh2f3WjQj54BTOvbQ3ogbXek</vt:lpwstr>
  </property>
  <property fmtid="{D5CDD505-2E9C-101B-9397-08002B2CF9AE}" pid="82" name="x1ye=78">
    <vt:lpwstr>gpzhbOEET1ASjLCxoK+/AZRTFTrQLjSp2Fpe4g7mJaPKedLV8KDqViKSPnBn0iD0DVZgljc/+M9U/ApqZxHQetJbH/djGE1zYIzbA2csdvSf3nnq6afOW65tDQ1B9qXw+D/HHrTaBKnasChlHu5OOrgJeyWwNxOKW8xdYX+I7Rc6i51IFzl8o2waPXfpLZxF+1cXWS91uiUIx+VhzCXcpJUi4ipeumAt+EYLhPDuEMK53T/ZDPBbAzqy7bOwDWe</vt:lpwstr>
  </property>
  <property fmtid="{D5CDD505-2E9C-101B-9397-08002B2CF9AE}" pid="83" name="x1ye=79">
    <vt:lpwstr>g2tNIBZJKoMwGt1N3YGhZjCK7Pgxx0p7+mDEWDJ4sk1rjVE7RJfFKJ5XSUsg5z46jh16u26gn0/ovzT361Kj99o+605IYTvowsu10Wa9HJLgMec5ewMXMcK/mj87todiA1uzdiqMT+aYeCobd5fN9EH9NudK5+18kp/RBdZfUghCzbk4QWzs7BeTXxz13Ja3V7i4YleFr3tXNYLKm3gE7IkClzd29OgkvsNkQlwmh7Y7d2QfcSdYSyyEScvBj5a</vt:lpwstr>
  </property>
  <property fmtid="{D5CDD505-2E9C-101B-9397-08002B2CF9AE}" pid="84" name="x1ye=8">
    <vt:lpwstr>sNSVsyuTDLgb1PYSJOI2wHnHY0AA974ttocwxlKt9CQWYGQHly7YIi68X3SQieIK3M6CyTUngsBcNvi+zPN6P6ThWZqlI7/1F/NKaBy33F/Ru4Y9KReq3G4WWtq/GebOaEOAGI84NSq5Mmn3la3AbalHzwpXgqYvT8i5YJBFcGmFX4Mwk5/ekFln2dcBxQv/ec36ky60zTfYpDV5nUzq6AxfTC4ChXGM0z+lKR1O+MtnWxkedDcBn5MjIP7xg6t</vt:lpwstr>
  </property>
  <property fmtid="{D5CDD505-2E9C-101B-9397-08002B2CF9AE}" pid="85" name="x1ye=80">
    <vt:lpwstr>EV8XOT1l98vQCpp6QC/Fkxh//vVdMcQR2nkjuKanM/UBZaqWXgZGAaCEvo+5RJ2hRjaq0hwJ5oERPl/acgJoX0QCY+et8DJVjxX587Lm5ZerwrP6Vv+ghh44BDRhQd4bVvtYDz06yIFfLPgKxny1hlkqkMQ0Kri3AlNfsvE9YSqsb52bSUMsww/4QKMdwZA7JLXA2GVPGlei0oAqARgg1IbHgFwSxLbcbK7DeJ+z9qqWhJHIRrTAvClKF96rlbQ</vt:lpwstr>
  </property>
  <property fmtid="{D5CDD505-2E9C-101B-9397-08002B2CF9AE}" pid="86" name="x1ye=81">
    <vt:lpwstr>SRkt/rL3+0IOwAfuQvmKmsdXfb5ngq+2W/Eu4pNioL9i4ZrJ+hE3dON4wcyhp8OEVPEmmmBn2qakeRsbJHa748FUhYW4Vs63TZE5pMK2ND15e+j8u0H4V6/BeI3LfzPH6AS/evC8ZW1Dt/rjWoo6gBbaDJRx0iQvUUbUMOJu3mo0IdZtm60xg4t3UyOEqbmrZxo3PYH4Xya8imLs25G1F30h8LsgY4D/vE483HEsmV1CG/XnmqhLFCiH65W13JY</vt:lpwstr>
  </property>
  <property fmtid="{D5CDD505-2E9C-101B-9397-08002B2CF9AE}" pid="87" name="x1ye=82">
    <vt:lpwstr>+kmjHdjCt55rsm9GVWbcRvd+ggnILV3Bmcms4H372qtlVr/Wypo2VUfSczCiKF32iWXsR6fQzS948xaPWBbVf7FpsB4uUnulmnDJ0P7WLotxwNng+6X5+ImgPKsVvD40Uq3+gTt1v3LG2/jIwQPFgZM8TgqbvdtSWver88u0HZ2r98Tob4vWr9tiw/Qwn1AlAmJS3/mrHdP9Bs6ra0v0nslGQ/lSwdvtS9JkOGH6bik2ihSnd9qcFKseq9poArn</vt:lpwstr>
  </property>
  <property fmtid="{D5CDD505-2E9C-101B-9397-08002B2CF9AE}" pid="88" name="x1ye=83">
    <vt:lpwstr>PWwIcX2MIzNqvnpj1YFidOZ4Gm+i4t5RBX6lc51rjPCrYlNpbWJdO2sWg3fj9r13BbaXVVuH3DzM++ESw2iOoxcTL1zJT8KcUs9VM5IJdbZ3GILthFQBo5CdSEunY9Txs9omQKP7zowkkyfUFUb/BruFkeVWneBL8L0oeE8LM7cLpfJhRb7V1ZfiJt4FMaypLihuYqTY2y+hNvov0TXz58dcZJ+Z84mrt4qWAziU1VSsHjt79EtwTwdculYcQ5C</vt:lpwstr>
  </property>
  <property fmtid="{D5CDD505-2E9C-101B-9397-08002B2CF9AE}" pid="89" name="x1ye=84">
    <vt:lpwstr>q9Ig/NIzwz6nhalzrP+4om01v1CpooyhZ/V8EOwKOnmjr4o7v3tOcl3XJTtn5Q14gztl11jReldGOqFZRsZ0jhQ4cFcHYNA44U7kfdvuO0RGzNeLB9pEBg7VnsyhYsaDlA7A1YUmO1BU1lNO+5sbwBrOROtn8wUmmQE4SmfKu5Rc1GgDLIV3HmUmcK0+1QXKo6HeezBhlD7v8U5QIvbTnN5FCoLkAu4DsiDSGQ6yJFzTXn4M20yZ1L6Zl+0Yf4g</vt:lpwstr>
  </property>
  <property fmtid="{D5CDD505-2E9C-101B-9397-08002B2CF9AE}" pid="90" name="x1ye=85">
    <vt:lpwstr>Sb8wVH+WbmzxK6NjarH/nmXGy+bfjbFXlKtxE9Spbadrbiu52cYbxF1xTk9K3r8VH3NGuTSmQSbO32Wg/xhFRT1qPZbeet6B97Jn5phQ+IprdMC5ufUxdTCprVsMpTGFYz+cS3WIygG+3e/k2s+Hjcmd+7wgR3uegAvhYhhCDHXPkrUXbMDo/DZvvT1obuu6Z4XLpkdQV0V3akDg/8ZYZFNoaQDy3kKySBI636xoK1SmxLME3qZNJLckj60E8PQ</vt:lpwstr>
  </property>
  <property fmtid="{D5CDD505-2E9C-101B-9397-08002B2CF9AE}" pid="91" name="x1ye=86">
    <vt:lpwstr>rXHwMwLNHdxATPlNExKaldpU/o9MtGzoe1Qg9iG8ugl889BjeYNdYtUI23+galMGR8s6lpTxvy5kAi5H79Hc3IJ+JkabuMlA8Hq9rzEbW1JEXK7gO0kBhDLc85AAdZnv/FlzY4VtrGIWyvHZaU6fTpdRZJQRX0L1dtsohftGnbR5nWdwWGmY29k3iOEpAfiRtyO6tTLof9TV5X2ggaGwaMXcLHsz3D8NuLi08tlClEqRseuvm4JFfb5Lzds3Hgk</vt:lpwstr>
  </property>
  <property fmtid="{D5CDD505-2E9C-101B-9397-08002B2CF9AE}" pid="92" name="x1ye=87">
    <vt:lpwstr>8rR/No4+s6+HOK5SBMWkNJ7DGWf+WZLpyu0wPr6O+XbPAEGnrYMPKS/1aH8umiBYMYPg4sPGbKU5aa82Ui6ugQOtARvf53bNLP/9yePHBzbnm4EE3BeoyctKgfktCgAQgmYvizEOCOnSa+6XUNhYcD7F6JnISFzIysEyUOu9xlNLBtnw0vbSFPTnKsb8/fHXL7HWssWrs6jk25tz5DwyCgHFc5DZW7kqsd52DTkfSvY4jsX+rlFW2skzbTxeX2F</vt:lpwstr>
  </property>
  <property fmtid="{D5CDD505-2E9C-101B-9397-08002B2CF9AE}" pid="93" name="x1ye=88">
    <vt:lpwstr>GnNewgW+wczBpyOlSXCMkXb5A4VJDjgtNkSSW9Tou86OCRNpKTmsiYUeJVzNqLiRcCF8myeXZBSeuYxlOVt14jRtqYQo3/5j/J3/WPKkIXeNYe6PdodG5asyZ/bJi7bleuORz2RkLOzwzqIF+21wb/YlE3X5oCAI4JuATvW92+KTe1YvCyzxdG5JJXGe4BUMVW0JIBWsHaL+PKQHtAXEar8EZywkCjXFVJAPLs92W0iFrn7km86YsU7o4Te2hFM</vt:lpwstr>
  </property>
  <property fmtid="{D5CDD505-2E9C-101B-9397-08002B2CF9AE}" pid="94" name="x1ye=89">
    <vt:lpwstr>9vaYyXgU0gt1oWElCBYe2oMn4+dZYFODmlpzc35Xt9RRa5RXu6sG++8/xOxltpT5cM4w0IuIqe+XQA9WNcNih3WDs1fJtuRLEbDxl1LMtuVL3D1VwRcerJswSiGyh+w5bVhBqZnm+gXjcVitPJJMcmHaru2VUIEYOnV2gm0tdLZs21JATku+YRvElP1+SLi2OoLN7l313AtBRShc/mn0wwu+3XEMd2nZxakxF38GG0Wg62CCGvHyM4i6Ict48W5</vt:lpwstr>
  </property>
  <property fmtid="{D5CDD505-2E9C-101B-9397-08002B2CF9AE}" pid="95" name="x1ye=9">
    <vt:lpwstr>AbmVVHd/4HUuX8IcV388vxbl9cDmI77kz79dsQJRac30dnZrsMwRO6/3z/YQN4QyL7kdQSukKrH33GDzwj7COBRUPF5C9H8ZDEPJD+NhjNMWuRv2ctBJtdbalibwNFF9dnxNrTZOq4djeO2G0ifkXd6Jcl94eRx7l2s8YFQifikrd78KPsKq6oMlseY7B5tnSTBC566+R1E22rsXIpvCWOgPjkCv104wDD9kF/TE6V3sSohcwGbv5xG2aGSGfDI</vt:lpwstr>
  </property>
  <property fmtid="{D5CDD505-2E9C-101B-9397-08002B2CF9AE}" pid="96" name="x1ye=90">
    <vt:lpwstr>tCi6M1Q/jlx7pd8/A/d9TP8tI8c3nxvjlJpH/9bTLBbs3UtEUhvEeqAJcDPkogROlh85TbthPGPkK6eCfWM2iRow2SkMMbnbieWDQ2rb0Ru63+qFeWm3/CGBaE+dFvckpkx6r9QKIXnBvBDwWgFDgSXi5kvHZbX8L/NOxvT4DuTn3uptSglDV5FogW5+VP0ZlQqoNl9lOL8sxTGxOb36Y3RN98QfM4DnbJ/xYkNCmyHOt1j2JOeBk2u+Y2d31i3</vt:lpwstr>
  </property>
  <property fmtid="{D5CDD505-2E9C-101B-9397-08002B2CF9AE}" pid="97" name="x1ye=91">
    <vt:lpwstr>GJWSx8N+DlqV6QMjgNNsjIdgVhRjRrN98U7A/+6U/iDi6z/JG0DRgoe7l3uqco38K2BqaqBIeQ+oEvyZnlAK68uA9ezVYZHNgYCKaSLbIEV+9z31oDdI9pxlZAeib3McBMSpI9TO0TgBN+KYqhLspAEV4a7zCXqPBFaLec7tpl2FZ451t1i+5kynpk25mr39KahcMfxACTXqASp0HcxNwcjjt0JsBWxjKOu73f8MKI2PwK7SN8NjVmZFdtXzAUO</vt:lpwstr>
  </property>
  <property fmtid="{D5CDD505-2E9C-101B-9397-08002B2CF9AE}" pid="98" name="x1ye=92">
    <vt:lpwstr>O4Kw9TQDwjU3zKSk7+J1yNNF1/zpLpYPzzcJaTJEAY3u1LaNCnVXYbZsd9gGlGy5PG68U1WGc0olIhrxZL6CBQg2Y8hiE/aaFvOX/dqMAvhzn5azm+Dc5YLILxLLCx68FnX7FVoUv8C7Eip+jvwt3Cg/oX7NJR4vFU9DIibe7nVikvrrxhimBMHDzkONcJvIpLkmi+o7pK8QNbZqsZX/+oyV8t4QMPkLkYH1kNsS+lNwAxxBVf263bVofE4E7ey</vt:lpwstr>
  </property>
  <property fmtid="{D5CDD505-2E9C-101B-9397-08002B2CF9AE}" pid="99" name="x1ye=93">
    <vt:lpwstr>3PnhY71q46+QSPFCfjTXxS6ClpoxrvA/JGzmdT07eYGEvlQcU8PJGkBKPgFcAYqEeP0V7zfok9NQYjK8rOTD4JrLKdQmIRanuV6XypHo0tRa8Vr7PJPtykZrTupajWUyXU7V9PSUppfIDRjp59tWzsmdsQxt3AKoq9C0aGUZPquR5/3FOro74EMEvVHGMkxFgwtiPc6km8Wjsn6OjiIX/bVFLFOHBsiCvlY6KUWo7yEDeQgfWhf3zqh8D4EKihs</vt:lpwstr>
  </property>
  <property fmtid="{D5CDD505-2E9C-101B-9397-08002B2CF9AE}" pid="100" name="x1ye=94">
    <vt:lpwstr>2OygvbR3fzjVuMe2PsGY/RDC3tMm/dvu54UMPz/YGAs+XFWaqcq8iS5hU30eQXLx14UwyoB5Gpl0u+dPlwbrG/N0WyfhFp+CXrUfy8TKk8lLsfpswLaARA41g/oqQ6qACJZCGLhkOCfSrDlRoQh7xTMWJBPg57IhYewiGoJj7VBbezEIdd0bb2txcF1YBmjVoHOX43h4yLRBgJM1j9KMHAoJeUashuIXfXTcdU0gKfaSa23oGX9Y1WiiD8qvvfa</vt:lpwstr>
  </property>
  <property fmtid="{D5CDD505-2E9C-101B-9397-08002B2CF9AE}" pid="101" name="x1ye=95">
    <vt:lpwstr>/ReJ3fw127WBhAuXTc0lLm8orapeOeajbucNd7ZPgMg2MS4WGqsEN38mOEZFl8JFvakOtbRWUuyh4KjPahriTKNSAsBpX6yWfPGcFcEn1CyfMIyzzi9jx0de80IBsIYIRBHtz8fFNa6j+19cNW25PAsqt5AYbmlFTOV6GmeGnKx3jx1WXOevNHzK7yQdbtzCVA9XYKVOb1kc0VSxyLIXpAIKcdqAZdAawalXgdN5Rwdpsu9M8NuoHvhoO5qBVAf</vt:lpwstr>
  </property>
  <property fmtid="{D5CDD505-2E9C-101B-9397-08002B2CF9AE}" pid="102" name="x1ye=96">
    <vt:lpwstr>bJC2McajJ8fAmnX9781eZxMHNrhvk8zMJjVbCXma6arFKBGKUufLcwgiVOl2wZCs8+E7yBzQcvhYVHN93+yf7BdpMep83hIALw0pDkRK6MrXcwgoU3KBp3pd3+E7ddTPUV+H4dp9JPEmDUE7JSq3aKaP6Bam+GxL/8jjfhVONSP5bh43MrHXvGcxjhoGK6CHfcLsO4s9xU1P7VvTEJPqXEJfwnSUTSUjffYj80QL7ovscyW8ogLTdKxdKdHQEq/</vt:lpwstr>
  </property>
  <property fmtid="{D5CDD505-2E9C-101B-9397-08002B2CF9AE}" pid="103" name="x1ye=97">
    <vt:lpwstr>+ojRPf4XHCrFm/bCbknMaiIlr0HhrgBbGkdbHAEAxdcsOP7q0gQAa/2CPA84om/hUlxTljEXjzGkv1RrMzg9VkCThMMLDnPiJan5DT3TEd8aTKw0rl28GO+tj7NVCG04LrjAVQjsoaKN+0wkfYj6rZ+eAFQqKakzQX7hx1C9t9dlc1FRpTMWs89pO17bKQxjoEy02im7S3wASeL0MddZPgg96443Iwbt1dROCd8ta8ZVJ6rmTvb/I1cN3a5pIx/</vt:lpwstr>
  </property>
  <property fmtid="{D5CDD505-2E9C-101B-9397-08002B2CF9AE}" pid="104" name="x1ye=98">
    <vt:lpwstr>gl/CyexO9fA8cdLhb4efCC9OhCEZpHoGAk/QthZFlw+Nf0fp7s3uff7ggWHJYz647RazGMnjSmLtAbRYFsPhLX4WenNdRk68rPyNM/eSz86r6hV+rjYoDjIx6/oTTuv0bc72+EtwTS6qod6GZoawTLGq+3VD8c8I9bdzuJzaxoUgIYeZx4uZ9nxQVmPdqend1C858RYSzVBcAfSWsikcZWyWIssJgE+yJ7dqgb738xk1mct0KFZ8YrKTcZ0W3im</vt:lpwstr>
  </property>
  <property fmtid="{D5CDD505-2E9C-101B-9397-08002B2CF9AE}" pid="105" name="x1ye=99">
    <vt:lpwstr>qi7NOIKfkov/5E3n+ekdX6aONWEk0iKGZNeFhhEA3b0jDheXKQJnuNVaPlBLwogJpevYksdH4RVjZAg26Mqrc/CVVMW0y/dgxmjb3YdPClN/Pjk940IfczkI1nYMpSjC7jkCb/UlopBtHuwmBO+fp4Ybcostp6cVDXMMj2H64RdYu6Yo7VW1046E/hbRzZmdC+pVtKbG8WiRySXA/W2KXTGYBKwE3b9W/0N1u9YU8s8ksQDO+MDlNrfimNKp8JW</vt:lpwstr>
  </property>
</Properties>
</file>
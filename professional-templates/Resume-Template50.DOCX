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skn-mlb1topsection"/>
        <w:tblW w:w="0" w:type="auto"/>
        <w:tblCellSpacing w:w="0" w:type="dxa"/>
        <w:shd w:val="clear" w:color="auto" w:fill="AF9B95"/>
        <w:tblLayout w:type="fixed"/>
        <w:tblCellMar>
          <w:top w:w="0" w:type="dxa"/>
          <w:left w:w="0" w:type="dxa"/>
          <w:bottom w:w="0" w:type="dxa"/>
          <w:right w:w="0" w:type="dxa"/>
        </w:tblCellMar>
        <w:tblLook w:val="05E0"/>
      </w:tblPr>
      <w:tblGrid>
        <w:gridCol w:w="5900"/>
        <w:gridCol w:w="5900"/>
      </w:tblGrid>
      <w:tr>
        <w:tblPrEx>
          <w:tblW w:w="0" w:type="auto"/>
          <w:tblCellSpacing w:w="0" w:type="dxa"/>
          <w:shd w:val="clear" w:color="auto" w:fill="AF9B95"/>
          <w:tblLayout w:type="fixed"/>
          <w:tblCellMar>
            <w:top w:w="0" w:type="dxa"/>
            <w:left w:w="0" w:type="dxa"/>
            <w:bottom w:w="0" w:type="dxa"/>
            <w:right w:w="0" w:type="dxa"/>
          </w:tblCellMar>
          <w:tblLook w:val="05E0"/>
        </w:tblPrEx>
        <w:trPr>
          <w:trHeight w:val="2120"/>
          <w:tblCellSpacing w:w="0" w:type="dxa"/>
        </w:trPr>
        <w:tc>
          <w:tcPr>
            <w:tcW w:w="5900" w:type="dxa"/>
            <w:shd w:val="clear" w:color="auto" w:fill="AF9B95"/>
            <w:noWrap w:val="0"/>
            <w:tcMar>
              <w:top w:w="0" w:type="dxa"/>
              <w:left w:w="0" w:type="dxa"/>
              <w:bottom w:w="0" w:type="dxa"/>
              <w:right w:w="0" w:type="dxa"/>
            </w:tcMar>
            <w:vAlign w:val="top"/>
            <w:hideMark/>
          </w:tcPr>
          <w:p>
            <w:pPr>
              <w:pStyle w:val="documentskn-mlb1topsectionleft-boxnameanynth-child1"/>
              <w:pBdr>
                <w:top w:val="none" w:sz="0" w:space="0" w:color="auto"/>
                <w:left w:val="none" w:sz="0" w:space="0" w:color="auto"/>
                <w:bottom w:val="none" w:sz="0" w:space="0" w:color="auto"/>
                <w:right w:val="none" w:sz="0" w:space="0" w:color="auto"/>
              </w:pBdr>
              <w:spacing w:before="400" w:after="0" w:line="680" w:lineRule="atLeast"/>
              <w:ind w:left="600" w:right="600"/>
              <w:rPr>
                <w:rStyle w:val="documentskn-mlb1topsectionleft-box"/>
                <w:rFonts w:ascii="Century Gothic" w:eastAsia="Century Gothic" w:hAnsi="Century Gothic" w:cs="Century Gothic"/>
                <w:caps/>
                <w:color w:val="FFFFFF"/>
                <w:sz w:val="60"/>
                <w:szCs w:val="60"/>
                <w:bdr w:val="none" w:sz="0" w:space="0" w:color="auto"/>
                <w:vertAlign w:val="baseline"/>
              </w:rPr>
            </w:pPr>
            <w:r>
              <w:rPr>
                <w:rStyle w:val="documentskn-mlb1topsectionleft-box"/>
                <w:rFonts w:ascii="Century Gothic" w:eastAsia="Century Gothic" w:hAnsi="Century Gothic" w:cs="Century Gothic"/>
                <w:caps/>
                <w:color w:val="FFFFFF"/>
                <w:sz w:val="60"/>
                <w:szCs w:val="60"/>
                <w:bdr w:val="none" w:sz="0" w:space="0" w:color="auto"/>
                <w:vertAlign w:val="baseline"/>
              </w:rPr>
              <w:t>First Name</w:t>
            </w:r>
          </w:p>
          <w:p>
            <w:pPr>
              <w:pStyle w:val="documentskn-mlb1dispBlock"/>
              <w:pBdr>
                <w:top w:val="none" w:sz="0" w:space="0" w:color="auto"/>
                <w:left w:val="none" w:sz="0" w:space="0" w:color="auto"/>
                <w:bottom w:val="none" w:sz="0" w:space="0" w:color="auto"/>
                <w:right w:val="none" w:sz="0" w:space="0" w:color="auto"/>
              </w:pBdr>
              <w:spacing w:before="0" w:after="0" w:line="680" w:lineRule="atLeast"/>
              <w:ind w:left="600" w:right="600"/>
              <w:rPr>
                <w:rStyle w:val="documentskn-mlb1topsectionleft-box"/>
                <w:rFonts w:ascii="Century Gothic" w:eastAsia="Century Gothic" w:hAnsi="Century Gothic" w:cs="Century Gothic"/>
                <w:caps/>
                <w:color w:val="FFFFFF"/>
                <w:sz w:val="60"/>
                <w:szCs w:val="60"/>
                <w:bdr w:val="none" w:sz="0" w:space="0" w:color="auto"/>
                <w:vertAlign w:val="baseline"/>
              </w:rPr>
            </w:pPr>
            <w:r>
              <w:rPr>
                <w:rStyle w:val="documentskn-mlb1topsectionleft-box"/>
                <w:rFonts w:ascii="Century Gothic" w:eastAsia="Century Gothic" w:hAnsi="Century Gothic" w:cs="Century Gothic"/>
                <w:caps/>
                <w:color w:val="FFFFFF"/>
                <w:sz w:val="60"/>
                <w:szCs w:val="60"/>
                <w:bdr w:val="none" w:sz="0" w:space="0" w:color="auto"/>
                <w:vertAlign w:val="baseline"/>
              </w:rPr>
              <w:t>Last Name</w:t>
            </w:r>
          </w:p>
          <w:p>
            <w:pPr>
              <w:pStyle w:val="div"/>
              <w:pBdr>
                <w:top w:val="none" w:sz="0" w:space="0" w:color="auto"/>
                <w:left w:val="none" w:sz="0" w:space="0" w:color="auto"/>
                <w:bottom w:val="none" w:sz="0" w:space="0" w:color="auto"/>
                <w:right w:val="none" w:sz="0" w:space="0" w:color="auto"/>
              </w:pBdr>
              <w:spacing w:before="0" w:after="0" w:line="100" w:lineRule="atLeast"/>
              <w:ind w:left="600" w:right="600"/>
              <w:rPr>
                <w:rStyle w:val="documentskn-mlb1topsectionleft-box"/>
                <w:rFonts w:ascii="Century Gothic" w:eastAsia="Century Gothic" w:hAnsi="Century Gothic" w:cs="Century Gothic"/>
                <w:color w:val="2A2A2A"/>
                <w:sz w:val="10"/>
                <w:szCs w:val="10"/>
                <w:bdr w:val="none" w:sz="0" w:space="0" w:color="auto"/>
                <w:vertAlign w:val="baseline"/>
              </w:rPr>
            </w:pPr>
            <w:r>
              <w:rPr>
                <w:rStyle w:val="documentskn-mlb1topsectionleft-box"/>
                <w:rFonts w:ascii="Century Gothic" w:eastAsia="Century Gothic" w:hAnsi="Century Gothic" w:cs="Century Gothic"/>
                <w:color w:val="2A2A2A"/>
                <w:sz w:val="10"/>
                <w:szCs w:val="10"/>
                <w:bdr w:val="none" w:sz="0" w:space="0" w:color="auto"/>
                <w:vertAlign w:val="baseline"/>
              </w:rPr>
              <w:t> </w:t>
            </w:r>
          </w:p>
          <w:p>
            <w:pPr>
              <w:pStyle w:val="documentskn-mlb1topsectionleft-boxParagraph0"/>
              <w:pBdr>
                <w:top w:val="none" w:sz="0" w:space="0" w:color="auto"/>
                <w:left w:val="none" w:sz="0" w:space="0" w:color="auto"/>
                <w:bottom w:val="none" w:sz="0" w:space="0" w:color="auto"/>
                <w:right w:val="none" w:sz="0" w:space="0" w:color="auto"/>
              </w:pBdr>
              <w:ind w:left="0" w:right="0"/>
              <w:rPr>
                <w:rStyle w:val="documentskn-mlb1topsectionleft-box"/>
                <w:rFonts w:ascii="Century Gothic" w:eastAsia="Century Gothic" w:hAnsi="Century Gothic" w:cs="Century Gothic"/>
                <w:color w:val="FFFFFF"/>
                <w:sz w:val="18"/>
                <w:szCs w:val="18"/>
                <w:bdr w:val="none" w:sz="0" w:space="0" w:color="auto"/>
                <w:vertAlign w:val="baseline"/>
              </w:rPr>
            </w:pPr>
          </w:p>
        </w:tc>
        <w:tc>
          <w:tcPr>
            <w:tcW w:w="5900" w:type="dxa"/>
            <w:shd w:val="clear" w:color="auto" w:fill="AF9B95"/>
            <w:noWrap w:val="0"/>
            <w:tcMar>
              <w:top w:w="0" w:type="dxa"/>
              <w:left w:w="0" w:type="dxa"/>
              <w:bottom w:w="0" w:type="dxa"/>
              <w:right w:w="0" w:type="dxa"/>
            </w:tcMar>
            <w:vAlign w:val="top"/>
            <w:hideMark/>
          </w:tcPr>
          <w:p>
            <w:pPr>
              <w:pStyle w:val="documentskn-mlb1addressspannth-child1"/>
              <w:pBdr>
                <w:top w:val="none" w:sz="0" w:space="0" w:color="auto"/>
                <w:left w:val="none" w:sz="0" w:space="0" w:color="auto"/>
                <w:bottom w:val="none" w:sz="0" w:space="0" w:color="auto"/>
                <w:right w:val="none" w:sz="0" w:space="0" w:color="auto"/>
              </w:pBdr>
              <w:spacing w:before="540" w:after="200" w:line="205" w:lineRule="atLeast"/>
              <w:ind w:left="600" w:right="600"/>
              <w:jc w:val="right"/>
              <w:rPr>
                <w:rStyle w:val="documentskn-mlb1topsectionright-box"/>
                <w:rFonts w:ascii="Century Gothic" w:eastAsia="Century Gothic" w:hAnsi="Century Gothic" w:cs="Century Gothic"/>
                <w:color w:val="FFFFFF"/>
                <w:sz w:val="18"/>
                <w:szCs w:val="18"/>
                <w:bdr w:val="none" w:sz="0" w:space="0" w:color="auto"/>
                <w:vertAlign w:val="baseline"/>
              </w:rPr>
            </w:pPr>
            <w:r>
              <w:rPr>
                <w:rStyle w:val="span"/>
                <w:rFonts w:ascii="Century Gothic" w:eastAsia="Century Gothic" w:hAnsi="Century Gothic" w:cs="Century Gothic"/>
                <w:color w:val="FFFFFF"/>
                <w:sz w:val="18"/>
                <w:szCs w:val="18"/>
              </w:rPr>
              <w:t>test@test.com</w:t>
            </w:r>
          </w:p>
          <w:p>
            <w:pPr>
              <w:pStyle w:val="documentskn-mlb1addressspan"/>
              <w:spacing w:before="0" w:after="200" w:line="205" w:lineRule="atLeast"/>
              <w:ind w:left="600" w:right="600"/>
              <w:rPr>
                <w:rStyle w:val="documentskn-mlb1topsectionright-box"/>
                <w:rFonts w:ascii="Century Gothic" w:eastAsia="Century Gothic" w:hAnsi="Century Gothic" w:cs="Century Gothic"/>
                <w:color w:val="FFFFFF"/>
                <w:sz w:val="18"/>
                <w:szCs w:val="18"/>
                <w:bdr w:val="none" w:sz="0" w:space="0" w:color="auto"/>
                <w:vertAlign w:val="baseline"/>
              </w:rPr>
            </w:pPr>
            <w:r>
              <w:rPr>
                <w:rStyle w:val="span"/>
                <w:rFonts w:ascii="Century Gothic" w:eastAsia="Century Gothic" w:hAnsi="Century Gothic" w:cs="Century Gothic"/>
                <w:color w:val="FFFFFF"/>
                <w:sz w:val="18"/>
                <w:szCs w:val="18"/>
              </w:rPr>
              <w:t>+911234567890</w:t>
            </w:r>
          </w:p>
          <w:p>
            <w:pPr>
              <w:pStyle w:val="documentskn-mlb1addressspannth-last-child1"/>
              <w:spacing w:before="0" w:after="200" w:line="205" w:lineRule="atLeast"/>
              <w:ind w:left="600" w:right="600"/>
              <w:jc w:val="right"/>
              <w:rPr>
                <w:rStyle w:val="documentskn-mlb1topsectionright-box"/>
                <w:rFonts w:ascii="Century Gothic" w:eastAsia="Century Gothic" w:hAnsi="Century Gothic" w:cs="Century Gothic"/>
                <w:color w:val="FFFFFF"/>
                <w:sz w:val="18"/>
                <w:szCs w:val="18"/>
                <w:bdr w:val="none" w:sz="0" w:space="0" w:color="auto"/>
                <w:vertAlign w:val="baseline"/>
              </w:rPr>
            </w:pPr>
            <w:r>
              <w:rPr>
                <w:rStyle w:val="span"/>
                <w:rFonts w:ascii="Century Gothic" w:eastAsia="Century Gothic" w:hAnsi="Century Gothic" w:cs="Century Gothic"/>
                <w:color w:val="FFFFFF"/>
                <w:sz w:val="18"/>
                <w:szCs w:val="18"/>
              </w:rPr>
              <w:t>City Country</w:t>
            </w:r>
          </w:p>
        </w:tc>
      </w:tr>
    </w:tbl>
    <w:p>
      <w:pPr>
        <w:pStyle w:val="gap-btn-hidden"/>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vanish/>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 </w:t>
      </w:r>
    </w:p>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Summary</w:t>
            </w:r>
          </w:p>
        </w:tc>
        <w:tc>
          <w:tcPr>
            <w:tcW w:w="8800" w:type="dxa"/>
            <w:tcBorders>
              <w:left w:val="single" w:sz="8" w:space="0" w:color="DADADA"/>
            </w:tcBorders>
            <w:noWrap w:val="0"/>
            <w:tcMar>
              <w:top w:w="0" w:type="dxa"/>
              <w:left w:w="10" w:type="dxa"/>
              <w:bottom w:w="0" w:type="dxa"/>
              <w:right w:w="0" w:type="dxa"/>
            </w:tcMar>
            <w:vAlign w:val="top"/>
            <w:hideMark/>
          </w:tcPr>
          <w:p>
            <w:pPr>
              <w:pStyle w:val="p"/>
              <w:pBdr>
                <w:top w:val="none" w:sz="0" w:space="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c>
      </w:tr>
    </w:tbl>
    <w:p>
      <w:pPr>
        <w:pStyle w:val="gap-btn-hidden"/>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vanish/>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 </w:t>
      </w:r>
    </w:p>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Skills</w:t>
            </w:r>
          </w:p>
        </w:tc>
        <w:tc>
          <w:tcPr>
            <w:tcW w:w="8800" w:type="dxa"/>
            <w:tcBorders>
              <w:left w:val="single" w:sz="8" w:space="0" w:color="DADADA"/>
            </w:tcBorders>
            <w:noWrap w:val="0"/>
            <w:tcMar>
              <w:top w:w="0" w:type="dxa"/>
              <w:left w:w="10" w:type="dxa"/>
              <w:bottom w:w="0" w:type="dxa"/>
              <w:right w:w="0" w:type="dxa"/>
            </w:tcMar>
            <w:vAlign w:val="top"/>
            <w:hideMark/>
          </w:tcPr>
          <w:tbl>
            <w:tblPr>
              <w:tblStyle w:val="documentskn-mlb1table"/>
              <w:tblW w:w="0" w:type="auto"/>
              <w:tblInd w:w="320" w:type="dxa"/>
              <w:tblLayout w:type="fixed"/>
              <w:tblCellMar>
                <w:top w:w="0" w:type="dxa"/>
                <w:left w:w="0" w:type="dxa"/>
                <w:bottom w:w="0" w:type="dxa"/>
                <w:right w:w="0" w:type="dxa"/>
              </w:tblCellMar>
              <w:tblLook w:val="05E0"/>
            </w:tblPr>
            <w:tblGrid>
              <w:gridCol w:w="4240"/>
              <w:gridCol w:w="4240"/>
            </w:tblGrid>
            <w:tr>
              <w:tblPrEx>
                <w:tblW w:w="0" w:type="auto"/>
                <w:tblInd w:w="320" w:type="dxa"/>
                <w:tblLayout w:type="fixed"/>
                <w:tblCellMar>
                  <w:top w:w="0" w:type="dxa"/>
                  <w:left w:w="0" w:type="dxa"/>
                  <w:bottom w:w="0" w:type="dxa"/>
                  <w:right w:w="0" w:type="dxa"/>
                </w:tblCellMar>
                <w:tblLook w:val="05E0"/>
              </w:tblPrEx>
              <w:tc>
                <w:tcPr>
                  <w:tcW w:w="4240" w:type="dxa"/>
                  <w:noWrap w:val="0"/>
                  <w:tcMar>
                    <w:top w:w="5" w:type="dxa"/>
                    <w:left w:w="5" w:type="dxa"/>
                    <w:bottom w:w="5" w:type="dxa"/>
                    <w:right w:w="5" w:type="dxa"/>
                  </w:tcMar>
                  <w:vAlign w:val="top"/>
                  <w:hideMark/>
                </w:tcPr>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Leadership and Teamwork</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Management Skills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Complex Problem Solving</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Amazon AWS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Microsoft Azure</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Microservices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Ansible</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Terraform</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DevOps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CI/CD</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Jenkins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Docker</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Kubernetes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Linux</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Windows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VMware</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 Analysis</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Database Management</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Automation, SLA</w:t>
                  </w:r>
                </w:p>
                <w:p>
                  <w:pPr>
                    <w:pStyle w:val="documentskn-mlb1ulli"/>
                    <w:numPr>
                      <w:ilvl w:val="0"/>
                      <w:numId w:val="1"/>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Business intelligence, Specification</w:t>
                  </w:r>
                </w:p>
              </w:tc>
              <w:tc>
                <w:tcPr>
                  <w:tcW w:w="4240" w:type="dxa"/>
                  <w:noWrap w:val="0"/>
                  <w:tcMar>
                    <w:top w:w="5" w:type="dxa"/>
                    <w:left w:w="5" w:type="dxa"/>
                    <w:bottom w:w="5" w:type="dxa"/>
                    <w:right w:w="5" w:type="dxa"/>
                  </w:tcMar>
                  <w:vAlign w:val="top"/>
                  <w:hideMark/>
                </w:tcPr>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CD, Teamwork</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Configuration management, Technical training</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Content, Unix</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Client, Upgrade</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 Analysis, Validation</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 management</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Database Management</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DC</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Designing</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Dutch</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English</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Features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French</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Knowledge management</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Leadership</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Linux</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Managing</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Management Skills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Windows</w:t>
                  </w:r>
                </w:p>
                <w:p>
                  <w:pPr>
                    <w:pStyle w:val="documentskn-mlb1ulli"/>
                    <w:numPr>
                      <w:ilvl w:val="0"/>
                      <w:numId w:val="2"/>
                    </w:numPr>
                    <w:spacing w:before="0" w:after="0"/>
                    <w:ind w:left="370" w:right="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Problem Solving</w:t>
                  </w:r>
                </w:p>
              </w:tc>
            </w:tr>
          </w:tbl>
          <w:p>
            <w:pPr>
              <w:pBdr>
                <w:top w:val="none" w:sz="0" w:space="0" w:color="auto"/>
                <w:left w:val="none" w:sz="0" w:space="16" w:color="auto"/>
                <w:bottom w:val="none" w:sz="0" w:space="0" w:color="auto"/>
                <w:right w:val="none" w:sz="0" w:space="15" w:color="auto"/>
              </w:pBdr>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p>
        </w:tc>
      </w:tr>
    </w:tbl>
    <w:p>
      <w:pPr>
        <w:pStyle w:val="gap-btn-hidden"/>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vanish/>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 </w:t>
      </w:r>
    </w:p>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Experience</w:t>
            </w:r>
          </w:p>
        </w:tc>
        <w:tc>
          <w:tcPr>
            <w:tcW w:w="8800" w:type="dxa"/>
            <w:tcBorders>
              <w:left w:val="single" w:sz="8" w:space="0" w:color="DADADA"/>
            </w:tcBorders>
            <w:noWrap w:val="0"/>
            <w:tcMar>
              <w:top w:w="0" w:type="dxa"/>
              <w:left w:w="10" w:type="dxa"/>
              <w:bottom w:w="0" w:type="dxa"/>
              <w:right w:w="0" w:type="dxa"/>
            </w:tcMar>
            <w:vAlign w:val="top"/>
            <w:hideMark/>
          </w:tcPr>
          <w:p>
            <w:pPr>
              <w:pStyle w:val="documentskn-mlb1paddedline"/>
              <w:pBdr>
                <w:top w:val="none" w:sz="0" w:space="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Cloud Architect</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01/2021</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Current</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Company Name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City</w:t>
            </w:r>
            <w:r>
              <w:rPr>
                <w:rStyle w:val="span"/>
                <w:rFonts w:ascii="Century Gothic" w:eastAsia="Century Gothic" w:hAnsi="Century Gothic" w:cs="Century Gothic"/>
                <w:b w:val="0"/>
                <w:bCs w:val="0"/>
                <w:color w:val="2A2A2A"/>
                <w:sz w:val="18"/>
                <w:szCs w:val="18"/>
              </w:rPr>
              <w:t xml:space="preserve">, </w:t>
            </w:r>
            <w:r>
              <w:rPr>
                <w:rStyle w:val="documentskn-mlb1jobcountry"/>
                <w:rFonts w:ascii="Century Gothic" w:eastAsia="Century Gothic" w:hAnsi="Century Gothic" w:cs="Century Gothic"/>
                <w:color w:val="2A2A2A"/>
                <w:sz w:val="18"/>
                <w:szCs w:val="18"/>
              </w:rPr>
              <w:t>Country</w:t>
            </w:r>
          </w:p>
          <w:p>
            <w:pPr>
              <w:pStyle w:val="documentskn-mlb1ulli"/>
              <w:numPr>
                <w:ilvl w:val="0"/>
                <w:numId w:val="3"/>
              </w:numPr>
              <w:spacing w:before="10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mlb1ulli"/>
              <w:numPr>
                <w:ilvl w:val="0"/>
                <w:numId w:val="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Provide services, solutions, guidance, and expertise and promote the development of content, data, information, and knowledge management.</w:t>
            </w:r>
          </w:p>
          <w:p>
            <w:pPr>
              <w:pStyle w:val="documentskn-mlb1ulli"/>
              <w:numPr>
                <w:ilvl w:val="0"/>
                <w:numId w:val="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Promote the collaboration with Institutions, international organizations, and the Member States in data, information, and knowledge management.</w:t>
            </w:r>
          </w:p>
          <w:p>
            <w:pPr>
              <w:pStyle w:val="documentskn-mlb1ulli"/>
              <w:numPr>
                <w:ilvl w:val="0"/>
                <w:numId w:val="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Provide and support corporate solutions for internal and external collaboration in Cloud, On-Prem DC's,DevOps.</w:t>
            </w:r>
          </w:p>
          <w:p>
            <w:pPr>
              <w:pStyle w:val="documentskn-mlb1ulli"/>
              <w:numPr>
                <w:ilvl w:val="0"/>
                <w:numId w:val="3"/>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Facilitate and steer the deployment of data infrastructure.</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Technical Solutions Manager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10/2016</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03/2020</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Company Name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City</w:t>
            </w:r>
            <w:r>
              <w:rPr>
                <w:rStyle w:val="span"/>
                <w:rFonts w:ascii="Century Gothic" w:eastAsia="Century Gothic" w:hAnsi="Century Gothic" w:cs="Century Gothic"/>
                <w:b w:val="0"/>
                <w:bCs w:val="0"/>
                <w:color w:val="2A2A2A"/>
                <w:sz w:val="18"/>
                <w:szCs w:val="18"/>
              </w:rPr>
              <w:t xml:space="preserve">, </w:t>
            </w:r>
            <w:r>
              <w:rPr>
                <w:rStyle w:val="documentskn-mlb1jobcountry"/>
                <w:rFonts w:ascii="Century Gothic" w:eastAsia="Century Gothic" w:hAnsi="Century Gothic" w:cs="Century Gothic"/>
                <w:color w:val="2A2A2A"/>
                <w:sz w:val="18"/>
                <w:szCs w:val="18"/>
              </w:rPr>
              <w:t>Country</w:t>
            </w:r>
          </w:p>
          <w:p>
            <w:pPr>
              <w:pStyle w:val="documentskn-mlb1ulli"/>
              <w:numPr>
                <w:ilvl w:val="0"/>
                <w:numId w:val="4"/>
              </w:numPr>
              <w:spacing w:before="10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Design and Develop Cloud solutions to meet business requirements.</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Expected to perform the Subject Matter Expert role on cloud implementations.</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Arriving with the best practices, tools, and process for Continues improvement.</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Focused on automation, containerization, and integration monitoring and configuration management.</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Experience in implementing DevOps practices and DevOps-tools in areas like CI-CD, environment automation, release automation, virtualization.</w:t>
            </w:r>
          </w:p>
          <w:p>
            <w:pPr>
              <w:pStyle w:val="documentskn-mlb1ulli"/>
              <w:numPr>
                <w:ilvl w:val="0"/>
                <w:numId w:val="4"/>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Engineering Technical Lead at , Chennai,India.</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Engineering Technical Lead</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01/2015</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10/2016</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Company Name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City</w:t>
            </w:r>
            <w:r>
              <w:rPr>
                <w:rStyle w:val="span"/>
                <w:rFonts w:ascii="Century Gothic" w:eastAsia="Century Gothic" w:hAnsi="Century Gothic" w:cs="Century Gothic"/>
                <w:b w:val="0"/>
                <w:bCs w:val="0"/>
                <w:color w:val="2A2A2A"/>
                <w:sz w:val="18"/>
                <w:szCs w:val="18"/>
              </w:rPr>
              <w:t xml:space="preserve">, </w:t>
            </w:r>
            <w:r>
              <w:rPr>
                <w:rStyle w:val="documentskn-mlb1jobcountry"/>
                <w:rFonts w:ascii="Century Gothic" w:eastAsia="Century Gothic" w:hAnsi="Century Gothic" w:cs="Century Gothic"/>
                <w:color w:val="2A2A2A"/>
                <w:sz w:val="18"/>
                <w:szCs w:val="18"/>
              </w:rPr>
              <w:t>Company</w:t>
            </w:r>
          </w:p>
          <w:p>
            <w:pPr>
              <w:pStyle w:val="documentskn-mlb1ulli"/>
              <w:numPr>
                <w:ilvl w:val="0"/>
                <w:numId w:val="5"/>
              </w:numPr>
              <w:spacing w:before="10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Responsible for architecting, designing, implementing, and supporting of cloud-based infrastructure.</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Set up and built AWS infrastructure with various services available by using cloud formation templates in json.</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Ensuring for technical training for my team members, to upgrade the team skill set.</w:t>
            </w:r>
          </w:p>
          <w:p>
            <w:pPr>
              <w:pStyle w:val="documentskn-mlb1ulli"/>
              <w:numPr>
                <w:ilvl w:val="0"/>
                <w:numId w:val="5"/>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Monitoring the SLA and response of the team on any incident, service, and change request.</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Lead Infrastructure Engineer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02/2011</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01/2015</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Company Name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City</w:t>
            </w:r>
            <w:r>
              <w:rPr>
                <w:rStyle w:val="span"/>
                <w:rFonts w:ascii="Century Gothic" w:eastAsia="Century Gothic" w:hAnsi="Century Gothic" w:cs="Century Gothic"/>
                <w:b w:val="0"/>
                <w:bCs w:val="0"/>
                <w:color w:val="2A2A2A"/>
                <w:sz w:val="18"/>
                <w:szCs w:val="18"/>
              </w:rPr>
              <w:t xml:space="preserve">, </w:t>
            </w:r>
            <w:r>
              <w:rPr>
                <w:rStyle w:val="documentskn-mlb1jobcountry"/>
                <w:rFonts w:ascii="Century Gothic" w:eastAsia="Century Gothic" w:hAnsi="Century Gothic" w:cs="Century Gothic"/>
                <w:color w:val="2A2A2A"/>
                <w:sz w:val="18"/>
                <w:szCs w:val="18"/>
              </w:rPr>
              <w:t>Country</w:t>
            </w:r>
          </w:p>
          <w:p>
            <w:pPr>
              <w:pStyle w:val="documentskn-mlb1ulli"/>
              <w:numPr>
                <w:ilvl w:val="0"/>
                <w:numId w:val="6"/>
              </w:numPr>
              <w:spacing w:before="10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mlb1ulli"/>
              <w:numPr>
                <w:ilvl w:val="0"/>
                <w:numId w:val="6"/>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Excels in the set-up of Production Support, DevOps, Build and Release Engineering, CD/CI Process, Release Management, and UAT.</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Infrastructure Consultant</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04/2004</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02/2011</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Company Name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Chennai, India</w:t>
            </w:r>
            <w:r>
              <w:rPr>
                <w:rStyle w:val="span"/>
                <w:rFonts w:ascii="Century Gothic" w:eastAsia="Century Gothic" w:hAnsi="Century Gothic" w:cs="Century Gothic"/>
                <w:b w:val="0"/>
                <w:bCs w:val="0"/>
                <w:color w:val="2A2A2A"/>
                <w:sz w:val="18"/>
                <w:szCs w:val="18"/>
              </w:rPr>
              <w:t xml:space="preserve">, </w:t>
            </w:r>
            <w:r>
              <w:rPr>
                <w:rStyle w:val="documentskn-mlb1jobcountry"/>
                <w:rFonts w:ascii="Century Gothic" w:eastAsia="Century Gothic" w:hAnsi="Century Gothic" w:cs="Century Gothic"/>
                <w:color w:val="2A2A2A"/>
                <w:sz w:val="18"/>
                <w:szCs w:val="18"/>
              </w:rPr>
              <w:t>India</w:t>
            </w:r>
          </w:p>
          <w:p>
            <w:pPr>
              <w:pStyle w:val="documentskn-mlb1ulli"/>
              <w:numPr>
                <w:ilvl w:val="0"/>
                <w:numId w:val="7"/>
              </w:numPr>
              <w:spacing w:before="10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Drive the team to ensure a stable Unix/Linux environment and as SME actively participating in all critical &amp; escalated issues.</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Analyzing and Providing RCA for all the major incidents and failed changes.</w:t>
            </w:r>
          </w:p>
          <w:p>
            <w:pPr>
              <w:pStyle w:val="documentskn-mlb1ulli"/>
              <w:numPr>
                <w:ilvl w:val="0"/>
                <w:numId w:val="7"/>
              </w:numPr>
              <w:spacing w:before="0" w:after="0"/>
              <w:ind w:left="105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Linux Subject Matter Expert at .</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System Administrator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05/2003</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03/2004</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Company Name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City</w:t>
            </w:r>
            <w:r>
              <w:rPr>
                <w:rStyle w:val="span"/>
                <w:rFonts w:ascii="Century Gothic" w:eastAsia="Century Gothic" w:hAnsi="Century Gothic" w:cs="Century Gothic"/>
                <w:b w:val="0"/>
                <w:bCs w:val="0"/>
                <w:color w:val="2A2A2A"/>
                <w:sz w:val="18"/>
                <w:szCs w:val="18"/>
              </w:rPr>
              <w:t xml:space="preserve">, </w:t>
            </w:r>
            <w:r>
              <w:rPr>
                <w:rStyle w:val="documentskn-mlb1jobcountry"/>
                <w:rFonts w:ascii="Century Gothic" w:eastAsia="Century Gothic" w:hAnsi="Century Gothic" w:cs="Century Gothic"/>
                <w:color w:val="2A2A2A"/>
                <w:sz w:val="18"/>
                <w:szCs w:val="18"/>
              </w:rPr>
              <w:t>Country</w:t>
            </w:r>
          </w:p>
          <w:p>
            <w:pPr>
              <w:pStyle w:val="documentskn-mlb1paddedline"/>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aps/>
                <w:color w:val="2A2A2A"/>
                <w:sz w:val="18"/>
                <w:szCs w:val="18"/>
              </w:rPr>
              <w:t>System Administrator</w:t>
            </w:r>
            <w:r>
              <w:rPr>
                <w:rStyle w:val="span"/>
                <w:rFonts w:ascii="Century Gothic" w:eastAsia="Century Gothic" w:hAnsi="Century Gothic" w:cs="Century Gothic"/>
                <w:b w:val="0"/>
                <w:bCs w:val="0"/>
                <w:color w:val="2A2A2A"/>
                <w:sz w:val="18"/>
                <w:szCs w:val="18"/>
              </w:rPr>
              <w:t xml:space="preserve"> | </w:t>
            </w:r>
            <w:r>
              <w:rPr>
                <w:rStyle w:val="documentskn-mlb1experiencejobdates"/>
                <w:rFonts w:ascii="Century Gothic" w:eastAsia="Century Gothic" w:hAnsi="Century Gothic" w:cs="Century Gothic"/>
                <w:color w:val="2A2A2A"/>
                <w:sz w:val="18"/>
                <w:szCs w:val="18"/>
              </w:rPr>
              <w:t>01/1996</w:t>
            </w:r>
            <w:r>
              <w:rPr>
                <w:rStyle w:val="span"/>
                <w:rFonts w:ascii="Century Gothic" w:eastAsia="Century Gothic" w:hAnsi="Century Gothic" w:cs="Century Gothic"/>
                <w:b w:val="0"/>
                <w:bCs w:val="0"/>
                <w:color w:val="2A2A2A"/>
                <w:sz w:val="18"/>
                <w:szCs w:val="18"/>
              </w:rPr>
              <w:t xml:space="preserve"> to </w:t>
            </w:r>
            <w:r>
              <w:rPr>
                <w:rStyle w:val="documentskn-mlb1experiencejobdates"/>
                <w:rFonts w:ascii="Century Gothic" w:eastAsia="Century Gothic" w:hAnsi="Century Gothic" w:cs="Century Gothic"/>
                <w:color w:val="2A2A2A"/>
                <w:sz w:val="18"/>
                <w:szCs w:val="18"/>
              </w:rPr>
              <w:t>04/2003</w:t>
            </w:r>
          </w:p>
          <w:p>
            <w:pPr>
              <w:pStyle w:val="documentskn-mlb1paddedline"/>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companyname"/>
                <w:rFonts w:ascii="Century Gothic" w:eastAsia="Century Gothic" w:hAnsi="Century Gothic" w:cs="Century Gothic"/>
                <w:color w:val="2A2A2A"/>
                <w:sz w:val="18"/>
                <w:szCs w:val="18"/>
              </w:rPr>
              <w:t>Company Name</w:t>
            </w:r>
            <w:r>
              <w:rPr>
                <w:rStyle w:val="span"/>
                <w:rFonts w:ascii="Century Gothic" w:eastAsia="Century Gothic" w:hAnsi="Century Gothic" w:cs="Century Gothic"/>
                <w:b w:val="0"/>
                <w:bCs w:val="0"/>
                <w:color w:val="2A2A2A"/>
                <w:sz w:val="18"/>
                <w:szCs w:val="18"/>
              </w:rPr>
              <w:t xml:space="preserve"> - </w:t>
            </w:r>
            <w:r>
              <w:rPr>
                <w:rStyle w:val="documentskn-mlb1jobcity"/>
                <w:rFonts w:ascii="Century Gothic" w:eastAsia="Century Gothic" w:hAnsi="Century Gothic" w:cs="Century Gothic"/>
                <w:color w:val="2A2A2A"/>
                <w:sz w:val="18"/>
                <w:szCs w:val="18"/>
              </w:rPr>
              <w:t>City</w:t>
            </w:r>
            <w:r>
              <w:rPr>
                <w:rStyle w:val="span"/>
                <w:rFonts w:ascii="Century Gothic" w:eastAsia="Century Gothic" w:hAnsi="Century Gothic" w:cs="Century Gothic"/>
                <w:b w:val="0"/>
                <w:bCs w:val="0"/>
                <w:color w:val="2A2A2A"/>
                <w:sz w:val="18"/>
                <w:szCs w:val="18"/>
              </w:rPr>
              <w:t xml:space="preserve">, </w:t>
            </w:r>
            <w:r>
              <w:rPr>
                <w:rStyle w:val="documentskn-mlb1jobcountry"/>
                <w:rFonts w:ascii="Century Gothic" w:eastAsia="Century Gothic" w:hAnsi="Century Gothic" w:cs="Century Gothic"/>
                <w:color w:val="2A2A2A"/>
                <w:sz w:val="18"/>
                <w:szCs w:val="18"/>
              </w:rPr>
              <w:t>Country</w:t>
            </w:r>
          </w:p>
        </w:tc>
      </w:tr>
    </w:tbl>
    <w:p>
      <w:pPr>
        <w:pStyle w:val="gap-btn-hidden"/>
        <w:pBdr>
          <w:top w:val="none" w:sz="0" w:space="0" w:color="auto"/>
          <w:left w:val="none" w:sz="0" w:space="0" w:color="auto"/>
          <w:bottom w:val="none" w:sz="0" w:space="0" w:color="auto"/>
          <w:right w:val="none" w:sz="0" w:space="0" w:color="auto"/>
        </w:pBdr>
        <w:shd w:val="clear" w:color="auto" w:fill="FFFFFF"/>
        <w:spacing w:before="100" w:after="0"/>
        <w:ind w:left="0" w:right="0"/>
        <w:rPr>
          <w:rFonts w:ascii="Century Gothic" w:eastAsia="Century Gothic" w:hAnsi="Century Gothic" w:cs="Century Gothic"/>
          <w:vanish/>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 </w:t>
      </w:r>
    </w:p>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Education and Training</w:t>
            </w:r>
          </w:p>
        </w:tc>
        <w:tc>
          <w:tcPr>
            <w:tcW w:w="8800" w:type="dxa"/>
            <w:tcBorders>
              <w:left w:val="single" w:sz="8" w:space="0" w:color="DADADA"/>
            </w:tcBorders>
            <w:noWrap w:val="0"/>
            <w:tcMar>
              <w:top w:w="0" w:type="dxa"/>
              <w:left w:w="10" w:type="dxa"/>
              <w:bottom w:w="0" w:type="dxa"/>
              <w:right w:w="0" w:type="dxa"/>
            </w:tcMar>
            <w:vAlign w:val="top"/>
            <w:hideMark/>
          </w:tcPr>
          <w:p>
            <w:pPr>
              <w:pStyle w:val="documentskn-mlb1educationsinglecolumnpaddedlinenth-child1"/>
              <w:pBdr>
                <w:top w:val="none" w:sz="0" w:space="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pacing w:val="4"/>
                <w:sz w:val="18"/>
                <w:szCs w:val="18"/>
                <w:bdr w:val="none" w:sz="0" w:space="0" w:color="auto"/>
                <w:vertAlign w:val="baseline"/>
              </w:rPr>
            </w:pPr>
            <w:r>
              <w:rPr>
                <w:rStyle w:val="documentskn-mlb1txtBold"/>
                <w:rFonts w:ascii="Century Gothic" w:eastAsia="Century Gothic" w:hAnsi="Century Gothic" w:cs="Century Gothic"/>
                <w:color w:val="2A2A2A"/>
                <w:sz w:val="18"/>
                <w:szCs w:val="18"/>
              </w:rPr>
              <w:t>College Name</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w:t>
            </w:r>
            <w:r>
              <w:rPr>
                <w:rStyle w:val="span"/>
                <w:rFonts w:ascii="Century Gothic" w:eastAsia="Century Gothic" w:hAnsi="Century Gothic" w:cs="Century Gothic"/>
                <w:b w:val="0"/>
                <w:bCs w:val="0"/>
                <w:color w:val="2A2A2A"/>
                <w:sz w:val="18"/>
                <w:szCs w:val="18"/>
              </w:rPr>
              <w:t xml:space="preserve">- </w:t>
            </w:r>
            <w:r>
              <w:rPr>
                <w:rStyle w:val="documentskn-mlb1jobcity"/>
                <w:rFonts w:ascii="Century Gothic" w:eastAsia="Century Gothic" w:hAnsi="Century Gothic" w:cs="Century Gothic"/>
                <w:color w:val="2A2A2A"/>
                <w:sz w:val="18"/>
                <w:szCs w:val="18"/>
              </w:rPr>
              <w:t>Location</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w:t>
            </w:r>
          </w:p>
          <w:p>
            <w:pPr>
              <w:pStyle w:val="documentskn-mlb1paddedline"/>
              <w:pBdr>
                <w:top w:val="none" w:sz="0" w:space="0" w:color="auto"/>
                <w:left w:val="none" w:sz="0" w:space="0" w:color="auto"/>
                <w:bottom w:val="none" w:sz="0" w:space="0" w:color="auto"/>
                <w:right w:val="none" w:sz="0" w:space="0"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olor w:val="2A2A2A"/>
                <w:sz w:val="18"/>
                <w:szCs w:val="18"/>
              </w:rPr>
              <w:t>Bachelor of Science</w:t>
            </w:r>
          </w:p>
          <w:p>
            <w:pPr>
              <w:pStyle w:val="documentskn-mlb1paddedline"/>
              <w:pBdr>
                <w:top w:val="none" w:sz="0" w:space="0" w:color="auto"/>
                <w:left w:val="none" w:sz="0" w:space="0" w:color="auto"/>
                <w:bottom w:val="none" w:sz="0" w:space="0" w:color="auto"/>
                <w:right w:val="none" w:sz="0" w:space="0"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pan"/>
                <w:rFonts w:ascii="Century Gothic" w:eastAsia="Century Gothic" w:hAnsi="Century Gothic" w:cs="Century Gothic"/>
                <w:b w:val="0"/>
                <w:bCs w:val="0"/>
                <w:color w:val="2A2A2A"/>
                <w:sz w:val="18"/>
                <w:szCs w:val="18"/>
              </w:rPr>
              <w:t>Field of Study</w:t>
            </w:r>
            <w:r>
              <w:rPr>
                <w:rStyle w:val="span"/>
                <w:rFonts w:ascii="Century Gothic" w:eastAsia="Century Gothic" w:hAnsi="Century Gothic" w:cs="Century Gothic"/>
                <w:b w:val="0"/>
                <w:bCs w:val="0"/>
                <w:color w:val="2A2A2A"/>
                <w:sz w:val="18"/>
                <w:szCs w:val="18"/>
              </w:rPr>
              <w:t xml:space="preserve">, </w:t>
            </w:r>
            <w:r>
              <w:rPr>
                <w:rStyle w:val="span"/>
                <w:rFonts w:ascii="Century Gothic" w:eastAsia="Century Gothic" w:hAnsi="Century Gothic" w:cs="Century Gothic"/>
                <w:b/>
                <w:bCs/>
                <w:color w:val="2A2A2A"/>
                <w:sz w:val="18"/>
                <w:szCs w:val="18"/>
              </w:rPr>
              <w:t>01/2009</w:t>
            </w:r>
          </w:p>
          <w:p>
            <w:pPr>
              <w:pStyle w:val="documentskn-mlb1educationsinglecolumnpaddedlinenth-child1"/>
              <w:pBdr>
                <w:top w:val="none" w:sz="0" w:space="2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pacing w:val="4"/>
                <w:sz w:val="18"/>
                <w:szCs w:val="18"/>
                <w:bdr w:val="none" w:sz="0" w:space="0" w:color="auto"/>
                <w:vertAlign w:val="baseline"/>
              </w:rPr>
            </w:pPr>
            <w:r>
              <w:rPr>
                <w:rStyle w:val="documentskn-mlb1txtBold"/>
                <w:rFonts w:ascii="Century Gothic" w:eastAsia="Century Gothic" w:hAnsi="Century Gothic" w:cs="Century Gothic"/>
                <w:color w:val="2A2A2A"/>
                <w:sz w:val="18"/>
                <w:szCs w:val="18"/>
              </w:rPr>
              <w:t>College Name</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w:t>
            </w:r>
            <w:r>
              <w:rPr>
                <w:rStyle w:val="span"/>
                <w:rFonts w:ascii="Century Gothic" w:eastAsia="Century Gothic" w:hAnsi="Century Gothic" w:cs="Century Gothic"/>
                <w:b w:val="0"/>
                <w:bCs w:val="0"/>
                <w:color w:val="2A2A2A"/>
                <w:sz w:val="18"/>
                <w:szCs w:val="18"/>
              </w:rPr>
              <w:t xml:space="preserve">- </w:t>
            </w:r>
            <w:r>
              <w:rPr>
                <w:rStyle w:val="documentskn-mlb1jobcity"/>
                <w:rFonts w:ascii="Century Gothic" w:eastAsia="Century Gothic" w:hAnsi="Century Gothic" w:cs="Century Gothic"/>
                <w:color w:val="2A2A2A"/>
                <w:sz w:val="18"/>
                <w:szCs w:val="18"/>
              </w:rPr>
              <w:t>Location</w:t>
            </w: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 xml:space="preserve"> </w:t>
            </w:r>
          </w:p>
          <w:p>
            <w:pPr>
              <w:pStyle w:val="documentskn-mlb1paddedline"/>
              <w:pBdr>
                <w:top w:val="none" w:sz="0" w:space="0" w:color="auto"/>
                <w:left w:val="none" w:sz="0" w:space="0" w:color="auto"/>
                <w:bottom w:val="none" w:sz="0" w:space="0" w:color="auto"/>
                <w:right w:val="none" w:sz="0" w:space="0"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txtBold"/>
                <w:rFonts w:ascii="Century Gothic" w:eastAsia="Century Gothic" w:hAnsi="Century Gothic" w:cs="Century Gothic"/>
                <w:color w:val="2A2A2A"/>
                <w:sz w:val="18"/>
                <w:szCs w:val="18"/>
              </w:rPr>
              <w:t>Bachelor of Science</w:t>
            </w:r>
          </w:p>
          <w:p>
            <w:pPr>
              <w:pStyle w:val="documentskn-mlb1paddedline"/>
              <w:pBdr>
                <w:top w:val="none" w:sz="0" w:space="0" w:color="auto"/>
                <w:left w:val="none" w:sz="0" w:space="0" w:color="auto"/>
                <w:bottom w:val="none" w:sz="0" w:space="0" w:color="auto"/>
                <w:right w:val="none" w:sz="0" w:space="0"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span"/>
                <w:rFonts w:ascii="Century Gothic" w:eastAsia="Century Gothic" w:hAnsi="Century Gothic" w:cs="Century Gothic"/>
                <w:b w:val="0"/>
                <w:bCs w:val="0"/>
                <w:color w:val="2A2A2A"/>
                <w:sz w:val="18"/>
                <w:szCs w:val="18"/>
              </w:rPr>
              <w:t>Field of Study</w:t>
            </w:r>
            <w:r>
              <w:rPr>
                <w:rStyle w:val="span"/>
                <w:rFonts w:ascii="Century Gothic" w:eastAsia="Century Gothic" w:hAnsi="Century Gothic" w:cs="Century Gothic"/>
                <w:b w:val="0"/>
                <w:bCs w:val="0"/>
                <w:color w:val="2A2A2A"/>
                <w:sz w:val="18"/>
                <w:szCs w:val="18"/>
              </w:rPr>
              <w:t xml:space="preserve">, </w:t>
            </w:r>
            <w:r>
              <w:rPr>
                <w:rStyle w:val="span"/>
                <w:rFonts w:ascii="Century Gothic" w:eastAsia="Century Gothic" w:hAnsi="Century Gothic" w:cs="Century Gothic"/>
                <w:b/>
                <w:bCs/>
                <w:color w:val="2A2A2A"/>
                <w:sz w:val="18"/>
                <w:szCs w:val="18"/>
              </w:rPr>
              <w:t>02/1999</w:t>
            </w:r>
          </w:p>
        </w:tc>
      </w:tr>
    </w:tbl>
    <w:p>
      <w:pPr>
        <w:pStyle w:val="gap-btn-hidden"/>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vanish/>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 </w:t>
      </w:r>
    </w:p>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Certifications</w:t>
            </w:r>
          </w:p>
        </w:tc>
        <w:tc>
          <w:tcPr>
            <w:tcW w:w="8800" w:type="dxa"/>
            <w:tcBorders>
              <w:left w:val="single" w:sz="8" w:space="0" w:color="DADADA"/>
            </w:tcBorders>
            <w:noWrap w:val="0"/>
            <w:tcMar>
              <w:top w:w="0" w:type="dxa"/>
              <w:left w:w="10" w:type="dxa"/>
              <w:bottom w:w="0" w:type="dxa"/>
              <w:right w:w="0" w:type="dxa"/>
            </w:tcMar>
            <w:vAlign w:val="top"/>
            <w:hideMark/>
          </w:tcPr>
          <w:p>
            <w:pPr>
              <w:pStyle w:val="documentskn-mlb1ulli"/>
              <w:numPr>
                <w:ilvl w:val="0"/>
                <w:numId w:val="8"/>
              </w:numPr>
              <w:pBdr>
                <w:top w:val="none" w:sz="0" w:space="0" w:color="auto"/>
                <w:left w:val="none" w:sz="0" w:space="16" w:color="auto"/>
                <w:bottom w:val="none" w:sz="0" w:space="0" w:color="auto"/>
                <w:right w:val="none" w:sz="0" w:space="15" w:color="auto"/>
              </w:pBd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Certified Kubernetes Administrator</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Certified Terraform Associate.</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Red Hat Certified Architect – Level II</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Google Cloud Certified Professional</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AWS Certified Solutions Architect - Professional</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AWS Certified Solutions Architect - Associate</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Certified in Redhat Specialist Ansible Automation.</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Red Hat Certified Engineer in OpenStack</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Certified Azure Solutions Architect</w:t>
            </w:r>
          </w:p>
          <w:p>
            <w:pPr>
              <w:pStyle w:val="documentskn-mlb1ulli"/>
              <w:numPr>
                <w:ilvl w:val="0"/>
                <w:numId w:val="8"/>
              </w:numPr>
              <w:spacing w:before="0" w:after="0"/>
              <w:ind w:left="690" w:right="300" w:hanging="353"/>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b w:val="0"/>
                <w:bCs w:val="0"/>
                <w:sz w:val="18"/>
                <w:szCs w:val="18"/>
                <w:bdr w:val="none" w:sz="0" w:space="0" w:color="auto"/>
                <w:vertAlign w:val="baseline"/>
              </w:rPr>
              <w:t>Certified Azure DevOps Engineer</w:t>
            </w:r>
          </w:p>
        </w:tc>
      </w:tr>
    </w:tbl>
    <w:p>
      <w:pPr>
        <w:pStyle w:val="gap-btn-hidden"/>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vanish/>
          <w:color w:val="2A2A2A"/>
          <w:sz w:val="18"/>
          <w:szCs w:val="18"/>
          <w:bdr w:val="none" w:sz="0" w:space="0" w:color="auto"/>
          <w:vertAlign w:val="baseline"/>
        </w:rPr>
      </w:pPr>
      <w:r>
        <w:rPr>
          <w:rFonts w:ascii="Century Gothic" w:eastAsia="Century Gothic" w:hAnsi="Century Gothic" w:cs="Century Gothic"/>
          <w:color w:val="2A2A2A"/>
          <w:sz w:val="18"/>
          <w:szCs w:val="18"/>
          <w:bdr w:val="none" w:sz="0" w:space="0" w:color="auto"/>
          <w:vertAlign w:val="baseline"/>
        </w:rPr>
        <w:t> </w:t>
      </w:r>
    </w:p>
    <w:p>
      <w:pPr>
        <w:pStyle w:val="documentskn-mlb1parentContainerscspdiv"/>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olor w:val="2A2A2A"/>
          <w:sz w:val="20"/>
          <w:szCs w:val="20"/>
          <w:bdr w:val="none" w:sz="0" w:space="0" w:color="auto"/>
          <w:vertAlign w:val="baseline"/>
        </w:rPr>
      </w:pPr>
      <w:r>
        <w:rPr>
          <w:rFonts w:ascii="Century Gothic" w:eastAsia="Century Gothic" w:hAnsi="Century Gothic" w:cs="Century Gothic"/>
          <w:color w:val="2A2A2A"/>
          <w:bdr w:val="none" w:sz="0" w:space="0" w:color="auto"/>
          <w:vertAlign w:val="baseline"/>
        </w:rPr>
        <w:t> </w:t>
      </w:r>
    </w:p>
    <w:tbl>
      <w:tblPr>
        <w:tblStyle w:val="documentskn-mlb1parentContainersectiontable"/>
        <w:tblW w:w="0" w:type="auto"/>
        <w:tblCellSpacing w:w="0" w:type="dxa"/>
        <w:shd w:val="clear" w:color="auto" w:fill="FFFFFF"/>
        <w:tblLayout w:type="fixed"/>
        <w:tblCellMar>
          <w:top w:w="0" w:type="dxa"/>
          <w:left w:w="0" w:type="dxa"/>
          <w:bottom w:w="0" w:type="dxa"/>
          <w:right w:w="0" w:type="dxa"/>
        </w:tblCellMar>
        <w:tblLook w:val="05E0"/>
      </w:tblPr>
      <w:tblGrid>
        <w:gridCol w:w="3000"/>
        <w:gridCol w:w="880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000" w:type="dxa"/>
            <w:noWrap w:val="0"/>
            <w:tcMar>
              <w:top w:w="0" w:type="dxa"/>
              <w:left w:w="0" w:type="dxa"/>
              <w:bottom w:w="0" w:type="dxa"/>
              <w:right w:w="0" w:type="dxa"/>
            </w:tcMar>
            <w:vAlign w:val="top"/>
            <w:hideMark/>
          </w:tcPr>
          <w:p>
            <w:pPr>
              <w:pStyle w:val="documentskn-mlb1parentContainersectionheadingsectiontitle"/>
              <w:pBdr>
                <w:top w:val="none" w:sz="0" w:space="0" w:color="auto"/>
                <w:left w:val="none" w:sz="0" w:space="15" w:color="auto"/>
                <w:bottom w:val="none" w:sz="0" w:space="0" w:color="auto"/>
                <w:right w:val="none" w:sz="0" w:space="10" w:color="auto"/>
              </w:pBdr>
              <w:spacing w:before="0" w:after="0" w:line="300" w:lineRule="atLeast"/>
              <w:ind w:left="300" w:right="200"/>
              <w:jc w:val="right"/>
              <w:rPr>
                <w:rStyle w:val="documentskn-mlb1parentContainersectionheading"/>
                <w:rFonts w:ascii="Century Gothic" w:eastAsia="Century Gothic" w:hAnsi="Century Gothic" w:cs="Century Gothic"/>
                <w:b w:val="0"/>
                <w:bCs w:val="0"/>
                <w:caps/>
                <w:color w:val="AF9B95"/>
                <w:bdr w:val="none" w:sz="0" w:space="0" w:color="auto"/>
                <w:vertAlign w:val="baseline"/>
              </w:rPr>
            </w:pPr>
            <w:r>
              <w:rPr>
                <w:rStyle w:val="documentskn-mlb1parentContainersectionheading"/>
                <w:rFonts w:ascii="Century Gothic" w:eastAsia="Century Gothic" w:hAnsi="Century Gothic" w:cs="Century Gothic"/>
                <w:b w:val="0"/>
                <w:bCs w:val="0"/>
                <w:caps/>
                <w:color w:val="AF9B95"/>
                <w:bdr w:val="none" w:sz="0" w:space="0" w:color="auto"/>
                <w:vertAlign w:val="baseline"/>
              </w:rPr>
              <w:t>Languages</w:t>
            </w:r>
          </w:p>
        </w:tc>
        <w:tc>
          <w:tcPr>
            <w:tcW w:w="8800" w:type="dxa"/>
            <w:tcBorders>
              <w:left w:val="single" w:sz="8" w:space="0" w:color="DADADA"/>
            </w:tcBorders>
            <w:noWrap w:val="0"/>
            <w:tcMar>
              <w:top w:w="0" w:type="dxa"/>
              <w:left w:w="10" w:type="dxa"/>
              <w:bottom w:w="0" w:type="dxa"/>
              <w:right w:w="0" w:type="dxa"/>
            </w:tcMar>
            <w:vAlign w:val="top"/>
            <w:hideMark/>
          </w:tcPr>
          <w:p>
            <w:pPr>
              <w:pStyle w:val="documentskn-mlb1singlecolumn"/>
              <w:pBdr>
                <w:top w:val="none" w:sz="0" w:space="0" w:color="auto"/>
                <w:left w:val="none" w:sz="0" w:space="16" w:color="auto"/>
                <w:bottom w:val="none" w:sz="0" w:space="0" w:color="auto"/>
                <w:right w:val="none" w:sz="0" w:space="15" w:color="auto"/>
              </w:pBdr>
              <w:spacing w:before="0" w:after="0"/>
              <w:ind w:left="320" w:right="300"/>
              <w:rPr>
                <w:rStyle w:val="documentskn-mlb1parentContainersectionparagraphWrapper"/>
                <w:rFonts w:ascii="Century Gothic" w:eastAsia="Century Gothic" w:hAnsi="Century Gothic" w:cs="Century Gothic"/>
                <w:b w:val="0"/>
                <w:bCs w:val="0"/>
                <w:sz w:val="18"/>
                <w:szCs w:val="18"/>
                <w:bdr w:val="none" w:sz="0" w:space="0" w:color="auto"/>
                <w:vertAlign w:val="baseline"/>
              </w:rPr>
            </w:pPr>
            <w:r>
              <w:rPr>
                <w:rStyle w:val="documentskn-mlb1parentContainersectionparagraphWrapper"/>
                <w:rFonts w:ascii="Century Gothic" w:eastAsia="Century Gothic" w:hAnsi="Century Gothic" w:cs="Century Gothic"/>
                <w:sz w:val="18"/>
                <w:szCs w:val="18"/>
                <w:bdr w:val="none" w:sz="0" w:space="0" w:color="auto"/>
                <w:vertAlign w:val="baseline"/>
              </w:rPr>
              <w:t>English French Dutch</w:t>
            </w:r>
          </w:p>
        </w:tc>
      </w:tr>
    </w:tbl>
    <w:p>
      <w:pPr>
        <w:rPr>
          <w:rFonts w:ascii="Century Gothic" w:eastAsia="Century Gothic" w:hAnsi="Century Gothic" w:cs="Century Gothic"/>
          <w:color w:val="2A2A2A"/>
          <w:bdr w:val="none" w:sz="0" w:space="0" w:color="auto"/>
          <w:vertAlign w:val="baseline"/>
        </w:rPr>
      </w:pPr>
    </w:p>
    <w:sectPr>
      <w:headerReference w:type="default" r:id="rId4"/>
      <w:footerReference w:type="default" r:id="rId5"/>
      <w:pgSz w:w="12240" w:h="15840"/>
      <w:pgMar w:top="220" w:right="220" w:bottom="220" w:left="22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DA49F398-68E0-45F6-96E8-698C014BE8D5}"/>
    <w:embedBold r:id="rId2" w:fontKey="{F9BAD5F2-DB7B-4C78-9015-5C588A75EDEB}"/>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b1fontsize">
    <w:name w:val="document_skn-mlb1_fontsize"/>
    <w:basedOn w:val="Normal"/>
    <w:rPr>
      <w:sz w:val="18"/>
      <w:szCs w:val="18"/>
    </w:rPr>
  </w:style>
  <w:style w:type="character" w:customStyle="1" w:styleId="documentskn-mlb1topsectionleft-box">
    <w:name w:val="document_skn-mlb1_topsection_left-box"/>
    <w:basedOn w:val="DefaultParagraphFont"/>
  </w:style>
  <w:style w:type="paragraph" w:customStyle="1" w:styleId="documentskn-mlb1topsectionsection">
    <w:name w:val="document_skn-mlb1_topsection_section"/>
    <w:basedOn w:val="Normal"/>
  </w:style>
  <w:style w:type="paragraph" w:customStyle="1" w:styleId="documentskn-mlb1topsectionleft-boxparagraph">
    <w:name w:val="document_skn-mlb1_topsection_left-box_paragraph"/>
    <w:basedOn w:val="Normal"/>
    <w:pPr>
      <w:pBdr>
        <w:top w:val="none" w:sz="0" w:space="0" w:color="auto"/>
        <w:left w:val="none" w:sz="0" w:space="30" w:color="auto"/>
        <w:bottom w:val="none" w:sz="0" w:space="0" w:color="auto"/>
        <w:right w:val="none" w:sz="0" w:space="30" w:color="auto"/>
      </w:pBdr>
    </w:pPr>
  </w:style>
  <w:style w:type="paragraph" w:customStyle="1" w:styleId="documentskn-mlb1name">
    <w:name w:val="document_skn-mlb1_name"/>
    <w:basedOn w:val="Normal"/>
    <w:pPr>
      <w:pBdr>
        <w:top w:val="none" w:sz="0" w:space="0" w:color="auto"/>
        <w:left w:val="none" w:sz="0" w:space="0" w:color="auto"/>
        <w:bottom w:val="none" w:sz="0" w:space="0" w:color="auto"/>
        <w:right w:val="none" w:sz="0" w:space="0" w:color="auto"/>
      </w:pBdr>
      <w:spacing w:line="680" w:lineRule="atLeast"/>
      <w:jc w:val="left"/>
    </w:pPr>
    <w:rPr>
      <w:caps/>
      <w:color w:val="FFFFFF"/>
      <w:sz w:val="60"/>
      <w:szCs w:val="60"/>
    </w:rPr>
  </w:style>
  <w:style w:type="paragraph" w:customStyle="1" w:styleId="documentskn-mlb1topsectionleft-boxnameanynth-child1">
    <w:name w:val="document_skn-mlb1_topsection_left-box_name &gt; any_nth-child(1)"/>
    <w:basedOn w:val="Normal"/>
  </w:style>
  <w:style w:type="character" w:customStyle="1" w:styleId="span">
    <w:name w:val="span"/>
    <w:basedOn w:val="DefaultParagraphFont"/>
    <w:rPr>
      <w:bdr w:val="none" w:sz="0" w:space="0" w:color="auto"/>
      <w:vertAlign w:val="baseline"/>
    </w:rPr>
  </w:style>
  <w:style w:type="paragraph" w:customStyle="1" w:styleId="documentskn-mlb1dispBlock">
    <w:name w:val="document_skn-mlb1_dispBlock"/>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b1topsectionleft-boxParagraph0">
    <w:name w:val="document_skn-mlb1_topsection_left-box Paragraph"/>
    <w:basedOn w:val="Normal"/>
  </w:style>
  <w:style w:type="character" w:customStyle="1" w:styleId="documentskn-mlb1topsectionright-box">
    <w:name w:val="document_skn-mlb1_topsection_right-box"/>
    <w:basedOn w:val="DefaultParagraphFont"/>
  </w:style>
  <w:style w:type="paragraph" w:customStyle="1" w:styleId="documentskn-mlb1address">
    <w:name w:val="document_skn-mlb1_address"/>
    <w:basedOn w:val="Normal"/>
    <w:pPr>
      <w:spacing w:line="205" w:lineRule="atLeast"/>
      <w:jc w:val="center"/>
    </w:pPr>
    <w:rPr>
      <w:color w:val="FFFFFF"/>
      <w:sz w:val="18"/>
      <w:szCs w:val="18"/>
    </w:rPr>
  </w:style>
  <w:style w:type="paragraph" w:customStyle="1" w:styleId="documentskn-mlb1addressspannth-child1">
    <w:name w:val="document_skn-mlb1_address &gt; span_nth-child(1)"/>
    <w:basedOn w:val="Normal"/>
  </w:style>
  <w:style w:type="paragraph" w:customStyle="1" w:styleId="documentskn-mlb1addressspan">
    <w:name w:val="document_skn-mlb1_address &gt; span"/>
    <w:basedOn w:val="Normal"/>
    <w:pPr>
      <w:jc w:val="right"/>
    </w:pPr>
  </w:style>
  <w:style w:type="paragraph" w:customStyle="1" w:styleId="documentskn-mlb1addressspannth-last-child1">
    <w:name w:val="document_skn-mlb1_address &gt; span_nth-last-child(1)"/>
    <w:basedOn w:val="Normal"/>
    <w:pPr>
      <w:pBdr>
        <w:bottom w:val="none" w:sz="0" w:space="20" w:color="auto"/>
      </w:pBdr>
    </w:pPr>
  </w:style>
  <w:style w:type="table" w:customStyle="1" w:styleId="documentskn-mlb1topsection">
    <w:name w:val="document_skn-mlb1_topsection"/>
    <w:basedOn w:val="TableNormal"/>
    <w:tblPr/>
  </w:style>
  <w:style w:type="paragraph" w:customStyle="1" w:styleId="documentskn-mlb1parentContainer">
    <w:name w:val="document_skn-mlb1_parentContainer"/>
    <w:basedOn w:val="Normal"/>
    <w:pPr>
      <w:pBdr>
        <w:top w:val="none" w:sz="0" w:space="0" w:color="auto"/>
        <w:left w:val="none" w:sz="0" w:space="0" w:color="auto"/>
        <w:bottom w:val="none" w:sz="0" w:space="0" w:color="auto"/>
        <w:right w:val="none" w:sz="0" w:space="0" w:color="auto"/>
      </w:pBdr>
    </w:pPr>
  </w:style>
  <w:style w:type="paragraph" w:customStyle="1" w:styleId="documentskn-mlb1section">
    <w:name w:val="document_skn-mlb1_section"/>
    <w:basedOn w:val="Normal"/>
  </w:style>
  <w:style w:type="paragraph" w:customStyle="1" w:styleId="gap-btn-hidden">
    <w:name w:val="gap-btn-hidden"/>
    <w:basedOn w:val="Normal"/>
    <w:rPr>
      <w:vanish/>
    </w:rPr>
  </w:style>
  <w:style w:type="paragraph" w:customStyle="1" w:styleId="documentskn-mlb1parentContainerscspdiv">
    <w:name w:val="document_skn-mlb1_parentContainer_scspdiv"/>
    <w:basedOn w:val="Normal"/>
    <w:pPr>
      <w:spacing w:line="500" w:lineRule="atLeast"/>
    </w:pPr>
    <w:rPr>
      <w:sz w:val="20"/>
      <w:szCs w:val="20"/>
    </w:rPr>
  </w:style>
  <w:style w:type="character" w:customStyle="1" w:styleId="documentskn-mlb1parentContainersectionheading">
    <w:name w:val="document_skn-mlb1_parentContainer_section_heading"/>
    <w:basedOn w:val="DefaultParagraphFont"/>
  </w:style>
  <w:style w:type="paragraph" w:customStyle="1" w:styleId="documentskn-mlb1parentContainersectionheadingsectiontitle">
    <w:name w:val="document_skn-mlb1_parentContainer_section_heading_sectiontitle"/>
    <w:basedOn w:val="Normal"/>
    <w:pPr>
      <w:pBdr>
        <w:left w:val="none" w:sz="0" w:space="15" w:color="auto"/>
        <w:right w:val="none" w:sz="0" w:space="10" w:color="auto"/>
      </w:pBdr>
    </w:pPr>
  </w:style>
  <w:style w:type="character" w:customStyle="1" w:styleId="documentskn-mlb1parentContainersectionheadingsectiontitleCharacter">
    <w:name w:val="document_skn-mlb1_parentContainer_section_heading_sectiontitle Character"/>
    <w:basedOn w:val="DefaultParagraphFont"/>
  </w:style>
  <w:style w:type="character" w:customStyle="1" w:styleId="documentskn-mlb1parentContainersectionparagraphWrapper">
    <w:name w:val="document_skn-mlb1_parentContainer_section_paragraphWrapper"/>
    <w:basedOn w:val="DefaultParagraphFont"/>
    <w:rPr>
      <w:color w:val="2A2A2A"/>
    </w:rPr>
  </w:style>
  <w:style w:type="paragraph" w:customStyle="1" w:styleId="documentskn-mlb1parentContainersectionparagraphWrapperparagraph">
    <w:name w:val="document_skn-mlb1_parentContainer_section_paragraphWrapper_paragraph"/>
    <w:basedOn w:val="Normal"/>
    <w:pPr>
      <w:pBdr>
        <w:right w:val="none" w:sz="0" w:space="15" w:color="auto"/>
      </w:pBdr>
    </w:pPr>
  </w:style>
  <w:style w:type="paragraph" w:customStyle="1" w:styleId="documentskn-mlb1singlecolumn">
    <w:name w:val="document_skn-mlb1_singlecolumn"/>
    <w:basedOn w:val="Normal"/>
    <w:rPr>
      <w:b w:val="0"/>
      <w:bCs w:val="0"/>
    </w:rPr>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documentskn-mlb1parentContainersectiontable">
    <w:name w:val="document_skn-mlb1_parentContainer_sectiontable"/>
    <w:basedOn w:val="TableNormal"/>
    <w:tblPr/>
  </w:style>
  <w:style w:type="paragraph" w:customStyle="1" w:styleId="documentskn-mlb1ulli">
    <w:name w:val="document_skn-mlb1_ul_li"/>
    <w:basedOn w:val="Normal"/>
    <w:pPr>
      <w:pBdr>
        <w:left w:val="none" w:sz="0" w:space="8" w:color="auto"/>
      </w:pBdr>
    </w:pPr>
  </w:style>
  <w:style w:type="character" w:customStyle="1" w:styleId="documentskn-mlb1ulliCharacter">
    <w:name w:val="document_skn-mlb1_ul_li Character"/>
    <w:basedOn w:val="DefaultParagraphFont"/>
  </w:style>
  <w:style w:type="table" w:customStyle="1" w:styleId="documentskn-mlb1table">
    <w:name w:val="document_skn-mlb1_table"/>
    <w:basedOn w:val="TableNormal"/>
    <w:tblPr/>
  </w:style>
  <w:style w:type="paragraph" w:customStyle="1" w:styleId="documentskn-mlb1paddedline">
    <w:name w:val="document_skn-mlb1_paddedline"/>
    <w:basedOn w:val="Normal"/>
  </w:style>
  <w:style w:type="character" w:customStyle="1" w:styleId="documentskn-mlb1txtBold">
    <w:name w:val="document_skn-mlb1_txtBold"/>
    <w:basedOn w:val="DefaultParagraphFont"/>
    <w:rPr>
      <w:b/>
      <w:bCs/>
    </w:rPr>
  </w:style>
  <w:style w:type="character" w:customStyle="1" w:styleId="documentskn-mlb1experiencejobdates">
    <w:name w:val="document_skn-mlb1_experience_jobdates"/>
    <w:basedOn w:val="DefaultParagraphFont"/>
    <w:rPr>
      <w:b w:val="0"/>
      <w:bCs w:val="0"/>
    </w:rPr>
  </w:style>
  <w:style w:type="character" w:customStyle="1" w:styleId="documentskn-mlb1companyname">
    <w:name w:val="document_skn-mlb1_companyname"/>
    <w:basedOn w:val="DefaultParagraphFont"/>
    <w:rPr>
      <w:b/>
      <w:bCs/>
    </w:rPr>
  </w:style>
  <w:style w:type="character" w:customStyle="1" w:styleId="documentskn-mlb1jobcity">
    <w:name w:val="document_skn-mlb1_jobcity"/>
    <w:basedOn w:val="DefaultParagraphFont"/>
    <w:rPr>
      <w:b/>
      <w:bCs/>
    </w:rPr>
  </w:style>
  <w:style w:type="character" w:customStyle="1" w:styleId="documentskn-mlb1jobstate">
    <w:name w:val="document_skn-mlb1_jobstate"/>
    <w:basedOn w:val="DefaultParagraphFont"/>
    <w:rPr>
      <w:b/>
      <w:bCs/>
    </w:rPr>
  </w:style>
  <w:style w:type="character" w:customStyle="1" w:styleId="documentskn-mlb1jobcountry">
    <w:name w:val="document_skn-mlb1_jobcountry"/>
    <w:basedOn w:val="DefaultParagraphFont"/>
    <w:rPr>
      <w:b/>
      <w:bCs/>
    </w:rPr>
  </w:style>
  <w:style w:type="paragraph" w:customStyle="1" w:styleId="documentskn-mlb1jobline">
    <w:name w:val="document_skn-mlb1_jobline"/>
    <w:basedOn w:val="Normal"/>
  </w:style>
  <w:style w:type="paragraph" w:customStyle="1" w:styleId="documentskn-mlb1educationsinglecolumnpaddedlinenth-child1">
    <w:name w:val="document_skn-mlb1_education_singlecolumn_paddedline_nth-child(1)"/>
    <w:basedOn w:val="Normal"/>
    <w:rPr>
      <w:spacing w:val="4"/>
    </w:rPr>
  </w:style>
  <w:style w:type="character" w:customStyle="1" w:styleId="documentskn-mlb1jobdates">
    <w:name w:val="document_skn-mlb1_jobdates"/>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19db3c31-0405-476c-afc0-24bc1c6d8227</vt:lpwstr>
  </property>
  <property fmtid="{D5CDD505-2E9C-101B-9397-08002B2CF9AE}" pid="3" name="x1ye=0">
    <vt:lpwstr>zGQAAB+LCAAAAAAABAAUmsWWq0AURT+IAW5D3N2Z4e4S4Otfv0FPsjpZpOrWOXtDWAonSRrGBBFGYAFCIJIXSR4hGFzAKJqEntyJrLjeVGxrxJ7yEs3mtrWYrMimsY4PzQBfhxbQOGlNdY3YmMA4AvMZC/21z5a6kU9CyX3oKGlq7Q0DP5QH4mRzZ2QXS0TynO0Mpu7U9lC4LgVBkJ+X4jl6jC8ptv6PHqFPiGnfP1FXKkG7gipngl6F/DQ3ld7</vt:lpwstr>
  </property>
  <property fmtid="{D5CDD505-2E9C-101B-9397-08002B2CF9AE}" pid="4" name="x1ye=1">
    <vt:lpwstr>Ax0jvcbFuk45K6n7DYDTDwqBqom60437z6NhA0Iz2jecLEZA0EDLoNsR4+oK44JNWCkE8gvAcCPH8DAN1N5yLq96RfngQlrH+olwzOErN61uWRFLSLkT8tUdZHk3bb8QLK9MJcNY+Fcdi7i23J8Mhxnx3SuYUX0ojL60Y3IYB1Q9vIXvuKI7altGJE2dEJHqfkCQhcuFMPmF/HsE1b1Vhm0Gv7vaF4w+GptYKa3Q3XDmQt1EgwGB7Grz0zEsFQD</vt:lpwstr>
  </property>
  <property fmtid="{D5CDD505-2E9C-101B-9397-08002B2CF9AE}" pid="5" name="x1ye=10">
    <vt:lpwstr>re4CTX7uxY6w8R3k36gGLU4GH0121CPt9VMRY98GauDiOxx6UlXMLnt5Wmie2oNm/x9beqhti+LlhwEWkJOZ78RPxloQAFWOeKBx/XfCo7OGrK6To1QUSvWxNyRxZt726w5DFyVcQHpvlhpynkxSAlp7RANYPhj8nn52u0uhcGdsY8TisOKYQgS+bwQWLyH0zYTzZ/TLMVpHx4vTe63n1KrJ4tcCEh6EAdRg1KRyLtNp/tJYgiHTvcIJWvHT2Za</vt:lpwstr>
  </property>
  <property fmtid="{D5CDD505-2E9C-101B-9397-08002B2CF9AE}" pid="6" name="x1ye=100">
    <vt:lpwstr>UDUuqNOI+y3jTciGgHeo760ydpHryGvjg/0tq+/UDQ9PfV9dy41jbH6d9QFqpoI0sDI+UiwP7IgYgUv9JPSb7B5wRiSASd+uEM2rcGMjgNhPXrCwXnwSiXGXkUmBpMljoQPVRWdN6fp4uS2adP1Z1mzTlIe0Q+eYMtSE2aU1cWINmaKWH5sH3X1ylHjHHrr2pJM3LY9bHWz3ZmhiWuDojjZmkaxpowbWDDjxmJ5tf8vCjdpyj4Yny9DbPVf1fgh</vt:lpwstr>
  </property>
  <property fmtid="{D5CDD505-2E9C-101B-9397-08002B2CF9AE}" pid="7" name="x1ye=101">
    <vt:lpwstr>DFDhka1w0mawYntu/RKyHaoad96IVMTymz40JSjjEqCSS+AwVD6isDSFYeEMFynD5Fz21zfWNctgudPloj7sGTj/k1Av1oUkVUNQJM0g20hV8gRR6cNIjufMkdD6LBDYFhx4z+8TgXeUOs740bEkpRjy62SAYJ/Un0+95axw9GkR/squm9FQ7IMLxJHg4X+gb7l824owERJPP+mqaPzEUP7aDZwnuBZ9KrZf90XWNhH7WYPgAQcJmw0Bs3kQyBg</vt:lpwstr>
  </property>
  <property fmtid="{D5CDD505-2E9C-101B-9397-08002B2CF9AE}" pid="8" name="x1ye=102">
    <vt:lpwstr>76k5x/F84gRQWBsQ61UAgQIHYrnCTkNs3je/P8DNClU4tkmUk6OPJVbcO+fIAuhf77B5ZAYqzMZAAA</vt:lpwstr>
  </property>
  <property fmtid="{D5CDD505-2E9C-101B-9397-08002B2CF9AE}" pid="9" name="x1ye=11">
    <vt:lpwstr>/OOhGe8QCecHMErJQtOd67Hysjq4AtVxWPqh6QqawwarHbFosxQfQiX43kOGdwFhPhiPpl2V0ZuGuDn13qp7UMVcOOC/HqQ4JU9gzl/+ltKM3T3ycW8OAN12rR4F9OIIx6LNVxP0bbRAo98pvQ5S7C0cKCwHKwATd2g2ubqzW0RD3QHk019EhgHqpnpafWz1y/2txYCl/2Ugd/D8rlRg52na6tih7wF2UCfE3qRu3E30DPTX8JDHyIPf3BnYVOe</vt:lpwstr>
  </property>
  <property fmtid="{D5CDD505-2E9C-101B-9397-08002B2CF9AE}" pid="10" name="x1ye=12">
    <vt:lpwstr>ayfJXPSaWVgC7CS/vYLhz7VbDVNAAQhllIQH5dolVdA4ju/+VQzEiACcaFbHzCVcBQG2PJmNXyuCO92PI/spzr6LQLODvwQLSj0Y4E+iT6JZrUxIN/Nvi2ia5WkxhaxgzFKU/5mTkbhBr5HwA4vWg55hHffyapb1nrjt76fIf8P0O7jQB1O4HBLo8PyptvcTwkfekfnU59P58Bu0W6YPa0tUq84BcdzsCf2/QPiJoWH9MS7DWYsdvmOM9oQCB/v</vt:lpwstr>
  </property>
  <property fmtid="{D5CDD505-2E9C-101B-9397-08002B2CF9AE}" pid="11" name="x1ye=13">
    <vt:lpwstr>E2T2/Sy4YRqcNAMalcWduHSx13SaHAoXaSqOgV0KHMz3zLtQ1l1poxtge84/8I5Y4DgTG+7mC1LNw5hm6jZORhIqIb8x4TQd66h3NEaW7JDQpLmH0WTbTFxemgTuCcbLHOf6hJOv1Ot5VWto3hhOoDRZGxXCuFdaL4ZjG0+aT8OXAhQN/Owhd6CwDkOOT8t8yQt99aDLbjsUnsfFf1TpNjL/6fjgjwgnSBn2WhxY6UlfNPW2K8LYSuFTsT/igLH</vt:lpwstr>
  </property>
  <property fmtid="{D5CDD505-2E9C-101B-9397-08002B2CF9AE}" pid="12" name="x1ye=14">
    <vt:lpwstr>J3KxEDVJL0FTtjBR9i8JtvxJOmsNpotOGQv828RzHGtxpThOv1Sy72t+zJigRdSWKNsNG4dRX9Jkmz0To0CLr8re6kEPCqTM7xoBychbfmE/vosYLudSdVycH2CbvobQXQB9eSMWatWa6VQFRaiQJtTNIlvaArzv4IJuFkcYAz6GqyKZvm7Dny8O++LEzXFWVqYavIQ89wo6uNKXarUGhaDuAl6IMGnMy69G8OY1PIJtDgvZmt9bVheHOOzX8rv</vt:lpwstr>
  </property>
  <property fmtid="{D5CDD505-2E9C-101B-9397-08002B2CF9AE}" pid="13" name="x1ye=15">
    <vt:lpwstr>fPsSoWbcbOP3vOEnhcYCpDjhq65p0/grdpdOCVAh8OyUi6lSfm/lcUWl2pxPDlQqjb6r5iWLvlgw4YL6tgN9kYADzYiJZ+yZUgT5Iw9ugC1UUWD6mr2ZhaNPo9OIk3ylUm4Kp8qNzCPaiKxPXfgzT117w98jN/xJ3ibTIn5OX9TfTO36WnuB6NLOSOW9NnKYZZxLktPgBubAb6JAOQ/8PqTxd8u0k2onWoZVbGtBPXy0z/uogogS+XCiWhHdMuh</vt:lpwstr>
  </property>
  <property fmtid="{D5CDD505-2E9C-101B-9397-08002B2CF9AE}" pid="14" name="x1ye=16">
    <vt:lpwstr>3DofS5Vvv136Dxoa78V2CX991OTurNXxRZcqOGgLymssdnL8c6NNP0S36guw4EfG4hwXH+A8n6W1dCoTd5vpj0fvLZehfFDHcOAUQbXzws7FJxV3YsodrX7Z7JA8Fw01lCnBVm4W4m1vejXhmG1waNYPFRXm0KRO9+iTYlwv9RCKQh65KR8nixz37HdnYWj06mvJL8pga5js6czVvOiYv64YxXd8Dlt6fgDQiqjMXuFAwwWp6OCmS2hK//wpyRI</vt:lpwstr>
  </property>
  <property fmtid="{D5CDD505-2E9C-101B-9397-08002B2CF9AE}" pid="15" name="x1ye=17">
    <vt:lpwstr>71j2zWkHLz8W8GKlF3wiqO/W74ymDIS9Ptk1SQOXKAdeKbE+1Qvm16JYyqF/MHrU6yzcmaui/haVQqoFwdjmr7D1dL9TtyNOUAmY+MqZDZUyjRT6fRuO0soy9FK2cRnAi66fGn+V8lKdhIQuCXNHQ/thk+77p2sYwfBgZ6nzJLAyVLEMSHb3KCn+2kkykLM+ziDc0KBg9uug0s6zl2IChpgOEN1ujulkxlGkcIfBXO4EzVAcXxH9tEkvoj/OxyY</vt:lpwstr>
  </property>
  <property fmtid="{D5CDD505-2E9C-101B-9397-08002B2CF9AE}" pid="16" name="x1ye=18">
    <vt:lpwstr>XqIgwYmHFWkiYkKMwdazOEMTVRJpwgGKpm94JdvCJTplYn4oxSZmP+PBoEka7hfpd76eG7v3YarqONzxfDr234qAVq+Hw5jCLmO/hF8+eXkVKvPng55ywffZMWYgnxYHQQXv6vEz7sddoR6Us1/b7HGCUZiViQGrQKOnrKO46aS7eMV6eR556xRircJMA7weKx5o3c/vP3URroZeyarQPuocbSLT4bBEjXi6mqRSBIncYWHjUtLZlGMyDtbd4SD</vt:lpwstr>
  </property>
  <property fmtid="{D5CDD505-2E9C-101B-9397-08002B2CF9AE}" pid="17" name="x1ye=19">
    <vt:lpwstr>pSD0cGwAkOmGwjyD+CM2LtaFfzb1tg7SSV+L5ONsT76A0rb1RcZ/GH0VyU1dWayd4F/pN6ZP9FeldDruPSGCXClx3itS2rOILYefWbboqL0Q+f+A4buT2PWstrD2rqDeyNnWEduwfHAkZjX6hPUmPqUnHcEmsXm90XeBk3taDALW5ZkToRA+GTZ5gHWKgrkcLFnSN71AFL8Kk9CR9eQH8kwgeX1PLuVpUAnFKyDyRZq0pSPi5i1rlOJWiSTLh0e</vt:lpwstr>
  </property>
  <property fmtid="{D5CDD505-2E9C-101B-9397-08002B2CF9AE}" pid="18" name="x1ye=2">
    <vt:lpwstr>f99sN2JbrOAdog9r6BU4uGZStEVwYI2v1kJm+TyOlX0g6dUQl2ZAMqtT9D0vblrM0JpL0IFfAwq6Wcz6pgeMl8mJaEUFQ2rXSWK5uiZbg8jmDhq7CJfRWjcg8sI0EUIb88q0Y34Jd4I9d67dp9DO9OY0ZQNNYScoxyWPrcCVhyhCvTYW6InNykufW+Hx4JwFa4DCzu02IGrs2Y3UIjSU/s836SXHorHwNd/L7GnHgUJWHp8rib9RUhlLhClpOtT</vt:lpwstr>
  </property>
  <property fmtid="{D5CDD505-2E9C-101B-9397-08002B2CF9AE}" pid="19" name="x1ye=20">
    <vt:lpwstr>COwfwGLgcbYxsa5sdaNzk21GVMISRLi3L6zIqrnnzxfr4fwZYGLGnyRoJW+Hiudtj4fnLoxWVurcv98nragdl9NfLUwJqg/G7SDg7MFsTyfHVPUwEK8ToN9188P3u9nNfqJMG8B+H3fg/GVBjxS+aPAHj+gVFi18PcvCbsjucJIZKv5ATNxAluS58p0ucglNbef75EoYTO11QpglCRLEUzCVgm6bmEj/K0rEOdyfkHq7h7G3h2e0cz6y6xAh+yi</vt:lpwstr>
  </property>
  <property fmtid="{D5CDD505-2E9C-101B-9397-08002B2CF9AE}" pid="20" name="x1ye=21">
    <vt:lpwstr>oIlWzz3l4CQlrT1fnbB+FWQQaD/4GVxQfsgjaCgHePaIznlA81pGr6Ifq5bNYWfl8iXXsY0OkZTDlGjRI5pkg+5M6+N5xT4Du2y8GI8SYXEQSXIA16atXLtQR0GP9f9+C1FW+ZGfQMgVvbFZtxczuFKBX7a3NWv7aHJ92gsaO5o4uGSwALzAjcXiKAlW3wOK/8xduwg5ft5TVIRnCwQX37czrF9D6wmhJJaKhMFIYXpcyf2zbrm1AfIJwOg0Y7Y</vt:lpwstr>
  </property>
  <property fmtid="{D5CDD505-2E9C-101B-9397-08002B2CF9AE}" pid="21" name="x1ye=22">
    <vt:lpwstr>S4eK3fiVAS6eiUwfKH0lREUkKeLElZeNXqO4gNRHvJlJVWmkb2sCgkyGnOnV6X15NnnO2f+OBNBVWoBzbs3Hddw4T5KUpvbmSWEDPlzzd19vGtxaqRt4bOkdBpiLJo0ZqGpzQiFPMZ8hCEQ6OJaFJDMFBE3CeAYIbWjsJHaIRUNZJNZopwcVi2i9wgSOtG+6duKvxXYOI4JLzMNPloTQ6QEfIUAsSz0jtsHACU9I0kYZvP5Yzxiwhnc5Bnbm8PD</vt:lpwstr>
  </property>
  <property fmtid="{D5CDD505-2E9C-101B-9397-08002B2CF9AE}" pid="22" name="x1ye=23">
    <vt:lpwstr>ifeeAtNCEfr8Q4SVCyNyN6V68ADaAzmrCWKWiH8zOHbe94KYwswjlnSiEkzA2kH0BSkTkGV7tUGtIvTp16GZ+XMy8k3h5wtp08GKKPV+fn0qMZs8dc03gqzYbBwTqvOaJBzSgHM+iz4DRfJhA8yO5P+vmh5mplgTlzmNC9+9Msn6/80waea8OZqxtWE9a1QgDBrsHwoxl6w7vzaqAzpv9bxtraMfV4tT6hr/b2+CqY+2evPxs82rLsEOdjs5vPy</vt:lpwstr>
  </property>
  <property fmtid="{D5CDD505-2E9C-101B-9397-08002B2CF9AE}" pid="23" name="x1ye=24">
    <vt:lpwstr>he5hPiebAMf2fvpLhR65W3hMj/U4ZfEdtUKoNsw9he3jSbg/MTWGiQrIXv67GAYJU4PtbnG8qI93dmKKznkW1mP7K+YTZ32uld7iR/ncVK1rnP5heL23AqcfGZTerZvDrhz8ElxjlM3OoOtr3Quzy9M/wTYQY/2rr07U29+fmd9/BVgBUB/2FdT5T8vP+9ckMDhmdWlC+STbfsQOgDI8PgoqeepizY6OMD431AO+H1Uhwo26SaIgZ8ez56gYtKM</vt:lpwstr>
  </property>
  <property fmtid="{D5CDD505-2E9C-101B-9397-08002B2CF9AE}" pid="24" name="x1ye=25">
    <vt:lpwstr>Xj5M3lomhgt7pvOI3AgbFf55/hb49sjx5mP4YK9FIPb6CAC62wMcN5rXjRvQgT649JgHl2ALmOuaHowpg60fD0yT5hwDHwYRa8GcZf9QFS2d698LjZCxJjU/DdFSpzd1W9yfSS1l8eQlDj4hyQxDwHfL1Scgmc4HRbOoEE6ZCKnR7an/pV/At6T7Z0n4b8YFoQP6EIRlhJaCG3J9uevUPQbENQdmLIAYTPMCreaMQ28MA2/Q+Wab3a+E892weGG</vt:lpwstr>
  </property>
  <property fmtid="{D5CDD505-2E9C-101B-9397-08002B2CF9AE}" pid="25" name="x1ye=26">
    <vt:lpwstr>ux0P5D9pDN6lopGX9UmExmsp/BvVy4gYfMamAC2piLXnK29RErYR5Bnh76gqZ+X4scesYi3fnRFIVVmdHUBtHbixM1aWiof+AvEAD2eX/dX6HvBExDLZfC1eD7MBcR3nHhKxgNnn/gK4dkzq7zAqsjT7HolLD9IRE+25Y1u0+75sb3YxAl/1PdcRf01/OyPNzRSMCpymLuBqJhRPqTbzLRzKSdpwLpTi8aMeMa7ySoYUXq4m+sUmQLv3W3hwV8c</vt:lpwstr>
  </property>
  <property fmtid="{D5CDD505-2E9C-101B-9397-08002B2CF9AE}" pid="26" name="x1ye=27">
    <vt:lpwstr>72EeCmafTAPAkLOUhFSUR+UtJzdV+ayGpAUYTJKXgeMbUwEjqaVs/Xsj/uScJsUBrH5NVZC/87JM8Ej9WMUwSzIk2w4W/9UmPoCW1utotn4yqkURwjRjIpgJcehv96/Hcve37KjBclUcTWxiSaaCjmnq5i1vqTH/JI2zidKhwYhjek33Vec1NzI/4J91uVMvopv+F5uyCxEHEFf7xIqyMAX4RukLFfFkZ+0WfxqFfzEIt63E/NWstf3gafG1DNt</vt:lpwstr>
  </property>
  <property fmtid="{D5CDD505-2E9C-101B-9397-08002B2CF9AE}" pid="27" name="x1ye=28">
    <vt:lpwstr>5f4i5WvpsGXFMJaB5PWW7wuJRCxCBqA/jK1m2VtA+QZbQwBaD+WpsEYjRnHZRw2pb8XT//fiP53vhInpPg1Xi54lFFYb/ZyliJgxLlP04yTnadAsoZKgf5CTVsGvdjt2Gv7cIxLmt1L7qhv2EtYMhJSVqH1IDlrpLPYV4OJuokMn4b6Srv798c05cFbI+kfwtmhPnvj65oRQu3OhUT/EpOZi+/infDZWu2qR5SoeZpKqLzgO0l6XxP2bVi7Nn5c</vt:lpwstr>
  </property>
  <property fmtid="{D5CDD505-2E9C-101B-9397-08002B2CF9AE}" pid="28" name="x1ye=29">
    <vt:lpwstr>Y7iLx/VlF2DH9n/+MQcpIjpsr1T3vUmHijfazWYthtp1BnJd3J7v9AefNuR+i1yxMZeXhUBvoIJTzKFpbEZTsBIj9GZQFl+P+gnXN6clivhuthxLu0sWwqidx9VQrDUAJMb+JYzk08cwi+QunuaHFsbB8yftsNwiKllcGA31g9amdJMPvffjbu+vngjDo5QOwFWL05/TAj7cSmFVt2TtzMdr4GAIgnwEIa0SY846QGIO/6qpj5SL4F3K8QPydtx</vt:lpwstr>
  </property>
  <property fmtid="{D5CDD505-2E9C-101B-9397-08002B2CF9AE}" pid="29" name="x1ye=3">
    <vt:lpwstr>fIRKCzTdpYA8Mugo/RIKKZSaQYRFl4N53GvZeij8N7AqTGrj8OxblRh7P3BO5FVQl0W556yEbM+gjJ7kCiMJ1s2zLNgN4rM6ULHW3Vj6bCm8HoSgUqsyRkzCEWwJw1cv9nnKVXO2+KMcTMeLYntWvbVPImA1E7dr58Zmq9NtP39aDdYr+akIlDjiUpPq5vuuziS4HttP7bq9xI8jq2+Ds7TlshyNJIGDI3dJ/SpJPC9WOhP9CLX/tYh8bnBcpEW</vt:lpwstr>
  </property>
  <property fmtid="{D5CDD505-2E9C-101B-9397-08002B2CF9AE}" pid="30" name="x1ye=30">
    <vt:lpwstr>VSFWNxtnaTQhoQ6fUnWGP1pzGWulA1mQtnmCtccrToH5XCx+/u2fak9Z/Q0aQssgd4OzFtjihivHLPFV+1RR9DyhNySjPBo5ws3KUK4i9/ob/Rt3Ke9fbi+8E46SnyfFX5+Us3asM6HiOzG2X1mWIs4Wj82PrzbhGmZjECqbd6nNSx+w9iZaZiAB0cqZtFP+IXHil8Gnk/yqw5r9JDwk/meDTHvOLMutD4pCwknFTP16j9OBS68dvrUUL4vlvC8</vt:lpwstr>
  </property>
  <property fmtid="{D5CDD505-2E9C-101B-9397-08002B2CF9AE}" pid="31" name="x1ye=31">
    <vt:lpwstr>pbjcLIUhXwu8CfosYnU/lHlAaB3gfuJ2n6H4YjxrVPWL3wqaSuTXS88Bz0sorpJVDykhTQ6sd6bNmRAei1l/nMDMgsiQJvdbYrkeZLb6y/If4q/4hTx44PXT25yTT2BpMfmp3fD6plHftth1Nq+Q9704nt+ecGQrGvf5SeaPqjLROPkIzjJsRFwuq1Yw/xQf2/gaIlOV8XUy7t+mEZJcnw+T1O4iNlxbXECK8ISRakVBBmXYK74REU6M/v97stw</vt:lpwstr>
  </property>
  <property fmtid="{D5CDD505-2E9C-101B-9397-08002B2CF9AE}" pid="32" name="x1ye=32">
    <vt:lpwstr>s6n+k2LlbxzrUK9B9Zv5g8F0E60DxQCSdgisU3l97Y+LSIskb/4ZwpnA9F6ObMlZyAYU9KGnOvOq5a7mXfXTSWsqDVyZ7r9Ghs/fX9+KgR7aRXq/rplpv5y4Xh4FrNIlX/B9J5tqV5vfmcf6G8z6/ab4CiAd/yIooSslfUoWiFsDleFZkLOFG4+rUEHOs254xIazZbaDg/sJs7s/Wv+r5+H08LWO6qDcjdlupO4P4aozRon7TzgCL98rd9lNdRZ</vt:lpwstr>
  </property>
  <property fmtid="{D5CDD505-2E9C-101B-9397-08002B2CF9AE}" pid="33" name="x1ye=33">
    <vt:lpwstr>UE3NrTo06GOyLSIYdyzfpRjns/faUoESYwG5MIohahI2UglshICvK4cV+dAqpobVB37b5FP9y1zehzfBRU4xfOZ1fyNr42tCUqNx0vpC4pSYR6/fJ5AWLPSou2Dg635DrOVQrznHp3FiDXnkFBjGoeQoZpOYuavmBIPyXcs8ArIoaosPnIOGGoQuCZGOE11D1G4+0JZnWGqTiTxqVQucw4Rw0Q7/sxK7oqkxYuytJKp8aaPJoqlwqeu/+3NtBB1</vt:lpwstr>
  </property>
  <property fmtid="{D5CDD505-2E9C-101B-9397-08002B2CF9AE}" pid="34" name="x1ye=34">
    <vt:lpwstr>c4eCEK+3JoQG31rvhgBvqAg8BG5L9NDqF8pmQFAHqz7xl1Viik/eLIvz8sgWPquCM/mjeAXMCIBpd3yBOfEacd0zY9X1e90jftLZdwNEs4quwCyojrJzBs/EeYjSe2fajRoyHIFEkEfdXqqK5rQy5e0S7p2sO0fGBCwA7TEvIHCf28+F9I00fNPgUuup5N9cFkxYlEbPU7YWhr+HKZJCnhWxWy3ZMOfAJU5sehOK2T/FiU3Sot/DXJ2GsSgOgiu</vt:lpwstr>
  </property>
  <property fmtid="{D5CDD505-2E9C-101B-9397-08002B2CF9AE}" pid="35" name="x1ye=35">
    <vt:lpwstr>v8haU7gji7z502gb/JYgZHSJ+95mPHDuaRSwB/E9Y9sYoeuKgVaUybDmogOFwJItY4g4XvKHZwH/y2rbPdeiKy+myOcv6W9jlzTJu9KrtazPar1oeTyd/5dP+hzsbvkG/ZKyod42FSdzwCxyVMM7zURX8g3Rx+jPuamnICjzoQAMXCk0Vx3zZXSSdqYbXFNEHqAcIciIkXKqWYPTNxxQRbTgW7Tvw2rIUelcEjs7jdQgi18KIYp8QdhG/V2UcfH</vt:lpwstr>
  </property>
  <property fmtid="{D5CDD505-2E9C-101B-9397-08002B2CF9AE}" pid="36" name="x1ye=36">
    <vt:lpwstr>V6sdT7KQF2UJ3pRrFs8f2xYPeuciwf2gPNaDuYYZdUeO7cDQEb2IKylSlRtM8UqkxDOso1B0CkM0FHQA+cItg4StEe9yiWACsJmuQKzH5XB3AXhQOoSqrsXwHIFJQ440C9cQR8I1c36jbyVbRFodHiMebSYJ12gMIGfcYNlvM8cUGMqDSZVSEuYk6h2Kox+5VuwK5tYXM0OfjQ7oIrEUuBcS5dSgLZTx6QZuDOOMI55R5cqZO46jIcWrK/Fjjr1</vt:lpwstr>
  </property>
  <property fmtid="{D5CDD505-2E9C-101B-9397-08002B2CF9AE}" pid="37" name="x1ye=37">
    <vt:lpwstr>CVpxhddOQ10JR47ezilEsRaJRpByaVjDc9lcwO72v035QixleRGfHaueZtZaDYSg0QVd30u6ymBjIa+Z7BZqXjmIKh6iUWnKMK0Y1XJnliBQLKaX252XBx1X4C1hOyBricajz8iJQJ7HEGgBcKlsEk5f6wLEtXs8eVEMKB/kGpBLaimycr1Po8yDX2AAih8AvNkLGhDlN95aAu7H5tpK/Ny98Iv2JKfr7EvXSvqenDb3lWqFCSzL1gRCmJq/nXr</vt:lpwstr>
  </property>
  <property fmtid="{D5CDD505-2E9C-101B-9397-08002B2CF9AE}" pid="38" name="x1ye=38">
    <vt:lpwstr>7ziRBeLBmi7wNzbpBA5uX2aDbPkh+AX+L+fOrCejgjAVtDoi4EjBUDU0xsM9+rWA6pGelIL4P7/4EJaBzpV4RrMFCztgUadLHjOaBLTA2KbdXX39Bgx9qWXBHlgGN8fwCi8WIkGO4vC+Qg621G4W/L5yDv0i4P/cNYRnpnT9M36aAV0oIznVTfIBZC4ZrLc7XMOnRZF058cjwBK1Blj2kBagU0vHxyQNh+aYR/z28TxvGqIcoH00kCYCH/bPh9d</vt:lpwstr>
  </property>
  <property fmtid="{D5CDD505-2E9C-101B-9397-08002B2CF9AE}" pid="39" name="x1ye=39">
    <vt:lpwstr>/C011Q/d1MhQnR5s8YBJOnx/d59pSUtE+JIrxdxW8Li1r9X3yurisgN4oSMPuIeZMb2bikc1Mn52oI5on1ta/GwZNMuJ++cVXtLNQa1jRoveRS04iEM9lUutAlVtkklAm35iyLPnz3cwBMM/c6KtkYeAnw20KZrcxG5zzuM5Fii2bqzE6XDzJsAJVDoTcl5BVlnwrweinT9ayvmBUh7OiGbCw6qpENXaMLVwu+jUozShVjjQyvZvI+9RJ+0tsFn</vt:lpwstr>
  </property>
  <property fmtid="{D5CDD505-2E9C-101B-9397-08002B2CF9AE}" pid="40" name="x1ye=4">
    <vt:lpwstr>Kq98SHInCV5vaglc9O9wZ6bYQKc1O0sXHcVtTpN+8cIyyyrG3yP+1iCyeGZY4tKqKJ4pnU1/DvJfit/llxSCdCdqOhxVQRBQQ9ubzySxO5qe+CB9y84MtmAsDqPSJKDO5ZeuwuEQjpj3jVXrZzTLTZJylIjuz/0gWmfAIYfENJSMNWNSmDCCXeHtplnVZ9pW3hWTsCmEdEvydlAPjm+LPGPLGPQAGEY7511e6BMd8QHmHnR99vkqosOOIpbHXN6</vt:lpwstr>
  </property>
  <property fmtid="{D5CDD505-2E9C-101B-9397-08002B2CF9AE}" pid="41" name="x1ye=40">
    <vt:lpwstr>F7zRk/iAX2CiF0natU8x+rBqjZ+62//e6o/Y+EDYw9VL3D2xzYZPkTgCAZDd8efQ9Nnvq2SYKcf8DQ/8QDEwwmx2ZIxGf4qJQMfoFm/TQ/kQSpKR3e4lbsmDrdjPpr/fRGcStFFfypvqxnVNf7XDBTgW+apvyexkLlfjPGltK9+NBtlS1b9RPrcb9/hPsyThJPOdsdnRQG9HaDICXkmhL9BCBojtkt5kYsbdWk+XiWkvh3atiZiylCWDcfAv8aS</vt:lpwstr>
  </property>
  <property fmtid="{D5CDD505-2E9C-101B-9397-08002B2CF9AE}" pid="42" name="x1ye=41">
    <vt:lpwstr>nwWQxXBd/M3pnxHclMDxFWSJXmFDupcGGNyzjH7kVcC0uPywInRXot7dsfL1/Bds/CwQwkllvgeguNChyXNkDsyUQ1bTg2qURpZ5rZzKqYUxjMSDEMbfl/6rRvOy+cfMZT5eljEfpcmt5sNkzcSnxGnOuTMATm/azXqnvlkN1MdrHghopfVo0k/5YQa5z8e/QJGdMD7hDwH/HBH05rKFDC9ejwEE48IyTYMHqP1TJXNQ71bkXMjXMlKfeImKWVl</vt:lpwstr>
  </property>
  <property fmtid="{D5CDD505-2E9C-101B-9397-08002B2CF9AE}" pid="43" name="x1ye=42">
    <vt:lpwstr>JTZ9hamF28o0CAQZ4JdaBSCgfM8mGn1A19hJv77aHFeqoQBPQZAZA6AHQ7Vp2RMr6LHC3xUy8IzHxNjIvWS8ZkI96vxeRIEFhkLZsRLSmEuiy6IDUS9W+AMEomYxfyWYXXpMqyn56y7SupgY8suAh2WZYBMyhmG/TgWpHnRaw0OI7LO5s2RoL1DhpIsURCNWINSV2Diryb5CYu/1xyWooimVUvNW6wCUgjjk7wtb1R49efRGIxjA+Mvusy3jpK8</vt:lpwstr>
  </property>
  <property fmtid="{D5CDD505-2E9C-101B-9397-08002B2CF9AE}" pid="44" name="x1ye=43">
    <vt:lpwstr>GkRk4di891SyeECPGDkcqGkPvVb/KEw/diiUNhgqTkLeozdXq3i9stD8L9MG8w0h9vql4dcWr/+kx+CaOQ+1iQKcFYat9p3jZHCWzYBZKWN1MK/OpwRzeJx3/evOXZSdSklah+w0WD8gGnUGWrvnFkx6LoLTo8sSiLmYforomoWDYf+rUMx2CWj5KtLhIZZguX2tyqWK0r1N8s9mHHvm42Xr5/J3xc2iyylK7rA2kBhK2Ppe8hOj6r9YbzsY7xO</vt:lpwstr>
  </property>
  <property fmtid="{D5CDD505-2E9C-101B-9397-08002B2CF9AE}" pid="45" name="x1ye=44">
    <vt:lpwstr>Qq1ey8IFabEM/43suysXVot0uyPIC7vOBxml/HdMEf2uaVhkvk7CstdKYkLHueH4BW1Nt/7CbOfflWN5JRTX1qz7nFdGNgZdYlTwBvcb4tCexmdN7FrrWhsMr/VTLyKS2EQHu8J/x8yZv24I2yq6xuQ3vZCOBboiqLsoP/L5siINkIW4jS+iTBcEfQzGzqOuSvf8B11cbLdheqjQRaUB5Zfhp9FS+P4+EK8MVJWb1R1DrBnHXL+gRdGQANn9JRA</vt:lpwstr>
  </property>
  <property fmtid="{D5CDD505-2E9C-101B-9397-08002B2CF9AE}" pid="46" name="x1ye=45">
    <vt:lpwstr>m/5McRBICuIg+snt1JB//TFKUykdZEK/7+T5X7ZALuX8tL9l8zoLt730EVe2rPxrwHZV9DXyLwTFyRe/4W34W867hKc3Y8GTtgtlfFY+lBfNsUWf3/49BUH/SQ9c/NTt4HnwqTEpGK4pxBwGP/FcznNxgXV8V/vzqtjK5/nmttCdL0aB2R9hQc7rJby6jOFzoy08ttbKSmlXfemFEFsv3IOKvk/Vh9huGuEh6oE1e9+Ex66954mX1EsjHddvuZR</vt:lpwstr>
  </property>
  <property fmtid="{D5CDD505-2E9C-101B-9397-08002B2CF9AE}" pid="47" name="x1ye=46">
    <vt:lpwstr>QPOFdhUWSPsERrpCQ0G16QxsFQIH8qLKZLqG8IJ6uC5CGLTj5gxQlEuF2b8N/5HHt+mV7udJsK5+k5h4ky8wZEtmT67N6duhw9BBFW+yLC1SX4OJGnf4T9Bw9oXTj5OSC3/Ij+NmLCtLJXFoi7kzUK/UzP9bcx/NgZXWqGR43tgZEE86Y2cWSFr/Zc+gAJqoIDHnngZWD3v887A2WDcu47MS/byBz6+5sgz39n14y85/FrkkA754jOc+zCbt6TQ</vt:lpwstr>
  </property>
  <property fmtid="{D5CDD505-2E9C-101B-9397-08002B2CF9AE}" pid="48" name="x1ye=47">
    <vt:lpwstr>kc/80TRVQ7MW5ou9iApUJtPJMW+Rknt5TeiRa4of5gbG5nD6NfEpdUpgq6VsXgrvDKe/GAFbuzggPD8gWfTEe1UhOvXPbgaw9QmM/wMHKDL9AF3vFsTHbsWMofr+priVxhIaxZ/kR3dSmluf4eyCKaaH47aQtS2zd325y1ApHPNOWLBE/k/ovpYW/TUxAfu9uNBhu6Mx5iXVBedHxWvQx5+mNJLI9Zq2gCvnXAFcQcMEFLbJ59Bc1LRhplHMe9K</vt:lpwstr>
  </property>
  <property fmtid="{D5CDD505-2E9C-101B-9397-08002B2CF9AE}" pid="49" name="x1ye=48">
    <vt:lpwstr>D5MQntgxUtquUsxlfTfbE1GudtiqLNsTWJW6Mv8Ivodzsrpyv989jABU9u5wV01M++zm8MUJbTjo6x9JMeDSITFbVTl1AeB6pWTwLESbS1v8E874r3P36IBZ1isZKHOBryhU9fvIIZjV3aHn/WM8i1/A8M9WrmgG0I+y5QQXNeQGv3yIbwgZf29nTnVryggyz2Shyf0PaSiZ7qMaTweiZP7/6Cy3UR74qThQiIwgsWshQ5vyF14stbOFQpdq67R</vt:lpwstr>
  </property>
  <property fmtid="{D5CDD505-2E9C-101B-9397-08002B2CF9AE}" pid="50" name="x1ye=49">
    <vt:lpwstr>q433fpuaT/FCUtCzT5qILeciKa7qhAAkhoZmLmOuj20AWKttr4mhcreDOTrjVtUGZhsy+Xw2t7aQh3CGn2HWp5LSn7V099Qf3ZKsSNFN9rtFQUoStzh+KUB70N2fywWweL72BGOpkyYuExXOfPs/W/b3P9SZ4PHctTGVR5WcQX922RzXvnG3CDkbk74JGRRkwHd9FXEI/ZrHyNE+Fdaunv850SN4weYHIlZwpG7K3ny/9bDEj4IxXxcGrr6MBmj</vt:lpwstr>
  </property>
  <property fmtid="{D5CDD505-2E9C-101B-9397-08002B2CF9AE}" pid="51" name="x1ye=5">
    <vt:lpwstr>dT0TfnlndD3MMr7/ySM4F/14WkWbA+RUhehzUPAOc5Xh4Jv9Ot8sr8V5nciGh72qr+TB/Jga8VN9Bs5ZU1l4t65pSBUuyCRbhGi3irVq7c8iaTYh9v981Sw4zGtODvvRg1xBZ2qh6svr2bZnRbvjL6PiGbPRfWkaACcUN5MM+/7KvKlfLdZdgiGv8zSRRQbJHzrjjIyM/hrTFv//8mxqSWZn+l5ArHoUeI+UFVxKhhyr8cIiCoIg5D4070Jij9Z</vt:lpwstr>
  </property>
  <property fmtid="{D5CDD505-2E9C-101B-9397-08002B2CF9AE}" pid="52" name="x1ye=50">
    <vt:lpwstr>lHy9vW/Fky6ScQCGnG//z9efQ/r02xHFszFiNoYpVVL5cP8Sh+MSv2m9aJDSZ3JvLdfiYlBwUyXh4FZeCfBFixrKNu3oGxQrdMaCdzVFB7hwxT+F9B5nD5wUoJ7An4BPo5uUMI3fIMA/lfIOKp2S7eRUMedWsNeSG8eVFOBM7kADyjmW5amN8s5nuEIuJngd866LZtOVlRfejcLepKMFwef6fReV/d/YvzJvWOyuqVhrcQ5/uxIXtAI4zMrhJ/W</vt:lpwstr>
  </property>
  <property fmtid="{D5CDD505-2E9C-101B-9397-08002B2CF9AE}" pid="53" name="x1ye=51">
    <vt:lpwstr>sFabf8Z1SJWNUP4Xq3qvPzGTdvuWzgoL7qK1YfKm2Nff4B/6gdHJb8FN8Xbw57+hRKmCJMugqhH2xQ+1w9m4F3xvEQcFRUXgTT5zfjzHT4KVYC0XlJ8EQAIXl31JC+1u0UY7Q+DK5axeb/f18LPvruWZIvV2aET+WLSmCZWvr06H41tRarHjz9vmY+Xt1kcHTaPN7i5JxhSb++SEu3KVb9/wfH9RVcUXWf2R19mcDpEMEeqcYLiGwqyHZXoMmau</vt:lpwstr>
  </property>
  <property fmtid="{D5CDD505-2E9C-101B-9397-08002B2CF9AE}" pid="54" name="x1ye=52">
    <vt:lpwstr>xnlaPyTajA3LjeN8S4HcR7b4oUQ/zMB36KdvIW3jRv1SWvTsdj9m/p8C52xZ95MOmaPWPbn9btHCrGEZVbXyPl7V2xBOMuoSpcCC2YV3C/hMR4uCwu67rnubJNUfvhr9npWIspEIMsICypOpDKglu4RdiKOoBJ7FYoeYYIk7LGLnwTWAP2ViVbXY74+Lb+YvSHeG03ywoLeu5TZfooFH4pbb6l2Pyf5SarSz8mQm/AyWivqKURiFTTxKOZnN+VC</vt:lpwstr>
  </property>
  <property fmtid="{D5CDD505-2E9C-101B-9397-08002B2CF9AE}" pid="55" name="x1ye=53">
    <vt:lpwstr>02auhNKxzhD/1B185UIjUQTPY/dpbBvTfQrdOmClZBvOTDr9M92c63V6SQcAQ4A4WS93U5Bb0zJ7KvdYbOrEUWwWaYj1fkBnOKElvCh6x49Tshm4LOKCiVmfEuMbTmDsTDyu8Wu1v0dmKNo/qB3JGbj5c3Vz9v0En7kK2LgJlEIyAYsllLHOp30UCaFlE42AIiXteb7/HAH7A5RlTuwbNrQSTKquFpuJeJqtAS+Y6OuF5A8SwPIXWdKDu8faodk</vt:lpwstr>
  </property>
  <property fmtid="{D5CDD505-2E9C-101B-9397-08002B2CF9AE}" pid="56" name="x1ye=54">
    <vt:lpwstr>8TJw+XMboxPpb+6S9XzBnsieb5DbTyhviObCMX3BRqCP0uSo6eMhIw4VQE/27Ur/HqjHIXViKFfYjM4Y/u7HcIib/DSJGyWTrpjUxhPyGN0HspeyqQ3j2mPPXcUv0VJAts9osFtW4pLU6LfjAy0iZmDHnmAMQLuw4viX+kMqbwsyReZzSCzogxbbsowiRQkHy4ghV2t8vmqjAa0I0L6TYLx2CnOC5SkQvar5Iyi9m7I7D/MMtAUzIpQ55lWrrph</vt:lpwstr>
  </property>
  <property fmtid="{D5CDD505-2E9C-101B-9397-08002B2CF9AE}" pid="57" name="x1ye=55">
    <vt:lpwstr>dB/fBaVlHwi5pL0hL+DssRAYAUobKU9ijqmvL39j7yRPecXVA0/PXzaxtD+OGKCaSr4mD8bmPJaUQ1fobuA5xxmSaB4cgDjbgltFw/dedBg5RR1wiWuL/DkMfjbgISuj10vM/0V2J1E1h+Bp5Rn7NlIvfz9cHDwN+8v8/bBn5Jb3EJKZqVsRr5RSLL1zUTUzBwoHbgeWGJOFiw5XLpMCJaC/gO4dMG+rW7/aK6EqRdRt7dJg5YU5vN+TTYM0eI2</vt:lpwstr>
  </property>
  <property fmtid="{D5CDD505-2E9C-101B-9397-08002B2CF9AE}" pid="58" name="x1ye=56">
    <vt:lpwstr>4409BaP3w2iLM/Xhhpv4JgVsw5gdS6oh5H52QQFp9hjIQFZWy3aZfC0g3roR1OYVYUXBiFiInbLKccVHNwlMegFMFjsDidAef5dz4o9h6wHfjk2dt8io0hQQ434HSs3PvMn2y57b1wzLjHt1uhZ7YHUoFpF0iWmg+Uyp9wQuB+osNSwdX+8ywwxeB4IzP/5AJPmUO0HnfKKZ99rW/FCCFrCLx+5iq+qGxXTWm65LuDxAybgdivlSNOtlldKkz2L</vt:lpwstr>
  </property>
  <property fmtid="{D5CDD505-2E9C-101B-9397-08002B2CF9AE}" pid="59" name="x1ye=57">
    <vt:lpwstr>nxJYkGazPrmSL0jodikvFiPy8wXl20501kpYSPkeWujqcEIJuvfsJoLmPl0g64ZgjifnUqJl3F6AcHrTDG6Doh+sJF/yky33rLdml/XWHwBKS/de9NqtJJmp8MvBgMIdTHEXAc1PiHHXd+UhoW+qMAHDsrHKTy4F87WUADwV6ZTB55JL24jv/kXNPzzwkxPIsT0tcVDKqu4k56E13juNQ6q2o4UprnCQSCNiVFuqFlT65atRlx3EI/LHKMWBQ39</vt:lpwstr>
  </property>
  <property fmtid="{D5CDD505-2E9C-101B-9397-08002B2CF9AE}" pid="60" name="x1ye=58">
    <vt:lpwstr>vt8gfXS8P5XIw2S6fEZYS9d/pJlMLiUhlAyheQf4ZS5tlE88HcQVkpDTjAD7PG/Lw/wc/kCa8bKAr/djehUr0eplgpBc5cMcBsWPRM/nqeUTn5uCRuZYa/kvoJiugsPEP85AoOvo/2KwNZbmdcr0Yq+Jlw2PzTA+4lPjZJoitx7c6iT5SwpLQu3T1S1doKnfBaQV38Vsg1d3VimppJE1bmk3vhDl4Qro+XdlMdCSFZmd4J5/d3rKkyASMm1fH8A</vt:lpwstr>
  </property>
  <property fmtid="{D5CDD505-2E9C-101B-9397-08002B2CF9AE}" pid="61" name="x1ye=59">
    <vt:lpwstr>+vBHKiZ3KjnYPsNljJSWPFfceiw4jvr9CfaToSHPec3mhQfJWFyh0E/V3Jj6C64m+x5JB8Ra6qlS0D0clelzv3UM/U31zu5sZY8xIiW4m8yzKe5r+2aq5EIR1LyE5Gm9h+9+jo4K8HvnkEyNssWuz/rRiICqOXchsO1Y7/2PTgiMlf7WzYyMaYkI7B0+5vlLSppERzTmMvL1uyEv3PUtomo98v932rLBdEFoRyQvm8BTsA+HgoZ96kEaISco/9b</vt:lpwstr>
  </property>
  <property fmtid="{D5CDD505-2E9C-101B-9397-08002B2CF9AE}" pid="62" name="x1ye=6">
    <vt:lpwstr>2C9RdwI59PNrJ+gE6LbgE0PpGrHeoQUuKRlqwW5vsr07n6IWL/lSukXT3onylojeJsHOVl9HRnaw33wvjm4AH6biDXab+5DSKqqfqEdXjaP8ubN7edoyraZaCZJXPw5dm79GWcNuoCcSfjAUAKmeVPj2ZSEdtEU1MDNM4kVTY9x0BUKi77OfwEAQNBaQnZYGu7NuAbXnMg27Ygbvm7wOnQcgUcj6bu+7JJ0vn6B2+TnXxg3Q8kaRRnpo2PWn72U</vt:lpwstr>
  </property>
  <property fmtid="{D5CDD505-2E9C-101B-9397-08002B2CF9AE}" pid="63" name="x1ye=60">
    <vt:lpwstr>NoDkY4G9nzvIncoZmYRmAZRaMoBJMtK5EdbiFTM1uy4AuDCqhRu1N1MhQ6i4O2z+/8D6U5Zo7WuN+P7mwqlgvaxJioOsv6wcdH9HkpAZFsz/zcixwQTAeF4d1uDLJpIyVhNV/bDH+nr2C6ScMhCo1+cHrCngGq/7VdAb3jk7ZrnSfBWq+2uQL/sli+dOz3IJ84FpTRGajs6rWu+FaWtnFk4KRoxtJRV5XsjfTlvl26xvnSUnlo1seUd8XB63lTO</vt:lpwstr>
  </property>
  <property fmtid="{D5CDD505-2E9C-101B-9397-08002B2CF9AE}" pid="64" name="x1ye=61">
    <vt:lpwstr>r2w0jbw3elrhogyNKHbdkRb8eiLhZDCErufSmRjNYLSF+yZp5zIIG3FiAe/ZaMLn+xUKhpaSibKnPGVQojcqh9I1fxhWFZBClIgVkfiXidSVTOPYP4eGNr0g4Zn1TIchR7BavyT/UyBfmrpmfUqYu36Ul+tXblaKJNytzupcnioDDlYd9YvC02FeGfQHZBi56CWv+HejT6iRChxnMDvIwrVCD2ubtgV+giIKyjLxVSNhnJ1EHRWQoerjqhgHLBs</vt:lpwstr>
  </property>
  <property fmtid="{D5CDD505-2E9C-101B-9397-08002B2CF9AE}" pid="65" name="x1ye=62">
    <vt:lpwstr>uc7k3UC6wrTKTgoUtrNj+1wnbO9v5cp0ej5HBrZ5Ad2m5YG1QcLM2EyAg2mR9/YcA5WVLSRMWt1qMuf1HP2rcaPTaFN+WZG4NKm9VvLxsCWk41omU/4Anup1nHH+1S4gtFbuyMoQcTV0YmUyT3Y0H+yLof6FrbYqjIH7/5pQ8w2bjXXyrZxQSf07R2oA0plAWxdXZo+OxAbOYPaFzMX6gmt8ceidbns+yvsCkQ3oUTh3TstgPMF0Qx8Loh0cFn6</vt:lpwstr>
  </property>
  <property fmtid="{D5CDD505-2E9C-101B-9397-08002B2CF9AE}" pid="66" name="x1ye=63">
    <vt:lpwstr>howoqsCJaicp9RXOFScriE2+3nRmhrnh9OMsFzrXzmV5rC7LCKWnutW7qnY19/AffZXvuuN7cDzF1LzVKy8ZgQKjSDJR2qXbbrlLt090mBT+VHNnSYdOH9EgA7wLzY7UmJiro/JvlOXZAwWF1cgxmZYL9Eeoom0KCQwYz5L8CDgwgMQwIxlRV3bcJ08k6mNfhIwQjtDFXdiqZ5qT9co1k2q+u8gXaqlik2PZH9jRrouNOLQScRTzgNkfaq7u3++</vt:lpwstr>
  </property>
  <property fmtid="{D5CDD505-2E9C-101B-9397-08002B2CF9AE}" pid="67" name="x1ye=64">
    <vt:lpwstr>Q0QhVV5C8UpAXDhMScc3Rz20oa45iCLY1/IPVEAwupooq93MX+x03OxVhsr9SbjVhq94ZuqoGcxVksZx5A70E0fZrVW3hi3abwMX7iEkpuam6qOGqe/bbYy6HAVRgbqOtlw6Kildo09wURDTG8vnL/bvw9+q3spaOt3+/7Kkj+AVIu69STyOBC6mAso68aEQjaXHb+cBApZefafFGz/boIv/T0JyyU5X6u9sJIuM8L3BO0/A2bvG/F2j16uDn51</vt:lpwstr>
  </property>
  <property fmtid="{D5CDD505-2E9C-101B-9397-08002B2CF9AE}" pid="68" name="x1ye=65">
    <vt:lpwstr>7UK8FxVMA3P1NHvrLxYuVK2d7DLUDyxMQwROgAWJjkfIvtH++jly4NlHOWtMQ2wyPaY9/jW5L8ozkuMwwdw/qBgL+fcnRBeUzIi3Yde7ZZvC1iKVPu/KXMnZ3iGJmjaJKGdm1IVUrkLaynm7JIFU+vf9cgWb/HKj56GuRtDSfOha0Hcf/sZ8pugSKMisa/gaWaKD940gqNWvJ0Xd4HxIZzjS+Bpvo+zPcAdSlt59RARAQa1fikcA+gNaMlPE+uG</vt:lpwstr>
  </property>
  <property fmtid="{D5CDD505-2E9C-101B-9397-08002B2CF9AE}" pid="69" name="x1ye=66">
    <vt:lpwstr>paPv7LO1hRZ80QdCQhVf2sSO5hjjlzM0njO0wvq4qdIOwSCSTsG2BSuGXfAKFca/Muxfeno/G1F7hF79ZfotyAeMzRFXfx5rljaLvXV7GqJD1gjFNK5YZ+jE0LQ5Q3SRApwjNzIrwOuYVR3NXDnLv/OjhrrWe1KIo+EAVuxS1wCO6BDg3u/vQ/3+0ZyYGcvdacgUSotorD7raSlN63mlpgdXNYf9PSEinOA4iP/6RZiL5lk2if3VwnumUPFKLPn</vt:lpwstr>
  </property>
  <property fmtid="{D5CDD505-2E9C-101B-9397-08002B2CF9AE}" pid="70" name="x1ye=67">
    <vt:lpwstr>Zw0FuWqE84TkfMInW5VaLhVc4JCvudeG2MgCY+YCPxMv5XxshXJeCiZS/gM7sr/ALOpT4MPZJSulAZ8lBPRVoh2ui8naUdf9ReJLR8ZKSalML5rkNyQQ1G95ucDjFaby5RfhBgytKKQ9QINvC4ojdAAEtU7iUCWlXfjUX6C4ZRMi0MxnEXtan+hZzVCubyXeITnBKlbItJ9SjZMmm0Yw2xIR4BCmKrlGP4NWeW4QTjiXEo8Czm2G9CPAlgmYuna</vt:lpwstr>
  </property>
  <property fmtid="{D5CDD505-2E9C-101B-9397-08002B2CF9AE}" pid="71" name="x1ye=68">
    <vt:lpwstr>FF/GP/aVaqDQLNG8fe5bDq0vnDKtIj+0Th6FAvtfyCiMqls3dxfAI7XyJSGdy60bhz2zLe6WKkju/Ff3zbpiBtKGs04RnpMXHhF9kyGi0My50reJDWS1O2PDa5LopzD5+cwBDAPoAQkySZa2qcYieGQJ9HmY1zssdtzLL93M7LPy/KayFHKkUoNZYm3pkfXL3+JRXI9znJsoGlOwCDUndHUwJWT3uL7NKkjxZ+uMNp/b5gv1k0Z3vjAbnL0Trrh</vt:lpwstr>
  </property>
  <property fmtid="{D5CDD505-2E9C-101B-9397-08002B2CF9AE}" pid="72" name="x1ye=69">
    <vt:lpwstr>/Nja2XU0mFWH3HdJK7XJbCy6hNnJOHHYudBEyvZ1bFFh9ZzWXOfhUfnHJJB/a0kjmqm4gzAcMyuJBArPyevaSCT1rP17ACZH6lYZEDUczfKef+jgs8STHdNZ2CCbpuIE+iLiB1I65bGvYsI/bYAC3N/oDfMZ/N5IDzVemj5OxuKMiCmbSiIfC/d5ULA/tXS0mfvzxJM5IyWRnqMPyHq2R4c/mcWhYAsaN6K+EMu/xo62huXX8fsUfRzABFA7sxQ</vt:lpwstr>
  </property>
  <property fmtid="{D5CDD505-2E9C-101B-9397-08002B2CF9AE}" pid="73" name="x1ye=7">
    <vt:lpwstr>yJRPUjHchV1x/0aiqh/U5tVAIG49mkvJazoL6TZKwHB27yqahWPmhaT2SGcbQWjOAs0D6ejpmLG7bIMG5liJJ17GtN5ZWZ7uCHQUnfnaizPJxthZKAqgrWwPfl+ZwyJIw/0adxTWxfQzyI3symiFB45CgYwKPKoe3QY+UrGJLrO21c8YNOlHLPFAumaPhzLauw/zdeG7S+zVULu4gdI77qt4+s0R/J0p8w6nYuJopCI6Zs5u6meyR6zG9HWaH2b</vt:lpwstr>
  </property>
  <property fmtid="{D5CDD505-2E9C-101B-9397-08002B2CF9AE}" pid="74" name="x1ye=70">
    <vt:lpwstr>nRttdDOHOKm/iwcynkfiiXRmrR2On2ByYBEYY3GgWiSg8PbEOVqoFBi0P0xRYILqlCVp5/zQ2mcppwfoQ+HuPyPDfqxvBK8cjl+i2bSWmKgzErm1a3QVKLHtgBYZlOhi83uZ/WQ2XFQLwO6jFgVHRCzoW/CYM0oRjBWwoqVU9ZHM6B97Z1cZ3tm7Ey5hDS+LqFZqqaQgdZCYCFRtTP8yggHgboWCAfpFWl+qA2c8JhaCClNLTelQXlLYoPOqQvM</vt:lpwstr>
  </property>
  <property fmtid="{D5CDD505-2E9C-101B-9397-08002B2CF9AE}" pid="75" name="x1ye=71">
    <vt:lpwstr>zvlDiG+BPzJ0DjIAKoV1dDeZYOpJaDblTPi0iuAH7X5XKygRcQnJibCA3+rpnwRCeJ4toV/f3fU2Go7fr7gS0urN7y7BqhuCVC6JsUpDtHWV4UIB+TyHBHUDue0x28cy0FdEN3+s+PYiG2s4eHwNqtMagt2x3CGsNvu5ZZrbHO6wXt88hcrqAKkeN8yaDATZhEB/yb5DP2awt3RMgi1CrlQqstUFnrqfV+gvreuqpfhzTwDXKI9k2t+ZyU9RiB2</vt:lpwstr>
  </property>
  <property fmtid="{D5CDD505-2E9C-101B-9397-08002B2CF9AE}" pid="76" name="x1ye=72">
    <vt:lpwstr>RgmUMSJmV6cSYSMVBMP5xOXR45olGXWkZ3dbKmToKiqzDtH18APob6aK1EnqWeHJGni/Gb/jNOcnhRJy06aRHfY7AaZ3RkBrvhfNW5/ZwSTzLgnS56kfzcAMfg8S/VAlG4lTxZGHLt9gxGuJ07k4PnQ9MgzID7Fz3/hk3jMXhimICyiZdp8GJm+vczWgLPDzPyldudx8H6kd1r5xfwSqYunII5oobxQeY4JAvcpuHx9xSlJnqYsUsb6+1irVMFE</vt:lpwstr>
  </property>
  <property fmtid="{D5CDD505-2E9C-101B-9397-08002B2CF9AE}" pid="77" name="x1ye=73">
    <vt:lpwstr>RkX9/KQLqECwLoXZfwIijrLfM5JbkebZ1s7raJKoIONak88128KGPYFVAFyk4dhKbzjLJhpHxF7zUOgDgXbVaiu0YiNB3G/94gux9PybLGqz1zv4kU6vr1kgMNZ5DPWetPYulPLuwZqAZ8kQWl5BayxitdFQKpP2dclxMEbUTg1coxXhg3ioboGsoxDMYbBmxdK+aF6+C01b+zGdI8diOlVtAh6fB3plcLup9MUs3/Bgt96DuQteUH8HumAok6x</vt:lpwstr>
  </property>
  <property fmtid="{D5CDD505-2E9C-101B-9397-08002B2CF9AE}" pid="78" name="x1ye=74">
    <vt:lpwstr>m9FEKEZqRPMMC1N7qUVUvmS1XW73AjeTOTTxO1vI9hdcCj3RQscUnVCcLg5goZxBmd8qif9AWQJL7LVaJZ9tcSXyvu5PDeUQ4a1V+t/NTlnS4cVeKPUDuRP60HPVBj/9VUUN7b1F63rJofpAM0V3wh0YYaRs8PlnT7dfRb9LfbmNsyKen3wuyORny+HTl8wSHAeKl7e+zlyCjgluEOI5gLQCV523XVvt8UHmTgBZf0yIIjKIV5rJ1W5iH0Qfy3p</vt:lpwstr>
  </property>
  <property fmtid="{D5CDD505-2E9C-101B-9397-08002B2CF9AE}" pid="79" name="x1ye=75">
    <vt:lpwstr>moD1Pazw3nvTOU3To2XWYOUo3TG/qzn3EI9mch1QqBDj8OQwHFq5rqZII9V/gzzarAuJCt0ZG1sLmLvINy0/1qDzsJzNZexpDNGXsT8cptSeC5gbWIb5X2HUi31AUh+56fVqmR+pdlBaAU0pkidsuulVHmCBlsw3qLZBZYTAypbqRnuNuUrg0OO1k3REGQaCYNJM3+PLlsP6J0wwmLDRq8kBSDJuIeGV91opzcSX97Uz+3jn0cRKfBL1PRDmEmw</vt:lpwstr>
  </property>
  <property fmtid="{D5CDD505-2E9C-101B-9397-08002B2CF9AE}" pid="80" name="x1ye=76">
    <vt:lpwstr>I1CmagxY/wo5STCQ59lbMyqUEkHoux8J1vKdeYFtjXrkXHlJwmXal6s2Lchi4rGKFd2Kd59s8ilbP1sugER9YXj7UmJ9fBRkJzXNT9tLL+vfvU1raaPVD+y6gtSgpf5S4FFyzDZZXf4VaCAGUu3xLR1VFkR9YgbbbOLod5xou6SdvuAHu58xtAkFnvr5HVnLNOPp3iNZ8Nt6RM/yLG49nYiXK4ixZvhhogFxrtozl1Km3tkEBRlNN99IK14lB4q</vt:lpwstr>
  </property>
  <property fmtid="{D5CDD505-2E9C-101B-9397-08002B2CF9AE}" pid="81" name="x1ye=77">
    <vt:lpwstr>J0hSr93SiwoZfEDZ7ktYyf6M379oJUtGH1B0pYIrk2hfLVlZxyGY7ZH2/OfkKSdBcZ0nNsVbZ7HzuxIL2s+ZxlGQ5REuwtklywCYajsYOj0dw4rgvrFa6/kaQl4H+YqTN+LtstEtznIZ5+B9j/+7B5q/xlg7SeLnDiGLI+STDncLR9eLXVmAL5Vkj0G//f49UCn02RtGSgSXlKb7w2N+tZjchmtp+HSJDJ/jaCdWtu8GNUp0gO0UePbLf9RsRWX</vt:lpwstr>
  </property>
  <property fmtid="{D5CDD505-2E9C-101B-9397-08002B2CF9AE}" pid="82" name="x1ye=78">
    <vt:lpwstr>HUn9BtfoS9PXXcCG1S5GbYO88qyYQdTSUnEcJv3KOlNpaegpb4M06MNJ+QRyu2PxAy+tkzpS74ddxSftrvEpvghbLoSu7FdEHJqxgrUR3AB1PzzSpFF4ZwBQv4r1XZDLiZ4ZFtRjnr6N0GwEaCgAtbOUAirKC04KCu2ZwyCvHwBdpBpBpSawWMtquzYK72F7ppxCTAFBl5W4f1P1DIOzbSsCssy5MdLPJnOloCTv5mvRdMw5Wvq8wsNiNtTSRaf</vt:lpwstr>
  </property>
  <property fmtid="{D5CDD505-2E9C-101B-9397-08002B2CF9AE}" pid="83" name="x1ye=79">
    <vt:lpwstr>UTSjIU9txLczzPKJ8qL411EJhipT4Ej8aIjm1TCEMhy5Fhfnn4gjTkE9vOZxUaPyi2SEu4EJM2dnc8F4VWtMbNpXLm5fNuvzLUe6/QNa/VQbetRS5mKmfhTjd8wSk1B3ymjxZV+bl4yFkJV0jNU5v9kLQfHkZXx7Gfy5i8EsBHOPgP3RXX4GGaZ6CCWu859rCzhWkdWJTiYD8s3VkxvEMu2NjkDoj/nuHhb4SKCD1GdYmmYd3Qy2mNOfAsp077b</vt:lpwstr>
  </property>
  <property fmtid="{D5CDD505-2E9C-101B-9397-08002B2CF9AE}" pid="84" name="x1ye=8">
    <vt:lpwstr>xsGl1SLVdTHBTFB/wNh4c8smQ2sDc37Zz731K/OAYOD0HWHrnPkgZoMFlSMNi+9CzWmVoS/fjwMLyFd/lsGYfCb29ivSwZw2lUUg7xhUiasVcx10YcruAmTaf/VY9rHS90+tN6TeX+NfrDTqexJxdE7iTh5H82P6AU68voVg36HeqlzGLVXK0TndJHFlf/vrEM89ylZzYDZbQARsf+hmVnsTEx+FCX/BsJxxgGT78Fb8nm983eB6mdTlWH4z8ns</vt:lpwstr>
  </property>
  <property fmtid="{D5CDD505-2E9C-101B-9397-08002B2CF9AE}" pid="85" name="x1ye=80">
    <vt:lpwstr>cZjaYWxSelu9eLn8D+oRFiWyK7zxgreUpJ9YO9DopBP93UI6QgeusgsRDDzlPjVGAWvuGEkfeNzwKBqD/sIrEwi6VK0aICQMCB9MQHJnQ5Q+V4QziH0E5EinsmVh7e7gtYfUKasnd5NRsQxyumFkGyLxTXHdIFiS1QK5wiQ9O7fmLKp8HYl1G2Aas+8qXHMo5+EvjR2cLrmE+kxCeUp16DvBY4WIu/+2Zsw8xBId+TFoayE1/9MiDC2p0efCVXb</vt:lpwstr>
  </property>
  <property fmtid="{D5CDD505-2E9C-101B-9397-08002B2CF9AE}" pid="86" name="x1ye=81">
    <vt:lpwstr>vF447POL5YqaJFoi/q00CmrC9AAtZk5yP0bxE6bWLUaGGX2zbgIqrVQ0xTA3XrBzxtuxLLRrziccZJ41o/hrAebtm8p1E3aJYKrDmRpMlTBq1NIsBckrQdxv8CJHML/Jj29+RJNoixbWwlm0WUTLj9Q5PnyHTOcOkVr+Ez6+fjesqA/JLWO54i6Apc/wYuCCsWkuFpG+Tl1ILZRwB4fG48Yrj7Rjn3LSn+RJQfqszkbKmUKs/1KoJl/p8OnHrqX</vt:lpwstr>
  </property>
  <property fmtid="{D5CDD505-2E9C-101B-9397-08002B2CF9AE}" pid="87" name="x1ye=82">
    <vt:lpwstr>v3TE3NBdl/gsQpFBvZdqdIMjIvSh6pUONqY3jRxKozXsCI9xKg6vHY5OV2YemZE9P2rBRQuQ/Vno1HQrebojqDcRcRZqbq66Ay1bsY5Uo8hQISsTb5pUhE7HGmY4c5Zu9Zclg1Ae3MK1o2FcztOo44NEWLgqxw10oL89TEUBSxwvhbl/renxvDISY3EbZVuoOed0Nb/ghZ67eha6AuCydr7YwM/5LeDZtz5B/yegIfJG0jybf3+HzkAzJG/54nU</vt:lpwstr>
  </property>
  <property fmtid="{D5CDD505-2E9C-101B-9397-08002B2CF9AE}" pid="88" name="x1ye=83">
    <vt:lpwstr>BKGLZd09Hen2s/lSxr5keveGWeM7xddLGOGsUxPQ4hf2QBtvAwCEN1ljlybzY/FbJdw8HTgS7zwHP4IfoqgDB6e4jY0+h0L6AKRftlXdZg44nGnIquUpUuhkDAw3uptSYtYJ6kkVAvKULtoIenDK2fRuWDXxY50mLCNjLc8ElTKp96k1zTzmSfdBlbwnbIghToBj3Mf1cHSaLHKEfkBDh3bY2HYfagnAv0Rnk3lJLtuWdNd5ruIAlqRwwyzdGR8</vt:lpwstr>
  </property>
  <property fmtid="{D5CDD505-2E9C-101B-9397-08002B2CF9AE}" pid="89" name="x1ye=84">
    <vt:lpwstr>dwyYugczcyt5l3LNoobcWBqsf9hVhuJPBYaO+yuq0+WvxQtEnqmBR0l4JO1SxvB4gtIirLXg1Wm0ZLGMrrHqSTh66xeait8SSfqzC70dsry24+6+YI9GM01OhCLIcefKbghQ45UVmaut4mAbINRLTcBBDELngF+04oJrVDyGwpfunt+bBeErqyzec1U2Wdu5r55G+iTXSLbHBCdRdM5emoqH/whvD8VGFXw9RXD2TiDBRUJmdxFHyMR6kyEOa5N</vt:lpwstr>
  </property>
  <property fmtid="{D5CDD505-2E9C-101B-9397-08002B2CF9AE}" pid="90" name="x1ye=85">
    <vt:lpwstr>pHVxyUdZV6FebxwZfF6W2GDOkLIYW7XcOiQivJG7QXryDRJlbW9StdZxTinW/EkYDeTo9+wUaX5UEhMXzv7/DVqPzWw/izCsB1wV1hsVuZmSEOB1+8JmVx0w9zY1OggNNW1B3rZpBnOHDQ27f9IxIwfhMRy4bPiqfx5jg3+dXH+adSbz396SWi5jE4i6JNDYU1HoyIdsBseEYJs5s5xzW8FtydaVCY7GyvMA5ChUKq0g1wCAMwVy/safRkvRm/U</vt:lpwstr>
  </property>
  <property fmtid="{D5CDD505-2E9C-101B-9397-08002B2CF9AE}" pid="91" name="x1ye=86">
    <vt:lpwstr>i8UcmTKH5eACbc3JDpnCpxJTRcUkxjogmg/iYOvyMpF/cSgkV2PYZ4LRRaa/8DGy8GUI0WWTfLJtDSKR+ay4B6HouDb1Ghwrs83oJOQcJIlJ7BaJo6ylLd/+HRFnzYd3utEp/Pe+ZsN1Q35hE95+ZKyS4J74Z7TKZp8S6JSJDZmSHSkh4GYrTv8BQ/YPhjIHohCpO2gshKvquMQ7u5eNy+aC4ZkgsiXENU28cutpjXCgBj3wWVDyXDRcEAokQ9D</vt:lpwstr>
  </property>
  <property fmtid="{D5CDD505-2E9C-101B-9397-08002B2CF9AE}" pid="92" name="x1ye=87">
    <vt:lpwstr>pIghVf0pt5873YQ+tOAMMAHYGnFoSxTp580IAcBtdNy5bC6mSA0eAdX80im2I2ocs+CfX70GgfLARaqWzUB1VlLDcwBkyVtzXE0aSLgnEhRgAUkzixotQIJiMwBKdiMqf3glBX7+yMtVXGJiqcW/vXEBhOR2T6ThQalinEPzOw4KC5p5s1tTgJbZH6Agf3c1rTzDqLyz8rDrXkccJC2BRPznsTF0EeHw1jP909Hxpkcz0YsfervT094ueJoST6L</vt:lpwstr>
  </property>
  <property fmtid="{D5CDD505-2E9C-101B-9397-08002B2CF9AE}" pid="93" name="x1ye=88">
    <vt:lpwstr>EtYqBl50/baX3oYpeaVSIekW8gt8+5kz1UYjAXA0YXcDy6pRPlq4jV0+N5KJ2aKMytoGzNNk4lw0feuUgMcIHtxnlqn0dKHlw7d79WLxZrdjfhTDMEwIEXvgy3bnVE5AMmaC0NsWLFwyGNR6rodlZA214uTud5qZm6wcXK1PTbKmOYVA6e/3wEiSTWpLmyvLWJ9374OwHVF3P/+icG738Muf3+ytXXOaVZjLIDuCws4/8zLxH/iMtadgVospGNQ</vt:lpwstr>
  </property>
  <property fmtid="{D5CDD505-2E9C-101B-9397-08002B2CF9AE}" pid="94" name="x1ye=89">
    <vt:lpwstr>LCRnsiFzRpMiFL9Brc21CqW62Qt1pE3EypA/siCIbDlWxzYt+mxEUJ1AnE5QPu02UsY7CIbHp+0ezoactgt+2wIa7uFNGPxxcdi3gawvo8UttMXTi65ODEblHhhldz7spWx9+bkr64iUN7IZxIVrsJ9XjMRvaA1PyZM3zpqXA3SKWtTXsacBuYbAJfY3PsuCkBeIOmcRj7QajAmg5GrBk41ZOAvp6Mo9lffMw7QEEXLGdxErqCiUCy+tJsYsJIr</vt:lpwstr>
  </property>
  <property fmtid="{D5CDD505-2E9C-101B-9397-08002B2CF9AE}" pid="95" name="x1ye=9">
    <vt:lpwstr>qu4oYBaNYbWOZtutzbC25WoJvQoi2ImcpbgdX2TFmADKBXo5f7YrJwalQ+1ORS2e6hZIPpg0HtKaW7vOyTvPoLkPCvxgcg7yf3V9t1JcbFaEn+gTfb/Sqxs8FiUAyIvL4FyC9KX6PKE7Mr1W8ZXv1SenLF331fBnXZpKah5WIdP9Obe2zfD1T5MqbLUwdFLMuIcAI176bn4wVMZ6FeBjbAwlDX3ColtzRebbCs82Bf/1XKFHlA4GPXzUhWYqfBx</vt:lpwstr>
  </property>
  <property fmtid="{D5CDD505-2E9C-101B-9397-08002B2CF9AE}" pid="96" name="x1ye=90">
    <vt:lpwstr>ZP+O21JoyOOhgkrPmkgz7w6pDFX6nkRuAUcbjZiTaw8IgpuBk3AVp3rmUJYGMOq+jM3HgjK1oeFPDkKrHNPWstYJpR3i4mwSuDIKtpOiMSMx3w82//Le48RCCeaBIpQT81aHGiS3t9c2mDxEy9IbR8hHUPxTm1QmSbUL+vvhFfONh76Rnl2PnG0uZ9wErPhE+ELkUvaTag8GEENoeqie45eOABYsRbaBb0u+vaKFpyk7o0Q7Jq4MXXFosNFulCq</vt:lpwstr>
  </property>
  <property fmtid="{D5CDD505-2E9C-101B-9397-08002B2CF9AE}" pid="97" name="x1ye=91">
    <vt:lpwstr>b8d/uxbbeNwOLtu/52YtYcY4rNknHxKXDQgM3WWXtNwGHF8hk1Fw7CXAg3MGXfUVIIS7IRGD1bcJcnqqgLW+xQgbZTybaIPQ8sQuiu/r87PuqcclsF73lX5URi7L7eKRByMxdjTIKAzm/1Etgpjz/Uo1zdr8INQsPuijqfmqBFZryTo1iWErdK7a3zsKyc6UyxHcHP1v5P6VsE1oR1z7Z+iuPc40+Ou/CZtf4+nA8hlPbb1t3LuAonMb+duOEKU</vt:lpwstr>
  </property>
  <property fmtid="{D5CDD505-2E9C-101B-9397-08002B2CF9AE}" pid="98" name="x1ye=92">
    <vt:lpwstr>62M3HbI/87OcFux2Fye9YOwStPDLJJW5t3w2dIo0S6+vkiRHdctFxyuYSCCmnDa/2b4YvX7pWclXuLjxnWm3/ezuWLvG0SA1qJQd35Kyn6zn1GAR1RNMH0yPRSlOx23oOAcvPxIoLf3kU4rrkgnDVbdFqLTlEWRvUfStvVCE5jNGOQevi89Ef1EhsbcgDuMsCn/Ac9CrxxUgjzpaGQYEv6nVOmsregd3aocful1MCekz2aoJX0mTVw+n7LHuEIM</vt:lpwstr>
  </property>
  <property fmtid="{D5CDD505-2E9C-101B-9397-08002B2CF9AE}" pid="99" name="x1ye=93">
    <vt:lpwstr>UP6dZjvJ++iPQZZ1RNpPtKBRLlhiT9haz3xvXRp7+ASv3GKPH1xo7evVvYOpOvMx9gSk/dRpDElalhAhuPdyCzfK4ubWFwf5onua6dSXgPr48dCz5A5D4nwEAjBBx8wMlLxOoi8yjaUUF/JxfEvSLbnmLazl8R34ngZLUSswqsJEPZjkahp0h1/bZ4IMT+1Unu1WqtXJBXFuwRz8HQpq+R21mcMwy2ojEuTCMHcxCQrlIgxeSdKHn4c77LTyM4H</vt:lpwstr>
  </property>
  <property fmtid="{D5CDD505-2E9C-101B-9397-08002B2CF9AE}" pid="100" name="x1ye=94">
    <vt:lpwstr>naHrG1GTUszjbln46XR1ze7Tb6abydbSvhDrabSsMNxD+fKQRQw4u3jqQVrV+VdW7Lz9coaxgUTIzpzOqV5d4vwgAjShrW20YDSEx25+/omjZQaRP/7W39bUZ49q99w+qcfqcCdc7NY5YUg3jrc/bo/VsuM66qlBZe6TRX0++PfXhJyd666oUvd7GDC/AyoyTmwIUx0i0//JbX+y9k0HjXQh4iHferfWSYc9SeedvtbnwKm/rl9+gt+JFdUlqYE</vt:lpwstr>
  </property>
  <property fmtid="{D5CDD505-2E9C-101B-9397-08002B2CF9AE}" pid="101" name="x1ye=95">
    <vt:lpwstr>xNqKhocs2tk5Qec0Jp98SvZHl6Hd1170N3toGLKDvf+Ipt6pctjo9PwW5/0I8m56t9R9ih491kT2g2jcUwiPZzZ7c1fkTOAcSD4m35V64DyMgjaB9rTGCf8JVEwpkQ4bKxtFmvPLAJxUwJBH6uHs43ko8qfdPoG3n7dCySkAQZpmm09KFCbHtXpqIAc0SATocl6z7HTgVgRUd1+RiTaxFkEBNjMhCrwTszIJamjse7rEG+MNEMAo+gwmTTlnBML</vt:lpwstr>
  </property>
  <property fmtid="{D5CDD505-2E9C-101B-9397-08002B2CF9AE}" pid="102" name="x1ye=96">
    <vt:lpwstr>SWPUm290OXb1S/wku6ZJ+yaFsGYfciuBs+gnh/3OKxC4yNDgwgFN3H593jMoJPMjxF/E2p5wzLS5NwIl15IEnbc6rz/Qab7QOS9OSqX1oRZo89UA7R3hYjfyH9QsFsUvwcS2ofGQ7dr84I6Eig6fNDgm9g70caiuWZ/uuetQyLCJqzBWRtyZcpD4xmC+sSmbmgHhuCNQZJObTghIyk78DlUvfXUdU+PmOUNHSvsg82MVYfDJ7/ytIL7+GBamWK4</vt:lpwstr>
  </property>
  <property fmtid="{D5CDD505-2E9C-101B-9397-08002B2CF9AE}" pid="103" name="x1ye=97">
    <vt:lpwstr>MypSygFQyX3H6K9i6lJTPG4mpVQnRq3JRlw2h9hvuV2YmJYgTEvCd1+5TRokLIVAuuK+/J3TEZEqrnqpJi/riKIuzDy7UIlBv+nBHU2fOCnpO5tzHfu0Zj+WxsQ7mhisJgplg/hoc7OWvHq+gQshbJp6hCFYRyleho8Gm+GGA8OdaxvR2Ymfz+azwua8R72/JOKAHrrGdjfnmE6K/REAyRbopstjYWDPy+7bJ7/fJlUrnjxJ4TKsBAx6ocuuXYR</vt:lpwstr>
  </property>
  <property fmtid="{D5CDD505-2E9C-101B-9397-08002B2CF9AE}" pid="104" name="x1ye=98">
    <vt:lpwstr>E2fkOybNgGKa0HPHIVaN7wp9NkHVHYiFJ5DO1jmzIAtqBUGNzDfoQJvtzE2RX6q4qxgiTUtHxuiF5IIv6cqctxLkAdYhv2kEO7iNUcFKW1evRtZhvNkj0tV2JalO+CntsA8xNoXSAqB4J4tBmtqs65aE16kmwQ1UwvdtEhA/LD9yo4nuBI12TSjfHtvQeIXVc4k8bpz6rUYhOmx/cL6qN41q5UY6KIy/LWP8hLECgZ8E++jsH3Vs97/rXvga0ee</vt:lpwstr>
  </property>
  <property fmtid="{D5CDD505-2E9C-101B-9397-08002B2CF9AE}" pid="105" name="x1ye=99">
    <vt:lpwstr>yT8icFRgk8bArlH/G2VG9yGCYq/H4FUXKv80NEwzmLPK4N84+XjEX//2pZxi/9ng64mfACZKTPSXOX1l8IDmim0k/E5eDrsRRlsTYtnnIlLG2qgPbygcrj5J6bOeTtpnzuBVoP0atAD98oNgRRt/SBJmP51deZm5a+qbJDE+THw5LgKsjx4MHdDNoWcbzdzCVVJcSFd9HPoIMwH57ckgYNRgxT2uixxT31gQBAMAozSyGJvzpqUDnINveUb1pqa</vt:lpwstr>
  </property>
</Properties>
</file>
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nam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b/>
          <w:bCs/>
          <w:color w:val="333333"/>
          <w:sz w:val="62"/>
          <w:szCs w:val="62"/>
          <w:bdr w:val="none" w:sz="0" w:space="0" w:color="auto"/>
          <w:vertAlign w:val="baseline"/>
        </w:rPr>
      </w:pPr>
      <w:r>
        <w:rPr>
          <w:rStyle w:val="span"/>
          <w:rFonts w:ascii="Century Gothic" w:eastAsia="Century Gothic" w:hAnsi="Century Gothic" w:cs="Century Gothic"/>
          <w:sz w:val="62"/>
          <w:szCs w:val="62"/>
        </w:rPr>
        <w:t>First Name</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62"/>
          <w:szCs w:val="62"/>
        </w:rPr>
        <w:t>Last Name</w:t>
      </w:r>
    </w:p>
    <w:p>
      <w:pPr>
        <w:pStyle w:val="divaddress"/>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rPr>
        <w:t>+911234567890</w:t>
      </w:r>
      <w:r>
        <w:rPr>
          <w:rStyle w:val="span"/>
          <w:rFonts w:ascii="Century Gothic" w:eastAsia="Century Gothic" w:hAnsi="Century Gothic" w:cs="Century Gothic"/>
          <w:color w:val="787878"/>
          <w:sz w:val="22"/>
          <w:szCs w:val="22"/>
        </w:rPr>
        <w:t xml:space="preserve"> | </w:t>
      </w:r>
      <w:r>
        <w:rPr>
          <w:rStyle w:val="cntcsptrcntcsptr"/>
          <w:rFonts w:ascii="Century Gothic" w:eastAsia="Century Gothic" w:hAnsi="Century Gothic" w:cs="Century Gothic"/>
          <w:color w:val="787878"/>
        </w:rPr>
        <w:t xml:space="preserve">| </w:t>
      </w:r>
      <w:r>
        <w:rPr>
          <w:rStyle w:val="span"/>
          <w:rFonts w:ascii="Century Gothic" w:eastAsia="Century Gothic" w:hAnsi="Century Gothic" w:cs="Century Gothic"/>
          <w:color w:val="787878"/>
          <w:sz w:val="22"/>
          <w:szCs w:val="22"/>
        </w:rPr>
        <w:t>test@test.com</w:t>
      </w:r>
      <w:r>
        <w:rPr>
          <w:rStyle w:val="span"/>
          <w:rFonts w:ascii="Century Gothic" w:eastAsia="Century Gothic" w:hAnsi="Century Gothic" w:cs="Century Gothic"/>
          <w:color w:val="787878"/>
          <w:sz w:val="22"/>
          <w:szCs w:val="22"/>
        </w:rPr>
        <w:t xml:space="preserve"> | </w:t>
      </w:r>
      <w:r>
        <w:rPr>
          <w:rStyle w:val="span"/>
          <w:rFonts w:ascii="Century Gothic" w:eastAsia="Century Gothic" w:hAnsi="Century Gothic" w:cs="Century Gothic"/>
          <w:color w:val="787878"/>
          <w:sz w:val="22"/>
          <w:szCs w:val="22"/>
        </w:rPr>
        <w:t>City Country</w:t>
      </w:r>
      <w:r>
        <w:rPr>
          <w:rFonts w:ascii="Century Gothic" w:eastAsia="Century Gothic" w:hAnsi="Century Gothic" w:cs="Century Gothic"/>
          <w:color w:val="787878"/>
          <w:bdr w:val="none" w:sz="0" w:space="0" w:color="auto"/>
          <w:vertAlign w:val="baseline"/>
        </w:rPr>
        <w:t xml:space="preserve"> </w:t>
      </w:r>
    </w:p>
    <w:p>
      <w:pPr>
        <w:pStyle w:val="divdocumentdivsectiontitle"/>
        <w:pBdr>
          <w:top w:val="none" w:sz="0" w:space="7" w:color="auto"/>
          <w:left w:val="none" w:sz="0" w:space="0" w:color="auto"/>
          <w:bottom w:val="none" w:sz="0" w:space="7" w:color="auto"/>
          <w:right w:val="none" w:sz="0" w:space="0" w:color="auto"/>
        </w:pBdr>
        <w:spacing w:before="300" w:after="0"/>
        <w:ind w:left="0" w:right="0"/>
        <w:rPr>
          <w:rFonts w:ascii="Century Gothic" w:eastAsia="Century Gothic" w:hAnsi="Century Gothic" w:cs="Century Gothic"/>
          <w:b/>
          <w:bCs/>
          <w:caps/>
          <w:color w:val="333333"/>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20" w:lineRule="atLeast"/>
        <w:ind w:left="0" w:right="0"/>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7" w:color="auto"/>
          <w:left w:val="none" w:sz="0" w:space="0" w:color="auto"/>
          <w:bottom w:val="none" w:sz="0" w:space="7" w:color="auto"/>
          <w:right w:val="none" w:sz="0" w:space="0" w:color="auto"/>
        </w:pBdr>
        <w:spacing w:before="300" w:after="0"/>
        <w:ind w:left="0" w:right="0"/>
        <w:rPr>
          <w:rFonts w:ascii="Century Gothic" w:eastAsia="Century Gothic" w:hAnsi="Century Gothic" w:cs="Century Gothic"/>
          <w:b/>
          <w:bCs/>
          <w:caps/>
          <w:color w:val="333333"/>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280"/>
        <w:gridCol w:w="5280"/>
      </w:tblGrid>
      <w:tr>
        <w:tblPrEx>
          <w:tblW w:w="0" w:type="auto"/>
          <w:tblLayout w:type="fixed"/>
          <w:tblCellMar>
            <w:top w:w="0" w:type="dxa"/>
            <w:left w:w="0" w:type="dxa"/>
            <w:bottom w:w="0" w:type="dxa"/>
            <w:right w:w="0" w:type="dxa"/>
          </w:tblCellMar>
          <w:tblLook w:val="05E0"/>
        </w:tblPrEx>
        <w:tc>
          <w:tcPr>
            <w:tcW w:w="5280" w:type="dxa"/>
            <w:noWrap w:val="0"/>
            <w:tcMar>
              <w:top w:w="5" w:type="dxa"/>
              <w:left w:w="5" w:type="dxa"/>
              <w:bottom w:w="5" w:type="dxa"/>
              <w:right w:w="5" w:type="dxa"/>
            </w:tcMar>
            <w:vAlign w:val="top"/>
            <w:hideMark/>
          </w:tcPr>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Leadership and Teamwork</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Management Skills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Complex Problem Solving</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Amazon AWS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Microsoft Azure</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Microservices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Ansible</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Terraform</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DevOps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CI/CD</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Jenkins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Docker</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Kubernetes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Linux</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Windows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VMware</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 Analysis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Database Management</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Automation, SLA</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Business intelligence, Specification</w:t>
            </w:r>
          </w:p>
        </w:tc>
        <w:tc>
          <w:tcPr>
            <w:tcW w:w="5280" w:type="dxa"/>
            <w:noWrap w:val="0"/>
            <w:tcMar>
              <w:top w:w="5" w:type="dxa"/>
              <w:left w:w="5" w:type="dxa"/>
              <w:bottom w:w="5" w:type="dxa"/>
              <w:right w:w="5" w:type="dxa"/>
            </w:tcMar>
            <w:vAlign w:val="top"/>
            <w:hideMark/>
          </w:tcPr>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CD, Teamwork</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Configuration management, Technical training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Content, Unix</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Client, Upgrade</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 Analysis, Validation</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Database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DC</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Designing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Dutch</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English</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Features</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French</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Knowledge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Leadership</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Linux</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Managing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Management Skills</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Windows</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Problem Solving</w:t>
            </w:r>
          </w:p>
        </w:tc>
      </w:tr>
    </w:tbl>
    <w:p>
      <w:pPr>
        <w:pStyle w:val="divdocumentdivsectiontitle"/>
        <w:pBdr>
          <w:top w:val="none" w:sz="0" w:space="7" w:color="auto"/>
          <w:left w:val="none" w:sz="0" w:space="0" w:color="auto"/>
          <w:bottom w:val="none" w:sz="0" w:space="7" w:color="auto"/>
          <w:right w:val="none" w:sz="0" w:space="0" w:color="auto"/>
        </w:pBdr>
        <w:spacing w:before="300" w:after="0"/>
        <w:ind w:left="0" w:right="0"/>
        <w:rPr>
          <w:rFonts w:ascii="Century Gothic" w:eastAsia="Century Gothic" w:hAnsi="Century Gothic" w:cs="Century Gothic"/>
          <w:b/>
          <w:bCs/>
          <w:caps/>
          <w:color w:val="333333"/>
          <w:bdr w:val="none" w:sz="0" w:space="0" w:color="auto"/>
          <w:vertAlign w:val="baseline"/>
        </w:rPr>
      </w:pPr>
      <w:r>
        <w:rPr>
          <w:rFonts w:ascii="Century Gothic" w:eastAsia="Century Gothic" w:hAnsi="Century Gothic" w:cs="Century Gothic"/>
          <w:b/>
          <w:bCs/>
          <w:cap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Cloud Architect</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January 2021</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Current</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City</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Country</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Technical Solutions Manager</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October 2016</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March 2020</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City</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Country</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Design and Develop Cloud solutions to meet business requirements.</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Expected to perform the Subject Matter Expert role on cloud implementations.</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Arriving with the best practices, tools, and process for Continues improvement.</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Focused on automation, containerization, and integration monitoring and configuration management.</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Engineering Technical Lead</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January 2015</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October 2016</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City</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Ensuring for technical training for my team members, to upgrade the team skill set.</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Lead Infrastructure Engineer</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February 2011</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January 2015</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City</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Country</w:t>
      </w:r>
    </w:p>
    <w:p>
      <w:pPr>
        <w:pStyle w:val="divdocumentulli"/>
        <w:numPr>
          <w:ilvl w:val="0"/>
          <w:numId w:val="6"/>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Infrastructure Consultant</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April 2004</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February 2011</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Chennai, India</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India</w:t>
      </w:r>
    </w:p>
    <w:p>
      <w:pPr>
        <w:pStyle w:val="divdocumentulli"/>
        <w:numPr>
          <w:ilvl w:val="0"/>
          <w:numId w:val="7"/>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Analyzing and Providing RCA for all the major incidents and failed changes.</w:t>
      </w:r>
    </w:p>
    <w:p>
      <w:pPr>
        <w:pStyle w:val="divdocumentulli"/>
        <w:numPr>
          <w:ilvl w:val="0"/>
          <w:numId w:val="7"/>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System Administrator</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May 2003</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March 2004</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City</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Country</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System Administrator</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Company Name</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January 1996</w:t>
      </w:r>
      <w:r>
        <w:rPr>
          <w:rStyle w:val="span"/>
          <w:rFonts w:ascii="Century Gothic" w:eastAsia="Century Gothic" w:hAnsi="Century Gothic" w:cs="Century Gothic"/>
          <w:b w:val="0"/>
          <w:bCs w:val="0"/>
          <w:color w:val="333333"/>
          <w:sz w:val="22"/>
          <w:szCs w:val="22"/>
        </w:rPr>
        <w:t>-</w:t>
      </w:r>
      <w:r>
        <w:rPr>
          <w:rStyle w:val="span"/>
          <w:rFonts w:ascii="Century Gothic" w:eastAsia="Century Gothic" w:hAnsi="Century Gothic" w:cs="Century Gothic"/>
          <w:b w:val="0"/>
          <w:bCs w:val="0"/>
          <w:color w:val="333333"/>
          <w:sz w:val="22"/>
          <w:szCs w:val="22"/>
        </w:rPr>
        <w:t>April 2003</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City</w:t>
      </w:r>
      <w:r>
        <w:rPr>
          <w:rStyle w:val="span"/>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Country</w:t>
      </w:r>
    </w:p>
    <w:p>
      <w:pPr>
        <w:pStyle w:val="divdocumentdivsectiontitle"/>
        <w:pBdr>
          <w:top w:val="none" w:sz="0" w:space="7" w:color="auto"/>
          <w:left w:val="none" w:sz="0" w:space="0" w:color="auto"/>
          <w:bottom w:val="none" w:sz="0" w:space="7" w:color="auto"/>
          <w:right w:val="none" w:sz="0" w:space="0" w:color="auto"/>
        </w:pBdr>
        <w:spacing w:before="300" w:after="0"/>
        <w:ind w:left="0" w:right="0"/>
        <w:rPr>
          <w:rFonts w:ascii="Century Gothic" w:eastAsia="Century Gothic" w:hAnsi="Century Gothic" w:cs="Century Gothic"/>
          <w:b/>
          <w:bCs/>
          <w:caps/>
          <w:color w:val="333333"/>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Bachelor of Science</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Field of Study</w:t>
      </w:r>
      <w:r>
        <w:rPr>
          <w:rStyle w:val="span"/>
          <w:rFonts w:ascii="Century Gothic" w:eastAsia="Century Gothic" w:hAnsi="Century Gothic" w:cs="Century Gothic"/>
          <w:b w:val="0"/>
          <w:bCs w:val="0"/>
          <w:color w:val="333333"/>
          <w:sz w:val="22"/>
          <w:szCs w:val="22"/>
        </w:rPr>
        <w:t xml:space="preserve">, </w:t>
      </w:r>
      <w:r>
        <w:rPr>
          <w:rStyle w:val="educsprtreducsprtr"/>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College Name</w:t>
      </w:r>
      <w:r>
        <w:rPr>
          <w:rStyle w:val="span"/>
          <w:rFonts w:ascii="Century Gothic" w:eastAsia="Century Gothic" w:hAnsi="Century Gothic" w:cs="Century Gothic"/>
          <w:b w:val="0"/>
          <w:bCs w:val="0"/>
          <w:color w:val="333333"/>
          <w:sz w:val="22"/>
          <w:szCs w:val="22"/>
        </w:rPr>
        <w:t xml:space="preserve">, </w:t>
      </w:r>
      <w:r>
        <w:rPr>
          <w:rStyle w:val="educsprtreducsprtr"/>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Location</w:t>
      </w:r>
      <w:r>
        <w:rPr>
          <w:rFonts w:ascii="Century Gothic" w:eastAsia="Century Gothic" w:hAnsi="Century Gothic" w:cs="Century Gothic"/>
          <w:b w:val="0"/>
          <w:bCs w:val="0"/>
          <w:color w:val="333333"/>
          <w:sz w:val="22"/>
          <w:szCs w:val="22"/>
          <w:bdr w:val="none" w:sz="0" w:space="0" w:color="auto"/>
          <w:vertAlign w:val="baseline"/>
        </w:rPr>
        <w:t xml:space="preserve"> </w:t>
      </w:r>
      <w:r>
        <w:rPr>
          <w:rStyle w:val="span"/>
          <w:rFonts w:ascii="Century Gothic" w:eastAsia="Century Gothic" w:hAnsi="Century Gothic" w:cs="Century Gothic"/>
          <w:b w:val="0"/>
          <w:bCs w:val="0"/>
          <w:color w:val="333333"/>
          <w:sz w:val="22"/>
          <w:szCs w:val="22"/>
        </w:rPr>
        <w:t>January 2009</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Bachelor of Science</w:t>
      </w:r>
      <w:r>
        <w:rPr>
          <w:rStyle w:val="singlecolumnspanpaddedlinenth-child1"/>
          <w:rFonts w:ascii="Century Gothic" w:eastAsia="Century Gothic" w:hAnsi="Century Gothic" w:cs="Century Gothic"/>
          <w:b w:val="0"/>
          <w:bCs w:val="0"/>
          <w:color w:val="333333"/>
          <w:sz w:val="22"/>
          <w:szCs w:val="22"/>
        </w:rPr>
        <w:t xml:space="preserve"> </w:t>
      </w:r>
    </w:p>
    <w:p>
      <w:pPr>
        <w:pStyle w:val="spanpaddedline"/>
        <w:spacing w:before="0" w:after="0" w:line="320" w:lineRule="atLeast"/>
        <w:ind w:left="0" w:right="0"/>
        <w:rPr>
          <w:rFonts w:ascii="Century Gothic" w:eastAsia="Century Gothic" w:hAnsi="Century Gothic" w:cs="Century Gothic"/>
          <w:b w:val="0"/>
          <w:bCs w:val="0"/>
          <w:color w:val="333333"/>
          <w:sz w:val="22"/>
          <w:szCs w:val="22"/>
          <w:bdr w:val="none" w:sz="0" w:space="0" w:color="auto"/>
          <w:vertAlign w:val="baseline"/>
        </w:rPr>
      </w:pPr>
      <w:r>
        <w:rPr>
          <w:rStyle w:val="span"/>
          <w:rFonts w:ascii="Century Gothic" w:eastAsia="Century Gothic" w:hAnsi="Century Gothic" w:cs="Century Gothic"/>
          <w:b w:val="0"/>
          <w:bCs w:val="0"/>
          <w:color w:val="333333"/>
          <w:sz w:val="22"/>
          <w:szCs w:val="22"/>
        </w:rPr>
        <w:t>Field of Study</w:t>
      </w:r>
      <w:r>
        <w:rPr>
          <w:rStyle w:val="span"/>
          <w:rFonts w:ascii="Century Gothic" w:eastAsia="Century Gothic" w:hAnsi="Century Gothic" w:cs="Century Gothic"/>
          <w:b w:val="0"/>
          <w:bCs w:val="0"/>
          <w:color w:val="333333"/>
          <w:sz w:val="22"/>
          <w:szCs w:val="22"/>
        </w:rPr>
        <w:t xml:space="preserve">, </w:t>
      </w:r>
      <w:r>
        <w:rPr>
          <w:rStyle w:val="educsprtreducsprtr"/>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College Name</w:t>
      </w:r>
      <w:r>
        <w:rPr>
          <w:rStyle w:val="span"/>
          <w:rFonts w:ascii="Century Gothic" w:eastAsia="Century Gothic" w:hAnsi="Century Gothic" w:cs="Century Gothic"/>
          <w:b w:val="0"/>
          <w:bCs w:val="0"/>
          <w:color w:val="333333"/>
          <w:sz w:val="22"/>
          <w:szCs w:val="22"/>
        </w:rPr>
        <w:t xml:space="preserve">, </w:t>
      </w:r>
      <w:r>
        <w:rPr>
          <w:rStyle w:val="educsprtreducsprtr"/>
          <w:rFonts w:ascii="Century Gothic" w:eastAsia="Century Gothic" w:hAnsi="Century Gothic" w:cs="Century Gothic"/>
          <w:b w:val="0"/>
          <w:bCs w:val="0"/>
          <w:color w:val="333333"/>
          <w:sz w:val="22"/>
          <w:szCs w:val="22"/>
        </w:rPr>
        <w:t xml:space="preserve">, </w:t>
      </w:r>
      <w:r>
        <w:rPr>
          <w:rStyle w:val="span"/>
          <w:rFonts w:ascii="Century Gothic" w:eastAsia="Century Gothic" w:hAnsi="Century Gothic" w:cs="Century Gothic"/>
          <w:b w:val="0"/>
          <w:bCs w:val="0"/>
          <w:color w:val="333333"/>
          <w:sz w:val="22"/>
          <w:szCs w:val="22"/>
        </w:rPr>
        <w:t>Location</w:t>
      </w:r>
      <w:r>
        <w:rPr>
          <w:rFonts w:ascii="Century Gothic" w:eastAsia="Century Gothic" w:hAnsi="Century Gothic" w:cs="Century Gothic"/>
          <w:b w:val="0"/>
          <w:bCs w:val="0"/>
          <w:color w:val="333333"/>
          <w:sz w:val="22"/>
          <w:szCs w:val="22"/>
          <w:bdr w:val="none" w:sz="0" w:space="0" w:color="auto"/>
          <w:vertAlign w:val="baseline"/>
        </w:rPr>
        <w:t xml:space="preserve"> </w:t>
      </w:r>
      <w:r>
        <w:rPr>
          <w:rStyle w:val="span"/>
          <w:rFonts w:ascii="Century Gothic" w:eastAsia="Century Gothic" w:hAnsi="Century Gothic" w:cs="Century Gothic"/>
          <w:b w:val="0"/>
          <w:bCs w:val="0"/>
          <w:color w:val="333333"/>
          <w:sz w:val="22"/>
          <w:szCs w:val="22"/>
        </w:rPr>
        <w:t>February 1999</w:t>
      </w:r>
    </w:p>
    <w:p>
      <w:pPr>
        <w:pStyle w:val="divdocumentdivsectiontitle"/>
        <w:pBdr>
          <w:top w:val="none" w:sz="0" w:space="7" w:color="auto"/>
          <w:left w:val="none" w:sz="0" w:space="0" w:color="auto"/>
          <w:bottom w:val="none" w:sz="0" w:space="7" w:color="auto"/>
          <w:right w:val="none" w:sz="0" w:space="0" w:color="auto"/>
        </w:pBdr>
        <w:spacing w:before="300" w:after="0"/>
        <w:ind w:left="0" w:right="0"/>
        <w:rPr>
          <w:rFonts w:ascii="Century Gothic" w:eastAsia="Century Gothic" w:hAnsi="Century Gothic" w:cs="Century Gothic"/>
          <w:b/>
          <w:bCs/>
          <w:caps/>
          <w:color w:val="333333"/>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Kubernetes Administrator</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Terraform Associate.</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Red Hat Certified Architect – Level II</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Google Cloud Certified Professional</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AWS Certified Solutions Architect - Professional</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AWS Certified Solutions Architect - Associate</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in Redhat Specialist Ansible Automation.</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Red Hat Certified Engineer in OpenStack</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Azure Solutions Architect</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Azure DevOps Engineer</w:t>
      </w:r>
    </w:p>
    <w:p>
      <w:pPr>
        <w:pStyle w:val="divdocumentdivsectiontitle"/>
        <w:pBdr>
          <w:top w:val="none" w:sz="0" w:space="7" w:color="auto"/>
          <w:left w:val="none" w:sz="0" w:space="0" w:color="auto"/>
          <w:bottom w:val="none" w:sz="0" w:space="7" w:color="auto"/>
          <w:right w:val="none" w:sz="0" w:space="0" w:color="auto"/>
        </w:pBdr>
        <w:spacing w:before="300" w:after="0"/>
        <w:ind w:left="0" w:right="0"/>
        <w:rPr>
          <w:rFonts w:ascii="Century Gothic" w:eastAsia="Century Gothic" w:hAnsi="Century Gothic" w:cs="Century Gothic"/>
          <w:b/>
          <w:bCs/>
          <w:caps/>
          <w:color w:val="333333"/>
          <w:bdr w:val="none" w:sz="0" w:space="0" w:color="auto"/>
          <w:vertAlign w:val="baseline"/>
        </w:rPr>
      </w:pPr>
      <w:r>
        <w:rPr>
          <w:rFonts w:ascii="Century Gothic" w:eastAsia="Century Gothic" w:hAnsi="Century Gothic" w:cs="Century Gothic"/>
          <w:b/>
          <w:bCs/>
          <w:cap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0" w:right="0"/>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English French Dutch</w:t>
      </w:r>
    </w:p>
    <w:sectPr>
      <w:pgSz w:w="12240" w:h="15840"/>
      <w:pgMar w:top="1040" w:right="840" w:bottom="1040" w:left="8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0965BAC0-F431-4D3F-839C-2F56786F8A2B}"/>
    <w:embedBold r:id="rId2" w:fontKey="{6D3EC5D5-4E10-4A6B-BAD5-E4ED3A05F71A}"/>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rPr>
      <w:color w:val="787878"/>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name-sec">
    <w:name w:val="div_document_div_name-sec"/>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820" w:lineRule="atLeast"/>
      <w:jc w:val="left"/>
    </w:pPr>
    <w:rPr>
      <w:b/>
      <w:bCs/>
      <w:color w:val="333333"/>
      <w:sz w:val="62"/>
      <w:szCs w:val="6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jc w:val="left"/>
    </w:pPr>
    <w:rPr>
      <w:sz w:val="22"/>
      <w:szCs w:val="22"/>
    </w:rPr>
  </w:style>
  <w:style w:type="character" w:customStyle="1" w:styleId="cntcsptrcntcsptr">
    <w:name w:val="cntcsptr + cntcsptr"/>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pPr>
      <w:pBdr>
        <w:top w:val="none" w:sz="0" w:space="7" w:color="auto"/>
        <w:bottom w:val="none" w:sz="0" w:space="7" w:color="auto"/>
      </w:pBdr>
    </w:pPr>
  </w:style>
  <w:style w:type="paragraph" w:customStyle="1" w:styleId="divdocumentdivsectiontitle">
    <w:name w:val="div_document_div_sectiontitle"/>
    <w:basedOn w:val="Normal"/>
    <w:pPr>
      <w:spacing w:line="240" w:lineRule="atLeast"/>
    </w:pPr>
    <w:rPr>
      <w:color w:val="333333"/>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educsprtreducsprtr">
    <w:name w:val="educsprtr + educsprtr"/>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3497dd43-cc47-4c8e-9e30-2016a2bd1afe</vt:lpwstr>
  </property>
  <property fmtid="{D5CDD505-2E9C-101B-9397-08002B2CF9AE}" pid="3" name="x1ye=0">
    <vt:lpwstr>zGQAAB+LCAAAAAAABAAcmsVyrVoURT+IBhasibs7PdxdDvD1j/s6qVNJVQKbteYco4KAICjMIByDsjQGsTz6h3DcH0qzBEdTCC2Y0QGohESDeQ812nOzbA3ZTDOTf8vJOduscx5Ev+oopvd6VyB+zG3CszRPmWkv9E0eVHEDpPbiBjpnQMhl6bYNzfwpIvRoKcU+thf5EwLj7Qoj7GB5j0zFXzNTrnjUIwweOnLpMHKgIMFz2UJ8emsEovJnzUN</vt:lpwstr>
  </property>
  <property fmtid="{D5CDD505-2E9C-101B-9397-08002B2CF9AE}" pid="4" name="x1ye=1">
    <vt:lpwstr>08PyJWquHjNsHIZ5ug8RWMQnVfirFxmiCwqiI18Ydy8uFPNCO5KKyX4SHvFQpbk1njx3698QswLBNhVEihda4enfudlfW1hHG61SLS2aQbtJBD7jaiomXC8cyn+oMWI/WrKaLzI4349JIBB5vEcgKCKpzTkG/dEIgeTQET5Lx2mazRP++5T6AP+F4FpBMLj8AjysPkqeab7I47piiy3TJ0sScq7i4EaxpR99X/2dHUBBj3Cvx3voH4COL1DKYnr</vt:lpwstr>
  </property>
  <property fmtid="{D5CDD505-2E9C-101B-9397-08002B2CF9AE}" pid="5" name="x1ye=10">
    <vt:lpwstr>nGTGxIA4ynpyZyXbbi+g2+CzxPhbn9/H7b3K3kt6aINnNUiBSucxbEnTDc0wrLY1LXHW0WEzEOGl2SbwyV+NDk+y0c5Jtz3C7Efj5/f3+cyNGBeTwnTjRyM+thRZdfir2wEYtgFGcn342wRJmjBS39xEd2vHBWikhYeDP7lSgSJCuYwDJWEm8amvqjVxc3cQ2HFOsTP5C/v/ZFiKQob0l15dpvUkXHAUIg5tRpH2yY4JhqfCqbzAwFbOYX8WH5I</vt:lpwstr>
  </property>
  <property fmtid="{D5CDD505-2E9C-101B-9397-08002B2CF9AE}" pid="6" name="x1ye=100">
    <vt:lpwstr>+kM35I8lCkPBMvmg9iYlyGZXK5ZnXDwSCMD7HPTp6GkIzoGrcZyc6QpS816mXGZBOjViHPAHgPWsEOr9MVaQvni6qCXfS2yDLc3cFlcsd80XEI9WLrM5Cw18bfPGI/NddmXHXkWFbMTsQ5oyEtVXaDdCmQpgcVtejUrwe4rlIVkR8Jn96wUR6oDifc67ZhDS7FFeyvzQx08Yr+8TcC3fvnVzf+igM/csaa+84nB0So/4e9I2agd+uRgJm3VUjUT</vt:lpwstr>
  </property>
  <property fmtid="{D5CDD505-2E9C-101B-9397-08002B2CF9AE}" pid="7" name="x1ye=101">
    <vt:lpwstr>LjcW3O727YU/i5d759pi9ROnD4GCg/JIzgtMCxuryTEitPyzccXAbpI/oIz7vbCa0v3m4WZsCMkgZBZ9o/y2iCvbr7cZp8tQHR6ihWk+6pWBz/SsZgfELRI5EdLuCINV74B+qj/EYUorm4kLgNboUFtu31frbrXYiN/Z7JCGpfbSlWQ5Z/ODBPtx3qz+tWI8xQwpBw1WKQD2Spd4nL2eicHA/QX2Mi+/B9Umu32ArB4lklE3t2LYIh0NroNbERH</vt:lpwstr>
  </property>
  <property fmtid="{D5CDD505-2E9C-101B-9397-08002B2CF9AE}" pid="8" name="x1ye=102">
    <vt:lpwstr>3/1ISqaocutnzPGRr6BsAj+1YqkcZyaePvsmBjOVX1TlLRoZ9vJdbQaeDHVPEkr/MCdP77D7TaJ9jMZAAA</vt:lpwstr>
  </property>
  <property fmtid="{D5CDD505-2E9C-101B-9397-08002B2CF9AE}" pid="9" name="x1ye=11">
    <vt:lpwstr>cT1h70K7/pjh/SxnHa+tBIohKevNrXkPjOgOuZsg8sViefNav9CsC8TdpfgG1bVNxre1HHqAHZrDpZWuTnHG/lbypE6LGdn/Bu3s2ZOhI2wHhbonZl1owCdnNuJXb2+66RnLteVkRab1cr7AeWPhnfwkKL8GUZrVOP4lf/wVi6e5rk6wupVkVVodZ9+eHfaTAz9fgspLogECBeoAm1iyv22r39tFmkxhOds1dDaW9gwBo3nG7pCNtC/JfvJsC+W</vt:lpwstr>
  </property>
  <property fmtid="{D5CDD505-2E9C-101B-9397-08002B2CF9AE}" pid="10" name="x1ye=12">
    <vt:lpwstr>QZO9K3jnwjwsITY9G2+K94LKlsOK1oMLaifVZ0KpV+Rkqj97NCwiXbjtkRhmFbRfkCwP/C4m4hjZfRfWMMXD1sSY6MMvVz0iQZ+o98edZ/q+R1PbLsu+SVYP5Q3RhA/tOK1dCx23XPtj9D/f77KthOCrOgCXzxoqGo/wY7IGSixbOMvu+Sv76l6JiJMy93aZH8Axiw8+AvjS49LyTjRnNFsaeawhyqoM/DQM+3oweALCJvMkDLT+DWGJ6PjPaIb</vt:lpwstr>
  </property>
  <property fmtid="{D5CDD505-2E9C-101B-9397-08002B2CF9AE}" pid="11" name="x1ye=13">
    <vt:lpwstr>y2v6+kt6i99dN2UecWjRlm5sU2v3rhGFKyb65qtZM6BYrs6Ndcu4vvlpMaqhvafMGYmSQXVzvm49u1+snbNJZ7riakpd/AJpnZeTCFA5usssrSO6bo/tNE7svYjdXYUX4KdpMwF9pWYfx51vJ0RoEQd/HPDy8CNgCCCEFGt7qUk+2nvui11uRbGctBbCE0UFQGbYL6ygFmga+mLhb6JR4eCuojxHX8+cu0jzUvrh2nRt9M79KRv2CaEjp7hKO+1</vt:lpwstr>
  </property>
  <property fmtid="{D5CDD505-2E9C-101B-9397-08002B2CF9AE}" pid="12" name="x1ye=14">
    <vt:lpwstr>CT9FGgs7kvMTB+TqAgcwkKG/5Cojv5JFD/EEKuUCmzOSFS0240Lfc5ILlEsDxdXFkJHdE17nL2UW1usuI4+O53EEZ4EmTHD56UfQva1261+dam/YzkT4G7kd4egoEIkRA3JdsYkuILeWQYxn11PRg+05gtGqeTY+6bIYig/cdXgHUPHmA9Hdh9XyC6DXMA85P06Ns9VATdY19MdCTvc4MqBFBFCb5iP0riJxmwfoCikQG2d++cR1ocHyNseddaS</vt:lpwstr>
  </property>
  <property fmtid="{D5CDD505-2E9C-101B-9397-08002B2CF9AE}" pid="13" name="x1ye=15">
    <vt:lpwstr>3hHtm8TOqu5vHzUCQiFh6w8uhgC6FA/UtO1czy7I8i+6Yd0dYSUAj9IKxECwdLQR3y/FPeIqfFv7MaB5AuYyRAV9/RJ3dMSJMWfrSqzMi5cTa0dXvmmk6Sh8uRgY9YzsbkcbX+HBfstd7Y/hx7anDoYxs/4hV9BuLDvDYGgtJV6F0tKCIu/eKIRhAbv1dNOYyDN64EkBF9hVnoJiJ8lw2Nx3+w5pMogvFBsvsjKwXiLLeqhEHaP0GeIRintKaXY</vt:lpwstr>
  </property>
  <property fmtid="{D5CDD505-2E9C-101B-9397-08002B2CF9AE}" pid="14" name="x1ye=16">
    <vt:lpwstr>Ynb/18Wz3ypbrL2njYe4EP95uR7rF4GX6BwK5x9pTDqq2l5Z4RiNlmT6G4QxMB9zIUHeMurF9yL0rr39hWuvfPfoZ22/hOxCkzo6PWyBFq8DkYuwHbOeYVhBat6WQ2VjuWBHkRBUzDICnzP/DASzFhBRBDJrkzSSWdeaiwBXAdUg+znwnCjNzrHhAq8601+mhkUupZQJuRyBrdsPz/Yf42NsbtRIDd8Xmu11k7FEC6iZCnm5nDFHo7avQqZ/uSH</vt:lpwstr>
  </property>
  <property fmtid="{D5CDD505-2E9C-101B-9397-08002B2CF9AE}" pid="15" name="x1ye=17">
    <vt:lpwstr>kgOS+KR65Y4NoEaT43+UGVb0QSuUQBSCKcd0NPWWcp6GO6FVROQAnhYAy1KwECcU/jPcpTNe+Hye607huziyWG1uyCCOVPvFZOVxvKOR21CeHAZwuw5Mjig6vXEpvVIhnE/k148rSRzA67eCrF70zeWiaP9Yxq9IDogSmTM0Xju6PdwMb6hPXXcam0tCMH/E/2yGtedd7OWvVrbdAJ8LF3pJbIthg+jvu2q50pbHXVJgkXpSfvUzi6A8arAufch</vt:lpwstr>
  </property>
  <property fmtid="{D5CDD505-2E9C-101B-9397-08002B2CF9AE}" pid="16" name="x1ye=18">
    <vt:lpwstr>RdXDAJCuMv10aKGpoPZFNN2TlK/bg1/zPVVZWfZP589tUHnY1Jg8HUSF6rOE3AHvGQ8BH1P7f504R47mX0xCmj6L2Fn3dhEV20jdNTDuo1TbBVjMy9DJuq9VyrQ35UqEZEMRITXMTprse92ALfr1AXMr3k/TgKEVS2oZ8RZmuQovw74Gzrp3WipVHBa0jysQNLwm4ewG4C6RLz7U0X/CcYkZoQ0k+MvVlbDWYl0sQ1PyB847nCggvzz84v3Z+sJ</vt:lpwstr>
  </property>
  <property fmtid="{D5CDD505-2E9C-101B-9397-08002B2CF9AE}" pid="17" name="x1ye=19">
    <vt:lpwstr>zcDRNTqdeayQ5cETjzZvNkMV0749zeS1Z2W0IXV0q9NrLJ6gCL4mjdkkXQbvaJZsVQV78Q2GVM3ZJr1g1J8Qybcro6l64++nPbKAfLPIjV3/DTJLNV17UTCsyYAxL0y/qRTq5KOV9mc6lxEmIrfzgte+SHzQ4bsQI+245qaHJSzgyMAIKbkd2Szz0UK6UG5FKqebg3ZXwe2MdBp218ISwLAtfbMw6nfGObRlhwRxxLqxj51BqjClEybZ485oUAq</vt:lpwstr>
  </property>
  <property fmtid="{D5CDD505-2E9C-101B-9397-08002B2CF9AE}" pid="18" name="x1ye=2">
    <vt:lpwstr>oPK0Ulnu91uxDVQkfxQwkPykL/TtSVcVbs/WtC5Gqysk7DtxRIMv8ZJyiweBwKL87uqCRYpOgzG37ztCK1rRu4VPX83TrxM3mqh9uikuE935SQh8jUMWuNR5TkZMDd8OHpRLoUxw8KquBqrXzpymRdKpKd/h2phskKfHrJFgJtc2yVYf9qix09IM0J/1WG2/1FKym4GNWeLhQWagMeKRnEJ1cOdQf+dr3dtRKDsWT1BK2r2QTd4wi7M64eddvSz</vt:lpwstr>
  </property>
  <property fmtid="{D5CDD505-2E9C-101B-9397-08002B2CF9AE}" pid="19" name="x1ye=20">
    <vt:lpwstr>rudoKRQRTzifreLfEuC6nxDEpi5zVde6trAkFwshNbimiiycv0UOQfhzlZlEKxG5RnV2m845hkjk4CtnDUVrzKqGQUUg45uWqEQZtY7WzybS0QmdgOXj9Y6kBF5WU+56TzWHN3J/m+Xf9tGkORClc4oTnG578p3HwwyAtwg2SUTlMWWXF4JMoEh9QG3AGDzPVnNy4nH+wlM+J/7lnxv228IkHwHP2MjYCL+nSSA4rDlBdc7D1wBycjXeGp4K0r/</vt:lpwstr>
  </property>
  <property fmtid="{D5CDD505-2E9C-101B-9397-08002B2CF9AE}" pid="20" name="x1ye=21">
    <vt:lpwstr>JIAUoOWBzs3Oua+EuuY4bDgkoY8ry0j+y9UIvi90+/Z5AyVCX7AUSVDS694N7xN4SBhEtfh/Hi3mbsMVdFyipEQcjPvubbcVFP12qPBjoMUhIIaVq/RRT/oIeUwzEuWqnu7pd7NBev0k3fu5WZgP5ESjXk2qLXG1FFCabeUUbfg7Mi0AP92FYuz7ULJXYGananPI7Ov6E3grZ+aKtt5Tgr+exjZ8bjqGrgs0ZI5beLMAdlpMo9qA87cQQKwUG98</vt:lpwstr>
  </property>
  <property fmtid="{D5CDD505-2E9C-101B-9397-08002B2CF9AE}" pid="21" name="x1ye=22">
    <vt:lpwstr>SNb0v23aDY7Vf+rUxFD/hihmmE133WX1f4FeJKzQCHccQXCyVnkCJZITmzrJ73M4Lb+E1sgnDq9yhXWU7q5tlr/dC3V7pSnzRcwdyc5ZO/MdE01Snj6jw1k/PcBva6AqewzgjlnUy/VOtvIuLzdPTLen59+G00Udo7NECC+4LUKOVor+gFr0FWfCMxdp+MHJsOPJfiKMVBfM2bZ5t/FVPmFWFvhcf4DylP4QJy21UFqTnoGp5nxFUuI6ZM0bxb0</vt:lpwstr>
  </property>
  <property fmtid="{D5CDD505-2E9C-101B-9397-08002B2CF9AE}" pid="22" name="x1ye=23">
    <vt:lpwstr>7ZnvQ7BpTMMhHpYPvgjI2M1J7CyVLB0eQrjOsK8GXFjfmaQFtrRhciOXCSTvGEKuZoc1TnkxUMqnBXFqMs3mY3OBH+6GhMzKNZFGBkotDkEyf4+IBiGB7HYZVnORgnN76OD+XdGEQFLkj3RRMofhdR5/GtbEMu7MbCKr1rAH2jBsjqbRG9NqTAHzyUrMe/dQtNrQErIWEQgi0+Bu6GTq3U9EW8oPRB/ujtHJzxwUhekupC+TxU7RUfCJpgxG9Xc</vt:lpwstr>
  </property>
  <property fmtid="{D5CDD505-2E9C-101B-9397-08002B2CF9AE}" pid="23" name="x1ye=24">
    <vt:lpwstr>vgCDP4Wv/n4dVrV5ZYeQCdtFEerEqPjZWaEVexDnlUwj0AJTXJLeDBsVNN7KrAbgrevjGT3Z2j5wfiKOcYX+agXzVo6es1bZ+9UVtCCBvCR+TmFXXHB99i4TxOvQCitZbFp6PFzOCWotg6RNiiQQ4k8D88X680igvfwYnAlthastvusQGoXsn88u8NAZuyx9H9MQAUxtW8Z1VZFwNTiUrPEyJJq/dXJluZ/VyTIi2nKhDrPdw7fdsKUwALt+Pbn</vt:lpwstr>
  </property>
  <property fmtid="{D5CDD505-2E9C-101B-9397-08002B2CF9AE}" pid="24" name="x1ye=25">
    <vt:lpwstr>ekhKMgAsGIs/8cLHb0xwu5c3PVb/BzPS3bd9y1gCwk1HwTaO8u8dTkejvD25iVFf2QebWX6x9tbvgPTfzGae+0Dxvcn12mXZZCtR4AvN7IxYSVdmHSSFHJPgPiagQUNinRtolVQ7NcQ34T6H/bmmNpUTffwe1yqELq6J2dVnxK411YN/XM74Tkimiw6vtCzt1svum3P+s4S8L6UoIdOTihcAdWa0ndg74FRdug9OMpvFMMtGD9wT6R4vU/iv+3h</vt:lpwstr>
  </property>
  <property fmtid="{D5CDD505-2E9C-101B-9397-08002B2CF9AE}" pid="25" name="x1ye=26">
    <vt:lpwstr>lt3tSSTdwDY2DYodkobmmBKuoj60S1tHu2KeN4HPlbefiXXUOjZlb9F3bBU36kUWWT3yT4iKVPcGoSueEYHkK0KBrDYBYxHi4aSkatlE9oK+flUVqyRXwFBZHF0jUfjdl/o51Ft6ORrwdHbnm0SYizwUV47LaZMILzlgfu7zZ45RoZ+jpr4+/12DQW0x+BwLfZg+FSwkHqkhuzlWi+rCXbklyIiDOS1G1Hre2RcnNu/g2UMCMIoPE7Uzk257snL</vt:lpwstr>
  </property>
  <property fmtid="{D5CDD505-2E9C-101B-9397-08002B2CF9AE}" pid="26" name="x1ye=27">
    <vt:lpwstr>Hi+YWH6RMnze8ZTuS7Hw8obHijn1TR2Bv7hYg3JXwqJw7s5+bhXjloGEbkTl+PiA03cgFVFR1Auflq7kcE7ghcjjBlVrs78IGBzIa3pq1hvTElj6GLfvry8Vy324lKQfy/aH6k4/TFETaxYF3TG+FeFQt2bPB38qfBj1q6vGNAOpyizwQ2v2NA2XyGW5H2FgkUMT3YQTL2PuJkM+r1Ki0PAYe8i/qKJZ8389kLz9od2as7LY2435MR3Ahf42dmf</vt:lpwstr>
  </property>
  <property fmtid="{D5CDD505-2E9C-101B-9397-08002B2CF9AE}" pid="27" name="x1ye=28">
    <vt:lpwstr>Y+N2YydX+Y2xNwrgusQ/xZHQjKuQA6qMwz1SZznX4LjAOBj+JCVhaoxogy8EkEqNgi9efEdlpi2Ae0rnt8yWZMyf1/FHX1GgVmLpbfxzlBcLMo+lWG/6A/a6auVU3JCsLVThJQcFPMdOiSHE8AJniqMnWgA/7XaMoyorXfj7g7b5SakerjJne4qgLuAhouP9GZQ5yMTB3SxFlGsn4qzdDeJ8mFSrbMYBOWMRqg1YDNBk7/Y5WQGVaspeVVzFjS0</vt:lpwstr>
  </property>
  <property fmtid="{D5CDD505-2E9C-101B-9397-08002B2CF9AE}" pid="28" name="x1ye=29">
    <vt:lpwstr>gOX+TxfzdI4p04a1HPi4rx551lca+/K12/ZvQf+75JyUpCFLnsSCoryUfAGzpoDr5ETRX8fTMmanqEsfLMm3iDCkn/Q60QReBRpncy67vZhIFUsI5/gIE/FY9UYdORA6boRqpuiIBbnaO9OfyEKSyW8LtAFFIQwp366AdDVMMTdTzh9llJpdGhLQkoT5wctyF8l3A5+FeKDdaeMgtefCZsP+MuPwEUSmHKjm4IyKwj6B+au79Fpb3Zh8s9TuTZV</vt:lpwstr>
  </property>
  <property fmtid="{D5CDD505-2E9C-101B-9397-08002B2CF9AE}" pid="29" name="x1ye=3">
    <vt:lpwstr>SbMLH0tjnWCXZpZVDmI4i56DyHm2+Sv3NxS9Bcr1wrg0YtB4/yTvEJ+p2kMDx7YzYqYIGPexOM/zJFDGKIbL87Q2LCs3ywtscnPWIheFKneELy5VcP0DteTKLx0QYsQdvx3z7nSTfoe1dALWm0v7MPftVFGE+yYpKxgtt7KptuSNg40YKho4Q0N97aFNc7bzYTXd2za4l77DTC6u8aj7oHlrI7VITUALg4NHclWYN6Eow+WvMzGC4cgkI0Hu2cy</vt:lpwstr>
  </property>
  <property fmtid="{D5CDD505-2E9C-101B-9397-08002B2CF9AE}" pid="30" name="x1ye=30">
    <vt:lpwstr>7w79Y+N50l+x+qQFmh0E7z8qLCJCF8NdYBfgliRqNbtQsbQd+8tNL8g7/gEEmAImUXi4s/DUEIv65DAiX/wDdl5sWwyKtlIzDdipzgDNqqNyX1o7bl3gpS7y8pqwSbe/1wwEKVdnRmTwAMb+2cqt+kEU7x92V4XNrcIFSq1XGt9LfMhOZn4bfNIXwfPE4Nq1POgQ5+/sPstzdYkmEwTik+lem98DagH4GcQwWzcgVFdN4zOQzJP0iezBFtob8dK</vt:lpwstr>
  </property>
  <property fmtid="{D5CDD505-2E9C-101B-9397-08002B2CF9AE}" pid="31" name="x1ye=31">
    <vt:lpwstr>0COnSAtNW5ZA4G1EZPJdI1TsSdV0oqx0hnYgr1XrJ+vrIToXFUPBZ/WnuK+iooK7/XnvpGBCIrPP52hcetMNO1XqE+ABkDVwuwgF7Wu4nD5L8k9CnYOfRE5bW5qIFi3WM0q61B0U5quHkM8kPjb4/vKbwemeXbsU6RtSXW3m0QC3CwvkMTpXyPGjJ66+jZlPTnvF9PpWoUWM09G25w5GWPtvFMiWJYMBNDjfvFkuY9qdExWCbr41zLexUDYePh8</vt:lpwstr>
  </property>
  <property fmtid="{D5CDD505-2E9C-101B-9397-08002B2CF9AE}" pid="32" name="x1ye=32">
    <vt:lpwstr>uFinAGGyvfSIisOxsmZzSWN100uMmTZfZUE/7J6Uye3zmVdG11A2dnehVAyWlQHm02eZuQJqhGRoxfL9Qf8ziIFhcyWPWblXvCDQJNlN1xKAspKLR9c0VwqNMCFUNC1JcgrWHLrUZb8lOPgS5UF3MHd5S7brZd1nR7AEBihigqrdvlaw3j9YXB/cOjInb3dDMs64E/i3qyvm5tS/P+xmdt0NJJjWtBHoVjo1kO5Fc1AqePrDw64enjqtCLGP9CR</vt:lpwstr>
  </property>
  <property fmtid="{D5CDD505-2E9C-101B-9397-08002B2CF9AE}" pid="33" name="x1ye=33">
    <vt:lpwstr>XaX0aZKbCvpYOc6rWDXGZGn8q5PDjYiQtaRkr6M4M7cImEr9xTP+Hn6JH3jG1Rw6sCn/OHgDReAYEfOBl66iDB9oAne3wLzIAZIuDM6Uv3bWtn0xMVfIAcjBfcURabDLVwAkAkHF+DwnFdQyIf4QVD59/c/c7cEbLmkM+kkRsTiyI84rVncsUxtYg2QBldkUNPxPedgmwQsdm+hgAVykBAYbW3ITaLhdAAug3cvTCb3OxHJkqnB4ebEtOEDscMa</vt:lpwstr>
  </property>
  <property fmtid="{D5CDD505-2E9C-101B-9397-08002B2CF9AE}" pid="34" name="x1ye=34">
    <vt:lpwstr>i7urVzmo5FwOa9VfGDP1xp/y1A3+rOkDRxQyF+7gJN8jHuPvcsN8fhWVtBV+u5hSMPV7yK08uw5GVpyFUHM6imkcvC5ND1pe+Eff7kNBNmpx0h7InXTvKGlc7qHGGzf/0QjJajPiLRxHHieWK4pH8SRu8FW7hTha4KjRgBOgegre6Bo7dGuEs8eXve8Mwt467V6W3tI+KPhKrmO0q8DB2jkzKjsXUoBvU++OC03mv2DPS/zyyXwXxxUwwEn2BOG</vt:lpwstr>
  </property>
  <property fmtid="{D5CDD505-2E9C-101B-9397-08002B2CF9AE}" pid="35" name="x1ye=35">
    <vt:lpwstr>OTdHjIX2khbelQfSM9U6p5ZRI+RDPtLJa7Nxfcsa9eqGQmwNZrOfOrIEO46TthYujGNr3r//GxvCtOaZrC2jRdCeVSDTuHMMitC55vx/syOuhlEPRbtuTUulIpRacWwZOfJTyl5u0NNX09A5WhR95D98T9zP6VeGzFjSK8Zpj/QUdMBD1+Y3vftZWnPAEMlWAoSdNbIvV6C5ZGfTYWMOsa/3WvZqboKgTgf2TnY0God/szS1mVpMHKhhMiP8I+J</vt:lpwstr>
  </property>
  <property fmtid="{D5CDD505-2E9C-101B-9397-08002B2CF9AE}" pid="36" name="x1ye=36">
    <vt:lpwstr>+LhTHalrV9Vpo6ZSg1OFSkf0mR/zrIQIgjsEn5OHYK2dlVt9xZ1NmXKOlvsEjyTERPUaXVE8KmxABjG4nafujTnDdilMiqg2vLtRuwcqeUnO/aVN6KAZMtHPhLqOM0vdAQvyX6/YxJ1alpzxN8L6l76ccmXoikn4BgkVr9DX4qdRYqcluis1b/fqTxdiYetXMCpoF40Cx/bpxvTBbkd/RwwRwmu+ZC0IKJmZZIPt83W/8ioO55vcOJv5YJ8HLFy</vt:lpwstr>
  </property>
  <property fmtid="{D5CDD505-2E9C-101B-9397-08002B2CF9AE}" pid="37" name="x1ye=37">
    <vt:lpwstr>eB4NkzBed5GwDD0qKnXVyF9uCYsoUmcm/8E0ZYj7ba0VzVBAh/fZ3Rz0OTdwFVUD+YIPKv/RrFnXZL269aSShcVYk2E2Oly/8rOj7yb5vjxRx/FH1uDXZ+7koiIAzUlmIFYpKbXK7PDunHrzitGq1aTdNwZKj0KIs56RUyivv1PB/Lpm9d/rraKqTj/Ut8Sru01OKSgMkbAwnNtq1Wz4AoL6ifJ33J4Xe6+UOhEza8W5TTB3SIoPFUPAvstjwbn</vt:lpwstr>
  </property>
  <property fmtid="{D5CDD505-2E9C-101B-9397-08002B2CF9AE}" pid="38" name="x1ye=38">
    <vt:lpwstr>gikJo81wmUf5jizz+VIqM6H0Br/8WKEU9odV7AW/szmK80jUJbaed9+whEnE9wCB4yTd36Y9tAOmAV+fWpdgZN3FJ+bpHmHxHRPjILIbAoCPci3mR1z1XssAb9zV12c7LBWo3R6yM7hNy5o2wIt6fOT3zfeHIjqA/QCeRE0DhnB9bdlUrTt7VoBlsg2rqXAbjI9MlsET/+OOuf5fWHW0Dlo1rhPTBch8enAorgQOrbKMsDbc+SkwI526opZuSPH</vt:lpwstr>
  </property>
  <property fmtid="{D5CDD505-2E9C-101B-9397-08002B2CF9AE}" pid="39" name="x1ye=39">
    <vt:lpwstr>z3wti7UQy+hZC1FhNOtFBwipXj8sjRxlT7g1dbIrW6/qUOBJlZG2I+OpiOmUDN3PIaud2mnjAbotAkyjD0/o/B9wrZuqKiJ6cSZJja4YKOOr2cIxoW+UGclh8Zi5fa9oVgW2KHImL9QyTbQseMGFO/uVPQ+CS0SDj9uVI+2vg8JP7YHN8d6t+WTIZ4bRq4er+qwMwH3/rqySk4qhtE/4F+B/E+yWtTsSvuocTx+0o4gXAf2HOeT4leeuayLeO+b</vt:lpwstr>
  </property>
  <property fmtid="{D5CDD505-2E9C-101B-9397-08002B2CF9AE}" pid="40" name="x1ye=4">
    <vt:lpwstr>Za15dN6H9MtnNFA6pZT22w4ju2lhMVqQ5SphRa7Tp8OI4c82bJl27R1kfxvSXAWwNV6jtNCMrpvHIJE0j+XCF0NEvVMH0og0vGADGNcI/IB3tjce0Sfm+N2QreSXuAYMurUbeiNTT73wjyk1+hr0JHieYo9irMcZTi2N705pJXe5MPkZdkDymmoPwTqNJc4HWNWohHlDKjNkaJmuVAkoR3julIMNtxAUhOS6NW6YApNL2xFbVoTrbgYei9zH1Y/</vt:lpwstr>
  </property>
  <property fmtid="{D5CDD505-2E9C-101B-9397-08002B2CF9AE}" pid="41" name="x1ye=40">
    <vt:lpwstr>5RXZ88OQ85RoKe6DhEYl5IorQgWJqb7WcjmcbhX5yMoeZuj2KAgjI763Gj0RR2GoChyJxNgQH8v5DWb6oht2iqe3cJqFoA5Gn1VGUnGA3KOQTm2C/oGOMHoErTKs+2XL5hzZvacGPIoKJyagA+NY5/UWYJTVd6bdMfSzTZY92Q03u3uLInw/RVj1F++xqq0JxR9zeAHJSO3ZPYGY4Y/VhVPF9mAwPJyZH+WAgrKZOizrYjwk0G9fPraKur56+ix</vt:lpwstr>
  </property>
  <property fmtid="{D5CDD505-2E9C-101B-9397-08002B2CF9AE}" pid="42" name="x1ye=41">
    <vt:lpwstr>r4WCkpGMmr/o544GkA2WHJWblicEe6Ak2yHA1xEEQAxanLATITFrTXu587tb5QlSmXCaMnKJKMAAHE3tehJDztOSRdayl2hvxBhpZ19+ASRYjQzyorzvjL2tx24CFQol67rDpQd69I+oogE5qin3+zvgO6Sa77nUmOpnCAImR4jacT9rlw+PsamQbJfqJTeZeaEugH6Nsme4vfKHOUvzIHXvcKjWJNskxSKTHTzK29ETaWwAQCKEbvt2sDawj3X</vt:lpwstr>
  </property>
  <property fmtid="{D5CDD505-2E9C-101B-9397-08002B2CF9AE}" pid="43" name="x1ye=42">
    <vt:lpwstr>0zivb2XDZLJ2YkPzpaCmEvIrUY5Poe2dUFK4R4n1alAc4+UzxC9a/IYRS8d2GH73KixsfSRnjND4CiOfvdlNPL/TuMUBnX001DdYjYwz/NnwEma/rxaiWPW4VOr3bz1affnvN7tl6aG3XibSEvy5eQqOC45Qn+I5ABmKV2HpR1A9MF/NhymUqbpCRqcxZ4zouZWD8m00UkXrjwYrmOxNlg6OYaypkxCwdp0KEVucCXGnE8MxAO/5ZUA7hv2CxzA</vt:lpwstr>
  </property>
  <property fmtid="{D5CDD505-2E9C-101B-9397-08002B2CF9AE}" pid="44" name="x1ye=43">
    <vt:lpwstr>g6itxEpPRZSg9Bpu+vMu9DAM19VBf/4nMxRCIBPzYf5cjTz3dMCk9qrmKRuT0j4hcGPTrFq7Md6pgvjydNBgzcvEaB5ICWiOHcj1DDIbFDeiIkE6INMDDvymwaALmFNKpjvIHGgkZLe2YUXZDmvBar8Nc0iE6L6SASfXH00BaKg03tJf8YL93jFtwaDE4/r3pGV4w6cKa21ulhyVDBPHVtiAUNPP2qhBvmli/kjyXZRrKsXc6bLphK2jBGoCk1l</vt:lpwstr>
  </property>
  <property fmtid="{D5CDD505-2E9C-101B-9397-08002B2CF9AE}" pid="45" name="x1ye=44">
    <vt:lpwstr>8AYqn5XoBOrskYQ1kzvUrb9N/s2IsWGs9UAOzlMAGRwOsaoW8ZSZ/pfraIEe5Dq5lg1JwW9vhrTzcO9Tzjvn1VESp0ELGgOxme9YosAm/b+rOo+YwapkLPGUlm+8g+WIkUsfzZuKVWp/AN4e0crpFG7qI4Q9Lznavp0jYQBW8KuBu75JOajks/33b/MFw33Y95mpIM/Hy/wDK4qi5EukuqyoFfyiY0I5nAsiHfyP2c2KCacjiJ/rIhP9DhtVHJ9</vt:lpwstr>
  </property>
  <property fmtid="{D5CDD505-2E9C-101B-9397-08002B2CF9AE}" pid="46" name="x1ye=45">
    <vt:lpwstr>Uj3/hwNYwNcX0ZUWrZBQlWx7imYF/j+FnDAgQtyO3V19KfdhRPVZhJIJ7NwskiSjy3FPbCcv+DGkEG+y+Mx4Sc1HO7a3KDzjVn31s/tIFgspRjzjGmgWLcIvKZsdSpdfdFE7wfRhR5hgle+TSQtgftabquToWt9fbsQcJg7kuCmMbbbpN/qefWP4HNi1YhmxL5XaiegO+Fmz8V4mtQvLcF3h5ovBIfx6/3rTqFJVTCKKwshHqq+Pt3x9fTrooxQ</vt:lpwstr>
  </property>
  <property fmtid="{D5CDD505-2E9C-101B-9397-08002B2CF9AE}" pid="47" name="x1ye=46">
    <vt:lpwstr>r+rG+gM778XbJQZUDq1RN2zYalKoOu9bZTUFwtH24Npf/+ed5MxmVrcxvYX/jCjHmgrfO4LHaZE9OvKOZHmoGKroV4d4MriFULxkCMXi6E4CLQv2dIYSQym9Z1va7/DSwWjdxyFIPg2Mbogn4nDDwBsA44fsRA/FKLRYeu4AKmlsV2Yq+M0t1WKXVljWLfyxPObfcS/yMXXweH79fK+Jf7rw4oRPKSF1VtH90BiICcToRNqkcHBe1CXparrn1k5</vt:lpwstr>
  </property>
  <property fmtid="{D5CDD505-2E9C-101B-9397-08002B2CF9AE}" pid="48" name="x1ye=47">
    <vt:lpwstr>XKqZo/WoOkQO+mQNle1SODQ/dBC5vueee68NmNHX1vzy1/nn2xPx5T9FXRRfkqWBHaGd2StxHVPBx/sqhKv6AI3UgcuWnCIZFGwXyLm6DD4NwgVmfmn3L4D1vRjtQMcoldQ+NYG4XIlbPErW+khjlmgOg79lj1RgYG8xUzfZepMjV7+O8WnXHqfAOAO9vspz+70M4SxCMXiIYVKRcycKAOv8nTPVRztWlM1gBhOdVUBqn7m+98GoJy2qmkH8BQC</vt:lpwstr>
  </property>
  <property fmtid="{D5CDD505-2E9C-101B-9397-08002B2CF9AE}" pid="49" name="x1ye=48">
    <vt:lpwstr>EuS0W9jmQ9iAmcn2nkCAiWNqdLSt21Oi2x+kj4Ve2Pen6ndJqJvjQfrIMMfHd4FV1IgQsrvobn4b+n/JJUCkafwqXecZi2SWO+YkTfdncgYQmuIRH1usjBViOEYmjoPMuYJTO8PES028WfkzRC9+Ux2TAu+MLMh/fQ1hYhR7dL0NIB8eZuvvFcUjxBBQE3F+k4VdOtXWsv+MDei9G5hJ/O+EmkcBxzr08QQOWIQWLcpRla1aLBhph/fre4E2Vja</vt:lpwstr>
  </property>
  <property fmtid="{D5CDD505-2E9C-101B-9397-08002B2CF9AE}" pid="50" name="x1ye=49">
    <vt:lpwstr>rOWvSDPPqz78fTmlhabSKy3ZnqZ3Ui/3tx8oL2Gh4OvvrnmL+Y7SsYyKRo+fEPpW8af2ITFF+44Pib4UEbwDn4GU0YpX+uAO8TSTXKZXGp/bCk2MGy4Uwxe3btVgLV9GEeJhUID+orN5OAz7e7xHbiUqjJlZFclK0QsA1542IM/NQRmc+PU2sS7sVQri44qnkv7XkuZLNuK/gHuQDpRlJQVe6bnFAbfhMipAtntdjI4oEckyj167QgGHJylFaXU</vt:lpwstr>
  </property>
  <property fmtid="{D5CDD505-2E9C-101B-9397-08002B2CF9AE}" pid="51" name="x1ye=5">
    <vt:lpwstr>XmWd/jGVi0bD1EMltiOtPfCyGretLCK9vbIJnUzMvz72x1kBB2quX4rAMJg1C9UmFa9Y+kv6M67FSwsl7etmcU0ojhNrvFzImMna7Q9/+foK4KA8J/swjUlir9L7BR5XJ5hhIEk+MVb5z4mehB5Wl1ICJsj0MIDCLpuYoi45u6BBtQMLoiBV0gFxSN4t0B30GKJMIGGzeG2BHmZSWi1JbX1SG/cWs13Bu3CVWwg9U5uiU35dHupZnl6z4wdPXi+</vt:lpwstr>
  </property>
  <property fmtid="{D5CDD505-2E9C-101B-9397-08002B2CF9AE}" pid="52" name="x1ye=50">
    <vt:lpwstr>KUg2HKZNLWTIvDfzU468dn/JfCbCUZOsGZpDr7eNN6A7UX1RrkWb4am4RNwQEoCn/LUj9X7pROD/4dMEqd2EWJF/tHpcifWZpqRZZS8fL6dCX2zss0N/Td4BR/jETsCARWx1awe8iqHQ81+5/Uqxcl9b47XzFpOz4WCn8mETaLoezMvprfGE4/yfa6XMcvOwK2VpQISBLbGKfDTcgczBIoxAI4mkAQoclWqMhLaawlciNxLIW2z7whonN2jH7Dd</vt:lpwstr>
  </property>
  <property fmtid="{D5CDD505-2E9C-101B-9397-08002B2CF9AE}" pid="53" name="x1ye=51">
    <vt:lpwstr>YGUQhB4kJ51I9EeDdTglt2l2WN+PjAXMMm+1uzI4y+mpFxD+0IxsvPZnjq0ekYAi43ATGmj1qrFYSx7CudkuPMIik6wo2bTiIbKYeONBnD/7jWsGnrbcNmUZy9qkXSCEVwFtw+HCJPBxoP4+47JeAIIkz4qyEEMmQ+8N2Z+3q8qOPzl3PKxPWnwqzNlQYxgzd7HG9qNHq166uhAsS+FC3khr8cmrH3xAkkLUoCj1rd1aufpYzxKLmb0ZPSVwCvR</vt:lpwstr>
  </property>
  <property fmtid="{D5CDD505-2E9C-101B-9397-08002B2CF9AE}" pid="54" name="x1ye=52">
    <vt:lpwstr>6NOVBq5jY7pSVuQGbvXRIAU++62nMO6dBdX0aumySmCc0mZKBl0WYOEctOS+xOC8FaErjUi3w9IK9zPbPpmgvJKZLcO30vfrDT7/cvuY2JyoNtVBEdSzLUfrrQzHdD0N+ol4/oi2BK4dXmGzdKfViUNd5g0A3Ihumykbhwi29bB3JGYVEN8+kxImbqGPnRCXxqQ/LyytVTbjTmlUH+AnAdWEVkSfrbDC9aSa8qgm8Te7xvNNgclkujFWC7SwoR1</vt:lpwstr>
  </property>
  <property fmtid="{D5CDD505-2E9C-101B-9397-08002B2CF9AE}" pid="55" name="x1ye=53">
    <vt:lpwstr>nd9qiUCr8XsWNi74mvWgFcfyT/tbSJWReO9rAGFZS3552M6FsAL6Kqxs1SVORDFl2dIcQTZobSVqdRnyMeyx/BpvzEgQc/kTp6u2z826/FNJVqgpz5SEkVTNl5GLaPaZFwH/DFopgtRwkn1W6R2L+MuFpCiokzBXeyWaSEpVi+JvUPPvbW51/Niu07qvtn9S+yTRw8siBkPmHJ7EARhU7vE0/Z6TfQvWLBmepzuRLU0OqRil9Efo5LX+2ItegxN</vt:lpwstr>
  </property>
  <property fmtid="{D5CDD505-2E9C-101B-9397-08002B2CF9AE}" pid="56" name="x1ye=54">
    <vt:lpwstr>ptSOFefZMDbo+f9Xa0ooXPhpRe8Nk9JT4iKziZ0kkNCPLwcyjGTu9qu0qTi9yXPKQfPV0/OxCPFAUKMtvo+l65Rld05o/AvaTtRHbC6/wsaVwlIpwEpG1QfUoD0GOzL79+o0WDjlApsEwrVZ1HpbsTqzAJK9KKB910KocrsAFiFxEZ7k7TN8tMRahreEtcI5cb++FVtoOc8sD2BxC5SK2l3K+j0V+gs5L+rORFgPZ3FWlk4ae1ksbA3u9fm44vt</vt:lpwstr>
  </property>
  <property fmtid="{D5CDD505-2E9C-101B-9397-08002B2CF9AE}" pid="57" name="x1ye=55">
    <vt:lpwstr>r2t4Xf0+XV8gMtg9EMH/Yf0QqhPR6o0/kp9bG+11BViG1INhHdUa4WVZ1PYCJBFr9BSH8a1THBCmtUiIgPU1F66GbaSfh9BqEg77TZdqU2jgcNnr/yCldAhBEu4WEPKYa4iMdrXRp54zVImghMALWV30XDaV0W6/lzSty2ZVgpztTlFlj4h3DqZmMuPw+amMMYhmzticOZodYbcWV2yT4w2cXk7Uiy3KWYIpA7NLzsKJVjmzTmNwx577ybA2beK</vt:lpwstr>
  </property>
  <property fmtid="{D5CDD505-2E9C-101B-9397-08002B2CF9AE}" pid="58" name="x1ye=56">
    <vt:lpwstr>y/mXvu7Urk3yaU1NVRaAzzE/x+TjKNbTiveukwLueVVr1H/eDiHy6f651p5s/F3LM5FE0aERy8wXSbJFRKLv0gXNLmm7C8QjszMfw6VjT5Vo6e8bAaFn/r1l9RPmRZzyLN4sLs+hcZBOGfqFtcwH68Tu6F8tYdXKPSbBKn9iQ/bhsWPnPd17gdbaCZYRWiR/w/0X7xuBvJTXH3X+ugcIy35l+H26APJMNxyr5+71Mepc02EkYoHGhW5ES/TfCNG</vt:lpwstr>
  </property>
  <property fmtid="{D5CDD505-2E9C-101B-9397-08002B2CF9AE}" pid="59" name="x1ye=57">
    <vt:lpwstr>3HsIBfll66Ic3ophRnK2e448TJbGhrCm6aZx7xezBvY23A2ggIRza9UOY6CqyMIjXNx9uDV8R+QBLoHLR4/NLVVxvCY7cL+/uDVtvUtY2hCvSXOHQwtIPy732iQSRIQ+2u6OcNLwU9Z2d6f+XUN2jeIzdVpSv+SpXTWKkpovvUUzU8nTC/HuDkJTgHCsMda9E+M5RM+he7TIjsQRYHZ3pX06O5vd4PDtdjpNBzM0s5aiSzshYPjPoBZOV4P7X6A</vt:lpwstr>
  </property>
  <property fmtid="{D5CDD505-2E9C-101B-9397-08002B2CF9AE}" pid="60" name="x1ye=58">
    <vt:lpwstr>hqH46w4vsjKjSIV99OPIvr0NQ5PNKdL4cFMevpsb5om7f8QoZEB6XkEozCicjHrO+OTCWlBlLJEuAo3q9GKD5quL80RjKBIHG1seiZ+0WrJUeLeUc616ikgmCmG/baYr1Q6JdZ1TL+2W1qSpFnTM8O+EYzHnulRtGo6ixQueFSIbxlC56C5sTd7/cHFc9SFo/btMVfg9TQtW5v3ecfpNh0Biz6K8SfwSg6BRveVv3mtsfqEXmc7jH662MOXDP2p</vt:lpwstr>
  </property>
  <property fmtid="{D5CDD505-2E9C-101B-9397-08002B2CF9AE}" pid="61" name="x1ye=59">
    <vt:lpwstr>xrV8ZMG3NGOe8/oX/er3lDZ6VQlgY7T/8RaNIXnz6H5yNABABpv1TacDmynzJ1ElJ34L1Ugo2CzaxMJ/TZ1i+YuCe/mpNpa+ZeqouGMWKFKxaBUSQqe32ThAhYOqTbk1Wr0vp1KSuu/KrsQxupku8LOjjm9spFjF00kP7Enfwm7I2fS3TfUcnTG9RpezsHtIpky43y1FTbRKlJdD9fnRqIdUv4+zKXbogvGHDS3ycufEOI38UMZNNCxykbPL0kO</vt:lpwstr>
  </property>
  <property fmtid="{D5CDD505-2E9C-101B-9397-08002B2CF9AE}" pid="62" name="x1ye=6">
    <vt:lpwstr>hlBFYE7yaDOf4lwn3V0FmNMjyZcccSDQiUr75RP8w78KiD4F3dT/MG9TF6Tsfw59P9w+413nzGTgCsBTla78mmBPWG3bhOACaABJ7EYwUBB30nwKCas3gNmtOs75cqsXXy0VDzrQVS1mOsQ9xMCHVycOUc305b2BCgna8HgvPhi0Uv48vH1BGGdd7E7RouTU/xJbjM0yB96WsoHASUF7UiqGexj2CV2WHh/dnAt3udDP9JbbTiAKrBQNYkQd2GS</vt:lpwstr>
  </property>
  <property fmtid="{D5CDD505-2E9C-101B-9397-08002B2CF9AE}" pid="63" name="x1ye=60">
    <vt:lpwstr>HCVKh5eIfKLiuRpZ7KdLmbdl0t5JtfEGKyLuv+d78F1z/gYL/sYJVfVvAJyQe1EufErGOx7mDoTeVzqoD1aKhfDVpGtsUcvrCrScQOHbmo2a/2j994uCSnnci1Md5oZIdcLH0bLpISrxZWenmNgSVdHIIUYtTRchQ1uZuyA5vNimL5u2Qk60Q76UN77lef/YiuGOMu6jmZSTVRWxWeAPGdcqtcfNM6AuoXbeng3QnF5C5Lu5PTpi50gTrAtP49u</vt:lpwstr>
  </property>
  <property fmtid="{D5CDD505-2E9C-101B-9397-08002B2CF9AE}" pid="64" name="x1ye=61">
    <vt:lpwstr>9XD0ZfnATxR/evF6gNYKSFhVnqVrd3SICZNcckena1KGLLUCJSLYXtNkXSs7al8doLOzdqXn/ao2dPfkpw0m3a2aLBqdcL2nAfp52u+cNBEIFu/BDsy4nZA2PG7oVUxi/79jEfplAWabDwm3Zsn92KJwpcS/Rn98l96XUjapWytnGUBsUeMQdwazeKYnaOEtO17o+xJo3dyEznVpSFDV0XZ2+CH3seN0X4Y3tbWf/jMFWHPtM4y0CIKTaPDvzKN</vt:lpwstr>
  </property>
  <property fmtid="{D5CDD505-2E9C-101B-9397-08002B2CF9AE}" pid="65" name="x1ye=62">
    <vt:lpwstr>+sm6MyXnkuM19G7w+M0CIulmhoa/YPZx5GL3II/CuYlZqT4k6Nr141zAHcwCg8jSCHPuPryINIp1CsqMWvubEshUdG0IoLLtyXcL9RA5Szp8ZYam+qvwM7VoL5+HiLX8lhNR2WMDEgLNu7mpFgT6uv9Eno4vTgOmP2DPlCIYpWF5Bbvj9+0/dIPSufWclD5PFZoSWjDMDu7uvKVS71EZ1hm5FVfWxlrjcI+rD6bpDUuUhyi1XzG1qtTH8QlNMFu</vt:lpwstr>
  </property>
  <property fmtid="{D5CDD505-2E9C-101B-9397-08002B2CF9AE}" pid="66" name="x1ye=63">
    <vt:lpwstr>rRtN65/VwUBeZICX4qfztCTr+SeEf3yHROQZPpHZ3qq9PHkZSvsIBCfAAyj5uawiz+bJfCzb7rvzrZ8zQK6Vf9CRW0hRhASBVv78DvDOaR+wMmSSc1eGp6xHRKpdptm4qv36HlrjAPhn7BCc4V9l9UTeqk6/ShIHshI+Hf3yWJPyL+3LVHi11/RzwLxi6+ES0N+Dv03YwUYhl1rwhiQF1SUvec02QAbislKTxA0+1LX/xk0fEXBWtQSf7y0Uh15</vt:lpwstr>
  </property>
  <property fmtid="{D5CDD505-2E9C-101B-9397-08002B2CF9AE}" pid="67" name="x1ye=64">
    <vt:lpwstr>TdJ1oKQ1vrRlkzs/xyRmvJadQ2rjsiYdUsdet1HD+1zR78TcCDwziXzFpVNACLz9WNtZCWAcklPJ+MlMtPAQnLEtcFQck7Mjjlyqi422Gu2ilzUxQI8CG1As+ZFcJKSqmAz1aHLo8LTXYLjHVnyTBXTaEkFXi1EiU31/6CnTL4OP/OsuiihYypsJi+zNWveLK2rlyzLX0b9utxdcZkE4qrdyUmalai669Rw6q+SP3ZvEcHjdv1Fwf2Oo2xOReSA</vt:lpwstr>
  </property>
  <property fmtid="{D5CDD505-2E9C-101B-9397-08002B2CF9AE}" pid="68" name="x1ye=65">
    <vt:lpwstr>KafEphOAKhiHCjXO9Wnit8QfWdIxWaJuZuDA4Pz4iIz+UovXMwwurBTQSmetqq9P1WQZ1KNSMRXkzB9VPjtLrBCoVN4tono4aTHolJUYabGSMeiF8QNap4TO06j9DYgge8DBg17uSVkp7pEWkEGLbjO9Yagy7Es63swF3EX5+Cwr98k0m7FhIhJsQk574PW+6SM8v6KvJZPDSOTDX/QPKYj887nmqu30ooYdket6Po2YIcTN/YY5MkqbvP4hKHT</vt:lpwstr>
  </property>
  <property fmtid="{D5CDD505-2E9C-101B-9397-08002B2CF9AE}" pid="69" name="x1ye=66">
    <vt:lpwstr>bSa9T4e87yk/8uXmh/CVXuNPRVeF23vg9Xya85nZD1pXqvxjB2MavDLFkqABZ/noGNLsnTCen5MjrqRRDIJ6XiXLF2iP6OHZAKSktgEpBB0BH9FoaVylNkI/GtcrBvo/8EfUpFRzUaXFejTU65O2sh7d9b9s/VV4T2bVcaDBTdYcEqYYpnTNHdUMi9zHDoU+blMBoMLmuzvLCU+XW8Q/Gxk5eyhjByi73N0jRVM03/BtJ/FZy3cqtQFEU/iIIgY</vt:lpwstr>
  </property>
  <property fmtid="{D5CDD505-2E9C-101B-9397-08002B2CF9AE}" pid="70" name="x1ye=67">
    <vt:lpwstr>vEKQCLnDB0558zXP9x5Rh5LXM7Zey2P8W8azwiT1TdIqc+mCNoiKXc1fh707Ugwyjy3NapMmeR0Tuuk965wz1x7SB6cxRjuSSsCL83tPhnEitqLr5gXdCpMzZYqVywZyc5ndS8HRlO3GcSm5EKLRBKaBwGFCqyReBurAU+KZqWw1jP1aFYLBgVUnoVpEtK4/o3e4s/h4lgbn2lO2R9cLtoOtSnPUVZzPZTrtzwgnJxgfkTjbe61KyJknovNjmkJ</vt:lpwstr>
  </property>
  <property fmtid="{D5CDD505-2E9C-101B-9397-08002B2CF9AE}" pid="71" name="x1ye=68">
    <vt:lpwstr>oYVfDoysjaI0LdxqhUJkUct8MuzArDGDV1vwj22nOWG4KPnFaAuoaWbOlPA93Buj5WorVajqPz1EggukzkpUSYwSr1y+c+rjfwyVncpxQVgasQOOQ3Zj54F2yXJ/ruk4pgVRcyPxAnq8eFJooNJ8U3luhHfeYiE2aPEaJOFiU9BX1dyDrlrvDe5LAeW0nRqgoLdSJIGv93xMMh03bx4z5JD3vbAD17JWQ89C0X+89OnYsqqwoA/cbPIXCFFC0fM</vt:lpwstr>
  </property>
  <property fmtid="{D5CDD505-2E9C-101B-9397-08002B2CF9AE}" pid="72" name="x1ye=69">
    <vt:lpwstr>aryVAhp2N/r0nbD2shv02wHD+OspS4cAtg9Y3XW18E8gIWztRay3WelWeajUrTNv8BMe2sZNyF/oUnSX3DT3mid7inXiY6ONl6odMG5lLPMRw5245/EFWcu2gZpSU8xmlg7ncqL7QwyVmx+TmYPxym7cOw2gU6mHcsxDunot/iVqBbyD9qhwYhmiZtUffHqlY+kR3nzBJbB+V2RwFZwL/xDHjXEsxy5GnTeB9jkhmXH1nOp3P9TtkE7m9/RBvlW</vt:lpwstr>
  </property>
  <property fmtid="{D5CDD505-2E9C-101B-9397-08002B2CF9AE}" pid="73" name="x1ye=7">
    <vt:lpwstr>L0UfwWlbREQaavsV/UjTwPTHXkVEld9Yt2uCYaCBjag4vYNJ3FJoc4L3ZDY/P39AstP6d36i4caKyDuUfGcoRzzx8EjYBBjHSO/cniNZt3cYNU8dg45JIGbv5dIQJxkpiHzCQCs75HFG0/DyPEYvjoAcLWLxLr/g9dNJK7+hC3G1kRT5M4z82bLa1sbNzkgP3WqSrkMwye4EhC1LgDfl1sRYH7MyEbeOJ9y34/dADHcm0RlOREHXb4pOODWX+P/</vt:lpwstr>
  </property>
  <property fmtid="{D5CDD505-2E9C-101B-9397-08002B2CF9AE}" pid="74" name="x1ye=70">
    <vt:lpwstr>A63qVnQh4o/4AnLoMgLpzXkSvkz4e7BGAFO4AJLByZmvjD3WcofKlcQLyBqoqyX3LgncOoF6QXPrB94oXeVHhzykaYEl7dso3m+2IeWv8U0yfkJZJi4ClJn80qhTTR0lrp7fwNH5dzsq9s35sy17uqv8vjr3xxULMrdFYNJVhZa8DTVpzW+FEf01YA2XLD70sg7EiNYUQnUZile/eoI7Xdh2jyiu8PvNXMPu4XTsnRbNeE6H4cRxzdOM/LRhEHA</vt:lpwstr>
  </property>
  <property fmtid="{D5CDD505-2E9C-101B-9397-08002B2CF9AE}" pid="75" name="x1ye=71">
    <vt:lpwstr>JRe7TmT4tLoYfG/Tt3J9HWdqbxBYF7cg39sGiXstG+hkNMlvkYyB0xmBFGzWLjeBWfzilSAKSMtQ/rKda6z99xIcwpiDwy2n1CSNuEFRNXXuvGI7ZMpFO2wM0wCGB+SCjCXlojUV9viSdkFL23YDPl8Q16MMKEiA0DVdvG0qc53ImnnhJU/WnsrfE9D69IST563GGbZrrA+tcikPyukkpTIBIYY8Y7fr9zPwdm2qlAsB7bhU+wUW/pB/FrLOclI</vt:lpwstr>
  </property>
  <property fmtid="{D5CDD505-2E9C-101B-9397-08002B2CF9AE}" pid="76" name="x1ye=72">
    <vt:lpwstr>lS6Bn8+q0bvx0c264fbFx4uYdzSa2vCsOgqcaAAKFJIQbZNRZnbgi+0oUbjOqCPWuzJPF4WupJOdJy9N0uf6IpjbL820XK0350fLVQXrCgj1lvPb5ZHVps3xOVuzDcvzIzTBupisyTeW0Ho0aKkHM1+zBBEfCpNQaoe/EyZvaLoBDerDm3U7C2g4iz5gfSUOVih/J/M+Ft1zYv2HYMfHfARhJz/unVe8DYf8dXsZPFIb4DBCoCTad3FFB18SE7v</vt:lpwstr>
  </property>
  <property fmtid="{D5CDD505-2E9C-101B-9397-08002B2CF9AE}" pid="77" name="x1ye=73">
    <vt:lpwstr>ei2AWua6hSN3mtyOOfAOP7DYlPCS8tM08dWrdu+kIPX6T6MK/jlcjAEq0e3/RH3UXDQKLvxlOfcYkWIhDJWD58pbJ+o01S90y4ZNmpXlxLXMfTuac9s1zRSCHhI3J48YaI49HVE0FgLp2ghOMwIqjIl07Yolf82cFS+EpMTCAfogrjJKQbCIk51Ako71XTK2rd5Sn3oyO7xxVbuFsvXt4utoWdkovrvfGQcb/GBg+XtvJPaLfLyMDOLOaivsw0z</vt:lpwstr>
  </property>
  <property fmtid="{D5CDD505-2E9C-101B-9397-08002B2CF9AE}" pid="78" name="x1ye=74">
    <vt:lpwstr>rsXpJJ285S62wtB2W46YbL5GqYCxvUcK3a3YsjSwmzP0tBpkskAqkapaqkqWx6zHzfNjD+0RwB2EFE+/ZJN0cIKN2lqPzweRKnS0cnjNthOZ28W1WMUwpAQg8mggtmvXsKDrCTJWtzC/ttw/fz92eXqdhqyOD9kI/ItFJmplwZYB20spv8riTQGRh6WyDYYMyN4a2+p3pi/EBqtzHc47YIt+u2FqCRTtl+00b/Du7piL5YWi8NQ5VwdV/HTbV8a</vt:lpwstr>
  </property>
  <property fmtid="{D5CDD505-2E9C-101B-9397-08002B2CF9AE}" pid="79" name="x1ye=75">
    <vt:lpwstr>jm3rQIGaIfTVp1IWlqq0D6yH3U/huAk4mAIwIBN4az2V1VVRH6x6+wD0MXy06gZoJO5ZGLXsYRqJBecyEih/Egzy4m1EeQo0z0dN3s8S996ErU0uu4uqXnbVorSq0biC5hYM4d/KfZFt3iH3hJSCMla84a0VWaBvQL83G6F/Uz3PUe0wA6+cZK1aJsRiFACnPMF5DVdRsHziNOEgGPfC6N4y9qoJ3KYamajY2cu5TCfvEi5qlNk0twJ+xLBlnxH</vt:lpwstr>
  </property>
  <property fmtid="{D5CDD505-2E9C-101B-9397-08002B2CF9AE}" pid="80" name="x1ye=76">
    <vt:lpwstr>2HArV8Om98NoPEOZsaNBIYF9Eqru8ZrQ2HJosbbaRuacMWH5IeJMeVJG2gSVM5V/bx+qmg87+OrWMO5F9ut4OqhfwgFlM0abIXAHqIuHHlBNd2YHl5qGejv00k7kDzpbvJ7P0Pcu8muP79xpbPyJ0uR6mt3isEWt5UBWfvdt4vBbVdYdOqZdHxYBeKre5L2XVUQHVyjSB5jkywGk552wNp19a3XLaZMqZ83g6q0lST+PPN5vzfdSzazyuHtIYN3</vt:lpwstr>
  </property>
  <property fmtid="{D5CDD505-2E9C-101B-9397-08002B2CF9AE}" pid="81" name="x1ye=77">
    <vt:lpwstr>xkGhuRxpOCEygjnH0h4K5cX2UkoTiR5kCOKjVebD2zlTlFTWLQmZ6kmV75HNo6qWUTcDo0frM7EZc7R3wHi/U3tUMmbpRdtPqiuRlTNraGoZoQk7RcMAx19VuYXPm5vNYc25/P/qvvHjX1kmC5ho8q4w7s3llZFD+CT5Ug1Xw10KqbyU/MBXb970b85RrFP9T1qOO99A1tgD0Mo1mie3SoC9AMFvO9fWzX/4FxMPnemaf3Ak0UaPxmJClZSxkxw</vt:lpwstr>
  </property>
  <property fmtid="{D5CDD505-2E9C-101B-9397-08002B2CF9AE}" pid="82" name="x1ye=78">
    <vt:lpwstr>Xo8OYH6D0R7oQoqLjRZi9ibskTm+rLfPaeGyHZtUHDsOLdRUCx56FAdMuOeiqYA6ugj95BT77I7fx4WDQbQJVcY8g55j0QtiA+Vlzh5TbTaKjiHancePFdp25TR057heY5G88YwdfX5qeU/SqIzBLbKWT9NGFgV/NX5rWqFydT1gL1crQiNXtgVb4gjoAA8JFnxUxnnc/K5Cv6/lAa5NvHCDurP6pnOLY8s9LlpYAIPFiwHKRCmd++tOHbpoWMb</vt:lpwstr>
  </property>
  <property fmtid="{D5CDD505-2E9C-101B-9397-08002B2CF9AE}" pid="83" name="x1ye=79">
    <vt:lpwstr>OPjOA4KEENPNdFs5YtdN6RhQsR8vKZEfWzqa1W3f6XlRNAf3tbjosN+BT1c90en8XSR31aswBlKWdbm1zk9guT6KrsTQnWT4JpL8vEaTY5g1Cwkr27HMeVazK4Sy0CGAxaHy6DCZrNpIN3wffDoazUaTg6FkAqwuYU/a66ud35f1QmIvq5J6+/3PU8UCnvCbEgEIEuuuGiRHETckQfCxU/Y1EeD7wbPMEOGD93sclUW3IfcsoOdcdQJf1vq4I64</vt:lpwstr>
  </property>
  <property fmtid="{D5CDD505-2E9C-101B-9397-08002B2CF9AE}" pid="84" name="x1ye=8">
    <vt:lpwstr>flma6whHIdv28LXPyIALMSYLZQujhl/ykF4WlD/b/zO46YpMyP6VuaioWHNdwCJiElTRxtHV1jgxyIWu52D8oKabk2+nL560fLnYW5fIJDUDV8SD9FslIthL/94YNm8Pu6Ms3CEmnpGDywYDZnbCfuVCcfkS3jdF3Rpie+bi4BhcP3/1ey5BYDHAZV2zb+8RvbcgO/pHDD0WgVtuE2s4yt/eXQ/c5f2w9eLhPtTx2CaxE2Cau6f+pCTR7uUqftt</vt:lpwstr>
  </property>
  <property fmtid="{D5CDD505-2E9C-101B-9397-08002B2CF9AE}" pid="85" name="x1ye=80">
    <vt:lpwstr>++xHnfcixR6YXtUXOKuyWm0r90FUhVbZ4Vs1jOLWZgL0FSrmhDUOP82pbdrF1TuJNnvykwbjNvZGKcm9Cxu/y4GvfSiRfSyglgdLuHEJv/NGhyqjusLPimX1Jd517YH3JTQOtPjLo37feLtBug2Ey5qB5wYNKUJHa2AlQWGpMy0sOj+Zji9BTXk1adxgTkhZmSEZd8DHgKzCcWJJk1iRqsOSyKbnA5t+DIt0ADBJ9BI0U+d4/p3Ix/KRbPleITL</vt:lpwstr>
  </property>
  <property fmtid="{D5CDD505-2E9C-101B-9397-08002B2CF9AE}" pid="86" name="x1ye=81">
    <vt:lpwstr>pV4kwXciC2sq0s6kHHMzI9Vtpnd3KfY+deDIIC9GVTuHhcQv3uaEeGkODZ4CVf88sNePXW8ThrDtcaScjisG/hzB80SDNRJ/Lg10Mh/M3xssnlFZKABT1p+VJRwj7adLPhiez7HeR+NtNRSLk08JblGcEH3WFHRdvn678jgnPKNKfK3cyye19inSgbdUi96AGHVPYphQHPem2YaDwWU9fCSuwr3nxoBqYrPurYmIfQueXP34LTqRFCaCS6YIe8S</vt:lpwstr>
  </property>
  <property fmtid="{D5CDD505-2E9C-101B-9397-08002B2CF9AE}" pid="87" name="x1ye=82">
    <vt:lpwstr>ZhZJogju8ZdQadrFFN6gU+FqczXKwPVOJSmM16qxqD0FQuk4jWGVe23Epa5IB2Vipoa4p8HOLQD39PL7JoSyWq0uezbeqnnB56Wvw9gqhlhT/REhcvo5B6jvLYMgDz53vVBVo4RMtwqQwTRZ9o6gyT8CEfRb9zgQwH3pG8/sxJygy+xMkCZItZZ/5wOy0h4FjqVi+jEtZlCd8Ewhyi8ol/op3djAW74m/lSQVHCFlWRVZXQXdzSKtydZ33FIsbM</vt:lpwstr>
  </property>
  <property fmtid="{D5CDD505-2E9C-101B-9397-08002B2CF9AE}" pid="88" name="x1ye=83">
    <vt:lpwstr>uhQFxMR/Q474WP29e/4QZmxl3EWpdKvhkel9dvDKE11/8CFucys92f5LQNY+noTN468uXaI0Y3tlsvmMUe7W2Suj0Sa/bNJDbrEgQKVJp/rQad461LyKWP0MxtITfoAKhrQiiREmGpLQrqSYaXtgprpiry264inO+gvgrdibip6YNcXaiUoPjIRJd58AxGkrOSTfgqRVA3LnpwNhAk+0KaoQUK4gzRY4uBTQM39rop72NnsGiKDjBIMK7e75KQE</vt:lpwstr>
  </property>
  <property fmtid="{D5CDD505-2E9C-101B-9397-08002B2CF9AE}" pid="89" name="x1ye=84">
    <vt:lpwstr>wtEvRgohWLWxgLiFYG/uO+077CrJ85VAynPWSChVXmlvgvb4xV5BpQKSnFQK7866T+qhvZjQCP0zNl65Y0ibGNdgpW0uTqnkGnk6T8luffDIF75hzmAnzhg7PE9uaqHOpY626LkeMjDlWvaLhrlYzbQeQ3Atdtwi2+47W35rzCCCgT+fk5uhE5GtI3UvuyXaiId9whJbiF/IRhhpe5kVXxBMYQcFaKyPJhY9MZ17hQTt+TI+TNBKbkwi75Y/XI6</vt:lpwstr>
  </property>
  <property fmtid="{D5CDD505-2E9C-101B-9397-08002B2CF9AE}" pid="90" name="x1ye=85">
    <vt:lpwstr>hjdWTb4J9G60x6bKYkmEpjrve01k0o6z4fdfr9b/pftZgpofDlMcbUXetPx9ULpHfLb0Jm4/R5sxBq7Ts+94RGiEkonTQfR+/Y0k0x/54qiqhvzXRmo9X+WpmerkCg0jka1LbP+3IHqXpYXDukbNPOaxi8urv0xGyTbz3WF6uyplqiR7AMXjOEkbywPVkX0YNYJ0POW7HKPUoK4zfy7qcFTq221htRAP0h7g1IseZXmk0+V7HZ5WEgYnPL5CYkd</vt:lpwstr>
  </property>
  <property fmtid="{D5CDD505-2E9C-101B-9397-08002B2CF9AE}" pid="91" name="x1ye=86">
    <vt:lpwstr>2dc3iTA2q2WL69VhmbNRzeMDwClazt03a3nzsSVmYmx6BeFNO4uom33moPjTGzi8v26gHGkbDk13OrBmCLlK209uSI7Lg2LXOSllTsaWNj/dhKQpQ3R7j9cN4XtoDl2TCRclEBfmIPCLYDmFE/A2kQB68UssSrlk+Zj5ZOEOIlGVJtftiMtch3twQ4/3QdJGkQUZPjXPsfyE1hmmWsWcUtPAm12jZmyE1iZUw/ShseavUG0Hcbkrqpw9QyVBpRF</vt:lpwstr>
  </property>
  <property fmtid="{D5CDD505-2E9C-101B-9397-08002B2CF9AE}" pid="92" name="x1ye=87">
    <vt:lpwstr>xtdzG1Wv2XquJvXOv6gDomnU26jD2/QkyckevV4wZZC0LrgSA9BWipJar6lvLwWITMCOSLIMxCV6RIsTGnut8Hq8sqmeGqctNFU2yfhDb4LvAtDY6GvvyEopGUofaehj/0lJWUms6ggWgpRc6ggjJsf08meNdID6o6VyuVNRNlptga/pXzkoGY2IAyxsMNe0Uuexgf8puRLOe8IQu5jdSOY7/nGUz/ZUk6EM3Q4ggflUXYguIqpDpsxceiw1SyS</vt:lpwstr>
  </property>
  <property fmtid="{D5CDD505-2E9C-101B-9397-08002B2CF9AE}" pid="93" name="x1ye=88">
    <vt:lpwstr>0JS5q4+2ghlx+VphgAUGn3vSiYK+8YR1dPliqkdfaduTq1Zxv4Zw3fEMYqCL05GyoN8v2+8sPHFK6WXiWyE8LfmqFFjgVjqyu7XTCsn3R04ETbF1EHgBH0OlXUVcHH7DGzMnRrk2ZlDfIEQrFi5tnfL22WI71B+B9rLaTEKMSL3nHAufcoVRJXjELH3rQzs58dpkVkTXjw9sriABT7IKRoUqWCynoG7JX+xnT1muXTBUHPiCuU3sbMy3QUNRtG8</vt:lpwstr>
  </property>
  <property fmtid="{D5CDD505-2E9C-101B-9397-08002B2CF9AE}" pid="94" name="x1ye=89">
    <vt:lpwstr>p5ccki5Ob5LgTY9HtSkqRJoONWW2C9vMMQ3faY+G7TloTMEIWD+QHpOd2X41bZ2tRraNQab43pHgxFkPY1l4H9HDXJg3vSTQsxuLiS7nPtGoStY0oYg5S0VoCZLvkxOvUfGOCJY1EwqGcctfP7MBI5HjcqsOIGfQW1hnxxMm5Lx0Gze/uT31oTrf94g+5qISp7xilm9wO/sbdtIxJGNYyL+ac7mAALPSuX3ZzZzKwN+w+qomF61rLgr41NwIYxR</vt:lpwstr>
  </property>
  <property fmtid="{D5CDD505-2E9C-101B-9397-08002B2CF9AE}" pid="95" name="x1ye=9">
    <vt:lpwstr>Z/UxE5ZJ60mHIukqEm+/MnQFdOMVqZALNuwQJ7QOabHaj+UWFNbwVipI4gjeJQb35vpSOCaIcmP6k3xfKa21RfHrzOoU44qZWKDvvNCXQoQNjJyt2FJr9tlYzelDEWkzQNRvakCWN99spoSZ/8syWgpwnvfO+s4j3WOpEMJJ3JfGvYP1c6kA7ff78wAiC+hf218xOQFrV+JOV8whg/DOJSewk1pmjO9rOpxH8uLMFb8CR4AGcaACAZLjnwffv8T</vt:lpwstr>
  </property>
  <property fmtid="{D5CDD505-2E9C-101B-9397-08002B2CF9AE}" pid="96" name="x1ye=90">
    <vt:lpwstr>CLsCu53Ez+D0m27wxwQgNZwmbfreRar7nDguRMYOkRBD6OesuPOg8CVvjWwTKQvyxjA/l2c8nzeXbI4KmBEdlf4LjwXzIzOZRv4B3wVi61PagsNbO9NE1gzQ1C1YziKsafUKOUvG/2Jdf7eAgHH/3zTVG1kNvQsIJLwE/5gtTQosUcNrsPy2Zl5/reLg2rELiNjOBiSWn015SJp4/DAMy2uUVAELAnAiLTWPMh8agjAfNIGGMcyX/9RtmhgddDg</vt:lpwstr>
  </property>
  <property fmtid="{D5CDD505-2E9C-101B-9397-08002B2CF9AE}" pid="97" name="x1ye=91">
    <vt:lpwstr>gbWsl0ukQpl5nSr6McD+O6HYgAfY3bwhkSW5kep5AjhhWgSmAHL/LgDDNUiapBl9hCM8KXb5RM9DXKlvHoFbM+Uss7qbz6i+0B8sUFphDpyLzKLf9QPcvpxYn6/PpVTEvyMPe+Bn2YREChbqvJ8wN/nxf8aAKF0Uwb5B9Jv6srDT4TMcbs8p+ASX6SvuoauZhIBu8NvQgu3NSecTDXUyQvVSfZGeO8COPOaNodDnXgmvPpcxs3Z3F0ACbslqqqE</vt:lpwstr>
  </property>
  <property fmtid="{D5CDD505-2E9C-101B-9397-08002B2CF9AE}" pid="98" name="x1ye=92">
    <vt:lpwstr>X8vu/QvLgJgekhExEzUb07N1tkwclDUIvq5tNoaQvsO9bGAYz5HL951Lsp6FacWlsub5ZUspZONOF0aO/uY8YQ77b4q/AUM/KAlmUSb0tqgT9Dywh09oxAsp67wp/BlswZSBW2UTkWvojOuAk3JQP6Jc0BEPAtPwhLgWfedIRxbCzxmjM/DU500lUPHOSTInjNuRcrWSijPKppbIkzFz7bAEjX2ltQGolCckVTOmsaO2DBxW/tLH0llqsDnXoSh</vt:lpwstr>
  </property>
  <property fmtid="{D5CDD505-2E9C-101B-9397-08002B2CF9AE}" pid="99" name="x1ye=93">
    <vt:lpwstr>R7GalWEUAe9f8esRi4yMJHmBRxrVPf6mgZsn7vNWpE4B0hn4eztMcgf49Jhpb1Td+v0rL9Du7I62KjaIJWET49Phelh3+ZnahdM1687HGNuKFi1tqQv/7G4C+/JSm3SGhl/fIp6ojRrmjEsx975dkekHGQEweC00khICVT5KFewrpvnaWUZAKB2AWBD47QR7v5UgYaXdNzyhM3m8Nf4b/vkYeYLYSHMb53Za6+FQbHN79GOSbjxMA1GTgH2nems</vt:lpwstr>
  </property>
  <property fmtid="{D5CDD505-2E9C-101B-9397-08002B2CF9AE}" pid="100" name="x1ye=94">
    <vt:lpwstr>VcsxWSNQBoZUWHOuTH4TaQruq4AJXf8Jqzd7wQugOlKHjnqFd5tdfFjLNRqyQcedjgcNR7vq9SuI0Q1auVqCa+Sz3al8P762UOOrfebfulkKTPoY0PUIfOBJS8KSMmcrhzbT1DVMsGnoCyC67MR635JC8qLIUSn2ILmYAGQXZyVPDolGayq3hgGwgiru237yDQ21hmmnXW0tA1//1f8+v+Oa7F9uSKYtZcvN3NMGPAr6P7YetrwKv63OkppLZId</vt:lpwstr>
  </property>
  <property fmtid="{D5CDD505-2E9C-101B-9397-08002B2CF9AE}" pid="101" name="x1ye=95">
    <vt:lpwstr>i7jXcLXrNxf/UsLaSgacPqtlkaXoi77H+Cr3TQyBNAjfzvCzIAPTryi2oe4SrpoAOiYldPBBfNPtU79Xpjizq6w1lvoAN5y+ix92Erxcf5QyUhu+rIRo5X98APmz7Go4XXYZzZVPyQcuJ9+EttYfo9G/z41uK3Wr+2Q/TKQz75TtSki7+0scsOZPpOq7CYl2JnRlFoEVxXNK0fNxZZw/S72MH904SrGB9LvuSyHHiZFEZ631HK9j6NdTVWXF9aY</vt:lpwstr>
  </property>
  <property fmtid="{D5CDD505-2E9C-101B-9397-08002B2CF9AE}" pid="102" name="x1ye=96">
    <vt:lpwstr>8MxcFUX97kU1yQ+XxSZYWdo24IAdRCWK6zy5JfS8lOr9aznqUwD7th+/OsktKdBdPZj57HOJhtghy6W7hgy20/iazoqd7EkshN6lRA/rT3AFCApiSV99d7Mucfk14Wfttb6CsRnoXDg6xR3dxErYOIFjofRMyZcNMGbcKZy/4045pZB0sxIgtxH0iA8RujljKSTVZA3Hq6Av/RIDIIHWgowWJ6vQYG2AoxOPmahPr08dXputB5x3P9c1rDBz4zj</vt:lpwstr>
  </property>
  <property fmtid="{D5CDD505-2E9C-101B-9397-08002B2CF9AE}" pid="103" name="x1ye=97">
    <vt:lpwstr>ur5QhXxLp7Ts2Adk7PAHEPU51MopLdx2Aa63Qygb7J4D9nH1h9z1w4g84iwuY0UM3t3CxeYixhvKifBHYy+/PqEWy0ET6TXmu33vTz84pY7GW+O0SL21fqvx8abv7hSX2HamWjLT2VB5cWTjJ6N7NPU4y83/NoR+yFl0/XR8Xl7B8sEom70XhDED7Ku1ii2kMcZbCeU7X017Gn3DDCukiPTNH31oXTAlrSnhzKzekFjD9VveIrTSwKWyPy14cGg</vt:lpwstr>
  </property>
  <property fmtid="{D5CDD505-2E9C-101B-9397-08002B2CF9AE}" pid="104" name="x1ye=98">
    <vt:lpwstr>uCe6zt3/iKsAZuH/A+yJOxgDitdoYdsHDm30BRvcV8RpfMQNqrE6+aflcGs7pNyyKIsDj+SgGIoCUMAVGH8YVf/nnZiTipohobYP2ETT137HhV6Db6L/O2BF9Z8pjXEgatOwzd7ckjsokIwM8eZB1PldZv5kj71OTyAZlUs2rSyQu60w03avpJYZrcuz1gxWS0WNfxBUlvzj5QZZsKsIFEQ3ctT1gSkCSB+gXcNJ2oeDqSOIHQ0DkLhXcdB4dv0</vt:lpwstr>
  </property>
  <property fmtid="{D5CDD505-2E9C-101B-9397-08002B2CF9AE}" pid="105" name="x1ye=99">
    <vt:lpwstr>KMu3skelghh0su31vKS4ddYjWNVd9oCSUc0vObfwWiKunkt9B3NveZjB9Ac80N8MQcRyWFQzykmTYcTebK5pE1TpyU560Oi/Zg+JgmV/WHPdc/goh6sSp6dD3fOJRdhlw0lhhEs+lFOLM2u8nJ8sYz6LUb4qq+N+xwY3W9CbyjjPbQHIdZuobrNE5KZGM/n2c25JoRV6z92XpzYKjKqJH2w5vZD77QeQcyxdQvInJ8Ms90jmdYrPRzMimZdfXJO</vt:lpwstr>
  </property>
</Properties>
</file>
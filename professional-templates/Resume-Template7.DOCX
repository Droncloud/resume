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160" w:after="0"/>
        <w:ind w:left="0" w:right="0"/>
        <w:rPr>
          <w:rFonts w:ascii="Arial" w:eastAsia="Arial" w:hAnsi="Arial" w:cs="Arial"/>
          <w:b w:val="0"/>
          <w:bCs w:val="0"/>
          <w:caps/>
          <w:color w:val="990000"/>
          <w:sz w:val="42"/>
          <w:szCs w:val="42"/>
          <w:bdr w:val="none" w:sz="0" w:space="0" w:color="auto"/>
          <w:vertAlign w:val="baseline"/>
        </w:rPr>
      </w:pPr>
      <w:r>
        <w:rPr>
          <w:rStyle w:val="span"/>
          <w:rFonts w:ascii="Arial" w:eastAsia="Arial" w:hAnsi="Arial" w:cs="Arial"/>
          <w:sz w:val="42"/>
          <w:szCs w:val="42"/>
        </w:rPr>
        <w:t>First Name</w:t>
      </w:r>
      <w:r>
        <w:rPr>
          <w:rFonts w:ascii="Arial" w:eastAsia="Arial" w:hAnsi="Arial" w:cs="Arial"/>
          <w:bdr w:val="none" w:sz="0" w:space="0" w:color="auto"/>
          <w:vertAlign w:val="baseline"/>
        </w:rPr>
        <w:t xml:space="preserve"> </w:t>
      </w:r>
      <w:r>
        <w:rPr>
          <w:rStyle w:val="spanlName"/>
          <w:rFonts w:ascii="Arial" w:eastAsia="Arial" w:hAnsi="Arial" w:cs="Arial"/>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8" w:space="0" w:color="DADADA"/>
          <w:left w:val="none" w:sz="0" w:space="0" w:color="auto"/>
          <w:bottom w:val="none" w:sz="0" w:space="0" w:color="auto"/>
          <w:right w:val="none" w:sz="0" w:space="0" w:color="auto"/>
        </w:pBdr>
        <w:spacing w:before="60" w:after="0"/>
        <w:ind w:left="0" w:right="0"/>
        <w:rPr>
          <w:rFonts w:ascii="Arial" w:eastAsia="Arial" w:hAnsi="Arial" w:cs="Arial"/>
          <w:sz w:val="18"/>
          <w:szCs w:val="18"/>
          <w:bdr w:val="none" w:sz="0" w:space="0" w:color="auto"/>
          <w:vertAlign w:val="baseline"/>
        </w:rPr>
      </w:pPr>
      <w:r>
        <w:rPr>
          <w:rStyle w:val="span"/>
          <w:rFonts w:ascii="Arial" w:eastAsia="Arial" w:hAnsi="Arial" w:cs="Arial"/>
          <w:sz w:val="18"/>
          <w:szCs w:val="18"/>
        </w:rPr>
        <w:t>City Country</w:t>
      </w:r>
      <w:r>
        <w:rPr>
          <w:rStyle w:val="span"/>
          <w:rFonts w:ascii="Arial" w:eastAsia="Arial" w:hAnsi="Arial" w:cs="Arial"/>
          <w:sz w:val="18"/>
          <w:szCs w:val="18"/>
        </w:rPr>
        <w:t xml:space="preserve"> | </w:t>
      </w:r>
      <w:r>
        <w:rPr>
          <w:rStyle w:val="span"/>
          <w:rFonts w:ascii="Arial" w:eastAsia="Arial" w:hAnsi="Arial" w:cs="Arial"/>
          <w:sz w:val="18"/>
          <w:szCs w:val="18"/>
        </w:rPr>
        <w:t>+911234567890</w:t>
      </w:r>
      <w:r>
        <w:rPr>
          <w:rStyle w:val="span"/>
          <w:rFonts w:ascii="Arial" w:eastAsia="Arial" w:hAnsi="Arial" w:cs="Arial"/>
          <w:sz w:val="18"/>
          <w:szCs w:val="18"/>
        </w:rPr>
        <w:t xml:space="preserve"> | </w:t>
      </w:r>
      <w:r>
        <w:rPr>
          <w:rStyle w:val="span"/>
          <w:rFonts w:ascii="Arial" w:eastAsia="Arial" w:hAnsi="Arial" w:cs="Arial"/>
          <w:sz w:val="18"/>
          <w:szCs w:val="18"/>
        </w:rPr>
        <w:t>test@test.com</w:t>
      </w:r>
      <w:r>
        <w:rPr>
          <w:rFonts w:ascii="Arial" w:eastAsia="Arial" w:hAnsi="Arial" w:cs="Arial"/>
          <w:bdr w:val="none" w:sz="0" w:space="0" w:color="auto"/>
          <w:vertAlign w:val="baseline"/>
        </w:rPr>
        <w:t xml:space="preserve"> </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Ansible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DevOps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CI/CD</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Jenkins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Docker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DC</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Dutch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French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Cloud Architect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01/2021</w:t>
      </w:r>
      <w:r>
        <w:rPr>
          <w:rStyle w:val="spanjobdates"/>
          <w:rFonts w:ascii="Arial" w:eastAsia="Arial" w:hAnsi="Arial" w:cs="Arial"/>
          <w:sz w:val="20"/>
          <w:szCs w:val="20"/>
        </w:rPr>
        <w:t xml:space="preserve"> to </w:t>
      </w:r>
      <w:r>
        <w:rPr>
          <w:rStyle w:val="spanjobdates"/>
          <w:rFonts w:ascii="Arial" w:eastAsia="Arial" w:hAnsi="Arial" w:cs="Arial"/>
          <w:sz w:val="20"/>
          <w:szCs w:val="20"/>
        </w:rPr>
        <w:t>Current</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Technical Solutions Manager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10/2016</w:t>
      </w:r>
      <w:r>
        <w:rPr>
          <w:rStyle w:val="spanjobdates"/>
          <w:rFonts w:ascii="Arial" w:eastAsia="Arial" w:hAnsi="Arial" w:cs="Arial"/>
          <w:sz w:val="20"/>
          <w:szCs w:val="20"/>
        </w:rPr>
        <w:t xml:space="preserve"> to </w:t>
      </w:r>
      <w:r>
        <w:rPr>
          <w:rStyle w:val="spanjobdates"/>
          <w:rFonts w:ascii="Arial" w:eastAsia="Arial" w:hAnsi="Arial" w:cs="Arial"/>
          <w:sz w:val="20"/>
          <w:szCs w:val="20"/>
        </w:rPr>
        <w:t>03/2020</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Engineering Technical Lead</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01/2015</w:t>
      </w:r>
      <w:r>
        <w:rPr>
          <w:rStyle w:val="spanjobdates"/>
          <w:rFonts w:ascii="Arial" w:eastAsia="Arial" w:hAnsi="Arial" w:cs="Arial"/>
          <w:sz w:val="20"/>
          <w:szCs w:val="20"/>
        </w:rPr>
        <w:t xml:space="preserve"> to </w:t>
      </w:r>
      <w:r>
        <w:rPr>
          <w:rStyle w:val="spanjobdates"/>
          <w:rFonts w:ascii="Arial" w:eastAsia="Arial" w:hAnsi="Arial" w:cs="Arial"/>
          <w:sz w:val="20"/>
          <w:szCs w:val="20"/>
        </w:rPr>
        <w:t>10/2016</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Company</w:t>
      </w:r>
      <w:r>
        <w:rPr>
          <w:rStyle w:val="datesWrapper"/>
          <w:rFonts w:ascii="Arial" w:eastAsia="Arial" w:hAnsi="Arial" w:cs="Arial"/>
          <w:sz w:val="20"/>
          <w:szCs w:val="20"/>
        </w:rPr>
        <w:t xml:space="preserve"> </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Lead Infrastructure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02/2011</w:t>
      </w:r>
      <w:r>
        <w:rPr>
          <w:rStyle w:val="spanjobdates"/>
          <w:rFonts w:ascii="Arial" w:eastAsia="Arial" w:hAnsi="Arial" w:cs="Arial"/>
          <w:sz w:val="20"/>
          <w:szCs w:val="20"/>
        </w:rPr>
        <w:t xml:space="preserve"> to </w:t>
      </w:r>
      <w:r>
        <w:rPr>
          <w:rStyle w:val="spanjobdates"/>
          <w:rFonts w:ascii="Arial" w:eastAsia="Arial" w:hAnsi="Arial" w:cs="Arial"/>
          <w:sz w:val="20"/>
          <w:szCs w:val="20"/>
        </w:rPr>
        <w:t>01/2015</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Infrastructure Consultant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04/2004</w:t>
      </w:r>
      <w:r>
        <w:rPr>
          <w:rStyle w:val="spanjobdates"/>
          <w:rFonts w:ascii="Arial" w:eastAsia="Arial" w:hAnsi="Arial" w:cs="Arial"/>
          <w:sz w:val="20"/>
          <w:szCs w:val="20"/>
        </w:rPr>
        <w:t xml:space="preserve"> to </w:t>
      </w:r>
      <w:r>
        <w:rPr>
          <w:rStyle w:val="spanjobdates"/>
          <w:rFonts w:ascii="Arial" w:eastAsia="Arial" w:hAnsi="Arial" w:cs="Arial"/>
          <w:sz w:val="20"/>
          <w:szCs w:val="20"/>
        </w:rPr>
        <w:t>02/2011</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Chennai, India</w:t>
      </w:r>
      <w:r>
        <w:rPr>
          <w:rStyle w:val="spanjoblocation"/>
          <w:rFonts w:ascii="Arial" w:eastAsia="Arial" w:hAnsi="Arial" w:cs="Arial"/>
          <w:sz w:val="20"/>
          <w:szCs w:val="20"/>
        </w:rPr>
        <w:t xml:space="preserve">, </w:t>
      </w:r>
      <w:r>
        <w:rPr>
          <w:rStyle w:val="spanjoblocation"/>
          <w:rFonts w:ascii="Arial" w:eastAsia="Arial" w:hAnsi="Arial" w:cs="Arial"/>
          <w:sz w:val="20"/>
          <w:szCs w:val="20"/>
        </w:rPr>
        <w:t>India</w:t>
      </w:r>
      <w:r>
        <w:rPr>
          <w:rStyle w:val="datesWrapper"/>
          <w:rFonts w:ascii="Arial" w:eastAsia="Arial" w:hAnsi="Arial" w:cs="Arial"/>
          <w:sz w:val="20"/>
          <w:szCs w:val="20"/>
        </w:rPr>
        <w:t xml:space="preserve"> </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05/2003</w:t>
      </w:r>
      <w:r>
        <w:rPr>
          <w:rStyle w:val="spanjobdates"/>
          <w:rFonts w:ascii="Arial" w:eastAsia="Arial" w:hAnsi="Arial" w:cs="Arial"/>
          <w:sz w:val="20"/>
          <w:szCs w:val="20"/>
        </w:rPr>
        <w:t xml:space="preserve"> to </w:t>
      </w:r>
      <w:r>
        <w:rPr>
          <w:rStyle w:val="spanjobdates"/>
          <w:rFonts w:ascii="Arial" w:eastAsia="Arial" w:hAnsi="Arial" w:cs="Arial"/>
          <w:sz w:val="20"/>
          <w:szCs w:val="20"/>
        </w:rPr>
        <w:t>03/2004</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01/1996</w:t>
      </w:r>
      <w:r>
        <w:rPr>
          <w:rStyle w:val="spanjobdates"/>
          <w:rFonts w:ascii="Arial" w:eastAsia="Arial" w:hAnsi="Arial" w:cs="Arial"/>
          <w:sz w:val="20"/>
          <w:szCs w:val="20"/>
        </w:rPr>
        <w:t xml:space="preserve"> to </w:t>
      </w:r>
      <w:r>
        <w:rPr>
          <w:rStyle w:val="spanjobdates"/>
          <w:rFonts w:ascii="Arial" w:eastAsia="Arial" w:hAnsi="Arial" w:cs="Arial"/>
          <w:sz w:val="20"/>
          <w:szCs w:val="20"/>
        </w:rPr>
        <w:t>04/2003</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01/2009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02/1999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Kubernetes Administrator</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Terraform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Architect – Level II</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Google Cloud Certified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in Redhat Specialist Ansible Automation.</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Engineer in OpenStack</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Solutions Architect</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8" w:space="4" w:color="DADADA"/>
          <w:right w:val="none" w:sz="0" w:space="0" w:color="auto"/>
        </w:pBdr>
        <w:spacing w:before="160" w:after="60"/>
        <w:ind w:left="0" w:right="0"/>
        <w:jc w:val="center"/>
        <w:rPr>
          <w:rFonts w:ascii="Arial" w:eastAsia="Arial" w:hAnsi="Arial" w:cs="Arial"/>
          <w:b/>
          <w:bCs/>
          <w:color w:val="990000"/>
          <w:sz w:val="26"/>
          <w:szCs w:val="26"/>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6" w:color="auto"/>
        <w:right w:val="none" w:sz="0" w:space="0" w:color="auto"/>
      </w:pBdr>
      <w:spacing w:line="540" w:lineRule="atLeast"/>
      <w:jc w:val="center"/>
    </w:pPr>
    <w:rPr>
      <w:b w:val="0"/>
      <w:bCs w:val="0"/>
      <w:caps/>
      <w:color w:val="99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280" w:lineRule="atLeast"/>
      <w:jc w:val="center"/>
    </w:pPr>
    <w:rPr>
      <w:sz w:val="18"/>
      <w:szCs w:val="18"/>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4" w:color="DADADA"/>
      </w:pBdr>
      <w:spacing w:line="380" w:lineRule="atLeast"/>
    </w:pPr>
    <w:rPr>
      <w:color w:val="990000"/>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caaae14a-e60c-4b91-bbf1-5169b694ea69</vt:lpwstr>
  </property>
  <property fmtid="{D5CDD505-2E9C-101B-9397-08002B2CF9AE}" pid="3" name="x1ye=0">
    <vt:lpwstr>zGQAAB+LCAAAAAAABAAUm8V2pFAURT+IAW5DKNzdZri78/WdntcKj3fl7J1UeEzAYAQSBBxmBAbnKJLCYewnQATPCggK9SqHyjdi/LLeWrVzvYjgWcXDczzYG3nw10LDgUFQXBb0IZCtW11PW6mb9eueLnJSuuiBfKBu2FWsh6ZkpN5wRDDBK/wBHqCUn9JluOhzv8fH0+ypa6w4fQE6fJlY1LTqNoBaibBNCcLQh/hwYlB2u216Pg0ctEYtcp3</vt:lpwstr>
  </property>
  <property fmtid="{D5CDD505-2E9C-101B-9397-08002B2CF9AE}" pid="4" name="x1ye=1">
    <vt:lpwstr>QRuBowgF68G4OowgAZhnX2EJLoClG6r46IHvzhJSCp2koK2b+ge9CJHdCU9F32R89wUuasm8HnnKbIVrZd0hKtcbacILgkUUnzcGXRnsFsFlIk0d0kjMQ+jWyk8rFwT3HHBTr8aekaF+Ps5um69Ec4qMGN0BgujV2lkouC9aWq6jyiYjOCBNDLi2CzGVhtz+7PRT80vE1tuRLbsQb+xqLl1b+4OuremQI63LWQgFAtjBjrLjqKWSUoprucklVUA</vt:lpwstr>
  </property>
  <property fmtid="{D5CDD505-2E9C-101B-9397-08002B2CF9AE}" pid="5" name="x1ye=10">
    <vt:lpwstr>rhEjviZRHBVHXXxp8DivdG017L2Bl7dI1pOiDsIq1BxsAs0IGrjwr5o5h6vc2l6KULbsCNBuSHdeXt/eZryvMJ+zRLantKG77HNdc4ygmPIYOWAH6gaIK5EaTKErxDHlSPbAEWWfuVOHmKJgw7nc4N5RU61fQLRG2xs23+60HyeSJqufQmy6t3NwBrIaW0XhY02JXwu0Kt3QlJyKZMtz6WtuBucim8S1+QGX9qf5m4gENy8CkuiXp99rOJGyOSX</vt:lpwstr>
  </property>
  <property fmtid="{D5CDD505-2E9C-101B-9397-08002B2CF9AE}" pid="6" name="x1ye=100">
    <vt:lpwstr>orNTVfZ1QoWHbfw48FyspyquIWd/Wgrg5wTwHwbDr6jNuDQYW09AhYY0jTR3hKlAlsJGiBCB33otzcluzoPfNkwhBHgWzTZ73PDTdU2/E8XJlXaMrcdUu/VP1r/MTaVKOMRK3Qb1xdeMmhB+BVJvGJTWMhQOYJIgDkXcsnqTuRjQQRxkSl/cX4wqOJWYI1fw/maxnj1PVzShNADxPo4uqhBjF601XWvR9siVPRCsfJ84ZZjeFDKitiO7W4wTTwE</vt:lpwstr>
  </property>
  <property fmtid="{D5CDD505-2E9C-101B-9397-08002B2CF9AE}" pid="7" name="x1ye=101">
    <vt:lpwstr>FB8kgg6D4UyUxZWKHoUPtjQsw4yVW0GQXBXqXeukiNCZCKl7UtjVJDtnROayyFcxrggOJMGmUvhOTzisW+qgp0Z9Nrj+PE+afI38Tfbmd0EpcJEtXHK+/iBPVcUjTkpguBR7leE+2aVsxk6slyUly6XqibbHTwzp5xIAOfBRoEkInmC3GrSu/VfqhkEGLOL4ITM4lHXSxn0hgZRTL2txhCPI6OUPSia0JncTOuAsv+jm6OL+3Z2yEzM5B79aL7l</vt:lpwstr>
  </property>
  <property fmtid="{D5CDD505-2E9C-101B-9397-08002B2CF9AE}" pid="8" name="x1ye=102">
    <vt:lpwstr>wn8tjqbgszqzuylimF9DHQQx6qiGxeGQnVvR4rtEnCPzuWMUHAappWZKI58/rhI1Sk2Nl//wArwRRDzGQAAA==</vt:lpwstr>
  </property>
  <property fmtid="{D5CDD505-2E9C-101B-9397-08002B2CF9AE}" pid="9" name="x1ye=11">
    <vt:lpwstr>CWVll+91AFdtg5r25pA3R9Wqv0MOZPa3/px4wiVEMTda/5aeNOzF3zsF18rHSrBzfFatfthTTpkyIe27HnAruO0oMj8rYvsr/2t5cDo92wHVV1QnhDjLl3d2FTNor9+oTIukCgLkw1e3Cf4+G79jPU12nKWn3nYV74LT6vW6a32X2C78CJX+fxSbAos8f7TXRz4e4BypWr/ownetPonccK9G4Ttjw1tuJH4g6SKnu5FRlQcpOzt6+CwZkTHEzdX</vt:lpwstr>
  </property>
  <property fmtid="{D5CDD505-2E9C-101B-9397-08002B2CF9AE}" pid="10" name="x1ye=12">
    <vt:lpwstr>8dR+3Y440eAlwbuvjWOhdraK1259Yp6Df30LFpGcYPqd18dA0/clEWgCy1Ea+Dz6wBDVrvSEIXwypItrqyG9urywSDUib8sOQ1Jx81+NXowcw4cHwjLSIxlUsajQOZPn4WDXkJ1Zls4tKAiqrG/JNDhVSqxVsm6ZMcqqOSiGa/OWVRVFefkpwby4vXbHUSym/IwbnQfidO/l7Mo932/0e3kRPGPLe1TxuaKAYh+klVSJVQvgfdhuO/lu4XH7QJz</vt:lpwstr>
  </property>
  <property fmtid="{D5CDD505-2E9C-101B-9397-08002B2CF9AE}" pid="11" name="x1ye=13">
    <vt:lpwstr>NUudQZaRJU6If1oJXfGq2zWwsdxDZEDYBXHjwIG6YwexPrNfivdIbfOPeVsay6a+EphFfr/VcQRBOvhVn8P7F/WVrdHjGtpNn8e45Kh89RaoVZ6QsHgbAfQy0zVrhqOiAb0mNu690nvq9m87k5ZW5CbB2TG2RoYDy4norVs4dERUdqmb+5cbqC+juL230Ix/EQ2/1VtLslfm/asRsHAFw2OcfNJvLWyhDXV6drqaaUxBH+QjOihDanP+Yvcgmyq</vt:lpwstr>
  </property>
  <property fmtid="{D5CDD505-2E9C-101B-9397-08002B2CF9AE}" pid="12" name="x1ye=14">
    <vt:lpwstr>CPXuEPiSIy3a6eq0xA8few6SiE15fgLv0zWDEG+n6SBPsnp7DMCZiJElVPrgzkgeMqIcP2aPU6nn9LDRuGyWcJl+2599WapSpbl4+5uXcs3tCrpaUt512Vpku3ats5E139qbXZKeJVKl1siYXlOcwnSxy9SBGBT5d6qEJEtfZtc8jg0iku3vqk/KVDEWBt0lWyr/Azv+yh+E4F2i/AUgmYqAwNnmEPz+eeAA6AeUb7gvwzxr06Kh44iXLSrRz4Q</vt:lpwstr>
  </property>
  <property fmtid="{D5CDD505-2E9C-101B-9397-08002B2CF9AE}" pid="13" name="x1ye=15">
    <vt:lpwstr>SWy1SQ9wICMOHAZiEWo/YUoZU9Wj7mgWwGOSUzoi143IqQ+BHZQLN4ISULgCpgkYKCn5Rs1pxFAy0J/hP8887mEq1Z5jAj/aUDvtIWq0ncHRB2dloCyI8nuTb8sAdzM8Q72dmYWZOsXwxbvHH26MsRQaCj3mQEUjt6JaQXWJWtX0REs3hZkz+HUuRAWeY5+QTfmSpdspsKWGEFzcVEEur+H5hgaUSWBWJwQ0tFEvcefjE4xH69AWoE6EES/SdRM</vt:lpwstr>
  </property>
  <property fmtid="{D5CDD505-2E9C-101B-9397-08002B2CF9AE}" pid="14" name="x1ye=16">
    <vt:lpwstr>Q2izP05YXJkBjRL+krTFMAomx96QVcuxGz2UCE0ZI1j1xPimPFnBEmJi8jjfjL9pN06RMQOAtkL91r93yFFt/sTAXz8qYg3lEQnN/02g3Q4AiDdPD/tT9oLhlSwUX8Lgar0S28I9HHvb0Xx97POl1eMT+RyVcrW8FE7q84KRKg9JL7uUpRO41aCxI1XQb68fKCWo3pxD448x3YmB8ywscCpT/4Lp+jX1/YpOyphfivOttMb9+ddb1yXqTOSj0FK</vt:lpwstr>
  </property>
  <property fmtid="{D5CDD505-2E9C-101B-9397-08002B2CF9AE}" pid="15" name="x1ye=17">
    <vt:lpwstr>UwBvF3L2ZftwulDoLS1Uwkdg7XE6xpgih9wy9CzdzJhcs67Ag0Ex+g6t1Ba4++pcvU3+fZpqFDxTg/nc3eoxDRkuu/qvzzPjMNPOkPpItMR5CZts6ZP490+UkZry3GLxm1tumLdNkfs/vgp0nACsySi1zYwd8eei4Uka79ZwYn3JRJrY9U+gv6GimagnE/YYlyVs0d0pCP3QwX1U1xQf5aumLbIUZ5zWiM9zOzm3HOfHQ+6C4SSyesI8qins4kD</vt:lpwstr>
  </property>
  <property fmtid="{D5CDD505-2E9C-101B-9397-08002B2CF9AE}" pid="16" name="x1ye=18">
    <vt:lpwstr>/6+2tEn5t+fIL/YGUTErVRhatNXiIUdg73RdIojs4fD+jSEMp0fWPrwUVtav2v9dNg5OyjJd5JnNkqTfywl0IGxZlD0vc74erGMqBV8FmYsPunK3FaJf1n4DDjNrwV9bTfopDhS+ROiZ85PMn38MmYv3g3wdaebvLr/pXRkKh7F3yoT56yMooYR05sbtkOOoWyy9VUtB0Vo0VDNi5HLyINWJUsDWq9vFXXO/pL4NfOBlwmbfofQjCuFeJYBrl08</vt:lpwstr>
  </property>
  <property fmtid="{D5CDD505-2E9C-101B-9397-08002B2CF9AE}" pid="17" name="x1ye=19">
    <vt:lpwstr>Rrc38+K4CKJnTaTLagBcrqz/qDFnlfTOZxxC5/6+dP248T/nkm5aLNmtk3rME3XDR5Ff4nErapRIk9Y80vYE3H3Z5V9GvzddI0sWOSAwvXRLtWJ3Hhs1H0aNvdH/c0f1iMd/Hu47Kchf92afRWeeWMadg3fzarj+2IxhMj1sE9M54XgsA77nXBFccj6aR6mWzykZA90nZnQ17TUxwuE/HEoMo7u/beP70p4Van7/FM84c3KEViEYvStK22RkDqL</vt:lpwstr>
  </property>
  <property fmtid="{D5CDD505-2E9C-101B-9397-08002B2CF9AE}" pid="18" name="x1ye=2">
    <vt:lpwstr>LEOkfHdN7J4G1ccnz3Amm6MS0SlZ+v92aCAjbdjKyayvlQVlZTsjTSgEMYmcYv96SVQiDVGlj3RaskQcz92ZBmhuNsRZNQcXDu6G5zFBlLn5Tz8V0gI6uU6l6FGTin7jTx0ac8obfBO/VR4Vbkc5GyclrBUs2d5dVb3HSprsFG3gHsB9NFVvKYUouhz8q6cPymEU/hewAvFyXzUUg9bI/EPEEEizhrkzAdVLPkmDBTM+cWOq1Ui2rRiPWmZUfo7</vt:lpwstr>
  </property>
  <property fmtid="{D5CDD505-2E9C-101B-9397-08002B2CF9AE}" pid="19" name="x1ye=20">
    <vt:lpwstr>z2auRztCO8YSpE52q9SMxMiNoYVrMcdFZnU4+vW3oDWs7qwHtFvNerQzS+OhyVEVUQEvIMmZ5MKgvEZFBfQ00NqLu+9krBjVwdx6VLb1dxIcSVVxrdRnXp51Q9QzG3qXGLlKMpuWOn2dkKa6yzsElfE/Q4HDlHvyqvlzXXNu1DJzwyc6Alu6aspqYaLhZHhHsiKhwD4ZRO0Tyfs2GvzqrblFreUPesvjr1YIWEjb/Ju1eq8ReOiQv8v6YwOzbaA</vt:lpwstr>
  </property>
  <property fmtid="{D5CDD505-2E9C-101B-9397-08002B2CF9AE}" pid="20" name="x1ye=21">
    <vt:lpwstr>Dui/cPEeOowQiODnYbCovL4y7qrAeYyuOmByld2NRzzSGf2R/Zs2ax8FxIupApGTYisWIA+VL3oQ5WTevxVqm3Vvc4zIhLSUyR3xE2aHUrMETZakR9kdk2uSuUrT5b/39uOueBZ2/gk4KKpu3ow3V36O7uKc9cqOpZmhlmuY+WbQmuR5E9wjhVceqmfOGEboSYd+VdhZD0Z1Jtei4idIzzvYdEbJnfICjpz+VDkMl/fBi7XhBgCKI8ZiorV7yF7</vt:lpwstr>
  </property>
  <property fmtid="{D5CDD505-2E9C-101B-9397-08002B2CF9AE}" pid="21" name="x1ye=22">
    <vt:lpwstr>dBNQTLsbBDRZF03M4d3XMDHTqIeyO+N1pH1OGTV6B5AYYtRE/7z+5Q0ZjbVvLKDJpEEoc2p580B1pKn1ATASSeSQoJdjpQY8z/GuFva7hZE+DnGaduahhDFqM/DbLBSPyI0v4CJvX5RO97T2CyvzHDK3WJVbYKEvBiy6l+8JkjiwBUZggkF8zi6OUbcu40jvWOPZ0Sd4xD/4J+W5ZK+Vuo0/03x6jIY0QGTFZsJdWcERoFAq088yq5+csHalUsv</vt:lpwstr>
  </property>
  <property fmtid="{D5CDD505-2E9C-101B-9397-08002B2CF9AE}" pid="22" name="x1ye=23">
    <vt:lpwstr>JzEkkeoT5Ohxtp8wKmhZhJx4l/ztBx3ZaMAg30Ea/CGqaEUJFL2a/SmD4D9ScwgoIvHuow6QQJLVExU7KFw8v9UuGgJ+onbjhpa9qeXRKTPOf1EQT3xp80sfy5cOc2fjVMFvfIusl/FENdybGHj6vjlbVSCnP4m8vfF3/4+tJ4bzryQLkQSRP05rKk+d/Xeaf9RfxoGl9Iy80lgdpfjZiV/ElSs/g193cypULNvCqRkPNQEb5UL8kuShrjTfKUx</vt:lpwstr>
  </property>
  <property fmtid="{D5CDD505-2E9C-101B-9397-08002B2CF9AE}" pid="23" name="x1ye=24">
    <vt:lpwstr>x759ZxQe4/VMUdDBS8uZgUGPoriyJc+L21kxrpEE68GG7uZ+fzDek2mcpgb/Y/daTe4blVXfZ1qY4VCEiE+mncfKEsktdoWrhJFOWEU2zAA6/xEt+ika/DgVNUgDOvpYkpVNv7XPOA3JKST+zgbaL37u7GWbNkwuvrPgRIUkCWJMDfzL00JeIfQvlu0+M0FBT9MwbbtLTqgv81KPYrN2z23Q57TGDKBkFBhb4y4c439V9+f8ASr+Wtp2xoPff6c</vt:lpwstr>
  </property>
  <property fmtid="{D5CDD505-2E9C-101B-9397-08002B2CF9AE}" pid="24" name="x1ye=25">
    <vt:lpwstr>v6K1IqHvKmQR6r+jQIEDdmnLKC3+lvTjlGylq7FkALvNqEAzjlejjmI+xcKKSFyUjG8WbXXUJ/lV/n47vGNJZxcEAguRjoxoP8cch8pKVSkLhF93uhczjGPnwMy36/QZwAxeqCEOXlHeL7u8IVSMWYXPGDcEfpBNyR7kJu8UwzCGy2XFSFKzCEX5CS1BhjCvoe9iq7FvQy1zXZ5e+4KaCaaj9wUdjk9GvO32DD3YBD8Pf8aWcbtMEPXByiw+cG0</vt:lpwstr>
  </property>
  <property fmtid="{D5CDD505-2E9C-101B-9397-08002B2CF9AE}" pid="25" name="x1ye=26">
    <vt:lpwstr>gUbaMHP2MbmWOrOroBQ53uLgHEFVqMKsFgbi9d++RxKy4vOkuhEWk3mOXP9NSZRUcyaoR7zBu4G4n2hXiynbTjUoHNub7RqCKw9Ngk1Pr9uHsPFpKPNGTeGbPIHEaE4IkR7LXaiWQNTkI7LzCXoJW6HXHTZXc/uENtx6MxqVIc/ZZGjxlr3RPflhLnyyNcaRH+9FYcEZSedd1P4Kr76YEQTijl+xWgrjtid1E+2Re8lOHYBQEGQH+oKfTRRtcWc</vt:lpwstr>
  </property>
  <property fmtid="{D5CDD505-2E9C-101B-9397-08002B2CF9AE}" pid="26" name="x1ye=27">
    <vt:lpwstr>72Jjv4lgpfh9Y2UVbQGFTwuWm2tX4iWTeNE5+w6/WlsblRorQORXgCVaBUQCQKzuy9OQiP11oV0kgulomavMUkzIilB9WqiVqwcgxvdVk0SfxJuPITWrOG66keTUYpo7iQmdT78GhKxG5wylbuMat0M9ud+80a9lbli7StnbOimsE0FmdZiNdS8nD8e5/QZEX7xWUDbIgMSdDeQKnwR7vOEGsX2a+XLO9Xv1Psbx0NMWyrZD3retH9Mm6ibRT5u</vt:lpwstr>
  </property>
  <property fmtid="{D5CDD505-2E9C-101B-9397-08002B2CF9AE}" pid="27" name="x1ye=28">
    <vt:lpwstr>7QbQBpSuDKtJfBQQ5v7WfOk+BsB56s2wEPrp8fCTXtVwQjz6+cn2B5XsqWSYrg+FuP56sIDfMNR6m/KTzi7OYgP7TShaJ5iBHBtSJD+ephw0cGt4FabBMPfzMom0YkgLNHkm+g2T5E9D1W/0Z2QvJ175Y6p1Vf9owN3urzb/iP4kSYrHzL/171OduioV9vExGBoGjpOtOzqNZ75yg0ODBUguTQe7jFFttr0W09AQHn5fzwpjnduR5vkNfvxeGPB</vt:lpwstr>
  </property>
  <property fmtid="{D5CDD505-2E9C-101B-9397-08002B2CF9AE}" pid="28" name="x1ye=29">
    <vt:lpwstr>IJcq1omwsmNrev/VfkIBuYVs7u3D4mXrLqUz5p7Y0DbsEMOPy+y1U07goZHhkzzNkCZJiEXh2rCrXZ2qPqmoCo+IHYkn4oZXAn9Ld7O+gI8sxHQ4h7r9cMgr1WUAiIi/ZB0ESKx43cSkUqZP2G2jjPX5/GvbUppNKug4fopkYzpQMba2AChTSmuMBcY5N8Kc0GIsu00pS01jQeezteQ9G3B95ouBQtFb9A6smVVgX1c0elYuVDpsE/1x+Fc7Njd</vt:lpwstr>
  </property>
  <property fmtid="{D5CDD505-2E9C-101B-9397-08002B2CF9AE}" pid="29" name="x1ye=3">
    <vt:lpwstr>SvZd8FyplI4ntN62rnQyApYCWvOXM+CKIz0YqYbj6CD5BAm65dNbi3q7HuYc518ojEXJSlJXyNH3rEem2+Ow7fNSLMCK31BFV6Zd6YObLyPTLqN6LkiqpfbCJP2mTtVWpz/UiRdhsSz8I8aOKP6Qusptu2UHl4tBT1uhN7F2PSC5mV7Ln2jxOa+oEE9EdD+LXUOg0S7YtLGXc6c3ihM/AR486b78zl7gPpUaNOd5kcSooudlnXjXMy6ulD2zteE</vt:lpwstr>
  </property>
  <property fmtid="{D5CDD505-2E9C-101B-9397-08002B2CF9AE}" pid="30" name="x1ye=30">
    <vt:lpwstr>Hq/ZEg3YQmkMzixPRiywgp2/Zbgmbi61AQOlXyVUxnuYLupbOmjRmmuaxmwLgOpgvg4oLW6jk6xDwyG/4BXX+Ef4jFCLsGtNSq6ujJLo1h5kUHGj9N/cpK1ORYKisCoAtOiuQ4qVxvG5ogdPHm+71/lrzQjyVBp3Pwo07+TogUj7/xHlmFNO8KAihbNBkI+5iL0/ZBd1brZ/Zep254u5FjSwAbpyFozQ9TlxBNjYN7Tqcrq7afxklrdT/M3QfOV</vt:lpwstr>
  </property>
  <property fmtid="{D5CDD505-2E9C-101B-9397-08002B2CF9AE}" pid="31" name="x1ye=31">
    <vt:lpwstr>rUOEWOHRT62yKxgRH7ArreqLv8QCjeVT13t3OT7cwyfWO9IZUjxiGlPfMsijZGbv3zvDk5zR5WVaulPhmearGHyLxXkCfQq5O1X+LLz8/06IJg9/W1vNyqH7qO9P4e+AgyvkxvQRQMyiXgQ6vLczSplC0zBduwTxXPuGZVTMOMvyK14d0njS+Rnp5HMwj5H0TB5bELaj3nZGR45T+Xunue0ow02zU37Yficke9lLy0gc7b2Mzln/bH47ag1xh8j</vt:lpwstr>
  </property>
  <property fmtid="{D5CDD505-2E9C-101B-9397-08002B2CF9AE}" pid="32" name="x1ye=32">
    <vt:lpwstr>+jiajsAOHj+p0NWzxWh0FJEev68YAEdLQMpCCGun0EUDZHJALCmBJIxI/VREkGQsElKDTSlogzXIKgbNSaEs7P1a7ur85Jd0Za+VIQKmYFM/gbGC1OPzH+a+vmvEd14OE+Y97PQG2JP/hd+ytUtSOMZG+8iHHn/7Pbk9ldmn0nn1ZI2C7/JCERX/4lGp11ymFgCo0y8GmkO+znKCFEzmmsFDghe5TjX5QN+BZwhbXTsrxtHkVBiGOQ5fEdd4XOr</vt:lpwstr>
  </property>
  <property fmtid="{D5CDD505-2E9C-101B-9397-08002B2CF9AE}" pid="33" name="x1ye=33">
    <vt:lpwstr>tGupld3zDOtU1zUmb+bVr05iEycIwW89YWojkBx6f2cEaCOjlmGM5nih2iMoOEYHvzRjRYNbQuyzbT+cSqfXX9hWtreAbii5hkaweo4dK9f1ewuSXO/VKLoWIBAEBtYl5LikzgNypbuBZ/nCJaOVCpa1ZE5T2D4hqQpT7F95Os4v1Nsv97BJ8tEn7BOcOVLtblNzkuRqgPyThLAzBhgG6fyaue9AwjqEWF5YMj81KV5ZONT364zHdYf5gQ8jaZ5</vt:lpwstr>
  </property>
  <property fmtid="{D5CDD505-2E9C-101B-9397-08002B2CF9AE}" pid="34" name="x1ye=34">
    <vt:lpwstr>PXbi2+GeMr8fvVH869J/N4ZETUyGNWsG+6qnEKv4Vhf7FuU91rDhC6yQ5CKyzIfAN+FxQ4XxFsnZNnOF12/gzjT4JqDFHrAttUn05OdvIEpzWgjBv5Fuch+C5Cswjeqq9BkylMhIz76Ba9RHgXwbEsl1m3AEymD54F2WAvAdOYXt2FoIC8Ek8qzLlN9ltaHE/5qU98RmIxStQ5eWXdxzB9gNSxeyPIRJLYa5sphpsX9xHZu6zyImSHXTgUzsps4</vt:lpwstr>
  </property>
  <property fmtid="{D5CDD505-2E9C-101B-9397-08002B2CF9AE}" pid="35" name="x1ye=35">
    <vt:lpwstr>g8Ml7Vi+0ErycGm20aB1KsI3zGtaka2iwIYmHtcMkHnkONO7mnK+d9aEl7UftzvD8YFw00Hm/hCcmwoLhOt0Ti6ojt8Q8caTzF/MDcOs6eavsNARVuS9jaNarKkXSEQFJPYYFZLA9KJWbtJq76QDrdDDziWyh83wwMORHH3znvuWlZXBNFi2+UBTZY+ITsodZlQ3nUaZFSy9NUhEJBscA0ITNuGkjCypKjM9CvHnM+REsIMpC8EXAHHhBPIir15</vt:lpwstr>
  </property>
  <property fmtid="{D5CDD505-2E9C-101B-9397-08002B2CF9AE}" pid="36" name="x1ye=36">
    <vt:lpwstr>/TmexRGWuxwFFlgZEyH6t+APXDNNi3+Y0ErmC0bTqKQil51nyFiI38Jc4QFlh1GHzt/Byw3N17/kEDkwbZV1rakv6EYNoEh3grEImPR8ef4kloMDdhmLXgKNb7LYHWx32fAmRYNAw7TE+LPMY1EOF/4z+pFSZdMDLlHdnYsHOZHWii7cw4/IWqcsT1u7sS7l5sEE1valKiYPBOrPTGi/e1f49vK2h6SbJ5Eo7CTN1hGtgP60tVSamPdvXOADQ9Q</vt:lpwstr>
  </property>
  <property fmtid="{D5CDD505-2E9C-101B-9397-08002B2CF9AE}" pid="37" name="x1ye=37">
    <vt:lpwstr>NuhjJl8jruajiB7F2BBwwZwyXQB/3OM3QwmOw9KUsYRTS4YstefDtKCDAYTPQFnFWA1jBKhMQU/CIxDLXrZON57kK0YMKmFnJzvpBWCc9eBuYvphJMgGKCOqrIlEBVGkevAky5x9qF7rBHW2bB05tLOwfX28U/JTAaHR/1kgCjZaYN/+jqvFtaCQtGJwLjKP44QFrDwK3xSkkDljPbqHvK6rj4S1d5X7Pp7vgpCHHCUVu4wKTE6M8E2+8U5s6Uw</vt:lpwstr>
  </property>
  <property fmtid="{D5CDD505-2E9C-101B-9397-08002B2CF9AE}" pid="38" name="x1ye=38">
    <vt:lpwstr>Bj1bJWFE+eJOD3Q4i06Y2phv7Q47IK/A8jmNhR404G1HRg8t1F0q2cSJTXV7gc73TfXa3lve9R/Axe9pYFX2oxasufV7aqZR9pfqtANjyKIXSVYe9CLMR0axVg3EECINSYSmA7SH/pdD2MaaZW1SAWWbiG9UFA7V6VldSLkV9lUu1UpQMQOFabmurDzyVGNB/fl/qTnIwOGpMzDxUYM4pfpQq36FVl1HbbSHap91luhhuK34pTiUwnrS7TB2lGn</vt:lpwstr>
  </property>
  <property fmtid="{D5CDD505-2E9C-101B-9397-08002B2CF9AE}" pid="39" name="x1ye=39">
    <vt:lpwstr>9pvyfxvTi3Huo08thDxfUGGiwWwoap5m5tRONZ7HplEcW1AxNX3cRVuUoSAbvSHzS0nq2/0u3fWryHTtTSOnt37vnzY3k2cYvcF+7mTfM53YGc3h4s3wgMOuH9XGNfsKs6YN1yEECJuwG8ny5HcqK98264n+sOHdp5hVB5s95DAWUxrIuNWHmWWJdJ843siSpxeXIlGb1TVvKpEOQogcFi8QcIwWeO5tJif1PJ8NjOGtZTNhMJc0b0uphRoJfjL</vt:lpwstr>
  </property>
  <property fmtid="{D5CDD505-2E9C-101B-9397-08002B2CF9AE}" pid="40" name="x1ye=4">
    <vt:lpwstr>Qv/aqnqw7qfTv2DGO3MLeq+TsKc46VoezQT5XuT9q8a5zN7Zx6ZylTJWU4jCoyf9TMBlTMWgyC7oPVsTix+Dmhlb1QGOnSZCDcjYHJZNc9o5cp9KC7IvDda85vGmtFzIGX6KdBRzXaohE50W+u7thdgEY1OB3lnOGHGCGyFdaJD82MkJeL+4r4wl8S7nATTq4ICbrtz0Re87cdQT7jfVU1+k3Sd8JH4bgWBWBMtdwqj1j/etiHDEioNfcb97+TR</vt:lpwstr>
  </property>
  <property fmtid="{D5CDD505-2E9C-101B-9397-08002B2CF9AE}" pid="41" name="x1ye=40">
    <vt:lpwstr>22kmwUuFWiyqZq3jnS+LVOpKLIyLyHuFrRL/1bWRraA12uzn394ig6O7uxuyi76m6+rD94ont0uazEt/IJlSXSVCACt3qY4WrFiOeQoxroWO+VdcSayhnaGh6k0JcE0pMVfp/Y1fI4b/v+f2FVHsjXjZmpGGyKipK2wrbwZxydjLLmHVheFhDzDlaKDibCq4yVvQAVjvNfLGpgqkOG7J+3iTEB+uWFH7B6YVsU+8dLdjY27Mr+MGppB/eUFCWlY</vt:lpwstr>
  </property>
  <property fmtid="{D5CDD505-2E9C-101B-9397-08002B2CF9AE}" pid="42" name="x1ye=41">
    <vt:lpwstr>QlgM4iTO/hI2wAAZn1OeezalyAHazzY5yoDf+9Jq5oIAgPt/ZQwuw5N1qZ0/Bxu/Kd6fMv2t78WVIf+UExL+xxM+yREZiNc3LmWrlkUfz0HLOzifiUVeuED+e5zW1qH57VrEvsxr+GgzwrxNJqmT6LDikMGP8y1p0wZxj44h3AKCBDFpOZwduNySB8aqSUat+ovb3gf1UCNW3h4bB3r9Feyo+Do9DEvkLHutaa4U88YTGxWxXB9oDt7uFW+yvbV</vt:lpwstr>
  </property>
  <property fmtid="{D5CDD505-2E9C-101B-9397-08002B2CF9AE}" pid="43" name="x1ye=42">
    <vt:lpwstr>ZhrxgSv8/4DU9/dCNAULji9M/g2PsNa2C2bhuAgSixB0XhHc6X+UYiTPmjnK+5Hycjk7VvAru49K1jPMfXf8Zx5ktj314IE7IP76UWYy7qGA0G2cynEeL99Az7hzYl5aOa0XGHyWvXyt3aH2HahtwLbcLjmJih7xmJwQh1oQLz7+gIyVrvmC5230ibIzNB4u44dJMV6EoSL35ErJERcPsHFblLgpQbMbXJ6DKx+aHhwAlIXiwNK1Is838OhFOeI</vt:lpwstr>
  </property>
  <property fmtid="{D5CDD505-2E9C-101B-9397-08002B2CF9AE}" pid="44" name="x1ye=43">
    <vt:lpwstr>gfxKf6euhs1rVveRq0mRHYJ3V5OWhKWSbyBEp/WIKZ+qqP/vVW/m+a9fUN5Ci7A5HaguTAD9gnweRMB/sBt1nFO+aNuNoKdweMjBD16e/dXX+1ZEJawTT+E6t0RlwFtBFHaii8yKIeOEt9MwNkgk4LFIt0inG5/pS6lv0KhPrjAI/32Ualt6+b1RdEQ4nZUYcq6siRlybQcnRYnl8tNf1HQPzjZuLpspGASoUcqt9RP2jRHjMifpst3+S4ZSkIs</vt:lpwstr>
  </property>
  <property fmtid="{D5CDD505-2E9C-101B-9397-08002B2CF9AE}" pid="45" name="x1ye=44">
    <vt:lpwstr>OOGN9Gmmr0ohmeKJ7qTDZFYQ01N/3OlmECSnxo6rlP/mwSjbze4m9V8YCDmTCneh++epN/fmPuxHHT6xpPlGwCQyCmSl/nnus4VRg3UnBXf5392hEXc/kczPItlMxFvEq1tcAj5IsIN8JdfxIvhImuU/v6jRoLdB0UXG/hJJhCoLaqSZf+JdX1/f0Fi9jwZUffMN5HvJHZjxCDoXxDAp7hQGhV34s0Pz73rkUUMbpNSXsoQzcx4g71ZKU6nmQdC</vt:lpwstr>
  </property>
  <property fmtid="{D5CDD505-2E9C-101B-9397-08002B2CF9AE}" pid="46" name="x1ye=45">
    <vt:lpwstr>n68zvrrwc3Zgayie07XLlZ1PC75xstRjctp4XgvlgTj3ExEbQUhNYqWhXzSuQsT4Pt6NNx1/85msFyq+3dczEb3iAtzYcsGga9kHW6TkmZ22zRMiVQ3S9RXkHzRDsMUEe4S+0DqD6fnwzsqA+2rdmlJ7ZUwQtPg9S/ZCFYIPP74oeokXTkkTOnBQyPvsQyV1F+mV91E2+10z4iGJuss03r8Tfx7d0G1AB+lfsSofkqcNlI2B/RncWI9qsKrczr3</vt:lpwstr>
  </property>
  <property fmtid="{D5CDD505-2E9C-101B-9397-08002B2CF9AE}" pid="47" name="x1ye=46">
    <vt:lpwstr>ym7DlhAnd4ZSDDF/SI5nENqt8gpoSAIAGfzp3KcqZEss3xTLC6HDN3swnVJ2GOAeijzLok+p71T9ZErAieWm86hoHNodyefafdKct153FeEMLfTlPsAyTATiDzlcLk1yYf1HrZ2BGlDIfZp7oX3EQw49AIqu4H1B6Qz7Ypo5n5VUgGg205X5F5DElulw6d9rbnUGJSeWTulYWbanbMjqp7H6AkfrAX2aGBD9l0zrczJr9FvJXq7EQFp4h2Xxfl4</vt:lpwstr>
  </property>
  <property fmtid="{D5CDD505-2E9C-101B-9397-08002B2CF9AE}" pid="48" name="x1ye=47">
    <vt:lpwstr>QZvlbOK2nXIAxPKogc+wgkplZeFyeivqHyxWQc5qiLQf1wtA9awBqjL/4ljR2JrCB7l6533EQxXsW1qJDyynXWt2Z/ctZQykdLO+Spd5hFsIQ2JfDI+dS2T1d4/4tu7yxbCbAex0XE+TkIvl7OpUrqQ3k+C/uea3p+28Hz5yddfzRd9iLzor5u3jVJWfYJxYrWXYKI1fklSr6NyMTuU82H+Di1Raj/9MXVqt0YdxKGxj2nGRjF5aWH24NxglaUD</vt:lpwstr>
  </property>
  <property fmtid="{D5CDD505-2E9C-101B-9397-08002B2CF9AE}" pid="49" name="x1ye=48">
    <vt:lpwstr>nSOwtxF77dzJBs6ruWhPYkm5bsPII6o6PhhRrs/yXPtWrGv+gl2SMkTLm9uyptvaBxlAEK+thnaEmUTzVUbCMDI2J/b5dfbkOv0CbR7kOXYACFtE2SSEFrRC62vbMqO9dzXofafbE/pPm5Y4rSwW1tTuZ+e/hNlDAJpnnw6c1d+UxlY/RahnCOfffTXOpxEGMljkSK79Jfrj35UI4dZg279mjZO3buV5Om/KwGke52AeANNVGGw+/uBv51miaXD</vt:lpwstr>
  </property>
  <property fmtid="{D5CDD505-2E9C-101B-9397-08002B2CF9AE}" pid="50" name="x1ye=49">
    <vt:lpwstr>O/1CX7flZjZSqJRLbh/I79eGi/P3QuTwLz+UttPQsnuD7GqFVQLJ+lA/9efJGEbPGQrCgKtz7HeqAMZHWMe2WUT0+j65kYBI7R0FgOYfVUqLJsEjRvGBi4MB5xaIS1E+3lxILFjklL5UPQE8fwHvkfq7t+1i5Ow9FSFfa4SUNsYZfNW1NqGlhmBiDtDFO5Xqqd/o+YzMkMV20/kGjWX330kD1TR0pilsp77GMSZ5Afy0WmungEcj0C4C60ztKir</vt:lpwstr>
  </property>
  <property fmtid="{D5CDD505-2E9C-101B-9397-08002B2CF9AE}" pid="51" name="x1ye=5">
    <vt:lpwstr>v0S09uTy+gfQKwFFT9ivcSv/g20pqz/AK5MW8t6AaJ5rdfIAyM32gt9Vks92zGhHAOv+VxcIkUFfWuFdRm/JcaHIGG9e9P2jBxbytxhl//4Ye1Wj5Y10rCdTFXw9qzgJt7Dj9lm3AoJu2otmgGfQcoQVxWXA2U3/H2MKwm6X2Xr7kFLbfgLvVeqdtlHckfv2E19lJDc0qeg0wqQJmmLTcoEgLZXe0ZHkUTdIdWOMpUpjwqvNbpqfEzKgJv6Cx6k</vt:lpwstr>
  </property>
  <property fmtid="{D5CDD505-2E9C-101B-9397-08002B2CF9AE}" pid="52" name="x1ye=50">
    <vt:lpwstr>wKfxlyEsM/H0a7mYqj6muxd88A4LQJt3/QruXDXhqC9JD3O9i4D5B94vACjN/u4BSQik1v/DVYXEGeNzGuRVMXD7ooCmLS36hFwf/fHwo1Q0Eecy0xzbR/4WsUyfWuQiA1eh+zrTE+91MeQIMqsc8HVXL1Zq01GYVW7Fzhy9rqBnO/qdtBMtb9pW16Vo+ywdZP7GeLuTgrNPLONB16Rzdg8xwLhyJHuF1IipdqsEC/+bGcAeoFmQrRxALNWcuMI</vt:lpwstr>
  </property>
  <property fmtid="{D5CDD505-2E9C-101B-9397-08002B2CF9AE}" pid="53" name="x1ye=51">
    <vt:lpwstr>vg76eycfY/0dNHgmKio0J+VfkpfdkAU2m8gOTyEgH0Djl14ApQBIpWakVKOFMCn4eW5MxqzSWF9dv356wSqLPQHMJLsThVAbp6docIuC5RZWH/Y8GuxP+JEHfiuADfXI1bmS/wmY/QAvIJ/eP26jSQP/DTBGb8bkjP7be+Q4bunz0zHBWxB6WxBH/q89dKZ6Q0QJJnGpkOLzYAilH8onJpCtCx8tEDYqlAsJ8eTED6LJh+uLFhiD1nRykgvZP06</vt:lpwstr>
  </property>
  <property fmtid="{D5CDD505-2E9C-101B-9397-08002B2CF9AE}" pid="54" name="x1ye=52">
    <vt:lpwstr>z8+0BxHjP/3qU8KOUpb+e4b4YvRvDCMVRWGG3tIRKGrxD3nfuVtXKEI/wfWUlSC3OrZZHcS//G5MVU5xVIGbJcft7CDp/hz5ulmJgl51kGmUIUAF3B5/2jFEa9871ey+V2ygn/uT/6LFg7My9XYQjN6cb8n4F9yF4Qx2CkeZxQzI9YClGwjG3Fdne41g06+jiVHOEb+8uICpFvyFa6PO8y+Y+iUBcvuPi5P1PE3szQGH/XY08Ubs6Y3doc54v+a</vt:lpwstr>
  </property>
  <property fmtid="{D5CDD505-2E9C-101B-9397-08002B2CF9AE}" pid="55" name="x1ye=53">
    <vt:lpwstr>AAaxdgPUsC+/w0zyZYMOTN1NYQ+a1RquJtXdJYMJm3Rk4FfaTJHdZf4RbQi217D8NqPu/Pbi5cE1jTgWZ5Wk772evnC3INH7HllZXJ9jJ3c0tdZTrxwOYtjR6TbndSTPMTCV2TAqVu5dcNLB2rXvNu7EZo140eGgTz3d0RDqGr8g5WmewAvE7yFEsKMd2Gw1WVFiUD3s8OBTopyfsiDmWkqQEFmH8jv1itc1+qfpAcDRmMXba0QVRwb8NjZ6TU8</vt:lpwstr>
  </property>
  <property fmtid="{D5CDD505-2E9C-101B-9397-08002B2CF9AE}" pid="56" name="x1ye=54">
    <vt:lpwstr>yl/9pOd7r7HxC/eKLMINXFCB2kjlWJ6nEp2+5HkSXonVS7dGwvItEhQ7kQQUYQrrOk0UTooy9vrR1L25UBWKCUamd6vvl77gNer8l70jvI8EF0ahHHQ9MnTb5z+PhocauHlvyh8yAanj9YYPGWyH5c2rv7YQI2GpkigW0CA2D0XGTXcEHoTJQK9KfiH+WX3Fr3+m9pMs7VVzGCd9tQfK83Xp7Ls5/Ghn+UXb3VwUjamSgYk2doPh44lpbrb4Mbv</vt:lpwstr>
  </property>
  <property fmtid="{D5CDD505-2E9C-101B-9397-08002B2CF9AE}" pid="57" name="x1ye=55">
    <vt:lpwstr>+mo8tpdaFJWsrZIumWXDn/CgWtP0aDohQ38SX1fIp21HnMU+q/L6l11fqAebUryBNdhGfTaQS6mtU+egZRNACTmXPPxK+7fEVN0/6rDLBJLMSk5UmUShBhUzHceRj7XU8NSiP29Y/FLIVaa/rz455Q4GKJEkdjrj/ZQU/14q12HlkBohHsO6kRJC/AdrNhRO8tz2OiHzpuLXiznOs0EY2tQpDtHcJIONdyeXFILa0va397f3v6bKtHovrCAkd9M</vt:lpwstr>
  </property>
  <property fmtid="{D5CDD505-2E9C-101B-9397-08002B2CF9AE}" pid="58" name="x1ye=56">
    <vt:lpwstr>DHkPlCdQBXPcnnIFxE7ueqavpdrbv4YgiCHdEh7p8o1pFZvOQBHPJ4m2ntuxOvipCognyi6mkvyhSCz6I540jMfAYRA3MQ0er/pY+gNYdbc1xyI2cClcYI9pnsIpTlCJ52ScY0FzSbG1FnBFhzwxTd5MU7bBhpEfHQ6rjQhMugWzSxfQ9ASIb7sr8/Z5ISxiFIRFDd8qnW3Ph/s7i50ToTmDzrXTjl+q8/lhP7lOknpVbmXhRdr83RSe16hXMLT</vt:lpwstr>
  </property>
  <property fmtid="{D5CDD505-2E9C-101B-9397-08002B2CF9AE}" pid="59" name="x1ye=57">
    <vt:lpwstr>aI06t/8n3BwWVOSocXovkh+yHqv5a/W+BlOVfbh5qLljfjhh4Y68JMFhtSixzcdfA76F8N6wtlfyTh7BajWPxv8bJ+9ORvvCzPYyAmswzAIi/UsWe/tg0S0LWIvsGNn+QeWZQ1gwUJOF4AfAgMY0RQgAMW3UHKgEKVrRIEl8hBBIHIHojaAMZSnjZI1ejVrA7s9CAbLft54sF0OOLtY3asFGZEUf2R1Cjf7t71mIM6E4SWaJt+EyOIqoTznLzaJ</vt:lpwstr>
  </property>
  <property fmtid="{D5CDD505-2E9C-101B-9397-08002B2CF9AE}" pid="60" name="x1ye=58">
    <vt:lpwstr>uEpOYWCOFoQ0iUoup9KM+4fdkvuuwJggxnqtnu4w5RDwknUzxsR2xuYDzhkWFZ+Ut9RQkRA3reH2CuWCWoeAGvYWYCorGC4xvcf7NrYQXsLTzREriZ0xW2ThWl1LpshRtpGe9iXLVPVrPzWD1L21bemEXsnWFhXg23jlMtrYOCJ43lZagYylWZItk5L36sUMe91RiUrskHBv//FS7+O+066qTe4Wrbmr+N/TZaUzeFC8eXHeBkXaKSyCRh3b6Jw</vt:lpwstr>
  </property>
  <property fmtid="{D5CDD505-2E9C-101B-9397-08002B2CF9AE}" pid="61" name="x1ye=59">
    <vt:lpwstr>UBV3SmS3Xarvz/R76UDOpKj6T/E9Sv9r8IFPra9YUVsbubmSY3gB6DXZllWVtFY/XersXAw6nBVRYrsv9fbot1YLBfOvDEqNdFT3rg28jpg8yFvm02LOEzjkgzX4DR1ENm0fU2mrsh1MQfDx7voJKlX/U9VWSP57etvLoKsRSlVghEPXvVLesd3hk3uKNMuQ1lncKb0hVwrIySJL7TarCWwie7zcXaXc0HZdcvzto7MLUcJOP7g0J/nd3R+4+yx</vt:lpwstr>
  </property>
  <property fmtid="{D5CDD505-2E9C-101B-9397-08002B2CF9AE}" pid="62" name="x1ye=6">
    <vt:lpwstr>4/H44UwG0KPOCzc7XUnMXs9Xc1FEUicyuyFPvXcsPSyvjWmBuOz3bhX0sIs6Me0K25mQQ1QAYPJL/ryWYFA+pRxWR7jydX9tBL0LM4qotjNAfgBC2ObUAVqyuS2QrR2ELmPpGEFIU8I6jgN82WA/IIvKcowmV9C/zU0RQwpGCl2HwQVRgJeltb7njk9Vv/ljl3MIYCEsD5Y45KzWuaS4BZQcUcR8gkm6bvkG5w8n5PL0GcR+DVq3MnDWkpauF1D</vt:lpwstr>
  </property>
  <property fmtid="{D5CDD505-2E9C-101B-9397-08002B2CF9AE}" pid="63" name="x1ye=60">
    <vt:lpwstr>q9uwjWBKgHsqf4PcfvlYeOO9c9xsnKjeC+nR5D36+YvQzqEgpBR1hhUNIQo9nyrVXc0drwLiIhLJqiQKeagjICTgrRjbzr9aCRWdwElOypi+Kv7WOT75b+UGUGW6706mil+wMSRFFf47ENDNSs/t43Ns0bcGM1p5DwCXi+xJqvIPPcW0zAvYphqydOZ5h038XV1b85JSbPZlHqHmi9r3SnE+BDX87rBtDRqLoeO9fsEC+gY6rqvGTFSxiOTMCYq</vt:lpwstr>
  </property>
  <property fmtid="{D5CDD505-2E9C-101B-9397-08002B2CF9AE}" pid="64" name="x1ye=61">
    <vt:lpwstr>sTR6RhLpg361iEsoMCofthJr7KVKCvLmdUg5WAqwgXyDqJsI/uq9kztyFH5rPZMGZzmA13ISaTJUsHmXZ+Yg3PRh/OLzLvp0YdmoEqFnCpw3x1T10K6+EOJdeJ+TfnQsXV1N7FCqWEfxu6CWBVog9b/RGJYrjaTUkmpZfcDSuSA20o5Px77BIb72tOkQo2VSYXGrZpoxjrPWk8fNk0g09VEEX23tef+YSN5NJ6Aprf5kvOSaz/dgftUTSX2ThFM</vt:lpwstr>
  </property>
  <property fmtid="{D5CDD505-2E9C-101B-9397-08002B2CF9AE}" pid="65" name="x1ye=62">
    <vt:lpwstr>iS6ke21QTcbZpHrVM410OQ8DjzrMliJvvH2qlH1lvo3s8ex7hmRbfJgFuMppzbq64apWNZzMv4qY5pn3N4/P7C8EUyRGfplUyXXJYF2iScd06AeK5hnyrbOzJolo4I4EwAxHzs1a297LWZpGaIoURpLaV0YWONOqqLR5i1l4VKRhaexefXRjbu4EnVm9VhxOJokJ6qp5LCk25icZogtomICfyWabcaOjalUHCuEs5EN8rUCEionKOa8S30rOiv0</vt:lpwstr>
  </property>
  <property fmtid="{D5CDD505-2E9C-101B-9397-08002B2CF9AE}" pid="66" name="x1ye=63">
    <vt:lpwstr>KYx7NqJwIJheGM460P6smFw2k1BYoavbk1ZmVUKPHPiXpcmKrhgsJnJRinsZx01u3PuNDJEE1pWhWSx9dGWe7idKcciRH8wXPZP7zwHeGmdzShHFLkm4IrUH0hESMBVre6SXjcstmMJf+6S8xOcY+xLWxsI/H5Nbhukq8Y1OACaZ6qJ5F/qs8rmFVYmEoaCG5kbHMBoOFZFk4x5jjCK7Ai4LBLy4zqB0MtH9Ev5UykhPj1d5UHVP+MYtRoOP/aE</vt:lpwstr>
  </property>
  <property fmtid="{D5CDD505-2E9C-101B-9397-08002B2CF9AE}" pid="67" name="x1ye=64">
    <vt:lpwstr>dXtxPox3L9MpBVtZfzvr2n/QgewmTM6YvcxcsGXee9V/YOu+WQqXiggUJhLBx2KGog9vQddT8bGHuOHGO0e+U2pKt5ZtRBlX3/+/6pSTBB86sN+521SqWQOxRQLrMFOh4koma/oc0g20uhp6eA4FfMTJ3+vVYuxo3nNfEx/sRDh36pW3o7Uf57mpcK/y7X1SJHDfE5cTFdjE+HiBfDhL6n4qD6Kh1RLh5jI35SkGwtiBXTz6CgabD1qtrTecHb1</vt:lpwstr>
  </property>
  <property fmtid="{D5CDD505-2E9C-101B-9397-08002B2CF9AE}" pid="68" name="x1ye=65">
    <vt:lpwstr>D3hlpQq6xDKoduDUYRj9yXJyVVSrLFdtPa7cRWxhghkpc6Q0r4aZqNcntrn/F455Tusd8xP1NX8cuTEzgdRFwExkmITIIWvb644RVvLD0dwoWdYJENCWH+N8BWkyxBfO7TiDdSxizLOpkmy7Pjx8Gh8hf0dTjR3moCAw+v3wgM1dEA7Y2Mfz8/Hj7WmKbTS1xevIF0ESrId3I5jhlTe/8e2AIevQzYxyVRUx2Qwfs0xmPvqPhMMvFVaQOYTcBeC</vt:lpwstr>
  </property>
  <property fmtid="{D5CDD505-2E9C-101B-9397-08002B2CF9AE}" pid="69" name="x1ye=66">
    <vt:lpwstr>d9penlMM5eRYkV6OY/2aWFPFeAOb/FDmRSPdN0TnSOP9/KWBCQCOaIdNT+IxIsyJaWuf4gxIH45kajj+qbP/rJf8cqtT94EcAy+LXRh4Ys4L5zjKyjbfzg2NKVe6o4dFWIVu2jfx2cta7zWhSEH8iFmYpbGGJmx9iZmdlP/+fcNpIV7ZVZM/NJ8a4O8AGAvDblaLoq+lMuss5O4RIWVqfUGFcK9KTWqSw0X8jEmI/sMdbtPRdERobwAwqnNKUst</vt:lpwstr>
  </property>
  <property fmtid="{D5CDD505-2E9C-101B-9397-08002B2CF9AE}" pid="70" name="x1ye=67">
    <vt:lpwstr>NhQVpija3oWay1LRPdko2jdRFLq65fodI6KxUco3O98EUEs2fJH3NwchHNe59vdrvDFTK6AO8YJBcpVaRVOmkWu4WLNWPYC3Lk2Cf29oIy2SPYL0GIaL9b2hLTckfE6a2Wkj2Rdsgveul6PSOSaMGBaGS0Tda5Ir7YvVkwVzi806rBD20N5MEe4VdYBnINCwK7sveU3jx8sUQi1krQrCIK3JP7eUcrWbcIqDd8u3mhmZ2KGfvixOMmgoi7C2mce</vt:lpwstr>
  </property>
  <property fmtid="{D5CDD505-2E9C-101B-9397-08002B2CF9AE}" pid="71" name="x1ye=68">
    <vt:lpwstr>RkM5qyoGtL6bfCzWv1eFh3sW95UoYNLZ8B32dAukHEXRoVEqswAaA2L+sdD0AyCqhOoaUSxMAyKgA533MTZtHLx3IfH7kO2VNTLoxrXOGLI7L/cHT1n3tvAC0pDJ10BcuJakxINeNMOYhiK5uMXoMM+2eGK3JUztr76rTguTQOPD/Xv4TxxIiUUcMhEMLeZ1sxO0h2HmrX3kCuQlIpF6MnXpAXl2tUrnyydIPr8u5E9WvrR1THfUiChpIJ51g1F</vt:lpwstr>
  </property>
  <property fmtid="{D5CDD505-2E9C-101B-9397-08002B2CF9AE}" pid="72" name="x1ye=69">
    <vt:lpwstr>Lv2JL5IP8gcnno68r0unDZ3WFPqcMBLm6I9fLtyiPCE5/WdKc3SYRLbC5+yPi8TBsOHL4hp1BPye/CO/rtwpzAUoOUEWrle9r8+0vPvgh78dJmH6IhO85GVEuOlV6oFj23SwzKrxI2dBeIcdO5fwYG1Sv2gVUH5gw9J3x/cbacC8oJUQLVVYp4xoiCoYZOX0T1JX8RZlXjmzOLY/hEUkiDH/ArqbURA2SiTmXOrp+YN89s2BJnrILyAQeKIjgVJ</vt:lpwstr>
  </property>
  <property fmtid="{D5CDD505-2E9C-101B-9397-08002B2CF9AE}" pid="73" name="x1ye=7">
    <vt:lpwstr>QlgK5mUE2nZlQqHxFJa1yp/XT2u34e9G8MYUQDrD8QbrQx6gnDXpSLtUs5VK3iTmXx6Qwq49agY6yWr7iO4nLv8whyHY9MvjFgjvyhVn1y99SqJZ+THtAh1oTMeSwkSij3uiiUd/23txrwmAPKTbqh2lME+jy3zqaCw8bh4RvcMf1a56dR6m039DaPjmELYm93w3/asf9O5VH7Qb8epZ2UTo0jJ8sxSp3j39JO1gTZwAFBQbaNXj9evZBd1580m</vt:lpwstr>
  </property>
  <property fmtid="{D5CDD505-2E9C-101B-9397-08002B2CF9AE}" pid="74" name="x1ye=70">
    <vt:lpwstr>tZel8InZu0T3dSufsmGIvccXqe8xXa+ZiskSbW08gBlX1O+d18geS5CFt8r8SZW1282zWm5Tpeth7JHGJfe8fq0+EZfrUzPxkXx1oMPfBLhXCEOB3eAOWcdUELrzgg4IwRP3LisOIrbcRsckJYLx6ACqDy20sj8woupb51Neey4eNfjW6UWpi5WVZ8Qjd5b6Qfmfp9S1+yhtCDh3bgMTGMTIhGBGv8MvadfT8JiYi1GGoc1U0lt7XmFbgpapaci</vt:lpwstr>
  </property>
  <property fmtid="{D5CDD505-2E9C-101B-9397-08002B2CF9AE}" pid="75" name="x1ye=71">
    <vt:lpwstr>j6FzzemQSCX8k91T459cHqfRR/gOYzgCTTA53pyEXlSw5nK7muy3yTWvA3ZBmRqevjygqNH36wMQcQzbIjzsUkZUhwvNU8gYKSxKHcxjyNAUd1fe3n5xW08egIu/i71mHxt8KSDcCrUkaLCqghDTT6IHjbH5TmDD+AzNI2aXawypFfhQia3N169+aRwzAAlgwqpn888aRD4/HbFqay7EdNw+KqHdI1dBo+L9YhvqW73gg2fc9POjcPtWzGCtlhs</vt:lpwstr>
  </property>
  <property fmtid="{D5CDD505-2E9C-101B-9397-08002B2CF9AE}" pid="76" name="x1ye=72">
    <vt:lpwstr>Hsv7XXczmYQz5QOtV3tzS96rFp7jAli6sBpG4/qUAGRlr+7V7Wdo51sCr28kJzLA2IPxM2+8JSFr8SaHmA5lLiJKHzFIDm8qonMPMqRixlFshHH3/sJW/FkqyFtepzEE7Vffje16zClexWCd4oYdr2moZocyVm9oBZMMjVZiMDL4ON4cTvUqyTDgMjreGjMvl7xPa8EohBrUfqMKYrT9Vlm3p+mJ2eenMWPyTq9mpa+IyX6Y2WZIfT9esSxmHcx</vt:lpwstr>
  </property>
  <property fmtid="{D5CDD505-2E9C-101B-9397-08002B2CF9AE}" pid="77" name="x1ye=73">
    <vt:lpwstr>q0KhWVCi3eXOice/vOY4BBaG06rilbGzvUjp/Vz3Eb5ohcapTJaZo267vsHOEBpAjtJoiuM8CzaY9GQJvkL+crDUUxPKNd7OdKA7DA9CXD7/XMPm4SEQaxImdvpIEY3VYsA/PTvvlPYjTbpIFdyEUprpxJvfaA9cQXj8lazuGQngkgGIsEFbBk0JnjQ9A0vUX+ACYWzsp+VVYVUvRnmYZuTGF6/5c9gw6h4OEjT47EJghLWaCdzxl+JcmHk9lhk</vt:lpwstr>
  </property>
  <property fmtid="{D5CDD505-2E9C-101B-9397-08002B2CF9AE}" pid="78" name="x1ye=74">
    <vt:lpwstr>seGghSi0nyb0l7P49AcPMlMZc5gQRcMcD3rBoqiTsWmbm6ACqR57J9kY2lKgTA3G72jXy037igV0RwpeU2979HhDSVVws5RaLRD25M/wuaVSlvJgfOq+/yGOFdMeOCrqyXOrB48IjHqDNWJJoAElRvz7aPIJneJQdpPl5G1TN1KyUQghKDz0CpIh0jYlfVc+yRMlACWWctEDUKdqt/z9PYpZpj7/SIL42v9RTHbm0PDJ3sslrewaiH8aIwmjy0w</vt:lpwstr>
  </property>
  <property fmtid="{D5CDD505-2E9C-101B-9397-08002B2CF9AE}" pid="79" name="x1ye=75">
    <vt:lpwstr>pCeNYEjy8gNkwtHvvlNJU7JxGWivpENwFT7O+Q1Xldt/wBzNobZbgBd7LMhpl7QbD8gXkMujX07MuyD74SuAmJ5/c4inT8o8tKh3tRebh4HEZd8i5Vpqoh27kft8160ezj34eGGswrBflX0O0Wbao0gl/j+UAvCZ7geAs/8kqLpQdxcFJn5J9M6j6UTgEh1GPu+TVe84JPb3k/ucgxMQLv4mfeOODDWwbfmi+eakwgd1HuLv4GZReSFkw5aeII/</vt:lpwstr>
  </property>
  <property fmtid="{D5CDD505-2E9C-101B-9397-08002B2CF9AE}" pid="80" name="x1ye=76">
    <vt:lpwstr>ohAH5q71wXa6d9SWLjXSqbXMKHqVWT+xeBnaElz3ZdFnepP8Ml0/j49rdLlSjWIuXm5u7XlmzA+SB/tYAVAfZBdRfUuQ2M7P0SVbcB3Dd1jqeTMEU0xkAUQDbqzbnjulQ/VZ02b9bBOzUXsl3NDPvIyJGlGUryNqorzFKL+ybaKyyhoyHbjEd3LqElfsdSWByg/ciEXigZ8YqD/dMIy0Xy9cbjoPfnMdDuNIRfVrQF3K5N9zf/UR+EjCtX7cF02</vt:lpwstr>
  </property>
  <property fmtid="{D5CDD505-2E9C-101B-9397-08002B2CF9AE}" pid="81" name="x1ye=77">
    <vt:lpwstr>qdrwVxg/GxfxcHa56uoodRZdugF4OCpnTUnTrdaG5hpZ0g2QXHI1T1AtpB8a7DZSHb2TeYOf2JB2NmaLZK3eKAlsXPgSOPGlf2VmdoFawxXOaZHo6GGkcRIwooeck3rG6SFhUr79XIvzriFnpxKUgC3zzzWTQDAomo9HhzGCBqPzNwTF4YPg7+IEgiMkZoXPnpyjWYfNRDPs2SHbUYQii9x1Xc6adNQ38NpRia+n8hkLyUVR0Lin4xyHSNzFbhd</vt:lpwstr>
  </property>
  <property fmtid="{D5CDD505-2E9C-101B-9397-08002B2CF9AE}" pid="82" name="x1ye=78">
    <vt:lpwstr>VcLwINxJHwE220bzZQboxFv1OcOCbK4KDQGdhTA9Y3XkXGMM1CUHE/6wN8ousNLL1EWy7Mjc1rJWuGrnm2fWMyo/Mk7tkkqwn8/qZFdBULghmwUf7nOd/q0nkGYKsbDUkj5H7NSx3aZ1IL/XP/SgXWqL5y+BKJ1FYHAfFiZpovOuVGO2pmvu26TusTH6ZHqkWLmBiG0ehv+03poClyGGFihINFDg97FvbprthYthIa17msdqqb1ziblesqPUnF6</vt:lpwstr>
  </property>
  <property fmtid="{D5CDD505-2E9C-101B-9397-08002B2CF9AE}" pid="83" name="x1ye=79">
    <vt:lpwstr>Y4O47Oq0Hpv9pDfokQVgKKQIwTPz2UMaYdTV5n1w/MdyI7JxnzXnzGXP/++k6LMkyL14jMzMQAdPWSnFOH34Iz+PjaxXGMD36oS1WSjjBgPTAhoOMJg2iYoycl5v1g/1EDs09//e2qMpYO8InKlZHUbYg+akXdRod/ZxgpzgTYfig7wzgXlVwFcITfnJFicW3ZVlNUWJaW3p5LrACkxnEwHKsIcWTR4A2cRsLOVsB4xjOVeZBkpbiDZdFoN8ivq</vt:lpwstr>
  </property>
  <property fmtid="{D5CDD505-2E9C-101B-9397-08002B2CF9AE}" pid="84" name="x1ye=8">
    <vt:lpwstr>Ufqi53okVBRsmjXA7zAOpALvdhLR16YGbb4wucfd0Bl3aJQw10i47xd4MterutJWazCfDI5Vl7Br5yj3A9XoRXgCulEVJIXaO121vd3NOvBa3rKi+aIhB4q+Y8Wv4gmvl61qOcEQu1EfT/4a5XOC+/WCnbGHTKFn04CbSKwEGBC0LMt4BcG2V4HYZL5qKNTbM/5tk08NSlaKFlLoE7I0+dGCuqgiEFRlYIrkA0w+q3x+b4Q22sFZE/ZrK38gnnc</vt:lpwstr>
  </property>
  <property fmtid="{D5CDD505-2E9C-101B-9397-08002B2CF9AE}" pid="85" name="x1ye=80">
    <vt:lpwstr>fdDHXvfyktKX1EwBhkmT476NLlv1GUMsssywgGCJcaoNdHkU1ocit6Y6fta45e6YjmkOfGyq2+29lRYcRxqe/b4WRF3wr9lOs9oiamojNKaG6kc6XFqREOkegH0TtZSBZJOHijjCI7FLALIo+Jm+j9tKVXmb9zAzSw/PIQRFcyGDN5GZmkRRuCD/OPNyTfRN4l6RDSDwxZ/MpJhekaFPlJkFGsK9BwAExn8KAKf6uw9I4dNriUza0JKfzWOol+x</vt:lpwstr>
  </property>
  <property fmtid="{D5CDD505-2E9C-101B-9397-08002B2CF9AE}" pid="86" name="x1ye=81">
    <vt:lpwstr>xOSVynzTL0oKY/e1Vs5DeKiE2Zfbj52rcOuRe33kJ1oU31lWltp/uQ52VbFpNT5trb8IqqnpYeyfSemiDceSlE7xbm3pXrkHzsPPM7faNb9rdl/tFxN074TDVRUX1ugDCN46TXW1dIFoE0GbRyup/SxpuiBmCg5qnb5uKiJyEuMsuETYlisMSvpPbY3kYegCnx2Wal6Xf9AWVFex3q15Tr+Y00yopPkWVmhgaiNXeczpy4rz4Fhsqugk6iqoahX</vt:lpwstr>
  </property>
  <property fmtid="{D5CDD505-2E9C-101B-9397-08002B2CF9AE}" pid="87" name="x1ye=82">
    <vt:lpwstr>n9u4njDb+9OOp+t0MTD5rrZ2f7IEdLaKgBjPNdl2BXZ0qmbKiUg7gLm8yP79qfygCytGYqZ3mhn7yDgsKInQ0zgu/xIDSztnoH4YbY/QJkBV2qEMor7cLT/MVbEN7ji+kq2q0E9xtsGvxkEI84mUUBTuBFPk7X92vYLKfa20TgSiWYkuRkr+RG4Md4LQM3Q4PWX5bCZNk1H7Y3YEt8i5ZD4Qi2fKGYlRcwStEdzdhG9I6gEI6lwKkkRk2v9hX17</vt:lpwstr>
  </property>
  <property fmtid="{D5CDD505-2E9C-101B-9397-08002B2CF9AE}" pid="88" name="x1ye=83">
    <vt:lpwstr>AIBnAad8kbmjy9HXV3V/DDz0NM3Sp+B8EXVzZShwUf9rQ7Wij0x3KK5TXa9Xss+/9YqCJ/c/CsH5lMnP6tuBR+Cd4x2fclknYmDAds/OZQcH6RvxDYh/XLbPkG3GmzA/plysdY2kroTV+BJgv56nVj7mcvxnE2Q95FZSbjDhKI+Omlui3tu/fYiknwSDkdxKOqoyNdlz8DAu8xW9QaHW3UFg2mR9C8lyw1xG+Y1PeYHzkdlNpPPj4OHVYMqDJk4</vt:lpwstr>
  </property>
  <property fmtid="{D5CDD505-2E9C-101B-9397-08002B2CF9AE}" pid="89" name="x1ye=84">
    <vt:lpwstr>82B9E5P94uVppcIJhjMar88/+srJzT77IhXvUcRZsut9RS7u3scRBOyjcfJU/YABebuOg3L1cLplXS+Y9dG8R9E0P89TTv1qCz8ZPpCbKu1fbOJZLub5dSSUNlR+OKVr25WJFcCkg1LUaFCeh4HWT7TrITFYVYHfpiGW5eJiyRsGo80SZCHaQib2n5T67dEAd3SlCTi7EyWIfO1KXSgjOxaGTcobgMY5pAL6UD9i0XHV8vwMcF87DzJd2/V0fFi</vt:lpwstr>
  </property>
  <property fmtid="{D5CDD505-2E9C-101B-9397-08002B2CF9AE}" pid="90" name="x1ye=85">
    <vt:lpwstr>g2xDnY7fc8p6jqT8QZx2x3nMBtDh0fwtKOywcEKGF6uul488G+JGsJWcT+y3a+O9PxhOD+svucnY/dcEZf2KAeGgwMKnUbn5t8gfgs4AksSiuQBbxjbThC4CP33e7XNIihTFvEVDh2E5HHUJntFhi1A3sE5Zzws/TwYravj17J5sp9EqZSoIecPv9am8BwfLO9T64fm+Zsw/LZ8v+XFALyMiSrg7v3KmRwiXpnIsWVnwW9ovqR5h9jOjGsKQ4q1</vt:lpwstr>
  </property>
  <property fmtid="{D5CDD505-2E9C-101B-9397-08002B2CF9AE}" pid="91" name="x1ye=86">
    <vt:lpwstr>BteP/iqUw9w3ca6p2dYVUtN1RKOEwawFJXQZQKl2qPdWddcnZ/UqzQwTGMzPfyRJFEm/qoe0JKKyGqtvvJuIYh4MjBVTOlpX7EV8zYkEOxZ8Yq2h3UfrhewEsAabZlT+qg1/B0ufqrq9nfnZaLRIe6HRFVv6jNh7E04vPbMpPpybKwY8HMgKQTVsPCPuMg6mzSeTgd38Qz4o0wFXoSvCB9UNIVvLGlDSljq2hLoGfhRzcyWJo8P9arkTj0Tp2+J</vt:lpwstr>
  </property>
  <property fmtid="{D5CDD505-2E9C-101B-9397-08002B2CF9AE}" pid="92" name="x1ye=87">
    <vt:lpwstr>bMWqsq+GZLH0AI+1kX8wNBItcHzldtuAScIe7hjk4Uys6Ha4etaeko9ZSEyLfbMRLkgizM5kt1OXLHAvH/22J+JnBT1EHq+a180sclPdGPaNAnOir3yo3PN/KnIgb5wlnvqlDwVyVS3+eeW4kRFlMp6mlW7ZRaEOCOErgnJXe13eRaifU/HQ5f704Tzi67+Zpvn8EuVADlXhS1rTiaBVKeBJWlma68cBeN+MOujJsP6NvkXijTYOpN8ufxJ4ysB</vt:lpwstr>
  </property>
  <property fmtid="{D5CDD505-2E9C-101B-9397-08002B2CF9AE}" pid="93" name="x1ye=88">
    <vt:lpwstr>du6zFqbdRvPSjDNgebp2MRRDoMOXer+cVemi676EEUGcmc5G6ancI6mJi85FtYxfso4QxlR+5UgPsd2Qcp6CKse9fVSRvjpHwp4NDOO6oVT5K4WyQ9HXp9hRAgZEr+gLZ5M8KHfPBSaHn/e1X+MXckQRjjzIoiAKw0igto+UA1BjeL3MXkIRAT+1oKS1VqGpeywlKKy3c1iAK/HnQICzYa/ZqQxtHb6n5WUf+pmFMCmp28JdJq/bkP+uXsTn5p7</vt:lpwstr>
  </property>
  <property fmtid="{D5CDD505-2E9C-101B-9397-08002B2CF9AE}" pid="94" name="x1ye=89">
    <vt:lpwstr>OZKM5nlxmhrerS3WS+Fh2Sw6tfHZHfTY70TIUeyl8X9pVxAUtZL/yUmmQPIxP0GGpRKXNX+KdLpgzisV8a23ueKaEFlvBzUha/bHWg+YSTwQ7iGgcuZUf7v3X1JqLEQ63Fdhvrtyiphhaq8LZq5QSLdSAE8P6zOWDgRix8UTPNnMhmVbgzhco9SM14IOqdAbUekJ8GnldWt+kJ9Zi5s0Si4wIVwDAdC9h7ZtIF/ADWlL7KYPaGO4v5sLV1X/KDh</vt:lpwstr>
  </property>
  <property fmtid="{D5CDD505-2E9C-101B-9397-08002B2CF9AE}" pid="95" name="x1ye=9">
    <vt:lpwstr>DAippdsvmFaEft9Fwra7Uzmz/lCJueeBzo11W1yr0t01ml1WoALzdOZlo/AKdqQ0xhQAgwfA7mWk9ehzskRzOHeFe3EVcvTGegpBVafQKl2HL9Q2mCH8DsLQrQMqDs8nULWuJKgCNHlOhptIdlJwAL0yd4Ab37fkxh9PBWxWCoIzfZPAn/jVHzIz10ZqH+NaOOWW7cvn8icm8dhVstuOgm4bzzHGaVafo9juX+nxyoQmgNWhXoqyzGvKGOzNOo1</vt:lpwstr>
  </property>
  <property fmtid="{D5CDD505-2E9C-101B-9397-08002B2CF9AE}" pid="96" name="x1ye=90">
    <vt:lpwstr>aaB8yvIeVKmqbC5nTkbrkVCZfIEi5ywm8AlP5BwPpRPH2DUVwYMjUxGcsaCpuBNAhLODz/1f/H2DTTr4pFk/ahViYqgwGwdhx5sxFpa+Xq2pf/L/zyZ+t1ycGoUvbXZznXyTlKNfZaf5MFMiXDKIIHwlqC9w/X5eSQ9irFPltcimveg2/OZ6i4pYbI+iQawLC17nBR6Jsg61Cnh4P7FZl5MwUsuhmhXJt0DBHxZGCzfUXRgDBMoDHBZV0Ls93dD</vt:lpwstr>
  </property>
  <property fmtid="{D5CDD505-2E9C-101B-9397-08002B2CF9AE}" pid="97" name="x1ye=91">
    <vt:lpwstr>48xB7FA1SFaptBONvUnooZUZ7x4RZqpToxrDMAO3Qnc4Q7pXqEhTgC/oPxgLeN1DL6ZPEogdiNJt0MlpYosttdr7Rmbs9VAfAXsd/L9/HBHKUXE5m0I5kn/a+ebZ4BdpEquIK64TMASrDu8hu8ypzhTrnXn5C6YqCWfB9yb6/o0rCP/+Ayy7GBSAko+N5o3j9mv6lYh07CwVW6clt2ZxxXdXAG8qQkTnaHxxaHSIKC0rXo/bxNuPVz8SINloplI</vt:lpwstr>
  </property>
  <property fmtid="{D5CDD505-2E9C-101B-9397-08002B2CF9AE}" pid="98" name="x1ye=92">
    <vt:lpwstr>ND0cpvz3QQdXSyMzgTgYtM4KCIeOafY4gyO+r1gDkEAyWzYRXbul/oTnC+dfrXL7+cVQhgbd/MhFAxrP9QjCqNQdRFhKBWt5qKSwvtx8/bvknw2ehIIZcfuxEWJHGzabGJYd81o0dhJr2JHz7w+eRml7Nm03p9axnoQ6o0ggZZ3laJ9TFqNozD9erH++7lKeVBXyedGaIjpfCFPB1FznhHaji6cf7W8g+/i9vdXgSkU6vje3g9DX4G1m3g+6lkW</vt:lpwstr>
  </property>
  <property fmtid="{D5CDD505-2E9C-101B-9397-08002B2CF9AE}" pid="99" name="x1ye=93">
    <vt:lpwstr>2JVjWLMRPSNYEmIbkuX4J7PfrZ3h72df+fBIlr+uD0htL4adM65tEQCgO/pHnGwA0Dd1jD6FCCX+YGfkAqa2D1dLhxawW8NgMLS7vbFgP3MIa4smNGyECUGmY8PZ3bx9186wSZcXZovlQuhi8I9/H2etWj2Gg1ZYlWdl9oe0SE+bpwPPkB4VTCzQt/NR5/7RFPZsMq1xxFrxYZB7x8+WLaOTESP/qP0DBSyWA33kk3gPeeSo+GaQBnjIRpWVfFM</vt:lpwstr>
  </property>
  <property fmtid="{D5CDD505-2E9C-101B-9397-08002B2CF9AE}" pid="100" name="x1ye=94">
    <vt:lpwstr>LlNmmBj4KNoDdpww91iMjS+0wYpu8xgFH+8naLlocAMeq1tx0v7DmluAOombwxjSbQQoErSw/pw1lZ7BYZlY2ypCbtXCMAZMFS2+QuEctbXy/P9geqf0vwiVC7aU+fmzT8K5Yw4xIXXAKoYIXmBNtr5tGeilbUpsuvMaXLPi5DA3Jmxzm/HczuQpLoWxzVwY7FPiKPLs4NGUPWr4FzTtlmVXNwXQgo8w0/37ldl2mRf8QVNfHut78wDEuUE6mxg</vt:lpwstr>
  </property>
  <property fmtid="{D5CDD505-2E9C-101B-9397-08002B2CF9AE}" pid="101" name="x1ye=95">
    <vt:lpwstr>UxA/SR8uHQ9icMg3uVfWq2Bt8AfiHW3TvF+HUCGY59XXeMnnS/PbXZFzkUE79n3VIGlFQw8XrsDP/SjwPJ0sKQgcFdB9R9txWANhAjabRRGqaMeB2aH3lJsNVMY1EWkas5mB9FffaMK7gVgZwNjOSD2OllAbGJ2ecvsxEzbzIqnGOJzTZSCZ9QqBM4D2B6aBtEDGD6NSd69rKsd2/zF/QH+4PgoYMr/hqPjJiXWJPQLK5eV8HJ0N2/U80OecW8i</vt:lpwstr>
  </property>
  <property fmtid="{D5CDD505-2E9C-101B-9397-08002B2CF9AE}" pid="102" name="x1ye=96">
    <vt:lpwstr>eSFccrzMgNE9vaWlEPR2I8RZixneRbjxC6KTSU1SSEb+U4MhzcMyaeAHjGObVfLB90faYXhb29HMy5QBO0+/WlZyufOpEPlQ7kcpa5ID8jxHj1hOoRGGCM92Me9rCBlD9se2Dy7qbMX9TiGGpEftdeJnlRe/zb0AH8OEojtZOWpfdPdD/06omM9hfGHWGD5rhlLeFZpvBdW4BNt5f1o4qynfMf0qbXekk1xS9PvLCNOCRLuTJ8iFGelJUgLTmgR</vt:lpwstr>
  </property>
  <property fmtid="{D5CDD505-2E9C-101B-9397-08002B2CF9AE}" pid="103" name="x1ye=97">
    <vt:lpwstr>BNSoecPSdMOgGFfteIUmaLs/k73X9pZ+s8XWDh3Jh1HB7zSWFV5oYiEXYumrSLzI+nrhbVHrxnX9Ta4Rxah91lPmHS6EYCiIQ8oJDX6fRMAhwx5zwWWJCOKeRbgudDPUx5Hqz6V9r/vgLEUUhT+Edf2/rIOski2giEyJFVFsZCuDE0mnXgbCAdvo6oljYEIIOeJDR0ZrvCLeGatjyj7gBeqJeqyM+xSdUbzmmqT7+u2tChBtDrK8D5pE0+vI/Yt</vt:lpwstr>
  </property>
  <property fmtid="{D5CDD505-2E9C-101B-9397-08002B2CF9AE}" pid="104" name="x1ye=98">
    <vt:lpwstr>xgL337HbgVqr82ZHtrhVxfNypjNb8fH3PkU4JYpg3gDrhSqaDGCPIHhzN48dL7lkVATv2JCx5qAV7FTDC722l+Ne6CLcz44CQft2gMRLoM41VqgUFxA4Q1gp2NCyIRxnuXj+pXuemEcjTJNHZjGD/z/RFF9R7nnpAMnqUomZHtbWxgpcwvv5b05+ObfCD0FVljP1gCZzLqTuwViCOcVrBxMwCKjBbnGJMtCIZON6OAcPouFqwHpKf45o/N4UCwb</vt:lpwstr>
  </property>
  <property fmtid="{D5CDD505-2E9C-101B-9397-08002B2CF9AE}" pid="105" name="x1ye=99">
    <vt:lpwstr>b6h3dzJqQIZaQl0C7eS2bIF4sgTB2OgeOpTRyFaOSXFWz9Ke1WKVJME+C3z3HdI0hhB23/4FH+SyAZVlgm9oZ8ZtU0x/HdAJNFmyVdz9GNeppzvM3gZZFC0pCs+vm95vt7B09FqqLQjwH0Eg3whuRqbqr6vAThHvIAz0IeU+TkUMF71QaWK6f1rVUCHXEOtfzvMC1Y8X130lTW/FVvSDL5Ja2ap1VrCy5SMdpnGI5ZAVgcMJiSyn7/PMVnJlGc0</vt:lpwstr>
  </property>
</Properties>
</file>
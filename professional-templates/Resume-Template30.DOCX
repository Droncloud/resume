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0" w:after="60"/>
        <w:ind w:left="0" w:right="0"/>
        <w:rPr>
          <w:rFonts w:ascii="Times New Roman" w:eastAsia="Times New Roman" w:hAnsi="Times New Roman" w:cs="Times New Roman"/>
          <w:b/>
          <w:bCs/>
          <w:color w:val="000000"/>
          <w:sz w:val="42"/>
          <w:szCs w:val="42"/>
          <w:bdr w:val="none" w:sz="0" w:space="0" w:color="auto"/>
          <w:vertAlign w:val="baseline"/>
        </w:rPr>
      </w:pPr>
      <w:r>
        <w:rPr>
          <w:rStyle w:val="span"/>
          <w:rFonts w:ascii="Times New Roman" w:eastAsia="Times New Roman" w:hAnsi="Times New Roman" w:cs="Times New Roman"/>
          <w:sz w:val="42"/>
          <w:szCs w:val="42"/>
        </w:rPr>
        <w:t>First Name</w:t>
      </w:r>
      <w:r>
        <w:rPr>
          <w:rFonts w:ascii="Times New Roman" w:eastAsia="Times New Roman" w:hAnsi="Times New Roman" w:cs="Times New Roman"/>
          <w:bdr w:val="none" w:sz="0" w:space="0" w:color="auto"/>
          <w:vertAlign w:val="baseline"/>
        </w:rPr>
        <w:t xml:space="preserve"> </w:t>
      </w:r>
      <w:r>
        <w:rPr>
          <w:rStyle w:val="span"/>
          <w:rFonts w:ascii="Times New Roman" w:eastAsia="Times New Roman" w:hAnsi="Times New Roman" w:cs="Times New Roman"/>
          <w:sz w:val="42"/>
          <w:szCs w:val="42"/>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Times New Roman" w:eastAsia="Times New Roman" w:hAnsi="Times New Roman" w:cs="Times New Roman"/>
          <w:sz w:val="0"/>
          <w:szCs w:val="0"/>
          <w:bdr w:val="none" w:sz="0" w:space="0" w:color="auto"/>
          <w:vertAlign w:val="baseline"/>
        </w:rPr>
      </w:pPr>
      <w:r>
        <w:rPr>
          <w:rFonts w:ascii="Times New Roman" w:eastAsia="Times New Roman" w:hAnsi="Times New Roman" w:cs="Times New Roman"/>
          <w:sz w:val="0"/>
          <w:szCs w:val="0"/>
          <w:bdr w:val="none" w:sz="0" w:space="0" w:color="auto"/>
          <w:vertAlign w:val="baseline"/>
        </w:rPr>
        <w:t> </w:t>
      </w:r>
    </w:p>
    <w:tbl>
      <w:tblPr>
        <w:tblStyle w:val="divaddress"/>
        <w:tblW w:w="0" w:type="auto"/>
        <w:tblCellSpacing w:w="0" w:type="dxa"/>
        <w:tblLayout w:type="fixed"/>
        <w:tblCellMar>
          <w:top w:w="0" w:type="dxa"/>
          <w:left w:w="0" w:type="dxa"/>
          <w:bottom w:w="0" w:type="dxa"/>
          <w:right w:w="0" w:type="dxa"/>
        </w:tblCellMar>
        <w:tblLook w:val="05E0"/>
      </w:tblPr>
      <w:tblGrid>
        <w:gridCol w:w="4256"/>
        <w:gridCol w:w="6384"/>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4256" w:type="dxa"/>
            <w:noWrap w:val="0"/>
            <w:tcMar>
              <w:top w:w="12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rPr>
                <w:rStyle w:val="contactLt"/>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City Country</w:t>
            </w:r>
          </w:p>
          <w:p>
            <w:pPr>
              <w:pStyle w:val="contactLtParagraph"/>
              <w:pBdr>
                <w:top w:val="none" w:sz="0" w:space="0" w:color="auto"/>
                <w:left w:val="none" w:sz="0" w:space="0" w:color="auto"/>
                <w:bottom w:val="none" w:sz="0" w:space="0" w:color="auto"/>
                <w:right w:val="none" w:sz="0" w:space="0" w:color="auto"/>
              </w:pBdr>
              <w:spacing w:line="300" w:lineRule="atLeast"/>
              <w:ind w:left="0" w:right="0"/>
              <w:rPr>
                <w:rStyle w:val="contactLt"/>
                <w:rFonts w:ascii="Times New Roman" w:eastAsia="Times New Roman" w:hAnsi="Times New Roman" w:cs="Times New Roman"/>
                <w:sz w:val="20"/>
                <w:szCs w:val="20"/>
                <w:bdr w:val="none" w:sz="0" w:space="0" w:color="auto"/>
                <w:vertAlign w:val="baseline"/>
              </w:rPr>
            </w:pPr>
          </w:p>
        </w:tc>
        <w:tc>
          <w:tcPr>
            <w:tcW w:w="6384" w:type="dxa"/>
            <w:noWrap w:val="0"/>
            <w:tcMar>
              <w:top w:w="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right"/>
              <w:rPr>
                <w:rStyle w:val="contactRt"/>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+911234567890</w:t>
            </w:r>
          </w:p>
          <w:p>
            <w:pPr>
              <w:pStyle w:val="div"/>
              <w:pBdr>
                <w:top w:val="none" w:sz="0" w:space="0" w:color="auto"/>
                <w:left w:val="none" w:sz="0" w:space="0" w:color="auto"/>
                <w:bottom w:val="none" w:sz="0" w:space="0" w:color="auto"/>
                <w:right w:val="none" w:sz="0" w:space="0" w:color="auto"/>
              </w:pBdr>
              <w:spacing w:before="0" w:after="0" w:line="300" w:lineRule="atLeast"/>
              <w:ind w:left="0" w:right="0"/>
              <w:jc w:val="right"/>
              <w:rPr>
                <w:rStyle w:val="contactRt"/>
                <w:rFonts w:ascii="Times New Roman" w:eastAsia="Times New Roman" w:hAnsi="Times New Roman" w:cs="Times New Roman"/>
                <w:sz w:val="20"/>
                <w:szCs w:val="20"/>
                <w:bdr w:val="none" w:sz="0" w:space="0" w:color="auto"/>
                <w:vertAlign w:val="baseline"/>
              </w:rPr>
            </w:pPr>
            <w:r>
              <w:rPr>
                <w:rStyle w:val="span"/>
                <w:rFonts w:ascii="Times New Roman" w:eastAsia="Times New Roman" w:hAnsi="Times New Roman" w:cs="Times New Roman"/>
                <w:sz w:val="20"/>
                <w:szCs w:val="20"/>
              </w:rPr>
              <w:t>test@test.com</w:t>
            </w:r>
          </w:p>
        </w:tc>
      </w:tr>
    </w:tbl>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Leadership and Teamwork</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Management Skills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Complex Problem Solving</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Amazon AWS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Microsoft Azure</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Microservices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Ansible</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Terraform</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DevOps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CI/CD</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Jenkins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Docker</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Kubernetes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Linux</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Windows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VMware</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Analysis</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Database Management</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Automation, SLA</w:t>
            </w:r>
          </w:p>
          <w:p>
            <w:pPr>
              <w:pStyle w:val="ulli"/>
              <w:numPr>
                <w:ilvl w:val="0"/>
                <w:numId w:val="1"/>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CD, Teamwork</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Configuration management, Technical training</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Content, Unix</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Client, Upgrade</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Analysis, Validation</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 management</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Database Management</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DC</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Designing</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Dutch</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English</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Features</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French</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Knowledge management</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Leadership</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Linux</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Managing</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Management Skills</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Windows</w:t>
            </w:r>
          </w:p>
          <w:p>
            <w:pPr>
              <w:pStyle w:val="ulli"/>
              <w:numPr>
                <w:ilvl w:val="0"/>
                <w:numId w:val="2"/>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Cloud Architect</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01/2021</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Current</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ulli"/>
        <w:numPr>
          <w:ilvl w:val="0"/>
          <w:numId w:val="3"/>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6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Technical Solutions Manager</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10/2016</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03/2020</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Design and Develop Cloud solutions to meet business requirements.</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Expected to perform the Subject Matter Expert role on cloud implementations.</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Arriving with the best practices, tools, and process for Continues improvement.</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6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Engineering Technical Lead</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01/2015</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10/2016</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Company</w:t>
      </w:r>
    </w:p>
    <w:p>
      <w:pPr>
        <w:pStyle w:val="ulli"/>
        <w:numPr>
          <w:ilvl w:val="0"/>
          <w:numId w:val="5"/>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Ensuring for technical training for my team members, to upgrade the team skill set.</w:t>
      </w:r>
    </w:p>
    <w:p>
      <w:pPr>
        <w:pStyle w:val="ulli"/>
        <w:numPr>
          <w:ilvl w:val="0"/>
          <w:numId w:val="5"/>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6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Lead Infrastructure Engineer</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02/2011</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01/2015</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ulli"/>
        <w:numPr>
          <w:ilvl w:val="0"/>
          <w:numId w:val="6"/>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6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Infrastructure Consultant</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04/2004</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02/2011</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Chennai, India</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India</w:t>
      </w:r>
    </w:p>
    <w:p>
      <w:pPr>
        <w:pStyle w:val="ulli"/>
        <w:numPr>
          <w:ilvl w:val="0"/>
          <w:numId w:val="7"/>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Analyzing and Providing RCA for all the major incidents and failed changes.</w:t>
      </w:r>
    </w:p>
    <w:p>
      <w:pPr>
        <w:pStyle w:val="ulli"/>
        <w:numPr>
          <w:ilvl w:val="0"/>
          <w:numId w:val="7"/>
        </w:numPr>
        <w:spacing w:before="0" w:after="0" w:line="280" w:lineRule="atLeast"/>
        <w:ind w:left="640" w:right="0" w:hanging="261"/>
        <w:rPr>
          <w:rStyle w:val="span"/>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sz w:val="22"/>
          <w:szCs w:val="22"/>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60" w:after="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System Administrator</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05/2003</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03/2004</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divdocumentsinglecolumn"/>
        <w:pBdr>
          <w:top w:val="none" w:sz="0" w:space="0" w:color="auto"/>
          <w:left w:val="none" w:sz="0" w:space="0" w:color="auto"/>
          <w:bottom w:val="none" w:sz="0" w:space="0" w:color="auto"/>
          <w:right w:val="none" w:sz="0" w:space="0" w:color="auto"/>
        </w:pBdr>
        <w:spacing w:before="60" w:after="0" w:line="280" w:lineRule="atLeast"/>
        <w:ind w:left="0" w:right="0"/>
        <w:rPr>
          <w:rFonts w:ascii="Times New Roman" w:eastAsia="Times New Roman" w:hAnsi="Times New Roman" w:cs="Times New Roman"/>
          <w:sz w:val="22"/>
          <w:szCs w:val="22"/>
          <w:bdr w:val="none" w:sz="0" w:space="0" w:color="auto"/>
          <w:vertAlign w:val="baseline"/>
        </w:rPr>
      </w:pPr>
      <w:r>
        <w:rPr>
          <w:rStyle w:val="spanjobtitle"/>
          <w:rFonts w:ascii="Times New Roman" w:eastAsia="Times New Roman" w:hAnsi="Times New Roman" w:cs="Times New Roman"/>
          <w:sz w:val="22"/>
          <w:szCs w:val="22"/>
        </w:rPr>
        <w:t>System Administrator</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01/1996</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04/2003</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companyname"/>
          <w:rFonts w:ascii="Times New Roman" w:eastAsia="Times New Roman" w:hAnsi="Times New Roman" w:cs="Times New Roman"/>
          <w:sz w:val="22"/>
          <w:szCs w:val="22"/>
        </w:rPr>
        <w:t>Company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City</w:t>
      </w:r>
      <w:r>
        <w:rPr>
          <w:rStyle w:val="span"/>
          <w:rFonts w:ascii="Times New Roman" w:eastAsia="Times New Roman" w:hAnsi="Times New Roman" w:cs="Times New Roman"/>
          <w:sz w:val="22"/>
          <w:szCs w:val="22"/>
        </w:rPr>
        <w:t xml:space="preserve">, </w:t>
      </w:r>
      <w:r>
        <w:rPr>
          <w:rStyle w:val="span"/>
          <w:rFonts w:ascii="Times New Roman" w:eastAsia="Times New Roman" w:hAnsi="Times New Roman" w:cs="Times New Roman"/>
          <w:sz w:val="22"/>
          <w:szCs w:val="22"/>
        </w:rPr>
        <w:t>Country</w:t>
      </w:r>
    </w:p>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b/>
          <w:bCs/>
          <w:sz w:val="22"/>
          <w:szCs w:val="22"/>
        </w:rPr>
        <w:t>01/2009</w:t>
      </w:r>
      <w:r>
        <w:rPr>
          <w:rStyle w:val="span"/>
          <w:rFonts w:ascii="Times New Roman" w:eastAsia="Times New Roman" w:hAnsi="Times New Roman" w:cs="Times New Roman"/>
          <w:sz w:val="22"/>
          <w:szCs w:val="22"/>
        </w:rPr>
        <w:t xml:space="preserve"> </w:t>
      </w:r>
      <w:r>
        <w:rPr>
          <w:rStyle w:val="spancompanynameeduc"/>
          <w:rFonts w:ascii="Times New Roman" w:eastAsia="Times New Roman" w:hAnsi="Times New Roman" w:cs="Times New Roman"/>
          <w:sz w:val="22"/>
          <w:szCs w:val="22"/>
        </w:rPr>
        <w:t>College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Location</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degree"/>
          <w:rFonts w:ascii="Times New Roman" w:eastAsia="Times New Roman" w:hAnsi="Times New Roman" w:cs="Times New Roman"/>
          <w:sz w:val="22"/>
          <w:szCs w:val="22"/>
        </w:rPr>
        <w:t>Bachelor of Science</w:t>
      </w:r>
      <w:r>
        <w:rPr>
          <w:rFonts w:ascii="Times New Roman" w:eastAsia="Times New Roman" w:hAnsi="Times New Roman" w:cs="Times New Roman"/>
          <w:sz w:val="22"/>
          <w:szCs w:val="22"/>
          <w:bdr w:val="none" w:sz="0" w:space="0" w:color="auto"/>
          <w:vertAlign w:val="baseline"/>
        </w:rPr>
        <w:t xml:space="preserve"> </w:t>
      </w:r>
      <w:r>
        <w:rPr>
          <w:rStyle w:val="span"/>
          <w:rFonts w:ascii="Times New Roman" w:eastAsia="Times New Roman" w:hAnsi="Times New Roman" w:cs="Times New Roman"/>
          <w:sz w:val="22"/>
          <w:szCs w:val="22"/>
        </w:rPr>
        <w:t>Field of Study</w:t>
      </w:r>
    </w:p>
    <w:p>
      <w:pPr>
        <w:pStyle w:val="divdocumentsinglecolumn"/>
        <w:pBdr>
          <w:top w:val="none" w:sz="0" w:space="0" w:color="auto"/>
          <w:left w:val="none" w:sz="0" w:space="0" w:color="auto"/>
          <w:bottom w:val="none" w:sz="0" w:space="0" w:color="auto"/>
          <w:right w:val="none" w:sz="0" w:space="0" w:color="auto"/>
        </w:pBdr>
        <w:spacing w:before="60" w:after="0" w:line="280" w:lineRule="atLeast"/>
        <w:ind w:left="0" w:right="0"/>
        <w:rPr>
          <w:rFonts w:ascii="Times New Roman" w:eastAsia="Times New Roman" w:hAnsi="Times New Roman" w:cs="Times New Roman"/>
          <w:sz w:val="22"/>
          <w:szCs w:val="22"/>
          <w:bdr w:val="none" w:sz="0" w:space="0" w:color="auto"/>
          <w:vertAlign w:val="baseline"/>
        </w:rPr>
      </w:pPr>
      <w:r>
        <w:rPr>
          <w:rStyle w:val="span"/>
          <w:rFonts w:ascii="Times New Roman" w:eastAsia="Times New Roman" w:hAnsi="Times New Roman" w:cs="Times New Roman"/>
          <w:b/>
          <w:bCs/>
          <w:sz w:val="22"/>
          <w:szCs w:val="22"/>
        </w:rPr>
        <w:t>02/1999</w:t>
      </w:r>
      <w:r>
        <w:rPr>
          <w:rStyle w:val="span"/>
          <w:rFonts w:ascii="Times New Roman" w:eastAsia="Times New Roman" w:hAnsi="Times New Roman" w:cs="Times New Roman"/>
          <w:sz w:val="22"/>
          <w:szCs w:val="22"/>
        </w:rPr>
        <w:t xml:space="preserve"> </w:t>
      </w:r>
      <w:r>
        <w:rPr>
          <w:rStyle w:val="spancompanynameeduc"/>
          <w:rFonts w:ascii="Times New Roman" w:eastAsia="Times New Roman" w:hAnsi="Times New Roman" w:cs="Times New Roman"/>
          <w:sz w:val="22"/>
          <w:szCs w:val="22"/>
        </w:rPr>
        <w:t>College Name</w:t>
      </w:r>
      <w:r>
        <w:rPr>
          <w:rStyle w:val="spanhypenfont"/>
          <w:rFonts w:ascii="Times New Roman" w:eastAsia="Times New Roman" w:hAnsi="Times New Roman" w:cs="Times New Roman"/>
        </w:rPr>
        <w:t xml:space="preserve"> </w:t>
      </w:r>
      <w:r>
        <w:rPr>
          <w:rStyle w:val="spanhypenfont"/>
          <w:rFonts w:ascii="MS Mincho" w:eastAsia="MS Mincho" w:hAnsi="MS Mincho" w:cs="MS Mincho"/>
        </w:rPr>
        <w:t>－</w:t>
      </w:r>
      <w:r>
        <w:rPr>
          <w:rStyle w:val="spanhypenfont"/>
          <w:rFonts w:ascii="Times New Roman" w:eastAsia="Times New Roman" w:hAnsi="Times New Roman" w:cs="Times New Roman"/>
        </w:rPr>
        <w:t xml:space="preserve"> </w:t>
      </w:r>
      <w:r>
        <w:rPr>
          <w:rStyle w:val="span"/>
          <w:rFonts w:ascii="Times New Roman" w:eastAsia="Times New Roman" w:hAnsi="Times New Roman" w:cs="Times New Roman"/>
          <w:sz w:val="22"/>
          <w:szCs w:val="22"/>
        </w:rPr>
        <w:t>Location</w:t>
      </w:r>
      <w:r>
        <w:rPr>
          <w:rStyle w:val="singlecolumnspanpaddedlinenth-child1"/>
          <w:rFonts w:ascii="Times New Roman" w:eastAsia="Times New Roman" w:hAnsi="Times New Roman" w:cs="Times New Roman"/>
          <w:sz w:val="22"/>
          <w:szCs w:val="22"/>
        </w:rPr>
        <w:t xml:space="preserve"> </w:t>
      </w:r>
    </w:p>
    <w:p>
      <w:pPr>
        <w:pStyle w:val="spanpaddedline"/>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Style w:val="spandegree"/>
          <w:rFonts w:ascii="Times New Roman" w:eastAsia="Times New Roman" w:hAnsi="Times New Roman" w:cs="Times New Roman"/>
          <w:sz w:val="22"/>
          <w:szCs w:val="22"/>
        </w:rPr>
        <w:t>Bachelor of Science</w:t>
      </w:r>
      <w:r>
        <w:rPr>
          <w:rFonts w:ascii="Times New Roman" w:eastAsia="Times New Roman" w:hAnsi="Times New Roman" w:cs="Times New Roman"/>
          <w:sz w:val="22"/>
          <w:szCs w:val="22"/>
          <w:bdr w:val="none" w:sz="0" w:space="0" w:color="auto"/>
          <w:vertAlign w:val="baseline"/>
        </w:rPr>
        <w:t xml:space="preserve"> </w:t>
      </w:r>
      <w:r>
        <w:rPr>
          <w:rStyle w:val="span"/>
          <w:rFonts w:ascii="Times New Roman" w:eastAsia="Times New Roman" w:hAnsi="Times New Roman" w:cs="Times New Roman"/>
          <w:sz w:val="22"/>
          <w:szCs w:val="22"/>
        </w:rPr>
        <w:t>Field of Study</w:t>
      </w:r>
    </w:p>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Kubernetes Administrator</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Terraform Associate.</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Red Hat Certified Architect – Level II</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Google Cloud Certified Professional</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AWS Certified Solutions Architect - Professional</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AWS Certified Solutions Architect - Associate</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in Redhat Specialist Ansible Automation.</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Red Hat Certified Engineer in OpenStack</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Azure Solutions Architect</w:t>
      </w:r>
    </w:p>
    <w:p>
      <w:pPr>
        <w:pStyle w:val="ulli"/>
        <w:numPr>
          <w:ilvl w:val="0"/>
          <w:numId w:val="8"/>
        </w:numPr>
        <w:spacing w:before="0" w:after="0" w:line="280" w:lineRule="atLeast"/>
        <w:ind w:left="640" w:right="0" w:hanging="261"/>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160" w:after="30"/>
        <w:ind w:left="0" w:right="0"/>
        <w:rPr>
          <w:rFonts w:ascii="Times New Roman" w:eastAsia="Times New Roman" w:hAnsi="Times New Roman" w:cs="Times New Roman"/>
          <w:b/>
          <w:bCs/>
          <w:color w:val="000000"/>
          <w:sz w:val="26"/>
          <w:szCs w:val="26"/>
          <w:bdr w:val="none" w:sz="0" w:space="0" w:color="auto"/>
          <w:vertAlign w:val="baseline"/>
        </w:rPr>
      </w:pPr>
      <w:r>
        <w:rPr>
          <w:rFonts w:ascii="Times New Roman" w:eastAsia="Times New Roman" w:hAnsi="Times New Roman" w:cs="Times New Roman"/>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Times New Roman" w:eastAsia="Times New Roman" w:hAnsi="Times New Roman" w:cs="Times New Roman"/>
          <w:sz w:val="22"/>
          <w:szCs w:val="22"/>
          <w:bdr w:val="none" w:sz="0" w:space="0" w:color="auto"/>
          <w:vertAlign w:val="baseline"/>
        </w:rPr>
      </w:pPr>
      <w:r>
        <w:rPr>
          <w:rFonts w:ascii="Times New Roman" w:eastAsia="Times New Roman" w:hAnsi="Times New Roman" w:cs="Times New Roman"/>
          <w:sz w:val="22"/>
          <w:szCs w:val="22"/>
          <w:bdr w:val="none" w:sz="0" w:space="0" w:color="auto"/>
          <w:vertAlign w:val="baseline"/>
        </w:rPr>
        <w:t>English French Dutch</w:t>
      </w:r>
    </w:p>
    <w:sectPr>
      <w:pgSz w:w="12240" w:h="15840"/>
      <w:pgMar w:top="740" w:right="800" w:bottom="74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spacing w:line="540" w:lineRule="atLeast"/>
    </w:pPr>
    <w:rPr>
      <w:b/>
      <w:bCs/>
      <w:color w:val="000000"/>
      <w:sz w:val="42"/>
      <w:szCs w:val="4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character" w:customStyle="1" w:styleId="contactLt">
    <w:name w:val="contactLt"/>
    <w:basedOn w:val="DefaultParagraphFont"/>
  </w:style>
  <w:style w:type="paragraph" w:customStyle="1" w:styleId="contactLtParagraph">
    <w:name w:val="contactLt Paragraph"/>
    <w:basedOn w:val="Normal"/>
    <w:pPr>
      <w:pBdr>
        <w:top w:val="none" w:sz="0" w:space="6" w:color="auto"/>
      </w:pBdr>
    </w:pPr>
  </w:style>
  <w:style w:type="character" w:customStyle="1" w:styleId="contactRt">
    <w:name w:val="contactRt"/>
    <w:basedOn w:val="DefaultParagraphFont"/>
  </w:style>
  <w:style w:type="table" w:customStyle="1" w:styleId="divaddress">
    <w:name w:val="div_address"/>
    <w:basedOn w:val="TableNormal"/>
    <w:tbl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20" w:lineRule="atLeast"/>
    </w:pPr>
    <w:rPr>
      <w:color w:val="000000"/>
      <w:sz w:val="26"/>
      <w:szCs w:val="26"/>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spanhypenfont">
    <w:name w:val="span_hypenfont"/>
    <w:basedOn w:val="span"/>
    <w:rPr>
      <w:sz w:val="16"/>
      <w:szCs w:val="16"/>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eduDate">
    <w:name w:val="span_eduDate"/>
    <w:basedOn w:val="span"/>
    <w:rPr>
      <w:b/>
      <w:bCs/>
    </w:rPr>
  </w:style>
  <w:style w:type="character" w:customStyle="1" w:styleId="spancompanynameeduc">
    <w:name w:val="span_companyname_educ"/>
    <w:basedOn w:val="span"/>
    <w:rPr>
      <w:b/>
      <w:bCs/>
    </w:r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7217b251-8519-4410-ace5-4c144e9c5356</vt:lpwstr>
  </property>
  <property fmtid="{D5CDD505-2E9C-101B-9397-08002B2CF9AE}" pid="3" name="x1ye=0">
    <vt:lpwstr>OGUAAB+LCAAAAAAABAAUmrWio1AURT+IArcSd3c63N0CXz9vunQQ7jl7r5Ug0CSCoDQlwhBPCzgOUTDKwCLK4BhGc4I4gnAIzpUswrgZSUNbnBGAlDWc24ObU6NIQJELEkBWAJeu3UorvGdjWsNgrBn4dZRC2GmXbFRxbblCYYvMGzlC0FLhS+5JsT4i7+ciU93bjv1Ci16TJRJ6VmzEvBZUugDOE83j20fN+BeYubu5x5l55cILVhnI4q7cPm0</vt:lpwstr>
  </property>
  <property fmtid="{D5CDD505-2E9C-101B-9397-08002B2CF9AE}" pid="4" name="x1ye=1">
    <vt:lpwstr>j5UmHhDwhPgFYPbuNw5Z6b+qcJBdKFS+W/fCvQWsQbuAwX23f5gB3Et0nKcmnLEodoin2ARwK0TAUDZmaiQEtEr3DhGZoTzIzIBrqwV7hRzI9emXJZlYDNz3g5FLrouhl3KsUO6cLAKd9tB/js/DhA50bvElwZV5X0v3InzPA/DlOUF9u2aNlr7Yzrolv+3xqZpK6Li58bWUSHrfk+Hjg2Q8Ojm3oviB5LefLnGy1Ou9KOZFgySSqCE+qrJQWRB</vt:lpwstr>
  </property>
  <property fmtid="{D5CDD505-2E9C-101B-9397-08002B2CF9AE}" pid="5" name="x1ye=10">
    <vt:lpwstr>pspXe6kmPRbXuYQeecoJ3B1zkocYOZrcw9qK04klhIx0yHCUc1um/egyfR70tCAc8A5TAbyOEl7i2jR0nR7IzyR1IFQS9f4i+7svB/Kx05mMe0QXQWN1IyIrpSxU/cbWgzPMtlcLj7v1dPpqxI3+wshvTbidTnlI2kaW8D/9bCSIyl6fhYETOuzXs7OnBsEJYRt//W5QGXAK3tAG0elgc3fQ89myHAS4gK3mTWEYXgLwhtZCGDZQNrkxb6hnnZ4</vt:lpwstr>
  </property>
  <property fmtid="{D5CDD505-2E9C-101B-9397-08002B2CF9AE}" pid="6" name="x1ye=100">
    <vt:lpwstr>jsruZVPTHQDR4AQwngACNM5nK3389sv93WtMSYbqdK5bYCB7qkzuDy5UtlYG18g4Un5ufs8UAKrA0xDYU8lExULRmVQWkJtGIroyipl6mNfwmAH2zZYffXteTExKai6dmUkK/3Dt6xUhFOUxadLt+nFFCHv9SqcUUcv74+9jttFvxwf0Js1vi9JBKqagqjdDFGx6uFap+DAewvH+Jj0dTQmacLe0vgcBSvtGrhULAfI1Qf8khFak36I1ivyEeQe</vt:lpwstr>
  </property>
  <property fmtid="{D5CDD505-2E9C-101B-9397-08002B2CF9AE}" pid="7" name="x1ye=101">
    <vt:lpwstr>1XTX04mUIVDR1CAdsu7TGO/Q9jwyeLHjBAzATkk2oFylS/57RYFCspt4wKtafHhPzoayhh06uvdhdUZKUEJEcxx4Q1fn5uewEkdrlXpvmcH52OOBhb9OkO2pJrFpu7qOTx4ARMshfEwlfAvv2fpwsCERmsSiXwbVczOcxd0+s11Uh7EIg966Aze37w3FUAaDe6kR+ZsRyZ2Fm7m0ykZbrTD3NRxpXNbN4ZdXUaBBB7KP3KnAJxEB6RgEuaxca4+</vt:lpwstr>
  </property>
  <property fmtid="{D5CDD505-2E9C-101B-9397-08002B2CF9AE}" pid="8" name="x1ye=102">
    <vt:lpwstr>AgHoNygvRxm/cxL2fa1GkMeCaq43V6LNkSu25mpNnagsdU6fuU9YamcSzoJDmD2aAdUsuqZtOTwbCS3dKeRb3cuGTA1lEIgb6uuIwOu7kk+zt/96j4Og77JP3VNSX/iVz48GqyBbfyFhdAZe3J5ClOlPTrG9t6jowJGdLA/Pv3H/pgusY4ZQAA</vt:lpwstr>
  </property>
  <property fmtid="{D5CDD505-2E9C-101B-9397-08002B2CF9AE}" pid="9" name="x1ye=11">
    <vt:lpwstr>9raz48EG5FDmSCRX6/Y5t2aT48RK3ELPGiv0jKtXWeFY4HyskzfZH7F8y7GIHbMNQdKZqliL24fa7QCdyWJff7siqqQ5jntDdDULBXwxo5K8Hlb7tETStckX0KmiCBJv6gXNmLCNVGuyYseS8ZnPOJ8mQFD+z7d5JzfaXzakwMt57CuVUHQ7hBCJHnFC8T5UU2r0EsUNFtn68t3R5W/rcSXt+oQLTY2CQ1jv/eGjxYktqvpX+7NpzH+3ZM7OoxS</vt:lpwstr>
  </property>
  <property fmtid="{D5CDD505-2E9C-101B-9397-08002B2CF9AE}" pid="10" name="x1ye=12">
    <vt:lpwstr>hbVjufR2R2wNcLQnkzk3KykyjVFhQ0kY+KvWOX1zxNtk1uR4xKwqEhZ99OZMQFVeDFeShXxPTKqbEjbDAgRUO2K3fqDplc1gprBpE58pFwxqsD+iAI/EPPeQbUkTt/0+RcxFNPuGswGpl52goeRxADeVj0YdftRHK9+/br6b9PyxxNVZjsNydnA0BIsoQd/A/PA3SFcPoRTaMeUfjXnOag9eymH5enSCN+VWAOzo8xvHhbdwKPC4xqqMOPAIaaq</vt:lpwstr>
  </property>
  <property fmtid="{D5CDD505-2E9C-101B-9397-08002B2CF9AE}" pid="11" name="x1ye=13">
    <vt:lpwstr>h3ea65mc3oxHKvXe6rpwHuuVbAMnxTRqilT56ST6isyVXJbbkHdnEQyR9K7RmVYk75UNAajIlIVGZBQeEGiTg4V691JPwM2OYV/0sEu2zCXz92E4BBsYddfDpHdUC/IvS9k+jLrW4Tfy8HnucUWuhpuk2Comd41Vpe0mFH8Dy/DDSBEDuUUz8/cj5kx2T5YARQeW2x8OEiYPRNkYXKh4LHv/oQWMtWa3JufbNDz42LVLrRaYzVLummPhm4HxQ4U</vt:lpwstr>
  </property>
  <property fmtid="{D5CDD505-2E9C-101B-9397-08002B2CF9AE}" pid="12" name="x1ye=14">
    <vt:lpwstr>sF/ocPXg9JRFxgV9oTEoTX6F1/AB81OURZW68H3C3OFFDcPUAATlEIMwDx0A1oW9pNJORWAm8UdlWO0NK854FqzI0UgTVRwDxnOTy498fKbEwnvt1xyWkVdag1MDUOQ6Y+ohH/BZwsjBcaXuTfQB1Jv+FFnYAtfaPXT5zgBhPRvcrfD44GIhJHt13fdTulnStsK4VOiEHYfLNydKxU9VsYcRxHlIJ3XKbPbxON1gnEYrC9JuUWMKrF4bU0JJEdI</vt:lpwstr>
  </property>
  <property fmtid="{D5CDD505-2E9C-101B-9397-08002B2CF9AE}" pid="13" name="x1ye=15">
    <vt:lpwstr>oBt/daxRo+6NO5ca3QwTgjKoUL0/S/vWh/aL0IMNeC1SayovSX2V10s4B8kvx6NsUQyv+rNicF5tGY9sLPpZxSSh+HOwTJBrfLR9Qj015PRbwyhWpF/SOSFMCSw2jRDtw/rLOvtpnnmErd68gUsX6em9ng1g1yl9Y8x9D+W6xWjo38j2aMJK+bMaCCGqJkNqfUiYcsE1Fnz90G5BJRhVtRIhIMPQmcVi/fdcCNE36odvWZ1tM74bFkK/fF9jfJg</vt:lpwstr>
  </property>
  <property fmtid="{D5CDD505-2E9C-101B-9397-08002B2CF9AE}" pid="14" name="x1ye=16">
    <vt:lpwstr>pbB4pbVlKv1ELU4m6MAwJ1wLWvtcikfccOqf57f8AUUeiH5fMulwqOlnvqG4amfqI+l8MQ5XbFuSRWS0RkJ424CFaiRE9vUxm6ab/wGiba0mmm1SKBJUOu571IYp2VztpQKY8WdToPlym9wBIm8eH7OBE1nmD1TTkF0yjmB3tWwM1/QLL/1ZDyJvK8OFOc/QX29S9t9foQeKbhecBJJRb6wVCQNFUcZJDDUWsITSw/a/ew/kwmjPzCmDtjZX9Zg</vt:lpwstr>
  </property>
  <property fmtid="{D5CDD505-2E9C-101B-9397-08002B2CF9AE}" pid="15" name="x1ye=17">
    <vt:lpwstr>V85RnY5CJpV1+J8k+gTMqJNPgzBpztQE0vrKxuxWrqlUKiZT5R76CD7OAXluVbjjAP7Dr1huk9GrZPYK8+QRL5WYrQnoGpkMoTro08qRPnQ+uq2PCCRjBpsvSfm/jnkLly9ei4uzt4AWeMBUg51vfOryS70DZV+QW1fvPelHYJcLkSF+bzxjZL4mL3ENz0QoNtt/zJ/2O1VD0gX5eu4aFn42IS5GFsxKzID4ZCRRz0ZQgpd8u1UHD04uCPz7A3L</vt:lpwstr>
  </property>
  <property fmtid="{D5CDD505-2E9C-101B-9397-08002B2CF9AE}" pid="16" name="x1ye=18">
    <vt:lpwstr>5hbZQVMASv12bXFjnvFCLUUhtYP5EQnVQLvmyfto5Q4Y+0nSUFe74G4b9VtEjF0chWi81496x4sFxU+0jhRWN34iE0zXpx/rVLVlI9JJ8JrDB0ywWuBsV08Vdh4+XC9gAEinbYyBfx769afx5H+HKMXPmFCkYc6qIOg/H+tKDP96tGlQ77rBQOX3OMxnLy+9YWhmlQr2ZfYk+2WYlwa2WxsyxRL/2GiIU/bu9AceingdAEDYi7atJFMTf5xPHQa</vt:lpwstr>
  </property>
  <property fmtid="{D5CDD505-2E9C-101B-9397-08002B2CF9AE}" pid="17" name="x1ye=19">
    <vt:lpwstr>4mklGFgx3Ly1Jsg8Z0MnmsUyrCA8kodVGL9UOqjIv3hBPg4MFlKsEpamcdiDsqH8q9JeIlmR1G6kCSp513Xaemn+bkb6Cc3Lk6c+XeQaU8fN47UQg8GGQVQjNMP6EtRuyf5lYroRwOhqabB7oxGVjEn4KM2COnO9Gd+RkyDCXS1rKFsJFMWrEcvbS+3+qehfN0Z6Wmo+N9pqlSDUgc2oZUmvQydAcB5N1gj3TMa4wcQLi44FUTh5WlQtzkd2myI</vt:lpwstr>
  </property>
  <property fmtid="{D5CDD505-2E9C-101B-9397-08002B2CF9AE}" pid="18" name="x1ye=2">
    <vt:lpwstr>jh4Ndz4ZkadJWBJXRLD32xDiyyi+qsfwVVwfhC9cJuSkvG+o0uXyELArT2qFKsnKHi4loj0L5ucvhg3K9izQQyAIlVYbUTIY/T/w2D1T9Q3KmAnnmXIOVnHqyoq25u7VPLXdlp6lWRWa+s24ptMJPzeyvDL0YkF1xwJKqE3ugPmBJHXU5ss5SsLZMuPihDvszt/UduCayH49qECwo0g0OnJtK3HlhpRzBDcSF3NGV3+/VN/R1iR7Dl/ZZMRAza9</vt:lpwstr>
  </property>
  <property fmtid="{D5CDD505-2E9C-101B-9397-08002B2CF9AE}" pid="19" name="x1ye=20">
    <vt:lpwstr>NqvfUFuPZxxxhMj3Jqp07uMVZiTZ5M8xk8HK/55l45YAQxS+I5X+uX8a3Cb1Ax+rd+DC+YGS5G8TmE6e7wI/z6bzRxqX6UECM0b3a+Z50Pn9uhbt9r/v1YVnEp+N2rebTpva7yF/dxl5BwdLFM9RUETS5nV5KIuCKwRrOA8yMn7gxX7qA1fRQ2RM5dxeRL+iTtLIX3BhOTLcauOKQJsNDqb7Wj15DwMtidWTrdel72veLokUXAs3+Cemxki1uQp</vt:lpwstr>
  </property>
  <property fmtid="{D5CDD505-2E9C-101B-9397-08002B2CF9AE}" pid="20" name="x1ye=21">
    <vt:lpwstr>48RSnARuFIxE4C7AVaek+42Iy3J8xMZ/4za3/l3KVkJTqPXUd4QCBpLfuiNDRscdfhxy3tmZKQJ6N/uMddxcC6AWOGVfp2TkGNRih+x1XsvwTMjp4lp4JHk4DuT1d+8H+bfvL82RwhMXDbBOUx/1fsKbPtvcKueYDZ+mdCeGn1hYPbtqv7p4ZHZ7zbSnM1o8HrXO/DOmcitCXpA/poATN26zCB25SB2w4vp/owHseTnkFswes/Nthb0zdcrD2Pb</vt:lpwstr>
  </property>
  <property fmtid="{D5CDD505-2E9C-101B-9397-08002B2CF9AE}" pid="21" name="x1ye=22">
    <vt:lpwstr>sHswPun4jU/iAw8u3GCsKRP/8UaZD0jS9JoYCVohvt446YGQmpYvQbZUnOc8LZUWPV/xLANZ87doew1knQBm/TWVkFv1fly96JSi/MKJjNQCmRjpI0EL9oIBkPa+v5R1QR6dHloRiAFppKjn1cRv9hRX2JucyGMShwTpIKxcMGC6PoJSaDwvjOgVq2Pcyoiyf1tUTta4Qm97XkJiVJum7AlzNvVbXce5qWxUCUg/ixOlwj5X04V5WmEm5L0SQh2</vt:lpwstr>
  </property>
  <property fmtid="{D5CDD505-2E9C-101B-9397-08002B2CF9AE}" pid="22" name="x1ye=23">
    <vt:lpwstr>xCMAcQVB2TPuyreC4Jzt6SatUO1E4jVKBetHWbgbhA3OC+Hc9H10R5Dx66Qbo5X6sIbJs/TUsCRxL7Kp0aJzpzzw3gIQZOvxCYC8POgSv1i+OlLJcuEIIHpql452XueMQyrKbtIADPDTJhrPKTYAlCDFdHnMENbEHEMIy3cU32a8VhxapzBEnpEPOnJ7y4KhIcgmDzTjXHdNp8np2Ix/G9LRxp61uCn/W/9iJzm/LPNll4kxXVdoJ+8+7dVD3ck</vt:lpwstr>
  </property>
  <property fmtid="{D5CDD505-2E9C-101B-9397-08002B2CF9AE}" pid="23" name="x1ye=24">
    <vt:lpwstr>a8mFxvOLcT2rJdKic+fmBBGQVwvuPG+OACgAe2amkMmdImDd1wypEnA7vfIKpt28jzlhJS1Fgw1MkxGTPxQy9q4xZnPTzSOjZGhvZ+9rdIa+HKh1xJiGlMOxJvGofrm0XDS8DAAckBXTaa9kaCEeDRruHX4jwlu/qafL9lCLmUHQBWh4a7XYeSDvpYund+XfKBk21QN0XcpHSx0KiS1lRNsWazCsznbeCKmSgW4H2tI+g8l8lojaQqylVLBjWw6</vt:lpwstr>
  </property>
  <property fmtid="{D5CDD505-2E9C-101B-9397-08002B2CF9AE}" pid="24" name="x1ye=25">
    <vt:lpwstr>JnuSZ8EFSQCEiTfKd1D03g3IpQeWBek3CserwFGxXuUmLFEUZDAuXhnm71jJdXAd5PDkeVKb+ULqUKLBgv3a3r6Kg6GgvvroIgZQefRg2YMqdq7Xn2fsJ+UTKZS5YDfyRIe1TuonLg04EaNm48l0u/Uh3duEyPj2dQ+5cBPUS4C1c26Ybf2eVvzjSfGdmvpiOZsjyvQ6sgscKTe6g+FAzsqszs+jpfCK9/13PmLypp/G/YAydjIuDv1bZ1qLp60</vt:lpwstr>
  </property>
  <property fmtid="{D5CDD505-2E9C-101B-9397-08002B2CF9AE}" pid="25" name="x1ye=26">
    <vt:lpwstr>tdAroxS4LpQLAUFNRe7aXyAftSkDqicSf8U2z/PO2/vC8a25zAYH9GxYDL41hYIPs7rn0nxZWjTHrPxK15DGM1iWXJxeYnBZWkpMNQwuFqNH8sbDsHlE6fmyVatLchCRrYn1Iv+DaaJbJ6ki+o2bSfSxc1YsxZqVGmp5PIdWW2i2QBxultIobujtSXxU1h+QcTl8yFMZp+wkT37EceAsztdQDaHwAttZ+FV0Y9pfgxDNKCv0cQX6ZbceKvDfmW1</vt:lpwstr>
  </property>
  <property fmtid="{D5CDD505-2E9C-101B-9397-08002B2CF9AE}" pid="26" name="x1ye=27">
    <vt:lpwstr>HdowLQaofiFuWQcwSOkIU2Cuzfy/E2xYAxQT8JVuLZW8RJmNC73RP8CBEpfgq6DWSDdGOZB4gfRbMsbmABG++T+GWMl1wtClxCvaeFk8ZvGNnHpUC8PjEfUkc5TTh3EBaac0JG5ft/suZ33UMfYWH+2nngJ8zeeW7NkEm3gcopDOqYdGt/L4IYEBDhOHYxer2YMzBQW4d+e8KrLgErMN55IRb7iwrrURke3838oh+p/Lvg2+DqZZJWNiJIcaz77</vt:lpwstr>
  </property>
  <property fmtid="{D5CDD505-2E9C-101B-9397-08002B2CF9AE}" pid="27" name="x1ye=28">
    <vt:lpwstr>zlykUduh6XggMmI/J0CpbWFzgPmDCkNoNosTprlsHL6MB7wDFh8lc/+z6bRrh/FpLYik1rZvpddgNEmx9hkm4xxVbTWAJKnDgqB3qhWQh5+cG1Sm6fPPf7agAPgKS/ixcZ4iEvmQeU5QhQo+xzk9/GsDpNOMZusKbE3LcRnxfcMeZ9wJBYW58Zm2Yda85MSj5e2EPL/oA1HM6E1w5iF3qoCaoVzX4LqJiyCppPI/v6kizQHjYWF7oTIcKVeKdTA</vt:lpwstr>
  </property>
  <property fmtid="{D5CDD505-2E9C-101B-9397-08002B2CF9AE}" pid="28" name="x1ye=29">
    <vt:lpwstr>RAEjsk3apxVri4LnA/rpzgGDWu3WtP873/PpF81Rmo79IyZ4l4ERsAH4jr8EFGHpkXqx5kwqXqCplQyJ/VCNH9gFrW9CAnLRxj6HwEi7HQQR2vRgO9thi4nxS9y/DlaIiQLP4jX5qBDgnnX3bMEp+4fn2vsQotxrC839JGzBtuJ03YrxsHmjYJadSF1X8CKimaJrp/18GQXnWV7lAN+yFbuYOgo8LMhqrKP2PcJjjSVnBz6NLwXPHBcYfKMCgan</vt:lpwstr>
  </property>
  <property fmtid="{D5CDD505-2E9C-101B-9397-08002B2CF9AE}" pid="29" name="x1ye=3">
    <vt:lpwstr>NqUfdCVxFT5OomHxHSGGKbo8J364I6UFMm7Pu+VafdVxQiLtoSfxkVW+q7drxmZ4mnrs42wqHVuztDwKN6poZc7peSr50n2L9dEKcIScqBvBfawKcSuxg5IszlRbPirPvXWsps9md7wBhfpb1s6hCXPC9Nn7QlDu+x0LH7BJZTMflrkyzNYWpbPLHZtq8OPFZBgWCO+Pvh5GjcHftYY2eO+bpIa0oVHOxo39APXdk715+fMxNC3FESM1KGEeW3S</vt:lpwstr>
  </property>
  <property fmtid="{D5CDD505-2E9C-101B-9397-08002B2CF9AE}" pid="30" name="x1ye=30">
    <vt:lpwstr>zdHodqnAM2dg2CaSNhD9y2vCMRvFzFd+MDZmRT/SIcnp2rV67TveUOgJkt+JwzUtTxbz+C39X0toEqhF4gm53BHa/7298QfvF7s0j3F4CX3c0gf/Xv4SL6vHlmbYYVPEyXjlU97WTCmgXe2opvAtTPQ5Su72l0DOfRfYMHChi5tbIQCrnQMP1BZH1cyTQPwpHQIif9NYvego0i473BQoOsgn8BntW1WUF227zQq5ksVF1pDrzWNTAxDSj0YYETe</vt:lpwstr>
  </property>
  <property fmtid="{D5CDD505-2E9C-101B-9397-08002B2CF9AE}" pid="31" name="x1ye=31">
    <vt:lpwstr>xEbd1TB0ewSz+55DpNKeKTqS5L8ADLTAnGiXFZXL8fuz4uGGHZSI80xqt1EPXiBWgZRGvgu0XLbW/85vZDhAEAEKxXvrYQgusH3BmTGwLCVqcfFdnDhsxojD5UOGdW9V9MU6uAROsoADSRaFHFEC4MHfn5ViiXJR4LOWuXBfzzoU+SGyUVWicFeMD1AdstroCxAsChBtLX+h4gAh2B9e58/bs/8P3m3DIj7nPM5ogT+HayDTJV+pbEVPiPNUX9D</vt:lpwstr>
  </property>
  <property fmtid="{D5CDD505-2E9C-101B-9397-08002B2CF9AE}" pid="32" name="x1ye=32">
    <vt:lpwstr>wUG4qs04Ev6m6SYkdFU5HO7lPyCpQEiAhv1NqNMvXp6+ZbXIK4CbvhODg3iYxI9fy75FOKu7Ac8zigmnQsEnaQAxn5yP2Dy+6NN/NIaJD6+o+7BxwPPPatHX1m0Z8jjo+RH4MsIKJYdlbDbAqBzc7k0br+Pr9oGjjdMqKQDoVCzZauq8XZJN3B3JrFMyWSU1qD8/PbazVjGyTCeabu2pTUexpSiJ5fdeXqFTaQW6iAIf8wDPfxjMzOXyjOdf07T</vt:lpwstr>
  </property>
  <property fmtid="{D5CDD505-2E9C-101B-9397-08002B2CF9AE}" pid="33" name="x1ye=33">
    <vt:lpwstr>rcOxJNjvtr2bU3CznC6kHG0JvmNVjdAOt457J3Bn7rs6gOOKtX1XykPCyK3JxWA3uJcdFzs4dwk3wonGntAUX/LNamzsupEbt/mCFB/Yn1V2PRpE69j2fsjsZRx3n7Q1nMUOt0QnMqQuhjU3FXliwJ7XvfKOjMbIDU6WFaUNjIYvmlNjAWIbNPXbi4krHXt7NFBgUletraLLSpgWctpoOZL/hLwezIOaVN6USBIH7bhsUoRTeyQWsb3iw6zp8Ov</vt:lpwstr>
  </property>
  <property fmtid="{D5CDD505-2E9C-101B-9397-08002B2CF9AE}" pid="34" name="x1ye=34">
    <vt:lpwstr>i7DS5RG24/eGD6c84/8ZA6+hOL8Ti23OTaKLKQdxXy0GsD8IRqWzU5SMJ6cGlSc99Fc/zusYmozwxsy6KiBVGEayytQ98Naifc3fINu0Qpxr76ujy8xtU1efP86je62PTm3YqaF0tNabHbe6PjQPv7EKD8TQqX2CGNfiTmfVF7cyCu3Cana4D8W8x4zQSy8PvLgWnr75TOv31J2faQJwjqnk/pKFmhqwHPeJDNUyzZRHj6tppHFPCnhAu2QnXcC</vt:lpwstr>
  </property>
  <property fmtid="{D5CDD505-2E9C-101B-9397-08002B2CF9AE}" pid="35" name="x1ye=35">
    <vt:lpwstr>2JNM9zPaPWKwfM/8jE47ZdU0u+TWmphWv24dwn2Ehduj50NyK/XlSL3NotR3t+S8Sey+k4ihis/tRlv/1jVN8SvO2CgWNSQYg3R2SZg64hM8+zazLWCPP2topLBiaSr8dZPLM38p/J/LlY4rqho0t8nAG6Un4iHmRvegcWOAVDwBKNHoiNAIys8Rdsnx8K5DAxItA8iwgA8Iv8Aja5/BEiQ8WCEBT81T7lzVlDZCZHrVi+yrVXfxNipic6VE/4g</vt:lpwstr>
  </property>
  <property fmtid="{D5CDD505-2E9C-101B-9397-08002B2CF9AE}" pid="36" name="x1ye=36">
    <vt:lpwstr>4lX2KAVurQ96sWx4A3iH2y66K5c8TpCEvOFT5RFA3agbL0lDLvLH6DzHavmXNXVCKIZV/dXVB/A6Ty/HvVl7A++/KD7cX3AQ9V97br/9KuqGNbUeHJZSmA4Fj0tOexZ82kMKVY1fzzuI7tALju1es1gbbuGhSItbD0S8SkpqmKDcPT6niU5nud+V2qFYhv2V3Iw+1Y+YRi1hXLCuTpkGCPqxrXv5s7+s1jG93XOBVXP15eSVwDnCBZ2WYPEkCf+</vt:lpwstr>
  </property>
  <property fmtid="{D5CDD505-2E9C-101B-9397-08002B2CF9AE}" pid="37" name="x1ye=37">
    <vt:lpwstr>8jZ8IF/FsUneRaruARpZXduotxRMh9vFsqEBICzNvbV+lx/8DIWd5rbmR/2hlzswu5F96fDINJRhBnWlSWNTZrFBWGNpv7rMs/pWvidLDWDqRsf5k3ISGwzo7TKL+xD9pMhZsEw1h8yJDwojxws5K8JeD6Bxw6L8HFgZoy4NBrulGJRUvpDu/z0XRAZpSnyPlGCOUENn9soQy5j7ECP9xQQlQeaJIHjEdTyCOj5eMDbCn16YPKykO0SfYGVQHTD</vt:lpwstr>
  </property>
  <property fmtid="{D5CDD505-2E9C-101B-9397-08002B2CF9AE}" pid="38" name="x1ye=38">
    <vt:lpwstr>/9SeKgSGK+2d5feUsxLhZJ/q6j62q3JUcUN2m7TabRIzvgPrdk0bk2DBhWFrO/o7k1UnBsSvCPGmxwLGC3lmPeAanxTg9sZNdDo1x/cMNVtnLbRq3hTTWculAsvllp2PnuQ91319hyjVSp1Vnq2xUiVK2XxaloB2xu7F9GPEJI7Evz0gYdOxmGaxnolhcjZHXVYh/N3m7AUXm2PZzTpgj0h4h/D/v7LWJ2pSrwJ1kscZyvOddR86qHn6wtHaZ03</vt:lpwstr>
  </property>
  <property fmtid="{D5CDD505-2E9C-101B-9397-08002B2CF9AE}" pid="39" name="x1ye=39">
    <vt:lpwstr>qA5Nz8zNhpMhxIbPOywCT08LI+a0mzPAP2SkgR6ixp8XiPyfPcqyKyCjW4orHtlZ3627s7LQ161YRWHx7tGRd0WC/zojWNw/6AE3d7hkEDm+h4jTwHrMDf/PmDOnuEHe2JvKfQ5m0wXbu7I+Eox6WvX7VahH7DHX1C4D2P6peSzabpoH/uhDDeBemLfoZruaH5DGzkcql92De5b4zurd/SlqO+4x8uhL7RO5cfAtthZEszaWiIvhvVkWLSmTPI7</vt:lpwstr>
  </property>
  <property fmtid="{D5CDD505-2E9C-101B-9397-08002B2CF9AE}" pid="40" name="x1ye=4">
    <vt:lpwstr>TZWlOBFwBYzy0JQvkm9fP4OfzDcyu8dyfA7vpMoflr2uRG9SzWmhKc6n6NFjL+FhfaFN9A35D+V8NTN9WyQV8p2CHzt8dpm3b88t9dtuZDadOtNZGUIFzKPx+kdVnqX2tqLredAxgZWh8meTcj5yrMIV3rs8TJGM4OKKnXBqjKi4aRtYz/DNgqPMMI6Mkc+N8ByKfMo3QVB9sp2QsBSR7RTGtx3lRgmEPXne/Cr+0hFIbQqyyjgrETE7+JYGiuE</vt:lpwstr>
  </property>
  <property fmtid="{D5CDD505-2E9C-101B-9397-08002B2CF9AE}" pid="41" name="x1ye=40">
    <vt:lpwstr>NvgeUChldlpYvNrH+XiBSt0giK+1pV3M2w8EkEbcvqqaUGuoWjFh0YW9eZnSkUoufvF9F1AnZP3OlNJVrDW6Kkmf/qFqzytcm+3GT3b5dHtb+nRXinCwCgcLH6aHTVMPsi0fLY+2OVOBzQZ7FTdHV3Dlv1gNoz+FZoRLZt+3M7/jDDE1bM1nydHP+juBv+RsbzJHK175CzgYRsjzzRzI52FFVylEKiv+6Fd8brt2DwG/nMv1xoqjjCOtXT5qzUC</vt:lpwstr>
  </property>
  <property fmtid="{D5CDD505-2E9C-101B-9397-08002B2CF9AE}" pid="42" name="x1ye=41">
    <vt:lpwstr>VfyHB5ep47dc7an0T78dNJlS03YUgWItyFTw5BCer3rUL0TRecSMVWJCpVVeQjoaDnz1jW/98+o+GgmvB7W78y06RbkgcT8+RpGa6v2ZJ/o5UWzHj6bsx3kJIZAKvercCyEHQkVjA3IDnqE5de/BFJc3AI9BLzzhoSLW/6upLSGynj+KDdBWtdAmvE+YmxY4P+O9U0lWORERa3L7hHRqEjKRhfO2htyjM6BzMp2zt4sS5/uj3eGhsrw+uhqq0n3</vt:lpwstr>
  </property>
  <property fmtid="{D5CDD505-2E9C-101B-9397-08002B2CF9AE}" pid="43" name="x1ye=42">
    <vt:lpwstr>fI8MXQIcMR+j4NsY4DqOKmFRTFyqr0z9P/9vs8rKSDhwtd6Icxfgm57+06Vg4lDkfqGRdrTL+FCuWCBOpjUbu+j8eO2346CXRqMNC480uxHYXkUEcVJkA4sOYP0CovSGIE10swieP92vg4T2zjNfKAQncWln6s5xjQ3aWjGKawnlys6+Xyjj8cgCmiLxHw7L3zzNn1BLRndin+UqqU4jLoi9peipCGWDwsw5rJDNW/PrW28t+lDaFtd5sZO3+rr</vt:lpwstr>
  </property>
  <property fmtid="{D5CDD505-2E9C-101B-9397-08002B2CF9AE}" pid="44" name="x1ye=43">
    <vt:lpwstr>uCUAEJpuUjuxW2Si31uy6TGdc3WqpjsgURfcUWHA311lS57Zpv6H5Zo+0R0MrjD8G0AhTyEqncH38cqiP9ud53Z1yazNmyfzXzpXQdci3ZN9n3cS9rGSo5Js7Mqlk9NshyU6eVOFVLq4x8c4ADJmuNblj79rg7cMzpRV4h9ptXIhEflsrr9jahVuQLSqxIO5KIUMVynfhodWWKJwu2JqqcMQouuW1YVoeFBkpxx/T1dmweMjl5BWX1/LRaZdb0Z</vt:lpwstr>
  </property>
  <property fmtid="{D5CDD505-2E9C-101B-9397-08002B2CF9AE}" pid="45" name="x1ye=44">
    <vt:lpwstr>EBXuAG6H3I6RzAK/amqaVqSrc4UqhmD0+N2lKvMhrqAgMNzK+7ejdLw+YZASDKOUj8K82lBkor1i008TAKOsoEnWOQPDo54e5fwtyLD+s4ITrJwi3VJ1fuCHmA29+Woy41YT5au16ToBbxCuca4/Jov6cQYqw1Cfv0c7GbvIegokEIJEXBhuCR8XMjCj2lRs6eyuxwOhleSxt3rroOPgSj7NoAlfxtCAvkyhne5wS3zZAijzYl/7mx/QXPEBFj4</vt:lpwstr>
  </property>
  <property fmtid="{D5CDD505-2E9C-101B-9397-08002B2CF9AE}" pid="46" name="x1ye=45">
    <vt:lpwstr>iyMhPgBhJFAeguti4LEW9pdlNCI/V3gLEyOh2Pv36GwdKgWroiPpHP6Tk+Z35k5WbgIBxnD5U+Pb7Spf0Jx1YKQq/94v4rREO3Cq0310AgUfjI/2Stg+0f8E4zaddFHgYcpmWPZP9x87+ejNKHT8Dda5nHgZGU0QAKwNGrWoEuNijHGJLtvP8R2aGAZcYfSGpHQNytthocKKteQ7EjTT6RG8LBCfMbad48NX+JreuFkeRnpxBVYQa8WMOlip2Qo</vt:lpwstr>
  </property>
  <property fmtid="{D5CDD505-2E9C-101B-9397-08002B2CF9AE}" pid="47" name="x1ye=46">
    <vt:lpwstr>CCbwdXmwFy66+WoEI/N18fgTQaZyGHXPW9YvgZs1fynpiFJyG1RDQTq88qRtqDxCbGNynQ68o2iNdshGxE9Eh227o58B8rm446Ei6sUiBInbI2+ZI2wpeHaVuTBoIfBy2Dwe7bNMgt5DMH/P7/898AZMG8PNLiZRecg+3/luubKvJ4yrmoZGSmdoGvheeEiLdSEMHSZ9dVHbSaZaA+U+5Pk3vJZiBglehzK7N8rtm9KrSj7iW6woPfN7z9BQ1aq</vt:lpwstr>
  </property>
  <property fmtid="{D5CDD505-2E9C-101B-9397-08002B2CF9AE}" pid="48" name="x1ye=47">
    <vt:lpwstr>Apyy/LOetlfg0ywiK93mceFtqT9bTkTL/dZLn5bsOzMslRKZTLFn8HIwvInDyW/wtDO4tLWBLHwkCwAvhDsVyzt+Tw2QCbo6TGolLzz8oRimbGpi61AfXHniiDBIqD4fkW7hAvQVZrqSlxz+E60dO7717f3ar9wauISLZUPQIj3T6tzGVQ89X7i3GJUAfyhKfYoMlbQr1abMHKfRzuFMCPdUeRi0A+F0MiRSaRW4Y77A+5tbb7sZvlgiWdMWF8L</vt:lpwstr>
  </property>
  <property fmtid="{D5CDD505-2E9C-101B-9397-08002B2CF9AE}" pid="49" name="x1ye=48">
    <vt:lpwstr>xqSzcvn2fS2zxWFDhTSOfJnk7KotMYdZmVvOmOOuycmOR3H1cy3GHyZDXJPUBPDGTXlWeTc0UX9WLKYbLWkivxCm6f28ehti2XHVjP+L594XsyUyasyD/8a/JNFJZc7faBcG9GCcqvDiSNELRwMB+mDe1rNOeIOvPysrLV/ppXiOUTiw2hAPqjdgjvHCmKhYZdUiTKPuntBGcpkY7YD09wu1ihAIOLfaXdloodm/dgo2D6+d7jo7efstsPn522j</vt:lpwstr>
  </property>
  <property fmtid="{D5CDD505-2E9C-101B-9397-08002B2CF9AE}" pid="50" name="x1ye=49">
    <vt:lpwstr>SqL675QAEII/4Sb/ZK0A7D3MZyh96Qq2m7VlJ/8RcUDjh/pGzmR13ZbUmuKxlZZmuMGuv+SKGicUsGkMxqxfl4rSirnQkCflsyQ8MhlaPgzVJ8ZuxCjs+uIxeu8i/zfEI3gxpskn7QOzKKsK7gBCW7yMWZTeigilqHYUe+yfIzcF0E29mEoE3eLw5qLJ9b0UtLi1ZJt2ePsy7w7iYhb6NlXnVhSxc7OjeM1CowAdONCIAmpuS2mqQARTcenC2mb</vt:lpwstr>
  </property>
  <property fmtid="{D5CDD505-2E9C-101B-9397-08002B2CF9AE}" pid="51" name="x1ye=5">
    <vt:lpwstr>rfCtsfZnw0JaAWLXuwktrniMKOc3NxYBd4IgdGqw78jPZbbFU2fugtPs4f9eDa+U4xLnPjiQR6ryrBbIxnwK5X7GY3yIds5BMLbsGPvY0lMbhwj8zShJC6FLxGzXTO+nCjwUbcHHAoNj+VjUBbSC5uHHgwxp44iAYtbTaj+1elOaQ6T9nF9hyV/0v3JNO9mPRZCnJ69ggxaqcH1vNAn6S6IlLQpttwDLEBM6lDioTlJS1ZCdhy5nN/XeXnMQ9yP</vt:lpwstr>
  </property>
  <property fmtid="{D5CDD505-2E9C-101B-9397-08002B2CF9AE}" pid="52" name="x1ye=50">
    <vt:lpwstr>lFkq8K8ehR0/2nJJ9jbflQysh0SDtSLLvDYElbD6i2QYCI1BibgIfCNt8h1RkAZG76lDoBisL2aNmh9o2y2h2US046Ly9mFwJHxrHyp+au2TuZnUYoPUcUTwye6jkAeDai2GOp+1sRY/kG5FOXdo79v2YwD2ViDCAwU2nzCARxiwj0w4SdN4AiPG/zDPZMjwUcHisD0qraGjyC//8FoP1xguNk4pU9yMimhr9a6R9d07miZ63Q6FBLBCh/xwGBX</vt:lpwstr>
  </property>
  <property fmtid="{D5CDD505-2E9C-101B-9397-08002B2CF9AE}" pid="53" name="x1ye=51">
    <vt:lpwstr>B/ltlwfsah1pXoR6kOzlyi7njJOzI/vIvLhRLu/Rx78E+4qGdaT2bZvAZ3nR1zUWIMRkdXmPHZS1YKOvOFKN10u5O4/484i05xeu65+WDcvCvD/7VaG73koZf+Mmxw/jccMUh00aZItkFtwz+kAGtfGq4cU3bE1gCTIoxF7ECrFyv4hF40vIwjIRbvjD+FfOSMlwi6zgASrHz3HDKrGgUcu4e4vTA/CxCsAkHg5GAczZRQJ0F+r1uLkBnbIuFsm</vt:lpwstr>
  </property>
  <property fmtid="{D5CDD505-2E9C-101B-9397-08002B2CF9AE}" pid="54" name="x1ye=52">
    <vt:lpwstr>kgDKbR+y/xnpWNOkl1MfP38XGKaT24PGOh5O/uwV/bDIKTqikbnGmRRN3Ed/45wIP3kwxMFIn9puHIIR+edD6L+CH97JYI1mBqlAWpvQqxbuGod8ee1RG0pdoW32EGrHgXkc/UJjtB/04JgElUNpeSAhLreptwXGA1T4D3hbMNcLDYrEP0yHBQU+Xiv26vQY8ShkQlY1W9GUTMqsEzgbWxJM4HdaxKVGsvzPgLGt32CYleCx093/r13+Mdj2ogW</vt:lpwstr>
  </property>
  <property fmtid="{D5CDD505-2E9C-101B-9397-08002B2CF9AE}" pid="55" name="x1ye=53">
    <vt:lpwstr>eSnsQp4j5l0ObPcIV/r1HRjhfW1plD6KZlCy+TFK3SwYU7kguTiaRVoO4NWxVA4fp4Y3j8He+zSHZcPfUV510e65wEpxF4G36Sz9Jyk0odfVdnz9tN6Ea70fjhXVs8YPjuLMzYAQg2QMWPF1UNVDUAFVQ71+hiS4V1lGBnr63RP79NmVIWTTmatyKhL70u95tHbKHFA4/i/yB/kNXljXUgGPIA+/wpx16PQWREMqvskJosoXuRSYPa7ruh/saAL</vt:lpwstr>
  </property>
  <property fmtid="{D5CDD505-2E9C-101B-9397-08002B2CF9AE}" pid="56" name="x1ye=54">
    <vt:lpwstr>akZeQVW+QdMIR2kVtBnXTM0aTQOhXjhnZotbQCHx3t62YsyhjDJDIofAZ996iBLALit46vD5gpXN/IpkCJNlUaTox7k2kHUzzFtjQL9vr/AlMy3gjSy6lCrlGqg0rdnsOHf5vx6Zg99IyjCRYi0L9VQJUvY1VBRwsHzNP9O3I+tRdqC4369FUnRsQcs3YFc/3qpRkBWULeYtG/61TgOdLBJ5DBiHPQhD13QwhP+HNdCHiu6gvfXEAfzQ6lgZv4q</vt:lpwstr>
  </property>
  <property fmtid="{D5CDD505-2E9C-101B-9397-08002B2CF9AE}" pid="57" name="x1ye=55">
    <vt:lpwstr>/hxSa3ykyCWIbOiP21PUx8ZgI9BYfB6bUOojPhrMMJNZlNri9W+XH8uCttrMGN3f4LlyCfiepTXSWo0j8CsAlf8GX35aYf8dNi6pN26dy7yYOEH/kloIyGUUBJUKBQrzcl4sGfyvd25WzX3llunKy2MNjVoX1aOhXp8CYWD6kYo+JbFsdkqcU2Qm84rghVXLM0iFTJMlauRXsSAPXeYxUj8+7sBm30HIB6wmAhgVnDe/Lg+hbXXaW0U2yM4onnw</vt:lpwstr>
  </property>
  <property fmtid="{D5CDD505-2E9C-101B-9397-08002B2CF9AE}" pid="58" name="x1ye=56">
    <vt:lpwstr>ELuqN2m4UcCpFnqzAVXLvZQPBSJoUfB6O+aJyNlwFKwNZMUwBDWtv7qRwbFXVfdlcIz2G3NMdX81sOXOKPEjU+dxnG2pFrxddOKtg0so0yR3QXJbBcDjJYdstXocz1aNTwoMI3ZdLBen65pVRRcHfxJTZXA7VIsmawh/0bRzTxwxiTZQYM+U6Qa7U2AA9SkjuQJ4Ml3N75lRAjUtA0E9y/6fJoMxJyWqXw4B/Kf2wwwzE/hOSNueDgvOw/Rjas6</vt:lpwstr>
  </property>
  <property fmtid="{D5CDD505-2E9C-101B-9397-08002B2CF9AE}" pid="59" name="x1ye=57">
    <vt:lpwstr>ucs7Tt5TDnDsmeQuNp4laZWXZzMxpcWN8XbU42rPrruyoFoX6c9LGncUeCAHCIkObO6bsUyY16DhVKJC6Ze6Wr2HanLNPFfa+RTtfxOjP6UyUWACkg14oba/jq8X1Y8eX+xHHlJ+yEX2G+cPzrmunxpzwDUaBWJE/4QVsXUwEgWcAxkVJ+Q0Wz0gQsSC8sVLBVdv+PDLrr3BridV44yluQrucfm0TGhFgbde4uRHOkoN+6GWgrG1zH9EzdvfQPU</vt:lpwstr>
  </property>
  <property fmtid="{D5CDD505-2E9C-101B-9397-08002B2CF9AE}" pid="60" name="x1ye=58">
    <vt:lpwstr>A06vH5TLRX9OZnEVIh5cWuyHApQ00uAadG+Gs/4grdJ0Psl/1v0zjQp6fR/o7O5a/jb7nO8Hz6Ia7hv2kyOE2gQEpngPTjnWAt6M76o/LC+Or++JsWlwi5fluW4fc3xBNyve0hVLz8u6huWHDIGnrB3LuvZW2Mr3FuuIkneWzUZVqxEspRs7wn9wpX0TKFGn54MxeCpYrg1TitUD/YcQj8HydImmKAHmvyf8JM0mi0EMnYqYSJIoCJNE4SL7Lxl</vt:lpwstr>
  </property>
  <property fmtid="{D5CDD505-2E9C-101B-9397-08002B2CF9AE}" pid="61" name="x1ye=59">
    <vt:lpwstr>zR/sX7qXMkOPe9Bf5d5+tAYvLkWVhUAC5Qz85J5CDfr7gMDow9fAdcUV6WwyT/zkOpQkhmGBdp1QO9SGnXvpBX3iOBdFgQbqeYuDH31N3/6+ZpHlY105WFFnoTgucgRMCmyfKGHnF6zcb8/jmd7ueP/uE1eoOiPM9bT9gCfm5aismykjAV8r1WA5JnZANmcikZ/lJtZbF3MkEtqxndjz4nSVt0Wrd1rS4JJ4LRczeev18mpzuLWc7RJhFXI8akA</vt:lpwstr>
  </property>
  <property fmtid="{D5CDD505-2E9C-101B-9397-08002B2CF9AE}" pid="62" name="x1ye=6">
    <vt:lpwstr>5ESvusMlJzEVYmkDrY4fN324Sa2Vh4mHd5PuwWtMHkPBZwutlXWabWITtq0b0dL0f8N7HCzbMoyUx5KFQNG3dnoW8YmWjWs3k5wuIX1g0nUUCBaW7qBf4ewFOryRdTXk9yV2q+XmSGHSdGBBTd8CvctjTdQW/yy54tQ8uW7qFWRvUt3dA5Fvbs+SJsHISXwtsceYNaHFjnliIBlnEs4Yhu+41/lZZsqvnLJGDPMH2MRm1CfptcpvyFBD8St6/Im</vt:lpwstr>
  </property>
  <property fmtid="{D5CDD505-2E9C-101B-9397-08002B2CF9AE}" pid="63" name="x1ye=60">
    <vt:lpwstr>DH+g1deVv9c/dC5XQJlsBWqBkkjwCCO1ZbX/xFjnKtqNU/uMIUb1/8Ig7yMYUBjYuEo0uNLHiRv1EwpdXz+zM9rtImHgcSvNh4E2V7BBah8eQQdq7LxQC2nu+ERY/8gCXQetVzRE3N57gDfoNP7KeujpX2/otdeTgdPd5Jv/VeuIqEx/t8dH17+F0xkJKoilwWdHSj32BIrnwGPxNKvZHIG/r/m3cZjycK7R5VCOEoBEDdSfVoeWaGoHBcfmLyq</vt:lpwstr>
  </property>
  <property fmtid="{D5CDD505-2E9C-101B-9397-08002B2CF9AE}" pid="64" name="x1ye=61">
    <vt:lpwstr>WQI6GoDBeyzYq8EmzPOjSUrFaXVr+ZOBHLENXcV1TUc9hwPRm9He+um80URtmw0d3ebdWYjOCMfPfmBg/3KlChNuifKoRlAEOvYE/4oblBuehquMe72kayGBw2jqL6azdFafqc57RDkANrKyM4vmSYcbLlfoqVZVhKOoZJsQhvSqlktdEFn/jGdmKknEhDCawGV7yPsD1sXGkTwxVBHRExcigGrjh3aZuP1rhP5gS+fFnKa8Pr8qBUTUCFWRqpX</vt:lpwstr>
  </property>
  <property fmtid="{D5CDD505-2E9C-101B-9397-08002B2CF9AE}" pid="65" name="x1ye=62">
    <vt:lpwstr>1ph1keBoUqorCjZIRk08x5NCVvSEZ3BrOH/n8DTeskhKDGeM611o1r+eHQx0v5kol6753ltv0jJKyCoQV1kOYr4EQvwKxjZNDcbtyJnsxkyr9Qkq2MVtAG4vDuk8cVSP0WS0IRUK5oz6B40ndk8pGMb3AhsWPcyKkQ0ZdNY/4Yz+UWt51L5wUFT8llB3WddsfaHxhQGsWJ3Z9gaaoFjc7Qc883JkAoOo+KoZZ3sRcjXtUsoJVj9t0aFCaDe79Wt</vt:lpwstr>
  </property>
  <property fmtid="{D5CDD505-2E9C-101B-9397-08002B2CF9AE}" pid="66" name="x1ye=63">
    <vt:lpwstr>/+MbVGFF8fivqmqeZYW4GxjdtoDDvsAYevcXuDaIMWimdErrz9BWK/4o2hRq6KygL7EjONQs7HjxxjedjUjrLsZjj5Bww5RnspPoNNuXjUICkDAkw6x4eesUyJ0gnJxkKKJ188P4w7lRCBp+YQU6yc4WPbGG7i6SZmae+UI5BFNjowbhvymgzRkdZBp0wYfX2PUU7aBj/MkBcVC39NdtRwwwSJMdeyRWgXY7d5yYEEUfujfHjrnLztxwvQVzR2g</vt:lpwstr>
  </property>
  <property fmtid="{D5CDD505-2E9C-101B-9397-08002B2CF9AE}" pid="67" name="x1ye=64">
    <vt:lpwstr>wq9ujCfr2BxBTE/TMFHa+k8bgQVKgbJA7LyAt7xa/ODlN9DA14Vvsu3L/9zSqq0xgjVGkSC0iudEwfPQ4BfUPWbUkcCOXNGeMjJa+lx7l4eWa/ZHQYsh7kWCaIat7brcpcVna3F1OMKsRQfy14Cbv1gRlmyn320jpiI+3yGbSm1QcNGPt46BdrsIXAWsaYWW42svbku7GujPBI19/gButRfsVnD6ihykR14pn6L7tbaOiUH/6YrWYnuCf317++a</vt:lpwstr>
  </property>
  <property fmtid="{D5CDD505-2E9C-101B-9397-08002B2CF9AE}" pid="68" name="x1ye=65">
    <vt:lpwstr>WvJnpAF1m8AigeyhtgntOQ9dwPc3znpIQAUCY+qsw94UfLVsMyi+qO6Q5nQekL8v1J2qJwmI7OSoy3erwqh9m79Wz64Rj0tHo4anPh3MukKqibWrgYCbUXcbSSgO21McnQVtqWXnszDH8gGJWSf2gHdY+kKuxAdhHfN5McWfmKClLiszjTomopVHhdD+5bIePa7+84y+HGAW84UliFHEuroqAm1TR7wsdfiNsWQix+6jPFWcR10E9od8w+tAMnc</vt:lpwstr>
  </property>
  <property fmtid="{D5CDD505-2E9C-101B-9397-08002B2CF9AE}" pid="69" name="x1ye=66">
    <vt:lpwstr>iGt1rUfCanH0FdDpIRVnCYfPUG1wcOVEQa/9nk6cXhINb3n1b7oG/Y3MJHlSWynvYTdP7R5TWr9dnSiZDvB5Cs4dBIoy4IHQbvjKYUjHyslD8dpeiu/1tYUhXYbI1B3j7vqyCP+V8FZ5HoKhQFwQUxwG3wB7hbcGZAcLcgq/+8FVwC53ZXBeGe61KpyMRQ4Ydpnk2isT2zj69neeor+aDsv61VkJePdBglV46SPfnuczJKxFuHLao54zErw57xt</vt:lpwstr>
  </property>
  <property fmtid="{D5CDD505-2E9C-101B-9397-08002B2CF9AE}" pid="70" name="x1ye=67">
    <vt:lpwstr>ZfkG8Q/jKKWbr78mK5/E/wCmH5kKxFTGBiOG7NV4boZjPLYYmUTakIMKQU8p12y8ZZaLe3ZVFe72VVemRPLKsbhGuaHz0wN+C61Xx4S7VTjbXLWR32Ur/OGE4BeZ1+FQo9o8eYmNoUyaejEm7434oKSZ+sEEI4iNriMzHfnxId59G/b9YcDVr+kTHQTr3l+etVnRTuX7fpA29P8TmNWsbNPnEt8GPHmWJUToT9flVyEJOz2wk5tKTdzQpr2eusZ</vt:lpwstr>
  </property>
  <property fmtid="{D5CDD505-2E9C-101B-9397-08002B2CF9AE}" pid="71" name="x1ye=68">
    <vt:lpwstr>0jgG3jR+1aBTsOrmC0WfdgZ+DVKxm6+OjlPqfO3hY40sPuWQ3n2AzR5aKTm+oKIK4MSBmc/uCVmCqkzbuWBAGszRG9iNzEBdKBMAG+USdF21ISh6LOfOcbV4zyEH/Z7wqYNwdOaQlAlVp29/Jsr9yVgKx0z4tJNTUt2sVC6PB3MLZrcymJ5q+ku5pihJmt3pn/hng0trUJgQkj7vwPh+8i14gAm0oz+vCf2W8xzTz2B7QDy1bH/hAaA28Ft6xo7</vt:lpwstr>
  </property>
  <property fmtid="{D5CDD505-2E9C-101B-9397-08002B2CF9AE}" pid="72" name="x1ye=69">
    <vt:lpwstr>GQuFz1rpAwHveCHPloL3Afz/0ndDI0vLF+i4eXMVlpARrb4HCsTPSRG3qWd7KNyKCTPEG1+PBcqTm5DiIYEPvSCuzZD9a5tqzKBXTMd37T2TRhHiO0be9jwb0RjESipqAXWXfZfHFxTow5U6RkEh6QeiwLBFjZNOAG3bV7jOhZef7kc+6CY7AZvZ3e7gYCXbPTTK9wGHEidJ6uAUxAGA8ZcdL3OGg+jPTlVkd6KNQvOz61bOz8IWfA6z1rGbFfh</vt:lpwstr>
  </property>
  <property fmtid="{D5CDD505-2E9C-101B-9397-08002B2CF9AE}" pid="73" name="x1ye=7">
    <vt:lpwstr>RPRkWT03UOe8jBeBEFHc0tIN87faURmSSQRrucaIK43iQS4QcJW3Qfpd5LbaXAZbIA42P2mc92tcQpYxSq+LedgLBvnZ8tI6NKIKcgjgRBqcfpLo/XnvBtzfNYLQ+t6imoTXhNPsq2VK2m90WMgQ32qgSbQfuxDaJXiKnrtzHvt1/QJV0k/PbWSikBGk7r2HlFE79a3uXExDuhcCA5K4OeZ4vbDC6MGTc1udJ1dxDfTbSjcudH90xcgK9cs0+yo</vt:lpwstr>
  </property>
  <property fmtid="{D5CDD505-2E9C-101B-9397-08002B2CF9AE}" pid="74" name="x1ye=70">
    <vt:lpwstr>EOlkox8rLtJSAupGvcZCj8wm9TTpBRb01f/HoJilIOgaelnqFP33GiHmdGKKbCyqSMI33Xp4zCKy24D86m/ewCvwNOZLd9GODpaKA5nqng17tmqJrFk1ukEDVlbzFTmuZz5l+4qsl2vIwRrYmy/Tw+3uWJdb2Nrn48ashVnUWIuR82Dp72A4TnAi8zbcXvL5JiIzhwE3yHEBjYhfxl11w166W12t9CuA7FWb6yJzPh/mCG1TNYs/3OD8YPcH6/i</vt:lpwstr>
  </property>
  <property fmtid="{D5CDD505-2E9C-101B-9397-08002B2CF9AE}" pid="75" name="x1ye=71">
    <vt:lpwstr>Q7QZH16AFLLYPwmVf/CpLAFDmB7StxMp7HyI7MUuvQbP1KaLBmo+vRwPtUex+V9e5Vg3ETfQ095SbPlaj2k6bdn2hTRml+ppTXAqk95ETjn59HclIe6ZoHflSQ1nqH7ulQZ+N16T/5ZO8eahCeUCqjj7ogLY15Nol9UNe6nbKoD9xEbEGAG85rtNxRL7lR4InNTX3/Wq/Knjix0Puta+LVRUKnrkFVg7R6e0G3pdKRz65Wx/nKp5xqpnbZ9vI3C</vt:lpwstr>
  </property>
  <property fmtid="{D5CDD505-2E9C-101B-9397-08002B2CF9AE}" pid="76" name="x1ye=72">
    <vt:lpwstr>HKJxBosE6343y9C7CQstgQsOYEDQP0OQUtkkmLHC4fUd8+K0IVqHdT3NECjals8vrwlv232QDgn9J8SInPJuzHDbvWUSLpO/xmgssnlGKTP6FCKO/mk+P2fp5uqznuARo8R2aWB2MGaq3PqrnOJ2ksnW8ex3sbrvu+lZ1CM/RBm7CNo+1h64H7gdKrld7l12Ti071hcmZsfQ9PV56Tou0ZqxnJJGBqDV3FRStAKfuh1xrw93x5RE6p1GdkluR30</vt:lpwstr>
  </property>
  <property fmtid="{D5CDD505-2E9C-101B-9397-08002B2CF9AE}" pid="77" name="x1ye=73">
    <vt:lpwstr>F7JtVqq3P7zKkfgXw4PfTuicIm11w0xEWdmNjf3HS3D/3q1R0bw5KwmQ5W5zdy7BETbyXRL2mOknyCDjmQ2q0EUGPtZczKVEUK/5RycfHJIZ3GOSqPgGBZHGWWlsMvbZwTUR+kfjmNemPAkaTcQl8HKDodpuIcCnsB+hK3s6fLHapREqiQ3VqSD3fLinTmLhuu3H3aNZgeLHDRh8uWivzXUKkcHFo3eDQZpVbHM/qgPGoCvoKwy0Wc6i37dYO99</vt:lpwstr>
  </property>
  <property fmtid="{D5CDD505-2E9C-101B-9397-08002B2CF9AE}" pid="78" name="x1ye=74">
    <vt:lpwstr>T8vbzpy2jFoUArD8Cs4K8lwSp8treNkZeZzS1vafOHyIRIY9m3z8KZNg3vFpeqh9MtFw8CXT7U9QaGCuwqtzkXVoO788pJ/VxpKgh1T2LYStfXVymS2DPrsR+oaQ1cawYsg/isI7o+M3G0iUlXN1YiHfplgqbhUDeaPdAXPr9Hde/EnX/zy3jB/hMHkv/psEcqoaFFn0FJBdyMvZqha+dZ7d7+ZDRfMWfGvICUfeshSFX7xVodKx9VTNv13IJPY</vt:lpwstr>
  </property>
  <property fmtid="{D5CDD505-2E9C-101B-9397-08002B2CF9AE}" pid="79" name="x1ye=75">
    <vt:lpwstr>c7Gdqg4qz5LCvm/azdYZpSh5T6QZWgAVQxQ09I/01uFJkqY3NxQO1WAzCNC8TWchBD+RtdoeeRdLF8dneUgsUuk3f8ySNruJLwrP4ZVbwSGzp+oW34+Djs3Wi2Skmvv4E8a9uI8pI9kCLP53buV0UssSDU6xSsdlYqdMDQoLRKpviUu7OB5cQ0JSLV5Hz5htxXBtFvFbAO8ibMVtQkuWn80ZuvvKfeOuuaK5kF+DglZGmYYga5SE1O5Wx29Kbv1</vt:lpwstr>
  </property>
  <property fmtid="{D5CDD505-2E9C-101B-9397-08002B2CF9AE}" pid="80" name="x1ye=76">
    <vt:lpwstr>tkTPvPwQQLKiLl2EWh13QOcC7qCe77ieeBMuYcjCsYDJh/EBkfkcqkKpr2gIXPJHdJhcP1Kcr8DC8cEr2ndmL9k4/BLrNdI5cpCnw4wOw/ks1XM/hOZvfdGdyQwGqhEMotRRDkxZLZllobtZ31V2+wlUuHoFAMS7fnfRzRI6BkGKWeNP8Oyt5ysUQfB3V3yVe4qxbuB3Z038NEgYc90M+J2FeBvK+XMejwQ70CqxZYnGER4qdNFKcGwuXNtZSOQ</vt:lpwstr>
  </property>
  <property fmtid="{D5CDD505-2E9C-101B-9397-08002B2CF9AE}" pid="81" name="x1ye=77">
    <vt:lpwstr>3hrpFwa7Ci71uWn8okmE8Mf9e/kLsq+l4G01UxC77ssKu1MMxLxnY4ivv8ZN/aRJmkjApC0D5fdsgSMPWHoB+rdatDbNz8itarSuN3l11/Hmcbs+u7DPQakMgVS+MFfAl3H3Zd0TaEdPoqIywLFvZqCp+o1p6WRlsKQRZhay4nHLoXMe4L/rDQuRXXZb50JTloot7LxJ22mH6zW3TvTB/c3gsdqwqPQjbsO/Q76uvNumyuK+nB3/PXxrywjS1MZ</vt:lpwstr>
  </property>
  <property fmtid="{D5CDD505-2E9C-101B-9397-08002B2CF9AE}" pid="82" name="x1ye=78">
    <vt:lpwstr>UzcPEK/PcPlxGiEhDzr4bvkPFYTUsMUVd1bKVillW5xqw8TsRqotOB9vy8ojWEB42hrbswR/RWVBl8XcaJmPlr2paGhPLhI8j0+tEuvpVkN8oQZ/mwwN2cIhfnic41iB+91vbaGNfu+2nW/hlxGbzazMf2D4Iq99ckM0W3C9ENTgLEjCGQIL8bQX4qBMSJ31XtUWqE03yvTR4uKSM5MpHMrkiOPYTxkg+5LW5/xg1xKICjdtRpMPw3vJauGFjQw</vt:lpwstr>
  </property>
  <property fmtid="{D5CDD505-2E9C-101B-9397-08002B2CF9AE}" pid="83" name="x1ye=79">
    <vt:lpwstr>zjKGrAxKfbAl+rDUh+XAJwI+qYEPw6f4GdR3AdC1Ep7kvPmkY6sDafpSmQkxmQBbuHb7UdUiitI7pDtNcNHarth19/WbcQjJipa6pwTCHiQwh9fGVfOdMahhQDKuNudPYq5mW+czLtPqPGbYyxZ5oLSqErzaKRneubUwIheCVaTpU7f9fLOSiPruh5FSdX1Ikd5VtCwpZ4ItZ+d+CRnp80yu1kJJAy8A4mM3jrLijEpRa152SC9PoLbgF/Xm+q6</vt:lpwstr>
  </property>
  <property fmtid="{D5CDD505-2E9C-101B-9397-08002B2CF9AE}" pid="84" name="x1ye=8">
    <vt:lpwstr>KUzBAsa4NHWfU36+ukGskfZNOOJlWRETpvYY+BBTiYt279bcbp62p8PEFp75pcxcELIEIQhMR+6rH32bbFbMCJGUBvlwst/bJXnl2KnVXQtvuE91+H9SUQK6yNLqlyAh4+VixInM6CewlBTyXENYfoeasDN0LSIUM/fCerXY43e62xYBqFEWUtCkPLVKlHNEucvt7oSosuf5aZpiHk9kDqPmhJt2o8C33milqLagvhI3yvngT8Eiamccj0Shk9V</vt:lpwstr>
  </property>
  <property fmtid="{D5CDD505-2E9C-101B-9397-08002B2CF9AE}" pid="85" name="x1ye=80">
    <vt:lpwstr>nhVnuZ4iS7yA8GJaFjPr6c0EL1rckrLvPmG/0DlQkWVWIxMgJfWjTD0xdg8iLKcG2VRi5YBZrepp2oYPQhgCQEpt6U81PtkprZ/9Ynl9BjQfhGJDE8Th0wnCb4CCJPHxAnNlLfi0mhK1X0ze4in6MKzby1xd8rSRGC6TvgXq8Gm2IvyYLrLgpwTEdNOQCjTt0SfkYiu/U2fbG9VFl8n9UgiuEs4V0ge2sHg2j3kGPAz5GZqBN6SQa1+OSDlvX2P</vt:lpwstr>
  </property>
  <property fmtid="{D5CDD505-2E9C-101B-9397-08002B2CF9AE}" pid="86" name="x1ye=81">
    <vt:lpwstr>6ymv107y9Q7mge6EvUZ3BZDyC9inbcluzc+AcFRPjAlDVhFuOSIlg9TzJY8csHmR6Rbcmq6sfmIbsxlB3Cjv3ZqaZlkI9wLRx9dguAiuavcieeeJmDaAzCg+Gz/jkNuMmx41AQue5YpQ+kzwLVt2FQOl0+BRNAayprN54Cd0IZEOPVtGHIrQfu3adCdfn2rYoELfysdeLi3biqqysdkUYL2hDFWq1cjfuM7vca+h4twoJOs6QSqRDQMG1NcYmNx</vt:lpwstr>
  </property>
  <property fmtid="{D5CDD505-2E9C-101B-9397-08002B2CF9AE}" pid="87" name="x1ye=82">
    <vt:lpwstr>/6oMT4ND9eKUCf8XfhVNHqDZ1UymQ3p3uTjAbMbI9hJOClGfNDmblWgPl7YkyWhsf7Xl2IdrnEPklXk3YvdluHL/XiOWUvZ1HM6eomy8DuF8hATiXLx143eLg0d1OVWeicX9ZiwseSBU8Lq+BOVmRaWF+lfQqPIjkJRB2Ki5+HCMGOSzdorBYVRJrVptwXR7/bvOc0wDs6of6SR0wlkmy9L9m3EC2MhzIpF0wQARUtd1Y8mLcIZW+p4ksLX/tih</vt:lpwstr>
  </property>
  <property fmtid="{D5CDD505-2E9C-101B-9397-08002B2CF9AE}" pid="88" name="x1ye=83">
    <vt:lpwstr>D4zgMqs0tgP6sIvr0S0nkjuZwbAziWlCeS6TuVZgToZyZqn7ypB+SXFJ5OQwvRtLLvUWEmjW9CA4OP6/TauKPVuuVrK+/HyNviZhSNGjs9Rlnwx2zsFRvY/l8tLIMeHDdvhA+82gOfzC3RGTXx9C6LYZd/VRSThPQk5r5cd6tbbeseHasazrabupeBiTYrNDZmYFlVG5HLUU1PXpxGlhYv5uj1F8x/r70VzJf8dh8ah7+lAf8SVzwKrlPJbnGU2</vt:lpwstr>
  </property>
  <property fmtid="{D5CDD505-2E9C-101B-9397-08002B2CF9AE}" pid="89" name="x1ye=84">
    <vt:lpwstr>9ROmOpk4SuGRCt8qVfmeoCR95+F6fqk+VRH2kYPPnhZPH4huR8SzycJagXiQAmHBA3116e9ZyBICVnv0qh4nK+TXkuQIswP680KwIryK09cBQxZwRzXJapx18YvAIpUkwlgE+3Rf7X5yJ7TaRRtykUfK3glE7lxjNcCROwvK0LFKSA6mfmUiDl6Zzx42IjeXPABn5kb7JVhck9xYbUlExPHOXsWORpwJShAQHjY3pC1siE54iMW1P8YjXfhDtOQ</vt:lpwstr>
  </property>
  <property fmtid="{D5CDD505-2E9C-101B-9397-08002B2CF9AE}" pid="90" name="x1ye=85">
    <vt:lpwstr>UPHdOXYdspuBfILzCeL9Uk+4Y7mgOcsfJBL4rvgNk+EpqXyHAiLllbRoZaUlbuUdTqcNXvpvFfIOMhrRMMoxJKvMTXLsw2SB5zVRG9ZWeRYk5pcdpFsGcuEYx8wobhb9txP59OsDVXd/r8ezGq2kIQvFw8K1AaYNKCVcME36gBnmONrlKo/5NC9fOMk4qADbaGE4cV8jqC1OFx3qZkkKa+TZqlAbaJOmhzLBu8oQdr0Td3FBZMsiU0Ta0sc+A8K</vt:lpwstr>
  </property>
  <property fmtid="{D5CDD505-2E9C-101B-9397-08002B2CF9AE}" pid="91" name="x1ye=86">
    <vt:lpwstr>Ep+bd5qczCaw5TCta+jPCqqfMC3rBEhEXuAsY891KMNlPDIvauz5o9Dbnz0sRledK+Eh/0C4e3AeHr9Nl7Wl4+WLmpPD/Jz7TpXmd86yz03eP8Afe46UO7P6XpYiJTeD1PT16fxakt7N5O+0uXrmou7URCQqE6IEkinco9vd5m5zwDAAhcSQSt/eYI0YouO7UzenOJBZTzjugzLyqKvZaveEdJSgbCJDVnRyuNj0x9cEvGik6hOQEJ2hlQhgKVT</vt:lpwstr>
  </property>
  <property fmtid="{D5CDD505-2E9C-101B-9397-08002B2CF9AE}" pid="92" name="x1ye=87">
    <vt:lpwstr>GC8r/o2x55Nfvy4oFwZfAavMVu+q3gYpv9BFN41ObzXRPKH5kKSl8SDRPCAWhntJAonUTK+5pDIi9tSV5W8i4DAi/A3jQuOAa3srtbPdOe8Ku2XRagada+tEd+LsTIno+h8Sj96j0LSlP42gXfBXzNMLIDrGPb77U4KL/6wZvhJsrmU3bUdH82tcOLO8Ii7uTP1G0ljCWTh7qMpd9u1i/32+xKN0uJqgvOj+2MUOG4amnYiV+/A0g7aj26pv1N9</vt:lpwstr>
  </property>
  <property fmtid="{D5CDD505-2E9C-101B-9397-08002B2CF9AE}" pid="93" name="x1ye=88">
    <vt:lpwstr>Z7Z4nq9nAu4FnFAZ6JJHYbPtvIQeY2zkfrBRPia+cxRNtLo9CsElwViZrmH7glHEchX61/QDhCaUrjy6Gr3HxqJsd9Y4XdAk3g7eJ8KqigpFJR2+I+fBRAy0fb41Gpqe4wiJ5PmdMvla1Y8jjq86YNgY1GQBr8d+HiOiZswK6nRNAPB+eggr0o34E5Ybj6ibeusUxo3+W2kthyk9OhvhAx4ilqNSR1vgw/1as5bCRiWO+sZm/Oa2GdNWCTJY4Ke</vt:lpwstr>
  </property>
  <property fmtid="{D5CDD505-2E9C-101B-9397-08002B2CF9AE}" pid="94" name="x1ye=89">
    <vt:lpwstr>CdShl7oBX8bfGGy0qlBsWX/bH33noO39ND5WwKs9IpmIKaHfBYWEhKxeYnfEVu9mCCqd+yGXGMnsPsYq7tu3asRjdz5QgxTZWaE0HxO72fnMNdZ+n+h7bIaeJvz31wIRnGVJ0U9aWlzBWBLFFRIx94vVcwYyU6hFYUnHfvDvXQutRQlC2dPEyxSRxt8FuyAayhySRXGSGUwehACXZolVzxQ58VjVz2nN9m02cMCMl05pGGayxAvH3hGOjF0MRW5</vt:lpwstr>
  </property>
  <property fmtid="{D5CDD505-2E9C-101B-9397-08002B2CF9AE}" pid="95" name="x1ye=9">
    <vt:lpwstr>mzRJabcEdOKwiciHoJJsm4XcNOVfMbtrG9iC0QS6mRs8VvKlV0XRzMlLz0EK9NOVE4+RSojkEJ4o4CfYztHWu/2Wmu0XZhmK1Uv5QglePICDEv4LxUHJuNIbGg6m8133MiNFjuPqeuCDGQcUjVnH4JTgp7NHx9NPeQ847z4VYm0M+A2N6r5hqq5EqiTfFRxJefwYvKcQYyVwTWs8y4C98k0H5pqT8YrMHcZZ8KfR7mMk8vUnBYkHKTirZBt8XhX</vt:lpwstr>
  </property>
  <property fmtid="{D5CDD505-2E9C-101B-9397-08002B2CF9AE}" pid="96" name="x1ye=90">
    <vt:lpwstr>eRlE47Jrr20tNEswil/AJWtMEpyO/TaKzbiDgt6Bx9vuNKRazGcr0zeVP8JYy67nMnDlPk8tlob/L7VS20hy1rrw10Z3yJUJI19fwU7udGLsAGwnN+7vvRrqsRnNPTjPVdpO9PYEygPrE7JhEk7qJpjYZXkiaTNKFkAbuXpENWZFRr7MoHfhKoON52Nqd0S1SwOD6HuKn0stwze3vXQsPd8+bmQPsSuyyZdZAULe2wmsedgL+0IbJUrvt4FJS1g</vt:lpwstr>
  </property>
  <property fmtid="{D5CDD505-2E9C-101B-9397-08002B2CF9AE}" pid="97" name="x1ye=91">
    <vt:lpwstr>jLnPXsolJBkVtWPiR7ZnqPMRKSKMlpuiXrhhme0vrrSB9KXifTDgg3CAdGWIrt+OzOBIHsMX0VHiMeJN4TdDBF0lSJwK/+RWdScft4XcAg4KgYUHXG0GgDrDmV/8IqBgx8WSoJtDnfs01fiyqWjQVYG3+WE1WzGzb0uPGlqepzoYgTHmb4Ze6kyscds9SYzkVUNdEAcZQVDD0imq5l776SjpCFFUXc4DWUMRDEPov9wC2NHaujOmzo6moSeYeBi</vt:lpwstr>
  </property>
  <property fmtid="{D5CDD505-2E9C-101B-9397-08002B2CF9AE}" pid="98" name="x1ye=92">
    <vt:lpwstr>SDh9TN/htWCzoLdWGGvXUUo9z7OXMEE97KZ90SADC9Q45R1Zml++y+9tkB2cCB6QNoKOzzq1dd6BcIuM6X7+YomLCizStblP6nCyWOEANoNaVKaj5BgRQlOyV0c5hQODdTOvI7e+6SjQ6gX5DmdbnE5XouhDO7Wd91Vx1kFNC3iRiJkFsA/XqQyy4LriAJUUdcyVfqTMZoEPGjynQHZt9QGNF2Ffpo4SE5F8hmYCb/+yPPqhVVZcx53Nznb9Vd/</vt:lpwstr>
  </property>
  <property fmtid="{D5CDD505-2E9C-101B-9397-08002B2CF9AE}" pid="99" name="x1ye=93">
    <vt:lpwstr>QDd2BadFH+DE3pW92jLIcb+q0WfVEqPMv8q2cNaM5qQoGiSelKIlwU38EFC1lJs6D7uJghiyPsXIWl0wucNjsCOTHM2pPwzXqzD3oDqzy2p7geeHBq+kvbtiLKeGicyNamIPLOP90S9EF8MCbWOHKhXe2ggVv+Zfyqx5lcTGyv4+xjyeZpj/I+9AihpaogbhWa1Sgl0yTrJAUhWbfZBanVgzpqH8tWC+kRX7mq5q+Hn5lWBDfoXHGn5QFqob6HJ</vt:lpwstr>
  </property>
  <property fmtid="{D5CDD505-2E9C-101B-9397-08002B2CF9AE}" pid="100" name="x1ye=94">
    <vt:lpwstr>VmQ9YFzOy3yUyx4iZzUuNjMFfpw3DoRIyXOwi2CysItAaMQLQzg8p2KzFFtt5qXaku/OCY6mE075izg9b+dpHrxD0/0BJ0w3HBCu0IA7abwyrXs1BXYZo1nQ8za+W/4RhXhuDoQ92Y/rqFcAfVcC9Uxw4x1U+21Jp5W4ehSgkUZSGZwyU+bJMxgrlRYEejfoCFqtED2hCyFaCOfx2tZLJDNMzQqbJfTad1FfIhaM9nw2HWW38v6ysECA7YmLw/9</vt:lpwstr>
  </property>
  <property fmtid="{D5CDD505-2E9C-101B-9397-08002B2CF9AE}" pid="101" name="x1ye=95">
    <vt:lpwstr>8sAxGKYB+DjoETaD6nv0qQxF3mMWJuohZc2eyNqvOQa8dsHBKKrm/fzFWEMDoEu5Zyc95oTMr5PrjSn1/wrhOKA8s/n73tbXzyaMYnw4h92jcH0g1peOh9X+/FARkbGrjg6WnKejr/S1lC3NOsydK73Fqof/LP6LBHhoW1ynyEUFID9sohC2wUFXl8mcqOvj+Bp69FEU1PQbfvNffTtM7KHx1nB6Xa4JLROg506VSe0xISvXkDQwYz7InG1Gaeo</vt:lpwstr>
  </property>
  <property fmtid="{D5CDD505-2E9C-101B-9397-08002B2CF9AE}" pid="102" name="x1ye=96">
    <vt:lpwstr>DCYxtYbWRYbrE/W9+ggKxXow/Zux5DsAdL/j++c3LqRvrCNdrmHKE0eZisjYdmcPnUrzHr0IFJRtoCYn869HoFoYkN/gXiUyINSYEl1qTgAFG28Lghp0Sf2MDlM2edLfqHc1h/zYV92La+SaGuWE2zJy0apYPeiFhqy5w4cULfV+wOZ4gYJGsFOm17ZM/p3+OFDYMP5HyVrapNUOKpO+TanjGgLw9QTBx21fqjYslsUGB73L4fxae1o+eYjPMQc</vt:lpwstr>
  </property>
  <property fmtid="{D5CDD505-2E9C-101B-9397-08002B2CF9AE}" pid="103" name="x1ye=97">
    <vt:lpwstr>Y/ZkFcyeKnuf2OFJbNI82LQYylytIAkZ9UnV0DtxnCaMrkj/ogA/ubk46bSwUpU1THwKPMJ3eSgbu2RC25+uOFqkFIKck4RFhLakdi4UknPW6NauLWHDTaufLLUsynA+ZdBAvwM9sRWoz+IdfhjnxMg8QJnhJhhynq8zkXUf3YkeU05XQ/Ux2UpfwW4kmBKtdXTiSSSngfhA+zBylVB7jmZi4BpZkyY9p9VeW+WWrn9IRaCnWwWK9LTBAIuknl4</vt:lpwstr>
  </property>
  <property fmtid="{D5CDD505-2E9C-101B-9397-08002B2CF9AE}" pid="104" name="x1ye=98">
    <vt:lpwstr>fh7+awupp9KJcwhSS/OfiMufAsRx0QHfsbt0L6gueGX6CABEIOkA03ACXQA7hm0M2x1BvDMi65HLKRM1AhUNB692uNDmhUrZyXZYjPkbqj2K7QfMyDdW7ayB5oTJGmWt6WIA7V2buVQgfzE49b3pGEbPgvr+z6AXxn5Kt5VLc2HTqLYZPOWxfOX5kIFUs4BhynLkyfCUfbtaVtIoJbrC3PqCBwPjipr9Yp/5hMI7EX1G5Zd5yfmJsNTW4XQ5g3n</vt:lpwstr>
  </property>
  <property fmtid="{D5CDD505-2E9C-101B-9397-08002B2CF9AE}" pid="105" name="x1ye=99">
    <vt:lpwstr>j4ZDEBz8Xx8wXtTJ9PPcxD1W6z1O4u5zPyqYWcvI1fqG+M2jU9zast94yIF9jFlNoPp2q8Z41zuFlSxaV85oCK5B3Y62okcid7V7Hn+bLSs++fwgSHQQb7zdzA2wDmWtLCj2sX6wq9Rh0qIpSf6VwxQQCUa/Licy4uROUZczH+A9VfjiOwFb5bffE8yBsJBVKnrbDTEb6FnJGpnR2k8hBGAEIusVLUiwhSq1PbonE+brsLzFVwNKv9MEihrulwn</vt:lpwstr>
  </property>
</Properties>
</file>
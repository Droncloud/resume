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0"/>
        <w:ind w:left="0" w:right="0"/>
        <w:rPr>
          <w:rFonts w:ascii="Palatino Linotype" w:eastAsia="Palatino Linotype" w:hAnsi="Palatino Linotype" w:cs="Palatino Linotype"/>
          <w:b/>
          <w:bCs/>
          <w:color w:val="000000"/>
          <w:sz w:val="36"/>
          <w:szCs w:val="36"/>
          <w:bdr w:val="none" w:sz="0" w:space="0" w:color="auto"/>
          <w:vertAlign w:val="baseline"/>
        </w:rPr>
      </w:pPr>
      <w:r>
        <w:rPr>
          <w:rStyle w:val="span"/>
          <w:rFonts w:ascii="Palatino Linotype" w:eastAsia="Palatino Linotype" w:hAnsi="Palatino Linotype" w:cs="Palatino Linotype"/>
          <w:sz w:val="36"/>
          <w:szCs w:val="36"/>
        </w:rPr>
        <w:t>First Name</w:t>
      </w:r>
      <w:r>
        <w:rP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36"/>
          <w:szCs w:val="36"/>
        </w:rPr>
        <w:t>Last Name</w:t>
      </w:r>
    </w:p>
    <w:p>
      <w:pPr>
        <w:pStyle w:val="div"/>
        <w:pBdr>
          <w:top w:val="none" w:sz="0" w:space="0" w:color="auto"/>
          <w:left w:val="none" w:sz="0" w:space="0" w:color="auto"/>
          <w:bottom w:val="none" w:sz="0" w:space="0" w:color="auto"/>
          <w:right w:val="none" w:sz="0" w:space="0" w:color="auto"/>
        </w:pBdr>
        <w:spacing w:before="0" w:after="0" w:line="280" w:lineRule="atLeast"/>
        <w:ind w:left="0" w:right="0"/>
        <w:jc w:val="center"/>
        <w:rPr>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sz w:val="20"/>
          <w:szCs w:val="20"/>
        </w:rPr>
        <w:t>City Country</w:t>
      </w:r>
    </w:p>
    <w:p>
      <w:pPr>
        <w:pStyle w:val="div"/>
        <w:pBdr>
          <w:top w:val="none" w:sz="0" w:space="0" w:color="auto"/>
          <w:left w:val="none" w:sz="0" w:space="0" w:color="auto"/>
          <w:bottom w:val="none" w:sz="0" w:space="0" w:color="auto"/>
          <w:right w:val="none" w:sz="0" w:space="0" w:color="auto"/>
        </w:pBdr>
        <w:spacing w:before="0" w:after="0" w:line="280" w:lineRule="atLeast"/>
        <w:ind w:left="0" w:right="0"/>
        <w:jc w:val="center"/>
        <w:rPr>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sz w:val="20"/>
          <w:szCs w:val="20"/>
        </w:rPr>
        <w:t>+911234567890</w:t>
      </w:r>
    </w:p>
    <w:p>
      <w:pPr>
        <w:pStyle w:val="div"/>
        <w:pBdr>
          <w:top w:val="none" w:sz="0" w:space="0" w:color="auto"/>
          <w:left w:val="none" w:sz="0" w:space="0" w:color="auto"/>
          <w:bottom w:val="none" w:sz="0" w:space="0" w:color="auto"/>
          <w:right w:val="none" w:sz="0" w:space="0" w:color="auto"/>
        </w:pBdr>
        <w:spacing w:before="0" w:after="0" w:line="280" w:lineRule="atLeast"/>
        <w:ind w:left="0" w:right="0"/>
        <w:jc w:val="center"/>
        <w:rPr>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sz w:val="20"/>
          <w:szCs w:val="20"/>
        </w:rPr>
        <w:t>test@test.com</w:t>
      </w:r>
    </w:p>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00" w:lineRule="atLeast"/>
        <w:ind w:left="1800" w:right="0"/>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Skills</w:t>
      </w:r>
    </w:p>
    <w:tbl>
      <w:tblPr>
        <w:tblStyle w:val="divdocumenttable"/>
        <w:tblW w:w="0" w:type="auto"/>
        <w:tblInd w:w="1800" w:type="dxa"/>
        <w:tblLayout w:type="fixed"/>
        <w:tblCellMar>
          <w:top w:w="0" w:type="dxa"/>
          <w:left w:w="0" w:type="dxa"/>
          <w:bottom w:w="0" w:type="dxa"/>
          <w:right w:w="0" w:type="dxa"/>
        </w:tblCellMar>
        <w:tblLook w:val="05E0"/>
      </w:tblPr>
      <w:tblGrid>
        <w:gridCol w:w="4420"/>
        <w:gridCol w:w="4420"/>
      </w:tblGrid>
      <w:tr>
        <w:tblPrEx>
          <w:tblW w:w="0" w:type="auto"/>
          <w:tblInd w:w="1800" w:type="dxa"/>
          <w:tblLayout w:type="fixed"/>
          <w:tblCellMar>
            <w:top w:w="0" w:type="dxa"/>
            <w:left w:w="0" w:type="dxa"/>
            <w:bottom w:w="0" w:type="dxa"/>
            <w:right w:w="0" w:type="dxa"/>
          </w:tblCellMar>
          <w:tblLook w:val="05E0"/>
        </w:tblPrEx>
        <w:tc>
          <w:tcPr>
            <w:tcW w:w="4420" w:type="dxa"/>
            <w:noWrap w:val="0"/>
            <w:tcMar>
              <w:top w:w="5" w:type="dxa"/>
              <w:left w:w="5" w:type="dxa"/>
              <w:bottom w:w="5" w:type="dxa"/>
              <w:right w:w="5" w:type="dxa"/>
            </w:tcMar>
            <w:vAlign w:val="top"/>
            <w:hideMark/>
          </w:tcPr>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Leadership and Teamwork</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Management Skills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Complex Problem Solving</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Amazon AWS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Microsoft Azure</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Microservices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Ansible</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Terraform</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DevOps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CI/CD</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Jenkins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Docker</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Kubernetes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Linux</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Windows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VMware</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Data Analysis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Database Management</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Automation, SLA</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Business intelligence, Specification</w:t>
            </w:r>
          </w:p>
        </w:tc>
        <w:tc>
          <w:tcPr>
            <w:tcW w:w="44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CD, Teamwork</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Configuration management, Technical training</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Content, Unix</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Client, Upgrade</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Data Analysis, Validation</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Data management</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Database Management</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DC</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Designing</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Dutch</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English</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Features</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French</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Knowledge management</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Leadership</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Linux</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Managing</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Management Skills</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Windows</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Experience</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January 2021</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Current</w:t>
            </w:r>
          </w:p>
        </w:tc>
        <w:tc>
          <w:tcPr>
            <w:tcW w:w="8840" w:type="dxa"/>
            <w:noWrap w:val="0"/>
            <w:tcMar>
              <w:top w:w="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Country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Cloud Architect</w:t>
            </w:r>
          </w:p>
          <w:p>
            <w:pPr>
              <w:pStyle w:val="ulli"/>
              <w:numPr>
                <w:ilvl w:val="0"/>
                <w:numId w:val="3"/>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Facilitate and steer the deployment of data infrastructure.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October 2016</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March 2020</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Country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Technical Solutions Manager</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Design and Develop Cloud solutions to meet business requirements.</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Expected to perform the Subject Matter Expert role on cloud implementations.</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Arriving with the best practices, tools, and process for Continues improvement.</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Engineering Technical Lead at , Chennai,India.</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January 2015</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October 2016</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Company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Engineering Technical Lead</w:t>
            </w:r>
          </w:p>
          <w:p>
            <w:pPr>
              <w:pStyle w:val="ulli"/>
              <w:numPr>
                <w:ilvl w:val="0"/>
                <w:numId w:val="5"/>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Ensuring for technical training for my team members, to upgrade the team skill set.</w:t>
            </w:r>
          </w:p>
          <w:p>
            <w:pPr>
              <w:pStyle w:val="ulli"/>
              <w:numPr>
                <w:ilvl w:val="0"/>
                <w:numId w:val="5"/>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Monitoring the SLA and response of the team on any incident, service, and change request.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February 2011</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January 2015</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Country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Lead Infrastructure Engineer</w:t>
            </w:r>
          </w:p>
          <w:p>
            <w:pPr>
              <w:pStyle w:val="ulli"/>
              <w:numPr>
                <w:ilvl w:val="0"/>
                <w:numId w:val="6"/>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Excels in the set-up of Production Support, DevOps, Build and Release Engineering, CD/CI Process, Release Management, and UAT.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April 2004</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February 2011</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Chennai, India</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India</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Infrastructure Consultant</w:t>
            </w:r>
          </w:p>
          <w:p>
            <w:pPr>
              <w:pStyle w:val="ulli"/>
              <w:numPr>
                <w:ilvl w:val="0"/>
                <w:numId w:val="7"/>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Analyzing and Providing RCA for all the major incidents and failed changes.</w:t>
            </w:r>
          </w:p>
          <w:p>
            <w:pPr>
              <w:pStyle w:val="ulli"/>
              <w:numPr>
                <w:ilvl w:val="0"/>
                <w:numId w:val="7"/>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Linux Subject Matter Expert at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May 2003</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March 2004</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Country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System Administrator</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January 1996</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April 2003</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Country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System Administrator</w:t>
            </w:r>
          </w:p>
        </w:tc>
      </w:tr>
    </w:tbl>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Education and Training</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0" w:type="dxa"/>
              <w:left w:w="0" w:type="dxa"/>
              <w:bottom w:w="0" w:type="dxa"/>
              <w:right w:w="0" w:type="dxa"/>
            </w:tcMar>
            <w:vAlign w:val="top"/>
            <w:hideMark/>
          </w:tcPr>
          <w:p>
            <w:pPr>
              <w:pStyle w:val="divdateswrapperParagraph"/>
              <w:pBdr>
                <w:top w:val="none" w:sz="0" w:space="0" w:color="auto"/>
                <w:left w:val="none" w:sz="0" w:space="0" w:color="auto"/>
                <w:bottom w:val="none" w:sz="0" w:space="0" w:color="auto"/>
                <w:right w:val="none" w:sz="0" w:space="0" w:color="auto"/>
              </w:pBdr>
              <w:spacing w:line="300" w:lineRule="atLeast"/>
              <w:ind w:left="0" w:right="0"/>
              <w:rPr>
                <w:rStyle w:val="div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0"/>
                <w:szCs w:val="20"/>
              </w:rPr>
              <w:t>January 2009</w:t>
            </w:r>
          </w:p>
        </w:tc>
        <w:tc>
          <w:tcPr>
            <w:tcW w:w="8840" w:type="dxa"/>
            <w:noWrap w:val="0"/>
            <w:tcMar>
              <w:top w:w="0" w:type="dxa"/>
              <w:left w:w="0" w:type="dxa"/>
              <w:bottom w:w="0" w:type="dxa"/>
              <w:right w:w="0" w:type="dxa"/>
            </w:tcMar>
            <w:vAlign w:val="top"/>
            <w:hideMark/>
          </w:tcPr>
          <w:p>
            <w:pPr>
              <w:pStyle w:val="divdateswrapper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pan"/>
                <w:rFonts w:ascii="Palatino Linotype" w:eastAsia="Palatino Linotype" w:hAnsi="Palatino Linotype" w:cs="Palatino Linotype"/>
                <w:sz w:val="20"/>
                <w:szCs w:val="20"/>
              </w:rPr>
            </w:pPr>
            <w:r>
              <w:rPr>
                <w:rStyle w:val="spancompanyname"/>
                <w:rFonts w:ascii="Palatino Linotype" w:eastAsia="Palatino Linotype" w:hAnsi="Palatino Linotype" w:cs="Palatino Linotype"/>
                <w:sz w:val="22"/>
                <w:szCs w:val="22"/>
              </w:rPr>
              <w:t>College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Location</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degree"/>
                <w:rFonts w:ascii="Palatino Linotype" w:eastAsia="Palatino Linotype" w:hAnsi="Palatino Linotype" w:cs="Palatino Linotype"/>
                <w:sz w:val="22"/>
                <w:szCs w:val="22"/>
              </w:rPr>
              <w:t>Bachelor of Science</w:t>
            </w:r>
            <w:r>
              <w:rPr>
                <w:rStyle w:val="span"/>
                <w:rFonts w:ascii="Palatino Linotype" w:eastAsia="Palatino Linotype" w:hAnsi="Palatino Linotype" w:cs="Palatino Linotype"/>
                <w:sz w:val="22"/>
                <w:szCs w:val="22"/>
              </w:rPr>
              <w:t xml:space="preserve">: </w:t>
            </w:r>
            <w:r>
              <w:rPr>
                <w:rStyle w:val="spanprogramline"/>
                <w:rFonts w:ascii="Palatino Linotype" w:eastAsia="Palatino Linotype" w:hAnsi="Palatino Linotype" w:cs="Palatino Linotype"/>
                <w:sz w:val="22"/>
                <w:szCs w:val="22"/>
              </w:rPr>
              <w:t>Field of Study</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dateswrapperParagraph"/>
              <w:pBdr>
                <w:top w:val="none" w:sz="0" w:space="0" w:color="auto"/>
                <w:left w:val="none" w:sz="0" w:space="0" w:color="auto"/>
                <w:bottom w:val="none" w:sz="0" w:space="0" w:color="auto"/>
                <w:right w:val="none" w:sz="0" w:space="0" w:color="auto"/>
              </w:pBdr>
              <w:spacing w:line="300" w:lineRule="atLeast"/>
              <w:ind w:left="0" w:right="0"/>
              <w:rPr>
                <w:rStyle w:val="div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0"/>
                <w:szCs w:val="20"/>
              </w:rPr>
              <w:t>February 1999</w:t>
            </w:r>
          </w:p>
        </w:tc>
        <w:tc>
          <w:tcPr>
            <w:tcW w:w="8840" w:type="dxa"/>
            <w:noWrap w:val="0"/>
            <w:tcMar>
              <w:top w:w="40" w:type="dxa"/>
              <w:left w:w="0" w:type="dxa"/>
              <w:bottom w:w="0" w:type="dxa"/>
              <w:right w:w="0" w:type="dxa"/>
            </w:tcMar>
            <w:vAlign w:val="top"/>
            <w:hideMark/>
          </w:tcPr>
          <w:p>
            <w:pPr>
              <w:pStyle w:val="divdateswrapper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pan"/>
                <w:rFonts w:ascii="Palatino Linotype" w:eastAsia="Palatino Linotype" w:hAnsi="Palatino Linotype" w:cs="Palatino Linotype"/>
                <w:sz w:val="20"/>
                <w:szCs w:val="20"/>
              </w:rPr>
            </w:pPr>
            <w:r>
              <w:rPr>
                <w:rStyle w:val="spancompanyname"/>
                <w:rFonts w:ascii="Palatino Linotype" w:eastAsia="Palatino Linotype" w:hAnsi="Palatino Linotype" w:cs="Palatino Linotype"/>
                <w:sz w:val="22"/>
                <w:szCs w:val="22"/>
              </w:rPr>
              <w:t>College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Location</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degree"/>
                <w:rFonts w:ascii="Palatino Linotype" w:eastAsia="Palatino Linotype" w:hAnsi="Palatino Linotype" w:cs="Palatino Linotype"/>
                <w:sz w:val="22"/>
                <w:szCs w:val="22"/>
              </w:rPr>
              <w:t>Bachelor of Science</w:t>
            </w:r>
            <w:r>
              <w:rPr>
                <w:rStyle w:val="span"/>
                <w:rFonts w:ascii="Palatino Linotype" w:eastAsia="Palatino Linotype" w:hAnsi="Palatino Linotype" w:cs="Palatino Linotype"/>
                <w:sz w:val="22"/>
                <w:szCs w:val="22"/>
              </w:rPr>
              <w:t xml:space="preserve">: </w:t>
            </w:r>
            <w:r>
              <w:rPr>
                <w:rStyle w:val="spanprogramline"/>
                <w:rFonts w:ascii="Palatino Linotype" w:eastAsia="Palatino Linotype" w:hAnsi="Palatino Linotype" w:cs="Palatino Linotype"/>
                <w:sz w:val="22"/>
                <w:szCs w:val="22"/>
              </w:rPr>
              <w:t>Field of Study</w:t>
            </w:r>
          </w:p>
        </w:tc>
      </w:tr>
    </w:tbl>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Certified Kubernetes Administrator</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Certified Terraform Associate.</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Red Hat Certified Architect – Level II</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Google Cloud Certified Professional</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AWS Certified Solutions Architect - Professional</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AWS Certified Solutions Architect - Associate</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Certified in Redhat Specialist Ansible Automation.</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Red Hat Certified Engineer in OpenStack</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Certified Azure Solutions Architect</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300" w:lineRule="atLeast"/>
        <w:ind w:left="1800" w:right="0"/>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bdr w:val="none" w:sz="0" w:space="0" w:color="auto"/>
          <w:vertAlign w:val="baseline"/>
        </w:rPr>
        <w:t>English French Dutch</w:t>
      </w:r>
    </w:p>
    <w:sectPr>
      <w:pgSz w:w="12240" w:h="15840"/>
      <w:pgMar w:top="740" w:right="800" w:bottom="740" w:left="8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Palatino Linotype">
    <w:charset w:val="00"/>
    <w:family w:val="auto"/>
    <w:pitch w:val="default"/>
    <w:sig w:usb0="00000000" w:usb1="00000000" w:usb2="00000000" w:usb3="00000000" w:csb0="00000001" w:csb1="00000000"/>
    <w:embedRegular r:id="rId1" w:fontKey="{4E2A09FB-625C-4F14-9D65-0DD01FD82B4D}"/>
    <w:embedBold r:id="rId2" w:fontKey="{C78E3358-F4D5-405D-B6DD-21C3D6E7961D}"/>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style>
  <w:style w:type="paragraph" w:customStyle="1" w:styleId="divdocumentdivfirstsection">
    <w:name w:val="div_document_div_firstsection"/>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520" w:lineRule="atLeast"/>
      <w:jc w:val="center"/>
    </w:pPr>
    <w:rPr>
      <w:b/>
      <w:bCs/>
      <w:color w:val="000000"/>
      <w:sz w:val="36"/>
      <w:szCs w:val="36"/>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80" w:lineRule="atLeast"/>
      <w:jc w:val="center"/>
    </w:pPr>
    <w:rPr>
      <w:sz w:val="20"/>
      <w:szCs w:val="20"/>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20" w:lineRule="atLeast"/>
    </w:pPr>
    <w:rPr>
      <w:color w:val="000000"/>
      <w:sz w:val="24"/>
      <w:szCs w:val="24"/>
    </w:rPr>
  </w:style>
  <w:style w:type="paragraph" w:customStyle="1" w:styleId="divdocumentsinglecolumn">
    <w:name w:val="div_document_singlecolumn"/>
    <w:basedOn w:val="Normal"/>
    <w:rPr>
      <w:sz w:val="22"/>
      <w:szCs w:val="22"/>
    </w:r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divdateswrapper">
    <w:name w:val="div_dates_wrapper"/>
    <w:basedOn w:val="divCharacter"/>
    <w:rPr>
      <w:sz w:val="20"/>
      <w:szCs w:val="20"/>
    </w:rPr>
  </w:style>
  <w:style w:type="character" w:customStyle="1" w:styleId="divCharacter">
    <w:name w:val="div Character"/>
    <w:basedOn w:val="DefaultParagraphFont"/>
    <w:rPr>
      <w:sz w:val="24"/>
      <w:szCs w:val="24"/>
      <w:bdr w:val="none" w:sz="0" w:space="0" w:color="auto"/>
      <w:vertAlign w:val="baseline"/>
    </w:rPr>
  </w:style>
  <w:style w:type="paragraph" w:customStyle="1" w:styleId="divdateswrapperParagraph">
    <w:name w:val="div_dates_wrapper Paragraph"/>
    <w:basedOn w:val="div"/>
    <w:pPr>
      <w:jc w:val="center"/>
    </w:pPr>
    <w:rPr>
      <w:sz w:val="20"/>
      <w:szCs w:val="20"/>
    </w:rPr>
  </w:style>
  <w:style w:type="character" w:customStyle="1" w:styleId="divdocumentsinglecolumnCharacter">
    <w:name w:val="div_document_singlecolumn Character"/>
    <w:basedOn w:val="DefaultParagraphFont"/>
    <w:rPr>
      <w:sz w:val="22"/>
      <w:szCs w:val="22"/>
    </w:rPr>
  </w:style>
  <w:style w:type="character" w:customStyle="1" w:styleId="singlecolumnspanpaddedlinenth-child1">
    <w:name w:val="singlecolumn_span_paddedline_nth-child(1)"/>
    <w:basedOn w:val="DefaultParagraphFont"/>
  </w:style>
  <w:style w:type="paragraph" w:customStyle="1" w:styleId="singlecolumnspanpaddedlinenth-child1Paragraph">
    <w:name w:val="singlecolumn_span_paddedline_nth-child(1) Paragraph"/>
    <w:basedOn w:val="Normal"/>
  </w:style>
  <w:style w:type="character" w:customStyle="1" w:styleId="spancompanyname">
    <w:name w:val="span_companyname"/>
    <w:basedOn w:val="span"/>
    <w:rPr>
      <w:b/>
      <w:bCs/>
    </w:rPr>
  </w:style>
  <w:style w:type="character" w:customStyle="1" w:styleId="spanstatesWrapper">
    <w:name w:val="span_statesWrapper"/>
    <w:basedOn w:val="span"/>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paddedlineCharacter">
    <w:name w:val="span_paddedline Character"/>
    <w:basedOn w:val="span"/>
  </w:style>
  <w:style w:type="character" w:customStyle="1" w:styleId="spanjobtitle">
    <w:name w:val="span_jobtitle"/>
    <w:basedOn w:val="span"/>
    <w:rPr>
      <w:b/>
      <w:bCs/>
    </w:rPr>
  </w:style>
  <w:style w:type="table" w:customStyle="1" w:styleId="divdocumentdivparagraphTable">
    <w:name w:val="div_document_div_paragraph Table"/>
    <w:basedOn w:val="TableNormal"/>
    <w:tbl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5f861c1d-5c0f-401d-b459-d28723b2848d</vt:lpwstr>
  </property>
  <property fmtid="{D5CDD505-2E9C-101B-9397-08002B2CF9AE}" pid="3" name="x1ye=0">
    <vt:lpwstr>OGUAAB+LCAAAAAAABAAUmrW2q1AURT+IArcSDe7e4e7O17/7yjQZcNh7rTlDeIHBeBaCSE6gGRqjKZZGYJhkGQLBCRgX79f9zQhK6hkimDIcjmVhk3GFDEq2I3mDgnOp13Xspd+yp8C3myer91A1a3eb/Wy37FNzZJJmzUpKVTlXaNCzOKUd6vEib7AQCSZUQaZLPJ37i/238E3qN4MRphZPIl7pmNlC7YiO99SfKRpTUSGBt1je6feOp+0Tt9p</vt:lpwstr>
  </property>
  <property fmtid="{D5CDD505-2E9C-101B-9397-08002B2CF9AE}" pid="4" name="x1ye=1">
    <vt:lpwstr>SggblcGjYdTaKpD8GBhvMzxFOS51Wz2qrkFRe54tURDZwcL72gZrTKhGDwqE7ejcl2C4kyJpGwjZajoc+/XdXznAighB3oEMUpvt21ynrwL4cqG4pBQI/fsR3FwsS2oUewm0LCSbEHmUJPHbE9xCaCNexE2PuTnmrMiMq9mc25zgxqurmfb7whIRebx0qAc1AeJeQok6R/Oe3P0EY8LviZO5XK37s7Z1y67VUFAiBtcBJswW7oDdEsWvY6Uq7DE</vt:lpwstr>
  </property>
  <property fmtid="{D5CDD505-2E9C-101B-9397-08002B2CF9AE}" pid="5" name="x1ye=10">
    <vt:lpwstr>BmIiLFB/G63SQPm6bG6TEt9fse5wG3rd4pBjDgQSxowLD0QAzYiI4FazIo+llk9y8G1Oy5RM+mIAJh9AQtwhFUm5pGIxZEP78Tfa31IP5Y2y+pfrlqDwPOkCZihQ0q1ZB//q1TrLbaKhPx6hDRqYbiif7NVD+Sz4C5P+KVBxBjs2mMKb/Xl0IZ/ACKLacMS0ZR4lnkpjXABA6+QVWCaQt/lr35luhGoxSggJXzU1EVOeNK2MwAvjm4gV1pNaDmd</vt:lpwstr>
  </property>
  <property fmtid="{D5CDD505-2E9C-101B-9397-08002B2CF9AE}" pid="6" name="x1ye=100">
    <vt:lpwstr>Hj1Mue9jTDkC9FhTeEVA7rpw5dJgE0sRlV/8IB2aTLcayiAV2Qv3g6WZP1Fb5Af9MINidNHeMjU6Oiog457wyVaTxscTYhTJcIXUTiZrmnK6cYPwxssGRlMX6XYWPLzdYry7lBfx4UviSjtqvb9NqnHP3EiYVcY7o5GbovT4LiMm93e6XYNY2zE4rDlHB7fkbK+48ufI/JnMFcgruIorxkFGfhkJcmWz282JZJs8V7m6xPsBEZNL8hequCkKt0J</vt:lpwstr>
  </property>
  <property fmtid="{D5CDD505-2E9C-101B-9397-08002B2CF9AE}" pid="7" name="x1ye=101">
    <vt:lpwstr>nPGDT9Kertiqjdc+Rv9R78ugcWg/l1GvER3zlYj8U2IzvnXv7MU8pZ4hJNYqpnoG/hYa7XOt0Vb1c+D7qj7eeK7r/dkS2/LvzJbMxn0ylNQtan7gUTYbIQ03WUa+ZftoNN2O0RymBnBvLRLTuHcWupmHPTP5NhpLXB4gZqB/Efvg6L7OOW+V5/pRCExNqH9WeBiNn0C09BKuDJCEMR2yYWyzAJBnnHZos41eYagT+mOIlBzMcCncjguK7mgwGXK</vt:lpwstr>
  </property>
  <property fmtid="{D5CDD505-2E9C-101B-9397-08002B2CF9AE}" pid="8" name="x1ye=102">
    <vt:lpwstr>7qSiAIr/Q9fl5DxKTdRetf75fMBX5XS9KJgSCMv2dScBpsUQnyICdUS7chkziGH8/SkLRkjZJRTVcD7gokaBAoe9koYnR5svXb9/MKdkrxjjcbe0zfGg93fLs5X/ZiIM1LnDVW4zYXIXQjL0IzDHBy/SCb4IwdJ1hYycq7DFj//v0H0QaUmDhlAAA=</vt:lpwstr>
  </property>
  <property fmtid="{D5CDD505-2E9C-101B-9397-08002B2CF9AE}" pid="9" name="x1ye=11">
    <vt:lpwstr>W/mir9ggM444/pYliIr0r+z1chKejbqHI/mc5flbxxhLdLJuOFxwKlVp2VEPLUejUhXVZC3A40Po0uaFMaakoB62Rqx4hSDY0Q9e4wW1bVGQ/rFt+Nxd3tW9F36fVUzV3961k2DDWQpRIApkxa1WnZR4oLSMLwgp4hKg8TDqGEU0t8jaQDwSq7fAA+PAe6fdV4MqZE86AJsylDQUJfUVqLbStpWVwLkuXrSChNBM33ansUiuPX5jNlOCBdNuG56</vt:lpwstr>
  </property>
  <property fmtid="{D5CDD505-2E9C-101B-9397-08002B2CF9AE}" pid="10" name="x1ye=12">
    <vt:lpwstr>qPAN9aUGCvzU3oDDmQvLATR1TBTZH5d6fDQ1HNnSGTEFMGB6B8ksxhrQc07/HDIlzUR4mRkscxDwpF8qne0Vr9JjsN3ZvkbE0qDHzANFXJo8uxlw1QKmWSK3ZMs58SAgyalc7cMwORqjED7HooK1l6+dvpaBXdgeVmeropgubA3Kfi83Y95rzprSGcKiUVkc9T9ogYJm5E1p5BT/MSYZpBprqqThgng44ZqKhAGHYB4S36EUOKxEiDGcIXoLfcW</vt:lpwstr>
  </property>
  <property fmtid="{D5CDD505-2E9C-101B-9397-08002B2CF9AE}" pid="11" name="x1ye=13">
    <vt:lpwstr>8bouSC6xfcSrGlrt0eVejd2nl6MbBx/4piLCSveO3uiGZICCPfRT8tMZYui80C6kgzqgqxQpPj9kO78ZDOxuYf02iAiV+Wliwwb7g4Q02zdxx2EYE0yxKkqmHv1Pp5MGMMrYUpE1iwu9TwEdQm4LkuvpgsNfZRu7uM9Jn3vQLzjgbiYyuC+RLTbEIE1544NMUqOof7UUMv2awUW1SimXHWcUlCI+aV+TUhadPbyQjLKR6uF8l5ndvScRk6nxeX7</vt:lpwstr>
  </property>
  <property fmtid="{D5CDD505-2E9C-101B-9397-08002B2CF9AE}" pid="12" name="x1ye=14">
    <vt:lpwstr>X5IM5gugPfd6Tdtmw25ymJritwEuIEyqQjwxHe7F6Letpm9EIT3Fel7UzTSSWlD5B2qr7k7xfTrbU7cvvDEKR5beVHVbKPgSVKFzDEaaIpLD2e3P1VcQps+hii3X/I4qimUHtIBKIYlLMrz5ii9nF8yltrAgxyvj1abxggxA6eTiCjhK6tjELCaRw9nvojTUKIyV7gn1k67B1mEiiBu978lQ3w6HcCB0a7gVpfMqH9m+GfOnsTeCRq3eQx7fli5</vt:lpwstr>
  </property>
  <property fmtid="{D5CDD505-2E9C-101B-9397-08002B2CF9AE}" pid="13" name="x1ye=15">
    <vt:lpwstr>VClXmhM/l7vbdejMk/Fnri7PCMpvDSmfwvRN7tihxZmcMevKRBLGlSDUFUSTjbvNm/XX3/fbhMSx4D6wFIfq4D0LjVy+/ZMiISQebc4ugp3nHdKAOT/uS/Hd0VcqlHmkzspZACFFxDt6qTu6pDS/wbzCbs4RqviIkwxiQ5iDv4icwePKdNSgfobXrNuu3k992jBD9H2AA57pSkEFdijIlxuJ3HQRV/Vvh9pQoE4k5SSWJEh2MFlOSYc/7W9MGFb</vt:lpwstr>
  </property>
  <property fmtid="{D5CDD505-2E9C-101B-9397-08002B2CF9AE}" pid="14" name="x1ye=16">
    <vt:lpwstr>q76Xuvq5HaJzP3Y17LbprwIxQ6uqN15qIPSJXy+/32V1KaVa0LLQCfrkA3z4w7d0Oijk/mmoUnp0X7vXDI6wEx7JGllqJLlyufra077xjDBYOpC1osKmCzwFYxVCpDXk5led82FvfJ5E1t8J1iQTe5fsd/fJnL87kZeHiYFASJvmkJdrsC2KPYP5j112mlKCFgb+2oNsld4V9B8FQ7sNienUw/ff6PObFxlqArbvC0LQH+g9LYN4fZPl49GH42r</vt:lpwstr>
  </property>
  <property fmtid="{D5CDD505-2E9C-101B-9397-08002B2CF9AE}" pid="15" name="x1ye=17">
    <vt:lpwstr>kFgF0wL59U8OH1cqFiKodGpScCU5nHyQOIJSUpJvJf9jQUpg+LJH/C//mcQeaqLB++UxqlJBRQJlmkUx3MUbO5uccnq4ZHd99avOQnA5exy81i2GmuA0EUptBP5o34xqV0dW7P3rncwYbCjXTNY7zuJAmNTwsvVztPMLfrlKw8H1MeuqvSce6WcBS/Yslu8mV4xmAGvzq8xspN0709wS0fFjE9Z20Sh9xU+E8v3vIUe0SqJZcbc4Wl6p+WSsku1</vt:lpwstr>
  </property>
  <property fmtid="{D5CDD505-2E9C-101B-9397-08002B2CF9AE}" pid="16" name="x1ye=18">
    <vt:lpwstr>7XNGRMfWk6f+qMW9URS/TrC3lIxTEDtW3jWFD4F2KuIWMY+MnvJrY4SCcV8gYKoQHy7uosfVLP4hKboQ0CllUdb8xW8yetG1MokzdRumFKnQP5Ais8G4bF6/owlRs0JWMHjdYT7pvjm8KXI7MV+6mdHe+e+99nJbNNheraGE4y1jP2/johi7dhvXV5rO3Bpn2YNBOpGQ2GuymdX6GlbFPa8wNnRXHLt1/ZMxyir8eXu/CtpNlzhfMLRLvdgm2NV</vt:lpwstr>
  </property>
  <property fmtid="{D5CDD505-2E9C-101B-9397-08002B2CF9AE}" pid="17" name="x1ye=19">
    <vt:lpwstr>LidC5uWySlMgJ5rjVpRTjjCSmaCSV/dyhu1k93TrGUqYjgGXBnou/rW1pzbDlzdzGA/0AtN8m3d6pvova4c53ayFte6pKtu+zBvf/xdf+X6tdkz2QClufRml9fu/8AWuWxe7y0hFGbDkeVPWRkU5uqXROU4gjBAXaceFHS9Bl8otVKjzczQO5SlpW0Sp6fXMDlEwH8YMGcDj/jMyv4l81cQ4FbV0Pw8Yti2+B8F08gJBo8inbtqMFNp8xabqQXI</vt:lpwstr>
  </property>
  <property fmtid="{D5CDD505-2E9C-101B-9397-08002B2CF9AE}" pid="18" name="x1ye=2">
    <vt:lpwstr>Er5GIsSfIPOUaun46Lnp0Dqc5XH3+NQiDGEW9BUP/oL9SCIKVf4Cu4yIFfBH2Iy7gpHPh9huyttnbLbggN79Sof/cGHcQ0qwYB1Q4QLWXoohQuttIXLvN5tXLqUivER8wturpYqGrmrzipJ11njhybbJQaBnAz0HUjkzzL/VADI0RAq4tI9AyAjsEe+C15EDD5TPSMF6N9pTOlHwDsCwG10GWmrnjcei7Zs87zzF9Q1rcFG9kEQPsXq7j42/H9d</vt:lpwstr>
  </property>
  <property fmtid="{D5CDD505-2E9C-101B-9397-08002B2CF9AE}" pid="19" name="x1ye=20">
    <vt:lpwstr>E+ol6e8Ka6eGzM/068JbhANJaU7hfVVcWA3wbYjM7+y9WGvNrBRbT87acx2Y52/Kdg2fZ26SxSSHTSKlFkPGOl/7z4MpGl5LFH3oInmE+GoSQm0Cbt5xsQJnaHK5g07ShFLWYhWewYkliHXHquxUEl8QC09xhj/6/gAev2pwf/DHXtjGK9mW1t8rQnk0Kkk1g8S7d+X24zp6b2sAC+fXm5q2gnwBRUMgcdFkhimB74jN4ntGFJJ/Hjb1rsciKyh</vt:lpwstr>
  </property>
  <property fmtid="{D5CDD505-2E9C-101B-9397-08002B2CF9AE}" pid="20" name="x1ye=21">
    <vt:lpwstr>mP+RUj23S62XuxDfej2OInT+vW6uvQb3e3HboKnXYzDByXGqexcMgouHWIjo8/UNU8WzUaZa8Ccb/krp5uc046Me1YWo7A9Hdoi8yPDnuDzwynZ8C8edbW5SGhfxDNwxX1koF0gR4XUDmBCuOlBH3TbwHytJNzd/Ejp0ySCaXgw70W+RWZbMiOHJJ8OiDeQwr63VkGMYYztQ/OcZLDQ5/HEtlkqQlInFY6FIIgPpnISwkMT2apQiY+Afqet48pi</vt:lpwstr>
  </property>
  <property fmtid="{D5CDD505-2E9C-101B-9397-08002B2CF9AE}" pid="21" name="x1ye=22">
    <vt:lpwstr>4U4mfdhVI4Pg3lqMgxNCr5h/L6YuC86PqgxhI5O/8KSfwTJ0jqSFEZc9PJr5xezegvhq+3KDAsekCgVwyF36O09fu/zdhEFRRLbtOz34RJNLHKNcLSAPvWO8ktl7sQUg6wiO974LjZxufLEQRwjyorQrz+aAqA6FJ+el485NFOtc19jTnKJF0/PjsaBVNk65fuoJPcNUjgJpueTS2po4L+XXxzZYYdCYBVi+TnNWUA6dDy59uk35j9TFgQutfuX</vt:lpwstr>
  </property>
  <property fmtid="{D5CDD505-2E9C-101B-9397-08002B2CF9AE}" pid="22" name="x1ye=23">
    <vt:lpwstr>7puEhXYJ4sIsIQG5/5sMAZHQbxWf2fVtZYVhmLEhiNdkfflmELVewQzeEqPKYLe2VhrbhLmn4tyr4/Ej8n91/N0BYOUoLA5x82DAjQpMQ2mn3fAHPB027IiuePl4Y+su2ltsyXpDR8cozRP90vfSFJTkgyiubbaPwK88cEu/Xvc+pXPe0OSSSCMqxmPip4l4gjRZcVn/oIedh7iDyJeLT5A9/j1kwijxBXRf8tZbd3s2CcdSDCq/tlnC19reZoE</vt:lpwstr>
  </property>
  <property fmtid="{D5CDD505-2E9C-101B-9397-08002B2CF9AE}" pid="23" name="x1ye=24">
    <vt:lpwstr>Ez9helAzYQvsT29rSRT+6mXHLT+aTobrRaX6MzPmO97dGihpXZgceYocnTs18TB4+fNiACv7oL+zzeTFlM9AhyMJPq+Ruj3ET2XprqquKWDv3JfLP7H2+LQtZIk/ipYjQjT9LONFM8YlOcaV6766fuwCuUAweGZ1TORaTvU6Op9pqhasKRSyjF/lFekUHpmPw3iGGgjAT5T3SenP1gWNJwyCWS4yZM2EBcGtkHQza/1TqMnH9wO13EDcTOvmOwb</vt:lpwstr>
  </property>
  <property fmtid="{D5CDD505-2E9C-101B-9397-08002B2CF9AE}" pid="24" name="x1ye=25">
    <vt:lpwstr>Tw0i+Jn4IusHn1sYYBzMO0Mgl7QvZSBGd27H6n/F/QPc12SF3rTikTFeE4T3dBOHmxGNBN9u3wiecf91GOQ2D7LwlpswX/EmJe4c11p+LYMICQoYxQYdCYrxcaYXxWtzhX2N31n2zjLB6QZOAE4CiSZEApEU3A8242N9anX8cxxd3DQSdXMYtfAJ3HcxZ0McnV4op8BE5jPR/8Tz75ev9pE8zkoeS2koc1SH9kSnj7+3HAlDKEsKtMXtq/QTvIQ</vt:lpwstr>
  </property>
  <property fmtid="{D5CDD505-2E9C-101B-9397-08002B2CF9AE}" pid="25" name="x1ye=26">
    <vt:lpwstr>uYPjJXb0R3bVm6ppqchs4/qdZf9P7Z114df7dWhvL21YvZBdgjn3j8UGP9ZPJ3c36hYr/cr+1fE3sngFsXkdc8RshDM4HkfpxzgyDzVtvOgKjcdeb2nKPp3gh44g6TvHFIabuF7W73QZYqEJkYrIKln+eGWn232fnStMawhfTeR6DdA1TIn7nbL0niTAJJOw1BYZ0n3MUtXssQ5h+WKtzK1v3TtrNd75KjQBctFlkMeEkgRiSFvcdlDAm91i7Ro</vt:lpwstr>
  </property>
  <property fmtid="{D5CDD505-2E9C-101B-9397-08002B2CF9AE}" pid="26" name="x1ye=27">
    <vt:lpwstr>vviB6mtxsR2Pvj2cVtWIJCZYGDtkafPdMGqggieSwnmTuHKPheXUpbApqKKCcTJApwvukSZuUrXN7PafRS14HzAhC1fAAek3Sc8+hDYu5i7ZrRyVYiwg38AKox+TGizQ0e1ex5NY0Vx6jeFRWRVtnUS5LHs9ouhBi0IEcGKByJWFIR8RdjwSEOd/f7/ouKvvoKQ6jCi2DoN5QPh5FW1qohdIn1JgVqpDXxiiqxvJW7qkg9VrB62EPfJjfdXX8Li</vt:lpwstr>
  </property>
  <property fmtid="{D5CDD505-2E9C-101B-9397-08002B2CF9AE}" pid="27" name="x1ye=28">
    <vt:lpwstr>ZS3vr+hhmGv+5sODUv6ODCB9SJ6fWN57BFPfDeTLLpI7PhQoXUHckprdZEuiN/+cbsk2Zl7eh4ta4MpGv4Gp+dZ7KCezVRf/uJetpmDbmpV8Pi2o25OAOju5/nakmBkBR/YfZ0kcruvUSUFhgAMVi2eub59J7rMCa8ivZSNAYZ7DMnZx6gxRER2sUv8p3d+jpvd5RFEziecAmpkrSrmKP5T0GgMu0rnpngUvcSAFTgUMc6scBxIWsGKe4/HfXcH</vt:lpwstr>
  </property>
  <property fmtid="{D5CDD505-2E9C-101B-9397-08002B2CF9AE}" pid="28" name="x1ye=29">
    <vt:lpwstr>o4VTTJ25dm5PqRRE3U3zl8dcXU8WO/yMsIvB5ez9vwDt6FQcNzGVN6J371rya79to6TtvbT2uLxa9QIOgXBXy6atv0prjtwPyHRpysWC1mWK/1DKWMItQZzETGjPFLrLjFqr/oKDFECmY2qIYWOMTkTunFjLEBbO2YQXtdb/exXzx0Iqe/qomIWuYClryj0ivjzj+ItjwiCjDprnaCgjuyqhldDnkCiS+hAj2f3BcYa3jz1HQ8bJTC0CSgL9bm/</vt:lpwstr>
  </property>
  <property fmtid="{D5CDD505-2E9C-101B-9397-08002B2CF9AE}" pid="29" name="x1ye=3">
    <vt:lpwstr>4CPQiKiNM0TOHKIZ9/dpUd3FrTP7yGhRJUhqW4my8yloKdYe3jYXL5MYUR8wyvi9NY/S/cA+CemyzCDbqUZzBVEL3sIAPs3oCyTrqh0GCt903ijKjsdnZfhHsp0hMHSt9+NRftOtyoSoao6u1tMj4Cnb8/+LbHVp6tHgZAbi4IYmjsymYBv8y0qamgVn9Blsomidlwm8T+HK89Foqzf83O1mz4xQ7Qz0HtJIz23l0tPsO5anc+ziQWxy/QTvDzx</vt:lpwstr>
  </property>
  <property fmtid="{D5CDD505-2E9C-101B-9397-08002B2CF9AE}" pid="30" name="x1ye=30">
    <vt:lpwstr>+0paaZGEQ9mFX/Wg+hSWPMfchj1F2I9aOgCqR0bjhPidADfMz49b9LJWlKYoTPla9sqyxPDl3d7FpeyiNXNzoJza+pjUvgj3bgQUGGBGS827URZ9ydIATMs5xILp+2uUVa3PDRNQVnjOQcZFQgXIiyLpr5twBog1mEvn9KOr33AsuntStaC8b4vb7iNhvU8WEr6PfhjidTRU66FKIaxR/LzMsxFzlD4I5suStn6U3bmqq8wk95wPCLrDwjciTTp</vt:lpwstr>
  </property>
  <property fmtid="{D5CDD505-2E9C-101B-9397-08002B2CF9AE}" pid="31" name="x1ye=31">
    <vt:lpwstr>Yib2ArPp1zB03aiVQvrgpAEaKjQC+skhbS4Z2QWEfEghmtk2uZUGGSMelNElrrQ8t0ptAJ9sXpcjK7cdfzZc9g6G/zfaHq8wodi0HoUSttltyq1rlXq5EQHLtsyVHDT490Lco/I03W7jWfZER22gTAInvWpe/+mKP5Umbys4pk24PT97890If9vCUj1zjQNB9EBePhlcDfPNITmHqdLStQu7QR54mKb0YuJVnF04EmVZZlriYgsKY0XLKGrbUAt</vt:lpwstr>
  </property>
  <property fmtid="{D5CDD505-2E9C-101B-9397-08002B2CF9AE}" pid="32" name="x1ye=32">
    <vt:lpwstr>jJtt1Jkmboj9UP8U1IIkvG3pEJUIE24LuCO2nz+NWBJsR0YKzpKpvnstzJoWVp4ZK66AfzPiUIgVriUS+bAh4w0Z5fL07RVAYKCfX5HbSu7SRwTgI+xn0ss0dEnUrtQiE+BHgSmuxsZLYdp0ZKyjlbx5ptjq9dLFFFqNWnqtrk/srAhF6dSiLjXm5D2F4UDrJX+kPPHjmrvX9FFS+McLSnbrnFaQVhfjcEdiEjse1+8DE5MDP5W0Jf1s1dsMIUi</vt:lpwstr>
  </property>
  <property fmtid="{D5CDD505-2E9C-101B-9397-08002B2CF9AE}" pid="33" name="x1ye=33">
    <vt:lpwstr>CMjoR8P+x11zsd6qzsyq46QsQlTc0dsg1FEyOrnfYOK3nk+b+XZZ+GqF4jK/Zix3u+fMf2V5uhbyraXXBFd+7qc67QEduHJ/256xADf6DybB5//jTpKFK1rmxdkU+adnvjgmB+rHZsxDMqfr9pLm/BBWMhOP7jTRAfrt9bIitiFmxWVXPYQqmlY1oShbly+ihBERCCf0wlnq/MFyW1bnT7c1CyYzxfsmYlEiZJNz8gAKlOjRBiqueDidHNzcZED</vt:lpwstr>
  </property>
  <property fmtid="{D5CDD505-2E9C-101B-9397-08002B2CF9AE}" pid="34" name="x1ye=34">
    <vt:lpwstr>jS8yiy82ViFtt+U2vylu5z2L29AgVocgL28zYOo5cBxiAmCxWaRylfXkUECRJ245z+BZz/fV5NIwm2unWq5bu1ba+TM+mbvouFVhrP+Y/KmmUJCvLKXPXV2SYBN3/1nI6Tqm7QD3tfIr5vRS27DY1ktFVwe4dHtaY0LsFC6xRbIHfczv0L4QL4/9ou1iEGqJR65MwPU/bzyh+4TlDYN81yJM7U/w1tvwP0eXXmx5pH2tJO1oaAaDNRCzqqHRVnf</vt:lpwstr>
  </property>
  <property fmtid="{D5CDD505-2E9C-101B-9397-08002B2CF9AE}" pid="35" name="x1ye=35">
    <vt:lpwstr>43zfG+uG7xhVmIosBvuymPW0bLL9YShDCkXGvwQhanlTiMezm13US8dwlSCgdTxX0Vg8bGMMzLfJHyGvxidcX/3VmB5qIfxkuNUQ9IcLwttIk/9RdRSElbQdPB4KfoMRCwOo0b9e+3cN0c0rK/fLpf5KoGlNpE038NFOCx+9Oiem7xTQGoRRGuYMTPGJEbalU/WcgHypFgQVPDiQ//NBwr8TJKTrYf8jVYtpTt9ij1Wf4nyVgyrB2o3lUTIp7n+</vt:lpwstr>
  </property>
  <property fmtid="{D5CDD505-2E9C-101B-9397-08002B2CF9AE}" pid="36" name="x1ye=36">
    <vt:lpwstr>ejWUwn9bM/JhSmghQGt4dznt7w6+n+0DydhPLnT0uFkQTRqbU9L/SYDmbAnVxgvjXL8JzoicytCy4VWH+S0Cw9W5GWc6EzJ8B0pRw8hM8p1mwyqO3+xEOZCPWqC1AVWPhgORtxmwoyPhuJEKtswYIpccyqr53JxLMP8+taFCVCPT0OBrTh9L+x6Nni7nd7OYlST/0uTFR3df43G7GtHBDWRJA6uvcCAU33oFHIvsgsaDsJrb77Nm4vgehAyoWQO</vt:lpwstr>
  </property>
  <property fmtid="{D5CDD505-2E9C-101B-9397-08002B2CF9AE}" pid="37" name="x1ye=37">
    <vt:lpwstr>8G7IrmkbyMQ4TP7orfqtRjG3elnpDQq1dcbiJz8Tcs68RQjuPId+P8SzirvqWbZhIfnmfZVJ7MVKIK+OigVAfseS5EFGd2g1xJhpv9Sx0ZTaV0gzCEMaLdX/gXsdqzkjLTjYC8cOFRaUfWbTjm8EzDl/zgEFrgXf8z5dyu0S4hpaqp9T7V4VtFNBg5ir+NMC6M18zzb9AwqE/e54fcVaACZ+Hd+MUWYZJZ4vT7JqQycocRxBZfZgtPctMCkVe4q</vt:lpwstr>
  </property>
  <property fmtid="{D5CDD505-2E9C-101B-9397-08002B2CF9AE}" pid="38" name="x1ye=38">
    <vt:lpwstr>V9153quwwC0YGVCRLdduD+qnuiM+lHw1dFFqSQUXvX9AS3A0XlgMF9hy4e+Q+dR2sMWuOPdGsbaAerB9jVXMeZqvuPs4v2OHgC66Kce2oQ2SOIKzCPPylxcE5IlcowB++zS6dm/dOYgdD2IgqI9L3DDHeIsazHZCiNDwNExkx+hyMqNEqNn0LGBiISGVcBTBa9xghVw7xZvtNS0hH2I0/BpcEZQzFEAU2syZ3hu9y2d6ZK2rgeRAlsjV7oOEErK</vt:lpwstr>
  </property>
  <property fmtid="{D5CDD505-2E9C-101B-9397-08002B2CF9AE}" pid="39" name="x1ye=39">
    <vt:lpwstr>wCZ3BxR3EFVntbWQP5jYfaGLpltR4g4PMEvMa0kGsIXcQvXKHPgh/zShXUY2QU7NsePPBpepoRulaWvZ4V2ArBUy6jD6I9kLvuvSbWehH7RTt2+vsjUrz0RR0aF4B59jrdONJz/HAU33xEpvoAot6qCjrbKntqPB4NUU7p5k1KGhgs443t0Dy4g36ROQarLZCkRPPv9yG6ex24TiaqvQo5syp0WJzULjUtTexfFT0UX34uW/xaIPjQ3ImepiSXO</vt:lpwstr>
  </property>
  <property fmtid="{D5CDD505-2E9C-101B-9397-08002B2CF9AE}" pid="40" name="x1ye=4">
    <vt:lpwstr>lNLRZ4YQSpqjdd9BE2Xt3cf2tqT3BN5kUeNGQhKtjTQF+BTT37YVw9/YFIxoV4dHpEtjLfbrwGbzfBxZW2vUPAAIarLxaylc1rPciDpXOHJ+b653VIVWdkIbr+I4FOQD92u01srriQYAsI8HYOyWDwRNn3ENxzJiSeZVL15Z5zi5uWO/cbUX6EXeW0Edk50O+ux06xYQlnKk9X2HkYsrXZY7GU5Kohs7bkW5wsB3iPTfd4p1pER/s8usYB7UC+g</vt:lpwstr>
  </property>
  <property fmtid="{D5CDD505-2E9C-101B-9397-08002B2CF9AE}" pid="41" name="x1ye=40">
    <vt:lpwstr>sjHUmpkXbO0s2tjouP3Cz8oxThBokmyIFFo1Dzu4BeBjHpOSxn1GeDvwj69Izg4gTesg03TKkzqwOdfk07Sz3ukQKn9iJIczP6NVMM0OPLLiz7V/ke1Xyt5gUaAhY/igfU3ElPT/N4vJ/jtwtpSzR/oyOu/6rKx82at+34/EfZwLPHlwrOpLUrtvRyKIBaQb/+TlRJWPvNSBKLFh9mNO/rHtSqsSg5RZU79K0xmxSpoMxCI7pnawe19Ij2Q/+fT</vt:lpwstr>
  </property>
  <property fmtid="{D5CDD505-2E9C-101B-9397-08002B2CF9AE}" pid="42" name="x1ye=41">
    <vt:lpwstr>4opWVmDBlB0O5c/B6FfL/VADp6hPaDN7p/zzLAgTXPGFj6pwBlff8z/X8SsbFqh+CE/mJAtKGY5b6sDzn9l4uUZzjv789HaZI+DRpVt2hpjNuCjeFlQ6owXVCMp/HKGxLsBzOnFMexfZUzhMQMxfguB/Cp6g3RmlrSCb4rcdobTelpDPDuR/zD3yrScM9wAjQA9uQdebCC/RwR2IM+888IaAFVru5I19nPs+cnkg2BFPVmh5zMES5/0xfKai7r9</vt:lpwstr>
  </property>
  <property fmtid="{D5CDD505-2E9C-101B-9397-08002B2CF9AE}" pid="43" name="x1ye=42">
    <vt:lpwstr>EOK5rUJzLihOLGyPCFfw6nL0G0t0DHklAD24SFh80/FD4A7k/xfLoz9aGv/BNuCKtwcG800vFZJX3OEsdiPSu2gfOdnWIMFxei765Wf1c0yxm3SkZTnpqKpLQIufQit+mO3TD9hLN0Kj/5r+2ZPd2Bls8e3WDNylxFeIT6503hwwsCVP41nSuaObFiaCWOFRjH6O9kv67FmtNkcjH7/4+tzLoly0mQfiDTlM1Bkljura7cm3OIBjCVP5I4G5JTa</vt:lpwstr>
  </property>
  <property fmtid="{D5CDD505-2E9C-101B-9397-08002B2CF9AE}" pid="44" name="x1ye=43">
    <vt:lpwstr>7Qs8SJFll9lgLAg+tKWGqrVHl6O3fIOaNCtpLiXYHtTUmaHuQW31ExlBeFrz1ZTNC19LDTCWtNiACTqXufvugsyI+0+Umy8CCvhZTzFS/CQSNkOnBfLStOT/ILnPZTTrjAXtyWr7lpHUD8Zvp/QAFH524jhCuv8VlXZ5+f5l3hhMtGVa9k3wk7gAsbp4dxCOWsD9Ab8n7CD8uCW+2Rv8Dg/aXOcrAt8MgdWrK1aJF9Lava9nID5UjyoOCQr9vpo</vt:lpwstr>
  </property>
  <property fmtid="{D5CDD505-2E9C-101B-9397-08002B2CF9AE}" pid="45" name="x1ye=44">
    <vt:lpwstr>pPGhVaiPEL+xb2vXQ+1QmQitS9TTT/SY1480XljUi2Ek7B+cr11rOGtvNBmWk/73azUQQ9pMqPuUXLY014RpiPg1+ZNRoJKjK7nQx59uz1AReuQJk0OOwQiJ0PLV+kqS9+L/vuiQ/I/2T5mr2HOH22O/oj7HD2zM/5qF8f1NiUQprS0zmzrbSiHVuyG1gvyRcxxXiXNX0LsKGSlEjNUzIMj0fMOEbuRK8BuNzuA0J1wZ2pAbq16o/hy07Jlff5U</vt:lpwstr>
  </property>
  <property fmtid="{D5CDD505-2E9C-101B-9397-08002B2CF9AE}" pid="46" name="x1ye=45">
    <vt:lpwstr>WooTKQLp2D/7Bb0OOW3kBkKYjFwWGEn9oemYnspW+p1Vie+f1vIyRUxiJhYkyp7MOr6R8DGAokA9GnRWVkMjN8S3lA25bf/cSqKuE4JgHJkAdEa53Nfg3yL3+uPFPCdVO5qIlrP/6akIf2vDAUBSrR3pwwOXWpZXfP4a/ZkBsPB7lOXjYlBcubQnZU25nkb8oR9XFtKzh9+0EIrh5Ufq/kz8do7RuRHmA2iK/aC193e1m8Qym1Av6o9PWy5CzQw</vt:lpwstr>
  </property>
  <property fmtid="{D5CDD505-2E9C-101B-9397-08002B2CF9AE}" pid="47" name="x1ye=46">
    <vt:lpwstr>w4EEgWFldgZGcGqLaMk0eAQNfojaN5u20vVJwG2R+T6+vdQCY84ncxP3wAZwJ84m1wM7W/CDJ67U6JLrWyFCJKGDiHseI+0lRlN+r6HX8kUfjueyBixOCQlPQzHrcsu4MjTdGxMBa54GkRuddZuRNBP7AWijnFQXKPoFiz4nKE2M5ELTzxketFiOYVOjJRX9O2tgvDM9253ERvVkWtbedpNIFZgqF0UDeFKYRtx859kZZIP5bBHCrgz8u/BwWlE</vt:lpwstr>
  </property>
  <property fmtid="{D5CDD505-2E9C-101B-9397-08002B2CF9AE}" pid="48" name="x1ye=47">
    <vt:lpwstr>CHHQs4FYsICRWMFTa73lPh15453bq8+PlmzhLXTrKVwh1jBpSwC55e+B6v8WlB7+44O+WHLk1EaXfq3cYGdWy+vQjK4WFNqlgfviXz3U2Z0Hfv673DiUuv5uhP9fp7TsQvEidIynsknrsuhDKL1rN4MNtQmzpTZLxMel3Nfz2aP0Aaggbug4wnNJcuVeCvOT7XsgoJdnBVJwq2h0nGXkJm7rcqzNjr2fsN34TK4zcThVhMD7NAmHo9PbD3jUZK5</vt:lpwstr>
  </property>
  <property fmtid="{D5CDD505-2E9C-101B-9397-08002B2CF9AE}" pid="49" name="x1ye=48">
    <vt:lpwstr>39qtse+PpfxdhV9JdPBJC2FWxM0/hJAJ7kuuPQKGJbpLYBFJCp34XZOwLP66eGDd6tl8FMp/bEVv9gInz8veq1RqBEGIfWBlWOzrslbNZScw3cT1NQhmkhaC5Y9q4uxMOokvXefNGfDUN6W5A/03v1AjvjMXaBUjb8WAdSRq4xy5g+q6jatmYPfA6sUWaqfM3rHjG57tdsktYowrEBC1WT/q7+LbZ5Zg9h2L19HyVcPGirkH5rQqft+gybOtcdm</vt:lpwstr>
  </property>
  <property fmtid="{D5CDD505-2E9C-101B-9397-08002B2CF9AE}" pid="50" name="x1ye=49">
    <vt:lpwstr>42Sw93zNftwOhqD3cS+oU76c46cqL25nKEF8yGtoziIUN8FlBVaFHk1yczU+AILDqSbWxWPlXBVXqMZCj1bK+va1xjVaHNXf57enkoSatcr2Wj5Pymij4+kHsXloJWYIe9WJfbl6N/BZs2dgbIFQPHH7IXPZ6x16KUzkxKjjbvF4Ohz0suinkyLJfQX7xkkkS7Ob4jfgDbK5SyGlX9sU47ur9I3i6uqRJ3/LvmwVQyn8/11tqbJ22Pn2gT7N4Cz</vt:lpwstr>
  </property>
  <property fmtid="{D5CDD505-2E9C-101B-9397-08002B2CF9AE}" pid="51" name="x1ye=5">
    <vt:lpwstr>SKIbVKpf2rPVtNfALY8fKuI4QSZfW5D4gMTBnGJ3+wRB5bMkxvg6etCGCJnWI1Wu7H6CHjTaHKxDM9G6wrFlLrsT690RznrXGcS9vAC1j8xACLoy7Yzq6TivrwY80G4eraUhssH+I+LuzaZnzcC/nAnmaE0damjB8CbiuA38kmnomxo5mv2Qpxepwx6h+bZUsdmLwXp44UVflh29Re9PMajyC2y/bvuP2WMBcTS8BLrneJqwPKwTytFYF56wyFh</vt:lpwstr>
  </property>
  <property fmtid="{D5CDD505-2E9C-101B-9397-08002B2CF9AE}" pid="52" name="x1ye=50">
    <vt:lpwstr>/uy6To1VMlEjj8bzDR955bipsyG+uNgTqqbt7nTom/xcEKwZx/f0thT+9lmAOOGzj4sI4pLDgj4TDzxCJfiPezo/gtNtcf4h49Fgp8jiG7/+R5LMSGEDl39Jb3KVhr2UDJTU86H/HfLR3BWq3TX+DHRKI23EUdd28XsNEiByNQXrs7xZ34cHYZ2gCHaYeHsGxYsm+JHMybOn7kbBRh90GAsSmxWqdz+u1LYavue+3ID5q2ruX1evm0bufx05+eg</vt:lpwstr>
  </property>
  <property fmtid="{D5CDD505-2E9C-101B-9397-08002B2CF9AE}" pid="53" name="x1ye=51">
    <vt:lpwstr>+V95b/FtMMl55lWfXNRsa/t4NqEzTIS561svHWWDOsyKuyTd9qAyrT3KPjBlS3+qUPojzYL9v57pCeTnWscN2Xq9n8lOmYR12nTHylI82tVtXbP0M7SCnnh3Dly8I84ei8JgQS4eBztGDcAMxpQbnkDmV8OcfNyQcw19IGUEx4F/6WbbcUE5vz4l9BHDlq1TWu1egZbbSEl9oWsa9juhVQCPDKLmvLicvKhGQb9QDqYD7V7V+Omz7WAMXSlCFp6</vt:lpwstr>
  </property>
  <property fmtid="{D5CDD505-2E9C-101B-9397-08002B2CF9AE}" pid="54" name="x1ye=52">
    <vt:lpwstr>c8RsPBd8fMxO3ox/4ChefB9gADDHPb6/e+kbPIzk9DkhXFINTqlF63D5fdzp5k0Kv3nTDfxSLEmvVQ2NN4flQzklN35svl6uix1vTBNAm9anHAfoP7GTWmLvj6FPK0zz0fv4+eMorUqhPDjvZu0lCPtoAtR8a0PJb1FrHfDF8+CQ8J1CthRogzWYq4j1goc4vZamoc+DLvWyE0Nxjzsy7Ajjk7HI1dIwlBkskvP5TbpI/4qJRNa3lSUbFRgFs1L</vt:lpwstr>
  </property>
  <property fmtid="{D5CDD505-2E9C-101B-9397-08002B2CF9AE}" pid="55" name="x1ye=53">
    <vt:lpwstr>i1n5Wh+wyJvh+lnkoidbTgMJO2yXyPi8O9Geu77P2KbBDgww8II0wn4qG4Utljt5nNVTzwn3XhLdMG2i6B6+Nh+D1SO0e2lrTPA9vGmbNS64toSLVvJyv+tSPFox8UgvCYF/+iDRqagPO/gYgkDvzDzcDf+03pFD3FDlcofccHRdnamSlB9TtzFPqEHUu2BwYev2kaUXbXz8Oi+zg8Hw8hIlt+EgamHHx4lswOVZDa8NhAZoRKxlcNfRCW/sH2s</vt:lpwstr>
  </property>
  <property fmtid="{D5CDD505-2E9C-101B-9397-08002B2CF9AE}" pid="56" name="x1ye=54">
    <vt:lpwstr>5b0t1NXxEW/cDKaTIABOjrFW2Kobv3MNPLGfVbK8fILxhDaUsbGbhFhz8HVprFSmTHWyGMENpVlt4/qixUhhBOqMeIjGHDXLX56gvjMSkezYBUuo1r/cT/WOoTybfgAZqQRWepR8o0nrTsuhgQetp/6egRXjnUakGN+CNBDj2IICXynp2B1U8D3wwHsZGcIFzs8ytBCYc70OBDRztZyZVhMes5rvFiFq5pY1nSmYqCf/MSZQVgp6sAzv1yZLQzH</vt:lpwstr>
  </property>
  <property fmtid="{D5CDD505-2E9C-101B-9397-08002B2CF9AE}" pid="57" name="x1ye=55">
    <vt:lpwstr>boVvjNz7OnoOmq9g6R1YLFzHelmaxw3bOi7OLI/wfYfMTz9K2MDaHU9xx62YMONsaX10477oZ1m+6udeVf7TVxGFZ0NqnpC7CjMORKqP2QggvZxJb+oSXXSzB6fcPv6srcSvLhyfu1Lv1qXzdmV+83dbIlbkcy3+JXwFVfzB4KHi2pHx+bJembXr3SfMc2XFxsbYJE5/W/3QbD61piQ8enPQCqfRFC0+7ufE3kK6kX4CvVcToARSCBsIz9g5lZf</vt:lpwstr>
  </property>
  <property fmtid="{D5CDD505-2E9C-101B-9397-08002B2CF9AE}" pid="58" name="x1ye=56">
    <vt:lpwstr>xrQ15gstB36ZTrMbDHanp0XxijWK62l/YQpoNTnmjIbntdrl1PfzC8LWY280ixAM/45kuwbFIHPc+qQY6t7NQmXl+pTAHMs6JFNVUhlDA3Bd6qYCv4m07ZaBReHBS5inX39TdPOsp4wTEfwB9Tvo0KFmmlPNlOfvKQ+BxI5i+eXFzbHVXPdZcpkLiLjCsgNotxog2/rgFLjfl6iNMA5HbNHUJUKJZLh7cV8waSZNPvmOv9DXtwBa7DDHDYb19v1</vt:lpwstr>
  </property>
  <property fmtid="{D5CDD505-2E9C-101B-9397-08002B2CF9AE}" pid="59" name="x1ye=57">
    <vt:lpwstr>PT8CfRupcvypT+TN+VisBQgKDinuHGXeACrVTNgSDSX9Ln+tAIw/Nb22lYikt/Rpg+aOQwtnP9MCscbnCS0RS8lg+aG0MFhkwOmlTyTAcnvCg4z0iMwLPoeHMjpYiEOI6f/21o9PKkaaZ4MHYn9PxgjITowr+F99Qhvow1Tu6zD5EQbgKsHQT+EWdL4kgMAQL5G8ADqNP3S12x1a6Uj9zBw95/WcRWEaqu0vVew/HIz831w/jBO+PEYyNpB8Xha</vt:lpwstr>
  </property>
  <property fmtid="{D5CDD505-2E9C-101B-9397-08002B2CF9AE}" pid="60" name="x1ye=58">
    <vt:lpwstr>zp28cBPbS9lORhMchAVAg8X8YOmxj4KK1I3AlKcPQyFQKXm6d3kyULK41jAWnzqnYXy4Uxs/9Q6QcHxM/SyBsXWMyRoI8rhTQgS8uDmMYjyrDdFuKiYt9qbXLIxAm4nKP6mYLCkkTkN8XU9DzL2KId9R/y3shRe6Kxd6F3oUftZKgLxaMYo1Nsm0DuFrU5hnORMjBdx4Kt2BUCji6xKR19gSNxBBQ/3x65tIhUiA5MRHsAABFvUnleUGOkwMnFg</vt:lpwstr>
  </property>
  <property fmtid="{D5CDD505-2E9C-101B-9397-08002B2CF9AE}" pid="61" name="x1ye=59">
    <vt:lpwstr>ngZ4jkzYNBRvy7qnwfCo1j5AEjDU3M3daEbQvlDp5pKh4beJXQOmmqJX3n5MoMRv435tOfFmq82rbhJ/MCvKDyFhwZ6+5N66cMXYfSPv/bnK9uOnMWw54aS8aOtyOyMheAdvy3J2+1bjZfvsRYKtdxSgN+HdIBEQoaGPfCeFCx9jAmiNQne9OgZgvoV+7Ik7I5tyag5dAk2k8OsAImgJZ8dZS0vDAclNUmJfPE8jplrJaeg2PILFaL2sdRfoNlT</vt:lpwstr>
  </property>
  <property fmtid="{D5CDD505-2E9C-101B-9397-08002B2CF9AE}" pid="62" name="x1ye=6">
    <vt:lpwstr>hWMKnCgBwvU2JEVxMUhBc399lcCUSfICJXSMdwuRruBxMrgPJgD1aL7ykt6KbOakNwGxijAdzN33OY6/dO6q0Iu5N+zcmd8Eu6/yZvz9LmKYqZld2/mRi4B/2hpZDdX2s6xL7OVr9PcZdt5yjaSi4CXo6xTVgCEPA9Vj8m5FAsWm9mr+lfpiL5gaAsd1+8Nz7fZraUI6wpSV3hO47dAO7Ix8BfeJhiR0BevZ1kBa/aGP/VVFebsnueZHFYcvF31</vt:lpwstr>
  </property>
  <property fmtid="{D5CDD505-2E9C-101B-9397-08002B2CF9AE}" pid="63" name="x1ye=60">
    <vt:lpwstr>YENIJN0m2JKImMgUKvXXCgINsskUWBSraxWfCqJDAqF5hpcYkV9cP968hZDmhd+qjpl/Iump598iVczIc95fP+E+had/Peh2AVHI63oNgL0YuzhiLy243iiqb8usfP2n/WxaQSd8ohD9W8jyr7OYivf/UmLfnxdSIAY5Txk0JpkZDpB7jlACl3PwebBikj932iVAMWH2AnSxLPnmT2f5VxBvdsRjVXYr7NfXVD/ztjgbT0fd3QaiRy+zv2BPnvO</vt:lpwstr>
  </property>
  <property fmtid="{D5CDD505-2E9C-101B-9397-08002B2CF9AE}" pid="64" name="x1ye=61">
    <vt:lpwstr>xXBvokPBP+L9blxoHdp+t/J0l2wi24wOSGK6eB8aQcqqhxxrqtuswkJOGpwebGMmj5416Nj66XVlg/b5x0Rj0cPekWfk8O6zzXyPdYss0Qys2pSGvbnaSJIu7LqUKf+zQyMTF0kJWJKqfQ1o3l6BZxofIwMnWZqcnOX9ZWNVeX/24rSTfWR+udFSfcf/YV27+0I1EgfjF0PVSgevI2hO1kXX2wrBeLWii0iDh2VPHH6HUK8Gf6qqneQ7HrCGwjS</vt:lpwstr>
  </property>
  <property fmtid="{D5CDD505-2E9C-101B-9397-08002B2CF9AE}" pid="65" name="x1ye=62">
    <vt:lpwstr>GttoXRdAYlgAZQfcrQrYOhDeSibpf2b9NmtGPfaBQtghpxKawGZU5ZxBPm0dxm673x7cbU9gEEmbpYRIFBnmQjKaD7c3KJTqtdlXRXBP5AjQMJnU8EyayUxZ8umMXC42NElRp/jPLpWpsIihA/YSQItdAT+Tg/kHUc7wcrNWnEGDYYzffChfEbj563xz8FD9K08Q4A6hz2dzZav1vLD5WtRZ4IwPUhao8mshC5KhCeDDjcNrlIfa137DsMczTUn</vt:lpwstr>
  </property>
  <property fmtid="{D5CDD505-2E9C-101B-9397-08002B2CF9AE}" pid="66" name="x1ye=63">
    <vt:lpwstr>tQV4S/TtXc1tgAf1sFDnw3xVdwHHS7dRiLI3ytU/GraFkGr7AunDIwD9Ub2/L/SmFtRlcTbfP3UdVrYYyxR02XhF86NLV5MHqVTINgXOOk0mBFsxvwUThGV59C1pHJc3DM8K/IyqUjgZtZoJvF191fVYQpvfaaHY4jRdZZqdsbasmrHZPW48C8O2zcLZfMqgLR7KaMji9QxQtageJtY0h2pVIgU0T+ikmNbFhXEqTx3zLm3qSruAkbkDh+9KJwA</vt:lpwstr>
  </property>
  <property fmtid="{D5CDD505-2E9C-101B-9397-08002B2CF9AE}" pid="67" name="x1ye=64">
    <vt:lpwstr>IzS6lXb9Ve3lXpzkD05rFiFIDkql5DvlmZ4g1goETSWY6LbxIGhQ84dCEPP4uazsuBWRyCzo7A8fkCVcm7BptrdPmpTCu4a2s13oZ7/w9zDvLxRlD4YtX9YOs0zDcFLpXynqRoae/wqm/3J8iBr9fALy4EfzB5rVK9s/Ro25rT1YIjftKfv9jaey0DfbRj8cdhtBCg0kB0XSpHargbSFiQTsifEtKsiiC+8NH1yPfVuCZfQnago8uxPUW18SsHY</vt:lpwstr>
  </property>
  <property fmtid="{D5CDD505-2E9C-101B-9397-08002B2CF9AE}" pid="68" name="x1ye=65">
    <vt:lpwstr>DMlF7RvnSqXyW6lLY7ufv5uTRJIDHfX7TfUuqt9eEeqLCi008HrWeGiV6l+qkbvdn2Rd5t7Z5tOYuDTVoRQ5naQfjiuZlsC5mvvz5vQeYZW+udPq6EAL1wUULHH0QRb6Lie89Rn8XWKF99RCpp61gbNt6aLYP/Ru9bdITOJGLTWB/POJKKXxPbB3dzzGwly8c3tzk+l6WHpdHCGGPHzBemFGwfSlMiILmsuEyAT/0x/TY9PLBcIsgYbXXptnoAS</vt:lpwstr>
  </property>
  <property fmtid="{D5CDD505-2E9C-101B-9397-08002B2CF9AE}" pid="69" name="x1ye=66">
    <vt:lpwstr>ZI1FMYh1FUIzTnBsdbBrcMtqyP7pzso2pYSd9CFLZwsVTkfIwYXVPTtxXrZGtqjG9Kd0r9ClZBhpmrqFqsJjCvJcr2CgpF0rhm2/NvDl+FSaDCTlRwt04rjdpYxWcUbH9UrG+NE5hYZQP/KjiLpVeBIIw+EAvcFneBhODuO9xdAjz95d+mimRqpvvrcwIFeaxOgF5NUtVn81zdXEQIzlxoRs4xh9BEyRDBy6c2wsnFobvFF6nsXKF+HeABXBmLk</vt:lpwstr>
  </property>
  <property fmtid="{D5CDD505-2E9C-101B-9397-08002B2CF9AE}" pid="70" name="x1ye=67">
    <vt:lpwstr>fKNjV/rIpszfs6dGP3pWE59at8jHXSdwUYPsFVxg/dfhRh78PIWauJb9RO4QIKJbsCyL7Jf4P0T9ReNbl8r1VE/zWYVKQZBXGvhsu8LFuMPvEw7HVJqvZstdltFDrMsTrpc2MrPlisoFQOy89TGCET5Ur8G14Znr9+9s7BayEdLSAtmw/A/T71BwLKDIixSlt89T+il6PN8OXtZjrdKQ/eM6aWQyIgxc50E5IO2vo6rEGP/KRK29+OVp26IqLop</vt:lpwstr>
  </property>
  <property fmtid="{D5CDD505-2E9C-101B-9397-08002B2CF9AE}" pid="71" name="x1ye=68">
    <vt:lpwstr>lj5R7eXWYgAII+hL7EHYt0qvL+mgwSh0ZNu9AB/Znabe6gf+5tI7zfEdgVPB+WnVLVEG0fXZ9XsikdS8yaXGhjBYKUQd8/sCxG9bnWbQtkrdzYAkFlWc21Y0BR4q5g9ODAHfcdhk/xpcU8NPvnD2BwKWgrFGxTz3e64TckyTfbtoy7oXFtxhgG+Y4ef6T/HcoQLCQqplb1L+2kkhiyVb5sdKNUFKriNCS9xZZFVz1PDGBc63SrqnX44rDrS/cnH</vt:lpwstr>
  </property>
  <property fmtid="{D5CDD505-2E9C-101B-9397-08002B2CF9AE}" pid="72" name="x1ye=69">
    <vt:lpwstr>p8UeXHqFdwzaBTPYa3dZWbqMcyus0KfPOrc7aj0NskTEDfWSxUVhDF6/kSmhjGmEY/YT8Gaj8A2cCo2LTMU+LIfV5k+3KD0YY4NQ4/1IWOBkAc0wtXXcB+DR9Z7WL39VscTJmlhjv6KUVo/nlguwn2zNvgyboouPhhx6ZtFNUsP2EhqV8pUA3SOCwqvm4ssJw8s8T0ubPrQkpgfSva7P7MwBBoOGZg3UbB4UhzTL4rJ4GSeDoBm8AkewRSo3Znk</vt:lpwstr>
  </property>
  <property fmtid="{D5CDD505-2E9C-101B-9397-08002B2CF9AE}" pid="73" name="x1ye=7">
    <vt:lpwstr>BET3j4zytyuMHZYsH29DqRu5rcQW1kRpSt2Ym1jYPJCpASe3wrK0DIEERtCNn7PnFd8KolfKS54r72TUuxej2xS1jwlETGYubwckAjO7wsRrC9rzFf15i+mQTUPTQH4aGPFJgI/kueS3EXuiwqTcDgYiR+3Rb0Hs/jvUUIPTRW/JgZ2CCsxqixMUq+p6Eutv3lW/TgJat4dCwBJs25um+kFxY/KQYlmfnknPwOs+Y6wCAWMFimrUyUOakR9IzSq</vt:lpwstr>
  </property>
  <property fmtid="{D5CDD505-2E9C-101B-9397-08002B2CF9AE}" pid="74" name="x1ye=70">
    <vt:lpwstr>C7jOQYvHmhy7JlERXSWvgE+TPtGLQq6UOH4Ag4zNfCdD49PccKzxAN8dhcg3lCLlnQ2lq7ofkb5P0mVXZ3W+TnxbSZW/m2ADV/T7XVURuyWtKveRmtk3LqJbPzQn4VXi4lSUXFAcEL/mF3d4w7a3FlGqH6cZkr8Zlw1quFwCVJuTHP6dGegTF5qOMW83IIQXPTdWeysqmYhixsTRck7iQZgeKjV+6G5rfqAOpWwbKw4hG7NEOQIEb37m71uH42H</vt:lpwstr>
  </property>
  <property fmtid="{D5CDD505-2E9C-101B-9397-08002B2CF9AE}" pid="75" name="x1ye=71">
    <vt:lpwstr>V2UA6vibX5+Y3AGM4HbZkdJziKr1DwIyLPtmGoi/NU0KAt1B9rREwz6Nn4aHJ/lLSIkWVbLgjeBY4Df6c6mZsXqIAYCHt7GQ13l4am6cha+mIHJnQK2FZAFn5rctk3r0k+fCZV2bcLPJ0CtcrgHG1ysIUCNz04R4XAtDkizcPXp88s+v+kAZKqyJohaNF2wTtYpe4jwKsezZyIFavPrlKJj8Gn/6qPwLnTbjCW93Wlhv9Sqra7ND6wUJzLjxBQa</vt:lpwstr>
  </property>
  <property fmtid="{D5CDD505-2E9C-101B-9397-08002B2CF9AE}" pid="76" name="x1ye=72">
    <vt:lpwstr>sOflaVyVg7/aIwM3QDYwl4AmjbL28DI/VfMZR1qUG/JyhpZG4bSZ4vd0febyl6fs0LK/tNTCrcCZbwsACAhdgouabgASofzJtL87SBX9Lryz0DZVRlZDzWklC01QzZ1wOT7YxZb68tab5ctxj3unt4w6qUXeL/WpOdcdJuZHhOYyymc2FoGFqqsgb4qyWPJ4uLjyjXTo8C5EZ75OuxLbGVLWgJb5Z2v1jwj7JRxI98mljQ+QUX280U6ak6M6UI5</vt:lpwstr>
  </property>
  <property fmtid="{D5CDD505-2E9C-101B-9397-08002B2CF9AE}" pid="77" name="x1ye=73">
    <vt:lpwstr>9pPjqSPDZ5X3pRwK76DQgxgnqaJ8ZBE+VpjfbzMpBmf5iDlcNcHcqYmWEX2CwS57/YjGrkpAyBLjWAL9RYNTqsISs/PqWxTdjW59RNDYnfN8em3zjWnShYgVZX++HW7folQmQGSkg6AO+o4NwrbpPLaoIFZ+DvxqB24/6QXCpx9TIoK/cPXh76GAKnwmndx8VRGT+GC82Nny+drF7iyDJUWm5bdFirs5pG5J2pJg1VGG+LgUl9+rbX5DdqpqaZx</vt:lpwstr>
  </property>
  <property fmtid="{D5CDD505-2E9C-101B-9397-08002B2CF9AE}" pid="78" name="x1ye=74">
    <vt:lpwstr>7pe4j60ZByD6ffDXaoadjp5C1bETAmlkfB4i4atMZypNfq0CSrKtnCxTqSjyFWGrtpIPqBC+VTfMKGhz8576zGBci2PwMPBmUlrz+WKiydgmZistmivaLJA6va/UDWzk0dqqM0HvGa3yvNNDIlKTJR+5rs0Ab15V5UlYhNMT9BLxdvvjgdZfky4SG0T5/+pKZdHx/s0didZQYCg3IL4RVB0sLUvQvCpwBi7Vq0KJZP9IqSwxRvRIjIpH34NhPZz</vt:lpwstr>
  </property>
  <property fmtid="{D5CDD505-2E9C-101B-9397-08002B2CF9AE}" pid="79" name="x1ye=75">
    <vt:lpwstr>YOSjDPLUnN+3IjHwklIbm14Fb7rTNhHBpuX6yB/u2d3DxvCBwP/aXsXGTmtOWR7vyN4mh5mKHdzN+KQUir19B2FKoxosLH2J+Fgar6768n+5KR48JUsgK3oleoYNfbsoldyAySO78TSq08mhOJdI4mk8Nt8N65HDjdDh7lBsOywJALr4lNfqyLc4ImbPTkk2KASLDJnz1Sw1+F4HBDZVsbTCFkG8RH6CnhuAUtfMCWR8LhYD3faX7hAK9ONAWe+</vt:lpwstr>
  </property>
  <property fmtid="{D5CDD505-2E9C-101B-9397-08002B2CF9AE}" pid="80" name="x1ye=76">
    <vt:lpwstr>x0KFvh+kdeFyEjA4odTYXi7qq99PXbGahIhVYoNYpBWcTGG+dRRtkVo/oY4vBXdRcKZwqtCkaap7pa10QN/Y0auC+pOh21plcipSUG+xXCnXfFkAYJJ/3d/Crjfr+d58FHoQ7Z0peVd+hd6owal3eXfx9EKLLnRZ3YbHZzamv9t2GMqvlvdWTmaoxumbnRFaVzHQ/naQB0dFRIBWhi9idss3FTwdLjh+3E6Ox0u38NItQPo/Pzi80+LvriGjSQ8</vt:lpwstr>
  </property>
  <property fmtid="{D5CDD505-2E9C-101B-9397-08002B2CF9AE}" pid="81" name="x1ye=77">
    <vt:lpwstr>x+dN71YfUaZQLkg26nvCrLG4lMrX/rbm5SoPWAK0C/qHsY4aQM+WT1IPixkn0DeQIx49276CsvloqGhA7rHzHgtuXz0jNxvJLnM+lHcSA+8WkxCoSfO3j7Ms4SUvea2jIrcl+KMvgXo0ENk5JaGh0QsCkGWqGATxEj9o9qcuukpi/x3vlx4ANbjqk/qUhBqpZbRhrEeXM1t9M0zK/UdWY2KAs4o+o1azvFNhAV0u2eMg2QurDdniWrkxvIuNNaY</vt:lpwstr>
  </property>
  <property fmtid="{D5CDD505-2E9C-101B-9397-08002B2CF9AE}" pid="82" name="x1ye=78">
    <vt:lpwstr>JfYuwraTnj6JbiKBy4n526Bu5nqqOBiRvkR7T4+i2kAB2JXIdUMIG0L3GuKEtPMy9C2p5guA3N+mfj8/sAOuQL8tfArmIGoVRWGdQYch1Uc5m2Rtb6arpizG2wt/fjx729EeZnVCZ5HaMKcbXPFctBo5H0j/JE8CFZlXGW81d6Y3SmqDKxaOImxsTnmwY/PZvFbcXCk3zd7+TM2EMzv0a6HH7kxibPK3PD4xtIMKT7Gabtg+dQnL7YO7hlIkIMw</vt:lpwstr>
  </property>
  <property fmtid="{D5CDD505-2E9C-101B-9397-08002B2CF9AE}" pid="83" name="x1ye=79">
    <vt:lpwstr>KawSKWps9ggXDMbWPdO9Iq9c88ooR7DSS+S7sZEq+/OTryetXluaUS9CeHraYEsoZIc4osUxyQpWuNPBr41aE7hABQaLHXBJHcoHGAMx0Dr6d5IP2IaxjFspbaw6Cv0/cGIjwAc48SfqFlc6PA0Pol+G1HbtIaBJB1cwSK52+t5chGrpYRmDLp1YErttxPmsurNuPd89QdMrEDj3JAu/Vzxou8s8ts6I+yWs8sdEQ3AYbwtJh4Ql8YIHufGPDU2</vt:lpwstr>
  </property>
  <property fmtid="{D5CDD505-2E9C-101B-9397-08002B2CF9AE}" pid="84" name="x1ye=8">
    <vt:lpwstr>9+TeuH5I00pnh40QQCEfUJL5VC/6tYoGGr+GvJifVwMZ92xvvvl1R2l1loZJrheXzaVc49JxrnT0hvkg8qWCFM4/MeAXZsz2cn8oMcTyosSs3rZV5yK8DKAhrG/oir0BXlGpWBO89DdLLmneSuaZfEWcIJLODybAFvJVKjQJd+e+s9je1wG2IGlNFIZI9O9DKeESfxSSSI8j6ouUqnsThH/XDv+EFM4yBekEG6PLLsMfUZqlFD2xz8dv6+/ITjO</vt:lpwstr>
  </property>
  <property fmtid="{D5CDD505-2E9C-101B-9397-08002B2CF9AE}" pid="85" name="x1ye=80">
    <vt:lpwstr>go9uqxg8Cm1eFWhJSBcVh1ueGazb5h566/Hy9bS+yAALKfpf384izgifbH+uak1q/eMT+JZBsM+WVTyCmMoFO6HIQBB+SfbN+YCcXy3ZzALRDrPq+EW5Di+S2Y/T5rAc6jtF0wG8OaHfpX6tMCEUicEikat13B7dFFUCMOYWn8LwkG0EephgM+jwhsgSPfIyYavdz/UD1EdLQNEXPVNjtoFlLe2Ks9fxi4ThVXttzr0YabnbaarnNvw6nGuOMY+</vt:lpwstr>
  </property>
  <property fmtid="{D5CDD505-2E9C-101B-9397-08002B2CF9AE}" pid="86" name="x1ye=81">
    <vt:lpwstr>Tu/MYhNPeKgM3b2n4B2Fmwhzd+HWl7IOXxuB5xNQ1U7uDOwjBQm3gzZjPFMTj82J9Jh08lzveVoPy00To7hE4PhmxlDycYfQzj5EQmJKalwnmTmWu2kbPUAbAXqt06+0ySTJ7mI2WofC7/rSRINgYL3wsPq8YocBhhPjrV3bQY6VuDR7dVbggeOCAo8ml0+uBOh4QlOcLXg6wb2A1fvFM+TUFcqvJklqoQ10FZndrs2ELWK5r3OJRtx+RnvPtrA</vt:lpwstr>
  </property>
  <property fmtid="{D5CDD505-2E9C-101B-9397-08002B2CF9AE}" pid="87" name="x1ye=82">
    <vt:lpwstr>k9WzT40bRT4pcf/KpCE5UyPrgLp8ozdyblz5NuhCZKk6jFnFzGypVYJIpXCHkFgFP2nMeaEMaWsfY5GWENjSVmFDi9qmHRNZaJN35U2lOo8C6WOyoo+8VqbXX9lZkE+Xc+lNRNeE6PJaxAz9oXz2nnwYR+7xTFKtV8G1GE4k9x8UaXKX87JM/Yp4RKvLbyfvDd56h0TjhdCMkrCwo5XcxIocA23jjOCgP2C0c6Kz2JBenPnB10aZi6HxIp5a2s3</vt:lpwstr>
  </property>
  <property fmtid="{D5CDD505-2E9C-101B-9397-08002B2CF9AE}" pid="88" name="x1ye=83">
    <vt:lpwstr>DJLpf2D+9pxz0uM8FEvqk1S0A3VwTrduQKo0e1C6L2wfX8P2cPz9QTea/ctcp00yM6sCLN5eowRauYyoMBcAYl06pmk3V+Md/dyi20IvPr10nL0/X3StJNyQSkRgzn0YUmYUHVc/LJlqpz5MIT58+yv7tFTbvYJc0NEsBMx0+U2pPwEnGX0F/SAEMI2kqgS4WlTkd4s3VJgsxWXDO6oaCdeti8ti53mXpgIoQSrJS4150IqUk1kOnBi5WTp7tkr</vt:lpwstr>
  </property>
  <property fmtid="{D5CDD505-2E9C-101B-9397-08002B2CF9AE}" pid="89" name="x1ye=84">
    <vt:lpwstr>U+bWG7gyS30MTorRJHqs9sAeKLI4Ov72QYsQxulySoydtoA4TgIsknCf8HIRxITb6+1L23C887VrN5ehAKRvYL54ifxw6DGYzrWQRRKjC5IyfCJTPinHI9Sz8zt0T4KcZ4HXw5vrarQxcKO0/uQF4mxKRnYGGkIpY1N/Oj5hoIcPUdojDopegPvaOM1o4qQ/HVpbCbKVK7yTfHeQGKTOS29kJ2yFJytbfEg9qhQb5XHiw5hRuaZs2s7N7UckhGE</vt:lpwstr>
  </property>
  <property fmtid="{D5CDD505-2E9C-101B-9397-08002B2CF9AE}" pid="90" name="x1ye=85">
    <vt:lpwstr>UrcjIGKxNo2cc10AnLaprhNF+z0QNjpparJscjzD6NGcrk9QXVAY70AiFohfsvqNbKDHqzM3EAXPhHMjoc7lzTPXNKjeAHwGRJb7RnOaLKIlDDCP7Qhz9LyzXhfx04DXd/trZj9mv8PPrZxqcFxaXdGUDYKX3sB1A+FFeox9s+M76bbX0V6DZkuZ3kYxSckJZ0qZo2t9M5V6CqZ8y9lH/3gtzPnhdSC3PIQxSHAjWTM32u8V1+XZuYW5EucH4Qn</vt:lpwstr>
  </property>
  <property fmtid="{D5CDD505-2E9C-101B-9397-08002B2CF9AE}" pid="91" name="x1ye=86">
    <vt:lpwstr>LPE7KzIv3gkiRh45nTBT9AkTa8keBBUv+ilqaH4sdu9kJheM12C7/Fc9KTRttuOLSbmaVPnQgJEZrFzvU1bloY/ZdhLR6AR5aeHdy5pm8TwlCDDaPqzEC0us9WTVTbdsoy455GqwnzDlrreR3KDNHq+WzVi/b0UhJD/fl8T+5hTLn7xtBHgb8RZX2A8XObucbQWd2GybwzDMrXLQKIA/TT4GnKlqXecGjuD9/1SROPh3V2Zrv51bH4M6PnRQxGN</vt:lpwstr>
  </property>
  <property fmtid="{D5CDD505-2E9C-101B-9397-08002B2CF9AE}" pid="92" name="x1ye=87">
    <vt:lpwstr>8o40N33Ag0iOvcUv89PIFoBxgZgh8K+suMdOFL4bGqfACd6oa4mewi3GSolGpo8MmLT4xc/RX5qQBnqY1GzPvDyz8YH1LHdnt7frtCNVieFISS2tk3TdQIpFv8IX8FAja57pvTVqj4TejNL229uAQrmWpopbjeyiSHu4Jwbs8jfy/L8X7Wqk1vooho9RswybLbXck+QVcZd96w2UhLkYwknB8EYofJ4YU9p20xUTNGwd43CfTZBxaImPpAObKLQ</vt:lpwstr>
  </property>
  <property fmtid="{D5CDD505-2E9C-101B-9397-08002B2CF9AE}" pid="93" name="x1ye=88">
    <vt:lpwstr>NjPKYKGK6axi5jWJi1mdf4qyZbocdg18K3qF/0o8kt5QHfn6g06KYdLFvv1+9/vZ7xZwfCoIawy/4sqy4kL6PE5KXqy3G+UDEVdR14heGuZ0wFZojarjz11lnUHZBEk5MuGHW+/IvSug1fUUR+8CiUES6hfU1fir2J91yHpcMSNXOLmEV2MX1AkjBD46bvQRZMFlw2AiyaaUUmOsq+dnAE8K2xosj5BJwdL9R8WbuV0D2L/xFWxMyscVkvB+6Mu</vt:lpwstr>
  </property>
  <property fmtid="{D5CDD505-2E9C-101B-9397-08002B2CF9AE}" pid="94" name="x1ye=89">
    <vt:lpwstr>rXp6czLQpm3jsgCTHWHF89mNvR6vKXq9E6gVuLzXkblG+33lA9oxcqLr+HumnVZLJLl1PeNE+VRlAYk0dr5fBR5TWN8jlC+hl7Av2x206ggSfQ/+ZTLZs7JcU2Pfs7LKGRrZ/fSa6vlWddjJSlUjcgZXJDbpmU8h5uHOt5fsqHxWv+ntrfgAp/9CYiP2aWkxTz7iDOmhpUotpZP2elVZYA4IKQNGe+iXzm0UGClC3eAyM+kUXDF8VMZgGLm1o2s</vt:lpwstr>
  </property>
  <property fmtid="{D5CDD505-2E9C-101B-9397-08002B2CF9AE}" pid="95" name="x1ye=9">
    <vt:lpwstr>7nzBArmF0ZuEuwbcQCQM5tRp+T/P6i+Sj2NSm70oMvUFSn/yKIUFfDc0UZ+2/CVTEVSRAD3ocO1dXAn+FEI9ydIPUeBKb4lM+iqZG/G8pJoym2RvHYMwyACya2HhWIA7L+D7Y/aJvq/U7aBTKeGsjNjRRFXiuIrCOhsxKabggExCinPy1t80AE8IvdQVJKdv7iY5VoakJaPYeYrtuodrcb4EBys1c6ZqIEMuL/FGHOlNsfqZ+bEKrVWGkH4kHSw</vt:lpwstr>
  </property>
  <property fmtid="{D5CDD505-2E9C-101B-9397-08002B2CF9AE}" pid="96" name="x1ye=90">
    <vt:lpwstr>zmo/MuAhknseIxZtjKeDl1vb7AllvzRnbNbuwbPVV+YlAbBR9dU5ILptBd/FufokHTqOnd0RbSn63GwYGC36J20+nvD6vx17JjcKYKuI3PXM9ooLjie82P0b9frWWTO7BZAnOUuedtx2eUR18hOBLQ1TZMuOKulaTZhufv75aSjQvcqqilXq7DZj+bgN/VQe4hFzRD2GursVKdSWSqmZPazfZIT+wzTHBD+gKktbIlqEPmScQpAXB+/JVkOX/l5</vt:lpwstr>
  </property>
  <property fmtid="{D5CDD505-2E9C-101B-9397-08002B2CF9AE}" pid="97" name="x1ye=91">
    <vt:lpwstr>HqGMuenuUa0RotZ00NGL/Ga+cWVn1eYPFP0xSTJMZosEqH156XRYwED7eOlcuiIMxpamaPKqWZeoxERqvpwLuaUpPKHoJWJh4crqtQeCupOZ/HH4cw5CtdJsdm5nrpFqNqq4TaFRycYvNYDWbwEb+T7bls4GHNO72utWNVtqoptWvb+9wOEj2zyytNFnphSl2HJJlIPXucbyJOMx81NKsqAa6irEUw1Sd7chxR4hOBSXRAcaAdps0EgZotO5M2n</vt:lpwstr>
  </property>
  <property fmtid="{D5CDD505-2E9C-101B-9397-08002B2CF9AE}" pid="98" name="x1ye=92">
    <vt:lpwstr>R58qFfalCc0j2ZExe20wwnGeFKE236LmuUIb+TCeET3ODxjn73fMFlOQcG7Otnmi4bwznxnNynQxQaeaJ4PSO4Ur0EvCv2ywjht5hRn6d7NEdiT/aQpbawMRdugkAM3rS4Tk0Zt92wqVYcszKsbDDBXgpKCxfeWvmoNMKUk55njx3FlsAzmkn43mop/FPHgTVs3lMIl1iwrReuuyRrYOi1yas/Avw4zsdBebv/3cJjkVKYr6ZbOn+NiKCMNS5FY</vt:lpwstr>
  </property>
  <property fmtid="{D5CDD505-2E9C-101B-9397-08002B2CF9AE}" pid="99" name="x1ye=93">
    <vt:lpwstr>S9CPsVKkiJzWSvTyOVfyVanfY5pNZDVjgZ9grei0Lmd9Ys/PlmDfQ6UDdHBD2uHDofHhY/fV5YdTz3LTs1yg6uM5E7mxUjprs246+0XdiIkdH9kmj+F4nvh5byd5vFUQIwgzkiDzEVzYykzCQOXlXTaTIJdZdyMYMlUyIfVIejdK0KWkLAaMN2QH+YWYSDcTTPTBqF9SCV2KBW6F898eotO5AZi1vy7+m0iv0OSQN/JCPxmXPQpvzpRnXRYqNdL</vt:lpwstr>
  </property>
  <property fmtid="{D5CDD505-2E9C-101B-9397-08002B2CF9AE}" pid="100" name="x1ye=94">
    <vt:lpwstr>ONnM3WffbVvND8MFmCdbxqvjsFLxLyyvIMz8tfcp6cPJz6knQWZUstaToHy7d1OMiECRvkLCx5PpfOOw1jzUNXP7d40RJP6dcR3Dv1Vh9tbAqH6M0fWuq+lsgnAoU116Qz5A5HQSHn697KN65mXT6KZ5XMWbvLDTkIXUjt0mSW03sdYgBOKN3lBol/UGi84vZjaM0YHCqoFnMALhs1F+4XGKyU/IXkI+bnU0LBIDZxCC/K9KFW55NG2SJl3z459</vt:lpwstr>
  </property>
  <property fmtid="{D5CDD505-2E9C-101B-9397-08002B2CF9AE}" pid="101" name="x1ye=95">
    <vt:lpwstr>ON36M6ezdEoztVxMq2wFUxjES5afKSQN2ax6CfPiqOdVmOG0vNfax0Js/dV+8W61+tFRO1Ir4xvUXGBnmA2pbkkGvuCIf8KxM1K32ge/F85+szHOP+MX+HXL4nGPE2NsILmQs/Q2hxU2vqBGxA0tDznNOfnbYlRfTT5uKWfQ+z10Lc3zDigWFbO4SVRt1Jgtly/LFGVwtl9bHLz0ZdbFIxyKMHtmGtIEFGul0I+fcYdpLF8qnQuiSXRmgj4MSR2</vt:lpwstr>
  </property>
  <property fmtid="{D5CDD505-2E9C-101B-9397-08002B2CF9AE}" pid="102" name="x1ye=96">
    <vt:lpwstr>CuwCdlxabyf69bk+f8QVtcqvy/GKzHyX+ODQJHLcGuYkGKfwx98thnUvgDuf0++PB2fP8SA+dfy8QzrEfXm6CFuctoERCy425iHCsk1dLlk4mObagdCIteWT8eeiHzQRb6Y3SVD2OmixqsxNG3n1trffPB8v9CTDe7OpHyjTniQuehgeLOF3g1R5FX75+m4qgyK8joA75qUpcfMCgF3uMBErjpdolco2uYGNDa5FQ+zticjVuZIlEPVD3resp/5</vt:lpwstr>
  </property>
  <property fmtid="{D5CDD505-2E9C-101B-9397-08002B2CF9AE}" pid="103" name="x1ye=97">
    <vt:lpwstr>uzm2A6kfT0KsepgYkVAjyAZyqD9bYxS5nI1b8ogWZACtxoBcqXWC2dFxYvo50MQ5cyk0EvY2pcti6wcs63SaJ/WqrfYDWSXv55V4vKAkFnYOJhFRHVTj7N1RtGVmj5hRhJMlqbgMl3TmU2cp9E1zPknsZJ/+MINVjraaQ4TEwadq3FiPV4rtzjGpU/tCs5BAsrJSKDkTmIbkkgnTG2w/2s2z1ZiPC0mZg+3DORVFSV64WlSJAQBCrm+v+8uAPWa</vt:lpwstr>
  </property>
  <property fmtid="{D5CDD505-2E9C-101B-9397-08002B2CF9AE}" pid="104" name="x1ye=98">
    <vt:lpwstr>26hxBNB/H1FWHwF4ZNy50AaqBUB8bEq9Ni1oILNCqZLlZDo2pz/EzPq2j7n2XQ99dpzdLkrQocZLMzgUcAACj9XNuic6jOaAe0g5NDf6oCrzNafM1wYqq8RqkUX8aTn9rgO6WZ1GQpqepGl1MlcTeOBAH1MJcsdLrk56an/SZcumgVXDApmm6EAeHsTxxcwKKpknxIYT1Jpi6oBNwEtuzrboU2ZAgsPvCLOMaupPc3e9oIQKZt6MWXtRPzS0tFi</vt:lpwstr>
  </property>
  <property fmtid="{D5CDD505-2E9C-101B-9397-08002B2CF9AE}" pid="105" name="x1ye=99">
    <vt:lpwstr>UGMbke5iVNXYjTLFa1Vp7DSQd9+AgTofCIijsuydacdyLSYaspKvIslHecDvILdqnrhahRqM2FqHY8h7wngJ8uQHE3/a2DjY5uuF3nc0owFIna34SiPeym3YQUAp/seLLUhftbG+/UdTrmsFPv8MlBH4OBQugc39/3pcgCCcTIgr12Tcb6WH5eaEK+UWMP0iTP+8Y3IJokcL0hoqNBeYRlqnwelaTzN2E0eRIVnpu3iwkyjQRq/PlL22eNThqAL</vt:lpwstr>
  </property>
</Properties>
</file>
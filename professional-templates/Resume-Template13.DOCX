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thinbottomborder"/>
        <w:pBdr>
          <w:top w:val="none" w:sz="0" w:space="0" w:color="auto"/>
          <w:left w:val="none" w:sz="0" w:space="0" w:color="auto"/>
          <w:bottom w:val="single" w:sz="16" w:space="3" w:color="DADADA"/>
          <w:right w:val="none" w:sz="0" w:space="0" w:color="auto"/>
        </w:pBdr>
        <w:spacing w:before="140" w:after="0" w:line="380" w:lineRule="atLeast"/>
        <w:ind w:left="0" w:right="0"/>
        <w:rPr>
          <w:rFonts w:ascii="Arial" w:eastAsia="Arial" w:hAnsi="Arial" w:cs="Arial"/>
          <w:b/>
          <w:bCs/>
          <w:color w:val="000000"/>
          <w:sz w:val="32"/>
          <w:szCs w:val="32"/>
          <w:bdr w:val="none" w:sz="0" w:space="0" w:color="auto"/>
          <w:vertAlign w:val="baseline"/>
        </w:rPr>
      </w:pPr>
      <w:r>
        <w:rPr>
          <w:rStyle w:val="span"/>
          <w:rFonts w:ascii="Arial" w:eastAsia="Arial" w:hAnsi="Arial" w:cs="Arial"/>
          <w:b/>
          <w:bCs/>
          <w:color w:val="000000"/>
          <w:sz w:val="32"/>
          <w:szCs w:val="32"/>
        </w:rPr>
        <w:t>First Name</w:t>
      </w:r>
      <w:r>
        <w:rPr>
          <w:rStyle w:val="span"/>
          <w:rFonts w:ascii="Arial" w:eastAsia="Arial" w:hAnsi="Arial" w:cs="Arial"/>
          <w:b/>
          <w:bCs/>
          <w:color w:val="000000"/>
          <w:sz w:val="32"/>
          <w:szCs w:val="32"/>
        </w:rPr>
        <w:t xml:space="preserve"> </w:t>
      </w:r>
      <w:r>
        <w:rPr>
          <w:rStyle w:val="span"/>
          <w:rFonts w:ascii="Arial" w:eastAsia="Arial" w:hAnsi="Arial" w:cs="Arial"/>
          <w:b/>
          <w:bCs/>
          <w:color w:val="000000"/>
          <w:sz w:val="32"/>
          <w:szCs w:val="32"/>
        </w:rPr>
        <w:t>Last Name</w:t>
      </w:r>
    </w:p>
    <w:p>
      <w:pPr>
        <w:pStyle w:val="divdocumentlowerborder"/>
        <w:pBdr>
          <w:top w:val="none" w:sz="0" w:space="1" w:color="auto"/>
          <w:left w:val="none" w:sz="0" w:space="0" w:color="auto"/>
          <w:bottom w:val="single" w:sz="16" w:space="0" w:color="DADADA"/>
          <w:right w:val="none" w:sz="0" w:space="0" w:color="auto"/>
        </w:pBdr>
        <w:spacing w:before="0" w:after="0" w:line="12" w:lineRule="auto"/>
        <w:ind w:left="0" w:right="0"/>
        <w:rPr>
          <w:rFonts w:ascii="Arial" w:eastAsia="Arial" w:hAnsi="Arial" w:cs="Arial"/>
          <w:sz w:val="2"/>
          <w:szCs w:val="20"/>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60" w:after="0"/>
        <w:ind w:left="0" w:right="0"/>
        <w:jc w:val="right"/>
        <w:rPr>
          <w:rFonts w:ascii="Arial" w:eastAsia="Arial" w:hAnsi="Arial" w:cs="Arial"/>
          <w:sz w:val="18"/>
          <w:szCs w:val="18"/>
          <w:bdr w:val="none" w:sz="0" w:space="0" w:color="auto"/>
          <w:vertAlign w:val="baseline"/>
        </w:rPr>
      </w:pPr>
      <w:r>
        <w:rPr>
          <w:rStyle w:val="span"/>
          <w:rFonts w:ascii="Arial" w:eastAsia="Arial" w:hAnsi="Arial" w:cs="Arial"/>
          <w:sz w:val="18"/>
          <w:szCs w:val="18"/>
        </w:rPr>
        <w:t>City Country</w:t>
      </w:r>
    </w:p>
    <w:p>
      <w:pPr>
        <w:pStyle w:val="div"/>
        <w:pBdr>
          <w:top w:val="none" w:sz="0" w:space="0" w:color="auto"/>
          <w:left w:val="none" w:sz="0" w:space="0" w:color="auto"/>
          <w:bottom w:val="none" w:sz="0" w:space="0" w:color="auto"/>
          <w:right w:val="none" w:sz="0" w:space="0" w:color="auto"/>
        </w:pBdr>
        <w:spacing w:before="0" w:after="0"/>
        <w:ind w:left="0" w:right="0"/>
        <w:jc w:val="right"/>
        <w:rPr>
          <w:rFonts w:ascii="Arial" w:eastAsia="Arial" w:hAnsi="Arial" w:cs="Arial"/>
          <w:sz w:val="18"/>
          <w:szCs w:val="18"/>
          <w:bdr w:val="none" w:sz="0" w:space="0" w:color="auto"/>
          <w:vertAlign w:val="baseline"/>
        </w:rPr>
      </w:pPr>
      <w:r>
        <w:rPr>
          <w:rStyle w:val="span"/>
          <w:rFonts w:ascii="Arial" w:eastAsia="Arial" w:hAnsi="Arial" w:cs="Arial"/>
          <w:sz w:val="18"/>
          <w:szCs w:val="18"/>
        </w:rPr>
        <w:t>+911234567890</w:t>
      </w:r>
      <w:r>
        <w:rPr>
          <w:rFonts w:ascii="Arial" w:eastAsia="Arial" w:hAnsi="Arial" w:cs="Arial"/>
          <w:sz w:val="18"/>
          <w:szCs w:val="18"/>
          <w:bdr w:val="none" w:sz="0" w:space="0" w:color="auto"/>
          <w:vertAlign w:val="baseline"/>
        </w:rPr>
        <w:t xml:space="preserve"> </w:t>
      </w:r>
      <w:r>
        <w:rPr>
          <w:rStyle w:val="span"/>
          <w:rFonts w:ascii="Arial" w:eastAsia="Arial" w:hAnsi="Arial" w:cs="Arial"/>
          <w:sz w:val="18"/>
          <w:szCs w:val="18"/>
        </w:rPr>
        <w:t xml:space="preserve">- </w:t>
      </w:r>
      <w:r>
        <w:rPr>
          <w:rStyle w:val="span"/>
          <w:rFonts w:ascii="Arial" w:eastAsia="Arial" w:hAnsi="Arial" w:cs="Arial"/>
          <w:sz w:val="18"/>
          <w:szCs w:val="18"/>
        </w:rPr>
        <w:t>test@test.com</w:t>
      </w:r>
      <w:r>
        <w:rPr>
          <w:rFonts w:ascii="Arial" w:eastAsia="Arial" w:hAnsi="Arial" w:cs="Arial"/>
          <w:sz w:val="18"/>
          <w:szCs w:val="18"/>
          <w:bdr w:val="none" w:sz="0" w:space="0" w:color="auto"/>
          <w:vertAlign w:val="baseline"/>
        </w:rPr>
        <w:t xml:space="preserve"> </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 and Teamwork</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Complex Problem Solving</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Amazon AWS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Microsoft Azure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Microservices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Ansible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Terraform</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DevOps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CI/CD</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Jenkins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Docker</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Kubernetes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VMware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Automation, SLA</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CD, Teamwork</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Configuration management, Technical training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Content, Unix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Client, Upgrade</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 Validation</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DC</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Designing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Dutch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Features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French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Knowledge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Problem Solving</w:t>
            </w:r>
          </w:p>
        </w:tc>
      </w:tr>
    </w:tbl>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Cloud Architect</w:t>
      </w:r>
      <w:r>
        <w:rPr>
          <w:rStyle w:val="spanjobtitle"/>
          <w:rFonts w:ascii="Arial" w:eastAsia="Arial" w:hAnsi="Arial" w:cs="Arial"/>
          <w:sz w:val="20"/>
          <w:szCs w:val="20"/>
        </w:rPr>
        <w:br/>
      </w:r>
      <w:r>
        <w:rPr>
          <w:rStyle w:val="span"/>
          <w:rFonts w:ascii="Arial" w:eastAsia="Arial" w:hAnsi="Arial" w:cs="Arial"/>
          <w:sz w:val="20"/>
          <w:szCs w:val="20"/>
        </w:rPr>
        <w:t>January 2021</w:t>
      </w:r>
      <w:r>
        <w:rPr>
          <w:rStyle w:val="span"/>
          <w:rFonts w:ascii="Arial" w:eastAsia="Arial" w:hAnsi="Arial" w:cs="Arial"/>
          <w:sz w:val="20"/>
          <w:szCs w:val="20"/>
        </w:rPr>
        <w:t xml:space="preserve"> to </w:t>
      </w:r>
      <w:r>
        <w:rPr>
          <w:rStyle w:val="span"/>
          <w:rFonts w:ascii="Arial" w:eastAsia="Arial" w:hAnsi="Arial" w:cs="Arial"/>
          <w:sz w:val="20"/>
          <w:szCs w:val="20"/>
        </w:rPr>
        <w:t>Current</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8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Technical Solutions Manager</w:t>
      </w:r>
      <w:r>
        <w:rPr>
          <w:rStyle w:val="spanjobtitle"/>
          <w:rFonts w:ascii="Arial" w:eastAsia="Arial" w:hAnsi="Arial" w:cs="Arial"/>
          <w:sz w:val="20"/>
          <w:szCs w:val="20"/>
        </w:rPr>
        <w:br/>
      </w:r>
      <w:r>
        <w:rPr>
          <w:rStyle w:val="span"/>
          <w:rFonts w:ascii="Arial" w:eastAsia="Arial" w:hAnsi="Arial" w:cs="Arial"/>
          <w:sz w:val="20"/>
          <w:szCs w:val="20"/>
        </w:rPr>
        <w:t>October 2016</w:t>
      </w:r>
      <w:r>
        <w:rPr>
          <w:rStyle w:val="span"/>
          <w:rFonts w:ascii="Arial" w:eastAsia="Arial" w:hAnsi="Arial" w:cs="Arial"/>
          <w:sz w:val="20"/>
          <w:szCs w:val="20"/>
        </w:rPr>
        <w:t xml:space="preserve"> to </w:t>
      </w:r>
      <w:r>
        <w:rPr>
          <w:rStyle w:val="span"/>
          <w:rFonts w:ascii="Arial" w:eastAsia="Arial" w:hAnsi="Arial" w:cs="Arial"/>
          <w:sz w:val="20"/>
          <w:szCs w:val="20"/>
        </w:rPr>
        <w:t>March 2020</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8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Engineering Technical Lead</w:t>
      </w:r>
      <w:r>
        <w:rPr>
          <w:rStyle w:val="spanjobtitle"/>
          <w:rFonts w:ascii="Arial" w:eastAsia="Arial" w:hAnsi="Arial" w:cs="Arial"/>
          <w:sz w:val="20"/>
          <w:szCs w:val="20"/>
        </w:rPr>
        <w:br/>
      </w:r>
      <w:r>
        <w:rPr>
          <w:rStyle w:val="span"/>
          <w:rFonts w:ascii="Arial" w:eastAsia="Arial" w:hAnsi="Arial" w:cs="Arial"/>
          <w:sz w:val="20"/>
          <w:szCs w:val="20"/>
        </w:rPr>
        <w:t>January 2015</w:t>
      </w:r>
      <w:r>
        <w:rPr>
          <w:rStyle w:val="span"/>
          <w:rFonts w:ascii="Arial" w:eastAsia="Arial" w:hAnsi="Arial" w:cs="Arial"/>
          <w:sz w:val="20"/>
          <w:szCs w:val="20"/>
        </w:rPr>
        <w:t xml:space="preserve"> to </w:t>
      </w:r>
      <w:r>
        <w:rPr>
          <w:rStyle w:val="span"/>
          <w:rFonts w:ascii="Arial" w:eastAsia="Arial" w:hAnsi="Arial" w:cs="Arial"/>
          <w:sz w:val="20"/>
          <w:szCs w:val="20"/>
        </w:rPr>
        <w:t>October 2016</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Company</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8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Lead Infrastructure Engineer</w:t>
      </w:r>
      <w:r>
        <w:rPr>
          <w:rStyle w:val="spanjobtitle"/>
          <w:rFonts w:ascii="Arial" w:eastAsia="Arial" w:hAnsi="Arial" w:cs="Arial"/>
          <w:sz w:val="20"/>
          <w:szCs w:val="20"/>
        </w:rPr>
        <w:br/>
      </w:r>
      <w:r>
        <w:rPr>
          <w:rStyle w:val="span"/>
          <w:rFonts w:ascii="Arial" w:eastAsia="Arial" w:hAnsi="Arial" w:cs="Arial"/>
          <w:sz w:val="20"/>
          <w:szCs w:val="20"/>
        </w:rPr>
        <w:t>February 2011</w:t>
      </w:r>
      <w:r>
        <w:rPr>
          <w:rStyle w:val="span"/>
          <w:rFonts w:ascii="Arial" w:eastAsia="Arial" w:hAnsi="Arial" w:cs="Arial"/>
          <w:sz w:val="20"/>
          <w:szCs w:val="20"/>
        </w:rPr>
        <w:t xml:space="preserve"> to </w:t>
      </w:r>
      <w:r>
        <w:rPr>
          <w:rStyle w:val="span"/>
          <w:rFonts w:ascii="Arial" w:eastAsia="Arial" w:hAnsi="Arial" w:cs="Arial"/>
          <w:sz w:val="20"/>
          <w:szCs w:val="20"/>
        </w:rPr>
        <w:t>January 2015</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8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Infrastructure Consultant</w:t>
      </w:r>
      <w:r>
        <w:rPr>
          <w:rStyle w:val="spanjobtitle"/>
          <w:rFonts w:ascii="Arial" w:eastAsia="Arial" w:hAnsi="Arial" w:cs="Arial"/>
          <w:sz w:val="20"/>
          <w:szCs w:val="20"/>
        </w:rPr>
        <w:br/>
      </w:r>
      <w:r>
        <w:rPr>
          <w:rStyle w:val="span"/>
          <w:rFonts w:ascii="Arial" w:eastAsia="Arial" w:hAnsi="Arial" w:cs="Arial"/>
          <w:sz w:val="20"/>
          <w:szCs w:val="20"/>
        </w:rPr>
        <w:t>April 2004</w:t>
      </w:r>
      <w:r>
        <w:rPr>
          <w:rStyle w:val="span"/>
          <w:rFonts w:ascii="Arial" w:eastAsia="Arial" w:hAnsi="Arial" w:cs="Arial"/>
          <w:sz w:val="20"/>
          <w:szCs w:val="20"/>
        </w:rPr>
        <w:t xml:space="preserve"> to </w:t>
      </w:r>
      <w:r>
        <w:rPr>
          <w:rStyle w:val="span"/>
          <w:rFonts w:ascii="Arial" w:eastAsia="Arial" w:hAnsi="Arial" w:cs="Arial"/>
          <w:sz w:val="20"/>
          <w:szCs w:val="20"/>
        </w:rPr>
        <w:t>February 2011</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Chennai, India</w:t>
      </w:r>
      <w:r>
        <w:rPr>
          <w:rStyle w:val="span"/>
          <w:rFonts w:ascii="Arial" w:eastAsia="Arial" w:hAnsi="Arial" w:cs="Arial"/>
          <w:sz w:val="20"/>
          <w:szCs w:val="20"/>
        </w:rPr>
        <w:t xml:space="preserve">, </w:t>
      </w:r>
      <w:r>
        <w:rPr>
          <w:rStyle w:val="span"/>
          <w:rFonts w:ascii="Arial" w:eastAsia="Arial" w:hAnsi="Arial" w:cs="Arial"/>
          <w:sz w:val="20"/>
          <w:szCs w:val="20"/>
        </w:rPr>
        <w:t>India</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8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panjobtitle"/>
          <w:rFonts w:ascii="Arial" w:eastAsia="Arial" w:hAnsi="Arial" w:cs="Arial"/>
          <w:sz w:val="20"/>
          <w:szCs w:val="20"/>
        </w:rPr>
        <w:br/>
      </w:r>
      <w:r>
        <w:rPr>
          <w:rStyle w:val="span"/>
          <w:rFonts w:ascii="Arial" w:eastAsia="Arial" w:hAnsi="Arial" w:cs="Arial"/>
          <w:sz w:val="20"/>
          <w:szCs w:val="20"/>
        </w:rPr>
        <w:t>May 2003</w:t>
      </w:r>
      <w:r>
        <w:rPr>
          <w:rStyle w:val="span"/>
          <w:rFonts w:ascii="Arial" w:eastAsia="Arial" w:hAnsi="Arial" w:cs="Arial"/>
          <w:sz w:val="20"/>
          <w:szCs w:val="20"/>
        </w:rPr>
        <w:t xml:space="preserve"> to </w:t>
      </w:r>
      <w:r>
        <w:rPr>
          <w:rStyle w:val="span"/>
          <w:rFonts w:ascii="Arial" w:eastAsia="Arial" w:hAnsi="Arial" w:cs="Arial"/>
          <w:sz w:val="20"/>
          <w:szCs w:val="20"/>
        </w:rPr>
        <w:t>March 2004</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divdocumentsinglecolumn"/>
        <w:pBdr>
          <w:top w:val="none" w:sz="0" w:space="0" w:color="auto"/>
          <w:left w:val="none" w:sz="0" w:space="0" w:color="auto"/>
          <w:bottom w:val="none" w:sz="0" w:space="0" w:color="auto"/>
          <w:right w:val="none" w:sz="0" w:space="0" w:color="auto"/>
        </w:pBdr>
        <w:spacing w:before="8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panjobtitle"/>
          <w:rFonts w:ascii="Arial" w:eastAsia="Arial" w:hAnsi="Arial" w:cs="Arial"/>
          <w:sz w:val="20"/>
          <w:szCs w:val="20"/>
        </w:rPr>
        <w:br/>
      </w:r>
      <w:r>
        <w:rPr>
          <w:rStyle w:val="span"/>
          <w:rFonts w:ascii="Arial" w:eastAsia="Arial" w:hAnsi="Arial" w:cs="Arial"/>
          <w:sz w:val="20"/>
          <w:szCs w:val="20"/>
        </w:rPr>
        <w:t>January 1996</w:t>
      </w:r>
      <w:r>
        <w:rPr>
          <w:rStyle w:val="span"/>
          <w:rFonts w:ascii="Arial" w:eastAsia="Arial" w:hAnsi="Arial" w:cs="Arial"/>
          <w:sz w:val="20"/>
          <w:szCs w:val="20"/>
        </w:rPr>
        <w:t xml:space="preserve"> to </w:t>
      </w:r>
      <w:r>
        <w:rPr>
          <w:rStyle w:val="span"/>
          <w:rFonts w:ascii="Arial" w:eastAsia="Arial" w:hAnsi="Arial" w:cs="Arial"/>
          <w:sz w:val="20"/>
          <w:szCs w:val="20"/>
        </w:rPr>
        <w:t>April 2003</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inglecolumnspanpaddedlinenth-child1"/>
          <w:rFonts w:ascii="Arial" w:eastAsia="Arial" w:hAnsi="Arial" w:cs="Arial"/>
          <w:sz w:val="20"/>
          <w:szCs w:val="20"/>
        </w:rPr>
        <w:t xml:space="preserve"> </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pan"/>
          <w:rFonts w:ascii="Arial" w:eastAsia="Arial" w:hAnsi="Arial" w:cs="Arial"/>
          <w:sz w:val="20"/>
          <w:szCs w:val="20"/>
        </w:rPr>
        <w:t xml:space="preserve">, </w:t>
      </w:r>
      <w:r>
        <w:rPr>
          <w:rStyle w:val="span"/>
          <w:rFonts w:ascii="Arial" w:eastAsia="Arial" w:hAnsi="Arial" w:cs="Arial"/>
          <w:sz w:val="20"/>
          <w:szCs w:val="20"/>
        </w:rPr>
        <w:t>January 2009</w:t>
      </w:r>
      <w:r>
        <w:rPr>
          <w:rStyle w:val="singlecolumnspanpaddedlinenth-child1"/>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College Name</w:t>
      </w:r>
      <w:r>
        <w:rPr>
          <w:rFonts w:ascii="Arial" w:eastAsia="Arial" w:hAnsi="Arial" w:cs="Arial"/>
          <w:sz w:val="20"/>
          <w:szCs w:val="20"/>
          <w:bdr w:val="none" w:sz="0" w:space="0" w:color="auto"/>
          <w:vertAlign w:val="baseline"/>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Location</w:t>
      </w:r>
      <w:r>
        <w:rPr>
          <w:rFonts w:ascii="Arial" w:eastAsia="Arial" w:hAnsi="Arial" w:cs="Arial"/>
          <w:sz w:val="20"/>
          <w:szCs w:val="20"/>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8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inglecolumnspanpaddedlinenth-child1"/>
          <w:rFonts w:ascii="Arial" w:eastAsia="Arial" w:hAnsi="Arial" w:cs="Arial"/>
          <w:sz w:val="20"/>
          <w:szCs w:val="20"/>
        </w:rPr>
        <w:t xml:space="preserve"> </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pan"/>
          <w:rFonts w:ascii="Arial" w:eastAsia="Arial" w:hAnsi="Arial" w:cs="Arial"/>
          <w:sz w:val="20"/>
          <w:szCs w:val="20"/>
        </w:rPr>
        <w:t xml:space="preserve">, </w:t>
      </w:r>
      <w:r>
        <w:rPr>
          <w:rStyle w:val="span"/>
          <w:rFonts w:ascii="Arial" w:eastAsia="Arial" w:hAnsi="Arial" w:cs="Arial"/>
          <w:sz w:val="20"/>
          <w:szCs w:val="20"/>
        </w:rPr>
        <w:t>February 1999</w:t>
      </w:r>
      <w:r>
        <w:rPr>
          <w:rStyle w:val="singlecolumnspanpaddedlinenth-child1"/>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College Name</w:t>
      </w:r>
      <w:r>
        <w:rPr>
          <w:rFonts w:ascii="Arial" w:eastAsia="Arial" w:hAnsi="Arial" w:cs="Arial"/>
          <w:sz w:val="20"/>
          <w:szCs w:val="20"/>
          <w:bdr w:val="none" w:sz="0" w:space="0" w:color="auto"/>
          <w:vertAlign w:val="baseline"/>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Location</w:t>
      </w:r>
      <w:r>
        <w:rPr>
          <w:rFonts w:ascii="Arial" w:eastAsia="Arial" w:hAnsi="Arial" w:cs="Arial"/>
          <w:sz w:val="20"/>
          <w:szCs w:val="20"/>
          <w:bdr w:val="none" w:sz="0" w:space="0" w:color="auto"/>
          <w:vertAlign w:val="baseline"/>
        </w:rPr>
        <w:t xml:space="preserve"> </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Kubernetes Administrator</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Terraform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Architect – Level II</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Google Cloud Certified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in Redhat Specialist Ansible Automation.</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Engineer in OpenStack</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Solutions Architect</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DevOps Engineer</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 French Dutch</w:t>
      </w:r>
    </w:p>
    <w:sectPr>
      <w:pgSz w:w="12240" w:h="15840"/>
      <w:pgMar w:top="740" w:right="800" w:bottom="74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thinbottomborder">
    <w:name w:val="div_document_thinbottomborder"/>
    <w:basedOn w:val="Normal"/>
    <w:pPr>
      <w:pBdr>
        <w:bottom w:val="single" w:sz="16"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documentlowerborder">
    <w:name w:val="div_document_lowerborder"/>
    <w:basedOn w:val="Normal"/>
    <w:pPr>
      <w:pBdr>
        <w:bottom w:val="single" w:sz="16" w:space="0" w:color="DADADA"/>
      </w:pBd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right"/>
    </w:pPr>
    <w:rPr>
      <w:sz w:val="18"/>
      <w:szCs w:val="18"/>
    </w:rPr>
  </w:style>
  <w:style w:type="paragraph" w:customStyle="1" w:styleId="divdocumentdivheading">
    <w:name w:val="div_document_div_heading"/>
    <w:basedOn w:val="Normal"/>
    <w:pPr>
      <w:pBdr>
        <w:bottom w:val="none" w:sz="0" w:space="1" w:color="auto"/>
      </w:pBdr>
    </w:pPr>
  </w:style>
  <w:style w:type="paragraph" w:customStyle="1" w:styleId="divdocumentdivsectiontitle">
    <w:name w:val="div_document_div_sectiontitle"/>
    <w:basedOn w:val="Normal"/>
    <w:pPr>
      <w:pBdr>
        <w:bottom w:val="none" w:sz="0" w:space="1" w:color="auto"/>
      </w:pBdr>
      <w:spacing w:line="270" w:lineRule="atLeast"/>
    </w:pPr>
    <w:rPr>
      <w:color w:val="00000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hypenfont">
    <w:name w:val="span_hypenfont"/>
    <w:basedOn w:val="span"/>
    <w:rPr>
      <w:sz w:val="14"/>
      <w:szCs w:val="14"/>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47627704-82b6-49e1-8ee3-352637faf376</vt:lpwstr>
  </property>
  <property fmtid="{D5CDD505-2E9C-101B-9397-08002B2CF9AE}" pid="3" name="x1ye=0">
    <vt:lpwstr>zGQAAB+LCAAAAAAABAAUm7V25UAQBT9IgZhCMTMrEzPTk75+vZEDn2Ope3r6Vj3bOMOjAonCFAQTNM4wnCByNAqjDEXCDE9TrBrvGLXQQuZ+2WLQNiYcGFR0nNwLS8S9pIAa5YGBmr1MmV9keCfBs7PyfM8WczrqBrH6leyDHiXENyDXggJOrz/pyzfGb4i26JzCTwRm0MMp6gCcSby/8gINPU1ejscOqtsYX1kmrXnTNxK+KM92bEPt2OkgmeS</vt:lpwstr>
  </property>
  <property fmtid="{D5CDD505-2E9C-101B-9397-08002B2CF9AE}" pid="4" name="x1ye=1">
    <vt:lpwstr>o5YqvUaj8qL4TOaeGVFZ7+XxfutmAKlJ2QokEjVNJuTTkSWEZ49BCRdX0cwwS+NB0YNC5Sll3A/5WSFkA7ZgBIDLD8k/HqLgk231pbLWlD+c9cGnhuH4un6sJzWxnhOST5XzFsq2v6uIV9Qn+RRVxsTC2Rm6bkLMWte/afCZr1wNrgEwZJgWxzLX+IVOlzds3+YwEYGrjurZqq5jx1kaYB2ZZjk7CiAHyZjOVH+dgpx58UZWFXMyKVVoIuQIVxz</vt:lpwstr>
  </property>
  <property fmtid="{D5CDD505-2E9C-101B-9397-08002B2CF9AE}" pid="5" name="x1ye=10">
    <vt:lpwstr>seVZ5POuXel/RYihXEJTLjX1+F8LyAdtf9fBky0Y6BtiVQD/+dyDtTPVxhcgrUl9qdlvC3x52GP+A5/25XmgBW4gyaIFf9pj7XjN2R3/EDc2sODb6xiVojFYXAmk4ynFWMHKagnmwmJBYYRPkHDXoAz5v5UBlHMgyvJObfGfn05F86eLauo5LNwv0ohLBJrIUXwjjANhxRNlfLg6x+QaTwkbXU/Rdl0ItkUEoAR8SMDVuJO3ynjczJVLiB104OZ</vt:lpwstr>
  </property>
  <property fmtid="{D5CDD505-2E9C-101B-9397-08002B2CF9AE}" pid="6" name="x1ye=100">
    <vt:lpwstr>DeQTxaaaOfIuJq3WwFuCs0mkzPx+XpvtbLJLzlFAmiYxw78/P2AIK6EJSee9Mdj9R7EyMkc7GeFOQ16UOPswIIY2w3l36ZwjJGUNJl150u1zVHHaWceKC9yomRLBajZshY/G28k4Utt3xk1KnnTiOum1B0DkVYWkj0lepjHAQcvqtd7QKp1fG870zuLij1OPFntGzhJ6X1CxHrz/mBEh17Kvh42mELLrgNbD6xyupwedm+AkLLWKLXJs/nTolFF</vt:lpwstr>
  </property>
  <property fmtid="{D5CDD505-2E9C-101B-9397-08002B2CF9AE}" pid="7" name="x1ye=101">
    <vt:lpwstr>+FizDtYeS/R4h3y2M9OtW7gPyHkKxbmYmRXKkaiMAvdM1BgcAolXHCrNwLnhpBTOQHry2JfMRYzezw1n8u0PPiNgREiDlmpOiI9HEbT9WyiPPTnF9KJEuSYORxhiCDBiQWGI2DnNS/1mgs0LS3dKOA8Jhe/OnCP2d4D164ETrlkPraBpe0omiePq+1HNJZUiJsU+2G6W0B2fLc7GzMVkiWDagGVcK/ABkrBQ/PMC3fIUprkeRqRLfY3iVSqWQbo</vt:lpwstr>
  </property>
  <property fmtid="{D5CDD505-2E9C-101B-9397-08002B2CF9AE}" pid="8" name="x1ye=102">
    <vt:lpwstr>1OVybbGc7rICDL+l6k61Te2rezP087N2ZYL29yoSMIwJefmgaIst1crC5zSM+694NIdy7z7z/I/WfzzGQAAA==</vt:lpwstr>
  </property>
  <property fmtid="{D5CDD505-2E9C-101B-9397-08002B2CF9AE}" pid="9" name="x1ye=11">
    <vt:lpwstr>hSbWwdDZkRh/vqNNsTe7nNAVdrlkwjaHl48KP1ZnGKE2yXw7bvljj1eLPMN2YGXBtgtgWdaUaJlHTKkpmQ6y5eNFb7t2pSiw/OaJsRGQLqiZXiJUWGz64gw0K8nH10635b8iR2wrEFQeM2lvig2mCsl8g3aRkwF0Vt1TFj60xm3roE93ViZ8fegIjKILJOnninw53NZpvqmLsERoS79Kvh6s4XThAnCZAs1fmS28ZBwFLSarJLToWfDRsqjhQpP</vt:lpwstr>
  </property>
  <property fmtid="{D5CDD505-2E9C-101B-9397-08002B2CF9AE}" pid="10" name="x1ye=12">
    <vt:lpwstr>g3zx5VGkpD8+h1SDCQYJNi1oCGbB3QB48uUYhX/seRzBGSm7YS7RlGKTjTpkawHva1Yeh2StwWm8pTlOQty26L9EEdnMKuyJe39CaW7DAs3u0nfHroxp/1Ae1NjJ7AqSGBy7zfvxGgj2WfXFhxC8mW9E9xcONAUUxdjW12I+BDR0F7vD8YDA6FAt+APMXNAaF11urxw37p2WTjkMRrH83RJGQgPGsTd1J59YorGY4+JTQ98/QGGhJE8a/w8+uOW</vt:lpwstr>
  </property>
  <property fmtid="{D5CDD505-2E9C-101B-9397-08002B2CF9AE}" pid="11" name="x1ye=13">
    <vt:lpwstr>B3GrNuIKAOhrhF4gPr/U93N5s/LkmXEzb9aAZvxsKg3zjwyEZx8PCw0tjO/vv7jFb1udwLT5I83cL6p8ImAlLv8dspx0ilfRwzJh6+8KbIo5MBiSL7Ay2/F2o2BLCkNbiC1ZJg+wgBxiLb0KMveNYder92rX5HyOkSeLj9QioQn2FvwhdTV1E3LryrT9TasfSHwRp+WOZ64eyBFUjXMYuS+mktF75VLNvcOLPfcL+Ddxonk2sA7lw3GzBUPkIm8</vt:lpwstr>
  </property>
  <property fmtid="{D5CDD505-2E9C-101B-9397-08002B2CF9AE}" pid="12" name="x1ye=14">
    <vt:lpwstr>hID3Dqh0k4GcDiB+lWYlj11FEwCvtYAayvXXX32ENODTd88SqtjSFKsE29LRqp0cd8bcLISIP8XCmx10ityLaOhL2FvcDrQFbUkZMdFunC3XRe3yWD23QSVRZcwipUAHg1J9loxdtQ3j77SnLqd4WGXzznMHApf4n8CB7XYtZwWbEAa79bx7TIZPa9Sqd0oSqCLtBD/6OyGYnEtCLA8EAxGfxbEAaz6GKSJsGhUidI2QNu93hyt7hnFT/sNz8kP</vt:lpwstr>
  </property>
  <property fmtid="{D5CDD505-2E9C-101B-9397-08002B2CF9AE}" pid="13" name="x1ye=15">
    <vt:lpwstr>1hotBUkhNF6fiX+suCec1vsg+dJH/+Yqjtg4GnM4NbFh3jQ9xC5FMlqWEN6eJEjDcq1SOBVW987TzbDv+lWS0eBtUjhWDzf+RqQfkmqaSiJPOa13lQGmN8D+i2/lhmoOqEJm6VfNqPTSybBuZgKZrU0U4fFpjazIYJf5P3fThB4oE4W9tjpNEfc6UvtALaNSusIGNgc4696SlgzrGTQAFTTuhKjF1gvYUO4gby7/XVzwPPfGzNsWZAHPlrblEQd</vt:lpwstr>
  </property>
  <property fmtid="{D5CDD505-2E9C-101B-9397-08002B2CF9AE}" pid="14" name="x1ye=16">
    <vt:lpwstr>BNYPZV7Om/1rjOvHZ5KBkd41ELVyTwNKQaPJ4ibSIWc+WKuDJuFtmLYIeRTFCU2EsLbez9boInNfk4G3t09jjYuCbUNMe8FML5CMbfXWPabxiOqOPwV/qhsWkOak+suezV8NTwPM1P2JHZ5sTZYoG9cQsRgi/TW/RdIIrEE5D3HE2bvSCzhbU+PDi9ww6TveoP4cny7KNlq2+8L/gGH5220N0BW+Rp4XXGKTlhCMUXtKYKyo2TNuvHnup8ktb4q</vt:lpwstr>
  </property>
  <property fmtid="{D5CDD505-2E9C-101B-9397-08002B2CF9AE}" pid="15" name="x1ye=17">
    <vt:lpwstr>Aau8D8oNHpgjNVv17AO2WRizXznJ1EwBPejTLG4llC+P/ZSQAKlz6UIn/h8HRe1NMFHPfiAVLqzO6knTzioRqEEFdN2I5JNTZaaOvZWFetr+7Ct1pchH3JDYwRKkoWG67T7Pjjhcfy2ygSeavnvS1ESe9lBNnmenaIQ/Sq796NT0Jc4K6Eb4A7aDBO/yYwzG5fSHeCNCsx6VR/eOgogiuhYwzmwMmtKMx7S2p03yt7W8m8y5Mf6fa6mfYxZuPuS</vt:lpwstr>
  </property>
  <property fmtid="{D5CDD505-2E9C-101B-9397-08002B2CF9AE}" pid="16" name="x1ye=18">
    <vt:lpwstr>bokqQtYOiWUZEtV2WrHu36DiigyJ5tI/UIf8cddwDYYIrrdrM0z/LYFOhn/XRY00WcRVCqrISP1d5udVzNV+esrl23bSnaPD72XWtxXgt1wp3M5z8A7t30qlgl7UPTbFwLsOHhrT2KZvXJ+MIkekBgFZYXW5Du786fVnsh6vmC2kdqc69DTuUB/gn98GFhqW1DAEvBPELX11ppTaOTsEz0FaDRic0sPLASB6L0zP3LG/DdElwxgvfoKQ++zayCg</vt:lpwstr>
  </property>
  <property fmtid="{D5CDD505-2E9C-101B-9397-08002B2CF9AE}" pid="17" name="x1ye=19">
    <vt:lpwstr>0Sj/54bEBQPQMXTq5OV3pl1cEAkQkaMLHaz/MI6vEmGxwnIsRifz4m/V7RU9LHwoyDj3+00Z9gwNmmG0qS0xuut51disQrnBWlzq8FnR8uUxdwbSKT19nniak5CKt/atMcjVwPby7brMty5EGcwgx+W/A/568X0u1ofvxLUvltOHQVO6Uuu47+cUq6dB6xk5LpmlY6Ovfbaff6ydo7HbA7zmUCDJ56eESke7P3syPnzSd5fkiotG8xQsrCefMXy</vt:lpwstr>
  </property>
  <property fmtid="{D5CDD505-2E9C-101B-9397-08002B2CF9AE}" pid="18" name="x1ye=2">
    <vt:lpwstr>H3K7HRzpjuilZf9T4fS5oV5JBB7wSjtVb2LJ1m9wc3xedIlDg3JRV3wfS3WSXclHkD9Tk+C6IzjVi0xerYQZY2NOa+9h5qvu6Cjn2UkCCRVy3txBgtrRqOxfrEaGwzMpPh14/k26/bUw1VodjRgpY+n3Cce4+JBwcQrtpFoteffOhahvE05ml386yIaJQctHXjHY6RD/V0y9xej8u0n7Iz0weD4pYKiE/gl6JYD02BSnDrHTWHRQTMJmTYD08PB</vt:lpwstr>
  </property>
  <property fmtid="{D5CDD505-2E9C-101B-9397-08002B2CF9AE}" pid="19" name="x1ye=20">
    <vt:lpwstr>YWm/oHt4CqOTn1+qatjDWiclUPJYSc+IuWIXMBogqWMJffBpK13w6zR6lr4CrEKTqZvHAiMCKP4CzJju6xzDYQdsB6dtG/7NmjcUnO6r2PWnJ2xPYFFkXf5tF8bOWDkkivONdToQu3y3Nd3BHrf3R2LN9ljuvIO+MG5/0PRXoHAQ0usBkGi9J8LbKc3lfl2QFXp5iheD8aO6YC/ii4Lu5t8Xvcl/329mHmNeL8YPWE1ki7QXoO3ILxolk3ngoB/</vt:lpwstr>
  </property>
  <property fmtid="{D5CDD505-2E9C-101B-9397-08002B2CF9AE}" pid="20" name="x1ye=21">
    <vt:lpwstr>5wMUoI10eGn/eoIpKA/VgJ1jtskCwkkM4jtUsQJ44eADzPHjo7B9LN3n6Tm4qa2lITKJXsqrzG4VMITqGzzB/j0npjdjANHS5POG7399ieohWJNw63wZj3jTarx17FyIV2b8gtaWSSKMj7dTRp0MLfuSCYonyZloMhvHZ+KDBTdnFz+2NqYgrh8MBNMy1/pn9Z+nbtj+kx4lcZWYgwzRSM/vNxbD1Is1FPBxNKyhOqEfPcKsJ6f5ZWCZnIgUAez</vt:lpwstr>
  </property>
  <property fmtid="{D5CDD505-2E9C-101B-9397-08002B2CF9AE}" pid="21" name="x1ye=22">
    <vt:lpwstr>aPZN8PHsRnpTlJvjylpg9K2d9ggHPeEvL3K90/WLbZYt3FNWxh0mLJqmL7+02TlAeozpKmhdlsKxH+/CJwngA2c4VOYh7Jwt2+l+49S24ol6lsJHy6fNPEgFpNyUnghD/FY4JGZOVGTZma0j0hh7S5rvWUstqDtYtbKiM0G0SJFXo7+Yu1/Jfkg4YTVjPgmkLjiTdnZVXAYrUmdUoMGuzpmfapuIEeg36ahvZQou+pk9j3Swv8Dg56yFkrVGkYz</vt:lpwstr>
  </property>
  <property fmtid="{D5CDD505-2E9C-101B-9397-08002B2CF9AE}" pid="22" name="x1ye=23">
    <vt:lpwstr>e1y2C2TVLbUTmXcR54Ndb+MApccRM13RgrTpua1eEB96aAvaQKK4fPVZ//9HEegD60d/TRcJh+l98TSWbZu8zXN5Ojv/UFvt0WXVuHvIzMh1U6Zh++N5og/Q6Y46O3D1tlYnIthXlNL/yVD9ZhGQ3mB+8NeUKVP40e6kMWIOVfLLl66BxmbmdE73laJCrRl5X7QIYFKiglqfPC1f1Sq34mbHXWqBKEjJm+ary1peVVxuSCY2Pfn/v6SxlD7E2ha</vt:lpwstr>
  </property>
  <property fmtid="{D5CDD505-2E9C-101B-9397-08002B2CF9AE}" pid="23" name="x1ye=24">
    <vt:lpwstr>eCfC38pvdSZ9g4Yq7Qs1DcFrBxGJf/xGYhV7O/TMdsXfhrGKXaGVHVFyi6nc9rCtNMHC4a/kuUYoD/+bietq90zrp780LV4JxLkFZXfzQAgAvG0ayka9YIb3j+kENeQNPcvMgy7EjLgxK9FDGTryoxg/vA+772MR0zsYjQGFXrUvEL1+I1v0UPFdAZQx6vJzJEVL0Udp/ja2Ckd5MT7WfTv1eCABr/P3rxVndgiw9X0mSHo3UkljVjuS1h1oyNM</vt:lpwstr>
  </property>
  <property fmtid="{D5CDD505-2E9C-101B-9397-08002B2CF9AE}" pid="24" name="x1ye=25">
    <vt:lpwstr>A5acUfhBRpNNhH9jgE3XxZ+PUZrVsMjf/jTvFfkTJ66WS2HXL4J3UE4QgdKbcCpqmhSaiLSGY9BSwzldVBJjSmG4zAr8sTVjD5OnQse+VkaWtG3+FfsKelo1STKGXnRktTpNXxFPwbs7z1Dt/4B2zwqDSwlBcWSEQy3Sa3pp6hOnWx9y66TF3lgxO/fBbnj8CVSAIyih2bbEJGVsyTj6SYWS+pH7rmdaZVydASnDOdW1WTivEDadsPPRkK1Vz1D</vt:lpwstr>
  </property>
  <property fmtid="{D5CDD505-2E9C-101B-9397-08002B2CF9AE}" pid="25" name="x1ye=26">
    <vt:lpwstr>Rg4p8DSqXe3PnL+Bh8IpR6zOFljSkjSgq8Vc4MdG+L8QPd2FroYpMyTfzmGEuroIOOeBl0QE7zijzwRftbYoVHVTjE192f/oMYnCX9RGR4RSH3+XZSipGG/fMTqgb+sLXaGCJhHKd7PXTr8b8FIyCvMn3iwgDChYXHRFZkbjoyN7m5l7B4aUsr+Ofmw4AVe/Qnyoi28rZKV0S6P6XCWYXCKSCZD3VFRVR7HQJNVzx67wNxq9YEXE5ycVFeCVWDw</vt:lpwstr>
  </property>
  <property fmtid="{D5CDD505-2E9C-101B-9397-08002B2CF9AE}" pid="26" name="x1ye=27">
    <vt:lpwstr>X/G+SuXpa3qjGpWwvqcXaQ7mMrUFpcRlxZ2WJG4P1Si9PTgI4wKtrpnnO32PV1ivtadfjQfrNYe9kXRuhI6qILz+blqBKWYAopHy+7TZO6CYdmpCMjFXOWsOJLDoTO+o4oJze3+Mfw1KvWQwakFGKwbk0mH7cI4yi/ocHbyUwW04BHoioglfzqGkJPfzuelaee0nEr+iUAL1o/qREWmeASzAPcEvD3ci/0RI00JQ08oXFeRnRTEU7geMfww5Eil</vt:lpwstr>
  </property>
  <property fmtid="{D5CDD505-2E9C-101B-9397-08002B2CF9AE}" pid="27" name="x1ye=28">
    <vt:lpwstr>VaTx7CoRQ372HgCi/3/9Ff3F12v5uoxL0MU6knQTuh/394nexJc/LrljKJ4lus5BZnEpaQdQ0BD+OX2bKRNnu9sKY1Vi3jLdQ/DdWjQZCEB7LzMhi5KXFGtlQT+9YuNnzBAOFM7g6axfludw+iwQc+PjdeplCy7wkwQZLweq8ruWJBK5Nos8l/nrdcOBa0ek6WEcicW3LDk3okHM5DVwfDzWbRv9ZpFqvEzBhweVg6LsNpb1DHwMhcXPtPEC4jT</vt:lpwstr>
  </property>
  <property fmtid="{D5CDD505-2E9C-101B-9397-08002B2CF9AE}" pid="28" name="x1ye=29">
    <vt:lpwstr>ldqmuf/iZdo6PYmux6xKXrqdNF/15BhAfOGQCEsQKSxptwBJNvoBMJ+IVErQWAk75UxS1PGb3Cdss2//oDez69y60NPFtjefGEh6+IdqGjNLk8ahR8FqHkHN//V4eS4zN8dnIuUN85SWuWR2tvarwjezTwEt/l920+JbPeIlzV2+hQFNE9y2Z7uZYOyVhpdhCcde1+3pgRgLYMXCM5VDQT3f8ie9T+CPzzcoZsP5gec6pX82YsQknYu7safywC4</vt:lpwstr>
  </property>
  <property fmtid="{D5CDD505-2E9C-101B-9397-08002B2CF9AE}" pid="29" name="x1ye=3">
    <vt:lpwstr>KrsOF9+kSpmJtcONA+oAy2ol2/STu+UMyIqCcLC+fE0lUAAoFMMZIFgtjXkdUazyV7oTyXJjnf2k097bPxsDtMqQrPfKT3/JFhaS6rjXHQtRqyoP+Pn2KfSAfxEsladGxt444YBI6OUrB/QgWX4plMyiso4nozO0vTCBdo20kRiZ2/ya4+GqkQ3p84JW7vJOz+sODQsnIUshd4l3N7tuDY1VfdE/aU8GUb+22JpytycnDx9mMD07yO0I2d1kKbk</vt:lpwstr>
  </property>
  <property fmtid="{D5CDD505-2E9C-101B-9397-08002B2CF9AE}" pid="30" name="x1ye=30">
    <vt:lpwstr>bP62n4p5hvBLZEHDkbrygMUlWyajd7h1YuQxOPFZDxsBBQHyG05I7cl5hfmd/RED0BIQNkvzaKcVkwCIQZ26kwsbvp88MLQ5uVkX8GQ7I6fGaRuPwTOJ9Q16dBvfVGDAHbYclAcT5e2bIG9uUnXHRmoly+BlGZaXvxiiaj5fvfLYMHVdudBxapNUyfyzBjJXRuMXbtTaFRqZLiPg6dZtzGOyGQP9YR1pJXCnH9fiN/un51DSG/o7j+MsG2l4+ds</vt:lpwstr>
  </property>
  <property fmtid="{D5CDD505-2E9C-101B-9397-08002B2CF9AE}" pid="31" name="x1ye=31">
    <vt:lpwstr>ufQIJR1LltjhaUs6FDj/X6zHNRGq9QyL8y7l4Bo33k/KB5JVXu0AxAMUzTg2r6PISk7f5ydY5Z223ogNQFWsZII2Fiqqdvr6GLR9BcP9DfNbMEnOD0HI2Hqb7U/x90T37TvOmG40ICfyo9dGa+Bvz/GJIrG+UN64rRJHZqvP1rAodmS6rkAlhTLD3fZtKb+K/KlaKjxq/S9jw13lRvbX1N2wbkxtuJtJU8iKDDGiOZR3JxzpKQi567WYBb7bvyr</vt:lpwstr>
  </property>
  <property fmtid="{D5CDD505-2E9C-101B-9397-08002B2CF9AE}" pid="32" name="x1ye=32">
    <vt:lpwstr>8+wZ2xH0sokxRwR7LIsHb8yd3M1OBcP5yZabPdRFZNM6Fcb8VqEarRfLQnG4N3a5oooavlDP5gAwq7TLM7oeSZuIDKiI1Jj+jUHhgjqQg2rwgsTgaIxfMqkdMscFa5+E+mAmmAj4de729ZtIelTWNH9c+qb+RXY32FSwnahWIzPVleiefbqr7tqJ/ccAswLrI2z19qxjVmhr0LJ/mJZQ3KxCsnzzCRNC8JruZMZn9NdjYkA/t/Xc4qpptd7NICn</vt:lpwstr>
  </property>
  <property fmtid="{D5CDD505-2E9C-101B-9397-08002B2CF9AE}" pid="33" name="x1ye=33">
    <vt:lpwstr>8ZvsTDm/zE8Qpx5segbcWVkAFQIGzsCkZEuqrTjBxprGcOmFVHYDI6KxHWuWwKMW+3o89OazFCWHwJAUykEfd2kCdu5LoHeL02WNBBqDQBBhe7lUAeNwZfQgBzievjR0qq3Z2JBLbrtKqN2xPeIrcI9VfibLqfelPVSO1Bf4gSJQtNTYqwSUINjeAxcaVMEv8FINDzqiI0axy0nrSAoC+hc5Ys2/SZY3P1fBy1rnwNPB6IIYvs8ntYSpbSuj3xX</vt:lpwstr>
  </property>
  <property fmtid="{D5CDD505-2E9C-101B-9397-08002B2CF9AE}" pid="34" name="x1ye=34">
    <vt:lpwstr>l0I2YJraA2Y0e21/l1fdNx6z6LdpKzCfinDy7McUSHtH/3oTx0AaZrKswQ6pZ70YJuymUPFaTR8svpNyn3nzuYmOkC2+MUkkGq6C8VCFvlcbxuIM53S0LXzOge+e1evQAVgJRxXavGRopPadyHlxa3+i4H+DPkFseUh33+aJ2TSXtlWrjSu7UCuVMt/6bq+qaF4rFmyWlVvHtlYaydVTV1xTOjoziDj5f75X4a4H8pdvvuYNce1oMm6N/KTz1UU</vt:lpwstr>
  </property>
  <property fmtid="{D5CDD505-2E9C-101B-9397-08002B2CF9AE}" pid="35" name="x1ye=35">
    <vt:lpwstr>5CbS96meOWZAno+AubxHPYW182+yRkCsx4FiOlVIRRMlvIF9DvwNhDMxRaECaWYz8Qf1Of5+1LskKj5P59T87TdXA8wt4O9lZ6FGVjjm1W23XeoVIwroeEPBE5qxmLyCXBCSlwDf18dIw/QIzaV4+wM3Rrz0DzGSN0AzPYWn487CemnmPUp1AG7ZRp0W+tug742v2ajcOkko21mi/RhKWLPVtEQ5oDazg/BkTwOm+AdoBr05x/QSui3ewdZ+Equ</vt:lpwstr>
  </property>
  <property fmtid="{D5CDD505-2E9C-101B-9397-08002B2CF9AE}" pid="36" name="x1ye=36">
    <vt:lpwstr>h0TraSJc9LI3Pxy+n0+OjIBETBd5VdyaumSLwa+qG2QP6qGApam/07t5f8N7pryW0mbBaG6TWmHgsdGCb/0T5J+hQm2DbDwtzerSSEaCq5WYOk0+pKgMnfv2BQc3gVo899eu3N5R5LmxeEBkGI/6qTOtkf6Ia1VP+NPPQPKsEuO4/w1DWJrK9Tfj8q+BgCD0Z4tJinhM9z1l+bRuAPTNfHpNR7oQ4Ab1g90BqpBcLDnhvL+C55zvOskGo3Qpo4b</vt:lpwstr>
  </property>
  <property fmtid="{D5CDD505-2E9C-101B-9397-08002B2CF9AE}" pid="37" name="x1ye=37">
    <vt:lpwstr>T6aStU4F1b8s0/26WZ6jLvWQDausCUozcU2TBI/FYyON2PTsk2NKfgQ6HZSRdLoYXRDMaFjGovC5ewvN/UzIpZBmFRZ+Uhiz9vXemn31DXtkVr76IgnA10oaqh4xnkrIjAe/oXHSh0PTSZfdTSxHF8R0475Ln1Ocx4B8Meq2N/PKM0aepjYi0MucpyxLrHRbkQWtrhQluDgPMoJ24/KP/ZUZ8xCyFytl8cSSf+Bw+9i8Wzzjv3EQUMUe9WhyiBv</vt:lpwstr>
  </property>
  <property fmtid="{D5CDD505-2E9C-101B-9397-08002B2CF9AE}" pid="38" name="x1ye=38">
    <vt:lpwstr>bL/1Yd9je0/mpmcr+s342mg4eysDJSTpIruR2Em5IbEDzMjSsuhsP8cZlN8IAJ87I/FbDT1fAOij9p1+cg2OJFox2IBYRvcXAETGEvxVP3CoN0uYdFnJr+/hmveh8ZU54IXozkhc2Mhf7BguhMEnZQv7T7Ttwub+o8bFjUpaEgcdknKX8Ffp6mNqE0gFl/sui0iIvvJIynfd1R9YwemsWrk3E32bZPD0GgT7uUUqa2YzZES9XriWdaAubxOGBOx</vt:lpwstr>
  </property>
  <property fmtid="{D5CDD505-2E9C-101B-9397-08002B2CF9AE}" pid="39" name="x1ye=39">
    <vt:lpwstr>3+jzP3/uI0BnZ7mYX1a0Ae5wvAwJxjEx57kzz+gV2Ubb2j9jt3xjlzSLcBvBJVk0bSom//o0dbLcrmmXkMUJV8LrSopP08Zcdy4v61TO0DSk15W0qfDC5FHDhIU3psf1vcU6yvxKk/3Ezeij6RudxR160rMfOWVzqXcPK8kLKDwozKW9NBmiGglErsx86X+jG3lVd9cFMMiNjwrWxXYFKeEyhzyLEtpak1BT7smIhs4knOIfRSdTNJe4kNZUJYE</vt:lpwstr>
  </property>
  <property fmtid="{D5CDD505-2E9C-101B-9397-08002B2CF9AE}" pid="40" name="x1ye=4">
    <vt:lpwstr>5QRap7vdRDBYCSfw/CdfWrEPvwuAwKbxn84iaGiYZ1ImK9vbDBWlDQMgkDW+H7uPsQqjkJpF9NLAozfPIqvxSSnRbYFcuZHztLg1BMnvSb5dB3SJhLL49tn6BU8lbs4B6bDDiiib5j9e1xma2uuNJAx1iHysNfI5A8KINmeRxnDqcD7wVYESohSNqYFVffroUcGJSBLeM9ly9ABwM3eHDTvVTPKI9Mh2pdVE9m3u+JXOTPTBYojGD+Thg9+ruDK</vt:lpwstr>
  </property>
  <property fmtid="{D5CDD505-2E9C-101B-9397-08002B2CF9AE}" pid="41" name="x1ye=40">
    <vt:lpwstr>HDvNTm2846VdAWKDCsUj3/L+87zD50ZbTqjQv/0EEMt1lLMKAYZTGgOt7VOwBwNhObPZlPS14KIKFa/dYhcomBQq5s3SnGuniY+uRTx7bRVltSGDHgOVaj4kQdOkF3827jijE8F0AMlForI1KKWazAjicp/0Kz5/kVCqmz9UaP5u5woZRZkDf7AQdLpx2TAfwdghn5PsYBJ89Ad3Fb1LXjGz3M0ZE3n58LyP2Svv8Vk2tZmunuuDc1ssf1CKNPn</vt:lpwstr>
  </property>
  <property fmtid="{D5CDD505-2E9C-101B-9397-08002B2CF9AE}" pid="42" name="x1ye=41">
    <vt:lpwstr>v51BpDURuUtHJ+QyBbd48UItmu94PspYQ+mPvzzRAF1OdnKlbOpP5OKOXicuC5PdnPfo7GbYCOQtibfB91wtqDhdLsD7minak5VOpIxwZt/sMqyBo8QjyOOoBoWwlaTdXB+lcgb732QtMKcNvP3O7PK5LRWN0+Jl/31ZhqQr9J7z/Mho8OkcOSI2ZRSZU3upVxbwZi+mi9XzWRezTyBNoj5fQGmcCagKL3ZK9Y7g+AkGucxc3IrUwyvuyrz+TZw</vt:lpwstr>
  </property>
  <property fmtid="{D5CDD505-2E9C-101B-9397-08002B2CF9AE}" pid="43" name="x1ye=42">
    <vt:lpwstr>qRttK/PgBHMZ97yN9ORyAKX64RkTOfGy9zLijjgCwy10WgJqnU3XKkUh4KYZiS6OR79iGQz+hvs8s/MjkC/YowEOD+hgyXF89DVRHvswtD/9wfbWXjL+1PSK19HZ5ZKkvMH883Iucw98i4ZIkDwpvtuq58HJr6p8vX37kk8mjHW9LzZ1NjAZyEht3ydbL9uXFFS+PaFYSR4hPpuRe4JBiqUrTwPBUviNzamaXMNECx+h6gvwN5WjiQoWu0mT/Zr</vt:lpwstr>
  </property>
  <property fmtid="{D5CDD505-2E9C-101B-9397-08002B2CF9AE}" pid="44" name="x1ye=43">
    <vt:lpwstr>w3I4OwpmuYPDF6pyYtZPYMiVso3D7IILxGivAkFCTp7biTdd/+wM0RceM6IjKJb4uchFNSj3Z9fQrwpeTea7x4y4B1+/nK2StYosMzjDK48LT1HWSuUKjBizVZTwrhWStA1XK4K+eOAk+a8h+wAPV4vsmS6Yv/iCnT2FxoOmYRgnE06adW8+AvwQHEST//Lt14E/pRqoyGoiU+uh5/LVvrSodsNZYqK/hkxrIRpBlrMx/NjckSTqLCfBd4cAkKm</vt:lpwstr>
  </property>
  <property fmtid="{D5CDD505-2E9C-101B-9397-08002B2CF9AE}" pid="45" name="x1ye=44">
    <vt:lpwstr>BRBF3nPFgRpjLHj3G4P033qagrxNVtfvPFZkzCja90WVfnoGqQz/17vQhB9tphQwBeBvKZARgCxfW143Jrb3C02yPD1my5hurrbx+JW2/vQd2aZcqypZPW5hdot1EsSAPKne3UlZZABqjJIWkzHwU19EMzn9zaQ964WINhm4QDXpPOb4sJzLBbcqLyfP/Kk3bP150x4GiyVZmDCfQ5In/d8xiFsY7gYMJ7lEVDQPniJ9+xf2ozaVCk2HjOvXCOU</vt:lpwstr>
  </property>
  <property fmtid="{D5CDD505-2E9C-101B-9397-08002B2CF9AE}" pid="46" name="x1ye=45">
    <vt:lpwstr>9IpcCzO0c8mB+/DsiFsf7iz3TYxQn5PirBMdWZ4MBL4g48NIjF/mJQwpEHPe3xBs4hfqnlE50duexBVVSnq9iVBpI6fpCWx+108fs5AU3AiAONdp6hG+OK0ZWwe4wrhn3lb+qrvA8eVeHKL00K7TgkNj5QD3EP3wLXPOffko7b/QSe9NFudb5xOUYD7KqoncAYFmO5Py+fdZEhqMaJhB7ri8G7iXtnCmQMmA+HfCDL2SoClGkIGOZvyz6imhGW9</vt:lpwstr>
  </property>
  <property fmtid="{D5CDD505-2E9C-101B-9397-08002B2CF9AE}" pid="47" name="x1ye=46">
    <vt:lpwstr>JgsnoQdLgUklAQtu5NUEJSf66Qvdrzd29vaeNtKRHd8kDz9K1RrJiRCuqQxtdROLl6tBr7LaraZ2CdHy6BSge0WAZS468Am5X0/f0pYwa7u9vFu6wiehkP5QWh03taXjKwxhht5t5GygPcsvhPNLN8cLJSZU5XR0KV/gC49QAYlaQ2d4Ql0LC5HSvwE+zKvscr1OAVDS1aScJYkCOumRHu1VxxHiiGrLsMT+pw60sh9OahnQjy4EBEq56N18kmm</vt:lpwstr>
  </property>
  <property fmtid="{D5CDD505-2E9C-101B-9397-08002B2CF9AE}" pid="48" name="x1ye=47">
    <vt:lpwstr>wweVZGdjbWxp9kF9iEKuRUDn0B1hkDqejVd+HySmbSGv1pIIf7gvCTfMKtMuG0Jl8EDtxOs3BDH7ivETYc4Xgcmzggz3bvFJ4e7A6Dsv1alDc1HTSBx1QUrSVAjj8l+k4al4UBaR+mMG0YN2PEnj0cMA0UJH3kM3saM8QTRE4dckGI1ElTDz2n0Fhx3ftLzTSKd1RDSHOPEgw0GdaTgRfGhe5Xql2GOrsfIv545a1DfYXjckv4iO622DDEae0da</vt:lpwstr>
  </property>
  <property fmtid="{D5CDD505-2E9C-101B-9397-08002B2CF9AE}" pid="49" name="x1ye=48">
    <vt:lpwstr>9scl6F7+16J9tCH9TNsUXJr5w0JHYcqdD/3RzcDDOCfLsQ1FKnCCarfM3mpUODd6YIBJulup//2GaOZLA936rONBvfINLqLJGrcY/54wP7x9hXn1r3Ai3DEB+z1xRyNWMCtAiP2tQJGae4SeSTS/iYYVubOCFcP8/K++OhmoMjNHVndvvdu5wFUIFPyh34q/WB3TIaqu7N9+XOz/v4Cy3IHxJyvCHA5fBUTD8gqqT53fTQA8Oer40fHTe7gZ9IM</vt:lpwstr>
  </property>
  <property fmtid="{D5CDD505-2E9C-101B-9397-08002B2CF9AE}" pid="50" name="x1ye=49">
    <vt:lpwstr>o/hAFqiLFqtyfM0JaSppnjJr6Gn5nRm8LjOnEYmOMtM6klqK5m+0fbv3FL+WLEnlAmNXp0vtAlrhIhawVgdC6SGEzFVsqt4CGQuwyQGi4yYX2GVmYrVZRBdRNSNX8NlfUEMtJgmOLtrsVgT8yBAKuOUmjXoTP/GxLr61xAIjoC/2vUXVLt5mAdgEwI1EfAxhrDtx1hASSmE1rKZbHHwv3AqRJe2KHCkf2rykGWJ7oH9zfVRudjNmj1JaY5z54cJ</vt:lpwstr>
  </property>
  <property fmtid="{D5CDD505-2E9C-101B-9397-08002B2CF9AE}" pid="51" name="x1ye=5">
    <vt:lpwstr>HbtPhJJt1O3ygvNicUZyYXd5Qx9oFmnVgMyy5ntkmmbXHmYGnpC3YNDwEaVsItAnnBRV+/cOWFXBqChUjXrrxscB5qxqx8xEuP4TAeIlUL1e/EOgg9dGrvokTr+8yM/xyATTBOCp4OlKN11RxjyIS5qFtnQKGDQhDVTjoaRsqJMLffz8P1rhkJUrhEliX6Ua4dw6cC7pbsgR+BxurdLBZFZBNl+QORTz+KMf1zh9TdqsM6gUM8FOxFpcFfMhCA2</vt:lpwstr>
  </property>
  <property fmtid="{D5CDD505-2E9C-101B-9397-08002B2CF9AE}" pid="52" name="x1ye=50">
    <vt:lpwstr>igG5OebAeJxOKBdT4MuKiKCt946YHoynUi7GcegQXw7HSwy9HopKNUVcBkl5v1ekYxDvt29g3xschogpcWFIZSPBx1FZ80V85ft1zEHfBY6mSBA/LXWt6f/FlIvUOVbP9haP6vls9BQA+BZDWiIdWTgDQ93px0DaGuHVO9M7WoNhrcjs+Y6xRxU82vXwJ9bCMaROpGupj0B2eMv44OD+eAuwgSvfi0MXMpAkj8rjdLJrhedxzZHAehAGSrY5ptg</vt:lpwstr>
  </property>
  <property fmtid="{D5CDD505-2E9C-101B-9397-08002B2CF9AE}" pid="53" name="x1ye=51">
    <vt:lpwstr>f2OLs4wSLafpWlIKpTEmZkwksVsqbWC0QNgeEIXxAyER/2POwwu5uNIy9Y213qPcuSujfXRmiWUi0d6PG0C9d2xxQgHElQ5xfcpxFB3cY6rJ2iNI8skL6uurqyu/KV2GkELCfwlQzX9UpE7L+AvFXBqfv+ENxMn/3lFb3pvbaPIYIeLJxRwhDzzT0pwTx3Db4IA9+S6PiCUtp3DrPfxiwjO39WCoeACPRgSYOMPjfCQUQvICWT9hC1yqc2NH1/q</vt:lpwstr>
  </property>
  <property fmtid="{D5CDD505-2E9C-101B-9397-08002B2CF9AE}" pid="54" name="x1ye=52">
    <vt:lpwstr>6gNDuWOMAfpgDQhSjPYvNo4xWF2UWlQakNSMwrbf25uWm6XrdWxEe/1tIKxnSQO7qP6h0unyWhh0xp2Fvyqm8YMkfV4V/Ssmvw1R5Z2NEtwNeO6ybkBIqZzHr79+8N1urRhCxYivEnr5V7rALHZC5yFgiojkdh5sCu3hFx8uA9v2g07EyllB87bf7yWz4A/vc41LDyZuCS1fv14lX1vLuMm5994iS0x2uDx4oWZXMdNBq4voa9XCV8TciOlk8MS</vt:lpwstr>
  </property>
  <property fmtid="{D5CDD505-2E9C-101B-9397-08002B2CF9AE}" pid="55" name="x1ye=53">
    <vt:lpwstr>w2YJuLxkaJV8BF3gX4tYfgXRXEGH3FSmFtk8GfhCJjq0c93dpbI0f7GQ92Z6QgoxCY1uDBsJJGSsohzfJMVnJB8QZXxDzp+Okz2E9d1jRS81mocN42bbyXyBD2fyAWyjNLMbotfx7L2ZMSs1tNM/m8OC3bmrJTsylxADIrfy8iO34lwwLsFRBmHgWckMt6MnjjFHGciVbHFCl1EtpxC/3H+qToUWOf6/Rk3/dMb1dTBtIcCHLGwF/AWToF8H1pe</vt:lpwstr>
  </property>
  <property fmtid="{D5CDD505-2E9C-101B-9397-08002B2CF9AE}" pid="56" name="x1ye=54">
    <vt:lpwstr>tXZ9EMzO2OGzOfc0sKaP44V0QiWyQQfgugLG20FuCICHBB3QLwrgkZ60dRVmQ+QFf0hD8iUKhaG+oLJVjP3a+IYQ+1lBm1K1lhObBxbDpqzk2cb3egI4XTrXc6NUW4ftTR038zWCCc8HeELI4lEuYttdO2LM9BMiAApzZrNCePz2J6F+vEoNC+Em6zakEKzxRW8t8Q0YD4vYSpfl/+gcvDvBS9XamMU7VQpQc05j+DO/2FoX3syNl7UjTpwX5EU</vt:lpwstr>
  </property>
  <property fmtid="{D5CDD505-2E9C-101B-9397-08002B2CF9AE}" pid="57" name="x1ye=55">
    <vt:lpwstr>i2O8aieLFFsoat+dEKfZSGE5Vr34wTXoHdn8WsOu1uh+AkI0ugMc4yM0e0sucTjYaBP/HTVxqtmH0v2L8uDS2sW6pPAv70Hbb/FNfapW8i5oErUH7PmcqhtfP8iGEklzoTYZZCMtXl6avVHNpaceB19BG/NwGyKfZK9kbDXtM1oqcoUH/uVcsU4icT0odB2ivjLX6OhRg2hQj3zNfnUxZDsd6DUX+NqWHKWIDC1oahI27094/ZjFikhoOOQfNiP</vt:lpwstr>
  </property>
  <property fmtid="{D5CDD505-2E9C-101B-9397-08002B2CF9AE}" pid="58" name="x1ye=56">
    <vt:lpwstr>9vfw+itwntLQTiqlZB/c2F16P+kqZFSbxNdrILgjxAc26azyS5ArF1kgyHbikRGhWtqwEqay8ExQ4MmXJX4MBPbPsT5vIJ+tvSUMjuzfCAXstkcqbpXrUKId7q1m8P6F+PNRNaMgte9pRScojFGQsAAAIZz9QcuVvuhj1L2EVN8w2KZYHpxN32jweAiQf/aoInVnZS+Z/tmBsIrEqV5yfXtC/QAp6niiKP3mKh65WHVQ0Utn+oYHwDmKMV/5B2W</vt:lpwstr>
  </property>
  <property fmtid="{D5CDD505-2E9C-101B-9397-08002B2CF9AE}" pid="59" name="x1ye=57">
    <vt:lpwstr>pv+XkU8DndPmeH1SfcPW1QKPl0R0ADvjXNmdhPrbFJuCDgo3GeWBENfdxO5AJWc8m8c430v7hcrLAHDJgp392/BfGLNhTQc9ojFUtl6f6R9cN4t9lT98RG8Ry/4V4w7ufNKR/FlsySDZYxITg0kD/PjOptTsULhFxSYqKQFcHRaf/nIpNyuSXQ2CfHzXQRhRat/H+8SRbqdNcdDpxfypkgPA6Ex0WxYYvknUPMWXYedyYJ+UL/UUBlxhwmg8i/s</vt:lpwstr>
  </property>
  <property fmtid="{D5CDD505-2E9C-101B-9397-08002B2CF9AE}" pid="60" name="x1ye=58">
    <vt:lpwstr>eTKkIL9mH2+XJIw1OtE2uHte6J4VmWehv88eHFqKs0Edae/51atupkEe26Gs17rTzO9o46ExjKbm393bAds0PSb0eOyE1uNwAH6SlU+nRCBhHZWxzytC9fagSxaZDT3ftLM+eeze3rPIVs6/fyBTEJUsFTUihxeabqfNs3qE7wu6OsJjeOh1KXgu5skxOTcjrg2FjXpoTwCecW71yNmGsNFfuBC82aAUamawC8eIoO/PqPsh2u4H5mi+ssWAu/+</vt:lpwstr>
  </property>
  <property fmtid="{D5CDD505-2E9C-101B-9397-08002B2CF9AE}" pid="61" name="x1ye=59">
    <vt:lpwstr>uW9KiV3p0RkVlfWg+XRHPqO3Cdt+k3BnvwqnGNhsuFDtOgfC7HSI9E+74AWF38cJFMDE/GUyl399aZbaoTNRTXNhsJUk7o85fD2LSi225GLCP4T8T8gWs03k+A0o11+NVP6bCat66WC6/+Yb2jhivbLG/vNF7L0uuPfFS3ao4hRj94fUmCcg+fAP6JssENdfuebAF517dg+nXlCx9VVz/bMygsFEwmFN2C3UiUJUFAwzsn7VwoHxHP8cxmBPWsG</vt:lpwstr>
  </property>
  <property fmtid="{D5CDD505-2E9C-101B-9397-08002B2CF9AE}" pid="62" name="x1ye=6">
    <vt:lpwstr>xN1+3fOv4dSy4HD9F832/HSKkR1FU8cAcRNchWTOzIDdEEK2Q/yCYWbWT0f+leKH13awQBwQwV0/cpJRnUcjTnJ5Nni6fl/Ha9p9NmUIyNr9kvXqISgvyfdPteyCNl++YTDkpH00ExtnSu2xS7o+cG2A7Nm8KdbQfMiKpjZGQ/ca6X5MZ4DHD1z9I0P1Ot9mT2o6uRWO/C0Jo8cFo1+SMcOtWIJI6kj2pi6Vs3XoKMfHwIwjsFKiy4jkjKfCgKl</vt:lpwstr>
  </property>
  <property fmtid="{D5CDD505-2E9C-101B-9397-08002B2CF9AE}" pid="63" name="x1ye=60">
    <vt:lpwstr>tNqcncCDmgme5VQPZxzSvexPsLR9WNZ1QTwC/Cljdc9NVV4zO4TJqexFGd2NVeR8gVvrXylHYAiaztPQT+u1Jd3lKqP3ITzMDENc9Ob+f8DzNxv4X5RTvx/dGWCheUwPKzsXCnXzcReh+H3yTqb9bamE32xQ5rkrUsCf/y+3vIIe1WkMiOCgxRTVcwNLoTdPQm7EkOxHu815ekWHM4cxD2LZH1dn8l9j0O5jahvKLQnlu6MJoLRPkKXJAzNfax5</vt:lpwstr>
  </property>
  <property fmtid="{D5CDD505-2E9C-101B-9397-08002B2CF9AE}" pid="64" name="x1ye=61">
    <vt:lpwstr>fg17XW7iTbCSfKQ0vcKgARYaQS4N4gHHZnTMlZngt63pyBvdB5+uoyRRb3SvPtMCvdoE6/zyte/HfkWWpVmmg9MC3ziT3idY/a7gtmy17UCcmI7clWvqT5LZYQBuhe+IaREhWTENx5YJ5+MHEf82+4dOT9FpOlQ/3bht8n5zrgcE+Goa0j6j6+0GZYfoT97d4xvMSjfbiIC8lmngb/qrEzce1KFAYjWPshGFp5+aY0+XL5102CKWpQoY30tPs9U</vt:lpwstr>
  </property>
  <property fmtid="{D5CDD505-2E9C-101B-9397-08002B2CF9AE}" pid="65" name="x1ye=62">
    <vt:lpwstr>EdiyzR+t2zsC/mg4oaLEveBmaQihW+xK5nReQqWIef59NrYOWnBtX+k4qknYuYzGAjYf9SWxCyE0OV849y1VGRsGVxYq9PLzcKJ1JWOMltJLvJbjIiKQYxqTxa6pJ6G5SkWoihS4w9QGpXv26S89KtU9PiqhWZEcqhF/4zf7BqpfJLnG//LLO2Mnme+plisovS5QfQTI5Xz0z311B7ijrLBKbDiPxJKj2X26R1dy7tT/7MZJD4ksZrvCbCmQmir</vt:lpwstr>
  </property>
  <property fmtid="{D5CDD505-2E9C-101B-9397-08002B2CF9AE}" pid="66" name="x1ye=63">
    <vt:lpwstr>CLOFYf8k/x+CmGf2tINneVFxkSdcaRXUfSc0N/P+TYhA1bZx+UpViFaHkefBYdcxsjLABPzlrZ8cZ74g5p8ru22gd5k5iLKyCpRe6cdM8dYYeAo/TPjQOsHnX5Ib82dGT/BXXVApTDgzv9zOyNb82eXhvWyteJnpaXYJEFIuioY+teH2oQqUZPwt0OsqoIx+0+m8bCu6AsLoP0B1e7SZSBsBoP83R2mh/Ee6leGuBttzvLTD8aJ/7yc+XKh10AN</vt:lpwstr>
  </property>
  <property fmtid="{D5CDD505-2E9C-101B-9397-08002B2CF9AE}" pid="67" name="x1ye=64">
    <vt:lpwstr>1x0WWn73T3JpBlv+tEuOuJHreC/wm+T9feDhV712wOY86Cr9E8uItuiLuPeVH5z7CnFjK5oPLdAVHy58PrMSqK6kJkC85+K7P8WHUKFurwoFll+Qz+L95sRNyb6+byTVkdRSx22NxojHyTAhIZ9X+r5OWPW5J3eG3EIwufnXj7eI+k4Ed91hU+e8+3i8Mx1JCq3qOUfFwfurREa3Bf9czkV33qZN5mLLjw3oZsl/MJe949GqQ9QN+1kwPPbUWhE</vt:lpwstr>
  </property>
  <property fmtid="{D5CDD505-2E9C-101B-9397-08002B2CF9AE}" pid="68" name="x1ye=65">
    <vt:lpwstr>OjZJnyc+4bBrngSNKHS2GvLP/S74V1TH958IVs17xd3093ad5X6zBcugOqFORxAEfvnTGJ58G69r6bCwqbI729YeQbnW+IDIIuofYSaud8argCH49mdzuabh9OicNbZySxjtNq/mB6OgW9iCz94NnLG8yJCM3/c4af1y6eA5k04cJ6aM03IwMbjmDy7Nv9j5lGNbYYIq6/FmJlg1mGcTfbIR992v0dN3HnMKLqZcnmf6dq5XBm08ahKP7m6T96h</vt:lpwstr>
  </property>
  <property fmtid="{D5CDD505-2E9C-101B-9397-08002B2CF9AE}" pid="69" name="x1ye=66">
    <vt:lpwstr>YgCYthRY469DeXqCMsVDxYrL2D1IA/cNEfNX/gLnBblFZuuKQBo3MyQCDDKC0r/YW8tsqTaMvHs+v9eVuENxqBxaKOqA3j7kb+N4XV/dE1EhYg80GpcD2au9pLdMf4i9FPI/Le5CcIs88S9/+/zB/rvsB+BENQzDCA6FRo+VfRWSO8CoRRdEEUuBWvIBAI7trh7s7qH/8CKDL55t5zyEAKAzE/HW8SYzC8xOWIPVSczLMrz0SxrW40x4yu8EOaM</vt:lpwstr>
  </property>
  <property fmtid="{D5CDD505-2E9C-101B-9397-08002B2CF9AE}" pid="70" name="x1ye=67">
    <vt:lpwstr>FSz+XjQpGMk2mU8buXwnho+rvLLnjdgmqAFfgC8Te+3wc+f3xzX0gsRnzytNwtvbHgqaGhio7ID15f88Ylc6MjLoy1m1ynSgAjRRmtZyRQVPR/e9U3yHdmE2URbSqOG86D4JSRzFdEQJTinOGZoSkKxFlpbDL01IkVrb8t90OAwshyO7RntBl2MiEcTTbKihKnjWNbAzwzHnMkFHNUb25BJd93PrcM0QPG9HlR/msSoPjPthTR/DW5/AXZtDtjy</vt:lpwstr>
  </property>
  <property fmtid="{D5CDD505-2E9C-101B-9397-08002B2CF9AE}" pid="71" name="x1ye=68">
    <vt:lpwstr>WwBcXSK/GQI9Ev7At8qnF3jEcbieveL6eEpssz1PvQ33bF4G7GI50Qh/WvItlBe/t+URoY9zhL/AtGPtofOuYciO1Z+Kr2UkTCeKsh+hKkzlE2gNgHfcPl12zUPW1gP6x5E4r+PT7zKR144JepJHyNVCtyVtmhDz8PJ8ZjrT+obcjdJHCgDjSwOTuiUnj7tvlkOcEo1QqEbfXpCGRIiCJTv/eMe83dsVHQ67H3oXF5AoQN/f9xuJpIrT1hhzTKb</vt:lpwstr>
  </property>
  <property fmtid="{D5CDD505-2E9C-101B-9397-08002B2CF9AE}" pid="72" name="x1ye=69">
    <vt:lpwstr>YZeaFhHzD2L7+WEZApqekqnqwFm6nBEcA1KsJ+TpjXWko6AZ5Ba8ijxaCi9baRd6n6e284EMTJkPf0NjHgCAM5G7c5RHhXvqZ3OKwlL2kOVjgb8bZrMj7WCpFkyAvzJ+VS5NrCuZ827JV+5YZttp0HBFVU3QD5dA6qdS81tY0EC1fSZh+2YZLZdHtWQC5RN9YuwDVWIXWgYMlA2eqKz5OpKL6/uO1u6yiA6DBTp6hAMWSWzE7znCsk4UTzAn6jQ</vt:lpwstr>
  </property>
  <property fmtid="{D5CDD505-2E9C-101B-9397-08002B2CF9AE}" pid="73" name="x1ye=7">
    <vt:lpwstr>NwQcpLswezDi7XigRQbxsP2U8IRt/pr0X4LDngHPP7rizBdgH67ABkoBlbV9I/gMOBnQRiTrcBgj2+UlmWslGNQ9OKwyBCOaOjvy+/tt88/KnbwVJCBFiyH9SZKc8FvnTWxK0NBLggoimWAMTtOO96BBYAzN+PQecRTS4wOahiI6Z1zfkPbRynpJyB+I/YzR0E6IM6vsd5zXeGMuCRgqozZ/Esjlq+yLQylvE0GJUnNZs9CbXUFn/Ls8MTiED/d</vt:lpwstr>
  </property>
  <property fmtid="{D5CDD505-2E9C-101B-9397-08002B2CF9AE}" pid="74" name="x1ye=70">
    <vt:lpwstr>TPu8Vj7fIx7gzygGdHMdVdZBbmd339SHJEdANaOQOYg/YG/8Z3P4Ya2fnVIxWjEd1VfTBIMvU+Lsj8LbK0hWPx9yf1z56C3Qh+YBYqBx1kG9tf3Bvq04NXgfVZzJeDWZ4E7x/sOkTf9wxaQgihwJjgFAmd+qZ75wOPqM/4QxHmeJxAbx0siqtoexqgK4hkct5GXUOonROEdqFzJ4lFFe/+WxnR7iQowaLgwbm6en0GgsAfSv3dKnwyHZmWNbSNZ</vt:lpwstr>
  </property>
  <property fmtid="{D5CDD505-2E9C-101B-9397-08002B2CF9AE}" pid="75" name="x1ye=71">
    <vt:lpwstr>D7JJ5Rkuhw/iKjG7gW+cVKbObV81XPeb4x1ZT38mGE9LGkB5BjUVJRQhVGiflf3wG8KFQZn06oK+n3kt78Ay0tNcWC8msikEmw56Td8Linm03LeL0exctlzWe8nPiGqK09Ee4ph766q6UWZ02vzpgGDYbJfJNxVlwtEueZsRDMLvVhPTAQ3YT3NmWlXJeuJ/Na45smd8WEIoGEiQl24U0DN5fvVUIeeVWUSdUgaS+XKwYjrW3zxB1FC2Fxrr++l</vt:lpwstr>
  </property>
  <property fmtid="{D5CDD505-2E9C-101B-9397-08002B2CF9AE}" pid="76" name="x1ye=72">
    <vt:lpwstr>AfCL/cW3mfsttoGhpuCuiorgy++RYERTkGbfNTc5Bg9zMwYHw0/9YQFJsUMGrhrBH5OA/DuAsQ7l8VNDIDoXFDKz9iEEa0DuJtAfIE5avc7BvpUt4cmr4RczxQUv1tfgxu5k0V0r0Pzb9l8bCdlkgcCLsLuLTQavnL9vBwoXKPbbnWyuknxF+XvPSyNN/jKzzmuTx2Vq9RCJcijJUiB8m+kdmUmG4q0z80f9FUv67hLDDhQQ8rqiaXYJRUNOx0X</vt:lpwstr>
  </property>
  <property fmtid="{D5CDD505-2E9C-101B-9397-08002B2CF9AE}" pid="77" name="x1ye=73">
    <vt:lpwstr>6+5Hm0TIxrrJ2M2gFHiGcNapX1bgRSyR4CP8l5f6hY50sNuYYx5YskdOUcVkxzZw1f/Yn/hVJK0YUzaZtuaMEId3Cj7D458dkzJQnqG0t7x77RCjL40l1HlkGTk7rwbQoIDxuQYZqDpcF5Hl14TJWHqrImboTXmfstGhy1UY7X0uTpXeivSiwsjBQ4W5EclMfR8m1CDLb1EIkpA/ITtUb5eU8ibrxvZmu7MMmQT6O6EAf0e9YG/Pv64rN1OZmi2</vt:lpwstr>
  </property>
  <property fmtid="{D5CDD505-2E9C-101B-9397-08002B2CF9AE}" pid="78" name="x1ye=74">
    <vt:lpwstr>/ToU/SOsj1YzPt5TjwiGVHyTUAXjcxgeZG3N4UzvK8FKOUXlyNliZ1eJY+aG3zCG5HUD/Zyg/rvSf5WHwjCqhhO/ZexpY/9l9n/JASJTo3SoFHpPQyX57GEH3mRbawUwtse50XilXFLuB8aFI8QccGAUbVZ1tX44MGJzTJ6aAXHTWi5RgX9ke7AuT6OU2AHmB7129Mkb42LjICf07/28KeKXxIm704LyXxyrxeCKqyeFQHp0e9WR7Ad49/JMMgy</vt:lpwstr>
  </property>
  <property fmtid="{D5CDD505-2E9C-101B-9397-08002B2CF9AE}" pid="79" name="x1ye=75">
    <vt:lpwstr>8AtxCWqFVoV7GwuLJ9/tDJfwdN9BMy6AvXXXo3pZUWDQqFa8PhCFqhcM5AyLHXxxlRnazk32FttvODrVEbwKRj7JaSxRBJQpuy2JI7MpX/Lh40YEoGPLzuPMvdblTbE3tURYbaICXVzBVUgnY7x6cTSJpy3MupA1I+4es++MY8/B1SO3vI3u3nEoAx1yr3nGYw2m+OHDkGe4tKhWEZjO6wtxi4QBD8nKqjPwVl3UPbBHVTl4SiQpLZfazBlkruD</vt:lpwstr>
  </property>
  <property fmtid="{D5CDD505-2E9C-101B-9397-08002B2CF9AE}" pid="80" name="x1ye=76">
    <vt:lpwstr>DVsIXTRyEiyVG5ocuc6cKpSliOdfaNrrjnM+xV6dQvDVwHgixyp6RS/LXGYQhpA/9g1FufEoBFdCsBOINfqU27B9kL9HeYl3ZjBEYr+GVpD9uWskqg437MzPFoPDB9630vLiDth6XbxO6DpuIR2USYLIo38gV0VsQXXcBr7pi81I7R32Elo5EdIKuWjADJl1Ofix20lD1e3hWOSbdSkvni1+7nTnLnnnVEAtpAas6vWRJLTkqOuF5RvKsHgfqN9</vt:lpwstr>
  </property>
  <property fmtid="{D5CDD505-2E9C-101B-9397-08002B2CF9AE}" pid="81" name="x1ye=77">
    <vt:lpwstr>hkUyBZ2p6mjOGrHMBBZmO6anGUPh+vJ7eZ+x04ZLZR9+E4RuYig8DE7I+uz86U18oZpJHYDUFzQlUxQB+iqUWv3LhExZH3yJ61Q6ctcxpDBhezg9wy/88/5CKqbD9CZq/HVZISrq2I1Il7AXlIkWLHnWAut0gWuDEsWb57DfoJ65jRWfnW9WjlcCj0LiGzW82lHs4YN/s5Feez6z+Y6VjOU5vLUeXxw9v1FqR+3OZR8up5z58zy72V5BEqzxssz</vt:lpwstr>
  </property>
  <property fmtid="{D5CDD505-2E9C-101B-9397-08002B2CF9AE}" pid="82" name="x1ye=78">
    <vt:lpwstr>pXNw++diS15zhyg0O2D8nL1dO+ToJiBRsG5X0en+Uj3BkVx7u9X3p+SagJE1a7WVuAzfF0icU+pWdWdaefVyjGNcGIZuqBkYmPCb0plJAuRtqFw8yeOpf4dNjczAUoFFnq1gnHcv7r03euK+VU+3vi2ex50BjnZyy8rLDqmMjQA3LQhrSBz+YIwUHZsM3E6i5jP4A237Cy7y9gsop/1bk5HhuLr+bj/ZJma26cSg5OUWdl8mkVVnAaan3EQBQ/2</vt:lpwstr>
  </property>
  <property fmtid="{D5CDD505-2E9C-101B-9397-08002B2CF9AE}" pid="83" name="x1ye=79">
    <vt:lpwstr>6Qu0MTXxpNngqL581QPz8EHDgk6pDtGLtgYPsJS/2VN84j9+SYVnXzMguirs9Pm+uNXkJ2CsB2Qx7Pq4Iwg6VLSSIvdBvtouDBPNG5/BXqh6SQrCAkm8iABuYA2StjuDTjOyCm3eSXcpNR9Es8SvCgi5h2uLlElIKeLEiVeKeGpm4sjinbomWmT6MKpei+xyXaXTNyG0IZBJj/eFz2fOkjnaomD0jJzwIni/BRNw6WVCVzAJSral8GT952guw8p</vt:lpwstr>
  </property>
  <property fmtid="{D5CDD505-2E9C-101B-9397-08002B2CF9AE}" pid="84" name="x1ye=8">
    <vt:lpwstr>TpRH+Zk1XZUbEXmnzDW8jgrplEI4X8VqR7mMgZEkzQ5Px9crkc7r7fw3dVAevAW+Gl7dN141FidkG+qx2OCDf6csHD+3SNLLlqAGXG+ER4IDlW2uqJloxPmNoevB/Bg1MUPnwTVnPaAIG1VREKqA/mx1xsVAWWFny+a6372jLwWk5wVTV3pCAmxkAD3tOqYkdHh+DCMpF+laS7wNkOnqLODmxCL7Wp7soi0SXTRrIjEAB0jLXdlJIZQdl/14+94</vt:lpwstr>
  </property>
  <property fmtid="{D5CDD505-2E9C-101B-9397-08002B2CF9AE}" pid="85" name="x1ye=80">
    <vt:lpwstr>LrUKwHYaVSJCZnmiXsdxsu3PfJEeJuVc1KQkS5MdWxn6O69inKz1r79hlbYPvq6gBA3wdDsCMKV165lyekwDqnTq2J7JWQx5IKwW73L7EyY9LeuyXvg733t+1tyo5lXw3HNC1qdiytybuAJFA5bEo6cq0Asr5TQGuU9fMl39wxxL8uri3NaMcxF56mrZeoGhNemjqGSLpaCvvNGONRzcRmDLbdwBA+XOhFf3W5qfewQKQ2u7KmqbTXxcJGI7F4a</vt:lpwstr>
  </property>
  <property fmtid="{D5CDD505-2E9C-101B-9397-08002B2CF9AE}" pid="86" name="x1ye=81">
    <vt:lpwstr>w+qsKelZH24ldxpwnTj7MY+QGoDBwLPtLXtCBZVgBoCmoduUEAm7bCmfvkAo+8jxtSu1wYO9hICKEv+KCCH6lENTNYdAkfGbmfPfwKIz4+L0vgc7dBli5eGBTt8RVOjts7HT2eI6FC2WlKURC8SLxXFb4sIq1oSVxGMoBCzdSthzarZ9022d42VE/BUxr3ak1Cxp/3wIO5tHfLmrJ0NFpnEeqBCKrYEMj9ESECk+s73PIkFF/bKIaGZobuAFw3P</vt:lpwstr>
  </property>
  <property fmtid="{D5CDD505-2E9C-101B-9397-08002B2CF9AE}" pid="87" name="x1ye=82">
    <vt:lpwstr>zWUtQuZUOr0Vnj1U6VJUpuPlHXtCAOVRoykWCk5oQ6Ed/J9ot1BQtYO3ObpYD01i1+5iZa84+Q+rv7/lrZ79i8bdDZo7cTt28YWBauhnUsTYt7rvBD9bduI2aWBUty43feOc571C+UU59qocIMOLOLgoNHx/udF1oDfl7hIGpzMuo2TalHlJAcCeXvzoJyiqHayvKnkghuxX2+ssFXH7zBVZiiPmPSf+k6PUhjhkf+U5/ncXgzIhgIrk8cixuEK</vt:lpwstr>
  </property>
  <property fmtid="{D5CDD505-2E9C-101B-9397-08002B2CF9AE}" pid="88" name="x1ye=83">
    <vt:lpwstr>s61UAMQkstNbTeeX4InCzgsVtpYwUARTHbqut1wlXCh9mIWLa8TyVkU+kBfINd04FZJIDDACJMI+01I+IaibFgvGWhc8kzxOOD5rWK0L8bOJNgs9VlEmsn/KAv9ACwir6IBvnLtNZ9voGLpfLdMlrYeWy2VUcedRN66xLEfaepVTYGNfr2+OT+mu0pQmtbYS8J55l1NSJip0BlOoXNXbiDAAOARh9Hq+tQnIsf+rJSXk1vGnx9E57fFDoUxy+KQ</vt:lpwstr>
  </property>
  <property fmtid="{D5CDD505-2E9C-101B-9397-08002B2CF9AE}" pid="89" name="x1ye=84">
    <vt:lpwstr>LuweY0DOTPMZhVJKHjBO+FOYJgB2nS/1hZjraTCvQJZZomq1f6ERx7VGI8sjeK4qG6Thy2R/PxnA9fwyaQNrNIq/HjREixnROSrGnu3TrUUFRxm7LYOGns7DP42qXJdZjumw0x60Zf5ITJVEXSL0BuwRmwSMX4mwfy3+IXuBW4xIXtzKYfjNZ0EoaTQXvgDgsJyG4MGxRWQ+usLyx7c06mAUyR0VnO9mc6OhHD0rmQxOhDb4yVgbSM/lONth2XI</vt:lpwstr>
  </property>
  <property fmtid="{D5CDD505-2E9C-101B-9397-08002B2CF9AE}" pid="90" name="x1ye=85">
    <vt:lpwstr>OmJC0sV40OgbayfyqehJisH2pQsbbrBPVXHUDsYVN+FbOLc3ifaSQXcX4QtZkddONWVkyibjQVc39uYEHtWMDF9IxAoQO+YqZnwRsRDo1RjYGywId6KUkrDuXXehZdXI2H5iSChzl5FrdZM1F3BNp5G7SMfKoxgPdAePiEl0mleJOP87BSsAeSJH0rW19pLZh+T7YXUCYhDUAqFuAsHqeKn8GmDacgadvRShtYgva1IHA59Zm9m5SDCFsmbZ0qd</vt:lpwstr>
  </property>
  <property fmtid="{D5CDD505-2E9C-101B-9397-08002B2CF9AE}" pid="91" name="x1ye=86">
    <vt:lpwstr>OOQExbMWH+nuGpLMV1MP0oNEVZCCs40TPnNlfuRBYEfwslTV3PpHxAGk8krTe7UMCCZETwxajYwcCahH0kQapZ1zyGISbnt9r7cL/dn314mi92d1h/rFMdigq4As8v7W8Po1eYLDaNeXDmVoroY7qf3RpkdOxzBuDhTtnnnGixmYC/YzW3QeTLd4dwEWuO3kSwvKSHef3w+/txie2uWpkaVNIqOBn5xfCiA3Sy9g2XTE7Wr5h8scpqCTdqouRwt</vt:lpwstr>
  </property>
  <property fmtid="{D5CDD505-2E9C-101B-9397-08002B2CF9AE}" pid="92" name="x1ye=87">
    <vt:lpwstr>Hlv1CgubvM8de2thmr7eXMPqlHYvOqVXQF1ip280Bdsx9Ut5nWK8hv853OunuQjzVZACF9n75a/kJniIHCoFyFMGLrEShrtTufCn4bGvvK0chP9BqbmVP8N9kpxYP7UJZGxEROLV+9gu6sbRtLzea37cTKDkqOuXUiLD4RVeTOUJpTC25Yd+h98CN4L117x6wy9JknPQWxZTtvK7FGFYorzYl0H+5WHx1TQmIfc469JSPiQ0IOSSDRgPm+9+1f0</vt:lpwstr>
  </property>
  <property fmtid="{D5CDD505-2E9C-101B-9397-08002B2CF9AE}" pid="93" name="x1ye=88">
    <vt:lpwstr>i30JWOElhmMb7Zsycv9Oy5kn6zXkwPtXwepKxstKAWKQZ7QX75pzW1v2ZPgwfFgqYw7ynYSFQKs9n1HDhOvJKwZY29Exspz44mCJ8vwMyidR1v6qx6A+vxrlPgPiAttVCcxsv608LDr6SFcdUmySkfaDSKf926MTKw3ErhAqvmYShSfXFHIZNOROu22ji5go2fIKRxXUrgksAAhZTfIWvOOHxZmbBCTo8xEyeAn9LnL0X12y0iJ68dBttMrU/XD</vt:lpwstr>
  </property>
  <property fmtid="{D5CDD505-2E9C-101B-9397-08002B2CF9AE}" pid="94" name="x1ye=89">
    <vt:lpwstr>hiHJixYvals1G4WW5IIFnA9dOA+H5J52oaXXKT1Y/ZIx7U5zWvEQqwPrjoqG6YPe9vEkaBA8hmVhewnqcJKylAc9ZmNuv4XxpA/iCJS6KB14YDfAsnehUY6JH4PGDvuCrAlfaPSpSKfWG5ASr22B5WeuqD9kboBYkNkpdRY8sPwwY/Sgz2IDMxlO9UvWS4wQ2e1jxzgvol4t+2Uq/nmvrQQoPHabd82HsAdltsevFq6fBYo3wXZmMYdE+DWEEAB</vt:lpwstr>
  </property>
  <property fmtid="{D5CDD505-2E9C-101B-9397-08002B2CF9AE}" pid="95" name="x1ye=9">
    <vt:lpwstr>GyxTgy5p7zCZ1+EB5L0ttsYlkpxARfO/8DqYseXOI2toJNWTGANMsM+4+8glL1pL9dSiEA43rAUxcTXVoYyiLpdTFo45XKMexeTGqYfBQh5iU2OYDC2OKEfvGpTc4XyH9LbYQdxPa8ddayPtW/aofkJOmFON/63eL8zovjmesiTJJv7zQKI8mubpaKC5JwD/iOLZfkReZBjAhJObm7tm4bUwqoQl8MXW4uB7O9sjAIaK4vSQiD524vyBhndhavY</vt:lpwstr>
  </property>
  <property fmtid="{D5CDD505-2E9C-101B-9397-08002B2CF9AE}" pid="96" name="x1ye=90">
    <vt:lpwstr>0ScAYGuqA73mbHfGB+XzZxoYcEfYJJYeB7RNt8wI1okoQ40ObQdsvQPmvjzTZOcM+OOwlwQxxZOY7+IQzaitM0q3ZfJcf4Gvnd/8r+J5cXKWsKUSQLB/jEPk+olcIux9y6j1cmb3XIA2nneFkJMUVlO32WqzJCDTT202wqHynge5czyGh8FyS/hdkHm8nfDECRUIWQDBtIT9zT7MF9na9balglhHOyzsHE4ORQKyny7dMtr/Bci+ZQTEAoXKVSM</vt:lpwstr>
  </property>
  <property fmtid="{D5CDD505-2E9C-101B-9397-08002B2CF9AE}" pid="97" name="x1ye=91">
    <vt:lpwstr>TfWzx81d7tIM1UFgJQvx7S9YJxcFmnSoHByvmWpUu7V9up66Mw4wkNfL4Y4oMRMtF1xQYLrD6OVXo81dON086vmXgOIp5YRC+0PYtUkM8gNSTRQveAP6RUXGnYIsvVioHynXgFwfoYE7xftn174htD16Pr9Mq0S3UAJhNguJX5Q6nMw3aJCcq29SLNu56WdqLfX7J75Vjodh2xcsPCZH+ZEI1h/RHXz1Dq65A7H+jH9tUrHljwQx8LaFR+YE5jv</vt:lpwstr>
  </property>
  <property fmtid="{D5CDD505-2E9C-101B-9397-08002B2CF9AE}" pid="98" name="x1ye=92">
    <vt:lpwstr>4cU+VQNOtlWePAd5FlAKVubKL3YH990H18RdVIyH1vTN2fomualU5F2iT9VpWXC9zNz5NkSLKAvMRzrqkjVZbp/FAce746xe4K1+/17GK+kaFxzG3zvNpJLR0TaQJTbuXdWADNf/hGr8tS3p1JLagTQ3YO+c34pXnEIASqj5Du1+Hy1dFNuvVBbBsu+U+WEnDtRxNGV0OHE4ru4/X6Po9Ls/7TkvUd4viq5Q84VOCpJdfwoM6+JwsfLA17QOPAp</vt:lpwstr>
  </property>
  <property fmtid="{D5CDD505-2E9C-101B-9397-08002B2CF9AE}" pid="99" name="x1ye=93">
    <vt:lpwstr>+p5Am/0Z5oiuom5JywcJhuMisGKxQUCJ9OL+/bByjQHKds0/5/pzCVU3AETEJFZ8w3WsnAqfoR6QcAhQ2k1wbVRWh46nm6cIq1VEWwCZLrJT8xSC942NLC5NvZGJDmR0tT3f/9o1qoOMbCd8VWLycfiBPW0u65fGfcb6eajkhpAkWxecypeg0SyUkU30V5Nja65zVe8/neNGWJOa7WvOIwN/HwDcR+kA4ifCdbvTS4ZW7n4vqm6f7BNdoZfsENo</vt:lpwstr>
  </property>
  <property fmtid="{D5CDD505-2E9C-101B-9397-08002B2CF9AE}" pid="100" name="x1ye=94">
    <vt:lpwstr>8Dk1zYVVm+62qQS/bF1x99N5t52h/QCB78A0eOsb0BUYEJhbp7E/Kpz60ODTf1L7NlJc43K9o8qUW6k6GVoIv19TUCCubIbw+TIhmrTIJdADdaDgw6w+y989CmNBmGDKMQqfG4G9cQqZxz65cmfDAfG9pvSKLumZ6bzI/MEK0muuZDki5LoHx8F708n3sIw3QkV3lpMHuM0l003rsApj+itsFtYq03IZsa/MRBsVQCBmUCYFlqYqlVNClaMaGXe</vt:lpwstr>
  </property>
  <property fmtid="{D5CDD505-2E9C-101B-9397-08002B2CF9AE}" pid="101" name="x1ye=95">
    <vt:lpwstr>FxtIX0y9xDihK0iC0n7ED66vaePhS1ynUY/V3+wN0KAcogGLRFGwbDOZi5GJfasbMSl0to8PMnpWy4L/nIqQ4dZo9U6Zn9p7rNLt04yPhu3XVjLS+5dRXzwQtOqbCI1HDxNEYBD49DE7eQy7pzEr3uCmgA/qqzgqtYvU1Dgl+g7aLJoelZauA44N5Pa1mc2C1wqg4tomBfrfVt/Z/sKYqGAYlfFzMJQ2QCYRprY7UUZgceruP4WQELKtWl1eruY</vt:lpwstr>
  </property>
  <property fmtid="{D5CDD505-2E9C-101B-9397-08002B2CF9AE}" pid="102" name="x1ye=96">
    <vt:lpwstr>IRoyLoVPM8OFRdUciJXcoVRvY45daIeHQMjNw0LjcmPQ3PaJv1/qSDI61n+DS+N7zPWbJf329qJj1UX0o+4r5pIWUys1RxSBkRxuXPqs73d+lToZnCZc2VEUzoiaR9Dfy4IgH4uchA5xkoVMG72zF+JdAD4myzbJLq9zF/DCKtrXI6W0Ijszu02pTU3CUyMEEbEmoWKBc9sjY9jWZagl4HQyrSrt6+f8BOuyVZ0dN8m9Anay5mEKFgKhy5gufCe</vt:lpwstr>
  </property>
  <property fmtid="{D5CDD505-2E9C-101B-9397-08002B2CF9AE}" pid="103" name="x1ye=97">
    <vt:lpwstr>UfSIosZ3s+MjU2UolTVFWJdNaKM2bumT5zBjYe+IQzd8s4aitRVuYlXMHj85iYa+JDNPoQLr688rX3wkBegCLb0jhu2B6NLjVd5fjmjbW2N1H504Uiry6108N4PXazw64PzgZBi9OhPb+kayvIQZ2PraR6OFTtaEc8XnKR8rETjbmKM6FCcWRS7UyyOmRkk5IFptOyg2eiiYoROuvjhmU6SGQn1y5uCMd0IMpy6/UTa5BwJaXU+WLJloKPTmTBz</vt:lpwstr>
  </property>
  <property fmtid="{D5CDD505-2E9C-101B-9397-08002B2CF9AE}" pid="104" name="x1ye=98">
    <vt:lpwstr>HcK2B1ZHTtdo6ZctuTOl+PnTcbOYhErQpC5njkJ0Yfyr/GPbTA212JosJYmK+GcSuInN2t1lxQll/yTcba8yfuyJhUiDi+tt25BwopcFEDKljn5Nxa2MZiSnB4LpWIXWZMgTrSm0GiEY1Db3kSYsLXosS3GWZFlAXj4vngBckXXlztGj7QT0BkCOm2g//VV+9EkEIWSiUJFazoO6Bk1+vYbLQKMBCKeh8SkG+YJ7SapeAudUqbFaAveKKzGR5I6</vt:lpwstr>
  </property>
  <property fmtid="{D5CDD505-2E9C-101B-9397-08002B2CF9AE}" pid="105" name="x1ye=99">
    <vt:lpwstr>MYSpEItah4awJ9WZl+xL7yqURs60oHZQErSBCW44DttTYl0fJCYjjUzF/CIY9LWjG0ZqEH/+4ora1fBB0w/S61j38Z6Ssg3p5x+BxmlzdYBRhegmbWEDg/tizJTj5AadZAgPwPgszpSEjesKu662+wohr8mSixT+xkGKYVsiIHFbdNXbpVEnT7h9JKlsrU89+lJIujuyGZpjjNDOTBq2A6hZJT9mrTflUdrMMphmev1Hy670jCd28tpLPiA7Dt6</vt:lpwstr>
  </property>
</Properties>
</file>
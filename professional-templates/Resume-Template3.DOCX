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topBorderTable"/>
        <w:tblW w:w="5000" w:type="pct"/>
        <w:tblCellMar>
          <w:top w:w="0" w:type="dxa"/>
          <w:left w:w="0" w:type="dxa"/>
          <w:bottom w:w="0" w:type="dxa"/>
          <w:right w:w="0" w:type="dxa"/>
        </w:tblCellMar>
        <w:tblLook w:val="05E0"/>
      </w:tblPr>
      <w:tblGrid>
        <w:gridCol w:w="10840"/>
      </w:tblGrid>
      <w:tr>
        <w:tblPrEx>
          <w:tblW w:w="5000" w:type="pct"/>
          <w:tblCellMar>
            <w:top w:w="0" w:type="dxa"/>
            <w:left w:w="0" w:type="dxa"/>
            <w:bottom w:w="0" w:type="dxa"/>
            <w:right w:w="0" w:type="dxa"/>
          </w:tblCellMar>
          <w:tblLook w:val="05E0"/>
        </w:tblPrEx>
        <w:trPr>
          <w:trHeight w:val="700"/>
        </w:trPr>
        <w:tc>
          <w:tcPr>
            <w:tcW w:w="12240" w:type="dxa"/>
            <w:shd w:val="clear" w:color="auto" w:fill="10657E"/>
            <w:tcMar>
              <w:top w:w="5" w:type="dxa"/>
              <w:left w:w="5" w:type="dxa"/>
              <w:bottom w:w="5" w:type="dxa"/>
              <w:right w:w="5" w:type="dxa"/>
            </w:tcMar>
            <w:vAlign w:val="bottom"/>
            <w:hideMark/>
          </w:tcPr>
          <w:p>
            <w:pPr>
              <w:pStyle w:val="mlj3topborder"/>
              <w:pBdr>
                <w:top w:val="none" w:sz="0" w:space="0" w:color="auto"/>
                <w:left w:val="none" w:sz="0" w:space="0" w:color="auto"/>
                <w:bottom w:val="none" w:sz="0" w:space="0" w:color="auto"/>
                <w:right w:val="none" w:sz="0" w:space="0" w:color="auto"/>
              </w:pBdr>
              <w:spacing w:before="0" w:after="60" w:line="260" w:lineRule="atLeast"/>
              <w:ind w:left="0" w:right="200"/>
              <w:rPr>
                <w:rStyle w:val="topbordercell"/>
                <w:rFonts w:ascii="Fira Sans Medium" w:eastAsia="Fira Sans Medium" w:hAnsi="Fira Sans Medium" w:cs="Fira Sans Medium"/>
                <w:b w:val="0"/>
                <w:bCs w:val="0"/>
                <w:caps/>
                <w:color w:val="FFFFFF"/>
                <w:sz w:val="20"/>
                <w:szCs w:val="20"/>
                <w:bdr w:val="none" w:sz="0" w:space="0" w:color="auto"/>
                <w:shd w:val="clear" w:color="auto" w:fill="auto"/>
                <w:vertAlign w:val="baseline"/>
              </w:rPr>
            </w:pPr>
          </w:p>
        </w:tc>
      </w:tr>
    </w:tbl>
    <w:tbl>
      <w:tblPr>
        <w:tblStyle w:val="documentparentContainer"/>
        <w:tblW w:w="0" w:type="auto"/>
        <w:tblLayout w:type="fixed"/>
        <w:tblCellMar>
          <w:top w:w="900" w:type="dxa"/>
          <w:left w:w="0" w:type="dxa"/>
          <w:bottom w:w="0" w:type="dxa"/>
          <w:right w:w="0" w:type="dxa"/>
        </w:tblCellMar>
        <w:tblLook w:val="05E0"/>
      </w:tblPr>
      <w:tblGrid>
        <w:gridCol w:w="6640"/>
        <w:gridCol w:w="810"/>
        <w:gridCol w:w="3390"/>
      </w:tblGrid>
      <w:tr>
        <w:tblPrEx>
          <w:tblW w:w="0" w:type="auto"/>
          <w:tblLayout w:type="fixed"/>
          <w:tblCellMar>
            <w:top w:w="900" w:type="dxa"/>
            <w:left w:w="0" w:type="dxa"/>
            <w:bottom w:w="0" w:type="dxa"/>
            <w:right w:w="0" w:type="dxa"/>
          </w:tblCellMar>
          <w:tblLook w:val="05E0"/>
        </w:tblPrEx>
        <w:trPr>
          <w:hidden/>
        </w:trPr>
        <w:tc>
          <w:tcPr>
            <w:tcW w:w="6640" w:type="dxa"/>
            <w:noWrap w:val="0"/>
            <w:tcMar>
              <w:top w:w="425" w:type="dxa"/>
              <w:left w:w="5" w:type="dxa"/>
              <w:bottom w:w="405" w:type="dxa"/>
              <w:right w:w="5" w:type="dxa"/>
            </w:tcMar>
            <w:vAlign w:val="top"/>
            <w:hideMark/>
          </w:tcPr>
          <w:p>
            <w:pPr>
              <w:pStyle w:val="documentname"/>
              <w:pBdr>
                <w:top w:val="none" w:sz="0" w:space="0" w:color="auto"/>
                <w:left w:val="none" w:sz="0" w:space="0" w:color="auto"/>
                <w:bottom w:val="none" w:sz="0" w:space="0" w:color="auto"/>
                <w:right w:val="none" w:sz="0" w:space="0" w:color="auto"/>
              </w:pBdr>
              <w:spacing w:before="0" w:after="0"/>
              <w:ind w:left="0" w:right="0"/>
              <w:rPr>
                <w:rStyle w:val="documentleft-box"/>
                <w:rFonts w:ascii="Fira Sans" w:eastAsia="Fira Sans" w:hAnsi="Fira Sans" w:cs="Fira Sans"/>
                <w:b/>
                <w:bCs/>
                <w:caps/>
                <w:color w:val="000000"/>
                <w:sz w:val="48"/>
                <w:szCs w:val="48"/>
                <w:bdr w:val="none" w:sz="0" w:space="0" w:color="auto"/>
                <w:vertAlign w:val="baseline"/>
              </w:rPr>
            </w:pPr>
            <w:r>
              <w:rPr>
                <w:rStyle w:val="span"/>
                <w:color w:val="000000"/>
              </w:rPr>
              <w:t>First Name</w:t>
            </w:r>
            <w:r>
              <w:rPr>
                <w:rStyle w:val="documentleft-box"/>
                <w:color w:val="000000"/>
                <w:bdr w:val="none" w:sz="0" w:space="0" w:color="auto"/>
                <w:vertAlign w:val="baseline"/>
              </w:rPr>
              <w:t xml:space="preserve"> </w:t>
            </w:r>
            <w:r>
              <w:rPr>
                <w:rStyle w:val="span"/>
                <w:color w:val="000000"/>
              </w:rPr>
              <w:t>Last Name</w:t>
            </w:r>
          </w:p>
          <w:p>
            <w:pPr>
              <w:pStyle w:val="bottomlowborder"/>
              <w:pBdr>
                <w:top w:val="none" w:sz="0" w:space="5" w:color="auto"/>
                <w:left w:val="none" w:sz="0" w:space="0" w:color="auto"/>
                <w:bottom w:val="single" w:sz="8" w:space="0" w:color="000000"/>
                <w:right w:val="none" w:sz="0" w:space="0" w:color="auto"/>
              </w:pBdr>
              <w:spacing w:before="6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Summary</w:t>
            </w:r>
            <w:r>
              <w:rPr>
                <w:rStyle w:val="documentsectiontitle"/>
                <w:color w:val="000000"/>
              </w:rPr>
              <w:t xml:space="preserve"> </w:t>
            </w:r>
            <w:r>
              <w:pict>
                <v:rect id="_x0000_i1025" style="width:254.52pt;height:9.5pt" filled="t" fillcolor="#dbe8ec" stroked="f">
                  <v:path strokeok="f"/>
                </v:rect>
              </w:pict>
            </w:r>
          </w:p>
          <w:p>
            <w:pPr>
              <w:pStyle w:val="p"/>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Experience</w:t>
            </w:r>
            <w:r>
              <w:rPr>
                <w:rStyle w:val="documentsectiontitle"/>
                <w:color w:val="000000"/>
              </w:rPr>
              <w:t xml:space="preserve"> </w:t>
            </w:r>
            <w:r>
              <w:pict>
                <v:rect id="_x0000_i1026" style="width:241.97pt;height:9.5pt" filled="t" fillcolor="#dbe8ec" stroked="f">
                  <v:path strokeok="f"/>
                </v:rect>
              </w:pic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Cloud Architect</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01/2021</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Current</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ivdocumentulli"/>
              <w:numPr>
                <w:ilvl w:val="0"/>
                <w:numId w:val="1"/>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 services, solutions, guidance, and expertise and promote the development of content, data, information, and knowledge management.</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Provide and support corporate solutions for internal and external collaboration in Cloud, On-Prem DC's,DevOps.</w:t>
            </w:r>
          </w:p>
          <w:p>
            <w:pPr>
              <w:pStyle w:val="divdocumentulli"/>
              <w:numPr>
                <w:ilvl w:val="0"/>
                <w:numId w:val="1"/>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Facilitate and steer the deployment of data infrastructure.</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Technical Solutions Manager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10/2016</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03/2020</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ivdocumentulli"/>
              <w:numPr>
                <w:ilvl w:val="0"/>
                <w:numId w:val="2"/>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Design and Develop Cloud solutions to meet business requirements.</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Expected to perform the Subject Matter Expert role on cloud implementations.</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Arriving with the best practices, tools, and process for Continues improvement.</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Focused on automation, containerization, and integration monitoring and configuration management.</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2"/>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Engineering Technical Lead at , Chennai,India.</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Engineering Technical Lead</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01/2015</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10/2016</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Company</w:t>
            </w:r>
          </w:p>
          <w:p>
            <w:pPr>
              <w:pStyle w:val="divdocumentulli"/>
              <w:numPr>
                <w:ilvl w:val="0"/>
                <w:numId w:val="3"/>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Responsible for architecting, designing, implementing, and supporting of cloud-based infrastructure.</w:t>
            </w:r>
          </w:p>
          <w:p>
            <w:pPr>
              <w:pStyle w:val="divdocumentulli"/>
              <w:numPr>
                <w:ilvl w:val="0"/>
                <w:numId w:val="3"/>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Set up and built AWS infrastructure with various services available by using cloud formation templates in json.</w:t>
            </w:r>
          </w:p>
          <w:p>
            <w:pPr>
              <w:pStyle w:val="divdocumentulli"/>
              <w:numPr>
                <w:ilvl w:val="0"/>
                <w:numId w:val="3"/>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Ensuring for technical training for my team members, to upgrade the team skill set.</w:t>
            </w:r>
          </w:p>
          <w:p>
            <w:pPr>
              <w:pStyle w:val="divdocumentulli"/>
              <w:numPr>
                <w:ilvl w:val="0"/>
                <w:numId w:val="3"/>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Monitoring the SLA and response of the team on any incident, service, and change request.</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Lead Infrastructure Engineer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02/2011</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01/2015</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ivdocumentulli"/>
              <w:numPr>
                <w:ilvl w:val="0"/>
                <w:numId w:val="4"/>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4"/>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4"/>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Excels in the set-up of Production Support, DevOps, Build and Release Engineering, CD/CI Process, Release Management, and UAT.</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Infrastructure Consultant</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04/2004</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02/2011</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Chennai, India</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India</w:t>
            </w:r>
          </w:p>
          <w:p>
            <w:pPr>
              <w:pStyle w:val="divdocumentulli"/>
              <w:numPr>
                <w:ilvl w:val="0"/>
                <w:numId w:val="5"/>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Drive the team to ensure a stable Unix/Linux environment and as SME actively participating in all critical &amp; escalated issues.</w:t>
            </w:r>
          </w:p>
          <w:p>
            <w:pPr>
              <w:pStyle w:val="divdocumentulli"/>
              <w:numPr>
                <w:ilvl w:val="0"/>
                <w:numId w:val="5"/>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Analyzing and Providing RCA for all the major incidents and failed changes.</w:t>
            </w:r>
          </w:p>
          <w:p>
            <w:pPr>
              <w:pStyle w:val="divdocumentulli"/>
              <w:numPr>
                <w:ilvl w:val="0"/>
                <w:numId w:val="5"/>
              </w:numPr>
              <w:spacing w:before="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Linux Subject Matter Expert at .</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System Administrator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05/2003</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03/2004</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color w:val="000000"/>
                <w:sz w:val="20"/>
                <w:szCs w:val="20"/>
              </w:rPr>
              <w:t>System Administrator</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01/1996</w:t>
            </w:r>
            <w:r>
              <w:rPr>
                <w:rStyle w:val="span"/>
                <w:rFonts w:ascii="Fira Sans Medium" w:eastAsia="Fira Sans Medium" w:hAnsi="Fira Sans Medium" w:cs="Fira Sans Medium"/>
                <w:b w:val="0"/>
                <w:bCs w:val="0"/>
                <w:color w:val="000000"/>
                <w:sz w:val="20"/>
                <w:szCs w:val="20"/>
              </w:rPr>
              <w:t xml:space="preserve"> to </w:t>
            </w:r>
            <w:r>
              <w:rPr>
                <w:rStyle w:val="span"/>
                <w:rFonts w:ascii="Fira Sans Medium" w:eastAsia="Fira Sans Medium" w:hAnsi="Fira Sans Medium" w:cs="Fira Sans Medium"/>
                <w:b w:val="0"/>
                <w:bCs w:val="0"/>
                <w:color w:val="000000"/>
                <w:sz w:val="20"/>
                <w:szCs w:val="20"/>
              </w:rPr>
              <w:t>04/2003</w:t>
            </w:r>
            <w:r>
              <w:rPr>
                <w:rStyle w:val="documentjobdates"/>
                <w:b w:val="0"/>
                <w:color w:val="000000"/>
                <w:sz w:val="20"/>
                <w:szCs w:val="20"/>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color w:val="000000"/>
                <w:sz w:val="20"/>
                <w:szCs w:val="20"/>
              </w:rPr>
              <w:t>Company Name</w:t>
            </w:r>
            <w:r>
              <w:rPr>
                <w:rStyle w:val="span"/>
                <w:rFonts w:ascii="Fira Sans" w:eastAsia="Fira Sans" w:hAnsi="Fira Sans" w:cs="Fira Sans"/>
                <w:b/>
                <w:bCs/>
                <w:color w:val="000000"/>
                <w:sz w:val="20"/>
                <w:szCs w:val="20"/>
              </w:rPr>
              <w:t xml:space="preserve"> - </w:t>
            </w:r>
            <w:r>
              <w:rPr>
                <w:rStyle w:val="documentjobcity"/>
                <w:b w:val="0"/>
                <w:color w:val="000000"/>
                <w:sz w:val="20"/>
                <w:szCs w:val="20"/>
              </w:rPr>
              <w:t>City</w:t>
            </w:r>
            <w:r>
              <w:rPr>
                <w:rStyle w:val="span"/>
                <w:rFonts w:ascii="Fira Sans" w:eastAsia="Fira Sans" w:hAnsi="Fira Sans" w:cs="Fira Sans"/>
                <w:b/>
                <w:bCs/>
                <w:color w:val="000000"/>
                <w:sz w:val="20"/>
                <w:szCs w:val="20"/>
              </w:rPr>
              <w:t xml:space="preserve">, </w:t>
            </w:r>
            <w:r>
              <w:rPr>
                <w:rStyle w:val="documentjobcountry"/>
                <w:b w:val="0"/>
                <w:color w:val="000000"/>
                <w:sz w:val="20"/>
                <w:szCs w:val="20"/>
              </w:rPr>
              <w:t>Country</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Education and Training</w:t>
            </w:r>
            <w:r>
              <w:rPr>
                <w:rStyle w:val="documentsectiontitle"/>
                <w:color w:val="000000"/>
              </w:rPr>
              <w:t xml:space="preserve"> </w:t>
            </w:r>
            <w:r>
              <w:pict>
                <v:rect id="_x0000_i1027" style="width:149.99pt;height:9.5pt" filled="t" fillcolor="#dbe8ec" stroked="f">
                  <v:path strokeok="f"/>
                </v:rect>
              </w:pic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degree"/>
                <w:b w:val="0"/>
                <w:color w:val="000000"/>
                <w:sz w:val="20"/>
                <w:szCs w:val="20"/>
              </w:rPr>
              <w:t>Bachelor of Science</w:t>
            </w:r>
            <w:r>
              <w:rPr>
                <w:rStyle w:val="span"/>
                <w:rFonts w:ascii="Fira Sans Light" w:eastAsia="Fira Sans Light" w:hAnsi="Fira Sans Light" w:cs="Fira Sans Light"/>
                <w:b w:val="0"/>
                <w:bCs w:val="0"/>
                <w:color w:val="000000"/>
                <w:sz w:val="20"/>
                <w:szCs w:val="20"/>
              </w:rPr>
              <w:t xml:space="preserve">, </w:t>
            </w:r>
            <w:r>
              <w:rPr>
                <w:rStyle w:val="documentprogramline"/>
                <w:b w:val="0"/>
                <w:color w:val="000000"/>
                <w:sz w:val="20"/>
                <w:szCs w:val="20"/>
              </w:rPr>
              <w:t>Field of Study</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01/2009</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color w:val="000000"/>
                <w:sz w:val="20"/>
                <w:szCs w:val="20"/>
              </w:rPr>
              <w:t>College Name</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ocumenteducationjobcity"/>
                <w:color w:val="000000"/>
                <w:sz w:val="20"/>
                <w:szCs w:val="20"/>
              </w:rPr>
              <w:t>Location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degree"/>
                <w:b w:val="0"/>
                <w:color w:val="000000"/>
                <w:sz w:val="20"/>
                <w:szCs w:val="20"/>
              </w:rPr>
              <w:t>Bachelor of Science</w:t>
            </w:r>
            <w:r>
              <w:rPr>
                <w:rStyle w:val="span"/>
                <w:rFonts w:ascii="Fira Sans Light" w:eastAsia="Fira Sans Light" w:hAnsi="Fira Sans Light" w:cs="Fira Sans Light"/>
                <w:b w:val="0"/>
                <w:bCs w:val="0"/>
                <w:color w:val="000000"/>
                <w:sz w:val="20"/>
                <w:szCs w:val="20"/>
              </w:rPr>
              <w:t xml:space="preserve">, </w:t>
            </w:r>
            <w:r>
              <w:rPr>
                <w:rStyle w:val="documentprogramline"/>
                <w:b w:val="0"/>
                <w:color w:val="000000"/>
                <w:sz w:val="20"/>
                <w:szCs w:val="20"/>
              </w:rPr>
              <w:t>Field of Study</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02/1999</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color w:val="000000"/>
                <w:sz w:val="20"/>
                <w:szCs w:val="20"/>
              </w:rPr>
              <w:t>College Name</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span"/>
                <w:rFonts w:ascii="Fira Sans Light" w:eastAsia="Fira Sans Light" w:hAnsi="Fira Sans Light" w:cs="Fira Sans Light"/>
                <w:b w:val="0"/>
                <w:bCs w:val="0"/>
                <w:color w:val="000000"/>
                <w:sz w:val="20"/>
                <w:szCs w:val="20"/>
              </w:rPr>
              <w:t xml:space="preserve">- </w:t>
            </w:r>
            <w:r>
              <w:rPr>
                <w:rStyle w:val="documenteducationjobcity"/>
                <w:color w:val="000000"/>
                <w:sz w:val="20"/>
                <w:szCs w:val="20"/>
              </w:rPr>
              <w:t>Location</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Certifications</w:t>
            </w:r>
            <w:r>
              <w:rPr>
                <w:rStyle w:val="documentsectiontitle"/>
                <w:color w:val="000000"/>
              </w:rPr>
              <w:t xml:space="preserve"> </w:t>
            </w:r>
            <w:r>
              <w:pict>
                <v:rect id="_x0000_i1028" style="width:216.73pt;height:9.5pt" filled="t" fillcolor="#dbe8ec" stroked="f">
                  <v:path strokeok="f"/>
                </v:rect>
              </w:pict>
            </w:r>
          </w:p>
          <w:p>
            <w:pPr>
              <w:pStyle w:val="divdocumentulli"/>
              <w:numPr>
                <w:ilvl w:val="0"/>
                <w:numId w:val="6"/>
              </w:numPr>
              <w:pBdr>
                <w:top w:val="none" w:sz="0" w:space="10" w:color="auto"/>
                <w:left w:val="none" w:sz="0" w:space="0" w:color="auto"/>
                <w:bottom w:val="none" w:sz="0" w:space="0" w:color="auto"/>
                <w:right w:val="none" w:sz="0" w:space="0" w:color="auto"/>
              </w:pBd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Kubernetes Administrator</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Terraform Associate.</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Red Hat Certified Architect – Level II</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Google Cloud Certified Professional</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AWS Certified Solutions Architect - Professional</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AWS Certified Solutions Architect - Associate</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in Redhat Specialist Ansible Automation.</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Red Hat Certified Engineer in OpenStack</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Azure Solutions Architect</w:t>
            </w:r>
          </w:p>
          <w:p>
            <w:pPr>
              <w:pStyle w:val="divdocumentulli"/>
              <w:numPr>
                <w:ilvl w:val="0"/>
                <w:numId w:val="6"/>
              </w:numPr>
              <w:spacing w:before="0" w:after="0" w:line="260" w:lineRule="atLeast"/>
              <w:ind w:left="200" w:right="0" w:hanging="192"/>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Certified Azure DevOps Engineer</w:t>
            </w:r>
          </w:p>
          <w:p>
            <w:pPr>
              <w:pStyle w:val="bottomlowborder"/>
              <w:pBdr>
                <w:top w:val="none" w:sz="0" w:space="5" w:color="auto"/>
                <w:left w:val="none" w:sz="0" w:space="0" w:color="auto"/>
                <w:bottom w:val="single" w:sz="8" w:space="0" w:color="000000"/>
                <w:right w:val="none" w:sz="0" w:space="0" w:color="auto"/>
              </w:pBdr>
              <w:spacing w:before="0" w:after="50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padding"/>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vanish/>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color w:val="000000"/>
              </w:rPr>
              <w:t>Languages</w:t>
            </w:r>
            <w:r>
              <w:rPr>
                <w:rStyle w:val="documentsectiontitle"/>
                <w:color w:val="000000"/>
              </w:rPr>
              <w:t xml:space="preserve"> </w:t>
            </w:r>
            <w:r>
              <w:pict>
                <v:rect id="_x0000_i1029" style="width:242.97pt;height:9.5pt" filled="t" fillcolor="#dbe8ec" stroked="f">
                  <v:path strokeok="f"/>
                </v:rect>
              </w:pict>
            </w:r>
          </w:p>
          <w:p>
            <w:pPr>
              <w:pStyle w:val="documentleft-boxsinglecolumn"/>
              <w:pBdr>
                <w:top w:val="none" w:sz="0" w:space="1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English French Dutch</w:t>
            </w:r>
          </w:p>
          <w:p>
            <w:pPr>
              <w:pStyle w:val="left-boxsectionnth-last-child1bottomlowborder"/>
              <w:pBdr>
                <w:top w:val="none" w:sz="0" w:space="5" w:color="auto"/>
                <w:left w:val="none" w:sz="0" w:space="0" w:color="auto"/>
                <w:bottom w:val="none" w:sz="0" w:space="0" w:color="auto"/>
                <w:right w:val="none" w:sz="0" w:space="0" w:color="auto"/>
              </w:pBdr>
              <w:spacing w:before="0" w:after="500" w:line="20" w:lineRule="atLeast"/>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sz w:val="2"/>
                <w:szCs w:val="2"/>
                <w:bdr w:val="none" w:sz="0" w:space="0" w:color="auto"/>
                <w:vertAlign w:val="baseline"/>
              </w:rPr>
              <w:t> </w:t>
            </w:r>
          </w:p>
        </w:tc>
        <w:tc>
          <w:tcPr>
            <w:tcW w:w="810" w:type="dxa"/>
            <w:noWrap w:val="0"/>
            <w:tcMar>
              <w:top w:w="5" w:type="dxa"/>
              <w:left w:w="5" w:type="dxa"/>
              <w:bottom w:w="5" w:type="dxa"/>
              <w:right w:w="5" w:type="dxa"/>
            </w:tcMar>
            <w:vAlign w:val="top"/>
            <w:hideMark/>
          </w:tcPr>
          <w:p>
            <w:pPr>
              <w:pStyle w:val="leftboxrightpaddingcellParagraph"/>
              <w:pBdr>
                <w:top w:val="none" w:sz="0" w:space="0" w:color="auto"/>
                <w:left w:val="none" w:sz="0" w:space="0" w:color="auto"/>
                <w:bottom w:val="none" w:sz="0" w:space="0" w:color="auto"/>
                <w:right w:val="none" w:sz="0" w:space="0" w:color="auto"/>
              </w:pBdr>
              <w:spacing w:line="260" w:lineRule="atLeast"/>
              <w:ind w:left="0" w:right="0"/>
              <w:rPr>
                <w:rStyle w:val="leftboxrightpaddingcell"/>
                <w:rFonts w:ascii="Fira Sans Light" w:eastAsia="Fira Sans Light" w:hAnsi="Fira Sans Light" w:cs="Fira Sans Light"/>
                <w:b w:val="0"/>
                <w:bCs w:val="0"/>
                <w:color w:val="000000"/>
                <w:sz w:val="20"/>
                <w:szCs w:val="20"/>
                <w:bdr w:val="none" w:sz="0" w:space="0" w:color="auto"/>
                <w:vertAlign w:val="baseline"/>
              </w:rPr>
            </w:pPr>
          </w:p>
        </w:tc>
        <w:tc>
          <w:tcPr>
            <w:tcW w:w="3390" w:type="dxa"/>
            <w:tcMar>
              <w:top w:w="605" w:type="dxa"/>
              <w:left w:w="5" w:type="dxa"/>
              <w:bottom w:w="405" w:type="dxa"/>
              <w:right w:w="5" w:type="dxa"/>
            </w:tcMar>
            <w:vAlign w:val="top"/>
            <w:hideMark/>
          </w:tcPr>
          <w:p>
            <w:pPr>
              <w:pStyle w:val="documentprflPicfield"/>
              <w:pBdr>
                <w:top w:val="none" w:sz="0" w:space="0" w:color="auto"/>
                <w:left w:val="none" w:sz="0" w:space="0" w:color="auto"/>
                <w:bottom w:val="none" w:sz="0" w:space="0" w:color="auto"/>
                <w:right w:val="none" w:sz="0" w:space="0" w:color="auto"/>
              </w:pBdr>
              <w:spacing w:before="0" w:after="500" w:line="260" w:lineRule="atLeast"/>
              <w:ind w:left="0" w:right="0"/>
              <w:rPr>
                <w:rStyle w:val="documentright-box"/>
                <w:rFonts w:ascii="Fira Sans Light" w:eastAsia="Fira Sans Light" w:hAnsi="Fira Sans Light" w:cs="Fira Sans Light"/>
                <w:b w:val="0"/>
                <w:bCs w:val="0"/>
                <w:color w:val="000000"/>
                <w:sz w:val="336"/>
                <w:szCs w:val="20"/>
                <w:bdr w:val="none" w:sz="0" w:space="0" w:color="auto"/>
                <w:vertAlign w:val="baseline"/>
              </w:rPr>
            </w:pPr>
          </w:p>
          <w:p>
            <w:pPr>
              <w:pStyle w:val="sectionSECTIONCNTCcntctoppadding"/>
              <w:pBdr>
                <w:top w:val="none" w:sz="0" w:space="0" w:color="auto"/>
                <w:left w:val="none" w:sz="0" w:space="0" w:color="auto"/>
                <w:bottom w:val="none" w:sz="0" w:space="0" w:color="auto"/>
                <w:right w:val="none" w:sz="0" w:space="0" w:color="auto"/>
              </w:pBdr>
              <w:spacing w:before="500" w:after="0" w:line="260" w:lineRule="atLeast"/>
              <w:ind w:left="0" w:right="0"/>
              <w:rPr>
                <w:rStyle w:val="documentright-box"/>
                <w:rFonts w:ascii="Fira Sans Light" w:eastAsia="Fira Sans Light" w:hAnsi="Fira Sans Light" w:cs="Fira Sans Light"/>
                <w:b w:val="0"/>
                <w:bCs w:val="0"/>
                <w:vanish/>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color w:val="000000"/>
              </w:rPr>
              <w:t>Contact</w:t>
            </w:r>
            <w:r>
              <w:rPr>
                <w:rStyle w:val="documentsectiontitle"/>
                <w:color w:val="000000"/>
              </w:rPr>
              <w:t xml:space="preserve"> </w:t>
            </w:r>
            <w:r>
              <w:pict>
                <v:rect id="_x0000_i1030" style="width:98.94pt;height:9.5pt" filled="t" fillcolor="#dbe8ec" stroked="f">
                  <v:path strokeok="f"/>
                </v:rect>
              </w:pict>
            </w:r>
          </w:p>
          <w:p>
            <w:pPr>
              <w:pStyle w:val="documentaddress"/>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rPr>
              <w:t>Address</w:t>
            </w:r>
            <w:r>
              <w:rPr>
                <w:rStyle w:val="documentbeforecolonspace"/>
                <w:rFonts w:ascii="Fira Sans Light" w:eastAsia="Fira Sans Light" w:hAnsi="Fira Sans Light" w:cs="Fira Sans Light"/>
                <w:b w:val="0"/>
                <w:bCs w:val="0"/>
                <w:color w:val="000000"/>
              </w:rPr>
              <w:t xml:space="preserve"> </w:t>
            </w:r>
            <w:r>
              <w:rPr>
                <w:rStyle w:val="span"/>
                <w:rFonts w:ascii="Fira Sans Light" w:eastAsia="Fira Sans Light" w:hAnsi="Fira Sans Light" w:cs="Fira Sans Light"/>
                <w:b w:val="0"/>
                <w:bCs w:val="0"/>
                <w:color w:val="000000"/>
              </w:rPr>
              <w:t xml:space="preserve">: </w:t>
            </w:r>
            <w:r>
              <w:rPr>
                <w:rStyle w:val="span"/>
                <w:rFonts w:ascii="Fira Sans Light" w:eastAsia="Fira Sans Light" w:hAnsi="Fira Sans Light" w:cs="Fira Sans Light"/>
                <w:b w:val="0"/>
                <w:bCs w:val="0"/>
                <w:color w:val="000000"/>
              </w:rPr>
              <w:t>City Country</w:t>
            </w:r>
            <w:r>
              <w:rPr>
                <w:rStyle w:val="documentaddressadrsDetails"/>
                <w:rFonts w:ascii="Fira Sans Light" w:eastAsia="Fira Sans Light" w:hAnsi="Fira Sans Light" w:cs="Fira Sans Light"/>
                <w:b w:val="0"/>
                <w:bCs w:val="0"/>
                <w:color w:val="000000"/>
              </w:rPr>
              <w:t xml:space="preserve"> </w:t>
            </w:r>
            <w:r>
              <w:rPr>
                <w:rStyle w:val="span"/>
                <w:rFonts w:ascii="Fira Sans" w:eastAsia="Fira Sans" w:hAnsi="Fira Sans" w:cs="Fira Sans"/>
                <w:b/>
                <w:bCs/>
                <w:vanish/>
                <w:color w:val="000000"/>
              </w:rPr>
              <w:t>Address</w:t>
            </w:r>
            <w:r>
              <w:rPr>
                <w:rStyle w:val="documentbeforecolonspace"/>
                <w:rFonts w:ascii="Fira Sans Light" w:eastAsia="Fira Sans Light" w:hAnsi="Fira Sans Light" w:cs="Fira Sans Light"/>
                <w:b w:val="0"/>
                <w:bCs w:val="0"/>
                <w:color w:val="000000"/>
              </w:rPr>
              <w:t xml:space="preserve"> </w:t>
            </w:r>
            <w:r>
              <w:rPr>
                <w:rStyle w:val="span"/>
                <w:rFonts w:ascii="Fira Sans Light" w:eastAsia="Fira Sans Light" w:hAnsi="Fira Sans Light" w:cs="Fira Sans Light"/>
                <w:b w:val="0"/>
                <w:bCs w:val="0"/>
                <w:vanish/>
                <w:color w:val="000000"/>
              </w:rPr>
              <w:t xml:space="preserve">: </w:t>
            </w:r>
            <w:r>
              <w:rPr>
                <w:rStyle w:val="span"/>
                <w:rFonts w:ascii="Fira Sans Light" w:eastAsia="Fira Sans Light" w:hAnsi="Fira Sans Light" w:cs="Fira Sans Light"/>
                <w:b w:val="0"/>
                <w:bCs w:val="0"/>
                <w:vanish/>
                <w:color w:val="000000"/>
              </w:rPr>
              <w:t>City Country</w:t>
            </w:r>
            <w:r>
              <w:rPr>
                <w:rStyle w:val="documentaddressadrsDetails"/>
                <w:rFonts w:ascii="Fira Sans Light" w:eastAsia="Fira Sans Light" w:hAnsi="Fira Sans Light" w:cs="Fira Sans Light"/>
                <w:b w:val="0"/>
                <w:bCs w:val="0"/>
                <w:vanish/>
                <w:color w:val="000000"/>
              </w:rPr>
              <w:t xml:space="preserve"> </w:t>
            </w:r>
          </w:p>
          <w:p>
            <w:pPr>
              <w:pStyle w:val="documentRNArnaphonefield"/>
              <w:spacing w:before="0" w:after="0" w:line="30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Phone</w:t>
            </w:r>
            <w:r>
              <w:rPr>
                <w:rStyle w:val="documentbeforecolonspace"/>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+911234567890</w:t>
            </w:r>
          </w:p>
          <w:p>
            <w:pPr>
              <w:pBdr>
                <w:top w:val="none" w:sz="0" w:space="0" w:color="auto"/>
                <w:left w:val="none" w:sz="0" w:space="0" w:color="auto"/>
                <w:bottom w:val="none" w:sz="0" w:space="0" w:color="auto"/>
                <w:right w:val="none" w:sz="0" w:space="0" w:color="auto"/>
              </w:pBdr>
              <w:spacing w:after="0" w:line="300" w:lineRule="atLeast"/>
              <w:ind w:left="0" w:right="0"/>
              <w:rPr>
                <w:rStyle w:val="span"/>
                <w:rFonts w:ascii="Fira Sans" w:eastAsia="Fira Sans" w:hAnsi="Fira Sans" w:cs="Fira Sans"/>
                <w:b/>
                <w:bCs/>
                <w:vanish/>
                <w:color w:val="000000"/>
                <w:sz w:val="20"/>
                <w:szCs w:val="20"/>
              </w:rPr>
            </w:pPr>
            <w:r>
              <w:rPr>
                <w:rStyle w:val="span"/>
                <w:rFonts w:ascii="Fira Sans" w:eastAsia="Fira Sans" w:hAnsi="Fira Sans" w:cs="Fira Sans"/>
                <w:b/>
                <w:bCs/>
                <w:vanish/>
                <w:color w:val="000000"/>
                <w:sz w:val="20"/>
                <w:szCs w:val="20"/>
              </w:rPr>
              <w:t>Phone</w:t>
            </w:r>
            <w:r>
              <w:rPr>
                <w:rStyle w:val="documentbeforecolonspace"/>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vanish/>
                <w:color w:val="000000"/>
                <w:sz w:val="20"/>
                <w:szCs w:val="20"/>
              </w:rPr>
              <w:t xml:space="preserve">: </w:t>
            </w:r>
            <w:r>
              <w:rPr>
                <w:rStyle w:val="span"/>
                <w:rFonts w:ascii="Fira Sans Light" w:eastAsia="Fira Sans Light" w:hAnsi="Fira Sans Light" w:cs="Fira Sans Light"/>
                <w:b w:val="0"/>
                <w:bCs w:val="0"/>
                <w:vanish/>
                <w:color w:val="000000"/>
                <w:sz w:val="20"/>
                <w:szCs w:val="20"/>
              </w:rPr>
              <w:t>+911234567890</w:t>
            </w:r>
            <w:r>
              <w:rPr>
                <w:rStyle w:val="documentRNAnonrnaphonefield"/>
                <w:rFonts w:ascii="Fira Sans Light" w:eastAsia="Fira Sans Light" w:hAnsi="Fira Sans Light" w:cs="Fira Sans Light"/>
                <w:b w:val="0"/>
                <w:bCs w:val="0"/>
                <w:color w:val="000000"/>
                <w:sz w:val="20"/>
                <w:szCs w:val="20"/>
              </w:rPr>
              <w:t xml:space="preserve"> </w:t>
            </w:r>
          </w:p>
          <w:p>
            <w:pPr>
              <w:pStyle w:val="documentpaddedline"/>
              <w:spacing w:before="0" w:after="0" w:line="30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Email</w:t>
            </w:r>
            <w:r>
              <w:rPr>
                <w:rStyle w:val="documentbeforecolonspace"/>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 xml:space="preserve">: </w:t>
            </w:r>
            <w:r>
              <w:rPr>
                <w:rStyle w:val="span"/>
                <w:rFonts w:ascii="Fira Sans Light" w:eastAsia="Fira Sans Light" w:hAnsi="Fira Sans Light" w:cs="Fira Sans Light"/>
                <w:b w:val="0"/>
                <w:bCs w:val="0"/>
                <w:color w:val="000000"/>
                <w:sz w:val="20"/>
                <w:szCs w:val="20"/>
              </w:rPr>
              <w:t>test@test.com</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p>
          <w:p>
            <w:pPr>
              <w:pStyle w:val="SECTIONCNTCsectionnotalnkSectiontopborder"/>
              <w:pBdr>
                <w:top w:val="none" w:sz="0" w:space="5" w:color="auto"/>
                <w:left w:val="none" w:sz="0" w:space="0" w:color="auto"/>
                <w:bottom w:val="single" w:sz="8" w:space="0" w:color="000000"/>
                <w:right w:val="none" w:sz="0" w:space="0" w:color="auto"/>
              </w:pBdr>
              <w:spacing w:before="0" w:after="0" w:line="20" w:lineRule="atLeast"/>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p>
            <w:pPr>
              <w:pStyle w:val="SECTIONCNTCsectionnotalnk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0" w:color="auto"/>
                <w:right w:val="none" w:sz="0" w:space="0" w:color="auto"/>
              </w:pBdr>
              <w:spacing w:before="0" w:line="260" w:lineRule="atLeast"/>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color w:val="000000"/>
              </w:rPr>
              <w:t>Skills</w:t>
            </w:r>
            <w:r>
              <w:rPr>
                <w:rStyle w:val="documentsectiontitle"/>
                <w:color w:val="000000"/>
              </w:rPr>
              <w:t xml:space="preserve"> </w:t>
            </w:r>
            <w:r>
              <w:pict>
                <v:rect id="_x0000_i1031" style="width:113.36pt;height:9.5pt" filled="t" fillcolor="#dbe8ec" stroked="f">
                  <v:path strokeok="f"/>
                </v:rect>
              </w:pict>
            </w:r>
          </w:p>
          <w:p>
            <w:pPr>
              <w:pStyle w:val="divdocumentulli"/>
              <w:numPr>
                <w:ilvl w:val="0"/>
                <w:numId w:val="7"/>
              </w:numPr>
              <w:pBdr>
                <w:top w:val="none" w:sz="0" w:space="10" w:color="auto"/>
                <w:left w:val="none" w:sz="0" w:space="0" w:color="auto"/>
                <w:bottom w:val="none" w:sz="0" w:space="0" w:color="auto"/>
                <w:right w:val="none" w:sz="0" w:space="0" w:color="auto"/>
              </w:pBd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Leadership and Teamwork</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Management Skills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Complex Problem Solving</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Amazon AWS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Microsoft Azure</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Microservices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Ansible</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Terraform</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DevOps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CI/CD</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Jenkins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Docker</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Kubernetes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Linux</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Windows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VMware</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 Analysis</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Database Management</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Automation, SLA</w:t>
            </w:r>
          </w:p>
          <w:p>
            <w:pPr>
              <w:pStyle w:val="divdocumentulli"/>
              <w:numPr>
                <w:ilvl w:val="0"/>
                <w:numId w:val="7"/>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Business intelligence, Specification</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CD, Teamwork</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Configuration management, Technical training</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Content, Unix</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Client, Upgrade</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 Analysis, Validation</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 management</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Database Management</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DC</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Designing</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Dutch</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English</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Features</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French</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Knowledge management</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Leadership</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Linux</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Managing</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Management Skills</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Windows</w:t>
            </w:r>
          </w:p>
          <w:p>
            <w:pPr>
              <w:pStyle w:val="divdocumentulli"/>
              <w:numPr>
                <w:ilvl w:val="0"/>
                <w:numId w:val="8"/>
              </w:numPr>
              <w:spacing w:before="0" w:after="0" w:line="260" w:lineRule="atLeast"/>
              <w:ind w:left="200" w:right="0" w:hanging="192"/>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Problem Solving</w:t>
            </w:r>
          </w:p>
          <w:p>
            <w:pPr>
              <w:pStyle w:val="left-boxsectionnth-last-child1bottomlowborder"/>
              <w:pBdr>
                <w:top w:val="none" w:sz="0" w:space="5" w:color="auto"/>
                <w:left w:val="none" w:sz="0" w:space="0" w:color="auto"/>
                <w:bottom w:val="none" w:sz="0" w:space="0" w:color="auto"/>
                <w:right w:val="none" w:sz="0" w:space="0" w:color="auto"/>
              </w:pBdr>
              <w:spacing w:before="0" w:after="500" w:line="20" w:lineRule="atLeast"/>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tc>
      </w:tr>
    </w:tbl>
    <w:p>
      <w:pPr>
        <w:pStyle w:val="divdocumentlastcontainer"/>
        <w:pBdr>
          <w:top w:val="none" w:sz="0" w:space="0" w:color="auto"/>
          <w:left w:val="none" w:sz="0" w:space="0" w:color="auto"/>
          <w:bottom w:val="none" w:sz="0" w:space="0" w:color="auto"/>
          <w:right w:val="none" w:sz="0" w:space="0" w:color="auto"/>
        </w:pBdr>
        <w:spacing w:before="0" w:after="0" w:line="260" w:lineRule="atLeast"/>
        <w:ind w:left="0" w:right="0"/>
        <w:rPr>
          <w:rFonts w:ascii="Fira Sans Light" w:eastAsia="Fira Sans Light" w:hAnsi="Fira Sans Light" w:cs="Fira Sans Light"/>
          <w:b w:val="0"/>
          <w:bCs w:val="0"/>
          <w:color w:val="000000"/>
          <w:sz w:val="20"/>
          <w:szCs w:val="20"/>
          <w:bdr w:val="none" w:sz="0" w:space="0" w:color="auto"/>
          <w:vertAlign w:val="baseline"/>
        </w:rPr>
        <w:sectPr>
          <w:pgSz w:w="12240" w:h="15840"/>
          <w:pgMar w:top="0" w:right="700" w:bottom="400" w:left="700" w:header="720" w:footer="720"/>
          <w:cols w:space="720"/>
        </w:sectPr>
      </w:pPr>
    </w:p>
    <w:p>
      <w:pPr>
        <w:pStyle w:val="mlj3topborder"/>
        <w:pBdr>
          <w:top w:val="none" w:sz="0" w:space="0" w:color="auto"/>
          <w:left w:val="none" w:sz="0" w:space="0" w:color="auto"/>
          <w:bottom w:val="none" w:sz="0" w:space="0" w:color="auto"/>
          <w:right w:val="none" w:sz="0" w:space="0" w:color="auto"/>
        </w:pBdr>
        <w:spacing w:before="0" w:after="60" w:line="260" w:lineRule="atLeast"/>
        <w:ind w:left="0" w:right="200"/>
        <w:rPr>
          <w:rStyle w:val="topbordercell"/>
          <w:rFonts w:ascii="Fira Sans Medium" w:eastAsia="Fira Sans Medium" w:hAnsi="Fira Sans Medium" w:cs="Fira Sans Medium"/>
          <w:b w:val="0"/>
          <w:bCs w:val="0"/>
          <w:caps/>
          <w:color w:val="FFFFFF"/>
          <w:sz w:val="20"/>
          <w:szCs w:val="20"/>
          <w:bdr w:val="none" w:sz="0" w:space="0" w:color="auto"/>
          <w:shd w:val="clear" w:color="auto" w:fill="auto"/>
          <w:vertAlign w:val="baseline"/>
        </w:rPr>
      </w:pPr>
    </w:p>
    <w:sectPr>
      <w:type w:val="continuous"/>
      <w:pgSz w:w="12240" w:h="15840"/>
      <w:pgMar w:top="400" w:right="700" w:bottom="4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7FF9F4A4-FB38-4E03-B091-2968378068C9}"/>
    <w:embedBold r:id="rId2" w:fontKey="{3FD4470F-FC67-4B2E-80BB-A6872970359F}"/>
  </w:font>
  <w:font w:name="Fira Sans Light">
    <w:charset w:val="00"/>
    <w:family w:val="auto"/>
    <w:pitch w:val="default"/>
    <w:sig w:usb0="00000000" w:usb1="00000000" w:usb2="00000000" w:usb3="00000000" w:csb0="00000001" w:csb1="00000000"/>
    <w:embedRegular r:id="rId3" w:fontKey="{69E6299D-1C1F-4294-A02A-6873C3C0B15B}"/>
  </w:font>
  <w:font w:name="Fira Sans Medium">
    <w:charset w:val="00"/>
    <w:family w:val="auto"/>
    <w:pitch w:val="default"/>
    <w:sig w:usb0="00000000" w:usb1="00000000" w:usb2="00000000" w:usb3="00000000" w:csb0="00000001" w:csb1="00000000"/>
    <w:embedRegular r:id="rId4" w:fontKey="{112C63B5-F120-42BF-AE2F-B60B7528CE5D}"/>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
    <w:name w:val="document_paragraph"/>
    <w:basedOn w:val="Normal"/>
    <w:pPr>
      <w:pBdr>
        <w:top w:val="none" w:sz="0" w:space="10" w:color="auto"/>
      </w:pBdr>
    </w:pPr>
  </w:style>
  <w:style w:type="paragraph" w:customStyle="1" w:styleId="documentname">
    <w:name w:val="document_name"/>
    <w:basedOn w:val="Normal"/>
    <w:pPr>
      <w:spacing w:line="500" w:lineRule="atLeast"/>
      <w:jc w:val="left"/>
    </w:pPr>
    <w:rPr>
      <w:rFonts w:ascii="Fira Sans" w:eastAsia="Fira Sans" w:hAnsi="Fira Sans" w:cs="Fira Sans"/>
      <w:b/>
      <w:bC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j3topborder">
    <w:name w:val="mlj3topborder"/>
    <w:basedOn w:val="Normal"/>
    <w:pPr>
      <w:jc w:val="right"/>
    </w:pPr>
    <w:rPr>
      <w:rFonts w:ascii="Fira Sans Medium" w:eastAsia="Fira Sans Medium" w:hAnsi="Fira Sans Medium" w:cs="Fira Sans Medium"/>
      <w:b w:val="0"/>
      <w:bCs w:val="0"/>
      <w:caps/>
      <w:color w:val="FFFFFF"/>
      <w:sz w:val="20"/>
      <w:szCs w:val="20"/>
    </w:rPr>
  </w:style>
  <w:style w:type="character" w:customStyle="1" w:styleId="mlj3topborderCharacter">
    <w:name w:val="mlj3topborder Character"/>
    <w:basedOn w:val="DefaultParagraphFont"/>
    <w:rPr>
      <w:rFonts w:ascii="Fira Sans Medium" w:eastAsia="Fira Sans Medium" w:hAnsi="Fira Sans Medium" w:cs="Fira Sans Medium"/>
      <w:b w:val="0"/>
      <w:bCs w:val="0"/>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rPr>
      <w:rFonts w:ascii="Fira Sans" w:eastAsia="Fira Sans" w:hAnsi="Fira Sans" w:cs="Fira Sans"/>
      <w:b/>
      <w:bC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ocumentjobdates">
    <w:name w:val="document_jobdates"/>
    <w:basedOn w:val="DefaultParagraphFont"/>
    <w:rPr>
      <w:rFonts w:ascii="Fira Sans Medium" w:eastAsia="Fira Sans Medium" w:hAnsi="Fira Sans Medium" w:cs="Fira Sans Medium"/>
      <w:b w:val="0"/>
      <w:bCs w:val="0"/>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ocumentjobcity">
    <w:name w:val="document_jobcity"/>
    <w:basedOn w:val="DefaultParagraphFont"/>
    <w:rPr>
      <w:rFonts w:ascii="Fira Sans Medium" w:eastAsia="Fira Sans Medium" w:hAnsi="Fira Sans Medium" w:cs="Fira Sans Medium"/>
      <w:b w:val="0"/>
      <w:bCs w:val="0"/>
    </w:rPr>
  </w:style>
  <w:style w:type="character" w:customStyle="1" w:styleId="documentjobstate">
    <w:name w:val="document_jobstate"/>
    <w:basedOn w:val="DefaultParagraphFont"/>
    <w:rPr>
      <w:rFonts w:ascii="Fira Sans Medium" w:eastAsia="Fira Sans Medium" w:hAnsi="Fira Sans Medium" w:cs="Fira Sans Medium"/>
      <w:b w:val="0"/>
      <w:bCs w:val="0"/>
    </w:rPr>
  </w:style>
  <w:style w:type="character" w:customStyle="1" w:styleId="documentjobcountry">
    <w:name w:val="document_jobcountry"/>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character" w:customStyle="1" w:styleId="documentdegree">
    <w:name w:val="document_degree"/>
    <w:basedOn w:val="DefaultParagraphFont"/>
    <w:rPr>
      <w:rFonts w:ascii="Fira Sans Medium" w:eastAsia="Fira Sans Medium" w:hAnsi="Fira Sans Medium" w:cs="Fira Sans Medium"/>
      <w:b w:val="0"/>
      <w:bCs w:val="0"/>
    </w:rPr>
  </w:style>
  <w:style w:type="character" w:customStyle="1" w:styleId="documentprogramline">
    <w:name w:val="document_programline"/>
    <w:basedOn w:val="DefaultParagraphFont"/>
    <w:rPr>
      <w:rFonts w:ascii="Fira Sans Medium" w:eastAsia="Fira Sans Medium" w:hAnsi="Fira Sans Medium" w:cs="Fira Sans Medium"/>
      <w:b w:val="0"/>
      <w:bCs w:val="0"/>
    </w:rPr>
  </w:style>
  <w:style w:type="character" w:customStyle="1" w:styleId="documenteducationjobcity">
    <w:name w:val="document_education_jobcity"/>
    <w:basedOn w:val="DefaultParagraphFont"/>
    <w:rPr>
      <w:rFonts w:ascii="Fira Sans Light" w:eastAsia="Fira Sans Light" w:hAnsi="Fira Sans Light" w:cs="Fira Sans Light"/>
      <w:b w:val="0"/>
      <w:bCs w:val="0"/>
    </w:rPr>
  </w:style>
  <w:style w:type="character" w:customStyle="1" w:styleId="documenteducationjobstate">
    <w:name w:val="document_education_jobstate"/>
    <w:basedOn w:val="DefaultParagraphFont"/>
    <w:rPr>
      <w:rFonts w:ascii="Fira Sans Light" w:eastAsia="Fira Sans Light" w:hAnsi="Fira Sans Light" w:cs="Fira Sans Light"/>
      <w:b w:val="0"/>
      <w:bCs w:val="0"/>
    </w:rPr>
  </w:style>
  <w:style w:type="character" w:customStyle="1" w:styleId="documenteducationjobcountry">
    <w:name w:val="document_education_jobcountry"/>
    <w:basedOn w:val="DefaultParagraphFont"/>
    <w:rPr>
      <w:rFonts w:ascii="Fira Sans Light" w:eastAsia="Fira Sans Light" w:hAnsi="Fira Sans Light" w:cs="Fira Sans Light"/>
      <w:b w:val="0"/>
      <w:bCs w:val="0"/>
    </w:rPr>
  </w:style>
  <w:style w:type="paragraph" w:customStyle="1" w:styleId="left-boxsectionnth-last-child1bottomlowborder">
    <w:name w:val="left-box_section_nth-last-child(1)_bottomlowborder"/>
    <w:basedOn w:val="Normal"/>
    <w:pPr>
      <w:pBdr>
        <w:bottom w:val="none" w:sz="0" w:space="0" w:color="auto"/>
      </w:pBdr>
    </w:pPr>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pBdr>
        <w:top w:val="none" w:sz="0" w:space="0" w:color="auto"/>
        <w:left w:val="none" w:sz="0" w:space="0" w:color="auto"/>
        <w:bottom w:val="none" w:sz="0" w:space="0" w:color="auto"/>
        <w:right w:val="none" w:sz="0" w:space="0" w:color="auto"/>
      </w:pBdr>
      <w:jc w:val="center"/>
    </w:pPr>
    <w:rPr>
      <w:bdr w:val="none" w:sz="0" w:space="0" w:color="auto"/>
    </w:r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right-boxSECTIONCNTC">
    <w:name w:val="document_right-box_SECTION_CNTC"/>
    <w:basedOn w:val="Normal"/>
    <w:pPr>
      <w:pBdr>
        <w:bottom w:val="none" w:sz="0" w:space="0" w:color="auto"/>
      </w:pBdr>
    </w:pPr>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RNArnaphonefield">
    <w:name w:val="document_RNA_rnaphonefield"/>
    <w:basedOn w:val="Normal"/>
  </w:style>
  <w:style w:type="character" w:customStyle="1" w:styleId="documentRNAnonrnaphonefield">
    <w:name w:val="document_RNA_nonrnaphonefield"/>
    <w:basedOn w:val="DefaultParagraphFont"/>
    <w:rPr>
      <w:vanish/>
    </w:rPr>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alnkSectiontopborder">
    <w:name w:val="SECTION_CNTC + section_not(.alnkSection)_topborder"/>
    <w:basedOn w:val="Normal"/>
  </w:style>
  <w:style w:type="paragraph" w:customStyle="1" w:styleId="SECTIONCNTCsectionnotalnkSectiontoppadding">
    <w:name w:val="SECTION_CNTC + section_not(.alnkSection)_toppadding"/>
    <w:basedOn w:val="Normal"/>
    <w:pPr>
      <w:spacing w:line="500" w:lineRule="atLeast"/>
    </w:pPr>
  </w:style>
  <w:style w:type="paragraph" w:customStyle="1" w:styleId="documentright-boxfirstparagraph">
    <w:name w:val="document_right-box_firstparagraph"/>
    <w:basedOn w:val="Normal"/>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047c8267-0989-4867-b7bc-e8f4b847e257</vt:lpwstr>
  </property>
  <property fmtid="{D5CDD505-2E9C-101B-9397-08002B2CF9AE}" pid="3" name="x1ye=0">
    <vt:lpwstr>zGQAAB+LCAAAAAAABAAUmzVyw1AURRekQkylmCyLsRMzs1Yfp3VmnOj/9+49x0lQmMJwXhAZmGMxChFpCCdYGKJYSoQhFhZ0pOiKchCJE+QMAmFDWqgRd/qInqZAsknMl76JGHyEfG35B1B+YhgJ/S6A71cEwE393HKh6RjR3ucbQd6VFHZFPwhhd5AsdmTDRfC5MjI4D7NUFnDRib0DlTABUPCibTWInAFrAQBdCzRgQLAQMgSTTGgFsdRRCCp</vt:lpwstr>
  </property>
  <property fmtid="{D5CDD505-2E9C-101B-9397-08002B2CF9AE}" pid="4" name="x1ye=1">
    <vt:lpwstr>VQF7rLjmdnM3q3fcGBB9L9SV4Hfv0YPQHGYzQn9p6/+JMIN88SNOaf5JnwkFiVw+mJbKvt+XyjHH1h3UW5xhPtsUUmoqYj8cPS/WKecQSHZt9GLTpQXb3HOmWgmjD0ECeZJ/u0rsVFRGfV+h81aHW1rnu7d0EaKy0AuAzcrubi0YXWbxZcRBaFfiq0V9gwN+McxfV0ncIPoVyT8GvLQglNbd4Tb30WFRdsALgOwSekL3FY3CvbQBCfptNwHoc46</vt:lpwstr>
  </property>
  <property fmtid="{D5CDD505-2E9C-101B-9397-08002B2CF9AE}" pid="5" name="x1ye=10">
    <vt:lpwstr>2ImyWBDoG8odXAXHveu4JBZ//OO2EvLXzpmPUU38m/C72giShAFocxH0U2OznuJ+nEzvv2eiY5dgm0pA3Lp273VHVG1HiV+tIIGq6189dkam5N6XbM6ihJuaHcV/S27zpDopbgv8Rjo1MM/bpvWcrDZaccjAQyblSX2g9tmfrfiTQfcAl50eVvXpOj0Tw7MdpAbQr6p51oO7wBb/iCIOf1u0zPcklH44f1hHtjvnxHDuvaypScEJ5HTAt0JLBWX</vt:lpwstr>
  </property>
  <property fmtid="{D5CDD505-2E9C-101B-9397-08002B2CF9AE}" pid="6" name="x1ye=100">
    <vt:lpwstr>C2gZOdArkf+o6AeYKIqJzPNy65MGT5vTW1cAWvxIIHHTr7u9GwTCP03u4jlVNLxc6V3DBorhQ9bsPghcihv0cUwruXa41kyvrpRoUWsnJoRMqcd4/TT4dWfgJ0oMYR9j/M3ebN8/XdRnv+fAD9FFfbi5CboFglEUdcdtVC4PI51rizErReu8V2ruZtPnYcjwjCetE+RCI2LtmnX1DnJLMr8RdjE4ovUO5DZ1wfv7u/Jkb9XyyDtkBlHV2tovE8g</vt:lpwstr>
  </property>
  <property fmtid="{D5CDD505-2E9C-101B-9397-08002B2CF9AE}" pid="7" name="x1ye=101">
    <vt:lpwstr>nlRMn0sbJ827bHF89T7PL0Fv3+vfdAOIF6q+exQyWNxLOQh5NcxS/WiPojNmBAFRPyh9dUJy1j21AeUQ+j7lc0MsQ29w7WvtVtLeqNsYECbYGqYRmajCPewtAIMh26G/zwFz0AYYqBzOGDFwhfFTopjX2+uWqiNAhEaFW3V1+lnFgFWSCHO7GFV9rkr9dAG1KplCJMpnnugJ6Ywjl5K107iUSZ31WBkkIw1zukezr47nbaed5Jjn0si2KdmnCic</vt:lpwstr>
  </property>
  <property fmtid="{D5CDD505-2E9C-101B-9397-08002B2CF9AE}" pid="8" name="x1ye=102">
    <vt:lpwstr>2Pi3RRaph2HTUWAzC4v8uusTDDlyVNBn9bvm5mk1p0gZM4yoD5ZVy1jjuuwj0ZstuYYL7Yv/8HlnyWzGQAAA==</vt:lpwstr>
  </property>
  <property fmtid="{D5CDD505-2E9C-101B-9397-08002B2CF9AE}" pid="9" name="x1ye=11">
    <vt:lpwstr>2IbTgYIqWBsAO+DczDPPYLZV142jjbE6c00e0RBdtTQUOHefbmO4kBJCw6SUOhfzXwHaJZqiE6akfKvHxlVmqShwlXk2UStiV4xw9GKnT4dHFutin8Sl5s1ZB1zhKJnqwcjPjU63D3xiKXe19egHfJT4LIOIPUX75ieelCcfwXYFSyznt9kE7Pjczu3s2jRmrgUo/+u1rxHMktEJAG9eiZTtElt0lvG8fw9arF6DmLAAni5rOVWSRtbsv5MSdhM</vt:lpwstr>
  </property>
  <property fmtid="{D5CDD505-2E9C-101B-9397-08002B2CF9AE}" pid="10" name="x1ye=12">
    <vt:lpwstr>hLNqr0KcHTX7cNfvSk5yx1IfYPfUYbXUzTHqRJr4Fs+J3a/X94zoa8r4beH1JtDxSGQSxqFpkUi4P/nEiKO+KULgLkQswshXUrWa9KFaf1xn8Y1ZuZ2B0oTXbly99d9pzFbQK4uLxJcKmY/WelEiPIaO84hwgydMVVDuo4+wV0uE6tnx3ETm1oO9h+74Mj5fqzw/lNyYbGgir0KxvVxUCRffp196yTRPLRL0/kzLKsWjfZdyYtzitLJ0s/ar8yF</vt:lpwstr>
  </property>
  <property fmtid="{D5CDD505-2E9C-101B-9397-08002B2CF9AE}" pid="11" name="x1ye=13">
    <vt:lpwstr>Cvni7ETcm0zK9AXo7djdD8qaXDlhPDULbfTMLFYu+GMbRvHiF4Sn8qbTvra7jt1oYSpcWS0ZRN8zSGigy5HyPfY9uFu6+hRWualtyxDVY6LUmEp6LTj8tTWGKPom/H7AsR72zaNVW0EAyw0fEP09QXz8P4UNymXVphcZMObY5iPbbScyiUAAnadlHczr7y/driEuk/lEsBtIuHxBMOUOPgUNdaspHqyQioKuYwubCgnDlsCijoHHzYhOAzDm8hk</vt:lpwstr>
  </property>
  <property fmtid="{D5CDD505-2E9C-101B-9397-08002B2CF9AE}" pid="12" name="x1ye=14">
    <vt:lpwstr>3kVHG+y++0vQeW1pXq7QQsU6wFarybMwc7XSD7OHEKts/q/LBvEGX114yMudIstKsDmlUn2p7hv0KopUN9XD4ushen1QWVPDRRr1q8hS+VZWPPLjYcOa5mSy3wMyTzKx9eYfONq6GbrX3JUDxEin1u70akuPDmt5A6UDZsm3MnKsYrPCZF6PRD1W+9IVRpZtGVNihJ+8uc27WtvrIcsWgezguU6a8No99hmjXAyHhd/Pr+zrO15JFCHzmu7fIi/</vt:lpwstr>
  </property>
  <property fmtid="{D5CDD505-2E9C-101B-9397-08002B2CF9AE}" pid="13" name="x1ye=15">
    <vt:lpwstr>YLk99dyfvnjyL0Pez6CIHne+ahWiYQNTLVhOsq3J/CJqm+Zgmo0f38bzQFhC2vfwp5mUCEKGaGHTjFquNsE9eoDFVa+pXyzRyCQUL0lnW1uri5NoToW/MzsJjaj3gKbl5NUuUIDLzNvB+EZm+CdE0rPth0s6FfCWT2/iC9MY3OPC8OHKvKLIft1dwMCXK9WbAlka5rXulDkoNMsdp9nIlKQJZUH/hDB+c1PPm+RZniHtFGKwfCAmoVSbhY+hrAa</vt:lpwstr>
  </property>
  <property fmtid="{D5CDD505-2E9C-101B-9397-08002B2CF9AE}" pid="14" name="x1ye=16">
    <vt:lpwstr>F8dIP9ElK6EmNY2ulY4vIZhLu6TPvWj3of4UEUq+N7c2WdJSBxyOcjTTUeo2ZcJzcgtPpqwHtWRssEMw1UVUNoaKfhDPJvGkbW04MNCvlhFO7aRgLGGcvkzhvAjNZFW1wQriidBN58qeCbd+Go0mY0wSK/RGFr6m0b9y3u/p+n7eVgoOKrwqYkF8L+Hfmax+lI/vNkVr8oagKYpXiFE+2DdDT86IJ9719VzABGh+aht+ICmpz0fNriq9fL6t04q</vt:lpwstr>
  </property>
  <property fmtid="{D5CDD505-2E9C-101B-9397-08002B2CF9AE}" pid="15" name="x1ye=17">
    <vt:lpwstr>CeUVMTR74dWODJwZywnZmTZb/tRMlaF5a9WZ/3UalnunmHhkEyQrOCObl8cdAEYP+knbLolZVwa+1wqwErXEBSLqcXYIwLhP55T7ZsXZUyNZKSVSOPWBHrO+SPv/MvqW0sY0+c7p8A7r6pqEF09D92BbibP6T+Qn182Nf49m8FTK1a8F5NoFFfg7A+mYDDJ9f8J61qIIF8zb6mC7oGrK/JrCeB6dRVODpqQ28t9DilWdm8KtHYAhh4ufXXMeOCY</vt:lpwstr>
  </property>
  <property fmtid="{D5CDD505-2E9C-101B-9397-08002B2CF9AE}" pid="16" name="x1ye=18">
    <vt:lpwstr>wSfe4Q0XJG170OH7XygQKxiqmKTMU5lOdfNQPmEC/Q3oG49O2a7T1iSn6CnfkQrolCqvMzlCsZyY+CzN0O7/HNpb3KioX+AnL9u1xEhCzarQs4t8K7MD8zMPmq+fPJ9Si1yuKzSe7DGHkZ1ed+uq00Ex65Ih4lKkyALvUFzzF6IDj8eJqtCCAIyhlVDPtQBmUinDQo/apZ6KAGVDK0ID7EYjYRNRnLMX8gvYt6oLRgj9l/ImIOIA7hn60cjAa3a</vt:lpwstr>
  </property>
  <property fmtid="{D5CDD505-2E9C-101B-9397-08002B2CF9AE}" pid="17" name="x1ye=19">
    <vt:lpwstr>jSPyQ19dQw2iQvKhTgtI8WYOiHCarBKy4pky2J4/F8HehjsHFz18xy/hQqJp/Y1Myx+WsQfM67Dpuvt99nHlH/tzwLPBDjF2jaYl6nkgAgX8xc1bZgCVpnGzzo77Rcyj8XaT8H2KoXyuz1lTvNHJJKswngT9p4yYSJ9OVgDsFXsPYiXBgmf0/Jc5q4Fb5MI6XrQFSbreSsgbi8euNh8/KiK4OgzqH3FLa1Y9ik7wkKWYGDgFzG4bSSK+Rudnyrv</vt:lpwstr>
  </property>
  <property fmtid="{D5CDD505-2E9C-101B-9397-08002B2CF9AE}" pid="18" name="x1ye=2">
    <vt:lpwstr>HfujPGsKhCNneSrpKki+N3ucbTCmYPAM2SC7iIh5Y3TRxs4EQ2Fr+3PSFZIjYUoR+7PfhkGAik0n53RGs6L2T3CRcV3TLckZZI5q1/+dyHo+Lzsgfli6zKKPSjM3VJD8qkWrXQ21FECbzrfaRy30QAn+ay19y07TfCz+qMKTe2oTQI94ssK8S7it4TwdTq/Ai/yVM/ZEjz7inRThq5s4p/WfBqNJXte2HvP3IyRa8RbYpiO9VytrVtewWtXLh6F</vt:lpwstr>
  </property>
  <property fmtid="{D5CDD505-2E9C-101B-9397-08002B2CF9AE}" pid="19" name="x1ye=20">
    <vt:lpwstr>JNFuNpDqP84pFVntDS3l7m1stlO87djerEqV1Oy7PrjgUX7KAxYgIt9YShLF5k7VI7XmA4TZds3T8V465wm1nveOnZTNDZpA0CzcxdjHluBUMcfwypH2qeVrhGI6Qz4tR1U/5yXJcNhe99t7bjEfn9QA+uDD6rL4uV+ow5oZa48bEvATLPptH1bG90sL92c/XWUtQxhNavxSLeBY/YA8l9RNI3EDIdosootk2g5qnrchSx2PyBiXwBriXMQ9NMB</vt:lpwstr>
  </property>
  <property fmtid="{D5CDD505-2E9C-101B-9397-08002B2CF9AE}" pid="20" name="x1ye=21">
    <vt:lpwstr>es1uBL36Rk0cZR+8FKDFVJ6/QvviZs5ehPpRCfUvHIZA8O8po0Xyts5XaTllQDgPUWk30hDBiqRLpaRMHv2RN728EsjEtxy0nqZJQToSfb7ngFwjFpZ8gdxGwWX9PzR+dfW+m3xNQ5GYc+wLPxqIfCZqa4zpR37xU7Q1uBo7SUgmTH/YJXUqeyHcHDI84pMgCSHiNy9JlIZb5cvNv8bs4q2IkYbbiekuYcih2kVwJvXUc/xCTwEYa0kpCe23f4v</vt:lpwstr>
  </property>
  <property fmtid="{D5CDD505-2E9C-101B-9397-08002B2CF9AE}" pid="21" name="x1ye=22">
    <vt:lpwstr>SsWlpO1jK5UYit5BMQKXtRj//LValU7soa1k9Q/WKz/piQP6GdFcTNLrEE/AjWWmmXMWkCFRjOdIHxrbWXV3Wm9I6Anin1Nn86udvRcs39VP50TJzb/rPePYkXJIm7NHkBaHL/ODjbWiJAf/uWi6Sp1LAIxVACoRjD7ptbjd9cIIAJe5PISddMqkznW44/P94FNSgRHCIdnA8M0DWqye+aEmQhB1PpxVcETsti/Djd75huOQytoEZBirwD+wtzJ</vt:lpwstr>
  </property>
  <property fmtid="{D5CDD505-2E9C-101B-9397-08002B2CF9AE}" pid="22" name="x1ye=23">
    <vt:lpwstr>Q17Z99H9qvQzSIhciODxtck8AQlR3maJHGd9WPH4x/3hO11Jx682f1xz+lnRYewlp+N4LN0QpOyOlVt3cCQNm1WoH8nH5YYfSNa8RwKQQq/Z+PJuSpgDFbEu7i/D3WMywpkogs4qYgTWZ3KRfR519ORGlAd32h1l6LJKsqPLtr4CiDudsrPrZ5cPpol7Vh3gUz/wMGSFJ0KlrqH+uQtNiOKvsc21mnVCGsCTaWpRlp8HfR58CVXawx7ybXs6gNA</vt:lpwstr>
  </property>
  <property fmtid="{D5CDD505-2E9C-101B-9397-08002B2CF9AE}" pid="23" name="x1ye=24">
    <vt:lpwstr>duuqBq4X2yzPv7BHcyZzMsVUBOAj/LBkFb8ujv34G43ohzF0KiUKEezIQMfy+aWLVGibWbzUaPUkLiocgmb5jcHC3UiYT48CJa82xaKAiP4kWZ1kmM3OM7oxjEDTJla+UStPBGOd1cGNx6/eZ+rsl7bWfNdcsKZ6egun9N3aGEOxwEx1soMwNlo33tVFVU6pDwTBZmy7i+PVjNmD6n6yJONEqupr8GjLqj6wcvT65kAt/7TlFgHLMxQPzlPU9PU</vt:lpwstr>
  </property>
  <property fmtid="{D5CDD505-2E9C-101B-9397-08002B2CF9AE}" pid="24" name="x1ye=25">
    <vt:lpwstr>PLTZFoSaXcGYGs7DFFaIgTp/ts12LY+6mJ5jLGCsERa1OFVJn8Wp1dvWTGubS7RPZe85wjzvIr6oF4cudrml/6F/v4tayxgDEBAHrin6U7XSgfbiR2puoZAxkkkEs3t7zVbMc+4WX2XuR1cc/0XKKQV8690BYEvbyEACHislh+fiqx4KdMBQaxikO8WxVv+u+F4LUoQHcRzBtIoy+fIxE7x2Y98jCGJgFIB4caYf+CU88HeoPah7kCOPxUFLd9H</vt:lpwstr>
  </property>
  <property fmtid="{D5CDD505-2E9C-101B-9397-08002B2CF9AE}" pid="25" name="x1ye=26">
    <vt:lpwstr>HKSkRQX9sr5LPZhgZ/QQ5mSJ4zh7eRt1fgNzO3PogY5dmWoXxZC+LTdn/HXBELWesGI5yYQBKYOVl74lBJdipHHyFZqL8vEVlAYXdP2hrNusGhSuH7x3pDKCnktf496jLAC4rrwa/9pt/3ixHfJQNWE7pRGLDmTt5oK1uDD101R1qlS4kDDxrD+97ECQDjBleUSVLX+DxALHebMn0vCqTfnpsJrThZW/E+iKvHYJHlYakFuAiGjjykpncZNEnr3</vt:lpwstr>
  </property>
  <property fmtid="{D5CDD505-2E9C-101B-9397-08002B2CF9AE}" pid="26" name="x1ye=27">
    <vt:lpwstr>LemiiVJ505mpGPdk9eYaBB0RtqTt55jFUeZClPRZQm7EjiHcukyqGTYuabs6uDphLM+CIB69gyK+otTsZk7oR/4pozVsRsog1LDUPZspz+ipWa5EAtmdIZGPU9CjHQKXKNyXYQ7LYFEyjHjF61+tavo+hvQVWc07Ddi+GdiDJkcJkRvybFYG+cw0NuUSPkJS7HmYY0vsvCLtvfIpcfo0p/q2IzvGMgwWCDix2YVeyBU+eLtfofeFjJ+VSo1kv6d</vt:lpwstr>
  </property>
  <property fmtid="{D5CDD505-2E9C-101B-9397-08002B2CF9AE}" pid="27" name="x1ye=28">
    <vt:lpwstr>41/SSXIURRMBK6VoaLo7uMv8Sg/odsBbq2zC5ZzTk2/6MQkjvv3h1HNT8pgFFQKG/DgrL5QUxRlGXxffHUoX2c5dVR6/zQuf+dbWvUSaWg62vcHH4K7P8Ezu5Eqqb1E9KRhdR/FNqqLX0DFHoJ/+o3u+ZtBW1fK+IVWgHeH3GDMhkKnSTRX31tsF8oxuRh+O1gMYTwZXVrLMXkoSjwR9GbPEFGpAqtJ0kFcPzeaAM4VIDtZGPx0YLls5V35I+jY</vt:lpwstr>
  </property>
  <property fmtid="{D5CDD505-2E9C-101B-9397-08002B2CF9AE}" pid="28" name="x1ye=29">
    <vt:lpwstr>bMykpJlK7/3LSu2Hn3ivyGvoHcqIWuu7PlZV6uVWD6cc4Jri7UPV+okRNF4AcE2l8eZyMApv3YUV8Po7FV1sIm8rhVDnmI5J9V3erSKXUtYyHn8v+gHC2oJ0cruexxPEqkycDKbgUm+PhJGnK7y0IBQ1i7x924Mz3S0CaGaAMHaOgRDFmARB2M/OP8TZGMc2TwNkME3xCCZmkvOS0yaQYEH1HaP/BGUSUPeuhA6kU9Hh9SyuCR4W3yZpueFqaXQ</vt:lpwstr>
  </property>
  <property fmtid="{D5CDD505-2E9C-101B-9397-08002B2CF9AE}" pid="29" name="x1ye=3">
    <vt:lpwstr>mLrQPmD7JWpwfbZ8o0oeCACVEw4ZmgcgpIJR2ZpR3WjPWKO3bKEW/pEHyvv9in48IfIsXxA0FYpnK9vb3qGhyZGk8ZM0IRbVn4nY3BQZCmS+yCzfueoBe6FtESwhBKH+d7o9U6Fj8UIVNC0Exu0JDgEF51UPjdUoBljvR1z6/gDnHe0hzY0vFNEK4Dfho6aAn8Zoum4yhoxiof581YHhAADvdGGbiLi8HVtXFbKe9ggK6/b+bY0ZpAtNiIOPjou</vt:lpwstr>
  </property>
  <property fmtid="{D5CDD505-2E9C-101B-9397-08002B2CF9AE}" pid="30" name="x1ye=30">
    <vt:lpwstr>RdfSmaqQ8sNdsAH+j6jXGJ+bQHazuPTlc0WQdcEXdweg6+oBmO4Ht2gx6Ykaxr/pMCdycIDz1Q4Itk+76SuY78ngkVu/RDeeGk8EPTwzRpL6SnNw268UDSC19IO5NmoG4waPpf/Pc21zuFzS40KgJ8Nx/P6nRPnpzy6A7iBgMeANVwyW4M4GP2vNFD4YLQ5W9wF/x8KGPb0zCwPM3EpzPOSZ+YxuiLs8/7H7NVStw5IrSK4mXXL78qvQZE7GW4D</vt:lpwstr>
  </property>
  <property fmtid="{D5CDD505-2E9C-101B-9397-08002B2CF9AE}" pid="31" name="x1ye=31">
    <vt:lpwstr>hV2KuwgQ5rfvQd1e4Ex8m/Vd/wwvOwWzlk5KVC8G30cQPIXRXp5W5CDXMNtEL+YLMDmpJKZBUFIgWXWRFPweuKtMiL8PNL0RQ+L/clB6nVlrG+TUl0gBmNRbmvXPcOS7UFJA5EnWLLH7h3IlgJlG8EZJGID1qfZWWCezOLM3eCZPGbTGMH2D9l2xhAr/rLbRh5WSuu2uAC6UEjcMQWcB1fqdK5UtcPmFSq9QLWlQ03vyGaNHvxIm9yjykhqLA5Q</vt:lpwstr>
  </property>
  <property fmtid="{D5CDD505-2E9C-101B-9397-08002B2CF9AE}" pid="32" name="x1ye=32">
    <vt:lpwstr>47l6qnsOXThzzZkGq6rnzaPVlB77VNbt45yD82eYKwZ3myXz/EgEQa0klYFsJIF4LLjmvP4oHY86KYdNKLVsVXBQEw5VoLJvJZlZHnkqVZieMDjYotn/Ir9Et9UsNvkUi17KRvAotfslm5lSs0L0eXPVsh38o3oCioRHGSb0wa+a6mU/FgBAG11y+9j9b83chhsgch0zLhaqikxkvrmDIIZa1pmCsIIpzfKW8TNYKA5C/RamPAyng7fQK/HcIZY</vt:lpwstr>
  </property>
  <property fmtid="{D5CDD505-2E9C-101B-9397-08002B2CF9AE}" pid="33" name="x1ye=33">
    <vt:lpwstr>pkEVA/BH1+u/HIDlz6JVEuo9vqAFAX6AE8zUHNYKg0ELlsMV55yuX0EZYXyP6xGNSr1K4A1+eMXAadmlahRtSg5nyGZ7Fk6YjRQLcTE8ay4L1GTiJDw/GZ6ItDUqLFXnQTX8t8bK631h6d4z7PfpVh3Yaxl3yYVjgmYx+kfjE+A1DjiJjvsmPNbyFja3tj8fmL+IFT+Nqa1fI8tK79hkeIkkxn4uPMe9kfextBiubrag5TKweoIwzeTljbZTPE0</vt:lpwstr>
  </property>
  <property fmtid="{D5CDD505-2E9C-101B-9397-08002B2CF9AE}" pid="34" name="x1ye=34">
    <vt:lpwstr>zP6wTmJJ+XhyB0OmJlkFM4AKAIPu/4+S2VLqf6XUECsoIh+A2vxtlJK3vTB7zn58eCMzZQ1hRUy2rGpO+phkT8auldYbSH0nqdgEQMTijClwBwTCZELc/WWSZ7FWpkXHK9F0PKu7RKlKUK1Qrhg3g7vLfFB/AXPy2LrWO3Q6sdDwVgxF6ASB6GpJUu0amZ7q2AyoEa2lJG+7Od1SVsNEjoNTIEhxfVLMJiCmPMcL8JJp1xyzUymOAJkr7hgg08g</vt:lpwstr>
  </property>
  <property fmtid="{D5CDD505-2E9C-101B-9397-08002B2CF9AE}" pid="35" name="x1ye=35">
    <vt:lpwstr>Mr7rBrWD98eDnrfx9GkIOY4tAnmOIFcWre8fl4pRsyVdeTKw3EuBfGbxPhJCadtoROry1F0Jnk9iZxEywgrhq0wEfZZDLsIqK4W5lCcuBSWe2l43rNmiQgP3ojhyE+4pRqoEC8eYmDJETK+OIFXDCqtecn2RUqp4J2XMyH2zEpXPNRv9dZe92jlA/O15DRi21aZG9sQxjFZv+eoHqQ59sUP/W0tCHtoxazaW5P7ZGV2b+87j7BJttKOQdENVHIZ</vt:lpwstr>
  </property>
  <property fmtid="{D5CDD505-2E9C-101B-9397-08002B2CF9AE}" pid="36" name="x1ye=36">
    <vt:lpwstr>zc44PXPCB1/F7LBZssZerWjaEcgCjaQ74/bEJLvKVKvXYvgC73PwbCl7Tz7h65acmJmrVKvmYuUqb+k108OcW+pZtt1i60em2QOLlxyN69Vl+Oy7eHEAfzN7zsoqGLngeOIwxzf6jDgWKxesC4zAO38gb6DNXZMedsMj8aVWOtG2zg8hify+AEbX5qORWE96zlZHPaYaChc78y3D9Lc+P/FcI9oZWkXymWoRtkBlVIrW+uxInTlkTpRBm/vgKj8</vt:lpwstr>
  </property>
  <property fmtid="{D5CDD505-2E9C-101B-9397-08002B2CF9AE}" pid="37" name="x1ye=37">
    <vt:lpwstr>oIjWF9/UHP6wmG+sV6Go3vCKQmHjD+aJIcYf3jlGMY/CG7mI/4HgLE6QjcP5mIPBTwl/eO1TZ++aTpOZxPw8LVXnx9RpQMPWUwSPPDn+9zAieF4dvULJLsE9ZunU/5U9bUal9ojQZYjCkw/4caW6pOMPCX526cVm1q2DTGPF5mZ4V+3T8rS9VxNYwv2oPBT+FeLi4wt6ZPnCLG/RTDYoxWFJfFEJl/r1BsIZniLjHF4nWFQDR9CrGztjU9xIHuD</vt:lpwstr>
  </property>
  <property fmtid="{D5CDD505-2E9C-101B-9397-08002B2CF9AE}" pid="38" name="x1ye=38">
    <vt:lpwstr>ubdyjC9tAg55KSK1ueoEhKvMtG8wo6JIHH2InHz9BPLJ1pcejsra9LlsAFceUJUx+DffrR9QI0G2HTnlI4/C2ClTymS1vzPk1YCNfcGnl1H1NNL4vr/JI2OOTtMQK+ZYB70COhSEeOfq9SOYJynh54MVHsfTWxnulqNujTPoHgOnMF2bKc6+2Vfz8uMmU3HNH1QJYF+ZQi0FjFzvgG8QLX+MGO+sPsz2ccKelwgodZQI8nENJtZmvqXAICDuh0e</vt:lpwstr>
  </property>
  <property fmtid="{D5CDD505-2E9C-101B-9397-08002B2CF9AE}" pid="39" name="x1ye=39">
    <vt:lpwstr>PhjELcLJWC3ZKHmjpsfVdBqxYmLbu7EdjkBhXvnnu8P/MT9kzlAxBO9wH8XR6ehNriTDN7RRxqqkluWQkowikYdFCTEeCI5a0uX4Lx+u2MtlOVtj+Ms8iVfMTG/PQBoGePTKrhQc3cwbpJmzbceR8txPCH3Dh8KIMfCMALbkc3VEP57Lr4iR62kkRK0sNjRkPNZKb7qbzG7Bmy17fw3qY+zw9XreGuU3cyupCmk7bBPnWiLWoyhn7+fOFavqWbe</vt:lpwstr>
  </property>
  <property fmtid="{D5CDD505-2E9C-101B-9397-08002B2CF9AE}" pid="40" name="x1ye=4">
    <vt:lpwstr>8mYcqdLbWBJlaixR/xwBoFyGKFnyWBOQtX3OyVkJRv+t9P6Qy2/yZY5jeH65QNNHjlgzVfy+pn67i48FUCAHJdc9vy2MiyMBmjRG/14QIJeDotX0Vny4hLdYtXXtAOQ1DVvFLWD3enqEjr3RVocv1/kW5usqrw/V07dMiuKU08AaUgJclrL88NxV8cJg4aFgfh8IAkFHZkwCiBxKciUHR0dbNn0MX4EKM0L3keJqMSdUBPMOcQysuuzLVcwoasP</vt:lpwstr>
  </property>
  <property fmtid="{D5CDD505-2E9C-101B-9397-08002B2CF9AE}" pid="41" name="x1ye=40">
    <vt:lpwstr>+chOdeGYqSFJ7SF+bqnkX8dRZm9yhmOc+fpI3wsUsxOy2qAd/KoNV6yNx+kWeGZfnRlLGBX78KhMAGG1a/0VghKvvp9fOoQmGQMJgVgm1d1Utdy5CteXhJMZn/5g4zh51xwZ23Ty+ntMeRO4qN0THMlNy8bxsrONmFfgGLc3Qbt4c6EGSko/rcZMwapLb0npvrTfOhS4rODWsnmYVfGWcqyBvueAWe6ndAww234jGjnT0DqcGE1nbopQxO+98nf</vt:lpwstr>
  </property>
  <property fmtid="{D5CDD505-2E9C-101B-9397-08002B2CF9AE}" pid="42" name="x1ye=41">
    <vt:lpwstr>w+C9Z2RrIcp41OXKF1yi6khJw5gBw8TdmuDe+BSXax75glWofJCp+iqdPOqRbXr/acS73OOrw03l+NwsKPgzgXXGajCATWW5rBPPYeBfYmxUmAKMBqfbgUd/gIk7JobjyzWh150YnWYQs13nx9JbAS0BZrKGiZz7tE4+oaaAfX0O8SeCVtg4jw3AnJ09bWHn70aupegFPjWcx04odJiyqFSfsvgfSPkQYly1MIUNrCzrobuPEG4v7cmwPD07Up4</vt:lpwstr>
  </property>
  <property fmtid="{D5CDD505-2E9C-101B-9397-08002B2CF9AE}" pid="43" name="x1ye=42">
    <vt:lpwstr>B7da9dVskhOe2zoNGPy/hN2EGxn8eoD+Q3IbkVvmB+ygBQwYutfUQlIGOf69vLjpp+j4T7Kip8Q5gekr+hS+7eyFKi9UO0FCxty1fxhvviw45j49vEWf8i7QHUjyEeyxZLqx459LPduSk2EDQxpyRE1HS7St4rbk4/lsRmQAdYt2C+nmfTMTRcuRsz5OSrCBK3Aa+th6gCAZOlwrKKLPjtnikrhjw0eAagqKgOUobzwYSE6DEsjPNeXQCqhhV/1</vt:lpwstr>
  </property>
  <property fmtid="{D5CDD505-2E9C-101B-9397-08002B2CF9AE}" pid="44" name="x1ye=43">
    <vt:lpwstr>FWfjXdrPt3+zBbSt3woTZPL/zbp02Ndh0hPBBFtIX/V4XwhJpF5cUQwXovlb3R0wO1/KfEnUOHv3bMjVWl1upC8sQZ0lJx+E40MZyij2Eu3FqnW/fTt7NDpQw7gV4hKegfKYORluw8UhKQ+kSnRvzpozRnBTThHGN6sZllle9dHeV6xoqd8yg1FA4hNoK+zILzumB/fBhOVeHUXzTADu9GblHKBdllqJZV18Rdwo+G6Od1WCwnMZvVxIqQuDxw2</vt:lpwstr>
  </property>
  <property fmtid="{D5CDD505-2E9C-101B-9397-08002B2CF9AE}" pid="45" name="x1ye=44">
    <vt:lpwstr>A3OI/ngv5Y7Tr77hgM6st/lw5I+kGYhgJF+c9pFzLiSrdoPRXpH+XQF+GwWuQtZsuNW+H6DtJ84bDarZk66MfcAisjt+qtCtUw5xbvbumQdski8pBuc3v/mCXIQMOALQNjz0kxKVXvYxt82J/5yqLS4PWiaIuE4rUUnnyWd0gezwKvsdeKbJG+jvCj1CIUF7tGAU4kTD9KtEXwOb+226j/2eoa+kkBR8xixqGkHBQFzXPqQpmx3ngvjH5aSd/o7</vt:lpwstr>
  </property>
  <property fmtid="{D5CDD505-2E9C-101B-9397-08002B2CF9AE}" pid="46" name="x1ye=45">
    <vt:lpwstr>uKXOFdsmfm70I1PWJA1nl1pHpsyhujb6SqpDYQQJBTo2N1ccFWSe1q9SHJOG5tTT0wqUmd039t2fkHjDRUKhG1AA08wRWJ58W205d+Tka9moD1Dpqyj0KRkl+3O737QSAkPkDr29DKYsVMh3ymfqm8s0L/7A+1OIk+h04xRJzqttSHjXWj6pY5sBgjC+R8fw98doG9BBtzRJIPr4OesLVAoQvtyg3Ra1uWU00yNOkVimcTZZghscjP2S49YOCEE</vt:lpwstr>
  </property>
  <property fmtid="{D5CDD505-2E9C-101B-9397-08002B2CF9AE}" pid="47" name="x1ye=46">
    <vt:lpwstr>mdKo/z8L18hxOLv0YjyG1EO/MsLE/eKZAXRM83uKPL9/o1m+xfYCN0iVR12Cw0CH6JLMFjHbdMGq8aK+Xwpf6+rwF8Pi4YwdjzshqRx2TupEO2Rw6wlQ9TJnZFYivZ3LnG37fNajX2JWB/eswfwkL4lzuBcbemvG9Q+sMzHKL+kGDrqO/3vRca4U42pBR21NnYnyoWnrVkPMcoKFKq5AxOYEac4bU0J72xt2qI02wUAYG03Tb5AZGjX3LkwU7DR</vt:lpwstr>
  </property>
  <property fmtid="{D5CDD505-2E9C-101B-9397-08002B2CF9AE}" pid="48" name="x1ye=47">
    <vt:lpwstr>bKrH76nH9tIAcRx+2Xc3+tTvOp6MJvFAAKrJOKzvv8qJ+kPEF/vfvsgSmyDR2717DHzWEa1xxfzBsCcyg+NlI2SBR8yOi26bkqwcymcOWBnIDIr+jyYMGHu7DdrNqYa5P4CBtzqhTsWPpjVvU24twB9QSJ7FCTLxw/SmNB8CCPEh+JviNu14vKY6VTRCu67lJaNltODr7PGQqHFvLcoJJgAQBBkJuZJOCIKB/Z2po5MXFu8vD0wCad1YPE2JvHR</vt:lpwstr>
  </property>
  <property fmtid="{D5CDD505-2E9C-101B-9397-08002B2CF9AE}" pid="49" name="x1ye=48">
    <vt:lpwstr>3v7pfAf5DVPOdP2oh7bg3BNeRlMV8gld5Qlizvp3L1lDY0cPtIOfQdPZJ3J+X/HZNqFvl6R7aLovEhOphKAHd/O07DQIPDpH9wPYHbUWJ2Rf3WMarihFYG2PRH8YSB5vi0R0vXmEg4mYi1HEcp6Sn13R6vJWVVXKbl+1LHCwnjA4qtGL27tj0d+oRddQdOGywiu8RZXBocfO5yqjzHUz1Hu8WBIilZsLdBmbwf5ZIr4GlWPjgCILB6eGCM3nU2X</vt:lpwstr>
  </property>
  <property fmtid="{D5CDD505-2E9C-101B-9397-08002B2CF9AE}" pid="50" name="x1ye=49">
    <vt:lpwstr>UoA/xi4KruLb1POpyrXLh1eoz1iKFP2KdL7k75bqRF2IOLWNbW6WoTYLLeeCQaNOy0tQYvwEyx9Lllz2MAymCXFNkl8wcQSbO2ueIK7i2/fMdG/B3bWVMPbAPoGim8xwHDmvQmYD8kb+uUcwQs9SonEnI7MvzRoWZNdVNTaIDI2YJj2e94fnz45wH6HO4h15OEA0kms1DOIV7XoDR4ykfmzFhmWV1DwhnEKeBwowp6LgxxS136ccy2UZfa9dzXV</vt:lpwstr>
  </property>
  <property fmtid="{D5CDD505-2E9C-101B-9397-08002B2CF9AE}" pid="51" name="x1ye=5">
    <vt:lpwstr>2wqkshLr7fr8V7u2rLlEH8mrB5yYsfleopTrzmWyHxbNPXP1e22QWSbsQgjsyuqsyDGG4c2k1AYmqn+FF974e7SKyqCFLFXySJOl3He+hUTm2zmFJyUMIOvwEdsP3hBnjl1sQ/fUDzMD+s8KFYf3M3O446sqCjcviYVGuGHwoYQ70B0/5VKgMLjsuueOgnCoXupsUXqKaf1UQ8ricueEP4NtdtRVJB6CAL8PlRxAuskP1iSMRbgiOyV7ONH2f8e</vt:lpwstr>
  </property>
  <property fmtid="{D5CDD505-2E9C-101B-9397-08002B2CF9AE}" pid="52" name="x1ye=50">
    <vt:lpwstr>PVU+4ib/b6xdaoAt4UnBfqUuOMLDsZ7x1T97WkSUvbWqdxxJjzy0l8P4ilcGMLCz8NkCd5ylcQUIc70TmJKt68f0agSJXBEjVnrVG4gLXyi5UskZ2BEWtYLdtn9gPoatjKbgSEOWYm8/+vgduIqzPQQDmYaZ6r4sUn+0Uri9VfwbYTjxpbZzSGGLRHxJE4lqlDPf1kvU59+OAg5kuYmobbDZrc0uvVrGRmsKQiM/uoRCuHNdi5RNP5MbOFlbX0+</vt:lpwstr>
  </property>
  <property fmtid="{D5CDD505-2E9C-101B-9397-08002B2CF9AE}" pid="53" name="x1ye=51">
    <vt:lpwstr>pwuIsL4Xdbo2gTqUwqePxpfkIgxFKA2uyN/XbMRdfjIveB+v7iNfqyX6JOmvcRkJr9Nm2bMT/S8DX4+eud/7r7fOPlyPzg6kiDKJBRJYxSvJb9K39kMbfQEgSdHAnf/MLpSP5cDeT/MLBRwHB90vnvinIJ8lQEEggPcavlduPq7UXeozV/foR4SeaKV6vN+Ltf/YsaZb1SbOtZeWQar8qDbyVSMkCzTfL/nNk5zl318wPD7if+qeni2dtZcO8dB</vt:lpwstr>
  </property>
  <property fmtid="{D5CDD505-2E9C-101B-9397-08002B2CF9AE}" pid="54" name="x1ye=52">
    <vt:lpwstr>H9bsa3VeX3d4IVS/af60uofGGSczQb78BIy67eMej+Z9f0HuWNtf1G/fCt5z27lx38mK3NbVse3yweqRF/Cj4NPH8BIDw0P/auJkDmshf9AUhyNM7LxQF733rbFEwKDCZC44khSyo3MgYuwrRQfUXeQSx9MticFSUfhwyJqX04rGjednrY2qgnZUTDT9NkzbHbV67vFXSbzAi1ju97i0Eq07yNlsydrk3p7lJ05upYkQmd6SxH0Bq4IxcgQU/33</vt:lpwstr>
  </property>
  <property fmtid="{D5CDD505-2E9C-101B-9397-08002B2CF9AE}" pid="55" name="x1ye=53">
    <vt:lpwstr>QgrvuhKUdSQUxIndqzfRlxTWZt+gr6OEKpVsjdGrYM7FE2BEpg3SxVi0H6lYlb8XFL7Umwd0iWFH1JcnnLHtdCxxOUNYVdtA8Bhxiox3pzmGEcWKQPyIOhe0lyX9jt2K+qwbTEjLJa+flSn/SeMK8JzCtTv4QAmC8IDNip+DVsXhjVJp4X7+UeqdQIG3kpoM/2hoAIbxaluWhlbYmoj3UElN/JhdWv0a3Wf68hjED6SELFv5Ft763/Gpk0EGmgm</vt:lpwstr>
  </property>
  <property fmtid="{D5CDD505-2E9C-101B-9397-08002B2CF9AE}" pid="56" name="x1ye=54">
    <vt:lpwstr>MFUAnBBGzEQDjJUBSquC/e6bXvZ3Ho4mzRhEylqb8wd/Xqwt6mz+hnm1rne+PomvSDpZwz8K36/2BYuLaNVowsPw58rWWxnUaCSY4VWaRQ7JXc5a1FDVemHlgDAxpG5lH1mSgRvZ5D7EWnC7NYUkLkzHr3+X4D9JMRhaa21E8CIz3NcIgFMRSWnUs+H4NqV1/zuE5+r5DqmyYgjHwhk3SD3aKcMSJCJU7OqC4cesH23oh0PvpWygzA1HEvYaa0r</vt:lpwstr>
  </property>
  <property fmtid="{D5CDD505-2E9C-101B-9397-08002B2CF9AE}" pid="57" name="x1ye=55">
    <vt:lpwstr>woZ5DzmMhkkYbCrFnQpTu3ec/+/MmiCwzuRht2tGLumn3mBlKtR1VuDza8qgiJ3roZKHfBEP5g/iO5w1IN+5cH0/6mnR/xeD2zovUsHpOWINd31IrKRa7wQcVHIS5kYH+gzFPc4rG2Iw5gjMbjiDgvv543nhLZMT4D5Z1DmIBO1yTKZXWNQRXwTO6/65CXNn95zwOOQiG1HI6XwctBXCYuYcFb1aZHh5bz+MAxPXj4tajbv3jQdS7+M34+Eo6r3</vt:lpwstr>
  </property>
  <property fmtid="{D5CDD505-2E9C-101B-9397-08002B2CF9AE}" pid="58" name="x1ye=56">
    <vt:lpwstr>YQ9AbzcSUHVjT+Rslgdw/Ljek5mnH5CpaFGrXEvw8Wy4SDpBG/0qQQqgHOTKD9VAScxWVWXmGk2elSRzpz7TGpaaQsOQmhHfTj0dsYz95C6H9H2GbhjUd3AfoMolYPvmBymIecRIhDTssbnwDyY5P53KLnMxfj22m36m73blkgAJ5UABMcpsCsCWin7ftq0fx1qlTCumeyR5R/wmcCoL+2oycVQNjoRmxMAuHwcHq1uP2w1yFr8HyZaVVNp6ebb</vt:lpwstr>
  </property>
  <property fmtid="{D5CDD505-2E9C-101B-9397-08002B2CF9AE}" pid="59" name="x1ye=57">
    <vt:lpwstr>rGRJYgRmDE+TsdcUcKD3QHwsbwEPkEEcfa9MlYt6c4GwErHS1RYcbWV/hsH1DlXFWNHMvlxnN0BHmeKzJtRztSGFsgjz/pvnXM5oflkdeuSXChvQmglDey4bp4M4JVrr6ERWndjlqBYyDQjJSPtkT+LFQYtVoneZ8wgmn2FANcSBkT0nMSwWmfr9gRYRXo2DU+vhJgdihET8NX/IybGJQbFzXHbeboOLEFxqrN0N7XVCcQmYdg7uQh6fYSUmk5M</vt:lpwstr>
  </property>
  <property fmtid="{D5CDD505-2E9C-101B-9397-08002B2CF9AE}" pid="60" name="x1ye=58">
    <vt:lpwstr>97Aq0GdFs+hKajtaJW1MEOYUkfUTTLm7QA9+DO6SDQUbSyrXQAt0pOLNMyw+r/n9nfvVjei4ppHrupwcv8pue6vr+9iy1xe/Q3nDpmPEjg3BxtiZh51ihxoNUuvIHOmjwJS/AogaSxZTkTtEpXkqQn5i3Wi7TuoMvGu6of4cFmUQzRPCsz6NtxLlE4C7g4tpjcHgoicxYNoG8W6jveGh30DFDeYmggv2UFtdEO0/N4su+QImmcb4JOSoqEmAXNq</vt:lpwstr>
  </property>
  <property fmtid="{D5CDD505-2E9C-101B-9397-08002B2CF9AE}" pid="61" name="x1ye=59">
    <vt:lpwstr>KbWbxSb8RSrMlO+S/uEkM/CNnma6WJeB8Bcvxw/ESv6QQSo7fYnJOpkKLkz1AD2gM/t2AMXtYZv84XXOVGr7zJ/I6X90rf4VhfOIc24wnAgtwOQeoCxhL7dMus9beA3GxDem8qrCjHmB9xHy35DSP6pbms5dZxbdYyHjo8ntK/QlruDodJpfJJpCkDemYpZnF31A8zXW68BPS9znPQideAKoR1dpVsJxMKrJl7H7VKlfD6TA7WTAqRPyenkFXf0</vt:lpwstr>
  </property>
  <property fmtid="{D5CDD505-2E9C-101B-9397-08002B2CF9AE}" pid="62" name="x1ye=6">
    <vt:lpwstr>WyIEoYr1l0Ll+tlmXLd4K6RN4TXVs9wmp5XJE+FiSmV4ewraqfgeScTNM3N5Lxzt34G5sNJIQRiIx9jGpgw3U4V1qPtpbpfVLFigcnMlDY33wk+uQGjTxxJIpXiWJ9e0BTUDJHF0tPkS/9ogzkJRq8MuwHO6jibMRwZYnllIObXKjKGzOnWguaxJDSIQPsidwOnASjeGQALHlbk5UZj8FHGByEL7TI3iIqeR4Nd0iBOy7NPpYDwqjxQI6pXLgsb</vt:lpwstr>
  </property>
  <property fmtid="{D5CDD505-2E9C-101B-9397-08002B2CF9AE}" pid="63" name="x1ye=60">
    <vt:lpwstr>v4s/2u5qeey77yr7oA2pK6ohgOmdHvXbA1vkJUSBlJk27ZudH9wSvyJg3BhmOE7F4tJtvlD0VZSpSgaxjLl+FI0iJKw669wQK9E9DICJmKJ0XODoLfnBV/BP0GXyIHLFOD6heXaFEsYDAvJrvd4tOw6fOMgTmQBctzqn51O9wxRLiNOVjE1UXRi0cFO5gVprmDmSC6CL+ToZCFhYHLJOiGPhFw6EP0UBpkVmDLVQ4ri4GQTrt0cJVO+EL3z6SZh</vt:lpwstr>
  </property>
  <property fmtid="{D5CDD505-2E9C-101B-9397-08002B2CF9AE}" pid="64" name="x1ye=61">
    <vt:lpwstr>jHLOwraNtSvdovnMLcLU+HITgiybyzSAvj2bVJfhDYHG3h9KOQ0C80fIuLKicN352D6zuUPcjK318AhTReJd5q/jFpiJE9OaYwHMP2OBgy4YSLjutQ1+Dm7ZW14Ti1PbZVN/SBDoytv1r6gqbE9ma4JCzwvvHgAFrtQPa/syKqC95NtUwmFOfCF+fgFniOLFmenyvGJyUY+Ujaz2791Fu9ufDq+jmDjS+Dym9Il7R+A8UlKSsouEIQVeVtvvpWz</vt:lpwstr>
  </property>
  <property fmtid="{D5CDD505-2E9C-101B-9397-08002B2CF9AE}" pid="65" name="x1ye=62">
    <vt:lpwstr>YHk2d41NTGkYduPrfAEsonuGMXPkviBcFiqkvp/5NrLU5hyKh6CPdLpQ0W5qiG4JWubwzDzNfVaGzhE7bKY9aNyBFdgm0lWKZERfOD+LLlZi4loNbI+ETa//+TyOAF1JKHzKmBTeo+F7V3ah5xDXX5KlVYS/0YPcgIr3pK8NfVixAwh47C5nk769b08br7PG+Ax/dsk4Jqbs2P/xferrHwY0EWMawfjX1qNLgRs0PEJDf4jw6Kol8kH6HhIoKGj</vt:lpwstr>
  </property>
  <property fmtid="{D5CDD505-2E9C-101B-9397-08002B2CF9AE}" pid="66" name="x1ye=63">
    <vt:lpwstr>eRndaCBn8ktGY5G7KWDCoyGB0AUfggzIjjUm2+W8YindmYigb5U/vM4vCw/m93fxxObsl17psLiQf1LFJg8xh5avpsZZ0u+2/Dy6OWe2HH0ZN+RCr3dZcZs0cxQyQ/DBFm6/QqX/YpfzpofAZUiEV87hatyBZ+brO9HpXbYzE+cBl1cFWejUPf1LzPuWjr4nf5yv/pkj47ntc3K7QUFAB4MLfURPybspP795qD0/TF3TrSR8WzNlSA6xgY3fnF5</vt:lpwstr>
  </property>
  <property fmtid="{D5CDD505-2E9C-101B-9397-08002B2CF9AE}" pid="67" name="x1ye=64">
    <vt:lpwstr>McNcDLS798biwTwSnvBotwOiOo4pUnvXBkaJ1iE0VPN0/pk0GCq4WBUO7PpSxFtAjvXwtuOMUNNX3R42u56gE/pdQJTrpcWZd2/3ymB21iH0aMW57lcqomWK5Bkd/EEC048QK6KoW5UmE+hofGjKizANzAHS+cZzCL9RY7DA0qrCnEue7LpyPBR3BeO7GgDFlQagmRLgZ1JvxpY+7vSLb3JfNskYb6oJBohrfH67gEFkaIZU2KY5zS/Ey3y2qrd</vt:lpwstr>
  </property>
  <property fmtid="{D5CDD505-2E9C-101B-9397-08002B2CF9AE}" pid="68" name="x1ye=65">
    <vt:lpwstr>L87BffY9kqNaj+dQep1G299CjaJ4CwSuUOjGO46Eu9ZMgzFRnV5NSPZvxvgVygNcfbusdnGWTvFWHR6lFsiFDVZKYiO+mQiDCi0TmdIOiHtlIdz3OMLUIJInl0yVFqWH1ANMNwkjV5XOyh/vlZHDiCyvYJX5oZpEeNjXjclPIwPcNf0wi6z4hOTL++fApphiCDOX07k2/I7pkT5LeY4ut6tMFWJhVLVXWOXDCAk5RXCWUKHaQt/3dNeHHwfgWDy</vt:lpwstr>
  </property>
  <property fmtid="{D5CDD505-2E9C-101B-9397-08002B2CF9AE}" pid="69" name="x1ye=66">
    <vt:lpwstr>ECtDownjYz7HuEdC6HY/Axso0QuweJuADu1HD5SabNzWMf/G2JHxz85+PDp8PJJ/oLt8/1g1YBg+Eeh+yZzdS2uYeDFfmVw0yTgHY6TIQMuV2C23KSIUky3l3/ZxS8RavbTwSn9lKZ0Wc2Lt5QwDUP1/5Sc58RHpDpFVbNYYHQdxyq60+monXoiALYD4EsJO7jYEP8OSzs+avgLLJdhYIoOiAauDV+A5egwenh7hJg9J83gayCW0c2i4BkLeCfi</vt:lpwstr>
  </property>
  <property fmtid="{D5CDD505-2E9C-101B-9397-08002B2CF9AE}" pid="70" name="x1ye=67">
    <vt:lpwstr>fBX9hRHU0s+cXmN85iv50kRJUAjqYOPZt5vh15AnIzbQcMRaD/HJi0WBYbthi1a5ruWLZRIgAorM+Bvxnk50GDPwO5b+BXma1WzsdoUg17qvcPBcf4qaGH3r9kHDiWXO84/klMTNO8XnNR/MUY2THXPS9rFQ2C3gk9BWgnF6YUNqb/UjFYPiYYwL1BSL3nR12NFcS7/WyjSaZp2R+3bCo75Df/akFvRDpVAxIchQeyJavm20FVHwO9O2W3Ya+eQ</vt:lpwstr>
  </property>
  <property fmtid="{D5CDD505-2E9C-101B-9397-08002B2CF9AE}" pid="71" name="x1ye=68">
    <vt:lpwstr>Rd1M5BosXvm5njxt6iz1CJl8FZgF96WeH9e1RCW6TBDserXxj3JjvKE7FzttyQJjPlH1+1hpTHK5qBFXbPiAJdBHQdTz+PtKAHfKMATitm/GsbmvpitcaOJeJIs7a9LyC9/zit4ymPNLlu+thjOubIvdGb9sD4RVZqp4iPKJ5pP1bgS93FC7By76SqGVzyTRmaEuldLcQjaOUiEozeX0YKc6XZMfyYzOlQgYDrf3Cq6zIshebDws4/bUztuGpCb</vt:lpwstr>
  </property>
  <property fmtid="{D5CDD505-2E9C-101B-9397-08002B2CF9AE}" pid="72" name="x1ye=69">
    <vt:lpwstr>pS/lUxeE2hJAH5Pc2u16ZhrBrJ4t4Plwu1CVYmnyM5PqGO/F41tk+673LoRLu+jQlgaS4lyI2vH2bRb+69afNrR3LjqrWIVj/MQRHNqaeIe2n3dkg/ZFj5T0Cql9Dwy62MkTmnDROzk2/892Ve/ObFtiJuhq42rE2zbTIEk+XGQRhOtfFAkCQaGSCBrdvp7FxgLLqI1NMHcxlOV6dYThvJrj1PttqHGA4WzhF/fvaONRlUueB0aRase/t2pf2PI</vt:lpwstr>
  </property>
  <property fmtid="{D5CDD505-2E9C-101B-9397-08002B2CF9AE}" pid="73" name="x1ye=7">
    <vt:lpwstr>RB0nS6s79yUtVkVbW/DKDw2P7UY7AkEFC0cuq2uep2bqxSyPdIvCStF84Hx2PG+BoISexTY3xFOxsQSbOW2Lysgoo5v0pZHoxeZoDw+WDsQsGwkrITaySbJMy66oWp29/TAKxvKvV4AAMzxYO+h4Zf9pgEJGjXd4SWQD12kNd1KJeWms+HDANY0lb8Z1a5M5vQEeDPBVZ+JV/k1a7PW20CxQpdnsYD8UX36YIPNp+35+zGRjlJxrFalFlE+2sep</vt:lpwstr>
  </property>
  <property fmtid="{D5CDD505-2E9C-101B-9397-08002B2CF9AE}" pid="74" name="x1ye=70">
    <vt:lpwstr>OoRs4TzKZ7DNW95bvp07/nGkpA9cfO1812RC7y2n93cyMIaw9Irh2phxNTAfpP+RSK0+yz2tu4a3tj+6kh4Dc74m+d2kbMcORwnOId9OsmP5NXZSBA6sS9zzgjWFxIHqa7IJx6/Xz/RTdveC2MzP2PdXjISfhyH780H5I/twAqfyI/boA+jjM3/X59d+vQj3lyoTqFeP2TJrkavfYte15Ep7DvoPIUlq9WttQlDD2Ts4am249SEN3VwCHF2WgDc</vt:lpwstr>
  </property>
  <property fmtid="{D5CDD505-2E9C-101B-9397-08002B2CF9AE}" pid="75" name="x1ye=71">
    <vt:lpwstr>BmmhKv6KfAk3qJr/7zYsBT5MLNCelj5crEdmsB2jib6gy7inw7TAGBrsHwJvwYO6MeePnEMg6i/EYRl96lUIqXEwJbp1n1Fcsge0XM9T5ZCbMLvMchyLAd/PooiFm0dz4NWIUE0l/eLb8R7UQUqUVuIufdWRdzSDCfNJvR2zSSc1Vh3bNUdn6byMo1W79x6UgIi4XdZZfqPxr/L45CYxop2IWMk2ZV0O9XkFx8pRAfb1zin15xUQL12Abd7viPo</vt:lpwstr>
  </property>
  <property fmtid="{D5CDD505-2E9C-101B-9397-08002B2CF9AE}" pid="76" name="x1ye=72">
    <vt:lpwstr>FZb1xf7qWCfweVarFksbe921Rk767cdUIN/K4Bm7qRBKb/ih6ePL4On+PNoOK2dB+UNu6mxwVxhOuiqGcj+cYRlc9K2NrS5wwf0+ePmqzMya/nijTSlj3MgOkfSa1HSItmIu8NPH7od+ijTvcvSb9Iix2iSlYEADXm6+R1JvrJBGWRx9qC9b03LLltOah+nhjRuHXkMc47oihEr/TTwMFUCwtg6uNx307jt3LKBVV7xN4Nt30a9D6VNzwoopKpu</vt:lpwstr>
  </property>
  <property fmtid="{D5CDD505-2E9C-101B-9397-08002B2CF9AE}" pid="77" name="x1ye=73">
    <vt:lpwstr>KmFk5yzbCWIo7V09e9xFW240ICUBNHqGEoNuXiKt4H7A2u2BCFpach7w23E/3RoQzLUwOzTGj2LFPMHyKv79RTwt54zZFhL33lGx8PggClJ5RXKNSzSYTeb6NWeCDweKP770g95VGBgR0Xot6mwcTgGue1XdEhu7WIb88+wGyj0wiikeZbyttStKCDIFikVdBEMtdZxlFaPH1n54CDCBUG/d6Y3deNpFWflk89Dz00Xt+Q1/u8jnquJPmK5V4Fu</vt:lpwstr>
  </property>
  <property fmtid="{D5CDD505-2E9C-101B-9397-08002B2CF9AE}" pid="78" name="x1ye=74">
    <vt:lpwstr>a0NQXL45eUi+9Mn4WC4nOqBnDgbiSK/AvoUuq+ef8dfeHJ0AOwkTLo1qeTXSB5k7ldJuU1zyfkrQ9RQuFtz5joQlj5LFbWnwaQC7wWGt8KuQ9TlLXNdF5l6pvHc+E8HYQmpkatq5Pe3Pd5q9gWT3qaQrHbdPNegP12fE5Gq3o1EHjPYAD2q+wv/92VitH30OJOS6PpvZPz0jcfhjmdudSkThUs7YOSz3XmZutv+OMYRRmn3EdlMejNeLzJa10hf</vt:lpwstr>
  </property>
  <property fmtid="{D5CDD505-2E9C-101B-9397-08002B2CF9AE}" pid="79" name="x1ye=75">
    <vt:lpwstr>bOmUty0GtLaN3dJYIY+Fkz9kb/skzngQ12C5lhfhCmp1hhwUHRgmrci0jFBVBW66jJD2NznT0OJZi/P1JfRdw4zDJEsnYeTTEn8Rq0rg/MYNd91YG60bvojCMpjXJnKOC2KG8zqbY/O18uxmPh0l+GnqNbC1fd2v5P0nMVdbMcdZsWq0qfWE27OKmulFdpoyoaCXplvhE0wV0uO4pXtYk5IiOj92B/Dkoz2nurnua9S/tyF5MRluNtwviCCvNgX</vt:lpwstr>
  </property>
  <property fmtid="{D5CDD505-2E9C-101B-9397-08002B2CF9AE}" pid="80" name="x1ye=76">
    <vt:lpwstr>pDXW822vlN6N73Z656PMdbkEsu64N08zXkIKK860LvoMXLw0iU7tRIGNlA/C9+kWsS8CG4ToP8qtRhwqMbni2xcFkNeSVBpT3hGJxu8UbBUYiVI7JZgjLUh9+lKhAsFiEyhiSLmcU1CAe5OWz4HzxHF5m59FecITZ/JbmwjFHqOD4yFXVnBagYu0SE2xdrNwldaooFVyjOxLoya3cl/tw8iHM5kKVfiYWYsiV6eNJP4uoZAVBWX4tqv64/OGIog</vt:lpwstr>
  </property>
  <property fmtid="{D5CDD505-2E9C-101B-9397-08002B2CF9AE}" pid="81" name="x1ye=77">
    <vt:lpwstr>Hy2b+OsFuK8hrhGtPBXFsdlyONaYsK1OYrC/MkDC8Li9Fw3HtFdt+wV3ey25buW8b9v34mK2MbanIIPjQvxY8VsmRdU2GR5d25L9EIqJ1gBr9DztaSgi8IRPc0nVW6b4b2q2d4sbXA5VtVb24D+i6a378Lt7rkPNkocG1XTp3WBKQJobqoO7QorwLqY3UXNlavFNimiu9hrnk5ImHQc1ZPdr+zhMpfAbR/0y5veMqLdTBr/Vn1/Xr4v7RrL8j8c</vt:lpwstr>
  </property>
  <property fmtid="{D5CDD505-2E9C-101B-9397-08002B2CF9AE}" pid="82" name="x1ye=78">
    <vt:lpwstr>pfvWAjyGpFlBZAlxV2eb1tDs+vcQepBj6JwseKbfwo6Ufery1IJcR3HMatfcYLev5kJuaJ3vNU2wol1ypwVxMAYyffvq1xBEWXl7VL4LGlvv1dR4LPJCSgCC8gEE2mHUXPLY09ljQn0j2Mgo0sr88E4JdH1dTGN+xLs5tqKsQEydlR5ITg45an2k+vTfrBoWZce0LDspMcP/h70I29Yl61ZzUiWB8t93zS7VN7nOc80nxgeMu4zT35mBjYVXVzI</vt:lpwstr>
  </property>
  <property fmtid="{D5CDD505-2E9C-101B-9397-08002B2CF9AE}" pid="83" name="x1ye=79">
    <vt:lpwstr>T0EH9XHvD5GyrHM3gHaXdSt5zEHdPeEBtt82VySu1eTaZy6eqEIFQbrfj34XMzqyTlghUlLrFfT21RP+Hp3OttSfZFIQy0YysKcDr2V8IM3/sjWFS/Fukletqx0JkV+Oq9c0G0AhpEI0G6Gig/UijG/cMLGrB9Fjhwdegc9WmS6o7cdC+J6zqeiJGXj2faRT7+M6LPVFN4xn1/Z0pUvvzoa4q/YR8idTwCK9xe+hyk3aiXEH85mxJtVcEJaTkUr</vt:lpwstr>
  </property>
  <property fmtid="{D5CDD505-2E9C-101B-9397-08002B2CF9AE}" pid="84" name="x1ye=8">
    <vt:lpwstr>n/mQ7qZ4grOdmGY6rPHW282Kqh2IZhWNMQAPOG975043Sdn3uPZjo5zzuaHu9RyvZr6/JS8u+sgsSR1xfXiSlgvPa5x+1RD2LFwgDDnF6hKO0Lo9ruu/NZbud0RouqiUFpCAEZmvBnAGsh6vysJaKHALS9BVABiivRUtbVOPaIFM9sxalzoIVd8m4kUI59SimT1cB7PpR83LtOFt0lBow7VF34HbwTvrnfwyZ2eivZR2X398r0FLUapd6qfo7F4</vt:lpwstr>
  </property>
  <property fmtid="{D5CDD505-2E9C-101B-9397-08002B2CF9AE}" pid="85" name="x1ye=80">
    <vt:lpwstr>dAv6+YpFGK9yeRJc40l4a0PXB9oxp4fjJnaEbNd0YzZ+vc1zjfGhThMkALIzNoOHs+ngclJ9ToGJVSge77mcNQxWLIBlv+rwwiLUQFhuO10Bd3fd2tJPMD1XrMRDBn16/qPTUAvqPLwZ5OVNWAqH3mZwjt/mzSkEBrNc9ZN+YcsT0EtAzp+IdINnxabnHD1v12JOn1/R7hvrVK533BVsLpwNwi8j+bViVALvPz6D84oUGxuXosQU+3nw4NI0jL9</vt:lpwstr>
  </property>
  <property fmtid="{D5CDD505-2E9C-101B-9397-08002B2CF9AE}" pid="86" name="x1ye=81">
    <vt:lpwstr>N7plcFUhC8Zp2FI3+uvU7+Lnrd91wQuMKLUGew00ollV+NY0z2lgb6BZ9C3Ejf32DTiD9YXRJbU57NjGEV76sTjjrLW6FTHWYcOc9ZGwB2UZA1hTq/ROZuYSpQ2uN38JCYSyLeXF+ajviQDxenzywv7G7UhFAWx1RmkmBnS2yeJ+TEJOgUmSl+ZFfkqN5FVduTd1K55ocNz2dY1KW5KIJEahBnCflaXJsoj1/CfTLw4Ngm8Q2NcbWtzfNQzgdv6</vt:lpwstr>
  </property>
  <property fmtid="{D5CDD505-2E9C-101B-9397-08002B2CF9AE}" pid="87" name="x1ye=82">
    <vt:lpwstr>7nfY9OCttgQU6hVdPQ9Dgi8Xcnqi6XGSgmaeGlCW33XXuL9kUs/DhLp7KJf7mI6MqzXO/IajRpeMNzSNlzzdov9Ixkk4NXYtNjE8tRR0bkYrwGMrTXlQliERjFlDSPt4TY9152r5EOoAWxZfh+nCdIl5qP2KEZEP8T5hPz8rOHxzvdLToE7od7elXYn2Qi5ifMQreLDAucsOGDsXNFxc3DlqrFb/VnAM0rHnsIeuumnMmcgiMM0UyaiCG9YfOiR</vt:lpwstr>
  </property>
  <property fmtid="{D5CDD505-2E9C-101B-9397-08002B2CF9AE}" pid="88" name="x1ye=83">
    <vt:lpwstr>Ny4EPkjkHi11e4AXh3ZwgzTutTH+hnuVOCbvEHSzxk0K8Y2kD8P3/o7zYLMbdvUzC7hlz/m4KlffF9gZ2U6sxQa8Hy81+e94O9tZ74wfqPUu3kxDir+vensVqstPRrWKAmOY/q3t0VOb4sr6wQLPraCzEveZt8CzCPbnsPa9CYtBqu+rl/w5WN54UnrXbJb/qZ1ToC/QuQyAWbHfPex6KT2qUGx2vMa+A7PNtbtUqDnARDos17ZE3Y/lQ1g30dI</vt:lpwstr>
  </property>
  <property fmtid="{D5CDD505-2E9C-101B-9397-08002B2CF9AE}" pid="89" name="x1ye=84">
    <vt:lpwstr>Iv+TczkRByjtB5OfDXLZEVSqWtsS4+QTUlIMp0wTsrydQcTvEgklCZo2txFFWfBqwHy1lpWp1FAjFP+evbeulLsZeHleoVLO0fkPNQRKcyumHEChACN54x7WmVZaTu1U4paYzYkXv2V3WqIVEmI465vxVT8xMmXEjmQolgj5iv3MvPt5XA7g6KLqdaYvQKDEqeMaEs6/KztXTnkjs9VFYu81iSVFHwwwzViC+1cvmB3lEzlpHY3jowq/5URlvhL</vt:lpwstr>
  </property>
  <property fmtid="{D5CDD505-2E9C-101B-9397-08002B2CF9AE}" pid="90" name="x1ye=85">
    <vt:lpwstr>9i+gHt+cvBtXR/AUwfPei/FfUn9IaB3f8StKxQvP08ZXkoU2nw4Pg8INSR0UiFYZelxoDI0PFYfOw9Hk1h0ZbLLb0jYbwNE+KLlJVX+IH73ipJlqYaq10LD8dTIPUaSlgErO5fK6SpDCQ67TyCmt667v8qNX1IeNbVz8cxlmv74vox8QxFE+AyNuve4SANqAbMM9bmSeT4cJljNeeluEB1ksDI43Tfizuuy75AKNe19O40c6vFDDsaWsXbnN27/</vt:lpwstr>
  </property>
  <property fmtid="{D5CDD505-2E9C-101B-9397-08002B2CF9AE}" pid="91" name="x1ye=86">
    <vt:lpwstr>gA8Qfhw8pun1euvbuVMb1GMVR7TObVw2vPAZstGEQuPephg6TlfOdWngovrtBrh2FHZVg+emCqbLo107H9JjahngjgQSVByfkol+4Jl1UW7I9TFIkAZmj5JOH3YUVeznT5R967eem9MhJjr8xmNFp7gTjlGf4uX8nuxeM2IiOpBrwX06Is/7BCyxdDlDz5i3UUii5jgsPVpT3s+ZlFevwubr4F9bnkSvjeNWJIAhwRPFN+cWrKtK7JdzAD8KiCf</vt:lpwstr>
  </property>
  <property fmtid="{D5CDD505-2E9C-101B-9397-08002B2CF9AE}" pid="92" name="x1ye=87">
    <vt:lpwstr>Eq5Jp7r86i+tqoPSu8wG/49EMQNkXDkEBQunwNawiPBQMwog4i9fhloyhUIY9ZZSqRrAzP9UQvSZO/RdmgENEP9C5LCFX/3N0UPJOEzfw3R62gm+eRFYiLWuLoB1rV/qdGdq+XCOcxXsca76kRviqBo9/GFyARIBWMtlXKfpwWBt10VYCxxQzm+6WuLZFB0+TUzoCcN2FAm8ss7RHO0OVlRe9Sg8YZwCCnL7Vn1NHGiG5LBXR9G7th+LKG3wBOF</vt:lpwstr>
  </property>
  <property fmtid="{D5CDD505-2E9C-101B-9397-08002B2CF9AE}" pid="93" name="x1ye=88">
    <vt:lpwstr>4RrrZC0Ac6EY+eSjEII1rkk9AGWWircuQTik6tFqKaiZuVpiGUYeWOK1fFggHNVM+JlJWG1zC7NPvSoe0o02eAC1/9XTEd7ETXmSRCIFi+iUibM69YvjV0JiXTTSH0sxWFNaH8rAQgG5/JC1I6Q0galruc+RE7NbudeY8cgjxM4ObV4mhpn0k+VAjXHUhhTLat+qgcDggkljmXINtinpI5G17IVvCfuAD69TVl9aE4P04xzX6k7K0Q6TDdh06YO</vt:lpwstr>
  </property>
  <property fmtid="{D5CDD505-2E9C-101B-9397-08002B2CF9AE}" pid="94" name="x1ye=89">
    <vt:lpwstr>VFVOH7bTs+RtDiHUnPSUVIc33Q7iGobWstrtQQL8r6JNPT2Q2oDhrx2YFtlz6ORgbOvruDyGfM6fi+cYJLUn2TNdkP3I2kwHM1PrDGvmKJ0UNvSTosfAHoiol0AjpNl79v3imVBoeOQFNwhA5xi+pZTLiy7A0rXuaj/wVQKAiqf08zqjIf1nM9Cyth0Uup9FO6lp2ZuFp4HsyB9+Mf6iwvgeC6NTZJ8KNLexcRFHrW5Zfr3EIC0FGzgOvFAxn93</vt:lpwstr>
  </property>
  <property fmtid="{D5CDD505-2E9C-101B-9397-08002B2CF9AE}" pid="95" name="x1ye=9">
    <vt:lpwstr>csbMrvxBfObXziuYaVYxRKnat4cphoj00cQ9iJB9zTDm+ZUJ0FbqtUu5YQSsu5cvX+EQzhS9P6Xqlo3Rnth3YJHKw/bEVhBaAfcKhV2Zu2fIBWPgdlaIpk1zyFOSdx4tPRJVWI5cm2cTi5Q8dXNsSHAh1vK07aCViCjrU4Q8qgfcKXlsn+IQiScsNMAlWeC+tYRXed933dppjnxrIpiDrjVMTEV4qTTCH+JzNNEwRYF3si83mGesX47wPgpgBPG</vt:lpwstr>
  </property>
  <property fmtid="{D5CDD505-2E9C-101B-9397-08002B2CF9AE}" pid="96" name="x1ye=90">
    <vt:lpwstr>7p4nwyoyTPypXRXHx0BbLWuOkBVFHaHAgGiptZ5+QTK5YerBlE716u5VAKOKeBEqD8H23VtFOtSMjF7of+ju/NiWKnrC8pSLAT2RILgPE47tlw3gh3deiZWC90R49lQ0JRj7M+1WZj+YFbOKK22OHFFdLEt4v94kFEz64CygR+dUPCXqUm9oKLPviSvmkIkwJ/zh0O5BEfB37xddXP+xYYzbYANoprj98wJ4vWb4/VSGdEV8veP7h6hB3DAiKTq</vt:lpwstr>
  </property>
  <property fmtid="{D5CDD505-2E9C-101B-9397-08002B2CF9AE}" pid="97" name="x1ye=91">
    <vt:lpwstr>NSYYmAtjJRevWrVUAVOfphHscGqZEaSjLs/wFLkhTA3xq12S6mrna4mR778svMOWNRWla8h/lBu+7mNEIFDh88b99ulpEd+96bazhW/odklPkYuBWSq07kekV0ZlyWILalVo+E/InzBj+SFJnbCKUDNxLlNzhzrVoGVtzSd/rXK6Evxw4TSka9mPamUaCEa2T6sUbPbA8Rpooa9plfMMK2tOBw4Cp4MkPqOtmcOoi7WWy8wp1wReyTtmcXqyKkD</vt:lpwstr>
  </property>
  <property fmtid="{D5CDD505-2E9C-101B-9397-08002B2CF9AE}" pid="98" name="x1ye=92">
    <vt:lpwstr>neWELn5sD3SEFAmrsTFwFABrlokTuku1VICve6CzvjwijR21+3mFhLyb8sBevoJzW28V71zkYYNEAQmyMmIWeDWJbzAGqz569MI6lBAkxgQ82/fHyDwCNYzGwXrnOSIl10uSOkJu1idtEG1aEpTnvliS5QCfffF2yKijeKzoRBoHGMDO4eag8CEsPTzge2E43nbeVkPOCdKUKdly6NuRrWwwzfVkVkxUT8Fdp+B5wvB2nhEkML7/++rIxs1QOT+</vt:lpwstr>
  </property>
  <property fmtid="{D5CDD505-2E9C-101B-9397-08002B2CF9AE}" pid="99" name="x1ye=93">
    <vt:lpwstr>hYgiYXUGD9eLbNze/XXEiNESXLGeQHbbsG8/Bj9dUrU0H19slbcRDWaq4EbcJRnWMwvVbhXd1G6RAwgj7ywQcdHgxJ1zq0QdIMLbP0WLk8yhHnzxrs3s0Wfsi3jTf9fmJKw9EEKKoVkL/CIC9H8d4tlXYc+hLJUUJYyajRykE6LOHGjByYhh0uM3nIKLPr3em+GvhZxo55DwpUxC3kTS2zKmYtGpxUURE9DG5T/U6WqGj/MBHIaHXRy9/Tyrk/R</vt:lpwstr>
  </property>
  <property fmtid="{D5CDD505-2E9C-101B-9397-08002B2CF9AE}" pid="100" name="x1ye=94">
    <vt:lpwstr>Fq+EKbNq/lA3bSDZeUpAL1JBKalTOEJIhgqlkK4OjtM+CVf9STbCWzFr8/8USu9gXY32cLbCyfyvL+Pg9VSoSThLLEfAOz1vuPdnzdL22dwHRAjpFAzjrHqKk9Zio6vDO8veLX8zF11DMGg3kACNhqSXe4iVa1ZfPN0+sC6jCzBqSGa4yz1XKc2x8L027zvb7MjreV1eOhASgZ5OSt3y6cUgwvHULrwjjbu8ZJf/iED0caOibmPb5TKgtQJWif1</vt:lpwstr>
  </property>
  <property fmtid="{D5CDD505-2E9C-101B-9397-08002B2CF9AE}" pid="101" name="x1ye=95">
    <vt:lpwstr>tK3vFHLWflOnM4NLqU1ogCjvZP5hFfg55lXvnhQyGp6L1tBC2McukhM+f3d2NfQo/pSBO09yD7fH0ywyEiVVIRKxm2syIuBIl0IadMjRX2bWZXDWIvHeymDBQbMiwuxw0mUnd8jpPFW3sPVkN1w5NGvRyB9u7D+aqMsnB0OomGmZ7c+iPTrY58ZT9AUWQBcFesEMeUKgTpo/R0tAr3CLODL7gvhBi0njvtJ73O6chljavi+xFuCbMLycyEbmAzp</vt:lpwstr>
  </property>
  <property fmtid="{D5CDD505-2E9C-101B-9397-08002B2CF9AE}" pid="102" name="x1ye=96">
    <vt:lpwstr>fsAsMoUuFc2iq5lDOls+LkUAQy2p9EKoWOg+I/qqyS4tA9X3U9CdgaqUOEPcQKCS+7RPmePs4ndgUNNp5uasHK7VzjPFPURG2JAR3Al5JNNIEUl6Q9cz8IX54+t9DBHjpNEmYiWIHaSeBS9JoIbeTXnQMME5fLOncdkEo5UwoXTwpVywI1usSkaS4+BQuCf7eXRuN2DWf5oeJbokD2CJcmCzSsmJO+P5c39ctSKCXZXabYjKbFy2F/obxBQ/9CR</vt:lpwstr>
  </property>
  <property fmtid="{D5CDD505-2E9C-101B-9397-08002B2CF9AE}" pid="103" name="x1ye=97">
    <vt:lpwstr>9dc9/uc7aqtmDRC8V9EvnuAimZw0cGfIA2N9McBO1VzAvm2Qrpx+KJE7wHr5i+PXirzvsakgopHEiXxX+MThuT+/KysPBape/6jEH+WYIj5yE9zlyAuaCSwd7dgTvh0g02wmo5uEdckyd9YDNfENgQMBzlC/xzF9aIdyoUyFGbDlYHKkRiLNplfON1zR0xJ/wpdPf4TtvARHLY7MZ/IkDOFCydGcCPBh2oTvhtrY+nsWJQMw0zE0DMhkYKqTiOL</vt:lpwstr>
  </property>
  <property fmtid="{D5CDD505-2E9C-101B-9397-08002B2CF9AE}" pid="104" name="x1ye=98">
    <vt:lpwstr>ArbImZTbr0pd/GpAebAAc55r3SJoc3pWdQe8wfuP0FLUT/QUuNlkL4huy42/q7uJkvs/wCPYGl1CRtoIdi6KUep7s5ZEPOJI+gRVzgRGptt5rA/PYnO/DvlMRgteacpm/LMF2/otw7EQXWUtxNtNU9l2S06edldoEwm5hABvRleSoz11h80ougrY8Zc9nPDeRuFY8rEMb8Ao8P78rBjzQ2cOX7NnNqnbdNlPUgbWcNnRfLDpQqW0nblJLrVilrC</vt:lpwstr>
  </property>
  <property fmtid="{D5CDD505-2E9C-101B-9397-08002B2CF9AE}" pid="105" name="x1ye=99">
    <vt:lpwstr>8NHRxZ5g8jJhcWlod4SU/wpbA74cTYIhG484vaLwRTRW0vw9xvEov4nizOaKqWYB9u+3PkpvWX1UtaTfcEW3/ofjPqbQ+E5fyyoiWnT+qrOdCS0MJNEv5FdCg8qtEhkow6y44BqYMJOHEibz0SRQRLkOXNHi1GrFqmSlPlXgs/XEJvpAfFa1G1RQ1N2rXqfg1eI75oWBQVAmVKtYDF6UNmHZm4LnZioKo+FNt/e7UhKL3t0O36RDjM4HDsqW7Y8</vt:lpwstr>
  </property>
</Properties>
</file>
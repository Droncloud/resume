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ind w:left="0" w:right="0"/>
        <w:rPr>
          <w:rFonts w:ascii="Arial" w:eastAsia="Arial" w:hAnsi="Arial" w:cs="Arial"/>
          <w:b/>
          <w:bCs/>
          <w:color w:val="000000"/>
          <w:sz w:val="42"/>
          <w:szCs w:val="42"/>
          <w:bdr w:val="none" w:sz="0" w:space="0" w:color="auto"/>
          <w:vertAlign w:val="baseline"/>
        </w:rPr>
      </w:pPr>
      <w:r>
        <w:rPr>
          <w:rStyle w:val="span"/>
          <w:rFonts w:ascii="Arial" w:eastAsia="Arial" w:hAnsi="Arial" w:cs="Arial"/>
          <w:sz w:val="42"/>
          <w:szCs w:val="42"/>
        </w:rPr>
        <w:t>First Name</w:t>
      </w:r>
      <w:r>
        <w:rPr>
          <w:rFonts w:ascii="Arial" w:eastAsia="Arial" w:hAnsi="Arial" w:cs="Arial"/>
          <w:bdr w:val="none" w:sz="0" w:space="0" w:color="auto"/>
          <w:vertAlign w:val="baseline"/>
        </w:rPr>
        <w:t xml:space="preserve"> </w:t>
      </w:r>
      <w:r>
        <w:rPr>
          <w:rStyle w:val="span"/>
          <w:rFonts w:ascii="Arial" w:eastAsia="Arial" w:hAnsi="Arial" w:cs="Arial"/>
          <w:sz w:val="42"/>
          <w:szCs w:val="42"/>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tbl>
      <w:tblPr>
        <w:tblStyle w:val="divaddress"/>
        <w:tblW w:w="0" w:type="auto"/>
        <w:tblCellSpacing w:w="0" w:type="dxa"/>
        <w:tblLayout w:type="fixed"/>
        <w:tblCellMar>
          <w:top w:w="0" w:type="dxa"/>
          <w:left w:w="0" w:type="dxa"/>
          <w:bottom w:w="0" w:type="dxa"/>
          <w:right w:w="0" w:type="dxa"/>
        </w:tblCellMar>
        <w:tblLook w:val="05E0"/>
      </w:tblPr>
      <w:tblGrid>
        <w:gridCol w:w="4256"/>
        <w:gridCol w:w="6384"/>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256" w:type="dxa"/>
            <w:noWrap w:val="0"/>
            <w:tcMar>
              <w:top w:w="12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contactLt"/>
                <w:rFonts w:ascii="Arial" w:eastAsia="Arial" w:hAnsi="Arial" w:cs="Arial"/>
                <w:sz w:val="20"/>
                <w:szCs w:val="20"/>
                <w:bdr w:val="none" w:sz="0" w:space="0" w:color="auto"/>
                <w:vertAlign w:val="baseline"/>
              </w:rPr>
            </w:pPr>
            <w:r>
              <w:rPr>
                <w:rStyle w:val="span"/>
                <w:rFonts w:ascii="Arial" w:eastAsia="Arial" w:hAnsi="Arial" w:cs="Arial"/>
                <w:sz w:val="20"/>
                <w:szCs w:val="20"/>
              </w:rPr>
              <w:t>City Country</w:t>
            </w:r>
          </w:p>
          <w:p>
            <w:pPr>
              <w:pStyle w:val="contactLtParagraph"/>
              <w:pBdr>
                <w:top w:val="none" w:sz="0" w:space="0" w:color="auto"/>
                <w:left w:val="none" w:sz="0" w:space="0" w:color="auto"/>
                <w:bottom w:val="none" w:sz="0" w:space="0" w:color="auto"/>
                <w:right w:val="none" w:sz="0" w:space="0" w:color="auto"/>
              </w:pBdr>
              <w:spacing w:line="280" w:lineRule="atLeast"/>
              <w:ind w:left="0" w:right="0"/>
              <w:rPr>
                <w:rStyle w:val="contactLt"/>
                <w:rFonts w:ascii="Arial" w:eastAsia="Arial" w:hAnsi="Arial" w:cs="Arial"/>
                <w:sz w:val="20"/>
                <w:szCs w:val="20"/>
                <w:bdr w:val="none" w:sz="0" w:space="0" w:color="auto"/>
                <w:vertAlign w:val="baseline"/>
              </w:rPr>
            </w:pPr>
          </w:p>
        </w:tc>
        <w:tc>
          <w:tcPr>
            <w:tcW w:w="6384"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jc w:val="right"/>
              <w:rPr>
                <w:rStyle w:val="contactRt"/>
                <w:rFonts w:ascii="Arial" w:eastAsia="Arial" w:hAnsi="Arial" w:cs="Arial"/>
                <w:sz w:val="20"/>
                <w:szCs w:val="20"/>
                <w:bdr w:val="none" w:sz="0" w:space="0" w:color="auto"/>
                <w:vertAlign w:val="baseline"/>
              </w:rPr>
            </w:pPr>
            <w:r>
              <w:rPr>
                <w:rStyle w:val="span"/>
                <w:rFonts w:ascii="Arial" w:eastAsia="Arial" w:hAnsi="Arial" w:cs="Arial"/>
                <w:sz w:val="20"/>
                <w:szCs w:val="20"/>
              </w:rPr>
              <w:t>+911234567890</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right"/>
              <w:rPr>
                <w:rStyle w:val="contactRt"/>
                <w:rFonts w:ascii="Arial" w:eastAsia="Arial" w:hAnsi="Arial" w:cs="Arial"/>
                <w:sz w:val="20"/>
                <w:szCs w:val="20"/>
                <w:bdr w:val="none" w:sz="0" w:space="0" w:color="auto"/>
                <w:vertAlign w:val="baseline"/>
              </w:rPr>
            </w:pPr>
            <w:r>
              <w:rPr>
                <w:rStyle w:val="span"/>
                <w:rFonts w:ascii="Arial" w:eastAsia="Arial" w:hAnsi="Arial" w:cs="Arial"/>
                <w:sz w:val="20"/>
                <w:szCs w:val="20"/>
              </w:rPr>
              <w:t>test@test.com</w:t>
            </w:r>
          </w:p>
        </w:tc>
      </w:tr>
    </w:tbl>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 and Teamwork</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Complex Problem Solving</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Amazon AWS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Microsoft Azure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Microservices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Ansible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Terraform</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DevOps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CI/CD</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Jenkins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Docker</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Kubernetes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VMware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Automation, SLA</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CD, Teamwork</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Configuration management, Technical training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Content, Unix</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Client, Upgrade</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 Validation</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DC</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Designing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Dutch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English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Features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French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Knowledge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Cloud Architect</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01/2021</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Current</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Technical Solutions Manager</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10/2016</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03/2020</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Engineering Technical Lead</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01/2015</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10/2016</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Company</w:t>
      </w:r>
      <w:r>
        <w:rPr>
          <w:rStyle w:val="spanstatesWrapper"/>
          <w:rFonts w:ascii="Arial" w:eastAsia="Arial" w:hAnsi="Arial" w:cs="Arial"/>
          <w:sz w:val="22"/>
          <w:szCs w:val="22"/>
        </w:rPr>
        <w:t xml:space="preserve"> </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Lead Infrastructure Engineer</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02/2011</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01/2015</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Infrastructure Consultant</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04/2004</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02/2011</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Chennai, India</w:t>
      </w:r>
      <w:r>
        <w:rPr>
          <w:rStyle w:val="span"/>
          <w:rFonts w:ascii="Arial" w:eastAsia="Arial" w:hAnsi="Arial" w:cs="Arial"/>
          <w:sz w:val="22"/>
          <w:szCs w:val="22"/>
        </w:rPr>
        <w:t xml:space="preserve">, </w:t>
      </w:r>
      <w:r>
        <w:rPr>
          <w:rStyle w:val="span"/>
          <w:rFonts w:ascii="Arial" w:eastAsia="Arial" w:hAnsi="Arial" w:cs="Arial"/>
          <w:sz w:val="22"/>
          <w:szCs w:val="22"/>
        </w:rPr>
        <w:t>India</w:t>
      </w:r>
      <w:r>
        <w:rPr>
          <w:rStyle w:val="spanstatesWrapper"/>
          <w:rFonts w:ascii="Arial" w:eastAsia="Arial" w:hAnsi="Arial" w:cs="Arial"/>
          <w:sz w:val="22"/>
          <w:szCs w:val="22"/>
        </w:rPr>
        <w:t xml:space="preserve"> </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after="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System Administrator</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05/2003</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03/2004</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after="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System Administrator</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01/1996</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04/2003</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Bachelor of Science</w:t>
      </w:r>
      <w:r>
        <w:rPr>
          <w:rStyle w:val="spandegree"/>
          <w:rFonts w:ascii="Arial" w:eastAsia="Arial" w:hAnsi="Arial" w:cs="Arial"/>
          <w:sz w:val="22"/>
          <w:szCs w:val="22"/>
        </w:rPr>
        <w:t>:</w:t>
      </w:r>
      <w:r>
        <w:rPr>
          <w:rStyle w:val="singlecolumnspanpaddedlinenth-child1"/>
          <w:rFonts w:ascii="Arial" w:eastAsia="Arial" w:hAnsi="Arial" w:cs="Arial"/>
          <w:sz w:val="22"/>
          <w:szCs w:val="22"/>
        </w:rPr>
        <w:t xml:space="preserve"> </w:t>
      </w:r>
      <w:r>
        <w:rPr>
          <w:rStyle w:val="spancompanynameeduc"/>
          <w:rFonts w:ascii="Arial" w:eastAsia="Arial" w:hAnsi="Arial" w:cs="Arial"/>
          <w:sz w:val="22"/>
          <w:szCs w:val="22"/>
        </w:rPr>
        <w:t>College Name</w:t>
      </w:r>
      <w:r>
        <w:rPr>
          <w:rStyle w:val="spandegree"/>
          <w:rFonts w:ascii="Arial" w:eastAsia="Arial" w:hAnsi="Arial" w:cs="Arial"/>
          <w:sz w:val="22"/>
          <w:szCs w:val="22"/>
        </w:rPr>
        <w:t xml:space="preserve"> - </w:t>
      </w:r>
      <w:r>
        <w:rPr>
          <w:rStyle w:val="spanprogramline"/>
          <w:rFonts w:ascii="Arial" w:eastAsia="Arial" w:hAnsi="Arial" w:cs="Arial"/>
          <w:sz w:val="22"/>
          <w:szCs w:val="22"/>
        </w:rPr>
        <w:t>Field of Study</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01/2009</w:t>
      </w:r>
      <w:r>
        <w:rPr>
          <w:rStyle w:val="spanstatesWrapper"/>
          <w:rFonts w:ascii="Arial" w:eastAsia="Arial" w:hAnsi="Arial" w:cs="Arial"/>
          <w:sz w:val="22"/>
          <w:szCs w:val="22"/>
        </w:rPr>
        <w:t xml:space="preserve"> </w:t>
      </w:r>
    </w:p>
    <w:p>
      <w:pPr>
        <w:pStyle w:val="spanpaddedline"/>
        <w:spacing w:before="0" w:after="0" w:line="260" w:lineRule="atLeast"/>
        <w:ind w:left="0" w:right="0"/>
        <w:rPr>
          <w:rFonts w:ascii="Arial" w:eastAsia="Arial" w:hAnsi="Arial" w:cs="Arial"/>
          <w:sz w:val="22"/>
          <w:szCs w:val="22"/>
          <w:bdr w:val="none" w:sz="0" w:space="0" w:color="auto"/>
          <w:vertAlign w:val="baseline"/>
        </w:rPr>
      </w:pPr>
      <w:r>
        <w:rPr>
          <w:rStyle w:val="spaneduLocation"/>
          <w:rFonts w:ascii="Arial" w:eastAsia="Arial" w:hAnsi="Arial" w:cs="Arial"/>
          <w:sz w:val="22"/>
          <w:szCs w:val="22"/>
        </w:rPr>
        <w:t>Location</w:t>
      </w:r>
      <w:r>
        <w:rPr>
          <w:rFonts w:ascii="Arial" w:eastAsia="Arial" w:hAnsi="Arial" w:cs="Arial"/>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after="0" w:line="26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Bachelor of Science</w:t>
      </w:r>
      <w:r>
        <w:rPr>
          <w:rStyle w:val="spandegree"/>
          <w:rFonts w:ascii="Arial" w:eastAsia="Arial" w:hAnsi="Arial" w:cs="Arial"/>
          <w:sz w:val="22"/>
          <w:szCs w:val="22"/>
        </w:rPr>
        <w:t>:</w:t>
      </w:r>
      <w:r>
        <w:rPr>
          <w:rStyle w:val="singlecolumnspanpaddedlinenth-child1"/>
          <w:rFonts w:ascii="Arial" w:eastAsia="Arial" w:hAnsi="Arial" w:cs="Arial"/>
          <w:sz w:val="22"/>
          <w:szCs w:val="22"/>
        </w:rPr>
        <w:t xml:space="preserve"> </w:t>
      </w:r>
      <w:r>
        <w:rPr>
          <w:rStyle w:val="spancompanynameeduc"/>
          <w:rFonts w:ascii="Arial" w:eastAsia="Arial" w:hAnsi="Arial" w:cs="Arial"/>
          <w:sz w:val="22"/>
          <w:szCs w:val="22"/>
        </w:rPr>
        <w:t>College Name</w:t>
      </w:r>
      <w:r>
        <w:rPr>
          <w:rStyle w:val="spandegree"/>
          <w:rFonts w:ascii="Arial" w:eastAsia="Arial" w:hAnsi="Arial" w:cs="Arial"/>
          <w:sz w:val="22"/>
          <w:szCs w:val="22"/>
        </w:rPr>
        <w:t xml:space="preserve"> - </w:t>
      </w:r>
      <w:r>
        <w:rPr>
          <w:rStyle w:val="spanprogramline"/>
          <w:rFonts w:ascii="Arial" w:eastAsia="Arial" w:hAnsi="Arial" w:cs="Arial"/>
          <w:sz w:val="22"/>
          <w:szCs w:val="22"/>
        </w:rPr>
        <w:t>Field of Study</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02/1999</w:t>
      </w:r>
      <w:r>
        <w:rPr>
          <w:rStyle w:val="spanstatesWrapper"/>
          <w:rFonts w:ascii="Arial" w:eastAsia="Arial" w:hAnsi="Arial" w:cs="Arial"/>
          <w:sz w:val="22"/>
          <w:szCs w:val="22"/>
        </w:rPr>
        <w:t xml:space="preserve"> </w:t>
      </w:r>
    </w:p>
    <w:p>
      <w:pPr>
        <w:pStyle w:val="spanpaddedline"/>
        <w:spacing w:before="0" w:after="0" w:line="260" w:lineRule="atLeast"/>
        <w:ind w:left="0" w:right="0"/>
        <w:rPr>
          <w:rFonts w:ascii="Arial" w:eastAsia="Arial" w:hAnsi="Arial" w:cs="Arial"/>
          <w:sz w:val="22"/>
          <w:szCs w:val="22"/>
          <w:bdr w:val="none" w:sz="0" w:space="0" w:color="auto"/>
          <w:vertAlign w:val="baseline"/>
        </w:rPr>
      </w:pPr>
      <w:r>
        <w:rPr>
          <w:rStyle w:val="spaneduLocation"/>
          <w:rFonts w:ascii="Arial" w:eastAsia="Arial" w:hAnsi="Arial" w:cs="Arial"/>
          <w:sz w:val="22"/>
          <w:szCs w:val="22"/>
        </w:rPr>
        <w:t>Location</w:t>
      </w:r>
      <w:r>
        <w:rPr>
          <w:rFonts w:ascii="Arial" w:eastAsia="Arial" w:hAnsi="Arial" w:cs="Arial"/>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Kubernetes Administrator</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Terraform Associate.</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Architect – Level II</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Google Cloud Certified Professional</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Professional</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Associate</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in Redhat Specialist Ansible Automation.</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Engineer in OpenStack</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Solutions Architect</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English French Dutch</w:t>
      </w:r>
    </w:p>
    <w:sectPr>
      <w:pgSz w:w="12240" w:h="15840"/>
      <w:pgMar w:top="600" w:right="800" w:bottom="60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460" w:lineRule="atLeast"/>
    </w:pPr>
    <w:rPr>
      <w:b/>
      <w:bCs/>
      <w:color w:val="000000"/>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character" w:customStyle="1" w:styleId="contactLt">
    <w:name w:val="contactLt"/>
    <w:basedOn w:val="DefaultParagraphFont"/>
  </w:style>
  <w:style w:type="paragraph" w:customStyle="1" w:styleId="contactLtParagraph">
    <w:name w:val="contactLt Paragraph"/>
    <w:basedOn w:val="Normal"/>
    <w:pPr>
      <w:pBdr>
        <w:top w:val="none" w:sz="0" w:space="6" w:color="auto"/>
      </w:pBdr>
    </w:pPr>
  </w:style>
  <w:style w:type="character" w:customStyle="1" w:styleId="contactRt">
    <w:name w:val="contactRt"/>
    <w:basedOn w:val="DefaultParagraphFont"/>
  </w:style>
  <w:style w:type="table" w:customStyle="1" w:styleId="divaddress">
    <w:name w:val="div_address"/>
    <w:basedOn w:val="TableNormal"/>
    <w:tbl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280" w:lineRule="atLeast"/>
    </w:pPr>
    <w:rPr>
      <w:color w:val="00000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statesWrapper">
    <w:name w:val="span_statesWrapper"/>
    <w:basedOn w:val="span"/>
  </w:style>
  <w:style w:type="character" w:customStyle="1" w:styleId="spanhypenfont">
    <w:name w:val="span_hypenfont"/>
    <w:basedOn w:val="span"/>
    <w:rPr>
      <w:sz w:val="16"/>
      <w:szCs w:val="16"/>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degree">
    <w:name w:val="span_degree"/>
    <w:basedOn w:val="span"/>
    <w:rPr>
      <w:b/>
      <w:bCs/>
    </w:rPr>
  </w:style>
  <w:style w:type="character" w:customStyle="1" w:styleId="spancompanynameeduc">
    <w:name w:val="span_companyname_educ"/>
    <w:basedOn w:val="span"/>
    <w:rPr>
      <w:b/>
      <w:bCs/>
    </w:rPr>
  </w:style>
  <w:style w:type="character" w:customStyle="1" w:styleId="spanprogramline">
    <w:name w:val="span_programline"/>
    <w:basedOn w:val="span"/>
    <w:rPr>
      <w:b/>
      <w:bCs/>
    </w:rPr>
  </w:style>
  <w:style w:type="character" w:customStyle="1" w:styleId="spaneduLocation">
    <w:name w:val="span_eduLocation"/>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c9969936-f9f3-4690-9c62-18968e5d1cb5</vt:lpwstr>
  </property>
  <property fmtid="{D5CDD505-2E9C-101B-9397-08002B2CF9AE}" pid="3" name="x1ye=0">
    <vt:lpwstr>OGUAAB+LCAAAAAAABAAUm7WSw0AQBT9IgcUQipklCzIxM+vrz5dcXSJ7PTvzprtcxnEBZyCU4XCYIVgYwkESZUiMJEmO5HGYReARFV/Bx1h38F3k/jIg806zE6dMmJiOsjO+ORlt/qlHCf3UctF9YhBdGfssvjBB8NTCF1Fywz4abmD8gYe+KLD0rQeQu1zCRTSdOzMQnZLm3kQL21+jA3QkwsTI5utcC+3nWMzPEiUIF0b2qEubkB32/T2w9m1</vt:lpwstr>
  </property>
  <property fmtid="{D5CDD505-2E9C-101B-9397-08002B2CF9AE}" pid="4" name="x1ye=1">
    <vt:lpwstr>21nC/vZyWvoxPYv0B7XIXX95Z1oxtpuRUjsEKjamI4z0OXGgsU/vJdjFFHAFKoUJQA/Kmx76amjyOMn3QzK8MgoIqtIe0ENWzxyVFJezowlW9yh2aiiuCjhv2GUEAsXFo1m46Mq3F0HmVRVmS3IpPnvJYKNQ4CaWlIUkuAc4g9DR5bixeBR+tvCU28/g5iAVt7/sYrqRXxxJb1Tc5hYDv/vlo69CoeCp2pmobLX+P0Ct/7PBgI+pL8qbh5pcrsB</vt:lpwstr>
  </property>
  <property fmtid="{D5CDD505-2E9C-101B-9397-08002B2CF9AE}" pid="5" name="x1ye=10">
    <vt:lpwstr>3YUh+iSkqjWGvLsyYB+W2fhb9GwBJJ59J7XFMaLFqCD427Mlq+we45nSFKUBgksMM6gCDL2tpQs1ZYQ9bg8lFmUWdwgRf5pgFuL2f7g721/cGvLqvMdYMPdV81tmo0zEmy3FKGn7zZohVVHlPeuY8/f6L+VKZbUAJD4u9HALzW6By+94Yme+DxCeX+extUyGpGUg43R2XimGotJYS6ED1TK4t5fP7aOHn64LoYk0lqLy4lwD4Arzq5obVCogByl</vt:lpwstr>
  </property>
  <property fmtid="{D5CDD505-2E9C-101B-9397-08002B2CF9AE}" pid="6" name="x1ye=100">
    <vt:lpwstr>7MboGKEMF4G1RBZ0pTcQuE0PgMGqHxPSSVBmr6DNEBEa4FOuw29Rl1PtYbjWjzgalxcPTnpzYSACUcmDkVe+NAuqURKd2RBXEUZQbJ5FhFCFB46vmKlmgpiM09tvsvLCoE65WRz7AxSe5fRgKmbUDcCMDaa0A8wmHdnRZzXC9tY1dEmhUL6L2XxxcfgRh2QUZ31W6dXDCBd+R/1ynpJkZdpRMn9lInUzPLM4xt9OPqg8e9YdJNrqjwNmCPmAkKL</vt:lpwstr>
  </property>
  <property fmtid="{D5CDD505-2E9C-101B-9397-08002B2CF9AE}" pid="7" name="x1ye=101">
    <vt:lpwstr>xUVwkW4Tp0JTEdeAv4id6/2GmohSxYCrfHQmnuFeeqtPecjqyNrj+Ll/uR218nccBRKNobZsr6BTQGFQdXPLRaNnWT4EcHGh/V+9YiI2oTGXY4KhD2whRoHv1tyvwVwPafI+OTZ9ck8/kedyspDFDpwp6lNbzbs35J5RkMgMYjAnFMMnsqcyp6vx0j3hYkaZS63TzYGvhQjaXP8fpyiS+/K0cMdLt5oJ5+ccj9sEgdLF5WrESy8/Y3xISbpNCCt</vt:lpwstr>
  </property>
  <property fmtid="{D5CDD505-2E9C-101B-9397-08002B2CF9AE}" pid="8" name="x1ye=102">
    <vt:lpwstr>D1Nc1va+6Almd1Nn+m1jUu5Q6bKEYtdQVx1iylAk0ti/aJummfnle5wa+WfoB6zim25ST6dLOt+BxC2IYtTPh5G859oCAjrpKtHPlFbh4WL02MklwvXK1WHueV4mwvDS11d2UAlEgiLHgZy+CZx5kZwZnD4+YtFgabswTTLdH0N76Ozehi4K0wzn///gP33QISOGUAAA==</vt:lpwstr>
  </property>
  <property fmtid="{D5CDD505-2E9C-101B-9397-08002B2CF9AE}" pid="9" name="x1ye=11">
    <vt:lpwstr>FrvgI/8qJB65SPurZKt15IV8Vq+X//oIFIB5Tq/7CRyYLTl2KaWmCpPcQ9AvvlE0nmQa+gzVZdYNwqpCmSIgMTS7/FyDC9TWXh68Qdqha3LporPesbyCHsUaUur9GYy1e6pLxTcm9WVcPcoGRe1sZZtzPZ4hRMy+Qjbt+VcM3KhKMCuxK1SneD2e2IY9vx+kd+GyH50OQ1fT+w/umu8aBF+4i4McMxhSpzAbVK4u8nWHi4B22LdmSbBVWJ39ZP9</vt:lpwstr>
  </property>
  <property fmtid="{D5CDD505-2E9C-101B-9397-08002B2CF9AE}" pid="10" name="x1ye=12">
    <vt:lpwstr>DnAhefIXs8jTLpBGyUmddYP8KqbXavasnr3iLRZpSdu0GDfXdh2oK3rAF0OHD2BMnccxo9gk2EVc85nPDrNyl1DnEN0zyuv2488Ip8ou7IPVD4DswlA8srfLKXx8TygzsAo9GOIVBuvmYDC0l+REsZ+YL/ipwJFDm6z6AYOR6PeUpdJvj5N6U1XpkW8sQ7OeNuJzOKKLNzrk+sBXgX/RFJ/a3PgW3yb5hYdPMYMNOXzLfF/Szgi6xzZh0xCJijf</vt:lpwstr>
  </property>
  <property fmtid="{D5CDD505-2E9C-101B-9397-08002B2CF9AE}" pid="11" name="x1ye=13">
    <vt:lpwstr>fbPnCcfit5kyioVEABiwdokV+s7sen4zse90qe3q3yHGo0f4KbPCbwoZQ64BiBCzcipTYPMDzStSYcXa0YYRup4sDZna11BX8JwDdH+qbsWlZ1GrG8qcwK2QIgTorMCDBMk0jvw/fkKtGeOELnwqOI0oJByDEUGdlwCpTf2Uv3FkwG/zhNFEYKD0lDLNcOZdKvo8h0TQiGYxzl7uxLTR/RSObfMhh1LfrQ2hfZKmWwGMxixitUyVcSC4fiLDVXY</vt:lpwstr>
  </property>
  <property fmtid="{D5CDD505-2E9C-101B-9397-08002B2CF9AE}" pid="12" name="x1ye=14">
    <vt:lpwstr>pBxPLNOnOJOvlFHvrmcS63E8vh30v83p5XyEwpJohluAgW5vzM/EjMeuM6F2Uas1pFbu/ip0ACRY3utnzcEvVsPRa6DNIp0qZJ8D4qaYgh+NRdEquAs+/yTnL1wi9PRp62Isuo5UCGDOkG2/TBlevLfqGN7Acpz2OcfNs8BjyTZ4Dckc4x3sypdkhfkFtgXTPn9TJar/1ZPBV6tz7td0n3WP7Ym5lZoONqTbauW/VsPNaHWDaRSoQz4PZa6jn5j</vt:lpwstr>
  </property>
  <property fmtid="{D5CDD505-2E9C-101B-9397-08002B2CF9AE}" pid="13" name="x1ye=15">
    <vt:lpwstr>czddk/3dYWP55gYBAkd/2GJ3rWTeJ7ryvkUT4sJjkw+lj6wXfmhIqxv5fanJ+Dwou1vjrtkALTlgzFK0KszN2pMPKRM7PJ23BQxsUCLd3+3/gZqefOBDWeDke8S3z/dFs/rCxaFbYwniC1seCPf5xsdawOSfMIwhko16BsJxSc8tGaFBnN3qVnUrzwNOY0YlwdcTRxs1sjzKB7qD+j3gSB2SDui8XtQxrM68kB4IFE7vT79oXf8ky8++UCzaetk</vt:lpwstr>
  </property>
  <property fmtid="{D5CDD505-2E9C-101B-9397-08002B2CF9AE}" pid="14" name="x1ye=16">
    <vt:lpwstr>vf+yLIlJxOcMW73kEd6xE3veE/SbkdJYbsR5ALnW1cIhR/BcayE+Ual8MA8D1wnzberqApicGEJ0Zvh7DLOGpfq3JjsSQYbPUt2Fj9sUWkukN1TcTdPruVEYNv+AtZmKRyEZiRalmfsxdkLV9wPc1IuiK3GxpM+hNSXnLu1EgZLv6VzarAgvJ8wVm4rO/Do2Sc6vvso3e30xvtmp+CMxU6J5B+62WVZxdnxZnaQwv0Q/HwewUU03NexGkTovxIm</vt:lpwstr>
  </property>
  <property fmtid="{D5CDD505-2E9C-101B-9397-08002B2CF9AE}" pid="15" name="x1ye=17">
    <vt:lpwstr>F8sUrtKetnoJn6RT19q8EDfftURTOTTsNcdOS7468Ms+Dl69jaHEPnKQ2Yj3aJ4hY/eYxRWHzTHnOqVIk+gbTChtAHGFQcjSx80OlvZPHWvvtF1OwA9Zz9am1j2m8zwYLmMEEeX8YxO4M9BnFVPybGVkLqRbwTZJ3UM/ijj5BAtgnMeOzumYdjGxIOrTjb0m5rIbvwy2PfEgSegeDP+4yFlg7rP0DDsiHsMQ8jbUP92KqxH6WchnZL27POYRsRy</vt:lpwstr>
  </property>
  <property fmtid="{D5CDD505-2E9C-101B-9397-08002B2CF9AE}" pid="16" name="x1ye=18">
    <vt:lpwstr>LuMndIGhZct+Q7sTU85A8GENkxhQFwB+vlpIrCf2i7lclW8v4VEMUcDVYn2k8ooNZKUhs2L0zigL9janYYYT7x1DuwOObohd9OzT2wpkBIgdtqmUMZPkB7BIsqQkAbHCSxLEwF9L+MRV3QuMjS4TYI1oWhy4P6OvCf6PyRz9dAsJvvMptTsKdzK0syU+kQKBsLI2hRIQOtJpawSuCUH3bsW8fvRPxtLc+Uj98ys48M1Jy74qFBGVGSB4Va9bSLJ</vt:lpwstr>
  </property>
  <property fmtid="{D5CDD505-2E9C-101B-9397-08002B2CF9AE}" pid="17" name="x1ye=19">
    <vt:lpwstr>qgY9ZOpfIusZdw1V6RWc3QuC+cPWtQDOKe8T0m8Lf9WZWI3P3wka1TZpn6dfeztlZ+gGDwq/dBltoD9CTOPdxe8/0Q7hY9BN6mWrDyAOCMr++Mz0FRmGBHCNSg/5I4fSvF+IvIBUAMiC5HBCSgaanKSmJgLYQbg4JZyZ3q6c7PwXLcC1Chk9yEJEjyWnpEzy+zHCEYmK4cfZtLP92EwKRSnZys0whE8zcImDa18zHFikOd+BjfG93RU8QadYrbd</vt:lpwstr>
  </property>
  <property fmtid="{D5CDD505-2E9C-101B-9397-08002B2CF9AE}" pid="18" name="x1ye=2">
    <vt:lpwstr>FRDmLxYTOIioQ6yLhPRm6SHvoVnWXf2NEuRSUgfZqyL9bQH+NivsCc+jDxlbiOjSOwCZ06Ri02hx6EDHpv8pmpkRdIWE7OI+e1QXpt7aREgomXXycXanEZ7hjSj7/UEoBt6EEXIBishWqlv7tl+/0u2DDgCE4p0PC8AQsx9nsZS1f7F91Ipnh1HQS4NKjOx57rjBsZK+h+vpbiTQMfRU3YlsX3nLWhGLGMR3ql0wY/OMtRCMFes3BC3TYvibu9z</vt:lpwstr>
  </property>
  <property fmtid="{D5CDD505-2E9C-101B-9397-08002B2CF9AE}" pid="19" name="x1ye=20">
    <vt:lpwstr>8hNYNtbpjjSI5tGOiEnLej7t4C2fsqFM3H1DAlO4cJrN1ul4IN2OhkI0lLUr2jSsD9K83zuOX8KuOJQfuUK/Fobwj+m3Dxp3w2qhoSXwQAOpuk7Wh3cGEyCpmQNfmWOCVOHJ/5KAiAxaxVmg5c5w73tFJrLKj/4QQ/dRQErZprBB6Xvji3WyIBqR8uC7AOm6BOGhcPgj9qrIXkBXrj0S866G2I/ACGyphbdr+7cpL0Ht59DZfTSPgdwVgMpxYhL</vt:lpwstr>
  </property>
  <property fmtid="{D5CDD505-2E9C-101B-9397-08002B2CF9AE}" pid="20" name="x1ye=21">
    <vt:lpwstr>B5XhG34jGw9ecM0/hDMQOxR6UwnxFtM916hS6TMzpgmhIEwtkBhqilBi+aQUfrFHx4+g0a1UY7ettqWtwHz3bb4ijrLqzYxOY5aTpjarHrGKf7oEGy6OmbefxJFi/3CQ81wCK9ufRGViM0XVVUl/Hi5++fftHZGW1oTM7HsxOV3ErIrcF50CErTIOznxkenL0vMxuFRzldy2m/ZYeezQLs9YvPCGJCXEOJ09S9xlJznfpVAk1pOqHMkOtDQUlqF</vt:lpwstr>
  </property>
  <property fmtid="{D5CDD505-2E9C-101B-9397-08002B2CF9AE}" pid="21" name="x1ye=22">
    <vt:lpwstr>FJD4cMDjDrdJndwRn5yfJ+4e5TJt8bhlMwo94sxBeuG9ogM+xUrPELutyrkkG5fn81R6Aoo1CLtE/e6FUWjWYk0DWcif382U04XxWButWEUlZfK6Lmg0wcp/lyRrTCj3Dqz56foWYWxVvqbuF1hPVjw+LExXZM2jsYqcMgPy4rAVHiZ74Ca2HCwl8fxkfygv1mfjbtiBYMP7kCLX97lCUIXgbsnqViIazmO0DpWmDk4fw45+s9ood9mPLu1C8CL</vt:lpwstr>
  </property>
  <property fmtid="{D5CDD505-2E9C-101B-9397-08002B2CF9AE}" pid="22" name="x1ye=23">
    <vt:lpwstr>hF2zHiKXNvXErijWMqDP4CkWsCp/MiqIlPGARAQWDrGZd3fgNpBoWinj2iYosYGu68L1yuZ9rgib1pd9CLG5lbUgUK7YtLjMy4dgBiPMsKye4PJu0Rs5CcXciGeRVj/5CZQ84CHH/dnm2OLzQFOW6efajfG/EAyAG+Vb+AvmB6YNmkaMhzxT5APzDGpuCX9Oenr3iNFXViXPPBymNc1Fbv33QdHQ1l8IeTY1a5/yswLRFmM4q58HEtiDn+9sz4N</vt:lpwstr>
  </property>
  <property fmtid="{D5CDD505-2E9C-101B-9397-08002B2CF9AE}" pid="23" name="x1ye=24">
    <vt:lpwstr>qluptkpSU8V2Wl0q+FuMFuGi1d5KCNmdX2wAsISSEoKFE/IX9tQZREQGELpwUmEUdHdoQ+1OhlZ6fhQhBZSqI1oKR/hA9TslObdi3XZPdVSwPgz+wRk3/J6SKLqXmQXO4F5OIJbzDgCcPaoEJsHScGNQuRLYi94qZ/Sbg+RfraVliTLRT2wvoRD1iz6+c5XAJDPlRXM9ZVdlFkM/PGvBgHbies2NHMZ+OZug+iAMI1V6lldwLMP68TRDgnqIBSA</vt:lpwstr>
  </property>
  <property fmtid="{D5CDD505-2E9C-101B-9397-08002B2CF9AE}" pid="24" name="x1ye=25">
    <vt:lpwstr>Mh3WHrtO4h7njWHuas46VNgXv0T+xh34W698TjRLaDKLGAOB8zS+8PDENDBoKxfkirSadoXDD2486x8chMuqOV5ul0aWrQ5IG0dvkD7WKVfE5MurUNV+omNyS7+cpoP2iv1lrcnpX7V6lheCSw7UyEcid2GRTim7//W4nc0lJSVTDVMx74YnTUagwv9vQ9PiBcgmsxqKlUyLP9aoSFjY/MhpoPeJty1aBma7KE5hkrXzmo8XMa6EnkE+/ald73n</vt:lpwstr>
  </property>
  <property fmtid="{D5CDD505-2E9C-101B-9397-08002B2CF9AE}" pid="25" name="x1ye=26">
    <vt:lpwstr>0h3fMCznf5OlZeAds9NiOHX6JH7ysSCjrXmznBrdJdWDWqEkO6C7qdBQIQ0N/dfWXbUZlnNkukb3R9TQo3nDYOla9kHm1Wd7mMKNtXk7b7uWzh0SfGvnxYgBKm5A2K3jkJTo+k6R5ET2Ojynf6zFQxAcMCjb7Ec79CPOjjeAFwtjx+TmqmJZsI1h+NIpr+4N3JYlp3VlJzv0RQHZpnoq95HZ8/bF25X22K0RTxn8k+WW3guwgMEPJfkU3syouuj</vt:lpwstr>
  </property>
  <property fmtid="{D5CDD505-2E9C-101B-9397-08002B2CF9AE}" pid="26" name="x1ye=27">
    <vt:lpwstr>xH77BTaIWc55G55QEuTrzN+Zww1p/VbXnD07sPMqBsozMneCaIjs5WTb1iA2VK7c/QboAeGcAPxeyGCzTjhJnWhkPAeHKg7XKKOuXySJ7WhyNJvnphJqfrJZ+0rx/RYcvPjn3tdVAJ33hmHx8vMLw18he6q3nED0rWAZhFIjRZz2yBlhA9GgdHUfYCTHrS1I0LXWRxWQnj/wdF4WPW3xd79MG1whCf2Ueaqf3poXjNiGYiI7DPm2creW9NVNu4d</vt:lpwstr>
  </property>
  <property fmtid="{D5CDD505-2E9C-101B-9397-08002B2CF9AE}" pid="27" name="x1ye=28">
    <vt:lpwstr>PfkPZJ5D8hvMKfzKM4W3Uuw6gxfO3/SbwvZXOjc+LqeqLzNy/7nRx1cXDKsMAyGSdVRqdG9XNM4cHxbTpeOstce3d/+01KWVcZ068l06IGltdGys0uWUev3JY3Qht6w3XN31gjiS7MrYkjzxVB+4oRkMJYN7A++M4hgcRG8CjHtuV6XHjDg5+4POQzZ4YoziRYyBhaOfwE+NoHuBfiYZrAu3hrNagQ7aQkzbjm6T2CPW/JxRFH1dTC5/2Ru9Juv</vt:lpwstr>
  </property>
  <property fmtid="{D5CDD505-2E9C-101B-9397-08002B2CF9AE}" pid="28" name="x1ye=29">
    <vt:lpwstr>rvJKkv748HSgHezXU0oXlrdkTnXGjG+C3MfcATCUCxtjKYITxoUqmVRYHe0v/U5I/TrzMXz3YEhXyHW5JTSpM21KokGpg3cLHarPvqGcDAzjDvh8sk3hvnzfTsq7jrhqCJXNWDFzYZR0/khsElj7lUhpTZrX8QGCwqBma6f0M21eqd9xSjAoD6tj/JdJcvJKOqWdP3l2FgYwuemFo2Qy1roTXN2ESMt5v9d6lOshur9UWV53fJuGNADP83+ZMZB</vt:lpwstr>
  </property>
  <property fmtid="{D5CDD505-2E9C-101B-9397-08002B2CF9AE}" pid="29" name="x1ye=3">
    <vt:lpwstr>4zVYveKh+G7HtkX2OUcKE7PufrU2ghFCso7kmCr344zVa44Fsu846+VSFBhKY5cgHdfYjSbZI3hJsbiG+PK+xnHd0aZx9SliABMezd6oRH3wmGippS2ayrc08gMBz1MMbheADPrSFByuD1T7oLei0jy5/BALdvc+sxzASWRJvYH9DNuFfwciCqW7JKagNni7gAb2NVnWvm4oakxskEDUef4uQA+F8NjpIbF5Fw94QoYnfgZ9OSgFpf3WkBjawvo</vt:lpwstr>
  </property>
  <property fmtid="{D5CDD505-2E9C-101B-9397-08002B2CF9AE}" pid="30" name="x1ye=30">
    <vt:lpwstr>j+Ogp3mo70RiitFvFjjQFVC1LwEFRSguBzQEZdJN8Yxqs7gprefMCPqX3zUvLqB+Ys8SLUDymhZti3syzbxUSqC9kwswf+UEZ2vn0EXVEcLSVQrBVkj6iAYB5QoCj0g9v4WLQLJdqvqpQgkl9OXi3v+w1bz5xZjNLL4RUNH390ss29L7tVMmG3a6sxcNtpZ2tN44jcbuu3350Ow8/Ml240IW8E12KgVOtivNnrlS5BLthe1uU00M+OM3rENCfk6</vt:lpwstr>
  </property>
  <property fmtid="{D5CDD505-2E9C-101B-9397-08002B2CF9AE}" pid="31" name="x1ye=31">
    <vt:lpwstr>2tD7JL6YZrm4JM7w6NdRNRLGRChJr5F0xvAbQ39fEI7f4TIoR+gJKNh2FGkL7Neni75SlrvLuSJceLSb0NxyqzSX/j95cXypPGbhKIk3+H7MkPiI00LixVAErEtXg8AR+jtaGWPoeRX+tGYy8Q2LOLhjOTayDfa8WSfdRIPYunzj5LEiZO46VJc4YcCF8k5Y3/zEO5D8Y5pFME6m2tMm0tpTYoVjuNPuVuUia3fODDoy0PuNpLRUSDA9cB9NoYt</vt:lpwstr>
  </property>
  <property fmtid="{D5CDD505-2E9C-101B-9397-08002B2CF9AE}" pid="32" name="x1ye=32">
    <vt:lpwstr>0C5QN6hLzxNZYmwfKqxyUYMAbA1XOUdHW2lJaMcYdBMwvaprPXmEba9hKf45UuQlax57Cn2T0I0a11nwHymtJAWuPeznJvDQjx1gNHplo61T9AZpBKsK6pDT1Vxk6/xt6Kqwt2D1UbaAnYOhVp1qbkmwOoY8td3H/bDpgu4kab8GcihmovpVcjjMo5paPM0x1/Ao47tnAZ/uyEyZOS+/i6Q5xrdMYO/LRzDPss7AU4SsBKW70FxGrRtyEAlZvja</vt:lpwstr>
  </property>
  <property fmtid="{D5CDD505-2E9C-101B-9397-08002B2CF9AE}" pid="33" name="x1ye=33">
    <vt:lpwstr>TSFIE/NB9GwFKkwmJoaZ0FLkPC2jEIaig3hpMWpemYl2R9Cvlr7jh2FO+5ubZxC6bjNvmzJLwzzMqCFwAK16TNbLX+nksukhXsHzXdAjzrs5on4yUf3lFZLWK86bzrI/7yArfAs0spCz9xfAf+j5Q2Vw6nPP9N7T5QEswUMpil2TSq5J/ydaBPxcoRmvr8qsXQpsx+SNzNXsrx9ak0MJYSxRGqmr9Zvf6fajrtE3ODrg2fApC9H2EY4lZAHyaKB</vt:lpwstr>
  </property>
  <property fmtid="{D5CDD505-2E9C-101B-9397-08002B2CF9AE}" pid="34" name="x1ye=34">
    <vt:lpwstr>42ZYaNT4pZNFR8pKU4/+yXWqnHiWqWqN53PuX96t8GeCkA75HH8XQd5GrfdiYwj9GnIhrL9vyeygfRm0xktt8uQ0PO5s7MagdU5jE3r9TKCcnyqtCF99AMUWaCDO+pqoiOy676VerjC9QqCR2w+NFL/0vjP2JtHtkw5X0ujsrSgw0tGgfH6isx5iaGDx5CThdzJD3nNLHzsZvz7BlVVQBy2ICChlDl8Az79NxGxj5iklX3FVZqCb/ivJBqqw0g7</vt:lpwstr>
  </property>
  <property fmtid="{D5CDD505-2E9C-101B-9397-08002B2CF9AE}" pid="35" name="x1ye=35">
    <vt:lpwstr>3AYis1w2B7BQHY+jI5MQd1cnejOhsedV5mXs8J7WXBZ5FpGzd0MoWhfVvpddipHBLD9RjzE3fUVJQ2AjevLyB6c9g5YBb5FIpBC9ZzBPh6oACcnQJ81R6SbtE2Muyw1ZkaKql2JzI+nEl54/7LtyfuMAzOLKqk9CbCXo8jD+4jThVCr5UAssylxW2/Jq6nnDRLeVw/mN3xTugAtQ3bzsQRFykxcgGYjTuFtlObDk/Qc+ZJGBTxhPmebrP9C85nj</vt:lpwstr>
  </property>
  <property fmtid="{D5CDD505-2E9C-101B-9397-08002B2CF9AE}" pid="36" name="x1ye=36">
    <vt:lpwstr>2kQBijwRtmB9ieuDzCSP3995zgWWZukfYawXh76+r14knAo67rNl3nMzme2rOGOrjSjndyKFA3o/zXRPj1wGo5R/tI4wXSd91TUYcy16VQS+siVG8W7/8XV2kmwS4HBcCLyYM2n5RkrKSJtvPcnTCaU8TVpgzRz3yMzwPR+Uvm1qtauOWQlXT6dtAojuiB3ChaWploUAWb3nFNle0Y3CruLreXoM7Fn4I7CsV0waP4U0iZlPYOSEUi/ZfPb4sMC</vt:lpwstr>
  </property>
  <property fmtid="{D5CDD505-2E9C-101B-9397-08002B2CF9AE}" pid="37" name="x1ye=37">
    <vt:lpwstr>xk+ibfpa2yaxKe1TbMGtC2TNWz3dR1aDZ4fapbrA8qthoAH9aVOU/flBHEjJdi6/nbMulmvZEEAjOH5ZwgrcpRMUwzkP/ONhZqKhVt58VLX67FSHRCHJ5EIKN5NfR78V8p0Ujhu7wv4UlTts3y7gBaSJv4+yV0YbwPLjk8lJgKrF5zcH4EFtBKiP0gumrz50UJtzhrNOBbBpt9M8aXO69nkY471ZtCgi0cmiqVGmDWpv6KEPFp7ylRervLWcYsT</vt:lpwstr>
  </property>
  <property fmtid="{D5CDD505-2E9C-101B-9397-08002B2CF9AE}" pid="38" name="x1ye=38">
    <vt:lpwstr>2u9GOwNMyMn8UmA7z6yLuCNZTMn+x2pZ+uTTlK0D8Hzw8vvD+0CBxSVhcffH04En8oitWdgmJFuUCLmHmrJv00BzdodJdhv9u9Bzba219zXy3IUpSRdMBSmnbJyBtZoUmAtUvKXeEJE9tXm/gLiy8uJS/tabgmOuzpU+1h6E4spgnsptvYm+gwfPdVcNLH4BjtwV4qxx2mZi27TZYJZu7rvMs/d5+lT0cqmvlV0OSB8pTYF6Uo9lNS1SU7srxO+</vt:lpwstr>
  </property>
  <property fmtid="{D5CDD505-2E9C-101B-9397-08002B2CF9AE}" pid="39" name="x1ye=39">
    <vt:lpwstr>uM6jiyqXOBBTmj80pvleRlhEz+sYgh/zUq4pMrftqHI5We+0Rj6giP1jfrb4T5schDSbMcnwEDD4uuvK03HOk8X5Jw3tnOOkZ/4+US1IKy9eaHj99H5zGdFfXi2xvr9R0+KDSOvsAkqL4BJsbtkmLo4qw505ySo0lLEvjeoFVq7/eQS8Rvo9O75tmMP12OvZM+Fi1xjr7TDW95auvC68vM1BRidv2zy4XMHo4MTUyoYodl5XCrDW+TKoB7OzDJ6</vt:lpwstr>
  </property>
  <property fmtid="{D5CDD505-2E9C-101B-9397-08002B2CF9AE}" pid="40" name="x1ye=4">
    <vt:lpwstr>rsx10nsHNqiOGEk6THCyZUtt0z6xkGmcIty4gWwWlQ1LG2ydDzQo1ESJ0kCYBxIBZKQI9+dbBzHq0Qk3OAmEVU7JDiveowGGwJK2QmhuNQ7FUDOw3efUXlSp73TYAuWZaBskAOssJ3WziJHJNTNNQ6F28CCjvQqsfeS4AmEzJjm+nh5KuIuzmYfvl8TYQ6UBWb5a4qNotQOxfNGNH0rfNpphnc8wAb/u6Vu0k8F9i/0DHx6bOC78NrJHJu5zPc7</vt:lpwstr>
  </property>
  <property fmtid="{D5CDD505-2E9C-101B-9397-08002B2CF9AE}" pid="41" name="x1ye=40">
    <vt:lpwstr>Ng6bjYrCoklQy4CUBJsM+ykVjcyLwfCrxpYbiy8uGCbt9ka/AvZY4FDAnd3p54IO1hO5oze3G1vOsgp/kkQaVAijZL8hxCBcnBdSveV/kPGxrsLGyeA2jv6MM8xhbI53hrG2CWIiSS6WRgTBNmlZQ3QUB4nt9b1CJ70A3qOTorsedZmvt1hx2Qfcv33R6hWsoPBoHE5rWdDyy4EjIZJh4fBo4GXVBmNLqGl29MiLprTx5G+fNFIIABTfeN87mv0</vt:lpwstr>
  </property>
  <property fmtid="{D5CDD505-2E9C-101B-9397-08002B2CF9AE}" pid="42" name="x1ye=41">
    <vt:lpwstr>+WUsibyphI4YsuLJ0HGOxlIifQD6zE3psVBbOKtyM+iUPbKn6Ap4ff+Lm5muWZdrByTLizBwgBrgYti94did0v6laOXvy86ZZtPyqsvnz5mamGHHBQr8rccnP97e3l8/9rV4gO6xskqfEAVQhAfE1SJUntv0KzEL0UUXuhaDqiQjeDJTvDyT2clvyG3AkcpDcVqssz2TVg3YYa8X65IQ/tgg3lbKidvysnwzOwt+uGHVlOGD/ynItl4ceYt6T+G</vt:lpwstr>
  </property>
  <property fmtid="{D5CDD505-2E9C-101B-9397-08002B2CF9AE}" pid="43" name="x1ye=42">
    <vt:lpwstr>V213YIvcgfdC/JTD9GhzRsBnqmksJ/iIPCMYsujnK52isRVP91D48vhSFeyCpOipywuthSHcwaEX87pUNnVmm8+GK0d5OBzLfbfyei8dJLp/qDKuWn6gDny0O1Bsne+6b+lDk7dwc5mGwE6Q3nhVSv5bhWsIV5abtjglMpAvNovF1rNZzrlxDzOB5Kfa7t0kTH7nKHOtJEWmCl/q4LL0BS8BCA6rm9T/Cm9YAc+aEuqL9b1Q3KYyYFmLD1JIttK</vt:lpwstr>
  </property>
  <property fmtid="{D5CDD505-2E9C-101B-9397-08002B2CF9AE}" pid="44" name="x1ye=43">
    <vt:lpwstr>qsqmvFC36WgF8y36mF5gQaMQqQ9I1LBpIixvElTdpv5aI95bTXGakhiYyzWrmL3/XkgUyuwXlMa+uvTBDxd6hRswVedAVZlOYttHIBLU5xcQskpu+daVXJRJvNPeh/B0kVEkdLgWXReBup/qNt6DyKpdB3V11iJ8l5F3yLmR2uQyk/N0KlDUK94CqXeT0LDdEP33n2qxuL5XWNeoZdYBkwunENgiTMiw51npHFUkrl5rNL0IJTCW1bg3VWsmcPl</vt:lpwstr>
  </property>
  <property fmtid="{D5CDD505-2E9C-101B-9397-08002B2CF9AE}" pid="45" name="x1ye=44">
    <vt:lpwstr>x2JXIt+7o9OaBPQFyt/fxjJR/JuVNLL/aCH4iPMMie2GByhemjIUjRbD+bmsyPEJxB+w7JFIFQtLgofPyz8gLCMhsJPjuxEyuUYg3xZSIntPrAWZ8kCSornb7vwgDWPWweUCRTlWwDBJC1NkTwA8eOUBTMEMhPuyy4+FD9Peb23VRCBaNsWL9Xfx1bw1V1EevyrNDu6EPxhnUnuOxzDXBmyf3+bP6BShZYC6oi4LGX6RH1nBnfZeN8XCQLsx9Os</vt:lpwstr>
  </property>
  <property fmtid="{D5CDD505-2E9C-101B-9397-08002B2CF9AE}" pid="46" name="x1ye=45">
    <vt:lpwstr>h4wSdn5SrGOb2MGyKi6xgtH6dX0AE7SYAr7H9jV6BSgzQ+4+EYnJZmWRc0bm0qb9dgGT5eRdtVijgelJd2lu5Yv3gXYFvb7SJBMWflgqwWbnYKOaM68FWi+U06QOo0f6FoU2hBKPEQnvVqg8TTDoK+gKlGq7n8JqLtkZoZYCq6zcna/7G9cErU4cTZjKnV2mwNy6WvgQv9aUEJD7eHvpUtUUCEqgKjjI6W2SnCZ4FbDU4sx3s6fEHjQUqBl9UPL</vt:lpwstr>
  </property>
  <property fmtid="{D5CDD505-2E9C-101B-9397-08002B2CF9AE}" pid="47" name="x1ye=46">
    <vt:lpwstr>0gFcahKWLB3R6HCYSzDLJPT7DMtXjTK/WK2G/lQd+fO23dX+VCqXi1RzxIL61ugyagHtGzx22ng3T9FtRtvxeKSvfUj4dikll74eu4I1ej/V5Yl4QydeTjBGgqMcldZdiJ8xB9joERCPoiT+b4mahW3Tu9vJsJ4jRxBIYW382afK9ca1JbwR5PJSPhqopRaAARrUr64RTJ/kiTwH2SIkizn9+YrR+4XE1aP9TDwgctMCUbY5TYONSGfsjCghsgq</vt:lpwstr>
  </property>
  <property fmtid="{D5CDD505-2E9C-101B-9397-08002B2CF9AE}" pid="48" name="x1ye=47">
    <vt:lpwstr>90XGWMzkcq0Bl+whSHrffOvwqUMbD9K6m3Dz8VjmS6gL6LNyK+QXrGNnhz4Tu8KZlQvfgQeGLLx1ql3Iix905rp061a4LFdEYpaMBQ5LRZ5h9eCW/KkoQHIBeVkN8dWCMgwYWv8IDaNAwh0WswxiS0K4W6psa7SxbLPh0UpQeWEZ759Xh2pQ9fbzjwafKD6NOfhlDwcyU9wQpJ5u0E0OuYVD46mQ3+A1NmGSkoR1voE/er5NvnOF64XE6Yapqju</vt:lpwstr>
  </property>
  <property fmtid="{D5CDD505-2E9C-101B-9397-08002B2CF9AE}" pid="49" name="x1ye=48">
    <vt:lpwstr>wd30DL8g08jfpv1BlZLnKW3mVBtbK4rQO87w/UhXXvQVJ21D0B/sSoJnmGn7A7HVTgIHcEwAOQI13TMjx55e/2C0Yf8eqFVMwjNbTDtt8ig7yEiKR3pQxuRKiHkp2vMNBUyRDM5INF8WI9Ojumto4ryE+rCl/ciC/7IPHb5i4rifbqrOUT1pQVXBYO6ZCBgSjn0InVcOUrc4vDkmm4vvCQREJdokCfstwl8BHi05I03dKewMR4E9MN7F8mHKJJE</vt:lpwstr>
  </property>
  <property fmtid="{D5CDD505-2E9C-101B-9397-08002B2CF9AE}" pid="50" name="x1ye=49">
    <vt:lpwstr>PaX33Tvl3Hr5/5L1/PesT557MluZ31ltQMiMBUbBDvCQvxykA83iXYUgJpnf2K03+SN+z6g5rErnCb/DqzP7ifpNWSgzj5M59TEm0wp+of5WvVkpYvmm48qCQ5chdaXICoH6bLvbxL+S9buXRejmliwz+1gd20lqxDvqOo8z0UDcE01bBegy6PjnUiCRYh3K8Os88b3kC/LwMyhcjEHtoELt+73bQwT9P+Z3wYR8lsAp924c2yKhLUaktT9pKGt</vt:lpwstr>
  </property>
  <property fmtid="{D5CDD505-2E9C-101B-9397-08002B2CF9AE}" pid="51" name="x1ye=5">
    <vt:lpwstr>Sqh23/HDfT/bQ0aD0t91vL6PhL4boM99RHO6p7eo9pMYlk37Ks9Mev0dhLaONaMkDSCKMNLiyPDBDSClnxEqeh1YJeXggiAE+1DnVjwYi0gCHUuEDqiXY8pVClJR6l9aobaCPXJ/5mhcQE2U+EW1LUltJnH/hdIV/XNRZ1XPf9qxnOfhBgDtLT9rBEpdu9qGF2uU1onfSk6mqsRuxaKYdKM+X7WEXl0mXgYtYHBXYRxVqSrKDSw1dASlg1PwWzG</vt:lpwstr>
  </property>
  <property fmtid="{D5CDD505-2E9C-101B-9397-08002B2CF9AE}" pid="52" name="x1ye=50">
    <vt:lpwstr>oHmzyitW0+qfF8NI9liEG1KXXwfJ9qU8TkSzV9U4XczUWS95zBcTq6Pc/7aSJGfbN1igQ0EyDop6jfHPJX40luGSfDZ4QWVBr/vz1sfQHSuXnisi4mqotOENvf4UNbOKOhq8wT8+uObg1vNcVYaDxZgdFHdcS44c/XiK4Nl0IvAAy+MvMdjxOvynLG39M9AfCEcCyklkCE7qzc65ghpbvNP/zGaG41/dp1DkTwDDq/zfBxIeF313WCMXCSBrf0t</vt:lpwstr>
  </property>
  <property fmtid="{D5CDD505-2E9C-101B-9397-08002B2CF9AE}" pid="53" name="x1ye=51">
    <vt:lpwstr>H1NluOSkysNDMSZc5DfG6NxywfX3WR8ufR4uj1fSxfLHMw7fUBMcgt05d3vhhkXqqDaY6ydQ+1kh+JgQax9D8gCFWTxPK3moDdzT3FFmqxKr+4JUh/V8KbtkTuL/8TAYmy5KZ5VS3CPNq/qZbTFyiYLcfGo1VtRPNf8bxS8zOLb5A7Gduo2ay3EMRAITfzBl38m38ovLblI6BUa0vfZZBhY1UotOROWxKXu4m9xmt7UCoc6nJaeLUMT1eh6B0Dq</vt:lpwstr>
  </property>
  <property fmtid="{D5CDD505-2E9C-101B-9397-08002B2CF9AE}" pid="54" name="x1ye=52">
    <vt:lpwstr>SU7WyKR00KrcecZpLcI57h6SngAdryFAe+ugMe1I/SwpRwyxG6HfWjfJwciaFAogFUXsQ5CcGSsBjfQdYuVKgRzZmbwjb6j89hE/TvtmCV4eLWjH7qqCjtE0eLAXiGN2rFnhmiIoyXI4ioA2jjJH1diVLckG2knzhy7a6GP1gjvImBnjThIcIxSzbupkvSkrB5OWLOgiMKjPoH5T3u9QPK1IPDP7OSSqP9aN6AH+6pXRpa3gpJEEF2aiM5zxlGO</vt:lpwstr>
  </property>
  <property fmtid="{D5CDD505-2E9C-101B-9397-08002B2CF9AE}" pid="55" name="x1ye=53">
    <vt:lpwstr>22ZMxBIr0fGIktXhP14JLYNM5X8lfJX/EsyM3Q79WCQNR+vlA0RajoXd01AWKa93LxtXKI3v9Bur3QV/IHZceYtGhCTNiNw27HQ1s5B5h8x00oj50Hg4sJzcg2Q3EJ2ra7itU+vHjENyvoBxjOyzFsmG/Ib1+MbpEeTpq0rirVG8ZyTPXBpeVcLf9SBV2Y/XvFE8zSdE0+uvT38WzpPpPYrCawAc4zqYNi6fouaDmQX4hOYGxeGmXjU6O9qB6Zn</vt:lpwstr>
  </property>
  <property fmtid="{D5CDD505-2E9C-101B-9397-08002B2CF9AE}" pid="56" name="x1ye=54">
    <vt:lpwstr>LoL7KbSmI5pDm91GY0ZDGTicRFfHKp6fwRy2xY3LZd9BiR2pGIbesgcMl364iZcN5wWFLfTDIld/+D4H3ONV1WYDRFyGCSVqUybgfTkuVUaSgRYuVMCIwAU+UIm43pfkEiClmMOpX/I4rEMQfqKX8Actu7EqbzdQRia2eCrMS2xdinN+Knv+V8icspVc8/u3NkD9pFkaBr9wUQeepf1PmMG2jcExtmWEMeH9eUTUP48GcBEgbbvI/xXSSLs6D5i</vt:lpwstr>
  </property>
  <property fmtid="{D5CDD505-2E9C-101B-9397-08002B2CF9AE}" pid="57" name="x1ye=55">
    <vt:lpwstr>feoTqBE//3h+oGKA7QAcY36yDnr51yrcGel/5J+7CcHaZTdVZZy7wwKvYhhKgNcTY2An8AMzDutO4GktS/O0KnGowG39Hp7BQBazvOC+Og7uP5Ah8h03gV25ZK+E8wt4Gw2vHkvRa306wC3v3Jkwvj+rqBo4D6SUpOigBX+NSILrK+MP4XeIEsvdCb3Sw3uAn+Fc0DhGbTy4cb1K+ck+YvBV7MvFuSWoKbHpDvlMJxvUACsGOLFpMY8TIli6q3z</vt:lpwstr>
  </property>
  <property fmtid="{D5CDD505-2E9C-101B-9397-08002B2CF9AE}" pid="58" name="x1ye=56">
    <vt:lpwstr>9FRfijvO8X1nKpA/76TCDbUge4dax+fHVHSe97xBvP0o7EagbNjWjnGPC5xQELtKflQRWuDAI/vC9wuyBysW5vcVVuHw/lqwNl3wzwgebNM6GLUGjYhVnu6mBBxKvB/AbwQbDoSbNCKDiC1lwsq5UEMr9HNZ5oq7AeMYhhhy9Gf0vsp8CoaRAJLrlHK6tNZlRsdohgVZbR5ssbIQuIw14Xw6CFjcN8mm0QM2t5WxkdRVSZCA13BR2swDpdCCjaD</vt:lpwstr>
  </property>
  <property fmtid="{D5CDD505-2E9C-101B-9397-08002B2CF9AE}" pid="59" name="x1ye=57">
    <vt:lpwstr>z2ZfDALdG3B7G5lE/QZDArUuDin9Q5D4oqC782mQyukZezCYnJUdYicHoV8NdmgSxzpi4gBq7wH7Xnw/eeWcPIdim0EVwZAVng5uXvrkd/hepzTtYOmAIAgtQ9CsDRm2Y7w7V7wnOsYSwA2/5fHz7OyhsBjnZ/XtTYlKO1/GH7FRhQF86aeXpLScCyOYD1C0hAp27XIfSELds6jPiSXEYhBfh8YfgyaXW83407y2MO+rTTvb0nBq5Olr0ObWyi7</vt:lpwstr>
  </property>
  <property fmtid="{D5CDD505-2E9C-101B-9397-08002B2CF9AE}" pid="60" name="x1ye=58">
    <vt:lpwstr>TwhtxvE0FE2XYqQwFk/pN+vtdzy/mGuTfLpL9s2d0gwEgFn6DD0+akqd74YMn341IuCBKfpEkguUxErqFqx0wJmkorRFc/LnG3wNOp4xiBVNr7B6OH445QyhTCfOsCnai9wFFmcX7tGuB/910hY+eyJhX7uUozXN1uv26Euca4hndBpGp6rsdOQvM6tVr2pSZAZ4Ev3/DJ9goGapHOrRA1LtM97L/n95bcRN2NTi+/Z73YAZLNMm2TPHb8IghtE</vt:lpwstr>
  </property>
  <property fmtid="{D5CDD505-2E9C-101B-9397-08002B2CF9AE}" pid="61" name="x1ye=59">
    <vt:lpwstr>VCCXDaA8Y197kTxSv6wafAV3COFoIC1S0c/rk2EJgMKCns8ONNAMKZbvIhGnRTq/S+EztnNRGQVz520h212kt/8E2ZNHJ7cpCnaV9dTktn80GTMI3/3GcQm5mc3EdKeX2dvuuMXJAn0xEjlmInX/n9JhI+m2k8k6MCP/XHiGyy/sI5lBZOSAMZwvTeXzGJkNTxWM5TVtDCkhdFp6GlwYobHkvCR+uO29EiewAufbmWUf14ZTg+JlVAWkCAA36CF</vt:lpwstr>
  </property>
  <property fmtid="{D5CDD505-2E9C-101B-9397-08002B2CF9AE}" pid="62" name="x1ye=6">
    <vt:lpwstr>AlwgkqLzUUkzCBFCFGRKLmuFSkASNTYt27fIrE5pKzYv0k+7Xq5CB2thyDhjOr21THjZiSW8+4vPgMtIaDhQpBv3asVgEGOek1P5eBrcJ759bKXKu/LtvBYrgbul5U+3RKm2twPYu30dVgBEUTEb/u5qoFzxQojT/MxlmSfVlGSNhMelLvHGGZfzfZN3sn9ywmU54/4LtEjkxVW7dZTOwASJFwSXUfaz2jHVT3Jdo0R/UZ1dommI+zx1NN4yI5f</vt:lpwstr>
  </property>
  <property fmtid="{D5CDD505-2E9C-101B-9397-08002B2CF9AE}" pid="63" name="x1ye=60">
    <vt:lpwstr>GxniLsyKL0xCQnYn4OzoCG4v7B+8dVainYf2os5R6gjHrGoarr37/W2nDkr8WGlBPh1p//EHPrNM5DhpjMIxChpXcGK1sHGfuQD52YQVdSKXYPO5r+A4xFLvBy36eUPl5AZe+iOK1QfxRuyNHxmZl+duy42E+vxbvNA4vI7G/LqUqnN0p2q0o2O5wX+6BDxeg459XzUYWWXSRKG5Gng9KE4JxVBDpXXbNb31W1xfIXr+f26LV+1A5g6TeZcY607</vt:lpwstr>
  </property>
  <property fmtid="{D5CDD505-2E9C-101B-9397-08002B2CF9AE}" pid="64" name="x1ye=61">
    <vt:lpwstr>MUescqo/6FIoGv8194O+yR1oN0fea4u5dyIZ95goIW/wGFjzbytzSUdbT6QIZfyiRnH7EwNi+RGMXv1lVtNhZ44N6gnUSSXeE+4m/ssfrdpuoumm5oRAxHFWV1Maf79WcZX4CqKxeGGGHamYhF14PN++8lCKGMa3lqXp1TalVIsAPzaUvi/Vd6OTbjAKUdimJx4+jVHqpGkyNUHOYgenc48Fz/JoiBLFTSFVuadasPlupl+nVG6gAzevrMuHzQ5</vt:lpwstr>
  </property>
  <property fmtid="{D5CDD505-2E9C-101B-9397-08002B2CF9AE}" pid="65" name="x1ye=62">
    <vt:lpwstr>9kI39VybSWgkxMv9QTNxmnkuq4es60PHFjKWR0p4itO9PCXB3ynKHm/KQD4Rh5ROttQI2GwrVX7rCDD26BYo6q0tVaz9Ugr3wNBRRrxVuKUE0MvONx9PiJmWkrAiGSOHmRTABO5HpkFruh3kNHrJjiTdjNdWCwfq5/o7x2zinljRqXxn7BC4gn9mgPAzSiKNZFE6FyDowl8ZS9q1UA6vYgOgGQf9kztqca7sJFWhgD3hagxj/aFuIFl+ozaqiDF</vt:lpwstr>
  </property>
  <property fmtid="{D5CDD505-2E9C-101B-9397-08002B2CF9AE}" pid="66" name="x1ye=63">
    <vt:lpwstr>JbJ+CsyYDd70vfLXrEQ0mIQHf30resOgfr/BQEzF/idActGDcomes10D9S8YVKaCtzI+ibyLa/qqvptuEltuplQXhvwxDT4e8QrT6B+P1mdPDTgxNQfqw+fYum+b8d98Ibas7OdANZL/XYH9nyyQZ5Mh6x28EYFSvFrjXFddALmfdyqM/cZOR6vkN/dex4CczneKXmuZxF68VKvvwVQtJTkaPPa+uSOEsu9C6hhKWaRwYu9p6155PBmmSDzswih</vt:lpwstr>
  </property>
  <property fmtid="{D5CDD505-2E9C-101B-9397-08002B2CF9AE}" pid="67" name="x1ye=64">
    <vt:lpwstr>hbxBMcNbMvddHw5SJCmhkqHUs9AMxu1oTb5wBgUcBQZnMdoh1oTqS2Zvu6kj0J+MGtQtxKplpP7gGotFhtSE1jrFAiEY55No56W6Ofnyc8yjyChy93YeovvrrNa/SrEiYPzsLq0AyhEALE9OL7T4JWkbiAdhyz3N4D9s9I726uw18WXXGCihrP2rhykPkag7EWBElwZfzFRURIVVGAkDt6Kbwd+QAUtRa54w7h2zQei4W78aXA+UEiOzrasit4P</vt:lpwstr>
  </property>
  <property fmtid="{D5CDD505-2E9C-101B-9397-08002B2CF9AE}" pid="68" name="x1ye=65">
    <vt:lpwstr>Y5ihsmAbP13YKWUOToLFt5OhAP5L2PLEvkoeuboGO7y66VQQOQ5T32H4G6LV7Hz6/ab4P+JTKDgJ7D0+yEaukMucbBUfj68HsSFD96ki0Z7BZaK42A5uWFHo/+ftUsn7HLZugiZaD4cfwzIM/KaEFi+TGDObxzcTzRyib5qYVVqLfMxQ9vfCk05x+/IHRNVX25ZfauzFvdNH8QlQ7bddMfp16i3n4yeS+RXNvEjaIG7Iie2PjYzw2ZHNE5JfsG7</vt:lpwstr>
  </property>
  <property fmtid="{D5CDD505-2E9C-101B-9397-08002B2CF9AE}" pid="69" name="x1ye=66">
    <vt:lpwstr>vQhTLWUHRAPx6DiyJ6WxDNx36pj58JdFCpnEpLBfTrz7BKYb0B2TIWBp2j824IqHpjE3QBlRtonEL4BQxyFNY47vu8wpLP4kFGDcN9B/bHykiDLFJwaTPrJGl+IvKfYhmaZA8RjQsn27fhI1G4q+64GUWUWLRJLa/foF0jeXuZ5WsGaTJqhpK2Msqj0X1DlFw2rJDIMfmFvOevg7PWllYJwugDEWCDBX+AuwwOGa6D+9Nfzs1msoauqm/vteie/</vt:lpwstr>
  </property>
  <property fmtid="{D5CDD505-2E9C-101B-9397-08002B2CF9AE}" pid="70" name="x1ye=67">
    <vt:lpwstr>Z6iktVuP9/Qib5VzVrZfR4v1uUrJgQd1Cyc9kpVRWo1KkYPlB2+AuU9I8XeiDlLjteCcQklMc9aHYuRh4b7tzRGVKHb8edqek87jhxfew3eq2ilRVA5u3J4+GxPursYpDtdE0NiYJzdwZ7lYcRpO9h0FtjfbiVBIPYTkPuD/syDjKZUEozu6ib5wr4P/HXhod3C2CXaI8Irpuxz5puDxetupHf3iB9T6QDrH/Cyp7yxBHf28wOq61wZZ81PCvvX</vt:lpwstr>
  </property>
  <property fmtid="{D5CDD505-2E9C-101B-9397-08002B2CF9AE}" pid="71" name="x1ye=68">
    <vt:lpwstr>xNptwL8ae45qGxylQJymacLfSNcNvbtbZ54X/NIbE9HRjJJW+FLVvILQQIqCGt7CrOh9IhWzzEjPAOYKwcd0wiZxwGTyU+8c49e++HdI78phmh/szrYlQSx+RLpqMXWgvfT5wkOKYPFX4KjGWPVIRPcmeZapa8TmQa/l+O3mChCWKocGlnyu3maNoKFIVM3PhLVggvCd0pN8Kp+h2ey21UVr/tBzyJjJa56Hry3cjEcvLwtt0qQgDCWnxGxmKQc</vt:lpwstr>
  </property>
  <property fmtid="{D5CDD505-2E9C-101B-9397-08002B2CF9AE}" pid="72" name="x1ye=69">
    <vt:lpwstr>Z43XeRxqHHc6mgvZ9sWXXaat/mXz3RFylRFGslzhLDrh1L/vVJ3F5WCQza9ad8ErkuxFTBxyPnK83HKJnZ2tTAdDWV94AA20d92593m38tT96POI7tPa4Geimas3XIyGEaEDPE/ETsAwDLVooR7NhXens6HsHaB1CDLHSNrd6nxtSO03+iVr7ylQjKm43q29ndDZwn5TmD2A8Yf15a5re0fTkqr2uG/mzVihb6Tj7dkGVCd0Uure+ACFfQXj/MR</vt:lpwstr>
  </property>
  <property fmtid="{D5CDD505-2E9C-101B-9397-08002B2CF9AE}" pid="73" name="x1ye=7">
    <vt:lpwstr>Hkr/BJa5wY+Y02pb3GXWOmk7OrZxp7AbDMLJbCM+tXOrbxvCoBy0T1z53OvNW9RcZK+MKRjmNL7TyKp72SCYtOL3oIPoncBxJgzLlH6uTdY2z6gfCbZpya2OJ2LuM2Cmhkv9QMkLf0ibfaCKMyXVZt9ySvcZki2C83mqXIzazrA/h8qnYJ9Rn+2E5qvt4zoYVaoukOX6xqsNHzZnOF4JSqXMWXVY1TjSqlIdDVdnN4p4RnGWWp3vjdIlo+jqCer</vt:lpwstr>
  </property>
  <property fmtid="{D5CDD505-2E9C-101B-9397-08002B2CF9AE}" pid="74" name="x1ye=70">
    <vt:lpwstr>/Ai2QHrcgOjlJgerCWq+YN8IfWQkZukMCoQ6wKaiPyp/Onl28/a2/HIH39uUB9U5jmzVceVi6lB2AFzCgPhqJMaqQqqvdUSvk7pk/11a99q6hFojAYSzv/wnZR1XG2VEdh8NrEbzDCCQ+2LR/FgNSNdtHz8F93VLy1NrdXT5gQLFyWKS1GZs8jNsotjb5C5h7Y+MORnCv1HZ/4Bq8O85HnK15S9dv/hCUh+MJW7679gTO7Thnm2tUJu3vs67tsh</vt:lpwstr>
  </property>
  <property fmtid="{D5CDD505-2E9C-101B-9397-08002B2CF9AE}" pid="75" name="x1ye=71">
    <vt:lpwstr>7mGJ4ucZxEAKhqPseKrOJw4NHEf+7vrQcjWx5RTUPln3NnJU7t8bYUvlZVKqRFOczVzw7fahYcg2lA3Z0EcOoaRdRp2v30QTyO8+0A9SV7McbZzWnnojHeEaTy2Arv6hrZNJbVGK3Kt0ovJv+WTWKQPv93BTaTeN4wrgQncj4tHUhNzoFKOXmRcnF+FNAGab6SMXp6N81cWqZ/ukTKnBF3gqydzIr4VGOBgOS4uKx5Os00JzCnjA2hOAwqER6nb</vt:lpwstr>
  </property>
  <property fmtid="{D5CDD505-2E9C-101B-9397-08002B2CF9AE}" pid="76" name="x1ye=72">
    <vt:lpwstr>qtIvZ9siwcmqzpl9b4/oMZJRYeHVatHtjwVdAzwUspwnkMhLIhCrKwuR8NE3Nn4tp8JtOdWQWZgL/U4YZzUxvMxQSVFLhkB/V1lMRFQJXtWW16hgdjz0wRgYo2zm7WcFsdrhU4HyO1rtPsoed7O3+17wFarq5LI1AI+8IKYUORaQMWc9Okg9eVF7X1PTglKvjuEoCBOOm8IcTdo9iytDBMQIPuKLVuJu6o3d8zpSKZISi5zG4hInfwbuJzvWW1B</vt:lpwstr>
  </property>
  <property fmtid="{D5CDD505-2E9C-101B-9397-08002B2CF9AE}" pid="77" name="x1ye=73">
    <vt:lpwstr>Puo4uqe3Qh3t/miZQf8AaqhlDwjxB/CbAzNwI5BOdkINvOfMBtbJNKz0Rld8y5Wix2t8XQx/Vx57rwqZbz94ucSH8cZsDN/l8arC+Vla+oo0pjK9Jta2D5GlO3J5I1+6n/eDJ7iLI/IoilQjLj6wXX5lUVataWuAIf2YotuXxHF4kjXSrbbUOTVSt55u0NdFH4lwwRn5cUGjkNkdZwUL8JGQzSzjHHeA6kTED8HV6bQXrwhtQL1R2hxVrXc2yrh</vt:lpwstr>
  </property>
  <property fmtid="{D5CDD505-2E9C-101B-9397-08002B2CF9AE}" pid="78" name="x1ye=74">
    <vt:lpwstr>I/dKJk1EXk2x7ArNnJxTXjLbyzYO4Ygg7bUbdlcaJ0S6fE5nCGhVddFHYlI3HHg9b20KpJTRFHSzNj1x33irwOK7j1Z6gmu8x0YUK6JJ0jyopWnN+uspjLon6nPrU8lPowuOgR5QSo96ajrnA3AKP2YF3rd7xfXsVV5dvcoH5sSnNStl8k3UsSj4Jz9l946979BVYnoHwI3eB2Gb9jR7Fw+pLD0YzD7aPppZOsRB+ZzEoXN5M0Bg5Kxl/74izq7</vt:lpwstr>
  </property>
  <property fmtid="{D5CDD505-2E9C-101B-9397-08002B2CF9AE}" pid="79" name="x1ye=75">
    <vt:lpwstr>f8CY/vEBtauCFjwctITeEfsIQuNl/ZTop+picYwSd5H1FbuoxNrc/8SU0KcScOOlGfMKOdiRJIBYv5iZcEUStVkstRmw9Son9XZjGsFFMQhoPyH+s/DusM41S7WbplnHIbnvV4FfKrxF4EaKOvCTJ0I+fLskn9K/YqAdlRQi2BEj+OUL/W7vfvHfOJhQ5QnOfYfVkCY/v4df4i4BepO0SGkdHaEM6la2vBzY+E8vLBif5PamVaiVJuqr7cBOYnr</vt:lpwstr>
  </property>
  <property fmtid="{D5CDD505-2E9C-101B-9397-08002B2CF9AE}" pid="80" name="x1ye=76">
    <vt:lpwstr>utHd9I3MtJsRaA9+IU/ji2uG5dymV5tm/4pXEfljX0J4edgr+1WFLkKCTK4c9WvCJicPF2ufKhUGxqGhTlkL+fW7O/zmDnpE7O9yIgZCaTGEOePU2dncV6okbrlzaVYCNU8fJFUduqmpS8JrRyQ/3Cr0HECqOHMCHbOp8d/KY/utnwXupda1RsRJYFYhIlK+siboc51diD8P/XXsqTRW5fdB1uhBxWZkpVJESwM4jc7svajCnZIFREI1P7PEty2</vt:lpwstr>
  </property>
  <property fmtid="{D5CDD505-2E9C-101B-9397-08002B2CF9AE}" pid="81" name="x1ye=77">
    <vt:lpwstr>r0j1Ouig81oKUw2toqdqXVhSnbe3T5wB8e1QsXpeu1VbCDIYk3j2lXiMxRXJnezKbRdde3wD51Au7dr60d9M1p9DwCU1X6dwDd5onj8ANOYRSw6Vy5klWoRIDqGAGwCHqFM4OsHEJWM8bTLyKzSjtgKaW8NxfJxmnOVHXaxqd4iE2j7stYpVSWv51DrbARK8yoScamPPj0+MGF5UzSokpaQJSkUyzsN5QbAs4OZexmqidZQENLXaP0i1tQaIY4U</vt:lpwstr>
  </property>
  <property fmtid="{D5CDD505-2E9C-101B-9397-08002B2CF9AE}" pid="82" name="x1ye=78">
    <vt:lpwstr>udXR7GQhau9YFZsl0ThjYjStTxMas0pTLZVwcDgvpGVmyqvaFqQmXpDmOR7CZvCkr9Bf0eGuPIBL9xpgonAhlsGK1WBNsF2FpN2DNHBhVu19c1nMhNAa8C2H/oxKkzSGYDVuJ5r6N62DE9yNO7FDuW5En42bgMESNnn6tqSVrqJmv1OJ1xxZDb90OmkAy2KExgTTI/n3W387lVIOEyWc6A/Krdb1rXLX04ih7FFgB3+Fz9/zRvLGOdT0GZ37J3h</vt:lpwstr>
  </property>
  <property fmtid="{D5CDD505-2E9C-101B-9397-08002B2CF9AE}" pid="83" name="x1ye=79">
    <vt:lpwstr>OzfyCphLLmHWFZSFSQg7hsbQEmozbsQ3cjjVnphgaeNjjV7O6F/g1c4LVmW0+WZ5pLvOf70vaXPeANLK5G5jyTxeI05pmnI7FaGXPL19+6t8DdD2EEVNNP44RFoBcSZdPf2BhhZIXABOlMDE42A9AVW79XCrFc+zV25/y5WdFmBoq0jwQ9jdHinZ10o8vHxjoHLmlDsoGU0M4C6wpqJS4wjVj0jwUv4Qmh3D2LN8i7PU3qqygbqkySoCvrFCzab</vt:lpwstr>
  </property>
  <property fmtid="{D5CDD505-2E9C-101B-9397-08002B2CF9AE}" pid="84" name="x1ye=8">
    <vt:lpwstr>rq6IFwcLvk/GrultT2M6VDjr1GWVyCCi+PPD1VwvBBP5DPxsdiDAw/Ev0UpKVy30lw3lCaNv8uxt0pZYtpwa1mdwZ312JImLX3kztxMVweRwfABvGzIzM/S199gB03r0AMX4k0gc5bvNcGhtM3hg4QDkvsj2s4lLG3J4rAg6eNTVwzTH65MkfLEKv9dvBs2pzrtAnzhHiDK7+UQFcxtpy3xN42EdtvCJsiyM8qI3Tpdhi/fE44PD/a5mKjYFcdi</vt:lpwstr>
  </property>
  <property fmtid="{D5CDD505-2E9C-101B-9397-08002B2CF9AE}" pid="85" name="x1ye=80">
    <vt:lpwstr>51GH8SmJN+WzLsmptbDXbx+GD6bGZmYSE6n4JxU729Y8nwRQhSkkvrnMomLaps+b/svvzQcEu8u8Bx4+tzhGiw1LIUlA+f70XR3ocxnUYmX5g8sLO0tbneoSRbYgIbfDZB7XTDEn4qr7ZS90k8gDQvJWjRKRkAH75jNtetYomENC9TPiWjUUqJOw+jBKKWRXW21H0+/RS9xXrnH5gt20t7n5Qx4T4eGvh+nqWGeh2y8v6wMxr5yX6tLKTwPLrGi</vt:lpwstr>
  </property>
  <property fmtid="{D5CDD505-2E9C-101B-9397-08002B2CF9AE}" pid="86" name="x1ye=81">
    <vt:lpwstr>hvh6+spdnJOJFlnJlvE+ufHzNBcEtB2nEegOfzkh3m1zt3K9E579P8q1EdS8k+2ge1lTslS6J28DCz406NaNnV9oH4+fAlkNz+A57C1T3gJGBoU8oP/1UH5PFMcvNA5CeuKaNn6iBh7iFdBH+Fg4+AFB5lT2L3y43gGCkwNtSrO3ZPyX+A1zylLQ0Upy1+U18tt7kBwu8gKgY87vRk6YKeBp/R6GHeFx4w4SR1ilHUCWRiK99ShysZrfKB9V12I</vt:lpwstr>
  </property>
  <property fmtid="{D5CDD505-2E9C-101B-9397-08002B2CF9AE}" pid="87" name="x1ye=82">
    <vt:lpwstr>l8MR/woD9VYySdHEL6N/kIEZIMaCza+/kOiKzNdikqc5DkoPzC6efmJsyhURxyiZmGsXJUI4Qe6qH8RV+IJ3pks7b6QDcXEOEz2BIKbpSBNIqxvITTUkMgToKeVp8vlGvQOvu0hKN4AJuNEiN1GfGetwGYB0lBrLyPNsWdqBhSXd6qwIGKEfnavjRxU2+hyZlyLQzOAjCa+cPVea3sIxyux/h8VtUQC5vQnQ93L0EixgAII/NvUH+K6rTp6VVAr</vt:lpwstr>
  </property>
  <property fmtid="{D5CDD505-2E9C-101B-9397-08002B2CF9AE}" pid="88" name="x1ye=83">
    <vt:lpwstr>SntLgTF9Ylu6gXHG9vndf9KDh1+ymPu5IgndBdJRCnSiTRRdu6wxy30vvWiNqhs8ey7SELemRMUH1+c+to78aF5sPK2OGDzsQhPkTadT4fr2P071SRjEomlONDp/vhGoB3t0l5BrcvisLhLNjdV1c327pl7uNo4bc6ZP0gTMzq40urLdYD05XtW7Tn2mQ3SHJ+GCDycSTpVkvG3OUwyfAFIEEewpGF5ysbE/TZBAjanOeAVORxBFQbWQW1jmIc0</vt:lpwstr>
  </property>
  <property fmtid="{D5CDD505-2E9C-101B-9397-08002B2CF9AE}" pid="89" name="x1ye=84">
    <vt:lpwstr>uRcSPJR8xmzPh0zw8bsiDv+zjkqABkRu4IZPjd4CnqNnD/DrrgITCF6gGdppTk2ZeGIbitZ1ueXBoxLcAOz1m7VqPCTLhgubSb/l/rUCh2IeG9TDHYFbo/m9AJ68RBV9LxLSUjReIOyijmFmyohmqy20nJ/AwKITpi9SF4b1YR7EmMAvZM6Ejr6Cn+2fNhYaRcU+t+zLxJAu5JZ8Fq43TeQj95/HOSb4PIy5hXKS0FqTOzpEpNo8nFinjbnSn+6</vt:lpwstr>
  </property>
  <property fmtid="{D5CDD505-2E9C-101B-9397-08002B2CF9AE}" pid="90" name="x1ye=85">
    <vt:lpwstr>0iCTP5YvxV+Lu3oGxDmkOle3Kxl9DFgCN2477xDSVsZQon+1m0GAt6SLalIR5Dlu4+rqrMCPOHFLOsTRDnwTpmUbIvFz4WfkdlGeH1CipeSNGlPSPnVgtaFIncwHbfatY+cOYX7bR6BcIVlhCnmsZt1jQmtBY46frUIlxmvl9Glkm9cUj7EMRQ1u2RnqB9jRElOHzBp2rouhsH/582XLuPJ6UmPfnvC362U884CuOAY48APiShy2/gNom6+dOeT</vt:lpwstr>
  </property>
  <property fmtid="{D5CDD505-2E9C-101B-9397-08002B2CF9AE}" pid="91" name="x1ye=86">
    <vt:lpwstr>M+ClQ14lmUCQqHHdCQklii39roUPZJ0IrpYb5NM1r4kiVT+lPV/fOMphWR3LfNZR7f3An3xJmRuCdDSI3xNf0DIFyg4g8iEXsqpiWfblGlsqpdzGTGFyYgB4S5w6q21QVDpX3Wbtyx0aUWdCjHS9hlhhrXg4zec4L8uYLYO8INxxNjBs8YjN+Q8kT4mMNnR8oh08crjI8KvDmeUqRicCsLudXNFNrVmV2ZuacXOZFmAKPDrunPI4Pg7OZ9HBwZm</vt:lpwstr>
  </property>
  <property fmtid="{D5CDD505-2E9C-101B-9397-08002B2CF9AE}" pid="92" name="x1ye=87">
    <vt:lpwstr>4bPz36DTGnBq3Ja//dFKLzbQEAWTBUY758VmUnQLjOyLe2irNkdvK4R+eDvrur6TJSLcb9maXjok4W8SVCoh5UG/uWJLnvdKNn8r7r+tjn1QY9G5OCDtUioqUrmdhvnZ7i/qwBzkJ2jp46KTYV/cndPbH3lRvVKf7wKBIiRu6XQLqoLWs5BMjOafaRvaY78VSEQJn8qpipcq4Z+5vlx3E0U+YYi2WTpr5OqVsZfRz6oV+0tKjvC3sJh/NNCtDlJ</vt:lpwstr>
  </property>
  <property fmtid="{D5CDD505-2E9C-101B-9397-08002B2CF9AE}" pid="93" name="x1ye=88">
    <vt:lpwstr>2b9LKKHam1xJ06ORR+8TG3g/BOx2VueMbo/AVBEChR8YC75LdpTYBQywR7MuS0k3ZDsJvjq0lbqP/ukhmR/5fGF1K8IG7Pt2J/HJX8f+MFAcpNsucbzmFdxu49lpvYB909MRH3tUHTa2/7QVdJDeFhHPSb5bPZJF52rNXp9a0Xw/QDJcdJUcFNb6V7mm+SS2FUoxNkaaomEATH+hVLjyB4CrorR9ItLNSjux0S+Pub7LpZeXE1AsE99PH2I0KIN</vt:lpwstr>
  </property>
  <property fmtid="{D5CDD505-2E9C-101B-9397-08002B2CF9AE}" pid="94" name="x1ye=89">
    <vt:lpwstr>h6J0hUnQdQnwKQgYCcvsQZDyVk8ruLmWtFLylGPJKsH9FAXaMxA5pfPhsvdvQW0AFgIyaCNKlgo0Ae9N+Fnnpg6a1iYe3QP/7eyneF+s+Sr7K5QrxQYMJ4ToEwmg8xiO1SPgCmtgqecVX1vKLt9O2V/Umi0resWO3T3zlgh6Ml2Y2mp7prEuzXLxpTwIL+eL6UgdVLeeq6oOVbCqMIMuJG/GBEQxQMQ80T0ga5niLqQIBv0CvwMu3vEWri97uQU</vt:lpwstr>
  </property>
  <property fmtid="{D5CDD505-2E9C-101B-9397-08002B2CF9AE}" pid="95" name="x1ye=9">
    <vt:lpwstr>9gBe3lzqQkgzLupxcYhiMhggHPjdwdcR6HTRfdRdCctzZ00J/aFt+vB5YQb0dCCKhkXH63g40hT2kkFXOYaVkMY+Gz3l0NN0vK8iWdaFIG2Mi8cFvqtlDn2Fv/Lm4hJSTPJoj1hHz92YQe6m+UukFhf/yvBrXQmVrkxNx15fNbso4kSoTckQxzPPJLZW3kBkppdQ8zY9kLclNNnCP+u9JcKwStLBrqNpixTndGBrk/kZiq7ulcfP9MTOUqEojiv</vt:lpwstr>
  </property>
  <property fmtid="{D5CDD505-2E9C-101B-9397-08002B2CF9AE}" pid="96" name="x1ye=90">
    <vt:lpwstr>WzmtklsRVVOsiifCjRmAeJrEYVAtLIJwOV4wr9qogvaZZ9+jtQQNVzcS+lWaMhIk6EiKE9XFCU/k5cfUWQkroh+Me36WjG57tOrGDxrfN0qA8MZ9fmB7dpuGmtxWa3E33ZCXpj1NM6/AJn8g1hwcyv4HtLNWLJ2bZ/y0Vr4O/yERMCnqU3IizzyYQW/cZZ5KCNbJlSt7JDWE2+xaR0/IPnCPYtsqKb0gNU58mFRXQoIoQd6cJVEw60GEVRitMWr</vt:lpwstr>
  </property>
  <property fmtid="{D5CDD505-2E9C-101B-9397-08002B2CF9AE}" pid="97" name="x1ye=91">
    <vt:lpwstr>rqrPfNmxXt8F+syNZ5eoYNF/cpn8RLLgBrNoiqZEzAVbQpZe1Reaw+DWWJwIRmFE0z9w539euP0TQYbv+H1Fna/58HmBUAc3kNyfklp/DgpBSzVol4L80zdeRSRX4fOrjM8kR1L3XbZLNK/krmpXONWez3R9j4aJgSf2ZLJj9bZ+jrkC8TrGaWIWyGlsQITRIYpmrc3r+m39W12XM7CKeTPJAcGwQpjbxnuWcwwEgtQNiwf/BJtEv+gkTdFHEOW</vt:lpwstr>
  </property>
  <property fmtid="{D5CDD505-2E9C-101B-9397-08002B2CF9AE}" pid="98" name="x1ye=92">
    <vt:lpwstr>D9t2FiigOxNrp87+ahk4mdpxNri/7Zxqd063Vj9ejNu9XJRA+n14DuYALq+YoLl1oNQwkCqjOkvB5JR+F2kMOkXRR7LLYUWoAWrXZEAzOVEDYGdWx6IfUWoF8lxcqm8MlD4jwgUcH5bWxKRV6bdCd+P3Eeh7TXfLJK1DUMfnMpOFd8PlEyyUyoyfV5n4qn4qbzmWr5P1sLJU5kmZHxndB9cAMql2K0E43vFqbimu7WrkTszuKI0e9ax2zfJHb9j</vt:lpwstr>
  </property>
  <property fmtid="{D5CDD505-2E9C-101B-9397-08002B2CF9AE}" pid="99" name="x1ye=93">
    <vt:lpwstr>7xu6Je3VQF3nVYMMIB+YdXk9HKCH2HiX1V5EkegB6YltPt6OvjlLbxIcnad1VLw5f/AulNqqARQzScQfSw3Qm7acSKZ5LfYMvao1FwXIIfZpSWpKjMz3fdgdTtHvS5P53bsZspm45yeiy7KBlqC0Dc/MyZ0hNITecmcHncL7kxk4F/I37EKSqfsq6z2ilBfNFPq6WfEabALpz/1ESFM9lz5vBZfZGmPbHjyiZAqIE3mStVzwB4+YVdXGZ5x1j4r</vt:lpwstr>
  </property>
  <property fmtid="{D5CDD505-2E9C-101B-9397-08002B2CF9AE}" pid="100" name="x1ye=94">
    <vt:lpwstr>MKpUseVLodLmiylaxxz69wwU2OxSWYkTEQhNFrXhk/mJDwfWKsdlyz31RL0GvtG7KIEsB8OdwEYCGZsPjdNHt/0D2MoJ3qRXlsnkKy8eX44SIsHvs1Ku3byDgtY9JhVoDpN41AHXv25DkFDb721NvB/0x5c35uwQ12Ln10pQv9/NbNWzGhDZHwVaG/wYMHOk4FjBmRP2Sng3vLBnnLHyzIeYo0p626f+keGCt4dwQ1A+k3XAvcbkAiwtaBR+i2o</vt:lpwstr>
  </property>
  <property fmtid="{D5CDD505-2E9C-101B-9397-08002B2CF9AE}" pid="101" name="x1ye=95">
    <vt:lpwstr>2msEwF9I2ywz8lx5eQn7GqGLHlwQdUvvb4leWB5A8k3IQowAcIK2hA2g55gO3Zj4+aSXvWBiN5sFfujMgZuIBbDggBg3mbcqDZTp7iM3rVyH2eKbfe8JWMFmZarX336s4wBBITC0zWSWtsIcVt71O9XEo4uED7o+5zhygPAPokAYg+V5Ax+QGfIh3broetSDuLRTD+J5yKO3DjJGnRX4d93eFjV7i7+ZLKYIkMwyr/Ur+H1Uz97tU9KvpjvjKsJ</vt:lpwstr>
  </property>
  <property fmtid="{D5CDD505-2E9C-101B-9397-08002B2CF9AE}" pid="102" name="x1ye=96">
    <vt:lpwstr>VhAhRlwLbVPm3VhpF0WDTqp7agf18tNZ1rQm7kHA0+DXAddRKTZ3+tHtCQnuP5FZBJkN5y/uozPDinas+kAVwzv4aYwYYOmeEHAYrcUpsTAUN0g3ZGwBMH6e21dWjQQ+xpwhSd8tjLwBbFH585V/ibxMm3EYjNLL476e3CmSlPpAIXjOAOBo72A76PeFblX5SvrnZinA5X8pqEWEEZLXc7ZXNy8bch0f8Intbwk6psEfTyJruLjAqCF18ZuQsHn</vt:lpwstr>
  </property>
  <property fmtid="{D5CDD505-2E9C-101B-9397-08002B2CF9AE}" pid="103" name="x1ye=97">
    <vt:lpwstr>RdCY4/G3Xxri5TRL1tVES6/cSAQ+IHhsvDt387K3haitnS9I5jH6qd0id9MVYHYJm6N+7BhsCjQD7Qe3bQt3P4QfakwrBh8lrmyGkpRBUc+a9WcQfji84W8dVSHwNkwx6wZn2LBC/RDT8Sk4mXmWzXEB+fJt1oPX2SsTkCbsGI4gaaskj+1XBpnTWJZIlV2imf28EWGGsg9xColvkA5dKi2ykkYaJ+uLHlHZShsB8n85vpbl4OvNMf5RX67Rvoy</vt:lpwstr>
  </property>
  <property fmtid="{D5CDD505-2E9C-101B-9397-08002B2CF9AE}" pid="104" name="x1ye=98">
    <vt:lpwstr>Rl7t10Z0nuet6aPOzD1EpDGwCu1QR1/xLiGOoUKwrpNgJpAolkVW0kdpEwyf1oXqFz7uptDfW35oUDSkyaNaKTQ5ZxeTOvjygawVMuVgfxRbTYwzPf+HqVveu82Dd1adL/Wr3RAbhTapO2RIDPbDvMFCLmhF78eF3ZVvb89QSStw5CtudX31hPx82IHSszIMhqA7I7hoEzwGk8T3x1cjFRe4PGTQkSctbqxRfSN6NH2IgyJm/2uZdtDcWZoIWz6</vt:lpwstr>
  </property>
  <property fmtid="{D5CDD505-2E9C-101B-9397-08002B2CF9AE}" pid="105" name="x1ye=99">
    <vt:lpwstr>63rrRtHmWz1TPFGFVjNiZfUFE88fZkv9hLKt30IaW85O6dPz0sVcNq8Of1i1RzutRUyaHW9kcDQH9A3Eraw9XLXjGREUMKOZLkuO8J8zkBejalJp24lJQHhDxws4Tz25/sdWX6Wrj+55gIbBIR56t8ZP/MkA3xHc0+mfSdL/Lv88nYoTcwcruhc/i4tJThrYGc4/YqT3u+NF4O8phtfiPiEt2yMJ+aQfQLtgqQsW8tDxdY7CstubcM2Tsg7vxIt</vt:lpwstr>
  </property>
</Properties>
</file>
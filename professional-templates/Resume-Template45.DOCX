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divparagraph"/>
        <w:tblW w:w="0" w:type="auto"/>
        <w:tblCellSpacing w:w="0" w:type="dxa"/>
        <w:tblLayout w:type="fixed"/>
        <w:tblCellMar>
          <w:top w:w="0" w:type="dxa"/>
          <w:left w:w="0" w:type="dxa"/>
          <w:bottom w:w="0" w:type="dxa"/>
          <w:right w:w="0" w:type="dxa"/>
        </w:tblCellMar>
        <w:tblLook w:val="05E0"/>
      </w:tblPr>
      <w:tblGrid>
        <w:gridCol w:w="2400"/>
        <w:gridCol w:w="3744"/>
        <w:gridCol w:w="4096"/>
      </w:tblGrid>
      <w:tr>
        <w:tblPrEx>
          <w:tblW w:w="0" w:type="auto"/>
          <w:tblCellSpacing w:w="0" w:type="dxa"/>
          <w:tblLayout w:type="fixed"/>
          <w:tblCellMar>
            <w:top w:w="0" w:type="dxa"/>
            <w:left w:w="0" w:type="dxa"/>
            <w:bottom w:w="0" w:type="dxa"/>
            <w:right w:w="0" w:type="dxa"/>
          </w:tblCellMar>
          <w:tblLook w:val="05E0"/>
        </w:tblPrEx>
        <w:trPr>
          <w:trHeight w:val="2140"/>
          <w:tblCellSpacing w:w="0" w:type="dxa"/>
        </w:trPr>
        <w:tc>
          <w:tcPr>
            <w:tcW w:w="2400" w:type="dxa"/>
            <w:noWrap w:val="0"/>
            <w:tcMar>
              <w:top w:w="0" w:type="dxa"/>
              <w:left w:w="0" w:type="dxa"/>
              <w:bottom w:w="160" w:type="dxa"/>
              <w:right w:w="26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780"/>
              <w:rPr>
                <w:rStyle w:val="monogram"/>
                <w:color w:val="2A2A2A"/>
                <w:sz w:val="18"/>
                <w:szCs w:val="18"/>
                <w:bdr w:val="none" w:sz="0" w:space="0" w:color="auto"/>
                <w:vertAlign w:val="baseline"/>
              </w:rPr>
            </w:pPr>
            <w:r>
              <w:rPr>
                <w:rStyle w:val="monogram"/>
                <w:strike w:val="0"/>
                <w:color w:val="2A2A2A"/>
                <w:sz w:val="18"/>
                <w:szCs w:val="18"/>
                <w:u w:val="none"/>
                <w:bdr w:val="none" w:sz="0" w:space="0" w:color="auto"/>
                <w:vertAlign w:val="baseline"/>
              </w:rPr>
              <w:drawing>
                <wp:inline>
                  <wp:extent cx="1332479" cy="1244384"/>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1332479" cy="1244384"/>
                          </a:xfrm>
                          <a:prstGeom prst="rect">
                            <a:avLst/>
                          </a:prstGeom>
                        </pic:spPr>
                      </pic:pic>
                    </a:graphicData>
                  </a:graphic>
                </wp:inline>
              </w:drawing>
            </w:r>
          </w:p>
        </w:tc>
        <w:tc>
          <w:tcPr>
            <w:tcW w:w="3744" w:type="dxa"/>
            <w:noWrap w:val="0"/>
            <w:tcMar>
              <w:top w:w="20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120" w:after="0" w:line="720" w:lineRule="exact"/>
              <w:ind w:left="0" w:right="520"/>
              <w:jc w:val="left"/>
              <w:rPr>
                <w:rStyle w:val="divdocumentdivname"/>
                <w:rFonts w:ascii="Bodoni MT" w:eastAsia="Bodoni MT" w:hAnsi="Bodoni MT" w:cs="Bodoni MT"/>
                <w:b/>
                <w:bCs/>
                <w:color w:val="0967C4"/>
                <w:bdr w:val="none" w:sz="0" w:space="0" w:color="auto"/>
                <w:vertAlign w:val="baseline"/>
              </w:rPr>
            </w:pPr>
            <w:r>
              <w:rPr>
                <w:rStyle w:val="span"/>
                <w:rFonts w:ascii="Bodoni MT" w:eastAsia="Bodoni MT" w:hAnsi="Bodoni MT" w:cs="Bodoni MT"/>
                <w:b/>
                <w:bCs/>
                <w:color w:val="0967C4"/>
                <w:sz w:val="72"/>
                <w:szCs w:val="72"/>
              </w:rPr>
              <w:t>First Name</w:t>
            </w:r>
            <w:r>
              <w:rPr>
                <w:rStyle w:val="span"/>
                <w:rFonts w:ascii="Bodoni MT" w:eastAsia="Bodoni MT" w:hAnsi="Bodoni MT" w:cs="Bodoni MT"/>
                <w:b/>
                <w:bCs/>
                <w:color w:val="0967C4"/>
                <w:sz w:val="72"/>
                <w:szCs w:val="72"/>
              </w:rPr>
              <w:br/>
            </w:r>
            <w:r>
              <w:rPr>
                <w:rStyle w:val="span"/>
                <w:rFonts w:ascii="Bodoni MT" w:eastAsia="Bodoni MT" w:hAnsi="Bodoni MT" w:cs="Bodoni MT"/>
                <w:b/>
                <w:bCs/>
                <w:color w:val="0967C4"/>
                <w:sz w:val="72"/>
                <w:szCs w:val="72"/>
              </w:rPr>
              <w:t>Last Name</w:t>
            </w:r>
          </w:p>
        </w:tc>
        <w:tc>
          <w:tcPr>
            <w:tcW w:w="4096" w:type="dxa"/>
            <w:noWrap w:val="0"/>
            <w:tcMar>
              <w:top w:w="200" w:type="dxa"/>
              <w:left w:w="0" w:type="dxa"/>
              <w:bottom w:w="0" w:type="dxa"/>
              <w:right w:w="0" w:type="dxa"/>
            </w:tcMar>
            <w:vAlign w:val="top"/>
            <w:hideMark/>
          </w:tcPr>
          <w:p>
            <w:pPr>
              <w:pStyle w:val="paddedline"/>
              <w:spacing w:before="0" w:after="0" w:line="400" w:lineRule="atLeast"/>
              <w:ind w:left="0" w:right="0"/>
              <w:jc w:val="right"/>
              <w:rPr>
                <w:rStyle w:val="divdocumentdivaddress"/>
                <w:rFonts w:ascii="Trebuchet MS" w:eastAsia="Trebuchet MS" w:hAnsi="Trebuchet MS" w:cs="Trebuchet MS"/>
                <w:color w:val="2A2A2A"/>
                <w:bdr w:val="none" w:sz="0" w:space="0" w:color="auto"/>
                <w:vertAlign w:val="baseline"/>
              </w:rPr>
            </w:pPr>
            <w:r>
              <w:rPr>
                <w:rStyle w:val="span"/>
                <w:rFonts w:ascii="Trebuchet MS" w:eastAsia="Trebuchet MS" w:hAnsi="Trebuchet MS" w:cs="Trebuchet MS"/>
                <w:color w:val="2A2A2A"/>
                <w:sz w:val="20"/>
                <w:szCs w:val="20"/>
              </w:rPr>
              <w:t>test@test.com</w:t>
            </w:r>
          </w:p>
          <w:p>
            <w:pPr>
              <w:pStyle w:val="paddedline"/>
              <w:spacing w:before="0" w:after="0" w:line="400" w:lineRule="atLeast"/>
              <w:ind w:left="0" w:right="0"/>
              <w:jc w:val="right"/>
              <w:rPr>
                <w:rStyle w:val="divdocumentdivaddress"/>
                <w:rFonts w:ascii="Trebuchet MS" w:eastAsia="Trebuchet MS" w:hAnsi="Trebuchet MS" w:cs="Trebuchet MS"/>
                <w:color w:val="2A2A2A"/>
                <w:bdr w:val="none" w:sz="0" w:space="0" w:color="auto"/>
                <w:vertAlign w:val="baseline"/>
              </w:rPr>
            </w:pPr>
            <w:r>
              <w:rPr>
                <w:rStyle w:val="span"/>
                <w:rFonts w:ascii="Trebuchet MS" w:eastAsia="Trebuchet MS" w:hAnsi="Trebuchet MS" w:cs="Trebuchet MS"/>
                <w:color w:val="2A2A2A"/>
                <w:sz w:val="20"/>
                <w:szCs w:val="20"/>
              </w:rPr>
              <w:t>+911234567890</w:t>
            </w:r>
          </w:p>
          <w:p>
            <w:pPr>
              <w:pStyle w:val="paddedline"/>
              <w:spacing w:before="0" w:after="0" w:line="400" w:lineRule="atLeast"/>
              <w:ind w:left="0" w:right="0"/>
              <w:jc w:val="right"/>
              <w:rPr>
                <w:rStyle w:val="divdocumentdivaddress"/>
                <w:rFonts w:ascii="Trebuchet MS" w:eastAsia="Trebuchet MS" w:hAnsi="Trebuchet MS" w:cs="Trebuchet MS"/>
                <w:color w:val="2A2A2A"/>
                <w:bdr w:val="none" w:sz="0" w:space="0" w:color="auto"/>
                <w:vertAlign w:val="baseline"/>
              </w:rPr>
            </w:pPr>
            <w:r>
              <w:rPr>
                <w:rStyle w:val="span"/>
                <w:rFonts w:ascii="Trebuchet MS" w:eastAsia="Trebuchet MS" w:hAnsi="Trebuchet MS" w:cs="Trebuchet MS"/>
                <w:color w:val="2A2A2A"/>
                <w:sz w:val="20"/>
                <w:szCs w:val="20"/>
              </w:rPr>
              <w:t>City Country</w:t>
            </w:r>
          </w:p>
          <w:p>
            <w:pPr>
              <w:pStyle w:val="gap-btn-hidden"/>
              <w:pBdr>
                <w:top w:val="none" w:sz="0" w:space="0" w:color="auto"/>
                <w:left w:val="none" w:sz="0" w:space="0" w:color="auto"/>
                <w:bottom w:val="none" w:sz="0" w:space="0" w:color="auto"/>
                <w:right w:val="none" w:sz="0" w:space="0" w:color="auto"/>
              </w:pBdr>
              <w:spacing w:before="0" w:after="0" w:line="400" w:lineRule="atLeast"/>
              <w:ind w:left="0" w:right="0"/>
              <w:jc w:val="right"/>
              <w:rPr>
                <w:rStyle w:val="divdocumentdivaddress"/>
                <w:rFonts w:ascii="Trebuchet MS" w:eastAsia="Trebuchet MS" w:hAnsi="Trebuchet MS" w:cs="Trebuchet MS"/>
                <w:vanish/>
                <w:color w:val="2A2A2A"/>
                <w:bdr w:val="none" w:sz="0" w:space="0" w:color="auto"/>
                <w:vertAlign w:val="baseline"/>
              </w:rPr>
            </w:pPr>
            <w:r>
              <w:rPr>
                <w:rStyle w:val="divdocumentdivaddress"/>
                <w:rFonts w:ascii="Trebuchet MS" w:eastAsia="Trebuchet MS" w:hAnsi="Trebuchet MS" w:cs="Trebuchet MS"/>
                <w:color w:val="2A2A2A"/>
                <w:bdr w:val="none" w:sz="0" w:space="0" w:color="auto"/>
                <w:vertAlign w:val="baseline"/>
              </w:rPr>
              <w:t> </w:t>
            </w:r>
          </w:p>
        </w:tc>
      </w:tr>
    </w:tbl>
    <w:p>
      <w:pPr>
        <w:rPr>
          <w:vanish/>
        </w:rPr>
      </w:pPr>
    </w:p>
    <w:p>
      <w:pPr>
        <w:rPr>
          <w:vanish/>
        </w:rPr>
      </w:pPr>
    </w:p>
    <w:tbl>
      <w:tblPr>
        <w:tblStyle w:val="documentparentContainer"/>
        <w:tblW w:w="0" w:type="auto"/>
        <w:tblLayout w:type="fixed"/>
        <w:tblCellMar>
          <w:top w:w="0" w:type="dxa"/>
          <w:left w:w="0" w:type="dxa"/>
          <w:bottom w:w="0" w:type="dxa"/>
          <w:right w:w="0" w:type="dxa"/>
        </w:tblCellMar>
        <w:tblLook w:val="05E0"/>
      </w:tblPr>
      <w:tblGrid>
        <w:gridCol w:w="4010"/>
        <w:gridCol w:w="6230"/>
      </w:tblGrid>
      <w:tr>
        <w:tblPrEx>
          <w:tblW w:w="0" w:type="auto"/>
          <w:tblLayout w:type="fixed"/>
          <w:tblCellMar>
            <w:top w:w="0" w:type="dxa"/>
            <w:left w:w="0" w:type="dxa"/>
            <w:bottom w:w="0" w:type="dxa"/>
            <w:right w:w="0" w:type="dxa"/>
          </w:tblCellMar>
          <w:tblLook w:val="05E0"/>
        </w:tblPrEx>
        <w:trPr>
          <w:trHeight w:val="440"/>
        </w:trPr>
        <w:tc>
          <w:tcPr>
            <w:tcW w:w="4010" w:type="dxa"/>
            <w:tcBorders>
              <w:top w:val="single" w:sz="16" w:space="0" w:color="DADADA"/>
            </w:tcBorders>
            <w:noWrap w:val="0"/>
            <w:tcMar>
              <w:top w:w="20" w:type="dxa"/>
              <w:left w:w="5" w:type="dxa"/>
              <w:bottom w:w="5" w:type="dxa"/>
              <w:right w:w="5" w:type="dxa"/>
            </w:tcMar>
            <w:vAlign w:val="top"/>
            <w:hideMark/>
          </w:tcPr>
          <w:p>
            <w:pPr>
              <w:pStyle w:val="left-boxParagraph"/>
              <w:pBdr>
                <w:top w:val="none" w:sz="0" w:space="0" w:color="auto"/>
                <w:left w:val="none" w:sz="0" w:space="0" w:color="auto"/>
                <w:bottom w:val="none" w:sz="0" w:space="0" w:color="auto"/>
                <w:right w:val="none" w:sz="0" w:space="0" w:color="auto"/>
              </w:pBdr>
              <w:spacing w:line="280" w:lineRule="atLeast"/>
              <w:ind w:left="0" w:right="0"/>
              <w:rPr>
                <w:rStyle w:val="left-box"/>
                <w:rFonts w:ascii="Trebuchet MS" w:eastAsia="Trebuchet MS" w:hAnsi="Trebuchet MS" w:cs="Trebuchet MS"/>
                <w:color w:val="2A2A2A"/>
                <w:sz w:val="18"/>
                <w:szCs w:val="18"/>
                <w:bdr w:val="none" w:sz="0" w:space="0" w:color="auto"/>
                <w:vertAlign w:val="baseline"/>
              </w:rPr>
            </w:pPr>
          </w:p>
        </w:tc>
        <w:tc>
          <w:tcPr>
            <w:tcW w:w="6230" w:type="dxa"/>
            <w:tcBorders>
              <w:top w:val="single" w:sz="16" w:space="0" w:color="DADADA"/>
            </w:tcBorders>
            <w:noWrap w:val="0"/>
            <w:tcMar>
              <w:top w:w="20" w:type="dxa"/>
              <w:left w:w="5" w:type="dxa"/>
              <w:bottom w:w="5" w:type="dxa"/>
              <w:right w:w="5" w:type="dxa"/>
            </w:tcMar>
            <w:vAlign w:val="top"/>
            <w:hideMark/>
          </w:tcPr>
          <w:p>
            <w:pPr>
              <w:pStyle w:val="left-boxParagraph"/>
              <w:pBdr>
                <w:top w:val="none" w:sz="0" w:space="0" w:color="auto"/>
                <w:left w:val="none" w:sz="0" w:space="0" w:color="auto"/>
                <w:bottom w:val="none" w:sz="0" w:space="0" w:color="auto"/>
                <w:right w:val="none" w:sz="0" w:space="0" w:color="auto"/>
              </w:pBdr>
              <w:spacing w:line="280" w:lineRule="atLeast"/>
              <w:ind w:left="0" w:right="0"/>
              <w:rPr>
                <w:rStyle w:val="left-box"/>
                <w:rFonts w:ascii="Trebuchet MS" w:eastAsia="Trebuchet MS" w:hAnsi="Trebuchet MS" w:cs="Trebuchet MS"/>
                <w:color w:val="2A2A2A"/>
                <w:sz w:val="18"/>
                <w:szCs w:val="18"/>
                <w:bdr w:val="none" w:sz="0" w:space="0" w:color="auto"/>
                <w:vertAlign w:val="baseline"/>
              </w:rPr>
            </w:pPr>
          </w:p>
        </w:tc>
      </w:tr>
      <w:tr>
        <w:tblPrEx>
          <w:tblW w:w="0" w:type="auto"/>
          <w:tblLayout w:type="fixed"/>
          <w:tblCellMar>
            <w:top w:w="0" w:type="dxa"/>
            <w:left w:w="0" w:type="dxa"/>
            <w:bottom w:w="0" w:type="dxa"/>
            <w:right w:w="0" w:type="dxa"/>
          </w:tblCellMar>
          <w:tblLook w:val="05E0"/>
        </w:tblPrEx>
        <w:tc>
          <w:tcPr>
            <w:tcW w:w="4010" w:type="dxa"/>
            <w:tcMar>
              <w:top w:w="5" w:type="dxa"/>
              <w:left w:w="5" w:type="dxa"/>
              <w:bottom w:w="5" w:type="dxa"/>
              <w:right w:w="5" w:type="dxa"/>
            </w:tcMar>
            <w:vAlign w:val="top"/>
            <w:hideMark/>
          </w:tcPr>
          <w:p>
            <w:pPr>
              <w:pStyle w:val="divdocumentdivsectiontitle"/>
              <w:pBdr>
                <w:top w:val="none" w:sz="0" w:space="0" w:color="auto"/>
                <w:left w:val="none" w:sz="0" w:space="0" w:color="auto"/>
                <w:bottom w:val="single" w:sz="16" w:space="5" w:color="DADADA"/>
                <w:right w:val="none" w:sz="0" w:space="0" w:color="auto"/>
              </w:pBdr>
              <w:spacing w:before="0" w:after="140"/>
              <w:ind w:left="0" w:right="340"/>
              <w:rPr>
                <w:rStyle w:val="left-box"/>
                <w:rFonts w:ascii="Bodoni MT" w:eastAsia="Bodoni MT" w:hAnsi="Bodoni MT" w:cs="Bodoni MT"/>
                <w:b/>
                <w:bCs/>
                <w:color w:val="0967C4"/>
                <w:spacing w:val="13"/>
                <w:sz w:val="28"/>
                <w:szCs w:val="28"/>
                <w:bdr w:val="none" w:sz="0" w:space="0" w:color="auto"/>
                <w:vertAlign w:val="baseline"/>
              </w:rPr>
            </w:pPr>
            <w:r>
              <w:rPr>
                <w:rStyle w:val="left-box"/>
                <w:b/>
                <w:bCs/>
                <w:spacing w:val="13"/>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single" w:sz="16" w:space="5" w:color="DADADA"/>
                <w:right w:val="none" w:sz="0" w:space="0" w:color="auto"/>
              </w:pBdr>
              <w:spacing w:before="300" w:after="140"/>
              <w:ind w:left="0" w:right="340"/>
              <w:rPr>
                <w:rStyle w:val="left-box"/>
                <w:rFonts w:ascii="Bodoni MT" w:eastAsia="Bodoni MT" w:hAnsi="Bodoni MT" w:cs="Bodoni MT"/>
                <w:b/>
                <w:bCs/>
                <w:color w:val="0967C4"/>
                <w:spacing w:val="13"/>
                <w:sz w:val="28"/>
                <w:szCs w:val="28"/>
                <w:bdr w:val="none" w:sz="0" w:space="0" w:color="auto"/>
                <w:vertAlign w:val="baseline"/>
              </w:rPr>
            </w:pPr>
            <w:r>
              <w:rPr>
                <w:rStyle w:val="left-box"/>
                <w:b/>
                <w:bCs/>
                <w:spacing w:val="13"/>
                <w:bdr w:val="none" w:sz="0" w:space="0" w:color="auto"/>
                <w:vertAlign w:val="baseline"/>
              </w:rPr>
              <w:t>Skills</w:t>
            </w:r>
          </w:p>
          <w:p>
            <w:pPr>
              <w:pStyle w:val="documentulli"/>
              <w:numPr>
                <w:ilvl w:val="0"/>
                <w:numId w:val="1"/>
              </w:numPr>
              <w:pBdr>
                <w:top w:val="none" w:sz="0" w:space="0" w:color="auto"/>
                <w:left w:val="none" w:sz="0" w:space="0" w:color="auto"/>
                <w:bottom w:val="none" w:sz="0" w:space="0" w:color="auto"/>
                <w:right w:val="none" w:sz="0" w:space="0" w:color="auto"/>
              </w:pBd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Leadership and Teamwork</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Management Skills</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Complex Problem Solving</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Amazon AWS</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Microsoft Azure</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Microservices</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Ansible</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Terraform</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DevOps</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CI/CD</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Jenkins</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Docker</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Kubernetes</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Linux</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Windows</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VMware</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Data Analysis</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Database Management</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Automation, SLA</w:t>
            </w:r>
          </w:p>
          <w:p>
            <w:pPr>
              <w:pStyle w:val="documentulli"/>
              <w:numPr>
                <w:ilvl w:val="0"/>
                <w:numId w:val="1"/>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Business intelligence, Specification</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CD, Teamwork</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Configuration management, Technical training</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Content, Unix</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Client, Upgrade</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Data Analysis, Validation</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Data management</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Database Management</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DC</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Designing</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Dutch</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English</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Features</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French</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Knowledge management</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Leadership</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Linux</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Managing</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Management Skills</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Windows</w:t>
            </w:r>
          </w:p>
          <w:p>
            <w:pPr>
              <w:pStyle w:val="documentulli"/>
              <w:numPr>
                <w:ilvl w:val="0"/>
                <w:numId w:val="2"/>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Problem Solving</w:t>
            </w:r>
          </w:p>
          <w:p>
            <w:pPr>
              <w:pStyle w:val="divdocumentdivsectiontitle"/>
              <w:pBdr>
                <w:top w:val="none" w:sz="0" w:space="0" w:color="auto"/>
                <w:left w:val="none" w:sz="0" w:space="0" w:color="auto"/>
                <w:bottom w:val="single" w:sz="16" w:space="5" w:color="DADADA"/>
                <w:right w:val="none" w:sz="0" w:space="0" w:color="auto"/>
              </w:pBdr>
              <w:spacing w:before="300" w:after="140"/>
              <w:ind w:left="0" w:right="340"/>
              <w:rPr>
                <w:rStyle w:val="left-box"/>
                <w:rFonts w:ascii="Bodoni MT" w:eastAsia="Bodoni MT" w:hAnsi="Bodoni MT" w:cs="Bodoni MT"/>
                <w:b/>
                <w:bCs/>
                <w:color w:val="0967C4"/>
                <w:spacing w:val="13"/>
                <w:sz w:val="28"/>
                <w:szCs w:val="28"/>
                <w:bdr w:val="none" w:sz="0" w:space="0" w:color="auto"/>
                <w:vertAlign w:val="baseline"/>
              </w:rPr>
            </w:pPr>
            <w:r>
              <w:rPr>
                <w:rStyle w:val="left-box"/>
                <w:b/>
                <w:bCs/>
                <w:spacing w:val="13"/>
                <w:bdr w:val="none" w:sz="0" w:space="0" w:color="auto"/>
                <w:vertAlign w:val="baseline"/>
              </w:rPr>
              <w:t>Education and Training</w:t>
            </w:r>
          </w:p>
          <w:p>
            <w:pPr>
              <w:pStyle w:val="documentleft-boxsinglecolumn"/>
              <w:pBdr>
                <w:top w:val="none" w:sz="0" w:space="0" w:color="auto"/>
                <w:left w:val="none" w:sz="0" w:space="0" w:color="auto"/>
                <w:bottom w:val="none" w:sz="0" w:space="0" w:color="auto"/>
                <w:right w:val="none" w:sz="0" w:space="0" w:color="auto"/>
              </w:pBdr>
              <w:spacing w:before="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documenttxtBold"/>
                <w:rFonts w:ascii="Trebuchet MS" w:eastAsia="Trebuchet MS" w:hAnsi="Trebuchet MS" w:cs="Trebuchet MS"/>
                <w:color w:val="2A2A2A"/>
                <w:spacing w:val="10"/>
                <w:sz w:val="18"/>
                <w:szCs w:val="18"/>
              </w:rPr>
              <w:t>Bachelor of Science</w:t>
            </w:r>
            <w:r>
              <w:rPr>
                <w:rStyle w:val="singlecolumnspanpaddedlinenth-child1"/>
                <w:rFonts w:ascii="Trebuchet MS" w:eastAsia="Trebuchet MS" w:hAnsi="Trebuchet MS" w:cs="Trebuchet MS"/>
                <w:color w:val="2A2A2A"/>
                <w:spacing w:val="10"/>
                <w:sz w:val="18"/>
                <w:szCs w:val="18"/>
              </w:rPr>
              <w:t xml:space="preserve"> </w:t>
            </w:r>
          </w:p>
          <w:p>
            <w:pPr>
              <w:pStyle w:val="paddedline"/>
              <w:spacing w:before="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span"/>
                <w:rFonts w:ascii="Trebuchet MS" w:eastAsia="Trebuchet MS" w:hAnsi="Trebuchet MS" w:cs="Trebuchet MS"/>
                <w:color w:val="2A2A2A"/>
                <w:spacing w:val="10"/>
                <w:sz w:val="18"/>
                <w:szCs w:val="18"/>
              </w:rPr>
              <w:t>College Name</w:t>
            </w:r>
          </w:p>
          <w:p>
            <w:pPr>
              <w:pStyle w:val="paddedline"/>
              <w:spacing w:before="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span"/>
                <w:rFonts w:ascii="Trebuchet MS" w:eastAsia="Trebuchet MS" w:hAnsi="Trebuchet MS" w:cs="Trebuchet MS"/>
                <w:color w:val="2A2A2A"/>
                <w:spacing w:val="10"/>
                <w:sz w:val="18"/>
                <w:szCs w:val="18"/>
              </w:rPr>
              <w:t>Location</w:t>
            </w:r>
            <w:r>
              <w:rPr>
                <w:rStyle w:val="left-box"/>
                <w:rFonts w:ascii="Trebuchet MS" w:eastAsia="Trebuchet MS" w:hAnsi="Trebuchet MS" w:cs="Trebuchet MS"/>
                <w:color w:val="2A2A2A"/>
                <w:spacing w:val="10"/>
                <w:sz w:val="18"/>
                <w:szCs w:val="18"/>
                <w:bdr w:val="none" w:sz="0" w:space="0" w:color="auto"/>
                <w:vertAlign w:val="baseline"/>
              </w:rPr>
              <w:t xml:space="preserve"> </w:t>
            </w:r>
          </w:p>
          <w:p>
            <w:pPr>
              <w:pStyle w:val="paddedline"/>
              <w:spacing w:before="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span"/>
                <w:rFonts w:ascii="Trebuchet MS" w:eastAsia="Trebuchet MS" w:hAnsi="Trebuchet MS" w:cs="Trebuchet MS"/>
                <w:color w:val="2A2A2A"/>
                <w:spacing w:val="10"/>
                <w:sz w:val="18"/>
                <w:szCs w:val="18"/>
              </w:rPr>
              <w:t>Field of Study</w:t>
            </w:r>
            <w:r>
              <w:rPr>
                <w:rStyle w:val="span"/>
                <w:rFonts w:ascii="Trebuchet MS" w:eastAsia="Trebuchet MS" w:hAnsi="Trebuchet MS" w:cs="Trebuchet MS"/>
                <w:color w:val="2A2A2A"/>
                <w:spacing w:val="10"/>
                <w:sz w:val="18"/>
                <w:szCs w:val="18"/>
              </w:rPr>
              <w:t xml:space="preserve">, </w:t>
            </w:r>
            <w:r>
              <w:rPr>
                <w:rStyle w:val="span"/>
                <w:rFonts w:ascii="Trebuchet MS" w:eastAsia="Trebuchet MS" w:hAnsi="Trebuchet MS" w:cs="Trebuchet MS"/>
                <w:color w:val="2A2A2A"/>
                <w:spacing w:val="10"/>
                <w:sz w:val="18"/>
                <w:szCs w:val="18"/>
              </w:rPr>
              <w:t>01/2009</w:t>
            </w:r>
          </w:p>
          <w:p>
            <w:pPr>
              <w:pStyle w:val="documentleft-boxsinglecolumn"/>
              <w:pBdr>
                <w:top w:val="none" w:sz="0" w:space="0" w:color="auto"/>
                <w:left w:val="none" w:sz="0" w:space="0" w:color="auto"/>
                <w:bottom w:val="none" w:sz="0" w:space="0" w:color="auto"/>
                <w:right w:val="none" w:sz="0" w:space="0" w:color="auto"/>
              </w:pBdr>
              <w:spacing w:before="30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documenttxtBold"/>
                <w:rFonts w:ascii="Trebuchet MS" w:eastAsia="Trebuchet MS" w:hAnsi="Trebuchet MS" w:cs="Trebuchet MS"/>
                <w:color w:val="2A2A2A"/>
                <w:spacing w:val="10"/>
                <w:sz w:val="18"/>
                <w:szCs w:val="18"/>
              </w:rPr>
              <w:t>Bachelor of Science</w:t>
            </w:r>
            <w:r>
              <w:rPr>
                <w:rStyle w:val="singlecolumnspanpaddedlinenth-child1"/>
                <w:rFonts w:ascii="Trebuchet MS" w:eastAsia="Trebuchet MS" w:hAnsi="Trebuchet MS" w:cs="Trebuchet MS"/>
                <w:color w:val="2A2A2A"/>
                <w:spacing w:val="10"/>
                <w:sz w:val="18"/>
                <w:szCs w:val="18"/>
              </w:rPr>
              <w:t xml:space="preserve"> </w:t>
            </w:r>
          </w:p>
          <w:p>
            <w:pPr>
              <w:pStyle w:val="paddedline"/>
              <w:spacing w:before="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span"/>
                <w:rFonts w:ascii="Trebuchet MS" w:eastAsia="Trebuchet MS" w:hAnsi="Trebuchet MS" w:cs="Trebuchet MS"/>
                <w:color w:val="2A2A2A"/>
                <w:spacing w:val="10"/>
                <w:sz w:val="18"/>
                <w:szCs w:val="18"/>
              </w:rPr>
              <w:t>College Name</w:t>
            </w:r>
          </w:p>
          <w:p>
            <w:pPr>
              <w:pStyle w:val="paddedline"/>
              <w:spacing w:before="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span"/>
                <w:rFonts w:ascii="Trebuchet MS" w:eastAsia="Trebuchet MS" w:hAnsi="Trebuchet MS" w:cs="Trebuchet MS"/>
                <w:color w:val="2A2A2A"/>
                <w:spacing w:val="10"/>
                <w:sz w:val="18"/>
                <w:szCs w:val="18"/>
              </w:rPr>
              <w:t>Location</w:t>
            </w:r>
            <w:r>
              <w:rPr>
                <w:rStyle w:val="left-box"/>
                <w:rFonts w:ascii="Trebuchet MS" w:eastAsia="Trebuchet MS" w:hAnsi="Trebuchet MS" w:cs="Trebuchet MS"/>
                <w:color w:val="2A2A2A"/>
                <w:spacing w:val="10"/>
                <w:sz w:val="18"/>
                <w:szCs w:val="18"/>
                <w:bdr w:val="none" w:sz="0" w:space="0" w:color="auto"/>
                <w:vertAlign w:val="baseline"/>
              </w:rPr>
              <w:t xml:space="preserve"> </w:t>
            </w:r>
          </w:p>
          <w:p>
            <w:pPr>
              <w:pStyle w:val="paddedline"/>
              <w:spacing w:before="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span"/>
                <w:rFonts w:ascii="Trebuchet MS" w:eastAsia="Trebuchet MS" w:hAnsi="Trebuchet MS" w:cs="Trebuchet MS"/>
                <w:color w:val="2A2A2A"/>
                <w:spacing w:val="10"/>
                <w:sz w:val="18"/>
                <w:szCs w:val="18"/>
              </w:rPr>
              <w:t>Field of Study</w:t>
            </w:r>
            <w:r>
              <w:rPr>
                <w:rStyle w:val="span"/>
                <w:rFonts w:ascii="Trebuchet MS" w:eastAsia="Trebuchet MS" w:hAnsi="Trebuchet MS" w:cs="Trebuchet MS"/>
                <w:color w:val="2A2A2A"/>
                <w:spacing w:val="10"/>
                <w:sz w:val="18"/>
                <w:szCs w:val="18"/>
              </w:rPr>
              <w:t xml:space="preserve">, </w:t>
            </w:r>
            <w:r>
              <w:rPr>
                <w:rStyle w:val="span"/>
                <w:rFonts w:ascii="Trebuchet MS" w:eastAsia="Trebuchet MS" w:hAnsi="Trebuchet MS" w:cs="Trebuchet MS"/>
                <w:color w:val="2A2A2A"/>
                <w:spacing w:val="10"/>
                <w:sz w:val="18"/>
                <w:szCs w:val="18"/>
              </w:rPr>
              <w:t>02/1999</w:t>
            </w:r>
          </w:p>
          <w:p>
            <w:pPr>
              <w:pStyle w:val="divdocumentdivsectiontitle"/>
              <w:pBdr>
                <w:top w:val="none" w:sz="0" w:space="0" w:color="auto"/>
                <w:left w:val="none" w:sz="0" w:space="0" w:color="auto"/>
                <w:bottom w:val="single" w:sz="16" w:space="5" w:color="DADADA"/>
                <w:right w:val="none" w:sz="0" w:space="0" w:color="auto"/>
              </w:pBdr>
              <w:spacing w:before="300" w:after="140"/>
              <w:ind w:left="0" w:right="340"/>
              <w:rPr>
                <w:rStyle w:val="left-box"/>
                <w:rFonts w:ascii="Bodoni MT" w:eastAsia="Bodoni MT" w:hAnsi="Bodoni MT" w:cs="Bodoni MT"/>
                <w:b/>
                <w:bCs/>
                <w:color w:val="0967C4"/>
                <w:spacing w:val="13"/>
                <w:sz w:val="28"/>
                <w:szCs w:val="28"/>
                <w:bdr w:val="none" w:sz="0" w:space="0" w:color="auto"/>
                <w:vertAlign w:val="baseline"/>
              </w:rPr>
            </w:pPr>
            <w:r>
              <w:rPr>
                <w:rStyle w:val="left-box"/>
                <w:b/>
                <w:bCs/>
                <w:spacing w:val="13"/>
                <w:bdr w:val="none" w:sz="0" w:space="0" w:color="auto"/>
                <w:vertAlign w:val="baseline"/>
              </w:rPr>
              <w:t>Certifications</w:t>
            </w:r>
          </w:p>
          <w:p>
            <w:pPr>
              <w:pStyle w:val="documentulli"/>
              <w:numPr>
                <w:ilvl w:val="0"/>
                <w:numId w:val="3"/>
              </w:numPr>
              <w:pBdr>
                <w:top w:val="none" w:sz="0" w:space="0" w:color="auto"/>
                <w:left w:val="none" w:sz="0" w:space="0" w:color="auto"/>
                <w:bottom w:val="none" w:sz="0" w:space="0" w:color="auto"/>
                <w:right w:val="none" w:sz="0" w:space="0" w:color="auto"/>
              </w:pBd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Certified Kubernetes Administrator</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Certified Terraform Associate.</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Red Hat Certified Architect – Level II</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Google Cloud Certified Professional</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AWS Certified Solutions Architect - Professional</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AWS Certified Solutions Architect - Associate</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Certified in Redhat Specialist Ansible Automation.</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Red Hat Certified Engineer in OpenStack</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Certified Azure Solutions Architect</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Certified Azure DevOps Engineer</w:t>
            </w:r>
          </w:p>
        </w:tc>
        <w:tc>
          <w:tcPr>
            <w:tcW w:w="6230" w:type="dxa"/>
            <w:tcMar>
              <w:top w:w="5" w:type="dxa"/>
              <w:left w:w="5" w:type="dxa"/>
              <w:bottom w:w="5" w:type="dxa"/>
              <w:right w:w="5" w:type="dxa"/>
            </w:tcMar>
            <w:vAlign w:val="top"/>
            <w:hideMark/>
          </w:tcPr>
          <w:p>
            <w:pPr>
              <w:pStyle w:val="divdocumentdivsectiontitle"/>
              <w:pBdr>
                <w:top w:val="none" w:sz="0" w:space="0" w:color="auto"/>
                <w:left w:val="none" w:sz="0" w:space="0" w:color="auto"/>
                <w:bottom w:val="single" w:sz="16" w:space="5" w:color="DADADA"/>
                <w:right w:val="none" w:sz="0" w:space="0" w:color="auto"/>
              </w:pBdr>
              <w:spacing w:before="0" w:after="140"/>
              <w:ind w:left="400" w:right="0"/>
              <w:rPr>
                <w:rStyle w:val="right-box"/>
                <w:rFonts w:ascii="Bodoni MT" w:eastAsia="Bodoni MT" w:hAnsi="Bodoni MT" w:cs="Bodoni MT"/>
                <w:b/>
                <w:bCs/>
                <w:color w:val="0967C4"/>
                <w:spacing w:val="13"/>
                <w:sz w:val="28"/>
                <w:szCs w:val="28"/>
                <w:bdr w:val="none" w:sz="0" w:space="0" w:color="auto"/>
                <w:vertAlign w:val="baseline"/>
              </w:rPr>
            </w:pPr>
            <w:r>
              <w:rPr>
                <w:rStyle w:val="right-box"/>
                <w:b/>
                <w:bCs/>
                <w:spacing w:val="13"/>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spacing w:before="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divdocumentcompanyname"/>
                <w:rFonts w:ascii="Trebuchet MS" w:eastAsia="Trebuchet MS" w:hAnsi="Trebuchet MS" w:cs="Trebuchet MS"/>
                <w:b/>
                <w:bCs/>
                <w:color w:val="2A2A2A"/>
              </w:rPr>
              <w:t>Company Name</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80" w:lineRule="atLeast"/>
              <w:ind w:left="400" w:right="0"/>
              <w:rPr>
                <w:rStyle w:val="right-box"/>
                <w:rFonts w:ascii="Trebuchet MS" w:eastAsia="Trebuchet MS" w:hAnsi="Trebuchet MS" w:cs="Trebuchet MS"/>
                <w:i/>
                <w:iCs/>
                <w:color w:val="2A2A2A"/>
                <w:spacing w:val="10"/>
                <w:sz w:val="18"/>
                <w:szCs w:val="18"/>
                <w:bdr w:val="none" w:sz="0" w:space="0" w:color="auto"/>
                <w:vertAlign w:val="baseline"/>
              </w:rPr>
            </w:pPr>
            <w:r>
              <w:rPr>
                <w:rStyle w:val="span"/>
                <w:rFonts w:ascii="Trebuchet MS" w:eastAsia="Trebuchet MS" w:hAnsi="Trebuchet MS" w:cs="Trebuchet MS"/>
                <w:i/>
                <w:iCs/>
                <w:color w:val="2A2A2A"/>
                <w:spacing w:val="10"/>
                <w:sz w:val="18"/>
                <w:szCs w:val="18"/>
              </w:rPr>
              <w:t>Cloud Architect</w:t>
            </w:r>
            <w:r>
              <w:rPr>
                <w:rStyle w:val="sprtr"/>
                <w:rFonts w:ascii="Trebuchet MS" w:eastAsia="Trebuchet MS" w:hAnsi="Trebuchet MS" w:cs="Trebuchet MS"/>
                <w:i/>
                <w:iCs/>
                <w:color w:val="2A2A2A"/>
                <w:spacing w:val="10"/>
                <w:sz w:val="18"/>
                <w:szCs w:val="18"/>
              </w:rPr>
              <w:t>  | </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City</w:t>
            </w:r>
            <w:r>
              <w:rPr>
                <w:rStyle w:val="span"/>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Country</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     </w:t>
            </w:r>
            <w:r>
              <w:rPr>
                <w:rStyle w:val="datesWrapper"/>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01/2021</w:t>
            </w:r>
            <w:r>
              <w:rPr>
                <w:rStyle w:val="span"/>
                <w:rFonts w:ascii="Trebuchet MS" w:eastAsia="Trebuchet MS" w:hAnsi="Trebuchet MS" w:cs="Trebuchet MS"/>
                <w:i/>
                <w:iCs/>
                <w:color w:val="2A2A2A"/>
                <w:spacing w:val="10"/>
                <w:sz w:val="18"/>
                <w:szCs w:val="18"/>
              </w:rPr>
              <w:t xml:space="preserve"> to </w:t>
            </w:r>
            <w:r>
              <w:rPr>
                <w:rStyle w:val="span"/>
                <w:rFonts w:ascii="Trebuchet MS" w:eastAsia="Trebuchet MS" w:hAnsi="Trebuchet MS" w:cs="Trebuchet MS"/>
                <w:i/>
                <w:iCs/>
                <w:color w:val="2A2A2A"/>
                <w:spacing w:val="10"/>
                <w:sz w:val="18"/>
                <w:szCs w:val="18"/>
              </w:rPr>
              <w:t>Current</w:t>
            </w:r>
            <w:r>
              <w:rPr>
                <w:rStyle w:val="datesWrapper"/>
                <w:rFonts w:ascii="Trebuchet MS" w:eastAsia="Trebuchet MS" w:hAnsi="Trebuchet MS" w:cs="Trebuchet MS"/>
                <w:i/>
                <w:iCs/>
                <w:color w:val="2A2A2A"/>
                <w:spacing w:val="10"/>
                <w:sz w:val="18"/>
                <w:szCs w:val="18"/>
              </w:rPr>
              <w:t xml:space="preserve"> </w:t>
            </w:r>
          </w:p>
          <w:p>
            <w:pPr>
              <w:pStyle w:val="documentulli"/>
              <w:numPr>
                <w:ilvl w:val="0"/>
                <w:numId w:val="4"/>
              </w:numPr>
              <w:spacing w:before="6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ocumentulli"/>
              <w:numPr>
                <w:ilvl w:val="0"/>
                <w:numId w:val="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Provide services, solutions, guidance, and expertise and promote the development of content, data, information, and knowledge management.</w:t>
            </w:r>
          </w:p>
          <w:p>
            <w:pPr>
              <w:pStyle w:val="documentulli"/>
              <w:numPr>
                <w:ilvl w:val="0"/>
                <w:numId w:val="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Promote the collaboration with Institutions, international organizations, and the Member States in data, information, and knowledge management.</w:t>
            </w:r>
          </w:p>
          <w:p>
            <w:pPr>
              <w:pStyle w:val="documentulli"/>
              <w:numPr>
                <w:ilvl w:val="0"/>
                <w:numId w:val="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Provide and support corporate solutions for internal and external collaboration in Cloud, On-Prem DC's,DevOps.</w:t>
            </w:r>
          </w:p>
          <w:p>
            <w:pPr>
              <w:pStyle w:val="documentulli"/>
              <w:numPr>
                <w:ilvl w:val="0"/>
                <w:numId w:val="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pacing w:before="30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divdocumentcompanyname"/>
                <w:rFonts w:ascii="Trebuchet MS" w:eastAsia="Trebuchet MS" w:hAnsi="Trebuchet MS" w:cs="Trebuchet MS"/>
                <w:b/>
                <w:bCs/>
                <w:color w:val="2A2A2A"/>
              </w:rPr>
              <w:t>Company Name</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80" w:lineRule="atLeast"/>
              <w:ind w:left="400" w:right="0"/>
              <w:rPr>
                <w:rStyle w:val="right-box"/>
                <w:rFonts w:ascii="Trebuchet MS" w:eastAsia="Trebuchet MS" w:hAnsi="Trebuchet MS" w:cs="Trebuchet MS"/>
                <w:i/>
                <w:iCs/>
                <w:color w:val="2A2A2A"/>
                <w:spacing w:val="10"/>
                <w:sz w:val="18"/>
                <w:szCs w:val="18"/>
                <w:bdr w:val="none" w:sz="0" w:space="0" w:color="auto"/>
                <w:vertAlign w:val="baseline"/>
              </w:rPr>
            </w:pPr>
            <w:r>
              <w:rPr>
                <w:rStyle w:val="span"/>
                <w:rFonts w:ascii="Trebuchet MS" w:eastAsia="Trebuchet MS" w:hAnsi="Trebuchet MS" w:cs="Trebuchet MS"/>
                <w:i/>
                <w:iCs/>
                <w:color w:val="2A2A2A"/>
                <w:spacing w:val="10"/>
                <w:sz w:val="18"/>
                <w:szCs w:val="18"/>
              </w:rPr>
              <w:t>Technical Solutions Manager</w:t>
            </w:r>
            <w:r>
              <w:rPr>
                <w:rStyle w:val="sprtr"/>
                <w:rFonts w:ascii="Trebuchet MS" w:eastAsia="Trebuchet MS" w:hAnsi="Trebuchet MS" w:cs="Trebuchet MS"/>
                <w:i/>
                <w:iCs/>
                <w:color w:val="2A2A2A"/>
                <w:spacing w:val="10"/>
                <w:sz w:val="18"/>
                <w:szCs w:val="18"/>
              </w:rPr>
              <w:t>  | </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City</w:t>
            </w:r>
            <w:r>
              <w:rPr>
                <w:rStyle w:val="span"/>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Country</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     </w:t>
            </w:r>
            <w:r>
              <w:rPr>
                <w:rStyle w:val="datesWrapper"/>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10/2016</w:t>
            </w:r>
            <w:r>
              <w:rPr>
                <w:rStyle w:val="span"/>
                <w:rFonts w:ascii="Trebuchet MS" w:eastAsia="Trebuchet MS" w:hAnsi="Trebuchet MS" w:cs="Trebuchet MS"/>
                <w:i/>
                <w:iCs/>
                <w:color w:val="2A2A2A"/>
                <w:spacing w:val="10"/>
                <w:sz w:val="18"/>
                <w:szCs w:val="18"/>
              </w:rPr>
              <w:t xml:space="preserve"> to </w:t>
            </w:r>
            <w:r>
              <w:rPr>
                <w:rStyle w:val="span"/>
                <w:rFonts w:ascii="Trebuchet MS" w:eastAsia="Trebuchet MS" w:hAnsi="Trebuchet MS" w:cs="Trebuchet MS"/>
                <w:i/>
                <w:iCs/>
                <w:color w:val="2A2A2A"/>
                <w:spacing w:val="10"/>
                <w:sz w:val="18"/>
                <w:szCs w:val="18"/>
              </w:rPr>
              <w:t>03/2020</w:t>
            </w:r>
            <w:r>
              <w:rPr>
                <w:rStyle w:val="datesWrapper"/>
                <w:rFonts w:ascii="Trebuchet MS" w:eastAsia="Trebuchet MS" w:hAnsi="Trebuchet MS" w:cs="Trebuchet MS"/>
                <w:i/>
                <w:iCs/>
                <w:color w:val="2A2A2A"/>
                <w:spacing w:val="10"/>
                <w:sz w:val="18"/>
                <w:szCs w:val="18"/>
              </w:rPr>
              <w:t xml:space="preserve"> </w:t>
            </w:r>
          </w:p>
          <w:p>
            <w:pPr>
              <w:pStyle w:val="documentulli"/>
              <w:numPr>
                <w:ilvl w:val="0"/>
                <w:numId w:val="5"/>
              </w:numPr>
              <w:spacing w:before="6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Design and Develop Cloud solutions to meet business requirements.</w:t>
            </w:r>
          </w:p>
          <w:p>
            <w:pPr>
              <w:pStyle w:val="documentulli"/>
              <w:numPr>
                <w:ilvl w:val="0"/>
                <w:numId w:val="5"/>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Expected to perform the Subject Matter Expert role on cloud implementations.</w:t>
            </w:r>
          </w:p>
          <w:p>
            <w:pPr>
              <w:pStyle w:val="documentulli"/>
              <w:numPr>
                <w:ilvl w:val="0"/>
                <w:numId w:val="5"/>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Arriving with the best practices, tools, and process for Continues improvement.</w:t>
            </w:r>
          </w:p>
          <w:p>
            <w:pPr>
              <w:pStyle w:val="documentulli"/>
              <w:numPr>
                <w:ilvl w:val="0"/>
                <w:numId w:val="5"/>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Focused on automation, containerization, and integration monitoring and configuration management.</w:t>
            </w:r>
          </w:p>
          <w:p>
            <w:pPr>
              <w:pStyle w:val="documentulli"/>
              <w:numPr>
                <w:ilvl w:val="0"/>
                <w:numId w:val="5"/>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Experience in implementing DevOps practices and DevOps-tools in areas like CI-CD, environment automation, release automation, virtualization.</w:t>
            </w:r>
          </w:p>
          <w:p>
            <w:pPr>
              <w:pStyle w:val="documentulli"/>
              <w:numPr>
                <w:ilvl w:val="0"/>
                <w:numId w:val="5"/>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spacing w:before="30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divdocumentcompanyname"/>
                <w:rFonts w:ascii="Trebuchet MS" w:eastAsia="Trebuchet MS" w:hAnsi="Trebuchet MS" w:cs="Trebuchet MS"/>
                <w:b/>
                <w:bCs/>
                <w:color w:val="2A2A2A"/>
              </w:rPr>
              <w:t>Company Name</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80" w:lineRule="atLeast"/>
              <w:ind w:left="400" w:right="0"/>
              <w:rPr>
                <w:rStyle w:val="right-box"/>
                <w:rFonts w:ascii="Trebuchet MS" w:eastAsia="Trebuchet MS" w:hAnsi="Trebuchet MS" w:cs="Trebuchet MS"/>
                <w:i/>
                <w:iCs/>
                <w:color w:val="2A2A2A"/>
                <w:spacing w:val="10"/>
                <w:sz w:val="18"/>
                <w:szCs w:val="18"/>
                <w:bdr w:val="none" w:sz="0" w:space="0" w:color="auto"/>
                <w:vertAlign w:val="baseline"/>
              </w:rPr>
            </w:pPr>
            <w:r>
              <w:rPr>
                <w:rStyle w:val="span"/>
                <w:rFonts w:ascii="Trebuchet MS" w:eastAsia="Trebuchet MS" w:hAnsi="Trebuchet MS" w:cs="Trebuchet MS"/>
                <w:i/>
                <w:iCs/>
                <w:color w:val="2A2A2A"/>
                <w:spacing w:val="10"/>
                <w:sz w:val="18"/>
                <w:szCs w:val="18"/>
              </w:rPr>
              <w:t>Engineering Technical Lead</w:t>
            </w:r>
            <w:r>
              <w:rPr>
                <w:rStyle w:val="sprtr"/>
                <w:rFonts w:ascii="Trebuchet MS" w:eastAsia="Trebuchet MS" w:hAnsi="Trebuchet MS" w:cs="Trebuchet MS"/>
                <w:i/>
                <w:iCs/>
                <w:color w:val="2A2A2A"/>
                <w:spacing w:val="10"/>
                <w:sz w:val="18"/>
                <w:szCs w:val="18"/>
              </w:rPr>
              <w:t>  | </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City</w:t>
            </w:r>
            <w:r>
              <w:rPr>
                <w:rStyle w:val="span"/>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Company</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     </w:t>
            </w:r>
            <w:r>
              <w:rPr>
                <w:rStyle w:val="datesWrapper"/>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01/2015</w:t>
            </w:r>
            <w:r>
              <w:rPr>
                <w:rStyle w:val="span"/>
                <w:rFonts w:ascii="Trebuchet MS" w:eastAsia="Trebuchet MS" w:hAnsi="Trebuchet MS" w:cs="Trebuchet MS"/>
                <w:i/>
                <w:iCs/>
                <w:color w:val="2A2A2A"/>
                <w:spacing w:val="10"/>
                <w:sz w:val="18"/>
                <w:szCs w:val="18"/>
              </w:rPr>
              <w:t xml:space="preserve"> to </w:t>
            </w:r>
            <w:r>
              <w:rPr>
                <w:rStyle w:val="span"/>
                <w:rFonts w:ascii="Trebuchet MS" w:eastAsia="Trebuchet MS" w:hAnsi="Trebuchet MS" w:cs="Trebuchet MS"/>
                <w:i/>
                <w:iCs/>
                <w:color w:val="2A2A2A"/>
                <w:spacing w:val="10"/>
                <w:sz w:val="18"/>
                <w:szCs w:val="18"/>
              </w:rPr>
              <w:t>10/2016</w:t>
            </w:r>
            <w:r>
              <w:rPr>
                <w:rStyle w:val="datesWrapper"/>
                <w:rFonts w:ascii="Trebuchet MS" w:eastAsia="Trebuchet MS" w:hAnsi="Trebuchet MS" w:cs="Trebuchet MS"/>
                <w:i/>
                <w:iCs/>
                <w:color w:val="2A2A2A"/>
                <w:spacing w:val="10"/>
                <w:sz w:val="18"/>
                <w:szCs w:val="18"/>
              </w:rPr>
              <w:t xml:space="preserve"> </w:t>
            </w:r>
          </w:p>
          <w:p>
            <w:pPr>
              <w:pStyle w:val="documentulli"/>
              <w:numPr>
                <w:ilvl w:val="0"/>
                <w:numId w:val="6"/>
              </w:numPr>
              <w:spacing w:before="6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Responsible for architecting, designing, implementing, and supporting of cloud-based infrastructure.</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Set up and built AWS infrastructure with various services available by using cloud formation templates in json.</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Ensuring for technical training for my team members, to upgrade the team skill set.</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pacing w:before="30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divdocumentcompanyname"/>
                <w:rFonts w:ascii="Trebuchet MS" w:eastAsia="Trebuchet MS" w:hAnsi="Trebuchet MS" w:cs="Trebuchet MS"/>
                <w:b/>
                <w:bCs/>
                <w:color w:val="2A2A2A"/>
              </w:rPr>
              <w:t>Company Name</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80" w:lineRule="atLeast"/>
              <w:ind w:left="400" w:right="0"/>
              <w:rPr>
                <w:rStyle w:val="right-box"/>
                <w:rFonts w:ascii="Trebuchet MS" w:eastAsia="Trebuchet MS" w:hAnsi="Trebuchet MS" w:cs="Trebuchet MS"/>
                <w:i/>
                <w:iCs/>
                <w:color w:val="2A2A2A"/>
                <w:spacing w:val="10"/>
                <w:sz w:val="18"/>
                <w:szCs w:val="18"/>
                <w:bdr w:val="none" w:sz="0" w:space="0" w:color="auto"/>
                <w:vertAlign w:val="baseline"/>
              </w:rPr>
            </w:pPr>
            <w:r>
              <w:rPr>
                <w:rStyle w:val="span"/>
                <w:rFonts w:ascii="Trebuchet MS" w:eastAsia="Trebuchet MS" w:hAnsi="Trebuchet MS" w:cs="Trebuchet MS"/>
                <w:i/>
                <w:iCs/>
                <w:color w:val="2A2A2A"/>
                <w:spacing w:val="10"/>
                <w:sz w:val="18"/>
                <w:szCs w:val="18"/>
              </w:rPr>
              <w:t>Lead Infrastructure Engineer</w:t>
            </w:r>
            <w:r>
              <w:rPr>
                <w:rStyle w:val="sprtr"/>
                <w:rFonts w:ascii="Trebuchet MS" w:eastAsia="Trebuchet MS" w:hAnsi="Trebuchet MS" w:cs="Trebuchet MS"/>
                <w:i/>
                <w:iCs/>
                <w:color w:val="2A2A2A"/>
                <w:spacing w:val="10"/>
                <w:sz w:val="18"/>
                <w:szCs w:val="18"/>
              </w:rPr>
              <w:t>  | </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City</w:t>
            </w:r>
            <w:r>
              <w:rPr>
                <w:rStyle w:val="span"/>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Country</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     </w:t>
            </w:r>
            <w:r>
              <w:rPr>
                <w:rStyle w:val="datesWrapper"/>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02/2011</w:t>
            </w:r>
            <w:r>
              <w:rPr>
                <w:rStyle w:val="span"/>
                <w:rFonts w:ascii="Trebuchet MS" w:eastAsia="Trebuchet MS" w:hAnsi="Trebuchet MS" w:cs="Trebuchet MS"/>
                <w:i/>
                <w:iCs/>
                <w:color w:val="2A2A2A"/>
                <w:spacing w:val="10"/>
                <w:sz w:val="18"/>
                <w:szCs w:val="18"/>
              </w:rPr>
              <w:t xml:space="preserve"> to </w:t>
            </w:r>
            <w:r>
              <w:rPr>
                <w:rStyle w:val="span"/>
                <w:rFonts w:ascii="Trebuchet MS" w:eastAsia="Trebuchet MS" w:hAnsi="Trebuchet MS" w:cs="Trebuchet MS"/>
                <w:i/>
                <w:iCs/>
                <w:color w:val="2A2A2A"/>
                <w:spacing w:val="10"/>
                <w:sz w:val="18"/>
                <w:szCs w:val="18"/>
              </w:rPr>
              <w:t>01/2015</w:t>
            </w:r>
            <w:r>
              <w:rPr>
                <w:rStyle w:val="datesWrapper"/>
                <w:rFonts w:ascii="Trebuchet MS" w:eastAsia="Trebuchet MS" w:hAnsi="Trebuchet MS" w:cs="Trebuchet MS"/>
                <w:i/>
                <w:iCs/>
                <w:color w:val="2A2A2A"/>
                <w:spacing w:val="10"/>
                <w:sz w:val="18"/>
                <w:szCs w:val="18"/>
              </w:rPr>
              <w:t xml:space="preserve"> </w:t>
            </w:r>
          </w:p>
          <w:p>
            <w:pPr>
              <w:pStyle w:val="documentulli"/>
              <w:numPr>
                <w:ilvl w:val="0"/>
                <w:numId w:val="7"/>
              </w:numPr>
              <w:spacing w:before="6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ocumentulli"/>
              <w:numPr>
                <w:ilvl w:val="0"/>
                <w:numId w:val="7"/>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ocumentulli"/>
              <w:numPr>
                <w:ilvl w:val="0"/>
                <w:numId w:val="7"/>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pacing w:before="30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divdocumentcompanyname"/>
                <w:rFonts w:ascii="Trebuchet MS" w:eastAsia="Trebuchet MS" w:hAnsi="Trebuchet MS" w:cs="Trebuchet MS"/>
                <w:b/>
                <w:bCs/>
                <w:color w:val="2A2A2A"/>
              </w:rPr>
              <w:t>Company Name</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80" w:lineRule="atLeast"/>
              <w:ind w:left="400" w:right="0"/>
              <w:rPr>
                <w:rStyle w:val="right-box"/>
                <w:rFonts w:ascii="Trebuchet MS" w:eastAsia="Trebuchet MS" w:hAnsi="Trebuchet MS" w:cs="Trebuchet MS"/>
                <w:i/>
                <w:iCs/>
                <w:color w:val="2A2A2A"/>
                <w:spacing w:val="10"/>
                <w:sz w:val="18"/>
                <w:szCs w:val="18"/>
                <w:bdr w:val="none" w:sz="0" w:space="0" w:color="auto"/>
                <w:vertAlign w:val="baseline"/>
              </w:rPr>
            </w:pPr>
            <w:r>
              <w:rPr>
                <w:rStyle w:val="span"/>
                <w:rFonts w:ascii="Trebuchet MS" w:eastAsia="Trebuchet MS" w:hAnsi="Trebuchet MS" w:cs="Trebuchet MS"/>
                <w:i/>
                <w:iCs/>
                <w:color w:val="2A2A2A"/>
                <w:spacing w:val="10"/>
                <w:sz w:val="18"/>
                <w:szCs w:val="18"/>
              </w:rPr>
              <w:t>Infrastructure Consultant</w:t>
            </w:r>
            <w:r>
              <w:rPr>
                <w:rStyle w:val="sprtr"/>
                <w:rFonts w:ascii="Trebuchet MS" w:eastAsia="Trebuchet MS" w:hAnsi="Trebuchet MS" w:cs="Trebuchet MS"/>
                <w:i/>
                <w:iCs/>
                <w:color w:val="2A2A2A"/>
                <w:spacing w:val="10"/>
                <w:sz w:val="18"/>
                <w:szCs w:val="18"/>
              </w:rPr>
              <w:t>  | </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Chennai, India</w:t>
            </w:r>
            <w:r>
              <w:rPr>
                <w:rStyle w:val="span"/>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India</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     </w:t>
            </w:r>
            <w:r>
              <w:rPr>
                <w:rStyle w:val="datesWrapper"/>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04/2004</w:t>
            </w:r>
            <w:r>
              <w:rPr>
                <w:rStyle w:val="span"/>
                <w:rFonts w:ascii="Trebuchet MS" w:eastAsia="Trebuchet MS" w:hAnsi="Trebuchet MS" w:cs="Trebuchet MS"/>
                <w:i/>
                <w:iCs/>
                <w:color w:val="2A2A2A"/>
                <w:spacing w:val="10"/>
                <w:sz w:val="18"/>
                <w:szCs w:val="18"/>
              </w:rPr>
              <w:t xml:space="preserve"> to </w:t>
            </w:r>
            <w:r>
              <w:rPr>
                <w:rStyle w:val="span"/>
                <w:rFonts w:ascii="Trebuchet MS" w:eastAsia="Trebuchet MS" w:hAnsi="Trebuchet MS" w:cs="Trebuchet MS"/>
                <w:i/>
                <w:iCs/>
                <w:color w:val="2A2A2A"/>
                <w:spacing w:val="10"/>
                <w:sz w:val="18"/>
                <w:szCs w:val="18"/>
              </w:rPr>
              <w:t>02/2011</w:t>
            </w:r>
            <w:r>
              <w:rPr>
                <w:rStyle w:val="datesWrapper"/>
                <w:rFonts w:ascii="Trebuchet MS" w:eastAsia="Trebuchet MS" w:hAnsi="Trebuchet MS" w:cs="Trebuchet MS"/>
                <w:i/>
                <w:iCs/>
                <w:color w:val="2A2A2A"/>
                <w:spacing w:val="10"/>
                <w:sz w:val="18"/>
                <w:szCs w:val="18"/>
              </w:rPr>
              <w:t xml:space="preserve"> </w:t>
            </w:r>
          </w:p>
          <w:p>
            <w:pPr>
              <w:pStyle w:val="documentulli"/>
              <w:numPr>
                <w:ilvl w:val="0"/>
                <w:numId w:val="8"/>
              </w:numPr>
              <w:spacing w:before="6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Drive the team to ensure a stable Unix/Linux environment and as SME actively participating in all critical &amp; escalated issues.</w:t>
            </w:r>
          </w:p>
          <w:p>
            <w:pPr>
              <w:pStyle w:val="documentulli"/>
              <w:numPr>
                <w:ilvl w:val="0"/>
                <w:numId w:val="8"/>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Analyzing and Providing RCA for all the major incidents and failed changes.</w:t>
            </w:r>
          </w:p>
          <w:p>
            <w:pPr>
              <w:pStyle w:val="documentulli"/>
              <w:numPr>
                <w:ilvl w:val="0"/>
                <w:numId w:val="8"/>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spacing w:before="300" w:after="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divdocumentcompanyname"/>
                <w:rFonts w:ascii="Trebuchet MS" w:eastAsia="Trebuchet MS" w:hAnsi="Trebuchet MS" w:cs="Trebuchet MS"/>
                <w:b/>
                <w:bCs/>
                <w:color w:val="2A2A2A"/>
              </w:rPr>
              <w:t>Company Name</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80" w:lineRule="atLeast"/>
              <w:ind w:left="400" w:right="0"/>
              <w:rPr>
                <w:rStyle w:val="right-box"/>
                <w:rFonts w:ascii="Trebuchet MS" w:eastAsia="Trebuchet MS" w:hAnsi="Trebuchet MS" w:cs="Trebuchet MS"/>
                <w:i/>
                <w:iCs/>
                <w:color w:val="2A2A2A"/>
                <w:spacing w:val="10"/>
                <w:sz w:val="18"/>
                <w:szCs w:val="18"/>
                <w:bdr w:val="none" w:sz="0" w:space="0" w:color="auto"/>
                <w:vertAlign w:val="baseline"/>
              </w:rPr>
            </w:pPr>
            <w:r>
              <w:rPr>
                <w:rStyle w:val="span"/>
                <w:rFonts w:ascii="Trebuchet MS" w:eastAsia="Trebuchet MS" w:hAnsi="Trebuchet MS" w:cs="Trebuchet MS"/>
                <w:i/>
                <w:iCs/>
                <w:color w:val="2A2A2A"/>
                <w:spacing w:val="10"/>
                <w:sz w:val="18"/>
                <w:szCs w:val="18"/>
              </w:rPr>
              <w:t>System Administrator</w:t>
            </w:r>
            <w:r>
              <w:rPr>
                <w:rStyle w:val="sprtr"/>
                <w:rFonts w:ascii="Trebuchet MS" w:eastAsia="Trebuchet MS" w:hAnsi="Trebuchet MS" w:cs="Trebuchet MS"/>
                <w:i/>
                <w:iCs/>
                <w:color w:val="2A2A2A"/>
                <w:spacing w:val="10"/>
                <w:sz w:val="18"/>
                <w:szCs w:val="18"/>
              </w:rPr>
              <w:t>  | </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City</w:t>
            </w:r>
            <w:r>
              <w:rPr>
                <w:rStyle w:val="span"/>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Country</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     </w:t>
            </w:r>
            <w:r>
              <w:rPr>
                <w:rStyle w:val="datesWrapper"/>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05/2003</w:t>
            </w:r>
            <w:r>
              <w:rPr>
                <w:rStyle w:val="span"/>
                <w:rFonts w:ascii="Trebuchet MS" w:eastAsia="Trebuchet MS" w:hAnsi="Trebuchet MS" w:cs="Trebuchet MS"/>
                <w:i/>
                <w:iCs/>
                <w:color w:val="2A2A2A"/>
                <w:spacing w:val="10"/>
                <w:sz w:val="18"/>
                <w:szCs w:val="18"/>
              </w:rPr>
              <w:t xml:space="preserve"> to </w:t>
            </w:r>
            <w:r>
              <w:rPr>
                <w:rStyle w:val="span"/>
                <w:rFonts w:ascii="Trebuchet MS" w:eastAsia="Trebuchet MS" w:hAnsi="Trebuchet MS" w:cs="Trebuchet MS"/>
                <w:i/>
                <w:iCs/>
                <w:color w:val="2A2A2A"/>
                <w:spacing w:val="10"/>
                <w:sz w:val="18"/>
                <w:szCs w:val="18"/>
              </w:rPr>
              <w:t>03/2004</w:t>
            </w:r>
            <w:r>
              <w:rPr>
                <w:rStyle w:val="datesWrapper"/>
                <w:rFonts w:ascii="Trebuchet MS" w:eastAsia="Trebuchet MS" w:hAnsi="Trebuchet MS" w:cs="Trebuchet MS"/>
                <w:i/>
                <w:iCs/>
                <w:color w:val="2A2A2A"/>
                <w:spacing w:val="10"/>
                <w:sz w:val="18"/>
                <w:szCs w:val="18"/>
              </w:rPr>
              <w:t xml:space="preserve"> </w:t>
            </w:r>
          </w:p>
          <w:p>
            <w:pPr>
              <w:pStyle w:val="divdocumentsinglecolumn"/>
              <w:pBdr>
                <w:top w:val="none" w:sz="0" w:space="0" w:color="auto"/>
                <w:left w:val="none" w:sz="0" w:space="0" w:color="auto"/>
                <w:bottom w:val="none" w:sz="0" w:space="0" w:color="auto"/>
                <w:right w:val="none" w:sz="0" w:space="0" w:color="auto"/>
              </w:pBdr>
              <w:spacing w:before="300" w:after="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divdocumentcompanyname"/>
                <w:rFonts w:ascii="Trebuchet MS" w:eastAsia="Trebuchet MS" w:hAnsi="Trebuchet MS" w:cs="Trebuchet MS"/>
                <w:b/>
                <w:bCs/>
                <w:color w:val="2A2A2A"/>
              </w:rPr>
              <w:t>Company Name</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80" w:lineRule="atLeast"/>
              <w:ind w:left="400" w:right="0"/>
              <w:rPr>
                <w:rStyle w:val="right-box"/>
                <w:rFonts w:ascii="Trebuchet MS" w:eastAsia="Trebuchet MS" w:hAnsi="Trebuchet MS" w:cs="Trebuchet MS"/>
                <w:i/>
                <w:iCs/>
                <w:color w:val="2A2A2A"/>
                <w:spacing w:val="10"/>
                <w:sz w:val="18"/>
                <w:szCs w:val="18"/>
                <w:bdr w:val="none" w:sz="0" w:space="0" w:color="auto"/>
                <w:vertAlign w:val="baseline"/>
              </w:rPr>
            </w:pPr>
            <w:r>
              <w:rPr>
                <w:rStyle w:val="span"/>
                <w:rFonts w:ascii="Trebuchet MS" w:eastAsia="Trebuchet MS" w:hAnsi="Trebuchet MS" w:cs="Trebuchet MS"/>
                <w:i/>
                <w:iCs/>
                <w:color w:val="2A2A2A"/>
                <w:spacing w:val="10"/>
                <w:sz w:val="18"/>
                <w:szCs w:val="18"/>
              </w:rPr>
              <w:t>System Administrator</w:t>
            </w:r>
            <w:r>
              <w:rPr>
                <w:rStyle w:val="sprtr"/>
                <w:rFonts w:ascii="Trebuchet MS" w:eastAsia="Trebuchet MS" w:hAnsi="Trebuchet MS" w:cs="Trebuchet MS"/>
                <w:i/>
                <w:iCs/>
                <w:color w:val="2A2A2A"/>
                <w:spacing w:val="10"/>
                <w:sz w:val="18"/>
                <w:szCs w:val="18"/>
              </w:rPr>
              <w:t>  | </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City</w:t>
            </w:r>
            <w:r>
              <w:rPr>
                <w:rStyle w:val="span"/>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Country</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     </w:t>
            </w:r>
            <w:r>
              <w:rPr>
                <w:rStyle w:val="datesWrapper"/>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01/1996</w:t>
            </w:r>
            <w:r>
              <w:rPr>
                <w:rStyle w:val="span"/>
                <w:rFonts w:ascii="Trebuchet MS" w:eastAsia="Trebuchet MS" w:hAnsi="Trebuchet MS" w:cs="Trebuchet MS"/>
                <w:i/>
                <w:iCs/>
                <w:color w:val="2A2A2A"/>
                <w:spacing w:val="10"/>
                <w:sz w:val="18"/>
                <w:szCs w:val="18"/>
              </w:rPr>
              <w:t xml:space="preserve"> to </w:t>
            </w:r>
            <w:r>
              <w:rPr>
                <w:rStyle w:val="span"/>
                <w:rFonts w:ascii="Trebuchet MS" w:eastAsia="Trebuchet MS" w:hAnsi="Trebuchet MS" w:cs="Trebuchet MS"/>
                <w:i/>
                <w:iCs/>
                <w:color w:val="2A2A2A"/>
                <w:spacing w:val="10"/>
                <w:sz w:val="18"/>
                <w:szCs w:val="18"/>
              </w:rPr>
              <w:t>04/2003</w:t>
            </w:r>
            <w:r>
              <w:rPr>
                <w:rStyle w:val="datesWrapper"/>
                <w:rFonts w:ascii="Trebuchet MS" w:eastAsia="Trebuchet MS" w:hAnsi="Trebuchet MS" w:cs="Trebuchet MS"/>
                <w:i/>
                <w:iCs/>
                <w:color w:val="2A2A2A"/>
                <w:spacing w:val="10"/>
                <w:sz w:val="18"/>
                <w:szCs w:val="18"/>
              </w:rPr>
              <w:t xml:space="preserve"> </w:t>
            </w:r>
          </w:p>
          <w:p>
            <w:pPr>
              <w:pStyle w:val="divdocumentdivsectiontitle"/>
              <w:pBdr>
                <w:top w:val="none" w:sz="0" w:space="0" w:color="auto"/>
                <w:left w:val="none" w:sz="0" w:space="0" w:color="auto"/>
                <w:bottom w:val="single" w:sz="16" w:space="5" w:color="DADADA"/>
                <w:right w:val="none" w:sz="0" w:space="0" w:color="auto"/>
              </w:pBdr>
              <w:spacing w:before="300" w:after="140"/>
              <w:ind w:left="400" w:right="0"/>
              <w:rPr>
                <w:rStyle w:val="right-box"/>
                <w:rFonts w:ascii="Bodoni MT" w:eastAsia="Bodoni MT" w:hAnsi="Bodoni MT" w:cs="Bodoni MT"/>
                <w:b/>
                <w:bCs/>
                <w:color w:val="0967C4"/>
                <w:spacing w:val="13"/>
                <w:sz w:val="28"/>
                <w:szCs w:val="28"/>
                <w:bdr w:val="none" w:sz="0" w:space="0" w:color="auto"/>
                <w:vertAlign w:val="baseline"/>
              </w:rPr>
            </w:pPr>
            <w:r>
              <w:rPr>
                <w:rStyle w:val="right-box"/>
                <w:b/>
                <w:bCs/>
                <w:spacing w:val="13"/>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z w:val="18"/>
                <w:szCs w:val="18"/>
                <w:bdr w:val="none" w:sz="0" w:space="0" w:color="auto"/>
                <w:vertAlign w:val="baseline"/>
              </w:rPr>
              <w:t>English French Dutch</w:t>
            </w:r>
          </w:p>
        </w:tc>
      </w:tr>
    </w:tbl>
    <w:p>
      <w:pPr>
        <w:rPr>
          <w:rFonts w:ascii="Trebuchet MS" w:eastAsia="Trebuchet MS" w:hAnsi="Trebuchet MS" w:cs="Trebuchet MS"/>
          <w:color w:val="2A2A2A"/>
          <w:sz w:val="18"/>
          <w:szCs w:val="18"/>
          <w:bdr w:val="none" w:sz="0" w:space="0" w:color="auto"/>
          <w:vertAlign w:val="baseline"/>
        </w:rPr>
      </w:pPr>
    </w:p>
    <w:sectPr>
      <w:pgSz w:w="12240" w:h="15840"/>
      <w:pgMar w:top="800" w:right="1000" w:bottom="800" w:left="1000" w:header="720" w:footer="720"/>
      <w:cols w:space="720"/>
    </w:sectPr>
  </w:body>
</w:document>
</file>

<file path=word/fontTable.xml><?xml version="1.0" encoding="utf-8"?>
<w:fonts xmlns:r="http://schemas.openxmlformats.org/officeDocument/2006/relationships" xmlns:w="http://schemas.openxmlformats.org/wordprocessingml/2006/main">
  <w:font w:name="Bodoni MT">
    <w:charset w:val="00"/>
    <w:family w:val="auto"/>
    <w:pitch w:val="default"/>
    <w:sig w:usb0="00000000" w:usb1="00000000" w:usb2="00000000" w:usb3="00000000" w:csb0="00000001" w:csb1="00000000"/>
    <w:embedRegular r:id="rId1" w:fontKey="{27E2232C-E863-4B73-9DDB-955F5EDB0F98}"/>
    <w:embedBold r:id="rId2" w:fontKey="{074C69B4-F931-4371-8526-FE15592710E0}"/>
  </w:font>
  <w:font w:name="Courier New">
    <w:charset w:val="00"/>
    <w:family w:val="auto"/>
    <w:pitch w:val="default"/>
  </w:font>
  <w:font w:name="Symbol">
    <w:charset w:val="00"/>
    <w:family w:val="auto"/>
    <w:pitch w:val="default"/>
  </w:font>
  <w:font w:name="Times New Roman">
    <w:charset w:val="00"/>
    <w:family w:val="auto"/>
    <w:pitch w:val="default"/>
  </w:font>
  <w:font w:name="Trebuchet MS">
    <w:charset w:val="00"/>
    <w:family w:val="auto"/>
    <w:pitch w:val="default"/>
    <w:sig w:usb0="00000000" w:usb1="00000000" w:usb2="00000000" w:usb3="00000000" w:csb0="00000001" w:csb1="00000000"/>
    <w:embedRegular r:id="rId3" w:fontKey="{F4F14731-0D0A-411A-B507-308EAD8BC932}"/>
    <w:embedBold r:id="rId4" w:fontKey="{9800AD25-43CF-4408-BF1C-04718F0AA225}"/>
    <w:embedItalic r:id="rId5" w:fontKey="{CF8E3F60-F606-46BF-9339-3B4D55B5B826}"/>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80" w:lineRule="atLeast"/>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topContainer">
    <w:name w:val="topContainer"/>
    <w:basedOn w:val="Normal"/>
  </w:style>
  <w:style w:type="paragraph" w:customStyle="1" w:styleId="divdocumentsection">
    <w:name w:val="div_document_section"/>
    <w:basedOn w:val="Normal"/>
  </w:style>
  <w:style w:type="character" w:customStyle="1" w:styleId="monogram">
    <w:name w:val="monogram"/>
    <w:basedOn w:val="DefaultParagraphFont"/>
    <w:rPr>
      <w:rFonts w:ascii="Bodoni MT" w:eastAsia="Bodoni MT" w:hAnsi="Bodoni MT" w:cs="Bodoni MT"/>
    </w:rPr>
  </w:style>
  <w:style w:type="character" w:customStyle="1" w:styleId="divdocumentdivname">
    <w:name w:val="div_document_div_name"/>
    <w:basedOn w:val="DefaultParagraphFont"/>
    <w:rPr>
      <w:sz w:val="72"/>
      <w:szCs w:val="72"/>
    </w:rPr>
  </w:style>
  <w:style w:type="character" w:customStyle="1" w:styleId="span">
    <w:name w:val="span"/>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table" w:customStyle="1" w:styleId="divdocumentdivparagraph">
    <w:name w:val="div_document_div_paragraph"/>
    <w:basedOn w:val="TableNormal"/>
    <w:tblPr/>
  </w:style>
  <w:style w:type="paragraph" w:customStyle="1" w:styleId="divdocumentdivSECTIONCNTC">
    <w:name w:val="div_document_div_SECTION_CNTC"/>
    <w:basedOn w:val="Normal"/>
    <w:pPr>
      <w:pBdr>
        <w:top w:val="none" w:sz="0" w:space="0" w:color="auto"/>
      </w:pBdr>
    </w:pPr>
  </w:style>
  <w:style w:type="character" w:customStyle="1" w:styleId="divdocumentdivaddress">
    <w:name w:val="div_document_div_address"/>
    <w:basedOn w:val="DefaultParagraphFont"/>
    <w:rPr>
      <w:sz w:val="20"/>
      <w:szCs w:val="20"/>
    </w:rPr>
  </w:style>
  <w:style w:type="paragraph" w:customStyle="1" w:styleId="paddedline">
    <w:name w:val="paddedline"/>
    <w:basedOn w:val="Normal"/>
  </w:style>
  <w:style w:type="character" w:customStyle="1" w:styleId="paddedlineCharacter">
    <w:name w:val="paddedline Character"/>
    <w:basedOn w:val="DefaultParagraphFont"/>
  </w:style>
  <w:style w:type="paragraph" w:customStyle="1" w:styleId="gap-btn-hidden">
    <w:name w:val="gap-btn-hidden"/>
    <w:basedOn w:val="Normal"/>
    <w:rPr>
      <w:vanish/>
    </w:rPr>
  </w:style>
  <w:style w:type="character" w:customStyle="1" w:styleId="left-box">
    <w:name w:val="left-box"/>
    <w:basedOn w:val="DefaultParagraphFont"/>
  </w:style>
  <w:style w:type="paragraph" w:customStyle="1" w:styleId="left-boxParagraph">
    <w:name w:val="left-box Paragraph"/>
    <w:basedOn w:val="Normal"/>
  </w:style>
  <w:style w:type="character" w:customStyle="1" w:styleId="right-boxnoborder">
    <w:name w:val="right-boxnoborder"/>
    <w:basedOn w:val="DefaultParagraphFont"/>
  </w:style>
  <w:style w:type="paragraph" w:customStyle="1" w:styleId="divdocumentdivheading">
    <w:name w:val="div_document_div_heading"/>
    <w:basedOn w:val="Normal"/>
    <w:pPr>
      <w:pBdr>
        <w:bottom w:val="single" w:sz="16" w:space="5" w:color="DADADA"/>
      </w:pBdr>
    </w:pPr>
  </w:style>
  <w:style w:type="paragraph" w:customStyle="1" w:styleId="divdocumentdivsectiontitle">
    <w:name w:val="div_document_div_sectiontitle"/>
    <w:basedOn w:val="Normal"/>
    <w:pPr>
      <w:spacing w:line="380" w:lineRule="atLeast"/>
    </w:pPr>
    <w:rPr>
      <w:rFonts w:ascii="Bodoni MT" w:eastAsia="Bodoni MT" w:hAnsi="Bodoni MT" w:cs="Bodoni MT"/>
      <w:color w:val="0967C4"/>
      <w:sz w:val="28"/>
      <w:szCs w:val="28"/>
    </w:rPr>
  </w:style>
  <w:style w:type="paragraph" w:customStyle="1" w:styleId="divdocumentdivparagraphParagraph">
    <w:name w:val="div_document_div_paragraph Paragraph"/>
    <w:basedOn w:val="Normal"/>
  </w:style>
  <w:style w:type="paragraph" w:customStyle="1" w:styleId="documentleft-boxsinglecolumn">
    <w:name w:val="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paragraph" w:customStyle="1" w:styleId="documentulli">
    <w:name w:val="document_ul_li"/>
    <w:basedOn w:val="Normal"/>
    <w:pPr>
      <w:pBdr>
        <w:top w:val="none" w:sz="0" w:space="0" w:color="auto"/>
        <w:left w:val="none" w:sz="0" w:space="0" w:color="auto"/>
        <w:bottom w:val="none" w:sz="0" w:space="0" w:color="auto"/>
        <w:right w:val="none" w:sz="0" w:space="0" w:color="auto"/>
      </w:pBdr>
    </w:pPr>
  </w:style>
  <w:style w:type="character" w:customStyle="1" w:styleId="documenttxtBold">
    <w:name w:val="document_txtBold"/>
    <w:basedOn w:val="DefaultParagraphFont"/>
    <w:rPr>
      <w:b/>
      <w:bCs/>
    </w:rPr>
  </w:style>
  <w:style w:type="character" w:customStyle="1" w:styleId="right-box">
    <w:name w:val="right-box"/>
    <w:basedOn w:val="DefaultParagraphFont"/>
  </w:style>
  <w:style w:type="paragraph" w:customStyle="1" w:styleId="divdocumentsinglecolumn">
    <w:name w:val="div_document_singlecolumn"/>
    <w:basedOn w:val="Normal"/>
    <w:rPr>
      <w:spacing w:val="10"/>
    </w:rPr>
  </w:style>
  <w:style w:type="character" w:customStyle="1" w:styleId="divdocumentcompanyname">
    <w:name w:val="div_document_companyname"/>
    <w:basedOn w:val="DefaultParagraphFont"/>
    <w:rPr>
      <w:sz w:val="22"/>
      <w:szCs w:val="22"/>
    </w:rPr>
  </w:style>
  <w:style w:type="character" w:customStyle="1" w:styleId="sprtr">
    <w:name w:val="sprtr"/>
    <w:basedOn w:val="DefaultParagraphFont"/>
  </w:style>
  <w:style w:type="character" w:customStyle="1" w:styleId="datesWrapper">
    <w:name w:val="datesWrapper"/>
    <w:basedOn w:val="DefaultParagraphFont"/>
  </w:style>
  <w:style w:type="paragraph" w:customStyle="1" w:styleId="jobline">
    <w:name w:val="jobline"/>
    <w:basedOn w:val="Normal"/>
  </w:style>
  <w:style w:type="table" w:customStyle="1" w:styleId="documentparentContainer">
    <w:name w:val="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d7247bd2-95a7-42e6-a3aa-44da18aa3f63</vt:lpwstr>
  </property>
  <property fmtid="{D5CDD505-2E9C-101B-9397-08002B2CF9AE}" pid="3" name="x1ye=0">
    <vt:lpwstr>OGUAAB+LCAAAAAAABAAUmkWCpFAUBA/EArcl7u7scHco5PTTc4Auis97kZHVUBAnUhyFkThGUCJK8oSIwjDJshiB45hIXwMonAK/VLVsDbqOb6H1o9U1MKxo4NX3ngc3/8qddKHWNxzp/g7XhITVlCFDVhMlT9f5rUzBSUi3GUd2Fkwgt3OjGcu2nEYscujBhTJJoZFf9qDegqKXBhi1W50VCEJD5TgsvqsDBYK6xp4uDQg6ZMVwP8hq8XTOJYG</vt:lpwstr>
  </property>
  <property fmtid="{D5CDD505-2E9C-101B-9397-08002B2CF9AE}" pid="4" name="x1ye=1">
    <vt:lpwstr>3xK4xt5JfQEziPlyDvo9EIhBH5sKQKGuVdX8wqLze73HoSOTFoVC5JKNkXdOqPdHirUjrS1QABKPPl6LTSSHVxLdFqdLTZT1F+G6wg8EYd9+1vtN+GOPTposcP9s/Q3nYyiuZsJ2j0qVPCQdHdahJFDfqDZ0GPgozUfaryIITZ7WwT6jkLGbQbjGjD2LDn/FMeDSpcfy7NNeXErW/f/C2Le6tyZkxxvtTRbw0GMRAamdqEke8vr0Lz79kMNM4GB</vt:lpwstr>
  </property>
  <property fmtid="{D5CDD505-2E9C-101B-9397-08002B2CF9AE}" pid="5" name="x1ye=10">
    <vt:lpwstr>+nueB4XGnxuF0lxZQYi6XYyQxEzFZz3TKQwfMcf5QbEFDSIsdNIZ7y2LDTqr6NhVNQGrgdHbAn8X7pEA+bIFBVZI5uJnuqxtQRIqPDq8HPnJIPfOi5OSve6mFHK/eeRn/ovSyH9hiof1Ix1nZhe8DG7A/3aidaEoU0mPlQjpN+VONEWK0lB4gqiF9UKQDVPietxEjlyCIlg2HBeLUfvRb1/Tba/UqB1C9YS52GcIRG4FnGZxdYyuAT1EaKGRtvs</vt:lpwstr>
  </property>
  <property fmtid="{D5CDD505-2E9C-101B-9397-08002B2CF9AE}" pid="6" name="x1ye=100">
    <vt:lpwstr>H9TPTBcbXlGH3vnt3OLR8ZVgvS+iR5/8MkhQv1DmphHccv7mnBggnRWXLo1Z12biXf0zSDXNjsUUTSlu5XvQquoO7Xm3QvNS4YDsiSzPWGM7nPCuVQEggH9naX/7XvCuJvUMCgxIdUSuywGmRMl6qrnJn6FBJm5G8BCW0+p0pUyGDkRgEPkLM1k0E8F+BCZEaBhCyb7ayL8CZNEvkMUNBDKi58796pvQYh4SOOnK9hAaWkb01Q9XDuxtjMBNelZ</vt:lpwstr>
  </property>
  <property fmtid="{D5CDD505-2E9C-101B-9397-08002B2CF9AE}" pid="7" name="x1ye=101">
    <vt:lpwstr>hWjSNU6wUDuNQMSUo1ezzRrMHGI9NSzFLoumqeB8p6vDmTM1a+nDTPEg/3bdm/H628AJZTUE17AU61jGYlty/77akHAzNHF79cSGFG3XP1fJUlVNRrHMFdDzpGaWAMMNr3j+gZLdV0Ys0jmmlgO0Y4n6g4dNVGou8q2BFF/xyY0mtDQUdbsCzYQ3M+qazu9vJv2STBgAI/G0QEHxfDwaflxW8qFEvJJbSYedZQHx8kuSjJpVuy/VFFchRM2shD5</vt:lpwstr>
  </property>
  <property fmtid="{D5CDD505-2E9C-101B-9397-08002B2CF9AE}" pid="8" name="x1ye=102">
    <vt:lpwstr>SxPk1XKnfrjcHSUpYo0f39Gj7MleBqQgJ3cmKW2ORrolYc5f51t2CWhwT1d4tqs7t/YfSepew/zlk0ULRImBMZPbgxYIRKdFacqurdo1tjySQb6TMpmwWCz3tGfelHjfoukwvO1WNcCmyhNoD8lW86bDfAIDDOp0xX+HkTRSh+/fff/1L9y5Y4ZQAA</vt:lpwstr>
  </property>
  <property fmtid="{D5CDD505-2E9C-101B-9397-08002B2CF9AE}" pid="9" name="x1ye=11">
    <vt:lpwstr>pWKVv4S5DIby6+kMK3/4jxZrU7P6cld52RKJtpnTn1kVeV8rsBlcA0pSIGl3cKXuBdg3bgZyqhCtIF73l25REYqkuDP87zgbwyyt9Q/vthTBegvB+E39lCpwak2r/w0v+M6ma2vy+ae0wXy12GvJSvLa7WeoGubL6h0c2yHwElh+zEZLh3Yfs6lL1z/lDACzrvfJl/8oeVPdgDVFYS4jt+a85xj1dsQik7+4+pOcRTJytTirTAorSq91Nm9yMN6</vt:lpwstr>
  </property>
  <property fmtid="{D5CDD505-2E9C-101B-9397-08002B2CF9AE}" pid="10" name="x1ye=12">
    <vt:lpwstr>iu4jF7oSDsDH/uG1mb63wWSjuW5wRBbR3lGpiYXO0PRCb/G+62Nj3J8FM0MbnrPt3zAnGP53B4jhInKsFZdwuR+9T8X4djn2d76M1eCrs7eXzKvfBxEITF0jvIKHitQJpBLlhxjD21Ug3P7oq9/RRPybPncV3TJYC5FQIlko1dH3ktCHt2tvemR1wdgVIOg00ZOb9qXiYXjrFG1FMqCbgZTeK9obnwsUsbbJeDaP6MxBD8HXthBEQBrTa3kHzZ4</vt:lpwstr>
  </property>
  <property fmtid="{D5CDD505-2E9C-101B-9397-08002B2CF9AE}" pid="11" name="x1ye=13">
    <vt:lpwstr>4lQ8gUpHufzBQhXTz+gk5a/LXMZd57WSCU+1s4aRWQwoPq6ktWY3FyBqzkzvrW8CP+yNU0ckvxpYw8/txLv7Lc/uixvMcac44LDAJ8gIYuVyGxlldCaU2rqM4PjBypAS6bMKBtTSTCAacpB+lNXk38pqFGR9aXMo8ABu9WY3rJGnCviu3del9orXgEpEZ6rVChE2nG3plKVBv+hbRd9vhNslZQmmS/aCSj/ne5gH/fHY+h2YdJzYEy+c/DJecbf</vt:lpwstr>
  </property>
  <property fmtid="{D5CDD505-2E9C-101B-9397-08002B2CF9AE}" pid="12" name="x1ye=14">
    <vt:lpwstr>i2Rr+8z1hZNU0VC+2wymKs9RR+cfknM0UxAqOnXKnWSC03Vp2S5nCLWyxdET2Im51kjyl78cNThf/Z8C8hHGt3wmDAwc5few5ExJTY3p/1p4ly4ExJS0ThPCNxnuWi93bklgI+Q4oacLzrSfhV0Ksmr4sRDfg4J88svPbPmbmoym2eEEGvJqoYY8nq88ceI7s19xbHHewWrlgmb/Z41jrh2jpvAJK+RPMJjlG4gkfD3mOPed2qYfbiWjdjN6788</vt:lpwstr>
  </property>
  <property fmtid="{D5CDD505-2E9C-101B-9397-08002B2CF9AE}" pid="13" name="x1ye=15">
    <vt:lpwstr>A7srfNRAR9qtmBBWh6m1B38doP+h6aaVeHfAOEyOMc/Dxqzn7Qup6mNcPBW3V129KgPsJAfWtRvRNy/DpjV4vGTLCv66Zvvn2+rhNvafspRIeWfA9OekfaseHvKuX5wYaS1AzhCCe48UVk4GHEU/7jsqRbBRH0/NC9M36d9kWpVd2VGMccEMALHwAIiCBjR7KB9xd69FckFpRY9+femxb48x7gvY7w6V6Hc7icLBPqEkjyfU6k5RwfRcpLxPc+j</vt:lpwstr>
  </property>
  <property fmtid="{D5CDD505-2E9C-101B-9397-08002B2CF9AE}" pid="14" name="x1ye=16">
    <vt:lpwstr>p2tNX+XobxbZzE/Ey7xlnY/rq5A3VJI/LNV0FyoQY2HdH5itEjdyQkAfiNP7FJYsnp5bX2hLvlB9nwZIV0m48OJl4px9vpjcYJUAhft3uDwX4UlfDdKWMvdf/da+H5yTr4I3MwgVHICpRUGaYMO6HnrLwpL5ntIy2bbgwxoN7jsAl5EJOIR7RRMgU9NKhR3qpI53YuvDzf3iuv1aPzo803IC0z+RQ9CZTxvlK6dcLpQDno6BM12/lCT3qo7IHvs</vt:lpwstr>
  </property>
  <property fmtid="{D5CDD505-2E9C-101B-9397-08002B2CF9AE}" pid="15" name="x1ye=17">
    <vt:lpwstr>/wF8jPy4rVg9hf3KvVEJnGLNdGrByWyIgaLwGYOdXmS89r0jjD+v/sJ6VNeLP/l5XL++YrdsNmX0TqS+T7/Ld4t/EgU9X5eGi2yfx/eZbY9E6ktmmca4biXWOpLKlnBBR4tYYer17Mv/iw3TVrlxJb7M1BShbXkL+mCySyDpQwPgLfpel3tLro74MtW/Uw7tAINChff0txqk0M8GVakvO25FdUhZFWTCxeA4Nu9952ie+DDvP/qoQt+prhZbzV+</vt:lpwstr>
  </property>
  <property fmtid="{D5CDD505-2E9C-101B-9397-08002B2CF9AE}" pid="16" name="x1ye=18">
    <vt:lpwstr>As6xtlSFLYp9HOSHeWJoFQutNg+stT/3fFQyKD93e14D06uM9byvCCXJhOS41KxTAJgdqultqMHi3+JUARRu54gN2l4H386ccR6ggp25VPstroBd2X3spCXrJWQOHtgxaBYL/f/0Zn6dHEh0EHKe/ixSst2hs3y+rG/jYIdwnJcELYFXSBOEbgmJ5WroV4Ev6eS6kLngYrCgmdqTUff7eJCPPFPwauzEIodbi803o1ZQQqlJjh+QWIVvzcqw9bD</vt:lpwstr>
  </property>
  <property fmtid="{D5CDD505-2E9C-101B-9397-08002B2CF9AE}" pid="17" name="x1ye=19">
    <vt:lpwstr>KZbm7zZKhOcz1xDAQPdxNFtWjKszvHZgXT9U5FlFq8W2M19tXtd/KrvZPEs/6lAk8DWZLFxF+Rjlh0PM6b1K0DXj2BkKtCJwfkGnNzGh2EQcPdR7K/wDn30LSIXVQfIuBNQZ8m93BoMvUFRtN9K/np/96UEPTRqXhjDuwuTy6WHIVSWtLIUC+yo+QpTPa0wlHMIaBRi6d1o4uKJwlmBTRzeIZcw4M75peJ8AwboDuUChSwvIjj4zx/3AhvkoaSb</vt:lpwstr>
  </property>
  <property fmtid="{D5CDD505-2E9C-101B-9397-08002B2CF9AE}" pid="18" name="x1ye=2">
    <vt:lpwstr>FJbQL1hpFR9wWbtSec8YG/x2bNzihuNXe5eNiAxgOROotcD4Y/SwuGLpp3d8dYXSNJ4O4y6XA3n8PZPtd47B02wZ2sTpSrQRUzUWTYkejxL0ivebixm+M/3YtzbMQKi2FT0Vp3jQxE4KT1PACqbf9WE/bd4OyjGAC6ynqbmXspqp1vS8P1QCP77q6537zX1wsWm2bgbeHB1t0dDu3t8uLRbmdt1/pyABXxRi1Q2IYiT665AjDGGjZ9IfGZPrOfX</vt:lpwstr>
  </property>
  <property fmtid="{D5CDD505-2E9C-101B-9397-08002B2CF9AE}" pid="19" name="x1ye=20">
    <vt:lpwstr>XGXk3R2zvgX+pHfTCdWb3PwDtw+n9pu8iA2ND6GINile2oAZr3HgNCCe0HDhlGRbSkyVj+YvhSYICOwriUOUS0poL46+LMoovecStCeUeHGKP0/dHJylOcLYsSQKiqQ0UuJsrtmWzfJgPOaj6POiu1wdzJnrKnjcxAkdYZMBvTNrikW/knejnnFT++EPrdBksT5fdLAhMB1/rmWK/gpO7ukXFkbExzni2YHrp75m7mCwKpOtNgv5s1c+4aAD+ix</vt:lpwstr>
  </property>
  <property fmtid="{D5CDD505-2E9C-101B-9397-08002B2CF9AE}" pid="20" name="x1ye=21">
    <vt:lpwstr>uB/jWDQS6tTVK7AvjmOtBAN5wqf0V8QXfximUHS930PNmQ0m0eeE9zxT1d9oApUK1uj3glgwlSYBG0ozuo5W1pKq9axsBaP9nnxxwZZejBT4ysD6W/7Lo9Yoc2Kdw25l4lAQRpfKHLujXN4vB+gOv4v2tpCwEWUBKba07JX/LbAz5HTzhUkDkqC1dyRhXLbyAPaXZqPxk8i/zrz3405DbHRwY7EOO6fKeCzvmGd7vr0z8kGv4SxocFplCxv7IVp</vt:lpwstr>
  </property>
  <property fmtid="{D5CDD505-2E9C-101B-9397-08002B2CF9AE}" pid="21" name="x1ye=22">
    <vt:lpwstr>PaVJFRdMdjUGl/Yjcluu0ySxx0yqHo1jSEZneEicJkmfTLsbV0xEv40SOoYi/3KTqxZB0g6vNZBdFPfUP2Djts2SnLTfvXle7b55+QGk6ovn6OMRG9CoaVpU2WFLdcymCFCnwxIzblsT7rRifnDu9bId8bLatrLUHHr7APgXFbiScHkf3r2F6raSwx7y2+q1nqki4EDtTokthy6XE/ZrO9LKXMpfXfjDQvlxuX7wQ0ks257TTnXfz1J5vTSoXBC</vt:lpwstr>
  </property>
  <property fmtid="{D5CDD505-2E9C-101B-9397-08002B2CF9AE}" pid="22" name="x1ye=23">
    <vt:lpwstr>16DZH8An/5JKXbzGEYSavvRGzKVdEBYJJ3iwaBBZQE/TVkbsxy9CVTn/sTAR+uJIJhm3tBBhkt0AkuJ6eSvb8B81dcJKHZEpqrP9YCemVi8IBP5SuVgsCUtbplpEiKOtP8uk4Qgz/b2fCxq3ve/hHwSbOdlSkF1dOhWYTtg7hYFPsR9lkGwsG4YdEM035rSwq5aEBD2G/o7H5BPv0RG3LvX2PCAOG6FDmWq0SEIsgQCzw7zRkBsnwfbhoU8KOpm</vt:lpwstr>
  </property>
  <property fmtid="{D5CDD505-2E9C-101B-9397-08002B2CF9AE}" pid="23" name="x1ye=24">
    <vt:lpwstr>svvWVrXHdO9AsQRsYRW9aUAzS7ymGafL8zqAVy8tjVjv9jPFtK2MHK483HVVPCNuRnMBWrw3gV/ykucnXjHa8PyDoXE/1CA3botFM1MK75p+XbT1mhwDbCkou29pyxPOHPmwK022AYalaLuot0OcwoKX8+qMv1yH3aKjqPBfGCjuKzw/MdgdBYIm9cfFW0aMbSr+PCbuiOucBtcHOqZQRWQ819Jzs6Yf6frBnWluYx1J8uvXtsaPM6/iyrOxeko</vt:lpwstr>
  </property>
  <property fmtid="{D5CDD505-2E9C-101B-9397-08002B2CF9AE}" pid="24" name="x1ye=25">
    <vt:lpwstr>0USzpCH08g0MZOb+bs/k7Oo3qh6BRHRYu8UpSFs0H2XVNahFAaA3F2mHpAp+esqlo3pQbrXegxLN7Hmm5Xngr2U0kZzvHLfg7BBuO8DEj/sdfBKG8dwttFYhP9mJSx1z4VPsBpwGzQnwZEEVHkA+fVIYPos0atO4IKNMB6kejI9fUTbBIcjKZUNHbxApzfnRXVAzwf9WtN9tU5rt7MzMY3HXL8ir/ovdHSjlQov6My/YLWt7vj46R5PcAcFqZvL</vt:lpwstr>
  </property>
  <property fmtid="{D5CDD505-2E9C-101B-9397-08002B2CF9AE}" pid="25" name="x1ye=26">
    <vt:lpwstr>/qdK2xVqWecVM1UCZXh0u3cowbQYQd0zYI0sem/S+6pyPJ1aJqZONB0ddkzxUwOphy8Al5pnr8i+zMufUItpgdCmbc1XilGdS7IZK26vmlv3eb7e4LXWIkfe7JxpowfB6AcowhInV5iOryvvXQaafJJKR0Erdz+ECdU0tWzJ/df62zKw5IThATIbCytWbk5TApIKOsQ9rloG7Tp/+eKMzs6Efos5yfEqHfgLFTPnyAqd9eYGqggtfGKOL8edla/</vt:lpwstr>
  </property>
  <property fmtid="{D5CDD505-2E9C-101B-9397-08002B2CF9AE}" pid="26" name="x1ye=27">
    <vt:lpwstr>TaYAY7L1Lur3U6+Need4AWZdyMBISYEKdAGAf8U07nmbhucZkHIKyGrAuTBFQfdNpUsHM70hAV9/2lhtP6asE2sQttNO67gty6YogsCdQ4IxCWJWbjbQt14npV/cJ+ERo29CJ0NByqjNd33fXZhd2CGtbOHpaRJz/Dn+T/JXYGi2Cg9t30bpLX+85O1PwTXGsf1O7WbWKJD8amwQ35c7kE+Ve7249sniEiDe+tNMOXrT6ttFXMkWCbbhZ1Bjcr9</vt:lpwstr>
  </property>
  <property fmtid="{D5CDD505-2E9C-101B-9397-08002B2CF9AE}" pid="27" name="x1ye=28">
    <vt:lpwstr>GOX45IU6/I0qw4+LPfBTbuL0IrflMGJNm+VWxlbqrzyb1JXlQq2GA8ec4AKiJkdeMXQuzLK5p9yi7wOyDzUhn65AKdyLD7JJw+dQdARdU/XBwRHaN9e+CWQlVaRhbp4bmP59noTFP1GlEPaqSUm3mQkkzGcMdqprvgqMWpkhQbm3uugQZNsKBLWlxF/f9nRearjk/eJcwJaYJiaG/O2rg+6dGxqNKGDNntUdQecUzwqCYBWy+7PcjFGDxjcqLhK</vt:lpwstr>
  </property>
  <property fmtid="{D5CDD505-2E9C-101B-9397-08002B2CF9AE}" pid="28" name="x1ye=29">
    <vt:lpwstr>cjr+FWa94J7PdGv6jZQUkhoev2VfUrhdJ9OL1ip13V4OxRLisfVbdOlm3O7YE2fPbRCbUzsSTJZmKQ2utphnt9M3TGo2fxjGiYoY/lP2M3RpTuSGfMGc1Vn74EKCj/3jYOmXzHstosBdy4dGER5oTetjRrUVQvdkvVDkSkPaUtpZ66zX4OpHrRxu16By0AFfWjSgnHozWHBJW1WHxLvKJxNQWlmG0aiyx0GBmBVQgyk+kTPCuUC/xARStRB0FxZ</vt:lpwstr>
  </property>
  <property fmtid="{D5CDD505-2E9C-101B-9397-08002B2CF9AE}" pid="29" name="x1ye=3">
    <vt:lpwstr>w2/BA4JQPDArdw1TPY+Ln1+qZBML9xO50L0v/Bl/dE8gXgCFteRilsuEt/MBxj0iROYeCkzlER5dGrVibUFkXK1ReoHOs0Etp9XeKyY+SbhuDtqTCjhe8I1MwN2udnhqF5KdBejriv/Yvjdf7QzoWCVlf5Dv/dKUzeDoLdLOavv6qK7J4B3Zb4lcwNfW1wtg9yz6BzD7rhkFsJATsl6pZsqiEtHfjymfg7poOKvtg8fL1UEZZe1sooj2IcsdYlF</vt:lpwstr>
  </property>
  <property fmtid="{D5CDD505-2E9C-101B-9397-08002B2CF9AE}" pid="30" name="x1ye=30">
    <vt:lpwstr>X55yOciSE/NrHGPcdyxeHLtzYd9mkGCdN1QqTP8UIl7NknrLHaDNzhaveVPxZFG7D77mh9yrnNUBpuQisnHWg7/AaxDeVY+Zn7v1ZsCGlrotTdqL+1SF/qc38Dc+PJ8vMhaGe87k8N0bHx1NoihO25x6c8cC+lGQvAMIoFkHtCrL86P4t9fNhtwFsT/xCLNuEelHlg6vl4jxubGyZ/EjHGkr4MQSFeK4nd7MOAwiFkHQ+ThaT3gfcF8sJhPPKnX</vt:lpwstr>
  </property>
  <property fmtid="{D5CDD505-2E9C-101B-9397-08002B2CF9AE}" pid="31" name="x1ye=31">
    <vt:lpwstr>tgvBG9o3Zb7Rrx6mPaDMoxBPwPVvM28LDSYILvkchk8tzqi5rLikvqGGK1qK/mnCqpAQ4hVDcpMDqf747b/v+W+IMkLHoXi1/DQo4ny9S+2aHGrhnYywhmTqaVKNpavSoxMYGPHJl0ASfl8VVGxym62wUf8BoKp0PLkg3nvjLj247ZOzfZjIR12KiQkbYXKZu+qNKQf7gvRLE3AB/+LUqVHrJzzYogqqDf4PUjOfepeA6rFZAVl4sPRb9Zv0Tp6</vt:lpwstr>
  </property>
  <property fmtid="{D5CDD505-2E9C-101B-9397-08002B2CF9AE}" pid="32" name="x1ye=32">
    <vt:lpwstr>ug07ichkM+nFbgpJRDx/o2bDrFiRrWFnKpv5ISr5t3tTF7J/iRn56EqVwpQoicB6NmAH5oz0Iy5I8tkpvzWcfw5/Gf1FjprRZ8aZM4n11Pp7OsGdCx9I+MTvMoUmTK9quQ6i4Ep5ka+QMCle7o3C0gtoM/2t5zFwDKZMwjzJAtK2fISfBJUEvmu2/yeNHOHYRExbxSrZ/YGPcQPw9CR2aqQy2gNzf62w3Tv6jMYQQFxqI9QhCEFOo3G54tm8G82</vt:lpwstr>
  </property>
  <property fmtid="{D5CDD505-2E9C-101B-9397-08002B2CF9AE}" pid="33" name="x1ye=33">
    <vt:lpwstr>VWmErNH+0eDlzPfR4ExG9uPNLrCeqveM41R3rntqIx4NT8obJgeDFX+94CzNtI2FsI09TmlRvXMxvS6yQLJWjLy/x9mhBfLng8p8H0oM9YdYH2/FfRWD2zLrjWc4sLvMQcdgLzjqIpoDcMrj/PCT+IxVaRWlM7zaZBFkRaIANwoYAfaoTpIPoZEyWeMA+Ure87dd4TMVzfT2W/uWvI3W39b5+ISPFbpzydgVB3nnoZps0zZrXcEdGlmUVb5ptZ6</vt:lpwstr>
  </property>
  <property fmtid="{D5CDD505-2E9C-101B-9397-08002B2CF9AE}" pid="34" name="x1ye=34">
    <vt:lpwstr>yWRZdxjYBA+kY5mMPAFqg3Qa9WiuNPdRY4TS6iDlqjDPfqTpTwl6hDY/My/fQWmurIAHvr7oUMITpM021UYcBqMITV8z35D9TG/IPfL1PCd9BU4Wk6toVf04996q+AGbqc+4ghh1qAjfZZ+LcryAFWvebYg8TPFNQC/nOGdU/idLFq591U8Ioqh3VJfPtCGWDVl9GU+yhVyjK5EqQvxGcre2YDvyVMoApJJua3GrxrWgN4fRq1jRUVHLuhE1kZc</vt:lpwstr>
  </property>
  <property fmtid="{D5CDD505-2E9C-101B-9397-08002B2CF9AE}" pid="35" name="x1ye=35">
    <vt:lpwstr>XOZbIFBPihnBxl5Z06N6ADgjzPiDvc6KvsrY425XU0tSqXkZXe+0An4p+IPTD6HM4jP6Wim+Gg1BG475ySAEn1lV+rA9wuXk9SR/bnWKWcO91yu21J71tc7Tq3/xreC4VkE+i7tcyoU2j6162ZbktD/jQPIoPzf3KvI72aPr+LYGC+x4boHlkORsGUO0A832h/SFi06BReeWNMBIjJtkGm2vDo6EtIdPj2yJvPUFVM7U4SWdRYtYlfYGAa/5OHm</vt:lpwstr>
  </property>
  <property fmtid="{D5CDD505-2E9C-101B-9397-08002B2CF9AE}" pid="36" name="x1ye=36">
    <vt:lpwstr>lJlabYhVptGwt4nR10txITfQKM268Wc3IXCu0GjxWaf0fDVxPrcp0KGqalEn15ZKaZ0cHXgr3IkSAmzN+tz/ybkS/lW0X8dLxJJcsAzOn+w4za0Ntn0khyvnB03LHRII79+Qs2VItUszPYhzREH1hxHSOekNsciiWeY1+DuZEoWB6LYm4cfxhe0Vgo9fkVza9aP/rdnmjbNpYjs15jjwv1VK8htzlEiizRMbnVF9lKM5Jn+A/F9f/P/frFUE71K</vt:lpwstr>
  </property>
  <property fmtid="{D5CDD505-2E9C-101B-9397-08002B2CF9AE}" pid="37" name="x1ye=37">
    <vt:lpwstr>F1py7BiQxQyfaMq2fp9pJGLBytPBqKVtmTY+Fm7oHQQ2MPTJoOCpMv6hCVSEEcQvWdkE04fv6rS2whG1pmrE8f6lSp1Z00mVD+Y0lKo2g5kKMbCT5eb+hOCmPgK0ov3I3QlOBiW83xxwPfnK2NNX/7wl1tjY4tTyZ5e9saxaQcdsaQpFjrh49fK76rDawuiCZ7k1L+DIW7jmptb7Ljr8STrVGFiM+QW/5TUcB0U6BSTNr5qYBs2VWJkthqMd4c/</vt:lpwstr>
  </property>
  <property fmtid="{D5CDD505-2E9C-101B-9397-08002B2CF9AE}" pid="38" name="x1ye=38">
    <vt:lpwstr>0AEDSs25kw9ZZ4V++p4wsCbeOeNCEIAjfzpuY4hIYw1rmVQyKOuIOMX9sY23eZ7tyE47E/GvrXNMKZ/YIaGuul5fVXiunjhI0skQJuEHw1CPs5AHo/Ou8X3kW5QX83VYaYD+y3ArZHBKo3yP8mHvF/QDQCAfN6Gg2HYlDfXeub4F9FQKGEzVk/4yuw/62evGSFrsOWNFzlSxZv4KWHRVwQyYfva6x5E5eitZA3+8eCXU/SMOsOCghWdNDQu3Bua</vt:lpwstr>
  </property>
  <property fmtid="{D5CDD505-2E9C-101B-9397-08002B2CF9AE}" pid="39" name="x1ye=39">
    <vt:lpwstr>XDcavS8XXV+6+gC2iQaZGLI2HQP4p8cmECQimuS/P+p6MVWBhGsFvhwxO9iQRaqKSzjiDgX2bPa+HrEKJcMWmFXgKf6KymrYO2urHh/DOSgi+XOq2yCWs7NVlzn5Aq4GSnMdWb1ZjjxFVw32uirrjyrfzkargNMp8uwtodjg4dS/X4YpVxPGYOrCQeQBUYWM1aT0juhqwSdQA6e8mu6gzmfyzYHdRyMFgk1ZNQlfZf6v6/G0BSisnEyyjdpzuhD</vt:lpwstr>
  </property>
  <property fmtid="{D5CDD505-2E9C-101B-9397-08002B2CF9AE}" pid="40" name="x1ye=4">
    <vt:lpwstr>0iGYYVlv8wZLM7w2Bi0dAAaV8XTrx/R4lyP6XL/2TxVpWwLCi9Bw4WIDoZLUOFt9tHcEm8hFA+ds+MhdVxJzHua/auJdqtxkCw4bbToqJrn+FtEF3554lAOBYXsNV0v3xjRE3mFj3oQZXBW3RF9sc4fp1fSPDfB7bhVT7va8ZnVLOiIECOJURZpyQROC8zJASJRT5HGc5vjycM4H/d0VdN0Q7AJJ/5p1neWmboBSjOBnZbjaqRmPAD738WozTh8</vt:lpwstr>
  </property>
  <property fmtid="{D5CDD505-2E9C-101B-9397-08002B2CF9AE}" pid="41" name="x1ye=40">
    <vt:lpwstr>/i0/6dNT6U/twTPqG1kN9Gc9HDRcJATUvv4MvDJLNGG3SfAt26+juU1K5P0ruOwq5Ib6nJ3+adg2geVAaMig9FiweYz8y3vgQCgkrEEHX/g7KMV8z/TA/vNbbhHO1vM26QbMAtGNZ5Lm4HIQOU9n4rQKTodovN1wloDGY10A7yEUGgBiJb+ffU1ytNy6m4wSDeXDYa+/ImGo53l+vTcsdVEfF4FkwuTIKdlv3EZ1mRv1sA7fEd8hDViJpR1RFgi</vt:lpwstr>
  </property>
  <property fmtid="{D5CDD505-2E9C-101B-9397-08002B2CF9AE}" pid="42" name="x1ye=41">
    <vt:lpwstr>xKTuN9NmYK9FUoV0ND1gdSr8+H8DOHLSSlE1Kd3nYGdZKHTpiRDMzTfqA4R9ULUZWebqjZVQwpJu2zpMp0O6vlzcWmM/7B22ty+33j24bvV9vtr1CstDe488jCt5bSAinfMkptAxnUIMQdtT9VnprTxD6iuepxZUnDo8T5lv4zmQBKgG6lGZGJrgEOBaBujbdvju1yO/pFhM1WVhltiliSIuGbgpG2dd1E0MLgN30zL5mtuL48WVwaAYZ09PB9H</vt:lpwstr>
  </property>
  <property fmtid="{D5CDD505-2E9C-101B-9397-08002B2CF9AE}" pid="43" name="x1ye=42">
    <vt:lpwstr>fwAqSaILIspCwR/Fl1MwS4itg3WIDSRrC+sjuWXEFNl+oJzvGN++XRgH9Nisox2NQv/iYhHQrp25eiSR5cpqkQrCrCT5R3+nOHgNUjKnPCoQH/jonAdD4qRmirFvdExplC3we0HoxA5TCscIFWIDzlifSnaNLduD1IueYmdIQj/wRxfv/SfQNxF+9Gv9MGWpZio5mIYBUaYs2tmg0j6w/p90nD6M1t37gQE3XUa5AcjgP3o4Y8FAtCeeCEFfcqt</vt:lpwstr>
  </property>
  <property fmtid="{D5CDD505-2E9C-101B-9397-08002B2CF9AE}" pid="44" name="x1ye=43">
    <vt:lpwstr>9OgxG0iSs69uO7iAsQwbQTKdyOEtrHS67dI+iRzfxcL/xQwHaoWxR5BblbErRwmDF8XIDu590zLqlRrwvnJyUSFttC/NX4Hm8xdOzq6gpPESIobI8e8WZpt2btBNwKzOkbe3Mzl/y8kHK4eBlpp+QWp7s9P7XJlwjHCiuUoU/UeKZFG23srflS6F5LhoH9/1opJjJDrKOwU9k3bsKeJxMZrCwG4oPFTU9YMr0ggPYM37i1PyQigkjPXj2bl0VCM</vt:lpwstr>
  </property>
  <property fmtid="{D5CDD505-2E9C-101B-9397-08002B2CF9AE}" pid="45" name="x1ye=44">
    <vt:lpwstr>jZF5CsL9i5K2IszYE09Wok7EDt9IUk86nerg3uHlr//i2cNfwJUWMIGJDvEyRyZWfxFeaQlXe4JC/XWRqxJzC56c9F6MK+b3kK5kx4usSywWcLgQnldQ++9cqqLSdc2J7T3VT99/VtBUFShd2JQhYY+dpshCZ122BJP9JZUq5HF8oS9M775sCjHr5E+b51M8QMopJDsy22Nc6pxD7oyRNICR7rPbIUS2m+5leBicLTrOqAMVPNZsahldoFTXcr/</vt:lpwstr>
  </property>
  <property fmtid="{D5CDD505-2E9C-101B-9397-08002B2CF9AE}" pid="46" name="x1ye=45">
    <vt:lpwstr>141sxCdhlVkqxtURmvlTn/DyxzxC4XYdkgeSdNSzk77pRlwXZT4zq3+uN4d96kbHFU+3FVjJ6x6HuYDdsAJdd8JKouxAemnqlapG4BRCbR5aZ8V7MqI8ynKxG/HWDMPz6UpY0hhs84Ljo7gGybH63bsydy/gZVEsuFim3PWpONQ/7gFWjoplRPmWom1y3fr70s93N/pOvBoYv+kKzxyJ9h5JEYvo9QwI9bc37su1D9cXCBx3dIX9lVuiF5sIFVD</vt:lpwstr>
  </property>
  <property fmtid="{D5CDD505-2E9C-101B-9397-08002B2CF9AE}" pid="47" name="x1ye=46">
    <vt:lpwstr>uDJezGXRGO5P+K78m4Kg7PUvcWX8rKhqjfqNGDb4O3RwVT454PdRWBbqjM/ueUwdmXbkDVKRuSTtg/tVcoZo19VjRPcs+XxM4G0T32G7GNz/hjXgdqAqUtWuJXItwGNNL9Lq6k4LGztWDG2s6DIAAOPPFf1h7k2NDd+Fd/125+Rpy41+q4BYPY4lfeZ1Az2lKCmaZE4xs3/WTno2u1/fLzhN9TBktL3Emzx6k/GlKL/iEh0ZDuT0y3clsBxLN5+</vt:lpwstr>
  </property>
  <property fmtid="{D5CDD505-2E9C-101B-9397-08002B2CF9AE}" pid="48" name="x1ye=47">
    <vt:lpwstr>pxv8EAj79dPAx7FQ3cE4LnCIa6wAMW9UpNhFUVWq194lxVhH1c2x4z4K+ZVWWJ4i/0EH7HepsqgzFfEKra140jq88ssa0Y0nfa0PMGdKdhlokxZ+QGafTS9vxRWha0KkqXZVXSPNe5pxD9Dvc0IU5FuOQO809CEwfQ7IkK5739vQdCG/ffJ7YS76uCiP7UtibKo4n2NoaCWopjZThanb/kASRmtjQio7bm5z2tqQ1IqWQcMS1n9fT8vafBu6m/H</vt:lpwstr>
  </property>
  <property fmtid="{D5CDD505-2E9C-101B-9397-08002B2CF9AE}" pid="49" name="x1ye=48">
    <vt:lpwstr>aFbJAo0IM3TmHAnNEpHSSfCjFDX3b69lOfv/4tjXZL98zNdinbkzoPw5VnqBj8cbTsorDpwFAu40vFfINfdlNlygoW0K+np8JjP2T/r7eqLM7OoP9UeVcE40XnqiR//GjcWphfpnVHU/E3ajQXbHKeoLmOC9Ghya+/YHdQE3a4BpEJ0CPO+W0jfJe/3xk7mrnqmyE1kLAm0a6yv/ttA+JTRa1jmUzDTYxVFLR0iM0E28l1OUQhYiU/bGBIDAAJh</vt:lpwstr>
  </property>
  <property fmtid="{D5CDD505-2E9C-101B-9397-08002B2CF9AE}" pid="50" name="x1ye=49">
    <vt:lpwstr>1JzhvH006WWH/GXRQ0M/bvrQDovsuENcbg3eOnRjxSgeCaIfBgL2PX5jfcS5vHyIdtHsIhrAOO5N4cu8gPOwly+rYpDYMvnfdfhcE56bbGicLPYPx078b/NHR8njFHlglXdgbnSrtBjmUBYkTsuj0zXFQZLyuovbDBnszHEr13RAl+ISTvpf6I/4qdl8BduKkIE6qOIXAmb8WWVKVKeCQifi5NQbxAHe7oU3GMKy8oJM7rE7eMeWI98oDCuV/TY</vt:lpwstr>
  </property>
  <property fmtid="{D5CDD505-2E9C-101B-9397-08002B2CF9AE}" pid="51" name="x1ye=5">
    <vt:lpwstr>3rx2N+GBx9LzOIBVEyvUJzCL09F2vlRFqpYNzcBRsmtpQGr96vIhi8wOYt7qdRoto5EMUiTV/LIxazybHItFMI1sDQyaRcPmZIjlLAOyMrHLcCscslc8ks3iaq0lFst8GY4GFPh3Z/shQU3kFwJBLqxWaCC0pfuulq2gXh+HNvfmA0wQpozCJKy7Rt5aVCbZwGVTX2M9Dg0F1MuPlvaYVr+Pn1My4TewWFN6bG5+MMZedgkIAUD4+SYLda+uufV</vt:lpwstr>
  </property>
  <property fmtid="{D5CDD505-2E9C-101B-9397-08002B2CF9AE}" pid="52" name="x1ye=50">
    <vt:lpwstr>Hf2bIKLfm4fcpJ0Y5USfVbmXsjZ7wjAuT5Xjqp479N28IIP5mtlW77BcWt8nFZr64vUXyOZPXF+ksuccgrSFchVBUF+Ms4dhVEF6jY99fQv0nGwLbhfkrzQ0cP98o1/+tzpHFl7S2tH6gPNXK6+Ep+dHKNSX0/cwImA/I3BEnC632fanSWNmp0GbP5VCkTxMYC584oc8uKH+zS3X8SVoN7jxq4TzQ5iLkO7dZqDAI+rrhJVeemuEvEeW6Qog4q3</vt:lpwstr>
  </property>
  <property fmtid="{D5CDD505-2E9C-101B-9397-08002B2CF9AE}" pid="53" name="x1ye=51">
    <vt:lpwstr>eRjpjADggbKQ3PUcgjAAPvfybZwmzgdc+RY2yoEw7C+J4h/FaKcHIfY8svAIM3+gX2h+FpCgeVSoRtG7hi0yQBQ841IQRaA7w2cYZsOetfPOQKpNbYhosK8jZqRoJ+/ZOYLYpx6AnsxOLFdvDltaTlBslrMopUBNGVOVO9UfBLmrnPCDST8j2OWUdcgOf+gdA+HJdkOjGnE5MRKAf0dbmf/tb0xVe3qQdZmBMU2nkxczV3RuYM8ZTBQCPJL0Y5L</vt:lpwstr>
  </property>
  <property fmtid="{D5CDD505-2E9C-101B-9397-08002B2CF9AE}" pid="54" name="x1ye=52">
    <vt:lpwstr>4KufnVR8cPCqK/ggRDORrbFGYfIooGLpLzzGaCcb7GqOvmthiTMbS8/3ZxjLD+d/qpSGY24oZUkcbTrfU2dkvwQLp/xXB+5AHSDWHX+gw6xis7r3nrRxhziLeNg7F0L+3sQ/23kHqQL41y22XgmusRmotZ/SlQL0FafPUx5pXD75u19nUtHJM3JmbRywT4FCN0gHn48QN/ijQNvF1A257p/y+aLKpZS6ij9LZRCl8PgILkDXyHm8GuRm6ONPBVU</vt:lpwstr>
  </property>
  <property fmtid="{D5CDD505-2E9C-101B-9397-08002B2CF9AE}" pid="55" name="x1ye=53">
    <vt:lpwstr>uDFyYNXA3qjJfU8LIY1OFm0/X1AT/j12mhjkUXUGzgEIlVF0ZWxF5IVio87Aj8DkuYKO3MYd+6cz7BdhcRZQGp9fKpvL7nCV64eOR/xlMVUx0zqEMyVD8Pj6GckDyyxqox7KonLuOe/uzrNXPtjZql5pECtIu9pXnn0VDlODYKfkX1mHDBFjF6jV0/rlgzFsexUVloBM11C7nxqfM7z6P7MiLMkchCZG07Eh0uaw4/iUZN/jbG/z9AwVC7WYcH+</vt:lpwstr>
  </property>
  <property fmtid="{D5CDD505-2E9C-101B-9397-08002B2CF9AE}" pid="56" name="x1ye=54">
    <vt:lpwstr>djFd6hbmwv2MBfBDcxYT+uxD6bVTownCRWIxcXvEW4YTrzscFRUliWhG6MQ3x49gPij/OYEStzkm3qQACja5lFmHTmhqB+YPSHIzLhMAb5E9K+uk/lD3SEUemuvhxqNfW9GfQlqhMd+PovlROr7570DByvedDtYbGW8aeYMyskulvmenTeHzTMhfmQZGfp4THEyh97uRAR0fWnBBuM/vl4+/wuoj/OF6+YgNG8AGG6SWJjSuPqMpYx4MDyjw65S</vt:lpwstr>
  </property>
  <property fmtid="{D5CDD505-2E9C-101B-9397-08002B2CF9AE}" pid="57" name="x1ye=55">
    <vt:lpwstr>CHi/u8vSSuONs0NezdeuRvN/J91K2gXs2B//JWSAUhDSZahucPFDy5o3WnPDZ8T5c/lpPhKgJMLyhD5qrjSgB4AFpiPhtpSn8omELTV7h+SueTwyOLexWcc7HGCAZm8buTf3ZUjZ70AgiayQdptdbp30SioKEjAkwsMG/p17EcJaIZY1od+mJarqj9jtBAxnBQIqXd2TUrSRXwLryrs2rpJp/O+coeK4LQTs66gsqLaefvrDjowjt36MVN/cMIT</vt:lpwstr>
  </property>
  <property fmtid="{D5CDD505-2E9C-101B-9397-08002B2CF9AE}" pid="58" name="x1ye=56">
    <vt:lpwstr>Ha/V7C+bhvLdBLKRdsg5WLgE1w8Zdk3Bs9YSyCphTFPwPMUqTjAFgoCAxL8hPLtIUURWmTeuA4LDBSM4WKpO/438IPjhQGO6Z+8e86FX4DvmEg0/kt6ILnjIz/GN48o8pNrRJ5ALUl/OG8Gn04J/jPC3pHYS9lPJMcwKOR6/hHn1LjKJwY3dzpl3qlOC3T0J2tcLiBLEpKF52gdBGn/kBq5+CsdPFKWna0H97V5jVys1wqrr+BvboeVqbZ/zSyq</vt:lpwstr>
  </property>
  <property fmtid="{D5CDD505-2E9C-101B-9397-08002B2CF9AE}" pid="59" name="x1ye=57">
    <vt:lpwstr>/kaPHX5mLPaKB4mlxmvd3s3DntTv8JvGFSCBWZANaF9+NxV0jllMXPQpUW4K0+n1glsW6ZRLONTfPsnZSmkTiGoKVy2PkHfio66OgIyB2WuoriBJrb9yGajf3ILIF3gjkjtJEI6So/amQYD0Geqj9wVJJwzvH1CbvKlijr4nCyOleAV1l4uP0nhTmAtlyTpj7QDfN9UTR5F+Qut27GmyHEnuc8ro6HVuKsmcuQfhzpM1Wr5ueR9KZu3PBJEyvSB</vt:lpwstr>
  </property>
  <property fmtid="{D5CDD505-2E9C-101B-9397-08002B2CF9AE}" pid="60" name="x1ye=58">
    <vt:lpwstr>symuUdTIJS2dpcv470BERm0RRE7UADkHyDCJacwmaGi/99Lp85+HHf6rkRvcTkATAVe5aRr6MJesX2+2wInu/zfKVRth9Na0i6jSPYIQ9mesJkmwT34ide0YJbrociymzcyW+jzImbfrq0+06WktbZ9MT090X0xURi1cH/2lmas2lFTEavpJ4swdbwhzIFt+r6Oq5pNO0kyImQz4pklpX7ocgwzHaGJHYuAXn/ubznh4uSnaULmQH88r1nt81Gd</vt:lpwstr>
  </property>
  <property fmtid="{D5CDD505-2E9C-101B-9397-08002B2CF9AE}" pid="61" name="x1ye=59">
    <vt:lpwstr>y02JOtnmEMH67kxULlpv0Z/K2NOYwFIkxOKbBljf5PVZ+vPD4tatKGECLCGUZ3rC4VbTozh/iksWwkWrlEe23XNuVNmmju3jWNALALTxcg3duSZqp4iRDJjvyDEYTbgvMPTxt32OXWXfdQLbNtUpOv6j+It4W3PBTbqEGk9l6mIVtpWVzUGttH+njmbEWwoRaVhrByi445Sj/kW8tWIwPwfhoIP9ozQpEXu064o2dw7EYWHOoXwQNhFXo1jbEzH</vt:lpwstr>
  </property>
  <property fmtid="{D5CDD505-2E9C-101B-9397-08002B2CF9AE}" pid="62" name="x1ye=6">
    <vt:lpwstr>um/+gdrM6aAstRQc34Td1Z1tM1lmT3xuryjGQQFAr/ScrsRuvSDUg99FFTROQJ3EuCG4BSwlbcOnCmBded+7t0QMZfLIPPuWV2Kl5akC9kQ0Fe9wWuh+CWcPtELWEjyCX2wDDhvU3G5iZcTLTjF6EHqVUIMFL4GaO2hU/BbAAEkGJQsFSZ4p/HKvyMw5VtEkLuO0A7GmAv7ZNQLlu6br7wyUjl0+jpVH15KbQVvyyUvRNs84XO3VNi/X6J0Bga6</vt:lpwstr>
  </property>
  <property fmtid="{D5CDD505-2E9C-101B-9397-08002B2CF9AE}" pid="63" name="x1ye=60">
    <vt:lpwstr>GE6mF5zdpDeY2s5pxjwp1kQv6qzIUU1/B94xtZB5CPBvjjgnU5UXOre827Wg+Ni+xm5LizTEFONFs/6YYSqh9pe2gi1gQo3+oXxMvbiUjLAmW2TQKNk9q4d60mm6f6H9C4X6A8IDFZWfkbmzbRY3K0zHz43gENOHtTqdlII7+k1CeLoL3XcZryKrAgnU9lo1QzHgspdqsW2kD4rwzCNv5dwjw0U3hZdt0t0egBIjxiPUls0FZWEwSoqdXCZWRON</vt:lpwstr>
  </property>
  <property fmtid="{D5CDD505-2E9C-101B-9397-08002B2CF9AE}" pid="64" name="x1ye=61">
    <vt:lpwstr>FPWPQZ4SJreFmt3Hl3oKHyM1keeQf9SjGLzFmyZFeckSy3g2RZaWQbWZ7t3llcw+TpilBhbjUi22CPwX2zbbiviBdEjs4D3X+q7FQ+g48m+SlQB53WIKQblk/FvtC8WAhSsIi10q5g6nA6JRdNqrfrBqXmB3vQXCIeArFfKAfBLOvxRRZwMb/fJLt+ZbH2+Y6F3bMrS73hjdaUi4X9KgMh0x/SAiAzEfNmrYt44Iv+kSz1eSnoWizjxKHKVBHl7</vt:lpwstr>
  </property>
  <property fmtid="{D5CDD505-2E9C-101B-9397-08002B2CF9AE}" pid="65" name="x1ye=62">
    <vt:lpwstr>D2pr9R+YsPLAw3ycNPO6Mtle7oux57uJNE8Z3nAHhNiy8e7+U9zOzyIm23v8n6E+MdEf3TEOj8OYrIL2kQDcb/8Zp4FCSzvk634UrRyM1ed7d2VwDyhu+5REovEC7wHhk5d7Og/o+FG4SFb5iN5Xk6Yh1BuRhZOx+TaQe8uz9MUPCQMkWQ7FzrGru1PMCI77BTRN/JgUuufH9xX0PMz8Vv1gBtWGLGNtKeobapIUiLV0Csb/PuQqCAcXv//r6mJ</vt:lpwstr>
  </property>
  <property fmtid="{D5CDD505-2E9C-101B-9397-08002B2CF9AE}" pid="66" name="x1ye=63">
    <vt:lpwstr>wOOmHxdDP64hbF236MnhBMhY6ruOuDmYrdOQvdJO/1w/oCasrVb/o3ugzxndbKyAqB41J6XN18QDXtUnbctqhCBXBKL6D8oduHep/81B17nZmd4gknlSqxIVCRu5jSV9oUqTva+oxgbqm1/rxbFWVMM18EmOcn7mdvWCfaWKSTMUHmNGLF0syfiOVMBis4xXxnjTR0WkmZg5ZaDQbfS1X6U5etq/i2v+nVO7c+cQqcONP0d97kYP1ltER37Owhs</vt:lpwstr>
  </property>
  <property fmtid="{D5CDD505-2E9C-101B-9397-08002B2CF9AE}" pid="67" name="x1ye=64">
    <vt:lpwstr>8dTZLymG3NnntaGAfQlPN3SuWpVZy7m3Uv4OnQwMe4qhH+3+f6WnBMLXRlEzl26jgbgpaFvM1Hg+RV78XEX0Pn5JNsVnoV6DElb2Wy5PSnh5q8HgGvFPJh7p9fAgjvwxheGrzWR0T1g1QqLMa4S+mP+6jSsW5eqtHLz04jV/QjTfH/UImlFVP+lUMSJS1rKQLEpumVoVMwKbwK9+apeOTl2eQDm86JE995n5s706spdGxX0epWsQzMt06T9KGj5</vt:lpwstr>
  </property>
  <property fmtid="{D5CDD505-2E9C-101B-9397-08002B2CF9AE}" pid="68" name="x1ye=65">
    <vt:lpwstr>ZFQs7e5w/dzbjGaLySMkj7j7gsjac+NXsN8X6wadfd7SdbS3m4M5f41nbUBxdumtmTiT/lJIGruIyupKEMwJNARGvO8hQtzDDHmMFehpDHUDVFbjGgiBNQfT7Q3BioRPCp2FSbNIOGn+ixq6EX3oEOxNeiNVyeUQcY4UO01Q9sdNL4+CtD/xCHZepCjj9iOXNn7H8iUGfj93YiZQ0V8bpMx1oR6HSUMhjjU+tTnWm6vdJLbY2slzDs4MYo9Zx6Y</vt:lpwstr>
  </property>
  <property fmtid="{D5CDD505-2E9C-101B-9397-08002B2CF9AE}" pid="69" name="x1ye=66">
    <vt:lpwstr>DjejPdL4/lBDyVJZfUovqpPRe5LAODIdPcElEh3vxbfmZVi6tCxnONxu9L/iUt6LbAnZqwW3viQYy5gPsZ00NNuFO5LHfjfEN9QvBHHJpm5GA3ki/2UwSOaHv6uB2sml1LCw0ryW6EHK4np+/H+n1Kua9/syx5JfnVSwrqMc7FBPqvgvNWllWHouAHEeBd8AK8954Mz+APHr7+cXNmSkhbe3VXSfCW2F2snSHdD0tfF2EbotJr4UelU5aD+ccba</vt:lpwstr>
  </property>
  <property fmtid="{D5CDD505-2E9C-101B-9397-08002B2CF9AE}" pid="70" name="x1ye=67">
    <vt:lpwstr>L1TcNGuW1Ha4xNL+i+V4srfvB6LZauht8Ue9VIoGcJMqQT6zeDvxLzbcTQYiKLLZ9SnBPp7XtHD8NIBIcHWAx/kghxzSy9unK+i/zl+vJzk+UItpzIjEkMJAJPBkf6yr4PeEocCOD71747YlivICHJzFFwHgRfMZo44IocmpiqMV0ALFYra2VokzCrbuyklgVnRES+lshH+cYlrt4RvmSvN4zRXQMKzJ4n7OMCJqpqfXteIzL01V+ipESjHMR8T</vt:lpwstr>
  </property>
  <property fmtid="{D5CDD505-2E9C-101B-9397-08002B2CF9AE}" pid="71" name="x1ye=68">
    <vt:lpwstr>sJT2pfuelKP7FyJaM5G/91ItY4wjMpO3AyWaC45MrO0XXOJps+LrMPnIss01rdufdPiR05z8eX+Z+MT8DBVjsBZSdwghoxTj+wh8N4uJqYtLvODRXN/bhmBKrrJVFKL/bpO6rrJKj7wA3KckYrCjMrYeRZOOlE1WMeFhSgWEYS66+TSkmpLsSgin450FJjQ8tEc7FEez+7daz/Q5nVpekjRlpbhAvQ0I0J/yIxKgIjpiWINDOZ5no7zYneOCOMh</vt:lpwstr>
  </property>
  <property fmtid="{D5CDD505-2E9C-101B-9397-08002B2CF9AE}" pid="72" name="x1ye=69">
    <vt:lpwstr>38/SKK5rq3mrIqvFWFJRphyzmmrCE7bd52U93t4sPc9RuoEUK5wy1kKrilC73awR4ws59gepZdeH9LgaO0joIgcPFdRj23y7nKOB8+6ypidxjRgr4mmdpGtKNb3/TZ/QdgI3+aQqDoWFS1gi+kPZutH3qLwEqdp8BnJNMoa16rLeARHJRlfAt28ZuemOnl8FZb3CjGvy6eus/hR9PtuEerbxq/opSn6qh6DDJ8TcL60xOE6oIx+9AFyQ2DEwEmy</vt:lpwstr>
  </property>
  <property fmtid="{D5CDD505-2E9C-101B-9397-08002B2CF9AE}" pid="73" name="x1ye=7">
    <vt:lpwstr>tzLHcQ6O+E6Q6zt6Eab1XfM0dHLye1+3Szo/HAW09CZnVSo70oFtZepsOmMXbUqwOwaxQZnPGM36FdTm5RrdI94WSPPJtA3+dDnI5VRUEmuf9NU/ixAsxyKO6LNlR1KBEw+5+MV/YkDcMr07921nR3Sg5sNQusFA9MvnXDdgeWp+Lh3+XZmuW2m0GujovOVkEBCiOsZDS8Fo4MQ/yjK8CQ1mPcn64rKkQl4Cw2ZcQ9oQyI3Z4ewn/DmapSej2KK</vt:lpwstr>
  </property>
  <property fmtid="{D5CDD505-2E9C-101B-9397-08002B2CF9AE}" pid="74" name="x1ye=70">
    <vt:lpwstr>2Nq2DpKPRXOQSKWYKX5IsjIOz44yvvsXkOFlACUSPdSGfL2DJWiutRHgoJoWquXlLhhi4qo7L60YAR0A5CuZ3C7XI3pPYE/MNurRBQD5bdPFpj3VPx0uuGhWeCUqWIoH4LKTBCRBZrW6s848+FjGuxU2g9xNSVfRjD8zy5jnXA4aeVf38hhmcg13CxZbPZu/2JqZldTIPgYCRBUV2Saxef1QqIZsDLKNRjAf6oP/fRj/Wv41luufUchrCkTo30u</vt:lpwstr>
  </property>
  <property fmtid="{D5CDD505-2E9C-101B-9397-08002B2CF9AE}" pid="75" name="x1ye=71">
    <vt:lpwstr>Sbqc0V5Hi6x+FK0gXYZO/dPfdRJwOLicMRLhoCzW62NZJzzRrusks5W5Fh0h7l0v0177ojyF3SSl6KwywfGjuUBlVV9b40ZPYxY0YFAwGPO0U6swFCVkIIhtTZPuP3Uv88JDd1K+CeZKVGVv4WoQzKFEzbOrx9KgETty3ZjDtJbpCKAalROhg8bbHfPk1twt788K7Z4frCNnKc8dIddqF1xQ1ZnKJ+QbNeSNVGCDqz68Tc0BHXeA1sMEkcsdQMw</vt:lpwstr>
  </property>
  <property fmtid="{D5CDD505-2E9C-101B-9397-08002B2CF9AE}" pid="76" name="x1ye=72">
    <vt:lpwstr>T2mlIOCuR43sRw/rJ2/xJdw09mRLOtpYP8Wijoal1id1KKZ6zUOSWq2LrD9pPN3R0ztUdfjpF+JXMoc3oaZCN7GvGaQL6l3yYCXxyY2kHrxx6bpp2ctEXAlEQNmw7nId2XzU045is4ghLdbL5j0HlMo/0sWPCJjubgzi7Xr08i+SvxaZuD16XpICn3cU0rUT9Npqk0xcAC75NgqV2KPAY3h4kc6kfQyOcqiEyXpoXE74Za6N5W2/m0zBGPBzcz4</vt:lpwstr>
  </property>
  <property fmtid="{D5CDD505-2E9C-101B-9397-08002B2CF9AE}" pid="77" name="x1ye=73">
    <vt:lpwstr>KyDShW1VRqbUJ31ugUn6Gykp6lnfMXe1N6uWJ/Zqwm9U+vdu/6HyIuU/aSSIv/Ycmf39htYKrpO+DSOyuMfXiEZ8S8K61wgdkAqYK1beHy+QAeRmxU0DQviZ3oPJCbIs762KJ+TYGOVao3pKCD6OAStl0BF4CmujnFTS1QI8w1gmvTJjgY76GwZGiaD4xmihTikAloTtyjGaNRCb2Vwri59mgt4p83IeFwlDUay+MrCddNZ3OPH+NdWoiRrGxyS</vt:lpwstr>
  </property>
  <property fmtid="{D5CDD505-2E9C-101B-9397-08002B2CF9AE}" pid="78" name="x1ye=74">
    <vt:lpwstr>LRjoYRFQ6RZfoD2FCN/4rNUKpGrGY+hQFDriWpHj9h6rP36EdLuOA16ymn6//Cfg8M1Q50OG15QlbkhI+0Lk1WeH3VtWwJe6tA1WicLmF1SIzIuo33snqtkpXWjjduMDOCxasbmefeO8h5HvgbkGMeoRRY84wGtOnhulQTpl+aW1zhgSyn8K3+KcHR2MV0VGiC93aL2sn2DiAxsm/+KCs+u+aDoXgv85Tykh1Ih4GkBWvN8RP7ofZIXR7rwpWx3</vt:lpwstr>
  </property>
  <property fmtid="{D5CDD505-2E9C-101B-9397-08002B2CF9AE}" pid="79" name="x1ye=75">
    <vt:lpwstr>OJSuAXmr93D3F0GWVTp1q9cUslp8xfyEUUyB9v7qFBYIOgIT0QYVKmDmdBCxlL3+x3Y/YhQfBphb8UDQ/c49MdEvTy+7S3WZ+/dxFTi5Ff9fdNCRsXtn7RnlEvppU+6BauX4yVeX6EOOldEhR+R3bbvu5jSTuz4+vWbzrYTmCnbFjPQir+yWCAn4o3MF7whaYYrOr5uXGkZh+uqoj3I/ec5qh4ARQP6kta7T1rSFIHEXd/+tWMHrqT84fZP3WLl</vt:lpwstr>
  </property>
  <property fmtid="{D5CDD505-2E9C-101B-9397-08002B2CF9AE}" pid="80" name="x1ye=76">
    <vt:lpwstr>Cszihx12/KhVV8PQCUZHyCqHuc2IkEjzBPTRoQKcYry/GDfet5St6ad5zVNbNTZ9aPuxkmdKclRZCFNi6UnGtFjix2dSfE1qMQ0pZvaFloOnwRTEpKMAdDUreFPC8/k0Zo6O+i3+3A/3uslnbG2lVdbFLcQlId2WaY0bQlV4c4Is1GmkNcZfdpqe9CXJCuTYp6jxshnXpFob3Vsl4RjXBKoLIrJhzjznsXO5PspQXkdxiyOy0NZeUR7HtZwQhWs</vt:lpwstr>
  </property>
  <property fmtid="{D5CDD505-2E9C-101B-9397-08002B2CF9AE}" pid="81" name="x1ye=77">
    <vt:lpwstr>+KH6Ce3has7BqybV4cq5M4eF75Vjc2iYTF0xQS+VQwIv6GdtWpAQ2U95JhcfhWAzB8P3fuiC5HIin/oFVweJcUh3j61UmSTYkF74hAKs/TKsI//m8AHKrwilnhyryvE0zJ6rfU/PaoUQK5PdU0m1AFYh7cOxHDXxkAPeKwjErNk48uoZL2acu/d8Doyd1v+w6q+jEi/u8VPt9fhBXaRQM1KDrXji/gb/J6ZpCrDHKK0X4aImO77ziwTKTSRBYA9</vt:lpwstr>
  </property>
  <property fmtid="{D5CDD505-2E9C-101B-9397-08002B2CF9AE}" pid="82" name="x1ye=78">
    <vt:lpwstr>uuv5XmE+wxKihkzGDZJpu9TlwxDcrGjVq9XQ6sK733nNJfEu4Un8Uo0ywnmxVtVGZZuv0sVgdRbfwivFYqvaDN3nI7pG6QUHwWwK2yl7gfprjV/WB52/sz8SS3VfxKyLV+xHOrhOcwCtMTiTnr5+0W1s0Rs8jdSjFsffeVyCAP+7+ZiwaLHRPPYJqytdvUI1vLNx5gzgSBAE02dOlYwHe2Ak1XWZoTFcYBQtnJlSEwrG/xyRmnBn80WejgEYtQ7</vt:lpwstr>
  </property>
  <property fmtid="{D5CDD505-2E9C-101B-9397-08002B2CF9AE}" pid="83" name="x1ye=79">
    <vt:lpwstr>vKIMvKHNAUoxu86Fb9IoGky7/jiVt6yb3J/h2JCqvnFZhOkqnKh3jQvpkZf1eHgpmJ5plDIsGkNRR0zDWl8fzIl1q+PoytWRvUUaUTUjUE33B1+r2EYow34+ohzt3K28aCnsvH+7yoMdzYe5TT3pqm6PShgR34Wqm24cMsol6L5Hfq2YX8jh8AHX43098AT5hYLeL8M5HVqTV0npDB4f08XeC9aBwAuKme1Yvjqv3NX+OlWAbVDbhTkZ+I67TM8</vt:lpwstr>
  </property>
  <property fmtid="{D5CDD505-2E9C-101B-9397-08002B2CF9AE}" pid="84" name="x1ye=8">
    <vt:lpwstr>OZ46Y6UHGaz/Yf2nspmKYuAtED81uaLT7oTrZzGQ9uSiTfjlGoQDzYChgToACVrP7v3QaifYdIb6kZxeMZEDv9w9jXv5RfHekt2WOmv5o0BF/RTYZuwXpT8GGkGOzN+4HUmQRJpL76Q2xLhF5CZ/S1t9yAaMDIk0apLeiVCSABf7o9RzzvuXGgjRAgxavXM/DjdwVm9JluUTp/4f9//SwdUNlb3oG7KwqjiwYKAJVfC2/C6ZDgFbJ3/W1Py0eSa</vt:lpwstr>
  </property>
  <property fmtid="{D5CDD505-2E9C-101B-9397-08002B2CF9AE}" pid="85" name="x1ye=80">
    <vt:lpwstr>iCjC7E/SHbAUdkvAKCDfzEMGA4MsEw8AwgWWxRGRhrGGm1XRCaUOvSpf/SxDlamu2BtYcj9mJKt7nXSvEpW2NCE2H/kd1d/16vm0aUGJUyUHONPaLx7oCUHxXDJ/opJ9A9UJMFr96LGm/MDYp46B0I1nWI8Gx62y8FbJQCZwlbHjPDxbH1MSTpPRoGhBsERigcnBJnRqicthmdRjRXOgXhM8YLjF/LT2XJagLoi/lbq+yZBcL6kXTa9lv56JUtm</vt:lpwstr>
  </property>
  <property fmtid="{D5CDD505-2E9C-101B-9397-08002B2CF9AE}" pid="86" name="x1ye=81">
    <vt:lpwstr>lyU8CARqUUrE+cNr0IxmhXusDIXsWvflqfE0l6U/8wfO4NLo7adH6MIf/q5rrqqffRMuRydnIUtey0FygcsB/C5WFbQhR0LyanK4PW/wU0P5ezzt3QO6bE+jNWk6O++hPzCjQw7Iq8g2JzTMND/dwqbZEpHm/JBLMCPCn6sMLR0rfKQdCR+UdzSI1iBDsMGTq1NvnMO6v2L23wC3roVEzx5HwlH/+pLwiRXvsrEPXAf1Icm7hFWUJ987+XpO8KM</vt:lpwstr>
  </property>
  <property fmtid="{D5CDD505-2E9C-101B-9397-08002B2CF9AE}" pid="87" name="x1ye=82">
    <vt:lpwstr>xHUgt4hMLtm1S6fHsExrpmeAqa3G4qDRj5g7E9+1yANDZbTI/0M1iMLIsKQy5F4MrgENBN8eRLOi5d5nS2QxUdHmnejQBk1XCMfZ5AN8TdTJJVGnNE/jxxLAPgwWpNVSA+bIEjBEWQqu4YQkKVY1lH75eshwN6YuKoxj8C+ZMx4J1DtrI22b9ADg5vvU9S6cGPPl0GGMD7y+WKVzpDTKplgwXVXvGDM+e4bglNjnCPor6v7N8J4kJTbl5hxy6uP</vt:lpwstr>
  </property>
  <property fmtid="{D5CDD505-2E9C-101B-9397-08002B2CF9AE}" pid="88" name="x1ye=83">
    <vt:lpwstr>s5I2aukgpMLiKpOr6yYZbsD5pSUHrIIav3K/AeGUAH0vadRqYpmzAEJ7RyIlrqMnorNzirVcyhFSurVkCww9B2pXvLUrtXO4iSe40mBmYHDVMFLX3iQIBz4q6J5hilbRvBNl/npKdN5my6XorOva5KL8zTh3KspmXsP9Ji4ZorDQym+uelUGg0N/8Yw9Ctsj9IrBLRYZzXuIi+NWbcMUerrs8H99mHIronckeg9YLEFNr6fJOO27AyfZJoJjY26</vt:lpwstr>
  </property>
  <property fmtid="{D5CDD505-2E9C-101B-9397-08002B2CF9AE}" pid="89" name="x1ye=84">
    <vt:lpwstr>Vq1UWSEutDnQLRNtSfHfEQRivPFC4OjmjtmJpXh3sYnR8uDwexr/CLEahEQRhyyiQvPPgKuPwgfQsyR09Xu76QDo/On66+tWZ/+ug2fZ2J3yq13/CAEBdro/PBH66x34ubw+b/X66zfYNwCOLKZ5DqBiWYsDRRXG4jPZXwo7VTM9Mel3WyFq/WYHu7Df+M4YB17PGovs2M4qHn2MSpVjOm1kK7qoZdmdjIQ6ASNy6NQNzwItTSEgEQiykyuC6m4</vt:lpwstr>
  </property>
  <property fmtid="{D5CDD505-2E9C-101B-9397-08002B2CF9AE}" pid="90" name="x1ye=85">
    <vt:lpwstr>ISZTeqgeLBpEx7IhrKRXXRwNFnaBGRT2XvhleshSIhW/PH216KPWAPSVwPL2bv7bIK/DH9JmsWZ8pFURk1SfKfHNnqZwV/BB9MQJwDnQ+xqRuEZYNyKYxy4m+nvJGglOnYLubMFdqwvR1MCVR0RCqeoVE9YsSl//oZofLKdHa1JnE05rHo/LRx+8y0uDnoVz31jSKIjoKnu9cGqW2DNrK1n2B2N8EvhwosnaKFoEOHmaprYmJfHaDHTtBloj+vV</vt:lpwstr>
  </property>
  <property fmtid="{D5CDD505-2E9C-101B-9397-08002B2CF9AE}" pid="91" name="x1ye=86">
    <vt:lpwstr>zWYdTmLId4hrVNmwXCimALLTJiMfclA94msUWFmPKvVEDLHcBAIJ9rf4issM7h3TPiPOkFNOgyvaeWIEsEvTqEwJvKzFy7vcrZTqyhDgd+ZpGYQ3P8gZLxUaQd8QKfyztsimQBVFzZnjWlCycFF9lksPihWupPBDAo3emjWHpTcpzia/163DPfEmpxnVqJHTlGSthuDOP3v88dfmOq7S0DDPQl5o8sRNGltxdHtjA+499u+n9Ph2kI3OW3Bzu8n</vt:lpwstr>
  </property>
  <property fmtid="{D5CDD505-2E9C-101B-9397-08002B2CF9AE}" pid="92" name="x1ye=87">
    <vt:lpwstr>/ZAAX34qUkVkxF/2XDSkbahsZrvWMKChIbQN75CPsZQTgD9/eiTuzkY0HAvGkNn1sBkKEuTXJct+NuTR9OxkgpVFdwNjhEgi+noyzP/QtyaCRR8uLgQvFemr/BzBkNufyQiSdE7crPTg2LTdqqoRgFLCoK0vyJfqORNutqHdOviFCELganLsOhnEqKmgS4+VHCCEIUd+e707WXhSC+oGFc0Vhi/4YtqnZgMYNfIalNmR/Ci/LucawK3H37NoyBW</vt:lpwstr>
  </property>
  <property fmtid="{D5CDD505-2E9C-101B-9397-08002B2CF9AE}" pid="93" name="x1ye=88">
    <vt:lpwstr>gIxWV7e8fUIdqBAgZeA0O0p2DAz6LqsGlzaFuQcYUZ15xZohJfROqTLKqI7Qz1pIYeBnJX9EStzeXm9RaATPmtpm4FNn5LfDzahC4NPgs7q+2UOJB8h4GwhLxJNLCWNzxUtJuhf52GwTygQAbxSL01PvWhuxscLDY1yG0WnWJDPTQXstMX9RVFieplD1t7a77EYKXBCE3Q34+VdYYPRPFNGYWg5oNN28V7cVcB92xyYO+B6qyHcMaEZuUB16R4P</vt:lpwstr>
  </property>
  <property fmtid="{D5CDD505-2E9C-101B-9397-08002B2CF9AE}" pid="94" name="x1ye=89">
    <vt:lpwstr>/IbnYY1Zrpsm51kD/8AeZOdLE0i1l44YKiRz2+HSB33TtJFNn/ZIC1LWT/6SzBVRvKFMqSjhLmXgHVgmeSaH81oeyeXA7EQouD9oxW4pVSiJ/E2Vwl/KKigku2k6ecaC0fX8l0j+WHQM8jUm6GShUIXJNsVTY8YXNjnfJXZg22nM/dBH9FK/bTebyP+wGW7snyaxgPKfHdQ51xntgcjNV3hihZQkpRJtbGYvY2xZrffR9LcPK/y44ltyZDTUH7D</vt:lpwstr>
  </property>
  <property fmtid="{D5CDD505-2E9C-101B-9397-08002B2CF9AE}" pid="95" name="x1ye=9">
    <vt:lpwstr>Z39/8pXDEjp0tjLBj0IXFoMswWU4eAmUdWLVoha3nImqOJwgi55hrYUPTEJfv9nfAArkse5j3rarFz8f44QIx7IPOtdPQJAiobU22XHXgWsDY8UffqZUZ0fev1Ozn3pTxjz7EdrULW5FMGmE54APn5G+yfjyj4z4tMTkniLC1YPRz3/ydDsBds8z+JUJ8WLGPFsddEd3AqMmxGr08flOZ4mYIa5nZRmwOgHYvjPyfNRh68YEsdvO++nDfynmsyk</vt:lpwstr>
  </property>
  <property fmtid="{D5CDD505-2E9C-101B-9397-08002B2CF9AE}" pid="96" name="x1ye=90">
    <vt:lpwstr>I0/YGoDz2V/ewO87PvFMH6pPy14d+ywdnHeOym8LQCZGg/1OnIclGw9P4xKQPHz6H/4vhfJaF7Fz+/ZmRKi9nMkomcLk1Lv2XCaRt+3Mx6Ub2qTVlJMRGEmU5RwMoyf1gxvcBw/B0xShJisVwkgmSwogpc8FPoaGNWLH94pCdkRmsElMQACGb3RJQpxyzWs+BT/Y7u9jLXm0X/iuYSpMCIfsIi4lAyETANS5us0WbXrYgLe4SHyhitLcbHFgJ0p</vt:lpwstr>
  </property>
  <property fmtid="{D5CDD505-2E9C-101B-9397-08002B2CF9AE}" pid="97" name="x1ye=91">
    <vt:lpwstr>M9qv+OZtB2bS0g+gu/pSH9682Kh+2TMO3aWdWm82agHWrSJ06dgx0PvL6k/Dw0SwVtJlK8bSHCM3zowL5rd9e9XrYIGx78UqDDSGSGWlCICKMKBkOZexmY0F3HUkq6UP2XdsRNOggoUkz3h3VXGscZlZO3OjfS/zaCCsZVZshh4P+K0EIBuYTBatPVX7+fsk8kWarNJ/qqb3dQtTuzaDkjZ86pNudN7yk0hVwF8IIdmwKIfZ0/Lr4jwO6WNmvme</vt:lpwstr>
  </property>
  <property fmtid="{D5CDD505-2E9C-101B-9397-08002B2CF9AE}" pid="98" name="x1ye=92">
    <vt:lpwstr>mY1GZEiYt6q2JdLlu+b+iWJmUQ3EY4TTBaQ8w5hf/cIyak8wu9gfi2eLWOybkGLDfP0hQWw6sBkGsjTpBa/ZLZttLX/O448f5anRcogFJO9wHrX4U0gIyG/0t/eTJ8zRX0laOpyDYzU8oYLPwy0nZTSrBGDmuaYDR8TwALUW2gsJ2XQLE1e/E2PVRKjRSLSCukdcM2dNBvgLfuKhCY/p9X/XRaEjA6xO8X5uxluCvwa5kfVdWibL/vkWkr9y2PE</vt:lpwstr>
  </property>
  <property fmtid="{D5CDD505-2E9C-101B-9397-08002B2CF9AE}" pid="99" name="x1ye=93">
    <vt:lpwstr>te6n/LrcRiM3FbAbUC28NclhbYu8j42BMD+c9pBZ+0Cv9EJ/f3nrlNOIBpkMJmbZDLmkQg7ZKMQXoNdfj/V8Hw3HBiQSAagFOtN/6TYQA57YCopYjItjs88F8+xGRmZoFZUDvgH+7Brl+t90ZauoVzEe28KlprAr880zgPh7q/Lo4tfvCvQY1Qtg7idskbV4lLDssRHzlyaFegHW18+iAVsu1cD+A7sruQUHAI8pywIi+z+jVwHJWRDUwiOWl5S</vt:lpwstr>
  </property>
  <property fmtid="{D5CDD505-2E9C-101B-9397-08002B2CF9AE}" pid="100" name="x1ye=94">
    <vt:lpwstr>xYci8tkdz+UfxC3N/4EIrY5TNF+6IllskfU71Bxb4G5P0ZaYVPyscJYlC7ADd69jdZZOMpZ3JYKhAJvSLlOZOk7ap9fRsYlWJ8bgn5LZ489N+yJX8Kkr2VWs1DoB76eOrFcWkKJy57rHO3Dda2Pp1Ql3Hln+mXaNQNQLILLRaSdGgPohDK95JTC79XAAeN3+NEoSbajptSg8nHOmGowMh/DL7I+iBjAjwM0fun/ZER6qK3r0eO4Ce7zEM7wJTHG</vt:lpwstr>
  </property>
  <property fmtid="{D5CDD505-2E9C-101B-9397-08002B2CF9AE}" pid="101" name="x1ye=95">
    <vt:lpwstr>ccu/bSlnvjHosCncvbvYPX5jef2not6DxEyYYyg/dgb/cufZAlWZh/WGspXkaqk+s9qqGzHrjVMvfRQB0sm2WylSX2GOv6VyIpcjkcIa+6Q+AkZ01tWcgcXJjEERpICv6QYYvCWo3FEZl5wiZwRx50Nbdsd/oS/uRIbIKFpKdk1/w/ZxsANKjShjZV1EqT+FJLgkAmgOYMnhlWw+2xwWVJOULpscTeZTOHL+/mnbkIfKBrUlRoRqQQE9qIncWUJ</vt:lpwstr>
  </property>
  <property fmtid="{D5CDD505-2E9C-101B-9397-08002B2CF9AE}" pid="102" name="x1ye=96">
    <vt:lpwstr>RRHRKjrDjxC9lf5Xww/7gKnnnJ1h6SjFk4yvkoO4OUnwF6N+D5NfUr+jDzonpKLkpvjKroTrn9RSn237YbGEr6rV63Jk/EMJknNZ7jbLraWKYqe8JGcixX67f3B8IToCXFo95IXQ0LER9PyUxHuA6ue80O2/g6AlBGN1BHdF/Wdri5YmfLrVQC3zUsoBZYuAnGHQ0OUfCR4fPo2D4h/lo879JVWw15iulilWtxXwS0LPx6OqMa8BoJSqKRlX/JX</vt:lpwstr>
  </property>
  <property fmtid="{D5CDD505-2E9C-101B-9397-08002B2CF9AE}" pid="103" name="x1ye=97">
    <vt:lpwstr>jZ3w2ZEl2N2NfnlU6gL96OMSVCa/9otvCdQwLGZZLPwP2TfAYRhMK5Jo1pthwz2lOUgo+MRRevc/Zmd5cTs+zh5+Ut6UkedzMg52X9RMhSIEbc/0zz74KiSZR+/7Xqqa1ET85SIr90nm+1D0VHWZeb0qcbu8nhNWPLLQJj5uoYdvqZv3Ul/BermN/b8S74Eb1WxLfmcgQPf5IpuN/FLxBSfLCsEQ5LdJtZpDpldAeE8ri344R7GgYhbWO5ce10h</vt:lpwstr>
  </property>
  <property fmtid="{D5CDD505-2E9C-101B-9397-08002B2CF9AE}" pid="104" name="x1ye=98">
    <vt:lpwstr>GqTVOg6kRAVRgp8fZIu06moGccbavYKsOJZcz3hyKs/wA39Ky/01YrWw/V57E592nMwSYdufGlNxvrUHDGs47XvXLTCsgsz2BaM+bRKw+OhYrUw27cirbm0Nqgz2oEjGXph1t4mrw8Qtwq1KS4u23YT2jKV1o93wV1aBbLnZZplWHsOqcttemW8wjHX5UQf1dkXlLb1I7jaiWEG6MNCBXUnBHJyttX3nLy8zcAZBVeKk0IsFbqTsa6lZgDNKtzR</vt:lpwstr>
  </property>
  <property fmtid="{D5CDD505-2E9C-101B-9397-08002B2CF9AE}" pid="105" name="x1ye=99">
    <vt:lpwstr>MMycywr9H0YEut/Z7olK+sp3J9ID/ceBwHHVWM2fWDi6xZRrUctBqqK/E/juUR/5WAtQsfqsr8s2+JOrtnDfcvKUgDewXCRqHCx+MotxHZoTKpAZ1T2ggJpoKDtz6nrs4tjLY/i67EWwFmQtJvxgVsh8KuqWTYaOS1VAoceQ4loLIN4hxzhRpMxJch+JA9G1ay3DJmNNGPEtJb0xohvmJ+J3h3xTpHVVRwONtX5TBkG/ckROOt3UWvLBpfxf5+t</vt:lpwstr>
  </property>
</Properties>
</file>
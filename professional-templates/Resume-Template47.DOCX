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topTable"/>
        <w:tblW w:w="5000" w:type="pct"/>
        <w:tblCellSpacing w:w="0" w:type="dxa"/>
        <w:tblBorders>
          <w:top w:val="single" w:sz="200" w:space="0" w:color="404040"/>
        </w:tblBorders>
        <w:tblCellMar>
          <w:top w:w="0" w:type="dxa"/>
          <w:left w:w="0" w:type="dxa"/>
          <w:bottom w:w="0" w:type="dxa"/>
          <w:right w:w="0" w:type="dxa"/>
        </w:tblCellMar>
        <w:tblLook w:val="05E0"/>
      </w:tblPr>
      <w:tblGrid>
        <w:gridCol w:w="12240"/>
      </w:tblGrid>
      <w:tr>
        <w:tblPrEx>
          <w:tblW w:w="5000" w:type="pct"/>
          <w:tblCellSpacing w:w="0" w:type="dxa"/>
          <w:tblBorders>
            <w:top w:val="single" w:sz="200" w:space="0" w:color="404040"/>
          </w:tblBorders>
          <w:tblCellMar>
            <w:top w:w="0" w:type="dxa"/>
            <w:left w:w="0" w:type="dxa"/>
            <w:bottom w:w="0" w:type="dxa"/>
            <w:right w:w="0" w:type="dxa"/>
          </w:tblCellMar>
          <w:tblLook w:val="05E0"/>
        </w:tblPrEx>
        <w:trPr>
          <w:tblCellSpacing w:w="0" w:type="dxa"/>
        </w:trPr>
        <w:tc>
          <w:tcPr>
            <w:tcW w:w="12240" w:type="dxa"/>
            <w:tcMar>
              <w:top w:w="0" w:type="dxa"/>
              <w:left w:w="0" w:type="dxa"/>
              <w:bottom w:w="400" w:type="dxa"/>
              <w:right w:w="0" w:type="dxa"/>
            </w:tcMar>
            <w:vAlign w:val="bottom"/>
            <w:hideMark/>
          </w:tcPr>
          <w:p>
            <w:pPr>
              <w:pStyle w:val="documentname"/>
              <w:pBdr>
                <w:top w:val="none" w:sz="0" w:space="0" w:color="auto"/>
                <w:left w:val="none" w:sz="0" w:space="31" w:color="auto"/>
                <w:bottom w:val="none" w:sz="0" w:space="0" w:color="auto"/>
                <w:right w:val="none" w:sz="0" w:space="31" w:color="auto"/>
              </w:pBdr>
              <w:spacing w:before="0" w:after="0"/>
              <w:ind w:left="1100" w:right="1100"/>
              <w:rPr>
                <w:rStyle w:val="documenttopSectionparagraph"/>
                <w:rFonts w:ascii="Montserrat" w:eastAsia="Montserrat" w:hAnsi="Montserrat" w:cs="Montserrat"/>
                <w:b/>
                <w:bCs/>
                <w:color w:val="404040"/>
                <w:spacing w:val="40"/>
                <w:sz w:val="40"/>
                <w:szCs w:val="40"/>
                <w:bdr w:val="none" w:sz="0" w:space="0" w:color="auto"/>
                <w:vertAlign w:val="baseline"/>
              </w:rPr>
            </w:pPr>
            <w:r>
              <w:rPr>
                <w:rStyle w:val="span"/>
              </w:rPr>
              <w:t>First Name</w:t>
            </w:r>
            <w:r>
              <w:rPr>
                <w:rStyle w:val="documenttopSectionparagraph"/>
                <w:bdr w:val="none" w:sz="0" w:space="0" w:color="auto"/>
                <w:vertAlign w:val="baseline"/>
              </w:rPr>
              <w:t xml:space="preserve"> </w:t>
            </w:r>
            <w:r>
              <w:rPr>
                <w:rStyle w:val="span"/>
              </w:rPr>
              <w:t>Last Name</w:t>
            </w:r>
          </w:p>
        </w:tc>
      </w:tr>
      <w:tr>
        <w:tblPrEx>
          <w:tblW w:w="5000" w:type="pct"/>
          <w:tblCellSpacing w:w="0" w:type="dxa"/>
          <w:tblCellMar>
            <w:top w:w="0" w:type="dxa"/>
            <w:left w:w="0" w:type="dxa"/>
            <w:bottom w:w="0" w:type="dxa"/>
            <w:right w:w="0" w:type="dxa"/>
          </w:tblCellMar>
          <w:tblLook w:val="05E0"/>
        </w:tblPrEx>
        <w:trPr>
          <w:tblCellSpacing w:w="0" w:type="dxa"/>
        </w:trPr>
        <w:tc>
          <w:tcPr>
            <w:tcW w:w="12240" w:type="dxa"/>
            <w:tcBorders>
              <w:top w:val="single" w:sz="8" w:space="0" w:color="404040"/>
              <w:bottom w:val="single" w:sz="8" w:space="0" w:color="404040"/>
            </w:tcBorders>
            <w:tcMar>
              <w:top w:w="10" w:type="dxa"/>
              <w:left w:w="0" w:type="dxa"/>
              <w:bottom w:w="10" w:type="dxa"/>
              <w:right w:w="0" w:type="dxa"/>
            </w:tcMar>
            <w:vAlign w:val="bottom"/>
            <w:hideMark/>
          </w:tcPr>
          <w:p>
            <w:pPr>
              <w:pStyle w:val="documentaddress"/>
              <w:pBdr>
                <w:top w:val="none" w:sz="0" w:space="4" w:color="auto"/>
                <w:left w:val="none" w:sz="0" w:space="31" w:color="auto"/>
                <w:bottom w:val="none" w:sz="0" w:space="4" w:color="auto"/>
                <w:right w:val="none" w:sz="0" w:space="31" w:color="auto"/>
              </w:pBdr>
              <w:spacing w:before="0" w:after="0"/>
              <w:ind w:left="800" w:right="800"/>
              <w:rPr>
                <w:rStyle w:val="documenttopSectionparagraph"/>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rPr>
              <w:t>City Country</w:t>
            </w:r>
            <w:r>
              <w:rPr>
                <w:rStyle w:val="span"/>
                <w:rFonts w:ascii="Source Sans Pro" w:eastAsia="Source Sans Pro" w:hAnsi="Source Sans Pro" w:cs="Source Sans Pro"/>
                <w:color w:val="404040"/>
                <w:sz w:val="20"/>
                <w:szCs w:val="20"/>
              </w:rPr>
              <w:t xml:space="preserve"> </w:t>
            </w:r>
            <w:r>
              <w:rPr>
                <w:rStyle w:val="bullet"/>
                <w:rFonts w:ascii="Source Sans Pro" w:eastAsia="Source Sans Pro" w:hAnsi="Source Sans Pro" w:cs="Source Sans Pro"/>
                <w:color w:val="404040"/>
                <w:sz w:val="20"/>
                <w:szCs w:val="20"/>
                <w:vertAlign w:val="baseline"/>
              </w:rPr>
              <w:t>     •     </w:t>
            </w:r>
            <w:r>
              <w:rPr>
                <w:rStyle w:val="span"/>
                <w:rFonts w:ascii="Source Sans Pro" w:eastAsia="Source Sans Pro" w:hAnsi="Source Sans Pro" w:cs="Source Sans Pro"/>
                <w:color w:val="404040"/>
                <w:sz w:val="20"/>
                <w:szCs w:val="20"/>
              </w:rPr>
              <w:t>+911234567890</w:t>
            </w:r>
            <w:r>
              <w:rPr>
                <w:rStyle w:val="span"/>
                <w:rFonts w:ascii="Source Sans Pro" w:eastAsia="Source Sans Pro" w:hAnsi="Source Sans Pro" w:cs="Source Sans Pro"/>
                <w:color w:val="404040"/>
                <w:sz w:val="20"/>
                <w:szCs w:val="20"/>
              </w:rPr>
              <w:t xml:space="preserve"> </w:t>
            </w:r>
            <w:r>
              <w:rPr>
                <w:rStyle w:val="bullet"/>
                <w:rFonts w:ascii="Source Sans Pro" w:eastAsia="Source Sans Pro" w:hAnsi="Source Sans Pro" w:cs="Source Sans Pro"/>
                <w:color w:val="404040"/>
                <w:sz w:val="20"/>
                <w:szCs w:val="20"/>
                <w:vertAlign w:val="baseline"/>
              </w:rPr>
              <w:t>     •     </w:t>
            </w:r>
            <w:r>
              <w:rPr>
                <w:rStyle w:val="span"/>
                <w:rFonts w:ascii="Source Sans Pro" w:eastAsia="Source Sans Pro" w:hAnsi="Source Sans Pro" w:cs="Source Sans Pro"/>
                <w:color w:val="404040"/>
                <w:sz w:val="20"/>
                <w:szCs w:val="20"/>
              </w:rPr>
              <w:t>test@test.com</w:t>
            </w:r>
            <w:r>
              <w:rPr>
                <w:rStyle w:val="span"/>
                <w:rFonts w:ascii="Source Sans Pro" w:eastAsia="Source Sans Pro" w:hAnsi="Source Sans Pro" w:cs="Source Sans Pro"/>
                <w:color w:val="404040"/>
                <w:sz w:val="20"/>
                <w:szCs w:val="20"/>
              </w:rPr>
              <w:t xml:space="preserve"> </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0" w:lineRule="auto"/>
        <w:sectPr>
          <w:headerReference w:type="default" r:id="rId4"/>
          <w:footerReference w:type="default" r:id="rId5"/>
          <w:pgSz w:w="12240" w:h="15840"/>
          <w:pgMar w:top="0" w:right="0" w:bottom="400" w:left="0" w:header="0" w:footer="0"/>
          <w:cols w:space="720"/>
        </w:sectPr>
      </w:pPr>
      <w:r>
        <w:rPr>
          <w:color w:val="FFFFFF"/>
          <w:sz w:val="0"/>
        </w:rPr>
        <w:t>.</w:t>
      </w: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0" w:lineRule="auto"/>
      </w:pPr>
    </w:p>
    <w:p>
      <w:pPr>
        <w:rPr>
          <w:vanish/>
        </w:rPr>
      </w:pPr>
    </w:p>
    <w:tbl>
      <w:tblPr>
        <w:tblStyle w:val="parentContainer"/>
        <w:tblW w:w="0" w:type="auto"/>
        <w:tblCellSpacing w:w="0" w:type="dxa"/>
        <w:tblLayout w:type="fixed"/>
        <w:tblCellMar>
          <w:top w:w="0" w:type="dxa"/>
          <w:left w:w="0" w:type="dxa"/>
          <w:bottom w:w="0" w:type="dxa"/>
          <w:right w:w="0" w:type="dxa"/>
        </w:tblCellMar>
        <w:tblLook w:val="05E0"/>
      </w:tblPr>
      <w:tblGrid>
        <w:gridCol w:w="6938"/>
        <w:gridCol w:w="368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938" w:type="dxa"/>
            <w:tcBorders>
              <w:right w:val="single" w:sz="8" w:space="0" w:color="404040"/>
            </w:tcBorders>
            <w:noWrap w:val="0"/>
            <w:tcMar>
              <w:top w:w="0" w:type="dxa"/>
              <w:left w:w="0" w:type="dxa"/>
              <w:bottom w:w="160" w:type="dxa"/>
              <w:right w:w="170" w:type="dxa"/>
            </w:tcMar>
            <w:vAlign w:val="top"/>
            <w:hideMark/>
          </w:tcPr>
          <w:p>
            <w:pPr>
              <w:pStyle w:val="documentsectionTitle"/>
              <w:pBdr>
                <w:top w:val="none" w:sz="0" w:space="0" w:color="auto"/>
                <w:left w:val="none" w:sz="0" w:space="0" w:color="auto"/>
                <w:bottom w:val="none" w:sz="0" w:space="0" w:color="auto"/>
                <w:right w:val="none" w:sz="0" w:space="0" w:color="auto"/>
              </w:pBdr>
              <w:spacing w:before="400" w:after="120"/>
              <w:ind w:left="0" w:right="480"/>
              <w:rPr>
                <w:rStyle w:val="documentleft-box"/>
                <w:rFonts w:ascii="Montserrat" w:eastAsia="Montserrat" w:hAnsi="Montserrat" w:cs="Montserrat"/>
                <w:b/>
                <w:bCs/>
                <w:caps/>
                <w:color w:val="404040"/>
                <w:spacing w:val="20"/>
                <w:sz w:val="28"/>
                <w:szCs w:val="28"/>
                <w:bdr w:val="none" w:sz="0" w:space="0" w:color="auto"/>
                <w:vertAlign w:val="baseline"/>
              </w:rPr>
            </w:pPr>
            <w:r>
              <w:rPr>
                <w:rStyle w:val="documentleft-box"/>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left-box"/>
                <w:rFonts w:ascii="Source Sans Pro" w:eastAsia="Source Sans Pro" w:hAnsi="Source Sans Pro" w:cs="Source Sans Pro"/>
                <w:color w:val="40404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ocumentsectionTitle"/>
              <w:pBdr>
                <w:top w:val="none" w:sz="0" w:space="0" w:color="auto"/>
                <w:left w:val="none" w:sz="0" w:space="0" w:color="auto"/>
                <w:bottom w:val="none" w:sz="0" w:space="0" w:color="auto"/>
                <w:right w:val="none" w:sz="0" w:space="0" w:color="auto"/>
              </w:pBdr>
              <w:spacing w:before="480" w:after="120"/>
              <w:ind w:left="0" w:right="480"/>
              <w:rPr>
                <w:rStyle w:val="documentleft-box"/>
                <w:rFonts w:ascii="Montserrat" w:eastAsia="Montserrat" w:hAnsi="Montserrat" w:cs="Montserrat"/>
                <w:b/>
                <w:bCs/>
                <w:caps/>
                <w:color w:val="404040"/>
                <w:spacing w:val="20"/>
                <w:sz w:val="28"/>
                <w:szCs w:val="28"/>
                <w:bdr w:val="none" w:sz="0" w:space="0" w:color="auto"/>
                <w:vertAlign w:val="baseline"/>
              </w:rPr>
            </w:pPr>
            <w:r>
              <w:rPr>
                <w:rStyle w:val="documentleft-box"/>
                <w:bdr w:val="none" w:sz="0" w:space="0" w:color="auto"/>
                <w:vertAlign w:val="baseline"/>
              </w:rPr>
              <w:t>Experience</w:t>
            </w:r>
          </w:p>
          <w:p>
            <w:pPr>
              <w:pStyle w:val="documentexprSecsinglecolumndispBlknotnth-last-child1"/>
              <w:pBdr>
                <w:top w:val="none" w:sz="0" w:space="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Cloud Architect</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01/2021</w:t>
            </w:r>
            <w:r>
              <w:rPr>
                <w:rStyle w:val="span"/>
                <w:rFonts w:ascii="Source Sans Pro" w:eastAsia="Source Sans Pro" w:hAnsi="Source Sans Pro" w:cs="Source Sans Pro"/>
                <w:color w:val="404040"/>
                <w:sz w:val="20"/>
                <w:szCs w:val="20"/>
              </w:rPr>
              <w:t xml:space="preserve"> to </w:t>
            </w:r>
            <w:r>
              <w:rPr>
                <w:rStyle w:val="span"/>
                <w:rFonts w:ascii="Source Sans Pro" w:eastAsia="Source Sans Pro" w:hAnsi="Source Sans Pro" w:cs="Source Sans Pro"/>
                <w:color w:val="404040"/>
                <w:sz w:val="20"/>
                <w:szCs w:val="20"/>
              </w:rPr>
              <w:t>Current</w:t>
            </w:r>
            <w:r>
              <w:rPr>
                <w:rStyle w:val="span"/>
                <w:rFonts w:ascii="Source Sans Pro" w:eastAsia="Source Sans Pro" w:hAnsi="Source Sans Pro" w:cs="Source Sans Pro"/>
                <w:color w:val="404040"/>
                <w:sz w:val="20"/>
                <w:szCs w:val="20"/>
              </w:rPr>
              <w:t xml:space="preserve"> </w:t>
            </w:r>
          </w:p>
          <w:p>
            <w:pPr>
              <w:pStyle w:val="documentexprSecsinglecolumndispBlknotnth-last-child1"/>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Company Name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City</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Country</w:t>
            </w:r>
          </w:p>
          <w:p>
            <w:pPr>
              <w:pStyle w:val="divdocumentulli"/>
              <w:numPr>
                <w:ilvl w:val="0"/>
                <w:numId w:val="1"/>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1"/>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Provide services, solutions, guidance, and expertise and promote the development of content, data, information, and knowledge management.</w:t>
            </w:r>
          </w:p>
          <w:p>
            <w:pPr>
              <w:pStyle w:val="divdocumentulli"/>
              <w:numPr>
                <w:ilvl w:val="0"/>
                <w:numId w:val="1"/>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1"/>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Provide and support corporate solutions for internal and external collaboration in Cloud, On-Prem DC's,DevOps.</w:t>
            </w:r>
          </w:p>
          <w:p>
            <w:pPr>
              <w:pStyle w:val="divdocumentulli"/>
              <w:numPr>
                <w:ilvl w:val="0"/>
                <w:numId w:val="1"/>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Facilitate and steer the deployment of data infrastructure.</w:t>
            </w:r>
          </w:p>
          <w:p>
            <w:pPr>
              <w:pStyle w:val="documentexprSecsinglecolumndispBlknotnth-last-child1"/>
              <w:pBdr>
                <w:top w:val="none" w:sz="0" w:space="1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Technical Solutions Manager</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10/2016</w:t>
            </w:r>
            <w:r>
              <w:rPr>
                <w:rStyle w:val="span"/>
                <w:rFonts w:ascii="Source Sans Pro" w:eastAsia="Source Sans Pro" w:hAnsi="Source Sans Pro" w:cs="Source Sans Pro"/>
                <w:color w:val="404040"/>
                <w:sz w:val="20"/>
                <w:szCs w:val="20"/>
              </w:rPr>
              <w:t xml:space="preserve"> to </w:t>
            </w:r>
            <w:r>
              <w:rPr>
                <w:rStyle w:val="span"/>
                <w:rFonts w:ascii="Source Sans Pro" w:eastAsia="Source Sans Pro" w:hAnsi="Source Sans Pro" w:cs="Source Sans Pro"/>
                <w:color w:val="404040"/>
                <w:sz w:val="20"/>
                <w:szCs w:val="20"/>
              </w:rPr>
              <w:t>03/2020</w:t>
            </w:r>
            <w:r>
              <w:rPr>
                <w:rStyle w:val="span"/>
                <w:rFonts w:ascii="Source Sans Pro" w:eastAsia="Source Sans Pro" w:hAnsi="Source Sans Pro" w:cs="Source Sans Pro"/>
                <w:color w:val="404040"/>
                <w:sz w:val="20"/>
                <w:szCs w:val="20"/>
              </w:rPr>
              <w:t xml:space="preserve"> </w:t>
            </w:r>
          </w:p>
          <w:p>
            <w:pPr>
              <w:pStyle w:val="documentexprSecsinglecolumndispBlknotnth-last-child1"/>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Company Name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City</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Country</w:t>
            </w:r>
          </w:p>
          <w:p>
            <w:pPr>
              <w:pStyle w:val="divdocumentulli"/>
              <w:numPr>
                <w:ilvl w:val="0"/>
                <w:numId w:val="2"/>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Design and Develop Cloud solutions to meet business requirements.</w:t>
            </w:r>
          </w:p>
          <w:p>
            <w:pPr>
              <w:pStyle w:val="divdocumentulli"/>
              <w:numPr>
                <w:ilvl w:val="0"/>
                <w:numId w:val="2"/>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Expected to perform the Subject Matter Expert role on cloud implementations.</w:t>
            </w:r>
          </w:p>
          <w:p>
            <w:pPr>
              <w:pStyle w:val="divdocumentulli"/>
              <w:numPr>
                <w:ilvl w:val="0"/>
                <w:numId w:val="2"/>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Arriving with the best practices, tools, and process for Continues improvement.</w:t>
            </w:r>
          </w:p>
          <w:p>
            <w:pPr>
              <w:pStyle w:val="divdocumentulli"/>
              <w:numPr>
                <w:ilvl w:val="0"/>
                <w:numId w:val="2"/>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Focused on automation, containerization, and integration monitoring and configuration management.</w:t>
            </w:r>
          </w:p>
          <w:p>
            <w:pPr>
              <w:pStyle w:val="divdocumentulli"/>
              <w:numPr>
                <w:ilvl w:val="0"/>
                <w:numId w:val="2"/>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2"/>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Engineering Technical Lead at , Chennai,India.</w:t>
            </w:r>
          </w:p>
          <w:p>
            <w:pPr>
              <w:pStyle w:val="documentexprSecsinglecolumndispBlknotnth-last-child1"/>
              <w:pBdr>
                <w:top w:val="none" w:sz="0" w:space="1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Engineering Technical Lead</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01/2015</w:t>
            </w:r>
            <w:r>
              <w:rPr>
                <w:rStyle w:val="span"/>
                <w:rFonts w:ascii="Source Sans Pro" w:eastAsia="Source Sans Pro" w:hAnsi="Source Sans Pro" w:cs="Source Sans Pro"/>
                <w:color w:val="404040"/>
                <w:sz w:val="20"/>
                <w:szCs w:val="20"/>
              </w:rPr>
              <w:t xml:space="preserve"> to </w:t>
            </w:r>
            <w:r>
              <w:rPr>
                <w:rStyle w:val="span"/>
                <w:rFonts w:ascii="Source Sans Pro" w:eastAsia="Source Sans Pro" w:hAnsi="Source Sans Pro" w:cs="Source Sans Pro"/>
                <w:color w:val="404040"/>
                <w:sz w:val="20"/>
                <w:szCs w:val="20"/>
              </w:rPr>
              <w:t>10/2016</w:t>
            </w:r>
            <w:r>
              <w:rPr>
                <w:rStyle w:val="span"/>
                <w:rFonts w:ascii="Source Sans Pro" w:eastAsia="Source Sans Pro" w:hAnsi="Source Sans Pro" w:cs="Source Sans Pro"/>
                <w:color w:val="404040"/>
                <w:sz w:val="20"/>
                <w:szCs w:val="20"/>
              </w:rPr>
              <w:t xml:space="preserve"> </w:t>
            </w:r>
          </w:p>
          <w:p>
            <w:pPr>
              <w:pStyle w:val="documentexprSecsinglecolumndispBlknotnth-last-child1"/>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Company Name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City</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Company</w:t>
            </w:r>
          </w:p>
          <w:p>
            <w:pPr>
              <w:pStyle w:val="divdocumentulli"/>
              <w:numPr>
                <w:ilvl w:val="0"/>
                <w:numId w:val="3"/>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Responsible for architecting, designing, implementing, and supporting of cloud-based infrastructure.</w:t>
            </w:r>
          </w:p>
          <w:p>
            <w:pPr>
              <w:pStyle w:val="divdocumentulli"/>
              <w:numPr>
                <w:ilvl w:val="0"/>
                <w:numId w:val="3"/>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Set up and built AWS infrastructure with various services available by using cloud formation templates in json.</w:t>
            </w:r>
          </w:p>
          <w:p>
            <w:pPr>
              <w:pStyle w:val="divdocumentulli"/>
              <w:numPr>
                <w:ilvl w:val="0"/>
                <w:numId w:val="3"/>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Ensuring for technical training for my team members, to upgrade the team skill set.</w:t>
            </w:r>
          </w:p>
          <w:p>
            <w:pPr>
              <w:pStyle w:val="divdocumentulli"/>
              <w:numPr>
                <w:ilvl w:val="0"/>
                <w:numId w:val="3"/>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Monitoring the SLA and response of the team on any incident, service, and change request.</w:t>
            </w:r>
          </w:p>
          <w:p>
            <w:pPr>
              <w:pStyle w:val="documentexprSecsinglecolumndispBlknotnth-last-child1"/>
              <w:pBdr>
                <w:top w:val="none" w:sz="0" w:space="1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Lead Infrastructure Engineer</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02/2011</w:t>
            </w:r>
            <w:r>
              <w:rPr>
                <w:rStyle w:val="span"/>
                <w:rFonts w:ascii="Source Sans Pro" w:eastAsia="Source Sans Pro" w:hAnsi="Source Sans Pro" w:cs="Source Sans Pro"/>
                <w:color w:val="404040"/>
                <w:sz w:val="20"/>
                <w:szCs w:val="20"/>
              </w:rPr>
              <w:t xml:space="preserve"> to </w:t>
            </w:r>
            <w:r>
              <w:rPr>
                <w:rStyle w:val="span"/>
                <w:rFonts w:ascii="Source Sans Pro" w:eastAsia="Source Sans Pro" w:hAnsi="Source Sans Pro" w:cs="Source Sans Pro"/>
                <w:color w:val="404040"/>
                <w:sz w:val="20"/>
                <w:szCs w:val="20"/>
              </w:rPr>
              <w:t>01/2015</w:t>
            </w:r>
            <w:r>
              <w:rPr>
                <w:rStyle w:val="span"/>
                <w:rFonts w:ascii="Source Sans Pro" w:eastAsia="Source Sans Pro" w:hAnsi="Source Sans Pro" w:cs="Source Sans Pro"/>
                <w:color w:val="404040"/>
                <w:sz w:val="20"/>
                <w:szCs w:val="20"/>
              </w:rPr>
              <w:t xml:space="preserve"> </w:t>
            </w:r>
          </w:p>
          <w:p>
            <w:pPr>
              <w:pStyle w:val="documentexprSecsinglecolumndispBlknotnth-last-child1"/>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Company Name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City</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Country</w:t>
            </w:r>
          </w:p>
          <w:p>
            <w:pPr>
              <w:pStyle w:val="divdocumentulli"/>
              <w:numPr>
                <w:ilvl w:val="0"/>
                <w:numId w:val="4"/>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4"/>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4"/>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Excels in the set-up of Production Support, DevOps, Build and Release Engineering, CD/CI Process, Release Management, and UAT.</w:t>
            </w:r>
          </w:p>
          <w:p>
            <w:pPr>
              <w:pStyle w:val="documentexprSecsinglecolumndispBlknotnth-last-child1"/>
              <w:pBdr>
                <w:top w:val="none" w:sz="0" w:space="1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Infrastructure Consultant</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04/2004</w:t>
            </w:r>
            <w:r>
              <w:rPr>
                <w:rStyle w:val="span"/>
                <w:rFonts w:ascii="Source Sans Pro" w:eastAsia="Source Sans Pro" w:hAnsi="Source Sans Pro" w:cs="Source Sans Pro"/>
                <w:color w:val="404040"/>
                <w:sz w:val="20"/>
                <w:szCs w:val="20"/>
              </w:rPr>
              <w:t xml:space="preserve"> to </w:t>
            </w:r>
            <w:r>
              <w:rPr>
                <w:rStyle w:val="span"/>
                <w:rFonts w:ascii="Source Sans Pro" w:eastAsia="Source Sans Pro" w:hAnsi="Source Sans Pro" w:cs="Source Sans Pro"/>
                <w:color w:val="404040"/>
                <w:sz w:val="20"/>
                <w:szCs w:val="20"/>
              </w:rPr>
              <w:t>02/2011</w:t>
            </w:r>
            <w:r>
              <w:rPr>
                <w:rStyle w:val="span"/>
                <w:rFonts w:ascii="Source Sans Pro" w:eastAsia="Source Sans Pro" w:hAnsi="Source Sans Pro" w:cs="Source Sans Pro"/>
                <w:color w:val="404040"/>
                <w:sz w:val="20"/>
                <w:szCs w:val="20"/>
              </w:rPr>
              <w:t xml:space="preserve"> </w:t>
            </w:r>
          </w:p>
          <w:p>
            <w:pPr>
              <w:pStyle w:val="documentexprSecsinglecolumndispBlknotnth-last-child1"/>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Company Name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Chennai, India</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India</w:t>
            </w:r>
          </w:p>
          <w:p>
            <w:pPr>
              <w:pStyle w:val="divdocumentulli"/>
              <w:numPr>
                <w:ilvl w:val="0"/>
                <w:numId w:val="5"/>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Drive the team to ensure a stable Unix/Linux environment and as SME actively participating in all critical &amp; escalated issues.</w:t>
            </w:r>
          </w:p>
          <w:p>
            <w:pPr>
              <w:pStyle w:val="divdocumentulli"/>
              <w:numPr>
                <w:ilvl w:val="0"/>
                <w:numId w:val="5"/>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Analyzing and Providing RCA for all the major incidents and failed changes.</w:t>
            </w:r>
          </w:p>
          <w:p>
            <w:pPr>
              <w:pStyle w:val="divdocumentulli"/>
              <w:numPr>
                <w:ilvl w:val="0"/>
                <w:numId w:val="5"/>
              </w:numPr>
              <w:spacing w:before="0" w:after="0"/>
              <w:ind w:left="220" w:right="480" w:hanging="192"/>
              <w:rPr>
                <w:rStyle w:val="span"/>
                <w:rFonts w:ascii="Source Sans Pro" w:eastAsia="Source Sans Pro" w:hAnsi="Source Sans Pro" w:cs="Source Sans Pro"/>
                <w:color w:val="404040"/>
                <w:sz w:val="20"/>
                <w:szCs w:val="20"/>
                <w:bdr w:val="none" w:sz="0" w:space="0" w:color="auto"/>
                <w:vertAlign w:val="baseline"/>
              </w:rPr>
            </w:pPr>
            <w:r>
              <w:rPr>
                <w:rStyle w:val="span"/>
                <w:rFonts w:ascii="Source Sans Pro" w:eastAsia="Source Sans Pro" w:hAnsi="Source Sans Pro" w:cs="Source Sans Pro"/>
                <w:color w:val="404040"/>
                <w:sz w:val="20"/>
                <w:szCs w:val="20"/>
                <w:bdr w:val="none" w:sz="0" w:space="0" w:color="auto"/>
                <w:vertAlign w:val="baseline"/>
              </w:rPr>
              <w:t>Linux Subject Matter Expert at .</w:t>
            </w:r>
          </w:p>
          <w:p>
            <w:pPr>
              <w:pStyle w:val="documentexprSecsinglecolumndispBlknotnth-last-child1"/>
              <w:pBdr>
                <w:top w:val="none" w:sz="0" w:space="1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System Administrator</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05/2003</w:t>
            </w:r>
            <w:r>
              <w:rPr>
                <w:rStyle w:val="span"/>
                <w:rFonts w:ascii="Source Sans Pro" w:eastAsia="Source Sans Pro" w:hAnsi="Source Sans Pro" w:cs="Source Sans Pro"/>
                <w:color w:val="404040"/>
                <w:sz w:val="20"/>
                <w:szCs w:val="20"/>
              </w:rPr>
              <w:t xml:space="preserve"> to </w:t>
            </w:r>
            <w:r>
              <w:rPr>
                <w:rStyle w:val="span"/>
                <w:rFonts w:ascii="Source Sans Pro" w:eastAsia="Source Sans Pro" w:hAnsi="Source Sans Pro" w:cs="Source Sans Pro"/>
                <w:color w:val="404040"/>
                <w:sz w:val="20"/>
                <w:szCs w:val="20"/>
              </w:rPr>
              <w:t>03/2004</w:t>
            </w:r>
            <w:r>
              <w:rPr>
                <w:rStyle w:val="span"/>
                <w:rFonts w:ascii="Source Sans Pro" w:eastAsia="Source Sans Pro" w:hAnsi="Source Sans Pro" w:cs="Source Sans Pro"/>
                <w:color w:val="404040"/>
                <w:sz w:val="20"/>
                <w:szCs w:val="20"/>
              </w:rPr>
              <w:t xml:space="preserve"> </w:t>
            </w:r>
          </w:p>
          <w:p>
            <w:pPr>
              <w:pStyle w:val="documentexprSecsinglecolumndispBlknotnth-last-child1"/>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Company Name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City</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Country</w:t>
            </w:r>
          </w:p>
          <w:p>
            <w:pPr>
              <w:pStyle w:val="documentexprSecsinglecolumndispBlknotnth-last-child1"/>
              <w:pBdr>
                <w:top w:val="none" w:sz="0" w:space="1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System Administrator</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01/1996</w:t>
            </w:r>
            <w:r>
              <w:rPr>
                <w:rStyle w:val="span"/>
                <w:rFonts w:ascii="Source Sans Pro" w:eastAsia="Source Sans Pro" w:hAnsi="Source Sans Pro" w:cs="Source Sans Pro"/>
                <w:color w:val="404040"/>
                <w:sz w:val="20"/>
                <w:szCs w:val="20"/>
              </w:rPr>
              <w:t xml:space="preserve"> to </w:t>
            </w:r>
            <w:r>
              <w:rPr>
                <w:rStyle w:val="span"/>
                <w:rFonts w:ascii="Source Sans Pro" w:eastAsia="Source Sans Pro" w:hAnsi="Source Sans Pro" w:cs="Source Sans Pro"/>
                <w:color w:val="404040"/>
                <w:sz w:val="20"/>
                <w:szCs w:val="20"/>
              </w:rPr>
              <w:t>04/2003</w:t>
            </w:r>
            <w:r>
              <w:rPr>
                <w:rStyle w:val="span"/>
                <w:rFonts w:ascii="Source Sans Pro" w:eastAsia="Source Sans Pro" w:hAnsi="Source Sans Pro" w:cs="Source Sans Pro"/>
                <w:color w:val="404040"/>
                <w:sz w:val="20"/>
                <w:szCs w:val="20"/>
              </w:rPr>
              <w:t xml:space="preserve"> </w:t>
            </w:r>
          </w:p>
          <w:p>
            <w:pPr>
              <w:pStyle w:val="documentexprSecsinglecolumndispBlknotnth-last-child1"/>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Company Name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City</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Country</w:t>
            </w:r>
          </w:p>
          <w:p>
            <w:pPr>
              <w:pStyle w:val="documentsectionTitle"/>
              <w:pBdr>
                <w:top w:val="none" w:sz="0" w:space="0" w:color="auto"/>
                <w:left w:val="none" w:sz="0" w:space="0" w:color="auto"/>
                <w:bottom w:val="none" w:sz="0" w:space="0" w:color="auto"/>
                <w:right w:val="none" w:sz="0" w:space="0" w:color="auto"/>
              </w:pBdr>
              <w:spacing w:before="480" w:after="120"/>
              <w:ind w:left="0" w:right="480"/>
              <w:rPr>
                <w:rStyle w:val="documentleft-box"/>
                <w:rFonts w:ascii="Montserrat" w:eastAsia="Montserrat" w:hAnsi="Montserrat" w:cs="Montserrat"/>
                <w:b/>
                <w:bCs/>
                <w:caps/>
                <w:color w:val="404040"/>
                <w:spacing w:val="20"/>
                <w:sz w:val="28"/>
                <w:szCs w:val="28"/>
                <w:bdr w:val="none" w:sz="0" w:space="0" w:color="auto"/>
                <w:vertAlign w:val="baseline"/>
              </w:rPr>
            </w:pPr>
            <w:r>
              <w:rPr>
                <w:rStyle w:val="documentleft-box"/>
                <w:bdr w:val="none" w:sz="0" w:space="0" w:color="auto"/>
                <w:vertAlign w:val="baseline"/>
              </w:rPr>
              <w:t>Languages</w:t>
            </w:r>
          </w:p>
          <w:p>
            <w:pPr>
              <w:pStyle w:val="documentleft-boxsinglecolumn"/>
              <w:pBdr>
                <w:top w:val="none" w:sz="0" w:space="0" w:color="auto"/>
                <w:left w:val="none" w:sz="0" w:space="0" w:color="auto"/>
                <w:bottom w:val="none" w:sz="0" w:space="0" w:color="auto"/>
                <w:right w:val="none" w:sz="0" w:space="0" w:color="auto"/>
              </w:pBdr>
              <w:spacing w:before="0" w:after="0"/>
              <w:ind w:left="0" w:right="480"/>
              <w:rPr>
                <w:rStyle w:val="documentleft-box"/>
                <w:rFonts w:ascii="Source Sans Pro" w:eastAsia="Source Sans Pro" w:hAnsi="Source Sans Pro" w:cs="Source Sans Pro"/>
                <w:color w:val="404040"/>
                <w:sz w:val="20"/>
                <w:szCs w:val="20"/>
                <w:bdr w:val="none" w:sz="0" w:space="0" w:color="auto"/>
                <w:vertAlign w:val="baseline"/>
              </w:rPr>
            </w:pPr>
            <w:r>
              <w:rPr>
                <w:rStyle w:val="documentleft-box"/>
                <w:rFonts w:ascii="Source Sans Pro" w:eastAsia="Source Sans Pro" w:hAnsi="Source Sans Pro" w:cs="Source Sans Pro"/>
                <w:color w:val="404040"/>
                <w:sz w:val="20"/>
                <w:szCs w:val="20"/>
                <w:bdr w:val="none" w:sz="0" w:space="0" w:color="auto"/>
                <w:vertAlign w:val="baseline"/>
              </w:rPr>
              <w:t>English French Dutch</w:t>
            </w:r>
          </w:p>
          <w:p>
            <w:pPr>
              <w:pStyle w:val="documentleft-boxParagraph"/>
              <w:pBdr>
                <w:top w:val="none" w:sz="0" w:space="0" w:color="auto"/>
                <w:left w:val="none" w:sz="0" w:space="0" w:color="auto"/>
                <w:bottom w:val="none" w:sz="0" w:space="0" w:color="auto"/>
                <w:right w:val="none" w:sz="0" w:space="0" w:color="auto"/>
              </w:pBdr>
              <w:ind w:left="0" w:right="480"/>
              <w:rPr>
                <w:rStyle w:val="documentleft-box"/>
                <w:rFonts w:ascii="Source Sans Pro" w:eastAsia="Source Sans Pro" w:hAnsi="Source Sans Pro" w:cs="Source Sans Pro"/>
                <w:color w:val="404040"/>
                <w:sz w:val="20"/>
                <w:szCs w:val="20"/>
                <w:bdr w:val="none" w:sz="0" w:space="0" w:color="auto"/>
                <w:vertAlign w:val="baseline"/>
              </w:rPr>
            </w:pPr>
          </w:p>
        </w:tc>
        <w:tc>
          <w:tcPr>
            <w:tcW w:w="3686" w:type="dxa"/>
            <w:noWrap w:val="0"/>
            <w:tcMar>
              <w:top w:w="0" w:type="dxa"/>
              <w:left w:w="160" w:type="dxa"/>
              <w:bottom w:w="0" w:type="dxa"/>
              <w:right w:w="0" w:type="dxa"/>
            </w:tcMar>
            <w:vAlign w:val="top"/>
            <w:hideMark/>
          </w:tcPr>
          <w:tbl>
            <w:tblPr>
              <w:tblStyle w:val="documentheadingTable"/>
              <w:tblW w:w="5000" w:type="pct"/>
              <w:tblCellSpacing w:w="0" w:type="dxa"/>
              <w:tblInd w:w="160" w:type="dxa"/>
              <w:tblLayout w:type="fixed"/>
              <w:tblCellMar>
                <w:top w:w="0" w:type="dxa"/>
                <w:left w:w="0" w:type="dxa"/>
                <w:bottom w:w="0" w:type="dxa"/>
                <w:right w:w="0" w:type="dxa"/>
              </w:tblCellMar>
              <w:tblLook w:val="05E0"/>
            </w:tblPr>
            <w:tblGrid>
              <w:gridCol w:w="3526"/>
            </w:tblGrid>
            <w:tr>
              <w:tblPrEx>
                <w:tblW w:w="5000" w:type="pct"/>
                <w:tblCellSpacing w:w="0" w:type="dxa"/>
                <w:tblInd w:w="160" w:type="dxa"/>
                <w:tblLayout w:type="fixed"/>
                <w:tblCellMar>
                  <w:top w:w="0" w:type="dxa"/>
                  <w:left w:w="0" w:type="dxa"/>
                  <w:bottom w:w="0" w:type="dxa"/>
                  <w:right w:w="0" w:type="dxa"/>
                </w:tblCellMar>
                <w:tblLook w:val="05E0"/>
              </w:tblPrEx>
              <w:trPr>
                <w:tblCellSpacing w:w="0" w:type="dxa"/>
              </w:trPr>
              <w:tc>
                <w:tcPr>
                  <w:tcMar>
                    <w:top w:w="400" w:type="dxa"/>
                    <w:left w:w="0" w:type="dxa"/>
                    <w:bottom w:w="160" w:type="dxa"/>
                    <w:right w:w="500" w:type="dxa"/>
                  </w:tcMar>
                  <w:vAlign w:val="bottom"/>
                  <w:hideMark/>
                </w:tcPr>
                <w:p>
                  <w:pPr>
                    <w:rPr>
                      <w:rStyle w:val="documentright-box"/>
                      <w:rFonts w:ascii="Source Sans Pro" w:eastAsia="Source Sans Pro" w:hAnsi="Source Sans Pro" w:cs="Source Sans Pro"/>
                      <w:color w:val="404040"/>
                      <w:sz w:val="20"/>
                      <w:szCs w:val="20"/>
                      <w:bdr w:val="none" w:sz="0" w:space="0" w:color="auto"/>
                      <w:vertAlign w:val="baseline"/>
                    </w:rPr>
                  </w:pPr>
                  <w:r>
                    <w:pict>
                      <v:oval id="_x0000_s1026" style="width:5pt;height:5pt;margin-top:7pt;margin-left:-19pt;position:absolute;z-index:251658240" fillcolor="#404040" strokecolor="#404040"/>
                    </w:pict>
                  </w:r>
                  <w:r>
                    <w:rPr>
                      <w:rStyle w:val="documentright-boxsectionnth-child1headingsectionTitle"/>
                      <w:rFonts w:ascii="Montserrat" w:eastAsia="Montserrat" w:hAnsi="Montserrat" w:cs="Montserrat"/>
                      <w:b/>
                      <w:bCs/>
                      <w:caps/>
                      <w:color w:val="404040"/>
                      <w:spacing w:val="20"/>
                      <w:sz w:val="28"/>
                      <w:szCs w:val="28"/>
                      <w:bdr w:val="none" w:sz="0" w:space="0" w:color="auto"/>
                      <w:vertAlign w:val="baseline"/>
                    </w:rPr>
                    <w:t>Skills</w:t>
                  </w:r>
                </w:p>
              </w:tc>
            </w:tr>
          </w:tbl>
          <w:p>
            <w:pPr>
              <w:pStyle w:val="divdocumentulli"/>
              <w:numPr>
                <w:ilvl w:val="0"/>
                <w:numId w:val="6"/>
              </w:numPr>
              <w:pBdr>
                <w:top w:val="none" w:sz="0" w:space="0" w:color="auto"/>
                <w:left w:val="none" w:sz="0" w:space="0" w:color="auto"/>
                <w:bottom w:val="none" w:sz="0" w:space="0" w:color="auto"/>
                <w:right w:val="none" w:sz="0" w:space="0" w:color="auto"/>
              </w:pBd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Leadership and Teamwork</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Management Skills</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Complex Problem Solving</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Amazon AWS</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Microsoft Azure</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Microservices</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Ansible</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Terraform</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DevOps</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CI/CD</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Jenkins</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Docker</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Kubernetes</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Linux</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Windows</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VMware</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Data Analysis</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Database Management</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Automation, SLA</w:t>
            </w:r>
          </w:p>
          <w:p>
            <w:pPr>
              <w:pStyle w:val="divdocumentulli"/>
              <w:numPr>
                <w:ilvl w:val="0"/>
                <w:numId w:val="6"/>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Business intelligence, Specification</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CD, Teamwork</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Configuration management, Technical training</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Content, Unix</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Client, Upgrade</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Data Analysis, Validation</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Data management</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Database Management</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DC</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Designing</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Dutch</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English</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Features</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French</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Knowledge management</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Leadership</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Linux</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Managing</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Management Skills</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Windows</w:t>
            </w:r>
          </w:p>
          <w:p>
            <w:pPr>
              <w:pStyle w:val="divdocumentulli"/>
              <w:numPr>
                <w:ilvl w:val="0"/>
                <w:numId w:val="7"/>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Problem Solving</w:t>
            </w:r>
          </w:p>
          <w:tbl>
            <w:tblPr>
              <w:tblStyle w:val="documentheadingTable"/>
              <w:tblW w:w="5000" w:type="pct"/>
              <w:tblCellSpacing w:w="0" w:type="dxa"/>
              <w:tblInd w:w="160" w:type="dxa"/>
              <w:tblLayout w:type="fixed"/>
              <w:tblCellMar>
                <w:top w:w="0" w:type="dxa"/>
                <w:left w:w="0" w:type="dxa"/>
                <w:bottom w:w="0" w:type="dxa"/>
                <w:right w:w="0" w:type="dxa"/>
              </w:tblCellMar>
              <w:tblLook w:val="05E0"/>
            </w:tblPr>
            <w:tblGrid>
              <w:gridCol w:w="3526"/>
            </w:tblGrid>
            <w:tr>
              <w:tblPrEx>
                <w:tblW w:w="5000" w:type="pct"/>
                <w:tblCellSpacing w:w="0" w:type="dxa"/>
                <w:tblInd w:w="160" w:type="dxa"/>
                <w:tblLayout w:type="fixed"/>
                <w:tblCellMar>
                  <w:top w:w="0" w:type="dxa"/>
                  <w:left w:w="0" w:type="dxa"/>
                  <w:bottom w:w="0" w:type="dxa"/>
                  <w:right w:w="0" w:type="dxa"/>
                </w:tblCellMar>
                <w:tblLook w:val="05E0"/>
              </w:tblPrEx>
              <w:trPr>
                <w:tblCellSpacing w:w="0" w:type="dxa"/>
              </w:trPr>
              <w:tc>
                <w:tcPr>
                  <w:tcMar>
                    <w:top w:w="480" w:type="dxa"/>
                    <w:left w:w="0" w:type="dxa"/>
                    <w:bottom w:w="160" w:type="dxa"/>
                    <w:right w:w="500" w:type="dxa"/>
                  </w:tcMar>
                  <w:vAlign w:val="bottom"/>
                  <w:hideMark/>
                </w:tcPr>
                <w:p>
                  <w:pPr>
                    <w:rPr>
                      <w:rStyle w:val="documentright-box"/>
                      <w:rFonts w:ascii="Source Sans Pro" w:eastAsia="Source Sans Pro" w:hAnsi="Source Sans Pro" w:cs="Source Sans Pro"/>
                      <w:color w:val="404040"/>
                      <w:sz w:val="20"/>
                      <w:szCs w:val="20"/>
                      <w:bdr w:val="none" w:sz="0" w:space="0" w:color="auto"/>
                      <w:vertAlign w:val="baseline"/>
                    </w:rPr>
                  </w:pPr>
                  <w:r>
                    <w:pict>
                      <v:oval id="_x0000_s1027" style="width:5pt;height:5pt;margin-top:7pt;margin-left:-19pt;position:absolute;z-index:251659264" fillcolor="#404040" strokecolor="#404040"/>
                    </w:pict>
                  </w:r>
                  <w:r>
                    <w:rPr>
                      <w:rStyle w:val="documentparentContainerright-boxsectionheadingsectionTitle"/>
                      <w:rFonts w:ascii="Montserrat" w:eastAsia="Montserrat" w:hAnsi="Montserrat" w:cs="Montserrat"/>
                      <w:b/>
                      <w:bCs/>
                      <w:caps/>
                      <w:color w:val="404040"/>
                      <w:spacing w:val="20"/>
                      <w:sz w:val="28"/>
                      <w:szCs w:val="28"/>
                      <w:bdr w:val="none" w:sz="0" w:space="0" w:color="auto"/>
                      <w:vertAlign w:val="baseline"/>
                    </w:rPr>
                    <w:t>Education and Training</w:t>
                  </w:r>
                </w:p>
              </w:tc>
            </w:tr>
          </w:tbl>
          <w:p>
            <w:pPr>
              <w:pStyle w:val="documentdispBlk"/>
              <w:pBdr>
                <w:top w:val="none" w:sz="0" w:space="0" w:color="auto"/>
                <w:left w:val="none" w:sz="0" w:space="0" w:color="auto"/>
                <w:bottom w:val="none" w:sz="0" w:space="0" w:color="auto"/>
                <w:right w:val="none" w:sz="0" w:space="0" w:color="auto"/>
              </w:pBdr>
              <w:spacing w:before="0" w:after="0"/>
              <w:ind w:left="160" w:right="320"/>
              <w:rPr>
                <w:rStyle w:val="documentrigh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Bachelor of Science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Field of Study</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01/2009</w:t>
            </w:r>
          </w:p>
          <w:p>
            <w:pPr>
              <w:pStyle w:val="documentdispBlk"/>
              <w:spacing w:before="0" w:after="0"/>
              <w:ind w:left="160" w:right="320"/>
              <w:rPr>
                <w:rStyle w:val="documentrigh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College Name</w:t>
            </w:r>
            <w:r>
              <w:rPr>
                <w:rStyle w:val="documentright-box"/>
                <w:rFonts w:ascii="Source Sans Pro" w:eastAsia="Source Sans Pro" w:hAnsi="Source Sans Pro" w:cs="Source Sans Pro"/>
                <w:color w:val="404040"/>
                <w:sz w:val="20"/>
                <w:szCs w:val="20"/>
                <w:bdr w:val="none" w:sz="0" w:space="0" w:color="auto"/>
                <w:vertAlign w:val="baseline"/>
              </w:rPr>
              <w:t xml:space="preserve"> </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Location</w:t>
            </w:r>
            <w:r>
              <w:rPr>
                <w:rStyle w:val="documentright-box"/>
                <w:rFonts w:ascii="Source Sans Pro" w:eastAsia="Source Sans Pro" w:hAnsi="Source Sans Pro" w:cs="Source Sans Pro"/>
                <w:color w:val="404040"/>
                <w:sz w:val="20"/>
                <w:szCs w:val="20"/>
                <w:bdr w:val="none" w:sz="0" w:space="0" w:color="auto"/>
                <w:vertAlign w:val="baseline"/>
              </w:rPr>
              <w:t xml:space="preserve"> </w:t>
            </w:r>
          </w:p>
          <w:p>
            <w:pPr>
              <w:pStyle w:val="documentdispBlk"/>
              <w:pBdr>
                <w:top w:val="none" w:sz="0" w:space="10" w:color="auto"/>
                <w:left w:val="none" w:sz="0" w:space="0" w:color="auto"/>
                <w:bottom w:val="none" w:sz="0" w:space="0" w:color="auto"/>
                <w:right w:val="none" w:sz="0" w:space="0" w:color="auto"/>
              </w:pBdr>
              <w:spacing w:before="0" w:after="0"/>
              <w:ind w:left="160" w:right="320"/>
              <w:rPr>
                <w:rStyle w:val="documentrigh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Bachelor of Science</w:t>
            </w:r>
            <w:r>
              <w:rPr>
                <w:rStyle w:val="span"/>
                <w:rFonts w:ascii="Source Sans Pro" w:eastAsia="Source Sans Pro" w:hAnsi="Source Sans Pro" w:cs="Source Sans Pro"/>
                <w:color w:val="404040"/>
                <w:sz w:val="20"/>
                <w:szCs w:val="20"/>
              </w:rPr>
              <w:t xml:space="preserve"> : </w:t>
            </w:r>
            <w:r>
              <w:rPr>
                <w:rStyle w:val="span"/>
                <w:rFonts w:ascii="Source Sans Pro" w:eastAsia="Source Sans Pro" w:hAnsi="Source Sans Pro" w:cs="Source Sans Pro"/>
                <w:color w:val="404040"/>
                <w:sz w:val="20"/>
                <w:szCs w:val="20"/>
              </w:rPr>
              <w:t>Field of Study</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02/1999</w:t>
            </w:r>
          </w:p>
          <w:p>
            <w:pPr>
              <w:pStyle w:val="documentdispBlk"/>
              <w:spacing w:before="0" w:after="0"/>
              <w:ind w:left="160" w:right="320"/>
              <w:rPr>
                <w:rStyle w:val="documentright-box"/>
                <w:rFonts w:ascii="Source Sans Pro" w:eastAsia="Source Sans Pro" w:hAnsi="Source Sans Pro" w:cs="Source Sans Pro"/>
                <w:color w:val="404040"/>
                <w:sz w:val="20"/>
                <w:szCs w:val="20"/>
                <w:bdr w:val="none" w:sz="0" w:space="0" w:color="auto"/>
                <w:vertAlign w:val="baseline"/>
              </w:rPr>
            </w:pPr>
            <w:r>
              <w:rPr>
                <w:rStyle w:val="documenttxtBold"/>
                <w:rFonts w:ascii="Source Sans Pro" w:eastAsia="Source Sans Pro" w:hAnsi="Source Sans Pro" w:cs="Source Sans Pro"/>
                <w:color w:val="404040"/>
                <w:sz w:val="20"/>
                <w:szCs w:val="20"/>
              </w:rPr>
              <w:t>College Name</w:t>
            </w:r>
            <w:r>
              <w:rPr>
                <w:rStyle w:val="documentright-box"/>
                <w:rFonts w:ascii="Source Sans Pro" w:eastAsia="Source Sans Pro" w:hAnsi="Source Sans Pro" w:cs="Source Sans Pro"/>
                <w:color w:val="404040"/>
                <w:sz w:val="20"/>
                <w:szCs w:val="20"/>
                <w:bdr w:val="none" w:sz="0" w:space="0" w:color="auto"/>
                <w:vertAlign w:val="baseline"/>
              </w:rPr>
              <w:t xml:space="preserve"> </w:t>
            </w:r>
            <w:r>
              <w:rPr>
                <w:rStyle w:val="span"/>
                <w:rFonts w:ascii="Source Sans Pro" w:eastAsia="Source Sans Pro" w:hAnsi="Source Sans Pro" w:cs="Source Sans Pro"/>
                <w:color w:val="404040"/>
                <w:sz w:val="20"/>
                <w:szCs w:val="20"/>
              </w:rPr>
              <w:t xml:space="preserve">- </w:t>
            </w:r>
            <w:r>
              <w:rPr>
                <w:rStyle w:val="span"/>
                <w:rFonts w:ascii="Source Sans Pro" w:eastAsia="Source Sans Pro" w:hAnsi="Source Sans Pro" w:cs="Source Sans Pro"/>
                <w:color w:val="404040"/>
                <w:sz w:val="20"/>
                <w:szCs w:val="20"/>
              </w:rPr>
              <w:t>Location</w:t>
            </w:r>
            <w:r>
              <w:rPr>
                <w:rStyle w:val="documentright-box"/>
                <w:rFonts w:ascii="Source Sans Pro" w:eastAsia="Source Sans Pro" w:hAnsi="Source Sans Pro" w:cs="Source Sans Pro"/>
                <w:color w:val="404040"/>
                <w:sz w:val="20"/>
                <w:szCs w:val="20"/>
                <w:bdr w:val="none" w:sz="0" w:space="0" w:color="auto"/>
                <w:vertAlign w:val="baseline"/>
              </w:rPr>
              <w:t xml:space="preserve"> </w:t>
            </w:r>
          </w:p>
          <w:tbl>
            <w:tblPr>
              <w:tblStyle w:val="documentheadingTable"/>
              <w:tblW w:w="5000" w:type="pct"/>
              <w:tblCellSpacing w:w="0" w:type="dxa"/>
              <w:tblInd w:w="160" w:type="dxa"/>
              <w:tblLayout w:type="fixed"/>
              <w:tblCellMar>
                <w:top w:w="0" w:type="dxa"/>
                <w:left w:w="0" w:type="dxa"/>
                <w:bottom w:w="0" w:type="dxa"/>
                <w:right w:w="0" w:type="dxa"/>
              </w:tblCellMar>
              <w:tblLook w:val="05E0"/>
            </w:tblPr>
            <w:tblGrid>
              <w:gridCol w:w="3526"/>
            </w:tblGrid>
            <w:tr>
              <w:tblPrEx>
                <w:tblW w:w="5000" w:type="pct"/>
                <w:tblCellSpacing w:w="0" w:type="dxa"/>
                <w:tblInd w:w="160" w:type="dxa"/>
                <w:tblLayout w:type="fixed"/>
                <w:tblCellMar>
                  <w:top w:w="0" w:type="dxa"/>
                  <w:left w:w="0" w:type="dxa"/>
                  <w:bottom w:w="0" w:type="dxa"/>
                  <w:right w:w="0" w:type="dxa"/>
                </w:tblCellMar>
                <w:tblLook w:val="05E0"/>
              </w:tblPrEx>
              <w:trPr>
                <w:tblCellSpacing w:w="0" w:type="dxa"/>
              </w:trPr>
              <w:tc>
                <w:tcPr>
                  <w:tcMar>
                    <w:top w:w="480" w:type="dxa"/>
                    <w:left w:w="0" w:type="dxa"/>
                    <w:bottom w:w="160" w:type="dxa"/>
                    <w:right w:w="500" w:type="dxa"/>
                  </w:tcMar>
                  <w:vAlign w:val="bottom"/>
                  <w:hideMark/>
                </w:tcPr>
                <w:p>
                  <w:pPr>
                    <w:rPr>
                      <w:rStyle w:val="documentright-box"/>
                      <w:rFonts w:ascii="Source Sans Pro" w:eastAsia="Source Sans Pro" w:hAnsi="Source Sans Pro" w:cs="Source Sans Pro"/>
                      <w:color w:val="404040"/>
                      <w:sz w:val="20"/>
                      <w:szCs w:val="20"/>
                      <w:bdr w:val="none" w:sz="0" w:space="0" w:color="auto"/>
                      <w:vertAlign w:val="baseline"/>
                    </w:rPr>
                  </w:pPr>
                  <w:r>
                    <w:pict>
                      <v:oval id="_x0000_s1028" style="width:5pt;height:5pt;margin-top:7pt;margin-left:-19pt;position:absolute;z-index:251660288" fillcolor="#404040" strokecolor="#404040"/>
                    </w:pict>
                  </w:r>
                  <w:r>
                    <w:rPr>
                      <w:rStyle w:val="documentparentContainerright-boxsectionheadingsectionTitle"/>
                      <w:rFonts w:ascii="Montserrat" w:eastAsia="Montserrat" w:hAnsi="Montserrat" w:cs="Montserrat"/>
                      <w:b/>
                      <w:bCs/>
                      <w:caps/>
                      <w:color w:val="404040"/>
                      <w:spacing w:val="20"/>
                      <w:sz w:val="28"/>
                      <w:szCs w:val="28"/>
                      <w:bdr w:val="none" w:sz="0" w:space="0" w:color="auto"/>
                      <w:vertAlign w:val="baseline"/>
                    </w:rPr>
                    <w:t>Certifications</w:t>
                  </w:r>
                </w:p>
              </w:tc>
            </w:tr>
          </w:tbl>
          <w:p>
            <w:pPr>
              <w:pStyle w:val="divdocumentulli"/>
              <w:numPr>
                <w:ilvl w:val="0"/>
                <w:numId w:val="8"/>
              </w:numPr>
              <w:pBdr>
                <w:top w:val="none" w:sz="0" w:space="0" w:color="auto"/>
                <w:left w:val="none" w:sz="0" w:space="0" w:color="auto"/>
                <w:bottom w:val="none" w:sz="0" w:space="0" w:color="auto"/>
                <w:right w:val="none" w:sz="0" w:space="0" w:color="auto"/>
              </w:pBd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Certified Kubernetes Administrator</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Certified Terraform Associate.</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Red Hat Certified Architect – Level II</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Google Cloud Certified Professional</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AWS Certified Solutions Architect - Professional</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AWS Certified Solutions Architect - Associate</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Certified in Redhat Specialist Ansible Automation.</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Red Hat Certified Engineer in OpenStack</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Certified Azure Solutions Architect</w:t>
            </w:r>
          </w:p>
          <w:p>
            <w:pPr>
              <w:pStyle w:val="divdocumentulli"/>
              <w:numPr>
                <w:ilvl w:val="0"/>
                <w:numId w:val="8"/>
              </w:numPr>
              <w:spacing w:before="0" w:after="0"/>
              <w:ind w:left="380" w:right="320" w:hanging="192"/>
              <w:rPr>
                <w:rStyle w:val="documentright-box"/>
                <w:rFonts w:ascii="Source Sans Pro" w:eastAsia="Source Sans Pro" w:hAnsi="Source Sans Pro" w:cs="Source Sans Pro"/>
                <w:color w:val="404040"/>
                <w:sz w:val="20"/>
                <w:szCs w:val="20"/>
                <w:bdr w:val="none" w:sz="0" w:space="0" w:color="auto"/>
                <w:vertAlign w:val="baseline"/>
              </w:rPr>
            </w:pPr>
            <w:r>
              <w:rPr>
                <w:rStyle w:val="documentright-box"/>
                <w:rFonts w:ascii="Source Sans Pro" w:eastAsia="Source Sans Pro" w:hAnsi="Source Sans Pro" w:cs="Source Sans Pro"/>
                <w:color w:val="404040"/>
                <w:sz w:val="20"/>
                <w:szCs w:val="20"/>
                <w:bdr w:val="none" w:sz="0" w:space="0" w:color="auto"/>
                <w:vertAlign w:val="baseline"/>
              </w:rPr>
              <w:t>Certified Azure DevOps Engineer</w:t>
            </w:r>
          </w:p>
        </w:tc>
      </w:tr>
    </w:tbl>
    <w:p>
      <w:pPr>
        <w:rPr>
          <w:rFonts w:ascii="Source Sans Pro" w:eastAsia="Source Sans Pro" w:hAnsi="Source Sans Pro" w:cs="Source Sans Pro"/>
          <w:color w:val="404040"/>
          <w:sz w:val="20"/>
          <w:szCs w:val="20"/>
          <w:bdr w:val="none" w:sz="0" w:space="0" w:color="auto"/>
          <w:vertAlign w:val="baseline"/>
        </w:rPr>
      </w:pPr>
    </w:p>
    <w:sectPr>
      <w:headerReference w:type="default" r:id="rId6"/>
      <w:footerReference w:type="default" r:id="rId7"/>
      <w:type w:val="continuous"/>
      <w:pgSz w:w="12240" w:h="15840"/>
      <w:pgMar w:top="400" w:right="700" w:bottom="400" w:left="70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ontserrat">
    <w:charset w:val="00"/>
    <w:family w:val="auto"/>
    <w:pitch w:val="default"/>
    <w:sig w:usb0="00000000" w:usb1="00000000" w:usb2="00000000" w:usb3="00000000" w:csb0="00000001" w:csb1="00000000"/>
    <w:embedRegular r:id="rId1" w:fontKey="{6964E8A0-D572-47DD-8905-CBC97C1099F7}"/>
    <w:embedBold r:id="rId2" w:fontKey="{7E3453EF-C89F-4456-A106-DF310BA4C3D6}"/>
  </w:font>
  <w:font w:name="Source Sans Pro">
    <w:charset w:val="00"/>
    <w:family w:val="auto"/>
    <w:pitch w:val="default"/>
    <w:sig w:usb0="00000000" w:usb1="00000000" w:usb2="00000000" w:usb3="00000000" w:csb0="00000001" w:csb1="00000000"/>
    <w:embedRegular r:id="rId3" w:fontKey="{39C46C88-E590-45B3-9612-B3EA1E8ED7CE}"/>
    <w:embedBold r:id="rId4" w:fontKey="{3BB840E9-DB1A-4099-936F-AEC1B56565C7}"/>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topSectionparagraph">
    <w:name w:val="document_topSection_paragraph"/>
    <w:basedOn w:val="DefaultParagraphFont"/>
  </w:style>
  <w:style w:type="paragraph" w:customStyle="1" w:styleId="documentname">
    <w:name w:val="document_name"/>
    <w:basedOn w:val="Normal"/>
    <w:pPr>
      <w:spacing w:line="480" w:lineRule="atLeast"/>
      <w:jc w:val="center"/>
    </w:pPr>
    <w:rPr>
      <w:rFonts w:ascii="Montserrat" w:eastAsia="Montserrat" w:hAnsi="Montserrat" w:cs="Montserrat"/>
      <w:b/>
      <w:bCs/>
      <w:color w:val="404040"/>
      <w:spacing w:val="40"/>
      <w:sz w:val="40"/>
      <w:szCs w:val="40"/>
    </w:rPr>
  </w:style>
  <w:style w:type="character" w:customStyle="1" w:styleId="span">
    <w:name w:val="span"/>
    <w:basedOn w:val="DefaultParagraphFont"/>
    <w:rPr>
      <w:bdr w:val="none" w:sz="0" w:space="0" w:color="auto"/>
      <w:vertAlign w:val="baseline"/>
    </w:rPr>
  </w:style>
  <w:style w:type="character" w:customStyle="1" w:styleId="documentnameCharacter">
    <w:name w:val="document_name Character"/>
    <w:basedOn w:val="DefaultParagraphFont"/>
    <w:rPr>
      <w:rFonts w:ascii="Montserrat" w:eastAsia="Montserrat" w:hAnsi="Montserrat" w:cs="Montserrat"/>
      <w:b/>
      <w:bCs/>
      <w:color w:val="404040"/>
      <w:spacing w:val="40"/>
      <w:sz w:val="40"/>
      <w:szCs w:val="40"/>
    </w:rPr>
  </w:style>
  <w:style w:type="paragraph" w:customStyle="1" w:styleId="documentaddress">
    <w:name w:val="document_address"/>
    <w:basedOn w:val="Normal"/>
    <w:pPr>
      <w:pBdr>
        <w:top w:val="none" w:sz="0" w:space="4" w:color="auto"/>
        <w:bottom w:val="none" w:sz="0" w:space="4" w:color="auto"/>
      </w:pBdr>
      <w:jc w:val="center"/>
    </w:pPr>
  </w:style>
  <w:style w:type="character" w:customStyle="1" w:styleId="bullet">
    <w:name w:val="bullet"/>
    <w:basedOn w:val="DefaultParagraphFont"/>
  </w:style>
  <w:style w:type="character" w:customStyle="1" w:styleId="documentaddressCharacter">
    <w:name w:val="document_address Character"/>
    <w:basedOn w:val="DefaultParagraphFont"/>
  </w:style>
  <w:style w:type="table" w:customStyle="1" w:styleId="topTable">
    <w:name w:val="topTable"/>
    <w:basedOn w:val="TableNormal"/>
    <w:tblPr/>
  </w:style>
  <w:style w:type="character" w:customStyle="1" w:styleId="documentleft-box">
    <w:name w:val="document_left-box"/>
    <w:basedOn w:val="DefaultParagraphFont"/>
  </w:style>
  <w:style w:type="paragraph" w:customStyle="1" w:styleId="documentleft-boxsectionnth-child1">
    <w:name w:val="document_left-box_section_nth-child(1)"/>
    <w:basedOn w:val="Normal"/>
  </w:style>
  <w:style w:type="paragraph" w:customStyle="1" w:styleId="documentheading">
    <w:name w:val="document_heading"/>
    <w:basedOn w:val="Normal"/>
    <w:rPr>
      <w:b/>
      <w:bCs/>
      <w:sz w:val="36"/>
      <w:szCs w:val="36"/>
    </w:rPr>
  </w:style>
  <w:style w:type="paragraph" w:customStyle="1" w:styleId="documentsectionTitle">
    <w:name w:val="document_sectionTitle"/>
    <w:basedOn w:val="Normal"/>
    <w:pPr>
      <w:spacing w:line="320" w:lineRule="atLeast"/>
    </w:pPr>
    <w:rPr>
      <w:rFonts w:ascii="Montserrat" w:eastAsia="Montserrat" w:hAnsi="Montserrat" w:cs="Montserrat"/>
      <w:b/>
      <w:bCs/>
      <w:caps/>
      <w:color w:val="404040"/>
      <w:spacing w:val="20"/>
      <w:sz w:val="28"/>
      <w:szCs w:val="28"/>
    </w:rPr>
  </w:style>
  <w:style w:type="paragraph" w:customStyle="1" w:styleId="documentparagraphfirstparagraph">
    <w:name w:val="document_paragraph_firstparagraph"/>
    <w:basedOn w:val="Normal"/>
    <w:pPr>
      <w:pBdr>
        <w:top w:val="none" w:sz="0" w:space="0" w:color="auto"/>
      </w:pBdr>
    </w:pPr>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parentContainerleft-boxsection">
    <w:name w:val="document_parentContainer_left-box_section"/>
    <w:basedOn w:val="Normal"/>
  </w:style>
  <w:style w:type="paragraph" w:customStyle="1" w:styleId="documentexprSecsinglecolumndispBlknotnth-last-child1">
    <w:name w:val="document_exprSec_singlecolumn_dispBlk_not(:nth-last-child(1))"/>
    <w:basedOn w:val="Normal"/>
    <w:pPr>
      <w:pBdr>
        <w:bottom w:val="none" w:sz="0" w:space="3" w:color="auto"/>
      </w:pBdr>
    </w:pPr>
  </w:style>
  <w:style w:type="character" w:customStyle="1" w:styleId="documenttxtBold">
    <w:name w:val="document_txtBold"/>
    <w:basedOn w:val="DefaultParagraphFont"/>
    <w:rPr>
      <w:b/>
      <w:bCs/>
    </w:rPr>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paragraph" w:customStyle="1" w:styleId="documentparagraph">
    <w:name w:val="document_paragraph"/>
    <w:basedOn w:val="Normal"/>
    <w:pPr>
      <w:pBdr>
        <w:top w:val="none" w:sz="0" w:space="10" w:color="auto"/>
      </w:pBdr>
    </w:pPr>
  </w:style>
  <w:style w:type="paragraph" w:customStyle="1" w:styleId="documentleft-boxParagraph">
    <w:name w:val="document_left-box Paragraph"/>
    <w:basedOn w:val="Normal"/>
    <w:pPr>
      <w:pBdr>
        <w:bottom w:val="none" w:sz="0" w:space="8" w:color="auto"/>
        <w:right w:val="single" w:sz="8" w:space="8" w:color="404040"/>
      </w:pBdr>
    </w:pPr>
  </w:style>
  <w:style w:type="character" w:customStyle="1" w:styleId="documentright-box">
    <w:name w:val="document_right-box"/>
    <w:basedOn w:val="DefaultParagraphFont"/>
  </w:style>
  <w:style w:type="character" w:customStyle="1" w:styleId="documentright-boxsectionnth-child1headingsectionTitle">
    <w:name w:val="document_right-box_section_nth-child(1)_heading_sectionTitle"/>
    <w:basedOn w:val="DefaultParagraphFont"/>
  </w:style>
  <w:style w:type="table" w:customStyle="1" w:styleId="documentheadingTable">
    <w:name w:val="document_heading Table"/>
    <w:basedOn w:val="TableNormal"/>
    <w:tblPr/>
  </w:style>
  <w:style w:type="paragraph" w:customStyle="1" w:styleId="documentdispBlk">
    <w:name w:val="document_dispBlk"/>
    <w:basedOn w:val="Normal"/>
  </w:style>
  <w:style w:type="character" w:customStyle="1" w:styleId="documentparentContainerright-boxsectionheadingsectionTitle">
    <w:name w:val="document_parentContainer_right-box_section_heading_sectionTitle"/>
    <w:basedOn w:val="DefaultParagraphFont"/>
  </w:style>
  <w:style w:type="table" w:customStyle="1" w:styleId="parentContainer">
    <w:name w:val="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7644cd99-271f-48f8-a881-699c92719aff</vt:lpwstr>
  </property>
  <property fmtid="{D5CDD505-2E9C-101B-9397-08002B2CF9AE}" pid="3" name="x1ye=0">
    <vt:lpwstr>zGQAAB+LCAAAAAAABAAUl0WWpAAQBQ/EArcl7g6F7Bp399MP815vqa4iM/+P4FmYwmmKRElEECicYxEBZjCMgnFOJEiO8HaZNLJpAsrmjE6EXP9aynFVTlOBaT0HpXh2VrAcEwDjvzj1/1gHOGJSxwxyH8JuyPwjyuYmCVVk/J2/F1D06vA6aZZdwjalnmzv9ZJcPlt7bFKCn3CeLZMhHqaQfZJNoMnRjBfxvzMSgoyjI7C+ISklMoTlLOTMHWA</vt:lpwstr>
  </property>
  <property fmtid="{D5CDD505-2E9C-101B-9397-08002B2CF9AE}" pid="4" name="x1ye=1">
    <vt:lpwstr>es0FsdKmoNiWP7l7IHFaV3eoXEaXPA4m9MEiugDQHTHoq4mDlYuadRxRAhLSpo5C35LZA7MDgb2bF3qFOr0KpIR2E4yCaQ2nkJUsJhTZfcMPPAY3qjnFB94Gw2YPx7KmukIliOickwPYGkaQLXaxO8aWsCBxDgij4gjmi4q38IYeiyBxffl6T6FFxBLgQDwj7Xsxa2K4jmebRwr3fKyFhr5LynDYdWqoMfQbB+IiiJQ6KEZS16EaxzsvvDSviSL</vt:lpwstr>
  </property>
  <property fmtid="{D5CDD505-2E9C-101B-9397-08002B2CF9AE}" pid="5" name="x1ye=10">
    <vt:lpwstr>KZ/aAbaAAu291QhtYoZmc4m63WJ3is/41cayfOa91X7RmxWiA24C5/V6UHyMpPgFw184OBOh8icNvZvVmzYkcM3p9Nx873ZhADrFDei+as8qCg9VL3F9XEetm+uPmgUWwwImU+XquendCxFS0l0gP4CCXxI5sDYq2myvxdDZUbDpSlxLIA+pAZmlnsN6lRUjTgciHaBAVQPBP+XsYuiJDTLxOrORycrbOkv8SVmdBKj7LI5bH40ozhSPp954y2S</vt:lpwstr>
  </property>
  <property fmtid="{D5CDD505-2E9C-101B-9397-08002B2CF9AE}" pid="6" name="x1ye=100">
    <vt:lpwstr>y9AknIC7Lxg3TPxkgRBT9ZQzzw5BVEO/+Iqno2k+fl+g5II2sqYhFiklbkF6YeXBJNyazqq1maMTP4ijNSOAHn0aqbATHdEDHp3ZzEX6COqYduWNRyuE8qIgT68RZQHoUjoUPlb5a4aQcj9kqIeW+5OQ1e6O9uvAJY6htFhHilTTXPvFPILtiJZl8/OBdqZSxD03BQk0WGdMjCX0e5Z/sbwd7pk7Q5523JN0X8M3P0XUcFn7JYCSlGPMp3OccL8</vt:lpwstr>
  </property>
  <property fmtid="{D5CDD505-2E9C-101B-9397-08002B2CF9AE}" pid="7" name="x1ye=101">
    <vt:lpwstr>OTwEQTTLzgkLGZj79UCN6twkyU3e7Ymgi2e8YKQ5ajRs46vTh2Gz2a2Q0nfiEXePpZ47JVMt+JidilbXhUYg5iF4TOPUpeJjsZLwaizeDSOnLx9rF0ny0U9HoBiIG4JD/UAJ+A+vVrIQ6T2Gz0r96gHsnmD2TDMqxhwSVNMcZ/jodkmIzH/0KsfltqDA0DJ+nDSSg2WojsEnB4CcD+Z3TDcATOSbWNBwXewHWuTIMZUjLvTqdu2pSjk1YPspJ80</vt:lpwstr>
  </property>
  <property fmtid="{D5CDD505-2E9C-101B-9397-08002B2CF9AE}" pid="8" name="x1ye=102">
    <vt:lpwstr>va4/TgvM4oL6xdrUrIwOPB2wkklR/2GVCdbZdLyDxIdR4WvLks6p3bB8U3Jf79BwIMBtvMZAAA</vt:lpwstr>
  </property>
  <property fmtid="{D5CDD505-2E9C-101B-9397-08002B2CF9AE}" pid="9" name="x1ye=11">
    <vt:lpwstr>+dvEHx6YX/URNgQzO5kQUJIpzAL/wcqfNDHWScaV5OX5xOh+pcgO0QtKYAomOSYNNCipUjqiQCDY+JXZ6pnaN8cG1GOoP8RnjqIRNoFppfA3lB0bVjkOdOf72R5W/x2v4cOUNDQfIk2gGA530v98T2mkQ94OGw/iCbLxhkXRJ2ZmYYePcmgHs/CBRTtqWm16m3drADWGPhGvRkjf8HQaYgO1eSmpRzAeFeXKFg1uMdNjbfDT193hv0Frqb3Hh64</vt:lpwstr>
  </property>
  <property fmtid="{D5CDD505-2E9C-101B-9397-08002B2CF9AE}" pid="10" name="x1ye=12">
    <vt:lpwstr>/030s5DtKqrHB1Gv77D0n4dTOxeKnciXyM1KmozvlH+paHzEEaTZifbevrepjf+6pOhTfz0MH8u0ZJF8AaCEU0W7edJGlVRAhb4qzZdYVNpyTEwsjSk3ian2pGPPXnSfyQPE+Mab0+eHmj45gUvxCUNcOjHg4+cPRsMPuBSp2TyS7IDx+TPFuRJIYp2gSvQlP9hfGCsoBmfAPILf+dcf25YiSR+yqpnCX+iNXR+RWDCGiboGYbaCFyO3hksNJIv</vt:lpwstr>
  </property>
  <property fmtid="{D5CDD505-2E9C-101B-9397-08002B2CF9AE}" pid="11" name="x1ye=13">
    <vt:lpwstr>ZtarZoxogiz4IxKrpnOv8UF6tWKJhMXlv1UvgkAmjGq6qghFZDBRA3Un53bsWtxIZkfBNEQ8iJnZiq3ihSorJMX+QlrGp//CytcXI6b8cKV2pSULddv8GfnIa+HD9xDFM7PtfmX1huzN+jEpwWbNKcXjKlonFBbtdSZT6qK+3tOLQpEKIb2cb5JoBOrgP30RX3+fgTMp+GeOuPIWBf8PVmBZtkjOJOvrgvFGmPB6WRJXvaXYcL57eg1Iz2ZMurh</vt:lpwstr>
  </property>
  <property fmtid="{D5CDD505-2E9C-101B-9397-08002B2CF9AE}" pid="12" name="x1ye=14">
    <vt:lpwstr>psSvZ4g0cLHmIKBVx48gxS7Whm4FEwJVo3W8lP1J7jvCykV4A3yFiMz34uOIKtU91mXpOyVi1n+jkOrq81OjRlj2WRufHRaIIjhdpxxaTCmuXbo6ml3k3pblbXMygPr3FmBM9+Xby89stsoeYyRVS4/7GcTk6fiE/Lb/KC9v0KhAyVUaSGuTotbHL4/D0qHtJXM0KDrwSNT5CYP2lyj2aD9Kc3yx/IzX+IHDX1Tf9tlENpWpucwweYa8Azbb3uU</vt:lpwstr>
  </property>
  <property fmtid="{D5CDD505-2E9C-101B-9397-08002B2CF9AE}" pid="13" name="x1ye=15">
    <vt:lpwstr>MSF/MXQBA6z6fiB51E33pvC/icI+e13x2JOkvtIf5sAL0FIzFH1FFA60ZN0hQxQD+x+mKlkiMdQ/IDkQmpxt782Ivp3yVCSZ418cLzBQKWc4P/ooBqeoXIDWBT2CT3+6Hg2q8L+2MJwj+PuLMo8d7yqlOf3MU5DY2uxRoqkRVsf1OHfX5ywVfLTBwCE8/okv3LSMckQiLbFOmEhHBjCeL+sfekJr1f6Y7/BGpuTQuN9hJAs3wkbCZboTEbu4vH4</vt:lpwstr>
  </property>
  <property fmtid="{D5CDD505-2E9C-101B-9397-08002B2CF9AE}" pid="14" name="x1ye=16">
    <vt:lpwstr>oGdA1amh/DjiRajEKv+i7auCM6I0LJWS7DbeaAkpqNHM8G+sNMZ9KFiPvj1VhiuckkwPFGUYwWYlWoS/x+ULIGft/aXRLdWO9o+lHnp7rzbkcgCQHPayhS9ru1GZCm1PCaOd6Uwu57xRWA8ldRuLl9jCS+mDIPZgt5N6dP+PtPXebwB3D8z30xAhEzhAd2UmdoQbU1CZyjN9ysc6vY6S4n+OTztN5TqXukrI84x6YunuRq4mNLeFFShehjwcvcm</vt:lpwstr>
  </property>
  <property fmtid="{D5CDD505-2E9C-101B-9397-08002B2CF9AE}" pid="15" name="x1ye=17">
    <vt:lpwstr>Cz0dH8NYS07z+IGrLKdD3qOfMCkAdoF/hRb8/qlgHC6tokkJddbIEQJ81iRVgvsOeIYBsyN24opQ9ut0qto4bjYAHF/Ua6UF/qf9zia+GYaT/C3ZyTtHgem8GFZyBrkfIBitIEW+To+sa1FeHlFwDhSA8KLTkAakT2p1FnRzgK+tfPUbiPeShF6N6F81pz95Jf4P4OjnR4PTCcELCLGFC2Fu/9I90z2X6OQiy/Q2Us82U89dkCQo/9uqbU1uWZO</vt:lpwstr>
  </property>
  <property fmtid="{D5CDD505-2E9C-101B-9397-08002B2CF9AE}" pid="16" name="x1ye=18">
    <vt:lpwstr>O6grHnWdUohDNOdIWjuAZ2yelvjavtF7U4CFmWDWsjrrs3xX1blVv/PmtFxbeQXTyyzunjMSabGwDL/k+XZk6U/NQ/6+iFFEJxCM7lHnD9sOC10JcEt4iGV/Yhrb3KEICbKY1CC+Lq2SM26mb76jE586xWWO+2aouakjbDO+FKxyWNdl1fnto/YDmntb07scPo6mbwwHX+1k9JtBnSuKIwFAsr3j8oxoNqaXbN9aKEV+Qki/fqRJdCud28K35Mo</vt:lpwstr>
  </property>
  <property fmtid="{D5CDD505-2E9C-101B-9397-08002B2CF9AE}" pid="17" name="x1ye=19">
    <vt:lpwstr>l3I4pt0//Iiq5QvHAXXXuosvguKP3k+1oOfBNNWywq6u660IVE2i5hjc3HrzirE5OBiOBor6+K/mKN20WX66BeP2SUSi9/M4bZ6WZwBf70d16XJTA3dxlxfchK/UQ2boopYx309/0WPgonp7839KSGro8icZbFJkquC/pmw5u/Un0aQjBnkazhCx989Xpq97bA10j3t4k5HT+lrhRPEWI92EaFhybx/nXBnE4ppoS6ALV3yIWKo4PCMD8TCmTEZ</vt:lpwstr>
  </property>
  <property fmtid="{D5CDD505-2E9C-101B-9397-08002B2CF9AE}" pid="18" name="x1ye=2">
    <vt:lpwstr>2Wcs+cBDAZXmk1Yvx4w0omot+8IEToJKytxkcqZ2HTZ8qlWE5FU5LKBCKnCHgO3yiTkS1aN1rd7DxRFC2D/QHUnGVbW3k9PZMll052iD4PMOyla3Vtqys7Y40YqGIh/95dpLlPpBvIOaGa2qTYBziAVuokpmz/5unHCHpAC2RzCnJOqTe8BXInDSdb79BqOZAJPx1ZLYOh8jCr4M+k1GDeDaJar+pY0dqjDbOz7AkeDZkd/kWU2I2oEbfLD79NG</vt:lpwstr>
  </property>
  <property fmtid="{D5CDD505-2E9C-101B-9397-08002B2CF9AE}" pid="19" name="x1ye=20">
    <vt:lpwstr>FIajA9mOvwe5tOC6U3T+5+MBrbrZSouANr9LpyMF5sCTILNrcGJlWB4636J09FxpAQj0Bf+Nukr46cfBge5yR9wq14rRWiE4ZUbWUbdA44NgMw+6VKbBO9h891zX0R/03YIitd+y7T/EwuyDvNWMxS2pNxEMr7Vi3xuLcmDsbncr1kT5NXXxZOX0jwLDWf95/B9Hqp7ggI2g4FajnjaqpVnKbixTzW97L6QFT6PswFK1/U3l573cFHpCflZfIP6</vt:lpwstr>
  </property>
  <property fmtid="{D5CDD505-2E9C-101B-9397-08002B2CF9AE}" pid="20" name="x1ye=21">
    <vt:lpwstr>qZXC4yxE0MChzuTDel48nqhOsEADCL5EVJyZiyWLtUXmCBDjfAGEq/W8/PRJkLvu5WPPJR5VZIXko+pnsJhx+rHqr76OceUnZJVX4ubX7fsJgc91NpTaZITsMbZRSD7AbDmq/W0rXHVU/RMQVddL7xoEq6qA18+qIIKcpkeB9XgK28NzDMomNrJQUY5Lc/j3KRv2yvt46N83uHKcP9CGwPiTWwfdiaC0FbvK3Kv4VyYkQe+dHc7zdz7gmsSAneO</vt:lpwstr>
  </property>
  <property fmtid="{D5CDD505-2E9C-101B-9397-08002B2CF9AE}" pid="21" name="x1ye=22">
    <vt:lpwstr>rnp5SUSxvA0Dz4Y5RZ9xPGssexkgk0A/DOWlobOFT8oV3YZxdrq0kVMrxUp4n4PbAwLXpsolqg5cOUlZgypNIIIthWtIMWMHcq/BUksK1bRU5IJgUEKsakJ8nUFPz5ziveX3FInTFuGZGyq7xQnIctUe4e+Z+XYiuJA9lTutRjzJqWBlnYeCkgOPG5MvTyAmqCj2kZd8VzKV3ye40plhogVXoOmKDbU/rw1O59Uj68L/Y409RGZYQkHpUQxLspT</vt:lpwstr>
  </property>
  <property fmtid="{D5CDD505-2E9C-101B-9397-08002B2CF9AE}" pid="22" name="x1ye=23">
    <vt:lpwstr>HsoyEnBORdjaGyTrkA7kQBUJ32hn4T2k2QP3wrw2n5Gzn3K5uxnZGTetrc/ky3O2HJFEiDcBOyx3e65/lyJlOojxDyNEP4qYI0PBUqCxLy3dO+kNKH97EyvAO3jqyNgTGaQpH68LSlED2k5CrKBwt5dUkZ7UQOB+srJDSZEWIOvYTFeKa4QKNSVdj0/HMlTWalyd9+HMIReiSDyVfN6Uxm72QDnjNkv7nffQb2LRF8Ug1fSsMlZiGAP/SJfuLxm</vt:lpwstr>
  </property>
  <property fmtid="{D5CDD505-2E9C-101B-9397-08002B2CF9AE}" pid="23" name="x1ye=24">
    <vt:lpwstr>zWDFmAudWkWL6L6VVaEboGlcq+CZd5htOSYMD6Gbey2b1l1MVVyV1+dfMs+vWZZKrAQ59MIonDS8f32cJhCi7nAgKylrNetwIht5ODH+Yg5O3IlGTZzPW2j+AjOrhmHw0Uq1xkCEkDwpSgEmdDmyrh0jpdDqgNVvYpXPaQdhuwqUSn8DUxXyV17kZepG25OrrTWeZeydRTBY+UOdHut7uxstP++3uqQftyPWNoeXxw8cwzh9ubJBwDfhj5Bbkd7</vt:lpwstr>
  </property>
  <property fmtid="{D5CDD505-2E9C-101B-9397-08002B2CF9AE}" pid="24" name="x1ye=25">
    <vt:lpwstr>/tkpxnWbn+B4JnC/IV03LQZncX4zLZNilCiNpg+BtCf2nOC0vCngGNDRLWyQEXRc7C45fVxVKKRRpTFFwPpuWyAG1de3cPGwj9MrPu330fcODkeFqx0E7Q69aEC+s/U59/iMY5WM+xVduADP2Y+ywNVEKc8EnRTmThdW2Pmed94OD3xptAmCWuAtLcDsghx1Y/ijKH9HD5Gjk1HW5jQoNSdq569P2UvIJuxKXjcwmtNMzRH/GLbI8FFHoccdWq2</vt:lpwstr>
  </property>
  <property fmtid="{D5CDD505-2E9C-101B-9397-08002B2CF9AE}" pid="25" name="x1ye=26">
    <vt:lpwstr>X1vav4/cYxTKTXkN4bSFnPlCJ7vJ6z3rAia/ZyfDiGdxvxUScb7zQn8oUGoJEaSAUWwy4jKF8S+QluOksboawKgNXZyJ/ikzb+EXuhIWhikJk07vJEHy0bhsa3Z1V/Hxhkz5024/DdylSdNKBx+zL5sNefhouo2ko7qV+oElpg/v0dDNF9UuVKbr8Ydr6L/dgrcdTIkO/yEsqBjR58DMhHpVgK7YdZUryHlfPzRUk2iNO3gDZsP0lbL9rSiHs45</vt:lpwstr>
  </property>
  <property fmtid="{D5CDD505-2E9C-101B-9397-08002B2CF9AE}" pid="26" name="x1ye=27">
    <vt:lpwstr>TX90QCUti9lLsvnKPN959b4QzbHKYShhoXmXZcfw3Yt9+eJVdEIdxxmJzbR9IeulukhvvtkZzaKkuM5dkuJFvRXShR3fFlBgbJZ+9hGAIoHQY3IBBD0h11yy9NcufyNh3jLw3Ml2W7sEmSynh5CDGySHDCsKJNLrRRUlCHkrumjqbVLGZ57qh2M8zD1b2hnuaXQeQ3t6tiCC42LdJQe7knjl+Y8tAnOfBccYvVrZnvHrQLQjL/lE67nQW6Ms6Qn</vt:lpwstr>
  </property>
  <property fmtid="{D5CDD505-2E9C-101B-9397-08002B2CF9AE}" pid="27" name="x1ye=28">
    <vt:lpwstr>8D4fsz9Vb7UDl9oAKuNjtRws3f/mtZ0qpOvibLCNBO4RXWveIb8xsTY/G3fcsLG5P0D+K8KIz2fjro99o/nV86K/aRsLRdEr+k3g0eb26O4bQ0t/fe4Nv2b9YFBEvxw3nqgnmUx1/VmhzWg1GMiUP79K1h9P1w7wScjV9ty8DT/aSy70Fje4CDHDiCbqyy1pT/h4BymR2n2fJswbT2aeWEnNNgqI2JwR2BUJcxMdAJX2DFxuMxmQzRmaqjYb4n3</vt:lpwstr>
  </property>
  <property fmtid="{D5CDD505-2E9C-101B-9397-08002B2CF9AE}" pid="28" name="x1ye=29">
    <vt:lpwstr>F6KP3Q1s6lgGx7Cg8Xab7IcZ5al74142wiYemPg5w+ln0GCELMJ+BGev6bxShUtuH+C1fuklTXwGQD3EjW4V1HteUP5SdpKzMNXzBI4ZZxMdaxVYpS5mp/zz0b4LVpFFyoHb+UDGhvR9RaMWviAKQ4O9hfS/ouK/7XGAqA1hk4OKvYAh5lznpOJ9Xd5d1Dk75aortkkvvjzWlnfWXb3MF/ysbp44glC8I7peu4IYLHDtQVBODBl1YqY1dpKt5Sb</vt:lpwstr>
  </property>
  <property fmtid="{D5CDD505-2E9C-101B-9397-08002B2CF9AE}" pid="29" name="x1ye=3">
    <vt:lpwstr>i+ApU1hYrVqouusN9YP9e66/a0oHpb3S6YGZKhubfHpCzu7IuYLk1Drkz8ZYJMzAjdGkqx+K0e61DtN5feV7GalPDlEbM0MQi0ybjcWRQK0n/tPYHPNiV3Y6I++mqGo5Kg3bFSwH/+YZuayZc/DIhUe+6SjjvY1ajhyU3ms3F6BCGva+eaMrdT6qWFB1wnjm8syrNabkW53tjjhUgwwXvwlvXevHl/Z23EC1LWSlyuS70CxcGFKvLRrToX20cQ0</vt:lpwstr>
  </property>
  <property fmtid="{D5CDD505-2E9C-101B-9397-08002B2CF9AE}" pid="30" name="x1ye=30">
    <vt:lpwstr>cJL8pdkhs1AMt2FyAgxvb8orbxDlkn86tvVf2HBi6mC/zD2W7vX4h3ADyDF/RuuELp6WxcuurcWZwPAKlmU7YKtP04c2s9axPqFn/XUc3WZVzQ4iHMeVtbypkOBTicbJQ/eLIafqSRPM3Yv0XSF1B+B2NQAttB13ogLB3G0VHqcic9LttJpcPzWVrrKQibTb8xZAqkLGne9L9voXrKRk6h3k37U3fpKNxmavENgaZ7pufkjGLR1v3YZdG9Huzv5</vt:lpwstr>
  </property>
  <property fmtid="{D5CDD505-2E9C-101B-9397-08002B2CF9AE}" pid="31" name="x1ye=31">
    <vt:lpwstr>TifAlpHfKclZGDWFG9+6CjC48J3A00gS1pv1sxBpQk7B7R8eEv6tY+KKFXy8osZMSFv5JbVWXABoJsWhyGxxcah/BjTu977YDz3P90a0M4LiKtoDkAdllTba40obmL+G8clHir8S7BWB8JyXkj8Xn4Wsi6wcppvnFKfgc8JK841IuiOT4bEHpcdxOSJ9RxZITPZ4M8Ydy8BZrbkD/58W/nZPPCqr9LAR6Xo9Vx7Ntg1VE5BhnY13YCfwtbi96BU</vt:lpwstr>
  </property>
  <property fmtid="{D5CDD505-2E9C-101B-9397-08002B2CF9AE}" pid="32" name="x1ye=32">
    <vt:lpwstr>6gkQGFQKuI/jTBnho+gtdZsTXkh+PjvR0r1liOWVEd/5XTWsHqfNZZb9ELJvaVB6xBig+ueHAqlVT4IiKBM1unjfFDCFstLyCJNWGKFmqBdHuS0h/foNpQkODv6SsZdPjemd3W3pMORl2QfBjbMazshUHCSq9fGcjJBlIrq5CJMlZ8ftHGau9Bz+4vjJKSPDu5QgV1rrOGxPzsPlOt2/BBNj6dEiaMdJ2O7I3iISEbkSFEkcvhgvPE6Cb9lhgfL</vt:lpwstr>
  </property>
  <property fmtid="{D5CDD505-2E9C-101B-9397-08002B2CF9AE}" pid="33" name="x1ye=33">
    <vt:lpwstr>Bp8O4wxREPLBgxXtOxAhIEmtftv2Hj/Eg5WQj4AR/+kFN9iz5ntHisEhj54WAbga0QZThfQp83Tv1ZzLn7hLoj13JnlZhSgXeyi2kHkgicz4GphdtHMPl8FXoyvvdSjUBGPBqiUrJpAbp6F69DYV/0YhVSzYWhxEtBCTzO/X7EJfK4+lvYtKVmaVV6d/xj+x8/Vt2+aLDa2Q8aZGg34E0PIdgfmmx4Kt8n5OQ8nSxDuOLGbS5iUzj6Lq4YeSMq6</vt:lpwstr>
  </property>
  <property fmtid="{D5CDD505-2E9C-101B-9397-08002B2CF9AE}" pid="34" name="x1ye=34">
    <vt:lpwstr>MgXCrFdJAITkd6LH7WsXDnSJHGgOEbZWp+atgQ7Q37s0FRhFqQz61nIZYJ60zGnQzUPN5e9GkEU8P19DMejTWLf50jjtu2DlMJQq+hjM5jzgVSRt/rW+PkJ5q64xHX75o1IUW0bMG61T7zV8lz5G7YWDbYzUzcXBS2mQbGTJtXTg6ETuidRc85ORynRLHkaXoWH2En/sJdB5cLCUNDPUfPlB0Waj5hFPSsgif4wb9s2Y75tIihuC8QpF+NL5nFp</vt:lpwstr>
  </property>
  <property fmtid="{D5CDD505-2E9C-101B-9397-08002B2CF9AE}" pid="35" name="x1ye=35">
    <vt:lpwstr>PdIdpuxhoZPjhcMleL/hOdGyLAAjFR4Pzc69LzWRDYYATbh9fKb4CoGf65wfFGHZtCsGspMqfSYNH4PfQFdKrDpbjSSycngUPTzRAmoj1ZWbau63skkM5OdHkB24pXBvknn5r7+Wa70BVVOmpPI/JnXHPZ5PidegFqMJvx9ukOS5wp7cDzQs5xz7dmeglSoWOhxwSq1ImzxiN841Z/WR9eKbD/H1Nga4NtI3xqKddMq4EJVZb9zZs9Ly4XtUdAD</vt:lpwstr>
  </property>
  <property fmtid="{D5CDD505-2E9C-101B-9397-08002B2CF9AE}" pid="36" name="x1ye=36">
    <vt:lpwstr>FUDgsbIJLMGOeLPSKBh8TW242Df2uH9NDAmcf9RDKhvP9qJyWnjXX7TJ74EjoXGwbQzptnhcLvIIGpL8vricgh5u4fycSErPOAjnh03NRgLrhmThbCpZzUi2/8jp1xPAGPK0fWZX3LT4mas6XlhK+/4isH0Q9DyrErU8RItgAWU+C6bv32cgTSC84D3r+qnN6uRa+MX2y6vyl1cB6BFjuilVnUCz4uo9+fmhw2kjnt+ipc5jkROBl7IefAAzbwZ</vt:lpwstr>
  </property>
  <property fmtid="{D5CDD505-2E9C-101B-9397-08002B2CF9AE}" pid="37" name="x1ye=37">
    <vt:lpwstr>FnnxgfWbTq/vODxTfVTvXdj7GbXjoRKxGj6MXaFeYUAa8hUxSsvbz30yoLknpMDs0YYotJL/80whhp0z/OCln/6HSftg8z26uCUBZjsp/Uh4ZsO2Fr+g0sBAHdEl3W7lVkD/5xzZdxbswIHpJvC5wGNColWGCvoWVmDZNXbzL8CAI5qNI5kHMKm2MebZTsSPl8TUaQT4XMkq7uTc9A7VRz+xvNjxoS0R2qjBTjT1wPTE9SEjAsrCufvPzkb6oeb</vt:lpwstr>
  </property>
  <property fmtid="{D5CDD505-2E9C-101B-9397-08002B2CF9AE}" pid="38" name="x1ye=38">
    <vt:lpwstr>hl5I5H+XXHvK9lVV39CjoBuQ88RUVGsTSH6y1WyoeUoayJ0Y2X20F5v2on2zNZi6Gwmwu81Qd0Myn0SjgMG0umSUJY7OOqIRqyOGsNt/6ld6BUnFCnj6hfg/yXHtWVhCEXmKnAnq7ztge4FQKUxH/k9VqqG8lU9BNxhsfrvz9NtAu06G0SFICoPOBVceGwF5ufgl6E2jV/4unEiZ40f1OPuSymwnOQvH+PHDNcNfthiDivetLA847BtIs6gh7Ez</vt:lpwstr>
  </property>
  <property fmtid="{D5CDD505-2E9C-101B-9397-08002B2CF9AE}" pid="39" name="x1ye=39">
    <vt:lpwstr>Va8QzwTu/zhls8iDPvu6YysatXl2Y2ZSmLjAvNGD4HiyQguB3jGSSTBM3aYqCWhVlRhPeGW+fnXAMOLRhZgmevkWXut7vwFip637oM5R/K9oD8To/lZSp0zKrvn+Ssh8nWuYkcpI5K3sEkA1UWarhFq8w8uz0RMfiFPPCnjuX9/M0WvtGVFz5q4c90KGr8qxsf5RM6tpp6NFqUT9sIscL3XYbVZCfN517MXpEqQX2RBs5I864qoYgz+Rg20z2Yx</vt:lpwstr>
  </property>
  <property fmtid="{D5CDD505-2E9C-101B-9397-08002B2CF9AE}" pid="40" name="x1ye=4">
    <vt:lpwstr>uOlzGOMy9xStndBXYx+vtoA9SlbT53ZG9B0FqrJuUAdOxoI+eHlDWfwEhNY+WLWwBT8OHUaUR50DI08vif1UNP5N3P7TfrUBX/oFFlUJHsBJ/WiZAJ1mRGjOFNQG51RLJ8bXP4S7FEpYBpqNbpTiWPoTBozDh2rjj1ZwNOhlsmFqB1zGX12V662H7PvL9+4y8d8f1dzS4nXfdwVLtmxwSnryXepIUxeYs19CBRAgWFWHeCrZIagTfuNjzY1P5TE</vt:lpwstr>
  </property>
  <property fmtid="{D5CDD505-2E9C-101B-9397-08002B2CF9AE}" pid="41" name="x1ye=40">
    <vt:lpwstr>rtb+gc++z3vkv38K087GKMUyBZj4n3OFb0VcJYTkW/2yamc9hrVO8p92tPRQ5VpR7URujp0nip+vXCDJ+pK+RRbrCyMoQspjSo5DYfKJpK/7KmUjrLBdScRGz+OrYXODO4mKTVJ9JOp2MuasHUQZECHfYGOByAphXJko/qF3HxKNrL45lyEbFoBZWuRb6Lz+yE4CgJ1ZTXPdpfJBbIazpdUViezIm0r+WvS++mioqMvu7M/70TcnIoHHbwW7w45</vt:lpwstr>
  </property>
  <property fmtid="{D5CDD505-2E9C-101B-9397-08002B2CF9AE}" pid="42" name="x1ye=41">
    <vt:lpwstr>g7noUBoxRWqDATkajFNoaCKD/BD2KoeMCAEpEYSxTzB3ov4bkT/GA5V+7PX+iiAvHgu62tQQA9+QcRPW/3i5/Y/zIMmtVqsWaGecFYy6yYaHiLRf+7uxmp00GTD8FaRMImzCsjfepTNWvDZVEs8NiPpEwH6TD3T9C7EK2ccelM8AocrDwlXQNSGmttcLLTP4ABJzTB5/ZBML9MtdpCuuM95Qk90Lx/WH1QgIcBXDcrBO6INRWCONr05HmP1RCUq</vt:lpwstr>
  </property>
  <property fmtid="{D5CDD505-2E9C-101B-9397-08002B2CF9AE}" pid="43" name="x1ye=42">
    <vt:lpwstr>UptQGJOQ5KO/enHQArx1Gvvcgi4NXR1H/1cYe2OmpvG7B5v3gzjnxOxwW8dDnJh41JDNvHK8LUAmfvbyXD0AMxgNjtaOzvbg0QhpMtXfYXW2ezOSKX9zcGuOhwnFoU1Tox8khBAPjBD2C5lMFffyNRRQAKrCDGNKKciAEhX2S5vE1JWdh3fn5G2re9WFnGXdYRJhsKVFnIxFpJsgemrsZu19pIT2OG2385SpjWx2blsYpAtAN2S+d+P3d+iIS2t</vt:lpwstr>
  </property>
  <property fmtid="{D5CDD505-2E9C-101B-9397-08002B2CF9AE}" pid="44" name="x1ye=43">
    <vt:lpwstr>XmTnUgB6x5TDk1roSxqRqbAqQ5/0RyISTWYlpDN2AW7z4/E/aohjJ9oc1d7BespNLmj7y+cKVtQOPc1/VESFuMNnzLgaW1SULsO+0DC7UaHm6v5BrRXcpnqAZVghnBBluSysESmaogKrLP9ViQ7/rMM8QRZ5/ZO4ff1tncoSbcnUD3yBCIB8wYbbP4jK4VHI9BW0XUCrTFrdUWlzt9aesa1G97Pc5xZMg0Wvh8GlRJRgtxwou5oAxY5zUofjRV7</vt:lpwstr>
  </property>
  <property fmtid="{D5CDD505-2E9C-101B-9397-08002B2CF9AE}" pid="45" name="x1ye=44">
    <vt:lpwstr>3on5YL61ldXIBcAi7iy+VFE1iOqmNnVDjBBXxmrUbhL9xPe05nj/2mD0qfBDFj7oLuo5iV57LZzIJZNDnfbV8LlX/MON7oebyTDQdyYIrwzFi6DMGvXbzqsSzcgd+V1J4Zq6opmY1B4XqYT4C7UwDpeHu7kkxXLcaEuQeidvDIXR57N8P1uq5NqpQiUc535P7p3xgdE0gJX5TtviTHY9W4QyFHhpGZyKbhkCOyToTw2f9o9II2E7jovNlvR63xa</vt:lpwstr>
  </property>
  <property fmtid="{D5CDD505-2E9C-101B-9397-08002B2CF9AE}" pid="46" name="x1ye=45">
    <vt:lpwstr>kYEpAal+vzJ7BsxGa8GkdM5p3TbIXeC+JeE85s9mnNUetas73J6Sq52Vxv0Gz82/96uqxq8ubsTdtiAlDeNVs95f8beajIYBTd3nxgiXewSy0b2g4kIpyBz5Cj8DEKDjtlzCUuiKqa9KSOkw6S5CsG4gZCSYd0ZWA39ejz3x0PO6BUOnz2FT4u7CbdgS88ymnG/xiaVd/UyZnCFI7XQfC9n/Tb2A9n/wpNhUXbwoMtP5Q4Ob3mLYaaUT89SuInD</vt:lpwstr>
  </property>
  <property fmtid="{D5CDD505-2E9C-101B-9397-08002B2CF9AE}" pid="47" name="x1ye=46">
    <vt:lpwstr>wfZne+1kAFGydf8xKLA5teJn/5KVteCDH+IOnpK3oGKI1B65oGPCFa95Q2WrscLJlqUJr1++qBR77+bqvRkkWGFHRjLaz6A6QLPBB+6IVXMNVKxzVNVOHD2sNAbn+5erq4jNqshTgZwMZ5ICxXyUyWAW/F1OUVXdPklHu+DZmisQOE3f2kdpcHlioLSrsoBVPDItpq7H6qP1/2ZYc30dcoHCli4jJEl9BqLvfG7rVHh5/1S4E8ArYEj49Wrlp9P</vt:lpwstr>
  </property>
  <property fmtid="{D5CDD505-2E9C-101B-9397-08002B2CF9AE}" pid="48" name="x1ye=47">
    <vt:lpwstr>TdBOq+vSh6JaoDWV9XfStX+1qKM+4ZxvLh/Y+ph+zFCEC/Kfi8NFtRNPXk9BNShsGy92D3SenXhcQDmanYiWFEF092/BKkJAKxfjYPRQ2I/ctVUpp0Vh4VWe84IbefjzvmSwl8zYjaXiUvVvddhUiVsGM3FpwvOas3tkHxk24f0ir+AQ/qrBG2NbFdC15W6yHDLWwTjAtUMMwktXrEzeTnDPYd5CI9P23JWvyppxSDgRRUwk+2e220BPu2bBrQ2</vt:lpwstr>
  </property>
  <property fmtid="{D5CDD505-2E9C-101B-9397-08002B2CF9AE}" pid="49" name="x1ye=48">
    <vt:lpwstr>FUthwSDeumLDKoPcptMcBy7xkRW8GKG/iiBEokm0kYpDVFc3bSWW7nOEacewHCrJMBkNBjvJ56nbIfLR3i+YqaF2f0Pxr86zqsMle/oTuqfFl143NAsj2s6Nrl7R+hCb3QiSaeazRnW1JuIHUtqylobsieUdEbLosCDu+AKW04gYtdYsNUO86dqfCzvLsNwQo3yDRCL/b33mPSmYo37+yHtylKbLtc5juHCGgvF9gQHb4wVWJRP6MSP2+jURBVr</vt:lpwstr>
  </property>
  <property fmtid="{D5CDD505-2E9C-101B-9397-08002B2CF9AE}" pid="50" name="x1ye=49">
    <vt:lpwstr>dOejuhj2LZ+xTSoYJPOiCgNRdcTNsBfju28/+wcvIxTUduovstmHjInFUtY2q/g2yQxtrCSRGY6M8nJcg8pD89P325DX/ajuApVjH7tlBBecPIvWa2lHbWf+cH3VqMmn4R9MSvZUW5gLB5vJr8DuMy668IqZ5TFgLR/j0T4VqFWL8owAGc4FHWlF67KG/ZOt9bddQuv9MSHR+7b5GDsL8wYVcVeKtvWNi6Ej8N7uH+reB4p1ayg2z74zyQPrMfy</vt:lpwstr>
  </property>
  <property fmtid="{D5CDD505-2E9C-101B-9397-08002B2CF9AE}" pid="51" name="x1ye=5">
    <vt:lpwstr>b37lXiAkitxIpbOa2l8KYQD00Cx5KiPUzQhgR3t2PuWeiLE+zEtde9E/aFwRYY9I7UPbv4n4aAzQkQ1iOb5AvNZHXPbXGHsfcK8Vr8M2KTP+8N0Rkve44m60nCRqWyLXHzfsVbp8aZDRYldnocSW4olPjTRik9DHVklJYYxWz+LGVEICOb9cGiDGbIcXEQ8iAXP9APySW5qdboXJX8gXExlAlg42mp2PtZA5lsHqUREyF2NGOWO4mIgo19arLOm</vt:lpwstr>
  </property>
  <property fmtid="{D5CDD505-2E9C-101B-9397-08002B2CF9AE}" pid="52" name="x1ye=50">
    <vt:lpwstr>Fn10bXsdTVgrD/py3hJ9RxC881OgzofqVgWCZxDihqkVVsMxqVZqaO7hDZSWEIQ/W9s5Zhsn6C4oi0ZvgDgr9xt8zX17WcMUTVr0e0fiyB20FLFwKvq/ihlPPtfAJaNGeQ5sz9rUszCOKZ/3HSVUgiW/0On8XZvktUwa4pP6EIfJrRuSE10AU5ZCHJcUd4rywzr9holVpe4C+136A876/qJi5qDX+MCnS5rRFBFxeB+7TiA39x3ZY+KaC/NU3Wd</vt:lpwstr>
  </property>
  <property fmtid="{D5CDD505-2E9C-101B-9397-08002B2CF9AE}" pid="53" name="x1ye=51">
    <vt:lpwstr>FFvmqfwNBgNUzaC18ofx4IUftBUG0ASAIH0+xSuCq0MkmXb+6SWGKl0tAim0fCZ45sbZzqLtZONJWIy7Rt/C1vfuHzhiDYLtHg07z2hBM/GE+bWdvXbvqrCjni9BvJBgsD50hOTm76jXK9B+0iOsPxpT+yRQEkb+2NWei8FnTbt86Dp2gIEVw2jQU7GE9vGEIfnb43Er+H8h6M06Jda1y0pziMO/pMxFo2HuxhzmBNctYjeJARjDsvE+/77Bbag</vt:lpwstr>
  </property>
  <property fmtid="{D5CDD505-2E9C-101B-9397-08002B2CF9AE}" pid="54" name="x1ye=52">
    <vt:lpwstr>Rrux0ILruNcfNGAD7HnEPg0RAOOocEn2KgwcCVCJH/y2V2lCK66oDTMIoOC/DqjqRFAbPgKlbKk9H/H65cwbnE4tIa2CNfCu680woF70mvek0r5jgW4FCmvLfT8Kp5hAKPvZkad6zWXVSzrEKpRoi6ONi7bYbNRykjOoCJ3sEzgwwrRCQZZfTxwemIL+NcTd0zo+L9p61Jw+EOlwOBDI4FqLqbH7V3gTMYtgVP/N5Z9/Yko3li+9Qar4czTUJLH</vt:lpwstr>
  </property>
  <property fmtid="{D5CDD505-2E9C-101B-9397-08002B2CF9AE}" pid="55" name="x1ye=53">
    <vt:lpwstr>A+aiRWZQM1oysmtsaTxtdN2oSwQ8TGnh5VLG4RvZHuvsHKEdW6v7AIIM8ENEd6M5GPdhjG+SSW4yA0RPcrd4U+wSGWvG/nB/2v/nv2MGMlrQAuuezqqJEY+4GuH86ZeduEQIBc5RMif6OAxlkzVCm6Q8okm1xF8OqabvZOWPO8S/IZo2ThbN8C96EuL945JOwAhjf82x0r0vr7np73yl3q5yc7WFy15RjjNSd6sYemR73I5VWKk0l2Fjvt3I8aI</vt:lpwstr>
  </property>
  <property fmtid="{D5CDD505-2E9C-101B-9397-08002B2CF9AE}" pid="56" name="x1ye=54">
    <vt:lpwstr>p+y5AvkuK/vMTg4k/pCawKM8b8nDdXDmecSjuwrYbDrZeUmIOd23a5C0QbEytzIPJGyUJtmHxmPqnqH8hBVZTDJRpJyWzDNRFAzuKl+YqyqBWnlHHeOBBQNA/Cua03eHDDwTtpaCq+TldrwlJe9jon6CWF8uqPR9vmT6UgooXgwpZ+VsemyHFiII7gbqEk1izgjCP9Ve3eyPmUWLvOGTFdrzFvE+v4+2Snno/6RHy2r3CHCAjLOgB6y5/4Knjbz</vt:lpwstr>
  </property>
  <property fmtid="{D5CDD505-2E9C-101B-9397-08002B2CF9AE}" pid="57" name="x1ye=55">
    <vt:lpwstr>2BbTjUbgAnahF0pfZweVRa/CJne6HVc1zSRSjUnCvxNbVU5x8RdVzWBQOhWb19W30fo+F7OJ8oyH0swhuD+44Hc35xy94E5vIL2IufIKYEyZv+DMBMffRg8ONc65OD6yUGFARYrlrmlgot7mLsK18a05KjSVJcI0ZBbjbIX1nWnzcHv8M5TfRNyljfirnxchdA6dvADV+xFeTNU0LGRySdrtq5i2gF1WahIQtHZ5jXfN/V1+O6CjUAPO5bTveqG</vt:lpwstr>
  </property>
  <property fmtid="{D5CDD505-2E9C-101B-9397-08002B2CF9AE}" pid="58" name="x1ye=56">
    <vt:lpwstr>gtSrRAX/eFiBKi47cwTwtTIh32KExz5jdEmE+eAGf+x5QAbSRGZt//v7JsNpTLTlrVXZSyNVGapf4ITsNeo+LjnoZ97NVpWSafxnw1bF2vzEcnGfbHHeJXzz2fhQ+dw5oH68nzMSWJZtvSosbIzs8tW3+ZAJ5ni7ZHhLU+P7U5UJl0ZMqp91MeMJ782/jkXHMMzfXgPvqv1dQovrDQtcVTPqB2nK36X8gcmSD5kGyEDP/+1qNZ3NjYaXfp2VcQh</vt:lpwstr>
  </property>
  <property fmtid="{D5CDD505-2E9C-101B-9397-08002B2CF9AE}" pid="59" name="x1ye=57">
    <vt:lpwstr>eoe0F2ie7p4ZLeVeMSp4KipoJMQd0yErszm4Ga5PufnXMvHAj2yAodJokuojW30mbCQ4DVFG3pv07sgb/rcvWT1QYYY8IuUZuEgqfKOc4Xqw+6wBFMkw2KRiPhMOV9FqhRsA0DeqRNDMOfJ/0t86Pwi92qSeJZL7knr4dfhPbgMutX80HSdrfvd0XZP7oV9O0sA3maTGQRhZFHsADisXJWqHq/sefyujYBG0YsV7CnsgJKNIWt45Pwym3B4XW22</vt:lpwstr>
  </property>
  <property fmtid="{D5CDD505-2E9C-101B-9397-08002B2CF9AE}" pid="60" name="x1ye=58">
    <vt:lpwstr>fA+s5qPiOsz3HsDsv6VHWZ3PoV+gvXe+YkMoOGifvGTj3AE/Z33UmY21b4mw5KCyGoimFeKv7EEpm0ioYQPK4naPTd9CceqtQmxqZQdLyeKYm4CnhD5o2mKsXv7trGdTd30TISvSMISmEMoQin3oe4DFfAosQG+cRDbq3z0nr02RAooNiYSQXGqPA1fTku0O867EC8ncvApgyEx1Qe6uE4Niz2fjJlo+71bVm8zk3anYoLrGAvj+2a8WU1zn/4Y</vt:lpwstr>
  </property>
  <property fmtid="{D5CDD505-2E9C-101B-9397-08002B2CF9AE}" pid="61" name="x1ye=59">
    <vt:lpwstr>nI5nMdkRfcBNv9BaxgPGmTpBrNNAYRLU0M6Hvkn4wC25WRFZBYipT4ORjlrp3HwkDotv3QHRyW6zYGqjrFOTHw++tK8hbLD0mwOnzpGiicnehOJfL1sAw1UOfNIAPTOvdvNszOvDkyEKJJc2MxYgUzUOan8Q8q/l9MD1DugL6OKAa94R77B9J3T+j7rVmhZUIb49bkKzYhZT87dVVlhF/w9XiGZwtaSF880QEYYa0cihkI4MjUzt3mLKt/ZQSgB</vt:lpwstr>
  </property>
  <property fmtid="{D5CDD505-2E9C-101B-9397-08002B2CF9AE}" pid="62" name="x1ye=6">
    <vt:lpwstr>qXtHXUQhst8gLTAcUAG7FAgBO/0B+6oyw7KnE/sCRW8irJqy8TgmQvo7hZu4JJG0/DhQ8+9ehm037TMSm4TytMtItwyPif5aU0KkQKTPRkJCvlftqkUik8ibJTK3iuhIKWXe0RuLMA0HHgjZZuYYiab4ImO/jAUhXs78wLnatg5cIVrc/O9+e56l8vayrBqKfZ/XJa2etyWR/C0FHVIWs7BX91gn/bWklPIMT4kEjWZTesFidN/F5x+dy+cEwP0</vt:lpwstr>
  </property>
  <property fmtid="{D5CDD505-2E9C-101B-9397-08002B2CF9AE}" pid="63" name="x1ye=60">
    <vt:lpwstr>ypr9mlxpZ2VPePuv3EuVbOikxgXOd8ea+PHZCPqCcBYlTLmEm27+H85EoBZEzEOyKMh6BTWmJ5XdbAw8uZSvA7R8GEBEaOKpYF6h+0ew6glBsXjKE+oqshvVaOhIkMuoGdsSXamFlO8DFEL1ABrx1DxRm80o148H11+wTzktfKW/10c2+veXC1aLexZmFUKdwwpIA/mCCYu3JtbbO2VV/xoFnWQsVI5IAVHaF7p3h/LrvUVDWUgqwT0mtrvyfoo</vt:lpwstr>
  </property>
  <property fmtid="{D5CDD505-2E9C-101B-9397-08002B2CF9AE}" pid="64" name="x1ye=61">
    <vt:lpwstr>B9AEPCaEEroGt8GBDxBZ+fgh/XrO+8xJh+yUFn/7+AKcaIVw4jqxAL5hKqMafSK5LUSCuchaJnN9J+znUdctJ3eBAO1BcvZYtNb7FUvDUd8FI7fhskmRx8CylTPBfD7i3Rq98+GuZnR+Y6r5LqHqF3piq9c/cB+7wYmLYmBLMzqelBj8g9jWvC1yT8938FNICOmWjSeupdeyKYdX7fPdSMsUdavVjw9UYCsJeb0HYZ3OfGknwlkyxNVqwRu+aJS</vt:lpwstr>
  </property>
  <property fmtid="{D5CDD505-2E9C-101B-9397-08002B2CF9AE}" pid="65" name="x1ye=62">
    <vt:lpwstr>mOflNNY5m+HlT+0dY1mP1k6nIYdlFEW7dzD5zEg1qxB806mDgdKN3s9iAG/nDVcZ+pBMKU5NW8UM0AiUUroaDY0xtTNjLepKe51eTpr+1mQwxrp9TR81gLVIacHcUtBaqtL45FkKDEsvpaA5SltHdwSsUI66YK+gJQB95EEwzC6OVf7TEbLx6CVqvyHw7vfHIDBjH/ubKPmYIPX1m133CWo3MX88pR83JtU7mMMCg9dbtAfD/3wHK1cXKPVWmtR</vt:lpwstr>
  </property>
  <property fmtid="{D5CDD505-2E9C-101B-9397-08002B2CF9AE}" pid="66" name="x1ye=63">
    <vt:lpwstr>Fo+SLxDdmNXjqcgXHBAw9SJuk6pCfrBrNioDN+ki5ScASJhtL3NLWDy2FoZNDPId7pPmRMTeZ12/9nGKPw8MkNezFx0mnLTMHeaaKDaIOQmzxRzUG0WrcJsRHbiv2ry8gVIhFcwMQEeDAfBQOVZJsFodAZQ1zpFhYLrFJ5MOIFAfdO8MEMq1cv9iuNbfteGgnj3zebD0IGNdgJQo5sK197QU9dQVxMp/sB8sMEbFymgGxNQ+OnSTBmAEAp3vLWE</vt:lpwstr>
  </property>
  <property fmtid="{D5CDD505-2E9C-101B-9397-08002B2CF9AE}" pid="67" name="x1ye=64">
    <vt:lpwstr>9bgsHA7owvJk+O1HXDNdr8hwjOC82k3mCswFBBAGOJAt8MdSguOKa9nfbB0rVP5THtRQyW56JnKFvmDvnhLDZFihQpizS7NZzXclDgIkTHyT1QbfB7rlRvqWl/OIOioXt2v8rl4CwNmkRgh4RlKvYI62K7TGcP6wOmvnR1t63yItKUUw3cU6l0JryFQS9qIBwbu+9NUyY5GHZZTAYSrO21ZBt4XMjrYRntNb3tEygf4vS1aAoInUnw3HcD+GPth</vt:lpwstr>
  </property>
  <property fmtid="{D5CDD505-2E9C-101B-9397-08002B2CF9AE}" pid="68" name="x1ye=65">
    <vt:lpwstr>+9BnDd/XeRpZgHScWNqc2lH1pIFc440Xf9qR6gIDIFGKojXdMUiRE25xtazBdEWnGMrsJRln7DJNEF2LD/PilwIMVH5py24Hy+dEq3r8zbOHrQ5T0Hw2OMKd2yV6xaXgeajLPOH3jmFYt6Z5cE/Dp1pSP7JJQv8Sk2wSsl0tsGG/lTGjVpUG7pl/o/nXF3Wm3fAE41q0NVI9Nf1eA9hOGsbgCMJyGsDR61rX57eVhiNYVgqM1HiAIxW16bx34yC</vt:lpwstr>
  </property>
  <property fmtid="{D5CDD505-2E9C-101B-9397-08002B2CF9AE}" pid="69" name="x1ye=66">
    <vt:lpwstr>bS6GFGAEoK8xO4mJy+0ExtNugXtL0I8enMWVdoVunsg6Tuv0MhP5Ftaj4suv5YhR+1HknhsRFDNdz9YdcOPNvobt+qj0OXUJK2GFAwquJgA39YMhk45kUvRm0zrn5MyEvn+LdvWU9IpZ/Qe764Wv5gKwskK/s4PxbcW9DWeU44l+Dwlyr+0PdfBWeR7ioQhNEFMcADDN4Ah+Aus+DuvvrH3QDQ3VX1n/NBUvhZfGpkaSUmaYuoSNWggnLvltn6v</vt:lpwstr>
  </property>
  <property fmtid="{D5CDD505-2E9C-101B-9397-08002B2CF9AE}" pid="70" name="x1ye=67">
    <vt:lpwstr>QzlIuX49wtvkBubeX5sYI4Bn3Z1dOiNX1QBLEubH8Tf50TMtSakIdVezacuFzBx0pEcykZS/c0iY5rE7HVNSnzr9EL0qRRoHos4X6cw0voGACxFnM03+FDusLP9lWu+5BefS1cMjVu0jKDp2DcAz2hK45FCEuB7VJj39gWmFK4HU+9easllA8n3yx3DYpPbpzSkYGUA+V5n3qsMpZuv41dXbdzqQhWeoiofqYdk9wihFI5+yg/qG6PuwUfp4DsB</vt:lpwstr>
  </property>
  <property fmtid="{D5CDD505-2E9C-101B-9397-08002B2CF9AE}" pid="71" name="x1ye=68">
    <vt:lpwstr>cMWY0yuWhqhJefjMvmOFtma6GdguwKH4kvp6Mr7AmPy9919vJjiDgGar+ufWCeKKpoKmCxF9NxW7j94yDmGNM4qg070Ot3eU+/6XoHv02JruYFwGa1+xPJLmeWl/6OeHbFERv8AaKT1aEdiIjGYnDoQTuD8tfYUucdtcaN0cazwPIuJfY1VdsMRoDfpehBaaSDUbuIw9t8dW2dp8L5NoiW4dQr/Eeci0qbY1IgbPBOeL20442L/YYky0IMQsqGa</vt:lpwstr>
  </property>
  <property fmtid="{D5CDD505-2E9C-101B-9397-08002B2CF9AE}" pid="72" name="x1ye=69">
    <vt:lpwstr>QpnPF+WmLv5ajgjaE2j+FdWVZINKBCVKFKmlWSyvuWyJbmHmnCHyekve4N3AhIo4a1hqKCeH38y08K1EDmqaIE/liXWhNjalHXfLzETKOBhvqCNBwyQ2qDVUN8KPZ2AX9VefZ7Oe2KcpBo0xGiNL+tjatZ7LHjrWfqC6p9bJJ82uHfc2SbD/eoqDke5umMoYnFqPf/bt23lXGMwQLiAuE+IaYGwlrWslQqjXfOKRuaeF74Uu1q32lQl6yb59ikR</vt:lpwstr>
  </property>
  <property fmtid="{D5CDD505-2E9C-101B-9397-08002B2CF9AE}" pid="73" name="x1ye=7">
    <vt:lpwstr>mDXtR7Z9ygjmenCNHeUlXlcvNE4CHUnV4e4z1r9o/VK5AgIRZ/VPfAtt7Jwh54bHqDsLAJb+A3GxEiGJxDWjqh5sv5tEzELnCitfARx3WKybvhtXqLyTz+p7S/ypEJ9CGk5qgBDf6YD0hObIJjWK9KffMq5E1FzJ2UV8ncb+lmweWUAvRN4PFZCXNHj6GIIWegiz+Ce6T3z+Nsp7BZM/qWoQhKALr68Kow36p8MTIxQr7x6rsr33F/LeGacx3Sv</vt:lpwstr>
  </property>
  <property fmtid="{D5CDD505-2E9C-101B-9397-08002B2CF9AE}" pid="74" name="x1ye=70">
    <vt:lpwstr>o17hvudsWoEol6eSqQWOtjCzxgQPYmX3rwhv8UIcJ9fk9N+jViUXXstFyETnkYIYL+Rlnl6VCq+TKyw6v6ZQj93GQ61yh1LnSx/MmOeY0NwiBrV58qldiFnicM8SNmfJ7h2fTfvTui8y550twY1nZtGv1cDlkE3eGiFvIruDzrf8GnWGIPTnHiK20OC0u/qtN9c/mh8bUkU1r5IUCsHLvB+wB4ph0gyRcnKEXLFQK4nEecoLvhyJr4yPVhVKi8K</vt:lpwstr>
  </property>
  <property fmtid="{D5CDD505-2E9C-101B-9397-08002B2CF9AE}" pid="75" name="x1ye=71">
    <vt:lpwstr>1U7Sig5O/4LxEkA117uuenRDQj8EskYjb5rMYTVxQb+8kCg/JVPOYHRLK2hBTgouMWS4Q3pamltOyUfHMlZu5LOfOt5Mxma0UoYdYaDrbc9B5zNZRzF5DjiLK/vILcoCubneIZpZEAs9WFYCpKFHguuZBWrTTp29OkNs2g+oxNPnTi8bHiBXHclUScHuzRtYJ95bDmErFfUpJdhCp/bqEfLRojUVGZ2eQXMDaj9yvcp9ebhKBdp0roeDbx1LhfS</vt:lpwstr>
  </property>
  <property fmtid="{D5CDD505-2E9C-101B-9397-08002B2CF9AE}" pid="76" name="x1ye=72">
    <vt:lpwstr>lNFbQ5g2g58Q5OiK1aqKyCwq44yOO0+2eMFKGpEDVuX9Wxk7hbDMQseU+uZQTlaHLBklfskIbR+ajPVMtaw1Ej8V/fcCEi2nj1RGkxqrBe1Po6/xnU/N/vkGAw574HmDo6rXMRYYU3UPzcXZDABhk6+/xth9b6BiIs4XMDgbzcsIQRWzkiMgnElAf4cxokCcaOAhRNGDbr2phtdQqbRFphVBI2DQyxy2KQtM1f3snsKA2kaK7i5FWhyNSVTSF99</vt:lpwstr>
  </property>
  <property fmtid="{D5CDD505-2E9C-101B-9397-08002B2CF9AE}" pid="77" name="x1ye=73">
    <vt:lpwstr>lO36tJyTsT1FSLRyGrVWatAwn8TBq/Anz05bYmoXPuRD1ZrHH3xGUCi8Zv7vo38Y0M+GApl/14rWzZfoGx4Z6SLDXezZlNbKVnB+uqN/TjVN8VInyBkxONJ+tc1QOYnaAIpm173g0i9e7MlaS3fYSOanVG6IfjqzxA92A3dLMY+Ad2mbenMdwuFhZsTAHrP3qgXoBcEsLjzPqTwTDLWyAfKeuaIvk1mZ25bFEnZuOaIxKxiAt1FmGxKf2yYIJpE</vt:lpwstr>
  </property>
  <property fmtid="{D5CDD505-2E9C-101B-9397-08002B2CF9AE}" pid="78" name="x1ye=74">
    <vt:lpwstr>FCNykMe2P2Vab/eOwd7yjWKlEtc1bauaeY3j9oBID7mHeQDVufBWPp78sa9mqFqHsx+hCU6I7D37U2Zb+3WEZWL44jUvn8xBoXt34xXza30uxz9V62Qp6o0nDDmiWS5zOddyK/wP67Mz3YMtWRIjyWBacCq16fw9xiQxTBszsBAqhAF/OUI+YYJU7oTTnwsOV+O9mr4Gs4PE195qHxdeKZGMB79XPZttptwWV8Q4mw+CafAQxzyRdXOkiRqLbV1</vt:lpwstr>
  </property>
  <property fmtid="{D5CDD505-2E9C-101B-9397-08002B2CF9AE}" pid="79" name="x1ye=75">
    <vt:lpwstr>iE8fCqiFvJ+cGY6ZfTK8jTCtbp7Ev82IGCWArM6t83+xixGzemD/iIY7UfsWvWQySqjvJsA9KOP43hK06nfHiZmCPzNK6de4SNKBN/kMXb9+PzbTaw9xMKGkv1n8StNpYrS2nq6OgPLT3B2C8OKvxNeSJWoX4v+okzn+83C1RfZ4iKbK+ctQPWVaSO/94r1IlNbUt5jXwHoYk20lemoOr/4GWN6e6oGMWz7SLXUjK44tHmsrbZadZUyTi09e5X6</vt:lpwstr>
  </property>
  <property fmtid="{D5CDD505-2E9C-101B-9397-08002B2CF9AE}" pid="80" name="x1ye=76">
    <vt:lpwstr>oYAfrhjQOBcqp+NDxpupOiD4yQmt4oNd49lS2PawfrTmJmd66be68sJxsBtXYkov2uba6uBLLIgAVfmJ/LuzGKeJT+dyZ8JIyO3v5GVhRMI7jcTRVo6sv9T1ACbLQMqDKLLo39K/7ejytmi4fHQYDxPl0LH6OfI9LZsJilaYVkIT+wZhEplEWLXDqHcCyspn3Yx1jJyFVK31/gQJqKSZFeqjc2hRoEBJ4OlzHbKA0TqIK3sFzPde5dO/UFzWt1z</vt:lpwstr>
  </property>
  <property fmtid="{D5CDD505-2E9C-101B-9397-08002B2CF9AE}" pid="81" name="x1ye=77">
    <vt:lpwstr>PchSw19WiKeU+e1G+hbiXMUA7sVU+RYS/Gt/q96DjLmXvMHAhJJUXgpCbGD/b4eo1Gs5+PeyJYWd24UKqXRQDWrDkEbupoOhXMezk9xjh9XGkmghgozz0JSnPiykG8zpNs8HyIGstvS8cN3gq+0Y7k1zUcBNLkfBjCfTT2m3HR5jgO/eXVj1tefM6eX1I8OfUbxkBMk/b+gxWb4baqMgplab03v0jp3T90BYya+LPSCMnUc1EB8r9IlO0xPZSPF</vt:lpwstr>
  </property>
  <property fmtid="{D5CDD505-2E9C-101B-9397-08002B2CF9AE}" pid="82" name="x1ye=78">
    <vt:lpwstr>J2ieWgUc6vOQHlgChibAolsdrgO/qj59dCmpQAjACyiZeLcO8272VswBiPwWVvl9LI2gb45dPlFiRXMCbJFtzoeEOrt2JzSoqkIbm2a9IA7xNO9qaF7Ld8T2vU0pVGp3geBWWjM1rU7+IMTxrr0udgvPnIIfb+9icY/gRqC1VPAIXwUfje7OK6iLtI2KrKwNzOVSCfphtPm2zGCxciKLjZMsFESRxICV+4xSzMT3vENolb7sr96HoJGvGpD17KK</vt:lpwstr>
  </property>
  <property fmtid="{D5CDD505-2E9C-101B-9397-08002B2CF9AE}" pid="83" name="x1ye=79">
    <vt:lpwstr>pYtOh715OSf1wmswSCtM7jZoCi0OdfSLw51icCHgLkp3qKEXG5aITN0NJ2TnJiqPsz+fkEXe8O6Hp9S+AkR+1F2mzFaCUOAjyUPGbVzLOKk+GePIu6rMwlNInI1opYCQWxsDKj0ysUUJ2tk5j/56MgY6v3VkD7LZ7ZbIkjNmBpRw2KBZ937K5SLCsEadjZT4OtNUauHWRdhmww+JyxulP5LJcrLWwbr6oe83XgPxIb68BAJ4eKiDw6jc0bCUxe2</vt:lpwstr>
  </property>
  <property fmtid="{D5CDD505-2E9C-101B-9397-08002B2CF9AE}" pid="84" name="x1ye=8">
    <vt:lpwstr>XZev6gJ6MUdXaRjzU8g/c1Sgvj5AJPotuVG3u3zHjtfxPP0G766++tSfbQoMHWMZ9FNrQr71k7PXeY0IOUi5Xx6QbzOOrHHNwPvmzLM+rOEvFBrfgf7t5Js5M0Xg2xX/jOFbsr+LKlWgstGxzeYZKgdtJZQ3kXJMhxvhlBk135sdhqmgbg4gQcxaL+0cq/54N7ztK6ft4sB6bp2B2d5Kb3ZBRwKpuOAHQIU6jKSnKLHgbTSbdXc8kKggtDvTBZy</vt:lpwstr>
  </property>
  <property fmtid="{D5CDD505-2E9C-101B-9397-08002B2CF9AE}" pid="85" name="x1ye=80">
    <vt:lpwstr>ErkIVFeioAskvksKVSBVmTOIXgqjF2ub1B1K3bUeEPtweMjtP3Nx0KnYmyb/FcEHG0ofoTalqSkouFEnCipyDOz5WuFH4EDPdlhnMHExse9QKhhr4Q/yFyZx8ynGbSWgLcv0xm8caBIii3w5UofypP91GtHBNe+/GaJ92jrTVkhza/hyF3QdWicmMNaRu1TMYcsBa7D3dy3ifzMoqDd55h+eLWdpG0ixDHHN7duPJh8VSxqwD0RmZr70YMkXxES</vt:lpwstr>
  </property>
  <property fmtid="{D5CDD505-2E9C-101B-9397-08002B2CF9AE}" pid="86" name="x1ye=81">
    <vt:lpwstr>4ZUW8uh5jf7gsiiVFdoFpdnDWGTDwY6EsXyad2J5wNT8xBtCGPYrEk4QWR44pIj96+65aasvD8czpFcV9vr+gTbDdS4OZI5Ga0mkXnDBs2GXRdVFQBilwILkQ4er607A4l9wvpmJftVvUNxTkeGx56IcR1jP4+P0Bm6ufy+RbkGeU0uSP6mD/aPR8QGKqnLpfztmZwVUXpQelgTXhmQO8KtNWFasNFQ6ZOrpu283KJlLTSpHtiu9t/aUAR5WZJo</vt:lpwstr>
  </property>
  <property fmtid="{D5CDD505-2E9C-101B-9397-08002B2CF9AE}" pid="87" name="x1ye=82">
    <vt:lpwstr>6bSmVCj4V1kK2tVzfVaW77vGM4Nj8TIKcXolJ4wasFqemCiQOLbbOypkFiMgDAayEKlfJaeFniEz4+ntqxfNxH3ATzDerv5lW1UDCaoASzSyBKjC1o+Ff2KCLcL3Hah8Js7laDN94wFIoSjLnUll2SM3xc5kbITgFydtlL3CQMWpT7UkcSkqLWTRZs/l4TL7K8L6XCEXTONGXs3WfXdevIMnL5aGGX5wSHZzpWDUica2UGFzme12O9x5w7g2pid</vt:lpwstr>
  </property>
  <property fmtid="{D5CDD505-2E9C-101B-9397-08002B2CF9AE}" pid="88" name="x1ye=83">
    <vt:lpwstr>bq040yDw2M6zKpfjlk9+OqT+dWNCMi+vLILVUMQCtasXNbLN6x/tucbQ9dLjx/vIZTUdtq6no8GA6rT8/GGAvAeUTOE9EHk+PblY+bB9wR0XllZNTnHYl6+Nfx8n1sq3E1BS3S2q9AMva39XgtIz2iNN2F1dqsb9fBPwIo2qO7S9Ms9KgcBlPuroJsduTcLHoV3rJrzO0+0MjPzT8UvxyUe7wiBtOujGLLpHo3QbsXdIjMZOSrEeqnaPmz7grz6</vt:lpwstr>
  </property>
  <property fmtid="{D5CDD505-2E9C-101B-9397-08002B2CF9AE}" pid="89" name="x1ye=84">
    <vt:lpwstr>Sdz7IfMMI4BS2MkXxrZ2+PuSHQ2/JfidYiPCOBDvHUZYVm+yHrrE03fADknIWnXGLxT7KVlP0krQsDd27+KdONGzeH5OagLHA+PgFwkB57q4MwzDeEzUW9b64k1YDO/mKzBknigJFPZBeeSyrzYJAIwhdyBFXGrdJ33XIicIHuXXWadLLAapOYOR4m7r/CIezZ4BYg1/xPU3KlSzt7nap3LPWZcxL6rAkL9xMcoM0bkxYbllSPr481LXyMjDl/s</vt:lpwstr>
  </property>
  <property fmtid="{D5CDD505-2E9C-101B-9397-08002B2CF9AE}" pid="90" name="x1ye=85">
    <vt:lpwstr>uqGZwG4R4jNye1CO+WjkWj7iguBkv7T5shF3J2VfyxoFqjWdm+VncXEPYlAl5l2J9ndNZr89DaTSKcCvTC6MhDDwsy/eRZc9tKdVQma5yCnfxVyL3ret4QZENqdq9feVnkHeR0vla0dU630jWvoDuCWT98chZr58YA0TLpG/Hun8M6+AHhij9zohJwTuSgpPUxNxfifD88kNeH7W8KOrZMjhTqHeanH66ih8zL8FKaXa15TDYlr2NG0OMvq4O17</vt:lpwstr>
  </property>
  <property fmtid="{D5CDD505-2E9C-101B-9397-08002B2CF9AE}" pid="91" name="x1ye=86">
    <vt:lpwstr>6f7Iqn109cx+9H4yiZfrGnulV3Ha6Gs1mHQowRuGjwTT3Z9cd9jvK5VWap+uctTIjulM56nUT81vVxgEhmN3IAFxviqIWt4gCPOsXNhDX54LF5VupchnOGWwBTZgaMhTfZzso0bkzKfSvnHUHA3Q4a0BQ2LhothZIrrogk/QPF90wvq1KB0BQDFRbcHriYsvvgXwPX/WIsaQfFSNXEFF8Dyw0HChXQnhoU4u+1valSPoP1s0LpYyuQGEmqoLy6c</vt:lpwstr>
  </property>
  <property fmtid="{D5CDD505-2E9C-101B-9397-08002B2CF9AE}" pid="92" name="x1ye=87">
    <vt:lpwstr>Ot+tT1mFGvfDpOk5uOQ2wJPGfyeF45RfaRQkzOEEjEtKmLPMJEKulhqmqQdexp0HqjPRHhHj2p1c85EGke1F4pyr963B5JMXSwdMvB1gARWjUV4zmxp4k99cQu9E/3nrpcpsTldokp9OTVJjsoNfnleiTE9/qxgr5khxGD4cwnIOX0UQg8F4zmfaGElnAXB5jsvz2pvXSWa61b9RFC0N3yO2wBjMTyqngVD9l9O7b9z1Sjf+FZ3mho/Yk7belkM</vt:lpwstr>
  </property>
  <property fmtid="{D5CDD505-2E9C-101B-9397-08002B2CF9AE}" pid="93" name="x1ye=88">
    <vt:lpwstr>Psw5h2noz006YiNaKnqOzfcjstUHv4lggBmveNSIZlmhcEveUQNKKlJGnH6Xw4H39RIaL3aHy4F8Ne/MpGlUQfMpKxcCsjJEvSl4aeJHS4RiHma7uSlYjHU7dFTLSFikc0t3EkobwfmzZh8aL6oSDS4j677nY7V2ADBtNYtDNyKcdo1sjVrfezxudPrskJknn7UOWDokwaz0xV/+s4Q0/fmOwPjtTXRvo4+RnYUos7rhs0lBkbjTEvZXYsw5cGt</vt:lpwstr>
  </property>
  <property fmtid="{D5CDD505-2E9C-101B-9397-08002B2CF9AE}" pid="94" name="x1ye=89">
    <vt:lpwstr>KdcCd0IzMV2WTyeA4We1jiUFvppt66hVpud8MdW7MXPQj/5ZR0wz6W5Wpkqx4gfxSGiizlq2kcNjRXosl+Tz92l0D7IgteJL43syMj7+MWL0fAiRAQCy+l6VZ647DEnpgRDEb8qspgRf7vUFY2j/eiRqVpCtmzcWYFVtxQ2I1MwQF6EMps2/9wMjWlrYZ3JZ6mf7AI4/dW/DjcGesLVe8p64maoZkYD1fCzHGLnOkHkBVOe1ozTPJCBpZUSLPBX</vt:lpwstr>
  </property>
  <property fmtid="{D5CDD505-2E9C-101B-9397-08002B2CF9AE}" pid="95" name="x1ye=9">
    <vt:lpwstr>3i0AUJwK+3r8gH49+lsBs8WQzpWykGGvCc441ptp5EMnq4qs24nBSh2ehzJZp0hx0RMerdi/W8su9GpKUUB1rqYNTVQLwx8jVmNTnLzd7EosGFUdlsDlozLcAmV9tOGWPIbluEaPqOBZ5A486J6TMcBCYI/RdOJkZ8ciSWX+CBXdMGvVCUkHsEtIGg0DlID8Lfnl1lqU/d8iJyit1/lqgGQGeuKHwatKWlMctPV3gAudswroRdon/nb7G9sd9+N</vt:lpwstr>
  </property>
  <property fmtid="{D5CDD505-2E9C-101B-9397-08002B2CF9AE}" pid="96" name="x1ye=90">
    <vt:lpwstr>3Br1lRSEergG/hfCk8B23s0bcO+0ml6lKgk7OUv/NO4agNs48NWN3QI4J8poRD0G6XGWrSKRdMLpVTZSMQXU6CErJw9jWz91SKhLqa8l4ENAoRbZCtIyHBpVsMEYUiMSHfIlONHIKRjw36tXuVpiQshJT2xLS5Xus+V7gdPtYJkzigLruduoIr1et+CBQTywNQ6RoyYTp/ofyKGHMnJax7M6KVj/IgbjB806fEnohmqAmA92+Ut23X80cp6PfRJ</vt:lpwstr>
  </property>
  <property fmtid="{D5CDD505-2E9C-101B-9397-08002B2CF9AE}" pid="97" name="x1ye=91">
    <vt:lpwstr>boeioRTysZUI9bcOfsHffUKtaM4BD7A8EUDfBGv8m73FmbLwS7b8L4HAlpSpZIC+hVyDsvA16RHQ38MXRT8FtM/g4duHhV89xcHktsVFj5MSRTSLxBUTTbkiij5tGPzmatT9IZMzPzhWyKTLMct31veavRDg17Xdw548MBPmcz9txsWDRfpo7+qSe9tWMGmRcuLW3C2kb66LSF+5rsz4jYllX8zzSe7wycCq9/OyDmTdwuT3ekWSNJNqLVgV72N</vt:lpwstr>
  </property>
  <property fmtid="{D5CDD505-2E9C-101B-9397-08002B2CF9AE}" pid="98" name="x1ye=92">
    <vt:lpwstr>FCH2oeZmpQ6PLXe+s14n7vXqXs0C1rB5wlXTtBQQ/PvJ1s4el43JPWLutviOkHhuNrbfe9W2SCNcQuEWA0fuIdOjELgrDhk7+cSlJ9bqMJjflp4PVl/MZReh7EoNeudnx8EsBXhi4LnWhlBG+tW+BDmoou61cGGu3i2t6nwsGx8gVPZNhvs2w77Vqf3GSSWiWgqZTs2Sbt5ERi28ld5vG93S9yCyajQnVD2Bi1IMhIzArmLdxK8C0BRoJd4psaf</vt:lpwstr>
  </property>
  <property fmtid="{D5CDD505-2E9C-101B-9397-08002B2CF9AE}" pid="99" name="x1ye=93">
    <vt:lpwstr>71+M0yxj4chizlEnR791hvWUlKP7oHk7GrmmgawAiUBZOEJM+EhYn8nSWPFeKH20i1S4L+Bso5GqOYHXld+IojSjG3vXxE3zWHxTAcuxpsgUwxH1IRF0czWjQ03x3f7MsmlA28uKXYxzdW9NW4+5zDJSONZCXxSMHdpyXpIaX22QR7fONxCbwHjh6uh5ez5xgt1uaSxr9er2gEaP+7ti7dLBNZTcN4vZ8XTGldc6+OoTZUd20NWtmoX9M/ANM2S</vt:lpwstr>
  </property>
  <property fmtid="{D5CDD505-2E9C-101B-9397-08002B2CF9AE}" pid="100" name="x1ye=94">
    <vt:lpwstr>CMt9NHHdNhTnC/fEWzZbTzHo82ELVXwc+NyJuaZq+LksZ/cXBLH7zSyLJQy9LiJRop1EYZ27XDcyh0FxAd5KcXp7hDMbN2wQRY3xaMvP6IAgMvaVlsSok3QQjZX4/nciomssguD5i7E4JJmHdsAGfqr4f57Iki5R6ePqGyCSC0FkDzMHhmNJvcNgVEnrI5bBr7RcfjVBcmxzzvM7n2C0++g/tnHX7//th8bHVqkWtMgKG3ZnF5H+56arh10dYL+</vt:lpwstr>
  </property>
  <property fmtid="{D5CDD505-2E9C-101B-9397-08002B2CF9AE}" pid="101" name="x1ye=95">
    <vt:lpwstr>gGIYNS8mKS0x3EfrNRkae0QZJbwvtBMi5jyGhx2A1kOXHUxY+R0h++P5jDvvFiFeF2nKp47D0UJ8kFFg6HKT/r1PDC06D3twdZn+irsAABYBvH5AkAAHDSMewQ8EqSUV4eTUpfB0KBnGsDqKGCWOVwB7lwLbjW7VDYjLa2asgwYXB8LAqqPxCJYVWa/TkAPRMPIn2tPVJWnGU1nxWC3cFR3Q41yLxN9FhV/DJdMgMg5GpioiN0GGWLrR5P1IrFq</vt:lpwstr>
  </property>
  <property fmtid="{D5CDD505-2E9C-101B-9397-08002B2CF9AE}" pid="102" name="x1ye=96">
    <vt:lpwstr>L3tS7jOVX4t6OtMDYff1FdpXYulVj6qC5w/ydnInPNnrjFzw3n6PA87DBSUtJYT+aLa0sMN5RKw3BWtfgO2A7tNaX0BwC8jQVjoOw8MjC453veytEKpQZyfS8HASGdifmG5CAxHtsav3rDaRwrgxmj1qdxY4IzJXPcFtAWABPWc7JC077f9oaoxOLPadxqFO5KbchDrXD1pVoyItp20i86INDSZklfeBU2dtjBOA09PXliffvzXfzMES0JCKsik</vt:lpwstr>
  </property>
  <property fmtid="{D5CDD505-2E9C-101B-9397-08002B2CF9AE}" pid="103" name="x1ye=97">
    <vt:lpwstr>iuCU7JEixul43EARXSnfO1rTpZadVlA48P6Eu2WOqxPxXxhxvBF76PIsIqUdYr/GhgqB3eRc7mydLKrt14zM4dzYNaMeqEy+KaBf0sh7f+FsxrWtiREeO7wmTBUGW6NCkC7G/P/rVtXK6vOoAjvcPkAndOnwX+tEfC+vwL7fE7n4JEPRIYah/6BhdKN1Y4gPTHGk7cet2cgDB1Qaw4UGd89lTJku0YnIktcsXsVO7rY6sWmwJx9n6aI7u+HLUlN</vt:lpwstr>
  </property>
  <property fmtid="{D5CDD505-2E9C-101B-9397-08002B2CF9AE}" pid="104" name="x1ye=98">
    <vt:lpwstr>q3jDTzibjeVlRK+Znl59mXfP61dBCsb0Q1sGY23toQiPeF0eZAor3OTfW9tKR73e3Spckh8zMHwmHZbUYCP0mPQqbmyNDutC6zP56MIic+gVGjYMRSFak4ccZZMfONAp7s5NGENXtwrQs05oiTcIaTLqSgsG99he0Pv0B7QSkXwReixmNr3yCHo76jNKi9/Sp2N0P9DcI6ZK/H5xnGNoSt7aybUfwyaPVapelVH6a1Pnq3rl9+H9z95QtK/JEoB</vt:lpwstr>
  </property>
  <property fmtid="{D5CDD505-2E9C-101B-9397-08002B2CF9AE}" pid="105" name="x1ye=99">
    <vt:lpwstr>yeTb8jlyN51bHs/ncZ/w6nkkkER7vU+WfZ0YHEM2PyOQvlqZXdgibLFu95FG9vZGJLUggQdvqsoVhg6TvD7qNib0P1WQEcIm2mykX4UKbPUujk9U7TyIgrsmPcKab+7gH63kijybqxZg54Pcq1EKcnLp/KNl3z1n9cATNxch3y/7ucS34IBNofz6qmCfid9vjmqKjBvfbKI3s4BXaR7HWZPbNoR+XrM16zJQ3/gT2rKMDD5KF7BhpAm0tCCDboS</vt:lpwstr>
  </property>
</Properties>
</file>
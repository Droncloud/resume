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p>
      <w:pPr>
        <w:pStyle w:val="divname"/>
        <w:pBdr>
          <w:top w:val="single" w:sz="8" w:space="0" w:color="DADADA"/>
          <w:left w:val="none" w:sz="0" w:space="0" w:color="auto"/>
          <w:bottom w:val="single" w:sz="8" w:space="0" w:color="FFFFFF"/>
          <w:right w:val="none" w:sz="0" w:space="0" w:color="auto"/>
        </w:pBdr>
        <w:spacing w:before="0" w:after="275"/>
        <w:ind w:left="0" w:right="0"/>
        <w:jc w:val="center"/>
        <w:rPr>
          <w:rFonts w:ascii="Palatino Linotype" w:eastAsia="Palatino Linotype" w:hAnsi="Palatino Linotype" w:cs="Palatino Linotype"/>
          <w:b/>
          <w:bCs/>
          <w:color w:val="2A2A2A"/>
          <w:sz w:val="48"/>
          <w:szCs w:val="48"/>
          <w:bdr w:val="none" w:sz="0" w:space="0" w:color="auto"/>
          <w:vertAlign w:val="baseline"/>
        </w:rPr>
      </w:pPr>
      <w:r>
        <w:rPr>
          <w:rStyle w:val="span"/>
          <w:rFonts w:ascii="Palatino Linotype" w:eastAsia="Palatino Linotype" w:hAnsi="Palatino Linotype" w:cs="Palatino Linotype"/>
          <w:b/>
          <w:bCs/>
          <w:sz w:val="48"/>
          <w:szCs w:val="48"/>
        </w:rPr>
        <w:t>First Name</w:t>
      </w:r>
      <w:r>
        <w:rPr>
          <w:rFonts w:ascii="Palatino Linotype" w:eastAsia="Palatino Linotype" w:hAnsi="Palatino Linotype" w:cs="Palatino Linotype"/>
          <w:b/>
          <w:bCs/>
          <w:bdr w:val="none" w:sz="0" w:space="0" w:color="auto"/>
          <w:vertAlign w:val="baseline"/>
        </w:rPr>
        <w:t xml:space="preserve"> </w:t>
      </w:r>
      <w:r>
        <w:rPr>
          <w:rStyle w:val="span"/>
          <w:rFonts w:ascii="Palatino Linotype" w:eastAsia="Palatino Linotype" w:hAnsi="Palatino Linotype" w:cs="Palatino Linotype"/>
          <w:b/>
          <w:bCs/>
          <w:sz w:val="48"/>
          <w:szCs w:val="48"/>
        </w:rPr>
        <w:t>Last Name</w:t>
      </w:r>
    </w:p>
    <w:p>
      <w:pPr>
        <w:pStyle w:val="divaddress"/>
        <w:pBdr>
          <w:top w:val="single" w:sz="8" w:space="0" w:color="DADADA"/>
          <w:left w:val="none" w:sz="0" w:space="0" w:color="auto"/>
          <w:bottom w:val="single" w:sz="8" w:space="7" w:color="DADADA"/>
          <w:right w:val="none" w:sz="0" w:space="0" w:color="auto"/>
        </w:pBdr>
        <w:spacing w:before="0" w:after="700"/>
        <w:ind w:left="0" w:right="0"/>
        <w:jc w:val="center"/>
        <w:rPr>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rPr>
        <w:t>test@test.com</w:t>
      </w:r>
      <w:r>
        <w:rPr>
          <w:rStyle w:val="span"/>
          <w:rFonts w:ascii="Palatino Linotype" w:eastAsia="Palatino Linotype" w:hAnsi="Palatino Linotype" w:cs="Palatino Linotype"/>
          <w:color w:val="2A2A2A"/>
          <w:sz w:val="20"/>
          <w:szCs w:val="20"/>
        </w:rPr>
        <w:t xml:space="preserve"> / </w:t>
      </w:r>
      <w:r>
        <w:rPr>
          <w:rStyle w:val="span"/>
          <w:rFonts w:ascii="Palatino Linotype" w:eastAsia="Palatino Linotype" w:hAnsi="Palatino Linotype" w:cs="Palatino Linotype"/>
          <w:color w:val="2A2A2A"/>
          <w:sz w:val="20"/>
          <w:szCs w:val="20"/>
        </w:rPr>
        <w:t>+911234567890</w:t>
      </w:r>
      <w:r>
        <w:rPr>
          <w:rStyle w:val="span"/>
          <w:rFonts w:ascii="Palatino Linotype" w:eastAsia="Palatino Linotype" w:hAnsi="Palatino Linotype" w:cs="Palatino Linotype"/>
          <w:color w:val="2A2A2A"/>
          <w:sz w:val="20"/>
          <w:szCs w:val="20"/>
        </w:rPr>
        <w:t xml:space="preserve"> / </w:t>
      </w:r>
      <w:r>
        <w:rPr>
          <w:rStyle w:val="span"/>
          <w:rFonts w:ascii="Palatino Linotype" w:eastAsia="Palatino Linotype" w:hAnsi="Palatino Linotype" w:cs="Palatino Linotype"/>
          <w:color w:val="2A2A2A"/>
          <w:sz w:val="20"/>
          <w:szCs w:val="20"/>
        </w:rPr>
        <w:t>City Country</w:t>
      </w:r>
      <w:r>
        <w:rPr>
          <w:rFonts w:ascii="Palatino Linotype" w:eastAsia="Palatino Linotype" w:hAnsi="Palatino Linotype" w:cs="Palatino Linotype"/>
          <w:color w:val="2A2A2A"/>
          <w:bdr w:val="none" w:sz="0" w:space="0" w:color="auto"/>
          <w:vertAlign w:val="baseline"/>
        </w:rPr>
        <w:t xml:space="preserve"> </w:t>
      </w:r>
    </w:p>
    <w:tbl>
      <w:tblPr>
        <w:tblStyle w:val="divdocumentparentContainer"/>
        <w:tblW w:w="0" w:type="auto"/>
        <w:tblCellSpacing w:w="0" w:type="dxa"/>
        <w:tblLayout w:type="fixed"/>
        <w:tblCellMar>
          <w:top w:w="0" w:type="dxa"/>
          <w:left w:w="0" w:type="dxa"/>
          <w:bottom w:w="0" w:type="dxa"/>
          <w:right w:w="0" w:type="dxa"/>
        </w:tblCellMar>
        <w:tblLook w:val="05E0"/>
      </w:tblPr>
      <w:tblGrid>
        <w:gridCol w:w="6720"/>
        <w:gridCol w:w="400"/>
        <w:gridCol w:w="40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6720" w:type="dxa"/>
            <w:noWrap w:val="0"/>
            <w:tcMar>
              <w:top w:w="0" w:type="dxa"/>
              <w:left w:w="0" w:type="dxa"/>
              <w:bottom w:w="0" w:type="dxa"/>
              <w:right w:w="0" w:type="dxa"/>
            </w:tcMar>
            <w:vAlign w:val="top"/>
            <w:hideMark/>
          </w:tcPr>
          <w:p>
            <w:pPr>
              <w:pStyle w:val="topborder"/>
              <w:pBdr>
                <w:top w:val="single" w:sz="8" w:space="0" w:color="DADADA"/>
                <w:left w:val="none" w:sz="0" w:space="0" w:color="auto"/>
                <w:bottom w:val="none" w:sz="0" w:space="20" w:color="auto"/>
                <w:right w:val="none" w:sz="0" w:space="0" w:color="auto"/>
              </w:pBdr>
              <w:spacing w:before="400" w:after="0"/>
              <w:ind w:left="0" w:right="0"/>
              <w:rPr>
                <w:rStyle w:val="displaycell"/>
                <w:rFonts w:ascii="Palatino Linotype" w:eastAsia="Palatino Linotype" w:hAnsi="Palatino Linotype" w:cs="Palatino Linotype"/>
                <w:vanish/>
                <w:color w:val="2A2A2A"/>
                <w:sz w:val="0"/>
                <w:szCs w:val="0"/>
                <w:bdr w:val="none" w:sz="0" w:space="0" w:color="auto"/>
                <w:vertAlign w:val="baseline"/>
              </w:rPr>
            </w:pPr>
            <w:r>
              <w:rPr>
                <w:rStyle w:val="displaycell"/>
                <w:rFonts w:ascii="Palatino Linotype" w:eastAsia="Palatino Linotype" w:hAnsi="Palatino Linotype" w:cs="Palatino Linotype"/>
                <w:vanish/>
                <w:color w:val="2A2A2A"/>
                <w:bdr w:val="none" w:sz="0" w:space="0" w:color="auto"/>
                <w:vertAlign w:val="baseline"/>
              </w:rPr>
              <w:t> </w:t>
            </w:r>
          </w:p>
          <w:p>
            <w:pPr>
              <w:pStyle w:val="divdocumentdivsectiontitle"/>
              <w:pBdr>
                <w:top w:val="none" w:sz="0" w:space="0" w:color="auto"/>
                <w:left w:val="none" w:sz="0" w:space="0" w:color="auto"/>
                <w:bottom w:val="none" w:sz="0" w:space="0" w:color="auto"/>
                <w:right w:val="none" w:sz="0" w:space="0" w:color="auto"/>
              </w:pBdr>
              <w:spacing w:before="0" w:after="200"/>
              <w:ind w:left="0" w:right="0"/>
              <w:rPr>
                <w:rStyle w:val="left-box"/>
                <w:rFonts w:ascii="Palatino Linotype" w:eastAsia="Palatino Linotype" w:hAnsi="Palatino Linotype" w:cs="Palatino Linotype"/>
                <w:b/>
                <w:bCs/>
                <w:bdr w:val="none" w:sz="0" w:space="0" w:color="auto"/>
                <w:vertAlign w:val="baseline"/>
              </w:rPr>
            </w:pPr>
            <w:r>
              <w:rPr>
                <w:rStyle w:val="left-box"/>
                <w:rFonts w:ascii="Palatino Linotype" w:eastAsia="Palatino Linotype" w:hAnsi="Palatino Linotype" w:cs="Palatino Linotype"/>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300" w:lineRule="atLeast"/>
              <w:ind w:left="0" w:right="0"/>
              <w:rPr>
                <w:rStyle w:val="left-box"/>
                <w:rFonts w:ascii="Palatino Linotype" w:eastAsia="Palatino Linotype" w:hAnsi="Palatino Linotype" w:cs="Palatino Linotype"/>
                <w:sz w:val="20"/>
                <w:szCs w:val="20"/>
                <w:bdr w:val="none" w:sz="0" w:space="0" w:color="auto"/>
                <w:vertAlign w:val="baseline"/>
              </w:rPr>
            </w:pPr>
            <w:r>
              <w:rPr>
                <w:rStyle w:val="left-box"/>
                <w:rFonts w:ascii="Palatino Linotype" w:eastAsia="Palatino Linotype" w:hAnsi="Palatino Linotype" w:cs="Palatino Linotype"/>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tbl>
            <w:tblPr>
              <w:tblStyle w:val="displaytable"/>
              <w:tblW w:w="600" w:type="dxa"/>
              <w:tblCellSpacing w:w="0" w:type="dxa"/>
              <w:tblLayout w:type="fixed"/>
              <w:tblCellMar>
                <w:top w:w="0" w:type="dxa"/>
                <w:left w:w="0" w:type="dxa"/>
                <w:bottom w:w="0" w:type="dxa"/>
                <w:right w:w="0" w:type="dxa"/>
              </w:tblCellMar>
              <w:tblLook w:val="05E0"/>
            </w:tblPr>
            <w:tblGrid>
              <w:gridCol w:w="600"/>
            </w:tblGrid>
            <w:tr>
              <w:tblPrEx>
                <w:tblW w:w="600" w:type="dxa"/>
                <w:tblCellSpacing w:w="0" w:type="dxa"/>
                <w:tblLayout w:type="fixed"/>
                <w:tblCellMar>
                  <w:top w:w="0" w:type="dxa"/>
                  <w:left w:w="0" w:type="dxa"/>
                  <w:bottom w:w="0" w:type="dxa"/>
                  <w:right w:w="0" w:type="dxa"/>
                </w:tblCellMar>
                <w:tblLook w:val="05E0"/>
              </w:tblPrEx>
              <w:trPr>
                <w:tblCellSpacing w:w="0" w:type="dxa"/>
              </w:trPr>
              <w:tc>
                <w:tcPr>
                  <w:tcW w:w="600" w:type="dxa"/>
                  <w:tcMar>
                    <w:top w:w="0" w:type="dxa"/>
                    <w:left w:w="0" w:type="dxa"/>
                    <w:bottom w:w="0" w:type="dxa"/>
                    <w:right w:w="0" w:type="dxa"/>
                  </w:tcMar>
                  <w:vAlign w:val="bottom"/>
                  <w:hideMark/>
                </w:tcPr>
                <w:p>
                  <w:pPr>
                    <w:pStyle w:val="topborder"/>
                    <w:pBdr>
                      <w:top w:val="single" w:sz="8" w:space="0" w:color="DADADA"/>
                      <w:left w:val="none" w:sz="0" w:space="0" w:color="auto"/>
                      <w:bottom w:val="none" w:sz="0" w:space="20" w:color="auto"/>
                      <w:right w:val="none" w:sz="0" w:space="0" w:color="auto"/>
                    </w:pBdr>
                    <w:spacing w:before="400" w:after="0"/>
                    <w:ind w:left="0" w:right="0"/>
                    <w:rPr>
                      <w:rStyle w:val="displaycell"/>
                      <w:rFonts w:ascii="Palatino Linotype" w:eastAsia="Palatino Linotype" w:hAnsi="Palatino Linotype" w:cs="Palatino Linotype"/>
                      <w:color w:val="2A2A2A"/>
                      <w:sz w:val="0"/>
                      <w:szCs w:val="0"/>
                      <w:bdr w:val="none" w:sz="0" w:space="0" w:color="auto"/>
                      <w:vertAlign w:val="baseline"/>
                    </w:rPr>
                  </w:pPr>
                  <w:r>
                    <w:rPr>
                      <w:rStyle w:val="displaycell"/>
                      <w:rFonts w:ascii="Palatino Linotype" w:eastAsia="Palatino Linotype" w:hAnsi="Palatino Linotype" w:cs="Palatino Linotype"/>
                      <w:color w:val="2A2A2A"/>
                      <w:bdr w:val="none" w:sz="0" w:space="0" w:color="auto"/>
                      <w:vertAlign w:val="baseline"/>
                    </w:rPr>
                    <w:t> </w:t>
                  </w:r>
                </w:p>
              </w:tc>
            </w:tr>
          </w:tbl>
          <w:p>
            <w:pPr>
              <w:pStyle w:val="divdocumentdivsectiontitle"/>
              <w:pBdr>
                <w:top w:val="none" w:sz="0" w:space="0" w:color="auto"/>
                <w:left w:val="none" w:sz="0" w:space="0" w:color="auto"/>
                <w:bottom w:val="none" w:sz="0" w:space="0" w:color="auto"/>
                <w:right w:val="none" w:sz="0" w:space="0" w:color="auto"/>
              </w:pBdr>
              <w:spacing w:before="0" w:after="200"/>
              <w:ind w:left="0" w:right="0"/>
              <w:rPr>
                <w:rStyle w:val="left-box"/>
                <w:rFonts w:ascii="Palatino Linotype" w:eastAsia="Palatino Linotype" w:hAnsi="Palatino Linotype" w:cs="Palatino Linotype"/>
                <w:b/>
                <w:bCs/>
                <w:bdr w:val="none" w:sz="0" w:space="0" w:color="auto"/>
                <w:vertAlign w:val="baseline"/>
              </w:rPr>
            </w:pPr>
            <w:r>
              <w:rPr>
                <w:rStyle w:val="left-box"/>
                <w:rFonts w:ascii="Palatino Linotype" w:eastAsia="Palatino Linotype" w:hAnsi="Palatino Linotype" w:cs="Palatino Linotype"/>
                <w:b/>
                <w:bC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tabs>
                <w:tab w:val="right" w:pos="6680"/>
              </w:tabs>
              <w:spacing w:before="0" w:line="300" w:lineRule="atLeast"/>
              <w:ind w:left="0" w:right="0"/>
              <w:jc w:val="left"/>
              <w:rPr>
                <w:rStyle w:val="left-box"/>
                <w:rFonts w:ascii="Palatino Linotype" w:eastAsia="Palatino Linotype" w:hAnsi="Palatino Linotype" w:cs="Palatino Linotype"/>
                <w:sz w:val="20"/>
                <w:szCs w:val="20"/>
                <w:bdr w:val="none" w:sz="0" w:space="0" w:color="auto"/>
                <w:vertAlign w:val="baseline"/>
              </w:rPr>
            </w:pPr>
            <w:r>
              <w:rPr>
                <w:rStyle w:val="documenttxtBold"/>
                <w:rFonts w:ascii="Palatino Linotype" w:eastAsia="Palatino Linotype" w:hAnsi="Palatino Linotype" w:cs="Palatino Linotype"/>
                <w:color w:val="2A2A2A"/>
                <w:sz w:val="20"/>
                <w:szCs w:val="20"/>
              </w:rPr>
              <w:t>Company Name</w:t>
            </w:r>
            <w:r>
              <w:rPr>
                <w:rStyle w:val="span"/>
                <w:rFonts w:ascii="Palatino Linotype" w:eastAsia="Palatino Linotype" w:hAnsi="Palatino Linotype" w:cs="Palatino Linotype"/>
                <w:color w:val="2A2A2A"/>
                <w:sz w:val="20"/>
                <w:szCs w:val="20"/>
              </w:rPr>
              <w:t xml:space="preserve"> - </w:t>
            </w:r>
            <w:r>
              <w:rPr>
                <w:rStyle w:val="documenttxtBold"/>
                <w:rFonts w:ascii="Palatino Linotype" w:eastAsia="Palatino Linotype" w:hAnsi="Palatino Linotype" w:cs="Palatino Linotype"/>
                <w:color w:val="2A2A2A"/>
                <w:sz w:val="20"/>
                <w:szCs w:val="20"/>
              </w:rPr>
              <w:t>Cloud Architect</w:t>
            </w:r>
            <w:r>
              <w:rPr>
                <w:rStyle w:val="singlecolumnspanpaddedlinenth-child1"/>
                <w:rFonts w:ascii="Palatino Linotype" w:eastAsia="Palatino Linotype" w:hAnsi="Palatino Linotype" w:cs="Palatino Linotype"/>
                <w:color w:val="2A2A2A"/>
                <w:sz w:val="20"/>
                <w:szCs w:val="20"/>
              </w:rPr>
              <w:t xml:space="preserve"> </w:t>
            </w:r>
            <w:r>
              <w:rPr>
                <w:rStyle w:val="txtItl"/>
                <w:rFonts w:ascii="Palatino Linotype" w:eastAsia="Palatino Linotype" w:hAnsi="Palatino Linotype" w:cs="Palatino Linotype"/>
                <w:color w:val="2A2A2A"/>
                <w:sz w:val="20"/>
                <w:szCs w:val="20"/>
              </w:rPr>
              <w:tab/>
            </w:r>
            <w:r>
              <w:rPr>
                <w:rStyle w:val="txtItl"/>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01/2021</w:t>
            </w:r>
            <w:r>
              <w:rPr>
                <w:rStyle w:val="span"/>
                <w:rFonts w:ascii="Palatino Linotype" w:eastAsia="Palatino Linotype" w:hAnsi="Palatino Linotype" w:cs="Palatino Linotype"/>
                <w:i/>
                <w:iCs/>
                <w:color w:val="2A2A2A"/>
                <w:sz w:val="20"/>
                <w:szCs w:val="20"/>
              </w:rPr>
              <w:t xml:space="preserve"> - </w:t>
            </w:r>
            <w:r>
              <w:rPr>
                <w:rStyle w:val="span"/>
                <w:rFonts w:ascii="Palatino Linotype" w:eastAsia="Palatino Linotype" w:hAnsi="Palatino Linotype" w:cs="Palatino Linotype"/>
                <w:i/>
                <w:iCs/>
                <w:color w:val="2A2A2A"/>
                <w:sz w:val="20"/>
                <w:szCs w:val="20"/>
              </w:rPr>
              <w:t>Current</w:t>
            </w:r>
            <w:r>
              <w:rPr>
                <w:rStyle w:val="txtItl"/>
                <w:rFonts w:ascii="Palatino Linotype" w:eastAsia="Palatino Linotype" w:hAnsi="Palatino Linotype" w:cs="Palatino Linotype"/>
                <w:color w:val="2A2A2A"/>
                <w:sz w:val="20"/>
                <w:szCs w:val="20"/>
              </w:rPr>
              <w:t xml:space="preserve"> </w:t>
            </w:r>
          </w:p>
          <w:p>
            <w:pPr>
              <w:pStyle w:val="paddedline"/>
              <w:spacing w:before="0" w:after="100" w:line="300" w:lineRule="atLeast"/>
              <w:ind w:left="0" w:right="0"/>
              <w:jc w:val="left"/>
              <w:rPr>
                <w:rStyle w:val="left-box"/>
                <w:rFonts w:ascii="Palatino Linotype" w:eastAsia="Palatino Linotype" w:hAnsi="Palatino Linotype" w:cs="Palatino Linotype"/>
                <w:sz w:val="20"/>
                <w:szCs w:val="20"/>
                <w:bdr w:val="none" w:sz="0" w:space="0" w:color="auto"/>
                <w:vertAlign w:val="baseline"/>
              </w:rPr>
            </w:pPr>
            <w:r>
              <w:rPr>
                <w:rStyle w:val="span"/>
                <w:rFonts w:ascii="Palatino Linotype" w:eastAsia="Palatino Linotype" w:hAnsi="Palatino Linotype" w:cs="Palatino Linotype"/>
                <w:color w:val="2A2A2A"/>
                <w:sz w:val="20"/>
                <w:szCs w:val="20"/>
              </w:rPr>
              <w:t>City</w:t>
            </w:r>
            <w:r>
              <w:rPr>
                <w:rStyle w:val="span"/>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color w:val="2A2A2A"/>
                <w:sz w:val="20"/>
                <w:szCs w:val="20"/>
              </w:rPr>
              <w:t>Country</w:t>
            </w:r>
          </w:p>
          <w:p>
            <w:pPr>
              <w:pStyle w:val="divdocumentulli"/>
              <w:numPr>
                <w:ilvl w:val="0"/>
                <w:numId w:val="1"/>
              </w:numPr>
              <w:spacing w:before="0" w:after="0" w:line="300" w:lineRule="atLeast"/>
              <w:ind w:left="240" w:right="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ivdocumentulli"/>
              <w:numPr>
                <w:ilvl w:val="0"/>
                <w:numId w:val="1"/>
              </w:numPr>
              <w:spacing w:before="0" w:after="0" w:line="300" w:lineRule="atLeast"/>
              <w:ind w:left="240" w:right="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Provide services, solutions, guidance, and expertise and promote the development of content, data, information, and knowledge management.</w:t>
            </w:r>
          </w:p>
          <w:p>
            <w:pPr>
              <w:pStyle w:val="divdocumentulli"/>
              <w:numPr>
                <w:ilvl w:val="0"/>
                <w:numId w:val="1"/>
              </w:numPr>
              <w:spacing w:before="0" w:after="0" w:line="300" w:lineRule="atLeast"/>
              <w:ind w:left="240" w:right="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Promote the collaboration with Institutions, international organizations, and the Member States in data, information, and knowledge management.</w:t>
            </w:r>
          </w:p>
          <w:p>
            <w:pPr>
              <w:pStyle w:val="divdocumentulli"/>
              <w:numPr>
                <w:ilvl w:val="0"/>
                <w:numId w:val="1"/>
              </w:numPr>
              <w:spacing w:before="0" w:after="0" w:line="300" w:lineRule="atLeast"/>
              <w:ind w:left="240" w:right="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Provide and support corporate solutions for internal and external collaboration in Cloud, On-Prem DC's,DevOps.</w:t>
            </w:r>
          </w:p>
          <w:p>
            <w:pPr>
              <w:pStyle w:val="divdocumentulli"/>
              <w:numPr>
                <w:ilvl w:val="0"/>
                <w:numId w:val="1"/>
              </w:numPr>
              <w:spacing w:before="0" w:after="0" w:line="300" w:lineRule="atLeast"/>
              <w:ind w:left="240" w:right="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tabs>
                <w:tab w:val="right" w:pos="6680"/>
              </w:tabs>
              <w:spacing w:before="300" w:line="300" w:lineRule="atLeast"/>
              <w:ind w:left="0" w:right="0"/>
              <w:jc w:val="left"/>
              <w:rPr>
                <w:rStyle w:val="left-box"/>
                <w:rFonts w:ascii="Palatino Linotype" w:eastAsia="Palatino Linotype" w:hAnsi="Palatino Linotype" w:cs="Palatino Linotype"/>
                <w:sz w:val="20"/>
                <w:szCs w:val="20"/>
                <w:bdr w:val="none" w:sz="0" w:space="0" w:color="auto"/>
                <w:vertAlign w:val="baseline"/>
              </w:rPr>
            </w:pPr>
            <w:r>
              <w:rPr>
                <w:rStyle w:val="documenttxtBold"/>
                <w:rFonts w:ascii="Palatino Linotype" w:eastAsia="Palatino Linotype" w:hAnsi="Palatino Linotype" w:cs="Palatino Linotype"/>
                <w:color w:val="2A2A2A"/>
                <w:sz w:val="20"/>
                <w:szCs w:val="20"/>
              </w:rPr>
              <w:t>Company Name</w:t>
            </w:r>
            <w:r>
              <w:rPr>
                <w:rStyle w:val="span"/>
                <w:rFonts w:ascii="Palatino Linotype" w:eastAsia="Palatino Linotype" w:hAnsi="Palatino Linotype" w:cs="Palatino Linotype"/>
                <w:color w:val="2A2A2A"/>
                <w:sz w:val="20"/>
                <w:szCs w:val="20"/>
              </w:rPr>
              <w:t xml:space="preserve"> - </w:t>
            </w:r>
            <w:r>
              <w:rPr>
                <w:rStyle w:val="documenttxtBold"/>
                <w:rFonts w:ascii="Palatino Linotype" w:eastAsia="Palatino Linotype" w:hAnsi="Palatino Linotype" w:cs="Palatino Linotype"/>
                <w:color w:val="2A2A2A"/>
                <w:sz w:val="20"/>
                <w:szCs w:val="20"/>
              </w:rPr>
              <w:t>Technical Solutions Manager</w:t>
            </w:r>
            <w:r>
              <w:rPr>
                <w:rStyle w:val="singlecolumnspanpaddedlinenth-child1"/>
                <w:rFonts w:ascii="Palatino Linotype" w:eastAsia="Palatino Linotype" w:hAnsi="Palatino Linotype" w:cs="Palatino Linotype"/>
                <w:color w:val="2A2A2A"/>
                <w:sz w:val="20"/>
                <w:szCs w:val="20"/>
              </w:rPr>
              <w:t xml:space="preserve"> </w:t>
            </w:r>
            <w:r>
              <w:rPr>
                <w:rStyle w:val="txtItl"/>
                <w:rFonts w:ascii="Palatino Linotype" w:eastAsia="Palatino Linotype" w:hAnsi="Palatino Linotype" w:cs="Palatino Linotype"/>
                <w:color w:val="2A2A2A"/>
                <w:sz w:val="20"/>
                <w:szCs w:val="20"/>
              </w:rPr>
              <w:tab/>
            </w:r>
            <w:r>
              <w:rPr>
                <w:rStyle w:val="txtItl"/>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10/2016</w:t>
            </w:r>
            <w:r>
              <w:rPr>
                <w:rStyle w:val="span"/>
                <w:rFonts w:ascii="Palatino Linotype" w:eastAsia="Palatino Linotype" w:hAnsi="Palatino Linotype" w:cs="Palatino Linotype"/>
                <w:i/>
                <w:iCs/>
                <w:color w:val="2A2A2A"/>
                <w:sz w:val="20"/>
                <w:szCs w:val="20"/>
              </w:rPr>
              <w:t xml:space="preserve"> - </w:t>
            </w:r>
            <w:r>
              <w:rPr>
                <w:rStyle w:val="span"/>
                <w:rFonts w:ascii="Palatino Linotype" w:eastAsia="Palatino Linotype" w:hAnsi="Palatino Linotype" w:cs="Palatino Linotype"/>
                <w:i/>
                <w:iCs/>
                <w:color w:val="2A2A2A"/>
                <w:sz w:val="20"/>
                <w:szCs w:val="20"/>
              </w:rPr>
              <w:t>03/2020</w:t>
            </w:r>
            <w:r>
              <w:rPr>
                <w:rStyle w:val="txtItl"/>
                <w:rFonts w:ascii="Palatino Linotype" w:eastAsia="Palatino Linotype" w:hAnsi="Palatino Linotype" w:cs="Palatino Linotype"/>
                <w:color w:val="2A2A2A"/>
                <w:sz w:val="20"/>
                <w:szCs w:val="20"/>
              </w:rPr>
              <w:t xml:space="preserve"> </w:t>
            </w:r>
          </w:p>
          <w:p>
            <w:pPr>
              <w:pStyle w:val="paddedline"/>
              <w:spacing w:before="0" w:after="100" w:line="300" w:lineRule="atLeast"/>
              <w:ind w:left="0" w:right="0"/>
              <w:jc w:val="left"/>
              <w:rPr>
                <w:rStyle w:val="left-box"/>
                <w:rFonts w:ascii="Palatino Linotype" w:eastAsia="Palatino Linotype" w:hAnsi="Palatino Linotype" w:cs="Palatino Linotype"/>
                <w:sz w:val="20"/>
                <w:szCs w:val="20"/>
                <w:bdr w:val="none" w:sz="0" w:space="0" w:color="auto"/>
                <w:vertAlign w:val="baseline"/>
              </w:rPr>
            </w:pPr>
            <w:r>
              <w:rPr>
                <w:rStyle w:val="span"/>
                <w:rFonts w:ascii="Palatino Linotype" w:eastAsia="Palatino Linotype" w:hAnsi="Palatino Linotype" w:cs="Palatino Linotype"/>
                <w:color w:val="2A2A2A"/>
                <w:sz w:val="20"/>
                <w:szCs w:val="20"/>
              </w:rPr>
              <w:t>City</w:t>
            </w:r>
            <w:r>
              <w:rPr>
                <w:rStyle w:val="span"/>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color w:val="2A2A2A"/>
                <w:sz w:val="20"/>
                <w:szCs w:val="20"/>
              </w:rPr>
              <w:t>Country</w:t>
            </w:r>
          </w:p>
          <w:p>
            <w:pPr>
              <w:pStyle w:val="divdocumentulli"/>
              <w:numPr>
                <w:ilvl w:val="0"/>
                <w:numId w:val="2"/>
              </w:numPr>
              <w:spacing w:before="0" w:after="0" w:line="300" w:lineRule="atLeast"/>
              <w:ind w:left="240" w:right="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Design and Develop Cloud solutions to meet business requirements.</w:t>
            </w:r>
          </w:p>
          <w:p>
            <w:pPr>
              <w:pStyle w:val="divdocumentulli"/>
              <w:numPr>
                <w:ilvl w:val="0"/>
                <w:numId w:val="2"/>
              </w:numPr>
              <w:spacing w:before="0" w:after="0" w:line="300" w:lineRule="atLeast"/>
              <w:ind w:left="240" w:right="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Expected to perform the Subject Matter Expert role on cloud implementations.</w:t>
            </w:r>
          </w:p>
          <w:p>
            <w:pPr>
              <w:pStyle w:val="divdocumentulli"/>
              <w:numPr>
                <w:ilvl w:val="0"/>
                <w:numId w:val="2"/>
              </w:numPr>
              <w:spacing w:before="0" w:after="0" w:line="300" w:lineRule="atLeast"/>
              <w:ind w:left="240" w:right="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Arriving with the best practices, tools, and process for Continues improvement.</w:t>
            </w:r>
          </w:p>
          <w:p>
            <w:pPr>
              <w:pStyle w:val="divdocumentulli"/>
              <w:numPr>
                <w:ilvl w:val="0"/>
                <w:numId w:val="2"/>
              </w:numPr>
              <w:spacing w:before="0" w:after="0" w:line="300" w:lineRule="atLeast"/>
              <w:ind w:left="240" w:right="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Focused on automation, containerization, and integration monitoring and configuration management.</w:t>
            </w:r>
          </w:p>
          <w:p>
            <w:pPr>
              <w:pStyle w:val="divdocumentulli"/>
              <w:numPr>
                <w:ilvl w:val="0"/>
                <w:numId w:val="2"/>
              </w:numPr>
              <w:spacing w:before="0" w:after="0" w:line="300" w:lineRule="atLeast"/>
              <w:ind w:left="240" w:right="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Experience in implementing DevOps practices and DevOps-tools in areas like CI-CD, environment automation, release automation, virtualization.</w:t>
            </w:r>
          </w:p>
          <w:p>
            <w:pPr>
              <w:pStyle w:val="divdocumentulli"/>
              <w:numPr>
                <w:ilvl w:val="0"/>
                <w:numId w:val="2"/>
              </w:numPr>
              <w:spacing w:before="0" w:after="0" w:line="300" w:lineRule="atLeast"/>
              <w:ind w:left="240" w:right="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tabs>
                <w:tab w:val="right" w:pos="6680"/>
              </w:tabs>
              <w:spacing w:before="300" w:line="300" w:lineRule="atLeast"/>
              <w:ind w:left="0" w:right="0"/>
              <w:jc w:val="left"/>
              <w:rPr>
                <w:rStyle w:val="left-box"/>
                <w:rFonts w:ascii="Palatino Linotype" w:eastAsia="Palatino Linotype" w:hAnsi="Palatino Linotype" w:cs="Palatino Linotype"/>
                <w:sz w:val="20"/>
                <w:szCs w:val="20"/>
                <w:bdr w:val="none" w:sz="0" w:space="0" w:color="auto"/>
                <w:vertAlign w:val="baseline"/>
              </w:rPr>
            </w:pPr>
            <w:r>
              <w:rPr>
                <w:rStyle w:val="documenttxtBold"/>
                <w:rFonts w:ascii="Palatino Linotype" w:eastAsia="Palatino Linotype" w:hAnsi="Palatino Linotype" w:cs="Palatino Linotype"/>
                <w:color w:val="2A2A2A"/>
                <w:sz w:val="20"/>
                <w:szCs w:val="20"/>
              </w:rPr>
              <w:t>Company Name</w:t>
            </w:r>
            <w:r>
              <w:rPr>
                <w:rStyle w:val="span"/>
                <w:rFonts w:ascii="Palatino Linotype" w:eastAsia="Palatino Linotype" w:hAnsi="Palatino Linotype" w:cs="Palatino Linotype"/>
                <w:color w:val="2A2A2A"/>
                <w:sz w:val="20"/>
                <w:szCs w:val="20"/>
              </w:rPr>
              <w:t xml:space="preserve"> - </w:t>
            </w:r>
            <w:r>
              <w:rPr>
                <w:rStyle w:val="documenttxtBold"/>
                <w:rFonts w:ascii="Palatino Linotype" w:eastAsia="Palatino Linotype" w:hAnsi="Palatino Linotype" w:cs="Palatino Linotype"/>
                <w:color w:val="2A2A2A"/>
                <w:sz w:val="20"/>
                <w:szCs w:val="20"/>
              </w:rPr>
              <w:t>Engineering Technical Lead</w:t>
            </w:r>
            <w:r>
              <w:rPr>
                <w:rStyle w:val="singlecolumnspanpaddedlinenth-child1"/>
                <w:rFonts w:ascii="Palatino Linotype" w:eastAsia="Palatino Linotype" w:hAnsi="Palatino Linotype" w:cs="Palatino Linotype"/>
                <w:color w:val="2A2A2A"/>
                <w:sz w:val="20"/>
                <w:szCs w:val="20"/>
              </w:rPr>
              <w:t xml:space="preserve"> </w:t>
            </w:r>
            <w:r>
              <w:rPr>
                <w:rStyle w:val="txtItl"/>
                <w:rFonts w:ascii="Palatino Linotype" w:eastAsia="Palatino Linotype" w:hAnsi="Palatino Linotype" w:cs="Palatino Linotype"/>
                <w:color w:val="2A2A2A"/>
                <w:sz w:val="20"/>
                <w:szCs w:val="20"/>
              </w:rPr>
              <w:tab/>
            </w:r>
            <w:r>
              <w:rPr>
                <w:rStyle w:val="txtItl"/>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01/2015</w:t>
            </w:r>
            <w:r>
              <w:rPr>
                <w:rStyle w:val="span"/>
                <w:rFonts w:ascii="Palatino Linotype" w:eastAsia="Palatino Linotype" w:hAnsi="Palatino Linotype" w:cs="Palatino Linotype"/>
                <w:i/>
                <w:iCs/>
                <w:color w:val="2A2A2A"/>
                <w:sz w:val="20"/>
                <w:szCs w:val="20"/>
              </w:rPr>
              <w:t xml:space="preserve"> - </w:t>
            </w:r>
            <w:r>
              <w:rPr>
                <w:rStyle w:val="span"/>
                <w:rFonts w:ascii="Palatino Linotype" w:eastAsia="Palatino Linotype" w:hAnsi="Palatino Linotype" w:cs="Palatino Linotype"/>
                <w:i/>
                <w:iCs/>
                <w:color w:val="2A2A2A"/>
                <w:sz w:val="20"/>
                <w:szCs w:val="20"/>
              </w:rPr>
              <w:t>10/2016</w:t>
            </w:r>
            <w:r>
              <w:rPr>
                <w:rStyle w:val="txtItl"/>
                <w:rFonts w:ascii="Palatino Linotype" w:eastAsia="Palatino Linotype" w:hAnsi="Palatino Linotype" w:cs="Palatino Linotype"/>
                <w:color w:val="2A2A2A"/>
                <w:sz w:val="20"/>
                <w:szCs w:val="20"/>
              </w:rPr>
              <w:t xml:space="preserve"> </w:t>
            </w:r>
          </w:p>
          <w:p>
            <w:pPr>
              <w:pStyle w:val="paddedline"/>
              <w:spacing w:before="0" w:after="100" w:line="300" w:lineRule="atLeast"/>
              <w:ind w:left="0" w:right="0"/>
              <w:jc w:val="left"/>
              <w:rPr>
                <w:rStyle w:val="left-box"/>
                <w:rFonts w:ascii="Palatino Linotype" w:eastAsia="Palatino Linotype" w:hAnsi="Palatino Linotype" w:cs="Palatino Linotype"/>
                <w:sz w:val="20"/>
                <w:szCs w:val="20"/>
                <w:bdr w:val="none" w:sz="0" w:space="0" w:color="auto"/>
                <w:vertAlign w:val="baseline"/>
              </w:rPr>
            </w:pPr>
            <w:r>
              <w:rPr>
                <w:rStyle w:val="span"/>
                <w:rFonts w:ascii="Palatino Linotype" w:eastAsia="Palatino Linotype" w:hAnsi="Palatino Linotype" w:cs="Palatino Linotype"/>
                <w:color w:val="2A2A2A"/>
                <w:sz w:val="20"/>
                <w:szCs w:val="20"/>
              </w:rPr>
              <w:t>City</w:t>
            </w:r>
            <w:r>
              <w:rPr>
                <w:rStyle w:val="span"/>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color w:val="2A2A2A"/>
                <w:sz w:val="20"/>
                <w:szCs w:val="20"/>
              </w:rPr>
              <w:t>Company</w:t>
            </w:r>
          </w:p>
          <w:p>
            <w:pPr>
              <w:pStyle w:val="divdocumentulli"/>
              <w:numPr>
                <w:ilvl w:val="0"/>
                <w:numId w:val="3"/>
              </w:numPr>
              <w:spacing w:before="0" w:after="0" w:line="300" w:lineRule="atLeast"/>
              <w:ind w:left="240" w:right="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Responsible for architecting, designing, implementing, and supporting of cloud-based infrastructure.</w:t>
            </w:r>
          </w:p>
          <w:p>
            <w:pPr>
              <w:pStyle w:val="divdocumentulli"/>
              <w:numPr>
                <w:ilvl w:val="0"/>
                <w:numId w:val="3"/>
              </w:numPr>
              <w:spacing w:before="0" w:after="0" w:line="300" w:lineRule="atLeast"/>
              <w:ind w:left="240" w:right="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Set up and built AWS infrastructure with various services available by using cloud formation templates in json.</w:t>
            </w:r>
          </w:p>
          <w:p>
            <w:pPr>
              <w:pStyle w:val="divdocumentulli"/>
              <w:numPr>
                <w:ilvl w:val="0"/>
                <w:numId w:val="3"/>
              </w:numPr>
              <w:spacing w:before="0" w:after="0" w:line="300" w:lineRule="atLeast"/>
              <w:ind w:left="240" w:right="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Ensuring for technical training for my team members, to upgrade the team skill set.</w:t>
            </w:r>
          </w:p>
          <w:p>
            <w:pPr>
              <w:pStyle w:val="divdocumentulli"/>
              <w:numPr>
                <w:ilvl w:val="0"/>
                <w:numId w:val="3"/>
              </w:numPr>
              <w:spacing w:before="0" w:after="0" w:line="300" w:lineRule="atLeast"/>
              <w:ind w:left="240" w:right="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tabs>
                <w:tab w:val="right" w:pos="6680"/>
              </w:tabs>
              <w:spacing w:before="300" w:line="300" w:lineRule="atLeast"/>
              <w:ind w:left="0" w:right="0"/>
              <w:jc w:val="left"/>
              <w:rPr>
                <w:rStyle w:val="left-box"/>
                <w:rFonts w:ascii="Palatino Linotype" w:eastAsia="Palatino Linotype" w:hAnsi="Palatino Linotype" w:cs="Palatino Linotype"/>
                <w:sz w:val="20"/>
                <w:szCs w:val="20"/>
                <w:bdr w:val="none" w:sz="0" w:space="0" w:color="auto"/>
                <w:vertAlign w:val="baseline"/>
              </w:rPr>
            </w:pPr>
            <w:r>
              <w:rPr>
                <w:rStyle w:val="documenttxtBold"/>
                <w:rFonts w:ascii="Palatino Linotype" w:eastAsia="Palatino Linotype" w:hAnsi="Palatino Linotype" w:cs="Palatino Linotype"/>
                <w:color w:val="2A2A2A"/>
                <w:sz w:val="20"/>
                <w:szCs w:val="20"/>
              </w:rPr>
              <w:t>Company Name</w:t>
            </w:r>
            <w:r>
              <w:rPr>
                <w:rStyle w:val="span"/>
                <w:rFonts w:ascii="Palatino Linotype" w:eastAsia="Palatino Linotype" w:hAnsi="Palatino Linotype" w:cs="Palatino Linotype"/>
                <w:color w:val="2A2A2A"/>
                <w:sz w:val="20"/>
                <w:szCs w:val="20"/>
              </w:rPr>
              <w:t xml:space="preserve"> - </w:t>
            </w:r>
            <w:r>
              <w:rPr>
                <w:rStyle w:val="documenttxtBold"/>
                <w:rFonts w:ascii="Palatino Linotype" w:eastAsia="Palatino Linotype" w:hAnsi="Palatino Linotype" w:cs="Palatino Linotype"/>
                <w:color w:val="2A2A2A"/>
                <w:sz w:val="20"/>
                <w:szCs w:val="20"/>
              </w:rPr>
              <w:t>Lead Infrastructure Engineer</w:t>
            </w:r>
            <w:r>
              <w:rPr>
                <w:rStyle w:val="singlecolumnspanpaddedlinenth-child1"/>
                <w:rFonts w:ascii="Palatino Linotype" w:eastAsia="Palatino Linotype" w:hAnsi="Palatino Linotype" w:cs="Palatino Linotype"/>
                <w:color w:val="2A2A2A"/>
                <w:sz w:val="20"/>
                <w:szCs w:val="20"/>
              </w:rPr>
              <w:t xml:space="preserve"> </w:t>
            </w:r>
            <w:r>
              <w:rPr>
                <w:rStyle w:val="txtItl"/>
                <w:rFonts w:ascii="Palatino Linotype" w:eastAsia="Palatino Linotype" w:hAnsi="Palatino Linotype" w:cs="Palatino Linotype"/>
                <w:color w:val="2A2A2A"/>
                <w:sz w:val="20"/>
                <w:szCs w:val="20"/>
              </w:rPr>
              <w:tab/>
            </w:r>
            <w:r>
              <w:rPr>
                <w:rStyle w:val="txtItl"/>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02/2011</w:t>
            </w:r>
            <w:r>
              <w:rPr>
                <w:rStyle w:val="span"/>
                <w:rFonts w:ascii="Palatino Linotype" w:eastAsia="Palatino Linotype" w:hAnsi="Palatino Linotype" w:cs="Palatino Linotype"/>
                <w:i/>
                <w:iCs/>
                <w:color w:val="2A2A2A"/>
                <w:sz w:val="20"/>
                <w:szCs w:val="20"/>
              </w:rPr>
              <w:t xml:space="preserve"> - </w:t>
            </w:r>
            <w:r>
              <w:rPr>
                <w:rStyle w:val="span"/>
                <w:rFonts w:ascii="Palatino Linotype" w:eastAsia="Palatino Linotype" w:hAnsi="Palatino Linotype" w:cs="Palatino Linotype"/>
                <w:i/>
                <w:iCs/>
                <w:color w:val="2A2A2A"/>
                <w:sz w:val="20"/>
                <w:szCs w:val="20"/>
              </w:rPr>
              <w:t>01/2015</w:t>
            </w:r>
            <w:r>
              <w:rPr>
                <w:rStyle w:val="txtItl"/>
                <w:rFonts w:ascii="Palatino Linotype" w:eastAsia="Palatino Linotype" w:hAnsi="Palatino Linotype" w:cs="Palatino Linotype"/>
                <w:color w:val="2A2A2A"/>
                <w:sz w:val="20"/>
                <w:szCs w:val="20"/>
              </w:rPr>
              <w:t xml:space="preserve"> </w:t>
            </w:r>
          </w:p>
          <w:p>
            <w:pPr>
              <w:pStyle w:val="paddedline"/>
              <w:spacing w:before="0" w:after="100" w:line="300" w:lineRule="atLeast"/>
              <w:ind w:left="0" w:right="0"/>
              <w:jc w:val="left"/>
              <w:rPr>
                <w:rStyle w:val="left-box"/>
                <w:rFonts w:ascii="Palatino Linotype" w:eastAsia="Palatino Linotype" w:hAnsi="Palatino Linotype" w:cs="Palatino Linotype"/>
                <w:sz w:val="20"/>
                <w:szCs w:val="20"/>
                <w:bdr w:val="none" w:sz="0" w:space="0" w:color="auto"/>
                <w:vertAlign w:val="baseline"/>
              </w:rPr>
            </w:pPr>
            <w:r>
              <w:rPr>
                <w:rStyle w:val="span"/>
                <w:rFonts w:ascii="Palatino Linotype" w:eastAsia="Palatino Linotype" w:hAnsi="Palatino Linotype" w:cs="Palatino Linotype"/>
                <w:color w:val="2A2A2A"/>
                <w:sz w:val="20"/>
                <w:szCs w:val="20"/>
              </w:rPr>
              <w:t>City</w:t>
            </w:r>
            <w:r>
              <w:rPr>
                <w:rStyle w:val="span"/>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color w:val="2A2A2A"/>
                <w:sz w:val="20"/>
                <w:szCs w:val="20"/>
              </w:rPr>
              <w:t>Country</w:t>
            </w:r>
          </w:p>
          <w:p>
            <w:pPr>
              <w:pStyle w:val="divdocumentulli"/>
              <w:numPr>
                <w:ilvl w:val="0"/>
                <w:numId w:val="4"/>
              </w:numPr>
              <w:spacing w:before="0" w:after="0" w:line="300" w:lineRule="atLeast"/>
              <w:ind w:left="240" w:right="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ivdocumentulli"/>
              <w:numPr>
                <w:ilvl w:val="0"/>
                <w:numId w:val="4"/>
              </w:numPr>
              <w:spacing w:before="0" w:after="0" w:line="300" w:lineRule="atLeast"/>
              <w:ind w:left="240" w:right="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ivdocumentulli"/>
              <w:numPr>
                <w:ilvl w:val="0"/>
                <w:numId w:val="4"/>
              </w:numPr>
              <w:spacing w:before="0" w:after="0" w:line="300" w:lineRule="atLeast"/>
              <w:ind w:left="240" w:right="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tabs>
                <w:tab w:val="right" w:pos="6680"/>
              </w:tabs>
              <w:spacing w:before="300" w:line="300" w:lineRule="atLeast"/>
              <w:ind w:left="0" w:right="0"/>
              <w:jc w:val="left"/>
              <w:rPr>
                <w:rStyle w:val="left-box"/>
                <w:rFonts w:ascii="Palatino Linotype" w:eastAsia="Palatino Linotype" w:hAnsi="Palatino Linotype" w:cs="Palatino Linotype"/>
                <w:sz w:val="20"/>
                <w:szCs w:val="20"/>
                <w:bdr w:val="none" w:sz="0" w:space="0" w:color="auto"/>
                <w:vertAlign w:val="baseline"/>
              </w:rPr>
            </w:pPr>
            <w:r>
              <w:rPr>
                <w:rStyle w:val="documenttxtBold"/>
                <w:rFonts w:ascii="Palatino Linotype" w:eastAsia="Palatino Linotype" w:hAnsi="Palatino Linotype" w:cs="Palatino Linotype"/>
                <w:color w:val="2A2A2A"/>
                <w:sz w:val="20"/>
                <w:szCs w:val="20"/>
              </w:rPr>
              <w:t>Company Name</w:t>
            </w:r>
            <w:r>
              <w:rPr>
                <w:rStyle w:val="span"/>
                <w:rFonts w:ascii="Palatino Linotype" w:eastAsia="Palatino Linotype" w:hAnsi="Palatino Linotype" w:cs="Palatino Linotype"/>
                <w:color w:val="2A2A2A"/>
                <w:sz w:val="20"/>
                <w:szCs w:val="20"/>
              </w:rPr>
              <w:t xml:space="preserve"> - </w:t>
            </w:r>
            <w:r>
              <w:rPr>
                <w:rStyle w:val="documenttxtBold"/>
                <w:rFonts w:ascii="Palatino Linotype" w:eastAsia="Palatino Linotype" w:hAnsi="Palatino Linotype" w:cs="Palatino Linotype"/>
                <w:color w:val="2A2A2A"/>
                <w:sz w:val="20"/>
                <w:szCs w:val="20"/>
              </w:rPr>
              <w:t>Infrastructure Consultant</w:t>
            </w:r>
            <w:r>
              <w:rPr>
                <w:rStyle w:val="singlecolumnspanpaddedlinenth-child1"/>
                <w:rFonts w:ascii="Palatino Linotype" w:eastAsia="Palatino Linotype" w:hAnsi="Palatino Linotype" w:cs="Palatino Linotype"/>
                <w:color w:val="2A2A2A"/>
                <w:sz w:val="20"/>
                <w:szCs w:val="20"/>
              </w:rPr>
              <w:t xml:space="preserve"> </w:t>
            </w:r>
            <w:r>
              <w:rPr>
                <w:rStyle w:val="txtItl"/>
                <w:rFonts w:ascii="Palatino Linotype" w:eastAsia="Palatino Linotype" w:hAnsi="Palatino Linotype" w:cs="Palatino Linotype"/>
                <w:color w:val="2A2A2A"/>
                <w:sz w:val="20"/>
                <w:szCs w:val="20"/>
              </w:rPr>
              <w:tab/>
            </w:r>
            <w:r>
              <w:rPr>
                <w:rStyle w:val="txtItl"/>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04/2004</w:t>
            </w:r>
            <w:r>
              <w:rPr>
                <w:rStyle w:val="span"/>
                <w:rFonts w:ascii="Palatino Linotype" w:eastAsia="Palatino Linotype" w:hAnsi="Palatino Linotype" w:cs="Palatino Linotype"/>
                <w:i/>
                <w:iCs/>
                <w:color w:val="2A2A2A"/>
                <w:sz w:val="20"/>
                <w:szCs w:val="20"/>
              </w:rPr>
              <w:t xml:space="preserve"> - </w:t>
            </w:r>
            <w:r>
              <w:rPr>
                <w:rStyle w:val="span"/>
                <w:rFonts w:ascii="Palatino Linotype" w:eastAsia="Palatino Linotype" w:hAnsi="Palatino Linotype" w:cs="Palatino Linotype"/>
                <w:i/>
                <w:iCs/>
                <w:color w:val="2A2A2A"/>
                <w:sz w:val="20"/>
                <w:szCs w:val="20"/>
              </w:rPr>
              <w:t>02/2011</w:t>
            </w:r>
            <w:r>
              <w:rPr>
                <w:rStyle w:val="txtItl"/>
                <w:rFonts w:ascii="Palatino Linotype" w:eastAsia="Palatino Linotype" w:hAnsi="Palatino Linotype" w:cs="Palatino Linotype"/>
                <w:color w:val="2A2A2A"/>
                <w:sz w:val="20"/>
                <w:szCs w:val="20"/>
              </w:rPr>
              <w:t xml:space="preserve"> </w:t>
            </w:r>
          </w:p>
          <w:p>
            <w:pPr>
              <w:pStyle w:val="paddedline"/>
              <w:spacing w:before="0" w:after="100" w:line="300" w:lineRule="atLeast"/>
              <w:ind w:left="0" w:right="0"/>
              <w:jc w:val="left"/>
              <w:rPr>
                <w:rStyle w:val="left-box"/>
                <w:rFonts w:ascii="Palatino Linotype" w:eastAsia="Palatino Linotype" w:hAnsi="Palatino Linotype" w:cs="Palatino Linotype"/>
                <w:sz w:val="20"/>
                <w:szCs w:val="20"/>
                <w:bdr w:val="none" w:sz="0" w:space="0" w:color="auto"/>
                <w:vertAlign w:val="baseline"/>
              </w:rPr>
            </w:pPr>
            <w:r>
              <w:rPr>
                <w:rStyle w:val="span"/>
                <w:rFonts w:ascii="Palatino Linotype" w:eastAsia="Palatino Linotype" w:hAnsi="Palatino Linotype" w:cs="Palatino Linotype"/>
                <w:color w:val="2A2A2A"/>
                <w:sz w:val="20"/>
                <w:szCs w:val="20"/>
              </w:rPr>
              <w:t>Chennai, India</w:t>
            </w:r>
            <w:r>
              <w:rPr>
                <w:rStyle w:val="span"/>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color w:val="2A2A2A"/>
                <w:sz w:val="20"/>
                <w:szCs w:val="20"/>
              </w:rPr>
              <w:t>India</w:t>
            </w:r>
          </w:p>
          <w:p>
            <w:pPr>
              <w:pStyle w:val="divdocumentulli"/>
              <w:numPr>
                <w:ilvl w:val="0"/>
                <w:numId w:val="5"/>
              </w:numPr>
              <w:spacing w:before="0" w:after="0" w:line="300" w:lineRule="atLeast"/>
              <w:ind w:left="240" w:right="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Drive the team to ensure a stable Unix/Linux environment and as SME actively participating in all critical &amp; escalated issues.</w:t>
            </w:r>
          </w:p>
          <w:p>
            <w:pPr>
              <w:pStyle w:val="divdocumentulli"/>
              <w:numPr>
                <w:ilvl w:val="0"/>
                <w:numId w:val="5"/>
              </w:numPr>
              <w:spacing w:before="0" w:after="0" w:line="300" w:lineRule="atLeast"/>
              <w:ind w:left="240" w:right="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Analyzing and Providing RCA for all the major incidents and failed changes.</w:t>
            </w:r>
          </w:p>
          <w:p>
            <w:pPr>
              <w:pStyle w:val="divdocumentulli"/>
              <w:numPr>
                <w:ilvl w:val="0"/>
                <w:numId w:val="5"/>
              </w:numPr>
              <w:spacing w:before="0" w:after="0" w:line="300" w:lineRule="atLeast"/>
              <w:ind w:left="240" w:right="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tabs>
                <w:tab w:val="right" w:pos="6680"/>
              </w:tabs>
              <w:spacing w:before="300" w:after="0" w:line="300" w:lineRule="atLeast"/>
              <w:ind w:left="0" w:right="0"/>
              <w:jc w:val="left"/>
              <w:rPr>
                <w:rStyle w:val="left-box"/>
                <w:rFonts w:ascii="Palatino Linotype" w:eastAsia="Palatino Linotype" w:hAnsi="Palatino Linotype" w:cs="Palatino Linotype"/>
                <w:sz w:val="20"/>
                <w:szCs w:val="20"/>
                <w:bdr w:val="none" w:sz="0" w:space="0" w:color="auto"/>
                <w:vertAlign w:val="baseline"/>
              </w:rPr>
            </w:pPr>
            <w:r>
              <w:rPr>
                <w:rStyle w:val="documenttxtBold"/>
                <w:rFonts w:ascii="Palatino Linotype" w:eastAsia="Palatino Linotype" w:hAnsi="Palatino Linotype" w:cs="Palatino Linotype"/>
                <w:color w:val="2A2A2A"/>
                <w:sz w:val="20"/>
                <w:szCs w:val="20"/>
              </w:rPr>
              <w:t>Company Name</w:t>
            </w:r>
            <w:r>
              <w:rPr>
                <w:rStyle w:val="span"/>
                <w:rFonts w:ascii="Palatino Linotype" w:eastAsia="Palatino Linotype" w:hAnsi="Palatino Linotype" w:cs="Palatino Linotype"/>
                <w:color w:val="2A2A2A"/>
                <w:sz w:val="20"/>
                <w:szCs w:val="20"/>
              </w:rPr>
              <w:t xml:space="preserve"> - </w:t>
            </w:r>
            <w:r>
              <w:rPr>
                <w:rStyle w:val="documenttxtBold"/>
                <w:rFonts w:ascii="Palatino Linotype" w:eastAsia="Palatino Linotype" w:hAnsi="Palatino Linotype" w:cs="Palatino Linotype"/>
                <w:color w:val="2A2A2A"/>
                <w:sz w:val="20"/>
                <w:szCs w:val="20"/>
              </w:rPr>
              <w:t>System Administrator</w:t>
            </w:r>
            <w:r>
              <w:rPr>
                <w:rStyle w:val="singlecolumnspanpaddedlinenth-child1"/>
                <w:rFonts w:ascii="Palatino Linotype" w:eastAsia="Palatino Linotype" w:hAnsi="Palatino Linotype" w:cs="Palatino Linotype"/>
                <w:color w:val="2A2A2A"/>
                <w:sz w:val="20"/>
                <w:szCs w:val="20"/>
              </w:rPr>
              <w:t xml:space="preserve"> </w:t>
            </w:r>
            <w:r>
              <w:rPr>
                <w:rStyle w:val="txtItl"/>
                <w:rFonts w:ascii="Palatino Linotype" w:eastAsia="Palatino Linotype" w:hAnsi="Palatino Linotype" w:cs="Palatino Linotype"/>
                <w:color w:val="2A2A2A"/>
                <w:sz w:val="20"/>
                <w:szCs w:val="20"/>
              </w:rPr>
              <w:tab/>
            </w:r>
            <w:r>
              <w:rPr>
                <w:rStyle w:val="txtItl"/>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05/2003</w:t>
            </w:r>
            <w:r>
              <w:rPr>
                <w:rStyle w:val="span"/>
                <w:rFonts w:ascii="Palatino Linotype" w:eastAsia="Palatino Linotype" w:hAnsi="Palatino Linotype" w:cs="Palatino Linotype"/>
                <w:i/>
                <w:iCs/>
                <w:color w:val="2A2A2A"/>
                <w:sz w:val="20"/>
                <w:szCs w:val="20"/>
              </w:rPr>
              <w:t xml:space="preserve"> - </w:t>
            </w:r>
            <w:r>
              <w:rPr>
                <w:rStyle w:val="span"/>
                <w:rFonts w:ascii="Palatino Linotype" w:eastAsia="Palatino Linotype" w:hAnsi="Palatino Linotype" w:cs="Palatino Linotype"/>
                <w:i/>
                <w:iCs/>
                <w:color w:val="2A2A2A"/>
                <w:sz w:val="20"/>
                <w:szCs w:val="20"/>
              </w:rPr>
              <w:t>03/2004</w:t>
            </w:r>
            <w:r>
              <w:rPr>
                <w:rStyle w:val="txtItl"/>
                <w:rFonts w:ascii="Palatino Linotype" w:eastAsia="Palatino Linotype" w:hAnsi="Palatino Linotype" w:cs="Palatino Linotype"/>
                <w:color w:val="2A2A2A"/>
                <w:sz w:val="20"/>
                <w:szCs w:val="20"/>
              </w:rPr>
              <w:t xml:space="preserve"> </w:t>
            </w:r>
          </w:p>
          <w:p>
            <w:pPr>
              <w:pStyle w:val="paddedline"/>
              <w:spacing w:before="0" w:after="100" w:line="300" w:lineRule="atLeast"/>
              <w:ind w:left="0" w:right="0"/>
              <w:jc w:val="left"/>
              <w:rPr>
                <w:rStyle w:val="left-box"/>
                <w:rFonts w:ascii="Palatino Linotype" w:eastAsia="Palatino Linotype" w:hAnsi="Palatino Linotype" w:cs="Palatino Linotype"/>
                <w:sz w:val="20"/>
                <w:szCs w:val="20"/>
                <w:bdr w:val="none" w:sz="0" w:space="0" w:color="auto"/>
                <w:vertAlign w:val="baseline"/>
              </w:rPr>
            </w:pPr>
            <w:r>
              <w:rPr>
                <w:rStyle w:val="span"/>
                <w:rFonts w:ascii="Palatino Linotype" w:eastAsia="Palatino Linotype" w:hAnsi="Palatino Linotype" w:cs="Palatino Linotype"/>
                <w:color w:val="2A2A2A"/>
                <w:sz w:val="20"/>
                <w:szCs w:val="20"/>
              </w:rPr>
              <w:t>City</w:t>
            </w:r>
            <w:r>
              <w:rPr>
                <w:rStyle w:val="span"/>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color w:val="2A2A2A"/>
                <w:sz w:val="20"/>
                <w:szCs w:val="20"/>
              </w:rPr>
              <w:t>Country</w:t>
            </w:r>
          </w:p>
          <w:p>
            <w:pPr>
              <w:pStyle w:val="divdocumentsinglecolumn"/>
              <w:pBdr>
                <w:top w:val="none" w:sz="0" w:space="0" w:color="auto"/>
                <w:left w:val="none" w:sz="0" w:space="0" w:color="auto"/>
                <w:bottom w:val="none" w:sz="0" w:space="0" w:color="auto"/>
                <w:right w:val="none" w:sz="0" w:space="0" w:color="auto"/>
              </w:pBdr>
              <w:tabs>
                <w:tab w:val="right" w:pos="6680"/>
              </w:tabs>
              <w:spacing w:before="300" w:after="0" w:line="300" w:lineRule="atLeast"/>
              <w:ind w:left="0" w:right="0"/>
              <w:jc w:val="left"/>
              <w:rPr>
                <w:rStyle w:val="left-box"/>
                <w:rFonts w:ascii="Palatino Linotype" w:eastAsia="Palatino Linotype" w:hAnsi="Palatino Linotype" w:cs="Palatino Linotype"/>
                <w:sz w:val="20"/>
                <w:szCs w:val="20"/>
                <w:bdr w:val="none" w:sz="0" w:space="0" w:color="auto"/>
                <w:vertAlign w:val="baseline"/>
              </w:rPr>
            </w:pPr>
            <w:r>
              <w:rPr>
                <w:rStyle w:val="documenttxtBold"/>
                <w:rFonts w:ascii="Palatino Linotype" w:eastAsia="Palatino Linotype" w:hAnsi="Palatino Linotype" w:cs="Palatino Linotype"/>
                <w:color w:val="2A2A2A"/>
                <w:sz w:val="20"/>
                <w:szCs w:val="20"/>
              </w:rPr>
              <w:t>Company Name</w:t>
            </w:r>
            <w:r>
              <w:rPr>
                <w:rStyle w:val="span"/>
                <w:rFonts w:ascii="Palatino Linotype" w:eastAsia="Palatino Linotype" w:hAnsi="Palatino Linotype" w:cs="Palatino Linotype"/>
                <w:color w:val="2A2A2A"/>
                <w:sz w:val="20"/>
                <w:szCs w:val="20"/>
              </w:rPr>
              <w:t xml:space="preserve"> - </w:t>
            </w:r>
            <w:r>
              <w:rPr>
                <w:rStyle w:val="documenttxtBold"/>
                <w:rFonts w:ascii="Palatino Linotype" w:eastAsia="Palatino Linotype" w:hAnsi="Palatino Linotype" w:cs="Palatino Linotype"/>
                <w:color w:val="2A2A2A"/>
                <w:sz w:val="20"/>
                <w:szCs w:val="20"/>
              </w:rPr>
              <w:t>System Administrator</w:t>
            </w:r>
            <w:r>
              <w:rPr>
                <w:rStyle w:val="singlecolumnspanpaddedlinenth-child1"/>
                <w:rFonts w:ascii="Palatino Linotype" w:eastAsia="Palatino Linotype" w:hAnsi="Palatino Linotype" w:cs="Palatino Linotype"/>
                <w:color w:val="2A2A2A"/>
                <w:sz w:val="20"/>
                <w:szCs w:val="20"/>
              </w:rPr>
              <w:t xml:space="preserve"> </w:t>
            </w:r>
            <w:r>
              <w:rPr>
                <w:rStyle w:val="txtItl"/>
                <w:rFonts w:ascii="Palatino Linotype" w:eastAsia="Palatino Linotype" w:hAnsi="Palatino Linotype" w:cs="Palatino Linotype"/>
                <w:color w:val="2A2A2A"/>
                <w:sz w:val="20"/>
                <w:szCs w:val="20"/>
              </w:rPr>
              <w:tab/>
            </w:r>
            <w:r>
              <w:rPr>
                <w:rStyle w:val="txtItl"/>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01/1996</w:t>
            </w:r>
            <w:r>
              <w:rPr>
                <w:rStyle w:val="span"/>
                <w:rFonts w:ascii="Palatino Linotype" w:eastAsia="Palatino Linotype" w:hAnsi="Palatino Linotype" w:cs="Palatino Linotype"/>
                <w:i/>
                <w:iCs/>
                <w:color w:val="2A2A2A"/>
                <w:sz w:val="20"/>
                <w:szCs w:val="20"/>
              </w:rPr>
              <w:t xml:space="preserve"> - </w:t>
            </w:r>
            <w:r>
              <w:rPr>
                <w:rStyle w:val="span"/>
                <w:rFonts w:ascii="Palatino Linotype" w:eastAsia="Palatino Linotype" w:hAnsi="Palatino Linotype" w:cs="Palatino Linotype"/>
                <w:i/>
                <w:iCs/>
                <w:color w:val="2A2A2A"/>
                <w:sz w:val="20"/>
                <w:szCs w:val="20"/>
              </w:rPr>
              <w:t>04/2003</w:t>
            </w:r>
            <w:r>
              <w:rPr>
                <w:rStyle w:val="txtItl"/>
                <w:rFonts w:ascii="Palatino Linotype" w:eastAsia="Palatino Linotype" w:hAnsi="Palatino Linotype" w:cs="Palatino Linotype"/>
                <w:color w:val="2A2A2A"/>
                <w:sz w:val="20"/>
                <w:szCs w:val="20"/>
              </w:rPr>
              <w:t xml:space="preserve"> </w:t>
            </w:r>
          </w:p>
          <w:p>
            <w:pPr>
              <w:pStyle w:val="paddedline"/>
              <w:spacing w:before="0" w:after="100" w:line="300" w:lineRule="atLeast"/>
              <w:ind w:left="0" w:right="0"/>
              <w:jc w:val="left"/>
              <w:rPr>
                <w:rStyle w:val="left-box"/>
                <w:rFonts w:ascii="Palatino Linotype" w:eastAsia="Palatino Linotype" w:hAnsi="Palatino Linotype" w:cs="Palatino Linotype"/>
                <w:sz w:val="20"/>
                <w:szCs w:val="20"/>
                <w:bdr w:val="none" w:sz="0" w:space="0" w:color="auto"/>
                <w:vertAlign w:val="baseline"/>
              </w:rPr>
            </w:pPr>
            <w:r>
              <w:rPr>
                <w:rStyle w:val="span"/>
                <w:rFonts w:ascii="Palatino Linotype" w:eastAsia="Palatino Linotype" w:hAnsi="Palatino Linotype" w:cs="Palatino Linotype"/>
                <w:color w:val="2A2A2A"/>
                <w:sz w:val="20"/>
                <w:szCs w:val="20"/>
              </w:rPr>
              <w:t>City</w:t>
            </w:r>
            <w:r>
              <w:rPr>
                <w:rStyle w:val="span"/>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color w:val="2A2A2A"/>
                <w:sz w:val="20"/>
                <w:szCs w:val="20"/>
              </w:rPr>
              <w:t>Country</w:t>
            </w:r>
          </w:p>
          <w:tbl>
            <w:tblPr>
              <w:tblStyle w:val="displaytable"/>
              <w:tblW w:w="600" w:type="dxa"/>
              <w:tblCellSpacing w:w="0" w:type="dxa"/>
              <w:tblLayout w:type="fixed"/>
              <w:tblCellMar>
                <w:top w:w="0" w:type="dxa"/>
                <w:left w:w="0" w:type="dxa"/>
                <w:bottom w:w="0" w:type="dxa"/>
                <w:right w:w="0" w:type="dxa"/>
              </w:tblCellMar>
              <w:tblLook w:val="05E0"/>
            </w:tblPr>
            <w:tblGrid>
              <w:gridCol w:w="600"/>
            </w:tblGrid>
            <w:tr>
              <w:tblPrEx>
                <w:tblW w:w="600" w:type="dxa"/>
                <w:tblCellSpacing w:w="0" w:type="dxa"/>
                <w:tblLayout w:type="fixed"/>
                <w:tblCellMar>
                  <w:top w:w="0" w:type="dxa"/>
                  <w:left w:w="0" w:type="dxa"/>
                  <w:bottom w:w="0" w:type="dxa"/>
                  <w:right w:w="0" w:type="dxa"/>
                </w:tblCellMar>
                <w:tblLook w:val="05E0"/>
              </w:tblPrEx>
              <w:trPr>
                <w:tblCellSpacing w:w="0" w:type="dxa"/>
              </w:trPr>
              <w:tc>
                <w:tcPr>
                  <w:tcW w:w="600" w:type="dxa"/>
                  <w:tcMar>
                    <w:top w:w="0" w:type="dxa"/>
                    <w:left w:w="0" w:type="dxa"/>
                    <w:bottom w:w="0" w:type="dxa"/>
                    <w:right w:w="0" w:type="dxa"/>
                  </w:tcMar>
                  <w:vAlign w:val="bottom"/>
                  <w:hideMark/>
                </w:tcPr>
                <w:p>
                  <w:pPr>
                    <w:pStyle w:val="topborder"/>
                    <w:pBdr>
                      <w:top w:val="single" w:sz="8" w:space="0" w:color="DADADA"/>
                      <w:left w:val="none" w:sz="0" w:space="0" w:color="auto"/>
                      <w:bottom w:val="none" w:sz="0" w:space="20" w:color="auto"/>
                      <w:right w:val="none" w:sz="0" w:space="0" w:color="auto"/>
                    </w:pBdr>
                    <w:spacing w:before="400" w:after="0"/>
                    <w:ind w:left="0" w:right="0"/>
                    <w:rPr>
                      <w:rStyle w:val="displaycell"/>
                      <w:rFonts w:ascii="Palatino Linotype" w:eastAsia="Palatino Linotype" w:hAnsi="Palatino Linotype" w:cs="Palatino Linotype"/>
                      <w:color w:val="2A2A2A"/>
                      <w:sz w:val="0"/>
                      <w:szCs w:val="0"/>
                      <w:bdr w:val="none" w:sz="0" w:space="0" w:color="auto"/>
                      <w:vertAlign w:val="baseline"/>
                    </w:rPr>
                  </w:pPr>
                  <w:r>
                    <w:rPr>
                      <w:rStyle w:val="displaycell"/>
                      <w:rFonts w:ascii="Palatino Linotype" w:eastAsia="Palatino Linotype" w:hAnsi="Palatino Linotype" w:cs="Palatino Linotype"/>
                      <w:color w:val="2A2A2A"/>
                      <w:bdr w:val="none" w:sz="0" w:space="0" w:color="auto"/>
                      <w:vertAlign w:val="baseline"/>
                    </w:rPr>
                    <w:t> </w:t>
                  </w:r>
                </w:p>
              </w:tc>
            </w:tr>
          </w:tbl>
          <w:p>
            <w:pPr>
              <w:pStyle w:val="divdocumentdivsectiontitle"/>
              <w:pBdr>
                <w:top w:val="none" w:sz="0" w:space="0" w:color="auto"/>
                <w:left w:val="none" w:sz="0" w:space="0" w:color="auto"/>
                <w:bottom w:val="none" w:sz="0" w:space="0" w:color="auto"/>
                <w:right w:val="none" w:sz="0" w:space="0" w:color="auto"/>
              </w:pBdr>
              <w:spacing w:before="0" w:after="200"/>
              <w:ind w:left="0" w:right="0"/>
              <w:rPr>
                <w:rStyle w:val="left-box"/>
                <w:rFonts w:ascii="Palatino Linotype" w:eastAsia="Palatino Linotype" w:hAnsi="Palatino Linotype" w:cs="Palatino Linotype"/>
                <w:b/>
                <w:bCs/>
                <w:bdr w:val="none" w:sz="0" w:space="0" w:color="auto"/>
                <w:vertAlign w:val="baseline"/>
              </w:rPr>
            </w:pPr>
            <w:r>
              <w:rPr>
                <w:rStyle w:val="left-box"/>
                <w:rFonts w:ascii="Palatino Linotype" w:eastAsia="Palatino Linotype" w:hAnsi="Palatino Linotype" w:cs="Palatino Linotype"/>
                <w:b/>
                <w:bC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300" w:lineRule="atLeast"/>
              <w:ind w:left="0" w:right="0"/>
              <w:rPr>
                <w:rStyle w:val="left-box"/>
                <w:rFonts w:ascii="Palatino Linotype" w:eastAsia="Palatino Linotype" w:hAnsi="Palatino Linotype" w:cs="Palatino Linotype"/>
                <w:sz w:val="20"/>
                <w:szCs w:val="20"/>
                <w:bdr w:val="none" w:sz="0" w:space="0" w:color="auto"/>
                <w:vertAlign w:val="baseline"/>
              </w:rPr>
            </w:pPr>
            <w:r>
              <w:rPr>
                <w:rStyle w:val="left-box"/>
                <w:rFonts w:ascii="Palatino Linotype" w:eastAsia="Palatino Linotype" w:hAnsi="Palatino Linotype" w:cs="Palatino Linotype"/>
                <w:sz w:val="20"/>
                <w:szCs w:val="20"/>
                <w:bdr w:val="none" w:sz="0" w:space="0" w:color="auto"/>
                <w:vertAlign w:val="baseline"/>
              </w:rPr>
              <w:t>English French Dutch</w:t>
            </w:r>
          </w:p>
        </w:tc>
        <w:tc>
          <w:tcPr>
            <w:tcW w:w="400" w:type="dxa"/>
            <w:noWrap w:val="0"/>
            <w:tcMar>
              <w:top w:w="0" w:type="dxa"/>
              <w:left w:w="0" w:type="dxa"/>
              <w:bottom w:w="0" w:type="dxa"/>
              <w:right w:w="0" w:type="dxa"/>
            </w:tcMar>
            <w:vAlign w:val="top"/>
            <w:hideMark/>
          </w:tcPr>
          <w:p>
            <w:pPr>
              <w:pStyle w:val="center-boxParagraph"/>
              <w:pBdr>
                <w:top w:val="none" w:sz="0" w:space="0" w:color="auto"/>
                <w:left w:val="none" w:sz="0" w:space="0" w:color="auto"/>
                <w:bottom w:val="none" w:sz="0" w:space="0" w:color="auto"/>
                <w:right w:val="none" w:sz="0" w:space="0" w:color="auto"/>
              </w:pBdr>
              <w:spacing w:line="300" w:lineRule="atLeast"/>
              <w:ind w:left="0" w:right="0"/>
              <w:rPr>
                <w:rStyle w:val="center-box"/>
                <w:rFonts w:ascii="Palatino Linotype" w:eastAsia="Palatino Linotype" w:hAnsi="Palatino Linotype" w:cs="Palatino Linotype"/>
                <w:sz w:val="20"/>
                <w:szCs w:val="20"/>
                <w:bdr w:val="none" w:sz="0" w:space="0" w:color="auto"/>
                <w:vertAlign w:val="baseline"/>
              </w:rPr>
            </w:pPr>
          </w:p>
        </w:tc>
        <w:tc>
          <w:tcPr>
            <w:tcW w:w="4000" w:type="dxa"/>
            <w:tcMar>
              <w:top w:w="0" w:type="dxa"/>
              <w:left w:w="200" w:type="dxa"/>
              <w:bottom w:w="0" w:type="dxa"/>
              <w:right w:w="0" w:type="dxa"/>
            </w:tcMar>
            <w:vAlign w:val="top"/>
            <w:hideMark/>
          </w:tcPr>
          <w:p>
            <w:pPr>
              <w:pStyle w:val="divdocumentdivright-boxdisplaytabledisplaycelltopborder"/>
              <w:pBdr>
                <w:top w:val="single" w:sz="8" w:space="0" w:color="DADADA"/>
                <w:left w:val="none" w:sz="0" w:space="0" w:color="auto"/>
                <w:bottom w:val="none" w:sz="0" w:space="20" w:color="auto"/>
                <w:right w:val="none" w:sz="0" w:space="0" w:color="auto"/>
              </w:pBdr>
              <w:spacing w:before="400" w:after="0" w:line="0" w:lineRule="atLeast"/>
              <w:ind w:left="120" w:right="0"/>
              <w:rPr>
                <w:rStyle w:val="divdocumentdivright-boxdisplaytabledisplaycell"/>
                <w:rFonts w:ascii="Palatino Linotype" w:eastAsia="Palatino Linotype" w:hAnsi="Palatino Linotype" w:cs="Palatino Linotype"/>
                <w:vanish/>
                <w:color w:val="2A2A2A"/>
                <w:sz w:val="0"/>
                <w:szCs w:val="0"/>
                <w:bdr w:val="none" w:sz="0" w:space="0" w:color="auto"/>
                <w:vertAlign w:val="baseline"/>
              </w:rPr>
            </w:pPr>
            <w:r>
              <w:rPr>
                <w:rStyle w:val="divdocumentdivright-boxdisplaytabledisplaycell"/>
                <w:rFonts w:ascii="Palatino Linotype" w:eastAsia="Palatino Linotype" w:hAnsi="Palatino Linotype" w:cs="Palatino Linotype"/>
                <w:vanish/>
                <w:color w:val="2A2A2A"/>
                <w:sz w:val="0"/>
                <w:szCs w:val="0"/>
                <w:bdr w:val="none" w:sz="0" w:space="0" w:color="auto"/>
                <w:vertAlign w:val="baseline"/>
              </w:rPr>
              <w:t> </w:t>
            </w:r>
          </w:p>
          <w:p>
            <w:pPr>
              <w:pStyle w:val="divdocumentdivsectiontitle"/>
              <w:pBdr>
                <w:top w:val="none" w:sz="0" w:space="0" w:color="auto"/>
                <w:left w:val="none" w:sz="0" w:space="0" w:color="auto"/>
                <w:bottom w:val="none" w:sz="0" w:space="0" w:color="auto"/>
                <w:right w:val="none" w:sz="0" w:space="0" w:color="auto"/>
              </w:pBdr>
              <w:spacing w:before="0" w:after="200"/>
              <w:ind w:left="200" w:right="0"/>
              <w:rPr>
                <w:rStyle w:val="right-box"/>
                <w:rFonts w:ascii="Palatino Linotype" w:eastAsia="Palatino Linotype" w:hAnsi="Palatino Linotype" w:cs="Palatino Linotype"/>
                <w:b/>
                <w:bCs/>
                <w:bdr w:val="none" w:sz="0" w:space="0" w:color="auto"/>
                <w:vertAlign w:val="baseline"/>
              </w:rPr>
            </w:pPr>
            <w:r>
              <w:rPr>
                <w:rStyle w:val="right-box"/>
                <w:rFonts w:ascii="Palatino Linotype" w:eastAsia="Palatino Linotype" w:hAnsi="Palatino Linotype" w:cs="Palatino Linotype"/>
                <w:b/>
                <w:bCs/>
                <w:bdr w:val="none" w:sz="0" w:space="0" w:color="auto"/>
                <w:vertAlign w:val="baseline"/>
              </w:rPr>
              <w:t>Skills</w:t>
            </w:r>
          </w:p>
          <w:p>
            <w:pPr>
              <w:pStyle w:val="divdocumentulli"/>
              <w:numPr>
                <w:ilvl w:val="0"/>
                <w:numId w:val="6"/>
              </w:numPr>
              <w:pBdr>
                <w:top w:val="none" w:sz="0" w:space="0" w:color="auto"/>
                <w:left w:val="none" w:sz="0" w:space="0" w:color="auto"/>
                <w:bottom w:val="none" w:sz="0" w:space="0" w:color="auto"/>
                <w:right w:val="none" w:sz="0" w:space="0" w:color="auto"/>
              </w:pBdr>
              <w:spacing w:before="0" w:after="0" w:line="300" w:lineRule="atLeast"/>
              <w:ind w:left="440" w:right="0" w:hanging="232"/>
              <w:rPr>
                <w:rStyle w:val="singlecolumnspanpaddedlinenth-child1"/>
                <w:rFonts w:ascii="Palatino Linotype" w:eastAsia="Palatino Linotype" w:hAnsi="Palatino Linotype" w:cs="Palatino Linotype"/>
                <w:color w:val="2A2A2A"/>
                <w:sz w:val="20"/>
                <w:szCs w:val="20"/>
                <w:bdr w:val="none" w:sz="0" w:space="0" w:color="auto"/>
                <w:vertAlign w:val="baseline"/>
              </w:rPr>
            </w:pPr>
            <w:r>
              <w:rPr>
                <w:rStyle w:val="singlecolumnspanpaddedlinenth-child1"/>
                <w:rFonts w:ascii="Palatino Linotype" w:eastAsia="Palatino Linotype" w:hAnsi="Palatino Linotype" w:cs="Palatino Linotype"/>
                <w:color w:val="2A2A2A"/>
                <w:sz w:val="20"/>
                <w:szCs w:val="20"/>
                <w:bdr w:val="none" w:sz="0" w:space="0" w:color="auto"/>
                <w:vertAlign w:val="baseline"/>
              </w:rPr>
              <w:t>Leadership and Teamwork</w:t>
            </w:r>
          </w:p>
          <w:p>
            <w:pPr>
              <w:pStyle w:val="divdocumentulli"/>
              <w:numPr>
                <w:ilvl w:val="0"/>
                <w:numId w:val="6"/>
              </w:numPr>
              <w:spacing w:before="0" w:after="0" w:line="300" w:lineRule="atLeast"/>
              <w:ind w:left="440" w:right="0" w:hanging="232"/>
              <w:rPr>
                <w:rStyle w:val="singlecolumnspanpaddedlinenth-child1"/>
                <w:rFonts w:ascii="Palatino Linotype" w:eastAsia="Palatino Linotype" w:hAnsi="Palatino Linotype" w:cs="Palatino Linotype"/>
                <w:color w:val="2A2A2A"/>
                <w:sz w:val="20"/>
                <w:szCs w:val="20"/>
                <w:bdr w:val="none" w:sz="0" w:space="0" w:color="auto"/>
                <w:vertAlign w:val="baseline"/>
              </w:rPr>
            </w:pPr>
            <w:r>
              <w:rPr>
                <w:rStyle w:val="singlecolumnspanpaddedlinenth-child1"/>
                <w:rFonts w:ascii="Palatino Linotype" w:eastAsia="Palatino Linotype" w:hAnsi="Palatino Linotype" w:cs="Palatino Linotype"/>
                <w:color w:val="2A2A2A"/>
                <w:sz w:val="20"/>
                <w:szCs w:val="20"/>
                <w:bdr w:val="none" w:sz="0" w:space="0" w:color="auto"/>
                <w:vertAlign w:val="baseline"/>
              </w:rPr>
              <w:t>Management Skills</w:t>
            </w:r>
          </w:p>
          <w:p>
            <w:pPr>
              <w:pStyle w:val="divdocumentulli"/>
              <w:numPr>
                <w:ilvl w:val="0"/>
                <w:numId w:val="6"/>
              </w:numPr>
              <w:spacing w:before="0" w:after="0" w:line="300" w:lineRule="atLeast"/>
              <w:ind w:left="440" w:right="0" w:hanging="232"/>
              <w:rPr>
                <w:rStyle w:val="singlecolumnspanpaddedlinenth-child1"/>
                <w:rFonts w:ascii="Palatino Linotype" w:eastAsia="Palatino Linotype" w:hAnsi="Palatino Linotype" w:cs="Palatino Linotype"/>
                <w:color w:val="2A2A2A"/>
                <w:sz w:val="20"/>
                <w:szCs w:val="20"/>
                <w:bdr w:val="none" w:sz="0" w:space="0" w:color="auto"/>
                <w:vertAlign w:val="baseline"/>
              </w:rPr>
            </w:pPr>
            <w:r>
              <w:rPr>
                <w:rStyle w:val="singlecolumnspanpaddedlinenth-child1"/>
                <w:rFonts w:ascii="Palatino Linotype" w:eastAsia="Palatino Linotype" w:hAnsi="Palatino Linotype" w:cs="Palatino Linotype"/>
                <w:color w:val="2A2A2A"/>
                <w:sz w:val="20"/>
                <w:szCs w:val="20"/>
                <w:bdr w:val="none" w:sz="0" w:space="0" w:color="auto"/>
                <w:vertAlign w:val="baseline"/>
              </w:rPr>
              <w:t>Complex Problem Solving</w:t>
            </w:r>
          </w:p>
          <w:p>
            <w:pPr>
              <w:pStyle w:val="divdocumentulli"/>
              <w:numPr>
                <w:ilvl w:val="0"/>
                <w:numId w:val="6"/>
              </w:numPr>
              <w:spacing w:before="0" w:after="0" w:line="300" w:lineRule="atLeast"/>
              <w:ind w:left="440" w:right="0" w:hanging="232"/>
              <w:rPr>
                <w:rStyle w:val="singlecolumnspanpaddedlinenth-child1"/>
                <w:rFonts w:ascii="Palatino Linotype" w:eastAsia="Palatino Linotype" w:hAnsi="Palatino Linotype" w:cs="Palatino Linotype"/>
                <w:color w:val="2A2A2A"/>
                <w:sz w:val="20"/>
                <w:szCs w:val="20"/>
                <w:bdr w:val="none" w:sz="0" w:space="0" w:color="auto"/>
                <w:vertAlign w:val="baseline"/>
              </w:rPr>
            </w:pPr>
            <w:r>
              <w:rPr>
                <w:rStyle w:val="singlecolumnspanpaddedlinenth-child1"/>
                <w:rFonts w:ascii="Palatino Linotype" w:eastAsia="Palatino Linotype" w:hAnsi="Palatino Linotype" w:cs="Palatino Linotype"/>
                <w:color w:val="2A2A2A"/>
                <w:sz w:val="20"/>
                <w:szCs w:val="20"/>
                <w:bdr w:val="none" w:sz="0" w:space="0" w:color="auto"/>
                <w:vertAlign w:val="baseline"/>
              </w:rPr>
              <w:t>Amazon AWS</w:t>
            </w:r>
          </w:p>
          <w:p>
            <w:pPr>
              <w:pStyle w:val="divdocumentulli"/>
              <w:numPr>
                <w:ilvl w:val="0"/>
                <w:numId w:val="6"/>
              </w:numPr>
              <w:spacing w:before="0" w:after="0" w:line="300" w:lineRule="atLeast"/>
              <w:ind w:left="440" w:right="0" w:hanging="232"/>
              <w:rPr>
                <w:rStyle w:val="singlecolumnspanpaddedlinenth-child1"/>
                <w:rFonts w:ascii="Palatino Linotype" w:eastAsia="Palatino Linotype" w:hAnsi="Palatino Linotype" w:cs="Palatino Linotype"/>
                <w:color w:val="2A2A2A"/>
                <w:sz w:val="20"/>
                <w:szCs w:val="20"/>
                <w:bdr w:val="none" w:sz="0" w:space="0" w:color="auto"/>
                <w:vertAlign w:val="baseline"/>
              </w:rPr>
            </w:pPr>
            <w:r>
              <w:rPr>
                <w:rStyle w:val="singlecolumnspanpaddedlinenth-child1"/>
                <w:rFonts w:ascii="Palatino Linotype" w:eastAsia="Palatino Linotype" w:hAnsi="Palatino Linotype" w:cs="Palatino Linotype"/>
                <w:color w:val="2A2A2A"/>
                <w:sz w:val="20"/>
                <w:szCs w:val="20"/>
                <w:bdr w:val="none" w:sz="0" w:space="0" w:color="auto"/>
                <w:vertAlign w:val="baseline"/>
              </w:rPr>
              <w:t>Microsoft Azure</w:t>
            </w:r>
          </w:p>
          <w:p>
            <w:pPr>
              <w:pStyle w:val="divdocumentulli"/>
              <w:numPr>
                <w:ilvl w:val="0"/>
                <w:numId w:val="6"/>
              </w:numPr>
              <w:spacing w:before="0" w:after="0" w:line="300" w:lineRule="atLeast"/>
              <w:ind w:left="440" w:right="0" w:hanging="232"/>
              <w:rPr>
                <w:rStyle w:val="singlecolumnspanpaddedlinenth-child1"/>
                <w:rFonts w:ascii="Palatino Linotype" w:eastAsia="Palatino Linotype" w:hAnsi="Palatino Linotype" w:cs="Palatino Linotype"/>
                <w:color w:val="2A2A2A"/>
                <w:sz w:val="20"/>
                <w:szCs w:val="20"/>
                <w:bdr w:val="none" w:sz="0" w:space="0" w:color="auto"/>
                <w:vertAlign w:val="baseline"/>
              </w:rPr>
            </w:pPr>
            <w:r>
              <w:rPr>
                <w:rStyle w:val="singlecolumnspanpaddedlinenth-child1"/>
                <w:rFonts w:ascii="Palatino Linotype" w:eastAsia="Palatino Linotype" w:hAnsi="Palatino Linotype" w:cs="Palatino Linotype"/>
                <w:color w:val="2A2A2A"/>
                <w:sz w:val="20"/>
                <w:szCs w:val="20"/>
                <w:bdr w:val="none" w:sz="0" w:space="0" w:color="auto"/>
                <w:vertAlign w:val="baseline"/>
              </w:rPr>
              <w:t>Microservices</w:t>
            </w:r>
          </w:p>
          <w:p>
            <w:pPr>
              <w:pStyle w:val="divdocumentulli"/>
              <w:numPr>
                <w:ilvl w:val="0"/>
                <w:numId w:val="6"/>
              </w:numPr>
              <w:spacing w:before="0" w:after="0" w:line="300" w:lineRule="atLeast"/>
              <w:ind w:left="440" w:right="0" w:hanging="232"/>
              <w:rPr>
                <w:rStyle w:val="singlecolumnspanpaddedlinenth-child1"/>
                <w:rFonts w:ascii="Palatino Linotype" w:eastAsia="Palatino Linotype" w:hAnsi="Palatino Linotype" w:cs="Palatino Linotype"/>
                <w:color w:val="2A2A2A"/>
                <w:sz w:val="20"/>
                <w:szCs w:val="20"/>
                <w:bdr w:val="none" w:sz="0" w:space="0" w:color="auto"/>
                <w:vertAlign w:val="baseline"/>
              </w:rPr>
            </w:pPr>
            <w:r>
              <w:rPr>
                <w:rStyle w:val="singlecolumnspanpaddedlinenth-child1"/>
                <w:rFonts w:ascii="Palatino Linotype" w:eastAsia="Palatino Linotype" w:hAnsi="Palatino Linotype" w:cs="Palatino Linotype"/>
                <w:color w:val="2A2A2A"/>
                <w:sz w:val="20"/>
                <w:szCs w:val="20"/>
                <w:bdr w:val="none" w:sz="0" w:space="0" w:color="auto"/>
                <w:vertAlign w:val="baseline"/>
              </w:rPr>
              <w:t>Ansible</w:t>
            </w:r>
          </w:p>
          <w:p>
            <w:pPr>
              <w:pStyle w:val="divdocumentulli"/>
              <w:numPr>
                <w:ilvl w:val="0"/>
                <w:numId w:val="6"/>
              </w:numPr>
              <w:spacing w:before="0" w:after="0" w:line="300" w:lineRule="atLeast"/>
              <w:ind w:left="440" w:right="0" w:hanging="232"/>
              <w:rPr>
                <w:rStyle w:val="singlecolumnspanpaddedlinenth-child1"/>
                <w:rFonts w:ascii="Palatino Linotype" w:eastAsia="Palatino Linotype" w:hAnsi="Palatino Linotype" w:cs="Palatino Linotype"/>
                <w:color w:val="2A2A2A"/>
                <w:sz w:val="20"/>
                <w:szCs w:val="20"/>
                <w:bdr w:val="none" w:sz="0" w:space="0" w:color="auto"/>
                <w:vertAlign w:val="baseline"/>
              </w:rPr>
            </w:pPr>
            <w:r>
              <w:rPr>
                <w:rStyle w:val="singlecolumnspanpaddedlinenth-child1"/>
                <w:rFonts w:ascii="Palatino Linotype" w:eastAsia="Palatino Linotype" w:hAnsi="Palatino Linotype" w:cs="Palatino Linotype"/>
                <w:color w:val="2A2A2A"/>
                <w:sz w:val="20"/>
                <w:szCs w:val="20"/>
                <w:bdr w:val="none" w:sz="0" w:space="0" w:color="auto"/>
                <w:vertAlign w:val="baseline"/>
              </w:rPr>
              <w:t>Terraform</w:t>
            </w:r>
          </w:p>
          <w:p>
            <w:pPr>
              <w:pStyle w:val="divdocumentulli"/>
              <w:numPr>
                <w:ilvl w:val="0"/>
                <w:numId w:val="6"/>
              </w:numPr>
              <w:spacing w:before="0" w:after="0" w:line="300" w:lineRule="atLeast"/>
              <w:ind w:left="440" w:right="0" w:hanging="232"/>
              <w:rPr>
                <w:rStyle w:val="singlecolumnspanpaddedlinenth-child1"/>
                <w:rFonts w:ascii="Palatino Linotype" w:eastAsia="Palatino Linotype" w:hAnsi="Palatino Linotype" w:cs="Palatino Linotype"/>
                <w:color w:val="2A2A2A"/>
                <w:sz w:val="20"/>
                <w:szCs w:val="20"/>
                <w:bdr w:val="none" w:sz="0" w:space="0" w:color="auto"/>
                <w:vertAlign w:val="baseline"/>
              </w:rPr>
            </w:pPr>
            <w:r>
              <w:rPr>
                <w:rStyle w:val="singlecolumnspanpaddedlinenth-child1"/>
                <w:rFonts w:ascii="Palatino Linotype" w:eastAsia="Palatino Linotype" w:hAnsi="Palatino Linotype" w:cs="Palatino Linotype"/>
                <w:color w:val="2A2A2A"/>
                <w:sz w:val="20"/>
                <w:szCs w:val="20"/>
                <w:bdr w:val="none" w:sz="0" w:space="0" w:color="auto"/>
                <w:vertAlign w:val="baseline"/>
              </w:rPr>
              <w:t>DevOps</w:t>
            </w:r>
          </w:p>
          <w:p>
            <w:pPr>
              <w:pStyle w:val="divdocumentulli"/>
              <w:numPr>
                <w:ilvl w:val="0"/>
                <w:numId w:val="6"/>
              </w:numPr>
              <w:spacing w:before="0" w:after="0" w:line="300" w:lineRule="atLeast"/>
              <w:ind w:left="440" w:right="0" w:hanging="232"/>
              <w:rPr>
                <w:rStyle w:val="singlecolumnspanpaddedlinenth-child1"/>
                <w:rFonts w:ascii="Palatino Linotype" w:eastAsia="Palatino Linotype" w:hAnsi="Palatino Linotype" w:cs="Palatino Linotype"/>
                <w:color w:val="2A2A2A"/>
                <w:sz w:val="20"/>
                <w:szCs w:val="20"/>
                <w:bdr w:val="none" w:sz="0" w:space="0" w:color="auto"/>
                <w:vertAlign w:val="baseline"/>
              </w:rPr>
            </w:pPr>
            <w:r>
              <w:rPr>
                <w:rStyle w:val="singlecolumnspanpaddedlinenth-child1"/>
                <w:rFonts w:ascii="Palatino Linotype" w:eastAsia="Palatino Linotype" w:hAnsi="Palatino Linotype" w:cs="Palatino Linotype"/>
                <w:color w:val="2A2A2A"/>
                <w:sz w:val="20"/>
                <w:szCs w:val="20"/>
                <w:bdr w:val="none" w:sz="0" w:space="0" w:color="auto"/>
                <w:vertAlign w:val="baseline"/>
              </w:rPr>
              <w:t>CI/CD</w:t>
            </w:r>
          </w:p>
          <w:p>
            <w:pPr>
              <w:pStyle w:val="divdocumentulli"/>
              <w:numPr>
                <w:ilvl w:val="0"/>
                <w:numId w:val="6"/>
              </w:numPr>
              <w:spacing w:before="0" w:after="0" w:line="300" w:lineRule="atLeast"/>
              <w:ind w:left="440" w:right="0" w:hanging="232"/>
              <w:rPr>
                <w:rStyle w:val="singlecolumnspanpaddedlinenth-child1"/>
                <w:rFonts w:ascii="Palatino Linotype" w:eastAsia="Palatino Linotype" w:hAnsi="Palatino Linotype" w:cs="Palatino Linotype"/>
                <w:color w:val="2A2A2A"/>
                <w:sz w:val="20"/>
                <w:szCs w:val="20"/>
                <w:bdr w:val="none" w:sz="0" w:space="0" w:color="auto"/>
                <w:vertAlign w:val="baseline"/>
              </w:rPr>
            </w:pPr>
            <w:r>
              <w:rPr>
                <w:rStyle w:val="singlecolumnspanpaddedlinenth-child1"/>
                <w:rFonts w:ascii="Palatino Linotype" w:eastAsia="Palatino Linotype" w:hAnsi="Palatino Linotype" w:cs="Palatino Linotype"/>
                <w:color w:val="2A2A2A"/>
                <w:sz w:val="20"/>
                <w:szCs w:val="20"/>
                <w:bdr w:val="none" w:sz="0" w:space="0" w:color="auto"/>
                <w:vertAlign w:val="baseline"/>
              </w:rPr>
              <w:t>Jenkins</w:t>
            </w:r>
          </w:p>
          <w:p>
            <w:pPr>
              <w:pStyle w:val="divdocumentulli"/>
              <w:numPr>
                <w:ilvl w:val="0"/>
                <w:numId w:val="6"/>
              </w:numPr>
              <w:spacing w:before="0" w:after="0" w:line="300" w:lineRule="atLeast"/>
              <w:ind w:left="440" w:right="0" w:hanging="232"/>
              <w:rPr>
                <w:rStyle w:val="singlecolumnspanpaddedlinenth-child1"/>
                <w:rFonts w:ascii="Palatino Linotype" w:eastAsia="Palatino Linotype" w:hAnsi="Palatino Linotype" w:cs="Palatino Linotype"/>
                <w:color w:val="2A2A2A"/>
                <w:sz w:val="20"/>
                <w:szCs w:val="20"/>
                <w:bdr w:val="none" w:sz="0" w:space="0" w:color="auto"/>
                <w:vertAlign w:val="baseline"/>
              </w:rPr>
            </w:pPr>
            <w:r>
              <w:rPr>
                <w:rStyle w:val="singlecolumnspanpaddedlinenth-child1"/>
                <w:rFonts w:ascii="Palatino Linotype" w:eastAsia="Palatino Linotype" w:hAnsi="Palatino Linotype" w:cs="Palatino Linotype"/>
                <w:color w:val="2A2A2A"/>
                <w:sz w:val="20"/>
                <w:szCs w:val="20"/>
                <w:bdr w:val="none" w:sz="0" w:space="0" w:color="auto"/>
                <w:vertAlign w:val="baseline"/>
              </w:rPr>
              <w:t>Docker</w:t>
            </w:r>
          </w:p>
          <w:p>
            <w:pPr>
              <w:pStyle w:val="divdocumentulli"/>
              <w:numPr>
                <w:ilvl w:val="0"/>
                <w:numId w:val="6"/>
              </w:numPr>
              <w:spacing w:before="0" w:after="0" w:line="300" w:lineRule="atLeast"/>
              <w:ind w:left="440" w:right="0" w:hanging="232"/>
              <w:rPr>
                <w:rStyle w:val="singlecolumnspanpaddedlinenth-child1"/>
                <w:rFonts w:ascii="Palatino Linotype" w:eastAsia="Palatino Linotype" w:hAnsi="Palatino Linotype" w:cs="Palatino Linotype"/>
                <w:color w:val="2A2A2A"/>
                <w:sz w:val="20"/>
                <w:szCs w:val="20"/>
                <w:bdr w:val="none" w:sz="0" w:space="0" w:color="auto"/>
                <w:vertAlign w:val="baseline"/>
              </w:rPr>
            </w:pPr>
            <w:r>
              <w:rPr>
                <w:rStyle w:val="singlecolumnspanpaddedlinenth-child1"/>
                <w:rFonts w:ascii="Palatino Linotype" w:eastAsia="Palatino Linotype" w:hAnsi="Palatino Linotype" w:cs="Palatino Linotype"/>
                <w:color w:val="2A2A2A"/>
                <w:sz w:val="20"/>
                <w:szCs w:val="20"/>
                <w:bdr w:val="none" w:sz="0" w:space="0" w:color="auto"/>
                <w:vertAlign w:val="baseline"/>
              </w:rPr>
              <w:t>Kubernetes</w:t>
            </w:r>
          </w:p>
          <w:p>
            <w:pPr>
              <w:pStyle w:val="divdocumentulli"/>
              <w:numPr>
                <w:ilvl w:val="0"/>
                <w:numId w:val="6"/>
              </w:numPr>
              <w:spacing w:before="0" w:after="0" w:line="300" w:lineRule="atLeast"/>
              <w:ind w:left="440" w:right="0" w:hanging="232"/>
              <w:rPr>
                <w:rStyle w:val="singlecolumnspanpaddedlinenth-child1"/>
                <w:rFonts w:ascii="Palatino Linotype" w:eastAsia="Palatino Linotype" w:hAnsi="Palatino Linotype" w:cs="Palatino Linotype"/>
                <w:color w:val="2A2A2A"/>
                <w:sz w:val="20"/>
                <w:szCs w:val="20"/>
                <w:bdr w:val="none" w:sz="0" w:space="0" w:color="auto"/>
                <w:vertAlign w:val="baseline"/>
              </w:rPr>
            </w:pPr>
            <w:r>
              <w:rPr>
                <w:rStyle w:val="singlecolumnspanpaddedlinenth-child1"/>
                <w:rFonts w:ascii="Palatino Linotype" w:eastAsia="Palatino Linotype" w:hAnsi="Palatino Linotype" w:cs="Palatino Linotype"/>
                <w:color w:val="2A2A2A"/>
                <w:sz w:val="20"/>
                <w:szCs w:val="20"/>
                <w:bdr w:val="none" w:sz="0" w:space="0" w:color="auto"/>
                <w:vertAlign w:val="baseline"/>
              </w:rPr>
              <w:t>Linux</w:t>
            </w:r>
          </w:p>
          <w:p>
            <w:pPr>
              <w:pStyle w:val="divdocumentulli"/>
              <w:numPr>
                <w:ilvl w:val="0"/>
                <w:numId w:val="6"/>
              </w:numPr>
              <w:spacing w:before="0" w:after="0" w:line="300" w:lineRule="atLeast"/>
              <w:ind w:left="440" w:right="0" w:hanging="232"/>
              <w:rPr>
                <w:rStyle w:val="singlecolumnspanpaddedlinenth-child1"/>
                <w:rFonts w:ascii="Palatino Linotype" w:eastAsia="Palatino Linotype" w:hAnsi="Palatino Linotype" w:cs="Palatino Linotype"/>
                <w:color w:val="2A2A2A"/>
                <w:sz w:val="20"/>
                <w:szCs w:val="20"/>
                <w:bdr w:val="none" w:sz="0" w:space="0" w:color="auto"/>
                <w:vertAlign w:val="baseline"/>
              </w:rPr>
            </w:pPr>
            <w:r>
              <w:rPr>
                <w:rStyle w:val="singlecolumnspanpaddedlinenth-child1"/>
                <w:rFonts w:ascii="Palatino Linotype" w:eastAsia="Palatino Linotype" w:hAnsi="Palatino Linotype" w:cs="Palatino Linotype"/>
                <w:color w:val="2A2A2A"/>
                <w:sz w:val="20"/>
                <w:szCs w:val="20"/>
                <w:bdr w:val="none" w:sz="0" w:space="0" w:color="auto"/>
                <w:vertAlign w:val="baseline"/>
              </w:rPr>
              <w:t>Windows</w:t>
            </w:r>
          </w:p>
          <w:p>
            <w:pPr>
              <w:pStyle w:val="divdocumentulli"/>
              <w:numPr>
                <w:ilvl w:val="0"/>
                <w:numId w:val="6"/>
              </w:numPr>
              <w:spacing w:before="0" w:after="0" w:line="300" w:lineRule="atLeast"/>
              <w:ind w:left="440" w:right="0" w:hanging="232"/>
              <w:rPr>
                <w:rStyle w:val="singlecolumnspanpaddedlinenth-child1"/>
                <w:rFonts w:ascii="Palatino Linotype" w:eastAsia="Palatino Linotype" w:hAnsi="Palatino Linotype" w:cs="Palatino Linotype"/>
                <w:color w:val="2A2A2A"/>
                <w:sz w:val="20"/>
                <w:szCs w:val="20"/>
                <w:bdr w:val="none" w:sz="0" w:space="0" w:color="auto"/>
                <w:vertAlign w:val="baseline"/>
              </w:rPr>
            </w:pPr>
            <w:r>
              <w:rPr>
                <w:rStyle w:val="singlecolumnspanpaddedlinenth-child1"/>
                <w:rFonts w:ascii="Palatino Linotype" w:eastAsia="Palatino Linotype" w:hAnsi="Palatino Linotype" w:cs="Palatino Linotype"/>
                <w:color w:val="2A2A2A"/>
                <w:sz w:val="20"/>
                <w:szCs w:val="20"/>
                <w:bdr w:val="none" w:sz="0" w:space="0" w:color="auto"/>
                <w:vertAlign w:val="baseline"/>
              </w:rPr>
              <w:t>VMware</w:t>
            </w:r>
          </w:p>
          <w:p>
            <w:pPr>
              <w:pStyle w:val="divdocumentulli"/>
              <w:numPr>
                <w:ilvl w:val="0"/>
                <w:numId w:val="6"/>
              </w:numPr>
              <w:spacing w:before="0" w:after="0" w:line="300" w:lineRule="atLeast"/>
              <w:ind w:left="440" w:right="0" w:hanging="232"/>
              <w:rPr>
                <w:rStyle w:val="singlecolumnspanpaddedlinenth-child1"/>
                <w:rFonts w:ascii="Palatino Linotype" w:eastAsia="Palatino Linotype" w:hAnsi="Palatino Linotype" w:cs="Palatino Linotype"/>
                <w:color w:val="2A2A2A"/>
                <w:sz w:val="20"/>
                <w:szCs w:val="20"/>
                <w:bdr w:val="none" w:sz="0" w:space="0" w:color="auto"/>
                <w:vertAlign w:val="baseline"/>
              </w:rPr>
            </w:pPr>
            <w:r>
              <w:rPr>
                <w:rStyle w:val="singlecolumnspanpaddedlinenth-child1"/>
                <w:rFonts w:ascii="Palatino Linotype" w:eastAsia="Palatino Linotype" w:hAnsi="Palatino Linotype" w:cs="Palatino Linotype"/>
                <w:color w:val="2A2A2A"/>
                <w:sz w:val="20"/>
                <w:szCs w:val="20"/>
                <w:bdr w:val="none" w:sz="0" w:space="0" w:color="auto"/>
                <w:vertAlign w:val="baseline"/>
              </w:rPr>
              <w:t>Data Analysis</w:t>
            </w:r>
          </w:p>
          <w:p>
            <w:pPr>
              <w:pStyle w:val="divdocumentulli"/>
              <w:numPr>
                <w:ilvl w:val="0"/>
                <w:numId w:val="6"/>
              </w:numPr>
              <w:spacing w:before="0" w:after="0" w:line="300" w:lineRule="atLeast"/>
              <w:ind w:left="440" w:right="0" w:hanging="232"/>
              <w:rPr>
                <w:rStyle w:val="singlecolumnspanpaddedlinenth-child1"/>
                <w:rFonts w:ascii="Palatino Linotype" w:eastAsia="Palatino Linotype" w:hAnsi="Palatino Linotype" w:cs="Palatino Linotype"/>
                <w:color w:val="2A2A2A"/>
                <w:sz w:val="20"/>
                <w:szCs w:val="20"/>
                <w:bdr w:val="none" w:sz="0" w:space="0" w:color="auto"/>
                <w:vertAlign w:val="baseline"/>
              </w:rPr>
            </w:pPr>
            <w:r>
              <w:rPr>
                <w:rStyle w:val="singlecolumnspanpaddedlinenth-child1"/>
                <w:rFonts w:ascii="Palatino Linotype" w:eastAsia="Palatino Linotype" w:hAnsi="Palatino Linotype" w:cs="Palatino Linotype"/>
                <w:color w:val="2A2A2A"/>
                <w:sz w:val="20"/>
                <w:szCs w:val="20"/>
                <w:bdr w:val="none" w:sz="0" w:space="0" w:color="auto"/>
                <w:vertAlign w:val="baseline"/>
              </w:rPr>
              <w:t>Database Management</w:t>
            </w:r>
          </w:p>
          <w:p>
            <w:pPr>
              <w:pStyle w:val="divdocumentulli"/>
              <w:numPr>
                <w:ilvl w:val="0"/>
                <w:numId w:val="6"/>
              </w:numPr>
              <w:spacing w:before="0" w:after="0" w:line="300" w:lineRule="atLeast"/>
              <w:ind w:left="440" w:right="0" w:hanging="232"/>
              <w:rPr>
                <w:rStyle w:val="singlecolumnspanpaddedlinenth-child1"/>
                <w:rFonts w:ascii="Palatino Linotype" w:eastAsia="Palatino Linotype" w:hAnsi="Palatino Linotype" w:cs="Palatino Linotype"/>
                <w:color w:val="2A2A2A"/>
                <w:sz w:val="20"/>
                <w:szCs w:val="20"/>
                <w:bdr w:val="none" w:sz="0" w:space="0" w:color="auto"/>
                <w:vertAlign w:val="baseline"/>
              </w:rPr>
            </w:pPr>
            <w:r>
              <w:rPr>
                <w:rStyle w:val="singlecolumnspanpaddedlinenth-child1"/>
                <w:rFonts w:ascii="Palatino Linotype" w:eastAsia="Palatino Linotype" w:hAnsi="Palatino Linotype" w:cs="Palatino Linotype"/>
                <w:color w:val="2A2A2A"/>
                <w:sz w:val="20"/>
                <w:szCs w:val="20"/>
                <w:bdr w:val="none" w:sz="0" w:space="0" w:color="auto"/>
                <w:vertAlign w:val="baseline"/>
              </w:rPr>
              <w:t>Automation, SLA</w:t>
            </w:r>
          </w:p>
          <w:p>
            <w:pPr>
              <w:pStyle w:val="divdocumentulli"/>
              <w:numPr>
                <w:ilvl w:val="0"/>
                <w:numId w:val="6"/>
              </w:numPr>
              <w:spacing w:before="0" w:after="0" w:line="300" w:lineRule="atLeast"/>
              <w:ind w:left="440" w:right="0" w:hanging="232"/>
              <w:rPr>
                <w:rStyle w:val="singlecolumnspanpaddedlinenth-child1"/>
                <w:rFonts w:ascii="Palatino Linotype" w:eastAsia="Palatino Linotype" w:hAnsi="Palatino Linotype" w:cs="Palatino Linotype"/>
                <w:color w:val="2A2A2A"/>
                <w:sz w:val="20"/>
                <w:szCs w:val="20"/>
                <w:bdr w:val="none" w:sz="0" w:space="0" w:color="auto"/>
                <w:vertAlign w:val="baseline"/>
              </w:rPr>
            </w:pPr>
            <w:r>
              <w:rPr>
                <w:rStyle w:val="singlecolumnspanpaddedlinenth-child1"/>
                <w:rFonts w:ascii="Palatino Linotype" w:eastAsia="Palatino Linotype" w:hAnsi="Palatino Linotype" w:cs="Palatino Linotype"/>
                <w:color w:val="2A2A2A"/>
                <w:sz w:val="20"/>
                <w:szCs w:val="20"/>
                <w:bdr w:val="none" w:sz="0" w:space="0" w:color="auto"/>
                <w:vertAlign w:val="baseline"/>
              </w:rPr>
              <w:t>Business intelligence, Specification</w:t>
            </w:r>
          </w:p>
          <w:p>
            <w:pPr>
              <w:pStyle w:val="divdocumentulli"/>
              <w:numPr>
                <w:ilvl w:val="0"/>
                <w:numId w:val="7"/>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CD, Teamwork</w:t>
            </w:r>
          </w:p>
          <w:p>
            <w:pPr>
              <w:pStyle w:val="divdocumentulli"/>
              <w:numPr>
                <w:ilvl w:val="0"/>
                <w:numId w:val="7"/>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Configuration management, Technical training</w:t>
            </w:r>
          </w:p>
          <w:p>
            <w:pPr>
              <w:pStyle w:val="divdocumentulli"/>
              <w:numPr>
                <w:ilvl w:val="0"/>
                <w:numId w:val="7"/>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Content, Unix</w:t>
            </w:r>
          </w:p>
          <w:p>
            <w:pPr>
              <w:pStyle w:val="divdocumentulli"/>
              <w:numPr>
                <w:ilvl w:val="0"/>
                <w:numId w:val="7"/>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Client, Upgrade</w:t>
            </w:r>
          </w:p>
          <w:p>
            <w:pPr>
              <w:pStyle w:val="divdocumentulli"/>
              <w:numPr>
                <w:ilvl w:val="0"/>
                <w:numId w:val="7"/>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Data Analysis, Validation</w:t>
            </w:r>
          </w:p>
          <w:p>
            <w:pPr>
              <w:pStyle w:val="divdocumentulli"/>
              <w:numPr>
                <w:ilvl w:val="0"/>
                <w:numId w:val="7"/>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Data management</w:t>
            </w:r>
          </w:p>
          <w:p>
            <w:pPr>
              <w:pStyle w:val="divdocumentulli"/>
              <w:numPr>
                <w:ilvl w:val="0"/>
                <w:numId w:val="7"/>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Database Management</w:t>
            </w:r>
          </w:p>
          <w:p>
            <w:pPr>
              <w:pStyle w:val="divdocumentulli"/>
              <w:numPr>
                <w:ilvl w:val="0"/>
                <w:numId w:val="7"/>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DC</w:t>
            </w:r>
          </w:p>
          <w:p>
            <w:pPr>
              <w:pStyle w:val="divdocumentulli"/>
              <w:numPr>
                <w:ilvl w:val="0"/>
                <w:numId w:val="7"/>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Designing</w:t>
            </w:r>
          </w:p>
          <w:p>
            <w:pPr>
              <w:pStyle w:val="divdocumentulli"/>
              <w:numPr>
                <w:ilvl w:val="0"/>
                <w:numId w:val="7"/>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Dutch</w:t>
            </w:r>
          </w:p>
          <w:p>
            <w:pPr>
              <w:pStyle w:val="divdocumentulli"/>
              <w:numPr>
                <w:ilvl w:val="0"/>
                <w:numId w:val="7"/>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English</w:t>
            </w:r>
          </w:p>
          <w:p>
            <w:pPr>
              <w:pStyle w:val="divdocumentulli"/>
              <w:numPr>
                <w:ilvl w:val="0"/>
                <w:numId w:val="7"/>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Features</w:t>
            </w:r>
          </w:p>
          <w:p>
            <w:pPr>
              <w:pStyle w:val="divdocumentulli"/>
              <w:numPr>
                <w:ilvl w:val="0"/>
                <w:numId w:val="7"/>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French</w:t>
            </w:r>
          </w:p>
          <w:p>
            <w:pPr>
              <w:pStyle w:val="divdocumentulli"/>
              <w:numPr>
                <w:ilvl w:val="0"/>
                <w:numId w:val="7"/>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Knowledge management</w:t>
            </w:r>
          </w:p>
          <w:p>
            <w:pPr>
              <w:pStyle w:val="divdocumentulli"/>
              <w:numPr>
                <w:ilvl w:val="0"/>
                <w:numId w:val="7"/>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Leadership</w:t>
            </w:r>
          </w:p>
          <w:p>
            <w:pPr>
              <w:pStyle w:val="divdocumentulli"/>
              <w:numPr>
                <w:ilvl w:val="0"/>
                <w:numId w:val="7"/>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Linux</w:t>
            </w:r>
          </w:p>
          <w:p>
            <w:pPr>
              <w:pStyle w:val="divdocumentulli"/>
              <w:numPr>
                <w:ilvl w:val="0"/>
                <w:numId w:val="7"/>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Managing</w:t>
            </w:r>
          </w:p>
          <w:p>
            <w:pPr>
              <w:pStyle w:val="divdocumentulli"/>
              <w:numPr>
                <w:ilvl w:val="0"/>
                <w:numId w:val="7"/>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Management Skills</w:t>
            </w:r>
          </w:p>
          <w:p>
            <w:pPr>
              <w:pStyle w:val="divdocumentulli"/>
              <w:numPr>
                <w:ilvl w:val="0"/>
                <w:numId w:val="7"/>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Windows</w:t>
            </w:r>
          </w:p>
          <w:p>
            <w:pPr>
              <w:pStyle w:val="divdocumentulli"/>
              <w:numPr>
                <w:ilvl w:val="0"/>
                <w:numId w:val="7"/>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Problem Solving</w:t>
            </w:r>
          </w:p>
          <w:tbl>
            <w:tblPr>
              <w:tblStyle w:val="divdocumentdivright-boxdisplaytableTable"/>
              <w:tblW w:w="660" w:type="dxa"/>
              <w:tblCellSpacing w:w="0" w:type="dxa"/>
              <w:tblInd w:w="120" w:type="dxa"/>
              <w:tblLayout w:type="fixed"/>
              <w:tblCellMar>
                <w:top w:w="0" w:type="dxa"/>
                <w:left w:w="0" w:type="dxa"/>
                <w:bottom w:w="0" w:type="dxa"/>
                <w:right w:w="0" w:type="dxa"/>
              </w:tblCellMar>
              <w:tblLook w:val="05E0"/>
            </w:tblPr>
            <w:tblGrid>
              <w:gridCol w:w="660"/>
            </w:tblGrid>
            <w:tr>
              <w:tblPrEx>
                <w:tblW w:w="660" w:type="dxa"/>
                <w:tblCellSpacing w:w="0" w:type="dxa"/>
                <w:tblInd w:w="120" w:type="dxa"/>
                <w:tblLayout w:type="fixed"/>
                <w:tblCellMar>
                  <w:top w:w="0" w:type="dxa"/>
                  <w:left w:w="0" w:type="dxa"/>
                  <w:bottom w:w="0" w:type="dxa"/>
                  <w:right w:w="0" w:type="dxa"/>
                </w:tblCellMar>
                <w:tblLook w:val="05E0"/>
              </w:tblPrEx>
              <w:trPr>
                <w:tblCellSpacing w:w="0" w:type="dxa"/>
              </w:trPr>
              <w:tc>
                <w:tcPr>
                  <w:tcW w:w="660" w:type="dxa"/>
                  <w:tcMar>
                    <w:top w:w="0" w:type="dxa"/>
                    <w:left w:w="0" w:type="dxa"/>
                    <w:bottom w:w="0" w:type="dxa"/>
                    <w:right w:w="0" w:type="dxa"/>
                  </w:tcMar>
                  <w:vAlign w:val="bottom"/>
                  <w:hideMark/>
                </w:tcPr>
                <w:p>
                  <w:pPr>
                    <w:pStyle w:val="divdocumentdivright-boxdisplaytabledisplaycelltopborder"/>
                    <w:pBdr>
                      <w:top w:val="single" w:sz="8" w:space="0" w:color="DADADA"/>
                      <w:left w:val="none" w:sz="0" w:space="0" w:color="auto"/>
                      <w:bottom w:val="none" w:sz="0" w:space="20" w:color="auto"/>
                      <w:right w:val="none" w:sz="0" w:space="0" w:color="auto"/>
                    </w:pBdr>
                    <w:spacing w:before="400" w:after="0" w:line="0" w:lineRule="atLeast"/>
                    <w:ind w:left="120" w:right="0"/>
                    <w:rPr>
                      <w:rStyle w:val="divdocumentdivright-boxdisplaytabledisplaycell"/>
                      <w:rFonts w:ascii="Palatino Linotype" w:eastAsia="Palatino Linotype" w:hAnsi="Palatino Linotype" w:cs="Palatino Linotype"/>
                      <w:color w:val="2A2A2A"/>
                      <w:sz w:val="0"/>
                      <w:szCs w:val="0"/>
                      <w:bdr w:val="none" w:sz="0" w:space="0" w:color="auto"/>
                      <w:vertAlign w:val="baseline"/>
                    </w:rPr>
                  </w:pPr>
                  <w:r>
                    <w:rPr>
                      <w:rStyle w:val="divdocumentdivright-boxdisplaytabledisplaycell"/>
                      <w:rFonts w:ascii="Palatino Linotype" w:eastAsia="Palatino Linotype" w:hAnsi="Palatino Linotype" w:cs="Palatino Linotype"/>
                      <w:color w:val="2A2A2A"/>
                      <w:sz w:val="0"/>
                      <w:szCs w:val="0"/>
                      <w:bdr w:val="none" w:sz="0" w:space="0" w:color="auto"/>
                      <w:vertAlign w:val="baseline"/>
                    </w:rPr>
                    <w:t> </w:t>
                  </w:r>
                </w:p>
              </w:tc>
            </w:tr>
          </w:tbl>
          <w:p>
            <w:pPr>
              <w:pStyle w:val="divdocumentdivsectiontitle"/>
              <w:pBdr>
                <w:top w:val="none" w:sz="0" w:space="0" w:color="auto"/>
                <w:left w:val="none" w:sz="0" w:space="0" w:color="auto"/>
                <w:bottom w:val="none" w:sz="0" w:space="0" w:color="auto"/>
                <w:right w:val="none" w:sz="0" w:space="0" w:color="auto"/>
              </w:pBdr>
              <w:spacing w:before="0" w:after="200"/>
              <w:ind w:left="200" w:right="0"/>
              <w:rPr>
                <w:rStyle w:val="right-box"/>
                <w:rFonts w:ascii="Palatino Linotype" w:eastAsia="Palatino Linotype" w:hAnsi="Palatino Linotype" w:cs="Palatino Linotype"/>
                <w:b/>
                <w:bCs/>
                <w:bdr w:val="none" w:sz="0" w:space="0" w:color="auto"/>
                <w:vertAlign w:val="baseline"/>
              </w:rPr>
            </w:pPr>
            <w:r>
              <w:rPr>
                <w:rStyle w:val="right-box"/>
                <w:rFonts w:ascii="Palatino Linotype" w:eastAsia="Palatino Linotype" w:hAnsi="Palatino Linotype" w:cs="Palatino Linotype"/>
                <w:b/>
                <w:bCs/>
                <w:bdr w:val="none" w:sz="0" w:space="0" w:color="auto"/>
                <w:vertAlign w:val="baseline"/>
              </w:rPr>
              <w:t>Education and Training</w:t>
            </w:r>
          </w:p>
          <w:p>
            <w:pPr>
              <w:pStyle w:val="documentright-boxsinglecolumn"/>
              <w:pBdr>
                <w:top w:val="none" w:sz="0" w:space="0" w:color="auto"/>
                <w:left w:val="none" w:sz="0" w:space="0" w:color="auto"/>
                <w:bottom w:val="none" w:sz="0" w:space="0" w:color="auto"/>
                <w:right w:val="none" w:sz="0" w:space="0" w:color="auto"/>
              </w:pBdr>
              <w:spacing w:before="0" w:after="0" w:line="300" w:lineRule="atLeast"/>
              <w:ind w:left="200" w:right="0"/>
              <w:rPr>
                <w:rStyle w:val="right-box"/>
                <w:rFonts w:ascii="Palatino Linotype" w:eastAsia="Palatino Linotype" w:hAnsi="Palatino Linotype" w:cs="Palatino Linotype"/>
                <w:sz w:val="20"/>
                <w:szCs w:val="20"/>
                <w:bdr w:val="none" w:sz="0" w:space="0" w:color="auto"/>
                <w:vertAlign w:val="baseline"/>
              </w:rPr>
            </w:pPr>
            <w:r>
              <w:rPr>
                <w:rStyle w:val="span"/>
                <w:rFonts w:ascii="Palatino Linotype" w:eastAsia="Palatino Linotype" w:hAnsi="Palatino Linotype" w:cs="Palatino Linotype"/>
                <w:i/>
                <w:iCs/>
                <w:color w:val="2A2A2A"/>
                <w:sz w:val="20"/>
                <w:szCs w:val="20"/>
              </w:rPr>
              <w:t>01/2009</w:t>
            </w:r>
            <w:r>
              <w:rPr>
                <w:rStyle w:val="singlecolumnspanpaddedlinenth-child1"/>
                <w:rFonts w:ascii="Palatino Linotype" w:eastAsia="Palatino Linotype" w:hAnsi="Palatino Linotype" w:cs="Palatino Linotype"/>
                <w:i/>
                <w:iCs/>
                <w:color w:val="2A2A2A"/>
                <w:sz w:val="20"/>
                <w:szCs w:val="20"/>
              </w:rPr>
              <w:t xml:space="preserve"> </w:t>
            </w:r>
          </w:p>
          <w:p>
            <w:pPr>
              <w:pStyle w:val="paddedline"/>
              <w:spacing w:before="0" w:after="0" w:line="300" w:lineRule="atLeast"/>
              <w:ind w:left="200" w:right="0"/>
              <w:rPr>
                <w:rStyle w:val="right-box"/>
                <w:rFonts w:ascii="Palatino Linotype" w:eastAsia="Palatino Linotype" w:hAnsi="Palatino Linotype" w:cs="Palatino Linotype"/>
                <w:sz w:val="20"/>
                <w:szCs w:val="20"/>
                <w:bdr w:val="none" w:sz="0" w:space="0" w:color="auto"/>
                <w:vertAlign w:val="baseline"/>
              </w:rPr>
            </w:pPr>
            <w:r>
              <w:rPr>
                <w:rStyle w:val="documenttxtBold"/>
                <w:rFonts w:ascii="Palatino Linotype" w:eastAsia="Palatino Linotype" w:hAnsi="Palatino Linotype" w:cs="Palatino Linotype"/>
                <w:color w:val="2A2A2A"/>
                <w:sz w:val="20"/>
                <w:szCs w:val="20"/>
              </w:rPr>
              <w:t>College Name</w:t>
            </w:r>
          </w:p>
          <w:p>
            <w:pPr>
              <w:pStyle w:val="paddedline"/>
              <w:spacing w:before="0" w:after="0" w:line="300" w:lineRule="atLeast"/>
              <w:ind w:left="200" w:right="0"/>
              <w:rPr>
                <w:rStyle w:val="right-box"/>
                <w:rFonts w:ascii="Palatino Linotype" w:eastAsia="Palatino Linotype" w:hAnsi="Palatino Linotype" w:cs="Palatino Linotype"/>
                <w:sz w:val="20"/>
                <w:szCs w:val="20"/>
                <w:bdr w:val="none" w:sz="0" w:space="0" w:color="auto"/>
                <w:vertAlign w:val="baseline"/>
              </w:rPr>
            </w:pPr>
            <w:r>
              <w:rPr>
                <w:rStyle w:val="span"/>
                <w:rFonts w:ascii="Palatino Linotype" w:eastAsia="Palatino Linotype" w:hAnsi="Palatino Linotype" w:cs="Palatino Linotype"/>
                <w:color w:val="2A2A2A"/>
                <w:sz w:val="20"/>
                <w:szCs w:val="20"/>
              </w:rPr>
              <w:t>Location</w:t>
            </w:r>
            <w:r>
              <w:rPr>
                <w:rStyle w:val="right-box"/>
                <w:rFonts w:ascii="Palatino Linotype" w:eastAsia="Palatino Linotype" w:hAnsi="Palatino Linotype" w:cs="Palatino Linotype"/>
                <w:sz w:val="20"/>
                <w:szCs w:val="20"/>
                <w:bdr w:val="none" w:sz="0" w:space="0" w:color="auto"/>
                <w:vertAlign w:val="baseline"/>
              </w:rPr>
              <w:t xml:space="preserve"> </w:t>
            </w:r>
          </w:p>
          <w:p>
            <w:pPr>
              <w:pStyle w:val="paddedline"/>
              <w:spacing w:before="0" w:after="0" w:line="300" w:lineRule="atLeast"/>
              <w:ind w:left="200" w:right="0"/>
              <w:rPr>
                <w:rStyle w:val="right-box"/>
                <w:rFonts w:ascii="Palatino Linotype" w:eastAsia="Palatino Linotype" w:hAnsi="Palatino Linotype" w:cs="Palatino Linotype"/>
                <w:sz w:val="20"/>
                <w:szCs w:val="20"/>
                <w:bdr w:val="none" w:sz="0" w:space="0" w:color="auto"/>
                <w:vertAlign w:val="baseline"/>
              </w:rPr>
            </w:pPr>
            <w:r>
              <w:rPr>
                <w:rStyle w:val="documenttxtBold"/>
                <w:rFonts w:ascii="Palatino Linotype" w:eastAsia="Palatino Linotype" w:hAnsi="Palatino Linotype" w:cs="Palatino Linotype"/>
                <w:color w:val="2A2A2A"/>
                <w:sz w:val="20"/>
                <w:szCs w:val="20"/>
              </w:rPr>
              <w:t>Bachelor of Science</w:t>
            </w:r>
            <w:r>
              <w:rPr>
                <w:rStyle w:val="span"/>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color w:val="2A2A2A"/>
                <w:sz w:val="20"/>
                <w:szCs w:val="20"/>
              </w:rPr>
              <w:t>Field of Study</w:t>
            </w:r>
            <w:r>
              <w:rPr>
                <w:rStyle w:val="right-box"/>
                <w:rFonts w:ascii="Palatino Linotype" w:eastAsia="Palatino Linotype" w:hAnsi="Palatino Linotype" w:cs="Palatino Linotype"/>
                <w:sz w:val="20"/>
                <w:szCs w:val="20"/>
                <w:bdr w:val="none" w:sz="0" w:space="0" w:color="auto"/>
                <w:vertAlign w:val="baseline"/>
              </w:rPr>
              <w:t xml:space="preserve"> </w:t>
            </w:r>
          </w:p>
          <w:p>
            <w:pPr>
              <w:pStyle w:val="documentright-boxsinglecolumn"/>
              <w:pBdr>
                <w:top w:val="none" w:sz="0" w:space="0" w:color="auto"/>
                <w:left w:val="none" w:sz="0" w:space="0" w:color="auto"/>
                <w:bottom w:val="none" w:sz="0" w:space="0" w:color="auto"/>
                <w:right w:val="none" w:sz="0" w:space="0" w:color="auto"/>
              </w:pBdr>
              <w:spacing w:before="300" w:after="0" w:line="300" w:lineRule="atLeast"/>
              <w:ind w:left="200" w:right="0"/>
              <w:rPr>
                <w:rStyle w:val="right-box"/>
                <w:rFonts w:ascii="Palatino Linotype" w:eastAsia="Palatino Linotype" w:hAnsi="Palatino Linotype" w:cs="Palatino Linotype"/>
                <w:sz w:val="20"/>
                <w:szCs w:val="20"/>
                <w:bdr w:val="none" w:sz="0" w:space="0" w:color="auto"/>
                <w:vertAlign w:val="baseline"/>
              </w:rPr>
            </w:pPr>
            <w:r>
              <w:rPr>
                <w:rStyle w:val="span"/>
                <w:rFonts w:ascii="Palatino Linotype" w:eastAsia="Palatino Linotype" w:hAnsi="Palatino Linotype" w:cs="Palatino Linotype"/>
                <w:i/>
                <w:iCs/>
                <w:color w:val="2A2A2A"/>
                <w:sz w:val="20"/>
                <w:szCs w:val="20"/>
              </w:rPr>
              <w:t>02/1999</w:t>
            </w:r>
            <w:r>
              <w:rPr>
                <w:rStyle w:val="singlecolumnspanpaddedlinenth-child1"/>
                <w:rFonts w:ascii="Palatino Linotype" w:eastAsia="Palatino Linotype" w:hAnsi="Palatino Linotype" w:cs="Palatino Linotype"/>
                <w:i/>
                <w:iCs/>
                <w:color w:val="2A2A2A"/>
                <w:sz w:val="20"/>
                <w:szCs w:val="20"/>
              </w:rPr>
              <w:t xml:space="preserve"> </w:t>
            </w:r>
          </w:p>
          <w:p>
            <w:pPr>
              <w:pStyle w:val="paddedline"/>
              <w:spacing w:before="0" w:after="0" w:line="300" w:lineRule="atLeast"/>
              <w:ind w:left="200" w:right="0"/>
              <w:rPr>
                <w:rStyle w:val="right-box"/>
                <w:rFonts w:ascii="Palatino Linotype" w:eastAsia="Palatino Linotype" w:hAnsi="Palatino Linotype" w:cs="Palatino Linotype"/>
                <w:sz w:val="20"/>
                <w:szCs w:val="20"/>
                <w:bdr w:val="none" w:sz="0" w:space="0" w:color="auto"/>
                <w:vertAlign w:val="baseline"/>
              </w:rPr>
            </w:pPr>
            <w:r>
              <w:rPr>
                <w:rStyle w:val="documenttxtBold"/>
                <w:rFonts w:ascii="Palatino Linotype" w:eastAsia="Palatino Linotype" w:hAnsi="Palatino Linotype" w:cs="Palatino Linotype"/>
                <w:color w:val="2A2A2A"/>
                <w:sz w:val="20"/>
                <w:szCs w:val="20"/>
              </w:rPr>
              <w:t>College Name</w:t>
            </w:r>
          </w:p>
          <w:p>
            <w:pPr>
              <w:pStyle w:val="paddedline"/>
              <w:spacing w:before="0" w:after="0" w:line="300" w:lineRule="atLeast"/>
              <w:ind w:left="200" w:right="0"/>
              <w:rPr>
                <w:rStyle w:val="right-box"/>
                <w:rFonts w:ascii="Palatino Linotype" w:eastAsia="Palatino Linotype" w:hAnsi="Palatino Linotype" w:cs="Palatino Linotype"/>
                <w:sz w:val="20"/>
                <w:szCs w:val="20"/>
                <w:bdr w:val="none" w:sz="0" w:space="0" w:color="auto"/>
                <w:vertAlign w:val="baseline"/>
              </w:rPr>
            </w:pPr>
            <w:r>
              <w:rPr>
                <w:rStyle w:val="span"/>
                <w:rFonts w:ascii="Palatino Linotype" w:eastAsia="Palatino Linotype" w:hAnsi="Palatino Linotype" w:cs="Palatino Linotype"/>
                <w:color w:val="2A2A2A"/>
                <w:sz w:val="20"/>
                <w:szCs w:val="20"/>
              </w:rPr>
              <w:t>Location</w:t>
            </w:r>
            <w:r>
              <w:rPr>
                <w:rStyle w:val="right-box"/>
                <w:rFonts w:ascii="Palatino Linotype" w:eastAsia="Palatino Linotype" w:hAnsi="Palatino Linotype" w:cs="Palatino Linotype"/>
                <w:sz w:val="20"/>
                <w:szCs w:val="20"/>
                <w:bdr w:val="none" w:sz="0" w:space="0" w:color="auto"/>
                <w:vertAlign w:val="baseline"/>
              </w:rPr>
              <w:t xml:space="preserve"> </w:t>
            </w:r>
          </w:p>
          <w:p>
            <w:pPr>
              <w:pStyle w:val="paddedline"/>
              <w:spacing w:before="0" w:after="0" w:line="300" w:lineRule="atLeast"/>
              <w:ind w:left="200" w:right="0"/>
              <w:rPr>
                <w:rStyle w:val="right-box"/>
                <w:rFonts w:ascii="Palatino Linotype" w:eastAsia="Palatino Linotype" w:hAnsi="Palatino Linotype" w:cs="Palatino Linotype"/>
                <w:sz w:val="20"/>
                <w:szCs w:val="20"/>
                <w:bdr w:val="none" w:sz="0" w:space="0" w:color="auto"/>
                <w:vertAlign w:val="baseline"/>
              </w:rPr>
            </w:pPr>
            <w:r>
              <w:rPr>
                <w:rStyle w:val="documenttxtBold"/>
                <w:rFonts w:ascii="Palatino Linotype" w:eastAsia="Palatino Linotype" w:hAnsi="Palatino Linotype" w:cs="Palatino Linotype"/>
                <w:color w:val="2A2A2A"/>
                <w:sz w:val="20"/>
                <w:szCs w:val="20"/>
              </w:rPr>
              <w:t>Bachelor of Science</w:t>
            </w:r>
            <w:r>
              <w:rPr>
                <w:rStyle w:val="span"/>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color w:val="2A2A2A"/>
                <w:sz w:val="20"/>
                <w:szCs w:val="20"/>
              </w:rPr>
              <w:t>Field of Study</w:t>
            </w:r>
            <w:r>
              <w:rPr>
                <w:rStyle w:val="right-box"/>
                <w:rFonts w:ascii="Palatino Linotype" w:eastAsia="Palatino Linotype" w:hAnsi="Palatino Linotype" w:cs="Palatino Linotype"/>
                <w:sz w:val="20"/>
                <w:szCs w:val="20"/>
                <w:bdr w:val="none" w:sz="0" w:space="0" w:color="auto"/>
                <w:vertAlign w:val="baseline"/>
              </w:rPr>
              <w:t xml:space="preserve"> </w:t>
            </w:r>
          </w:p>
          <w:tbl>
            <w:tblPr>
              <w:tblStyle w:val="divdocumentdivright-boxdisplaytableTable"/>
              <w:tblW w:w="660" w:type="dxa"/>
              <w:tblCellSpacing w:w="0" w:type="dxa"/>
              <w:tblInd w:w="120" w:type="dxa"/>
              <w:tblLayout w:type="fixed"/>
              <w:tblCellMar>
                <w:top w:w="0" w:type="dxa"/>
                <w:left w:w="0" w:type="dxa"/>
                <w:bottom w:w="0" w:type="dxa"/>
                <w:right w:w="0" w:type="dxa"/>
              </w:tblCellMar>
              <w:tblLook w:val="05E0"/>
            </w:tblPr>
            <w:tblGrid>
              <w:gridCol w:w="660"/>
            </w:tblGrid>
            <w:tr>
              <w:tblPrEx>
                <w:tblW w:w="660" w:type="dxa"/>
                <w:tblCellSpacing w:w="0" w:type="dxa"/>
                <w:tblInd w:w="120" w:type="dxa"/>
                <w:tblLayout w:type="fixed"/>
                <w:tblCellMar>
                  <w:top w:w="0" w:type="dxa"/>
                  <w:left w:w="0" w:type="dxa"/>
                  <w:bottom w:w="0" w:type="dxa"/>
                  <w:right w:w="0" w:type="dxa"/>
                </w:tblCellMar>
                <w:tblLook w:val="05E0"/>
              </w:tblPrEx>
              <w:trPr>
                <w:tblCellSpacing w:w="0" w:type="dxa"/>
              </w:trPr>
              <w:tc>
                <w:tcPr>
                  <w:tcW w:w="660" w:type="dxa"/>
                  <w:tcMar>
                    <w:top w:w="0" w:type="dxa"/>
                    <w:left w:w="0" w:type="dxa"/>
                    <w:bottom w:w="0" w:type="dxa"/>
                    <w:right w:w="0" w:type="dxa"/>
                  </w:tcMar>
                  <w:vAlign w:val="bottom"/>
                  <w:hideMark/>
                </w:tcPr>
                <w:p>
                  <w:pPr>
                    <w:pStyle w:val="divdocumentdivright-boxdisplaytabledisplaycelltopborder"/>
                    <w:pBdr>
                      <w:top w:val="single" w:sz="8" w:space="0" w:color="DADADA"/>
                      <w:left w:val="none" w:sz="0" w:space="0" w:color="auto"/>
                      <w:bottom w:val="none" w:sz="0" w:space="20" w:color="auto"/>
                      <w:right w:val="none" w:sz="0" w:space="0" w:color="auto"/>
                    </w:pBdr>
                    <w:spacing w:before="400" w:after="0" w:line="0" w:lineRule="atLeast"/>
                    <w:ind w:left="120" w:right="0"/>
                    <w:rPr>
                      <w:rStyle w:val="divdocumentdivright-boxdisplaytabledisplaycell"/>
                      <w:rFonts w:ascii="Palatino Linotype" w:eastAsia="Palatino Linotype" w:hAnsi="Palatino Linotype" w:cs="Palatino Linotype"/>
                      <w:color w:val="2A2A2A"/>
                      <w:sz w:val="0"/>
                      <w:szCs w:val="0"/>
                      <w:bdr w:val="none" w:sz="0" w:space="0" w:color="auto"/>
                      <w:vertAlign w:val="baseline"/>
                    </w:rPr>
                  </w:pPr>
                  <w:r>
                    <w:rPr>
                      <w:rStyle w:val="divdocumentdivright-boxdisplaytabledisplaycell"/>
                      <w:rFonts w:ascii="Palatino Linotype" w:eastAsia="Palatino Linotype" w:hAnsi="Palatino Linotype" w:cs="Palatino Linotype"/>
                      <w:color w:val="2A2A2A"/>
                      <w:sz w:val="0"/>
                      <w:szCs w:val="0"/>
                      <w:bdr w:val="none" w:sz="0" w:space="0" w:color="auto"/>
                      <w:vertAlign w:val="baseline"/>
                    </w:rPr>
                    <w:t> </w:t>
                  </w:r>
                </w:p>
              </w:tc>
            </w:tr>
          </w:tbl>
          <w:p>
            <w:pPr>
              <w:pStyle w:val="divdocumentdivsectiontitle"/>
              <w:pBdr>
                <w:top w:val="none" w:sz="0" w:space="0" w:color="auto"/>
                <w:left w:val="none" w:sz="0" w:space="0" w:color="auto"/>
                <w:bottom w:val="none" w:sz="0" w:space="0" w:color="auto"/>
                <w:right w:val="none" w:sz="0" w:space="0" w:color="auto"/>
              </w:pBdr>
              <w:spacing w:before="0" w:after="200"/>
              <w:ind w:left="200" w:right="0"/>
              <w:rPr>
                <w:rStyle w:val="right-box"/>
                <w:rFonts w:ascii="Palatino Linotype" w:eastAsia="Palatino Linotype" w:hAnsi="Palatino Linotype" w:cs="Palatino Linotype"/>
                <w:b/>
                <w:bCs/>
                <w:bdr w:val="none" w:sz="0" w:space="0" w:color="auto"/>
                <w:vertAlign w:val="baseline"/>
              </w:rPr>
            </w:pPr>
            <w:r>
              <w:rPr>
                <w:rStyle w:val="right-box"/>
                <w:rFonts w:ascii="Palatino Linotype" w:eastAsia="Palatino Linotype" w:hAnsi="Palatino Linotype" w:cs="Palatino Linotype"/>
                <w:b/>
                <w:bCs/>
                <w:bdr w:val="none" w:sz="0" w:space="0" w:color="auto"/>
                <w:vertAlign w:val="baseline"/>
              </w:rPr>
              <w:t>Certifications</w:t>
            </w:r>
          </w:p>
          <w:p>
            <w:pPr>
              <w:pStyle w:val="divdocumentulli"/>
              <w:numPr>
                <w:ilvl w:val="0"/>
                <w:numId w:val="8"/>
              </w:numPr>
              <w:pBdr>
                <w:top w:val="none" w:sz="0" w:space="0" w:color="auto"/>
                <w:left w:val="none" w:sz="0" w:space="0" w:color="auto"/>
                <w:bottom w:val="none" w:sz="0" w:space="0" w:color="auto"/>
                <w:right w:val="none" w:sz="0" w:space="0" w:color="auto"/>
              </w:pBd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Certified Kubernetes Administrator</w:t>
            </w:r>
          </w:p>
          <w:p>
            <w:pPr>
              <w:pStyle w:val="divdocumentulli"/>
              <w:numPr>
                <w:ilvl w:val="0"/>
                <w:numId w:val="8"/>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Certified Terraform Associate.</w:t>
            </w:r>
          </w:p>
          <w:p>
            <w:pPr>
              <w:pStyle w:val="divdocumentulli"/>
              <w:numPr>
                <w:ilvl w:val="0"/>
                <w:numId w:val="8"/>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Red Hat Certified Architect – Level II</w:t>
            </w:r>
          </w:p>
          <w:p>
            <w:pPr>
              <w:pStyle w:val="divdocumentulli"/>
              <w:numPr>
                <w:ilvl w:val="0"/>
                <w:numId w:val="8"/>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Google Cloud Certified Professional</w:t>
            </w:r>
          </w:p>
          <w:p>
            <w:pPr>
              <w:pStyle w:val="divdocumentulli"/>
              <w:numPr>
                <w:ilvl w:val="0"/>
                <w:numId w:val="8"/>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AWS Certified Solutions Architect - Professional</w:t>
            </w:r>
          </w:p>
          <w:p>
            <w:pPr>
              <w:pStyle w:val="divdocumentulli"/>
              <w:numPr>
                <w:ilvl w:val="0"/>
                <w:numId w:val="8"/>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AWS Certified Solutions Architect - Associate</w:t>
            </w:r>
          </w:p>
          <w:p>
            <w:pPr>
              <w:pStyle w:val="divdocumentulli"/>
              <w:numPr>
                <w:ilvl w:val="0"/>
                <w:numId w:val="8"/>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Certified in Redhat Specialist Ansible Automation.</w:t>
            </w:r>
          </w:p>
          <w:p>
            <w:pPr>
              <w:pStyle w:val="divdocumentulli"/>
              <w:numPr>
                <w:ilvl w:val="0"/>
                <w:numId w:val="8"/>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Red Hat Certified Engineer in OpenStack</w:t>
            </w:r>
          </w:p>
          <w:p>
            <w:pPr>
              <w:pStyle w:val="divdocumentulli"/>
              <w:numPr>
                <w:ilvl w:val="0"/>
                <w:numId w:val="8"/>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Certified Azure Solutions Architect</w:t>
            </w:r>
          </w:p>
          <w:p>
            <w:pPr>
              <w:pStyle w:val="divdocumentulli"/>
              <w:numPr>
                <w:ilvl w:val="0"/>
                <w:numId w:val="8"/>
              </w:numPr>
              <w:spacing w:before="0" w:after="0" w:line="300" w:lineRule="atLeast"/>
              <w:ind w:left="440" w:right="0" w:hanging="232"/>
              <w:rPr>
                <w:rStyle w:val="right-box"/>
                <w:rFonts w:ascii="Palatino Linotype" w:eastAsia="Palatino Linotype" w:hAnsi="Palatino Linotype" w:cs="Palatino Linotype"/>
                <w:sz w:val="20"/>
                <w:szCs w:val="20"/>
                <w:bdr w:val="none" w:sz="0" w:space="0" w:color="auto"/>
                <w:vertAlign w:val="baseline"/>
              </w:rPr>
            </w:pPr>
            <w:r>
              <w:rPr>
                <w:rStyle w:val="right-box"/>
                <w:rFonts w:ascii="Palatino Linotype" w:eastAsia="Palatino Linotype" w:hAnsi="Palatino Linotype" w:cs="Palatino Linotype"/>
                <w:sz w:val="20"/>
                <w:szCs w:val="20"/>
                <w:bdr w:val="none" w:sz="0" w:space="0" w:color="auto"/>
                <w:vertAlign w:val="baseline"/>
              </w:rPr>
              <w:t>Certified Azure DevOps Engineer</w:t>
            </w:r>
          </w:p>
        </w:tc>
      </w:tr>
    </w:tbl>
    <w:p>
      <w:pPr>
        <w:rPr>
          <w:rFonts w:ascii="Palatino Linotype" w:eastAsia="Palatino Linotype" w:hAnsi="Palatino Linotype" w:cs="Palatino Linotype"/>
          <w:color w:val="2A2A2A"/>
          <w:bdr w:val="none" w:sz="0" w:space="0" w:color="auto"/>
          <w:vertAlign w:val="baseline"/>
        </w:rPr>
      </w:pPr>
    </w:p>
    <w:sectPr>
      <w:pgSz w:w="12240" w:h="15840"/>
      <w:pgMar w:top="720" w:right="560" w:bottom="720" w:left="56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Palatino Linotype">
    <w:charset w:val="00"/>
    <w:family w:val="auto"/>
    <w:pitch w:val="default"/>
    <w:sig w:usb0="00000000" w:usb1="00000000" w:usb2="00000000" w:usb3="00000000" w:csb0="00000001" w:csb1="00000000"/>
    <w:embedRegular r:id="rId1" w:fontKey="{B81EC617-BFCA-4A1E-A20C-9B465A8273EA}"/>
    <w:embedBold r:id="rId2" w:fontKey="{D08E440C-6E6A-4EA3-A2B5-0FDEAC35F8AA}"/>
    <w:embedItalic r:id="rId3" w:fontKey="{D2D71F6C-0794-405A-9BD6-F97EEDFC6A1B}"/>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00" w:lineRule="atLeast"/>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SECTIONNAME">
    <w:name w:val="div_document_div_SECTION_NAME"/>
    <w:basedOn w:val="Normal"/>
    <w:pPr>
      <w:pBdr>
        <w:top w:val="none" w:sz="0" w:space="0" w:color="auto"/>
      </w:pBdr>
    </w:pPr>
  </w:style>
  <w:style w:type="paragraph" w:customStyle="1" w:styleId="divdocumentdivparagraph">
    <w:name w:val="div_document_div_paragraph"/>
    <w:basedOn w:val="Normal"/>
  </w:style>
  <w:style w:type="paragraph" w:customStyle="1" w:styleId="divname">
    <w:name w:val="div_name"/>
    <w:basedOn w:val="div"/>
    <w:pPr>
      <w:spacing w:line="955" w:lineRule="atLeast"/>
    </w:pPr>
    <w:rPr>
      <w:color w:val="2A2A2A"/>
      <w:sz w:val="48"/>
      <w:szCs w:val="48"/>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pPr>
      <w:pBdr>
        <w:top w:val="none" w:sz="0" w:space="0" w:color="auto"/>
        <w:bottom w:val="none" w:sz="0" w:space="7" w:color="auto"/>
      </w:pBdr>
    </w:pPr>
  </w:style>
  <w:style w:type="paragraph" w:customStyle="1" w:styleId="divaddress">
    <w:name w:val="div_address"/>
    <w:basedOn w:val="div"/>
    <w:pPr>
      <w:spacing w:line="350" w:lineRule="atLeast"/>
    </w:pPr>
    <w:rPr>
      <w:sz w:val="20"/>
      <w:szCs w:val="20"/>
    </w:rPr>
  </w:style>
  <w:style w:type="character" w:customStyle="1" w:styleId="left-box">
    <w:name w:val="left-box"/>
    <w:basedOn w:val="DefaultParagraphFont"/>
    <w:rPr>
      <w:color w:val="2A2A2A"/>
    </w:rPr>
  </w:style>
  <w:style w:type="paragraph" w:customStyle="1" w:styleId="divdocumentleft-boxsectionnth-of-type1">
    <w:name w:val="div_document_left-box_section_nth-of-type(1)"/>
    <w:basedOn w:val="Normal"/>
  </w:style>
  <w:style w:type="paragraph" w:customStyle="1" w:styleId="left-boxsectionnth-child1displaytable">
    <w:name w:val="left-box_section_nth-child(1)_displaytable"/>
    <w:basedOn w:val="Normal"/>
    <w:rPr>
      <w:vanish/>
    </w:rPr>
  </w:style>
  <w:style w:type="character" w:customStyle="1" w:styleId="displaycell">
    <w:name w:val="displaycell"/>
    <w:basedOn w:val="DefaultParagraphFont"/>
  </w:style>
  <w:style w:type="paragraph" w:customStyle="1" w:styleId="topborder">
    <w:name w:val="topborder"/>
    <w:basedOn w:val="Normal"/>
    <w:pPr>
      <w:pBdr>
        <w:top w:val="single" w:sz="8" w:space="0" w:color="DADADA"/>
        <w:bottom w:val="none" w:sz="0" w:space="20" w:color="auto"/>
      </w:pBdr>
      <w:spacing w:line="0" w:lineRule="atLeast"/>
    </w:pPr>
    <w:rPr>
      <w:sz w:val="0"/>
      <w:szCs w:val="0"/>
    </w:rPr>
  </w:style>
  <w:style w:type="paragraph" w:customStyle="1" w:styleId="divheading">
    <w:name w:val="div_heading"/>
    <w:basedOn w:val="div"/>
    <w:rPr>
      <w:b/>
      <w:bCs/>
      <w:sz w:val="36"/>
      <w:szCs w:val="36"/>
    </w:rPr>
  </w:style>
  <w:style w:type="paragraph" w:customStyle="1" w:styleId="divdocumentdivsectiontitle">
    <w:name w:val="div_document_div_sectiontitle"/>
    <w:basedOn w:val="Normal"/>
    <w:pPr>
      <w:spacing w:line="300" w:lineRule="atLeast"/>
    </w:pPr>
    <w:rPr>
      <w:color w:val="2A2A2A"/>
      <w:sz w:val="24"/>
      <w:szCs w:val="24"/>
    </w:rPr>
  </w:style>
  <w:style w:type="character" w:customStyle="1" w:styleId="divdocumentdivsectiontitleCharacter">
    <w:name w:val="div_document_div_sectiontitle Character"/>
    <w:basedOn w:val="DefaultParagraphFont"/>
    <w:rPr>
      <w:color w:val="2A2A2A"/>
      <w:sz w:val="24"/>
      <w:szCs w:val="24"/>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table" w:customStyle="1" w:styleId="displaytable">
    <w:name w:val="displaytable"/>
    <w:basedOn w:val="TableNormal"/>
    <w:tblPr/>
  </w:style>
  <w:style w:type="character" w:customStyle="1" w:styleId="singlecolumnspanpaddedlinenth-child1">
    <w:name w:val="singlecolumn_span_paddedline_nth-child(1)"/>
    <w:basedOn w:val="DefaultParagraphFont"/>
  </w:style>
  <w:style w:type="character" w:customStyle="1" w:styleId="documenttxtBold">
    <w:name w:val="document_txtBold"/>
    <w:basedOn w:val="DefaultParagraphFont"/>
    <w:rPr>
      <w:b/>
      <w:bCs/>
    </w:rPr>
  </w:style>
  <w:style w:type="character" w:customStyle="1" w:styleId="txtItl">
    <w:name w:val="txtItl"/>
    <w:basedOn w:val="DefaultParagraphFont"/>
    <w:rPr>
      <w:i/>
      <w:iCs/>
    </w:rPr>
  </w:style>
  <w:style w:type="paragraph" w:customStyle="1" w:styleId="paddedline">
    <w:name w:val="paddedline"/>
    <w:basedOn w:val="Normal"/>
  </w:style>
  <w:style w:type="character" w:customStyle="1" w:styleId="paddedlineCharacter">
    <w:name w:val="paddedline Character"/>
    <w:basedOn w:val="DefaultParagraphFont"/>
  </w:style>
  <w:style w:type="paragraph" w:customStyle="1" w:styleId="divdocumentulli">
    <w:name w:val="div_document_ul_li"/>
    <w:basedOn w:val="Normal"/>
    <w:pPr>
      <w:pBdr>
        <w:top w:val="none" w:sz="0" w:space="0" w:color="auto"/>
        <w:left w:val="none" w:sz="0" w:space="2" w:color="auto"/>
        <w:bottom w:val="none" w:sz="0" w:space="0" w:color="auto"/>
        <w:right w:val="none" w:sz="0" w:space="0" w:color="auto"/>
      </w:pBdr>
    </w:pPr>
  </w:style>
  <w:style w:type="character" w:customStyle="1" w:styleId="center-box">
    <w:name w:val="center-box"/>
    <w:basedOn w:val="DefaultParagraphFont"/>
    <w:rPr>
      <w:color w:val="2A2A2A"/>
    </w:rPr>
  </w:style>
  <w:style w:type="paragraph" w:customStyle="1" w:styleId="center-boxParagraph">
    <w:name w:val="center-box Paragraph"/>
    <w:basedOn w:val="Normal"/>
    <w:rPr>
      <w:color w:val="2A2A2A"/>
    </w:rPr>
  </w:style>
  <w:style w:type="character" w:customStyle="1" w:styleId="right-box">
    <w:name w:val="right-box"/>
    <w:basedOn w:val="DefaultParagraphFont"/>
    <w:rPr>
      <w:color w:val="2A2A2A"/>
    </w:rPr>
  </w:style>
  <w:style w:type="paragraph" w:customStyle="1" w:styleId="divdocumentdivright-boxdisplaytable">
    <w:name w:val="div_document_div_right-box_displaytable"/>
    <w:basedOn w:val="Normal"/>
  </w:style>
  <w:style w:type="character" w:customStyle="1" w:styleId="divdocumentdivright-boxdisplaytabledisplaycell">
    <w:name w:val="div_document_div_right-box_displaytable_displaycell"/>
    <w:basedOn w:val="DefaultParagraphFont"/>
  </w:style>
  <w:style w:type="paragraph" w:customStyle="1" w:styleId="divdocumentdivright-boxdisplaytabledisplaycelltopborder">
    <w:name w:val="div_document_div_right-box_displaytable_displaycell_topborder"/>
    <w:basedOn w:val="Normal"/>
  </w:style>
  <w:style w:type="paragraph" w:customStyle="1" w:styleId="documentright-boxsinglecolumn">
    <w:name w:val="document_right-box_singlecolumn"/>
    <w:basedOn w:val="Normal"/>
  </w:style>
  <w:style w:type="table" w:customStyle="1" w:styleId="divdocumentdivright-boxdisplaytableTable">
    <w:name w:val="div_document_div_right-box_displaytable Table"/>
    <w:basedOn w:val="TableNormal"/>
    <w:tblPr/>
  </w:style>
  <w:style w:type="table" w:customStyle="1" w:styleId="divdocumentparentContainer">
    <w:name w:val="div_document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61c18da5-53dc-483f-ba5a-1678ba89c3a9</vt:lpwstr>
  </property>
  <property fmtid="{D5CDD505-2E9C-101B-9397-08002B2CF9AE}" pid="3" name="x1ye=0">
    <vt:lpwstr>zGQAAB+LCAAAAAAABAAUmkWS5EAQBB+kg5iOYmbWTcwtxtfv7LVt2kyqyoxwH2uaRhAKhUQBZlGco2kBJTkKE0QBwVlKJClX7yOAEJrE6zd9UtwPsyN72C1WDJM08zs9VSMKWsW8/MneBWwtTKEk6Pe7u/wal3rzSA9rc0PaHtE9ghQ7gFEswoYrRuk1twmA6eXij/XyqrC/YNEevn2gn0IjVPGkgK1HNEHtQTOOnv5bgLJkoKpsmTr62SHgFe0</vt:lpwstr>
  </property>
  <property fmtid="{D5CDD505-2E9C-101B-9397-08002B2CF9AE}" pid="4" name="x1ye=1">
    <vt:lpwstr>4o8xhCzD+E9FGDLPAdChkwgNZo2H6ZjaIRSuqQD7ySAUs84Mv1Cu/4lxzJYXR8gWeABtjoO1yEmV//bW9SLKcAr1CJL+W7vf+XZeIznXbSs43cXeBV9eBjZ60G7gabhLCMbC7LI0XthwEIBY9SOStfMHsRYhxBL8zKm+8DgKZFfqPQJnMAv36LA9moKb/Pszupw7l7HZRBzHkpwWWZFt4hkT3llVXvH8XSt32AAfv3x7iAsGcgiqonvlukoPckG</vt:lpwstr>
  </property>
  <property fmtid="{D5CDD505-2E9C-101B-9397-08002B2CF9AE}" pid="5" name="x1ye=10">
    <vt:lpwstr>6ZRS45/TC6fMdLHyukwk80A/NDVy7ugPMGvoAMsSy8kfkMgYBsnQOqo2QhaEjOjdI0t8kxcTXeiYohM3hYF+/BYN1zggf08WPiaa3Ter3ZpJkwK9T4e48qyyNR61KkNy+rbRNTywjEzNXbGq8XtAZDBLY88eJ378MEFlooaW2owbK/jH+sIhvo3jUNrB0XYT7ZyzwYaXj93OvWNpCXaTX5bQLnRbHNw2AW+szUM+hMEJoN2W7bElt+AUullWrW0</vt:lpwstr>
  </property>
  <property fmtid="{D5CDD505-2E9C-101B-9397-08002B2CF9AE}" pid="6" name="x1ye=100">
    <vt:lpwstr>PpWMHJPyrnVFlG9gBp+GyMWEob4yY3HO5+7pCtsQAbqsqYt2D+dk1GLvltvT9BxMvrUjofrK6kknIZvFlOXzfYOtNfRNO7hhJuR3CGc+OaUFPY5p94VLCH83KaC4kVcuUDDcrLMPAIySD3c52N7crRtIUXVipzhJYD8grlBpLfxxkkMTomfq6ZPpY5IqftWPJnhsxqYAD+Ui+PulhhFryKqHmiWpY4oEUFdn6Q1FNhD3Po04On3Wup3eJ0KHaQ7</vt:lpwstr>
  </property>
  <property fmtid="{D5CDD505-2E9C-101B-9397-08002B2CF9AE}" pid="7" name="x1ye=101">
    <vt:lpwstr>u4qidWG7tacski0RbAASkWtEpg0f4WmriWztNojpMbbuS96I2MyCEgNXOZKlVNNPIvE6bgXVZTmPi81ujIma8ECgwTL9puUt/Iy7v+CX2ln7mCNdWjImeeEuKzcAHGTRwBGTAJCVB6MkxqD3fKphOrAY6eAs0XHh2bscOnvskvC495t/ViH3YGZoEMcffRT7zuJVxu2hV4VJysk6iRvKAAoqia35u9nPtxTfORpyrggAmprOOb2yWMBhg3QpemR</vt:lpwstr>
  </property>
  <property fmtid="{D5CDD505-2E9C-101B-9397-08002B2CF9AE}" pid="8" name="x1ye=102">
    <vt:lpwstr>wPbCC1DYp81G+EEn6ATRswxxeah4ZzVXhuJT+pppTqW9xbL2g/NXX9SK2VfCgQxFolr23tTf73H2bGoW7MZAAA</vt:lpwstr>
  </property>
  <property fmtid="{D5CDD505-2E9C-101B-9397-08002B2CF9AE}" pid="9" name="x1ye=11">
    <vt:lpwstr>sSI6SwoNnXQu5+PSP8z6vcmnJ33NzTnyrmcbMU9JL0WfpBZ0H/bRh7XVM3djklqJ+KIhsHNfpPh/hJKZbnxdde00JMp7RK5RNQjgcCcjFsQ94cHUG7FR7yFUUcLP1t8rTUlrgyDcdOULDCGcVdNLMaEFhRq6iCyKSeQg/oRCZ0cRUWvk56iMPkm7OV+WLQ9yTVNhd3t7GU/nCpoJvm3djoLt+fgIkb1ScebeUcQAwAPaYsZ+ixz8zuUfqlVJyg/</vt:lpwstr>
  </property>
  <property fmtid="{D5CDD505-2E9C-101B-9397-08002B2CF9AE}" pid="10" name="x1ye=12">
    <vt:lpwstr>o8mKDkqZWIJD2FI4WNYp9hUITcGv5CTmNoye3tsifxrTkJxVIMngJBl2Vf/SZnJ+c9J3lU8xgx1CioAoE9qS/Ba/J1ReALEqKlhwOuDnVkYtQGsPbCBtjptYMnba1QoMJ0Wa0/X97IsldXRaD2jpPq+9UlhxQm+zzkfIPEzmeN7nkOuFFKOjW0DS7lnUm1uhIKy6kXdd66LEx1dKeawIL3LnJdwipiLO/uo6OpR6N8Qi6y5UO8/mj080tLQnFZn</vt:lpwstr>
  </property>
  <property fmtid="{D5CDD505-2E9C-101B-9397-08002B2CF9AE}" pid="11" name="x1ye=13">
    <vt:lpwstr>BhV9VP0ZnDNspBqu49Cg8a7m9vgewS5m92GEQAxEg3YTXu8IkffcfD6n1hY6SjzbUltomj2F/WPjqAJ1JSD+YFO9sZlc4AIQJ8EcB6bH7V0UODMr7RH/3xFiHaZt18w6EK1LpjWcY3bmracALaoo3CcVQxkUPYOBJQBh+V6lxl6n+FWuTudQcvqpjC4CHN/ZXVtT4FyNaewhzuv/d248SFcxjAA81jXMN6IlLxCP667efN0h1I9pPbIxaWp+hLT</vt:lpwstr>
  </property>
  <property fmtid="{D5CDD505-2E9C-101B-9397-08002B2CF9AE}" pid="12" name="x1ye=14">
    <vt:lpwstr>h1OV4ld9L76MEEnm1FrEitXbZyLGYBei/Z15tRLizuNC4bAS4xzYFCUHjtH43VedMCLs8H3PV3i0TsMvXXyBizkh/tkfzovUqh6xj8AcCT+2EqS3ABHUjwCCGeG4okx2PHC8XbVWVsL81hdEp6t+t83DIM4pf7MglEywdm6I2Q+gcE40mCkS9yQGCUxjaF/gpPJbdfEjnhrmPS9UDHSQTN/grjWBuLNL6csRDz9V7SRPq9aSbPz0F3/KDi9FgLa</vt:lpwstr>
  </property>
  <property fmtid="{D5CDD505-2E9C-101B-9397-08002B2CF9AE}" pid="13" name="x1ye=15">
    <vt:lpwstr>dzxLVkWfRLBQ9jRFjUD589MLJ09ReCO7WCwoRcpys8/LshbWMpDur9nk6rEX8II5qRNLg/8GxqWmX2TL+pZ7gLJbwem//hmJarkHFXORqarnvIEisaaJMa2Or1+dPWUyLg64rwV7z5kgoO+qgBs48Z3/0vfmTaCzpF9c0tulF/i7UYoThnyZ/4zpmtqgTOmnixPGQsJMNqPZoc71mNEfMpF9nMdbftSDRoZdAVC/rJfEZUUAJAR+J0emVFPbc8O</vt:lpwstr>
  </property>
  <property fmtid="{D5CDD505-2E9C-101B-9397-08002B2CF9AE}" pid="14" name="x1ye=16">
    <vt:lpwstr>fK1zNhrTVtAZ85aoJLvNuPh0ElYOW1u2Lkd6stY9IqgMVhNvTJZi1VA/C2C+DxiMpI5YzsClIeujcQD2JgmT6IKqj4Y2W1FS3cU1skAX6+jMPupAEHQB80+9ZxO2U7JRElSXO4iFAFyp27zkkL1cFGgHDh7o3xZIVlqZEGcYfAb8FulC51BccDxd05ZzfndG3+RvkfY0atyKIqgEIb1rNl6TG0QV3KurhZ+NTFdYI7M4uCFYWy/AOIMhp+pMmYU</vt:lpwstr>
  </property>
  <property fmtid="{D5CDD505-2E9C-101B-9397-08002B2CF9AE}" pid="15" name="x1ye=17">
    <vt:lpwstr>/rsz7b+E/ryxlmol9gp+oAVAzzhF1GP4yYJBpVblDt0w1VSbgaJwmNGmZo+ORlHII77HdQ58wIivdIc5/T9tzoTswKpYP6F91+t2vSgLhTzSJPWSGTWXFhxteGFEyyegEFaU76B2zqpvUL9K6vm9l4L00w5eBDpoQ8enelqHUYRZ6F2xs4C57+/k+4wCHbjCqoQI1FDMYGWI19lZEqoJ6UfNcAoZPI0303y9jKjgWMoMG/6oBlP/wSyTgNsZ4bV</vt:lpwstr>
  </property>
  <property fmtid="{D5CDD505-2E9C-101B-9397-08002B2CF9AE}" pid="16" name="x1ye=18">
    <vt:lpwstr>z38lzvFPtyGGbcqFypcjQ25CIegktNhK2myLgtb3kt8kquznf9gFMvjsGOBkNtXIwlEnwyI7K6jgKf8MWEud26DATNdh5MxvqA3zVLR3RkgvbKpMOXvvLbKplbZzSEgzl3i6RONLanlEJiXBoiC+/vvD5JlXM6qfAJjfraBUZAeuG9VoUBxyJwv5TfJ6P6C7GIxEQyyLbYIUDdTRnTwdL4G32q/RqS6d7IJgYIt80IawaD74lfic8/AI2SzCqkU</vt:lpwstr>
  </property>
  <property fmtid="{D5CDD505-2E9C-101B-9397-08002B2CF9AE}" pid="17" name="x1ye=19">
    <vt:lpwstr>CYb88q0QndPY4WDvM5kY8EZlMSxBAcj8q3UKltLrR2mPCPA4Fqz0y+XgvOUX9QUxvI4HCficGwusmVlbdVHapmimV17CrO94zyggaEsBkRjZs0qHDPtt4mVYXc3Z0uWEA3al5JblroVXFdvf1mxidWI+antaPcLjsDXGwN3eu+4bn9LourHWNWCIyUsTrYqXmFErIjdm0aTG5+v8hN+utyi03GwRWMOIRYYfRl4OSIbwW18L7UCk1ZRe20ou6yn</vt:lpwstr>
  </property>
  <property fmtid="{D5CDD505-2E9C-101B-9397-08002B2CF9AE}" pid="18" name="x1ye=2">
    <vt:lpwstr>Of+MHRTyo++FVhPy1bWK3xSSuWgoqF3XetrqemjQJT5+EKcuiQXDTWy5vwk+TylIFb9oyuiFdyOEUzhI9jyNmhKWc5fsMHejUAXuoVlcTNtSkqzUDUcNkgDEtCimDj26Tte3j4GfKcpNZ4ONjX/a4KMSSq60mJ+lqT0IKTFY8H5nmFofs5rZ3aL41+Ofy/eWtb06hV6cKb7VYSHwYL3VtUzYVvZdKtslw0Hxb7gYm2ANtvb31DOSoDb3wMTvEkN</vt:lpwstr>
  </property>
  <property fmtid="{D5CDD505-2E9C-101B-9397-08002B2CF9AE}" pid="19" name="x1ye=20">
    <vt:lpwstr>wSU2OTBvCVhJCKaX+BtIF/EbLgJW7hYyyHTSxBMx+q4NH9Iczzlphaze0oXz8C43f/cNoUN7OX+Q/Bjb4P2lCAtRMK8s4JW0+C5LoHsK2ybxjJW+YcTxjT73dIIPqoPNCvNY39RBl3Ev69ujh6qxGSWQK1ii8XdnZHONpytN1s9Opm6Qh7m0hBmxLZKAQkQUO/bXKD315hVeaSgLiHSSpM0FxJVrwLugXwqMNEimhqj6iHLGlsofV1ucHgeURIY</vt:lpwstr>
  </property>
  <property fmtid="{D5CDD505-2E9C-101B-9397-08002B2CF9AE}" pid="20" name="x1ye=21">
    <vt:lpwstr>Io7GJSyngLWSIOn9KCM1Fr7DgerjZ6ghoWioNdGzlX15U9FpGacW9CANgD3YSmPH8edg7vY9UD/El72bpwj354zYBWCS9AfVsHWXEFS7iVPe/WOm3jXEXUrCCgn0LXtmJT8BN7lwI69hDK6e4wLukHhXwHT1R4rTzs4kisz4OjbhxO4vQadF84DWnqFciPtsNlm2sUIEwpB6RErI/34TDgRMpCz+YVW+7oawF6a/udugn9288/Pjm673LFbi1YD</vt:lpwstr>
  </property>
  <property fmtid="{D5CDD505-2E9C-101B-9397-08002B2CF9AE}" pid="21" name="x1ye=22">
    <vt:lpwstr>+CmLpVzy2Zv3XxVyDvvUXjHTR1NKynP829OKdkbCh8AP1F0ekurgrU9eZ0UhPkIcoTstAEk8c7vSLw41MHsdtrli3NYFTaaULAuDDKJT3c3SePOgCI+5CAYMDvBfI3FX2XVD+e/Xq8rkyqJx6h4Xf9apQi34JNts/Cg/hSqDmDByM4ca8fWWjIEAJjYoet+PzVLsyA/fV1JO28fj3B5nMV3RHKamovmjWymfgjxoBQDDtH3dm4YgFH5/1sGhtLs</vt:lpwstr>
  </property>
  <property fmtid="{D5CDD505-2E9C-101B-9397-08002B2CF9AE}" pid="22" name="x1ye=23">
    <vt:lpwstr>fe3UzYugPCFb/6PWPWEu93AImOMuZIT+3vNy+rSklNwYCdfl0icn1pr7Ulw23Xww3suFn39LStpXSEpZJnF82u+kNsusJp31TurGKwxkWCKnfrrSj8OY3hfi9yZry4cJF4CKLPaD6HoqZS8sch+g2IcGofFo4f+zSqJ2+76OXUJS3e3xH/hKSPXCe5rAvJC72nV4Qkr85oWwuK8tJ1aMF6rcm2qBBQmwRDCUCthOO1A5q9SqhTMjNNcyg5mDAk+</vt:lpwstr>
  </property>
  <property fmtid="{D5CDD505-2E9C-101B-9397-08002B2CF9AE}" pid="23" name="x1ye=24">
    <vt:lpwstr>cjlxY403rwUSvoGa+eEqsQTAEeAL/aesg6jPTcQdFTVM9Bglv72zmbK0g64aE65CoS/zlZDMbQlqAEit8dEjYm01/661aeb6PYQHZCGWcVkr4N2pkMFgMV0DRSUXfFlel/5Ky/ToKC1SPOOmbKTOTLae0ih+AjMBq0bRVn7xQFj7Ou9LE4cj6/acbCek3Z7pb3XrWQtH2a34funxwaao5B6qJib1a5gXVepV3KRrJJbWlrRd2PdbIW4qsfVvFxr</vt:lpwstr>
  </property>
  <property fmtid="{D5CDD505-2E9C-101B-9397-08002B2CF9AE}" pid="24" name="x1ye=25">
    <vt:lpwstr>A9xY5sd7z9ZI/nzHG2Qf1qELAQuvfP2g8kwKSLajyiHpIv7PHGuaro61IpgTTEMHNZt9xncsQgGNPyW+YsVAq45ILx8Q0ZIBgZ0hzq7L6+bQmfhVSr+V2iq0B/PXzPdxM86nCWyB49Gl/BprNpGVEmw9luC0zyka4c0HSxipmNR7a+6/mQuhPFpy0BAa7wPoAazKgR8ba+nzIlcQlP0iNc7A/k2Y9FVFIj57cSOegHUdT1eGPNG8EaFYLS4vE63</vt:lpwstr>
  </property>
  <property fmtid="{D5CDD505-2E9C-101B-9397-08002B2CF9AE}" pid="25" name="x1ye=26">
    <vt:lpwstr>aYY3UOG8NIOaXN9KZtPrQpiHfPDZT4B1xLl4n/FGRaXOTbjyiFRnT+xs5aAuolPDs41D7vKp3RJ8UW/NX6exKW2NPhZBU9tZEaZYxFXyCnhyNa90l2+UM2EgUz5jg+A1LL33YPdn6IHrHRmruFoSXC+bvCFT8frCQsDxiHbwIPhRECBMTabGh3nRkkso38RGIexJpE7VVB8JTMksDRmsDah9C3LUaynEdHI/ry14P+jmSR+GNM0MPYa1EM9W0pO</vt:lpwstr>
  </property>
  <property fmtid="{D5CDD505-2E9C-101B-9397-08002B2CF9AE}" pid="26" name="x1ye=27">
    <vt:lpwstr>x40RdguBtAefJ8SoiFxsNd6bPRnApGuNzmXYDsCrgJmcLk2ImdIKadr6lJwVVsVY9U2g0Rj2pptCr9s2Dy6kILdmAGzYV++yGdVULpS788pbPQfnbGjtDuEi7Vnpt0OiTMdOU5+pjpdkIHVIcf+76GEx3qOvEkSSZ8EwzA8wIv5c18h0nsEfgMtf6CIpbVOSYGGYClrqImczIooR+903A2JXesZPl9ThN3swgb4fur4RpFiVaz1SJRLVBPWn8Qs</vt:lpwstr>
  </property>
  <property fmtid="{D5CDD505-2E9C-101B-9397-08002B2CF9AE}" pid="27" name="x1ye=28">
    <vt:lpwstr>d206PUoh2vnr7G24lUik2z92Jlw3kAU1qrtaVypDA6PAaLupQEAJImRHJ8tXBXZ1rD0jr9aXRIr7cpCXiEoOC8Sy4MkUvlUG8P0UwOPOfM9cFsyoVk/1W9q6r8rP/PkY0+uTV+uaXy0Uf0AXff+hlFx08beuOVyW8JwU9TiV0vdYtFypv2xXdMLWzyy2hkb/ngeQuH53O+FPlruCAEznGRjIUYFA5tj1+WNJvOSiDLG55pv+vGMSxV/citYjG4r</vt:lpwstr>
  </property>
  <property fmtid="{D5CDD505-2E9C-101B-9397-08002B2CF9AE}" pid="28" name="x1ye=29">
    <vt:lpwstr>wSzQmQ+M/GGzroiHkkzXh118nhTbETln3VW0wjUh8fR9PgPM7qL9cfWedZUSc7lhFpRgdIQxJfRVEhvmtgRa7uQ4QDBl7GN25QfZXfL4z9d2MqHL4c9fe64XCr4AmANym7F3GouITPAs4qm+xGFMG+ssgqMGhgkigy3Q+VZ4WehFv39ZECJEy/A/hmvH2n3dVRlIYeOI5DSnM55rBX1lWlOIF9NmLbkyG49r/Emg3uvb0CymiKiZIlVo4OLjJ99</vt:lpwstr>
  </property>
  <property fmtid="{D5CDD505-2E9C-101B-9397-08002B2CF9AE}" pid="29" name="x1ye=3">
    <vt:lpwstr>U7zveSdF7sBu5zztC9y6o7IDz6jhVBY/7sqgqJVNXj7Jrh23bhYwl1kc3lLO9JCX6RrUQgOntIxqg8rj1TBCpBdgbZIZ+1/0SGSqGXBTZ3CmyPO9+qFupDbHQPILC7PkjNVlMVf1TFTGMH+8kg4P0vMmVv/5vTEBI+2v2us4D3WDH3DZ1KQ6DYTWWpNWXgdjbc1IVMOTE0z4qrHA2nAuN4VNVGj8WBFZdugGq9K04ntujI2vkN5BLtUE8V44J13</vt:lpwstr>
  </property>
  <property fmtid="{D5CDD505-2E9C-101B-9397-08002B2CF9AE}" pid="30" name="x1ye=30">
    <vt:lpwstr>gKxW4H4ju5PIpiT70KVP0vC/RhqnOuGy583oNHMslei/T7VdweDGMKAGm/bN5X47azllj6jqb//8vZ+Psvmsj7CBlDi4tIHaTmUaHvNxTlcInfBrJx0iNdNIADC/H0OTRVIYvRH0w8hBysTSNC2ZYl2o5cqQtYU9SCeRGh1S1JS15BvtwqHmVTdNU2H1bAxYiykTRCwWYzGvQzyPvvGC8rJ5gaPa5SLFv8DZPdqx2+1QaQ/fA3T0vHI3/gY/91k</vt:lpwstr>
  </property>
  <property fmtid="{D5CDD505-2E9C-101B-9397-08002B2CF9AE}" pid="31" name="x1ye=31">
    <vt:lpwstr>I/a8gs0PvF9f6oIyJJYIok252a3XOj1V1cPdWqdeQOtCyJN65aR31T5jRbeamrfCkvygpOf5uSd+bi8Jm4DwUDuwTtU+Nh9W0zeufg/zu9Rz/bnOxto8Yj+nG1oWlolMKCxchR+BupPqMUPMvMlVWf6HVztYbPBYzn+V6EgYtKi5NFhyU6c7v7CpvRyvPGoHy8fea46dnWwlZbAwDldG1xKK3GoASdA18dCnXI402SGVuUkkb1Ah5fPrW60k//b</vt:lpwstr>
  </property>
  <property fmtid="{D5CDD505-2E9C-101B-9397-08002B2CF9AE}" pid="32" name="x1ye=32">
    <vt:lpwstr>nSu9GMqEASanwSLFMJ+NzF7+69HW2JxD0EB38+uXR8RZhjeR/26Ozf5iE+ilHysl0t6uN0SgJVyweTjkI2a5Slfbv7wyI4srNy3M4mKNsnNcRvR4L2AJyfeIGzv7GFLw3vzF9qvOob8myzfonr2gQCmO++422CuSCE6qqAPgjf/8sHLqndOs4oS3vw7SpUlgP2X59DtN7Grdf7R0moqU+06lfCX02y86LjJYgN1QtcoeZ3s1bhvdP5/lF8b9JvN</vt:lpwstr>
  </property>
  <property fmtid="{D5CDD505-2E9C-101B-9397-08002B2CF9AE}" pid="33" name="x1ye=33">
    <vt:lpwstr>auZTNbleTFcQ3578Kg3B1F7fqvJztcOS0/6cqVh7D2O9Pxy0eijxILiQ7YhApDRw4IFmSBMX6ZFdbaBNeUVOpHNAfSFkkBdDwStIYhsyhyaDYfHYaho209kc2iXZo0e+S8uZm24cy+uaElsd8hP1BlHSN8dxw/iSIXh5AV5tD+c4Zi/G3YwUBDChd5hD1qVrUWjXbhxfz4+RFvld+D04TyNJ9q2gp6apJcVjCehC+eYvcm2QEXIKjQMHANlhM7x</vt:lpwstr>
  </property>
  <property fmtid="{D5CDD505-2E9C-101B-9397-08002B2CF9AE}" pid="34" name="x1ye=34">
    <vt:lpwstr>FJdF9Axih/nvcxDJXRymppyH/z6ttt9nDeemuQyb1GbthQyk8zJf81Z5X2HQa2UwSJIDcbp4Vgj7nc+fpjgay9GzVk4jhEiOovDigHYdgvtW0/gNC/uZq4yndbKfZNTJsxdDc+9DMCANmp4dsErj7wRk6byaYFque03RSTOWyH6gepOMs+6o9M6fsx9IOqlX7YB8/qF65l7TAkAv6PaPvohGdTkkz/vXWE1HrBMjHr8QQogx8WQXQGlTvtNM29l</vt:lpwstr>
  </property>
  <property fmtid="{D5CDD505-2E9C-101B-9397-08002B2CF9AE}" pid="35" name="x1ye=35">
    <vt:lpwstr>mWoShtDrsyLwUX2z7lH3F8HySbupTGNJPOSmtD6VLxsmI7jyMGgiSyKG0M9wAW2Q3LXaG/edd4KAhPsGlVzM7akuePqLbtxvO8ITFSbGtD/qjphLhkRCacNFNdhHOjR+gt57daXMJF17a0Y/wTr5HJ5Dfxvv/FDmyVkaW9GFAIYi2Df5LA5NfBvho2/cvLSjUYV3h5zPK/xiFMMEpbVn0NHSEndISbs9rtkpyMvb+UVIECQbY59WBPQSsrhWecc</vt:lpwstr>
  </property>
  <property fmtid="{D5CDD505-2E9C-101B-9397-08002B2CF9AE}" pid="36" name="x1ye=36">
    <vt:lpwstr>rC15h4IzWTfV1fXHJ4etFK2CoVESXITxEsooM871zrj8KwM09T3bQg3A1yfNitWwIdEEJ36gv5NKYpClwSzE0RWtWOaQ6JJkURp/eRJYiixEjx6/eCEDZ6HR3ZeaFGyEq72lD+Td9K+C2guyU32EY5jf0kU/IS0UgXFhdxIq1WBxfQP6I5zvJBzq/jgkwfCR1MoKo56Zu01POiSIQ9wpOrzIu+G9eejMbhiz9tDxD0J0xydyAxBB2nJIDzVFyXp</vt:lpwstr>
  </property>
  <property fmtid="{D5CDD505-2E9C-101B-9397-08002B2CF9AE}" pid="37" name="x1ye=37">
    <vt:lpwstr>oMGChmYIZLLtbbbvWnX5/wY1B2WEJZ6T0koRDgL9g+5+Hac0GHjiCo6OkZiychAEZQmXw1QxKOcLi0B9vYcK44n7+KWZAKdqVbSyoBli5WH+1c8l/S0HNlGIvgsLl+nc0ThbGIb7eRv8LfYlYNgmkZ7Iwl8OkaXFGARgHHNH8G4C4xtcvXJRlqhrwG8/YhCdA8p8Uc567wLW/oUCyEsPk67QWDNeaN0caLLollhSKixWfFR4egUADsWN5nKaJWt</vt:lpwstr>
  </property>
  <property fmtid="{D5CDD505-2E9C-101B-9397-08002B2CF9AE}" pid="38" name="x1ye=38">
    <vt:lpwstr>x20Hwg+nF1+1Kpe2aLbxgdPlCnvJiwOL0zpaJTp0UFeEdDKESHxV38aHuy4gcNrN6UbNxVjE7if8OmglWUskTf47SYIdxVp65GPt7BZ0CM8FumFH+LARi6fAFQCFnDCiNuErxvTxXBzsZTbS90uufmgFLFj2G02r+gz2s7FNRKuR1nGt/nIeDBv+Zma+JkD8wjKWdylAjfNinU61AEnYR+ipjkjSqxOSjetp/y6+8ZHl106FDX74+/5q9u74XFS</vt:lpwstr>
  </property>
  <property fmtid="{D5CDD505-2E9C-101B-9397-08002B2CF9AE}" pid="39" name="x1ye=39">
    <vt:lpwstr>XCmt46YBBbPtPCmd8vpGa+NH1ZMim/io3qMNOmTNc7syYx8RU5XWZuRwVEKYJJCSTBymDCXsVcAxPzqdLZnCP4JjgZKOr4ZR6KG3YkjN/I+TICw5DHnn/nX/4mM3n3+2/lSbvAJGGAAO0PjSxOFyp/fUaNFHE39sUS0WsuCR2qdIC0dxw/HLW1EJ3c6y0C/d1Qp6D6Vg7CWUNbydQev9tvW657aEH54HXXwX/nDFApWDB56P7CTix592BxEOegT</vt:lpwstr>
  </property>
  <property fmtid="{D5CDD505-2E9C-101B-9397-08002B2CF9AE}" pid="40" name="x1ye=4">
    <vt:lpwstr>OA8PFC6eT2Smqg1JkRMhhToGJUZHq+oLrkmxIdEH4QDiQADQyX0eTVQqMA1vzuMJRR4gk6vs4wqUXPI05r+bnS6xNcmHI2LZw6ORZaBULgsORZUel/rN05Y1BKWeZfD3R9wVtybt5UWCObE3gjzVgtorRx8/6240azi6yFwdA/mMXTvj6yiXX3LKreSTn/p3kp/+xYjuZKLYvLO0+URgDa/qQ1Pf7TBA56W8kmBVbdOmjd+rDe1fIH0LAw6I0BO</vt:lpwstr>
  </property>
  <property fmtid="{D5CDD505-2E9C-101B-9397-08002B2CF9AE}" pid="41" name="x1ye=40">
    <vt:lpwstr>DszcxnUeN5JR/moxfbVV2T1m2vDdHFp/KTncH3sggg1lZjr9d/vJN0GWxNqBuxIiJCyFa0mG5Bu78CdpngIb8c9rQqMmUlWjpabfTYoS3ba+i9qWPlfJ7SDiyGshOUz3BSy0EaNQBkYTW8sIxmvGPvsGakgovgxXNYPjQOSP2xKwA/ZR808pGuXrzTcZv6CiWNzyPBhmppO04qLkr7nHOvIGHDlyMnpwWuUhv8CrRGQjvElbUv1eRjqTMmKBxTI</vt:lpwstr>
  </property>
  <property fmtid="{D5CDD505-2E9C-101B-9397-08002B2CF9AE}" pid="42" name="x1ye=41">
    <vt:lpwstr>oS++h+TPl3KI4YZKvCbxtXKglj5B/AmowD2t4eMCtA+riXG6UuqLUsRsHqJAZsXO8G2iw3GDZHmvKC+u1omFW2rc12EgIvGQ8YE6/OGWopQmnfCWURWpyLDuXEaCIDKVwv33+NKIRhztKpL+YWUJJSBi+An+jvBBTUX+fyjRHPP/4yAOpbjcDj7X+TuWD34k8aVmsreFvS1mFjrBnbjd9x+0xbRXZyR72TRTsjsKyC0UNKx06PjzkPnrzrLT2I0</vt:lpwstr>
  </property>
  <property fmtid="{D5CDD505-2E9C-101B-9397-08002B2CF9AE}" pid="43" name="x1ye=42">
    <vt:lpwstr>gl4/cfH7/AHXv2lvQ4p8tyd5Efzf6pXI/+TWbmlQYRNd1peD5wjbtYAT128uWg94ekwijzi+4ckIYEygDUuiIdPrmMXLr2td4Eh+1RAfbQXmWracJkVCJtT+dz2tmL6ZFpNrTx6WpElGUyHDP3wNyXMtIZ+rG0O1VSX9p4nxVO9xtSoihEaiPLaVYQJHgW9971LCbFX19Sf1NpNBUu7BEhjXIWHhVUyjhDDyRb1Eebuxlwc/2sQJYqBzRaavYTK</vt:lpwstr>
  </property>
  <property fmtid="{D5CDD505-2E9C-101B-9397-08002B2CF9AE}" pid="44" name="x1ye=43">
    <vt:lpwstr>jYiW5GkYv3n1MsFpOf2SULnizymld4UUux6iTzIJhe0UgdtYKbr9GJwtJ1aIX9HPeZt8Nnmpl5QqnypT81kY4G2+fDam3NCHoMlQrdIAc2BiPt/WPN5xaiU2HZ74LspuCc1e7V+O4iNUnmGDW58A0PI2x0giY78iFrywRwAkVowB0UkuuGHqkGE9PjZH3EHhIugJvmWKNM0rBtaTMgqhkJdHa9+zVr/Mbgu56mwC2OhkeW4eynIkXmcrukP1ael</vt:lpwstr>
  </property>
  <property fmtid="{D5CDD505-2E9C-101B-9397-08002B2CF9AE}" pid="45" name="x1ye=44">
    <vt:lpwstr>JVZ2nUVUaLLVAUh1FQWSXqRQQmtAFUNOIMKxEUcPTv5Ml6ZYJeCux5Z+daqydAVz9MGks8vNurwzevTCf9RRRPQENMA1JPX3886xZiBSFKbq1wth14V0lqEvCuLkkgeDSBRYUPGa9ToIAiRMMEqp9zPVWa6qpbWabogmqBCA8A8M0MRhrFNY/2SDFFp+o60hC5/xplu2qAbGUoQvMT/zuKkTk+VWAhEJosMJRF5nlBtO+CHg1mjt1tk6vnImXJz</vt:lpwstr>
  </property>
  <property fmtid="{D5CDD505-2E9C-101B-9397-08002B2CF9AE}" pid="46" name="x1ye=45">
    <vt:lpwstr>HzQBQrRNvYPq1i0Xh61C5BC9UGvhE/Wf6+ToOE8TStcZgXHFoj54PBscHZ2eSU/pMPP1eGE8J/evzC5vbnMACpw3ck9fZfZ7XJgKjRd/XAU8g2p9ZkQAYDS9CxKpiC5TAz4xL6fGwYQ+OD6xsiwz/1INzOi+eeQAZljojVUnG5oWNZ+4DN027O/ohOHh8y5xHDoFAHuP77SXmmLPXlHnYgPFNIG/QB38UvBEYOmPmEsKVRrO5+xSb6lGpyJwTS1</vt:lpwstr>
  </property>
  <property fmtid="{D5CDD505-2E9C-101B-9397-08002B2CF9AE}" pid="47" name="x1ye=46">
    <vt:lpwstr>8wM3BLc4U9oy17NvUjKnEXt86PwWMQj6rF0ukv/ceMfGEyzzrlnUryck5by/mnfANP58QWHUwoGBXyFBlvEaMJHFBUb68Z7BLy3t9xHReJOiTJJv3uZMubJEqLITFhZcOP+asuXaWasfPys8LJEQJ9u6J0ovrg4HOsTX98SbGhuCgFm1nlMs1k8v/PVYTt1JljTAz3G7OU018Yu7ApQN4DUAXwIcyZR/Md+UDIdesmc1/HFveId1ka67s+93Yea</vt:lpwstr>
  </property>
  <property fmtid="{D5CDD505-2E9C-101B-9397-08002B2CF9AE}" pid="48" name="x1ye=47">
    <vt:lpwstr>1hwFOi8rSBiaAzv2V2aC0mLUuByx/q2ZNSt6Id5t1tsH4dZM+8ZsKTz1axs7PRGnqbsyM5eKrdfB8OvPSAGRMuxLBD7DyXtcdAmhswMUPxdYfydBlTOjzrPdQufMrdpGUPaJeukhyXhBabS/KXrqCy99kvyQ1KK9V5gRVNlOSJ/CvKrZoVDcP4WDiLsIZUqHFZifuicFbwrQvey420tE8Kn/Fz4YxAFOsdDnuOzYGuv5Im/B+TyesqQSN/7eNYc</vt:lpwstr>
  </property>
  <property fmtid="{D5CDD505-2E9C-101B-9397-08002B2CF9AE}" pid="49" name="x1ye=48">
    <vt:lpwstr>WWoOKA1GfP4TqHx6lgr5/Pq6HWm1gxvvJ+3wG51jRZfAzuctoRq1QyokEh/Anv1A56mj3G3cAgXjSuykpBPs1gGoiu5R5Jcz6dZULEIFX/SeyE9pFVWaRT2X4dOTb3mye2JW+lukjU54IssKbCqHiTHdsNvM7mMmsr9qvT7gLzcp8KDBsCkL3w5QDLOVxnGkct6fh1/LAbB/hBQnwUfwRbnftWr1K2PtEO9aSRD3cfkiGhZDjMOgDRkQxwp31EI</vt:lpwstr>
  </property>
  <property fmtid="{D5CDD505-2E9C-101B-9397-08002B2CF9AE}" pid="50" name="x1ye=49">
    <vt:lpwstr>Wc93htkOMTCyG9+Up9jVGhvh1YK9XMZdZMfSnVOEk7AFElvzjDM/JNKdm/ggGx1fXOZgW+PmdsBYF0o/NXuN8CeVBWR+9SmbE2+ashVt2NT0buJggHRje8XVaKmaGvaf51TYbDhg57CpfSe7+aAlsHUjeZ7SYITlmyL0TJpwCZcWKzfss5wZ3tzWAk/W28sSI+Gd86zyXP7Te/IfaqeRCte53fln8ma1uUY/XHQyBwlmK2xw9H40GWypEB6xhbd</vt:lpwstr>
  </property>
  <property fmtid="{D5CDD505-2E9C-101B-9397-08002B2CF9AE}" pid="51" name="x1ye=5">
    <vt:lpwstr>s/EaYSagjr+jxTYurbh9G05ob1EpherP2r5rsWgg6S8kWAB6/4ZWN3w2PjaWYc7gFZd/8vHrjm7AqDeYLqnSA8I1oW3qtg+t4WNHwyuxXRkEsK3FHyPcJWuwbh6GnCDUR3cenYhXVlU0f0Szk16r3VvqmMQMMGd4NkPXT9dXLXfnoeZvURJcaIPYpHFW7B17CvJTgf4DeQU5ylybFfnd7abvghDeTmvjX9eGzCCVSnq2f7TDnX/3Yv3o0p6Mkeq</vt:lpwstr>
  </property>
  <property fmtid="{D5CDD505-2E9C-101B-9397-08002B2CF9AE}" pid="52" name="x1ye=50">
    <vt:lpwstr>z7p+nM4Z6ULMzbXUp/wyihvx+Hy/RvuLFfq8+gj7Fbfz6rKwJxdRuZNVEYPle6jAKv2v11Ae/8iu4PN3YPJJrmpp/T/Ko/4DDZ5fc+pPeKakmTAs9yxntWqLv0hZTCkLn//bWplG/sEiixjiFzQboCSd61Q9/b4h+ZHc1jRSIexAcPbDcxgns+z6AqZIQzJ7aJ5JTDD39cTN6K7KuaX7o+Mw3AiS/OHRTNeeDmZFi+sOYm8xepa1cm3I9tzZjs6</vt:lpwstr>
  </property>
  <property fmtid="{D5CDD505-2E9C-101B-9397-08002B2CF9AE}" pid="53" name="x1ye=51">
    <vt:lpwstr>/7BPD/rCAmwNo/5iIJngMM2sRh7QAvoQjezhWeqO94yyW4OCD3ULrQIVLYNVCc//X6F3AUNY06LtSUJB7Bqwn3y+M/veZyNAfojjmGYqHnQTWT6ie2it6qwWIFzZa9ZDnWvWThcWbjSWXzHFMZjDIjuIaxNwBH769BD9NwlStaGAN6drqupvv6A3/+URrfKyE1EXobwVRvnDMKiuGJjWMQJPgW+puaXvyj71YKVyFjbhhYKM3/XmGf3X03w5+8c</vt:lpwstr>
  </property>
  <property fmtid="{D5CDD505-2E9C-101B-9397-08002B2CF9AE}" pid="54" name="x1ye=52">
    <vt:lpwstr>8lby4kVTR7qjE456fSqgDvjN2wQHRdcBeYYfepkGTCfUf7G3W/vwPfDCH48hJmx9IMhS/hQelTvPK1mpw36+GjCv9KTBr20r7Ae28qa8oFKvFG347WjDjtHd3DXN1wEIjW21Rwb8xWWdSvtP3tNfQCUf1DJ/uQJ5br3Ji3iDjhgUdrLbq8vtypl6L+KxZ0sxpb9KTOMUPatT3MeEf1bLNynTbvfqW9BU0PvMa+3FMaflnRr9yurfFxfvw4cOqcq</vt:lpwstr>
  </property>
  <property fmtid="{D5CDD505-2E9C-101B-9397-08002B2CF9AE}" pid="55" name="x1ye=53">
    <vt:lpwstr>GWAHUTiioeL68a3RlY0rI7L+oIz9rA65D8PdFEhUARMF0wlS7WfXVws+qWU0nn/K2J8Ott7jmgo2TIj7kgHkNxKlC3srhOL3saYk2j43w7zIfWSxWzSjuXmWg3CcVlv6qmHaHsu9BWE1CkuohjxjadIueYroJoZPBrDG0ojlomxmFevow56O07FKyqXAsxk6se9KNl7szN9I4fSVOER6j/MODdYUo1SCYeGtGebKmpD6zJmHE8oADrhTbwy3uGt</vt:lpwstr>
  </property>
  <property fmtid="{D5CDD505-2E9C-101B-9397-08002B2CF9AE}" pid="56" name="x1ye=54">
    <vt:lpwstr>r/5GLCNRPtqieVpz2jxq9gUtD5DXZr3FeLg5BnFp/hR9owhn0olZFvs5Z+unKrUEV65xaWRRpI6GKHJfSx2yBR/mILv0rZ0Ecp+HUFp6NzGj/jvtTcm6zHE5a7t33RxwJ/9UnlAXk6+8zdheZ3jvGJvrp/Ugiyi6ANzuZ5tp8Qu0NpnEi0xjjfX5dvFH5+cfEDn7w4PBSd0EfNdamakAMorUyL/zyzFwut8a8MrwV5MJFfLeMkLojnawVn8bpDz</vt:lpwstr>
  </property>
  <property fmtid="{D5CDD505-2E9C-101B-9397-08002B2CF9AE}" pid="57" name="x1ye=55">
    <vt:lpwstr>1oC0C/Q2g/BfqIMWX5/PrEzffHXl5qkCo+uYN0viDstJObpfpKpTetEyY3x9yeeSBK8TZpLl1l1seMi4kUMBGo7gB5L27rUOddqDwIIogFTvrvOfuZKMfgOGchCBqOeREWpFg3Gn9M7JO1GDmTKzw2UkvRXJV8apYI8HaXt/dlFhuhKESQe/YnkxM9zUtO/69mz9VZ83oHQI5bwwVuVRhowHbAVzHz//zD45+gwdf9NjViEBzIe4l45pro4yF1h</vt:lpwstr>
  </property>
  <property fmtid="{D5CDD505-2E9C-101B-9397-08002B2CF9AE}" pid="58" name="x1ye=56">
    <vt:lpwstr>h5wT/qNCv3B//qyANOSBfcLxSbtHG1PBcgwegtawWpCWlSnmUCPAcI0Gog3SGvvvlFD1Pj+CFYdT859t/KJG2Eyx48p8IRlScYw44yp5SuT2YTg+ioJWXrSDjoDiHKWGM2WRqGjB+uNpadirbLIvUWjiGT7abS2b9PW/PQnh1kFPXpz8Heg7foIVmgEBrKS2Zf6qiARKxqA7tXd7xdlEGKO9Uupv469WoZ99rIY8PTwfQKFYxTlnPkiQFgMQGtv</vt:lpwstr>
  </property>
  <property fmtid="{D5CDD505-2E9C-101B-9397-08002B2CF9AE}" pid="59" name="x1ye=57">
    <vt:lpwstr>LRlWAvifbkT9oW732mOFuAzXh+CtqCvQ/Fl21isfpjym3jCTtc+fKEiMHAEbiSJ2W26dwXH/PO2IPGNPHZZusK3n+tlMpOSXt48TjyBt1zQkwWMBbIXuJYXe2Uk05NSOUuYOQyyOg++1u7wHWT2HfcEY3wSbr+Gj7Y181KEklvNhrp/7w45buF07835IppT/8OGPqnlY+P7IYR6IZhp2fmEhVpJN2yI1sj33ogLv3X13YRvlCTa7l2dE04iTxz5</vt:lpwstr>
  </property>
  <property fmtid="{D5CDD505-2E9C-101B-9397-08002B2CF9AE}" pid="60" name="x1ye=58">
    <vt:lpwstr>jma6QcVI81f3NZowMwrH9BZC9eK5yLgT1oY801mxAuugvCyIdyVDGwGZBub1VQp3j21/nK0w3erkaWO3N+XSZpObGikms/gBKQm3EyIFd8D52kb1W3cMkYynS1uSFeFSfEvOy9SqnTDI0CeVp1mgi4Iek1zwBq2crBs6mPFCWFO/QkXXE548etcSfDzNwC65/1s3IUoAR4hDy9AHPjgFZ/uMA9jup+39w5wBiKKbQ5CACfRcZCtnelPRDJ1h07w</vt:lpwstr>
  </property>
  <property fmtid="{D5CDD505-2E9C-101B-9397-08002B2CF9AE}" pid="61" name="x1ye=59">
    <vt:lpwstr>gaSC22Ei+rxYHFTxSx0C0IY6lLv7kM+OJGpT+YuNMnm/71JAwxGmQEgVFDrHwnt+WefeXGC7p/9f8ZqlNAusYALVxlrYhnZHcfSSvEwfCB4InZpAAFLRBHGOZHt8Fxrj0LQEFcswsAeDwv+B2oSBZy3vChVWmqv2UW78JnQ1RN/mk4l4MvqRYcjgul+yV5NXHUH2Neg6PKASqJs8K1W0x17mhD+cb40GkLENvAfEeimGpyWCfMp5wRoFaFi4Zx4</vt:lpwstr>
  </property>
  <property fmtid="{D5CDD505-2E9C-101B-9397-08002B2CF9AE}" pid="62" name="x1ye=6">
    <vt:lpwstr>RsNCD1O+h22HSn0QK3GW7sXd31+KZDT70zHDCcSWZhq+vj5dxDTrwZ037agP88YfE/N/Ad7hR2xLkddbYrSyeGFFEqgsA2G3JSxxcV0BgGJIUXU6zJfNQt5L36pZAnrtd8FrC3eUacHOTq5GYpPVOBNd4liBBEV/d5uDbEL1kcUI+CowleQFeftBxcOX/pLbUbBjzojWtPa/9bGRBtjwdc3MctVdk0eDlVUG7wW+Uy6VXlgW/QOuZDpT0nDPKha</vt:lpwstr>
  </property>
  <property fmtid="{D5CDD505-2E9C-101B-9397-08002B2CF9AE}" pid="63" name="x1ye=60">
    <vt:lpwstr>VIu6RCATeOllZccLnwYu9TUDTFsYrlN+A8q6ggsKxl+9Th+GmrfEHNoOO7unfZnSBtUzLvD5FPUEy7wmx6x/0/jnntTiYqGVaN7k8uo45hJyJBMU97kI4cEPFkxm9JWK6JvnxS038b+ax++A6BKHg3k9mIUhV+WV3wLq61hgKvAF658qQfno0H2zrBqm0BPKHrgKJDLGx/QM1rQtxzsqmcIek8cY42alvvuNntm/9f5cLOYsYUoDC2DEudHsaKz</vt:lpwstr>
  </property>
  <property fmtid="{D5CDD505-2E9C-101B-9397-08002B2CF9AE}" pid="64" name="x1ye=61">
    <vt:lpwstr>NukRXFEGfs0Pq8mnwqAiloq9s0V+0rrUzRZtBxITyd713lmelgDoh4VSvV5KPn89vhYHD23CetjRNxPMsjzZgf/m+J1Y2M9hri/oM8MGnzX/+AIA0yX8dmmIuOfd2zzpTNKqmMNbvQ73I336Cu2ff3VLN7DrV0qHOD2+wlDYu8FUm0Dz6hxM8CQlgOEyUfEb3Wf/h76RcjyUZTWFwBHjiJFS5D3GtWQu+OmebRNaiHaOJyUV4mlTKktGLVtXBYn</vt:lpwstr>
  </property>
  <property fmtid="{D5CDD505-2E9C-101B-9397-08002B2CF9AE}" pid="65" name="x1ye=62">
    <vt:lpwstr>7vNDY9Jjr+FZiF5X+Fq4iWZ4d08ZujX0jyq2Of9DII17dXX2XoAKdkeqRGphspCuyAC/OcdkWAG0FyKLWbqJX8jXFpLzTQrDlgZDVFIgKVo+pKGKKpdg5XJwn4G12AYQzgY0hPcBJr19eHEq9OczNkaIAIwZIGMtMvch1GWY26wdAg1OiLTuYk4GRoEx6wynf4roxWvNWecYyKNGCWu57ooFXJvJ3gT9WquJCYXnre12k9Mmyd8yfZBqFBwB7qW</vt:lpwstr>
  </property>
  <property fmtid="{D5CDD505-2E9C-101B-9397-08002B2CF9AE}" pid="66" name="x1ye=63">
    <vt:lpwstr>7eNHlCoNCdfCGd/Hzecklrkd6WzMUrrSaeArOuXdXE1f1saHLHDxj1mioui3dgfqlj4i35Wzu4RwjI0vvghkv7IC45eUmyVsckBsRABYb6ZiSve0DuTlHZxKAxqh92mHT/miMBPe1RJoQu/aHxTdDIANTUUUtkw7yKIwUAZb2lFm0ldu9cjFA57bo4L5CMemyWglk9zYPijjhz/2F+ZtKPq65gt+OYphqSxo+xSX7qDlrQIwFRP2gfNF5VkLCaU</vt:lpwstr>
  </property>
  <property fmtid="{D5CDD505-2E9C-101B-9397-08002B2CF9AE}" pid="67" name="x1ye=64">
    <vt:lpwstr>zG8km7hH6PVmSKm5y0ulNmowLv5VIQoH/GQts62sUdCFZ7ZLBzKqPaBMWjBCbk9HRPxKFsEuKYLzFdrH+IMGWKY4DFiFM7+ZJOJovq/kURABjrhSwaZMsBAI96WVWHUZK0RwtmZXzqf+dmW410Utpk+YhJT6et1VgSF2xg/2/RbgSdAQEJHHcM4FtpxNfQHIRh8/Z0jJt90Jlrr1yziYKaUGbAjp/pp4Jr+Y5EGPGvWF3W7o5wMbDTyN64HtI5A</vt:lpwstr>
  </property>
  <property fmtid="{D5CDD505-2E9C-101B-9397-08002B2CF9AE}" pid="68" name="x1ye=65">
    <vt:lpwstr>hJJQIgkJI/xmwTkL4Jl9hFpIQu9GS8GOFiNDJHujkeeUPtV/ny5zW9ZrLpRAlN8qfq8MLHWQvVctbw8rarIJdTg0UQq2MAhcq0bAE5dKun/enRHKl679lWEj1LwogVTnvVBOUacU6sElczk/4QoqxP/uWFOMCogTEAEm0dIKL/Lb7ykVbThs5/IsDnkB0iFL4Pp2rM97BpGJz6avE/trH/Ls+FD6+lWiDKdMdLSakl03gqpODQncl+CcTaNYOG8</vt:lpwstr>
  </property>
  <property fmtid="{D5CDD505-2E9C-101B-9397-08002B2CF9AE}" pid="69" name="x1ye=66">
    <vt:lpwstr>OWJ8K4Qt3fiPb5gCd9Meah+mYl3GxqpNB8bz/yjLcjYwUZRKWrboQG/sHcWog68S//M9Ql3LEP4Lk9rcLuJ6Oa1IMBAcAiNnbRwa5WHNy0Fp+fGYvR+0H8Olg0zvaoytbzrV9+61qO+q+C81hWFQqi6AcxIKfBG0iOkiXMyDlnvv5xyyqdWAqH7t5rKcDBR/NOq2RuD8OGGdj3aA6S0AcFX7wRby6xmjxyTPgHnj8mErlcf5gKNkYvae1UV9SWU</vt:lpwstr>
  </property>
  <property fmtid="{D5CDD505-2E9C-101B-9397-08002B2CF9AE}" pid="70" name="x1ye=67">
    <vt:lpwstr>DCEsQ+1w8VfSW64I3BTv8tvT0V+IapXCaHuZ/ECQiOk9syWYGfLjADX3BhBrb6o2gbKL8yOonTQhT+ZXTWrtQrDJ3zL1Bg5V45Fwijq+Tl17z79rPR2d92wRbppkXxVgTSdfL42S6PNz5rj1BGtrYVH0cWiRg1KLUSrV+5TqqOkQnvbhJXJpMncFJkZ2XlwEyedEa7OeZMtv8fpQkL0V2G/TTTR41hEmgxyV2kQwAI8kxRL2Om/RAqm1EJCjlCx</vt:lpwstr>
  </property>
  <property fmtid="{D5CDD505-2E9C-101B-9397-08002B2CF9AE}" pid="71" name="x1ye=68">
    <vt:lpwstr>95NgvlQxjYOJ5DApy8SR65iLV7IE8f21Q5kvv69npwecV93bBz5ZaZUWAuWCC+O9PYPwnKWIheFrTpsTpQU7dY34cyY0+rQt47U/WvxVONnM7UA6HDRTrzpwa959HAqcGgvZNWwW8l2gFFkXff4Jkdu+DdlURmFpadN3YkYS++BzTo4AdGZP03CdJIjqIyCYswnpQOkaFK/omGTunKs4RnQVPIRii1iB3n6/Ay//OeCVdc99+7rEEkL57IpqPyn</vt:lpwstr>
  </property>
  <property fmtid="{D5CDD505-2E9C-101B-9397-08002B2CF9AE}" pid="72" name="x1ye=69">
    <vt:lpwstr>2gReqPib4vHlJN2nOmj7f9EV2Zuiwh8TbAKyABRFY5ghmFw9HdJI8itwoF4121cR5yskYPBj2Lw7a28eLejCwB02TJ6clxcAhKcg7lHv/rohBPVNzAH3/6+HUJPYBg/n0Puu4iWmHJH3+9M4aVSpwbAr6WSc3mbai7xbw6gOKiZcQoDHu71+YVjBsaniZOc19xWSCj+G9DUiCyc/ukBUZVj7lQqsKdNuOs6tnM+2EwN/ccGo9Lze+x3C/ktNSUB</vt:lpwstr>
  </property>
  <property fmtid="{D5CDD505-2E9C-101B-9397-08002B2CF9AE}" pid="73" name="x1ye=7">
    <vt:lpwstr>rwUOokVTTnKDKmcJfSj1Mg2NRzhqEN8oiWTzk2HUDifyES27VtHwmZ0WBvr1b/jhh6caWtAk2XNHL4az0b477TxDnaW1lTyz7voYruM50ncH2pNtevTERdN+fxzAmrYvaAMjjIiq5vVfpQnL9gVcmq2kxJQ8ztrtqwXy5+TadoxOVutxvBh3+c3h7NP80ndPNXgSaMCPMempzgFCLTr20r/cGj6Y1UcLMSBDWv/w1On40vHpi5CkcsPrVW0DacX</vt:lpwstr>
  </property>
  <property fmtid="{D5CDD505-2E9C-101B-9397-08002B2CF9AE}" pid="74" name="x1ye=70">
    <vt:lpwstr>wg9FhqHM40lpJXR6VDFEypqfJ3irLd1Gl+DNuuG32Q7ZASkfQPNIigK9ylpFbswtroMfUg1cGn4EAr5Jqb35Ra2n1B66qx1TtXvdlck4gyRbLXEOiePeiI3IuVKXfuVmeBm+6OO6T8BCkDTZOET33B0qCDHEkiLalZwfrbOOHkko0rlYIymFwyCiQgV3Yk7U7+lF9+f188IAAK1LGHeHFsqVUJlI0h67e0YwFkqLR/l7cdP9ZrYb2Pdglsql+e/</vt:lpwstr>
  </property>
  <property fmtid="{D5CDD505-2E9C-101B-9397-08002B2CF9AE}" pid="75" name="x1ye=71">
    <vt:lpwstr>iL4NJQleoMCN88rGH2nNY4g6EuqPX8VzgeAq4ckJ1AaYkJxYTccTuerwaQ2lOrw2eer6vTj00KRHq6Ijdaq55dItTlupoSCEs51k0LcQtEKb+3tIN7ISuV5/lSqaNehdkPYDSD+Wo9TaLvPAQYpW3Y98usBTz4aXhR2LosujXdwUxd1Uhxw+yhnLZIWk/G+5+WIRsDoy7k+m7kBJ0psGdnY5goaer/S96yruGSd9ISmXWMiUcggPrh/q/7AmLNb</vt:lpwstr>
  </property>
  <property fmtid="{D5CDD505-2E9C-101B-9397-08002B2CF9AE}" pid="76" name="x1ye=72">
    <vt:lpwstr>MAHhgCIAabxL+AynKVRqfGD/yMNaXhB4qVMkdrsxW8l+E8E1lVFNox2Wk8VrO2l2rBngOkYq6nJHpezSx4EOt9EB2f7L+W99VvHRnaMxEJq6WZ2LfVxfG9Px05QgelOzJCpQWm+fNKoYNHLpr3gi7hf+LmMvoRcsrlmT19OGCCXzXRQD8vMSF6HE8XeHhD5NQWUhzu9UbraoNI2oujkVQfccMMYXlsAHCw5Btk4naUTNQ4Lz7EcEEEL4U++jxXG</vt:lpwstr>
  </property>
  <property fmtid="{D5CDD505-2E9C-101B-9397-08002B2CF9AE}" pid="77" name="x1ye=73">
    <vt:lpwstr>71G0XoUDb0Ca1BAp09UVMhKuRJFdZXpMwKgbTMdnbPj3swLcSZnSjXve+B8qab5OcwLPpHw05VXyWr8TUIypkF91gnTXhKOm8n6qOC7CPmubFL/q3vlzrHxeuB6taGjs2xx2L2Yl+BN/oHn1mkElvgck7z1GlMNNlJ7CGgZ1s1VRGI/xXzP3AgSxZ3w9pawixJlt/WZ/5Apy5yM7wPC+FVZ5AJNCZtM1v4zT2BiXa3e8k+mB0O13x2wSLrxCa8i</vt:lpwstr>
  </property>
  <property fmtid="{D5CDD505-2E9C-101B-9397-08002B2CF9AE}" pid="78" name="x1ye=74">
    <vt:lpwstr>5Snu1f0g6gNEpm3GQtnKaRyfwhml+lWP/G+Lg6swk5PLzFzmqxaCQzxPokCE1QlqADx1ddh0S23/ITtKpOZvZMW5O0JnmGrHW7tWz9MEoS1eILuNjtF41nXJw41R09kzzhGKyPhBiXsGbrivpexwKgcnOsEOoJ5kcjffh2nFBH0G5hgDM5GqqurxfyEODehXCKLft1qauvkQb7hoiOpomKr9c+ycdMKb4d3nuy/TO8bNI422F6zNGyC9V4DgFZ+</vt:lpwstr>
  </property>
  <property fmtid="{D5CDD505-2E9C-101B-9397-08002B2CF9AE}" pid="79" name="x1ye=75">
    <vt:lpwstr>Bvalu/wZ/MqKqgVV7Oa0WX7Z/2g4afJefvQSTfBqrBmsPAdAlI54pf9qb2QH5HlgFvROxAYkTB7d7K294U4+YUkS3eysow/2sMhgIFD7SEaYvdQc7KzsgysYulNLO4EOG77o8r0DjFcKG7XykEaWq2U4erumTsuuiiZwaZI8NWgIqy0zzN86WNKi3Nyw+QZL9pFSbvQqS6F7rYXYxm5XN7DkvH+4UtGuWl2GZ2F1g2hPwjAxcfh3U0LudQhb8FB</vt:lpwstr>
  </property>
  <property fmtid="{D5CDD505-2E9C-101B-9397-08002B2CF9AE}" pid="80" name="x1ye=76">
    <vt:lpwstr>qTxw9yqa9Xq/xJT0G0R4uzbhBm+W9yfbFmqRkydFjJBaZVZwu851mzkocN7FGtlMPGbuydkevMTf16ySnZFb6C1iziGXjBl6ONLV2s94yzl606GxLxRt1UG0LOiuht1sXIgVsg6knzI5h8PzCbSb6oFMqb4s+aYULKwJXOxO8GBU2McNkIovdGRE9w+mydiaxYeaMWgmKpgsPEZBbEPySxfeqzpLV/wnhCpNOQlU97gJF786p8FMnuPYWYTabqm</vt:lpwstr>
  </property>
  <property fmtid="{D5CDD505-2E9C-101B-9397-08002B2CF9AE}" pid="81" name="x1ye=77">
    <vt:lpwstr>/MB8lJnTP40EB6nrOT+nslNgqOCoohLPGRhZFz0+Bu5A/wZFGBY6EMujJXU94nNMirtCPf2hf3+fJDJtlBtEGddPR9pX5sCi4xOs55bdGW8LbUYpFcYYS8VAmw7N60REnrNMQmospRzZjnmoa/5gP6Bx6NUU0wmHsFd5jTzm9X66gltPwdswwUR/tMov6Bi5QrWgFrZcTVvnlMRPoGh9yZ1xktvJOcVD2EYtp/53d6Za/SjLAkwFSjddB3JaKmu</vt:lpwstr>
  </property>
  <property fmtid="{D5CDD505-2E9C-101B-9397-08002B2CF9AE}" pid="82" name="x1ye=78">
    <vt:lpwstr>hleaChbCdyL6Jsdp9RY/bASyuurJIX4t1ldl3+vi3OHuSiCIUgYT9QZu4fXU2auCdfbZcC+WGYpyWwSkLEynsqndDpqzE9CL9H9ZSjAhxnyzWOClY94crEh+0O5svKHowod3vaIyB6ZrZZ+wEJCD5cWGxocLqh1j0h9Oioubjg5s3Xj+gPlDiB/jyfDPoC0f0Qn6XHjDkpg3f++FVOxT+gOmyGRWSsD1Jv65bqhIVvrdn1+4Gxv3+mymERH73De</vt:lpwstr>
  </property>
  <property fmtid="{D5CDD505-2E9C-101B-9397-08002B2CF9AE}" pid="83" name="x1ye=79">
    <vt:lpwstr>+EtmSuoFAGrqPPf7wdl/wP+VuVUfrRWyvusN0ouBly3NE79SsYgVnm5/uglTkmK6cH8I0rAxAbgfG6iD8UxdwHx15+Lz0Yl7zCQN1YBdB2fSUU15U9/dpRFJsqNNtWOsbtvU4RLl0Q6xAg0p0oeiVuvI/2JcCoJvvP2HuTPLZww24Uavq+txw6d/SbXJZ3ecwj3ja+v65Ywboq95NpzdzvGgSSMnR6z+7p76NJuj5j1b/HvD84WLnddGC9OmR/g</vt:lpwstr>
  </property>
  <property fmtid="{D5CDD505-2E9C-101B-9397-08002B2CF9AE}" pid="84" name="x1ye=8">
    <vt:lpwstr>4jmvQJwwSJn5741Pnt0vC27njkw5Zb/E/jJbN0NS0YJUoiFro2bsUOnLz/GoLfy0qeLyEUvFw3QmkCtUSqXk7EO8B6ewOI8HnVtB8M5BXz8jJmb7RVqbvwdY+6Y24az+MVFlk3gdm2IfkcpRlKhP/aKMexm16XqTXS6qHKAFQpv7CBwJ83QACjvkPRUctOXGDCFti/ayq9LCrbaoLzArR8QOMx/XwTxODXF5fIVfENvkOBU/VKsqsnvMHySFeTy</vt:lpwstr>
  </property>
  <property fmtid="{D5CDD505-2E9C-101B-9397-08002B2CF9AE}" pid="85" name="x1ye=80">
    <vt:lpwstr>Kx+hptoPENDZHyKGbiYXvLaqr4GETJWPot9vyTEk/PBvmSxofHC9S7gMQ1kK2xsB2MQeHRkq+NDYkA6FlOZzWi0TOJhksLg031q/xxT3sbQK9wd/Erui9GBwCUD8esf0wmVeotQlcJqmcfKmdIbVB1ctu7LcMCnq8M2ZB72qJqIlf621Qtfbc3ZtPUbdETnJgEQ7QA+zblkmOmSmD2rPZoNR/rYbfK8I7CrfYVRDxiptyYlIyDcSNaRi9CDGlq3</vt:lpwstr>
  </property>
  <property fmtid="{D5CDD505-2E9C-101B-9397-08002B2CF9AE}" pid="86" name="x1ye=81">
    <vt:lpwstr>ZQxkpaJ7rEGqQdGxRu7fnsFOvdDV7gqjxwW7p3Yf1zDOQtpi+BrpI3+ZFxsJQ98t5wmlNIaN4PvxSENNYhXeApzjD3Zm0nG8aUMMvFa51yOGLk40wMFPlE6FqC5thDiaUS0nKnTFTgKi/luDa33fp9F1j5PHOUTiTlF9YolHe/t3D6gzd1AOiibwFLIKFXJF0z60xUngo7sAQOPgwhEfi47lR6Oajw48HGItwWbXH2PFSgYqE7r3MWAuo4UkHOI</vt:lpwstr>
  </property>
  <property fmtid="{D5CDD505-2E9C-101B-9397-08002B2CF9AE}" pid="87" name="x1ye=82">
    <vt:lpwstr>I/EqY4xw8QkZ8mfv1r0clpC3kLgOORBs29OhP3ptxablAM7F6wEy6f9ZlqK38iwjGkgBxURWNV7lcs/bOpfDcLuZdgkjRaJJ56AFcWgIU2EBtOjvSoELa4aMGeX2GPMeUZ7wh2lW7Dss2kg68ta/jf+RxJFfC6RgGFqKBLrtBaoxtppA3545Xb7HqRtrrh50zJtYsRggvKbDRT0fyK9LO5OpNm2ZqSGyQ3a1CtETWurq3vweQZi62aIiGKnwmAY</vt:lpwstr>
  </property>
  <property fmtid="{D5CDD505-2E9C-101B-9397-08002B2CF9AE}" pid="88" name="x1ye=83">
    <vt:lpwstr>plmII5MTtZAtm7iv2d57IkloF42KuZYa+qX5nZmfRmwTYIjK5YDB9aa007faGn2fdBz7NPP2HPouSHrO5m/7sYMl1fX7NdcHYFOkzqJJFO+/QvcjtyaztwwgDr2L230slL8O9ctsvCa4kb8IZgewdfYPTtFxhapub8aasEPkqFdi4+AnzBbriqdBEXqQiT6dIu0fpCktvmaSAFv+vUoZu2oyZNcmmwMFRdyJ65KjgWJDbbDnOpQm3KOw/IrDXc8</vt:lpwstr>
  </property>
  <property fmtid="{D5CDD505-2E9C-101B-9397-08002B2CF9AE}" pid="89" name="x1ye=84">
    <vt:lpwstr>1775fEnKKyd3KTtcwSBnxDS8s9PTcbOHRBzwSSGuJ4ryk/w2sxn6C9YRa4UCu7R1qqkIXT+1AccmOoHM5gvrD1NKn9x3Oc87vj8UMzxJqzP7mvohIePlkoATkmzQBfr1KWupCRQ7JzRPSONAaZpKEOmMM/Ii9d/3Nkz8GSljc/n1qz7rSNVMZesPOOr0wCRFjf9eHOt5aUO+/dwTs2Gt3MXeZG8oTrKDxH4WhMzITeRzzgpxOLtQJWNsBqJ99BU</vt:lpwstr>
  </property>
  <property fmtid="{D5CDD505-2E9C-101B-9397-08002B2CF9AE}" pid="90" name="x1ye=85">
    <vt:lpwstr>oVOxxgLTcICnphxP0pJpustoy8BDh5u8KzB5y8zgbQRk2/zj7u7ANw0U2dG2KuMxY58sSk7jiMR5iZJdfhPQTE1a7YQOL0OezTk8A5ese0w082CdacBugeIgAHlDgQ+cxCJVKAZeYRYW/T7ixhX4DrZfKBfPONy79yEvvxOvn6A4nlqtAAig1XAnwWgFPxXIG5djfh5a952eAGcQoX1Yw+EaTwrDqWySiBMyO30NrFpnOv2WXyO532MEGxm1wi6</vt:lpwstr>
  </property>
  <property fmtid="{D5CDD505-2E9C-101B-9397-08002B2CF9AE}" pid="91" name="x1ye=86">
    <vt:lpwstr>vBnyLuXMd2XQqv0ero+9PJwEAcOnHjxExXHJR2y8NE/j6eFHrDNGZ3s05W+HlE9XlnfiVQ6kdrqaQmsixQdzy4f4ZN8wlXy5Fg38t0Ut8dnShTCSGUNzDjx2WSo9IBdc3nBCq2ihwXkZE9DOte/6s2Gr1W6Y7fyVfClLr2KXXswO3fYXeS6U8qQ0B+G5rh1EH4Xav2bfPtQHrgwI/Q1Nv4S0Jb/536Yu9OC1WkRHX2XDckgtJkduZOsG1EvWjmw</vt:lpwstr>
  </property>
  <property fmtid="{D5CDD505-2E9C-101B-9397-08002B2CF9AE}" pid="92" name="x1ye=87">
    <vt:lpwstr>8doD07hkuY4Gt/cbuklopC0k3gOC1g+aIvjAQSxwa5UkMmVRqD6ED8vWoqUpVgzztRZ3+5mWdHoNkGP2jXNuQKzpzgMRZTxPPaFOCxvyZ4B4El84SVP1V4s/27wiUD2ePkzY7Zb8SEjCw45ETlY1vtWX9gOnzUpocrh3dceC3yKbE2RBNhBUF1cGTJSEQJWbd2zc1F52Js5G/dxkZ8eJ1QEvxszbymMuSi7wsvv1HALP0PTq+eeDH39zRrCUTtJ</vt:lpwstr>
  </property>
  <property fmtid="{D5CDD505-2E9C-101B-9397-08002B2CF9AE}" pid="93" name="x1ye=88">
    <vt:lpwstr>43tMMea+en4vYX/kDVMBeqQUTcrLgUgWYjihYBg/HHjHzPGbDS6N1tgC3S2Yh0tUrC2IzMg0hx6c4ZnCp1tbihiOLT9SXlr/ShdlvEHZPIk0QLh7ykHMRLHvQxzqJAK+VOvoUFa12OFS2D5m6ubbGejQoZdHZyU441VLQCetDKBwLgS9wTy6plwn0CjtNv0LWunsL2zi0V+0MlFsVxVQ/TLakGCtMgnu9avKH//dGoNRK71nvL3mr0oGGSJfrna</vt:lpwstr>
  </property>
  <property fmtid="{D5CDD505-2E9C-101B-9397-08002B2CF9AE}" pid="94" name="x1ye=89">
    <vt:lpwstr>O4+ay1mbRyPknozxkCQDjwD2RuB5UPr3j9iuJeyx0y8S85lVtgUz5Dphf191TFNIe7V6YQW6/tMXyn5IQ7zrNe3fRkAIUVvXhgoGTRG3wyw9j61qPKMAuhodhymUk7IjEUPADR1aLPz+hHu1RqgoaktvnFbmP9eFpkp++UXv2JN18fK75BsYhnW7PRLxVoIBbhexL0xg8/6Tg97N/ci1zePaYwU8i9JbUQ7VvLB1kMd2V39Hl7Tfwjanr85Iefw</vt:lpwstr>
  </property>
  <property fmtid="{D5CDD505-2E9C-101B-9397-08002B2CF9AE}" pid="95" name="x1ye=9">
    <vt:lpwstr>hWKL5pahF0q8owkJOFwTubdSPoS3B6Drs9KjkvSneos/7/Lc57hA0mAtTuOl8bDxqyCjIg9S41TrZBPgvASBC6nL4PXRHKwzWSr+7+alwfV1K0sJ9fSF4Z1Ym7uGjeKiWXsZ9UDhXwy+zWsrtR5RZELrEU0po3gZ+fCg0kC9cVDLL6vgRZbc/rt1Qi+kNGgDIMvti4XQQxXNUvPc/T8wesxgf+hZsMHWvFpEbf4d2tlcu4dfi7UsgYs1bhoHr4Z</vt:lpwstr>
  </property>
  <property fmtid="{D5CDD505-2E9C-101B-9397-08002B2CF9AE}" pid="96" name="x1ye=90">
    <vt:lpwstr>8ZtwwgYnP4p5Fyl3pkwAqH8ofHm/SKdu6jE95u0UCcKrU+BdEI+Owat/bmcmrGwoBaRLJSx0k2x8edWXglT2j/8Na91QpmkoqWjsVo1mngy2sRduiNcX0pMJW+AJRfhzsCTfveE5z5vfPaVKCynoNz9HgReFvkwVcAKsMC2gJkd9Ui1g4tyWXf8mcv62UDtuiNK6WJnSJwFjL/JxVt6QUKBm/OZhkm0CkiHbKD2n6lT00AOaZtSTikLW+t5srig</vt:lpwstr>
  </property>
  <property fmtid="{D5CDD505-2E9C-101B-9397-08002B2CF9AE}" pid="97" name="x1ye=91">
    <vt:lpwstr>n/vvQZ0++qVVGVHxqegIIw0J6uBQDpaNpFVIFxjF/qrKNXKDImZq2zuN4cCn2Irw5YcR129+HE+/51uy69zBWKZID2Z6C6Sp+0r/WokAOUGaCK+eKYjWqM3mtdnFKo6T0Wywis+jv/dhiEgJzjhP7yiEJ/BM4k5EPpMZNaPUS3p1uSLBnIw4ec/R3jLeVN/K55pVjVBuYAmp7qS47ymgTWpHj7LKfNiK05D4sepgYsrhp2AcfpBxHhKCTkoT8ir</vt:lpwstr>
  </property>
  <property fmtid="{D5CDD505-2E9C-101B-9397-08002B2CF9AE}" pid="98" name="x1ye=92">
    <vt:lpwstr>oTsfbtMHdN/HM5QSMnOnJMmEQiHoBhjuPp/a4tgT91zUxEdLOhCsiWorCnHAjL569BNDyHAZoLd/6CsuUEZCn3h9tGI6v4n/6xeHO6u1d2MUjbSgUIEFZ7S5VvbHZjTS+l6W6nCIjqi+haQy5ffSva707/nGHAMM8rR3IOPZb8gzwUVwS7BRKt76hWn8PocGFhDCVOub1JBZmvdR3zFVwlsqX2WoCTVQcYvl3+jj2kWRlIhXMFYVQ8DFj810NCg</vt:lpwstr>
  </property>
  <property fmtid="{D5CDD505-2E9C-101B-9397-08002B2CF9AE}" pid="99" name="x1ye=93">
    <vt:lpwstr>i7t4ietPJMKCcapnwCblUj0MJ2wxaJjoQxUl1PxIpCmO+DlZ8H7U0zSxvXoRKGoJ+hpQ3/9PNajOknboSRT8t6SGwuMsUGqI/Ce5Uvd2Y9KV9WzPqrl7zdtOiN0xyXaxTyV3Tn7UWJtX8IDL5xAsg6e+w2HGSqj1eblnFBrbzDJVmovoMssj4wSnfw82vzne51BtqCM2Y05x71TADSlwlgTP+2SeWBA7D9uTfF5yoJ9Go0w+gjQMrJ8QLNqOisQ</vt:lpwstr>
  </property>
  <property fmtid="{D5CDD505-2E9C-101B-9397-08002B2CF9AE}" pid="100" name="x1ye=94">
    <vt:lpwstr>Dw0BG+iiSJoUF1PVkJ+Igu1KO4Pm5m0Ss/fGilGAu0og7140Ktm4eU6oB0p2aruNceo9F2GgxtvtQh0aNMeJTNE0h7IHr0tTPeZ/BzH5FPyRYO5oUCj0s+01fg8C6ghKofeptyVYvbpCmhFxYt967dJzuAjxJDW3bL6WItv8d2DmxQ/7Zuh2XDScKQcR6YUhpVk52FnPT9IVFAY1T+bVb6mAHK/P0+pJ6I1OPCRTcJBqiyIliqyvKD4H76pHNPU</vt:lpwstr>
  </property>
  <property fmtid="{D5CDD505-2E9C-101B-9397-08002B2CF9AE}" pid="101" name="x1ye=95">
    <vt:lpwstr>1d78YYkYIq1ryM8xR6Xtn7u1248Vbghf4lU4xQ60iirJO1608KfctZUMaroztbYFQLizk2DMme7gmazRL8CZ7YyG6If1B0+q+7YEZSTGv5uPB5LN+a56id2aTl2fm6f9TGfBIbUnRDhEML1EEegojLeSSGIUNVOJwagzFDreV4DWUCedWEwad4YHUpnXsYWJmdIJn2oOdgxAO739qtfXDdqej9ZAAMTHQPIA8EP/zV5bhzgskDZWteeeoHpKcTB</vt:lpwstr>
  </property>
  <property fmtid="{D5CDD505-2E9C-101B-9397-08002B2CF9AE}" pid="102" name="x1ye=96">
    <vt:lpwstr>9iquX+wLvM5gbpEORxgDfztq0d0rdK/6YA6WcZE8GcP5kB9llq/bb2ItiYqRGLq829neYd7xSpW/QMBSQ4OcczY+tkIbHvs9m9Eok+KXzdekHFLhvqJdAABhwdiJqSMvOI93UyLyLU+UO0/e3N9jwBZN8LwuMej6g//mvwtlawR92RqC1v7lY7ugvsZkGNfjJqRYmNbnmMQNUw7f4OeawauT2YvprcBiUY+AqU2M1TL+zP0dhjBlrMZEKCigP/v</vt:lpwstr>
  </property>
  <property fmtid="{D5CDD505-2E9C-101B-9397-08002B2CF9AE}" pid="103" name="x1ye=97">
    <vt:lpwstr>h+2CwNXPyjEw5KJhZ336aQkPNQxYYblcH8WBJmafdyp/vwwUIpwqd6gEAl8X8m+VC8PAWKQo2QdSfT8ScD3IXNa/MVOwZv4uSl+8ctModA8L0gbOEqhtiAzW98H1aCvghPUaOe05JA+ajp57l9EoQ/ogA/Dt0URpNbYDgawVB6lqSste0y2I5/CwDt12Ys0KIadGKFoIaZU80fg6KAWtLl9E1Ybv0xexBWnhndhlktDooG/NyJsW1O89poZnVNT</vt:lpwstr>
  </property>
  <property fmtid="{D5CDD505-2E9C-101B-9397-08002B2CF9AE}" pid="104" name="x1ye=98">
    <vt:lpwstr>OiGgAWOXkhcoi7iyu0m6mBrGZ5kazxZqZesACOJQmqxdO1H6mh8k8r/OZfNGziTWC36vCT8ju3Lo4nUN0EusqRB0B7okWtL00WRvJq3wekGBVlCY25rlhdUK52FHUxE0RD13cIvqnyzbwsvCTrjN9Jseqe/sKOS1E9Z4d16zZYNK7xTqEdR4JLN+SMkparzBv1HorJT2M+VbSSWQzWBTwpLSfwFRooBtcO5UfOOTALeFbEIX5/aR9mAJ0d56wAB</vt:lpwstr>
  </property>
  <property fmtid="{D5CDD505-2E9C-101B-9397-08002B2CF9AE}" pid="105" name="x1ye=99">
    <vt:lpwstr>63Oy89ABjPzkcWbJR/qjXHtZppVsRfG3OqT/QZxy0yhSsBSlUSbvyzBuzKbG7U6Fd5nEcp6aE05KbFsmTJs5tepXivbJDzpDLHn0bsEjYvbiePsuGilVQ0OSrCW/uUdt7Qh5DUl8xhA4vU9cFEEi/RVXbVSZ40g4lBE92jknE3d5kKsmox6S0+96DKsJ6QBjAOWgSSJ9gF2NPykqCuowlIX7bRtrw+9dqfoznZ7cB/QAvL9HbgWRzxFtgev0JvL</vt:lpwstr>
  </property>
</Properties>
</file>
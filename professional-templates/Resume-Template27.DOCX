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documentthinbottomborder"/>
        <w:pBdr>
          <w:top w:val="none" w:sz="0" w:space="0" w:color="auto"/>
          <w:left w:val="none" w:sz="0" w:space="0" w:color="auto"/>
          <w:bottom w:val="single" w:sz="16" w:space="3" w:color="DADADA"/>
          <w:right w:val="none" w:sz="0" w:space="0" w:color="auto"/>
        </w:pBdr>
        <w:spacing w:before="0" w:after="0" w:line="380" w:lineRule="atLeast"/>
        <w:ind w:left="0" w:right="0"/>
        <w:rPr>
          <w:rFonts w:ascii="Arial" w:eastAsia="Arial" w:hAnsi="Arial" w:cs="Arial"/>
          <w:b/>
          <w:bCs/>
          <w:color w:val="000000"/>
          <w:sz w:val="32"/>
          <w:szCs w:val="32"/>
          <w:bdr w:val="none" w:sz="0" w:space="0" w:color="auto"/>
          <w:vertAlign w:val="baseline"/>
        </w:rPr>
      </w:pPr>
      <w:r>
        <w:rPr>
          <w:rStyle w:val="span"/>
          <w:rFonts w:ascii="Arial" w:eastAsia="Arial" w:hAnsi="Arial" w:cs="Arial"/>
          <w:b/>
          <w:bCs/>
          <w:color w:val="000000"/>
          <w:sz w:val="32"/>
          <w:szCs w:val="32"/>
        </w:rPr>
        <w:t>First Name</w:t>
      </w:r>
      <w:r>
        <w:rPr>
          <w:rStyle w:val="span"/>
          <w:rFonts w:ascii="Arial" w:eastAsia="Arial" w:hAnsi="Arial" w:cs="Arial"/>
          <w:b/>
          <w:bCs/>
          <w:color w:val="000000"/>
          <w:sz w:val="32"/>
          <w:szCs w:val="32"/>
        </w:rPr>
        <w:t xml:space="preserve"> </w:t>
      </w:r>
      <w:r>
        <w:rPr>
          <w:rStyle w:val="span"/>
          <w:rFonts w:ascii="Arial" w:eastAsia="Arial" w:hAnsi="Arial" w:cs="Arial"/>
          <w:b/>
          <w:bCs/>
          <w:color w:val="000000"/>
          <w:sz w:val="32"/>
          <w:szCs w:val="32"/>
        </w:rPr>
        <w:t>Last Name</w:t>
      </w:r>
    </w:p>
    <w:p>
      <w:pPr>
        <w:pStyle w:val="divdocumentlowerborder"/>
        <w:pBdr>
          <w:top w:val="none" w:sz="0" w:space="1" w:color="auto"/>
          <w:left w:val="none" w:sz="0" w:space="0" w:color="auto"/>
          <w:bottom w:val="single" w:sz="16" w:space="0" w:color="DADADA"/>
          <w:right w:val="none" w:sz="0" w:space="0" w:color="auto"/>
        </w:pBdr>
        <w:spacing w:before="0" w:after="0" w:line="12" w:lineRule="auto"/>
        <w:ind w:left="0" w:right="0"/>
        <w:rPr>
          <w:rFonts w:ascii="Arial" w:eastAsia="Arial" w:hAnsi="Arial" w:cs="Arial"/>
          <w:sz w:val="2"/>
          <w:szCs w:val="20"/>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60" w:after="0"/>
        <w:ind w:left="0" w:right="0"/>
        <w:jc w:val="right"/>
        <w:rPr>
          <w:rFonts w:ascii="Arial" w:eastAsia="Arial" w:hAnsi="Arial" w:cs="Arial"/>
          <w:sz w:val="18"/>
          <w:szCs w:val="18"/>
          <w:bdr w:val="none" w:sz="0" w:space="0" w:color="auto"/>
          <w:vertAlign w:val="baseline"/>
        </w:rPr>
      </w:pPr>
      <w:r>
        <w:rPr>
          <w:rStyle w:val="span"/>
          <w:rFonts w:ascii="Arial" w:eastAsia="Arial" w:hAnsi="Arial" w:cs="Arial"/>
          <w:sz w:val="18"/>
          <w:szCs w:val="18"/>
        </w:rPr>
        <w:t>City Country</w:t>
      </w:r>
    </w:p>
    <w:p>
      <w:pPr>
        <w:pStyle w:val="div"/>
        <w:pBdr>
          <w:top w:val="none" w:sz="0" w:space="0" w:color="auto"/>
          <w:left w:val="none" w:sz="0" w:space="0" w:color="auto"/>
          <w:bottom w:val="none" w:sz="0" w:space="0" w:color="auto"/>
          <w:right w:val="none" w:sz="0" w:space="0" w:color="auto"/>
        </w:pBdr>
        <w:spacing w:before="0" w:after="0"/>
        <w:ind w:left="0" w:right="0"/>
        <w:jc w:val="right"/>
        <w:rPr>
          <w:rFonts w:ascii="Arial" w:eastAsia="Arial" w:hAnsi="Arial" w:cs="Arial"/>
          <w:sz w:val="18"/>
          <w:szCs w:val="18"/>
          <w:bdr w:val="none" w:sz="0" w:space="0" w:color="auto"/>
          <w:vertAlign w:val="baseline"/>
        </w:rPr>
      </w:pPr>
      <w:r>
        <w:rPr>
          <w:rStyle w:val="span"/>
          <w:rFonts w:ascii="Arial" w:eastAsia="Arial" w:hAnsi="Arial" w:cs="Arial"/>
          <w:sz w:val="18"/>
          <w:szCs w:val="18"/>
        </w:rPr>
        <w:t>+911234567890</w:t>
      </w:r>
      <w:r>
        <w:rPr>
          <w:rFonts w:ascii="Arial" w:eastAsia="Arial" w:hAnsi="Arial" w:cs="Arial"/>
          <w:sz w:val="18"/>
          <w:szCs w:val="18"/>
          <w:bdr w:val="none" w:sz="0" w:space="0" w:color="auto"/>
          <w:vertAlign w:val="baseline"/>
        </w:rPr>
        <w:t xml:space="preserve"> </w:t>
      </w:r>
      <w:r>
        <w:rPr>
          <w:rStyle w:val="span"/>
          <w:rFonts w:ascii="Arial" w:eastAsia="Arial" w:hAnsi="Arial" w:cs="Arial"/>
          <w:sz w:val="18"/>
          <w:szCs w:val="18"/>
        </w:rPr>
        <w:t xml:space="preserve">- </w:t>
      </w:r>
      <w:r>
        <w:rPr>
          <w:rStyle w:val="span"/>
          <w:rFonts w:ascii="Arial" w:eastAsia="Arial" w:hAnsi="Arial" w:cs="Arial"/>
          <w:sz w:val="18"/>
          <w:szCs w:val="18"/>
        </w:rPr>
        <w:t>test@test.com</w:t>
      </w:r>
      <w:r>
        <w:rPr>
          <w:rFonts w:ascii="Arial" w:eastAsia="Arial" w:hAnsi="Arial" w:cs="Arial"/>
          <w:sz w:val="18"/>
          <w:szCs w:val="18"/>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Ansible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DevOps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CI/CD</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Jenkins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Docker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DC</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Dutch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French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Cloud Architect</w:t>
      </w:r>
      <w:r>
        <w:rPr>
          <w:rStyle w:val="spanjobtitle"/>
          <w:rFonts w:ascii="Arial" w:eastAsia="Arial" w:hAnsi="Arial" w:cs="Arial"/>
          <w:sz w:val="20"/>
          <w:szCs w:val="20"/>
        </w:rPr>
        <w:br/>
      </w:r>
      <w:r>
        <w:rPr>
          <w:rStyle w:val="span"/>
          <w:rFonts w:ascii="Arial" w:eastAsia="Arial" w:hAnsi="Arial" w:cs="Arial"/>
          <w:sz w:val="20"/>
          <w:szCs w:val="20"/>
        </w:rPr>
        <w:t>January 2021</w:t>
      </w:r>
      <w:r>
        <w:rPr>
          <w:rStyle w:val="span"/>
          <w:rFonts w:ascii="Arial" w:eastAsia="Arial" w:hAnsi="Arial" w:cs="Arial"/>
          <w:sz w:val="20"/>
          <w:szCs w:val="20"/>
        </w:rPr>
        <w:t xml:space="preserve"> to </w:t>
      </w:r>
      <w:r>
        <w:rPr>
          <w:rStyle w:val="span"/>
          <w:rFonts w:ascii="Arial" w:eastAsia="Arial" w:hAnsi="Arial" w:cs="Arial"/>
          <w:sz w:val="20"/>
          <w:szCs w:val="20"/>
        </w:rPr>
        <w:t>Current</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Technical Solutions Manager</w:t>
      </w:r>
      <w:r>
        <w:rPr>
          <w:rStyle w:val="spanjobtitle"/>
          <w:rFonts w:ascii="Arial" w:eastAsia="Arial" w:hAnsi="Arial" w:cs="Arial"/>
          <w:sz w:val="20"/>
          <w:szCs w:val="20"/>
        </w:rPr>
        <w:br/>
      </w:r>
      <w:r>
        <w:rPr>
          <w:rStyle w:val="span"/>
          <w:rFonts w:ascii="Arial" w:eastAsia="Arial" w:hAnsi="Arial" w:cs="Arial"/>
          <w:sz w:val="20"/>
          <w:szCs w:val="20"/>
        </w:rPr>
        <w:t>October 2016</w:t>
      </w:r>
      <w:r>
        <w:rPr>
          <w:rStyle w:val="span"/>
          <w:rFonts w:ascii="Arial" w:eastAsia="Arial" w:hAnsi="Arial" w:cs="Arial"/>
          <w:sz w:val="20"/>
          <w:szCs w:val="20"/>
        </w:rPr>
        <w:t xml:space="preserve"> to </w:t>
      </w:r>
      <w:r>
        <w:rPr>
          <w:rStyle w:val="span"/>
          <w:rFonts w:ascii="Arial" w:eastAsia="Arial" w:hAnsi="Arial" w:cs="Arial"/>
          <w:sz w:val="20"/>
          <w:szCs w:val="20"/>
        </w:rPr>
        <w:t>March 2020</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Engineering Technical Lead</w:t>
      </w:r>
      <w:r>
        <w:rPr>
          <w:rStyle w:val="spanjobtitle"/>
          <w:rFonts w:ascii="Arial" w:eastAsia="Arial" w:hAnsi="Arial" w:cs="Arial"/>
          <w:sz w:val="20"/>
          <w:szCs w:val="20"/>
        </w:rPr>
        <w:br/>
      </w:r>
      <w:r>
        <w:rPr>
          <w:rStyle w:val="span"/>
          <w:rFonts w:ascii="Arial" w:eastAsia="Arial" w:hAnsi="Arial" w:cs="Arial"/>
          <w:sz w:val="20"/>
          <w:szCs w:val="20"/>
        </w:rPr>
        <w:t>January 2015</w:t>
      </w:r>
      <w:r>
        <w:rPr>
          <w:rStyle w:val="span"/>
          <w:rFonts w:ascii="Arial" w:eastAsia="Arial" w:hAnsi="Arial" w:cs="Arial"/>
          <w:sz w:val="20"/>
          <w:szCs w:val="20"/>
        </w:rPr>
        <w:t xml:space="preserve"> to </w:t>
      </w:r>
      <w:r>
        <w:rPr>
          <w:rStyle w:val="span"/>
          <w:rFonts w:ascii="Arial" w:eastAsia="Arial" w:hAnsi="Arial" w:cs="Arial"/>
          <w:sz w:val="20"/>
          <w:szCs w:val="20"/>
        </w:rPr>
        <w:t>October 2016</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Company</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Lead Infrastructure Engineer</w:t>
      </w:r>
      <w:r>
        <w:rPr>
          <w:rStyle w:val="spanjobtitle"/>
          <w:rFonts w:ascii="Arial" w:eastAsia="Arial" w:hAnsi="Arial" w:cs="Arial"/>
          <w:sz w:val="20"/>
          <w:szCs w:val="20"/>
        </w:rPr>
        <w:br/>
      </w:r>
      <w:r>
        <w:rPr>
          <w:rStyle w:val="span"/>
          <w:rFonts w:ascii="Arial" w:eastAsia="Arial" w:hAnsi="Arial" w:cs="Arial"/>
          <w:sz w:val="20"/>
          <w:szCs w:val="20"/>
        </w:rPr>
        <w:t>February 2011</w:t>
      </w:r>
      <w:r>
        <w:rPr>
          <w:rStyle w:val="span"/>
          <w:rFonts w:ascii="Arial" w:eastAsia="Arial" w:hAnsi="Arial" w:cs="Arial"/>
          <w:sz w:val="20"/>
          <w:szCs w:val="20"/>
        </w:rPr>
        <w:t xml:space="preserve"> to </w:t>
      </w:r>
      <w:r>
        <w:rPr>
          <w:rStyle w:val="span"/>
          <w:rFonts w:ascii="Arial" w:eastAsia="Arial" w:hAnsi="Arial" w:cs="Arial"/>
          <w:sz w:val="20"/>
          <w:szCs w:val="20"/>
        </w:rPr>
        <w:t>January 2015</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8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Infrastructure Consultant</w:t>
      </w:r>
      <w:r>
        <w:rPr>
          <w:rStyle w:val="spanjobtitle"/>
          <w:rFonts w:ascii="Arial" w:eastAsia="Arial" w:hAnsi="Arial" w:cs="Arial"/>
          <w:sz w:val="20"/>
          <w:szCs w:val="20"/>
        </w:rPr>
        <w:br/>
      </w:r>
      <w:r>
        <w:rPr>
          <w:rStyle w:val="span"/>
          <w:rFonts w:ascii="Arial" w:eastAsia="Arial" w:hAnsi="Arial" w:cs="Arial"/>
          <w:sz w:val="20"/>
          <w:szCs w:val="20"/>
        </w:rPr>
        <w:t>April 2004</w:t>
      </w:r>
      <w:r>
        <w:rPr>
          <w:rStyle w:val="span"/>
          <w:rFonts w:ascii="Arial" w:eastAsia="Arial" w:hAnsi="Arial" w:cs="Arial"/>
          <w:sz w:val="20"/>
          <w:szCs w:val="20"/>
        </w:rPr>
        <w:t xml:space="preserve"> to </w:t>
      </w:r>
      <w:r>
        <w:rPr>
          <w:rStyle w:val="span"/>
          <w:rFonts w:ascii="Arial" w:eastAsia="Arial" w:hAnsi="Arial" w:cs="Arial"/>
          <w:sz w:val="20"/>
          <w:szCs w:val="20"/>
        </w:rPr>
        <w:t>February 2011</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Chennai, India</w:t>
      </w:r>
      <w:r>
        <w:rPr>
          <w:rStyle w:val="span"/>
          <w:rFonts w:ascii="Arial" w:eastAsia="Arial" w:hAnsi="Arial" w:cs="Arial"/>
          <w:sz w:val="20"/>
          <w:szCs w:val="20"/>
        </w:rPr>
        <w:t xml:space="preserve">, </w:t>
      </w:r>
      <w:r>
        <w:rPr>
          <w:rStyle w:val="span"/>
          <w:rFonts w:ascii="Arial" w:eastAsia="Arial" w:hAnsi="Arial" w:cs="Arial"/>
          <w:sz w:val="20"/>
          <w:szCs w:val="20"/>
        </w:rPr>
        <w:t>India</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8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panjobtitle"/>
          <w:rFonts w:ascii="Arial" w:eastAsia="Arial" w:hAnsi="Arial" w:cs="Arial"/>
          <w:sz w:val="20"/>
          <w:szCs w:val="20"/>
        </w:rPr>
        <w:br/>
      </w:r>
      <w:r>
        <w:rPr>
          <w:rStyle w:val="span"/>
          <w:rFonts w:ascii="Arial" w:eastAsia="Arial" w:hAnsi="Arial" w:cs="Arial"/>
          <w:sz w:val="20"/>
          <w:szCs w:val="20"/>
        </w:rPr>
        <w:t>May 2003</w:t>
      </w:r>
      <w:r>
        <w:rPr>
          <w:rStyle w:val="span"/>
          <w:rFonts w:ascii="Arial" w:eastAsia="Arial" w:hAnsi="Arial" w:cs="Arial"/>
          <w:sz w:val="20"/>
          <w:szCs w:val="20"/>
        </w:rPr>
        <w:t xml:space="preserve"> to </w:t>
      </w:r>
      <w:r>
        <w:rPr>
          <w:rStyle w:val="span"/>
          <w:rFonts w:ascii="Arial" w:eastAsia="Arial" w:hAnsi="Arial" w:cs="Arial"/>
          <w:sz w:val="20"/>
          <w:szCs w:val="20"/>
        </w:rPr>
        <w:t>March 2004</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divdocumentsinglecolumn"/>
        <w:pBdr>
          <w:top w:val="none" w:sz="0" w:space="0" w:color="auto"/>
          <w:left w:val="none" w:sz="0" w:space="0" w:color="auto"/>
          <w:bottom w:val="none" w:sz="0" w:space="0" w:color="auto"/>
          <w:right w:val="none" w:sz="0" w:space="0" w:color="auto"/>
        </w:pBdr>
        <w:spacing w:before="8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panjobtitle"/>
          <w:rFonts w:ascii="Arial" w:eastAsia="Arial" w:hAnsi="Arial" w:cs="Arial"/>
          <w:sz w:val="20"/>
          <w:szCs w:val="20"/>
        </w:rPr>
        <w:br/>
      </w:r>
      <w:r>
        <w:rPr>
          <w:rStyle w:val="span"/>
          <w:rFonts w:ascii="Arial" w:eastAsia="Arial" w:hAnsi="Arial" w:cs="Arial"/>
          <w:sz w:val="20"/>
          <w:szCs w:val="20"/>
        </w:rPr>
        <w:t>January 1996</w:t>
      </w:r>
      <w:r>
        <w:rPr>
          <w:rStyle w:val="span"/>
          <w:rFonts w:ascii="Arial" w:eastAsia="Arial" w:hAnsi="Arial" w:cs="Arial"/>
          <w:sz w:val="20"/>
          <w:szCs w:val="20"/>
        </w:rPr>
        <w:t xml:space="preserve"> to </w:t>
      </w:r>
      <w:r>
        <w:rPr>
          <w:rStyle w:val="span"/>
          <w:rFonts w:ascii="Arial" w:eastAsia="Arial" w:hAnsi="Arial" w:cs="Arial"/>
          <w:sz w:val="20"/>
          <w:szCs w:val="20"/>
        </w:rPr>
        <w:t>April 2003</w:t>
      </w:r>
      <w:r>
        <w:rPr>
          <w:rStyle w:val="span"/>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Style w:val="spanhypenfont"/>
          <w:rFonts w:ascii="Arial" w:eastAsia="Arial" w:hAnsi="Arial" w:cs="Arial"/>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City</w:t>
      </w:r>
      <w:r>
        <w:rPr>
          <w:rStyle w:val="span"/>
          <w:rFonts w:ascii="Arial" w:eastAsia="Arial" w:hAnsi="Arial" w:cs="Arial"/>
          <w:sz w:val="20"/>
          <w:szCs w:val="20"/>
        </w:rPr>
        <w:t xml:space="preserve">, </w:t>
      </w:r>
      <w:r>
        <w:rPr>
          <w:rStyle w:val="span"/>
          <w:rFonts w:ascii="Arial" w:eastAsia="Arial" w:hAnsi="Arial" w:cs="Arial"/>
          <w:sz w:val="20"/>
          <w:szCs w:val="20"/>
        </w:rPr>
        <w:t>Country</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inglecolumnspanpaddedlinenth-child1"/>
          <w:rFonts w:ascii="Arial" w:eastAsia="Arial" w:hAnsi="Arial" w:cs="Arial"/>
          <w:sz w:val="20"/>
          <w:szCs w:val="20"/>
        </w:rPr>
        <w:t xml:space="preserve"> </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pan"/>
          <w:rFonts w:ascii="Arial" w:eastAsia="Arial" w:hAnsi="Arial" w:cs="Arial"/>
          <w:sz w:val="20"/>
          <w:szCs w:val="20"/>
        </w:rPr>
        <w:t xml:space="preserve">, </w:t>
      </w:r>
      <w:r>
        <w:rPr>
          <w:rStyle w:val="span"/>
          <w:rFonts w:ascii="Arial" w:eastAsia="Arial" w:hAnsi="Arial" w:cs="Arial"/>
          <w:sz w:val="20"/>
          <w:szCs w:val="20"/>
        </w:rPr>
        <w:t>January 2009</w:t>
      </w:r>
      <w:r>
        <w:rPr>
          <w:rStyle w:val="singlecolumnspanpaddedlinenth-child1"/>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College Name</w:t>
      </w:r>
      <w:r>
        <w:rPr>
          <w:rFonts w:ascii="Arial" w:eastAsia="Arial" w:hAnsi="Arial" w:cs="Arial"/>
          <w:sz w:val="20"/>
          <w:szCs w:val="20"/>
          <w:bdr w:val="none" w:sz="0" w:space="0" w:color="auto"/>
          <w:vertAlign w:val="baseline"/>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Location</w:t>
      </w:r>
      <w:r>
        <w:rPr>
          <w:rFonts w:ascii="Arial" w:eastAsia="Arial" w:hAnsi="Arial" w:cs="Arial"/>
          <w:sz w:val="20"/>
          <w:szCs w:val="20"/>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spacing w:before="8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inglecolumnspanpaddedlinenth-child1"/>
          <w:rFonts w:ascii="Arial" w:eastAsia="Arial" w:hAnsi="Arial" w:cs="Arial"/>
          <w:sz w:val="20"/>
          <w:szCs w:val="20"/>
        </w:rPr>
        <w:t xml:space="preserve"> </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pan"/>
          <w:rFonts w:ascii="Arial" w:eastAsia="Arial" w:hAnsi="Arial" w:cs="Arial"/>
          <w:sz w:val="20"/>
          <w:szCs w:val="20"/>
        </w:rPr>
        <w:t xml:space="preserve">, </w:t>
      </w:r>
      <w:r>
        <w:rPr>
          <w:rStyle w:val="span"/>
          <w:rFonts w:ascii="Arial" w:eastAsia="Arial" w:hAnsi="Arial" w:cs="Arial"/>
          <w:sz w:val="20"/>
          <w:szCs w:val="20"/>
        </w:rPr>
        <w:t>February 1999</w:t>
      </w:r>
      <w:r>
        <w:rPr>
          <w:rStyle w:val="singlecolumnspanpaddedlinenth-child1"/>
          <w:rFonts w:ascii="Arial" w:eastAsia="Arial" w:hAnsi="Arial" w:cs="Arial"/>
          <w:sz w:val="20"/>
          <w:szCs w:val="20"/>
        </w:rPr>
        <w:t xml:space="preserve"> </w:t>
      </w:r>
    </w:p>
    <w:p>
      <w:pPr>
        <w:pStyle w:val="spanpaddedline"/>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College Name</w:t>
      </w:r>
      <w:r>
        <w:rPr>
          <w:rFonts w:ascii="Arial" w:eastAsia="Arial" w:hAnsi="Arial" w:cs="Arial"/>
          <w:sz w:val="20"/>
          <w:szCs w:val="20"/>
          <w:bdr w:val="none" w:sz="0" w:space="0" w:color="auto"/>
          <w:vertAlign w:val="baseline"/>
        </w:rPr>
        <w:t xml:space="preserve"> </w:t>
      </w:r>
      <w:r>
        <w:rPr>
          <w:rStyle w:val="spanhypenfont"/>
          <w:rFonts w:ascii="MS Mincho" w:eastAsia="MS Mincho" w:hAnsi="MS Mincho" w:cs="MS Mincho"/>
        </w:rPr>
        <w:t>－</w:t>
      </w:r>
      <w:r>
        <w:rPr>
          <w:rStyle w:val="spanhypenfont"/>
          <w:rFonts w:ascii="Arial" w:eastAsia="Arial" w:hAnsi="Arial" w:cs="Arial"/>
        </w:rPr>
        <w:t xml:space="preserve"> </w:t>
      </w:r>
      <w:r>
        <w:rPr>
          <w:rStyle w:val="span"/>
          <w:rFonts w:ascii="Arial" w:eastAsia="Arial" w:hAnsi="Arial" w:cs="Arial"/>
          <w:sz w:val="20"/>
          <w:szCs w:val="20"/>
        </w:rPr>
        <w:t>Location</w:t>
      </w:r>
      <w:r>
        <w:rPr>
          <w:rFonts w:ascii="Arial" w:eastAsia="Arial" w:hAnsi="Arial" w:cs="Arial"/>
          <w:sz w:val="20"/>
          <w:szCs w:val="20"/>
          <w:bdr w:val="none" w:sz="0" w:space="0" w:color="auto"/>
          <w:vertAlign w:val="baseline"/>
        </w:rPr>
        <w:t xml:space="preserve"> </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Kubernetes Administrator</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Terraform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Architect – Level II</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Google Cloud Certified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in Redhat Specialist Ansible Automation.</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Engineer in OpenStack</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Solutions Architect</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16" w:space="1" w:color="DADADA"/>
          <w:right w:val="none" w:sz="0" w:space="0" w:color="auto"/>
        </w:pBdr>
        <w:spacing w:before="140" w:after="40"/>
        <w:ind w:left="0" w:right="0"/>
        <w:rPr>
          <w:rFonts w:ascii="Arial" w:eastAsia="Arial" w:hAnsi="Arial" w:cs="Arial"/>
          <w:b/>
          <w:bCs/>
          <w:color w:val="000000"/>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 French Dutch</w:t>
      </w: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thinbottomborder">
    <w:name w:val="div_document_thinbottomborder"/>
    <w:basedOn w:val="Normal"/>
    <w:pPr>
      <w:pBdr>
        <w:bottom w:val="single" w:sz="16"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documentlowerborder">
    <w:name w:val="div_document_lowerborder"/>
    <w:basedOn w:val="Normal"/>
    <w:pPr>
      <w:pBdr>
        <w:bottom w:val="single" w:sz="16" w:space="0" w:color="DADADA"/>
      </w:pBdr>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40" w:lineRule="atLeast"/>
      <w:jc w:val="right"/>
    </w:pPr>
    <w:rPr>
      <w:sz w:val="18"/>
      <w:szCs w:val="18"/>
    </w:rPr>
  </w:style>
  <w:style w:type="paragraph" w:customStyle="1" w:styleId="divdocumentsection">
    <w:name w:val="div_document_section"/>
    <w:basedOn w:val="Normal"/>
  </w:style>
  <w:style w:type="paragraph" w:customStyle="1" w:styleId="divdocumentdivheading">
    <w:name w:val="div_document_div_heading"/>
    <w:basedOn w:val="Normal"/>
    <w:pPr>
      <w:pBdr>
        <w:bottom w:val="none" w:sz="0" w:space="1" w:color="auto"/>
      </w:pBdr>
    </w:pPr>
  </w:style>
  <w:style w:type="paragraph" w:customStyle="1" w:styleId="divdocumentdivsectiontitle">
    <w:name w:val="div_document_div_sectiontitle"/>
    <w:basedOn w:val="Normal"/>
    <w:pPr>
      <w:pBdr>
        <w:bottom w:val="none" w:sz="0" w:space="1" w:color="auto"/>
      </w:pBdr>
      <w:spacing w:line="270" w:lineRule="atLeast"/>
    </w:pPr>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4"/>
      <w:szCs w:val="14"/>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73baa447-fea5-4d55-9148-e78706d0a5cd</vt:lpwstr>
  </property>
  <property fmtid="{D5CDD505-2E9C-101B-9397-08002B2CF9AE}" pid="3" name="x1ye=0">
    <vt:lpwstr>OGUAAB+LCAAAAAAABAAUmrWO5EAURT/Igdtsh2ZmdmZmZn/9ziYjdTIqVb137zmtxmgO4QkEIn8QTmE0zfICSyEQQpMERHMUOdU7Zlnjh1D0jivrsxswbDrUfc3FDN8UrqTfAyqeKMG4vgfdGeEjC15r77GeJ6DqAK/x1utJRqM5h7w9XjxK9+XDzfqlq1Haod4/29bS1tbM8XfrpcCboRi49IhOXYB2zC+YnpLOqzpNKGBa8aEN3m9NeJqlQw9</vt:lpwstr>
  </property>
  <property fmtid="{D5CDD505-2E9C-101B-9397-08002B2CF9AE}" pid="4" name="x1ye=1">
    <vt:lpwstr>XCvtgwtGP6as/kT1Tqs4pg1VxFCz5O4WQ6yhpcKUNJay+jdeMKW/EE2VIrRCYZVVRQxZ8Kpe3zLQLrVjopLJdWhs2oBnkBEhBfFYqPsFPCEg98/le1Te3pr7H7h5BNbjmp/rJRt1DQweDf8iJymFQp/iTfjTJqK4hxblC/jvNR9HXiYCL63Hk+ulp7nu5xZJMbwhv56cbugNT+NnCHCEHzSdS1v7U4kVZUt24mCUyz9DGWMTLYPDDc9yR/chsvz</vt:lpwstr>
  </property>
  <property fmtid="{D5CDD505-2E9C-101B-9397-08002B2CF9AE}" pid="5" name="x1ye=10">
    <vt:lpwstr>WkOmSWxE6rZQAxqJBFMNTE+w9DwrjhMdwoVjna0vQH+JBxPkFy3G11ZOHLnkDkf5EFNMvCCBaOxKRCjpU0ytoDy79FigbhRVRIxquK3MrIVi39pcW1aQd21gwyoOWqfgl85JMOYlJyhtIzjKUF8igKiiSlUNtclhqgMfVsu+WHUOfZX+0s04nUcoVp8P8ybrqVleE4RDPBeQZbYRzofPg1qEa1ybzlU28J986iFekjJvWmRVVUDmmP6F9InLpGr</vt:lpwstr>
  </property>
  <property fmtid="{D5CDD505-2E9C-101B-9397-08002B2CF9AE}" pid="6" name="x1ye=100">
    <vt:lpwstr>N6n43tuQoHs7Nd3tFHhxkkSb+XKN93bhiQ7KLUjsGNwZixjMnQPqWopbfuvV+OZErqI5LQbozAsaHoQcHfn6nj981yKUdWdFGXGiUm6S3LoVoNquthAzLL438TRw9MGxWprcDOIGTPx53eq4TgXrfVo1k3UvtCrkf2mC34lHYhFPQBnm70O8dzp8miRVoZlGW/kQ7BjtR2EVsRURt6zroHgpVq57ECzP5J7b8w5HAiulVoNgYRzAgS5WldOBlTI</vt:lpwstr>
  </property>
  <property fmtid="{D5CDD505-2E9C-101B-9397-08002B2CF9AE}" pid="7" name="x1ye=101">
    <vt:lpwstr>zzieSYAdteb0ucvdbFn6/NP8EZ7Yws4rQPFQkaD0vr7GNLfj2IiCx562zxfDSDjjxTTZ98NBRXjl7kvH1y9DN7EUsl1gvllP/oLodDR27HST1y/ch6rdONRVUM5bUGLzF5pYksuSfWgTiEdCPuIzcy6E5dCLW/j0tMpVrr8ZsUFUKHEG5dd/AzEm8vkDxbjphbi1XRh/AnMwMb/28Fe3JKIxrI5Rw3wlq3c1gNJ9txIR1z3xQ2B+lBLuRRl8k/f</vt:lpwstr>
  </property>
  <property fmtid="{D5CDD505-2E9C-101B-9397-08002B2CF9AE}" pid="8" name="x1ye=102">
    <vt:lpwstr>vNYTZkuuO/5TPKzt7j4hiiUT3uoYxZXxvXbQhBzSkvP3XDwgCJhxqNfoR9phj1hPifxoICD8BajUxACif7+Pn+hJ5Hhxd4M6z6SI2ecyCGM5wU5NFhvct7VabAWiyk14msDv7kBwIcPeOG4awXu76ldK0NPIvip2hBalBFqhMjqHj1799/kpqeujhlAAA=</vt:lpwstr>
  </property>
  <property fmtid="{D5CDD505-2E9C-101B-9397-08002B2CF9AE}" pid="9" name="x1ye=11">
    <vt:lpwstr>5BieFDwkej6S5yfM6IJJRh1MAYJbq1AvaiQtJSzuYA2EYzsoK3sJlMDtnct1jmXVYtOXLtgHHfqYVQghoz6Q/RksWL7TYbaj9pv+/1RMqGsihKhVwWKx/667husnQlZwlIZjvbK+9j+JqrWC2j/4xvdGE42yPR5WafhtYcuLUIlrQokBuo+5x1tAKEdipYhAgNO6I2jyN0RALcOLaBifxZk1pxZLiFcu3B1646rOR/imgPi93ByzZDPVOjezgIr</vt:lpwstr>
  </property>
  <property fmtid="{D5CDD505-2E9C-101B-9397-08002B2CF9AE}" pid="10" name="x1ye=12">
    <vt:lpwstr>We61ebQBun43xiBRIbvVAocH5g/hcjvL7/4b0N99kZ+h4kErxnNT3RvV4r9udvnWcwRtLR/mwvELI/42Kj2w1GzKv9Q0ScJZUuuvpAEyvOAYjHINtwhexQ+XaLG/LuFTN7MIqd7ZH+kOY+MQ3ttH+c6CPtDXKZsNsOrg2DhZ3qcZWupWe6MKpEblOUiWsx8HSqbL/krsCPgoCbICsQgp0nzbDHRcet3U7R9Zukpb01FLPle0mTqY8n/vD92CZE0</vt:lpwstr>
  </property>
  <property fmtid="{D5CDD505-2E9C-101B-9397-08002B2CF9AE}" pid="11" name="x1ye=13">
    <vt:lpwstr>Vusx8nrCsYUHjJpOKduN+nCI7EMa+k0IRcOeolbt7Q/K/jMBy7qpOFuhA7rJTqe0U7+26zBJaFjUd++zmH8rNVYrpxMTTqjbLs7QVpJjXmudvX80KgyPpsgLl9sr97dspHgSyIxefcJ56AX9xN0BTqiuStPmBAV+Jggg6YwuFJPzxO5EYXt6ZV/LLQJ/P7mLWtWYlTSVYE+SLTGSYufxxivk0oQg902Ij4fCmR2trio7d0ZTWjT+mevibiMPW05</vt:lpwstr>
  </property>
  <property fmtid="{D5CDD505-2E9C-101B-9397-08002B2CF9AE}" pid="12" name="x1ye=14">
    <vt:lpwstr>INXQyWDI8xmoJaYfqrnAds0Smjkwl2OSYKKg9DHjvwp1WHwzhGCCIfsHuiEfwmr26C2OI10eG7jHs7BU1xldUyC18aYK6Il+fN27yvXchne7FcS81rFZ/8/m/nXNoO2uJQv2ABEgPqAquxodIf+sJIeeFCfMnWQVvVfWydTv+RQSxECQB/5AzGTNixAAj1AUiGAKyge5JYnnFx2x2AIewTdzRHjK0ru7Yeet7OpAk1FJj4OTuGlmYQz2Dy20GrF</vt:lpwstr>
  </property>
  <property fmtid="{D5CDD505-2E9C-101B-9397-08002B2CF9AE}" pid="13" name="x1ye=15">
    <vt:lpwstr>aOa31NAtRzQOqnSMboYTHQq8pHpVTFCifX+lndu5WFkWiygtXkdBUCj/j206WwFtgsaF0Chpwl3fq7vSYj7b2+dN+WOOSXfTD1jfJhv0GUUCxVvBPBRT6wgvDnBbWnqtwyjyTcQo+AJ2E7Z46QE/Zx4CxfMemWSM5NPfG+J0Tlkiq5UJ03pOsif/sKUWffokK5q7LNo+C8/m4dz0X4Uo5IvETRJujFyJVszvD/sdg4Dya3RlcXDdTYNcR/RWdxF</vt:lpwstr>
  </property>
  <property fmtid="{D5CDD505-2E9C-101B-9397-08002B2CF9AE}" pid="14" name="x1ye=16">
    <vt:lpwstr>E+AKPLuT6QM32OU9G2So+Ys9KVKnzvxlCqOq44L26Uruiiv9NYebwDQLOCsDRWYRWMg6dMOXOO5sWNQ47h96/3VaeKG2QhRErpW4LXbonAJeUnCWKNpcPL8VYqTbFCe0XeWchAXTErJg9AJrES14wcRVNhYGyWICxp8eAJ0ufpbhXwHqvqJ5VCAfW4w4E5l2Zn17UmZT+grbiXYTKRomOhqI1ONEex30fidcu559SF/f+eeAv31j82VxbSC4FFw</vt:lpwstr>
  </property>
  <property fmtid="{D5CDD505-2E9C-101B-9397-08002B2CF9AE}" pid="15" name="x1ye=17">
    <vt:lpwstr>dfybEMTgJu2bUb2FqbXLWIW7YPJ6iGab222LTlkmjPn63Eww/UevxkeUnG3T/8toqkR0SqiWtGGeXixC8IwT/y2g2NS3173lX5P4MD6DtiF4PyblScFVP9DW9qPISA3y0QBXQGiDyHxeIeKaVyMlI8B1fnadwsWhEe6g0aT0ASO2mEQ/ktZBfc3f5v2yU6NrtRMbvAJu8zVqW2HslMntR8l9oK+p+cJYC2iTvtM8PqKsVC+GPRRTCJe3BjMEfpq</vt:lpwstr>
  </property>
  <property fmtid="{D5CDD505-2E9C-101B-9397-08002B2CF9AE}" pid="16" name="x1ye=18">
    <vt:lpwstr>Db/IoTd8+UAOF3BFIV1YCY/q581Nc6+JDqqmo/UlM2gWoFjv/j8LTOMKUWb2L42nPh6tOXW7FcXITkTnKFOhFyf64bZ9HJYq1gKzgekfxjP0mHKdPU9p0BeqkYiOiQ84RWWrPvMIPkWU+eYEfENOCVE1cxIoFugOKo7vmh3W3P2oD/ueWrahxi2efKnKq2UDTK3cMOw7h4BzEYjpfG0IhWwxJ6i4h3lypVlvHp+bfWz7o+QJVNzpvZszHqtG64x</vt:lpwstr>
  </property>
  <property fmtid="{D5CDD505-2E9C-101B-9397-08002B2CF9AE}" pid="17" name="x1ye=19">
    <vt:lpwstr>DJREZP2uFqbXtqsNJLJEfifcdBC5ubFKngPWB/78R605PoGvKjC0KidAnWnDzlsjVbsTdrhPLQ/3XFY4G22S/66CBlyq7wW95KL7wIRUOWAOpGTTwIuCG7Yy7bK3jLuz4dcCdWGml0b24DB9PIZh0EU5DAuPXrHSwwXq/qDHUhDV9T2hEhKVL3pzjjwixddoCE8mqlvSrckmguZ2L0HD50AiZLzzfS7BscC53JRrOs+Z4shmnfABkfwYWdktkTz</vt:lpwstr>
  </property>
  <property fmtid="{D5CDD505-2E9C-101B-9397-08002B2CF9AE}" pid="18" name="x1ye=2">
    <vt:lpwstr>1seM1n+jydI9IdI/H4qD2mnKbk92xTAv+mEuSwse1tf6d+7xPh7vvRGcCVLufp5peD4fsLIWI/VT/xV0BeKsBh9rEHdzKsT1rpumZB/f6u1viRKN3Nn5krohoRZElF4R1zCoxiRaiVvlVi0JqbEl8XpBTHOUi4MD8NUinRwPyBzCy3+faFs+UNcAYeT7UsBLfgpK4D4JAcshC0JJvOO6vrkgMC95KOcN2y89DXNZVGat591STox+hAw10sMZor8</vt:lpwstr>
  </property>
  <property fmtid="{D5CDD505-2E9C-101B-9397-08002B2CF9AE}" pid="19" name="x1ye=20">
    <vt:lpwstr>oeab0aCphV27EAxImD1pcry11tAgZWfxOOupZacYE0mnRbUZ5hWWPFn9MOpooR81UIuq3tbHGMjs8EHBMpFMHKp2g229tXdCNK1ehEHvzHj8x3L9LHeMsi2JKQh58XuJ0uP2e6vhnyvpoWqOrbLH+Fd5tYwkwdkPevN3OyUxaqmpzTZeDfQ9A195KaMDBFPfDvHvVDQin1cme+5MOwFHfeRJfE0uQQ1UnH+Mr05tSBH2Lm7UgKrtXPdXxtV4iE6</vt:lpwstr>
  </property>
  <property fmtid="{D5CDD505-2E9C-101B-9397-08002B2CF9AE}" pid="20" name="x1ye=21">
    <vt:lpwstr>DirDE/pi9cRFnsvHmM5oP51hWFNKOa2e3mN6FtRx/cENwAfhlUt13gebIoT2sxqPTVkCc0pIBKOO+1Sd1icnGpCuDuSu8vWG4E9YxxF+qh715GC/VRCCc9RKMf2DE2TSwOggly9je3FZM9EuBEd/uQKgBzsDJiQ5DPeSjQbGMu3DO3DGD/2Esd2JxKCVgWvVcKNvcIeNcQnohHMItPZp2aRslz4R5qvcZYhnqLIRYpI7BjqBwzT+DuD3JudU/0r</vt:lpwstr>
  </property>
  <property fmtid="{D5CDD505-2E9C-101B-9397-08002B2CF9AE}" pid="21" name="x1ye=22">
    <vt:lpwstr>P98LmRR/M0C4X5daMRgwNOopANOUkhW6PUBFOJ06QF69STZRETA8b7/dOWCBMB4a+GSnby0IB9RfToTnaXDr9Ew4iEeI34ZZurVw9w8mCWQFaFxJqD9Z71WnePbZAipsCKIwOnvM7bqsq8UuGUq+Aua1Shv0sUhYHlUsuONPhBpwAR37+z8kjbVgI66Ut6pbEsnzQYum5lYutYBuXjT5k5OxG2YuxmztqwM+KvGsWJvIbEaEcVnNU3hW8z2+JEj</vt:lpwstr>
  </property>
  <property fmtid="{D5CDD505-2E9C-101B-9397-08002B2CF9AE}" pid="22" name="x1ye=23">
    <vt:lpwstr>5TeNhWCE2/S2Yp1POFvIf099V0mZZh2DngIZ0OMlLgW5t8RR30y0apziNBXwF20uCHF5zDBd9Y0zEP3m+xjR736lgbpqJw+dVh6C7NIhsE3Zz/7Az6aqAOqcFOYOZjb8dvH8tz9QHJ1us1+sSEBeA2wJXotHodQCAX1m20pGpHd8Hns3L7PaZbGMFBN4a4JD2oG+zpDUsG7deQuXyEBm7saECpBDv6qdzw8z8yMHeiXsArrQipFXWnK5kkgSQR0</vt:lpwstr>
  </property>
  <property fmtid="{D5CDD505-2E9C-101B-9397-08002B2CF9AE}" pid="23" name="x1ye=24">
    <vt:lpwstr>kr2gkVRJIC6wdTvGmO/TN3y+EZdVKyUPzzpP9yt7TeQJFxX38VZEwsok9HwS+Vtufl3n0eJ26JuFbEawjjBlfrEjUqGwwCgm9IfqdqrXW+Pjvd1FhuO4p11ROCeR3zbnSEg1Xz7qvnwl3hlDxRfEvxbB7vz9A/hNFv+iFmgJhf/odQqXT/H+wPHKU4jLQnHs4IG107WQdBVRtxgrw/H3t2U8fLEeiih86syA+0T2Qdr+/UEBFVJmS+zSl/3Aqxz</vt:lpwstr>
  </property>
  <property fmtid="{D5CDD505-2E9C-101B-9397-08002B2CF9AE}" pid="24" name="x1ye=25">
    <vt:lpwstr>troEUYNZkhVODXNMhkytTRgCP2FqR/eF5rj0u0Wo0d4gdFs5ZyD6MeNj2JeBnNtoRToCNK8yKUgsxg1TgAjXiOeSJLD2hmEhIuejGQJ8Ac1lMCn8PF8RXB7TzF3WTdO6cIq62sdL2p2oTutyai98lT3/Jg+N8G1mLZB1J/4oA2zzdhZHDJ8/WI99lq5G7tttQWgqTGvf897AICviZBKWiJU2NSTQEaKuxaqDgc5YTPnMbyg9Zaz66Sq7PAk7OOB</vt:lpwstr>
  </property>
  <property fmtid="{D5CDD505-2E9C-101B-9397-08002B2CF9AE}" pid="25" name="x1ye=26">
    <vt:lpwstr>+1zsEfDk0btmxW7bPAgFhvgFUtp3ze0VN/MPK8hIkYMjf+Ovs+kIxJjkzEeGgKkwqOd9RLOxHxdSEqIobhdAB6aFg5j4eguWmHfmO332sw5l6Xm1LFoqsDuUSUkvUOV3w6Zo2l2ZJa/ALPYZv5pXghOfdpbX+U8160dHhFztqYbuNJ7mDRAUCF59IpSwr2BhrdX5G8oZMCML3xm9C31lxEXiiiJeaHQsOTnUJ5zcVSLR/lRJ2WbhxjvHav2oEMK</vt:lpwstr>
  </property>
  <property fmtid="{D5CDD505-2E9C-101B-9397-08002B2CF9AE}" pid="26" name="x1ye=27">
    <vt:lpwstr>53k4V8NsT8K02qDQC8+0+9x/QnKdnSlfATCHkeGPliJS3givEgbZtbYQhW4nlHBl88M28LbBs3lsaxyz4ImT7C9GwWeQME/8c135g8HwgAp+7UFnDhqEe7hFTc/x2+9zvgWDvHp/nLJks1VM4sUh1b/9Qyg5l9iyXvosm8rUBdG0mLSICM/vKnZpBhzPUNpVsX2dSxTBCmr8OMm2rZ0vKPfkNpgixtVPty9jQ9k19I/YelUnlS7foajAtjROEQ/</vt:lpwstr>
  </property>
  <property fmtid="{D5CDD505-2E9C-101B-9397-08002B2CF9AE}" pid="27" name="x1ye=28">
    <vt:lpwstr>luwSbk9s3tpikK7nPLM5F3NYt8HDc3CiQiXHTnayHOocexpoAJFaNb5v9QRNMwRmB5td+zzTOWdRVT7hnHDYNTaG6MOS+dbyL14ZDHXiADL/Ir0qBR2lYMz1hQcPPI9cPfTF0MwN/gzIlrPX1nNUh05LQ+QmwFA7cBVhx4+/GDk589vNCTbw8V3mvPd8CVNJN2l3uKTh2Vw0glGq5QPiauLshf8t6qnt7M/AqYw6ZnxOWuGDUl0lZG9yOPWUESo</vt:lpwstr>
  </property>
  <property fmtid="{D5CDD505-2E9C-101B-9397-08002B2CF9AE}" pid="28" name="x1ye=29">
    <vt:lpwstr>E7bVHMkgGzKJN5NuMoCbLtT9Nsnx9t5bwKOLMDOY/3Ym1ne/hIObBIjk6v0R0esD8AVZ+LQu1jCm2DCBlXoJfiJdjYSGwIu11xxzBb9zyZJwOlZTdHTOkHbFKqTK4jhVEwwxyFUzbiaEdQX0wXLiD97x4cB0XmTZls8F+dEVyly1XkrEK7e0rLgUzpsDPeXV4OB+wSH0ji549JU4PoFWL9KxIqdjilv1VuJsCJEQH+AFOKHl6HpJLGvgtM1v83e</vt:lpwstr>
  </property>
  <property fmtid="{D5CDD505-2E9C-101B-9397-08002B2CF9AE}" pid="29" name="x1ye=3">
    <vt:lpwstr>Uwr6uVu07SVkD9RZRGR+45xBsvqqKbc0slanlEpqWFkyrxpan8QCy/MoPioC4RZSbc0/U8Yp7Ekn2UZG6gD3Mjkq2RqKKvKFLudzJ/a35JhQrhpye8qjWyIUcR+nVPQylaiqeVZz0sZG+jbKmGTZO6gMLPbFsyRCuqdIu/w+Qx3bTAiJ34RDpBedxPRdBFRZohgwE35Ek0fM2SHIiziMATusy1XOeju3ev1d+FtooAVTXvkz06eWJizhjweESiq</vt:lpwstr>
  </property>
  <property fmtid="{D5CDD505-2E9C-101B-9397-08002B2CF9AE}" pid="30" name="x1ye=30">
    <vt:lpwstr>Ve7GPPdzIFQOBYZmR+7DXtSA94Ioll0c7WsFHumbRpBb/8WGDhVrghwGA2dsuEgngsO41geqMN+iOE1U1xLD1s9s/DDcMKqYfz2jz/Q5O2ZCuBBfyXll036sTvdyVwGVXjV26/FgLvoRasudMNq4lLxdH2ZabxGPH9gM17ks8IiKP1kCHfEtk0YTzrVd85nP5M41wPYRsw2b8x97Dv57hsUywzeP/av8VkWQ0CWBO6py9g2viviOUXYe/67gMEq</vt:lpwstr>
  </property>
  <property fmtid="{D5CDD505-2E9C-101B-9397-08002B2CF9AE}" pid="31" name="x1ye=31">
    <vt:lpwstr>nsJHJIQ0+D1xDD8t1oq4mOn5SXbY+dHF60PpAXFDS4SYsoTriu14tLIiJrJQtLJNkcZENAZVTgMuxbKxjrSGtmMSbaPtGLiap6RSpi0y1jo/V36UW6JW0xeAXJ7FANRpZ4uC62mlSksAfkSaqghZ2YPAILQy08SL138s60zEPFfwF9XX3JCQ0CewPjDBzHDxjhvnFZII/KCdTO29+f7rzxmuVFF4P3WmYHcBM8pu3KsDItlTQOdXUcuPGyNEhNr</vt:lpwstr>
  </property>
  <property fmtid="{D5CDD505-2E9C-101B-9397-08002B2CF9AE}" pid="32" name="x1ye=32">
    <vt:lpwstr>iYy5TiKK43xTKilvzF88Qq8jMZuLqrtAXme6o7zaL9SK82VwEnGOYR3/jrn0a8KMtrCVZ3dFETRviDd6rXCsuC6l/5P3p7/vnfeFrpJVIsV4Q/reZtwc+lrrCIl7O4jUw2CzPjzTFPqTDhh6BKJfHfsP7/8wpR1yaBnzdmz8tCkZxMlCVoav1Had9Nm+vvKlPPrD9KEvsRDkne9+05k+uY01c9QzV2gTDJAwi5CEC/mr40sjQTw6Cg9hhNr26O9</vt:lpwstr>
  </property>
  <property fmtid="{D5CDD505-2E9C-101B-9397-08002B2CF9AE}" pid="33" name="x1ye=33">
    <vt:lpwstr>QOOuW9gzlgWQTifVhtUd+EyJTW12H/p7XBUD3FKKYYCQc98qXDi62QyihXCS1mURXpC3zFf9W4y5aHyqHDi1XRma5OsXgGsvi+H0Z9YzlcSG5LJPtz1EKQiiFP8gVzFZPbw/yjVOKl6mJObxiaFOl2L+rud9QJvu/jRvGCHnXypkZ/25mZ2iF0I+Lgr6TVGbHCogI2N4FncntaZqAHP1LbJdtEAtStmS+1lY31KDHnrjiiZT0tXElfAAp17BAaf</vt:lpwstr>
  </property>
  <property fmtid="{D5CDD505-2E9C-101B-9397-08002B2CF9AE}" pid="34" name="x1ye=34">
    <vt:lpwstr>f3aQP7/s2u6zk5+ws2PalS9aLA/JEaff7aQqalqcDsyOVA1LfDps1tkdd4KLuQJthSydI47HClQgshaWenUIeGEhz+cH1uuYuB9dd6E1NcZ8s90hhSv9NqYADKXuB0yNcwB5ZpCErwdZH7ErU1RpHGJ9ClvO4KppOWL9+8+hmdcZnR/lyLGERsRB7mtuMYlvC9eAZB6Y3ivRxR400sneSKKvc7fefcYLU2N9XuiPoppYOmwEb94qdTkwdR+POjQ</vt:lpwstr>
  </property>
  <property fmtid="{D5CDD505-2E9C-101B-9397-08002B2CF9AE}" pid="35" name="x1ye=35">
    <vt:lpwstr>KhHWJUweVnGSwn7cy9rknnrbXSuQx5GgeqXGchao6Rr9CrC6gtjHEwINA4KIpZ/Khdw2k9zf4cpxE+GoZtemgWeliiTs2Lw5+645uIqCD/wZ/ywGEnlTz8T5w00kHGC31GbnScVY1gx2mt2l6Woh1sWvH7QAqhU8JWXyLhCRCK4I0G0jsahmiHfToZImp0FIjkTJc0nkeYcNR5nj9w1xhWj1tgGisUIQCP5qAq+9isZI+EUH2tgmlgP4lsHxPcs</vt:lpwstr>
  </property>
  <property fmtid="{D5CDD505-2E9C-101B-9397-08002B2CF9AE}" pid="36" name="x1ye=36">
    <vt:lpwstr>fge6F/qnBskgRSJYrDBQ2L+LYOOCIZAL8kuoct60F/cNCk9Hjqx7gSoGLj8qOEr2t2oazv+QtCV3NO8GfFaUli8jUN7OYu5mIFe3pP5e7ncQXPGHOPyXr6uZ6p5kDM1ryW0cMOvvxnVdheYCIVgHB0T8jwavUAK1goOPMO6Zn2Q1A1H8JdZwzUdx7g1pAqqxMeHnENr8n1HHzPPSDRmqnrZoEwxHhiJV3xTpfQ7+4MxCm3Prq/Bxmb4EWu84GZK</vt:lpwstr>
  </property>
  <property fmtid="{D5CDD505-2E9C-101B-9397-08002B2CF9AE}" pid="37" name="x1ye=37">
    <vt:lpwstr>8RKZLiXI2S8gg2tkhCHErwoR5wG+StkKBM9hXb9QdSdS5d7DwUiJxrMTCvWym/3ZHJEKJejXM0TyeScrkT9ibvvPeU/sOo713I6cQbirAzqiYURMmeRIy/pxe6Dx+NXAzzlZIS//jqISjjPpB4AsVfK5cVm6Kp5H4G0ocBS3TsWYmsGcmVJx61hlTel8iyH6z4nUjB0VKyPzAT+q19vBuQZnKFGBkotbxvC6OwPqqzEW9K3AT0Os0NBW5Wz6eQz</vt:lpwstr>
  </property>
  <property fmtid="{D5CDD505-2E9C-101B-9397-08002B2CF9AE}" pid="38" name="x1ye=38">
    <vt:lpwstr>fqmycxaOMNZTEWQmh+wyB7aYFxwBDynjVQ+nbXP6E7scpdCg8t/qbuuHYZbZEWRpN3pttOSVaV5tksONgWQKHtXLB3KiByIF742yYituFIf8u99dNR49TiNqxRZFi0GsHe8PxOPFD9HJPGAg0e+MTG/xudn81Q+9clJDUuBsrxB0ca+rg43mnI4nOAmXzz6jp5Vs0oXubO7EjVsdP+ZauAv0znUhwFyRKRW4tm6rKIdotiw/iG+khX7PPNc9EeH</vt:lpwstr>
  </property>
  <property fmtid="{D5CDD505-2E9C-101B-9397-08002B2CF9AE}" pid="39" name="x1ye=39">
    <vt:lpwstr>xbgVq0LLZz441CPuvGmtZ/O41/uaa80cnXoIZnp9nASVmqzGoUO2CSh2iZ6hY29rLDuQ/80/b2+ZI+oX9OyzYQkokAxViycRTSpnX3lK9drZyNbtxoM/lwqHAe+i4bSRWat1RwAGFDFDlUYVs1ulVZ5hYVO1CX8+QEONmcRS2bHO0SCPhFneCoUtecf0b+P9xveDHvFDbf4zGUUzQ6Yl1l1h3Lm/9Dq/s03bdKJjHLs3ufTNGeMBELoT6SS4G+S</vt:lpwstr>
  </property>
  <property fmtid="{D5CDD505-2E9C-101B-9397-08002B2CF9AE}" pid="40" name="x1ye=4">
    <vt:lpwstr>u6fXX6AJuOVFxQgobWBhscihwrfVKQbGfskjDcCt0HTXRXIg+W4xmQkmJqXIbLhhdMEa6cr/KEm1LBARYeKNWK0/7JBZ/Y5GeoxvJELwvn3SCm34FTaVwAcQMSDaQyHlXaLXPQBNyGZ6F6N7EoeGB/ejU6C8m64tYjWeLlMio2g9t6+vhwsXOGQVrzyHf6zC13dMBA6xc4IummmsNRWzYjg6zp++YVZsh7kSmRrf+0KUTcVs6iL+oRn7a8QQqgi</vt:lpwstr>
  </property>
  <property fmtid="{D5CDD505-2E9C-101B-9397-08002B2CF9AE}" pid="41" name="x1ye=40">
    <vt:lpwstr>4gharIwiIQZ8gx96wokvy8fWnZMX/ADCD3EvyIe29tgan7uxNfphg+pnmTTeOqtHreoBfUlVQMVKpEtvZByVJt/B/LNtn9PX7Ez9V27vHHEv3ZBX2QaC13+tUqM2gdZZPBAQGEK4MQusm4Csbl7qfR6URu0fJ7maKnE+8ocHvgAXygfHX6QYOolwkrqpgPcaertpKKOl0r5T+O/Svx6Omb/gPkVHIrfT5GItqOWthticxaI1P8zDUPpS0Wc3Cud</vt:lpwstr>
  </property>
  <property fmtid="{D5CDD505-2E9C-101B-9397-08002B2CF9AE}" pid="42" name="x1ye=41">
    <vt:lpwstr>1M9LJ6cFLNyOBHz9YxgQhe65hDt4s+uxcTbBGjBIxCO7sVLYssD1V6J6/SBD+0P6qvTBUQMpFxO1P7/+AQ6jToF9e8ZFuuB975PgTu1rEhwVygGOqZ8029l/ix9QBWVWoRnZDtwoXWz9b27SDjibEvIvU2SMQZP7y30UyoFY7FEQDjTFggQ43mV835RLI/aambpwWFQLRs9/dt5th3DP+0gsLVjGW2fX0h404rTieB5Z9WYrtQAg5JykKE9zmGj</vt:lpwstr>
  </property>
  <property fmtid="{D5CDD505-2E9C-101B-9397-08002B2CF9AE}" pid="43" name="x1ye=42">
    <vt:lpwstr>5ccx1WKPgYG6S0DrP8q7pMwdLe+dM4XCmF2N/PH7pPu5bfFNYz77f8OH8gFwqBZ+4z3vNIN0H+pkOWKu6POIQQCvA/otGamcqC+IOe19Oz/Heto7armwTovvN+zcPmxc1jGonyfwrFyaVsXLg5Pefvy+GvqMU//sEHhceJ9uL+hlViMmirkch4gQNPaNwZ6nglufRDTPc9LMtV55oE1u9GrnfsnWU6WfcNJuFJ0ndsjsas6IgWFEusovChwyLMx</vt:lpwstr>
  </property>
  <property fmtid="{D5CDD505-2E9C-101B-9397-08002B2CF9AE}" pid="44" name="x1ye=43">
    <vt:lpwstr>vc61os/Ef7aKkouWij6LpwD/FW4SYYrd3jgVXl68LDgRMao8RKsHzlq3fs8pFw1mifdnbkk2PkzX9VTzr6alu4UQ10P7zzSJY5uJeNC+EqEYg++vVBV0itgDb6GMZFdHuvO2k+Dx15khtcVCvxrS/jzu3YhpdgB0bymqdffClOhQMjwZutsm3aVS/L83Qp5RWLLS7yzz00wcWeybrBa4wweWBU2tbpwoSl3Sr0R+edGh82ME4rzlvrnThsKW8QP</vt:lpwstr>
  </property>
  <property fmtid="{D5CDD505-2E9C-101B-9397-08002B2CF9AE}" pid="45" name="x1ye=44">
    <vt:lpwstr>eQzI3tVHr8cI7dt+VRr8Vaq9Pt+WLBhIt04VBVZr0EeLxyJPjBupDRABs1LFucqfPfT3uo9Zl1q3feqpNBpLf3Hd8dfvRg4NQ4ONkQt8PLM0tpWUfdZTTszKEncc/puvw42a27UvLvmkeB9lPZYMzTfvqdIfCAccQx+L5pHvJnP7jq87J42XDpB9NegBcUo3WJsOUXXRkfdHuosx8StST9qfYYmw6wLqk/7Ve0tOACUKQN9Tpn7VR4R3OuIxKb6</vt:lpwstr>
  </property>
  <property fmtid="{D5CDD505-2E9C-101B-9397-08002B2CF9AE}" pid="46" name="x1ye=45">
    <vt:lpwstr>0Z3tZsrrEx8zXbn+DTkz3rvfo8vcklFhn066K6PIHv/BAJuffmaZ7/f/7WbF2PALW4uqE2SIeaq/y45/+1ms7FKmxfn1mFAbWOo62FfkvzZqTAHNnXSX0xh4fsd13zox+9FcTYtC7Qg2h9r92Gb9JM86/2ijpKwmnrxWh3GqahjYybyeMIw8sXNGp1pf+1KxOgDyxjCqh50+/+j4sD66XfNXdRR2cF6ByYKnZ54vR6q87FMiuVCzvNNjMpPpmLk</vt:lpwstr>
  </property>
  <property fmtid="{D5CDD505-2E9C-101B-9397-08002B2CF9AE}" pid="47" name="x1ye=46">
    <vt:lpwstr>H5s6y5lkR3veUGzrYSKko4Gg7rB4pn9F7YNO48oRRW7ZUni3hd0isXP1Y7BqhVp0bAXtePcZvnrxZolIY3LLesJt0LqzDx+MbWYDXH2HTCqKAP5pBx4Fxz6GmW2cr9UrqYdO3zt3/3rOQvthJRv0Tjilr9IatgqrvJOuw0rhJBw0VI5EADRKNy6xbElmNwQQ/P8+H/Dj1hgzoBP7tJKPrSNbn0RCx4hDNxq71c0EeqbOq8tFxFKTA6s65QRLgjn</vt:lpwstr>
  </property>
  <property fmtid="{D5CDD505-2E9C-101B-9397-08002B2CF9AE}" pid="48" name="x1ye=47">
    <vt:lpwstr>/L27rGOyqC7nm4Dp15PkWdqnBTDPMt+iFURHuyUgbPB4npg1etqjjCVfp0pkOmNNIXnNy/852CJajr8n7Wc3UcDWu+LhOWTriNSaadzzY5yTeN4SgcJ6evVrbazIWB+/t+f7vyKweii+BdFhnJPWOtmyvQHZi7UVxenBgVG/iV2CbXkiLzHtuHxjzpMN25GYJ0GJO5EuNThcpZ43hEhoequJgKrEC6nY+AmV3BTpf5F/PZiawNV8gUi6R/U+YUk</vt:lpwstr>
  </property>
  <property fmtid="{D5CDD505-2E9C-101B-9397-08002B2CF9AE}" pid="49" name="x1ye=48">
    <vt:lpwstr>PeQFgDdKY1+n4T0LIS7Oy+rFEDrr7+rtPI6SRvi9zOZfkZ2APK79HZrMsNFb8tqcc3OTJlPAz6M0tB++oVrWs+s8s4L48s/7XHgVTlDkdbxUSeS613Lhx/wnSRQJvFW18T9s0EFMZaTMd9SiClJ70DWbdQlM2y1I/EFJ9l5/GW94VY4nPxmiDdClYcKOYHi2sT+3JBIgqxMDHhG6zvAPR/v41gl8VUuWR+w/kUHhkdKrCGeVbKn4oYOoDvrCl4v</vt:lpwstr>
  </property>
  <property fmtid="{D5CDD505-2E9C-101B-9397-08002B2CF9AE}" pid="50" name="x1ye=49">
    <vt:lpwstr>NxlQZveOuqu7jVRUs1tZyIdouBrllgTvz10GtqV9iiPlGiCy5rUF56upEl5zn/qIsdplUsrbp/jaq/vTMMaDzS7ZYLswC01Pmkc8JgWilkQma+3XtCsfDfYJHzY5T/WhjW1Mc9rUJx30u/rt/zr38rddbPF2SDRz+I0ho/9AYDTUi7V4q8kwX3JRGUA/iV3d9iw6OK3BtFwHJ+fWFovyAvEI3+vp1WUkf2i+uBeCvOLMmRu3fz0ebSx5KdxbZ2o</vt:lpwstr>
  </property>
  <property fmtid="{D5CDD505-2E9C-101B-9397-08002B2CF9AE}" pid="51" name="x1ye=5">
    <vt:lpwstr>P6zCzJbMjHzYmT44rV7iAQtvnpBOWPginRH4y41cMOZAAe76WUlUI1ytCBZZQjtilf77y+UJmkU4HQrGFjjmwbECiGNNoKpili259NZL1vmt+b9rIADmOYkMCcsXOKnTsuaxCuUbz6beSAmKU+UNGsONYw6620REXa1v6HFkJqVpq74GVBgW+4fcKICSUUDfAyKdrZMTAeot2O0eiHHod+63Fb+7GPCZritH4VxnRx4T2VflK58bemxmehJayrP</vt:lpwstr>
  </property>
  <property fmtid="{D5CDD505-2E9C-101B-9397-08002B2CF9AE}" pid="52" name="x1ye=50">
    <vt:lpwstr>mB7amaDZYcNpYLkllAxNnNJxP0iC5AwrG/YZ8ZhQiVJplPYB9kMlDPuyDmv1bG2TUHy6kipCJ8IBnWaDP+AwC/FHeD+RvcmU3+IN5uT0EMxQisfTUAFGpVCDZdRX2HuxFfzE3UJPMrMcuSTzDJUMKZ06vNOaqbEiUXvjAZL04PA4mbc0fCXychCp2FdHBTwwG9mLcfoC+F+uVWUbkJFnR18dlRpIvS83rIsGJm5qxXEskrcCuAOpE2qQ9Vhx8QS</vt:lpwstr>
  </property>
  <property fmtid="{D5CDD505-2E9C-101B-9397-08002B2CF9AE}" pid="53" name="x1ye=51">
    <vt:lpwstr>DZ0//8uBW09F4R9J5MBQJNoFy/eJJbBwIMTPlp5bgxK3gIV3q2kT2OSs+4dN/RvjgEicqYktPh1+fuWDP6A5pJQ1mL+3oNsZk0ADuGrdm6Uyb8SNm11VlLr+Rtn8HSnxtVFz6tDoo5h9p70Oz3zRbuV18sx3tCOECRZZotfqpDFyo/an5DwJxUkNj2yrcEJ7oFRavEVZoR+pJvZLdnrXPhEeV6qoGjjDIzeezMKVcXP8pqp0yHYc/Cto/P99Zzv</vt:lpwstr>
  </property>
  <property fmtid="{D5CDD505-2E9C-101B-9397-08002B2CF9AE}" pid="54" name="x1ye=52">
    <vt:lpwstr>X4lKTAnGzEmU/fFaY38TGo/17HmRNZBuDKnjNL6/A/ZZSwLU3DUu5dg038SfcSYmDW4cOmUkoqJibqhGnglbwXWLjYGgvMBjTASPHJfJfC4lnbmFy1KVAM1fuWbO+GzJFWysY/qqGUzzylP/QMLKis5K8l9y1aASqP6hPpsg5TIdqc6pXcOERvAZQFBNaUZDAJKFlFrjrPi+/rE49J18ihzcZ06yLex3fEnSWVVx7UPvkUgrZTQiPO6IOEtjh0x</vt:lpwstr>
  </property>
  <property fmtid="{D5CDD505-2E9C-101B-9397-08002B2CF9AE}" pid="55" name="x1ye=53">
    <vt:lpwstr>wOp5hBSqEUsKWmIeKFyPSL9RmUvchrGgQL8H/jGcs0LGyoULmF62L+Zo3jIJ5PFOLo2V36LslwGcpjY5C8LHGgxIO3lOGLR2Uvc2CW9umf1hE7V2JvpCOtbXVrhyUHWUGsukGOMNAnLAbTAqjpJgWzyoM4S/ta8BPE4xupqeTLiAc0VW/JIm10EXJUF7XrSNPHS5HplydKkkBcjLYEUOsMaIdJoFv79NX7dTeucAzvx7OOqNm8HajMTQqrZQGlL</vt:lpwstr>
  </property>
  <property fmtid="{D5CDD505-2E9C-101B-9397-08002B2CF9AE}" pid="56" name="x1ye=54">
    <vt:lpwstr>bD0MG14gMKpqLT/GjwLySs1PVSsOOPFTH18QazoCZVGHjuqaaFwRHJYlE4tWcVveK7o2Nxg1Sx6XIfTJmE969EIjGOQZw3xcFyvcXW+57U7Co58Kdsr1r8Qy26LoB4ffPa69alvqiot3G4OBh6jOiK8QekPyv4xaR2mYj7iqHRKn19bAzkqUa1o4z5GAFaIanFtd0+Otddc5qWTjqngDvRy/ufEGu6eQNAZVvXn35IKdUJGBcuXDEy9c7lMK6M3</vt:lpwstr>
  </property>
  <property fmtid="{D5CDD505-2E9C-101B-9397-08002B2CF9AE}" pid="57" name="x1ye=55">
    <vt:lpwstr>eTVeacG6FSKAXo+adWO7N5gYaAqfE8zltLJ4ZAiGgR1gLJ/z4nnzXDHIQhGG0mX+NaCUTXKMda8i5LpGGCL79GVquqMNalcZrGpN3rtmLuDsUih7LUDN939uPY2UtGuShuwwnsO2ztaoxlsyk8II910PG1tnUXiwP7IQ38CoD6y49KkSRcCj9PJObT80ZiR7o8E3K6bACsSmLJrzfqW6enwK5o3bP/+B0hpGUWcUwU/NjJ2YyIXr+ayjBeWGfo8</vt:lpwstr>
  </property>
  <property fmtid="{D5CDD505-2E9C-101B-9397-08002B2CF9AE}" pid="58" name="x1ye=56">
    <vt:lpwstr>VJu3qTvP/MTbY/arU+v1A2y+2N952DZu0w3xRiNR5ei3L7MynUpmQxq9nwzu0huelzKwdB3aIuXUpfELy2bxtVIW1yFirRKHcX/75TrxD0BszYXbR67rTXsdbc9Gpndszi3DaN2AsO/Ackt8j6+yVOPDvcQ1uxUApx6G6u9zQgKZ0PyCSaTfjbnhOSxUTrV1UtIs6tcwCUv6UKhnv/tOmFy5bYzF0OGmzeEarzPeGdlymVAQ7r9+weVJ0f0yfTs</vt:lpwstr>
  </property>
  <property fmtid="{D5CDD505-2E9C-101B-9397-08002B2CF9AE}" pid="59" name="x1ye=57">
    <vt:lpwstr>jBejWD0WhRJq42JqfWmq9CoCk4vUkIn4L3bdqO4MSvKQHal2nfrqz4jYUqD2jUvDFSZfyNMdqhwwmFTHsH/XHb5F6LKSKo3G8xblHC9CCmvZDxxUOkxTJljYxZR7zkd/28q5SqO4XEnvG1H9n1VJIEP7QxiwjFReJ+jJVCUswTeVqPJ5ZjAIQatH5ZKcuA77E6QXQ+YXOBPS5s+Uqj34KWvC5evjU529spkBiNWfZ9MF6eSxT6cVzndyDKDuOA4</vt:lpwstr>
  </property>
  <property fmtid="{D5CDD505-2E9C-101B-9397-08002B2CF9AE}" pid="60" name="x1ye=58">
    <vt:lpwstr>lkcc5ku8GhIJUTFwkaay0kOX6mN7MnFE01scMu9wpZTRB7yclxc0ssW3HQzsJwwfbPlv/icvYuXcQWHj2+YRGlShMIy/rfHA6zTvplXp9Yzb0ZvgR2bYtN/lWuYy5eeg1jOyE399PaffmbGgbm1u4P3Owvw54fdI7rE8fowd/VIV7m2+2L2Hzd6gl0b5rCheDysYTLIPFzkEwYFUY5WAXQIMCoPdSu6Ci/MNlb+s0i0y4R2LEmhawJJCJsSRTk/</vt:lpwstr>
  </property>
  <property fmtid="{D5CDD505-2E9C-101B-9397-08002B2CF9AE}" pid="61" name="x1ye=59">
    <vt:lpwstr>cmGKSzzr3m3K9uFWkmwgLpB/wC2yXkzQrydYC0ymHCxMVjoobQckaUOUW8FyU1GxKGWoxJd0/LU/s4ofhWxV6+r+XWD+Jewb123mNXPXZtLBUdEXjHb44xaC1Mp7DqEjzEFka0jaTgtzNJvYLEVU3zJxQpCdSvq4cFpyZAjpXX/3T1WBHlVPdJBlBQ9ygksNiL/lqbftsKEFwWIo9UuDcdvulisOE0snSVOR1Fh5N8f52DVn7hRcDuLx6f69en+</vt:lpwstr>
  </property>
  <property fmtid="{D5CDD505-2E9C-101B-9397-08002B2CF9AE}" pid="62" name="x1ye=6">
    <vt:lpwstr>qL1BOjHjh0RFvCHm9KrnU3qh99UxXE1gjnwlGiVZspgIM61HVWYKCj0r74PfVh/3iNEWTMPlpMMr964UNECxXO54Q4iL9QzhMVmi0JD4GKHlZ7GmD+A1pfuz4xauLdo8/qIYfMLXKG1rh7kze97N+65NzPP1NE+xudlwldzXd02FQSsT2mgXTANEfwdx4sAJ/Fu289uiZXOf17a4rQr7YWsNmp/8LI+ZoVbyhJvP5qSVP8vOSE6zbqv9zB5lO1p</vt:lpwstr>
  </property>
  <property fmtid="{D5CDD505-2E9C-101B-9397-08002B2CF9AE}" pid="63" name="x1ye=60">
    <vt:lpwstr>mUNuS/s7I/nHaFYUpiFoFk9xMcMLHger/QFkdZRVcGv3KavMX/VzngRU+KIwtUo58NqVks9VUCoUsWpCeMt4+AxZybyOWRtDQlZ4QE96QeyY2Af3j4AqEbcDD3iL+pnYBQT8CVO7pQlfmVr0obDfJ8nleOF5i3VwoZ0vxLXbbeef0yIIrbmdno0B7kistbHgo05e450gh7oQU5MRoQZDT7HEjFJCsnsKHtNAZX2vGJLZKzGpC0Ap0gfjaigIe/U</vt:lpwstr>
  </property>
  <property fmtid="{D5CDD505-2E9C-101B-9397-08002B2CF9AE}" pid="64" name="x1ye=61">
    <vt:lpwstr>eMNjMb4dsc2XfWMsRW7HigTRL8aK5zA5cNd+VShNv49EYWm/5bpzoAkkQoZ6fh20jcCNwXy//ZnuK5Wa+H8oI1Do/8gGj6L8yXbKVdRbSEQ6ocK3doHd/1+FPE4bN2HQEOWKPzAR1d5C4rRKST4dcZwD95UK3sWWESlTe/gBP5okrj52dhtUWasoY5kzuWvdh+W0O8pgCRIHFz5FIsQ5lQB1T36h1YufvHtDQ6ceaE5fPL5WE8XH6T9QzlckQPI</vt:lpwstr>
  </property>
  <property fmtid="{D5CDD505-2E9C-101B-9397-08002B2CF9AE}" pid="65" name="x1ye=62">
    <vt:lpwstr>ZB86F51qanPOxy5C8//vQruJ7s7NfB/FsTNQ++/Y1cY9wsgHEe6Tzpl6yHO9xBTzqXAbJV1TrbN8PdTc9BAStWk1b4EEmL7lj+PDY3cCf801eqk/fJdvz5sPJJRaBE0Gpbd4wCvCDZqfy3ALTJAsjebuTfIDIFGEMkupjyX3sbf44zXAb994C9uNeC6fJw5/v9e2Yce0oiIT21jk8tXQh3eZugtLj1Tlbq1LZX9+3Gkz2YybFhJNLiBrtC8xemi</vt:lpwstr>
  </property>
  <property fmtid="{D5CDD505-2E9C-101B-9397-08002B2CF9AE}" pid="66" name="x1ye=63">
    <vt:lpwstr>6RYJu+VVClVQuE6PewMWX9GKHxNS9q6cQIQH9LgptA0PkiaUf+Jf2a157I4zLQxaswdUNXwVqo226SCDUD7u6o7ZDlA142Fiz5XFgYJcb4gEpjZ3HLk75q7S0jSg4ZFfI+iLq0aQuNh+7eQffCjX0L8FKXvzLIux8V0xb8SZzKfkpwQx8rNUHwfz38/WQ+zuF24DjeNEI8HlWvYp0klo5Lm+6eoEBZ8Tx0T79cGmIzn0ml5FCKN9t8z2VJC6245</vt:lpwstr>
  </property>
  <property fmtid="{D5CDD505-2E9C-101B-9397-08002B2CF9AE}" pid="67" name="x1ye=64">
    <vt:lpwstr>Z3hvgsWA2gAhVoyzkV/Y1BHag6e152qpvPCfEG6X/wAzxpNHb6GzPFXFE5y0ab+/rLllmflJ5v0U3oY/Gg8SY0zCUyZsUv35EmgFIUh5FR2RgP4T97GgrDEBcDB6IL5SS6vpFuO8E5Vu+1qiFIBqfFy5FStAH3rwyI7jE8xyd9rXPfknRUsA1B52b5MsNIBukUd2VOkfnfMh8GjojqFCK5L0C8EeNCYvFd5hA/rsk78DVWHmLxTfzYQzhKGCXqG</vt:lpwstr>
  </property>
  <property fmtid="{D5CDD505-2E9C-101B-9397-08002B2CF9AE}" pid="68" name="x1ye=65">
    <vt:lpwstr>XR3KQ1NubM4Kra3+t9BBnAQ4UvI90jP1tc9qrM9ZOgN+XTVgbU/nXhgvKvKkb3OnsjFk2/UlhG5QGkf48EBWinja6raKMSq5etsbKQkQr64+kiW7aDPHYqEl5/PKurY68Yb7LZ5HguwC6mSk6vKgOjhcWJ9njPu9lOWO1pZcRsKi4AgyA8cJ8xmddHtXkenqmnBMb6Cr/AFmyDPFHIBSIGEH54TqDv9fZ+fXSAHEDg/kwQnl1hpup+VkjVAfxQt</vt:lpwstr>
  </property>
  <property fmtid="{D5CDD505-2E9C-101B-9397-08002B2CF9AE}" pid="69" name="x1ye=66">
    <vt:lpwstr>z8Wxk8aIAlTVr71sfTG7QFZ/W8sVl9i+XexHcBlI2WlO1KlfHaqqTmYa1nGLgwtBlzKopPkUMrwIlr/qPi888mc9aZagCMNGBBb+oJAB6ryzeEb9vl/tqJAqSvkPsHMnFbmCB30v5VcBbLrgJhEH4gFmiQxV3g7gTb4W7BefrLWadSBTP9d3+dMGzhT3KmdtRntxZu9S1S93fmVZA7o5HGTh8o6i4XtgcEIlcwgANKdCQ34p8Vjrx365Ipen1xz</vt:lpwstr>
  </property>
  <property fmtid="{D5CDD505-2E9C-101B-9397-08002B2CF9AE}" pid="70" name="x1ye=67">
    <vt:lpwstr>4EoRaZsU7BbK+Z1qOHPL+/To9Wx44OzHGy0k2t7lXAu7HPDSykAXo+vUH1IwG3us0mYSVOBty8SYyU0VIZN3OdGcBUMYw8PvwS+twSXy5vKS3BYvFONE/PauCsOxDLBbNH+NhDCFgLEZ+vvAVhWUSGA4gNBA8cOdsSI8ZUJuQZxWSdg282U197Q4aYW+HWHie3akhmladeuooU+tyA3dWOzqILrvgzSCq4yx4uR2UzXVHPkxDViijzru8AUTj73</vt:lpwstr>
  </property>
  <property fmtid="{D5CDD505-2E9C-101B-9397-08002B2CF9AE}" pid="71" name="x1ye=68">
    <vt:lpwstr>LZaGYjscvymuFTa6FReKFLtXXUJYlObNR6PfW5aoTe3Qyi9e+WLzMVYOepLvqdVtNlwyEiIIhNEFUJXsh2hMrCFWS/UiEEDA74OqUh6XmfENpmsqfPVVI5xisuWV7g6kMYThLL5U060iaIX2zmekzQiIR/UZGJY9stOa15sAAK0TElgvXLCH1FrrfnZfqpyhMqExz/WMrlu3zR7lhHqNGUDpP03M69JsHljqh3uVIeoEvsGJDDaCqWdW7ZLTkOD</vt:lpwstr>
  </property>
  <property fmtid="{D5CDD505-2E9C-101B-9397-08002B2CF9AE}" pid="72" name="x1ye=69">
    <vt:lpwstr>i0QIJrV476YIKOllwiua5wzEotWtof6/UaPavtDRfj4hv9htlF++QFy416VfSZRA17SGHL2QhTEc/a8n/YNdilJknd6/atWqjX94pjB6LjCMmoJ44nkmd4rQGLC0aGfFhdSOjAkp7YEyKW73e0J+RD7+0bwJVTxj6flfWghFu4+reQVQgDbojujl8HfdTvlQRjZL77v2TwAzEdfdd9ypnb5arraumph0YDPP6t7w8vYhJGasWz6N8PdSBT7J8wn</vt:lpwstr>
  </property>
  <property fmtid="{D5CDD505-2E9C-101B-9397-08002B2CF9AE}" pid="73" name="x1ye=7">
    <vt:lpwstr>0qZJ00Mo6R8UmF04sJxpwLsf0jqGtb6Y5Xuruhw26AvF+Vth4WE5EL+b0kznQ+nrFmbnwxQDxDkUYaARbT3oW/06yQ/SUgpv+8yu6C8A8LLpKj7eMH6dv8zP0T+1YCdoXi6pqrpXde8I3PFwhQQlHVVmtiJHEH/Ce0Z6wPigo6ZkuGDruFAlkg35MZlKwIp8TYE9o6sYnO2tlF/BmCE9AlB57DdnWKHW2E2QTrLloeEOz8tY+FLGgrjUNS/NXn7</vt:lpwstr>
  </property>
  <property fmtid="{D5CDD505-2E9C-101B-9397-08002B2CF9AE}" pid="74" name="x1ye=70">
    <vt:lpwstr>64l+sYMKCERCYTCbfMxr0DTcS/P02SWlwcf8iqCFhuOuKnZ1G491Q6i1I3vnzSWWUhAx9RZnyAm3Vfk6VZ8mNbQdGIGihRzIN5LqSsjs3gzfOysgKP1dH5eJZ8Jzw5Eii5B8D6259hGH3mokkn7N0CnIS69eMJ+FGL32o9jogpJ+04fZPjC2ot7PUl2ljZkx1zcqdoIx0p39CBPSZHtFgQ3k54wdsHWBkMl4IgrTAZmuwJgHVm8Vl7gBl7znQJ/</vt:lpwstr>
  </property>
  <property fmtid="{D5CDD505-2E9C-101B-9397-08002B2CF9AE}" pid="75" name="x1ye=71">
    <vt:lpwstr>wA9A6YZt//skABZk4MmeWh593RnDIdEjMVhGfDYFT9ApbR5AJWUIOH9XRKWuhrFj6Ab/SK+Os2Vs7o6/hUe80y592W5/H7iIXh0Mvt9iy1/3toDLsyHlwrp+PSp5Go1OVS1gw7hp/8x8HiT5i0sTWPaS/NxqcDPSRutfewpGvKgwKf1+9dJP48emy6BOJ1Mircvr/DSE/6+Ezb6AU7hhONBqtKE2Nqig8dilrlU6zX+aDR3vFBIJqUDAj3I33n6</vt:lpwstr>
  </property>
  <property fmtid="{D5CDD505-2E9C-101B-9397-08002B2CF9AE}" pid="76" name="x1ye=72">
    <vt:lpwstr>F+EYCe8fHQKsesML92aCd8/xSrG7D48bEHRL37KzBfqk4j6kgIXpETyCtJzLihz7IrQo+eyNYD9OXg1SykK3u+o4NZKcZuJcUKnCS3/c9bniWBMgRXfRbVTfrkslfAhjYGm1X+RN4z5c0vD+pu/0+75i5SJC9EwWRJqE8RhQKpUbWgLotubUFBiZiDw587HH4jiOQTnmhhJqWNLZmEbEjwYBEY7xsBFWT5vxKTxCtc/+4qqRgU6gATRKPUQpvYN</vt:lpwstr>
  </property>
  <property fmtid="{D5CDD505-2E9C-101B-9397-08002B2CF9AE}" pid="77" name="x1ye=73">
    <vt:lpwstr>19ECzuLxpUEVvdu+DQd7dwwzvZTOMoaDjZqlOzRm/D7mx9Z8Ey1Y3thgXhSCLSDGaTPbSQOtFiuAGdOgjn0f69xpkpNmAcil/T6B96Esrbx+qc9lJCTZ85gwl3VuWGj+et5CF1xTruuFkSGVVsw+p97TVD3/nRwY7KzniITfemxkWTiA1fA7GFV9wcrw5F0N/ivO3oHIDqqyUojAelS1pwsgUy7ZbL1UR/KYaSFgvwbQBNl0HkrhOAAYIXklB5o</vt:lpwstr>
  </property>
  <property fmtid="{D5CDD505-2E9C-101B-9397-08002B2CF9AE}" pid="78" name="x1ye=74">
    <vt:lpwstr>l9Dqg3gQBndPLYkJbHz001wiQzUwlkXC1KARZcn/Hndzsul4Wt31b+ej7dUts9s65Sas/z7wFElIuKMdtX7imgO9Idm+5bkVtmhKp7VgVd/h2nePMU7i6aF5sbaCGce2ZRJyY67PJKdD/K5IvoZ327pAa1RovlyBlGWDUzog7GCFwyBg4y0XfJjT0c67ZV8rcRKG6HUTqohaC9kUK00xbUt5CyZB9NpIxgsJ4VmrMLVEf9GEYZUrTY/FY+egHVt</vt:lpwstr>
  </property>
  <property fmtid="{D5CDD505-2E9C-101B-9397-08002B2CF9AE}" pid="79" name="x1ye=75">
    <vt:lpwstr>QcfuAALMl2WRgkiVhlS3jW9be8xr4+zVl9ukCRB5yw45mr6r6GbHABpQT501mXqBfKdyk3cfyOd7dT7rXayH5vIqU6O5U+9yfilsqm1gC86cZA+BymAfNRAZzuCoYZDap4DdZ+v7j4GzKmmfPOe5870K3mzA0VagISE4wncR3id4fymAYKWgPcvHXun0Cgk+qRKY06sdEYEnfgDZMUw6n965HbBJitCWzL1A4BYORoD+no/XzgLpS3pR9iKU9nB</vt:lpwstr>
  </property>
  <property fmtid="{D5CDD505-2E9C-101B-9397-08002B2CF9AE}" pid="80" name="x1ye=76">
    <vt:lpwstr>vGUsz6XoKzieVzCLSksSE6DAHTINrOwDbxdq+NGVczQsSICoVp0VaUxXbNk0M9kpBhuj8SXKhbrBmW8+nq9yxdkbdtQOGcRlgu0AUH5XZ4yx7QflTTRWNkKPkFn/CFiisstYzzfWrUrUjRMEY5Ok0Cr8fOvxIun1E1p3ApUI1MJgF4PfXEAqKSepEHOuPPLwIWM7+V7F3chWnbhuy1I8L4I77dcVb/8cGthNFw39dhOUT5cntWcjkYJSt5Gd9Xj</vt:lpwstr>
  </property>
  <property fmtid="{D5CDD505-2E9C-101B-9397-08002B2CF9AE}" pid="81" name="x1ye=77">
    <vt:lpwstr>GW8GvSR/yMAC+rUV+MUg6dZmxeXiCf5Fr0cWeBx0gNU6eMusmjHaf0hdKWFmFQhsnlDo4S/zrPIqFdAvTBxpqoX/ldOsPOX8W0efPigXcGUxFkhxH0qHOlXb3sourqmK/BwiYT1s/4MhcvCYNmZnYknK24LvBaKN+IHizp/llRB01gBGgOQ/aFWF0ynlffu4WWLdrlC8VeQ+V6O8ezG8C6Jr6mo/VO54ot3og9+bVdgJ0u5OqJCxJEiBgqS7kNX</vt:lpwstr>
  </property>
  <property fmtid="{D5CDD505-2E9C-101B-9397-08002B2CF9AE}" pid="82" name="x1ye=78">
    <vt:lpwstr>vTb6GR2zbxgdSc3SefOGJK+ZkbFAqZA+KhSOCrm+BZZrrLeePdUqHjBwZL9VYn0ghPxRxW+E0icWPxPMaMlGJCR9iPMKoHxddcx7R8WQVNhrTSQ00GzDk14LgytCQDpNpce+Ss0dY5T40GDByvzstaCEpj9ailUW2daYextdAZAcLp7m5SkxCc9allzeIxTsXtNs7DnJ+q9kzV15czHoV/b0Htk33vPmxwKt/2pk90qWMkguWxnoBlY4sDrdIMh</vt:lpwstr>
  </property>
  <property fmtid="{D5CDD505-2E9C-101B-9397-08002B2CF9AE}" pid="83" name="x1ye=79">
    <vt:lpwstr>SnsM5Djw9ceWVbRu8D8yMOsokG/jEpnHS8wTKJfbzMqvR4HL6se23qaJllrDT+4ijHbz6DjhpIxDqg60QndvZfxnyj8rgqiGWCkFSPAMDQ7ompSexgFCPakgiQEMgW+ze5Iax/ZdPs2g5LGoAyQVu8oiXqGp76/Xx0lsJulp948s86JYxTjV8Z3fhhFFwPj9A63OShYP77OKu/cUZ//5aqfg6aNjTyDZtS4+DDs/kKUXgHewFoZ7hKIUykWxmYG</vt:lpwstr>
  </property>
  <property fmtid="{D5CDD505-2E9C-101B-9397-08002B2CF9AE}" pid="84" name="x1ye=8">
    <vt:lpwstr>7FM2db4C8uHjdKSjjBzxRZUeEU7qzH6jPdVxeko5gqOFOblxpDUfHraakPAYBBEa1kK07Nqw72qURc/Z+3XPkCmMl9UFblx06FUFIIXGzzWTDg0O6Tl8FcGP62FCj1eThn7VVWhp9ANxZVxgzte7WyPkfsn+4iLPQpk+frFIJZSTww6/OgDfzRFQMecpW/7WwjZRaq1Zfzod4JYIF7x6JzSOMWoDEtRfeCNcoR1y3s1X0TqfqL/6o7ozPfyWtsr</vt:lpwstr>
  </property>
  <property fmtid="{D5CDD505-2E9C-101B-9397-08002B2CF9AE}" pid="85" name="x1ye=80">
    <vt:lpwstr>6u0tivTnWL1yZjxTMVoFkij0U+9VMdZ1LQxP4EqxVWVHYNk3okJ+x0eVd/9YxM/nWBPrJUJM/HNqjbY2BC7ArjCeRsGeiKjl9uqp6r3pBVrKK3cublQ3ZTA5cEQPg9SqitE1s8AsngyDAsuYvCFadhFHh4WRoLDV616iN5iIWj1fjYE1tzZ9um/e13HDpwEVklw5rEKrZu1sPjFBWVaSXGRVCC5vFoubHGjdUF3xWN+B5zg4V78sHSmyJziLVLP</vt:lpwstr>
  </property>
  <property fmtid="{D5CDD505-2E9C-101B-9397-08002B2CF9AE}" pid="86" name="x1ye=81">
    <vt:lpwstr>3Lx6PJR6AKr1qRPuoYJpC9hO+d/WRsp1YmXElhMbzBpoiPRKiaKpWlEc2MbWDxkKHPQPYen8vfj9Pqo8KoZ1l1L8NrIMtW6dN6fhvnmzl8/s4xPPoaxjjCloKu/ylkU7eEBLQk6SCw0+HC1H7tk+0Y2rutgy5t4efNYoUYvdQ8Zi1l7hKApL+0/GHYJXjpafWSUFewC0WFEbGyXy7jyyods4Kr6/12ZUN6yLd0PLK6gMeqJxLeN8MhAfdclvNGk</vt:lpwstr>
  </property>
  <property fmtid="{D5CDD505-2E9C-101B-9397-08002B2CF9AE}" pid="87" name="x1ye=82">
    <vt:lpwstr>Z4O7djg7/xARHTK9F9WVfFfsR2BkHTuU5pLuyAmcpbLCHLq3JWLyz7Mkjvm/Shk14CiNAP98ni6hKWj7m5j0IX+6fDZmAOWJjdnYBzhkcLgrkRfBUZr2Dybch0i1nzFIEqlJ1Jw4CZAGb3tF8p1T8Eu6sjnSlXSNiGBiYYqS/gEeT6+/U6DuSG7O+ZJttKSAP1NselWnUp3XMTFHS1yIftf/tQbDsLlRcvY7RXpVCul1zBq0g758/uin5lSKBPt</vt:lpwstr>
  </property>
  <property fmtid="{D5CDD505-2E9C-101B-9397-08002B2CF9AE}" pid="88" name="x1ye=83">
    <vt:lpwstr>KIXXc285BZsKQi+keZmyEA+5SL5Vr4vL4VmIFd7TZbLE1zQO6KeTZAM7mxWUmida/BkrGZoHp/AGtvzAfrYNhWZOJrEIgP9CiqWYsYUqHkhGjixHPdPRJxwTULIRsevDLVdgu6ce++bQQeMUO8fTIYC8EOI+cdwxY4jTkqK+U4Og2a/U/xDx2N9+REr+6L7SEwHmNrGAMX3u9Hh7n8kaS5ifBEVfnvu3bTdzA4lmUvu4zz2ODnHr1kNbg5ZOqaf</vt:lpwstr>
  </property>
  <property fmtid="{D5CDD505-2E9C-101B-9397-08002B2CF9AE}" pid="89" name="x1ye=84">
    <vt:lpwstr>udDm/b0mP4EA3KEUxV/7TqxuIG/mp9yhrpoBy361wNMIDQ0ibu6VM5dCH8Hb4PHKWKqGhZwgq+hM6dnOcY7OSh772IMcfS8+Ia1KK8UnKus9qwj5u25xL2C9BC7ITYkQBBz7S2OHdtfxcjt+fGoowm/zXTGrjA48nHBBqHcV/wmKY8+i+TJbOf5tFdJHx1cNkYBIIfZyax2tsING1kjq+BfDno95VhX19MBkvzMnoCpxrI/ZhPegK93XNMdbRgE</vt:lpwstr>
  </property>
  <property fmtid="{D5CDD505-2E9C-101B-9397-08002B2CF9AE}" pid="90" name="x1ye=85">
    <vt:lpwstr>s8AoDo3ljuoGDgJO/19vpOC6TM/b7HDjJeq+ePd171N71a1BTCldFFudHj33/PLf8hhNlfl5sxps7k6OeZ2Xa01ZgXPkQj/geL+svJZaRLQYJZBfX0+NYYJtaoO6pkOOkVJmV1F+YIsUU94pB9NWR7qCFkiOe+mhITxCeOH+ZMl/B9scgzg52XZchQizn30xcLBHMqiBwnI1tQZ5gDEYxwtmKNrT+VvZLa9BqY/1kTSZUha4BPTMBBc2OQ79G85</vt:lpwstr>
  </property>
  <property fmtid="{D5CDD505-2E9C-101B-9397-08002B2CF9AE}" pid="91" name="x1ye=86">
    <vt:lpwstr>rj219BT0Ewf+HXOPVuzyz8ZBn78JlrzYtNobfOn6uK4DYxUrciR5kqkxAGiOMAEpBy1iylY26/3PSJJIO5gL1ElN9iUoJAwN8QpPp4z0sp+uA7kUpKet1BErKf+vL8nnnGb3cKaNLvXRGm0XAuEiq3bwbVbYorXLKdoaHbJ2PLizmOtImlL6XjgLS8ASh32FvbU28bbzG2NDGjNhXsRyRPwlaZwp8max9HevT5EKNMJtrvb/aaWIY5dkMk/RfBK</vt:lpwstr>
  </property>
  <property fmtid="{D5CDD505-2E9C-101B-9397-08002B2CF9AE}" pid="92" name="x1ye=87">
    <vt:lpwstr>kxJJ8bY3mYqJjC2q4frDrjXbnMF6Q+m4IvigfN7lkQbduPlfGZhXGBvLQDvnKe1equtGjYajFvkJ9DIvQ7VD0DOzo8fdY6OrsHLz7LUNmcWlq0aD6CnNRWHiToOmNfufzHIf4HHxgLnuaJZhwpG1a3qi3xnqbn8a3xThOrgCyEiSLJo39UW3yygg+vTVczIEAJz7O/IblxtJxvPSqC/UGu6l+64ji+ms8shih6pHD9zrOWF6aQC736qX0WcR4gP</vt:lpwstr>
  </property>
  <property fmtid="{D5CDD505-2E9C-101B-9397-08002B2CF9AE}" pid="93" name="x1ye=88">
    <vt:lpwstr>1IOMzKCtQnNtMOZSc2WR+Z5uH48m/aSgBxiU9ussKZc5wC4y1xpkxzmP1KybfnL11WTnUp7gXVVuexBnmcI5a+3f9HhWDWYntmgKVsNUHBvOMOgE9DVpkV7uQd1fC2TVH/VVHqKdDRHrpi3ns3xuY+/XX7Mj+RGNKCy9mp+StrJr48QUUNQkTJTPjL3VVJURtK8NAqCTeO+r4L7CXTR/oulNgAWDjtBIC/o4SCfcm7zP5oTKk878CsMN+OCokWq</vt:lpwstr>
  </property>
  <property fmtid="{D5CDD505-2E9C-101B-9397-08002B2CF9AE}" pid="94" name="x1ye=89">
    <vt:lpwstr>t+eeZ2FfNBZ9DmKr8aYpvtFfiL0bdOlccvwj3gIe7twJJ6yWv/D2RXPTnuKr2i1ZqW6WeNu3rO1u+a5owK2SE4o4EreW12DKEcaPeGYknLY/f3qV2lI3iVhUT7H7rZYuV1VJAoGoZOSIm0775WEEphTmMS6p9TcHXVrgT7WdN4xhe5jr05NBQpdK5M8LTUNV5U07ksK8ho2Xhp5JZQ1ewm6ZE4DKIUBDeUTkomvuTmtQoOjJicYkqYXO6gCz54J</vt:lpwstr>
  </property>
  <property fmtid="{D5CDD505-2E9C-101B-9397-08002B2CF9AE}" pid="95" name="x1ye=9">
    <vt:lpwstr>MGV8JtDoYJmQzIfwLiaqdI20jfoo+8X9NsnE/QPT2KfeBGk6l0PF61rdrxecDYa255k2zr0Ms90dkmtGG/mcfQMAuCO0D27ShitONp8Qh9qquKJfRBPrDW3OdqW4htEajtZySsNp31vGIaEUMH8kf6b+eb3RL5qmLTctQ8hs72mfuya77BxZljvQsCcJVSoImoE1S7nkf/qsPw/go/1mOxjgA2AoWc3tlsDWgpDucAHfH1zffghaT2IbDS7Xe2N</vt:lpwstr>
  </property>
  <property fmtid="{D5CDD505-2E9C-101B-9397-08002B2CF9AE}" pid="96" name="x1ye=90">
    <vt:lpwstr>8dIezuMTqCnLmT+6jxq0yCQ1RMu0ca5t9OSqiMZD6+k2ehOKKE8cz0T1qhox2UeV6JjzskOcBF6w9tSH/j1rFyADgBiRHMTwBa64YXqjQMYWs9IP6Wlbt+OsauLUiC69xiaRdm7uEsiAMjYRdJ0+pN2+q2Z27KrHr1sZDlADW78980yHA4vx2gkyVHyUP6dAr+Vowj1Ybbkq3P3LqBzPEmJ6Rpp8zIXs0mGsUmmqn4uWVUg+YzvuAlQN7xIX/Pl</vt:lpwstr>
  </property>
  <property fmtid="{D5CDD505-2E9C-101B-9397-08002B2CF9AE}" pid="97" name="x1ye=91">
    <vt:lpwstr>A7eCSRr8Bd9AE9h+SB12T7n5VkL8ZmPBhHIHuch4hEawzgNcDLpt4HIP6ObjlzKQDsb1g9clfg1OCwk7P3vOxgXY/YeQfV0bbm0nAoaVH6mai19MWYDeZLIqVE7wanPJ/+C+t3Ds/d3KNOf7uBzc2xan3vDfVChhPWZfQOJsbPlXrJRx4FCRDDDo0qhB1nHAMuTXfhKciK/ZmBIvvNLHpabKPFsMR1AbaVdwDDUsiBuy6vLMhtQ+PHNpLDSrwcX</vt:lpwstr>
  </property>
  <property fmtid="{D5CDD505-2E9C-101B-9397-08002B2CF9AE}" pid="98" name="x1ye=92">
    <vt:lpwstr>NaUgNT2OlAyNuBed1buvZDq7n0ozeKsPJaAEfmQN4bbIb38YYATe3YSNzgwqvV2CAZTyHOyECPJzFM5xBw/WMdNxmbz8SBhWbN1T1ZS3iaOOmM2xg0CDRIJzWoEe8jw+1+Qb42JS9id9p9qKcNIYwRaM2wV1YDWGwflXxwh7/ikwlfXPbL90Qtvm32MB12Dxvnhp3+X1nl98L86cBtzX7VWIbAryA2EJsOW02uEhoOmTFJ5hN1s1VhKHfys5RRQ</vt:lpwstr>
  </property>
  <property fmtid="{D5CDD505-2E9C-101B-9397-08002B2CF9AE}" pid="99" name="x1ye=93">
    <vt:lpwstr>LpT7PXi5RAxOh2iGlhnOewUpnU2eW9GLeJlkF/wJAgMoiDrOBoMlvEXYN3F8SL6Etu8P5LUH354ywttTXMyKkj0BebWlBUUp4mPmpM/aH9/TmG5bd7NROTmTtzJ4+aSmlU/JDKavbScpN3NANymymbzK2ZfzSz00g2zPwFLjc9XSxXAyvkbIRjoDcw13oM/2VoGSUxDlPz82vL+FfqAllCnUpzxT3Z4R6rQPhe1QaAL43ofBqmhsI2bUnHQOvD/</vt:lpwstr>
  </property>
  <property fmtid="{D5CDD505-2E9C-101B-9397-08002B2CF9AE}" pid="100" name="x1ye=94">
    <vt:lpwstr>ItLMTmOwCAJUjheT3agXu6brQACcyTCQcpMvmys9nv9dzXmy8csr2sCF8QMjm1VL/Ro7L2lWNlfbPweXtZkCNERrkLFDnoiSvWlMb5Gt70njuFn0lS/Di848yO+EUYyJXN26pg8QTDN3qQSErqSY4F8DmP9KGRd3Y0sGmNUFtzqLgXY3pns99lzsaZTvcEf0MhaBQ/V/rUdBybgd5HIAl+dX5TrplGNpTF06vE3RZZnz397Irvo4fWcaniTTSCM</vt:lpwstr>
  </property>
  <property fmtid="{D5CDD505-2E9C-101B-9397-08002B2CF9AE}" pid="101" name="x1ye=95">
    <vt:lpwstr>rsamAUH+wYG1GXDuL/RF0JtWYl8x3wHqwBKj0D5t/SNVGo5AL/FqEhplDbKkuQu61TvqRBCX8h6+kudNuEAcm2dkgncr57NyPzRYG3OODaWdHMdEQLaTRj5TJYG6hIednaagkEocBfVPLuqX7gD/Lwp7IEaoU7oSVHfJ2i3EIS73g7kjKmdvTQxd66JKdfx8SGnv4rYuDQYiBMOZLGSEqK+e2rOx9h67PxHp4K4ClAaYG/bbP1AF4uC3aZUkL0f</vt:lpwstr>
  </property>
  <property fmtid="{D5CDD505-2E9C-101B-9397-08002B2CF9AE}" pid="102" name="x1ye=96">
    <vt:lpwstr>t1OhbXReN4uGqpio1yWpfD8r2tI2o/KtH0V8UYEdL8u6qZSsocq3jXXZw0se3FjpcmgJwIN5AjWTVcZi1O60Sx++FXZsgImt35aaTv94H5ahfbKWQYBZ8B08f96J5qssHs2IHYhi7Vv1jKnw5VB+w4DVBOIYnKtVQleio/WqVH79mllUuEjLAMMIea7DWqI7LyB9sihRrjqMKQRknWWlAaMLGt+skj92J9ZV9pW+xCuSr6o/EypmzN0OdsCb4Co</vt:lpwstr>
  </property>
  <property fmtid="{D5CDD505-2E9C-101B-9397-08002B2CF9AE}" pid="103" name="x1ye=97">
    <vt:lpwstr>3z+In8xSLoQ7TSYfAmcsvljGyL2s92TGejM7OdoIUEnycO1W1+U2oV4wLJxE/nyX6fD1oqETZA4zWo5hwPNEL2jJkJoz1gZdVqokPY1uEx7okOxe+so3L8/qzp/hjD1jh5Gxzl8eDmvZCMZQcT5DF8fTTW2teu864rcaSBQsbRTi4JR2vinYyOvliFNe8iyihI+IhLdunGP2mA5kS5QvXQPmtkHBxcKoWR615NgmUwsybg7eVcNoHMmAUiZukVj</vt:lpwstr>
  </property>
  <property fmtid="{D5CDD505-2E9C-101B-9397-08002B2CF9AE}" pid="104" name="x1ye=98">
    <vt:lpwstr>jIo4fNk/7etoE3ApG81nWjCyC2zswOPgaQSxTKFQL9sPnyyyUh6I3Aw4NCvSH7YR/E2g77Tnpa9JNURYhcjUxdhNLiNXMNd3PCBRgxa7lv2JgmTwqjs29Fdh9ATO5x7byXmuHDJSpNXTqyDiGKmn0/BP8znNA/Kbf4QLbCnNWWPIWBoiKRFmJ+lRwNtvcK1egF9+2LBpQK4mYDJRHseEpBjZUxQx/gmiXDzLFX0lUdixwgYu5+vPc2YSk1EYwgk</vt:lpwstr>
  </property>
  <property fmtid="{D5CDD505-2E9C-101B-9397-08002B2CF9AE}" pid="105" name="x1ye=99">
    <vt:lpwstr>tR1A0aRF23i1h8bYAQzwHifWhtlOr7BMUFC1GCrMqsNP4OUBZ9GuqzIL+IXaPugn+4SNVWEiA/gvNyMc6siNcyt/f1jpy36DMQh1im5DE0vX7OGn3JOtFqb7lsXmSGw1le1gueqTzML0SvZV1N00J8t5uigYJ64JTpubNsjqw0xAOcztGZLKoBlUXIusvR+Kzolx+HgQ8ZMcHXzl1EBlxULZtE/v1Beze+v9oeukcI4FD8QyakhCr22QorqJQ5N</vt:lpwstr>
  </property>
</Properties>
</file>
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topBorderTable"/>
        <w:tblW w:w="5000" w:type="pct"/>
        <w:tblCellMar>
          <w:top w:w="0" w:type="dxa"/>
          <w:left w:w="0" w:type="dxa"/>
          <w:bottom w:w="0" w:type="dxa"/>
          <w:right w:w="0" w:type="dxa"/>
        </w:tblCellMar>
        <w:tblLook w:val="05E0"/>
      </w:tblPr>
      <w:tblGrid>
        <w:gridCol w:w="10840"/>
      </w:tblGrid>
      <w:tr>
        <w:tblPrEx>
          <w:tblW w:w="5000" w:type="pct"/>
          <w:tblCellMar>
            <w:top w:w="0" w:type="dxa"/>
            <w:left w:w="0" w:type="dxa"/>
            <w:bottom w:w="0" w:type="dxa"/>
            <w:right w:w="0" w:type="dxa"/>
          </w:tblCellMar>
          <w:tblLook w:val="05E0"/>
        </w:tblPrEx>
        <w:trPr>
          <w:trHeight w:val="700"/>
        </w:trPr>
        <w:tc>
          <w:tcPr>
            <w:tcW w:w="12240" w:type="dxa"/>
            <w:shd w:val="clear" w:color="auto" w:fill="10657E"/>
            <w:tcMar>
              <w:top w:w="5" w:type="dxa"/>
              <w:left w:w="5" w:type="dxa"/>
              <w:bottom w:w="5" w:type="dxa"/>
              <w:right w:w="5" w:type="dxa"/>
            </w:tcMar>
            <w:vAlign w:val="bottom"/>
            <w:hideMark/>
          </w:tcPr>
          <w:p>
            <w:pPr>
              <w:pStyle w:val="mlj3topborder"/>
              <w:pBdr>
                <w:top w:val="none" w:sz="0" w:space="0" w:color="auto"/>
                <w:left w:val="none" w:sz="0" w:space="0" w:color="auto"/>
                <w:bottom w:val="none" w:sz="0" w:space="0" w:color="auto"/>
                <w:right w:val="none" w:sz="0" w:space="0" w:color="auto"/>
              </w:pBdr>
              <w:spacing w:before="0" w:after="60" w:line="260" w:lineRule="atLeast"/>
              <w:ind w:left="0" w:right="200"/>
              <w:rPr>
                <w:rStyle w:val="topbordercell"/>
                <w:rFonts w:ascii="Fira Sans Medium" w:eastAsia="Fira Sans Medium" w:hAnsi="Fira Sans Medium" w:cs="Fira Sans Medium"/>
                <w:b w:val="0"/>
                <w:bCs w:val="0"/>
                <w:caps/>
                <w:color w:val="FFFFFF"/>
                <w:sz w:val="20"/>
                <w:szCs w:val="20"/>
                <w:bdr w:val="none" w:sz="0" w:space="0" w:color="auto"/>
                <w:shd w:val="clear" w:color="auto" w:fill="auto"/>
                <w:vertAlign w:val="baseline"/>
              </w:rPr>
            </w:pPr>
          </w:p>
        </w:tc>
      </w:tr>
    </w:tbl>
    <w:tbl>
      <w:tblPr>
        <w:tblStyle w:val="documentparentContainer"/>
        <w:tblW w:w="0" w:type="auto"/>
        <w:tblLayout w:type="fixed"/>
        <w:tblCellMar>
          <w:top w:w="900" w:type="dxa"/>
          <w:left w:w="0" w:type="dxa"/>
          <w:bottom w:w="0" w:type="dxa"/>
          <w:right w:w="0" w:type="dxa"/>
        </w:tblCellMar>
        <w:tblLook w:val="05E0"/>
      </w:tblPr>
      <w:tblGrid>
        <w:gridCol w:w="6640"/>
        <w:gridCol w:w="810"/>
        <w:gridCol w:w="3390"/>
      </w:tblGrid>
      <w:tr>
        <w:tblPrEx>
          <w:tblW w:w="0" w:type="auto"/>
          <w:tblLayout w:type="fixed"/>
          <w:tblCellMar>
            <w:top w:w="900" w:type="dxa"/>
            <w:left w:w="0" w:type="dxa"/>
            <w:bottom w:w="0" w:type="dxa"/>
            <w:right w:w="0" w:type="dxa"/>
          </w:tblCellMar>
          <w:tblLook w:val="05E0"/>
        </w:tblPrEx>
        <w:trPr>
          <w:hidden/>
        </w:trPr>
        <w:tc>
          <w:tcPr>
            <w:tcW w:w="6640" w:type="dxa"/>
            <w:noWrap w:val="0"/>
            <w:tcMar>
              <w:top w:w="425" w:type="dxa"/>
              <w:left w:w="5" w:type="dxa"/>
              <w:bottom w:w="405" w:type="dxa"/>
              <w:right w:w="5" w:type="dxa"/>
            </w:tcMar>
            <w:vAlign w:val="top"/>
            <w:hideMark/>
          </w:tcPr>
          <w:p>
            <w:pPr>
              <w:pStyle w:val="documentname"/>
              <w:pBdr>
                <w:top w:val="none" w:sz="0" w:space="0" w:color="auto"/>
                <w:left w:val="none" w:sz="0" w:space="0" w:color="auto"/>
                <w:bottom w:val="none" w:sz="0" w:space="0" w:color="auto"/>
                <w:right w:val="none" w:sz="0" w:space="0" w:color="auto"/>
              </w:pBdr>
              <w:spacing w:before="0" w:after="0"/>
              <w:ind w:left="0" w:right="0"/>
              <w:rPr>
                <w:rStyle w:val="documentleft-box"/>
                <w:rFonts w:ascii="Fira Sans" w:eastAsia="Fira Sans" w:hAnsi="Fira Sans" w:cs="Fira Sans"/>
                <w:b/>
                <w:bCs/>
                <w:caps/>
                <w:color w:val="000000"/>
                <w:sz w:val="48"/>
                <w:szCs w:val="48"/>
                <w:bdr w:val="none" w:sz="0" w:space="0" w:color="auto"/>
                <w:vertAlign w:val="baseline"/>
              </w:rPr>
            </w:pPr>
            <w:r>
              <w:rPr>
                <w:rStyle w:val="span"/>
                <w:color w:val="000000"/>
              </w:rPr>
              <w:t>First Name</w:t>
            </w:r>
            <w:r>
              <w:rPr>
                <w:rStyle w:val="documentleft-box"/>
                <w:color w:val="000000"/>
                <w:bdr w:val="none" w:sz="0" w:space="0" w:color="auto"/>
                <w:vertAlign w:val="baseline"/>
              </w:rPr>
              <w:t xml:space="preserve"> </w:t>
            </w:r>
            <w:r>
              <w:rPr>
                <w:rStyle w:val="span"/>
                <w:color w:val="000000"/>
              </w:rPr>
              <w:t>Last Name</w:t>
            </w:r>
          </w:p>
          <w:p>
            <w:pPr>
              <w:pStyle w:val="bottomlowborder"/>
              <w:pBdr>
                <w:top w:val="none" w:sz="0" w:space="5" w:color="auto"/>
                <w:left w:val="none" w:sz="0" w:space="0" w:color="auto"/>
                <w:bottom w:val="single" w:sz="8" w:space="0" w:color="000000"/>
                <w:right w:val="none" w:sz="0" w:space="0" w:color="auto"/>
              </w:pBdr>
              <w:spacing w:before="6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Summary</w:t>
            </w:r>
            <w:r>
              <w:rPr>
                <w:rStyle w:val="documentsectiontitle"/>
                <w:color w:val="000000"/>
              </w:rPr>
              <w:t xml:space="preserve"> </w:t>
            </w:r>
            <w:r>
              <w:pict>
                <v:rect id="_x0000_i1025" style="width:254.52pt;height:9.5pt" filled="t" fillcolor="#dbe8ec" stroked="f">
                  <v:path strokeok="f"/>
                </v:rect>
              </w:pict>
            </w:r>
          </w:p>
          <w:p>
            <w:pPr>
              <w:pStyle w:val="p"/>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Experience</w:t>
            </w:r>
            <w:r>
              <w:rPr>
                <w:rStyle w:val="documentsectiontitle"/>
                <w:color w:val="000000"/>
              </w:rPr>
              <w:t xml:space="preserve"> </w:t>
            </w:r>
            <w:r>
              <w:pict>
                <v:rect id="_x0000_i1026" style="width:241.97pt;height:9.5pt" filled="t" fillcolor="#dbe8ec" stroked="f">
                  <v:path strokeok="f"/>
                </v:rect>
              </w:pic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Cloud Architect</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01/2021</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Current</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divdocumentulli"/>
              <w:numPr>
                <w:ilvl w:val="0"/>
                <w:numId w:val="1"/>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1"/>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Provide services, solutions, guidance, and expertise and promote the development of content, data, information, and knowledge management.</w:t>
            </w:r>
          </w:p>
          <w:p>
            <w:pPr>
              <w:pStyle w:val="divdocumentulli"/>
              <w:numPr>
                <w:ilvl w:val="0"/>
                <w:numId w:val="1"/>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1"/>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Provide and support corporate solutions for internal and external collaboration in Cloud, On-Prem DC's,DevOps.</w:t>
            </w:r>
          </w:p>
          <w:p>
            <w:pPr>
              <w:pStyle w:val="divdocumentulli"/>
              <w:numPr>
                <w:ilvl w:val="0"/>
                <w:numId w:val="1"/>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Facilitate and steer the deployment of data infrastructure.</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Technical Solutions Manager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10/2016</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03/2020</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divdocumentulli"/>
              <w:numPr>
                <w:ilvl w:val="0"/>
                <w:numId w:val="2"/>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Design and Develop Cloud solutions to meet business requirements.</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Expected to perform the Subject Matter Expert role on cloud implementations.</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Arriving with the best practices, tools, and process for Continues improvement.</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Focused on automation, containerization, and integration monitoring and configuration management.</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Engineering Technical Lead at , Chennai,India.</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Engineering Technical Lead</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01/2015</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10/2016</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Company</w:t>
            </w:r>
          </w:p>
          <w:p>
            <w:pPr>
              <w:pStyle w:val="divdocumentulli"/>
              <w:numPr>
                <w:ilvl w:val="0"/>
                <w:numId w:val="3"/>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Responsible for architecting, designing, implementing, and supporting of cloud-based infrastructure.</w:t>
            </w:r>
          </w:p>
          <w:p>
            <w:pPr>
              <w:pStyle w:val="divdocumentulli"/>
              <w:numPr>
                <w:ilvl w:val="0"/>
                <w:numId w:val="3"/>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Set up and built AWS infrastructure with various services available by using cloud formation templates in json.</w:t>
            </w:r>
          </w:p>
          <w:p>
            <w:pPr>
              <w:pStyle w:val="divdocumentulli"/>
              <w:numPr>
                <w:ilvl w:val="0"/>
                <w:numId w:val="3"/>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Ensuring for technical training for my team members, to upgrade the team skill set.</w:t>
            </w:r>
          </w:p>
          <w:p>
            <w:pPr>
              <w:pStyle w:val="divdocumentulli"/>
              <w:numPr>
                <w:ilvl w:val="0"/>
                <w:numId w:val="3"/>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Monitoring the SLA and response of the team on any incident, service, and change request.</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Lead Infrastructure Engineer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02/2011</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01/2015</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divdocumentulli"/>
              <w:numPr>
                <w:ilvl w:val="0"/>
                <w:numId w:val="4"/>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4"/>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4"/>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Excels in the set-up of Production Support, DevOps, Build and Release Engineering, CD/CI Process, Release Management, and UAT.</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Infrastructure Consultant</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04/2004</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02/2011</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Chennai, India</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India</w:t>
            </w:r>
          </w:p>
          <w:p>
            <w:pPr>
              <w:pStyle w:val="divdocumentulli"/>
              <w:numPr>
                <w:ilvl w:val="0"/>
                <w:numId w:val="5"/>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Drive the team to ensure a stable Unix/Linux environment and as SME actively participating in all critical &amp; escalated issues.</w:t>
            </w:r>
          </w:p>
          <w:p>
            <w:pPr>
              <w:pStyle w:val="divdocumentulli"/>
              <w:numPr>
                <w:ilvl w:val="0"/>
                <w:numId w:val="5"/>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Analyzing and Providing RCA for all the major incidents and failed changes.</w:t>
            </w:r>
          </w:p>
          <w:p>
            <w:pPr>
              <w:pStyle w:val="divdocumentulli"/>
              <w:numPr>
                <w:ilvl w:val="0"/>
                <w:numId w:val="5"/>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Linux Subject Matter Expert at .</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System Administrator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05/2003</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03/2004</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System Administrator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01/1996</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04/2003</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Education and Training</w:t>
            </w:r>
            <w:r>
              <w:rPr>
                <w:rStyle w:val="documentsectiontitle"/>
                <w:color w:val="000000"/>
              </w:rPr>
              <w:t xml:space="preserve"> </w:t>
            </w:r>
            <w:r>
              <w:pict>
                <v:rect id="_x0000_i1027" style="width:149.99pt;height:9.5pt" filled="t" fillcolor="#dbe8ec" stroked="f">
                  <v:path strokeok="f"/>
                </v:rect>
              </w:pic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degree"/>
                <w:b w:val="0"/>
                <w:color w:val="000000"/>
                <w:sz w:val="20"/>
                <w:szCs w:val="20"/>
              </w:rPr>
              <w:t>Bachelor of Science</w:t>
            </w:r>
            <w:r>
              <w:rPr>
                <w:rStyle w:val="span"/>
                <w:rFonts w:ascii="Fira Sans Light" w:eastAsia="Fira Sans Light" w:hAnsi="Fira Sans Light" w:cs="Fira Sans Light"/>
                <w:b w:val="0"/>
                <w:bCs w:val="0"/>
                <w:color w:val="000000"/>
                <w:sz w:val="20"/>
                <w:szCs w:val="20"/>
              </w:rPr>
              <w:t xml:space="preserve">, </w:t>
            </w:r>
            <w:r>
              <w:rPr>
                <w:rStyle w:val="documentprogramline"/>
                <w:b w:val="0"/>
                <w:color w:val="000000"/>
                <w:sz w:val="20"/>
                <w:szCs w:val="20"/>
              </w:rPr>
              <w:t>Field of Study</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01/2009</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color w:val="000000"/>
                <w:sz w:val="20"/>
                <w:szCs w:val="20"/>
              </w:rPr>
              <w:t>College Name</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r>
              <w:rPr>
                <w:rStyle w:val="span"/>
                <w:rFonts w:ascii="Fira Sans Light" w:eastAsia="Fira Sans Light" w:hAnsi="Fira Sans Light" w:cs="Fira Sans Light"/>
                <w:b w:val="0"/>
                <w:bCs w:val="0"/>
                <w:color w:val="000000"/>
                <w:sz w:val="20"/>
                <w:szCs w:val="20"/>
              </w:rPr>
              <w:t xml:space="preserve">- </w:t>
            </w:r>
            <w:r>
              <w:rPr>
                <w:rStyle w:val="documenteducationjobcity"/>
                <w:color w:val="000000"/>
                <w:sz w:val="20"/>
                <w:szCs w:val="20"/>
              </w:rPr>
              <w:t>Location</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degree"/>
                <w:b w:val="0"/>
                <w:color w:val="000000"/>
                <w:sz w:val="20"/>
                <w:szCs w:val="20"/>
              </w:rPr>
              <w:t>Bachelor of Science</w:t>
            </w:r>
            <w:r>
              <w:rPr>
                <w:rStyle w:val="span"/>
                <w:rFonts w:ascii="Fira Sans Light" w:eastAsia="Fira Sans Light" w:hAnsi="Fira Sans Light" w:cs="Fira Sans Light"/>
                <w:b w:val="0"/>
                <w:bCs w:val="0"/>
                <w:color w:val="000000"/>
                <w:sz w:val="20"/>
                <w:szCs w:val="20"/>
              </w:rPr>
              <w:t xml:space="preserve">, </w:t>
            </w:r>
            <w:r>
              <w:rPr>
                <w:rStyle w:val="documentprogramline"/>
                <w:b w:val="0"/>
                <w:color w:val="000000"/>
                <w:sz w:val="20"/>
                <w:szCs w:val="20"/>
              </w:rPr>
              <w:t>Field of Study</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02/1999</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color w:val="000000"/>
                <w:sz w:val="20"/>
                <w:szCs w:val="20"/>
              </w:rPr>
              <w:t>College Name</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r>
              <w:rPr>
                <w:rStyle w:val="span"/>
                <w:rFonts w:ascii="Fira Sans Light" w:eastAsia="Fira Sans Light" w:hAnsi="Fira Sans Light" w:cs="Fira Sans Light"/>
                <w:b w:val="0"/>
                <w:bCs w:val="0"/>
                <w:color w:val="000000"/>
                <w:sz w:val="20"/>
                <w:szCs w:val="20"/>
              </w:rPr>
              <w:t xml:space="preserve">- </w:t>
            </w:r>
            <w:r>
              <w:rPr>
                <w:rStyle w:val="documenteducationjobcity"/>
                <w:color w:val="000000"/>
                <w:sz w:val="20"/>
                <w:szCs w:val="20"/>
              </w:rPr>
              <w:t>Location</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Certifications</w:t>
            </w:r>
            <w:r>
              <w:rPr>
                <w:rStyle w:val="documentsectiontitle"/>
                <w:color w:val="000000"/>
              </w:rPr>
              <w:t xml:space="preserve"> </w:t>
            </w:r>
            <w:r>
              <w:pict>
                <v:rect id="_x0000_i1028" style="width:216.73pt;height:9.5pt" filled="t" fillcolor="#dbe8ec" stroked="f">
                  <v:path strokeok="f"/>
                </v:rect>
              </w:pict>
            </w:r>
          </w:p>
          <w:p>
            <w:pPr>
              <w:pStyle w:val="divdocumentulli"/>
              <w:numPr>
                <w:ilvl w:val="0"/>
                <w:numId w:val="6"/>
              </w:numPr>
              <w:pBdr>
                <w:top w:val="none" w:sz="0" w:space="10" w:color="auto"/>
                <w:left w:val="none" w:sz="0" w:space="0" w:color="auto"/>
                <w:bottom w:val="none" w:sz="0" w:space="0" w:color="auto"/>
                <w:right w:val="none" w:sz="0" w:space="0" w:color="auto"/>
              </w:pBd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Kubernetes Administrator</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Terraform Associate.</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Red Hat Certified Architect – Level II</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Google Cloud Certified Professional</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AWS Certified Solutions Architect - Professional</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AWS Certified Solutions Architect - Associate</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in Redhat Specialist Ansible Automation.</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Red Hat Certified Engineer in OpenStack</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Azure Solutions Architect</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Azure DevOps Engineer</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Languages</w:t>
            </w:r>
            <w:r>
              <w:rPr>
                <w:rStyle w:val="documentsectiontitle"/>
                <w:color w:val="000000"/>
              </w:rPr>
              <w:t xml:space="preserve"> </w:t>
            </w:r>
            <w:r>
              <w:pict>
                <v:rect id="_x0000_i1029" style="width:242.97pt;height:9.5pt" filled="t" fillcolor="#dbe8ec" stroked="f">
                  <v:path strokeok="f"/>
                </v:rect>
              </w:pict>
            </w:r>
          </w:p>
          <w:p>
            <w:pPr>
              <w:pStyle w:val="documentleft-boxsinglecolumn"/>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English French Dutch</w:t>
            </w:r>
          </w:p>
          <w:p>
            <w:pPr>
              <w:pStyle w:val="left-boxsectionnth-last-child1bottomlowborder"/>
              <w:pBdr>
                <w:top w:val="none" w:sz="0" w:space="5" w:color="auto"/>
                <w:left w:val="none" w:sz="0" w:space="0" w:color="auto"/>
                <w:bottom w:val="none" w:sz="0" w:space="0" w:color="auto"/>
                <w:right w:val="none" w:sz="0" w:space="0" w:color="auto"/>
              </w:pBdr>
              <w:spacing w:before="0" w:after="500" w:line="20" w:lineRule="atLeast"/>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sz w:val="2"/>
                <w:szCs w:val="2"/>
                <w:bdr w:val="none" w:sz="0" w:space="0" w:color="auto"/>
                <w:vertAlign w:val="baseline"/>
              </w:rPr>
              <w:t> </w:t>
            </w:r>
          </w:p>
        </w:tc>
        <w:tc>
          <w:tcPr>
            <w:tcW w:w="810" w:type="dxa"/>
            <w:noWrap w:val="0"/>
            <w:tcMar>
              <w:top w:w="5" w:type="dxa"/>
              <w:left w:w="5" w:type="dxa"/>
              <w:bottom w:w="5" w:type="dxa"/>
              <w:right w:w="5" w:type="dxa"/>
            </w:tcMar>
            <w:vAlign w:val="top"/>
            <w:hideMark/>
          </w:tcPr>
          <w:p>
            <w:pPr>
              <w:pStyle w:val="leftboxrightpaddingcellParagraph"/>
              <w:pBdr>
                <w:top w:val="none" w:sz="0" w:space="0" w:color="auto"/>
                <w:left w:val="none" w:sz="0" w:space="0" w:color="auto"/>
                <w:bottom w:val="none" w:sz="0" w:space="0" w:color="auto"/>
                <w:right w:val="none" w:sz="0" w:space="0" w:color="auto"/>
              </w:pBdr>
              <w:spacing w:line="260" w:lineRule="atLeast"/>
              <w:ind w:left="0" w:right="0"/>
              <w:rPr>
                <w:rStyle w:val="leftboxrightpaddingcell"/>
                <w:rFonts w:ascii="Fira Sans Light" w:eastAsia="Fira Sans Light" w:hAnsi="Fira Sans Light" w:cs="Fira Sans Light"/>
                <w:b w:val="0"/>
                <w:bCs w:val="0"/>
                <w:color w:val="000000"/>
                <w:sz w:val="20"/>
                <w:szCs w:val="20"/>
                <w:bdr w:val="none" w:sz="0" w:space="0" w:color="auto"/>
                <w:vertAlign w:val="baseline"/>
              </w:rPr>
            </w:pPr>
          </w:p>
        </w:tc>
        <w:tc>
          <w:tcPr>
            <w:tcW w:w="3390" w:type="dxa"/>
            <w:tcMar>
              <w:top w:w="605" w:type="dxa"/>
              <w:left w:w="5" w:type="dxa"/>
              <w:bottom w:w="405" w:type="dxa"/>
              <w:right w:w="5" w:type="dxa"/>
            </w:tcMar>
            <w:vAlign w:val="top"/>
            <w:hideMark/>
          </w:tcPr>
          <w:p>
            <w:pPr>
              <w:pStyle w:val="documentprflPicfield"/>
              <w:pBdr>
                <w:top w:val="none" w:sz="0" w:space="0" w:color="auto"/>
                <w:left w:val="none" w:sz="0" w:space="0" w:color="auto"/>
                <w:bottom w:val="none" w:sz="0" w:space="0" w:color="auto"/>
                <w:right w:val="none" w:sz="0" w:space="0" w:color="auto"/>
              </w:pBdr>
              <w:spacing w:before="0" w:after="500" w:line="260" w:lineRule="atLeast"/>
              <w:ind w:left="0" w:right="0"/>
              <w:rPr>
                <w:rStyle w:val="documentright-box"/>
                <w:rFonts w:ascii="Fira Sans Light" w:eastAsia="Fira Sans Light" w:hAnsi="Fira Sans Light" w:cs="Fira Sans Light"/>
                <w:b w:val="0"/>
                <w:bCs w:val="0"/>
                <w:color w:val="000000"/>
                <w:sz w:val="336"/>
                <w:szCs w:val="20"/>
                <w:bdr w:val="none" w:sz="0" w:space="0" w:color="auto"/>
                <w:vertAlign w:val="baseline"/>
              </w:rPr>
            </w:pPr>
          </w:p>
          <w:p>
            <w:pPr>
              <w:pStyle w:val="sectionSECTIONCNTCcntctoppadding"/>
              <w:pBdr>
                <w:top w:val="none" w:sz="0" w:space="0" w:color="auto"/>
                <w:left w:val="none" w:sz="0" w:space="0" w:color="auto"/>
                <w:bottom w:val="none" w:sz="0" w:space="0" w:color="auto"/>
                <w:right w:val="none" w:sz="0" w:space="0" w:color="auto"/>
              </w:pBdr>
              <w:spacing w:before="500" w:after="0" w:line="260" w:lineRule="atLeast"/>
              <w:ind w:left="0" w:right="0"/>
              <w:rPr>
                <w:rStyle w:val="documentright-box"/>
                <w:rFonts w:ascii="Fira Sans Light" w:eastAsia="Fira Sans Light" w:hAnsi="Fira Sans Light" w:cs="Fira Sans Light"/>
                <w:b w:val="0"/>
                <w:bCs w:val="0"/>
                <w:vanish/>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color w:val="000000"/>
              </w:rPr>
              <w:t>Contact</w:t>
            </w:r>
            <w:r>
              <w:rPr>
                <w:rStyle w:val="documentsectiontitle"/>
                <w:color w:val="000000"/>
              </w:rPr>
              <w:t xml:space="preserve"> </w:t>
            </w:r>
            <w:r>
              <w:pict>
                <v:rect id="_x0000_i1030" style="width:98.94pt;height:9.5pt" filled="t" fillcolor="#dbe8ec" stroked="f">
                  <v:path strokeok="f"/>
                </v:rect>
              </w:pict>
            </w:r>
          </w:p>
          <w:p>
            <w:pPr>
              <w:pStyle w:val="documentaddress"/>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rPr>
              <w:t>Address</w:t>
            </w:r>
            <w:r>
              <w:rPr>
                <w:rStyle w:val="documentbeforecolonspace"/>
                <w:rFonts w:ascii="Fira Sans Light" w:eastAsia="Fira Sans Light" w:hAnsi="Fira Sans Light" w:cs="Fira Sans Light"/>
                <w:b w:val="0"/>
                <w:bCs w:val="0"/>
                <w:color w:val="000000"/>
              </w:rPr>
              <w:t xml:space="preserve"> </w:t>
            </w:r>
            <w:r>
              <w:rPr>
                <w:rStyle w:val="span"/>
                <w:rFonts w:ascii="Fira Sans Light" w:eastAsia="Fira Sans Light" w:hAnsi="Fira Sans Light" w:cs="Fira Sans Light"/>
                <w:b w:val="0"/>
                <w:bCs w:val="0"/>
                <w:color w:val="000000"/>
              </w:rPr>
              <w:t xml:space="preserve">: </w:t>
            </w:r>
            <w:r>
              <w:rPr>
                <w:rStyle w:val="span"/>
                <w:rFonts w:ascii="Fira Sans Light" w:eastAsia="Fira Sans Light" w:hAnsi="Fira Sans Light" w:cs="Fira Sans Light"/>
                <w:b w:val="0"/>
                <w:bCs w:val="0"/>
                <w:color w:val="000000"/>
              </w:rPr>
              <w:t>City Country</w:t>
            </w:r>
            <w:r>
              <w:rPr>
                <w:rStyle w:val="documentaddressadrsDetails"/>
                <w:rFonts w:ascii="Fira Sans Light" w:eastAsia="Fira Sans Light" w:hAnsi="Fira Sans Light" w:cs="Fira Sans Light"/>
                <w:b w:val="0"/>
                <w:bCs w:val="0"/>
                <w:color w:val="000000"/>
              </w:rPr>
              <w:t xml:space="preserve"> </w:t>
            </w:r>
            <w:r>
              <w:rPr>
                <w:rStyle w:val="span"/>
                <w:rFonts w:ascii="Fira Sans" w:eastAsia="Fira Sans" w:hAnsi="Fira Sans" w:cs="Fira Sans"/>
                <w:b/>
                <w:bCs/>
                <w:vanish/>
                <w:color w:val="000000"/>
              </w:rPr>
              <w:t>Address</w:t>
            </w:r>
            <w:r>
              <w:rPr>
                <w:rStyle w:val="documentbeforecolonspace"/>
                <w:rFonts w:ascii="Fira Sans Light" w:eastAsia="Fira Sans Light" w:hAnsi="Fira Sans Light" w:cs="Fira Sans Light"/>
                <w:b w:val="0"/>
                <w:bCs w:val="0"/>
                <w:color w:val="000000"/>
              </w:rPr>
              <w:t xml:space="preserve"> </w:t>
            </w:r>
            <w:r>
              <w:rPr>
                <w:rStyle w:val="span"/>
                <w:rFonts w:ascii="Fira Sans Light" w:eastAsia="Fira Sans Light" w:hAnsi="Fira Sans Light" w:cs="Fira Sans Light"/>
                <w:b w:val="0"/>
                <w:bCs w:val="0"/>
                <w:vanish/>
                <w:color w:val="000000"/>
              </w:rPr>
              <w:t xml:space="preserve">: </w:t>
            </w:r>
            <w:r>
              <w:rPr>
                <w:rStyle w:val="span"/>
                <w:rFonts w:ascii="Fira Sans Light" w:eastAsia="Fira Sans Light" w:hAnsi="Fira Sans Light" w:cs="Fira Sans Light"/>
                <w:b w:val="0"/>
                <w:bCs w:val="0"/>
                <w:vanish/>
                <w:color w:val="000000"/>
              </w:rPr>
              <w:t>City Country</w:t>
            </w:r>
            <w:r>
              <w:rPr>
                <w:rStyle w:val="documentaddressadrsDetails"/>
                <w:rFonts w:ascii="Fira Sans Light" w:eastAsia="Fira Sans Light" w:hAnsi="Fira Sans Light" w:cs="Fira Sans Light"/>
                <w:b w:val="0"/>
                <w:bCs w:val="0"/>
                <w:vanish/>
                <w:color w:val="000000"/>
              </w:rPr>
              <w:t xml:space="preserve"> </w:t>
            </w:r>
          </w:p>
          <w:p>
            <w:pPr>
              <w:pStyle w:val="documentRNArnaphonefield"/>
              <w:spacing w:before="0" w:after="0" w:line="30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Phone</w:t>
            </w:r>
            <w:r>
              <w:rPr>
                <w:rStyle w:val="documentbeforecolonspace"/>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color w:val="000000"/>
                <w:sz w:val="20"/>
                <w:szCs w:val="20"/>
              </w:rPr>
              <w:t>+911234567890</w:t>
            </w:r>
          </w:p>
          <w:p>
            <w:pPr>
              <w:pBdr>
                <w:top w:val="none" w:sz="0" w:space="0" w:color="auto"/>
                <w:left w:val="none" w:sz="0" w:space="0" w:color="auto"/>
                <w:bottom w:val="none" w:sz="0" w:space="0" w:color="auto"/>
                <w:right w:val="none" w:sz="0" w:space="0" w:color="auto"/>
              </w:pBdr>
              <w:spacing w:after="0" w:line="300" w:lineRule="atLeast"/>
              <w:ind w:left="0" w:right="0"/>
              <w:rPr>
                <w:rStyle w:val="span"/>
                <w:rFonts w:ascii="Fira Sans" w:eastAsia="Fira Sans" w:hAnsi="Fira Sans" w:cs="Fira Sans"/>
                <w:b/>
                <w:bCs/>
                <w:vanish/>
                <w:color w:val="000000"/>
                <w:sz w:val="20"/>
                <w:szCs w:val="20"/>
              </w:rPr>
            </w:pPr>
            <w:r>
              <w:rPr>
                <w:rStyle w:val="span"/>
                <w:rFonts w:ascii="Fira Sans" w:eastAsia="Fira Sans" w:hAnsi="Fira Sans" w:cs="Fira Sans"/>
                <w:b/>
                <w:bCs/>
                <w:vanish/>
                <w:color w:val="000000"/>
                <w:sz w:val="20"/>
                <w:szCs w:val="20"/>
              </w:rPr>
              <w:t>Phone</w:t>
            </w:r>
            <w:r>
              <w:rPr>
                <w:rStyle w:val="documentbeforecolonspace"/>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vanish/>
                <w:color w:val="000000"/>
                <w:sz w:val="20"/>
                <w:szCs w:val="20"/>
              </w:rPr>
              <w:t xml:space="preserve">: </w:t>
            </w:r>
            <w:r>
              <w:rPr>
                <w:rStyle w:val="span"/>
                <w:rFonts w:ascii="Fira Sans Light" w:eastAsia="Fira Sans Light" w:hAnsi="Fira Sans Light" w:cs="Fira Sans Light"/>
                <w:b w:val="0"/>
                <w:bCs w:val="0"/>
                <w:vanish/>
                <w:color w:val="000000"/>
                <w:sz w:val="20"/>
                <w:szCs w:val="20"/>
              </w:rPr>
              <w:t>+911234567890</w:t>
            </w:r>
            <w:r>
              <w:rPr>
                <w:rStyle w:val="documentRNAnonrnaphonefield"/>
                <w:rFonts w:ascii="Fira Sans Light" w:eastAsia="Fira Sans Light" w:hAnsi="Fira Sans Light" w:cs="Fira Sans Light"/>
                <w:b w:val="0"/>
                <w:bCs w:val="0"/>
                <w:color w:val="000000"/>
                <w:sz w:val="20"/>
                <w:szCs w:val="20"/>
              </w:rPr>
              <w:t xml:space="preserve"> </w:t>
            </w:r>
          </w:p>
          <w:p>
            <w:pPr>
              <w:pStyle w:val="documentpaddedline"/>
              <w:spacing w:before="0" w:after="0" w:line="30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Email</w:t>
            </w:r>
            <w:r>
              <w:rPr>
                <w:rStyle w:val="documentbeforecolonspace"/>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color w:val="000000"/>
                <w:sz w:val="20"/>
                <w:szCs w:val="20"/>
              </w:rPr>
              <w:t>test@test.com</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p>
          <w:p>
            <w:pPr>
              <w:pStyle w:val="SECTIONCNTCsectionnotalnkSectiontopborder"/>
              <w:pBdr>
                <w:top w:val="none" w:sz="0" w:space="5" w:color="auto"/>
                <w:left w:val="none" w:sz="0" w:space="0" w:color="auto"/>
                <w:bottom w:val="single" w:sz="8" w:space="0" w:color="000000"/>
                <w:right w:val="none" w:sz="0" w:space="0" w:color="auto"/>
              </w:pBdr>
              <w:spacing w:before="0" w:after="0" w:line="20" w:lineRule="atLeast"/>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sz w:val="2"/>
                <w:szCs w:val="2"/>
                <w:bdr w:val="none" w:sz="0" w:space="0" w:color="auto"/>
                <w:vertAlign w:val="baseline"/>
              </w:rPr>
              <w:t> </w:t>
            </w:r>
          </w:p>
          <w:p>
            <w:pPr>
              <w:pStyle w:val="SECTIONCNTCsectionnotalnk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color w:val="000000"/>
              </w:rPr>
              <w:t>Skills</w:t>
            </w:r>
            <w:r>
              <w:rPr>
                <w:rStyle w:val="documentsectiontitle"/>
                <w:color w:val="000000"/>
              </w:rPr>
              <w:t xml:space="preserve"> </w:t>
            </w:r>
            <w:r>
              <w:pict>
                <v:rect id="_x0000_i1031" style="width:113.36pt;height:9.5pt" filled="t" fillcolor="#dbe8ec" stroked="f">
                  <v:path strokeok="f"/>
                </v:rect>
              </w:pict>
            </w:r>
          </w:p>
          <w:p>
            <w:pPr>
              <w:pStyle w:val="divdocumentulli"/>
              <w:numPr>
                <w:ilvl w:val="0"/>
                <w:numId w:val="7"/>
              </w:numPr>
              <w:pBdr>
                <w:top w:val="none" w:sz="0" w:space="10" w:color="auto"/>
                <w:left w:val="none" w:sz="0" w:space="0" w:color="auto"/>
                <w:bottom w:val="none" w:sz="0" w:space="0" w:color="auto"/>
                <w:right w:val="none" w:sz="0" w:space="0" w:color="auto"/>
              </w:pBd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Leadership and Teamwork</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Management Skills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Complex Problem Solving</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Amazon AWS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Microsoft Azure</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Microservices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Ansible</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Terraform</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DevOps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CI/CD</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Jenkins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Docker</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Kubernetes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Linux</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Windows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VMware</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 Analysis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Database Management</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Automation, SLA</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Business intelligence, Specification</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CD, Teamwork</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Configuration management, Technical training</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Content, Unix</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Client, Upgrade</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 Analysis, Validation</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 management</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Database Management</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DC</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Designing</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Dutch</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English</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Features</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French</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Knowledge management</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Leadership</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Linux</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Managing</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Management Skills</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Windows</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Problem Solving</w:t>
            </w:r>
          </w:p>
          <w:p>
            <w:pPr>
              <w:pStyle w:val="left-boxsectionnth-last-child1bottomlowborder"/>
              <w:pBdr>
                <w:top w:val="none" w:sz="0" w:space="5" w:color="auto"/>
                <w:left w:val="none" w:sz="0" w:space="0" w:color="auto"/>
                <w:bottom w:val="none" w:sz="0" w:space="0" w:color="auto"/>
                <w:right w:val="none" w:sz="0" w:space="0" w:color="auto"/>
              </w:pBdr>
              <w:spacing w:before="0" w:after="500" w:line="20" w:lineRule="atLeast"/>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sz w:val="2"/>
                <w:szCs w:val="2"/>
                <w:bdr w:val="none" w:sz="0" w:space="0" w:color="auto"/>
                <w:vertAlign w:val="baseline"/>
              </w:rPr>
              <w:t> </w:t>
            </w:r>
          </w:p>
        </w:tc>
      </w:tr>
    </w:tbl>
    <w:p>
      <w:pPr>
        <w:pStyle w:val="divdocumentlastcontainer"/>
        <w:pBdr>
          <w:top w:val="none" w:sz="0" w:space="0" w:color="auto"/>
          <w:left w:val="none" w:sz="0" w:space="0" w:color="auto"/>
          <w:bottom w:val="none" w:sz="0" w:space="0" w:color="auto"/>
          <w:right w:val="none" w:sz="0" w:space="0" w:color="auto"/>
        </w:pBdr>
        <w:spacing w:before="0" w:after="0" w:line="260" w:lineRule="atLeast"/>
        <w:ind w:left="0" w:right="0"/>
        <w:rPr>
          <w:rFonts w:ascii="Fira Sans Light" w:eastAsia="Fira Sans Light" w:hAnsi="Fira Sans Light" w:cs="Fira Sans Light"/>
          <w:b w:val="0"/>
          <w:bCs w:val="0"/>
          <w:color w:val="000000"/>
          <w:sz w:val="20"/>
          <w:szCs w:val="20"/>
          <w:bdr w:val="none" w:sz="0" w:space="0" w:color="auto"/>
          <w:vertAlign w:val="baseline"/>
        </w:rPr>
        <w:sectPr>
          <w:pgSz w:w="12240" w:h="15840"/>
          <w:pgMar w:top="0" w:right="700" w:bottom="400" w:left="700" w:header="720" w:footer="720"/>
          <w:cols w:space="720"/>
        </w:sectPr>
      </w:pPr>
    </w:p>
    <w:p>
      <w:pPr>
        <w:pStyle w:val="mlj3topborder"/>
        <w:pBdr>
          <w:top w:val="none" w:sz="0" w:space="0" w:color="auto"/>
          <w:left w:val="none" w:sz="0" w:space="0" w:color="auto"/>
          <w:bottom w:val="none" w:sz="0" w:space="0" w:color="auto"/>
          <w:right w:val="none" w:sz="0" w:space="0" w:color="auto"/>
        </w:pBdr>
        <w:spacing w:before="0" w:after="60" w:line="260" w:lineRule="atLeast"/>
        <w:ind w:left="0" w:right="200"/>
        <w:rPr>
          <w:rStyle w:val="topbordercell"/>
          <w:rFonts w:ascii="Fira Sans Medium" w:eastAsia="Fira Sans Medium" w:hAnsi="Fira Sans Medium" w:cs="Fira Sans Medium"/>
          <w:b w:val="0"/>
          <w:bCs w:val="0"/>
          <w:caps/>
          <w:color w:val="FFFFFF"/>
          <w:sz w:val="20"/>
          <w:szCs w:val="20"/>
          <w:bdr w:val="none" w:sz="0" w:space="0" w:color="auto"/>
          <w:shd w:val="clear" w:color="auto" w:fill="auto"/>
          <w:vertAlign w:val="baseline"/>
        </w:rPr>
      </w:pPr>
    </w:p>
    <w:sectPr>
      <w:type w:val="continuous"/>
      <w:pgSz w:w="12240" w:h="15840"/>
      <w:pgMar w:top="400" w:right="700" w:bottom="4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ira Sans">
    <w:charset w:val="00"/>
    <w:family w:val="auto"/>
    <w:pitch w:val="default"/>
    <w:sig w:usb0="00000000" w:usb1="00000000" w:usb2="00000000" w:usb3="00000000" w:csb0="00000001" w:csb1="00000000"/>
    <w:embedRegular r:id="rId1" w:fontKey="{1612286D-0F27-44D5-91F3-894D15DA794E}"/>
    <w:embedBold r:id="rId2" w:fontKey="{A38D47E6-F7E3-46B5-A8C3-E9A96A90FC3C}"/>
  </w:font>
  <w:font w:name="Fira Sans Light">
    <w:charset w:val="00"/>
    <w:family w:val="auto"/>
    <w:pitch w:val="default"/>
    <w:sig w:usb0="00000000" w:usb1="00000000" w:usb2="00000000" w:usb3="00000000" w:csb0="00000001" w:csb1="00000000"/>
    <w:embedRegular r:id="rId3" w:fontKey="{F7978746-72B6-40A8-93A5-39D26ED83D38}"/>
  </w:font>
  <w:font w:name="Fira Sans Medium">
    <w:charset w:val="00"/>
    <w:family w:val="auto"/>
    <w:pitch w:val="default"/>
    <w:sig w:usb0="00000000" w:usb1="00000000" w:usb2="00000000" w:usb3="00000000" w:csb0="00000001" w:csb1="00000000"/>
    <w:embedRegular r:id="rId4" w:fontKey="{45610101-F6BD-448C-96EA-D638F22B2562}"/>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section">
    <w:name w:val="document_section"/>
    <w:basedOn w:val="Normal"/>
  </w:style>
  <w:style w:type="paragraph" w:customStyle="1" w:styleId="documentparagraph">
    <w:name w:val="document_paragraph"/>
    <w:basedOn w:val="Normal"/>
    <w:pPr>
      <w:pBdr>
        <w:top w:val="none" w:sz="0" w:space="10" w:color="auto"/>
      </w:pBdr>
    </w:pPr>
  </w:style>
  <w:style w:type="paragraph" w:customStyle="1" w:styleId="documentname">
    <w:name w:val="document_name"/>
    <w:basedOn w:val="Normal"/>
    <w:pPr>
      <w:spacing w:line="500" w:lineRule="atLeast"/>
      <w:jc w:val="left"/>
    </w:pPr>
    <w:rPr>
      <w:rFonts w:ascii="Fira Sans" w:eastAsia="Fira Sans" w:hAnsi="Fira Sans" w:cs="Fira Sans"/>
      <w:b/>
      <w:bCs/>
      <w:caps/>
      <w:sz w:val="48"/>
      <w:szCs w:val="48"/>
    </w:rPr>
  </w:style>
  <w:style w:type="character" w:customStyle="1" w:styleId="span">
    <w:name w:val="span"/>
    <w:basedOn w:val="DefaultParagraphFont"/>
    <w:rPr>
      <w:bdr w:val="none" w:sz="0" w:space="0" w:color="auto"/>
      <w:vertAlign w:val="baseline"/>
    </w:rPr>
  </w:style>
  <w:style w:type="character" w:customStyle="1" w:styleId="topbordercell">
    <w:name w:val="topbordercell"/>
    <w:basedOn w:val="DefaultParagraphFont"/>
    <w:rPr>
      <w:shd w:val="clear" w:color="auto" w:fill="10657E"/>
    </w:rPr>
  </w:style>
  <w:style w:type="paragraph" w:customStyle="1" w:styleId="mlj3topborder">
    <w:name w:val="mlj3topborder"/>
    <w:basedOn w:val="Normal"/>
    <w:pPr>
      <w:jc w:val="right"/>
    </w:pPr>
    <w:rPr>
      <w:rFonts w:ascii="Fira Sans Medium" w:eastAsia="Fira Sans Medium" w:hAnsi="Fira Sans Medium" w:cs="Fira Sans Medium"/>
      <w:b w:val="0"/>
      <w:bCs w:val="0"/>
      <w:caps/>
      <w:color w:val="FFFFFF"/>
      <w:sz w:val="20"/>
      <w:szCs w:val="20"/>
    </w:rPr>
  </w:style>
  <w:style w:type="character" w:customStyle="1" w:styleId="mlj3topborderCharacter">
    <w:name w:val="mlj3topborder Character"/>
    <w:basedOn w:val="DefaultParagraphFont"/>
    <w:rPr>
      <w:rFonts w:ascii="Fira Sans Medium" w:eastAsia="Fira Sans Medium" w:hAnsi="Fira Sans Medium" w:cs="Fira Sans Medium"/>
      <w:b w:val="0"/>
      <w:bCs w:val="0"/>
      <w:caps/>
      <w:color w:val="FFFFFF"/>
      <w:sz w:val="20"/>
      <w:szCs w:val="20"/>
    </w:rPr>
  </w:style>
  <w:style w:type="table" w:customStyle="1" w:styleId="topBorderTable">
    <w:name w:val="topBorderTable"/>
    <w:basedOn w:val="TableNormal"/>
    <w:tbl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topborder">
    <w:name w:val="topborder"/>
    <w:basedOn w:val="Normal"/>
    <w:pPr>
      <w:pBdr>
        <w:top w:val="none" w:sz="0" w:space="5" w:color="auto"/>
        <w:bottom w:val="single" w:sz="8" w:space="0" w:color="000000"/>
      </w:pBdr>
      <w:spacing w:line="20" w:lineRule="atLeast"/>
    </w:pPr>
    <w:rPr>
      <w:vanish/>
      <w:sz w:val="2"/>
      <w:szCs w:val="2"/>
    </w:rPr>
  </w:style>
  <w:style w:type="paragraph" w:customStyle="1" w:styleId="toppadding">
    <w:name w:val="toppadding"/>
    <w:basedOn w:val="Normal"/>
    <w:rPr>
      <w:vanish/>
    </w:rPr>
  </w:style>
  <w:style w:type="paragraph" w:customStyle="1" w:styleId="documentheading">
    <w:name w:val="document_heading"/>
    <w:basedOn w:val="Normal"/>
    <w:rPr>
      <w:rFonts w:ascii="Fira Sans" w:eastAsia="Fira Sans" w:hAnsi="Fira Sans" w:cs="Fira Sans"/>
      <w:b/>
      <w:bCs/>
      <w:sz w:val="36"/>
      <w:szCs w:val="36"/>
    </w:rPr>
  </w:style>
  <w:style w:type="character" w:customStyle="1" w:styleId="documentsectiontitle">
    <w:name w:val="document_sectiontitle"/>
    <w:basedOn w:val="DefaultParagraphFont"/>
    <w:rPr>
      <w:caps/>
      <w:spacing w:val="10"/>
      <w:sz w:val="28"/>
      <w:szCs w:val="28"/>
    </w:rPr>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ocumentjobdates">
    <w:name w:val="document_jobdates"/>
    <w:basedOn w:val="DefaultParagraphFont"/>
    <w:rPr>
      <w:rFonts w:ascii="Fira Sans Medium" w:eastAsia="Fira Sans Medium" w:hAnsi="Fira Sans Medium" w:cs="Fira Sans Medium"/>
      <w:b w:val="0"/>
      <w:bCs w:val="0"/>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ocumentjobcity">
    <w:name w:val="document_jobcity"/>
    <w:basedOn w:val="DefaultParagraphFont"/>
    <w:rPr>
      <w:rFonts w:ascii="Fira Sans Medium" w:eastAsia="Fira Sans Medium" w:hAnsi="Fira Sans Medium" w:cs="Fira Sans Medium"/>
      <w:b w:val="0"/>
      <w:bCs w:val="0"/>
    </w:rPr>
  </w:style>
  <w:style w:type="character" w:customStyle="1" w:styleId="documentjobstate">
    <w:name w:val="document_jobstate"/>
    <w:basedOn w:val="DefaultParagraphFont"/>
    <w:rPr>
      <w:rFonts w:ascii="Fira Sans Medium" w:eastAsia="Fira Sans Medium" w:hAnsi="Fira Sans Medium" w:cs="Fira Sans Medium"/>
      <w:b w:val="0"/>
      <w:bCs w:val="0"/>
    </w:rPr>
  </w:style>
  <w:style w:type="character" w:customStyle="1" w:styleId="documentjobcountry">
    <w:name w:val="document_jobcountry"/>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character" w:customStyle="1" w:styleId="documentdegree">
    <w:name w:val="document_degree"/>
    <w:basedOn w:val="DefaultParagraphFont"/>
    <w:rPr>
      <w:rFonts w:ascii="Fira Sans Medium" w:eastAsia="Fira Sans Medium" w:hAnsi="Fira Sans Medium" w:cs="Fira Sans Medium"/>
      <w:b w:val="0"/>
      <w:bCs w:val="0"/>
    </w:rPr>
  </w:style>
  <w:style w:type="character" w:customStyle="1" w:styleId="documentprogramline">
    <w:name w:val="document_programline"/>
    <w:basedOn w:val="DefaultParagraphFont"/>
    <w:rPr>
      <w:rFonts w:ascii="Fira Sans Medium" w:eastAsia="Fira Sans Medium" w:hAnsi="Fira Sans Medium" w:cs="Fira Sans Medium"/>
      <w:b w:val="0"/>
      <w:bCs w:val="0"/>
    </w:rPr>
  </w:style>
  <w:style w:type="character" w:customStyle="1" w:styleId="documenteducationjobcity">
    <w:name w:val="document_education_jobcity"/>
    <w:basedOn w:val="DefaultParagraphFont"/>
    <w:rPr>
      <w:rFonts w:ascii="Fira Sans Light" w:eastAsia="Fira Sans Light" w:hAnsi="Fira Sans Light" w:cs="Fira Sans Light"/>
      <w:b w:val="0"/>
      <w:bCs w:val="0"/>
    </w:rPr>
  </w:style>
  <w:style w:type="character" w:customStyle="1" w:styleId="documenteducationjobstate">
    <w:name w:val="document_education_jobstate"/>
    <w:basedOn w:val="DefaultParagraphFont"/>
    <w:rPr>
      <w:rFonts w:ascii="Fira Sans Light" w:eastAsia="Fira Sans Light" w:hAnsi="Fira Sans Light" w:cs="Fira Sans Light"/>
      <w:b w:val="0"/>
      <w:bCs w:val="0"/>
    </w:rPr>
  </w:style>
  <w:style w:type="character" w:customStyle="1" w:styleId="documenteducationjobcountry">
    <w:name w:val="document_education_jobcountry"/>
    <w:basedOn w:val="DefaultParagraphFont"/>
    <w:rPr>
      <w:rFonts w:ascii="Fira Sans Light" w:eastAsia="Fira Sans Light" w:hAnsi="Fira Sans Light" w:cs="Fira Sans Light"/>
      <w:b w:val="0"/>
      <w:bCs w:val="0"/>
    </w:rPr>
  </w:style>
  <w:style w:type="paragraph" w:customStyle="1" w:styleId="left-boxsectionnth-last-child1bottomlowborder">
    <w:name w:val="left-box_section_nth-last-child(1)_bottomlowborder"/>
    <w:basedOn w:val="Normal"/>
    <w:pPr>
      <w:pBdr>
        <w:bottom w:val="none" w:sz="0" w:space="0" w:color="auto"/>
      </w:pBdr>
    </w:pPr>
    <w:rPr>
      <w:vanish/>
    </w:r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idSECTIONPICT">
    <w:name w:val="document_right-box_section_|id^=SECTION_PICT"/>
    <w:basedOn w:val="Normal"/>
    <w:pPr>
      <w:pBdr>
        <w:top w:val="none" w:sz="0" w:space="0" w:color="auto"/>
        <w:left w:val="none" w:sz="0" w:space="0" w:color="auto"/>
        <w:bottom w:val="none" w:sz="0" w:space="0" w:color="auto"/>
        <w:right w:val="none" w:sz="0" w:space="0" w:color="auto"/>
      </w:pBdr>
      <w:jc w:val="center"/>
    </w:pPr>
    <w:rPr>
      <w:bdr w:val="none" w:sz="0" w:space="0" w:color="auto"/>
    </w:rPr>
  </w:style>
  <w:style w:type="paragraph" w:customStyle="1" w:styleId="documentparagraphnth-last-child1">
    <w:name w:val="document_paragraph_nth-last-child(1)"/>
    <w:basedOn w:val="Normal"/>
  </w:style>
  <w:style w:type="paragraph" w:customStyle="1" w:styleId="documentprflPic">
    <w:name w:val="document_prflPic"/>
    <w:basedOn w:val="Normal"/>
    <w:pPr>
      <w:jc w:val="center"/>
    </w:pPr>
  </w:style>
  <w:style w:type="paragraph" w:customStyle="1" w:styleId="documentprflPicfield">
    <w:name w:val="document_prflPic_field"/>
    <w:basedOn w:val="Normal"/>
    <w:pPr>
      <w:jc w:val="cente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right-boxSECTIONCNTC">
    <w:name w:val="document_right-box_SECTION_CNTC"/>
    <w:basedOn w:val="Normal"/>
    <w:pPr>
      <w:pBdr>
        <w:bottom w:val="none" w:sz="0" w:space="0" w:color="auto"/>
      </w:pBdr>
    </w:pPr>
  </w:style>
  <w:style w:type="paragraph" w:customStyle="1" w:styleId="sectionSECTIONCNTCcntctoppadding">
    <w:name w:val="section_SECTION_CNTC_cntctoppadding"/>
    <w:basedOn w:val="Normal"/>
    <w:rPr>
      <w:vanish/>
    </w:rPr>
  </w:style>
  <w:style w:type="paragraph" w:customStyle="1" w:styleId="documentparagraphPARAGRAPHCNTCnth-last-child1">
    <w:name w:val="document_paragraph_PARAGRAPH_CNTC_nth-last-child(1)"/>
    <w:basedOn w:val="Normal"/>
  </w:style>
  <w:style w:type="paragraph" w:customStyle="1" w:styleId="documentaddress">
    <w:name w:val="document_address"/>
    <w:basedOn w:val="Normal"/>
    <w:pPr>
      <w:spacing w:line="30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RNArnaphonefield">
    <w:name w:val="document_RNA_rnaphonefield"/>
    <w:basedOn w:val="Normal"/>
  </w:style>
  <w:style w:type="character" w:customStyle="1" w:styleId="documentRNAnonrnaphonefield">
    <w:name w:val="document_RNA_nonrnaphonefield"/>
    <w:basedOn w:val="DefaultParagraphFont"/>
    <w:rPr>
      <w:vanish/>
    </w:rPr>
  </w:style>
  <w:style w:type="paragraph" w:customStyle="1" w:styleId="documentSECTIONCNTCsectionnotSECTIONALNK">
    <w:name w:val="document_SECTION_CNTC + section_not(.SECTION_ALNK)"/>
    <w:basedOn w:val="Normal"/>
    <w:pPr>
      <w:pBdr>
        <w:top w:val="single" w:sz="8" w:space="25" w:color="000000"/>
      </w:pBdr>
    </w:pPr>
  </w:style>
  <w:style w:type="paragraph" w:customStyle="1" w:styleId="SECTIONCNTCsectionnotalnkSectiontopborder">
    <w:name w:val="SECTION_CNTC + section_not(.alnkSection)_topborder"/>
    <w:basedOn w:val="Normal"/>
  </w:style>
  <w:style w:type="paragraph" w:customStyle="1" w:styleId="SECTIONCNTCsectionnotalnkSectiontoppadding">
    <w:name w:val="SECTION_CNTC + section_not(.alnkSection)_toppadding"/>
    <w:basedOn w:val="Normal"/>
    <w:pPr>
      <w:spacing w:line="500" w:lineRule="atLeast"/>
    </w:pPr>
  </w:style>
  <w:style w:type="paragraph" w:customStyle="1" w:styleId="documentright-boxfirstparagraph">
    <w:name w:val="document_right-box_firstparagraph"/>
    <w:basedOn w:val="Normal"/>
  </w:style>
  <w:style w:type="table" w:customStyle="1" w:styleId="documentparentContainer">
    <w:name w:val="document_parentContainer"/>
    <w:basedOn w:val="TableNormal"/>
    <w:tblPr/>
  </w:style>
  <w:style w:type="paragraph" w:customStyle="1" w:styleId="divdocumentlastcontainer">
    <w:name w:val="div_document_lastcontainer"/>
    <w:basedOn w:val="Normal"/>
    <w:pPr>
      <w:pBdr>
        <w:bottom w:val="none" w:sz="0" w:space="30" w:color="auto"/>
      </w:pBdr>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d4ab325b-86e3-41e4-ad45-4e4d26aeefd5</vt:lpwstr>
  </property>
  <property fmtid="{D5CDD505-2E9C-101B-9397-08002B2CF9AE}" pid="3" name="x1ye=0">
    <vt:lpwstr>OGUAAB+LCAAAAAAABAAcm7Waq2AARB+IArcSh+AuHU6Cuzz9ZW+3Rb4N8DMz5xRBYQrDeUFkYI7FKESkIZxgYYhiKRGGWFhYjiyReG33pJuB5pb4fcgaK4N9Z5zE9ORoozWmR9q0jpWSUayHBHrNYfzss8nWxSTdzl5ZwgDojwLp9hg4hpj76AyISD1DrKTiMedb7Kt8++exFOJevN+c0Ht6P/vNctKQr5a6a7qsp6I0ukZf6RWC+yc9Rdz5wHx</vt:lpwstr>
  </property>
  <property fmtid="{D5CDD505-2E9C-101B-9397-08002B2CF9AE}" pid="4" name="x1ye=1">
    <vt:lpwstr>pyXNVQ9B0LxHiHN97+YHCQkM5S4vKFKwMNw5zxk/bEAUQ9IRCNebuBHu5N8D1N0X7MSLKFRUZoUmSSMQiqVnmiWJlSdEJJO5EksAOBAHjHiq+qvJb1YmoABAqmB5+tmytok2IDPiwhkUXzPVUeRAPpl2CeVT4jKnckhHoF2HU2CQ6WEckodH3ewoVhkoQ7uCSqEdcLTRMtRzg0ssfmrEM5oxDBw0UZTUUFGcW8oNxObJh6YrtyVYlVg+EQAyDOa</vt:lpwstr>
  </property>
  <property fmtid="{D5CDD505-2E9C-101B-9397-08002B2CF9AE}" pid="5" name="x1ye=10">
    <vt:lpwstr>SEZyMg9prVdJJ+hjNX2RK29AFNj9l36SonkSTZ0gGTvzLBf3n6U5Z6KqKrZUrN49ZbYBkJ14/z7k/yiyqKlwIqWRBKPffL1uwFWTSe9hbM0Vq6gwfQGSvXUs+M0/9qwDsbi47QmFt7RNJ9nWBK0KXNUAG0xNBQeuZMCqU5FfAX9Q2zyP/CJqlC6+lsfkKt0ZVMlUIGAOzB3uMJCtXRLwHdj0/bn3HIZVHnED+1dSif37cYnUvIRjE0Y4n6tMjxU</vt:lpwstr>
  </property>
  <property fmtid="{D5CDD505-2E9C-101B-9397-08002B2CF9AE}" pid="6" name="x1ye=100">
    <vt:lpwstr>XJBahWtG5ojyOX8/B7ooi/j6JcQ1caJrLPKLu0ES6Od4Ek+cpo7zORrPNaCvzxPUvM8vOCQMBujfHZMTSWp646awlUCy29huD3nNpzrQfnTN0Fyo97AoU750Vuf4Ev3bLlbHzKstnJ/oKxVBlzn94gr24UGlfLjmIZwirPD4FQZt9dN1PBLqeHl0Y0OJBKoWaFOSb7nE6+gY7W3JFhfYYLKie3Iwvja9dzkIgu2UxAHeEvpt/jLTr406Frj8lJt</vt:lpwstr>
  </property>
  <property fmtid="{D5CDD505-2E9C-101B-9397-08002B2CF9AE}" pid="7" name="x1ye=101">
    <vt:lpwstr>/pGmz1HcbK//+u/LoNTrI3MAz0tQDHpRIMtLj/G4tXknRVyPw1bakxb2G4uozko4YH89V/TRFjQHBWvKMeDm/S6IWTDbu5UCXxwvkEI9LT9Oy6HgsQP/9JKic+YTmp9gxD3rR4Dd+yEToSoO161FzVEoz9WHSaRxEs+dusCk7EeqKl+AvG7lLtX8657wPFF8X/a1rY0Q3ct2VVV+deT7p31UppOKufFN30K/arxB+fhN4P/YDga9ZZeT0Dg/arr</vt:lpwstr>
  </property>
  <property fmtid="{D5CDD505-2E9C-101B-9397-08002B2CF9AE}" pid="8" name="x1ye=102">
    <vt:lpwstr>3hnVJlS/N7kTP68KnhXbTndrkjurdbn/O0yN+r0Mx3X9TtGzuoZfgMA8Bi9BjNkQwbYozKGUw9D6ho9yUC6QaVPljOqg5sLZ/Myr4FurCckxQeN3DUBJeAhFfPsBw4S3XeKp0ZrL/AEjBy3PYKaHOBOOTPr4EmZB73k45wXWaugYCHXGb9+/cfm9I9HThlAAA=</vt:lpwstr>
  </property>
  <property fmtid="{D5CDD505-2E9C-101B-9397-08002B2CF9AE}" pid="9" name="x1ye=11">
    <vt:lpwstr>9Z+oKfOeUknDDJZmHX1i0k62DTaUMa5srdTkzI7jJZuxrEadl1sewNxXn+aPqybgzwAHU1qp4UaQFI116mjpgLDz6TV6Q9z4IOiNc/9ziYg0MUDy0XlMfT7aj9VZMshRHDiTVLn4KQMekjFCDlrf14f+YLk3SvcZPVu1zOQU29+/v7WupQsmLKZXKNQwue9jughZAZo2rV3h3XYtWCDVl+EnaSB+U/5Pi62lsurqlteKnPEUbNnyoRPEjWhJRUM</vt:lpwstr>
  </property>
  <property fmtid="{D5CDD505-2E9C-101B-9397-08002B2CF9AE}" pid="10" name="x1ye=12">
    <vt:lpwstr>RqwGJ/9mUg7fEqi8KNI3KP8gSSrZjkPJ3KhYFZmSSe4SG8oE/TukwtQNoieVtYU58pu4xvOgzMA/F4UB1uKLcntFIil1TlgV9yHSYIPZV8MFGTqKrHk1v/WDY+5ks1S62n5d41Mzbl5LMm+mb9v1SOGj+RSZ37gQ60wkMUVHm35sXja5pdR7p7epjjS4bZUx8bMxGq7z1dVmTg1KEubMS570Tb0j2qAkNQ2B2E842fLp5Tg7jVOb2lwAJUxXs1H</vt:lpwstr>
  </property>
  <property fmtid="{D5CDD505-2E9C-101B-9397-08002B2CF9AE}" pid="11" name="x1ye=13">
    <vt:lpwstr>dud8IReny+4rARN72D9MTGS5bKYXlG2BvzbBwAOPk2/fy+fnEqCxnGWJs4JXLOHe+Nzabzq00POfcg44ZnC7ECvZk6X7s+chzOEdom4cAJYYztcEns+o5Wor1d6COEq+mSiv61JevJZZ2ZtXWhUF4bhQvws/g1arhQUqAqNsDr1Pwec67JOl7ZATQnPOD8GpjSLsAwstK6b7GinuKrEBOHDd1u9N51ENkAGpdRH4l5WePTH0PIujtaFJsE6gr2i</vt:lpwstr>
  </property>
  <property fmtid="{D5CDD505-2E9C-101B-9397-08002B2CF9AE}" pid="12" name="x1ye=14">
    <vt:lpwstr>HXzoAcBfE2oREd2ZRVD2SEP/6dvlAwOBu2i181Je1GPW5ndhLBqh2UfUEwh085Zs6uxMRKvuROK7VSlgSLLy7r2HFoof5ErcTo0sFcXIlF9cUft9FvEwQo9BqU5SIHR+IZoxOUbdMqJrNw7vix34KoGVtRwZ80l+RYIV2rRjEbMl/NfAYebr7wdztpFEEpffghB4JFvYvg9CEX0LPVJaZkgl5KB8LjMdSJl+NaD6vL6cI9qge/aKTmwng5bfr1E</vt:lpwstr>
  </property>
  <property fmtid="{D5CDD505-2E9C-101B-9397-08002B2CF9AE}" pid="13" name="x1ye=15">
    <vt:lpwstr>KgBVaH7nIP3O+mOKN6wcPivDz+Q+sLnSkHKjK3+ik4rLkZjughTljRRclhFiWouoPlxRotbKeQYYYkleB3xNbep6OaWMNe1xWD9jL9y4XeiNIOQ0RVvIrMlCrzUgus7lFyNYxgGvIMfBmX2by/Q7gLsrq5+Sff+J6L98Qp7vNn0ZUqFw8+9lSYlrHF03QY3u7p+Z2gUmSR97ZM0wZtZf12+NFkFQkzDFsxIEdN29KaClezncNGzpTlPqnMkllHp</vt:lpwstr>
  </property>
  <property fmtid="{D5CDD505-2E9C-101B-9397-08002B2CF9AE}" pid="14" name="x1ye=16">
    <vt:lpwstr>m0JSnlNRNBzC/ej1wy5tJMT1kmk22sW6Q6lvlcfcN/lJm/tLeWzluPQZEUd6JjDZ3zJbI0LPRa8Jfd7Mprk5o7CjXH1h/ZmKKXkIUMUyVe8YugXYVPmXT6m9NCICnOtYuh/HtSmN93auQr2POuUcPjmBOFtv0xeSnKjwN7ishkeN5ZzbEpgisntSpMrEgm/k0NMHP8aq8vatlGU69wYBWGuAyafRVkSUznuiT71ZSWnscfUBZgoz2nQIW5zuQRZ</vt:lpwstr>
  </property>
  <property fmtid="{D5CDD505-2E9C-101B-9397-08002B2CF9AE}" pid="15" name="x1ye=17">
    <vt:lpwstr>XK3k3G2V/k8uBPks/9lVDfYNRFYrMULZzZPrw4RlnkNLlG73kjfE7xslkPXuGbqkElJM0iDKSd6u9ZlR+rnXF9w+iT2m3JyKBVbOY0F5KEBWC820y8RHZxL3ukVZY1mfh6QfVSLVBpkmo7VOMtbMioBVpceDFQ3EU7Y6Xkz1X7EcQP0pL1ts+wJUsax1cP6dWDKlTTvRyd2g+JPc0uHYJm2aVBOVsKY42klJPoZYpDw+E9SSzlsRbN1/Bo4q6/a</vt:lpwstr>
  </property>
  <property fmtid="{D5CDD505-2E9C-101B-9397-08002B2CF9AE}" pid="16" name="x1ye=18">
    <vt:lpwstr>Xep1qKX4IQa7Y9JHVE8ySqupNK5i/oa4i8jIOv5ppDTKU6vw+hNoGayAayYvX3LkpByDVKwfvisEvzBKBoqK82/0nWIH6jjmD3whdBA9KArooce7gi/fn6jlMD+fYxi35wU6PhYAK+OZFZpheJs8ReFjz/Yl+wxQ2l1n/Du+Z9T31jkYs1uxhlm4Iq6ONZWlPj0O22CXPyDiElOYM7b2QaOkbams9HaqQUZ9X33rACZx+F7QSGfEm0pf6oXg7d7</vt:lpwstr>
  </property>
  <property fmtid="{D5CDD505-2E9C-101B-9397-08002B2CF9AE}" pid="17" name="x1ye=19">
    <vt:lpwstr>C3MB1S6/WMvwItnchD4oq4xfAHCq58Q5txb84PK21FXq40MNTTeAfQxH9luAGhav0eIhjEDwCvbPKy6HJ6NEZvNXIhGPpUSjjPMNUOssTzORjBflLls6fhOR2RboFrngQS9bEuIIHWdbFanWRx3pHKByJTktqpnL7SAumii8GBd3qkKH7Jaa7ATSKS+kOpzqGnSjxGC0SRTYvEA/Pj5oswKR0lhtQx4mz/qTpvatiNTl6SfnSTeN2Bo0a20+h6R</vt:lpwstr>
  </property>
  <property fmtid="{D5CDD505-2E9C-101B-9397-08002B2CF9AE}" pid="18" name="x1ye=2">
    <vt:lpwstr>AXMiFE9I+TgfyC8F1rRkBskoOPfUr6TR8uNjFUWOpsjkmQ7s2J4Y6tBqcTRLXjBH/wt4WKkMUDGGbvwlgs9Gh3xgOUwfsI5hIijP9j1C0PQBUZHEjZjFV4Uj5xfZu+67hnYNbCKvzaeNdPUY5m8hJumATuiYAGi51/mvHDX2BsoDFsxz0lHvLI5zap03uTkegny3DfoDPJ/41jjCnIGbs66X7vVc/Oi2ExcK9iZZmJxVwwlqKQ7zpxxg2y5VUOF</vt:lpwstr>
  </property>
  <property fmtid="{D5CDD505-2E9C-101B-9397-08002B2CF9AE}" pid="19" name="x1ye=20">
    <vt:lpwstr>0cD1EDQMj5yWFt01wECfBIHRZvXTT+yrEBBsUKPBN+Q+ylMA2ZA0y496Xst7OmLtkLxy+V8fEJcR81m+v+IzZKGZE000tzVBp28TuZv1V4hgyFURY2eq/rkNKy0JWpHyL7uFKUW5109BBIFAHVBRgQ9fl1//ocbJQ7Ht+iY6v9T64PY69pvm4ft+CfFJ1paxlDjP5vLtyJtmUzvt8fHr3hYviqUC28o4ftX9EiDmzCrNGbXm+6WRH4PyxLizk4R</vt:lpwstr>
  </property>
  <property fmtid="{D5CDD505-2E9C-101B-9397-08002B2CF9AE}" pid="20" name="x1ye=21">
    <vt:lpwstr>jORgUUMUtRw4nWC06p95LUfDgP2vZIe8G9/2pL8x83BuR4yyFkt6N/fCn+Z8EXMjE2RwaKkbnENGYBeI34Y6RRX40ql8/1ejVZpF5lyHbYSis0zORlEHQGvCY/joAw8HIGO2k0ONoW4QekLiq5p0MaaC2dVoNGm2Ev4R8CJttJw08RhhEi0loHzxX9Jbkx0LdNipp/gxV/O5Nr3U8nh1wxfRl7ruolpyXINO2U81EehDKcMhaqULa4UJ29cg3Jj</vt:lpwstr>
  </property>
  <property fmtid="{D5CDD505-2E9C-101B-9397-08002B2CF9AE}" pid="21" name="x1ye=22">
    <vt:lpwstr>BP3S8Km5F5tf7a9KzsQ4U4BTmJNYl9v362fl6dFMjSfSBOlp2CpqexfxTdkDgEHrp6tbsyyChoTZOMO8VYJvYxtppthQUUSo1xbTsazmuak/QkS1gHvjXoa60jR6ERtrkcDVb+eRWrjp2WT8LJ7vVVNVCfisYzVm2NX1mBJsMOtDzTNpb7rxs+8xqvb6jCNBDHfhDDp4FS8BgDxiJnonqx0wqT73oBJlINBVTecVKfrPQoBz1vWkuKseSbgU3ow</vt:lpwstr>
  </property>
  <property fmtid="{D5CDD505-2E9C-101B-9397-08002B2CF9AE}" pid="22" name="x1ye=23">
    <vt:lpwstr>jvLUHRhrolDSJjx+jSEQrNSMSC7xiIdEVjiSrlkHNPuIyXaj2R5yc9oiE+L20HgFkmpBqNnEfTRgobX4yIjyruWLcsFRHpvzAYpqwne0S9DCCkrkPK8P2CF7k1R+quRzQI/o8k8DM/Y0klaqJSGHd/xSHd7064wnHapFsjY8U0iSNMM+To/x9etKPaXZ+XJ0zg0i1A1wdTXJNuvyD6bwvyos/TpkjXlZTEWKEymQFgn/cJ975gu2Cp/ziUFhsym</vt:lpwstr>
  </property>
  <property fmtid="{D5CDD505-2E9C-101B-9397-08002B2CF9AE}" pid="23" name="x1ye=24">
    <vt:lpwstr>r25XmtXyvGkhMxaiEbEDVD3YRSehpuSWjUqvnNLmDvfh0SIovmprTpoybKw713FqcqE897JXyJH5md/Hr4b1KSuqBNdReuVe0WZmzdohK+Y0uXAAajMuz5CtYwtyKqdzv8H3gosC/Am/XLHdEgEdpodZMRpYlU3eqFb+jjukGchaUhlGIEcs/cx4RXlAj3VZXVd/nOcYHGh2wDteKF9xyG7Fz0FnZe0E+xcIbjGLdubniwiKTVHdhoCHjkcNoJD</vt:lpwstr>
  </property>
  <property fmtid="{D5CDD505-2E9C-101B-9397-08002B2CF9AE}" pid="24" name="x1ye=25">
    <vt:lpwstr>7Ao0J6iTGaqTfrSPriwUitW2cnGVZIBC96xHI6wctkCf7cpgq0XHLYQYf0KTi3Q27GgvAYN/f3rQKfjjbLg1Aqa2kIpyEOnyPsw27E3/xXFYXdGE/jt8nHZBB6AsbDjQWDP+z5c7n7wY6JHgYwWk0WPUQma/0/GLipyrLj9GEGUUSmEx/wk9LsGLIxibwo17h9OKe2dc+dwHfWRHvtxfN0WRpHsuc8Gmd1OizffTMijm3qK1SikqttTVrIsNLNt</vt:lpwstr>
  </property>
  <property fmtid="{D5CDD505-2E9C-101B-9397-08002B2CF9AE}" pid="25" name="x1ye=26">
    <vt:lpwstr>JX1UXZv0QJB2gfmH07qQkBabApG1BlqdIRzUzPCe0anjzB3VZ/3xOoFs7H2EJr3esSjT6BCIHa57nOh9LMal9DshZJNLMU2J/jLFjMmb+2hfTJmk3znUAZKbc3mZ3EJl2e8uX81WdjQ61SVToECgFaVU4EW1k13ewAIxQRIkRp/IeNA1SFVY77mSXht9eC+3ECYGpoXvKdne1gWGHvrWGHqlrbfyU1wXH6u4xm6aoaU+OI/DmiKA1fkSg31BFUc</vt:lpwstr>
  </property>
  <property fmtid="{D5CDD505-2E9C-101B-9397-08002B2CF9AE}" pid="26" name="x1ye=27">
    <vt:lpwstr>w3AtLChUzV3vANFDCwcESORpHbJDsYJzvZkSxRDVXYzASNaj5RzD7R3ASQIAXSS/BiaUyJ6k9qZXmpAtxpdRb+LddXM78TozSV4XzeouqZEF8po0G0dcaMbxoce/Pd5M8XixlkHcEomEVl6MqcTySlSEzuXpmr2Jbeixa8RicRboAtnLQKeToGcgWxGa798k/nJeHAvLR/8uOthdj6Ed3xgQefqvou3pD+qHAWcArqaDyil3491prN3GPS6bQEr</vt:lpwstr>
  </property>
  <property fmtid="{D5CDD505-2E9C-101B-9397-08002B2CF9AE}" pid="27" name="x1ye=28">
    <vt:lpwstr>Xr/KzUGEpwjpq5/OnjmvQKoP9HxkM6t+1HLKGOKQDKMfbRU0tObtWboA7c1X3Zxtv2+DozHxRcDPZvLCsfrWwUXcDBXL+vPA6HGsVXw9XmN+XK5AMFhuVRizCtnCCwDoB0SwNjUcrwBzaqg1Lc9hghbAnre9b+YBErFo/4iAjgG+nkGtQBdk3bEa5ojnxs2KgJAy9MdAbAZQNRAn8QRv987pnjRxAr5IamLH+puxIfKiJM7lN1alawjUTofHfN0</vt:lpwstr>
  </property>
  <property fmtid="{D5CDD505-2E9C-101B-9397-08002B2CF9AE}" pid="28" name="x1ye=29">
    <vt:lpwstr>n38IYYhs5NDdi7j9P2ATVp7l1JKkGD1zh9aJV+AQr/Oc7Eh6U/XUinRx8uI6Cftp5DqN9fV8wTYhihVO0LeHEoJvPIg6oP75nzj+95+yWHZ8z+H5afqWQBDedIpHhjldvVg48aeKB8lQA3kESGJYBRXBrxflC0YcHn69NY7csmzjTpOV0jz7gAecgekQdqssCfoU0bbza6EgMOnzwb1GJ5wL+9hPbv+DvGkmf/1DcLXSsVgfjyVZVtWBJMcDA09</vt:lpwstr>
  </property>
  <property fmtid="{D5CDD505-2E9C-101B-9397-08002B2CF9AE}" pid="29" name="x1ye=3">
    <vt:lpwstr>VFsqmGoS3SlXr8/MVs6vpPRGnSSHQ5RD/I8RapeBlPHOdVcOZ25alcqHQtilG1owmVF9MMFrMVRJq1sAxYU1Z5RiehMzD5HFI09Eotcv9j9Ytk0EIgZslK6ScdojFwNkqcDQ56WwAwkjCK+K3qXohEIXUAWr1MK11P2Y7tayNyLaaX74xFIXRSoQKQE5G00wikZjviljujHpmrHehr9c2HRh6+764v3uKZulgT0ML37vBDtI7HwCpOfGIrNia3T</vt:lpwstr>
  </property>
  <property fmtid="{D5CDD505-2E9C-101B-9397-08002B2CF9AE}" pid="30" name="x1ye=30">
    <vt:lpwstr>OJaWX6ufHRvnRCuoddcvUFaH8CpdOvDAauV9yi+QO0DgU3ItbSF/axZOCNgmwGKJwiok0bOiBA2gjtBr5l9bKcpmx2hNSzlEp2Ibf+zFb/WLaUmgDout9Jaml2AnqXgOGlOBjhjeL0IT5iyjPJTvDNBdBGnh7V13Y4xtpMvDMqDMdSCTQQ8ookXYy1S+2B6TNAqg/ipZ0hyRR9CzlDN0l8EhmGPOVps6I849cHYAJNQ6uptodC65J4rq8eDbF04</vt:lpwstr>
  </property>
  <property fmtid="{D5CDD505-2E9C-101B-9397-08002B2CF9AE}" pid="31" name="x1ye=31">
    <vt:lpwstr>ZROfYQsF4BU7UXbZl/5QYcO0tLQeLUoHPsaY3RVL1ubJ0OXuZSeYYw2Gz9JcxVt4i9xOyTPaMeT+3adHlxUuTO3Wspnlwh17oJcf8K7n4/WziD0cOofV+btlJo2bRrbS9laZL0TAJm8SS8pnYk4i43Suwvn1vV2wNcdCFnHd6kXepY09yRY8iBTC00zyHtbPvvljFo4H7GqCA3zP8PGOVII6e1XrdNQv8fhG91YuqC9tZ2tSQXf+eObUAFhbm0o</vt:lpwstr>
  </property>
  <property fmtid="{D5CDD505-2E9C-101B-9397-08002B2CF9AE}" pid="32" name="x1ye=32">
    <vt:lpwstr>iuhvDfPLS5XDW1TNRPBh2wEbb4Lolwly+R+cZ1r/emElBtZ4vrWOsZ5ZIyPsfx9zeTepX8XhQWEVd7jIEb2racZWpzP9ksgKSfKZ9cSVpT77XnohI8RQb+eyDDIaVQSV1ni8eH6iwwT7Gq25bdZiEJu1lvlScum8hBH430O4mBSL54e9hvsDNW2HE3qf6YAnTFTbB81E3EO4lTv1Usvr4Mio3xJVXbbl8H5lrnFh0fqAhFit3Xp7yhTX9hNOC54</vt:lpwstr>
  </property>
  <property fmtid="{D5CDD505-2E9C-101B-9397-08002B2CF9AE}" pid="33" name="x1ye=33">
    <vt:lpwstr>qk7+Sg+wPokoR/+ml/rcy1v1kXzx45UONvN0dT5Wi1wrp9BKRvpIRvVliqiDvrLeKL5TDQoAKS3DdwZdfpWFOTphO4ecahCYGNI2lqqeCtQ45kMlpL6gMx0KztY3G8Jrg8vz7g2fom9s3GHM4M2kLkY0dW9g7cNQWzwYukdeYHKLBq0N+3/LGLnjrHKMiS5zZ4PLY23Mn5NECgTANSNmt6IiEqAIhOK3eKIYV7JQMkk0jFrTWUYcVLbVJonFs+B</vt:lpwstr>
  </property>
  <property fmtid="{D5CDD505-2E9C-101B-9397-08002B2CF9AE}" pid="34" name="x1ye=34">
    <vt:lpwstr>YWI3lDiLBYm+pmbyDjQdHDs5wh+cx5ZNdfvAhIG6AIj4R+3cUb792Yl1+Nq5jC9AYKYcOBuEX9nBxbjoIfziJjInMX5vJyJxauYSFiS//lwZpIk3qz3mndfkAbapKRNc8ujaC32ejB6diyJO54TaerWEcDOt81VhhRDwrSwL1rc0RJ2ATDpY1eRL1yZiTVQuq0BmAF3gv7+BkiAfRQX76jhN0kGKNveUKXvTTSQZpzLksQGWHAW8QRqvMRkkehW</vt:lpwstr>
  </property>
  <property fmtid="{D5CDD505-2E9C-101B-9397-08002B2CF9AE}" pid="35" name="x1ye=35">
    <vt:lpwstr>pM+OOBXVTAMlczH9xHvrUHUut8MMfXkUMdKYeqm8Cd+5GDi33Bdn8OkG4BwkN+pn7MRjqHWExYSwIYaqE7pO3OsHGQZHz79qBdbqmoE5UnzCdxlgWHVMPSbMBIQzalvpX1MnMkOyPVUKNWxNWp8T1cDfXQz+4FC9XYikXo+U7N7fE0EbEl/xpsVQRzKejOfTemGmTLApXw7JMPjhoJa0x3BmmPQqHLA0wM+lIvuSWVqTayesIOvRZG9iRcf61kQ</vt:lpwstr>
  </property>
  <property fmtid="{D5CDD505-2E9C-101B-9397-08002B2CF9AE}" pid="36" name="x1ye=36">
    <vt:lpwstr>yqxbi1mz3i8noG2ZtIY9tbvdUHpqLIZ258rOshFJi2SFQGOG0rSaghHhUsKItHuECe1I24GrWUTSyUx/x5Vw/TyxCP7nJyQjJG7YMeIcReHND+2KD0bUQfkeGF+YgwMW2kUj9xEN8fp6KBITdFM2l07ctwRLt78eP6VrnazVr0DRdIiIWb3fTdrVi6wdUSCeQWEen6k9JzNfsDS2kev91NgDlZ6SXtAADJQv7zoZnjw4lazvb7houy19r67Vykc</vt:lpwstr>
  </property>
  <property fmtid="{D5CDD505-2E9C-101B-9397-08002B2CF9AE}" pid="37" name="x1ye=37">
    <vt:lpwstr>1YqlEEG6lA71IfMSZ7tbqM14lHO34LVkDxYaNS900ryXF6AKEVmhZjFZAvtTnEHGffLL0AXvyvgVs/OjBhpb06FD+zY1tYowi76HDc1FP2sCd3lhi+BlVIraSiCyST5eK+wvtnpP+binhoZpO3ysS/S/6uRNCl80SeaKQJI5yp11IpfaCUiSj0PoPuXVaef6S84KChQeyBuEGlFsMASfMcFm/lyTRLCVmb/fs24eyA0L9rL9iDPJjmnt4T4LIkW</vt:lpwstr>
  </property>
  <property fmtid="{D5CDD505-2E9C-101B-9397-08002B2CF9AE}" pid="38" name="x1ye=38">
    <vt:lpwstr>6pZLG373VZiomUwb+c7RiUIleReUm6Vm4bF8JifvCFTU3QS9+Es/jpi5LCgSFii2jFibkD0XYAGGNrV6c9Tyob83hPEv1wF3aNj42+VntgygcQ2BBO5Uz7EZoHF/xLvbGwT34QImeeBp7wy2+VY3A5QkK3GKVDuVu9WxWfmxjVoFTDVlNC3Ap+7ENsS28rV/BvO08up3732GPx1By0QXFtjAQeje40rWeaLmr2vG29hyVo1L1iGjqh24AG4Vc11</vt:lpwstr>
  </property>
  <property fmtid="{D5CDD505-2E9C-101B-9397-08002B2CF9AE}" pid="39" name="x1ye=39">
    <vt:lpwstr>PTdKzt6r1KG2rAIv0qkT+rPWFeP3gonzx0toFmOXlLpQ/cTwK2MduHnuBrKWKHqdvAKaG8xp0NB4dpjzPKMOsOnwGu9pbDKOQQwrCkXNyv9/Y7gZ+56mhqpZ+uMMle1PL52HVy1aVvvrJLY7ekZFrIJkSEZfftKX5wviyWnI3UqgdMABMyiPj11gp7lmTnMVffiJ02eCPujE7+eCxqYMyjMAcVKZWAg2IMfNF0daEOBPRZdLXDm1QHllrCOXbe8</vt:lpwstr>
  </property>
  <property fmtid="{D5CDD505-2E9C-101B-9397-08002B2CF9AE}" pid="40" name="x1ye=4">
    <vt:lpwstr>VgU3mHDNl91cgzSIoa+oXjChn8KofnYchMhn8MWByX/Ix2VGvIBpT2G/iDAYVhU68l0qNoI0KoIaMVY7Zq9jBetUT/Go24CqEP/rhUecnaaPTwJIukorzE1HIBBGDjXIo235TFeVGcoz7urv7qZIbufmoaMq2E0JW0BR4JGVCbZPjpenxrHbEZrJ6ohZyhBslQpHwYkJQwnS9o1guwJU57LFvJPdGW9EF8VIMkRXoMJkyRKNBMBl6NQpxYSEJDV</vt:lpwstr>
  </property>
  <property fmtid="{D5CDD505-2E9C-101B-9397-08002B2CF9AE}" pid="41" name="x1ye=40">
    <vt:lpwstr>fXci4dtIB37iLy9zUP2hTKcetaAwnCCu7AobGwEtWuX5ghxSsNYkOeoyBzclrMLJjXWxQW0hXhiQOB5nNihYUlUWR2Enx6gwZStTnq97ptIWEkHBoTenJt6D6mmTz6BJiuHkzaowywOujmz1AlIDfyNhpnK1/yopDyNzjTPDhz9uHZCvCxy+1aK1ex0MmPSMXLuOXBwSUMHyHPH2z0VO2fXs3Cx/mWrIY/sHze9q/jLhpxbelNhn7xX4xkLpGFY</vt:lpwstr>
  </property>
  <property fmtid="{D5CDD505-2E9C-101B-9397-08002B2CF9AE}" pid="42" name="x1ye=41">
    <vt:lpwstr>87VtaDl7yx8LRqF7qF2EghibBzkcI7b22VddtaTpFBk5XP0Yh56Z1Ryq4op2a+ydy1zIF9bmfHZxEDVBAm2TXoc83+zcb+H7z9Gx8Zih6DramDipu8BBXEGl6l+oLkGOM0SwhkMqZ7hh9jOuvrOsZJ0gyF6Gch1uweXdhhoWu0STXGmC9+oEC+ex56u5Vsqwb2NNDKL5+RjPP6wqlCs8KVkTf1gjSl4IEgjnQZR9rHb6hLOsCmu43QdID3JeF9w</vt:lpwstr>
  </property>
  <property fmtid="{D5CDD505-2E9C-101B-9397-08002B2CF9AE}" pid="43" name="x1ye=42">
    <vt:lpwstr>BQA3Rod9lWm8kuwLbqTnTgXXV3IDE7sDXmIyV8oKPcF5HS/lr6eDY5agujyg4Gl/YpauVUvpebUu8HT19od73CHl3mVzO6zi0Dl4PkLzo+6L14avx7/bFHCkqLmVXzKBDlfaCUAWLtcen+zWQBYFwjQSJcWQ7U3pce/5pqJJ+3ez/NpN5oaUJLDsO7vQ0NSlJ4uP8CeaCWy7qQRif59yOXDdmmp0kIVFmkk/WBnmYpRZvXR2mQkEzPsYoxr76gh</vt:lpwstr>
  </property>
  <property fmtid="{D5CDD505-2E9C-101B-9397-08002B2CF9AE}" pid="44" name="x1ye=43">
    <vt:lpwstr>nXPA1JR0zckNfreRlmOTkCn9SLnqjP/fnG4rW8AREuTUSm4NxqBBHbw1r371esAJB/YzoaRTrmhHe4dBJii/URbIlOnBdUUYqnyh4m8YUwSluhRj6sfx3tZn0ik7/ZbvO+yRjL85UDv7VVr2bAzxPHDdyNZISfOe35Y2JVPsXxuIfzgngTmvyApgSn4cZsGSllsL0rQICPnUDI/BxogFnJAVmHLkZ/ceNAflYsj9ChZl29+mSa2JL6bbc/0Yn0q</vt:lpwstr>
  </property>
  <property fmtid="{D5CDD505-2E9C-101B-9397-08002B2CF9AE}" pid="45" name="x1ye=44">
    <vt:lpwstr>9BwgLDM2oAeqd9DcQaHVcG2M6qaVLevYfkiZlfbvn0E9sPqjXqZeokqgZ0WWYM1Ahz33Tb5sXUNKTEEY1Uvhq7QwAsSuaamHtjzqmKaFuVRWT54uxTCFOeWRTajx+ZnSjK2H1eMe2jNlknoECNR2eomVime32+COEtJ+B/u3hauNnNAM9zouww775OEXieULSg4l2TRaqMs3oeU9ry2C/LhjzE26FsbSW+99BOJtYPPMCfynGlF2k/nFGwVmHtI</vt:lpwstr>
  </property>
  <property fmtid="{D5CDD505-2E9C-101B-9397-08002B2CF9AE}" pid="46" name="x1ye=45">
    <vt:lpwstr>o2tyPdbOYZyXk9vx0Frn0Gi/mMqK9RccXfVo6DgYVa3i3wICMOjAlU7lL2hNkzxjhZxF8TyyKLusiafhVOO2ZZ8fds8xSw/VBpVKECt/4Qoj30d+kVjkPqvHozu0UJcmFaLoIf1qgLB/3gmngSE/1FMT6jTjjYvjzo1wUZf0jWXLbQnbmi5/iTBj6zJBrBTWYM0ywZE3fS5ngYlTFG0+NXBReCg4Ux5PZZ9y+H8zNKevgcxWMr8OFTRS7iH7/iS</vt:lpwstr>
  </property>
  <property fmtid="{D5CDD505-2E9C-101B-9397-08002B2CF9AE}" pid="47" name="x1ye=46">
    <vt:lpwstr>AtmtnHF7ivJGpB3RoU/en7YdFzanUM5efvfs2t5zs9eqiqvoOWK/VyFx7ZYWUa+OXf5acvMbPolyLzJaGic1WZte9HKbVmlzsovuOdrquVEHd0B7ZTvuBr/x2tdp4g+GJyP7FmYtz2/C3bDxRV0K8pp0wiJvh2555o69drKMJFvm32O8bTlHRgC+s6wK1B18UJhJ1cIRH4M4YuKBfBS4rcTw/CutIn5xP5OJg6LwcmH8BF22cnTWaV+qR7SwvvV</vt:lpwstr>
  </property>
  <property fmtid="{D5CDD505-2E9C-101B-9397-08002B2CF9AE}" pid="48" name="x1ye=47">
    <vt:lpwstr>KHTwcBCl1S+LPl4HoqSkn4cEMGYHjSTHl3VvnQWw6rr5o7LOST8xRI2+pIhOoNhe44sP8PND3JzARVp/ES9VgigvbQwbe4ld51CAjyYi1MtflxyxgW/cD7cgq3Qkm5A9kEC20UsexwquMCAau/8NGNxP7sIBVmbjFcJFC8ETBDVFLJSx1OjFvpIRw2e9ri/cI/uych8/5R09BXgdt0N++KMwBH3F8s39CtSGvllvnOpujUGzMc0sMCQGnUz3Zhl</vt:lpwstr>
  </property>
  <property fmtid="{D5CDD505-2E9C-101B-9397-08002B2CF9AE}" pid="49" name="x1ye=48">
    <vt:lpwstr>RxN8HQWWiBlCh7MPxlldkG6Y6IrlIFc+PuKsLgQuIEqNLHT6Y2wvfyS8OEnvxsQkiWCihh/JsvYmnZ/9WKcF9wjepXqkNWQvyCWqdptTkVl79R5pGzSUxVluOUq/YEilm7UtiWHZtEv7aVewEvH7axp3Xb2mlDvmNtVl+oM1Qd0etVB/bLlOygOXHmrewMQnnuXjvfgcSV25uuKpgdEmVgRBiC+MWQ3V52za6IYllKJAXz03dsWhKj3riVLFRhF</vt:lpwstr>
  </property>
  <property fmtid="{D5CDD505-2E9C-101B-9397-08002B2CF9AE}" pid="50" name="x1ye=49">
    <vt:lpwstr>c+P3C5gVELGgP7aDFfsVDHp9fKK2L2wXMUPjXHBnyQpJNZGMTVkVySS7eQoNL8FEioPqpD9xjuBPB0drZTB0VEm9xUpJU8pYsZzy8UyemukEetuM676SepdJn+zmGWx7S7sN8dzVC6XumqSrgqTv77s2+SdAdXWCD42oxQAv7chZPqN7668FgcSXZwEyTl1a3t031Q0Wr+vuUKB+/pa87Nge8fIqy0DhkBeyVtFNjNcL7vpHTp+HKFGwuOT6p7P</vt:lpwstr>
  </property>
  <property fmtid="{D5CDD505-2E9C-101B-9397-08002B2CF9AE}" pid="51" name="x1ye=5">
    <vt:lpwstr>XYpar7KJdf/Vo4fLcJeQt00PvcP76e7a4CKEGvMv0lrOq8vdA5MjCeosI9oCTR0VBh62j1u1QNrXr+ur+CnF3kMy3Zk+xtLn+tsBmUiYBvtdamVouLUpf0otOQ7nom8tqWkzJY2Q8tQDccQdXzOdiyauXdziSPxvA52cg8SfE6GT4XY59mXT3uXtCNK5Bbd83iieQrx95K2JajIW9BVKffAEpCcivUsFWw4q6AxIBy6BgV0biN8YXA2Pp58RM9h</vt:lpwstr>
  </property>
  <property fmtid="{D5CDD505-2E9C-101B-9397-08002B2CF9AE}" pid="52" name="x1ye=50">
    <vt:lpwstr>kNebl8qLIjSlCWbdXnDsfJ2arfio7ATVYfXhyutFFq5G92GekptmLHIC9wKR3x0QeIBGFGWT+NMr8jFFHDTdTyfFib9VyIy5gIw6uUpGL89IjEDJPU72U5CrWV7sFbIbdXEg6JamRcUigCHp1k2Ea9ZDAjnGft+fnln9UFiABWWyF7sYGOcMSsZevbUZamXo4l8vlXvWmRRp78a8AHqCYRrfbHlUvC7Gi7i5Bv/eCB7tLo4jm2Oc8ZVrpU22mD2</vt:lpwstr>
  </property>
  <property fmtid="{D5CDD505-2E9C-101B-9397-08002B2CF9AE}" pid="53" name="x1ye=51">
    <vt:lpwstr>xDm2B0QhS2pKuSvELwFS1ABBeFBJd3O3p5IKbx9ELQhFQZZ6HEkDOKTNKa7c3/2ACd9ph25WtnDQg+M5tNrmCCBl1tUEeEvNicHDPgUCcW2Jzudqn2HLVUylvMi+hpnS+S5Jeogtg4eKeviT+y0AzgVfvMD6VdSHtfbiuwc/EnEUuQakJzn7NamB5tTnbjjVFPhFpNNDJPoj+G7Y+NSdb/L5v1t8SZT/5LzZNqsVu7cQaYbe/I7ziuViaR76SBR</vt:lpwstr>
  </property>
  <property fmtid="{D5CDD505-2E9C-101B-9397-08002B2CF9AE}" pid="54" name="x1ye=52">
    <vt:lpwstr>O4ulLyJDMuGYAE3GqnDYHYPfsYi5VItugKgFExmVPk3pHfbfQshmZ7DYy+82htMbBfjUmucuTB/QmdVhUk490D7MAJlZTkHU6fZ6FcHkuOFGPn9yRcTZCkth/PiAgM3sHSFiI5sRn/1i0xXUCvqDaB/vGAngwtC6ADRFQ4QKMZtKLQOHz9ZrkoIWUVsfwI6ROzmz+8nRET83faxtGNSIX0jAD7+jHyWQiB5Np8Hgn4/YVpayfZdk7a9E4/uUOnN</vt:lpwstr>
  </property>
  <property fmtid="{D5CDD505-2E9C-101B-9397-08002B2CF9AE}" pid="55" name="x1ye=53">
    <vt:lpwstr>OAhV1yJHL5aNOVtYHI+OfJYcIs338iJ+2TMnbVMzh4RdYiRG/43ZQITfwL68yphlJjWjQgAQowfzzY9WBaPe4FioPThGWI2s04nCp9/iDG8gJaOECILcSfcbqFczt9o6jSTNCGUAc5C2AeNbT8eajS+vKEpH1nBH7RHGZMBCJZIcyYVq2FUlzeYxu7ofGVgjXwB6bmLmGvtIm1EFGS48EvrZtdPtBNK00/3wZz0uldpS0B5UkT0AwCM4ldeIGk5</vt:lpwstr>
  </property>
  <property fmtid="{D5CDD505-2E9C-101B-9397-08002B2CF9AE}" pid="56" name="x1ye=54">
    <vt:lpwstr>aG7LchClG5NqN6Hp6v9YY0VvYe0sdsLkSHtNGalFDUpken970s7xiCa7/Hq/wD6oKcVJEnTu5nHfRzAbkcII2k4YZQD/JPMMUCAOSAkm1ASnFVCu6lWrvdfur2l2zc8cNkLHv1SFa5mBuPltOI0T0iUZHIJWfs/bvqEInLy1gLsO35c/5l2GzFt/Fu6bsEA0fS+X0yKf7XJ0f5NbI1D9hDFgaBYiYCrYNA5sUZrstH9J2mtQSsZ4Q2T9nui6vJh</vt:lpwstr>
  </property>
  <property fmtid="{D5CDD505-2E9C-101B-9397-08002B2CF9AE}" pid="57" name="x1ye=55">
    <vt:lpwstr>+1YbC2lJsUJmIQhO9JzHOHI5MImZEj52TxeENSzdGLJ5Vscv9nQUvMt2b4c3Lhs1vLcN5XTxSL2lO/v1zuvZHSSD7Uu2lyRkW29XbDMuCDBIohzA5eXf7nd/D3n83NSZo6gGADXc1N3kN1eJTY3Xhtmjghf4IF+kgBCf/Dq604FxC/DodzmKoapKC0ykqDJbMqXgexdmFgKd7wL5rvvq+KzMkpQWa+e6eHBKn1k8GAja5pK/HN+aH90dz9UQca0</vt:lpwstr>
  </property>
  <property fmtid="{D5CDD505-2E9C-101B-9397-08002B2CF9AE}" pid="58" name="x1ye=56">
    <vt:lpwstr>UL3jSA0/LcKhOKBTNJm61VroCfITqXwKv0P9g40nft37ofHAq0enL/r0Zr0+6svW8HOqp8IeExJEsIseu2mUHH7fQYmX7dQ/K15smx1lOc/iIsvhMrKsYEIBop58ItGyFw57omONWLxSnTIgeJ8raU73e3ZSi2oKXEhRZbEPUBGIstqitoVXpJFpwx/Ie/q3zP3L+frdfS5tAnRVcmtGdDV2o5BYp8I+j4ib+hzu2mqRRQViz9+B/SAI6g02C/A</vt:lpwstr>
  </property>
  <property fmtid="{D5CDD505-2E9C-101B-9397-08002B2CF9AE}" pid="59" name="x1ye=57">
    <vt:lpwstr>isaJiPSUieRQpJgVCLzA77UvGMJSYIWiFczfLKd4FN3tYO9i5qkqDiOTuDaRxAVyrRL9cLoyboXSC1+ZUDrQzlYo/LJjk3H6o9FZ/5ckMBvEycCHvTGpUmVOHH0QGP9XnFTdJslAisNtKgwvNExHne6pTgxOTeBl2cTHT2VEPH9EsvR9EE2qyC+aL8pt5eLucWDGcgW4iQLL9R6G/M7G0WaX2fqiJOHjSP+oHwedgU22Vp3HkiFGDwtxoGShdMM</vt:lpwstr>
  </property>
  <property fmtid="{D5CDD505-2E9C-101B-9397-08002B2CF9AE}" pid="60" name="x1ye=58">
    <vt:lpwstr>EPEYkbc0mYRhTRIkpd8UfrNHRvnmm1PrAlpghwVOkzDvYx8cUgVXQH+v4ai9p95VjYs5ZqImg/ti9+MqbXmKyFaGEh9x6dv8E1ye7D0/NrlPo555vFpRC9PvWn6rlmEiEnkc12754U2NAMGsB5HLDKO/mj+vyuqKGiTNvKMUyPZiqHAlQWaDs/DOxw0z7wXTsx2ebhSQBsyyuD2p4Sj/p5kst7np3Alq8r+Dus2voZHZfdbcpVrUrbBnGVdDX0H</vt:lpwstr>
  </property>
  <property fmtid="{D5CDD505-2E9C-101B-9397-08002B2CF9AE}" pid="61" name="x1ye=59">
    <vt:lpwstr>jncDbZQnUFcDuTsHTGar6vJby1KThPT3J8o0OMB+jTwrXg3skpVTgSJQGqPaPaUuD62qJqclrGDxk+Tj8OTBc5SoRSgpdU9YnMg6r/Mcm+t1daPlP8ONEDCzS31IVAl17iPTtMWvwXGGvrynb7OPaR+G0Se+OeSp6kSJIJRTOgqGM6BveEi0q7FdLQZekFPDkNjN+00i99gMkxqhfO0PZA4U1Rx/8y8m2PRNbQE2w97wQ6Aera64meLzch74nD7</vt:lpwstr>
  </property>
  <property fmtid="{D5CDD505-2E9C-101B-9397-08002B2CF9AE}" pid="62" name="x1ye=6">
    <vt:lpwstr>mZlXGV/gHakZ1UUU5uvcP/ePX+xR4D2HWE1M05xAuGd42XCDiXQE2ThTiR9dvW9nBbljEWEDWSMxRSAqUGNUoP5AZHyehFaN8YNVaVp2N/rqzsYuRek/kHzH878cHUMio57oRRShInJHs+w/xbCT1YEz+n8XMHnMJicSv2WHgXO3MPCSzJ5E1LOAX/WOUmGv31Rdd2qj7U1vnZV6OCRgVmdV0wDp4u9lMDFY9VFXyfj5Loq2tX8BxBfPcR7G/TN</vt:lpwstr>
  </property>
  <property fmtid="{D5CDD505-2E9C-101B-9397-08002B2CF9AE}" pid="63" name="x1ye=60">
    <vt:lpwstr>qslNolsMusavfYpSUaPbevcXj3atCh8484IoqEJ4PzLojJVWZjD+JtTvBjNfAXG8nyQmsobG7Jf+Ek/2VC3h+Ereg3WLl+mO2581Dnh/Cs6ONjmm4YdLJ76+GYmcKX45+HpRoWoHcwxSE/4BIlYUjFtnrI0Er8GfmialRAGMhi9K0thCb2FunUi5CVkGuzXy4m9FmXoyPmdY9uFPTfyPaiIqhLpmVgvlCrFFLe/hkgmd8ztet6EBEKea+lpKvis</vt:lpwstr>
  </property>
  <property fmtid="{D5CDD505-2E9C-101B-9397-08002B2CF9AE}" pid="64" name="x1ye=61">
    <vt:lpwstr>Vk4VVlRDFKzA/+Sdy7vg5dKzmcmQytRg6v4+cMEtqKV9yGRgCodn3qYdQG58fQPlt/JV5JSappoDQ3rm8rYSMWHo+ffTKGgt8qy8jW7se6sK6mWAzPio9V2yQfDAIO+b0A+QGrlwZFgZqXVIpVFNfhRahjIJkq3qvuWfUbyg9FQXG87C7ffE5whgtBotxB/bYuW/6Dhq2ixmMcr/iuvN2gLDCBpaujtwYfqWPoJ77XuMW5MdJ6rlgWp71a6VjKO</vt:lpwstr>
  </property>
  <property fmtid="{D5CDD505-2E9C-101B-9397-08002B2CF9AE}" pid="65" name="x1ye=62">
    <vt:lpwstr>DJmhigeZpwA+GG3rSAvtI3+Moaw7MT7xzTq7L5l159S0IjvZBxqMXQuZbK5z4gcR3gMBMo9zUu1iXg9FsoeUdJwTsdTqQseizns6butksk/R7ToD79RA+KxhIQBc7xxbu84DqPMOnM2HBeHvVyvcZqery9CO7kkUuOor74vqaB4Z7o8LLwnpsXAVO8kHdMdt02EvhIWfgsrXnvKYCTFl7yCVj7+LjCdp9akCxeB8M5+j4w5TPHeJGBwbABWuEV3</vt:lpwstr>
  </property>
  <property fmtid="{D5CDD505-2E9C-101B-9397-08002B2CF9AE}" pid="66" name="x1ye=63">
    <vt:lpwstr>P7NBWl6VNB8/3pDJmHXEftMed2JWd5Z6DKiz5646NM6cxLzLXiwWP+kXxOpuL+GgK41w8iQ1tjQFYZFXI/b5eTDwgAydB7KHaIUtYZiHBSFkAuhr+IOaONysImHIUVhQcTdDEwZCWC5WnyD/u92rr7aIeo0Fr3ao/xy4KPndVIrkzh6OHRzaOqtFZ1vQG3cYYnb68zyxv5vcjbu7LXnuMB2XyMeUXhsJ6pNvcZ5acw8W+RAcTX4ycE7WqeCafEg</vt:lpwstr>
  </property>
  <property fmtid="{D5CDD505-2E9C-101B-9397-08002B2CF9AE}" pid="67" name="x1ye=64">
    <vt:lpwstr>RyCYSVK7FRoFOk6MSELNO80ARtfstQJkXy1bk7QlsheHcoGFLme5+J5W7rj2MTOX7tpPc7jgJvuFabqM8GEs08jEwzWPqSjrb4J2HwfeMjV2bVZQxCR8rij9crFFYDLBogkQQJyVuqrRBxHOuLT6A6D4YoncCoW5kU+/XBJeAU2gxI5A+Ljf9KW8x+KEBOUmLedzNsl4VI4Xis4bhXlA7aC2CVazXY+76kAZBaeT9vhVoAkvFmbGSyK4iYao7M9</vt:lpwstr>
  </property>
  <property fmtid="{D5CDD505-2E9C-101B-9397-08002B2CF9AE}" pid="68" name="x1ye=65">
    <vt:lpwstr>3Xg8as9G07a9Nme5lJ/ddSZQGUfv/n76hwMPtgiNuFHqKZZJ825cMtdbedMpDHpexud+hTfSWlU4NXDlXiiXsTPADcwrMjNUOAtYV9BCBWYTwoxHk2+h9tbBA/AMLLh2vmniLOgFBje25gqMzHvIbBzqtMO+Z8EUPa5Rcr/K/tyY31ZBEU/tVRXT7/ahepSJ9ABe1GrmRMvDPw+PxVdB7iFMxu8+Jnu4+RxlCCxj+c3C266mqlhWTO+hRjLvVxm</vt:lpwstr>
  </property>
  <property fmtid="{D5CDD505-2E9C-101B-9397-08002B2CF9AE}" pid="69" name="x1ye=66">
    <vt:lpwstr>s/jnzQD/w68EqWnYbrecvUSqB9UNTUadcGfIP1pVMl74QKot8ibPRID6+84SX1SeJenCPBjVFEsxhCqlBZ1knSuOJ2iVh4CxHuM0PhtgOpeXJIyclugcaIfY83gUO0c7ezxhO+kGGvBAhdyj1G+uzKaLlGZMXHjxWp6lpsYT5RLiiLqo22y9CldS3Y12/yjzyjY5Ec4HfjlH8VnEWyq1AURQdEA7fGbwQJ7k4Pd4cgo/+8CaQozrl7r5VUbjW52</vt:lpwstr>
  </property>
  <property fmtid="{D5CDD505-2E9C-101B-9397-08002B2CF9AE}" pid="70" name="x1ye=67">
    <vt:lpwstr>91nrK99vk/EPo3EJ+ipygJBNKV+9S4PAvxvImflR1cnwLk8GmKWHzGQi5wvNP4+p6M2Ii/YEY1JGFbf3aCBasJKWK9BfRs+ILF78jvWAvz7Q/MDxaJMGp6c+/6tGa1jf5609+2qzryUyULgN3UMDWvbWsikJZEDaB438/oRLtTEBR3A+HIxd+l1qSJf5d2T55uVSS3MIrjo0ocbH3GcSgJDzjTDZPaGrztHgKCBiEg0uygrRgR4HWNPj631SHR+</vt:lpwstr>
  </property>
  <property fmtid="{D5CDD505-2E9C-101B-9397-08002B2CF9AE}" pid="71" name="x1ye=68">
    <vt:lpwstr>S6DCVQW1NPb5PQJVrHRjVHEwFDIaw7HBIgILy9TZQZS64h+gXlIO4LSamygNY3ez73s77WliYxdm53Q9usebbVaY/Ebsai9g5Lsh5yLAugkUVm79N1l0nD4NcRRz0QIpvAtF06Jjj5JiuGJSyJslXqQat0CkXQhsEW2WvILZx1DICyPVVX6Hhifa21kIIho9vAyrDLR3B4x6aR7+bBPrZTrmGxfKcyHXbif6ib/aoCe1I7QQKPDtmrE9aDbV+AY</vt:lpwstr>
  </property>
  <property fmtid="{D5CDD505-2E9C-101B-9397-08002B2CF9AE}" pid="72" name="x1ye=69">
    <vt:lpwstr>iuq4eYvZ40l/IE4iMAd49zbkwq1iguDldCVX8J9TOuFSinRR/MFCd7keHtqpEFeMppdZvKoMhHkhhacY379GLHNj5ygMRIY9No7wol9iiFAxTBD1FV5ZCGLYx9d8909HAUiFmzvtb+uBARon18UKlkzLnuQvytmwCWxsORl7ulw08aLAjuImsixOkqCwcG2AQsePI8KScHENY7tt7DA9ME6M6fcsDvJSUTuiH94YirU21hqGJQT8IktAy510Mhp</vt:lpwstr>
  </property>
  <property fmtid="{D5CDD505-2E9C-101B-9397-08002B2CF9AE}" pid="73" name="x1ye=7">
    <vt:lpwstr>vp51mvlBGcWc5Ew37XZ9WRFek9NZ75Malho5eglZxHYlZ9fCtZALDk0hVgsR6w0zrQCPYPjA05hAdiOfAmEtzNtNnPBOAcsHclrLrXmWgQi/8jIIP4oSUNKApbDAK10ZGpsLWEWYsoGuXuOInB1lsBFvcTMyW3K4v56Mwkr79k6hYSZ7bT4JEN14vkzWhojQSos+5b+pnWLcPJXGwe+7wpTkO/lqzdqnDWpMGuWNXibv0IYkaT29YlNXK13N/1y</vt:lpwstr>
  </property>
  <property fmtid="{D5CDD505-2E9C-101B-9397-08002B2CF9AE}" pid="74" name="x1ye=70">
    <vt:lpwstr>v1PZCHuQA7iAk3sYx3Sh0DyNEDj3Qacd7x68eyUTAWr5OO0/yLNrgdp+MB0D+ukgAITQy8qHT9pFCh+JCM7fO3WtOt4H23JW2pcib1FEQUWMCqeOtaQMok1RqUlY+G7fRwYHtWF9RUt6NMzWn0i9EE183JsHtD6/khmPQAhLaaXS6zKIygMVlnh3VpkSGUbuoJJqH1KwB4p5MhonqG0V2j14Ko19zSgm4SZiu8Ig7/SD8yBrX/fWEkSNAdZUPIS</vt:lpwstr>
  </property>
  <property fmtid="{D5CDD505-2E9C-101B-9397-08002B2CF9AE}" pid="75" name="x1ye=71">
    <vt:lpwstr>k/W/vHy5oYQb/boiy0/bzYlmawrJZoZ48he/Zy+vvBdtWTxxh+LFwAk7WEg230t6OV7GJN7/PA+ELEb/egdRHoiMHaayxwPhCX984nRKKwkvvzeHQSA+echyCY8I3d3Zhz8eOElS1l4vE0KhONBcKZgzFLO7EBU/N1qkC7Xj0hnXTGyMqhc6uxXttTS77Z95NnZRmLg4De1zr2Nsb46GfmHDHuSir4crAMLnzZWktpzqkHlrPeugHLCwJvvFKq8</vt:lpwstr>
  </property>
  <property fmtid="{D5CDD505-2E9C-101B-9397-08002B2CF9AE}" pid="76" name="x1ye=72">
    <vt:lpwstr>FQIVrXYiAh1Zfj78OZfTLrvOoYgxaF1ygZpFqp2Ch3fQqEZdNA6Lmro0w2CQRvCW1pQI3B0uLXqYqU2TTGVavzQ5LSa/dV2tG/9QLM0Wpb319PtOkQhk1qX7dv3Z8DeAtsKb5+3V0QF900AmHFBXNUKpFy59E/pF0rbB/eZvZkQlipT2UJ/ydC0b6DNZFQjCDX1HQtiWmUGpYvLnNlvm3KAWWQ5bC/tMy2cYVIfsp00PvbGF36AHRHTa7re++a1</vt:lpwstr>
  </property>
  <property fmtid="{D5CDD505-2E9C-101B-9397-08002B2CF9AE}" pid="77" name="x1ye=73">
    <vt:lpwstr>INMp3qCYA3glL002J8iu7amZYg2GHD+VncQSWe/rTTuMcFIODEBFdkgMVkkfMj4pV1uZJL0CXJVBBhxgJvl/123IhR7B6m5qihYflVgRv2EyRvyVnfD5wrwNTLRbfxWVFqfKZFCvxNW5sSPfhGZlhNt0RvSKXxF45N+oXcYmsDYYLkGNjkX1diAuyyQUszTr4n1p+AbysD2lYjMHphuKguncDv0DyJq/3kQ7YiZLbkD7mh7z2C/l944qZ3sO9Ek</vt:lpwstr>
  </property>
  <property fmtid="{D5CDD505-2E9C-101B-9397-08002B2CF9AE}" pid="78" name="x1ye=74">
    <vt:lpwstr>tLWIw2D84slZn26J/jLO/r9+P2QrqdS6tkQ7daMXRy5DbabPPmfZWyRNITwlMwKpQ+N1otkQ+yU6GQ0khWOCbUUvRB+WqG3o5fYtyi1n7xflHIlzj2shRFQ0XInps7GcP0NV6hun7Brb9RGosBdeYS0lvHTMFS/RMngYk0c3v6SRfsmaGKq8LNNx8VEQBXDbpiSRa0QzktLcLXkPpJpnWDvpVKcCRO+FkfPBkw55PFZoL9COfLrDO/Vz9utY3BF</vt:lpwstr>
  </property>
  <property fmtid="{D5CDD505-2E9C-101B-9397-08002B2CF9AE}" pid="79" name="x1ye=75">
    <vt:lpwstr>OQkhrSZbsGE0h9+vM/NmUNOBEhJGv3BinK1r+4qOJKVfJFUZPBB7nsa/PhI19kjhslo097pGP0gjCEz2ls60Iv7ProbXcGTX/0lPWhRLlIScu0yFiaXa5rIhemRoT231I+UpFxH4y2uvhWTkwLZUMXJ9T24JdI9skitgV/bi+ymxIwzWAyvYSXtJvPXrwETFV+ikFS0AGy9CxCThn+1AE4TLJnHW0m7lT7R2cOnq/rPd/VTTGxE7IzJSrMb/Sff</vt:lpwstr>
  </property>
  <property fmtid="{D5CDD505-2E9C-101B-9397-08002B2CF9AE}" pid="80" name="x1ye=76">
    <vt:lpwstr>AX84pin1wOdrzDPBxfo2Oxon67EBpxZckkaIBG/UzCGiS5p85QjXbI7h//1INzwqxpkJb0m1jeHWvMOhojKRGIVNplOdpS6kr9naz0YDVVQ6ARqQQgwcLCp1uYv8TvD6qNx3DDG5RncBV19+D/0LK+U9By2yjhFDAl8UwA7SwnQSNpNIipQm7rGaCdyr6CWiRY5hOFPIWgONuiodfZ+QLCKcRJHLyRxvT2tjNlYOxqKbJNaV7yudMSGY+pLATwe</vt:lpwstr>
  </property>
  <property fmtid="{D5CDD505-2E9C-101B-9397-08002B2CF9AE}" pid="81" name="x1ye=77">
    <vt:lpwstr>e7DwEevolp6Xzn0+h7IjqXoOMkVbXgnr7gx7/eKgTEVSHGwxCWPVGSsVQ/D3MVEaR7GXQvkJHZopw3lejMop3+FUDLSXSMIdK995dd9pghU5x1PmkpSZmH+GCRw6Jpge7Vb1tfknb5g5/PDtdfD88HOc609v7Zq3AAnU0D/SDl4myNi4LM/st7f0cMcN98f6lCuHYpLmbM90tX73xJIMSmBC92G7esA5A6NwppDlHtMPDQOqHCxPQWGfH3f04eU</vt:lpwstr>
  </property>
  <property fmtid="{D5CDD505-2E9C-101B-9397-08002B2CF9AE}" pid="82" name="x1ye=78">
    <vt:lpwstr>Gim5novHQfSkYIf1jcpnEcnRaTqMiDj/TnlAWrT8PObKGFpm0iDh3H75JSS9JUJbktjg4TfwOv/0lRXTtq0Qepwe6h0brtu1BYLI7uXHECQguFEzm8uUBtBEzEhmjLLcXK9YbNbuSaIwZsLpiZMMD0bk5YDIHVl/hex6iOpkDFQIbp1He7VeN1oRNAsmPJ9ovnC7L7WISNem/uLrSosFo5MGc5f/BDQBcTIO0IbJBXslg8ijpV6A1yhgbvzKCTV</vt:lpwstr>
  </property>
  <property fmtid="{D5CDD505-2E9C-101B-9397-08002B2CF9AE}" pid="83" name="x1ye=79">
    <vt:lpwstr>U2+SwTUdhSExrIyBYHWgj/p2yeOmhx+rBrE96HgWzu+szx2R/LMtwKmBKNacq0+D9WxF7iiSWT/BqEy1fLhc0WTMGYNPqiCd2pMDaHzApvUCPf5q1bX/cbqFCt0AUpCMfEDE9axnnEJ/NI6zEWBGoXq5dvYzwqSBMKAAGkdJeYX4GM9TQpnz9AJTffohHsqi2kRbNKoO/4pgCZQ3N7Fque3UPx4EkIndbgAT320JmFufbbvSMacJi2E8HYIEas7</vt:lpwstr>
  </property>
  <property fmtid="{D5CDD505-2E9C-101B-9397-08002B2CF9AE}" pid="84" name="x1ye=8">
    <vt:lpwstr>AtDIjgd9td/W/25sEkoZKgxDR7wQeMzWmh57HmXe9iqs7+mfVYg8ag9F+ryTm3VGMo8NXucTLK26XlQjEhBTCq5WIAu5pWaTteXwLFQWfy7UxH1IrpcRcfjKTkwgnFnspXvbCNYO1Y2XtVjODnXBIlqIuuc+4VjWWQ9MsocZcnPqhfUhSHxDEulh720QcRKGRsuIu2sahumQLsJqCrndH5Xw1OmjKgRvg0NLxcxFKB3246lcKs5liiigfrlEiKB</vt:lpwstr>
  </property>
  <property fmtid="{D5CDD505-2E9C-101B-9397-08002B2CF9AE}" pid="85" name="x1ye=80">
    <vt:lpwstr>jfdrEqxzqgHTZS/LrBS0yV1ACoU5OdnN5XNzutYsU66j0a71nJtb3JUt27xLL/wo0q8LFgKsDMupffDm50X6klLWNiNg40vYbFBBKykmMvA2D3MtJuWeJP+aZL2W392Eb52aKw2bKxGBjmdQ2stb+StybjeiNLymVPbizSycI2nil9SK2ouCDMn5tNJnAVYv+QbVwY1ucUoEptSMuk84wWN0Ty7+TMN5OF+inDxnJYwGbcS3BTSQ+1F1NKx+1Uc</vt:lpwstr>
  </property>
  <property fmtid="{D5CDD505-2E9C-101B-9397-08002B2CF9AE}" pid="86" name="x1ye=81">
    <vt:lpwstr>LDAtJaFMnicCMUeiLDJUa79X1m/Wkwt939j3pt25uH30/wIqFQRs+7b0El6w2NC7HbD6rWWAmC1QQ8BAkgPWzxcKrAdF9OPdplwYMg/ACr58Y8vRqLpkrPS53Xk9DVP30KVIPmZQ2oOq2OtqXJRx0BaGSa5/j9vXb3dpQjxlTTtl3eeJR7DACWV3C3SBhQTCYzrHVP2XH/8X5dwgHnRkndEsUrF9AT4NWIcVsgmQI/lGnH+DIgwhz94reD0ZmQD</vt:lpwstr>
  </property>
  <property fmtid="{D5CDD505-2E9C-101B-9397-08002B2CF9AE}" pid="87" name="x1ye=82">
    <vt:lpwstr>DaGjYIrbZbT83txBd1rLcy1jMq11ZKP2iQWBH+wbIGtOBjgqHrQAerWmCYfrv2llmNYc+Zrc/eSST7AYoOkkDqHG5EVldQqphaVtFkCQvFI9lkMVuiDpg6DW9PGEYc9qibrTyiF5AUk6ZnOpJw83JhA2wJ6vE6SprTtEtvbVzdbVhNCCagQsfzwuBHeEasd+jj7wuRT+ro12b7dcNLVj5lVOiB0TsypOX2QbmjZayyOo51ZwA3O4aKhTUtDAldp</vt:lpwstr>
  </property>
  <property fmtid="{D5CDD505-2E9C-101B-9397-08002B2CF9AE}" pid="88" name="x1ye=83">
    <vt:lpwstr>CdXVWwrI4JVVbY2qr+YoDRmXuc4yR3rgaZo9bwImQiv9iUBja2HwBf1CP4uuJ6aELIO6LgaNoOq1NRlv5ncc4jxFOXj/6AXcOGjCjCrIPLo9ZRu04Wi29cSUyLpbNqMopkGxYVu/1RuLyTfj+lZpGZvspB7sFrdTNaohZd+oHgHzSIrcui+0487zsK9XwKJyK5yoXwPHnY1HQ8xxJIGmvRnQryADGkZXirnN5HxNUgnjsI9Wne344GevYpmvzEZ</vt:lpwstr>
  </property>
  <property fmtid="{D5CDD505-2E9C-101B-9397-08002B2CF9AE}" pid="89" name="x1ye=84">
    <vt:lpwstr>pwuLg7AzfYs6Mdem7ZMGpkMxnJE5iPqKnzTX95Pizg/eMefAXZvZsQ9oH43xoDp1bar0GqPD7RnT7fGo3TsjQmVIoowlPyYMjsYlIT5Y0Z8V28PlHea+cZXXDiEaf24OG4YGGyTGuD55KwGEjnkAXKu3qhz0VvJmMCsf+LK6quUCg0D3qDmQ0RLZxgMEVv2gZ9+KcaPKXQj9LHfTsSFLklbvYzZp8XIoiXCl1bfjNr5r+jxxZiRZkUPpw6uE7os</vt:lpwstr>
  </property>
  <property fmtid="{D5CDD505-2E9C-101B-9397-08002B2CF9AE}" pid="90" name="x1ye=85">
    <vt:lpwstr>jwmqSyNwDv+n9LEO40Be0ojNEO/U7WtXXjj0bU+wdpM7tj5Ca3ePeDzE/IIOcVgD6lRGXOIzc99EySkrgSZDLSjPuLZuWX9tYnXwzh1P8KiyrQywDRuUQwv5GIG5vOaJkMcvUDaEA4B8lYYb1JE9W2088KQ5aBSp/U9iGykMCbZm+2fikar1zvx5l8E2qfNUneOA5u+XdGC8HzBng9LfhSlM2kLBSfL55aS6MCt+w/j2W/supgBxl1qf57gcRwp</vt:lpwstr>
  </property>
  <property fmtid="{D5CDD505-2E9C-101B-9397-08002B2CF9AE}" pid="91" name="x1ye=86">
    <vt:lpwstr>D4ZUrM2WVq6FOD/2U9VEf093ekP1ejPnp37llDZYbK9zvU6OSLAAHn+WfI7vbxAL1c+4g1+6GIMC51nIAsRHkaOknVr+TupYNnaGiyZQVJLBPRXT+GyHIUzh3/idQWvGhuoCaA/A1S7GoCnsIVBRQsHu873o77gvQwK5UxEXabSKN4NLLXQbzgUTe56H8DWfJe/Frl7vzmGTu/CoSSniTny76CirsV80GpymW6GyiQzvMNPj+6EJWPDoGgy/Kf5</vt:lpwstr>
  </property>
  <property fmtid="{D5CDD505-2E9C-101B-9397-08002B2CF9AE}" pid="92" name="x1ye=87">
    <vt:lpwstr>i4spPRPkK9j97Zr5QWzhzBSd64pABSoCeaxgXBBbSVelfXvDW0pofnxa6Klzhfc5V8ljoH7RTqsdDwb1bMHCi4EwPUnl9F5MhwzHRytdHzhSvwm6JJBYzPS0btvfmH0xiyDxHJbps4swDunTPgj5oda98bSoKYDXIviXotqPEvbUBtlzoHJHY9D45J5LcoASACU038aayJgmYR7j7rAZy4egt3xSlARZhsHM2eOCv2sPQ5ADYN5PlajDjF6Ndz+</vt:lpwstr>
  </property>
  <property fmtid="{D5CDD505-2E9C-101B-9397-08002B2CF9AE}" pid="93" name="x1ye=88">
    <vt:lpwstr>Qv95ssDCm+aBxrDNRtxCAykFOCBVXgXpm2YCAWcztqVh0wCDnbOZ2mdJk3T7BZa4UJDC9Q7Bh8Nnrfs9BKIQz8tW2Z+hRTZkCs1s53KPTfMBF7ECBgaZoOWrMO1gw1gDlLNzIZgobYQw6ptSC4NcVBbr8QGivBFlZZfd+CiUH5th78oGI4zSctUQpo9KLAK97UHUQHbT7I7yOshB7kgXr6u9dqAJ5Sa963GJrp+jW/bPADfvOTvpt2ZBCZrVVNd</vt:lpwstr>
  </property>
  <property fmtid="{D5CDD505-2E9C-101B-9397-08002B2CF9AE}" pid="94" name="x1ye=89">
    <vt:lpwstr>RQRUCzVLedyo+08203uCsyOZGI9krcP0to94oYt+WfpDRBNBPMxPoI7KMMOiJJCLH45WMbwU4sDXBj4zBT9XJc6u8p+9Bf8EWAF+HNRzI9UkKwCefla1veT2FCX/dlBOoeZj2x0xy6bI+MUcJX1wUPsrE+8uAMxViG4qsgwEn78gKoZnprSXF37iomLrudwG0EG7bJPaofpjP4rde+Xf5EniPHL/yEueSUYJ4GN+jsmEXZZ7twz7E0MFk6pKw3r</vt:lpwstr>
  </property>
  <property fmtid="{D5CDD505-2E9C-101B-9397-08002B2CF9AE}" pid="95" name="x1ye=9">
    <vt:lpwstr>FkVNHIcKaBe4gWIUR5ceB+ekqGBpaMds9m1RJ303uCkADDVu3X3pZajGrNrl/uUzTMNEK/E7eSflwWStT7he9yzRutuujcOohR7PaBeFyjS/6CHwTFv259tnqhC6NmzMhI2Ocl58rqz2nb5UAOzl+dx3isKR3Kig66uBovHOethnS3p/KCEgxdO8DWL1KTeG0K8efqkd47D890BlTKY/WVgabEpMEZF9XZdPQiI9RPqK6/kNShpkGIUYxdeonGJ</vt:lpwstr>
  </property>
  <property fmtid="{D5CDD505-2E9C-101B-9397-08002B2CF9AE}" pid="96" name="x1ye=90">
    <vt:lpwstr>23fXrX1TpJxIRYwjpwk6s8xNcUimfNk95rm1NYXkSavmZcB/nn29RZwVQZgj2UI7wSjnSHJp+w4h8yAtvIPMTeHCmy5eKm1LnGVLjvaMoeINyQLwbl0oUybXEuYkHCEjNHjVAAChsrN58m6wcrv1lcPXNXYBF0KEuq3641OJuBgryyIcLNsprx8frzQVr8mMT9w9tuKpuMK1+X2XmISu+OdZ/Krwvywc8o9XfW3jiMrArmw6ejfoqvkO2rB6caB</vt:lpwstr>
  </property>
  <property fmtid="{D5CDD505-2E9C-101B-9397-08002B2CF9AE}" pid="97" name="x1ye=91">
    <vt:lpwstr>0oyiBT7EdHrYDTGuLuTy767qGYD44J1Vn7ANiFJko9v/Ed7tOTWOdPkNL4MuiYPHt8Qi/t0ExeblnQsdcC/6L29Ey5QekscUz0razuG6Ft8THoemi5F7hlUt6doDxBU03rCKsoGzJ750aPeY2pfEB2fcxbAJNrrShYXtItghjhWvA0yljNWvazntROltDnGXptzsw+0t7+KNNdkLjiUs3zIjYctL4Va6VTjQyRF89ki+UwAkfs9c/j89CJDozDa</vt:lpwstr>
  </property>
  <property fmtid="{D5CDD505-2E9C-101B-9397-08002B2CF9AE}" pid="98" name="x1ye=92">
    <vt:lpwstr>lIK5bUD53FV91u7xfVfElqrEuCJ0pJCXu56TDDwZNq7TWJE5IviEhdFUBWGMfCVnb7s3MA9o7e1tPDevKhNFQXlqaG3hvhCxemzvmzJVZectQehn/NroMtkIlUU82vYu/wHLbwBkn2sDpOh81E99MmetPXNyvMLBF9Cdhw+jCZmNaG1gDAykvyR/q1jUi8bGTL4NImEAep069a9viWj6qli0fg5lLGgwjxzH8ltxk4OkSCNVOjDtcxMC7wS4LI6</vt:lpwstr>
  </property>
  <property fmtid="{D5CDD505-2E9C-101B-9397-08002B2CF9AE}" pid="99" name="x1ye=93">
    <vt:lpwstr>fJmnlZprg0jYKWxk+lVIf7U1VYnKBRhE6NcISonJVBl9Wq+5QFR8cQBv7aDnSbFTCfkdo2FPejU350YaJIdv9Xe/ZwldOPc1TPtSTErN4AMR53gSq/6xTwjw+rUL/+2MPg9HZvoF4N9cG6+DSw3fgEjcR2wRlm/CGt91eCIZSsKEWCUKCxNF7vKxtNimDFPjEWKHv9wMKalXB/YCicHDcabkSBqQ4J2S8foc6JwCv7+Hkx5FN3sGP91HmVNDemf</vt:lpwstr>
  </property>
  <property fmtid="{D5CDD505-2E9C-101B-9397-08002B2CF9AE}" pid="100" name="x1ye=94">
    <vt:lpwstr>zRl6rO2omc749p/rA1vbvo+W1gpN5FuZYrh4s8NNzwpRvvvtAwxTRXy6lJgq/X0dsVMtHjlXDgodoFPsAgQX9BAKkqZbiKZT/IMkGd39suzdEWvCpVDUj89Fjz+A7tJMkYizyqBI+xSDG2F9Qom3hr4qa5FIgBfLNqONusMO7QFoMdvuyLlNc3o7v1VjXu/iZr/bKy4GjN4KOUrnRtyEFZ2Peutv8+EGkJg7MQ6uFoRTTi4Id2+eDzeD/Acwn4M</vt:lpwstr>
  </property>
  <property fmtid="{D5CDD505-2E9C-101B-9397-08002B2CF9AE}" pid="101" name="x1ye=95">
    <vt:lpwstr>SU034Ocw5D13BKBwbtQ26YTfZK80q9Z8sdNPUsfIk51JeWgVY3J43VNcZRyKXFxlIExPQy7WgKtc/dK+pX6I5TLrfqTtNWiPhR4/LAc4+SJSoSOQ8yAEC6QiWURKmXBU6328NCG7pBMQwqhlGDYiVNWcnP18q5Bx0tjBkRqBjIcIjgUVCpT2h4pKZcdD9QKkAMHfjB6QktC3nZxIhQkmAeTlF9KO9TQ40sU5lJuyfXlCHR3TVS482Zve0mMatKL</vt:lpwstr>
  </property>
  <property fmtid="{D5CDD505-2E9C-101B-9397-08002B2CF9AE}" pid="102" name="x1ye=96">
    <vt:lpwstr>ER3EF/eWyEmhMvN0HC2ekpPNhIROoIrLYR6g/AHSCink/rSYGxs/pJ+X4XyKPDNyuUMFg1rlj0axTXehjTFDZIguthq5LJ3yy66iZXZI01nPSuNncRPxrzQkptFuUCVdAWEf5jfyWUUWp1T01XMlGduo2eEta5Hou6msTSJJjzLWr3ZG+mJi+wcS5A/DMq9ZgeBZO01XSyMQdcx498u005slbSckGZjvmtpwqErnUKP35b5lRROpAp017OwlGvv</vt:lpwstr>
  </property>
  <property fmtid="{D5CDD505-2E9C-101B-9397-08002B2CF9AE}" pid="103" name="x1ye=97">
    <vt:lpwstr>Rsy6TcYfKbLBKy0lJTZseGtCh9y25lNu9zfcIY3l3vAI3b/S/PvcbQIIjLKq1S/1thIJMvnYZhQQIlnwuz7fhNz9W9epxgh8d0+GfyIkbqLGclb58GLS8Oy9tFTxlA0mcfCpz1Xhez6oTQ1ASlYh7522qRdR2bvmZVYy09rgx4aQ2QJbXmyf3Gkd+f/nHb3eIpB77XzOJX7XYHCK3RcPruNkRyQLMnU9MUo+PswGV96krxAdCEeBx2+ZDY1EG7A</vt:lpwstr>
  </property>
  <property fmtid="{D5CDD505-2E9C-101B-9397-08002B2CF9AE}" pid="104" name="x1ye=98">
    <vt:lpwstr>n57X8wGS8FNKDdkA74loqf1NwVdExLq8PccE5YwZA3EEBni1YPzxgluEI0T32Uz9HsSM4b4fXpX4y50+0Bf8bhyfKChm7nNj0Xde6xWArFWghkuh8yNqsz9MxIgHd3lMY3O5cfu/Lcu9xF75UPaJfmAfDVXuuL5Uaf6HNP3Sl1/uONBXS4dOVhyEVwA2Cm3hHB5DX5weEHtYqV2X7loi5aA3XuPzMDrnXLTQqFEWATJysCUWaEbw7v20U/wj3xX</vt:lpwstr>
  </property>
  <property fmtid="{D5CDD505-2E9C-101B-9397-08002B2CF9AE}" pid="105" name="x1ye=99">
    <vt:lpwstr>+Wzwb4DpO1ejUBzDSviVTQ4H2rFC7VQVBbIDR9m5d/8wNHXdo5Zo8I3bRpbvZAjVa+qusNB1pqw/xHcg7h5BW/cSj3SZBd5TdmZdmUbMXncijznh6dmwwGdpUrb+cGdVq1RIIixBlaCINdH1WJ+/d6S9afZrNQFYEHyq4RLR96X+Vf+67IkfA5UZsVdQPsnP/Aud63euXrHaota5ARbrktV5QLsB94lm+TI+R4/wb3IQbAXKjwAbSOGt6WZftp7</vt:lpwstr>
  </property>
</Properties>
</file>
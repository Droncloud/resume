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name"/>
        <w:pBdr>
          <w:top w:val="none" w:sz="0" w:space="0" w:color="auto"/>
          <w:left w:val="none" w:sz="0" w:space="0" w:color="auto"/>
          <w:bottom w:val="none" w:sz="0" w:space="0" w:color="auto"/>
          <w:right w:val="none" w:sz="0" w:space="0" w:color="auto"/>
        </w:pBdr>
        <w:spacing w:before="0" w:after="0"/>
        <w:ind w:left="0" w:right="0"/>
        <w:rPr>
          <w:rFonts w:ascii="Century Gothic" w:eastAsia="Century Gothic" w:hAnsi="Century Gothic" w:cs="Century Gothic"/>
          <w:color w:val="3E80B9"/>
          <w:sz w:val="80"/>
          <w:szCs w:val="80"/>
          <w:bdr w:val="none" w:sz="0" w:space="0" w:color="auto"/>
          <w:vertAlign w:val="baseline"/>
        </w:rPr>
      </w:pPr>
      <w:r>
        <w:rPr>
          <w:rStyle w:val="span"/>
          <w:rFonts w:ascii="Century Gothic" w:eastAsia="Century Gothic" w:hAnsi="Century Gothic" w:cs="Century Gothic"/>
          <w:sz w:val="80"/>
          <w:szCs w:val="80"/>
        </w:rPr>
        <w:t>First Name</w:t>
      </w:r>
      <w:r>
        <w:rPr>
          <w:rFonts w:ascii="Century Gothic" w:eastAsia="Century Gothic" w:hAnsi="Century Gothic" w:cs="Century Gothic"/>
          <w:bdr w:val="none" w:sz="0" w:space="0" w:color="auto"/>
          <w:vertAlign w:val="baseline"/>
        </w:rPr>
        <w:t xml:space="preserve"> </w:t>
      </w:r>
      <w:r>
        <w:rPr>
          <w:rStyle w:val="span"/>
          <w:rFonts w:ascii="Century Gothic" w:eastAsia="Century Gothic" w:hAnsi="Century Gothic" w:cs="Century Gothic"/>
          <w:sz w:val="80"/>
          <w:szCs w:val="80"/>
        </w:rPr>
        <w:t>Last Name</w:t>
      </w:r>
    </w:p>
    <w:p>
      <w:pPr>
        <w:pStyle w:val="divaddress"/>
        <w:pBdr>
          <w:top w:val="none" w:sz="0" w:space="0" w:color="auto"/>
          <w:left w:val="none" w:sz="0" w:space="0" w:color="auto"/>
          <w:bottom w:val="none" w:sz="0" w:space="0" w:color="auto"/>
          <w:right w:val="none" w:sz="0" w:space="0" w:color="auto"/>
        </w:pBdr>
        <w:spacing w:before="0" w:after="0"/>
        <w:ind w:left="0" w:right="0"/>
        <w:rPr>
          <w:rFonts w:ascii="Century Gothic" w:eastAsia="Century Gothic" w:hAnsi="Century Gothic" w:cs="Century Gothic"/>
          <w:color w:val="616261"/>
          <w:sz w:val="22"/>
          <w:szCs w:val="22"/>
          <w:bdr w:val="none" w:sz="0" w:space="0" w:color="auto"/>
          <w:vertAlign w:val="baseline"/>
        </w:rPr>
      </w:pPr>
      <w:r>
        <w:rPr>
          <w:rStyle w:val="span"/>
          <w:rFonts w:ascii="Century Gothic" w:eastAsia="Century Gothic" w:hAnsi="Century Gothic" w:cs="Century Gothic"/>
          <w:color w:val="616261"/>
          <w:sz w:val="22"/>
          <w:szCs w:val="22"/>
        </w:rPr>
        <w:t>test@test.com</w:t>
      </w:r>
      <w:r>
        <w:rPr>
          <w:rStyle w:val="adrsSprt"/>
          <w:rFonts w:ascii="Century Gothic" w:eastAsia="Century Gothic" w:hAnsi="Century Gothic" w:cs="Century Gothic"/>
          <w:color w:val="616261"/>
        </w:rPr>
        <w:t>  |  </w:t>
      </w:r>
      <w:r>
        <w:rPr>
          <w:rFonts w:ascii="Century Gothic" w:eastAsia="Century Gothic" w:hAnsi="Century Gothic" w:cs="Century Gothic"/>
          <w:color w:val="616261"/>
          <w:bdr w:val="none" w:sz="0" w:space="0" w:color="auto"/>
          <w:vertAlign w:val="baseline"/>
        </w:rPr>
        <w:t xml:space="preserve"> </w:t>
      </w:r>
      <w:r>
        <w:rPr>
          <w:rStyle w:val="span"/>
          <w:rFonts w:ascii="Century Gothic" w:eastAsia="Century Gothic" w:hAnsi="Century Gothic" w:cs="Century Gothic"/>
          <w:color w:val="616261"/>
          <w:sz w:val="22"/>
          <w:szCs w:val="22"/>
        </w:rPr>
        <w:t>+911234567890</w:t>
      </w:r>
      <w:r>
        <w:rPr>
          <w:rStyle w:val="adrsSprt"/>
          <w:rFonts w:ascii="Century Gothic" w:eastAsia="Century Gothic" w:hAnsi="Century Gothic" w:cs="Century Gothic"/>
          <w:color w:val="616261"/>
        </w:rPr>
        <w:t>  |  </w:t>
      </w:r>
      <w:r>
        <w:rPr>
          <w:rFonts w:ascii="Century Gothic" w:eastAsia="Century Gothic" w:hAnsi="Century Gothic" w:cs="Century Gothic"/>
          <w:color w:val="616261"/>
          <w:bdr w:val="none" w:sz="0" w:space="0" w:color="auto"/>
          <w:vertAlign w:val="baseline"/>
        </w:rPr>
        <w:t xml:space="preserve"> </w:t>
      </w:r>
      <w:r>
        <w:rPr>
          <w:rStyle w:val="span"/>
          <w:rFonts w:ascii="Century Gothic" w:eastAsia="Century Gothic" w:hAnsi="Century Gothic" w:cs="Century Gothic"/>
          <w:color w:val="616261"/>
          <w:sz w:val="22"/>
          <w:szCs w:val="22"/>
        </w:rPr>
        <w:t>City Country</w:t>
      </w:r>
      <w:r>
        <w:rPr>
          <w:rFonts w:ascii="Century Gothic" w:eastAsia="Century Gothic" w:hAnsi="Century Gothic" w:cs="Century Gothic"/>
          <w:color w:val="616261"/>
          <w:bdr w:val="none" w:sz="0" w:space="0" w:color="auto"/>
          <w:vertAlign w:val="baseline"/>
        </w:rPr>
        <w:t xml:space="preserve"> </w:t>
      </w:r>
    </w:p>
    <w:tbl>
      <w:tblPr>
        <w:tblStyle w:val="divdocumentsectionTable"/>
        <w:tblW w:w="0" w:type="auto"/>
        <w:tblCellSpacing w:w="0" w:type="dxa"/>
        <w:shd w:val="clear" w:color="auto" w:fill="FFFFFF"/>
        <w:tblLayout w:type="fixed"/>
        <w:tblCellMar>
          <w:top w:w="300" w:type="dxa"/>
          <w:left w:w="0" w:type="dxa"/>
          <w:bottom w:w="0" w:type="dxa"/>
          <w:right w:w="0" w:type="dxa"/>
        </w:tblCellMar>
        <w:tblLook w:val="05E0"/>
      </w:tblPr>
      <w:tblGrid>
        <w:gridCol w:w="2800"/>
        <w:gridCol w:w="7960"/>
      </w:tblGrid>
      <w:tr>
        <w:tblPrEx>
          <w:tblW w:w="0" w:type="auto"/>
          <w:tblCellSpacing w:w="0" w:type="dxa"/>
          <w:shd w:val="clear" w:color="auto" w:fill="FFFFFF"/>
          <w:tblLayout w:type="fixed"/>
          <w:tblCellMar>
            <w:top w:w="300" w:type="dxa"/>
            <w:left w:w="0" w:type="dxa"/>
            <w:bottom w:w="0" w:type="dxa"/>
            <w:right w:w="0" w:type="dxa"/>
          </w:tblCellMar>
          <w:tblLook w:val="05E0"/>
        </w:tblPrEx>
        <w:trPr>
          <w:tblCellSpacing w:w="0" w:type="dxa"/>
        </w:trPr>
        <w:tc>
          <w:tcPr>
            <w:tcW w:w="2800" w:type="dxa"/>
            <w:noWrap w:val="0"/>
            <w:tcMar>
              <w:top w:w="300" w:type="dxa"/>
              <w:left w:w="0" w:type="dxa"/>
              <w:bottom w:w="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0"/>
              <w:rPr>
                <w:rStyle w:val="divdocumentdivheading"/>
                <w:rFonts w:ascii="Century Gothic" w:eastAsia="Century Gothic" w:hAnsi="Century Gothic" w:cs="Century Gothic"/>
                <w:b w:val="0"/>
                <w:bCs w:val="0"/>
                <w:color w:val="3E80B9"/>
                <w:bdr w:val="none" w:sz="0" w:space="0" w:color="auto"/>
                <w:vertAlign w:val="baseline"/>
              </w:rPr>
            </w:pPr>
            <w:r>
              <w:rPr>
                <w:rStyle w:val="divdocumentdivheading"/>
                <w:rFonts w:ascii="Century Gothic" w:eastAsia="Century Gothic" w:hAnsi="Century Gothic" w:cs="Century Gothic"/>
                <w:b w:val="0"/>
                <w:bCs w:val="0"/>
                <w:bdr w:val="none" w:sz="0" w:space="0" w:color="auto"/>
                <w:vertAlign w:val="baseline"/>
              </w:rPr>
              <w:t>Summary</w:t>
            </w:r>
          </w:p>
        </w:tc>
        <w:tc>
          <w:tcPr>
            <w:tcW w:w="7960" w:type="dxa"/>
            <w:noWrap w:val="0"/>
            <w:tcMar>
              <w:top w:w="300" w:type="dxa"/>
              <w:left w:w="0" w:type="dxa"/>
              <w:bottom w:w="0" w:type="dxa"/>
              <w:right w:w="0" w:type="dxa"/>
            </w:tcMar>
            <w:vAlign w:val="top"/>
            <w:hideMark/>
          </w:tcPr>
          <w:p>
            <w:pPr>
              <w:pStyle w:val="p"/>
              <w:pBdr>
                <w:top w:val="none" w:sz="0" w:space="0" w:color="auto"/>
                <w:left w:val="none" w:sz="0" w:space="0" w:color="auto"/>
                <w:bottom w:val="none" w:sz="0" w:space="0" w:color="auto"/>
                <w:right w:val="none" w:sz="0" w:space="0" w:color="auto"/>
              </w:pBdr>
              <w:spacing w:before="0" w:after="0" w:line="320" w:lineRule="atLeast"/>
              <w:ind w:left="140" w:right="0"/>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tc>
      </w:tr>
    </w:tbl>
    <w:p>
      <w:pPr>
        <w:rPr>
          <w:vanish/>
        </w:rPr>
      </w:pPr>
    </w:p>
    <w:tbl>
      <w:tblPr>
        <w:tblStyle w:val="divdocumentsectionTable"/>
        <w:tblW w:w="0" w:type="auto"/>
        <w:tblCellSpacing w:w="0" w:type="dxa"/>
        <w:shd w:val="clear" w:color="auto" w:fill="FFFFFF"/>
        <w:tblLayout w:type="fixed"/>
        <w:tblCellMar>
          <w:top w:w="300" w:type="dxa"/>
          <w:left w:w="0" w:type="dxa"/>
          <w:bottom w:w="0" w:type="dxa"/>
          <w:right w:w="0" w:type="dxa"/>
        </w:tblCellMar>
        <w:tblLook w:val="05E0"/>
      </w:tblPr>
      <w:tblGrid>
        <w:gridCol w:w="2800"/>
        <w:gridCol w:w="7960"/>
      </w:tblGrid>
      <w:tr>
        <w:tblPrEx>
          <w:tblW w:w="0" w:type="auto"/>
          <w:tblCellSpacing w:w="0" w:type="dxa"/>
          <w:shd w:val="clear" w:color="auto" w:fill="FFFFFF"/>
          <w:tblLayout w:type="fixed"/>
          <w:tblCellMar>
            <w:top w:w="300" w:type="dxa"/>
            <w:left w:w="0" w:type="dxa"/>
            <w:bottom w:w="0" w:type="dxa"/>
            <w:right w:w="0" w:type="dxa"/>
          </w:tblCellMar>
          <w:tblLook w:val="05E0"/>
        </w:tblPrEx>
        <w:trPr>
          <w:tblCellSpacing w:w="0" w:type="dxa"/>
        </w:trPr>
        <w:tc>
          <w:tcPr>
            <w:tcW w:w="2800" w:type="dxa"/>
            <w:noWrap w:val="0"/>
            <w:tcMar>
              <w:top w:w="300" w:type="dxa"/>
              <w:left w:w="0" w:type="dxa"/>
              <w:bottom w:w="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0"/>
              <w:rPr>
                <w:rStyle w:val="divdocumentdivheading"/>
                <w:rFonts w:ascii="Century Gothic" w:eastAsia="Century Gothic" w:hAnsi="Century Gothic" w:cs="Century Gothic"/>
                <w:b w:val="0"/>
                <w:bCs w:val="0"/>
                <w:color w:val="3E80B9"/>
                <w:bdr w:val="none" w:sz="0" w:space="0" w:color="auto"/>
                <w:vertAlign w:val="baseline"/>
              </w:rPr>
            </w:pPr>
            <w:r>
              <w:rPr>
                <w:rStyle w:val="divdocumentdivheading"/>
                <w:rFonts w:ascii="Century Gothic" w:eastAsia="Century Gothic" w:hAnsi="Century Gothic" w:cs="Century Gothic"/>
                <w:b w:val="0"/>
                <w:bCs w:val="0"/>
                <w:bdr w:val="none" w:sz="0" w:space="0" w:color="auto"/>
                <w:vertAlign w:val="baseline"/>
              </w:rPr>
              <w:t>Skills</w:t>
            </w:r>
          </w:p>
        </w:tc>
        <w:tc>
          <w:tcPr>
            <w:tcW w:w="7960" w:type="dxa"/>
            <w:noWrap w:val="0"/>
            <w:tcMar>
              <w:top w:w="300" w:type="dxa"/>
              <w:left w:w="0" w:type="dxa"/>
              <w:bottom w:w="0" w:type="dxa"/>
              <w:right w:w="0" w:type="dxa"/>
            </w:tcMar>
            <w:vAlign w:val="top"/>
            <w:hideMark/>
          </w:tcPr>
          <w:tbl>
            <w:tblPr>
              <w:tblStyle w:val="divdocumenttable"/>
              <w:tblW w:w="0" w:type="auto"/>
              <w:tblInd w:w="140" w:type="dxa"/>
              <w:tblLayout w:type="fixed"/>
              <w:tblCellMar>
                <w:top w:w="0" w:type="dxa"/>
                <w:left w:w="0" w:type="dxa"/>
                <w:bottom w:w="0" w:type="dxa"/>
                <w:right w:w="0" w:type="dxa"/>
              </w:tblCellMar>
              <w:tblLook w:val="05E0"/>
            </w:tblPr>
            <w:tblGrid>
              <w:gridCol w:w="3910"/>
              <w:gridCol w:w="3910"/>
            </w:tblGrid>
            <w:tr>
              <w:tblPrEx>
                <w:tblW w:w="0" w:type="auto"/>
                <w:tblInd w:w="140" w:type="dxa"/>
                <w:tblLayout w:type="fixed"/>
                <w:tblCellMar>
                  <w:top w:w="0" w:type="dxa"/>
                  <w:left w:w="0" w:type="dxa"/>
                  <w:bottom w:w="0" w:type="dxa"/>
                  <w:right w:w="0" w:type="dxa"/>
                </w:tblCellMar>
                <w:tblLook w:val="05E0"/>
              </w:tblPrEx>
              <w:tc>
                <w:tcPr>
                  <w:tcW w:w="3910" w:type="dxa"/>
                  <w:noWrap w:val="0"/>
                  <w:tcMar>
                    <w:top w:w="5" w:type="dxa"/>
                    <w:left w:w="5" w:type="dxa"/>
                    <w:bottom w:w="5" w:type="dxa"/>
                    <w:right w:w="145" w:type="dxa"/>
                  </w:tcMar>
                  <w:vAlign w:val="top"/>
                  <w:hideMark/>
                </w:tcPr>
                <w:p>
                  <w:pPr>
                    <w:pStyle w:val="divdocumentulli"/>
                    <w:numPr>
                      <w:ilvl w:val="0"/>
                      <w:numId w:val="1"/>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Leadership and Teamwork</w:t>
                  </w:r>
                </w:p>
                <w:p>
                  <w:pPr>
                    <w:pStyle w:val="divdocumentulli"/>
                    <w:numPr>
                      <w:ilvl w:val="0"/>
                      <w:numId w:val="1"/>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Management Skills</w:t>
                  </w:r>
                </w:p>
                <w:p>
                  <w:pPr>
                    <w:pStyle w:val="divdocumentulli"/>
                    <w:numPr>
                      <w:ilvl w:val="0"/>
                      <w:numId w:val="1"/>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Complex Problem Solving</w:t>
                  </w:r>
                </w:p>
                <w:p>
                  <w:pPr>
                    <w:pStyle w:val="divdocumentulli"/>
                    <w:numPr>
                      <w:ilvl w:val="0"/>
                      <w:numId w:val="1"/>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Amazon AWS</w:t>
                  </w:r>
                </w:p>
                <w:p>
                  <w:pPr>
                    <w:pStyle w:val="divdocumentulli"/>
                    <w:numPr>
                      <w:ilvl w:val="0"/>
                      <w:numId w:val="1"/>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Microsoft Azure</w:t>
                  </w:r>
                </w:p>
                <w:p>
                  <w:pPr>
                    <w:pStyle w:val="divdocumentulli"/>
                    <w:numPr>
                      <w:ilvl w:val="0"/>
                      <w:numId w:val="1"/>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Microservices</w:t>
                  </w:r>
                </w:p>
                <w:p>
                  <w:pPr>
                    <w:pStyle w:val="divdocumentulli"/>
                    <w:numPr>
                      <w:ilvl w:val="0"/>
                      <w:numId w:val="1"/>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Ansible</w:t>
                  </w:r>
                </w:p>
                <w:p>
                  <w:pPr>
                    <w:pStyle w:val="divdocumentulli"/>
                    <w:numPr>
                      <w:ilvl w:val="0"/>
                      <w:numId w:val="1"/>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Terraform</w:t>
                  </w:r>
                </w:p>
                <w:p>
                  <w:pPr>
                    <w:pStyle w:val="divdocumentulli"/>
                    <w:numPr>
                      <w:ilvl w:val="0"/>
                      <w:numId w:val="1"/>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DevOps</w:t>
                  </w:r>
                </w:p>
                <w:p>
                  <w:pPr>
                    <w:pStyle w:val="divdocumentulli"/>
                    <w:numPr>
                      <w:ilvl w:val="0"/>
                      <w:numId w:val="1"/>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CI/CD</w:t>
                  </w:r>
                </w:p>
                <w:p>
                  <w:pPr>
                    <w:pStyle w:val="divdocumentulli"/>
                    <w:numPr>
                      <w:ilvl w:val="0"/>
                      <w:numId w:val="1"/>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Jenkins</w:t>
                  </w:r>
                </w:p>
                <w:p>
                  <w:pPr>
                    <w:pStyle w:val="divdocumentulli"/>
                    <w:numPr>
                      <w:ilvl w:val="0"/>
                      <w:numId w:val="1"/>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Docker</w:t>
                  </w:r>
                </w:p>
                <w:p>
                  <w:pPr>
                    <w:pStyle w:val="divdocumentulli"/>
                    <w:numPr>
                      <w:ilvl w:val="0"/>
                      <w:numId w:val="1"/>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Kubernetes</w:t>
                  </w:r>
                </w:p>
                <w:p>
                  <w:pPr>
                    <w:pStyle w:val="divdocumentulli"/>
                    <w:numPr>
                      <w:ilvl w:val="0"/>
                      <w:numId w:val="1"/>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Linux</w:t>
                  </w:r>
                </w:p>
                <w:p>
                  <w:pPr>
                    <w:pStyle w:val="divdocumentulli"/>
                    <w:numPr>
                      <w:ilvl w:val="0"/>
                      <w:numId w:val="1"/>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Windows</w:t>
                  </w:r>
                </w:p>
                <w:p>
                  <w:pPr>
                    <w:pStyle w:val="divdocumentulli"/>
                    <w:numPr>
                      <w:ilvl w:val="0"/>
                      <w:numId w:val="1"/>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VMware</w:t>
                  </w:r>
                </w:p>
                <w:p>
                  <w:pPr>
                    <w:pStyle w:val="divdocumentulli"/>
                    <w:numPr>
                      <w:ilvl w:val="0"/>
                      <w:numId w:val="1"/>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Data Analysis</w:t>
                  </w:r>
                </w:p>
                <w:p>
                  <w:pPr>
                    <w:pStyle w:val="divdocumentulli"/>
                    <w:numPr>
                      <w:ilvl w:val="0"/>
                      <w:numId w:val="1"/>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Database Management</w:t>
                  </w:r>
                </w:p>
                <w:p>
                  <w:pPr>
                    <w:pStyle w:val="divdocumentulli"/>
                    <w:numPr>
                      <w:ilvl w:val="0"/>
                      <w:numId w:val="1"/>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Automation, SLA</w:t>
                  </w:r>
                </w:p>
                <w:p>
                  <w:pPr>
                    <w:pStyle w:val="divdocumentulli"/>
                    <w:numPr>
                      <w:ilvl w:val="0"/>
                      <w:numId w:val="1"/>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Business intelligence, Specification</w:t>
                  </w:r>
                </w:p>
              </w:tc>
              <w:tc>
                <w:tcPr>
                  <w:tcW w:w="3910" w:type="dxa"/>
                  <w:noWrap w:val="0"/>
                  <w:tcMar>
                    <w:top w:w="5" w:type="dxa"/>
                    <w:left w:w="145" w:type="dxa"/>
                    <w:bottom w:w="5" w:type="dxa"/>
                    <w:right w:w="5" w:type="dxa"/>
                  </w:tcMar>
                  <w:vAlign w:val="top"/>
                  <w:hideMark/>
                </w:tcPr>
                <w:p>
                  <w:pPr>
                    <w:pStyle w:val="divdocumentulli"/>
                    <w:numPr>
                      <w:ilvl w:val="0"/>
                      <w:numId w:val="2"/>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CD, Teamwork</w:t>
                  </w:r>
                </w:p>
                <w:p>
                  <w:pPr>
                    <w:pStyle w:val="divdocumentulli"/>
                    <w:numPr>
                      <w:ilvl w:val="0"/>
                      <w:numId w:val="2"/>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Configuration management, Technical training</w:t>
                  </w:r>
                </w:p>
                <w:p>
                  <w:pPr>
                    <w:pStyle w:val="divdocumentulli"/>
                    <w:numPr>
                      <w:ilvl w:val="0"/>
                      <w:numId w:val="2"/>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Content, Unix</w:t>
                  </w:r>
                </w:p>
                <w:p>
                  <w:pPr>
                    <w:pStyle w:val="divdocumentulli"/>
                    <w:numPr>
                      <w:ilvl w:val="0"/>
                      <w:numId w:val="2"/>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Client, Upgrade</w:t>
                  </w:r>
                </w:p>
                <w:p>
                  <w:pPr>
                    <w:pStyle w:val="divdocumentulli"/>
                    <w:numPr>
                      <w:ilvl w:val="0"/>
                      <w:numId w:val="2"/>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Data Analysis, Validation</w:t>
                  </w:r>
                </w:p>
                <w:p>
                  <w:pPr>
                    <w:pStyle w:val="divdocumentulli"/>
                    <w:numPr>
                      <w:ilvl w:val="0"/>
                      <w:numId w:val="2"/>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Data management</w:t>
                  </w:r>
                </w:p>
                <w:p>
                  <w:pPr>
                    <w:pStyle w:val="divdocumentulli"/>
                    <w:numPr>
                      <w:ilvl w:val="0"/>
                      <w:numId w:val="2"/>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Database Management</w:t>
                  </w:r>
                </w:p>
                <w:p>
                  <w:pPr>
                    <w:pStyle w:val="divdocumentulli"/>
                    <w:numPr>
                      <w:ilvl w:val="0"/>
                      <w:numId w:val="2"/>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DC</w:t>
                  </w:r>
                </w:p>
                <w:p>
                  <w:pPr>
                    <w:pStyle w:val="divdocumentulli"/>
                    <w:numPr>
                      <w:ilvl w:val="0"/>
                      <w:numId w:val="2"/>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Designing</w:t>
                  </w:r>
                </w:p>
                <w:p>
                  <w:pPr>
                    <w:pStyle w:val="divdocumentulli"/>
                    <w:numPr>
                      <w:ilvl w:val="0"/>
                      <w:numId w:val="2"/>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Dutch</w:t>
                  </w:r>
                </w:p>
                <w:p>
                  <w:pPr>
                    <w:pStyle w:val="divdocumentulli"/>
                    <w:numPr>
                      <w:ilvl w:val="0"/>
                      <w:numId w:val="2"/>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English</w:t>
                  </w:r>
                </w:p>
                <w:p>
                  <w:pPr>
                    <w:pStyle w:val="divdocumentulli"/>
                    <w:numPr>
                      <w:ilvl w:val="0"/>
                      <w:numId w:val="2"/>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Features</w:t>
                  </w:r>
                </w:p>
                <w:p>
                  <w:pPr>
                    <w:pStyle w:val="divdocumentulli"/>
                    <w:numPr>
                      <w:ilvl w:val="0"/>
                      <w:numId w:val="2"/>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French</w:t>
                  </w:r>
                </w:p>
                <w:p>
                  <w:pPr>
                    <w:pStyle w:val="divdocumentulli"/>
                    <w:numPr>
                      <w:ilvl w:val="0"/>
                      <w:numId w:val="2"/>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Knowledge management</w:t>
                  </w:r>
                </w:p>
                <w:p>
                  <w:pPr>
                    <w:pStyle w:val="divdocumentulli"/>
                    <w:numPr>
                      <w:ilvl w:val="0"/>
                      <w:numId w:val="2"/>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Leadership</w:t>
                  </w:r>
                </w:p>
                <w:p>
                  <w:pPr>
                    <w:pStyle w:val="divdocumentulli"/>
                    <w:numPr>
                      <w:ilvl w:val="0"/>
                      <w:numId w:val="2"/>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Linux</w:t>
                  </w:r>
                </w:p>
                <w:p>
                  <w:pPr>
                    <w:pStyle w:val="divdocumentulli"/>
                    <w:numPr>
                      <w:ilvl w:val="0"/>
                      <w:numId w:val="2"/>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Managing</w:t>
                  </w:r>
                </w:p>
                <w:p>
                  <w:pPr>
                    <w:pStyle w:val="divdocumentulli"/>
                    <w:numPr>
                      <w:ilvl w:val="0"/>
                      <w:numId w:val="2"/>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Management Skills</w:t>
                  </w:r>
                </w:p>
                <w:p>
                  <w:pPr>
                    <w:pStyle w:val="divdocumentulli"/>
                    <w:numPr>
                      <w:ilvl w:val="0"/>
                      <w:numId w:val="2"/>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Windows</w:t>
                  </w:r>
                </w:p>
                <w:p>
                  <w:pPr>
                    <w:pStyle w:val="divdocumentulli"/>
                    <w:numPr>
                      <w:ilvl w:val="0"/>
                      <w:numId w:val="2"/>
                    </w:numPr>
                    <w:spacing w:before="0" w:after="0" w:line="320" w:lineRule="atLeast"/>
                    <w:ind w:left="46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Problem Solving</w:t>
                  </w:r>
                </w:p>
              </w:tc>
            </w:tr>
          </w:tbl>
          <w:p>
            <w:pPr>
              <w:pBdr>
                <w:top w:val="none" w:sz="0" w:space="0" w:color="auto"/>
                <w:left w:val="none" w:sz="0" w:space="0" w:color="auto"/>
                <w:bottom w:val="none" w:sz="0" w:space="0" w:color="auto"/>
                <w:right w:val="none" w:sz="0" w:space="0" w:color="auto"/>
              </w:pBdr>
              <w:rPr>
                <w:rStyle w:val="divdocumentdivparagraphWrapper"/>
                <w:rFonts w:ascii="Century Gothic" w:eastAsia="Century Gothic" w:hAnsi="Century Gothic" w:cs="Century Gothic"/>
                <w:sz w:val="22"/>
                <w:szCs w:val="22"/>
                <w:bdr w:val="none" w:sz="0" w:space="0" w:color="auto"/>
                <w:vertAlign w:val="baseline"/>
              </w:rPr>
            </w:pPr>
          </w:p>
        </w:tc>
      </w:tr>
    </w:tbl>
    <w:p>
      <w:pPr>
        <w:rPr>
          <w:vanish/>
        </w:rPr>
      </w:pPr>
    </w:p>
    <w:tbl>
      <w:tblPr>
        <w:tblStyle w:val="divdocumentsectionTable"/>
        <w:tblW w:w="0" w:type="auto"/>
        <w:tblCellSpacing w:w="0" w:type="dxa"/>
        <w:shd w:val="clear" w:color="auto" w:fill="FFFFFF"/>
        <w:tblLayout w:type="fixed"/>
        <w:tblCellMar>
          <w:top w:w="300" w:type="dxa"/>
          <w:left w:w="0" w:type="dxa"/>
          <w:bottom w:w="0" w:type="dxa"/>
          <w:right w:w="0" w:type="dxa"/>
        </w:tblCellMar>
        <w:tblLook w:val="05E0"/>
      </w:tblPr>
      <w:tblGrid>
        <w:gridCol w:w="2800"/>
        <w:gridCol w:w="7960"/>
      </w:tblGrid>
      <w:tr>
        <w:tblPrEx>
          <w:tblW w:w="0" w:type="auto"/>
          <w:tblCellSpacing w:w="0" w:type="dxa"/>
          <w:shd w:val="clear" w:color="auto" w:fill="FFFFFF"/>
          <w:tblLayout w:type="fixed"/>
          <w:tblCellMar>
            <w:top w:w="300" w:type="dxa"/>
            <w:left w:w="0" w:type="dxa"/>
            <w:bottom w:w="0" w:type="dxa"/>
            <w:right w:w="0" w:type="dxa"/>
          </w:tblCellMar>
          <w:tblLook w:val="05E0"/>
        </w:tblPrEx>
        <w:trPr>
          <w:tblCellSpacing w:w="0" w:type="dxa"/>
        </w:trPr>
        <w:tc>
          <w:tcPr>
            <w:tcW w:w="2800" w:type="dxa"/>
            <w:noWrap w:val="0"/>
            <w:tcMar>
              <w:top w:w="300" w:type="dxa"/>
              <w:left w:w="0" w:type="dxa"/>
              <w:bottom w:w="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0"/>
              <w:rPr>
                <w:rStyle w:val="divdocumentdivheading"/>
                <w:rFonts w:ascii="Century Gothic" w:eastAsia="Century Gothic" w:hAnsi="Century Gothic" w:cs="Century Gothic"/>
                <w:b w:val="0"/>
                <w:bCs w:val="0"/>
                <w:color w:val="3E80B9"/>
                <w:bdr w:val="none" w:sz="0" w:space="0" w:color="auto"/>
                <w:vertAlign w:val="baseline"/>
              </w:rPr>
            </w:pPr>
            <w:r>
              <w:rPr>
                <w:rStyle w:val="divdocumentdivheading"/>
                <w:rFonts w:ascii="Century Gothic" w:eastAsia="Century Gothic" w:hAnsi="Century Gothic" w:cs="Century Gothic"/>
                <w:b w:val="0"/>
                <w:bCs w:val="0"/>
                <w:bdr w:val="none" w:sz="0" w:space="0" w:color="auto"/>
                <w:vertAlign w:val="baseline"/>
              </w:rPr>
              <w:t>Experience</w:t>
            </w:r>
          </w:p>
        </w:tc>
        <w:tc>
          <w:tcPr>
            <w:tcW w:w="7960" w:type="dxa"/>
            <w:noWrap w:val="0"/>
            <w:tcMar>
              <w:top w:w="300" w:type="dxa"/>
              <w:left w:w="0" w:type="dxa"/>
              <w:bottom w:w="0" w:type="dxa"/>
              <w:right w:w="0" w:type="dxa"/>
            </w:tcMar>
            <w:vAlign w:val="top"/>
            <w:hideMark/>
          </w:tcPr>
          <w:p>
            <w:pPr>
              <w:pStyle w:val="divdocumentsinglecolumn"/>
              <w:pBdr>
                <w:top w:val="none" w:sz="0" w:space="0" w:color="auto"/>
                <w:left w:val="none" w:sz="0" w:space="0" w:color="auto"/>
                <w:bottom w:val="none" w:sz="0" w:space="0" w:color="auto"/>
                <w:right w:val="none" w:sz="0" w:space="0" w:color="auto"/>
              </w:pBdr>
              <w:spacing w:before="0" w:line="320" w:lineRule="atLeast"/>
              <w:ind w:left="140" w:right="0"/>
              <w:rPr>
                <w:rStyle w:val="divdocumentdivparagraphWrapper"/>
                <w:rFonts w:ascii="Century Gothic" w:eastAsia="Century Gothic" w:hAnsi="Century Gothic" w:cs="Century Gothic"/>
                <w:sz w:val="22"/>
                <w:szCs w:val="22"/>
                <w:bdr w:val="none" w:sz="0" w:space="0" w:color="auto"/>
                <w:vertAlign w:val="baseline"/>
              </w:rPr>
            </w:pPr>
            <w:r>
              <w:rPr>
                <w:rStyle w:val="jobtitle"/>
                <w:rFonts w:ascii="Century Gothic" w:eastAsia="Century Gothic" w:hAnsi="Century Gothic" w:cs="Century Gothic"/>
                <w:caps w:val="0"/>
                <w:color w:val="616261"/>
                <w:sz w:val="22"/>
                <w:szCs w:val="22"/>
              </w:rPr>
              <w:t>Cloud Architect</w:t>
            </w:r>
            <w:r>
              <w:rPr>
                <w:rStyle w:val="span"/>
                <w:rFonts w:ascii="Century Gothic" w:eastAsia="Century Gothic" w:hAnsi="Century Gothic" w:cs="Century Gothic"/>
                <w:b w:val="0"/>
                <w:bCs w:val="0"/>
                <w:caps w:val="0"/>
                <w:color w:val="616261"/>
                <w:sz w:val="22"/>
                <w:szCs w:val="22"/>
              </w:rPr>
              <w:t xml:space="preserve"> - </w:t>
            </w:r>
            <w:r>
              <w:rPr>
                <w:rStyle w:val="span"/>
                <w:rFonts w:ascii="Century Gothic" w:eastAsia="Century Gothic" w:hAnsi="Century Gothic" w:cs="Century Gothic"/>
                <w:b w:val="0"/>
                <w:bCs w:val="0"/>
                <w:caps w:val="0"/>
                <w:color w:val="616261"/>
                <w:sz w:val="22"/>
                <w:szCs w:val="22"/>
              </w:rPr>
              <w:t>Company Name</w:t>
            </w:r>
            <w:r>
              <w:rPr>
                <w:rStyle w:val="span"/>
                <w:rFonts w:ascii="Century Gothic" w:eastAsia="Century Gothic" w:hAnsi="Century Gothic" w:cs="Century Gothic"/>
                <w:b w:val="0"/>
                <w:bCs w:val="0"/>
                <w:caps w:val="0"/>
                <w:color w:val="616261"/>
                <w:sz w:val="22"/>
                <w:szCs w:val="22"/>
              </w:rPr>
              <w:t xml:space="preserve"> (</w:t>
            </w:r>
            <w:r>
              <w:rPr>
                <w:rStyle w:val="span"/>
                <w:rFonts w:ascii="Century Gothic" w:eastAsia="Century Gothic" w:hAnsi="Century Gothic" w:cs="Century Gothic"/>
                <w:b w:val="0"/>
                <w:bCs w:val="0"/>
                <w:caps w:val="0"/>
                <w:color w:val="616261"/>
                <w:sz w:val="22"/>
                <w:szCs w:val="22"/>
              </w:rPr>
              <w:t>City</w:t>
            </w:r>
            <w:r>
              <w:rPr>
                <w:rStyle w:val="span"/>
                <w:rFonts w:ascii="Century Gothic" w:eastAsia="Century Gothic" w:hAnsi="Century Gothic" w:cs="Century Gothic"/>
                <w:b w:val="0"/>
                <w:bCs w:val="0"/>
                <w:caps w:val="0"/>
                <w:color w:val="616261"/>
                <w:sz w:val="22"/>
                <w:szCs w:val="22"/>
              </w:rPr>
              <w:t xml:space="preserve">, </w:t>
            </w:r>
            <w:r>
              <w:rPr>
                <w:rStyle w:val="span"/>
                <w:rFonts w:ascii="Century Gothic" w:eastAsia="Century Gothic" w:hAnsi="Century Gothic" w:cs="Century Gothic"/>
                <w:b w:val="0"/>
                <w:bCs w:val="0"/>
                <w:caps w:val="0"/>
                <w:color w:val="616261"/>
                <w:sz w:val="22"/>
                <w:szCs w:val="22"/>
              </w:rPr>
              <w:t>Country</w:t>
            </w:r>
            <w:r>
              <w:rPr>
                <w:rStyle w:val="span"/>
                <w:rFonts w:ascii="Century Gothic" w:eastAsia="Century Gothic" w:hAnsi="Century Gothic" w:cs="Century Gothic"/>
                <w:b w:val="0"/>
                <w:bCs w:val="0"/>
                <w:caps w:val="0"/>
                <w:color w:val="616261"/>
                <w:sz w:val="22"/>
                <w:szCs w:val="22"/>
              </w:rPr>
              <w:t>)</w:t>
            </w:r>
            <w:r>
              <w:rPr>
                <w:rStyle w:val="singlecolumnspanpaddedlinenth-child1"/>
                <w:rFonts w:ascii="Century Gothic" w:eastAsia="Century Gothic" w:hAnsi="Century Gothic" w:cs="Century Gothic"/>
                <w:b w:val="0"/>
                <w:bCs w:val="0"/>
                <w:caps w:val="0"/>
                <w:color w:val="616261"/>
                <w:sz w:val="22"/>
                <w:szCs w:val="22"/>
              </w:rPr>
              <w:t xml:space="preserve"> </w:t>
            </w:r>
          </w:p>
          <w:p>
            <w:pPr>
              <w:pStyle w:val="spanpaddedline"/>
              <w:spacing w:before="0" w:after="0" w:line="320" w:lineRule="atLeast"/>
              <w:ind w:left="140" w:right="0"/>
              <w:rPr>
                <w:rStyle w:val="divdocumentdivparagraphWrapper"/>
                <w:rFonts w:ascii="Century Gothic" w:eastAsia="Century Gothic" w:hAnsi="Century Gothic" w:cs="Century Gothic"/>
                <w:sz w:val="22"/>
                <w:szCs w:val="22"/>
                <w:bdr w:val="none" w:sz="0" w:space="0" w:color="auto"/>
                <w:vertAlign w:val="baseline"/>
              </w:rPr>
            </w:pPr>
            <w:r>
              <w:rPr>
                <w:rStyle w:val="jobdates"/>
                <w:rFonts w:ascii="Century Gothic" w:eastAsia="Century Gothic" w:hAnsi="Century Gothic" w:cs="Century Gothic"/>
                <w:caps w:val="0"/>
                <w:color w:val="616261"/>
                <w:sz w:val="22"/>
                <w:szCs w:val="22"/>
              </w:rPr>
              <w:t>January 2021</w:t>
            </w:r>
            <w:r>
              <w:rPr>
                <w:rStyle w:val="span"/>
                <w:rFonts w:ascii="Century Gothic" w:eastAsia="Century Gothic" w:hAnsi="Century Gothic" w:cs="Century Gothic"/>
                <w:b w:val="0"/>
                <w:bCs w:val="0"/>
                <w:caps w:val="0"/>
                <w:color w:val="616261"/>
                <w:sz w:val="22"/>
                <w:szCs w:val="22"/>
              </w:rPr>
              <w:t xml:space="preserve"> - </w:t>
            </w:r>
            <w:r>
              <w:rPr>
                <w:rStyle w:val="jobdates"/>
                <w:rFonts w:ascii="Century Gothic" w:eastAsia="Century Gothic" w:hAnsi="Century Gothic" w:cs="Century Gothic"/>
                <w:caps w:val="0"/>
                <w:color w:val="616261"/>
                <w:sz w:val="22"/>
                <w:szCs w:val="22"/>
              </w:rPr>
              <w:t>Current</w:t>
            </w:r>
          </w:p>
          <w:p>
            <w:pPr>
              <w:pStyle w:val="divdocumentulli"/>
              <w:numPr>
                <w:ilvl w:val="0"/>
                <w:numId w:val="3"/>
              </w:numPr>
              <w:spacing w:before="0" w:after="0" w:line="320" w:lineRule="atLeast"/>
              <w:ind w:left="600" w:right="0" w:hanging="201"/>
              <w:rPr>
                <w:rStyle w:val="span"/>
                <w:rFonts w:ascii="Century Gothic" w:eastAsia="Century Gothic" w:hAnsi="Century Gothic" w:cs="Century Gothic"/>
                <w:b w:val="0"/>
                <w:bCs w:val="0"/>
                <w:caps w:val="0"/>
                <w:color w:val="616261"/>
                <w:sz w:val="22"/>
                <w:szCs w:val="22"/>
                <w:bdr w:val="none" w:sz="0" w:space="0" w:color="auto"/>
                <w:vertAlign w:val="baseline"/>
              </w:rPr>
            </w:pPr>
            <w:r>
              <w:rPr>
                <w:rStyle w:val="span"/>
                <w:rFonts w:ascii="Century Gothic" w:eastAsia="Century Gothic" w:hAnsi="Century Gothic" w:cs="Century Gothic"/>
                <w:b w:val="0"/>
                <w:bCs w:val="0"/>
                <w:caps w:val="0"/>
                <w:color w:val="616261"/>
                <w:sz w:val="22"/>
                <w:szCs w:val="22"/>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divdocumentulli"/>
              <w:numPr>
                <w:ilvl w:val="0"/>
                <w:numId w:val="3"/>
              </w:numPr>
              <w:spacing w:before="0" w:after="0" w:line="320" w:lineRule="atLeast"/>
              <w:ind w:left="600" w:right="0" w:hanging="201"/>
              <w:rPr>
                <w:rStyle w:val="span"/>
                <w:rFonts w:ascii="Century Gothic" w:eastAsia="Century Gothic" w:hAnsi="Century Gothic" w:cs="Century Gothic"/>
                <w:b w:val="0"/>
                <w:bCs w:val="0"/>
                <w:caps w:val="0"/>
                <w:color w:val="616261"/>
                <w:sz w:val="22"/>
                <w:szCs w:val="22"/>
                <w:bdr w:val="none" w:sz="0" w:space="0" w:color="auto"/>
                <w:vertAlign w:val="baseline"/>
              </w:rPr>
            </w:pPr>
            <w:r>
              <w:rPr>
                <w:rStyle w:val="span"/>
                <w:rFonts w:ascii="Century Gothic" w:eastAsia="Century Gothic" w:hAnsi="Century Gothic" w:cs="Century Gothic"/>
                <w:b w:val="0"/>
                <w:bCs w:val="0"/>
                <w:caps w:val="0"/>
                <w:color w:val="616261"/>
                <w:sz w:val="22"/>
                <w:szCs w:val="22"/>
                <w:bdr w:val="none" w:sz="0" w:space="0" w:color="auto"/>
                <w:vertAlign w:val="baseline"/>
              </w:rPr>
              <w:t>Provide services, solutions, guidance, and expertise and promote the development of content, data, information, and knowledge management.</w:t>
            </w:r>
          </w:p>
          <w:p>
            <w:pPr>
              <w:pStyle w:val="divdocumentulli"/>
              <w:numPr>
                <w:ilvl w:val="0"/>
                <w:numId w:val="3"/>
              </w:numPr>
              <w:spacing w:before="0" w:after="0" w:line="320" w:lineRule="atLeast"/>
              <w:ind w:left="600" w:right="0" w:hanging="201"/>
              <w:rPr>
                <w:rStyle w:val="span"/>
                <w:rFonts w:ascii="Century Gothic" w:eastAsia="Century Gothic" w:hAnsi="Century Gothic" w:cs="Century Gothic"/>
                <w:b w:val="0"/>
                <w:bCs w:val="0"/>
                <w:caps w:val="0"/>
                <w:color w:val="616261"/>
                <w:sz w:val="22"/>
                <w:szCs w:val="22"/>
                <w:bdr w:val="none" w:sz="0" w:space="0" w:color="auto"/>
                <w:vertAlign w:val="baseline"/>
              </w:rPr>
            </w:pPr>
            <w:r>
              <w:rPr>
                <w:rStyle w:val="span"/>
                <w:rFonts w:ascii="Century Gothic" w:eastAsia="Century Gothic" w:hAnsi="Century Gothic" w:cs="Century Gothic"/>
                <w:b w:val="0"/>
                <w:bCs w:val="0"/>
                <w:caps w:val="0"/>
                <w:color w:val="616261"/>
                <w:sz w:val="22"/>
                <w:szCs w:val="22"/>
                <w:bdr w:val="none" w:sz="0" w:space="0" w:color="auto"/>
                <w:vertAlign w:val="baseline"/>
              </w:rPr>
              <w:t>Promote the collaboration with Institutions, international organizations, and the Member States in data, information, and knowledge management.</w:t>
            </w:r>
          </w:p>
          <w:p>
            <w:pPr>
              <w:pStyle w:val="divdocumentulli"/>
              <w:numPr>
                <w:ilvl w:val="0"/>
                <w:numId w:val="3"/>
              </w:numPr>
              <w:spacing w:before="0" w:after="0" w:line="320" w:lineRule="atLeast"/>
              <w:ind w:left="600" w:right="0" w:hanging="201"/>
              <w:rPr>
                <w:rStyle w:val="span"/>
                <w:rFonts w:ascii="Century Gothic" w:eastAsia="Century Gothic" w:hAnsi="Century Gothic" w:cs="Century Gothic"/>
                <w:b w:val="0"/>
                <w:bCs w:val="0"/>
                <w:caps w:val="0"/>
                <w:color w:val="616261"/>
                <w:sz w:val="22"/>
                <w:szCs w:val="22"/>
                <w:bdr w:val="none" w:sz="0" w:space="0" w:color="auto"/>
                <w:vertAlign w:val="baseline"/>
              </w:rPr>
            </w:pPr>
            <w:r>
              <w:rPr>
                <w:rStyle w:val="span"/>
                <w:rFonts w:ascii="Century Gothic" w:eastAsia="Century Gothic" w:hAnsi="Century Gothic" w:cs="Century Gothic"/>
                <w:b w:val="0"/>
                <w:bCs w:val="0"/>
                <w:caps w:val="0"/>
                <w:color w:val="616261"/>
                <w:sz w:val="22"/>
                <w:szCs w:val="22"/>
                <w:bdr w:val="none" w:sz="0" w:space="0" w:color="auto"/>
                <w:vertAlign w:val="baseline"/>
              </w:rPr>
              <w:t>Provide and support corporate solutions for internal and external collaboration in Cloud, On-Prem DC's,DevOps.</w:t>
            </w:r>
          </w:p>
          <w:p>
            <w:pPr>
              <w:pStyle w:val="divdocumentulli"/>
              <w:numPr>
                <w:ilvl w:val="0"/>
                <w:numId w:val="3"/>
              </w:numPr>
              <w:spacing w:before="0" w:after="0" w:line="320" w:lineRule="atLeast"/>
              <w:ind w:left="600" w:right="0" w:hanging="201"/>
              <w:rPr>
                <w:rStyle w:val="span"/>
                <w:rFonts w:ascii="Century Gothic" w:eastAsia="Century Gothic" w:hAnsi="Century Gothic" w:cs="Century Gothic"/>
                <w:b w:val="0"/>
                <w:bCs w:val="0"/>
                <w:caps w:val="0"/>
                <w:color w:val="616261"/>
                <w:sz w:val="22"/>
                <w:szCs w:val="22"/>
                <w:bdr w:val="none" w:sz="0" w:space="0" w:color="auto"/>
                <w:vertAlign w:val="baseline"/>
              </w:rPr>
            </w:pPr>
            <w:r>
              <w:rPr>
                <w:rStyle w:val="span"/>
                <w:rFonts w:ascii="Century Gothic" w:eastAsia="Century Gothic" w:hAnsi="Century Gothic" w:cs="Century Gothic"/>
                <w:b w:val="0"/>
                <w:bCs w:val="0"/>
                <w:caps w:val="0"/>
                <w:color w:val="616261"/>
                <w:sz w:val="22"/>
                <w:szCs w:val="22"/>
                <w:bdr w:val="none" w:sz="0" w:space="0" w:color="auto"/>
                <w:vertAlign w:val="baseline"/>
              </w:rPr>
              <w:t>Facilitate and steer the deployment of data infrastructure.</w:t>
            </w:r>
          </w:p>
          <w:p>
            <w:pPr>
              <w:pStyle w:val="divdocumentsinglecolumn"/>
              <w:pBdr>
                <w:top w:val="none" w:sz="0" w:space="0" w:color="auto"/>
                <w:left w:val="none" w:sz="0" w:space="0" w:color="auto"/>
                <w:bottom w:val="none" w:sz="0" w:space="0" w:color="auto"/>
                <w:right w:val="none" w:sz="0" w:space="0" w:color="auto"/>
              </w:pBdr>
              <w:spacing w:before="200" w:line="320" w:lineRule="atLeast"/>
              <w:ind w:left="140" w:right="0"/>
              <w:rPr>
                <w:rStyle w:val="divdocumentdivparagraphWrapper"/>
                <w:rFonts w:ascii="Century Gothic" w:eastAsia="Century Gothic" w:hAnsi="Century Gothic" w:cs="Century Gothic"/>
                <w:sz w:val="22"/>
                <w:szCs w:val="22"/>
                <w:bdr w:val="none" w:sz="0" w:space="0" w:color="auto"/>
                <w:vertAlign w:val="baseline"/>
              </w:rPr>
            </w:pPr>
            <w:r>
              <w:rPr>
                <w:rStyle w:val="jobtitle"/>
                <w:rFonts w:ascii="Century Gothic" w:eastAsia="Century Gothic" w:hAnsi="Century Gothic" w:cs="Century Gothic"/>
                <w:caps w:val="0"/>
                <w:color w:val="616261"/>
                <w:sz w:val="22"/>
                <w:szCs w:val="22"/>
              </w:rPr>
              <w:t>Technical Solutions Manager</w:t>
            </w:r>
            <w:r>
              <w:rPr>
                <w:rStyle w:val="span"/>
                <w:rFonts w:ascii="Century Gothic" w:eastAsia="Century Gothic" w:hAnsi="Century Gothic" w:cs="Century Gothic"/>
                <w:b w:val="0"/>
                <w:bCs w:val="0"/>
                <w:caps w:val="0"/>
                <w:color w:val="616261"/>
                <w:sz w:val="22"/>
                <w:szCs w:val="22"/>
              </w:rPr>
              <w:t xml:space="preserve"> - </w:t>
            </w:r>
            <w:r>
              <w:rPr>
                <w:rStyle w:val="span"/>
                <w:rFonts w:ascii="Century Gothic" w:eastAsia="Century Gothic" w:hAnsi="Century Gothic" w:cs="Century Gothic"/>
                <w:b w:val="0"/>
                <w:bCs w:val="0"/>
                <w:caps w:val="0"/>
                <w:color w:val="616261"/>
                <w:sz w:val="22"/>
                <w:szCs w:val="22"/>
              </w:rPr>
              <w:t>Company Name</w:t>
            </w:r>
            <w:r>
              <w:rPr>
                <w:rStyle w:val="span"/>
                <w:rFonts w:ascii="Century Gothic" w:eastAsia="Century Gothic" w:hAnsi="Century Gothic" w:cs="Century Gothic"/>
                <w:b w:val="0"/>
                <w:bCs w:val="0"/>
                <w:caps w:val="0"/>
                <w:color w:val="616261"/>
                <w:sz w:val="22"/>
                <w:szCs w:val="22"/>
              </w:rPr>
              <w:t xml:space="preserve"> (</w:t>
            </w:r>
            <w:r>
              <w:rPr>
                <w:rStyle w:val="span"/>
                <w:rFonts w:ascii="Century Gothic" w:eastAsia="Century Gothic" w:hAnsi="Century Gothic" w:cs="Century Gothic"/>
                <w:b w:val="0"/>
                <w:bCs w:val="0"/>
                <w:caps w:val="0"/>
                <w:color w:val="616261"/>
                <w:sz w:val="22"/>
                <w:szCs w:val="22"/>
              </w:rPr>
              <w:t>City</w:t>
            </w:r>
            <w:r>
              <w:rPr>
                <w:rStyle w:val="span"/>
                <w:rFonts w:ascii="Century Gothic" w:eastAsia="Century Gothic" w:hAnsi="Century Gothic" w:cs="Century Gothic"/>
                <w:b w:val="0"/>
                <w:bCs w:val="0"/>
                <w:caps w:val="0"/>
                <w:color w:val="616261"/>
                <w:sz w:val="22"/>
                <w:szCs w:val="22"/>
              </w:rPr>
              <w:t xml:space="preserve">, </w:t>
            </w:r>
            <w:r>
              <w:rPr>
                <w:rStyle w:val="span"/>
                <w:rFonts w:ascii="Century Gothic" w:eastAsia="Century Gothic" w:hAnsi="Century Gothic" w:cs="Century Gothic"/>
                <w:b w:val="0"/>
                <w:bCs w:val="0"/>
                <w:caps w:val="0"/>
                <w:color w:val="616261"/>
                <w:sz w:val="22"/>
                <w:szCs w:val="22"/>
              </w:rPr>
              <w:t>Country</w:t>
            </w:r>
            <w:r>
              <w:rPr>
                <w:rStyle w:val="span"/>
                <w:rFonts w:ascii="Century Gothic" w:eastAsia="Century Gothic" w:hAnsi="Century Gothic" w:cs="Century Gothic"/>
                <w:b w:val="0"/>
                <w:bCs w:val="0"/>
                <w:caps w:val="0"/>
                <w:color w:val="616261"/>
                <w:sz w:val="22"/>
                <w:szCs w:val="22"/>
              </w:rPr>
              <w:t>)</w:t>
            </w:r>
            <w:r>
              <w:rPr>
                <w:rStyle w:val="singlecolumnspanpaddedlinenth-child1"/>
                <w:rFonts w:ascii="Century Gothic" w:eastAsia="Century Gothic" w:hAnsi="Century Gothic" w:cs="Century Gothic"/>
                <w:b w:val="0"/>
                <w:bCs w:val="0"/>
                <w:caps w:val="0"/>
                <w:color w:val="616261"/>
                <w:sz w:val="22"/>
                <w:szCs w:val="22"/>
              </w:rPr>
              <w:t xml:space="preserve"> </w:t>
            </w:r>
          </w:p>
          <w:p>
            <w:pPr>
              <w:pStyle w:val="spanpaddedline"/>
              <w:spacing w:before="0" w:after="0" w:line="320" w:lineRule="atLeast"/>
              <w:ind w:left="140" w:right="0"/>
              <w:rPr>
                <w:rStyle w:val="divdocumentdivparagraphWrapper"/>
                <w:rFonts w:ascii="Century Gothic" w:eastAsia="Century Gothic" w:hAnsi="Century Gothic" w:cs="Century Gothic"/>
                <w:sz w:val="22"/>
                <w:szCs w:val="22"/>
                <w:bdr w:val="none" w:sz="0" w:space="0" w:color="auto"/>
                <w:vertAlign w:val="baseline"/>
              </w:rPr>
            </w:pPr>
            <w:r>
              <w:rPr>
                <w:rStyle w:val="jobdates"/>
                <w:rFonts w:ascii="Century Gothic" w:eastAsia="Century Gothic" w:hAnsi="Century Gothic" w:cs="Century Gothic"/>
                <w:caps w:val="0"/>
                <w:color w:val="616261"/>
                <w:sz w:val="22"/>
                <w:szCs w:val="22"/>
              </w:rPr>
              <w:t>October 2016</w:t>
            </w:r>
            <w:r>
              <w:rPr>
                <w:rStyle w:val="span"/>
                <w:rFonts w:ascii="Century Gothic" w:eastAsia="Century Gothic" w:hAnsi="Century Gothic" w:cs="Century Gothic"/>
                <w:b w:val="0"/>
                <w:bCs w:val="0"/>
                <w:caps w:val="0"/>
                <w:color w:val="616261"/>
                <w:sz w:val="22"/>
                <w:szCs w:val="22"/>
              </w:rPr>
              <w:t xml:space="preserve"> - </w:t>
            </w:r>
            <w:r>
              <w:rPr>
                <w:rStyle w:val="jobdates"/>
                <w:rFonts w:ascii="Century Gothic" w:eastAsia="Century Gothic" w:hAnsi="Century Gothic" w:cs="Century Gothic"/>
                <w:caps w:val="0"/>
                <w:color w:val="616261"/>
                <w:sz w:val="22"/>
                <w:szCs w:val="22"/>
              </w:rPr>
              <w:t>March 2020</w:t>
            </w:r>
          </w:p>
          <w:p>
            <w:pPr>
              <w:pStyle w:val="divdocumentulli"/>
              <w:numPr>
                <w:ilvl w:val="0"/>
                <w:numId w:val="4"/>
              </w:numPr>
              <w:spacing w:before="0" w:after="0" w:line="320" w:lineRule="atLeast"/>
              <w:ind w:left="600" w:right="0" w:hanging="201"/>
              <w:rPr>
                <w:rStyle w:val="span"/>
                <w:rFonts w:ascii="Century Gothic" w:eastAsia="Century Gothic" w:hAnsi="Century Gothic" w:cs="Century Gothic"/>
                <w:b w:val="0"/>
                <w:bCs w:val="0"/>
                <w:caps w:val="0"/>
                <w:color w:val="616261"/>
                <w:sz w:val="22"/>
                <w:szCs w:val="22"/>
                <w:bdr w:val="none" w:sz="0" w:space="0" w:color="auto"/>
                <w:vertAlign w:val="baseline"/>
              </w:rPr>
            </w:pPr>
            <w:r>
              <w:rPr>
                <w:rStyle w:val="span"/>
                <w:rFonts w:ascii="Century Gothic" w:eastAsia="Century Gothic" w:hAnsi="Century Gothic" w:cs="Century Gothic"/>
                <w:b w:val="0"/>
                <w:bCs w:val="0"/>
                <w:caps w:val="0"/>
                <w:color w:val="616261"/>
                <w:sz w:val="22"/>
                <w:szCs w:val="22"/>
                <w:bdr w:val="none" w:sz="0" w:space="0" w:color="auto"/>
                <w:vertAlign w:val="baseline"/>
              </w:rPr>
              <w:t>Design and Develop Cloud solutions to meet business requirements.</w:t>
            </w:r>
          </w:p>
          <w:p>
            <w:pPr>
              <w:pStyle w:val="divdocumentulli"/>
              <w:numPr>
                <w:ilvl w:val="0"/>
                <w:numId w:val="4"/>
              </w:numPr>
              <w:spacing w:before="0" w:after="0" w:line="320" w:lineRule="atLeast"/>
              <w:ind w:left="600" w:right="0" w:hanging="201"/>
              <w:rPr>
                <w:rStyle w:val="span"/>
                <w:rFonts w:ascii="Century Gothic" w:eastAsia="Century Gothic" w:hAnsi="Century Gothic" w:cs="Century Gothic"/>
                <w:b w:val="0"/>
                <w:bCs w:val="0"/>
                <w:caps w:val="0"/>
                <w:color w:val="616261"/>
                <w:sz w:val="22"/>
                <w:szCs w:val="22"/>
                <w:bdr w:val="none" w:sz="0" w:space="0" w:color="auto"/>
                <w:vertAlign w:val="baseline"/>
              </w:rPr>
            </w:pPr>
            <w:r>
              <w:rPr>
                <w:rStyle w:val="span"/>
                <w:rFonts w:ascii="Century Gothic" w:eastAsia="Century Gothic" w:hAnsi="Century Gothic" w:cs="Century Gothic"/>
                <w:b w:val="0"/>
                <w:bCs w:val="0"/>
                <w:caps w:val="0"/>
                <w:color w:val="616261"/>
                <w:sz w:val="22"/>
                <w:szCs w:val="22"/>
                <w:bdr w:val="none" w:sz="0" w:space="0" w:color="auto"/>
                <w:vertAlign w:val="baseline"/>
              </w:rPr>
              <w:t>Expected to perform the Subject Matter Expert role on cloud implementations.</w:t>
            </w:r>
          </w:p>
          <w:p>
            <w:pPr>
              <w:pStyle w:val="divdocumentulli"/>
              <w:numPr>
                <w:ilvl w:val="0"/>
                <w:numId w:val="4"/>
              </w:numPr>
              <w:spacing w:before="0" w:after="0" w:line="320" w:lineRule="atLeast"/>
              <w:ind w:left="600" w:right="0" w:hanging="201"/>
              <w:rPr>
                <w:rStyle w:val="span"/>
                <w:rFonts w:ascii="Century Gothic" w:eastAsia="Century Gothic" w:hAnsi="Century Gothic" w:cs="Century Gothic"/>
                <w:b w:val="0"/>
                <w:bCs w:val="0"/>
                <w:caps w:val="0"/>
                <w:color w:val="616261"/>
                <w:sz w:val="22"/>
                <w:szCs w:val="22"/>
                <w:bdr w:val="none" w:sz="0" w:space="0" w:color="auto"/>
                <w:vertAlign w:val="baseline"/>
              </w:rPr>
            </w:pPr>
            <w:r>
              <w:rPr>
                <w:rStyle w:val="span"/>
                <w:rFonts w:ascii="Century Gothic" w:eastAsia="Century Gothic" w:hAnsi="Century Gothic" w:cs="Century Gothic"/>
                <w:b w:val="0"/>
                <w:bCs w:val="0"/>
                <w:caps w:val="0"/>
                <w:color w:val="616261"/>
                <w:sz w:val="22"/>
                <w:szCs w:val="22"/>
                <w:bdr w:val="none" w:sz="0" w:space="0" w:color="auto"/>
                <w:vertAlign w:val="baseline"/>
              </w:rPr>
              <w:t>Arriving with the best practices, tools, and process for Continues improvement.</w:t>
            </w:r>
          </w:p>
          <w:p>
            <w:pPr>
              <w:pStyle w:val="divdocumentulli"/>
              <w:numPr>
                <w:ilvl w:val="0"/>
                <w:numId w:val="4"/>
              </w:numPr>
              <w:spacing w:before="0" w:after="0" w:line="320" w:lineRule="atLeast"/>
              <w:ind w:left="600" w:right="0" w:hanging="201"/>
              <w:rPr>
                <w:rStyle w:val="span"/>
                <w:rFonts w:ascii="Century Gothic" w:eastAsia="Century Gothic" w:hAnsi="Century Gothic" w:cs="Century Gothic"/>
                <w:b w:val="0"/>
                <w:bCs w:val="0"/>
                <w:caps w:val="0"/>
                <w:color w:val="616261"/>
                <w:sz w:val="22"/>
                <w:szCs w:val="22"/>
                <w:bdr w:val="none" w:sz="0" w:space="0" w:color="auto"/>
                <w:vertAlign w:val="baseline"/>
              </w:rPr>
            </w:pPr>
            <w:r>
              <w:rPr>
                <w:rStyle w:val="span"/>
                <w:rFonts w:ascii="Century Gothic" w:eastAsia="Century Gothic" w:hAnsi="Century Gothic" w:cs="Century Gothic"/>
                <w:b w:val="0"/>
                <w:bCs w:val="0"/>
                <w:caps w:val="0"/>
                <w:color w:val="616261"/>
                <w:sz w:val="22"/>
                <w:szCs w:val="22"/>
                <w:bdr w:val="none" w:sz="0" w:space="0" w:color="auto"/>
                <w:vertAlign w:val="baseline"/>
              </w:rPr>
              <w:t>Focused on automation, containerization, and integration monitoring and configuration management.</w:t>
            </w:r>
          </w:p>
          <w:p>
            <w:pPr>
              <w:pStyle w:val="divdocumentulli"/>
              <w:numPr>
                <w:ilvl w:val="0"/>
                <w:numId w:val="4"/>
              </w:numPr>
              <w:spacing w:before="0" w:after="0" w:line="320" w:lineRule="atLeast"/>
              <w:ind w:left="600" w:right="0" w:hanging="201"/>
              <w:rPr>
                <w:rStyle w:val="span"/>
                <w:rFonts w:ascii="Century Gothic" w:eastAsia="Century Gothic" w:hAnsi="Century Gothic" w:cs="Century Gothic"/>
                <w:b w:val="0"/>
                <w:bCs w:val="0"/>
                <w:caps w:val="0"/>
                <w:color w:val="616261"/>
                <w:sz w:val="22"/>
                <w:szCs w:val="22"/>
                <w:bdr w:val="none" w:sz="0" w:space="0" w:color="auto"/>
                <w:vertAlign w:val="baseline"/>
              </w:rPr>
            </w:pPr>
            <w:r>
              <w:rPr>
                <w:rStyle w:val="span"/>
                <w:rFonts w:ascii="Century Gothic" w:eastAsia="Century Gothic" w:hAnsi="Century Gothic" w:cs="Century Gothic"/>
                <w:b w:val="0"/>
                <w:bCs w:val="0"/>
                <w:caps w:val="0"/>
                <w:color w:val="616261"/>
                <w:sz w:val="22"/>
                <w:szCs w:val="22"/>
                <w:bdr w:val="none" w:sz="0" w:space="0" w:color="auto"/>
                <w:vertAlign w:val="baseline"/>
              </w:rPr>
              <w:t>Experience in implementing DevOps practices and DevOps-tools in areas like CI-CD, environment automation, release automation, virtualization.</w:t>
            </w:r>
          </w:p>
          <w:p>
            <w:pPr>
              <w:pStyle w:val="divdocumentulli"/>
              <w:numPr>
                <w:ilvl w:val="0"/>
                <w:numId w:val="4"/>
              </w:numPr>
              <w:spacing w:before="0" w:after="0" w:line="320" w:lineRule="atLeast"/>
              <w:ind w:left="600" w:right="0" w:hanging="201"/>
              <w:rPr>
                <w:rStyle w:val="span"/>
                <w:rFonts w:ascii="Century Gothic" w:eastAsia="Century Gothic" w:hAnsi="Century Gothic" w:cs="Century Gothic"/>
                <w:b w:val="0"/>
                <w:bCs w:val="0"/>
                <w:caps w:val="0"/>
                <w:color w:val="616261"/>
                <w:sz w:val="22"/>
                <w:szCs w:val="22"/>
                <w:bdr w:val="none" w:sz="0" w:space="0" w:color="auto"/>
                <w:vertAlign w:val="baseline"/>
              </w:rPr>
            </w:pPr>
            <w:r>
              <w:rPr>
                <w:rStyle w:val="span"/>
                <w:rFonts w:ascii="Century Gothic" w:eastAsia="Century Gothic" w:hAnsi="Century Gothic" w:cs="Century Gothic"/>
                <w:b w:val="0"/>
                <w:bCs w:val="0"/>
                <w:caps w:val="0"/>
                <w:color w:val="616261"/>
                <w:sz w:val="22"/>
                <w:szCs w:val="22"/>
                <w:bdr w:val="none" w:sz="0" w:space="0" w:color="auto"/>
                <w:vertAlign w:val="baseline"/>
              </w:rPr>
              <w:t>Engineering Technical Lead at , Chennai,India.</w:t>
            </w:r>
          </w:p>
          <w:p>
            <w:pPr>
              <w:pStyle w:val="divdocumentsinglecolumn"/>
              <w:pBdr>
                <w:top w:val="none" w:sz="0" w:space="0" w:color="auto"/>
                <w:left w:val="none" w:sz="0" w:space="0" w:color="auto"/>
                <w:bottom w:val="none" w:sz="0" w:space="0" w:color="auto"/>
                <w:right w:val="none" w:sz="0" w:space="0" w:color="auto"/>
              </w:pBdr>
              <w:spacing w:before="200" w:line="320" w:lineRule="atLeast"/>
              <w:ind w:left="140" w:right="0"/>
              <w:rPr>
                <w:rStyle w:val="divdocumentdivparagraphWrapper"/>
                <w:rFonts w:ascii="Century Gothic" w:eastAsia="Century Gothic" w:hAnsi="Century Gothic" w:cs="Century Gothic"/>
                <w:sz w:val="22"/>
                <w:szCs w:val="22"/>
                <w:bdr w:val="none" w:sz="0" w:space="0" w:color="auto"/>
                <w:vertAlign w:val="baseline"/>
              </w:rPr>
            </w:pPr>
            <w:r>
              <w:rPr>
                <w:rStyle w:val="jobtitle"/>
                <w:rFonts w:ascii="Century Gothic" w:eastAsia="Century Gothic" w:hAnsi="Century Gothic" w:cs="Century Gothic"/>
                <w:caps w:val="0"/>
                <w:color w:val="616261"/>
                <w:sz w:val="22"/>
                <w:szCs w:val="22"/>
              </w:rPr>
              <w:t>Engineering Technical Lead</w:t>
            </w:r>
            <w:r>
              <w:rPr>
                <w:rStyle w:val="span"/>
                <w:rFonts w:ascii="Century Gothic" w:eastAsia="Century Gothic" w:hAnsi="Century Gothic" w:cs="Century Gothic"/>
                <w:b w:val="0"/>
                <w:bCs w:val="0"/>
                <w:caps w:val="0"/>
                <w:color w:val="616261"/>
                <w:sz w:val="22"/>
                <w:szCs w:val="22"/>
              </w:rPr>
              <w:t xml:space="preserve"> - </w:t>
            </w:r>
            <w:r>
              <w:rPr>
                <w:rStyle w:val="span"/>
                <w:rFonts w:ascii="Century Gothic" w:eastAsia="Century Gothic" w:hAnsi="Century Gothic" w:cs="Century Gothic"/>
                <w:b w:val="0"/>
                <w:bCs w:val="0"/>
                <w:caps w:val="0"/>
                <w:color w:val="616261"/>
                <w:sz w:val="22"/>
                <w:szCs w:val="22"/>
              </w:rPr>
              <w:t>Company Name</w:t>
            </w:r>
            <w:r>
              <w:rPr>
                <w:rStyle w:val="span"/>
                <w:rFonts w:ascii="Century Gothic" w:eastAsia="Century Gothic" w:hAnsi="Century Gothic" w:cs="Century Gothic"/>
                <w:b w:val="0"/>
                <w:bCs w:val="0"/>
                <w:caps w:val="0"/>
                <w:color w:val="616261"/>
                <w:sz w:val="22"/>
                <w:szCs w:val="22"/>
              </w:rPr>
              <w:t xml:space="preserve"> (</w:t>
            </w:r>
            <w:r>
              <w:rPr>
                <w:rStyle w:val="span"/>
                <w:rFonts w:ascii="Century Gothic" w:eastAsia="Century Gothic" w:hAnsi="Century Gothic" w:cs="Century Gothic"/>
                <w:b w:val="0"/>
                <w:bCs w:val="0"/>
                <w:caps w:val="0"/>
                <w:color w:val="616261"/>
                <w:sz w:val="22"/>
                <w:szCs w:val="22"/>
              </w:rPr>
              <w:t>City</w:t>
            </w:r>
            <w:r>
              <w:rPr>
                <w:rStyle w:val="span"/>
                <w:rFonts w:ascii="Century Gothic" w:eastAsia="Century Gothic" w:hAnsi="Century Gothic" w:cs="Century Gothic"/>
                <w:b w:val="0"/>
                <w:bCs w:val="0"/>
                <w:caps w:val="0"/>
                <w:color w:val="616261"/>
                <w:sz w:val="22"/>
                <w:szCs w:val="22"/>
              </w:rPr>
              <w:t xml:space="preserve">, </w:t>
            </w:r>
            <w:r>
              <w:rPr>
                <w:rStyle w:val="span"/>
                <w:rFonts w:ascii="Century Gothic" w:eastAsia="Century Gothic" w:hAnsi="Century Gothic" w:cs="Century Gothic"/>
                <w:b w:val="0"/>
                <w:bCs w:val="0"/>
                <w:caps w:val="0"/>
                <w:color w:val="616261"/>
                <w:sz w:val="22"/>
                <w:szCs w:val="22"/>
              </w:rPr>
              <w:t>Company</w:t>
            </w:r>
            <w:r>
              <w:rPr>
                <w:rStyle w:val="span"/>
                <w:rFonts w:ascii="Century Gothic" w:eastAsia="Century Gothic" w:hAnsi="Century Gothic" w:cs="Century Gothic"/>
                <w:b w:val="0"/>
                <w:bCs w:val="0"/>
                <w:caps w:val="0"/>
                <w:color w:val="616261"/>
                <w:sz w:val="22"/>
                <w:szCs w:val="22"/>
              </w:rPr>
              <w:t>)</w:t>
            </w:r>
            <w:r>
              <w:rPr>
                <w:rStyle w:val="singlecolumnspanpaddedlinenth-child1"/>
                <w:rFonts w:ascii="Century Gothic" w:eastAsia="Century Gothic" w:hAnsi="Century Gothic" w:cs="Century Gothic"/>
                <w:b w:val="0"/>
                <w:bCs w:val="0"/>
                <w:caps w:val="0"/>
                <w:color w:val="616261"/>
                <w:sz w:val="22"/>
                <w:szCs w:val="22"/>
              </w:rPr>
              <w:t xml:space="preserve"> </w:t>
            </w:r>
          </w:p>
          <w:p>
            <w:pPr>
              <w:pStyle w:val="spanpaddedline"/>
              <w:spacing w:before="0" w:after="0" w:line="320" w:lineRule="atLeast"/>
              <w:ind w:left="140" w:right="0"/>
              <w:rPr>
                <w:rStyle w:val="divdocumentdivparagraphWrapper"/>
                <w:rFonts w:ascii="Century Gothic" w:eastAsia="Century Gothic" w:hAnsi="Century Gothic" w:cs="Century Gothic"/>
                <w:sz w:val="22"/>
                <w:szCs w:val="22"/>
                <w:bdr w:val="none" w:sz="0" w:space="0" w:color="auto"/>
                <w:vertAlign w:val="baseline"/>
              </w:rPr>
            </w:pPr>
            <w:r>
              <w:rPr>
                <w:rStyle w:val="jobdates"/>
                <w:rFonts w:ascii="Century Gothic" w:eastAsia="Century Gothic" w:hAnsi="Century Gothic" w:cs="Century Gothic"/>
                <w:caps w:val="0"/>
                <w:color w:val="616261"/>
                <w:sz w:val="22"/>
                <w:szCs w:val="22"/>
              </w:rPr>
              <w:t>January 2015</w:t>
            </w:r>
            <w:r>
              <w:rPr>
                <w:rStyle w:val="span"/>
                <w:rFonts w:ascii="Century Gothic" w:eastAsia="Century Gothic" w:hAnsi="Century Gothic" w:cs="Century Gothic"/>
                <w:b w:val="0"/>
                <w:bCs w:val="0"/>
                <w:caps w:val="0"/>
                <w:color w:val="616261"/>
                <w:sz w:val="22"/>
                <w:szCs w:val="22"/>
              </w:rPr>
              <w:t xml:space="preserve"> - </w:t>
            </w:r>
            <w:r>
              <w:rPr>
                <w:rStyle w:val="jobdates"/>
                <w:rFonts w:ascii="Century Gothic" w:eastAsia="Century Gothic" w:hAnsi="Century Gothic" w:cs="Century Gothic"/>
                <w:caps w:val="0"/>
                <w:color w:val="616261"/>
                <w:sz w:val="22"/>
                <w:szCs w:val="22"/>
              </w:rPr>
              <w:t>October 2016</w:t>
            </w:r>
          </w:p>
          <w:p>
            <w:pPr>
              <w:pStyle w:val="divdocumentulli"/>
              <w:numPr>
                <w:ilvl w:val="0"/>
                <w:numId w:val="5"/>
              </w:numPr>
              <w:spacing w:before="0" w:after="0" w:line="320" w:lineRule="atLeast"/>
              <w:ind w:left="600" w:right="0" w:hanging="201"/>
              <w:rPr>
                <w:rStyle w:val="span"/>
                <w:rFonts w:ascii="Century Gothic" w:eastAsia="Century Gothic" w:hAnsi="Century Gothic" w:cs="Century Gothic"/>
                <w:b w:val="0"/>
                <w:bCs w:val="0"/>
                <w:caps w:val="0"/>
                <w:color w:val="616261"/>
                <w:sz w:val="22"/>
                <w:szCs w:val="22"/>
                <w:bdr w:val="none" w:sz="0" w:space="0" w:color="auto"/>
                <w:vertAlign w:val="baseline"/>
              </w:rPr>
            </w:pPr>
            <w:r>
              <w:rPr>
                <w:rStyle w:val="span"/>
                <w:rFonts w:ascii="Century Gothic" w:eastAsia="Century Gothic" w:hAnsi="Century Gothic" w:cs="Century Gothic"/>
                <w:b w:val="0"/>
                <w:bCs w:val="0"/>
                <w:caps w:val="0"/>
                <w:color w:val="616261"/>
                <w:sz w:val="22"/>
                <w:szCs w:val="22"/>
                <w:bdr w:val="none" w:sz="0" w:space="0" w:color="auto"/>
                <w:vertAlign w:val="baseline"/>
              </w:rPr>
              <w:t>Responsible for architecting, designing, implementing, and supporting of cloud-based infrastructure.</w:t>
            </w:r>
          </w:p>
          <w:p>
            <w:pPr>
              <w:pStyle w:val="divdocumentulli"/>
              <w:numPr>
                <w:ilvl w:val="0"/>
                <w:numId w:val="5"/>
              </w:numPr>
              <w:spacing w:before="0" w:after="0" w:line="320" w:lineRule="atLeast"/>
              <w:ind w:left="600" w:right="0" w:hanging="201"/>
              <w:rPr>
                <w:rStyle w:val="span"/>
                <w:rFonts w:ascii="Century Gothic" w:eastAsia="Century Gothic" w:hAnsi="Century Gothic" w:cs="Century Gothic"/>
                <w:b w:val="0"/>
                <w:bCs w:val="0"/>
                <w:caps w:val="0"/>
                <w:color w:val="616261"/>
                <w:sz w:val="22"/>
                <w:szCs w:val="22"/>
                <w:bdr w:val="none" w:sz="0" w:space="0" w:color="auto"/>
                <w:vertAlign w:val="baseline"/>
              </w:rPr>
            </w:pPr>
            <w:r>
              <w:rPr>
                <w:rStyle w:val="span"/>
                <w:rFonts w:ascii="Century Gothic" w:eastAsia="Century Gothic" w:hAnsi="Century Gothic" w:cs="Century Gothic"/>
                <w:b w:val="0"/>
                <w:bCs w:val="0"/>
                <w:caps w:val="0"/>
                <w:color w:val="616261"/>
                <w:sz w:val="22"/>
                <w:szCs w:val="22"/>
                <w:bdr w:val="none" w:sz="0" w:space="0" w:color="auto"/>
                <w:vertAlign w:val="baseline"/>
              </w:rPr>
              <w:t>Set up and built AWS infrastructure with various services available by using cloud formation templates in json.</w:t>
            </w:r>
          </w:p>
          <w:p>
            <w:pPr>
              <w:pStyle w:val="divdocumentulli"/>
              <w:numPr>
                <w:ilvl w:val="0"/>
                <w:numId w:val="5"/>
              </w:numPr>
              <w:spacing w:before="0" w:after="0" w:line="320" w:lineRule="atLeast"/>
              <w:ind w:left="600" w:right="0" w:hanging="201"/>
              <w:rPr>
                <w:rStyle w:val="span"/>
                <w:rFonts w:ascii="Century Gothic" w:eastAsia="Century Gothic" w:hAnsi="Century Gothic" w:cs="Century Gothic"/>
                <w:b w:val="0"/>
                <w:bCs w:val="0"/>
                <w:caps w:val="0"/>
                <w:color w:val="616261"/>
                <w:sz w:val="22"/>
                <w:szCs w:val="22"/>
                <w:bdr w:val="none" w:sz="0" w:space="0" w:color="auto"/>
                <w:vertAlign w:val="baseline"/>
              </w:rPr>
            </w:pPr>
            <w:r>
              <w:rPr>
                <w:rStyle w:val="span"/>
                <w:rFonts w:ascii="Century Gothic" w:eastAsia="Century Gothic" w:hAnsi="Century Gothic" w:cs="Century Gothic"/>
                <w:b w:val="0"/>
                <w:bCs w:val="0"/>
                <w:caps w:val="0"/>
                <w:color w:val="616261"/>
                <w:sz w:val="22"/>
                <w:szCs w:val="22"/>
                <w:bdr w:val="none" w:sz="0" w:space="0" w:color="auto"/>
                <w:vertAlign w:val="baseline"/>
              </w:rPr>
              <w:t>Ensuring for technical training for my team members, to upgrade the team skill set.</w:t>
            </w:r>
          </w:p>
          <w:p>
            <w:pPr>
              <w:pStyle w:val="divdocumentulli"/>
              <w:numPr>
                <w:ilvl w:val="0"/>
                <w:numId w:val="5"/>
              </w:numPr>
              <w:spacing w:before="0" w:after="0" w:line="320" w:lineRule="atLeast"/>
              <w:ind w:left="600" w:right="0" w:hanging="201"/>
              <w:rPr>
                <w:rStyle w:val="span"/>
                <w:rFonts w:ascii="Century Gothic" w:eastAsia="Century Gothic" w:hAnsi="Century Gothic" w:cs="Century Gothic"/>
                <w:b w:val="0"/>
                <w:bCs w:val="0"/>
                <w:caps w:val="0"/>
                <w:color w:val="616261"/>
                <w:sz w:val="22"/>
                <w:szCs w:val="22"/>
                <w:bdr w:val="none" w:sz="0" w:space="0" w:color="auto"/>
                <w:vertAlign w:val="baseline"/>
              </w:rPr>
            </w:pPr>
            <w:r>
              <w:rPr>
                <w:rStyle w:val="span"/>
                <w:rFonts w:ascii="Century Gothic" w:eastAsia="Century Gothic" w:hAnsi="Century Gothic" w:cs="Century Gothic"/>
                <w:b w:val="0"/>
                <w:bCs w:val="0"/>
                <w:caps w:val="0"/>
                <w:color w:val="616261"/>
                <w:sz w:val="22"/>
                <w:szCs w:val="22"/>
                <w:bdr w:val="none" w:sz="0" w:space="0" w:color="auto"/>
                <w:vertAlign w:val="baseline"/>
              </w:rPr>
              <w:t>Monitoring the SLA and response of the team on any incident, service, and change request.</w:t>
            </w:r>
          </w:p>
          <w:p>
            <w:pPr>
              <w:pStyle w:val="divdocumentsinglecolumn"/>
              <w:pBdr>
                <w:top w:val="none" w:sz="0" w:space="0" w:color="auto"/>
                <w:left w:val="none" w:sz="0" w:space="0" w:color="auto"/>
                <w:bottom w:val="none" w:sz="0" w:space="0" w:color="auto"/>
                <w:right w:val="none" w:sz="0" w:space="0" w:color="auto"/>
              </w:pBdr>
              <w:spacing w:before="200" w:line="320" w:lineRule="atLeast"/>
              <w:ind w:left="140" w:right="0"/>
              <w:rPr>
                <w:rStyle w:val="divdocumentdivparagraphWrapper"/>
                <w:rFonts w:ascii="Century Gothic" w:eastAsia="Century Gothic" w:hAnsi="Century Gothic" w:cs="Century Gothic"/>
                <w:sz w:val="22"/>
                <w:szCs w:val="22"/>
                <w:bdr w:val="none" w:sz="0" w:space="0" w:color="auto"/>
                <w:vertAlign w:val="baseline"/>
              </w:rPr>
            </w:pPr>
            <w:r>
              <w:rPr>
                <w:rStyle w:val="jobtitle"/>
                <w:rFonts w:ascii="Century Gothic" w:eastAsia="Century Gothic" w:hAnsi="Century Gothic" w:cs="Century Gothic"/>
                <w:caps w:val="0"/>
                <w:color w:val="616261"/>
                <w:sz w:val="22"/>
                <w:szCs w:val="22"/>
              </w:rPr>
              <w:t>Lead Infrastructure Engineer</w:t>
            </w:r>
            <w:r>
              <w:rPr>
                <w:rStyle w:val="span"/>
                <w:rFonts w:ascii="Century Gothic" w:eastAsia="Century Gothic" w:hAnsi="Century Gothic" w:cs="Century Gothic"/>
                <w:b w:val="0"/>
                <w:bCs w:val="0"/>
                <w:caps w:val="0"/>
                <w:color w:val="616261"/>
                <w:sz w:val="22"/>
                <w:szCs w:val="22"/>
              </w:rPr>
              <w:t xml:space="preserve"> - </w:t>
            </w:r>
            <w:r>
              <w:rPr>
                <w:rStyle w:val="span"/>
                <w:rFonts w:ascii="Century Gothic" w:eastAsia="Century Gothic" w:hAnsi="Century Gothic" w:cs="Century Gothic"/>
                <w:b w:val="0"/>
                <w:bCs w:val="0"/>
                <w:caps w:val="0"/>
                <w:color w:val="616261"/>
                <w:sz w:val="22"/>
                <w:szCs w:val="22"/>
              </w:rPr>
              <w:t>Company Name</w:t>
            </w:r>
            <w:r>
              <w:rPr>
                <w:rStyle w:val="span"/>
                <w:rFonts w:ascii="Century Gothic" w:eastAsia="Century Gothic" w:hAnsi="Century Gothic" w:cs="Century Gothic"/>
                <w:b w:val="0"/>
                <w:bCs w:val="0"/>
                <w:caps w:val="0"/>
                <w:color w:val="616261"/>
                <w:sz w:val="22"/>
                <w:szCs w:val="22"/>
              </w:rPr>
              <w:t xml:space="preserve"> (</w:t>
            </w:r>
            <w:r>
              <w:rPr>
                <w:rStyle w:val="span"/>
                <w:rFonts w:ascii="Century Gothic" w:eastAsia="Century Gothic" w:hAnsi="Century Gothic" w:cs="Century Gothic"/>
                <w:b w:val="0"/>
                <w:bCs w:val="0"/>
                <w:caps w:val="0"/>
                <w:color w:val="616261"/>
                <w:sz w:val="22"/>
                <w:szCs w:val="22"/>
              </w:rPr>
              <w:t>City</w:t>
            </w:r>
            <w:r>
              <w:rPr>
                <w:rStyle w:val="span"/>
                <w:rFonts w:ascii="Century Gothic" w:eastAsia="Century Gothic" w:hAnsi="Century Gothic" w:cs="Century Gothic"/>
                <w:b w:val="0"/>
                <w:bCs w:val="0"/>
                <w:caps w:val="0"/>
                <w:color w:val="616261"/>
                <w:sz w:val="22"/>
                <w:szCs w:val="22"/>
              </w:rPr>
              <w:t xml:space="preserve">, </w:t>
            </w:r>
            <w:r>
              <w:rPr>
                <w:rStyle w:val="span"/>
                <w:rFonts w:ascii="Century Gothic" w:eastAsia="Century Gothic" w:hAnsi="Century Gothic" w:cs="Century Gothic"/>
                <w:b w:val="0"/>
                <w:bCs w:val="0"/>
                <w:caps w:val="0"/>
                <w:color w:val="616261"/>
                <w:sz w:val="22"/>
                <w:szCs w:val="22"/>
              </w:rPr>
              <w:t>Country</w:t>
            </w:r>
            <w:r>
              <w:rPr>
                <w:rStyle w:val="span"/>
                <w:rFonts w:ascii="Century Gothic" w:eastAsia="Century Gothic" w:hAnsi="Century Gothic" w:cs="Century Gothic"/>
                <w:b w:val="0"/>
                <w:bCs w:val="0"/>
                <w:caps w:val="0"/>
                <w:color w:val="616261"/>
                <w:sz w:val="22"/>
                <w:szCs w:val="22"/>
              </w:rPr>
              <w:t>)</w:t>
            </w:r>
            <w:r>
              <w:rPr>
                <w:rStyle w:val="singlecolumnspanpaddedlinenth-child1"/>
                <w:rFonts w:ascii="Century Gothic" w:eastAsia="Century Gothic" w:hAnsi="Century Gothic" w:cs="Century Gothic"/>
                <w:b w:val="0"/>
                <w:bCs w:val="0"/>
                <w:caps w:val="0"/>
                <w:color w:val="616261"/>
                <w:sz w:val="22"/>
                <w:szCs w:val="22"/>
              </w:rPr>
              <w:t xml:space="preserve"> </w:t>
            </w:r>
          </w:p>
          <w:p>
            <w:pPr>
              <w:pStyle w:val="spanpaddedline"/>
              <w:spacing w:before="0" w:after="0" w:line="320" w:lineRule="atLeast"/>
              <w:ind w:left="140" w:right="0"/>
              <w:rPr>
                <w:rStyle w:val="divdocumentdivparagraphWrapper"/>
                <w:rFonts w:ascii="Century Gothic" w:eastAsia="Century Gothic" w:hAnsi="Century Gothic" w:cs="Century Gothic"/>
                <w:sz w:val="22"/>
                <w:szCs w:val="22"/>
                <w:bdr w:val="none" w:sz="0" w:space="0" w:color="auto"/>
                <w:vertAlign w:val="baseline"/>
              </w:rPr>
            </w:pPr>
            <w:r>
              <w:rPr>
                <w:rStyle w:val="jobdates"/>
                <w:rFonts w:ascii="Century Gothic" w:eastAsia="Century Gothic" w:hAnsi="Century Gothic" w:cs="Century Gothic"/>
                <w:caps w:val="0"/>
                <w:color w:val="616261"/>
                <w:sz w:val="22"/>
                <w:szCs w:val="22"/>
              </w:rPr>
              <w:t>February 2011</w:t>
            </w:r>
            <w:r>
              <w:rPr>
                <w:rStyle w:val="span"/>
                <w:rFonts w:ascii="Century Gothic" w:eastAsia="Century Gothic" w:hAnsi="Century Gothic" w:cs="Century Gothic"/>
                <w:b w:val="0"/>
                <w:bCs w:val="0"/>
                <w:caps w:val="0"/>
                <w:color w:val="616261"/>
                <w:sz w:val="22"/>
                <w:szCs w:val="22"/>
              </w:rPr>
              <w:t xml:space="preserve"> - </w:t>
            </w:r>
            <w:r>
              <w:rPr>
                <w:rStyle w:val="jobdates"/>
                <w:rFonts w:ascii="Century Gothic" w:eastAsia="Century Gothic" w:hAnsi="Century Gothic" w:cs="Century Gothic"/>
                <w:caps w:val="0"/>
                <w:color w:val="616261"/>
                <w:sz w:val="22"/>
                <w:szCs w:val="22"/>
              </w:rPr>
              <w:t>January 2015</w:t>
            </w:r>
          </w:p>
          <w:p>
            <w:pPr>
              <w:pStyle w:val="divdocumentulli"/>
              <w:numPr>
                <w:ilvl w:val="0"/>
                <w:numId w:val="6"/>
              </w:numPr>
              <w:spacing w:before="0" w:after="0" w:line="320" w:lineRule="atLeast"/>
              <w:ind w:left="600" w:right="0" w:hanging="201"/>
              <w:rPr>
                <w:rStyle w:val="span"/>
                <w:rFonts w:ascii="Century Gothic" w:eastAsia="Century Gothic" w:hAnsi="Century Gothic" w:cs="Century Gothic"/>
                <w:b w:val="0"/>
                <w:bCs w:val="0"/>
                <w:caps w:val="0"/>
                <w:color w:val="616261"/>
                <w:sz w:val="22"/>
                <w:szCs w:val="22"/>
                <w:bdr w:val="none" w:sz="0" w:space="0" w:color="auto"/>
                <w:vertAlign w:val="baseline"/>
              </w:rPr>
            </w:pPr>
            <w:r>
              <w:rPr>
                <w:rStyle w:val="span"/>
                <w:rFonts w:ascii="Century Gothic" w:eastAsia="Century Gothic" w:hAnsi="Century Gothic" w:cs="Century Gothic"/>
                <w:b w:val="0"/>
                <w:bCs w:val="0"/>
                <w:caps w:val="0"/>
                <w:color w:val="616261"/>
                <w:sz w:val="22"/>
                <w:szCs w:val="22"/>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divdocumentulli"/>
              <w:numPr>
                <w:ilvl w:val="0"/>
                <w:numId w:val="6"/>
              </w:numPr>
              <w:spacing w:before="0" w:after="0" w:line="320" w:lineRule="atLeast"/>
              <w:ind w:left="600" w:right="0" w:hanging="201"/>
              <w:rPr>
                <w:rStyle w:val="span"/>
                <w:rFonts w:ascii="Century Gothic" w:eastAsia="Century Gothic" w:hAnsi="Century Gothic" w:cs="Century Gothic"/>
                <w:b w:val="0"/>
                <w:bCs w:val="0"/>
                <w:caps w:val="0"/>
                <w:color w:val="616261"/>
                <w:sz w:val="22"/>
                <w:szCs w:val="22"/>
                <w:bdr w:val="none" w:sz="0" w:space="0" w:color="auto"/>
                <w:vertAlign w:val="baseline"/>
              </w:rPr>
            </w:pPr>
            <w:r>
              <w:rPr>
                <w:rStyle w:val="span"/>
                <w:rFonts w:ascii="Century Gothic" w:eastAsia="Century Gothic" w:hAnsi="Century Gothic" w:cs="Century Gothic"/>
                <w:b w:val="0"/>
                <w:bCs w:val="0"/>
                <w:caps w:val="0"/>
                <w:color w:val="616261"/>
                <w:sz w:val="22"/>
                <w:szCs w:val="22"/>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divdocumentulli"/>
              <w:numPr>
                <w:ilvl w:val="0"/>
                <w:numId w:val="6"/>
              </w:numPr>
              <w:spacing w:before="0" w:after="0" w:line="320" w:lineRule="atLeast"/>
              <w:ind w:left="600" w:right="0" w:hanging="201"/>
              <w:rPr>
                <w:rStyle w:val="span"/>
                <w:rFonts w:ascii="Century Gothic" w:eastAsia="Century Gothic" w:hAnsi="Century Gothic" w:cs="Century Gothic"/>
                <w:b w:val="0"/>
                <w:bCs w:val="0"/>
                <w:caps w:val="0"/>
                <w:color w:val="616261"/>
                <w:sz w:val="22"/>
                <w:szCs w:val="22"/>
                <w:bdr w:val="none" w:sz="0" w:space="0" w:color="auto"/>
                <w:vertAlign w:val="baseline"/>
              </w:rPr>
            </w:pPr>
            <w:r>
              <w:rPr>
                <w:rStyle w:val="span"/>
                <w:rFonts w:ascii="Century Gothic" w:eastAsia="Century Gothic" w:hAnsi="Century Gothic" w:cs="Century Gothic"/>
                <w:b w:val="0"/>
                <w:bCs w:val="0"/>
                <w:caps w:val="0"/>
                <w:color w:val="616261"/>
                <w:sz w:val="22"/>
                <w:szCs w:val="22"/>
                <w:bdr w:val="none" w:sz="0" w:space="0" w:color="auto"/>
                <w:vertAlign w:val="baseline"/>
              </w:rPr>
              <w:t>Excels in the set-up of Production Support, DevOps, Build and Release Engineering, CD/CI Process, Release Management, and UAT.</w:t>
            </w:r>
          </w:p>
          <w:p>
            <w:pPr>
              <w:pStyle w:val="divdocumentsinglecolumn"/>
              <w:pBdr>
                <w:top w:val="none" w:sz="0" w:space="0" w:color="auto"/>
                <w:left w:val="none" w:sz="0" w:space="0" w:color="auto"/>
                <w:bottom w:val="none" w:sz="0" w:space="0" w:color="auto"/>
                <w:right w:val="none" w:sz="0" w:space="0" w:color="auto"/>
              </w:pBdr>
              <w:spacing w:before="200" w:line="320" w:lineRule="atLeast"/>
              <w:ind w:left="140" w:right="0"/>
              <w:rPr>
                <w:rStyle w:val="divdocumentdivparagraphWrapper"/>
                <w:rFonts w:ascii="Century Gothic" w:eastAsia="Century Gothic" w:hAnsi="Century Gothic" w:cs="Century Gothic"/>
                <w:sz w:val="22"/>
                <w:szCs w:val="22"/>
                <w:bdr w:val="none" w:sz="0" w:space="0" w:color="auto"/>
                <w:vertAlign w:val="baseline"/>
              </w:rPr>
            </w:pPr>
            <w:r>
              <w:rPr>
                <w:rStyle w:val="jobtitle"/>
                <w:rFonts w:ascii="Century Gothic" w:eastAsia="Century Gothic" w:hAnsi="Century Gothic" w:cs="Century Gothic"/>
                <w:caps w:val="0"/>
                <w:color w:val="616261"/>
                <w:sz w:val="22"/>
                <w:szCs w:val="22"/>
              </w:rPr>
              <w:t>Infrastructure Consultant</w:t>
            </w:r>
            <w:r>
              <w:rPr>
                <w:rStyle w:val="span"/>
                <w:rFonts w:ascii="Century Gothic" w:eastAsia="Century Gothic" w:hAnsi="Century Gothic" w:cs="Century Gothic"/>
                <w:b w:val="0"/>
                <w:bCs w:val="0"/>
                <w:caps w:val="0"/>
                <w:color w:val="616261"/>
                <w:sz w:val="22"/>
                <w:szCs w:val="22"/>
              </w:rPr>
              <w:t xml:space="preserve"> - </w:t>
            </w:r>
            <w:r>
              <w:rPr>
                <w:rStyle w:val="span"/>
                <w:rFonts w:ascii="Century Gothic" w:eastAsia="Century Gothic" w:hAnsi="Century Gothic" w:cs="Century Gothic"/>
                <w:b w:val="0"/>
                <w:bCs w:val="0"/>
                <w:caps w:val="0"/>
                <w:color w:val="616261"/>
                <w:sz w:val="22"/>
                <w:szCs w:val="22"/>
              </w:rPr>
              <w:t>Company Name</w:t>
            </w:r>
            <w:r>
              <w:rPr>
                <w:rStyle w:val="span"/>
                <w:rFonts w:ascii="Century Gothic" w:eastAsia="Century Gothic" w:hAnsi="Century Gothic" w:cs="Century Gothic"/>
                <w:b w:val="0"/>
                <w:bCs w:val="0"/>
                <w:caps w:val="0"/>
                <w:color w:val="616261"/>
                <w:sz w:val="22"/>
                <w:szCs w:val="22"/>
              </w:rPr>
              <w:t xml:space="preserve"> (</w:t>
            </w:r>
            <w:r>
              <w:rPr>
                <w:rStyle w:val="span"/>
                <w:rFonts w:ascii="Century Gothic" w:eastAsia="Century Gothic" w:hAnsi="Century Gothic" w:cs="Century Gothic"/>
                <w:b w:val="0"/>
                <w:bCs w:val="0"/>
                <w:caps w:val="0"/>
                <w:color w:val="616261"/>
                <w:sz w:val="22"/>
                <w:szCs w:val="22"/>
              </w:rPr>
              <w:t>Chennai, India</w:t>
            </w:r>
            <w:r>
              <w:rPr>
                <w:rStyle w:val="span"/>
                <w:rFonts w:ascii="Century Gothic" w:eastAsia="Century Gothic" w:hAnsi="Century Gothic" w:cs="Century Gothic"/>
                <w:b w:val="0"/>
                <w:bCs w:val="0"/>
                <w:caps w:val="0"/>
                <w:color w:val="616261"/>
                <w:sz w:val="22"/>
                <w:szCs w:val="22"/>
              </w:rPr>
              <w:t xml:space="preserve">, </w:t>
            </w:r>
            <w:r>
              <w:rPr>
                <w:rStyle w:val="span"/>
                <w:rFonts w:ascii="Century Gothic" w:eastAsia="Century Gothic" w:hAnsi="Century Gothic" w:cs="Century Gothic"/>
                <w:b w:val="0"/>
                <w:bCs w:val="0"/>
                <w:caps w:val="0"/>
                <w:color w:val="616261"/>
                <w:sz w:val="22"/>
                <w:szCs w:val="22"/>
              </w:rPr>
              <w:t>India</w:t>
            </w:r>
            <w:r>
              <w:rPr>
                <w:rStyle w:val="span"/>
                <w:rFonts w:ascii="Century Gothic" w:eastAsia="Century Gothic" w:hAnsi="Century Gothic" w:cs="Century Gothic"/>
                <w:b w:val="0"/>
                <w:bCs w:val="0"/>
                <w:caps w:val="0"/>
                <w:color w:val="616261"/>
                <w:sz w:val="22"/>
                <w:szCs w:val="22"/>
              </w:rPr>
              <w:t>)</w:t>
            </w:r>
            <w:r>
              <w:rPr>
                <w:rStyle w:val="singlecolumnspanpaddedlinenth-child1"/>
                <w:rFonts w:ascii="Century Gothic" w:eastAsia="Century Gothic" w:hAnsi="Century Gothic" w:cs="Century Gothic"/>
                <w:b w:val="0"/>
                <w:bCs w:val="0"/>
                <w:caps w:val="0"/>
                <w:color w:val="616261"/>
                <w:sz w:val="22"/>
                <w:szCs w:val="22"/>
              </w:rPr>
              <w:t xml:space="preserve"> </w:t>
            </w:r>
          </w:p>
          <w:p>
            <w:pPr>
              <w:pStyle w:val="spanpaddedline"/>
              <w:spacing w:before="0" w:after="0" w:line="320" w:lineRule="atLeast"/>
              <w:ind w:left="140" w:right="0"/>
              <w:rPr>
                <w:rStyle w:val="divdocumentdivparagraphWrapper"/>
                <w:rFonts w:ascii="Century Gothic" w:eastAsia="Century Gothic" w:hAnsi="Century Gothic" w:cs="Century Gothic"/>
                <w:sz w:val="22"/>
                <w:szCs w:val="22"/>
                <w:bdr w:val="none" w:sz="0" w:space="0" w:color="auto"/>
                <w:vertAlign w:val="baseline"/>
              </w:rPr>
            </w:pPr>
            <w:r>
              <w:rPr>
                <w:rStyle w:val="jobdates"/>
                <w:rFonts w:ascii="Century Gothic" w:eastAsia="Century Gothic" w:hAnsi="Century Gothic" w:cs="Century Gothic"/>
                <w:caps w:val="0"/>
                <w:color w:val="616261"/>
                <w:sz w:val="22"/>
                <w:szCs w:val="22"/>
              </w:rPr>
              <w:t>April 2004</w:t>
            </w:r>
            <w:r>
              <w:rPr>
                <w:rStyle w:val="span"/>
                <w:rFonts w:ascii="Century Gothic" w:eastAsia="Century Gothic" w:hAnsi="Century Gothic" w:cs="Century Gothic"/>
                <w:b w:val="0"/>
                <w:bCs w:val="0"/>
                <w:caps w:val="0"/>
                <w:color w:val="616261"/>
                <w:sz w:val="22"/>
                <w:szCs w:val="22"/>
              </w:rPr>
              <w:t xml:space="preserve"> - </w:t>
            </w:r>
            <w:r>
              <w:rPr>
                <w:rStyle w:val="jobdates"/>
                <w:rFonts w:ascii="Century Gothic" w:eastAsia="Century Gothic" w:hAnsi="Century Gothic" w:cs="Century Gothic"/>
                <w:caps w:val="0"/>
                <w:color w:val="616261"/>
                <w:sz w:val="22"/>
                <w:szCs w:val="22"/>
              </w:rPr>
              <w:t>February 2011</w:t>
            </w:r>
          </w:p>
          <w:p>
            <w:pPr>
              <w:pStyle w:val="divdocumentulli"/>
              <w:numPr>
                <w:ilvl w:val="0"/>
                <w:numId w:val="7"/>
              </w:numPr>
              <w:spacing w:before="0" w:after="0" w:line="320" w:lineRule="atLeast"/>
              <w:ind w:left="600" w:right="0" w:hanging="201"/>
              <w:rPr>
                <w:rStyle w:val="span"/>
                <w:rFonts w:ascii="Century Gothic" w:eastAsia="Century Gothic" w:hAnsi="Century Gothic" w:cs="Century Gothic"/>
                <w:b w:val="0"/>
                <w:bCs w:val="0"/>
                <w:caps w:val="0"/>
                <w:color w:val="616261"/>
                <w:sz w:val="22"/>
                <w:szCs w:val="22"/>
                <w:bdr w:val="none" w:sz="0" w:space="0" w:color="auto"/>
                <w:vertAlign w:val="baseline"/>
              </w:rPr>
            </w:pPr>
            <w:r>
              <w:rPr>
                <w:rStyle w:val="span"/>
                <w:rFonts w:ascii="Century Gothic" w:eastAsia="Century Gothic" w:hAnsi="Century Gothic" w:cs="Century Gothic"/>
                <w:b w:val="0"/>
                <w:bCs w:val="0"/>
                <w:caps w:val="0"/>
                <w:color w:val="616261"/>
                <w:sz w:val="22"/>
                <w:szCs w:val="22"/>
                <w:bdr w:val="none" w:sz="0" w:space="0" w:color="auto"/>
                <w:vertAlign w:val="baseline"/>
              </w:rPr>
              <w:t>Drive the team to ensure a stable Unix/Linux environment and as SME actively participating in all critical &amp; escalated issues.</w:t>
            </w:r>
          </w:p>
          <w:p>
            <w:pPr>
              <w:pStyle w:val="divdocumentulli"/>
              <w:numPr>
                <w:ilvl w:val="0"/>
                <w:numId w:val="7"/>
              </w:numPr>
              <w:spacing w:before="0" w:after="0" w:line="320" w:lineRule="atLeast"/>
              <w:ind w:left="600" w:right="0" w:hanging="201"/>
              <w:rPr>
                <w:rStyle w:val="span"/>
                <w:rFonts w:ascii="Century Gothic" w:eastAsia="Century Gothic" w:hAnsi="Century Gothic" w:cs="Century Gothic"/>
                <w:b w:val="0"/>
                <w:bCs w:val="0"/>
                <w:caps w:val="0"/>
                <w:color w:val="616261"/>
                <w:sz w:val="22"/>
                <w:szCs w:val="22"/>
                <w:bdr w:val="none" w:sz="0" w:space="0" w:color="auto"/>
                <w:vertAlign w:val="baseline"/>
              </w:rPr>
            </w:pPr>
            <w:r>
              <w:rPr>
                <w:rStyle w:val="span"/>
                <w:rFonts w:ascii="Century Gothic" w:eastAsia="Century Gothic" w:hAnsi="Century Gothic" w:cs="Century Gothic"/>
                <w:b w:val="0"/>
                <w:bCs w:val="0"/>
                <w:caps w:val="0"/>
                <w:color w:val="616261"/>
                <w:sz w:val="22"/>
                <w:szCs w:val="22"/>
                <w:bdr w:val="none" w:sz="0" w:space="0" w:color="auto"/>
                <w:vertAlign w:val="baseline"/>
              </w:rPr>
              <w:t>Analyzing and Providing RCA for all the major incidents and failed changes.</w:t>
            </w:r>
          </w:p>
          <w:p>
            <w:pPr>
              <w:pStyle w:val="divdocumentulli"/>
              <w:numPr>
                <w:ilvl w:val="0"/>
                <w:numId w:val="7"/>
              </w:numPr>
              <w:spacing w:before="0" w:after="0" w:line="320" w:lineRule="atLeast"/>
              <w:ind w:left="600" w:right="0" w:hanging="201"/>
              <w:rPr>
                <w:rStyle w:val="span"/>
                <w:rFonts w:ascii="Century Gothic" w:eastAsia="Century Gothic" w:hAnsi="Century Gothic" w:cs="Century Gothic"/>
                <w:b w:val="0"/>
                <w:bCs w:val="0"/>
                <w:caps w:val="0"/>
                <w:color w:val="616261"/>
                <w:sz w:val="22"/>
                <w:szCs w:val="22"/>
                <w:bdr w:val="none" w:sz="0" w:space="0" w:color="auto"/>
                <w:vertAlign w:val="baseline"/>
              </w:rPr>
            </w:pPr>
            <w:r>
              <w:rPr>
                <w:rStyle w:val="span"/>
                <w:rFonts w:ascii="Century Gothic" w:eastAsia="Century Gothic" w:hAnsi="Century Gothic" w:cs="Century Gothic"/>
                <w:b w:val="0"/>
                <w:bCs w:val="0"/>
                <w:caps w:val="0"/>
                <w:color w:val="616261"/>
                <w:sz w:val="22"/>
                <w:szCs w:val="22"/>
                <w:bdr w:val="none" w:sz="0" w:space="0" w:color="auto"/>
                <w:vertAlign w:val="baseline"/>
              </w:rPr>
              <w:t>Linux Subject Matter Expert at .</w:t>
            </w:r>
          </w:p>
          <w:p>
            <w:pPr>
              <w:pStyle w:val="divdocumentsinglecolumn"/>
              <w:pBdr>
                <w:top w:val="none" w:sz="0" w:space="0" w:color="auto"/>
                <w:left w:val="none" w:sz="0" w:space="0" w:color="auto"/>
                <w:bottom w:val="none" w:sz="0" w:space="0" w:color="auto"/>
                <w:right w:val="none" w:sz="0" w:space="0" w:color="auto"/>
              </w:pBdr>
              <w:spacing w:before="200" w:after="0" w:line="320" w:lineRule="atLeast"/>
              <w:ind w:left="140" w:right="0"/>
              <w:rPr>
                <w:rStyle w:val="divdocumentdivparagraphWrapper"/>
                <w:rFonts w:ascii="Century Gothic" w:eastAsia="Century Gothic" w:hAnsi="Century Gothic" w:cs="Century Gothic"/>
                <w:sz w:val="22"/>
                <w:szCs w:val="22"/>
                <w:bdr w:val="none" w:sz="0" w:space="0" w:color="auto"/>
                <w:vertAlign w:val="baseline"/>
              </w:rPr>
            </w:pPr>
            <w:r>
              <w:rPr>
                <w:rStyle w:val="jobtitle"/>
                <w:rFonts w:ascii="Century Gothic" w:eastAsia="Century Gothic" w:hAnsi="Century Gothic" w:cs="Century Gothic"/>
                <w:caps w:val="0"/>
                <w:color w:val="616261"/>
                <w:sz w:val="22"/>
                <w:szCs w:val="22"/>
              </w:rPr>
              <w:t>System Administrator</w:t>
            </w:r>
            <w:r>
              <w:rPr>
                <w:rStyle w:val="span"/>
                <w:rFonts w:ascii="Century Gothic" w:eastAsia="Century Gothic" w:hAnsi="Century Gothic" w:cs="Century Gothic"/>
                <w:b w:val="0"/>
                <w:bCs w:val="0"/>
                <w:caps w:val="0"/>
                <w:color w:val="616261"/>
                <w:sz w:val="22"/>
                <w:szCs w:val="22"/>
              </w:rPr>
              <w:t xml:space="preserve"> - </w:t>
            </w:r>
            <w:r>
              <w:rPr>
                <w:rStyle w:val="span"/>
                <w:rFonts w:ascii="Century Gothic" w:eastAsia="Century Gothic" w:hAnsi="Century Gothic" w:cs="Century Gothic"/>
                <w:b w:val="0"/>
                <w:bCs w:val="0"/>
                <w:caps w:val="0"/>
                <w:color w:val="616261"/>
                <w:sz w:val="22"/>
                <w:szCs w:val="22"/>
              </w:rPr>
              <w:t>Company Name</w:t>
            </w:r>
            <w:r>
              <w:rPr>
                <w:rStyle w:val="span"/>
                <w:rFonts w:ascii="Century Gothic" w:eastAsia="Century Gothic" w:hAnsi="Century Gothic" w:cs="Century Gothic"/>
                <w:b w:val="0"/>
                <w:bCs w:val="0"/>
                <w:caps w:val="0"/>
                <w:color w:val="616261"/>
                <w:sz w:val="22"/>
                <w:szCs w:val="22"/>
              </w:rPr>
              <w:t xml:space="preserve"> (</w:t>
            </w:r>
            <w:r>
              <w:rPr>
                <w:rStyle w:val="span"/>
                <w:rFonts w:ascii="Century Gothic" w:eastAsia="Century Gothic" w:hAnsi="Century Gothic" w:cs="Century Gothic"/>
                <w:b w:val="0"/>
                <w:bCs w:val="0"/>
                <w:caps w:val="0"/>
                <w:color w:val="616261"/>
                <w:sz w:val="22"/>
                <w:szCs w:val="22"/>
              </w:rPr>
              <w:t>City</w:t>
            </w:r>
            <w:r>
              <w:rPr>
                <w:rStyle w:val="span"/>
                <w:rFonts w:ascii="Century Gothic" w:eastAsia="Century Gothic" w:hAnsi="Century Gothic" w:cs="Century Gothic"/>
                <w:b w:val="0"/>
                <w:bCs w:val="0"/>
                <w:caps w:val="0"/>
                <w:color w:val="616261"/>
                <w:sz w:val="22"/>
                <w:szCs w:val="22"/>
              </w:rPr>
              <w:t xml:space="preserve">, </w:t>
            </w:r>
            <w:r>
              <w:rPr>
                <w:rStyle w:val="span"/>
                <w:rFonts w:ascii="Century Gothic" w:eastAsia="Century Gothic" w:hAnsi="Century Gothic" w:cs="Century Gothic"/>
                <w:b w:val="0"/>
                <w:bCs w:val="0"/>
                <w:caps w:val="0"/>
                <w:color w:val="616261"/>
                <w:sz w:val="22"/>
                <w:szCs w:val="22"/>
              </w:rPr>
              <w:t>Country</w:t>
            </w:r>
            <w:r>
              <w:rPr>
                <w:rStyle w:val="span"/>
                <w:rFonts w:ascii="Century Gothic" w:eastAsia="Century Gothic" w:hAnsi="Century Gothic" w:cs="Century Gothic"/>
                <w:b w:val="0"/>
                <w:bCs w:val="0"/>
                <w:caps w:val="0"/>
                <w:color w:val="616261"/>
                <w:sz w:val="22"/>
                <w:szCs w:val="22"/>
              </w:rPr>
              <w:t>)</w:t>
            </w:r>
            <w:r>
              <w:rPr>
                <w:rStyle w:val="singlecolumnspanpaddedlinenth-child1"/>
                <w:rFonts w:ascii="Century Gothic" w:eastAsia="Century Gothic" w:hAnsi="Century Gothic" w:cs="Century Gothic"/>
                <w:b w:val="0"/>
                <w:bCs w:val="0"/>
                <w:caps w:val="0"/>
                <w:color w:val="616261"/>
                <w:sz w:val="22"/>
                <w:szCs w:val="22"/>
              </w:rPr>
              <w:t xml:space="preserve"> </w:t>
            </w:r>
          </w:p>
          <w:p>
            <w:pPr>
              <w:pStyle w:val="spanpaddedline"/>
              <w:spacing w:before="0" w:after="0" w:line="320" w:lineRule="atLeast"/>
              <w:ind w:left="140" w:right="0"/>
              <w:rPr>
                <w:rStyle w:val="divdocumentdivparagraphWrapper"/>
                <w:rFonts w:ascii="Century Gothic" w:eastAsia="Century Gothic" w:hAnsi="Century Gothic" w:cs="Century Gothic"/>
                <w:sz w:val="22"/>
                <w:szCs w:val="22"/>
                <w:bdr w:val="none" w:sz="0" w:space="0" w:color="auto"/>
                <w:vertAlign w:val="baseline"/>
              </w:rPr>
            </w:pPr>
            <w:r>
              <w:rPr>
                <w:rStyle w:val="jobdates"/>
                <w:rFonts w:ascii="Century Gothic" w:eastAsia="Century Gothic" w:hAnsi="Century Gothic" w:cs="Century Gothic"/>
                <w:caps w:val="0"/>
                <w:color w:val="616261"/>
                <w:sz w:val="22"/>
                <w:szCs w:val="22"/>
              </w:rPr>
              <w:t>May 2003</w:t>
            </w:r>
            <w:r>
              <w:rPr>
                <w:rStyle w:val="span"/>
                <w:rFonts w:ascii="Century Gothic" w:eastAsia="Century Gothic" w:hAnsi="Century Gothic" w:cs="Century Gothic"/>
                <w:b w:val="0"/>
                <w:bCs w:val="0"/>
                <w:caps w:val="0"/>
                <w:color w:val="616261"/>
                <w:sz w:val="22"/>
                <w:szCs w:val="22"/>
              </w:rPr>
              <w:t xml:space="preserve"> - </w:t>
            </w:r>
            <w:r>
              <w:rPr>
                <w:rStyle w:val="jobdates"/>
                <w:rFonts w:ascii="Century Gothic" w:eastAsia="Century Gothic" w:hAnsi="Century Gothic" w:cs="Century Gothic"/>
                <w:caps w:val="0"/>
                <w:color w:val="616261"/>
                <w:sz w:val="22"/>
                <w:szCs w:val="22"/>
              </w:rPr>
              <w:t>March 2004</w:t>
            </w:r>
          </w:p>
          <w:p>
            <w:pPr>
              <w:pStyle w:val="divdocumentsinglecolumn"/>
              <w:pBdr>
                <w:top w:val="none" w:sz="0" w:space="0" w:color="auto"/>
                <w:left w:val="none" w:sz="0" w:space="0" w:color="auto"/>
                <w:bottom w:val="none" w:sz="0" w:space="0" w:color="auto"/>
                <w:right w:val="none" w:sz="0" w:space="0" w:color="auto"/>
              </w:pBdr>
              <w:spacing w:before="200" w:after="0" w:line="320" w:lineRule="atLeast"/>
              <w:ind w:left="140" w:right="0"/>
              <w:rPr>
                <w:rStyle w:val="divdocumentdivparagraphWrapper"/>
                <w:rFonts w:ascii="Century Gothic" w:eastAsia="Century Gothic" w:hAnsi="Century Gothic" w:cs="Century Gothic"/>
                <w:sz w:val="22"/>
                <w:szCs w:val="22"/>
                <w:bdr w:val="none" w:sz="0" w:space="0" w:color="auto"/>
                <w:vertAlign w:val="baseline"/>
              </w:rPr>
            </w:pPr>
            <w:r>
              <w:rPr>
                <w:rStyle w:val="jobtitle"/>
                <w:rFonts w:ascii="Century Gothic" w:eastAsia="Century Gothic" w:hAnsi="Century Gothic" w:cs="Century Gothic"/>
                <w:caps w:val="0"/>
                <w:color w:val="616261"/>
                <w:sz w:val="22"/>
                <w:szCs w:val="22"/>
              </w:rPr>
              <w:t>System Administrator</w:t>
            </w:r>
            <w:r>
              <w:rPr>
                <w:rStyle w:val="span"/>
                <w:rFonts w:ascii="Century Gothic" w:eastAsia="Century Gothic" w:hAnsi="Century Gothic" w:cs="Century Gothic"/>
                <w:b w:val="0"/>
                <w:bCs w:val="0"/>
                <w:caps w:val="0"/>
                <w:color w:val="616261"/>
                <w:sz w:val="22"/>
                <w:szCs w:val="22"/>
              </w:rPr>
              <w:t xml:space="preserve"> - </w:t>
            </w:r>
            <w:r>
              <w:rPr>
                <w:rStyle w:val="span"/>
                <w:rFonts w:ascii="Century Gothic" w:eastAsia="Century Gothic" w:hAnsi="Century Gothic" w:cs="Century Gothic"/>
                <w:b w:val="0"/>
                <w:bCs w:val="0"/>
                <w:caps w:val="0"/>
                <w:color w:val="616261"/>
                <w:sz w:val="22"/>
                <w:szCs w:val="22"/>
              </w:rPr>
              <w:t>Company Name</w:t>
            </w:r>
            <w:r>
              <w:rPr>
                <w:rStyle w:val="span"/>
                <w:rFonts w:ascii="Century Gothic" w:eastAsia="Century Gothic" w:hAnsi="Century Gothic" w:cs="Century Gothic"/>
                <w:b w:val="0"/>
                <w:bCs w:val="0"/>
                <w:caps w:val="0"/>
                <w:color w:val="616261"/>
                <w:sz w:val="22"/>
                <w:szCs w:val="22"/>
              </w:rPr>
              <w:t xml:space="preserve"> (</w:t>
            </w:r>
            <w:r>
              <w:rPr>
                <w:rStyle w:val="span"/>
                <w:rFonts w:ascii="Century Gothic" w:eastAsia="Century Gothic" w:hAnsi="Century Gothic" w:cs="Century Gothic"/>
                <w:b w:val="0"/>
                <w:bCs w:val="0"/>
                <w:caps w:val="0"/>
                <w:color w:val="616261"/>
                <w:sz w:val="22"/>
                <w:szCs w:val="22"/>
              </w:rPr>
              <w:t>City</w:t>
            </w:r>
            <w:r>
              <w:rPr>
                <w:rStyle w:val="span"/>
                <w:rFonts w:ascii="Century Gothic" w:eastAsia="Century Gothic" w:hAnsi="Century Gothic" w:cs="Century Gothic"/>
                <w:b w:val="0"/>
                <w:bCs w:val="0"/>
                <w:caps w:val="0"/>
                <w:color w:val="616261"/>
                <w:sz w:val="22"/>
                <w:szCs w:val="22"/>
              </w:rPr>
              <w:t xml:space="preserve">, </w:t>
            </w:r>
            <w:r>
              <w:rPr>
                <w:rStyle w:val="span"/>
                <w:rFonts w:ascii="Century Gothic" w:eastAsia="Century Gothic" w:hAnsi="Century Gothic" w:cs="Century Gothic"/>
                <w:b w:val="0"/>
                <w:bCs w:val="0"/>
                <w:caps w:val="0"/>
                <w:color w:val="616261"/>
                <w:sz w:val="22"/>
                <w:szCs w:val="22"/>
              </w:rPr>
              <w:t>Country</w:t>
            </w:r>
            <w:r>
              <w:rPr>
                <w:rStyle w:val="span"/>
                <w:rFonts w:ascii="Century Gothic" w:eastAsia="Century Gothic" w:hAnsi="Century Gothic" w:cs="Century Gothic"/>
                <w:b w:val="0"/>
                <w:bCs w:val="0"/>
                <w:caps w:val="0"/>
                <w:color w:val="616261"/>
                <w:sz w:val="22"/>
                <w:szCs w:val="22"/>
              </w:rPr>
              <w:t>)</w:t>
            </w:r>
            <w:r>
              <w:rPr>
                <w:rStyle w:val="singlecolumnspanpaddedlinenth-child1"/>
                <w:rFonts w:ascii="Century Gothic" w:eastAsia="Century Gothic" w:hAnsi="Century Gothic" w:cs="Century Gothic"/>
                <w:b w:val="0"/>
                <w:bCs w:val="0"/>
                <w:caps w:val="0"/>
                <w:color w:val="616261"/>
                <w:sz w:val="22"/>
                <w:szCs w:val="22"/>
              </w:rPr>
              <w:t xml:space="preserve"> </w:t>
            </w:r>
          </w:p>
          <w:p>
            <w:pPr>
              <w:pStyle w:val="spanpaddedline"/>
              <w:spacing w:before="0" w:after="0" w:line="320" w:lineRule="atLeast"/>
              <w:ind w:left="140" w:right="0"/>
              <w:rPr>
                <w:rStyle w:val="divdocumentdivparagraphWrapper"/>
                <w:rFonts w:ascii="Century Gothic" w:eastAsia="Century Gothic" w:hAnsi="Century Gothic" w:cs="Century Gothic"/>
                <w:sz w:val="22"/>
                <w:szCs w:val="22"/>
                <w:bdr w:val="none" w:sz="0" w:space="0" w:color="auto"/>
                <w:vertAlign w:val="baseline"/>
              </w:rPr>
            </w:pPr>
            <w:r>
              <w:rPr>
                <w:rStyle w:val="jobdates"/>
                <w:rFonts w:ascii="Century Gothic" w:eastAsia="Century Gothic" w:hAnsi="Century Gothic" w:cs="Century Gothic"/>
                <w:caps w:val="0"/>
                <w:color w:val="616261"/>
                <w:sz w:val="22"/>
                <w:szCs w:val="22"/>
              </w:rPr>
              <w:t>January 1996</w:t>
            </w:r>
            <w:r>
              <w:rPr>
                <w:rStyle w:val="span"/>
                <w:rFonts w:ascii="Century Gothic" w:eastAsia="Century Gothic" w:hAnsi="Century Gothic" w:cs="Century Gothic"/>
                <w:b w:val="0"/>
                <w:bCs w:val="0"/>
                <w:caps w:val="0"/>
                <w:color w:val="616261"/>
                <w:sz w:val="22"/>
                <w:szCs w:val="22"/>
              </w:rPr>
              <w:t xml:space="preserve"> - </w:t>
            </w:r>
            <w:r>
              <w:rPr>
                <w:rStyle w:val="jobdates"/>
                <w:rFonts w:ascii="Century Gothic" w:eastAsia="Century Gothic" w:hAnsi="Century Gothic" w:cs="Century Gothic"/>
                <w:caps w:val="0"/>
                <w:color w:val="616261"/>
                <w:sz w:val="22"/>
                <w:szCs w:val="22"/>
              </w:rPr>
              <w:t>April 2003</w:t>
            </w:r>
          </w:p>
        </w:tc>
      </w:tr>
    </w:tbl>
    <w:p>
      <w:pPr>
        <w:rPr>
          <w:vanish/>
        </w:rPr>
      </w:pPr>
    </w:p>
    <w:tbl>
      <w:tblPr>
        <w:tblStyle w:val="divdocumentsectionTable"/>
        <w:tblW w:w="0" w:type="auto"/>
        <w:tblCellSpacing w:w="0" w:type="dxa"/>
        <w:shd w:val="clear" w:color="auto" w:fill="FFFFFF"/>
        <w:tblLayout w:type="fixed"/>
        <w:tblCellMar>
          <w:top w:w="300" w:type="dxa"/>
          <w:left w:w="0" w:type="dxa"/>
          <w:bottom w:w="0" w:type="dxa"/>
          <w:right w:w="0" w:type="dxa"/>
        </w:tblCellMar>
        <w:tblLook w:val="05E0"/>
      </w:tblPr>
      <w:tblGrid>
        <w:gridCol w:w="2800"/>
        <w:gridCol w:w="7960"/>
      </w:tblGrid>
      <w:tr>
        <w:tblPrEx>
          <w:tblW w:w="0" w:type="auto"/>
          <w:tblCellSpacing w:w="0" w:type="dxa"/>
          <w:shd w:val="clear" w:color="auto" w:fill="FFFFFF"/>
          <w:tblLayout w:type="fixed"/>
          <w:tblCellMar>
            <w:top w:w="300" w:type="dxa"/>
            <w:left w:w="0" w:type="dxa"/>
            <w:bottom w:w="0" w:type="dxa"/>
            <w:right w:w="0" w:type="dxa"/>
          </w:tblCellMar>
          <w:tblLook w:val="05E0"/>
        </w:tblPrEx>
        <w:trPr>
          <w:tblCellSpacing w:w="0" w:type="dxa"/>
        </w:trPr>
        <w:tc>
          <w:tcPr>
            <w:tcW w:w="2800" w:type="dxa"/>
            <w:noWrap w:val="0"/>
            <w:tcMar>
              <w:top w:w="300" w:type="dxa"/>
              <w:left w:w="0" w:type="dxa"/>
              <w:bottom w:w="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0"/>
              <w:rPr>
                <w:rStyle w:val="divdocumentdivheading"/>
                <w:rFonts w:ascii="Century Gothic" w:eastAsia="Century Gothic" w:hAnsi="Century Gothic" w:cs="Century Gothic"/>
                <w:b w:val="0"/>
                <w:bCs w:val="0"/>
                <w:color w:val="3E80B9"/>
                <w:bdr w:val="none" w:sz="0" w:space="0" w:color="auto"/>
                <w:vertAlign w:val="baseline"/>
              </w:rPr>
            </w:pPr>
            <w:r>
              <w:rPr>
                <w:rStyle w:val="divdocumentdivheading"/>
                <w:rFonts w:ascii="Century Gothic" w:eastAsia="Century Gothic" w:hAnsi="Century Gothic" w:cs="Century Gothic"/>
                <w:b w:val="0"/>
                <w:bCs w:val="0"/>
                <w:bdr w:val="none" w:sz="0" w:space="0" w:color="auto"/>
                <w:vertAlign w:val="baseline"/>
              </w:rPr>
              <w:t>Education and Training</w:t>
            </w:r>
          </w:p>
        </w:tc>
        <w:tc>
          <w:tcPr>
            <w:tcW w:w="7960" w:type="dxa"/>
            <w:noWrap w:val="0"/>
            <w:tcMar>
              <w:top w:w="300" w:type="dxa"/>
              <w:left w:w="0" w:type="dxa"/>
              <w:bottom w:w="0" w:type="dxa"/>
              <w:right w:w="0" w:type="dxa"/>
            </w:tcMar>
            <w:vAlign w:val="top"/>
            <w:hideMark/>
          </w:tcPr>
          <w:p>
            <w:pPr>
              <w:pStyle w:val="divdocumentsinglecolumn"/>
              <w:pBdr>
                <w:top w:val="none" w:sz="0" w:space="0" w:color="auto"/>
                <w:left w:val="none" w:sz="0" w:space="0" w:color="auto"/>
                <w:bottom w:val="none" w:sz="0" w:space="0" w:color="auto"/>
                <w:right w:val="none" w:sz="0" w:space="0" w:color="auto"/>
              </w:pBdr>
              <w:spacing w:before="0" w:after="0" w:line="320" w:lineRule="atLeast"/>
              <w:ind w:left="140" w:right="0"/>
              <w:rPr>
                <w:rStyle w:val="divdocumentdivparagraphWrapper"/>
                <w:rFonts w:ascii="Century Gothic" w:eastAsia="Century Gothic" w:hAnsi="Century Gothic" w:cs="Century Gothic"/>
                <w:sz w:val="22"/>
                <w:szCs w:val="22"/>
                <w:bdr w:val="none" w:sz="0" w:space="0" w:color="auto"/>
                <w:vertAlign w:val="baseline"/>
              </w:rPr>
            </w:pPr>
            <w:r>
              <w:rPr>
                <w:rStyle w:val="degree"/>
                <w:rFonts w:ascii="Century Gothic" w:eastAsia="Century Gothic" w:hAnsi="Century Gothic" w:cs="Century Gothic"/>
                <w:caps w:val="0"/>
                <w:color w:val="616261"/>
                <w:sz w:val="22"/>
                <w:szCs w:val="22"/>
              </w:rPr>
              <w:t>Bachelor of Science</w:t>
            </w:r>
            <w:r>
              <w:rPr>
                <w:rStyle w:val="span"/>
                <w:rFonts w:ascii="Century Gothic" w:eastAsia="Century Gothic" w:hAnsi="Century Gothic" w:cs="Century Gothic"/>
                <w:b w:val="0"/>
                <w:bCs w:val="0"/>
                <w:caps w:val="0"/>
                <w:color w:val="616261"/>
                <w:sz w:val="22"/>
                <w:szCs w:val="22"/>
              </w:rPr>
              <w:t xml:space="preserve"> in </w:t>
            </w:r>
            <w:r>
              <w:rPr>
                <w:rStyle w:val="span"/>
                <w:rFonts w:ascii="Century Gothic" w:eastAsia="Century Gothic" w:hAnsi="Century Gothic" w:cs="Century Gothic"/>
                <w:b w:val="0"/>
                <w:bCs w:val="0"/>
                <w:caps w:val="0"/>
                <w:color w:val="616261"/>
                <w:sz w:val="22"/>
                <w:szCs w:val="22"/>
              </w:rPr>
              <w:t>Field of Study</w:t>
            </w:r>
            <w:r>
              <w:rPr>
                <w:rStyle w:val="singlecolumnspanpaddedlinenth-child1"/>
                <w:rFonts w:ascii="Century Gothic" w:eastAsia="Century Gothic" w:hAnsi="Century Gothic" w:cs="Century Gothic"/>
                <w:b w:val="0"/>
                <w:bCs w:val="0"/>
                <w:caps w:val="0"/>
                <w:color w:val="616261"/>
                <w:sz w:val="22"/>
                <w:szCs w:val="22"/>
              </w:rPr>
              <w:t xml:space="preserve"> </w:t>
            </w:r>
          </w:p>
          <w:p>
            <w:pPr>
              <w:pStyle w:val="spanpaddedline"/>
              <w:spacing w:before="0" w:after="0" w:line="320" w:lineRule="atLeast"/>
              <w:ind w:left="140" w:right="0"/>
              <w:rPr>
                <w:rStyle w:val="divdocumentdivparagraphWrapper"/>
                <w:rFonts w:ascii="Century Gothic" w:eastAsia="Century Gothic" w:hAnsi="Century Gothic" w:cs="Century Gothic"/>
                <w:sz w:val="22"/>
                <w:szCs w:val="22"/>
                <w:bdr w:val="none" w:sz="0" w:space="0" w:color="auto"/>
                <w:vertAlign w:val="baseline"/>
              </w:rPr>
            </w:pPr>
            <w:r>
              <w:rPr>
                <w:rStyle w:val="span"/>
                <w:rFonts w:ascii="Century Gothic" w:eastAsia="Century Gothic" w:hAnsi="Century Gothic" w:cs="Century Gothic"/>
                <w:b w:val="0"/>
                <w:bCs w:val="0"/>
                <w:caps w:val="0"/>
                <w:color w:val="616261"/>
                <w:sz w:val="22"/>
                <w:szCs w:val="22"/>
              </w:rPr>
              <w:t>January 2009</w:t>
            </w:r>
          </w:p>
          <w:p>
            <w:pPr>
              <w:pStyle w:val="spanpaddedline"/>
              <w:spacing w:before="0" w:after="0" w:line="320" w:lineRule="atLeast"/>
              <w:ind w:left="140" w:right="0"/>
              <w:rPr>
                <w:rStyle w:val="divdocumentdivparagraphWrapper"/>
                <w:rFonts w:ascii="Century Gothic" w:eastAsia="Century Gothic" w:hAnsi="Century Gothic" w:cs="Century Gothic"/>
                <w:sz w:val="22"/>
                <w:szCs w:val="22"/>
                <w:bdr w:val="none" w:sz="0" w:space="0" w:color="auto"/>
                <w:vertAlign w:val="baseline"/>
              </w:rPr>
            </w:pPr>
            <w:r>
              <w:rPr>
                <w:rStyle w:val="span"/>
                <w:rFonts w:ascii="Century Gothic" w:eastAsia="Century Gothic" w:hAnsi="Century Gothic" w:cs="Century Gothic"/>
                <w:b w:val="0"/>
                <w:bCs w:val="0"/>
                <w:caps w:val="0"/>
                <w:color w:val="616261"/>
                <w:sz w:val="22"/>
                <w:szCs w:val="22"/>
              </w:rPr>
              <w:t>College Name</w:t>
            </w:r>
            <w:r>
              <w:rPr>
                <w:rStyle w:val="span"/>
                <w:rFonts w:ascii="Century Gothic" w:eastAsia="Century Gothic" w:hAnsi="Century Gothic" w:cs="Century Gothic"/>
                <w:b w:val="0"/>
                <w:bCs w:val="0"/>
                <w:caps w:val="0"/>
                <w:color w:val="616261"/>
                <w:sz w:val="22"/>
                <w:szCs w:val="22"/>
              </w:rPr>
              <w:t xml:space="preserve">, </w:t>
            </w:r>
            <w:r>
              <w:rPr>
                <w:rStyle w:val="span"/>
                <w:rFonts w:ascii="Century Gothic" w:eastAsia="Century Gothic" w:hAnsi="Century Gothic" w:cs="Century Gothic"/>
                <w:b w:val="0"/>
                <w:bCs w:val="0"/>
                <w:caps w:val="0"/>
                <w:color w:val="616261"/>
                <w:sz w:val="22"/>
                <w:szCs w:val="22"/>
              </w:rPr>
              <w:t>Location</w:t>
            </w:r>
            <w:r>
              <w:rPr>
                <w:rStyle w:val="divdocumentdivparagraphWrapper"/>
                <w:rFonts w:ascii="Century Gothic" w:eastAsia="Century Gothic" w:hAnsi="Century Gothic" w:cs="Century Gothic"/>
                <w:sz w:val="22"/>
                <w:szCs w:val="22"/>
                <w:bdr w:val="none" w:sz="0" w:space="0" w:color="auto"/>
                <w:vertAlign w:val="baseline"/>
              </w:rPr>
              <w:t xml:space="preserve"> </w:t>
            </w:r>
          </w:p>
          <w:p>
            <w:pPr>
              <w:pStyle w:val="divdocumentsinglecolumn"/>
              <w:pBdr>
                <w:top w:val="none" w:sz="0" w:space="0" w:color="auto"/>
                <w:left w:val="none" w:sz="0" w:space="0" w:color="auto"/>
                <w:bottom w:val="none" w:sz="0" w:space="0" w:color="auto"/>
                <w:right w:val="none" w:sz="0" w:space="0" w:color="auto"/>
              </w:pBdr>
              <w:spacing w:before="200" w:after="0" w:line="320" w:lineRule="atLeast"/>
              <w:ind w:left="140" w:right="0"/>
              <w:rPr>
                <w:rStyle w:val="divdocumentdivparagraphWrapper"/>
                <w:rFonts w:ascii="Century Gothic" w:eastAsia="Century Gothic" w:hAnsi="Century Gothic" w:cs="Century Gothic"/>
                <w:sz w:val="22"/>
                <w:szCs w:val="22"/>
                <w:bdr w:val="none" w:sz="0" w:space="0" w:color="auto"/>
                <w:vertAlign w:val="baseline"/>
              </w:rPr>
            </w:pPr>
            <w:r>
              <w:rPr>
                <w:rStyle w:val="degree"/>
                <w:rFonts w:ascii="Century Gothic" w:eastAsia="Century Gothic" w:hAnsi="Century Gothic" w:cs="Century Gothic"/>
                <w:caps w:val="0"/>
                <w:color w:val="616261"/>
                <w:sz w:val="22"/>
                <w:szCs w:val="22"/>
              </w:rPr>
              <w:t>Bachelor of Science</w:t>
            </w:r>
            <w:r>
              <w:rPr>
                <w:rStyle w:val="span"/>
                <w:rFonts w:ascii="Century Gothic" w:eastAsia="Century Gothic" w:hAnsi="Century Gothic" w:cs="Century Gothic"/>
                <w:b w:val="0"/>
                <w:bCs w:val="0"/>
                <w:caps w:val="0"/>
                <w:color w:val="616261"/>
                <w:sz w:val="22"/>
                <w:szCs w:val="22"/>
              </w:rPr>
              <w:t xml:space="preserve"> in </w:t>
            </w:r>
            <w:r>
              <w:rPr>
                <w:rStyle w:val="span"/>
                <w:rFonts w:ascii="Century Gothic" w:eastAsia="Century Gothic" w:hAnsi="Century Gothic" w:cs="Century Gothic"/>
                <w:b w:val="0"/>
                <w:bCs w:val="0"/>
                <w:caps w:val="0"/>
                <w:color w:val="616261"/>
                <w:sz w:val="22"/>
                <w:szCs w:val="22"/>
              </w:rPr>
              <w:t>Field of Study</w:t>
            </w:r>
            <w:r>
              <w:rPr>
                <w:rStyle w:val="singlecolumnspanpaddedlinenth-child1"/>
                <w:rFonts w:ascii="Century Gothic" w:eastAsia="Century Gothic" w:hAnsi="Century Gothic" w:cs="Century Gothic"/>
                <w:b w:val="0"/>
                <w:bCs w:val="0"/>
                <w:caps w:val="0"/>
                <w:color w:val="616261"/>
                <w:sz w:val="22"/>
                <w:szCs w:val="22"/>
              </w:rPr>
              <w:t xml:space="preserve"> </w:t>
            </w:r>
          </w:p>
          <w:p>
            <w:pPr>
              <w:pStyle w:val="spanpaddedline"/>
              <w:spacing w:before="0" w:after="0" w:line="320" w:lineRule="atLeast"/>
              <w:ind w:left="140" w:right="0"/>
              <w:rPr>
                <w:rStyle w:val="divdocumentdivparagraphWrapper"/>
                <w:rFonts w:ascii="Century Gothic" w:eastAsia="Century Gothic" w:hAnsi="Century Gothic" w:cs="Century Gothic"/>
                <w:sz w:val="22"/>
                <w:szCs w:val="22"/>
                <w:bdr w:val="none" w:sz="0" w:space="0" w:color="auto"/>
                <w:vertAlign w:val="baseline"/>
              </w:rPr>
            </w:pPr>
            <w:r>
              <w:rPr>
                <w:rStyle w:val="span"/>
                <w:rFonts w:ascii="Century Gothic" w:eastAsia="Century Gothic" w:hAnsi="Century Gothic" w:cs="Century Gothic"/>
                <w:b w:val="0"/>
                <w:bCs w:val="0"/>
                <w:caps w:val="0"/>
                <w:color w:val="616261"/>
                <w:sz w:val="22"/>
                <w:szCs w:val="22"/>
              </w:rPr>
              <w:t>February 1999</w:t>
            </w:r>
          </w:p>
          <w:p>
            <w:pPr>
              <w:pStyle w:val="spanpaddedline"/>
              <w:spacing w:before="0" w:after="0" w:line="320" w:lineRule="atLeast"/>
              <w:ind w:left="140" w:right="0"/>
              <w:rPr>
                <w:rStyle w:val="divdocumentdivparagraphWrapper"/>
                <w:rFonts w:ascii="Century Gothic" w:eastAsia="Century Gothic" w:hAnsi="Century Gothic" w:cs="Century Gothic"/>
                <w:sz w:val="22"/>
                <w:szCs w:val="22"/>
                <w:bdr w:val="none" w:sz="0" w:space="0" w:color="auto"/>
                <w:vertAlign w:val="baseline"/>
              </w:rPr>
            </w:pPr>
            <w:r>
              <w:rPr>
                <w:rStyle w:val="span"/>
                <w:rFonts w:ascii="Century Gothic" w:eastAsia="Century Gothic" w:hAnsi="Century Gothic" w:cs="Century Gothic"/>
                <w:b w:val="0"/>
                <w:bCs w:val="0"/>
                <w:caps w:val="0"/>
                <w:color w:val="616261"/>
                <w:sz w:val="22"/>
                <w:szCs w:val="22"/>
              </w:rPr>
              <w:t>College Name</w:t>
            </w:r>
            <w:r>
              <w:rPr>
                <w:rStyle w:val="span"/>
                <w:rFonts w:ascii="Century Gothic" w:eastAsia="Century Gothic" w:hAnsi="Century Gothic" w:cs="Century Gothic"/>
                <w:b w:val="0"/>
                <w:bCs w:val="0"/>
                <w:caps w:val="0"/>
                <w:color w:val="616261"/>
                <w:sz w:val="22"/>
                <w:szCs w:val="22"/>
              </w:rPr>
              <w:t xml:space="preserve">, </w:t>
            </w:r>
            <w:r>
              <w:rPr>
                <w:rStyle w:val="span"/>
                <w:rFonts w:ascii="Century Gothic" w:eastAsia="Century Gothic" w:hAnsi="Century Gothic" w:cs="Century Gothic"/>
                <w:b w:val="0"/>
                <w:bCs w:val="0"/>
                <w:caps w:val="0"/>
                <w:color w:val="616261"/>
                <w:sz w:val="22"/>
                <w:szCs w:val="22"/>
              </w:rPr>
              <w:t>Location</w:t>
            </w:r>
            <w:r>
              <w:rPr>
                <w:rStyle w:val="divdocumentdivparagraphWrapper"/>
                <w:rFonts w:ascii="Century Gothic" w:eastAsia="Century Gothic" w:hAnsi="Century Gothic" w:cs="Century Gothic"/>
                <w:sz w:val="22"/>
                <w:szCs w:val="22"/>
                <w:bdr w:val="none" w:sz="0" w:space="0" w:color="auto"/>
                <w:vertAlign w:val="baseline"/>
              </w:rPr>
              <w:t xml:space="preserve"> </w:t>
            </w:r>
          </w:p>
        </w:tc>
      </w:tr>
    </w:tbl>
    <w:p>
      <w:pPr>
        <w:rPr>
          <w:vanish/>
        </w:rPr>
      </w:pPr>
    </w:p>
    <w:tbl>
      <w:tblPr>
        <w:tblStyle w:val="divdocumentsectionTable"/>
        <w:tblW w:w="0" w:type="auto"/>
        <w:tblCellSpacing w:w="0" w:type="dxa"/>
        <w:shd w:val="clear" w:color="auto" w:fill="FFFFFF"/>
        <w:tblLayout w:type="fixed"/>
        <w:tblCellMar>
          <w:top w:w="300" w:type="dxa"/>
          <w:left w:w="0" w:type="dxa"/>
          <w:bottom w:w="0" w:type="dxa"/>
          <w:right w:w="0" w:type="dxa"/>
        </w:tblCellMar>
        <w:tblLook w:val="05E0"/>
      </w:tblPr>
      <w:tblGrid>
        <w:gridCol w:w="2800"/>
        <w:gridCol w:w="7960"/>
      </w:tblGrid>
      <w:tr>
        <w:tblPrEx>
          <w:tblW w:w="0" w:type="auto"/>
          <w:tblCellSpacing w:w="0" w:type="dxa"/>
          <w:shd w:val="clear" w:color="auto" w:fill="FFFFFF"/>
          <w:tblLayout w:type="fixed"/>
          <w:tblCellMar>
            <w:top w:w="300" w:type="dxa"/>
            <w:left w:w="0" w:type="dxa"/>
            <w:bottom w:w="0" w:type="dxa"/>
            <w:right w:w="0" w:type="dxa"/>
          </w:tblCellMar>
          <w:tblLook w:val="05E0"/>
        </w:tblPrEx>
        <w:trPr>
          <w:tblCellSpacing w:w="0" w:type="dxa"/>
        </w:trPr>
        <w:tc>
          <w:tcPr>
            <w:tcW w:w="2800" w:type="dxa"/>
            <w:noWrap w:val="0"/>
            <w:tcMar>
              <w:top w:w="300" w:type="dxa"/>
              <w:left w:w="0" w:type="dxa"/>
              <w:bottom w:w="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0"/>
              <w:rPr>
                <w:rStyle w:val="divdocumentdivheading"/>
                <w:rFonts w:ascii="Century Gothic" w:eastAsia="Century Gothic" w:hAnsi="Century Gothic" w:cs="Century Gothic"/>
                <w:b w:val="0"/>
                <w:bCs w:val="0"/>
                <w:color w:val="3E80B9"/>
                <w:bdr w:val="none" w:sz="0" w:space="0" w:color="auto"/>
                <w:vertAlign w:val="baseline"/>
              </w:rPr>
            </w:pPr>
            <w:r>
              <w:rPr>
                <w:rStyle w:val="divdocumentdivheading"/>
                <w:rFonts w:ascii="Century Gothic" w:eastAsia="Century Gothic" w:hAnsi="Century Gothic" w:cs="Century Gothic"/>
                <w:b w:val="0"/>
                <w:bCs w:val="0"/>
                <w:bdr w:val="none" w:sz="0" w:space="0" w:color="auto"/>
                <w:vertAlign w:val="baseline"/>
              </w:rPr>
              <w:t>Certifications</w:t>
            </w:r>
          </w:p>
        </w:tc>
        <w:tc>
          <w:tcPr>
            <w:tcW w:w="7960" w:type="dxa"/>
            <w:noWrap w:val="0"/>
            <w:tcMar>
              <w:top w:w="300" w:type="dxa"/>
              <w:left w:w="0" w:type="dxa"/>
              <w:bottom w:w="0" w:type="dxa"/>
              <w:right w:w="0" w:type="dxa"/>
            </w:tcMar>
            <w:vAlign w:val="top"/>
            <w:hideMark/>
          </w:tcPr>
          <w:p>
            <w:pPr>
              <w:pStyle w:val="divdocumentulli"/>
              <w:numPr>
                <w:ilvl w:val="0"/>
                <w:numId w:val="8"/>
              </w:numPr>
              <w:pBdr>
                <w:top w:val="none" w:sz="0" w:space="0" w:color="auto"/>
                <w:left w:val="none" w:sz="0" w:space="0" w:color="auto"/>
                <w:bottom w:val="none" w:sz="0" w:space="0" w:color="auto"/>
                <w:right w:val="none" w:sz="0" w:space="0" w:color="auto"/>
              </w:pBdr>
              <w:spacing w:before="0" w:after="0" w:line="320" w:lineRule="atLeast"/>
              <w:ind w:left="60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Certified Kubernetes Administrator</w:t>
            </w:r>
          </w:p>
          <w:p>
            <w:pPr>
              <w:pStyle w:val="divdocumentulli"/>
              <w:numPr>
                <w:ilvl w:val="0"/>
                <w:numId w:val="8"/>
              </w:numPr>
              <w:spacing w:before="0" w:after="0" w:line="320" w:lineRule="atLeast"/>
              <w:ind w:left="60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Certified Terraform Associate.</w:t>
            </w:r>
          </w:p>
          <w:p>
            <w:pPr>
              <w:pStyle w:val="divdocumentulli"/>
              <w:numPr>
                <w:ilvl w:val="0"/>
                <w:numId w:val="8"/>
              </w:numPr>
              <w:spacing w:before="0" w:after="0" w:line="320" w:lineRule="atLeast"/>
              <w:ind w:left="60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Red Hat Certified Architect – Level II</w:t>
            </w:r>
          </w:p>
          <w:p>
            <w:pPr>
              <w:pStyle w:val="divdocumentulli"/>
              <w:numPr>
                <w:ilvl w:val="0"/>
                <w:numId w:val="8"/>
              </w:numPr>
              <w:spacing w:before="0" w:after="0" w:line="320" w:lineRule="atLeast"/>
              <w:ind w:left="60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Google Cloud Certified Professional</w:t>
            </w:r>
          </w:p>
          <w:p>
            <w:pPr>
              <w:pStyle w:val="divdocumentulli"/>
              <w:numPr>
                <w:ilvl w:val="0"/>
                <w:numId w:val="8"/>
              </w:numPr>
              <w:spacing w:before="0" w:after="0" w:line="320" w:lineRule="atLeast"/>
              <w:ind w:left="60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AWS Certified Solutions Architect - Professional</w:t>
            </w:r>
          </w:p>
          <w:p>
            <w:pPr>
              <w:pStyle w:val="divdocumentulli"/>
              <w:numPr>
                <w:ilvl w:val="0"/>
                <w:numId w:val="8"/>
              </w:numPr>
              <w:spacing w:before="0" w:after="0" w:line="320" w:lineRule="atLeast"/>
              <w:ind w:left="60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AWS Certified Solutions Architect - Associate</w:t>
            </w:r>
          </w:p>
          <w:p>
            <w:pPr>
              <w:pStyle w:val="divdocumentulli"/>
              <w:numPr>
                <w:ilvl w:val="0"/>
                <w:numId w:val="8"/>
              </w:numPr>
              <w:spacing w:before="0" w:after="0" w:line="320" w:lineRule="atLeast"/>
              <w:ind w:left="60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Certified in Redhat Specialist Ansible Automation.</w:t>
            </w:r>
          </w:p>
          <w:p>
            <w:pPr>
              <w:pStyle w:val="divdocumentulli"/>
              <w:numPr>
                <w:ilvl w:val="0"/>
                <w:numId w:val="8"/>
              </w:numPr>
              <w:spacing w:before="0" w:after="0" w:line="320" w:lineRule="atLeast"/>
              <w:ind w:left="60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Red Hat Certified Engineer in OpenStack</w:t>
            </w:r>
          </w:p>
          <w:p>
            <w:pPr>
              <w:pStyle w:val="divdocumentulli"/>
              <w:numPr>
                <w:ilvl w:val="0"/>
                <w:numId w:val="8"/>
              </w:numPr>
              <w:spacing w:before="0" w:after="0" w:line="320" w:lineRule="atLeast"/>
              <w:ind w:left="60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Certified Azure Solutions Architect</w:t>
            </w:r>
          </w:p>
          <w:p>
            <w:pPr>
              <w:pStyle w:val="divdocumentulli"/>
              <w:numPr>
                <w:ilvl w:val="0"/>
                <w:numId w:val="8"/>
              </w:numPr>
              <w:spacing w:before="0" w:after="0" w:line="320" w:lineRule="atLeast"/>
              <w:ind w:left="600" w:right="0" w:hanging="201"/>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Certified Azure DevOps Engineer</w:t>
            </w:r>
          </w:p>
        </w:tc>
      </w:tr>
    </w:tbl>
    <w:p>
      <w:pPr>
        <w:rPr>
          <w:vanish/>
        </w:rPr>
      </w:pPr>
    </w:p>
    <w:tbl>
      <w:tblPr>
        <w:tblStyle w:val="divdocumentsectionTable"/>
        <w:tblW w:w="0" w:type="auto"/>
        <w:tblCellSpacing w:w="0" w:type="dxa"/>
        <w:shd w:val="clear" w:color="auto" w:fill="FFFFFF"/>
        <w:tblLayout w:type="fixed"/>
        <w:tblCellMar>
          <w:top w:w="300" w:type="dxa"/>
          <w:left w:w="0" w:type="dxa"/>
          <w:bottom w:w="0" w:type="dxa"/>
          <w:right w:w="0" w:type="dxa"/>
        </w:tblCellMar>
        <w:tblLook w:val="05E0"/>
      </w:tblPr>
      <w:tblGrid>
        <w:gridCol w:w="2800"/>
        <w:gridCol w:w="7960"/>
      </w:tblGrid>
      <w:tr>
        <w:tblPrEx>
          <w:tblW w:w="0" w:type="auto"/>
          <w:tblCellSpacing w:w="0" w:type="dxa"/>
          <w:shd w:val="clear" w:color="auto" w:fill="FFFFFF"/>
          <w:tblLayout w:type="fixed"/>
          <w:tblCellMar>
            <w:top w:w="300" w:type="dxa"/>
            <w:left w:w="0" w:type="dxa"/>
            <w:bottom w:w="0" w:type="dxa"/>
            <w:right w:w="0" w:type="dxa"/>
          </w:tblCellMar>
          <w:tblLook w:val="05E0"/>
        </w:tblPrEx>
        <w:trPr>
          <w:tblCellSpacing w:w="0" w:type="dxa"/>
        </w:trPr>
        <w:tc>
          <w:tcPr>
            <w:tcW w:w="2800" w:type="dxa"/>
            <w:noWrap w:val="0"/>
            <w:tcMar>
              <w:top w:w="300" w:type="dxa"/>
              <w:left w:w="0" w:type="dxa"/>
              <w:bottom w:w="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0"/>
              <w:rPr>
                <w:rStyle w:val="divdocumentdivheading"/>
                <w:rFonts w:ascii="Century Gothic" w:eastAsia="Century Gothic" w:hAnsi="Century Gothic" w:cs="Century Gothic"/>
                <w:b w:val="0"/>
                <w:bCs w:val="0"/>
                <w:color w:val="3E80B9"/>
                <w:bdr w:val="none" w:sz="0" w:space="0" w:color="auto"/>
                <w:vertAlign w:val="baseline"/>
              </w:rPr>
            </w:pPr>
            <w:r>
              <w:rPr>
                <w:rStyle w:val="divdocumentdivheading"/>
                <w:rFonts w:ascii="Century Gothic" w:eastAsia="Century Gothic" w:hAnsi="Century Gothic" w:cs="Century Gothic"/>
                <w:b w:val="0"/>
                <w:bCs w:val="0"/>
                <w:bdr w:val="none" w:sz="0" w:space="0" w:color="auto"/>
                <w:vertAlign w:val="baseline"/>
              </w:rPr>
              <w:t>Languages</w:t>
            </w:r>
          </w:p>
        </w:tc>
        <w:tc>
          <w:tcPr>
            <w:tcW w:w="7960" w:type="dxa"/>
            <w:noWrap w:val="0"/>
            <w:tcMar>
              <w:top w:w="300" w:type="dxa"/>
              <w:left w:w="0" w:type="dxa"/>
              <w:bottom w:w="0" w:type="dxa"/>
              <w:right w:w="0" w:type="dxa"/>
            </w:tcMar>
            <w:vAlign w:val="top"/>
            <w:hideMark/>
          </w:tcPr>
          <w:p>
            <w:pPr>
              <w:pStyle w:val="divdocumentsinglecolumn"/>
              <w:pBdr>
                <w:top w:val="none" w:sz="0" w:space="0" w:color="auto"/>
                <w:left w:val="none" w:sz="0" w:space="0" w:color="auto"/>
                <w:bottom w:val="none" w:sz="0" w:space="0" w:color="auto"/>
                <w:right w:val="none" w:sz="0" w:space="0" w:color="auto"/>
              </w:pBdr>
              <w:spacing w:before="0" w:after="0" w:line="320" w:lineRule="atLeast"/>
              <w:ind w:left="140" w:right="0"/>
              <w:rPr>
                <w:rStyle w:val="divdocumentdivparagraphWrapper"/>
                <w:rFonts w:ascii="Century Gothic" w:eastAsia="Century Gothic" w:hAnsi="Century Gothic" w:cs="Century Gothic"/>
                <w:sz w:val="22"/>
                <w:szCs w:val="22"/>
                <w:bdr w:val="none" w:sz="0" w:space="0" w:color="auto"/>
                <w:vertAlign w:val="baseline"/>
              </w:rPr>
            </w:pPr>
            <w:r>
              <w:rPr>
                <w:rStyle w:val="divdocumentdivparagraphWrapper"/>
                <w:rFonts w:ascii="Century Gothic" w:eastAsia="Century Gothic" w:hAnsi="Century Gothic" w:cs="Century Gothic"/>
                <w:sz w:val="22"/>
                <w:szCs w:val="22"/>
                <w:bdr w:val="none" w:sz="0" w:space="0" w:color="auto"/>
                <w:vertAlign w:val="baseline"/>
              </w:rPr>
              <w:t>English French Dutch</w:t>
            </w:r>
          </w:p>
        </w:tc>
      </w:tr>
    </w:tbl>
    <w:p>
      <w:pPr>
        <w:rPr>
          <w:rFonts w:ascii="Century Gothic" w:eastAsia="Century Gothic" w:hAnsi="Century Gothic" w:cs="Century Gothic"/>
          <w:color w:val="616261"/>
          <w:bdr w:val="none" w:sz="0" w:space="0" w:color="auto"/>
          <w:vertAlign w:val="baseline"/>
        </w:rPr>
      </w:pPr>
    </w:p>
    <w:sectPr>
      <w:pgSz w:w="12240" w:h="15840"/>
      <w:pgMar w:top="740" w:right="740" w:bottom="740" w:left="74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52F679EE-F0B8-4BD9-9708-EDF624921B9C}"/>
    <w:embedBold r:id="rId2" w:fontKey="{5071DFA1-012B-45B5-9DBE-2F0A5BBE0592}"/>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hd w:val="clear" w:color="auto" w:fill="FFFFFF"/>
      <w:spacing w:line="320" w:lineRule="atLeast"/>
    </w:pPr>
    <w:rPr>
      <w:color w:val="616261"/>
      <w:shd w:val="clear" w:color="auto" w:fill="FFFFFF"/>
    </w:rPr>
  </w:style>
  <w:style w:type="paragraph" w:customStyle="1" w:styleId="divdocumentdivfirstsection">
    <w:name w:val="div_document_div_firstsection"/>
    <w:basedOn w:val="Normal"/>
    <w:pPr>
      <w:pBdr>
        <w:top w:val="none" w:sz="0" w:space="0" w:color="auto"/>
      </w:pBdr>
    </w:pPr>
  </w:style>
  <w:style w:type="paragraph" w:customStyle="1" w:styleId="divdocumentsection">
    <w:name w:val="div_document_section"/>
    <w:basedOn w:val="Normal"/>
    <w:pPr>
      <w:pBdr>
        <w:top w:val="none" w:sz="0" w:space="15" w:color="auto"/>
      </w:pBdr>
    </w:pPr>
  </w:style>
  <w:style w:type="paragraph" w:customStyle="1" w:styleId="divdocumentdivparagraph">
    <w:name w:val="div_document_div_paragraph"/>
    <w:basedOn w:val="Normal"/>
  </w:style>
  <w:style w:type="paragraph" w:customStyle="1" w:styleId="divname">
    <w:name w:val="div_name"/>
    <w:basedOn w:val="div"/>
    <w:pPr>
      <w:pBdr>
        <w:top w:val="none" w:sz="0" w:space="0" w:color="auto"/>
        <w:left w:val="none" w:sz="0" w:space="0" w:color="auto"/>
        <w:bottom w:val="none" w:sz="0" w:space="0" w:color="auto"/>
        <w:right w:val="none" w:sz="0" w:space="0" w:color="auto"/>
      </w:pBdr>
      <w:spacing w:line="1000" w:lineRule="atLeast"/>
      <w:jc w:val="left"/>
    </w:pPr>
    <w:rPr>
      <w:color w:val="3E80B9"/>
      <w:sz w:val="80"/>
      <w:szCs w:val="80"/>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pPr>
      <w:pBdr>
        <w:top w:val="none" w:sz="0" w:space="0" w:color="auto"/>
      </w:pBdr>
    </w:pPr>
  </w:style>
  <w:style w:type="paragraph" w:customStyle="1" w:styleId="divaddress">
    <w:name w:val="div_address"/>
    <w:basedOn w:val="div"/>
    <w:pPr>
      <w:spacing w:line="420" w:lineRule="atLeast"/>
      <w:jc w:val="left"/>
    </w:pPr>
    <w:rPr>
      <w:sz w:val="22"/>
      <w:szCs w:val="22"/>
    </w:rPr>
  </w:style>
  <w:style w:type="character" w:customStyle="1" w:styleId="adrsSprt">
    <w:name w:val="adrsSprt"/>
    <w:basedOn w:val="DefaultParagraphFont"/>
  </w:style>
  <w:style w:type="character" w:customStyle="1" w:styleId="divdocumentdivheading">
    <w:name w:val="div_document_div_heading"/>
    <w:basedOn w:val="DefaultParagraphFont"/>
  </w:style>
  <w:style w:type="paragraph" w:customStyle="1" w:styleId="divdocumentdivheadingParagraph">
    <w:name w:val="div_document_div_heading Paragraph"/>
    <w:basedOn w:val="Normal"/>
  </w:style>
  <w:style w:type="paragraph" w:customStyle="1" w:styleId="divdocumentdivsectiontitle">
    <w:name w:val="div_document_div_sectiontitle"/>
    <w:basedOn w:val="Normal"/>
    <w:pPr>
      <w:spacing w:line="240" w:lineRule="atLeast"/>
    </w:pPr>
    <w:rPr>
      <w:color w:val="3E80B9"/>
      <w:sz w:val="24"/>
      <w:szCs w:val="24"/>
    </w:rPr>
  </w:style>
  <w:style w:type="character" w:customStyle="1" w:styleId="divdocumentdivparagraphWrapper">
    <w:name w:val="div_document_div_paragraphWrapper"/>
    <w:basedOn w:val="DefaultParagraphFont"/>
    <w:rPr>
      <w:b w:val="0"/>
      <w:bCs w:val="0"/>
      <w:caps w:val="0"/>
      <w:color w:val="616261"/>
    </w:rPr>
  </w:style>
  <w:style w:type="paragraph" w:customStyle="1" w:styleId="divdocumentsinglecolumn">
    <w:name w:val="div_document_singlecolumn"/>
    <w:basedOn w:val="Normal"/>
    <w:pPr>
      <w:pBdr>
        <w:left w:val="none" w:sz="0" w:space="7" w:color="auto"/>
      </w:pBdr>
    </w:pPr>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table" w:customStyle="1" w:styleId="divdocumentsectionTable">
    <w:name w:val="div_document_section Table"/>
    <w:basedOn w:val="TableNormal"/>
    <w:tblPr/>
  </w:style>
  <w:style w:type="paragraph" w:customStyle="1" w:styleId="divdocumentulli">
    <w:name w:val="div_document_ul_li"/>
    <w:basedOn w:val="Normal"/>
  </w:style>
  <w:style w:type="character" w:customStyle="1" w:styleId="divdocumentulliCharacter">
    <w:name w:val="div_document_ul_li Character"/>
    <w:basedOn w:val="DefaultParagraphFont"/>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jobtitle">
    <w:name w:val="jobtitle"/>
    <w:basedOn w:val="DefaultParagraphFont"/>
    <w:rPr>
      <w:b/>
      <w:bC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jobdates">
    <w:name w:val="jobdates"/>
    <w:basedOn w:val="DefaultParagraphFont"/>
    <w:rPr>
      <w:b w:val="0"/>
      <w:bCs w:val="0"/>
    </w:rPr>
  </w:style>
  <w:style w:type="character" w:customStyle="1" w:styleId="degree">
    <w:name w:val="degree"/>
    <w:basedOn w:val="DefaultParagraphFont"/>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1a25a509-eae6-4635-b470-6d9267bfe729</vt:lpwstr>
  </property>
  <property fmtid="{D5CDD505-2E9C-101B-9397-08002B2CF9AE}" pid="3" name="x1ye=0">
    <vt:lpwstr>zGQAAB+LCAAAAAAABAAUm8Wyq0AYhB+IBW5L3N3ZIcHd4envuVVJVVYJM9N/99chQQmYQSEGE1CK50UY5QQCwyABwQgaFkWUDU1iFRf3sj6zEPv+QM7PNaQvv4GPYIvdBCzf5twrLVV1evSZQBE88VMlknkZmOjyxRPYqvNjGnBX5UlOuCfl2kOVLXMvMcLywy5DIhND838w0Rg10+gsX1i1fWX60y2KyYDFyK+68NlVZbUw2R4HrDePQl9DHMM</vt:lpwstr>
  </property>
  <property fmtid="{D5CDD505-2E9C-101B-9397-08002B2CF9AE}" pid="4" name="x1ye=1">
    <vt:lpwstr>euVZdZ1VTtcULt+vcSr0Ua+s5XaHPTYqT2n8+notJqex9TqYI7lXidrVqY9AFbY5kAkmRQQ3ydiGTPFyiYZUbC9DFkH/NLoOHNRpdkjpUnOgndMSq3KIiylFd1sYhe409IAeIEXdQqC5UPzFQCb1rguxsb8w0dpXUT9I2lg6YjrKf3X9HpepDfdDVmleYfoL8ofLG6shZlQ6bAxqE3/sNJPuJbOyaqCNM8astxAx+bqOTxGbj5u8Di5/L/HjcMu</vt:lpwstr>
  </property>
  <property fmtid="{D5CDD505-2E9C-101B-9397-08002B2CF9AE}" pid="5" name="x1ye=10">
    <vt:lpwstr>DTNBzdJpvE4mHQGLe0q3B+RscO8uWS8EV/NavwY0yDWP7wTUcQOa0+4I03e4APQVPYj+o2fWn+Qto4ijxH44sJILzqi1JQAigeY6tERCERYl1NMoAm0UmUWZoAX+oMs00jOVcsJpaEstGd0fz+w4BqY6GfQsQpQ7zJW/UxrbtI3wifXMTsh8w/MZw0mDnnZaRFfS7c7960On/hAMUVcUsDvCKPRs1QvackFKQ3PH5oOu8gtP2QirTCznEFqlLho</vt:lpwstr>
  </property>
  <property fmtid="{D5CDD505-2E9C-101B-9397-08002B2CF9AE}" pid="6" name="x1ye=100">
    <vt:lpwstr>t9YgHkYmnKQBqNoLeGg3emoH9giWYoBrT+XxDgQxR+qux0Li0wPTwWzLsGtfLAEvN/yemylCkXsMgGX8nvx4p8koqRmeXWGDT2vPNZq1iV8YGflMj6UW8nZ0Svuws9IT5VC93fW95KPWKPVDMmyuaqvDIoq5tKbr25sofOMDNnNaVQ2t55Dfyr8a/IdLyPldHmQCx5/gj3LdBkJesIUB6KD9CtxSok4QHYGK4g9lfKhAl+VsTEiBv9waOSFHSky</vt:lpwstr>
  </property>
  <property fmtid="{D5CDD505-2E9C-101B-9397-08002B2CF9AE}" pid="7" name="x1ye=101">
    <vt:lpwstr>5yaCY54mUfrozfn9jpX0RV/ydWG7yUPtGh8CiVERHOpB3nIuTVVkzp1wfZPhCEE8cMDVMsmX1qn4Q9F7Fio4MI8Wrv5yh97COD/rKMsUne9L9aHWYVShsJ8pow84Earig8mihYyD8J7ZUUGTzosGk4Aj62w5NmtxYVRWEpEWm1T/yLEisEvpskrH07wANtzAypQ5aVJviCJIAySdsituM0kcAwk8x3Nqog4/VB5iGq1oMuNests9TZSSNUS0zxb</vt:lpwstr>
  </property>
  <property fmtid="{D5CDD505-2E9C-101B-9397-08002B2CF9AE}" pid="8" name="x1ye=102">
    <vt:lpwstr>bcHlaPkeDQOmlnwLdDV4BfNldpvBvVc93GnL8p2qdok/fdMpIhKt8tUBr5E2PubHinuv37DztU9AfMZAAA</vt:lpwstr>
  </property>
  <property fmtid="{D5CDD505-2E9C-101B-9397-08002B2CF9AE}" pid="9" name="x1ye=11">
    <vt:lpwstr>vG94ay7O1YELimtEWk6qmr7QNAGvBpVcOp0Ir9nopy0K6RU/2nwCVaMg/2zyV8vBoi/csOovKn7K0+90f9sk3xn/ZxgTV35dmTrVLVFwX/RPKG4qhvFO57P8e4EEbexKarAyvDCGj9ef9BAsCIpCqF0CGShPPP242SCT3Tpm0Q+jJKWNwFxLdPHOAyi1HyfO6krgJvVv6jB7rl/IUk/tLLL4TrOS3qQ4QcoRqpxQxyBTB83OxU6EEw5DzNLPHOu</vt:lpwstr>
  </property>
  <property fmtid="{D5CDD505-2E9C-101B-9397-08002B2CF9AE}" pid="10" name="x1ye=12">
    <vt:lpwstr>x1Q8IaEcbMH79l4Goxm/Jg8wrj1PPNif1oKxu5HwjZ9NE7lRD1dsY006hIo2Wxo+xDKoz1hyW5vmH2BLnAetsOq6EPZV8K6tIvoOGYuDd2SE3jzE+q1nS8Dlo5GIpfcK/nl+bP4SDK8EYOCRX+FlVnk8odp+lFasFA1EF4J8tg170l3noOsSUlSrtHJajIXq/L6wjLpqVwztwbJh+knyXzveu5cDAg+Ije/C4pQuPMU07cUeqV32GuC6zHdJ7Pu</vt:lpwstr>
  </property>
  <property fmtid="{D5CDD505-2E9C-101B-9397-08002B2CF9AE}" pid="11" name="x1ye=13">
    <vt:lpwstr>Id2DXuKNKlX6LHFsYsdPC73hzmkxdLsLNS4OFdGojPNaKWFTqvHN3I6vIv1aIr/rQgO48DTOTM8lfHvQv6dWKhbFYac4qeoSPk7i4Mh8yutAc1dsTmjdReWmS+s1Twah1bn8Yboxy9Deed2Qd9bwUpFpXeHXRk8P5ka6XCxzVPWy6hcUBaBZgPf2oXrCmeazmv3g+sEH1rPLScGl7XjDohhDdOYLPa6llHhk1SGioamXKjJK8nR8Cre+3xXDb6V</vt:lpwstr>
  </property>
  <property fmtid="{D5CDD505-2E9C-101B-9397-08002B2CF9AE}" pid="12" name="x1ye=14">
    <vt:lpwstr>f9O4b6KVVECQNPMmOJZJraFvfHyESLhiuik79OGaC5MPEk4LYgvQ63eVH7M8Gz2DL4ySmI2wRjmQo0F4YAbft5w714bEE55MbJ/yO9gUjAOQ7ie4SBVJc2tvnLbIFcle2bxo/cVOYkhlBUTNDOHJtZYVqQULqDezcqjzrVUlBvc66kcfMVIPln/15pU/li755r4v3SP/Xgr79AaFinJw/wLo5VobWZmN9LD5BjT96wsWUvIp2B14850wwTdfsPJ</vt:lpwstr>
  </property>
  <property fmtid="{D5CDD505-2E9C-101B-9397-08002B2CF9AE}" pid="13" name="x1ye=15">
    <vt:lpwstr>lJA9by/cthe3VlHbQn2AFe3b0eKpDnahMTe+0H0x/2qt9/QiiS2l9JFl7XoytWUn3Sj63GjwKpNXBmuGMdZticInPvVQC+eOzj6PWQw3jGhgIQ6nG7eVaq/wNCVa8luVqusPXUequWsgCQhbwN1VHhlP8pBhINB+xckSbGhEwUegXSTGuNsmRvh1TH4bbwSnQ09+T40N9vEzckSyna0xp9H7CNNY9Taq4aPGy8sdhzoOfiwWIm2hYM7YqxCEjgd</vt:lpwstr>
  </property>
  <property fmtid="{D5CDD505-2E9C-101B-9397-08002B2CF9AE}" pid="14" name="x1ye=16">
    <vt:lpwstr>ZwoXnNtMbCyn8yZmbQ1rbwvxZUMHB+YRAAIsdYoy3krudVSBZmC+6vjx1ZLPN5A4M0BeM/rvwX1S4Vz7nj8TQ0CrMJdBv3/n6lKW2+axYMH4UUKVefyk8a+KjmKrWt33y2oO4pXfcv5kQu7fTCz+tjQD9XDKef2PwQtfwcPO/d6/eZLgux6Oef9ree6mmBAV6ik7mM80LvTWtYSIYwJXxMAIWzFnzEWQ+H+muHFhx9EgTEJdsHY41AenM76JtaV</vt:lpwstr>
  </property>
  <property fmtid="{D5CDD505-2E9C-101B-9397-08002B2CF9AE}" pid="15" name="x1ye=17">
    <vt:lpwstr>aqxt9VZcuyGleSNBTrmIFtR8RmmR0R0GAZhQ3LzSJy4YXEtNtTMnv7y8s9xOGEquXVzy43d4VY8moGVD93tBHh8mxYfxT7Sk21BJtDKF0cqwh079LG8qTcYdfpd4MoAOPoFQOFs7KdODGJfmro4gt7Otf32IJ81IMS2XokgoC45sktTWtSbH7aZfjvTWqlPenBoAw6oVA+SwLe4o7stOwgL/IL3M2k4B6wr9kon//mAXKky5RtXHebWB23Wu8BJ</vt:lpwstr>
  </property>
  <property fmtid="{D5CDD505-2E9C-101B-9397-08002B2CF9AE}" pid="16" name="x1ye=18">
    <vt:lpwstr>64yvV3LZcTVTt0TbLRdhJ2TU2aIrbeE55uZSlHaz8M9DpnhUm2NTqeU8sMusseiNOlA2WzHGFab2CzEDliGDAg+2HFQlM0zo5S13oIXqwrUSm40LB1FHL/ZQbbr71D4/gGSzCcgPuRfX5dgWb+TNzdES/0QcVVXFHos1wCuhxMW0kROeDgvRl0nyTLz0BrT0m+1fraxYe5t8EtyfDUIfjBwdu9KAQTEwPwvQvNruhmUDxoGRVHpIx+oNZgd9SOG</vt:lpwstr>
  </property>
  <property fmtid="{D5CDD505-2E9C-101B-9397-08002B2CF9AE}" pid="17" name="x1ye=19">
    <vt:lpwstr>5SvSgDGl4Jlcg1nSG23k8jEC6Yi3bQR9tXSo7WHZ1SEKXW2IiUVb5I5YhoOfPd4NzGtz7Rdg5kvA4Myu64oGzH3rvE3AWhiTaAdIVBAQ30ymb4RtC9pX6ik25JgYk/keVJiZGVpk39wv7IzrMk0vCQj6ARkgZsVuJVX6Ga/VQzooNOfwDX/dl+0XQfmTsx0CYZdshfi/tA5IfahZiY1xzVCAtGaZfQ1BozsT35U62eLZQce8kRDGy9SyLta0eUh</vt:lpwstr>
  </property>
  <property fmtid="{D5CDD505-2E9C-101B-9397-08002B2CF9AE}" pid="18" name="x1ye=2">
    <vt:lpwstr>pRywBUQ9v0m+AgvEJAIoeUggQcwma9Z4wf8F7x5ZYYghJ7wkSMuUrqzIBrSxrI91lYExXYAvR1Ry3p2nm25pepXLVaq5hG8LrjI+EfYcPdAsXGFbf8OyNDhRF7Nvx+1AgQuO2wIGNWTfDAQOJxd3eIwwO6QmLlv/cH+ubfOYlWOK9QfW05L1ZQD7Q/Fc8DMuHdvJmy9mUx4Rh1pGlWu7flPSaxOu7WTOPxQiZzyz3gayEqjVcatg8JTdPNAFXsw</vt:lpwstr>
  </property>
  <property fmtid="{D5CDD505-2E9C-101B-9397-08002B2CF9AE}" pid="19" name="x1ye=20">
    <vt:lpwstr>xUMdHt2zGH+xqZkczdkyEl45yB9ee7hiHsN+y3D0/QdRJbeqmZvWtVVYBr2W5l/BN2p+Pp2ptJUBbHYnjgKX5WmYnBjOW+I2K2H3oBQkiTNChduhkSsLQadveKPLBDphSmhNc7TkK+qjKUB2hl6GW2c5BKaGZu+Y+tWQUb/MklEflPlfYOcPMwGUI+yRMRX81opOZfBfwascdp87gOrCKsSSL9fYvbl1s2kMZSMP2HvEnyVMDkluXDaIIP1liqs</vt:lpwstr>
  </property>
  <property fmtid="{D5CDD505-2E9C-101B-9397-08002B2CF9AE}" pid="20" name="x1ye=21">
    <vt:lpwstr>K7l25ogTkHpiLP20cbzOsw8j5JoIeWIZXF9wCjwVv5qIj44dqUxs6eCMFRT95T0P0upxvAWzpd0OMppC/KmMv67+t9mToV42ocnoV83cGmPsgD+onAhFzzVze3TcfGTddhhc7V8/k7p8DnXQUQ+A+4QUwcHjNeTvG5SwZkT0sZaKGx3vxsjKc/VWnIxD9yRmFZglP0QNDFtIZi/kiBCSV5xJRyvzluAulRZQvSxkicf6Ku9WSIoNHLBZaHkaygx</vt:lpwstr>
  </property>
  <property fmtid="{D5CDD505-2E9C-101B-9397-08002B2CF9AE}" pid="21" name="x1ye=22">
    <vt:lpwstr>jOPrppX4htZTwTyrgm7BO8Cyb6D8/TyTnre9jUIrvqHRqMi2//FWaJkSyNQA09ywUsKJ+GfsgukVvxXI76sNLySuxQK6a58UPt56Rh/O5+EBGCma0IKF1Nzxv8haVVCn0ihzv739znv4rTubNdM8isGXOi3OBtyIy3K6o2IwLFflpnNCB/P/vnJLulQY4yRxesT16iAH+Y6/wRXsCEVOOr0gc54Kn6Q9QnLNkGdbuUB1fyqNZT5BtKjQKd63ixX</vt:lpwstr>
  </property>
  <property fmtid="{D5CDD505-2E9C-101B-9397-08002B2CF9AE}" pid="22" name="x1ye=23">
    <vt:lpwstr>Fn8NinqVDpeD3niNti9wp3jQI3qQt+D2hA/8vCc+BecnPuN5r5WhoBbEUINK8j624gYyDD6YNjeZrV3RYLUr/J2iZ/hXZiN36JxkBeDO679+j4IxIUizr6IiTgzZ7KZ+AP9bLxtGxtp+Hjkr79VBtZTy0gfcdLknrvCwtoEop2HBbsY+xAcM+wTWwl+KgC6B84ptZ7zUQU5tBp3VuTOxkIoTkMVgBMvNNhdf9NIj+538lZjacF1T2ha1GTTUC0Z</vt:lpwstr>
  </property>
  <property fmtid="{D5CDD505-2E9C-101B-9397-08002B2CF9AE}" pid="23" name="x1ye=24">
    <vt:lpwstr>7nyGGTmJaA2gbiuKAMw12ZboJsM4dFDKCTYJc9mIbB7WZpIDSiDepXjlhL3P0y3kB4w15AFY8Z/6eDE9CDHaL7Hk+sXsUleiDqSDjPIN/kGLQHzUJlabxMGFu8GNHBayGan3qJtsygv106xbqBw4/dQ03YD3LNkd2B8h7S8sIUmE12jWH/tmXZwJLjg0bYN74cdlVt06xn0PCCCxPebBtRqZnoio7sDpWqZlLFTvMtb/OB+iHaPtsVRwH0LDQ15</vt:lpwstr>
  </property>
  <property fmtid="{D5CDD505-2E9C-101B-9397-08002B2CF9AE}" pid="24" name="x1ye=25">
    <vt:lpwstr>jquo2vd7SJdTQMD9/2d+e6HsJycKtnq1vWk+XqWi7sDxEx7+QbrMeEZ3rpsmiabmom2d9BRpQ3OiZ7wQye+qqdF8uapC7uf66xwHtymaEjhYzv29xgYcBn3Nx9/wcivysMyUPhlLP6CDimSI9nazDjEVIf2MXJcII/PnUImBUOjWuBrm/SJaDOYvTahU2PZdHGDPUxz3rCkIa3E6QiDAGRRbiNVfUiRGCY0MEy9wbNPvkr1UmP8bn6s8KPOnku5</vt:lpwstr>
  </property>
  <property fmtid="{D5CDD505-2E9C-101B-9397-08002B2CF9AE}" pid="25" name="x1ye=26">
    <vt:lpwstr>GiILha11xtREHfGJVMyRemUoxZRyzXktzZ7swNhD/LT3u8bu/NWkMS1DSwhqTxdFBuaoyKAznSYkimfpTcXePaR0+RiQIVkXv9FKe+HeLAK3LztwkV1V0TLUx/R0gHfiGqTfUXyc+tLub9jmnzsu7b2RNbiXuNP7+Wdm652Xlua86NML21pxXbhQ3PYAbihU+4GdUIw349mMHHPP+OtoU4Op7oZPRK81RE+wC5XGXPXDaLVG9k2tLexm2lXfq7E</vt:lpwstr>
  </property>
  <property fmtid="{D5CDD505-2E9C-101B-9397-08002B2CF9AE}" pid="26" name="x1ye=27">
    <vt:lpwstr>pnwj8IKBLlGE3+sjPd9xs0x9IkB/Mp90L9xt9WUd4wRtD2KJV4KbUQCJb7Q0O1KI0XrDP9wyf+JPyXkAXJPN9rC4fpHiBHFmft9KZcnc3cdmsMhDlNaWN7vOEA0LWEfzDOFBRjQj4U/xeKDZN+WTfThAk0DAPwmxV72M64E+mvJDtFOhSp+yDNqgEweaG+vVrT1JGK/Ooup+7GeNuNtyznOfXimxXrhJaD4CDKfSNtPvKQnrFJ/FDiGZccuLcJG</vt:lpwstr>
  </property>
  <property fmtid="{D5CDD505-2E9C-101B-9397-08002B2CF9AE}" pid="27" name="x1ye=28">
    <vt:lpwstr>lZmUpMB43zU4yxZkVcbJwOZ3bwhJt5vfLPXr01aAfHap/UIAdGtGXW0qfQn3+ozlteUvgqx++uwMzxTbuFNpy6/X/JE/4uT1By9YaOohGvv5Gmeut+yceWdr1v4DMvVdIqmTORG4ix5ufTftTQOp34/jnh3+wV2gPun+J1MX4YGWnDQ6KqFZUQvJmrU/1ASdX9zA6hr+whJ6y0QqBuq+gkyD7BDUYeZsmu2QipGp2ZODDv3vusJUmuBX7ITy+Bv</vt:lpwstr>
  </property>
  <property fmtid="{D5CDD505-2E9C-101B-9397-08002B2CF9AE}" pid="28" name="x1ye=29">
    <vt:lpwstr>tPx0hxTmoiLty/DxdxwYC6DETwLSbGwP5TEiKpX4nQ8svyP6LblSFhxiX0bf9fq36lted3X4RBfOftMGEtLeTvzgCyv6qYDUH/OCZcJBmz5DlE6h61cGT9en5Ek23K+dtynf+1RVAo0k5QtVAaIhuDCggxRIjsvcVDpM+fOJJM99ucCM8/ZRjklaePTPMalJxm7JKMIptuSlk91kgs/a/zyBOd6+SgrH8wWBHEjO20GGtaYY3KHlMSxONZtuZzt</vt:lpwstr>
  </property>
  <property fmtid="{D5CDD505-2E9C-101B-9397-08002B2CF9AE}" pid="29" name="x1ye=3">
    <vt:lpwstr>EbencSmepObFrSby96jITCuvtXWadhrshMt+8hqwZQSALWpzqwZ/7ZDqBaL399ChToh/dAbnjF/q4UDAAHwXMIEn0BTFKgC1T3sY/5P5OaUrIq6qYOdCGbMSwiQwcqqyBpSA4NDJ94yfwhMq1K73Sw7pju1iuqKQb5KX/ruQj+tUPcMeX4YLdi8LsmQt4ecmGsL98wJn/PvEX5iSFOS2y+6vJCa1iTshDvrbK02TTnDKcX9s8vm1cEOO3FuSBxg</vt:lpwstr>
  </property>
  <property fmtid="{D5CDD505-2E9C-101B-9397-08002B2CF9AE}" pid="30" name="x1ye=30">
    <vt:lpwstr>zWqq3v2JfNr2t/+Xd6PTXbEKe2IIGeOSdAv/rZtoNBsBFca50wpPWMazqdrz2bzS3B0AfHRHpRRVKovdoZFIB2L0BzvQS+wwTIm2yH7PjSpdXAab57oPVHmvk3yC3fymPc7FVNMRBdmZIBENpMlPRd2yDPLA8VNoaJ4COcuqkslt77+7O1OtI+wOLlKMzUSIYi9ef2IAd3E1SHc/Yt5eOFHVUGndmEbV7Qqnuh43iC/BoPJ0u/NL8/jTR6VVkjP</vt:lpwstr>
  </property>
  <property fmtid="{D5CDD505-2E9C-101B-9397-08002B2CF9AE}" pid="31" name="x1ye=31">
    <vt:lpwstr>HhdE1syMaOVKs/x2xqszCn73RoTB3Y4r+l5RhmZ6JXGahM9yt9gPnhz/ZW3xjnrz+g2lQjndAxao9Fy7zfwjZNSCDVWIovrubO+DJn3RsYpF8bDfzrtNr2q/hbtbE3A3wcAc7ci4XmJNDYpI7dQ6Gjz4yus7Ih3OwcH7SwKW34fpXAj/NcxRFQku4/gycbGk/J4/7hQWqjwqFZ7nCdEw4cHM/4yVJsSiJQhnKtYsgpLgwQ3NdZgTn6JLVGVXB1Q</vt:lpwstr>
  </property>
  <property fmtid="{D5CDD505-2E9C-101B-9397-08002B2CF9AE}" pid="32" name="x1ye=32">
    <vt:lpwstr>iBb8PMz/bGuVe+3jpVbG/hjzJa+7wKQang3kDxkI6zZUnRgDselBeXP7JZ/ymxOzl2yckBvVrY1ql9yjOd8hxXMcfdjc+eFDVBlu+uGrKMJJVcLWb1KEgaiEF1pruYMVyGUylICKtD66+9PUbHhCagtOMFsIAhqsDq/z11HhDBLMWKue+ufb492+xS3K8VdGnLA3ShWNh9T2qYIqFCz3+DMb0Rr1QcJiYm2/NeEUDok6eV3Zys1VGiGmfAuvOde</vt:lpwstr>
  </property>
  <property fmtid="{D5CDD505-2E9C-101B-9397-08002B2CF9AE}" pid="33" name="x1ye=33">
    <vt:lpwstr>TnwCbG0QTLGlSKuNCtfNnkM6L7MFsl3FXOCFMZbNtW0eyM2C3qNYx9pMEa9IDdU2kYeqJCZ/n9yKKfNZdB2n4cAXMg5wI7vFtBoHO8Nr/nwG84GB+Pydfjm3EB7BWwc6zYZOLhPbYqjT+i93oSvfiE0h7MrwelZxQu1z/lmJvolVfQW29i6c9UtGzO4NfVMNB2bp/EAyQhCqu0Z5f1FGfGlsuzzI9lL3CNBJdRKBYgUN9Ip0M/PEDB4j8cRbFee</vt:lpwstr>
  </property>
  <property fmtid="{D5CDD505-2E9C-101B-9397-08002B2CF9AE}" pid="34" name="x1ye=34">
    <vt:lpwstr>73O9P8HhmOFXm7Pn9Pw3Xa3f1PdvhLKnjjDpz0SWLZFGrKSrt20SKdRKnmSrAyl2L6Q6oVe3ko5zuR0Z0cxbYW7wR8imLcZsF8XJf2gAQqwqFFDb7L4XvGRC1Tnl/+z8VdD26Zwg+H+PdjWssEQlL7QUmuXCLjIwXpSVcXqo+/JsO9VUFhsx1ioA0moNj0Ex+n1lUuttsTRnw7rYB8MXZGRuj9Pq386GtEy6mIZNEeiU9sJfUM/suoZHe0JhBW6</vt:lpwstr>
  </property>
  <property fmtid="{D5CDD505-2E9C-101B-9397-08002B2CF9AE}" pid="35" name="x1ye=35">
    <vt:lpwstr>d4ez9aOIGb45aBJG3RMDsL4KEO/ub3lTbX724nAmnp3qSjFu0BDJW5hKSH8ktYNSRp2pLxDXg7/ktimMosTMYGiRvYBV1RaehUak+FM2Bi94xWlC8Ub9vZ83+kvbH+OkXPgKe/RK5H0267WLaSyyUZEmqFzJr8NcP5yfuzlJeh/UZTO1GN0etjjhKDGXH2Jm0ApcZ7lHnqmBLLPGvpj47PKr9EjtUS6K8mHlJPHn36r/nArnFcjtDQ0hp1UpopX</vt:lpwstr>
  </property>
  <property fmtid="{D5CDD505-2E9C-101B-9397-08002B2CF9AE}" pid="36" name="x1ye=36">
    <vt:lpwstr>ZMbqEhAYAwMhJwlzy7BGxuhvxymalaxjrqbfYXbVbvyxkNWZtss6bklZf69PVOi1LFYGQNVY+X7+PPx2w5+FRejXSSxaoMAihvj1wZFv/qgkDjT8JjN9HRflCVcIw87w+n9bYCwwpbSdeuaoMHRQoO6knmDWZFdrQyx0LiOBQ5DFIBQ8dhyMv+41CFdVS8fUltsnOQCs1MBqdMVI5ooUcvnIBtwX55cOfVhyAErMEKvBFe9zuCN+rbRUHxqdDyp</vt:lpwstr>
  </property>
  <property fmtid="{D5CDD505-2E9C-101B-9397-08002B2CF9AE}" pid="37" name="x1ye=37">
    <vt:lpwstr>hfCmco0tzq0rvwNqf9TvuH+jMpP7sRzr7GIbXd/0TcMFQauLWh56PjDcmWrq+sT9lYVEhAtiLlSOvmX/1GlmMqMzW89Hh2xQuAvVVI2/NqktRAhnoCsHjHIiTTTJngnwElPkrVvIsnRowZTAv10u0DXJ69vG7CnqD9zfRQIXor7zDTuUHgF12f2dh7ehf6QXtTTsQUy3A5MHNs3+XtKn+bGh2eBYamfwGFDr6/dlo2GQJbe+e0iKFSwdh7eGp98</vt:lpwstr>
  </property>
  <property fmtid="{D5CDD505-2E9C-101B-9397-08002B2CF9AE}" pid="38" name="x1ye=38">
    <vt:lpwstr>FmEmTsi1ghOlgv3QDDJcgF332tXL3DWT6QF/RuZdvQlXd5mdquVvh6je3DhOQmIK8SIN5JsoU/WIB5Nl4lTSOCTEo03zww990/SH/C+hCOIljoXd3Y7SX65Mn/MNxiPc6mVFmAI2NJPok/b4UnpPe3s9xT6VfdRmS9dz280kHhjacxos9NT5Ep5n9hyJTfqwrqm+CO2ebvAgjIJDlXgs8AjaZRpWwJfEzU8wz0BRM/IjzBxfaTUTC+r6ZUk31KB</vt:lpwstr>
  </property>
  <property fmtid="{D5CDD505-2E9C-101B-9397-08002B2CF9AE}" pid="39" name="x1ye=39">
    <vt:lpwstr>xMCInc+lsYNaD/HSzJ2bTot1gUgZyX30vXb3Z3PMYG3UxILrCUWAKmnsRObXfwNfzl7cJ9cm7H5Pe3tpXACs6zxecPFD3euk/m2UtfYepXeRRHHoEbaIpa4os2tSyfRyujfHCPl6E/K2GAQwe/VRl2lBbKD0RvLxtHSdBXbE7ih0Nc7tYAhlbLMgrG0Rvdx5/gdFGJqgYAVVI70kc0noI8BQpAcw6BqdYZn+KjJ/msKnZzHY/3j9FqUmxOa4aqJ</vt:lpwstr>
  </property>
  <property fmtid="{D5CDD505-2E9C-101B-9397-08002B2CF9AE}" pid="40" name="x1ye=4">
    <vt:lpwstr>dKAFBIhKqOz5LWrejJgcUdycFdRdMrdtqFPMR+Gqtm3vtn7vu+c/VWKfRawvc8biCmvqvT0k7fgQIWQmveTmgN26E1pN1t8KCcJc8d3u1zcsxM5CuZthSmQBKtpmCy/8Pc6bL+VnZpKCBDL6eaiTcFdPBjgvQLLotGYdZBvmE1uvU7FAKU7MXR78x0Xlt1Z+N+fLppsNwpLIgLdM7rmR98KbcJ2p0wKdbRr2XZOfNXnowOytNQCEgWJqlSzQoal</vt:lpwstr>
  </property>
  <property fmtid="{D5CDD505-2E9C-101B-9397-08002B2CF9AE}" pid="41" name="x1ye=40">
    <vt:lpwstr>Tm5HS5chfX0uC0d7JlIcl+e4cdVfXus0FQ6WynvqKeAjc28vDlDR6dtTvsoJECytMbPBQ/BWms1rAW8FITQNV0mg2L9eE5TsSAiDfnieIh2oKI/qZ8vfaaWeEwJu49WAVxBbeSNDJVWsSmq6902uIbszyk+DElVIpri+HVcrLGScOVMBFMLKCu60hoxRpPE5IMUrl0P7X+wc1TkeLcfUkBquXrVFkHYlzDvgRPW4yF9VrvjyyWqtul8mjX5u3ey</vt:lpwstr>
  </property>
  <property fmtid="{D5CDD505-2E9C-101B-9397-08002B2CF9AE}" pid="42" name="x1ye=41">
    <vt:lpwstr>6iWtB2ihl3L8dPihnQ53EAnnjVDIOfGkENifys875ZzHzNWpKsexRCAlhEBjahPU1zMjkIpKGyD6BwP0YfhYuI+DTAiCm2eeHA5VVya2K+uGnGCdvYp8myxczyECav2r9BjqpaCngvykeb3V7NE+XNX3h/GgnutbDMDF5qFVuF+NLAk/J1Kb2Mq+ptH/OPaRzojo6xoYwAwmb7cvCTmgu726R6MHEn3WBdJZ5/Q3USWENHnkh1jI8H2ujgnJEpk</vt:lpwstr>
  </property>
  <property fmtid="{D5CDD505-2E9C-101B-9397-08002B2CF9AE}" pid="43" name="x1ye=42">
    <vt:lpwstr>3/LSBqpVNQ07P0veDtnbahCSQJt5jkcwy4AhE88A//E6iEwl11FidHuhy1LqBmc4TKcdBZtT5fKH+tSSfFeqa+MyHiad7cu0ylIPVWnFX4XxhUSM/fAoxjKaciFV2c3bohcR3+LbWwJ4nttg7QitM5ST2O+uLyXbafhFXQvD6h8PVNkDbuD3Ftrpceq3YzXhaYD1C3z63KWzAgCRYUfuigu9twWu5zguE3LhyPnkzdgEF/57QTsilJ7alKvs9k9</vt:lpwstr>
  </property>
  <property fmtid="{D5CDD505-2E9C-101B-9397-08002B2CF9AE}" pid="44" name="x1ye=43">
    <vt:lpwstr>j6vTyCTLa+BHT9dV+aKp/MeEByxMlmFrrYlD42+sNQ2/ylsXMRH9XPEOiw/nqStHUrpQmTUHPsLIjYZB756a7Hib3xygxZ5t8uzSEHH5v36LFss69AAPjzuJzLUlwjJ5gWglN4HefsDcTMMpj+8yMUCzDlp/mqcc3ezXWOJM7Kqzs9LB1c5a4uIbPe1gv/mLbopEGx4pfkbvy/zhp+shnyhFS2FrhdNsv5Uo9/om9KpEN37k7Rg1uup8aDsetPz</vt:lpwstr>
  </property>
  <property fmtid="{D5CDD505-2E9C-101B-9397-08002B2CF9AE}" pid="45" name="x1ye=44">
    <vt:lpwstr>BNx1lA8Ek0/6Nlcyu/O2JpBYnFqqTwxcVbNlXNS4Tqs7kxbG9wuezd46Zbb75vfhUCzZZxNrE9QbNhuGh68qc3N38jeugcF4jmOywvMoNzTxKo/7ih2JDfG8iZODUe6YklvOs7c1k3H/oh8x67I6/d7+CLFZOVmqEc4M6mc8GJTi2/txdxEZKhuI27bunRP/2z7L4SQkBIO9fhQ36IT87I+Y2D5m/mMshqQ0v40YLknlRjkNDsMK+tcFRWx8fs1</vt:lpwstr>
  </property>
  <property fmtid="{D5CDD505-2E9C-101B-9397-08002B2CF9AE}" pid="46" name="x1ye=45">
    <vt:lpwstr>AVCB6A+8Z3JHYAVOec8Ng2YiLOqMYoB+V9/sx5qtVWegd6YsGlBTdEqv4yqjXzGLnjhlV/VmGUY55BS+5SmgQuW+BYvkE/ElKprNB3h8C/z09fcOcxtao0irOSHavVzeuMULKXjrvlQmRO7Dkv/g51d9CrSzX6udztPsdcB6BzCmTuD7GMSzMGUb55LGLsgdf1N5AYP3s0BH4GquVqTelUrLg/I3H3P/B5ZBpWe8D4XfcqT7B1LvV7KL3myyRPw</vt:lpwstr>
  </property>
  <property fmtid="{D5CDD505-2E9C-101B-9397-08002B2CF9AE}" pid="47" name="x1ye=46">
    <vt:lpwstr>gUnIeS5DEdqmAuL9qz7Wj98b3jUuffIJyEiWwTWqUQtjE5raSI/jbB11xPf56xTUIJxRVfBoRPgUOl5v0Upt6Zy0RgKHP3ht0UjdddhdC+Jv8DXESgDCgaU1kIXs7BRMxWAhQLvKVRT6SPU7tPrWf5dae2Xr5CGQ6xMDcae75QKHPTeKDhyxGkDAigQmIyMlqitfheiqr/d7QzOkIl987FAjCvJOGQuTEfXTCgskcQ74hrtxGVL35RBJ/BFOrRx</vt:lpwstr>
  </property>
  <property fmtid="{D5CDD505-2E9C-101B-9397-08002B2CF9AE}" pid="48" name="x1ye=47">
    <vt:lpwstr>eTkAQv1uRK/0ELco/kVyFPh2TUU/BoSZ9qSWb6jQkD7b6Ap2lyn2k20xO02vaCSFQ2Ij8EUXpV1Xc4U/a2Tneqwy/jWgDs+E+0UKld657YwCUzcm3DdZaAnsX1XwfGejg12empf8d8u1C6bIYcHIZj2NCB/4FXAtTDrSJ1xO6uovP31uRN52uDUhil8GPcvDHvhaNW/doj/rlx+jR5bSyIXsOJjZxczrN0zMtRknJnetxnW4t+75e4fomDPVmnm</vt:lpwstr>
  </property>
  <property fmtid="{D5CDD505-2E9C-101B-9397-08002B2CF9AE}" pid="49" name="x1ye=48">
    <vt:lpwstr>Li0s+v8X835yto5k87TxTMmH1n9E6V5hxbMsy5l+XWWn7oL6Vz4XSXayyD/x3H17K9PDUvb0Q86XfL9H7Q819mBI51+6YxzZy0KzMiTtDnIVQxFYGsj9HeX+H6/zuBf+1L9PjTNOM6/3q7aZC3HTJTwQLucZDHfxOFn7C+fRIzoLCUmeiP9KbATMfhqD0HUIC0b7C//r3l1cyFCGFxSN63vNslivGxakBYLxbP+tpoGXUYW+e2loqdyVHVW/KNR</vt:lpwstr>
  </property>
  <property fmtid="{D5CDD505-2E9C-101B-9397-08002B2CF9AE}" pid="50" name="x1ye=49">
    <vt:lpwstr>vEealDZUOVN/ekCFolu7vHFtyzwZgNec/yhu1oJRRg7jWSIRgKAKvCWn/hLqa08HfGs+XWb9Tt0uJwMxben21yzbs9izWY4IJNnPoRGekqgy4Fv/oJ0QOF3ienm833/nwqo7eC+Wtv7Gd9q414c2K7Acn+OU8jp3bnWsT18Q01Tj+m6QKtRygEuEqYKWF3xZuSP2lqdMEHBr0e2mhcN+c4tGCAphWsb4/4kJ/ZqikS3FBR8FTUI1q1Ab1jGSmr9</vt:lpwstr>
  </property>
  <property fmtid="{D5CDD505-2E9C-101B-9397-08002B2CF9AE}" pid="51" name="x1ye=5">
    <vt:lpwstr>sJsiLb2CjK7Aiz3SLaE4L98GQmcOhnpEHhJSvCkrSlcEw1FAp16vt6hB+OSqr9zeI6LYvcsSwAXgJ4TLw+FcFuArif/PSMfzVVjegHxesLPaNl5b10wT+nIjnwrXj7oKKxR56vGpCH3DJlnFRaY54m7taCmUWb2KUIiL+pfXAgiEE7ftze9uF0QjRebFFo+pjS2vnlSs7xeV9fl4RbzenE9pfVyuNDvwkRi6f2BguQjEjtoaN3gSNIRM+Z204En</vt:lpwstr>
  </property>
  <property fmtid="{D5CDD505-2E9C-101B-9397-08002B2CF9AE}" pid="52" name="x1ye=50">
    <vt:lpwstr>ygNLokXBuEfztQMnOwDipOKn3zXGhwZkyOBSqzjIRn4t45PkXpsU494apgk+AxU8fwp/WqM1hk8JmBOooi/eYzubSKRbMFoSYMaM3y2In0Lsrk2u1eodC+Anrxpwjl+TXw54V54b+GNF8h18srnTugx97y3LokYKJGszZzMgLdIFjju6N8RQZaBiMKeE933ZATDnUxr4cWGv3/Nvv0/yCdtqwTdLrGf3YgywH6BBFty+tURYFQN9fq5fsp+82ce</vt:lpwstr>
  </property>
  <property fmtid="{D5CDD505-2E9C-101B-9397-08002B2CF9AE}" pid="53" name="x1ye=51">
    <vt:lpwstr>yoMRVbkj1awzfD5I/d8K1CM4rFsn3lHX4cRH6UWTTqyDWcSFPlRw3ABF8LrGm5Vv+YHe0/xKyENtgk2SLHVTUhV6Yq1ddERSerAQQ7+WM51PI+bG/D9iBVAEz8jZMmJFcfurzVGdDXmo11SrgahWC3h5pWEX23D7eT9zsJcysH/BtjtUz/E3kv2zD+ovBkyTdwXROTlc+1AwoSRl+hDmllVSIRvLuVwYUgOny2DNmfmirCcnX6kk4vOX375VApL</vt:lpwstr>
  </property>
  <property fmtid="{D5CDD505-2E9C-101B-9397-08002B2CF9AE}" pid="54" name="x1ye=52">
    <vt:lpwstr>0y4IfyYYGbgvRSBXmkXjFsOKYIxNWXhkGa18Xqx9i8w0VBgWxW6gpGA7wzJ0P/eI1u4WB+DvNz2q0YPpmuK/g6KEuDFCpgb0rEgKelwjW+ZwXWWel4pk8hf0l9SOOZkIud03FZwaEwdof1ys+xBWScuECmS2BsXoVRGQ4jpQdJpIR1B++AeIX8pnVr1xrzhdH7r4c3Xg6CQF3dg++cP4rFE88RSecI7ThrHEh9744xramIztyMI/kPXa5VmEEM7</vt:lpwstr>
  </property>
  <property fmtid="{D5CDD505-2E9C-101B-9397-08002B2CF9AE}" pid="55" name="x1ye=53">
    <vt:lpwstr>4dgu91PFR2951aUnDk9gIfpgkQad9XbxInfB/Y/qjamAaR8ePOETciDb61GgWvqRDIv1RaFNNLJwrQtjBnrXV3ndcyhNPdn77lQnmGYAL11l+5r/lpuBT3EcYYIYyoQy2XbMHWyg4/sOl5s+b1jVSZa8dSGf3cPnPZ/o/13g0kFDqtt9O6NqOCbSm+XGlpo2fMf+J+mckvHz/lbDHKTbZnWoG01yx1bN7bYLf8nxoegSMLWokwAfUEKyFcII6ET</vt:lpwstr>
  </property>
  <property fmtid="{D5CDD505-2E9C-101B-9397-08002B2CF9AE}" pid="56" name="x1ye=54">
    <vt:lpwstr>bNdAorfxGl25JeGB4767PajbohBv9mK2h33kPqA5Zvw5Xkv6s3i6kIiD6Iv7mCXMxNGjmIlgTeGX6XjOzgwcdwMBLP8EK7yHcxhmx8ynRByEhu8BayEzNwvkYxtJtjBB/eMrIMKUO0P2/qm4gEtw8JpR2eKAn2SRudk7W2Pkut3S+dguM8QCAKpg1HCrRQ98b3jnNXPuPEM9OKo5zncLxnQCYmoemhlbxIn163lmxdH2b78alGvyyR1SuOygKlF</vt:lpwstr>
  </property>
  <property fmtid="{D5CDD505-2E9C-101B-9397-08002B2CF9AE}" pid="57" name="x1ye=55">
    <vt:lpwstr>E2Xuj9gD8nlzRCEMBSGFRHo48A1+RUs9rO79vzbLnu3kYcwq6OVq43oJBkn2AbFFLEMuxiHJo5b682b+DjCIGCT8k0ohaSk7qN7KSfh1IWYmAyd1HseNTjD9iaV1UGTBYRRMiMHZ7mU8t/P4QQXo3M1CHPg9rtG2fHeotZYZvKxIvMEafg2RjazfewC/DWSBZbTWA4VESf0uldcXXKjYP1ujP1BfIdj008Gg+rurq3guRcDp8f9E+wf0WR2jDBo</vt:lpwstr>
  </property>
  <property fmtid="{D5CDD505-2E9C-101B-9397-08002B2CF9AE}" pid="58" name="x1ye=56">
    <vt:lpwstr>RxbOHlTGh4B44Xj/79JIYOEkg7JUqxpu0W+moNIZuo12jK7kqj/k7ni6TtLFyWwwg/dXvrUcf0fIBE0njMzhO8INP662y8Q1quZRNbeuyPm/R18u27ePXsFoKi02ewUMnKHn1T0WX1kWqelUsm0fpnJKOKkxjZiajdZMk5EH9FQChyagd/+bpi0cvlAWgAfuK3MBoKQfI6YzSuKvPrbtV607hTwZG/SiVEAqOAzRGX39ZLuMWiKqwhggksOP1ia</vt:lpwstr>
  </property>
  <property fmtid="{D5CDD505-2E9C-101B-9397-08002B2CF9AE}" pid="59" name="x1ye=57">
    <vt:lpwstr>aMHSY4ss13l7hmaM9ocB3sIhwrBwJkoKDxb/inbxw4l4YmnndVlF280Z/DRDqufZ3R9sr2AYunLdpdIPcBOtBzDGhJC/F7kSlPRyZOhEiWGtwqvhF86JmVw+IRc3qlzVGfldHLI0yi6qqS2nn+LS9ZwiDq3/xfxjKJ31xJwsaZT8bsI23iMnl1z5uGzUtvf0MD4cXq6B+zoUnrDAVVtL6zHJPfnUdkTUeBeZskyh1MPUwacYTQ6WDUQOonR7U8+</vt:lpwstr>
  </property>
  <property fmtid="{D5CDD505-2E9C-101B-9397-08002B2CF9AE}" pid="60" name="x1ye=58">
    <vt:lpwstr>fRFAg9L6mWOjUsrCoKfL3oFoMrcgdGOfxqNmTag1R+k6fwS1zbfQHPBN/eLzThkQc34Bav0pUFMvXnH6A27QThIJt+G6hebWZRWwhy93/Fat95gdTIY5xBKIVHCGJkBjOHXQdL5y/KWbnIQ78FHNoXiKhs4oyoQhE31UxAP2Yl9eBRe1rDBGjArDgvcbdztkObKxzRM3kHuvCTfj424+oKYpKTnxIouUaU5T+9hCoF+6uSFnxcgSlU2AQVnAcxQ</vt:lpwstr>
  </property>
  <property fmtid="{D5CDD505-2E9C-101B-9397-08002B2CF9AE}" pid="61" name="x1ye=59">
    <vt:lpwstr>Uc2dHaApz8ekr5bh2cSb7T7WIaOG+733bCyv2mN07wh05qjfjcbcqaVqg4TnpG+/n5HmgwitgjMBCkOgYznWc08/P9LIMIbplE3z4mo2aIHVy8SiSVJpSS9f46UrLvDKAuceWev7LH1//8E2RpzkL5rdZLFH1R5ZkMA/JPLxsaB2CX+aNBzVvSxb2LK9GX9Qv6aP+sget9kEUHjrlUntKmrnT9tpDjuaOZ7UNhcCg5Crak2cbEfQhl4bCCt2FHs</vt:lpwstr>
  </property>
  <property fmtid="{D5CDD505-2E9C-101B-9397-08002B2CF9AE}" pid="62" name="x1ye=6">
    <vt:lpwstr>8/UlL5z42I/5sdSn/n7XQOmSO4e01gnY6muhU4V9Eo0obv422+9sVZabahf8UvDdby+FuAo0b/5v7jWyRCccGup7fnj0T46oAbDCLbUao9b9iA8ObjaYvEcTUp95A100rx8X0fJa3/FVgeg23a7xf18X2VfhvxQHAThZC3vbNII06F61Kfy5QLqXNUH0i6kFt/oHkcCE8vQBdsolLVpVzEdthFJrJB6uyF3GJUvLsgrEhxwC3B3ZZQ+iAR9+YVq</vt:lpwstr>
  </property>
  <property fmtid="{D5CDD505-2E9C-101B-9397-08002B2CF9AE}" pid="63" name="x1ye=60">
    <vt:lpwstr>dIn85dri+cHvulLI37Xlz3pai960a07fhxE20vG88q2dBn6JTN2MHpHlVAj3DZm9AXG7X54Va+HEO8YAzV+pijIvyiDzd8J2WVcREZORsF4AQ6cR0lYslLY7cHGLFWudj2cd7KZAU73xUeIt6hzKiZNZE5oRyaecMuDNDY+SzBwGZ2AHKnN6AQf4GIi9SpImSPdkkUjL2SzviSa9d8lXK/NUkKzHbpFx9TZeK0G8K4aZven+nXud3vFbuF9rSQI</vt:lpwstr>
  </property>
  <property fmtid="{D5CDD505-2E9C-101B-9397-08002B2CF9AE}" pid="64" name="x1ye=61">
    <vt:lpwstr>zGE1uSQ0ReQbssXtQ927wA1QDZeyu2px2I24iSokZnbsqdtkrEPnqUI0B5x/N1+Zv0O8XFnkglqVqraEnpLMLOdK2jidg8NQTB3KfKY/jVszQr4CkRxH7J0BpJ4OvvDVS3dPryhBkbqvRbLA7limE72/ia4Duv89vEyFomF6cjHGVhm4t7PwuvVWfe7d/VWOMqi2aQBKDMGrnfJsYLNlNJ0tPI3ppXIHvxh/PsSXC/wFhQkWX/MgDvDCDfYjkoG</vt:lpwstr>
  </property>
  <property fmtid="{D5CDD505-2E9C-101B-9397-08002B2CF9AE}" pid="65" name="x1ye=62">
    <vt:lpwstr>w1f30GEoG0zarIYxX3ppGaN0g9XrppNIXxzhTEPJqw759oaTNEp9MHM+8UUFKlBuPGaceNEuKT13kvPlmg27YJLrKPDza67Dg252qzwo0sdiDFRmPi/O6BqP7pdMCpHoj062KEe/Bo7mf/3EJYCmzmKCCOlrvDNxjMOjO/KNXBNOIDAOXys9udG5R5GxPzrbElB/XnX/S1KMG82fdiXSI1GT3phu5dMCkVTTwE/F5/+wxa8ue4kRVoushZwcKSD</vt:lpwstr>
  </property>
  <property fmtid="{D5CDD505-2E9C-101B-9397-08002B2CF9AE}" pid="66" name="x1ye=63">
    <vt:lpwstr>5mDoiGty9eTp56j8/dtn9DoRRskW2LrNZZS3vXMx9HqikG9Pgycsdz4Lej9byWy/fApzB8nRfzE3Cd3O1R/yqNj7n7WOij5ktkb3Npuwk+5vI6YzpFCRJ0MTaC5LSNfL+6A4DIPh/nTDR4KXcP6zO3mIFMGjkHRAAx5bqQJx9/LR4YP3MVf//+USNJ09w6RgFTGAFscEJh+Xd8UoA0Pn9D4lr0+9SvtDYsPswXevM84N0xnbaCyDfAj7bB3lIpf</vt:lpwstr>
  </property>
  <property fmtid="{D5CDD505-2E9C-101B-9397-08002B2CF9AE}" pid="67" name="x1ye=64">
    <vt:lpwstr>Kd1MB0ifurgnvyrO8jBinK7mu7OPdvS8qUl4ijY3DWpXCY5GkB68qELN3BW+lxiNAqfsFsNc1Sdlf3RMiXibBUGC/TXv/YPH+2eLXMp5gDl/ZaVOaDhkEeVpBa7j5NxVVjkuBYU1/A6b1Q9v8waO4t7LC9taDn6bgDNuvtJ/vaZx9Z2FhPvv7HZbWKa/hHDwBIgg//LAoHi+YyAW+ka7V31/kAHPv0MhhxXvh4jFStFCoMUhNHmn6j+7JFduSfm</vt:lpwstr>
  </property>
  <property fmtid="{D5CDD505-2E9C-101B-9397-08002B2CF9AE}" pid="68" name="x1ye=65">
    <vt:lpwstr>lHWBimyBpsRq0AmN/yf1vLXqJA1o0SBo3coRkTBskUkQOvOb50RpAulonSeINFTYADVGpCKpfO9PVeecy6c8rnjpgeNDaKPNR/EaXpWK8wcDd5euJCzFHCuqBTnv5Au7+n4EZof5FxoJ+EjVgZcyKbQkDyLGuA6BDYkuXwv7/5uGjT2wOY/YsUqdv09S00q0WI08bFOEIrfqCtlaN+RxQ+akCjexEtOEoKJX/zvVkNKJkBcI2mGK/6e5Sc+xjTA</vt:lpwstr>
  </property>
  <property fmtid="{D5CDD505-2E9C-101B-9397-08002B2CF9AE}" pid="69" name="x1ye=66">
    <vt:lpwstr>+CgpX93YfYraxMFq2C0ntDOhNNcJWRRcFflRfphsLZ2ylFqXFcvDq8cB8RbtO+7js3dX8lXf3g4SVD/JdspxsgBiKD5xT0yFAV21Qnb7kCLKG/HT/rH8zZDirqoeLzofGvgrNYehUIwugDscBtcRe4u7PDgkNwefqbf5tKqpie6a/PSU0ioVP7SSbz14pzSEewfdrPzT6axQ270v3a2G/PTUqwi6l4WKlirTSUdFUmL/PcdrgPOrmdXvhwYAR+Y</vt:lpwstr>
  </property>
  <property fmtid="{D5CDD505-2E9C-101B-9397-08002B2CF9AE}" pid="70" name="x1ye=67">
    <vt:lpwstr>ZoSFHxOMYf/omiKhN/wGVhvsQUj2YtoPeGLStfOnEjUApyjZmCR26OwMruh0UEW/CGAb4g42fSkmfDjjdzPXrq912vdUMTT94HnZhXNOrLepJAM/2E18fy0eZ3XL9if2PN64VyfPPDLh1AKiSE+s/PlfWFg/T3+1gGWOlfItvmrkbdhYl/cjWeUZl9ezAB+g3T6VuZxcWt8zh7uCyKWIHXbL/+2qDKDcPbzqeDe8P6Wn5EXJJExXCquH+bwOQz9</vt:lpwstr>
  </property>
  <property fmtid="{D5CDD505-2E9C-101B-9397-08002B2CF9AE}" pid="71" name="x1ye=68">
    <vt:lpwstr>1mHolXRJhRBFNulQKsr8TMXIl+88Q3jOFLqRXTESmepLmmpLbFmku29zpAHER57JbQ4oVZBi1JG8OQbB24UIMAnXnaHhbMj+W23wm//PHbBESDpZhgLJgBTxw1qZXJcFBHx02E+T/CLayegsfMNWBU3wKOQd/2WyLjgbwfDITXNtayf7SAPtBfyEgQR4U/GC/IiUps619VxEzjBx5CFruN6QdUMIkfWVZ3ovyizIVMWbhTFzwDOl51w7VIX7qdO</vt:lpwstr>
  </property>
  <property fmtid="{D5CDD505-2E9C-101B-9397-08002B2CF9AE}" pid="72" name="x1ye=69">
    <vt:lpwstr>T5FGIrG8bcXjpWWdt0IuP+C8rnHgfipIm/uDWcem2I092GD3pA1PkWQGHxZrtth0BiabibHn4cRJksa3+1Bbett2SY3oxKbZMUzkRA1Vw5PBoO07T2IyoFwbVp4ooKgG1xJBS1dA+B6YthpqeLeffQ3yYrdXPx5Ejn5bVBzwSxHU1jq5Tckujf664w+tfjlqZ2LVYe3Nql5ox1n5oNv+d74euv0k9uD2fZvNYR0YsBq88SWzoHUL0NUTCKSPZYh</vt:lpwstr>
  </property>
  <property fmtid="{D5CDD505-2E9C-101B-9397-08002B2CF9AE}" pid="73" name="x1ye=7">
    <vt:lpwstr>4BGmbJAHaUppNiwdo3fyoztzAmeYI5N+jnnyaXS9ekPTx/R3Gxp5gpbXtz4JnA3FO4/m6uit95cw4o2WmtMNB6G8TagpUuSbE3IwlRFkquxzBxUV6GjUlwMFilmWRI/lx6CTQ1JErwFfmx9oveL25FtRuLDsVaKp0VdOS738Z5/fGEMdx0cvS8z2ilkxe0/CWLN07a3twAE4uaLykPDg9kA0SmW67cYvcvDLArUjNL3PUWtMegGQxYtNf4mW/vT</vt:lpwstr>
  </property>
  <property fmtid="{D5CDD505-2E9C-101B-9397-08002B2CF9AE}" pid="74" name="x1ye=70">
    <vt:lpwstr>WVd/qHIZmPUvRyUMSikT2f64ed2zlQY1+p1+1KixVWdSvJsvcRswgKdQHR24c3uhFhtehXUr5vnuS1R19LTI8v9N7p7QmokrwgU8GpgpB2Uawq30NbAF/0GYgoPjCoVxoY5vnhu5l6Ir/ckeiiXu22ta6r4QiT1FWQk8z7Q+2ro9jDt7kUkGwlDWyjisGz2oYjm5FVatl38VPA+WOLmWJ0qQW8mAHzT5lqIcPYTCOlJjpsLUdR4Bdf9jWDgro+d</vt:lpwstr>
  </property>
  <property fmtid="{D5CDD505-2E9C-101B-9397-08002B2CF9AE}" pid="75" name="x1ye=71">
    <vt:lpwstr>1aDKFatysNOAeWb6a+s/7ZeTA4HnuNo+SzfTAN2grwYJc3+fifLGmv0OWUq+I0oJcVVD8+zadJfw5Z4QgnBg4o7oR9B0W+s7ykC1qkxYf4b3XGQsIz5CdF51uC7MaYR9U8pRw8LkPgJ10mZa7tylSdQIWVwcp1iBOxcSfiuNBOwl9upWa7mUzmNHk8HGiv8XBaVjKEWhlkX1ZSwdHV3/iB2/XREAXC0aoRKIicucDu4QnI34bORDmfhM9KBwpvM</vt:lpwstr>
  </property>
  <property fmtid="{D5CDD505-2E9C-101B-9397-08002B2CF9AE}" pid="76" name="x1ye=72">
    <vt:lpwstr>pxjFkuakVLmTjxDW16crwhQa34SFNcfGqc73a0c12+WNrbPBZzH0v1P16Uomh4309ijUYV5r5IDo5TeNrcSvg6nhcd49b4MwhU1B5HTFApOTbBO5ub9ltZ1boIj5Gy8CAC2exd3dnNoWSy2neAOltoyCrm/meUnsAzSuP14hOeOwusEEG28Nhv/emfvn6JQjrTP+RiXd21+/KU7un/jR5IWvqtQOSwKqoF0sTXQ/nZO1nWCYvdCFFxI3Gl7TTCn</vt:lpwstr>
  </property>
  <property fmtid="{D5CDD505-2E9C-101B-9397-08002B2CF9AE}" pid="77" name="x1ye=73">
    <vt:lpwstr>7nBtdm+hylGuvLTsLnvg7F+x0mj2jcyZEvl4hLHz/AFJy3evsJLjJzpFeZx1jOhEYEuwzLXe+mx/HfYuXa/wmkiwEuK/49QLyi+lGXS1tpbL0olsPB6ls/TEfGrX5/hQez3eF4hvFigRmEfhb0sEiHN3HWDq3Bx/2AwBdh6XaPAhao7zPVGEf1Q+BM1D1YY9dSx26IleJvwfAWOzArncLSBukMLcA4t+GDfGCeuo3tDu6BH8ghTAq6l/h1HMd3H</vt:lpwstr>
  </property>
  <property fmtid="{D5CDD505-2E9C-101B-9397-08002B2CF9AE}" pid="78" name="x1ye=74">
    <vt:lpwstr>P32Nw47smXnum+TnKlRwyw212K+ATix/UZXbD2r1FnHstISmvPA5EyAOQhWJ5YAxj0kvFKTX8ABdWiGK1pIBY2val6kdK2LcDcQ+YVxzuareJBJhnYbcR7A7ksdvJ8XdKtafrTrahlB+/ZUPl16T/mJl5JeRbkFCPcPr5g+/WB4pAQVZquy4qYIBiK1OP8Mog1YMHouGoCVnJIQiXP2fdZlSgYBfMYoXMDgVaxdYEAKxLHaqVOrYFP4IhobA1ZL</vt:lpwstr>
  </property>
  <property fmtid="{D5CDD505-2E9C-101B-9397-08002B2CF9AE}" pid="79" name="x1ye=75">
    <vt:lpwstr>MkJ5i0MHqPp7Wck2O3PtUgckMkhIYnW4EU6rLFZyeyLp8zrNiTp97zU2BvDFw9Hh1QPT3d7HvamCVWgTH3gUl0qX4+a3aD24jCaaIH+RHoW+L6tYaJjNyCVtLq55lRXigzLwN/V5F8jMIOCXX4mZfotGMsGTVPfgREt1SVoS0taB/bWCPPiueCqMfL4xqLeZ9uBav2ku40OJ9GCOn51KAA0dQmHMmIDuFfIo5D+2LOGFtZKuR8TL6Jdo4fE/Nz6</vt:lpwstr>
  </property>
  <property fmtid="{D5CDD505-2E9C-101B-9397-08002B2CF9AE}" pid="80" name="x1ye=76">
    <vt:lpwstr>kK45sG30u8arO0fY5dkzn3pzny60GO5dbxCaL9Un6iMJ7+3mNO4X0pN7nsfF9UIOBtx/96FD2vA4IhvOT9nAMX7/PnUW4Wk3/lvMsurmaAG5QzAYEAv3PknbyzFiV5Oko3aOD+w2bqzQcXKSKVVyveopfLZOfXNwPJLPcHwsrMTJloZjzi1qt8W0Au0Gdrn7dq+C7iFTaotqj84udN8XBBJuKXniXZmnRtHTCP6qIF9B9qJjmolazqxH+BbbUKr</vt:lpwstr>
  </property>
  <property fmtid="{D5CDD505-2E9C-101B-9397-08002B2CF9AE}" pid="81" name="x1ye=77">
    <vt:lpwstr>dbr7eLnaYLp+2gs050Cb4i+BjZri1Xg6a7vjxldyHz7G8VvClR2ptyDjtuaAiCFzX9/B9THigFALnHc2ROij7DEmlODj/hTKqOW9IwNoqtAbLv6k9yTK2QT6XTVdALcDDGupTeFww0NbTfDidDA33aJ3qgztJCI8uSQB0J7569LZNjElqgKSkRFbyNl2qwDY+BPwMYnW/8rvm+3jN43DBH8QfY+i8JQuyIe3M3saDPep8rwuOnwCMVn7MamAFcR</vt:lpwstr>
  </property>
  <property fmtid="{D5CDD505-2E9C-101B-9397-08002B2CF9AE}" pid="82" name="x1ye=78">
    <vt:lpwstr>geADAbY7lqPw0ElKVbXXR/WNC4PTUSfEAjbmKyRnQJ/SoPdfrGR7G/7umAfaNV2KagC3dTWZ1da46cfYnIkIVx5DC1gybrpfIb6kHpGF2tvpHw2D0ulrsiRlPLlOAnwyppqVA8sZV6IxH0704To+7OOWzdwN8A1UVIj/FiLsIP9l5y34+FCnXdyiz5SHwD0KSN/vMNP4xJX7eOT0Z4RyzZcolYd6yQjjaq04xKYqUs5FSpc6FcAldWRm1zAvOTT</vt:lpwstr>
  </property>
  <property fmtid="{D5CDD505-2E9C-101B-9397-08002B2CF9AE}" pid="83" name="x1ye=79">
    <vt:lpwstr>9HJgpRGOdEy0EIySAH72mWusl62f8swXnJdBhpFtzqd40Ro1cFOF06Z5VJWV4Pv8Fv9LYu6GcH6pcM5TeEp+LVoxE0bXVY8u8Ik2PXM0jZSY/XNX0nHHeLnhkfqS2nc13QVFIKMeU0rBUDQIsq1DyjUPzgim+7MKGYKuaIq/Gwoi84IK6+DWOGVJczErS/Ss5Ue8EhSahu4lJ7j3Unxd1cKI3ZYzGRPk15RSohjRAzddR3x96JNcIA5jslPxk8N</vt:lpwstr>
  </property>
  <property fmtid="{D5CDD505-2E9C-101B-9397-08002B2CF9AE}" pid="84" name="x1ye=8">
    <vt:lpwstr>n6haRQT8mLzpMUq9bQoH5D686uFcWTjKaWUqqOH6uNcQTBHVnee26H3dykeQdgi8rftZj34tIJVPE8vT3d11Q0XaXWlamzCTwCqCLAGxEIqCXnmE+YBq4Jb7ISTZ9sPz59Xtih9oo58o41kE2pLLEKlvttg8P/grAei3xXlv/27sEUMXveVF0B6+RkulyTD1HfpjH4vML97TpjDA5Zlc9d5ZvC8snuXHWarID8cntsOxhSGp/S1wFCqfKFn7Qnn</vt:lpwstr>
  </property>
  <property fmtid="{D5CDD505-2E9C-101B-9397-08002B2CF9AE}" pid="85" name="x1ye=80">
    <vt:lpwstr>9X+hgJHWsIJbO7oReMHUbZ+6RmGPIDiO8+w/73uGAza/Xq64q5t1IMAdH+D5ikWRITb4Afy1SHpUnh8VSnB6xukLzMiNvjUxQG+Ni49cQ3EvVT8WgyexgV00p+vUQk9EeH+gQCs1Yd9/csQAvLCbAZUC/Wj4FuFprHr5ycMSaBbzmaOTJfs4nOqoAmH/svJMNTARK3X6u+XnRGwvgElVcN+n9L7SeZh4ycH5RjF5ZrtYvNTMDZALyEHMwbiIPTV</vt:lpwstr>
  </property>
  <property fmtid="{D5CDD505-2E9C-101B-9397-08002B2CF9AE}" pid="86" name="x1ye=81">
    <vt:lpwstr>4sOb9wHOqUv36PjjP4gJw0shDg99dCOHVrVQORAuz4Puh11ymXYdIvjr1YcjhSWKBJxflAbzwW7IWgDjmeUDal90TiIfO7nWIIflRSffR+eMsuv29fZiHsmZcbl2l7JVXTwINCblp3SD6wPQnTIxBlL1+4dXXQOgUHOY7b6eaPJOSS1HL6tPfVEK2b5vfFttzLaKWtIGIKzNbn25TaxnNS618+Po2cyABIH1mPQdeoqvmvcDkyP4XB8OJo480a+</vt:lpwstr>
  </property>
  <property fmtid="{D5CDD505-2E9C-101B-9397-08002B2CF9AE}" pid="87" name="x1ye=82">
    <vt:lpwstr>UaNqFg4tqTWEhgilaXWeehCthbz57V+z/YXzPKOow20ncx3gYJnJWXxj7bw0lGGfuQICKUsEFdIujdZC68y63s81JfuYC6AzwqmHnfByLTpHAsTECtewqCo0beyWSWrkSSX6UDc10fDJYdN3BUfqg45XSgt8v5k7zz0yFP3r7fdsHYspBoR+g/r85PNgZCAPsLIwqdpUs13wO0WRjG01MDXIEkaXIKmO6H907qkGmDmIJVLbFA/wyYSEFYp6nR/</vt:lpwstr>
  </property>
  <property fmtid="{D5CDD505-2E9C-101B-9397-08002B2CF9AE}" pid="88" name="x1ye=83">
    <vt:lpwstr>J3kl1FW+lenUwwhywKYcn1YmHLT/MjhzU/M+qtyoaNT4E9Gj/KT0DYNhQIausk+RcopdX5E/x4BG7dzfZ3E58+qF0YGG/ufxbUpFGujfrrxosXEm4eLFS+hTL3ieyRacoIwiEp3mP8cHfGOehW+R412AfClkVCwH8Ogd4+WrmkTWn8fMoO8ts9US0JkN6f5rOBxX47o1ikoZu0N6RpSL+SxSpKLypjdRR3p4gGdQ4vqj80AaDl9leYrBQxN2yox</vt:lpwstr>
  </property>
  <property fmtid="{D5CDD505-2E9C-101B-9397-08002B2CF9AE}" pid="89" name="x1ye=84">
    <vt:lpwstr>mGh8DS/TkJ/4NVgVtX3c775RSLpzyirl5Tt64ZIrU52rnefLEGZd+/FYF0TbbDpAciWYvOMkpGvDVy8rdd/u0XyLyAoG074RlTxUEU3XelLDE2t58ZiSaTDjbpPd++0TvAbTvnkf2lMGdYZrHWqzqkYFanTdlqZT+4Y4Oh1R0sf5MJasc7q/V0W4EuTDQE2aNP48+A7csFczkSQ8pX4bQvsImXX0P64lAIIZW+q0JvuDHLDMJx1Xf0Mny3ge5RN</vt:lpwstr>
  </property>
  <property fmtid="{D5CDD505-2E9C-101B-9397-08002B2CF9AE}" pid="90" name="x1ye=85">
    <vt:lpwstr>z/cTSzCkR9EQ+EG07rWACw2vOb6taUMPW6PqFQrDLVyfwSsj9qCuBGfklbCRAdwngwEBwIqFohR/kzz/tecQLdrQT1mxEGCMpYi5f742F67fZxUEmBUloKqW8D2+0PR3X+mHk+wQ4Vcx2uoDGWpk0BYfnrNZw3NHTywhFI3lKHeAjobTL30+xcRyyL5s9RneZu0UP2G/ernAdFQhZvsa160XmQRuH8mDy2cx+0PNBNnlGxU6y5DuSp5+4MWa2xt</vt:lpwstr>
  </property>
  <property fmtid="{D5CDD505-2E9C-101B-9397-08002B2CF9AE}" pid="91" name="x1ye=86">
    <vt:lpwstr>COZ1EDvLixn8EO5T20B/mWtQaUAxXJMR29HLtVMe57CN6xcDITX5MQEZ8Er9D7g83gy/CzZX/4kKxAfw9vrKay+Eef8vderw9rtMuOniPAVL5HsxsRxaRWIPX2WTHclKvXWriEjw0GRzhB9xP4V8a0XKubgVGN+/rJvpw9FVYTAFxl5inKfLayuu5BUj+J3xep0wR8a3GX/hUdz7PF33FeieH8RdlalM6eeS8O4UgFb/bbiisMOn21hBZ/FoM1d</vt:lpwstr>
  </property>
  <property fmtid="{D5CDD505-2E9C-101B-9397-08002B2CF9AE}" pid="92" name="x1ye=87">
    <vt:lpwstr>tV4WxTuVXwfB+O7mubDqjN3xaDLim6Azrk6TxOk7Idz0WdafiPUnt1wT39p/xb79jVszh89wTA8NfGZhW8MXdeNewIwXfp+7+/j7dvmDEqQBYGiMzuwn1cK7ItsJ1BxKofQTNMSZiz8+ZZ2JeN71aHfpSoGqY7Qimgam9m01gpVvHtffIzPkGLKhh+E8egrYrqZbBsnK4GVMQ9gW+EQY21tIjJgO1lS4pEDC57SeoXqIifeKPchZiUS+Pug+RJn</vt:lpwstr>
  </property>
  <property fmtid="{D5CDD505-2E9C-101B-9397-08002B2CF9AE}" pid="93" name="x1ye=88">
    <vt:lpwstr>OHl7PaknA2JXvRR3ErGPfTuM/umtTNgQdY0FDp0V7dsTtiCkU6suV3OB7M20jwzfoNPgNtISFV1IyBxljMp/vh48iIvC8QnremLVfi1HwITFsZGt0gicuUAT+sJyhBLYYYNKyn68grMIuoXLQVuLMcIVfKXXmDi2deN7vrbHSjn0YZcbgxOX+RC5BtYk9azCFOp7+AvkQnSnbShyFgo4Q29zlbYBG5wqybgT82kPr1/QDr4rV8GTlOH3UbPHhBD</vt:lpwstr>
  </property>
  <property fmtid="{D5CDD505-2E9C-101B-9397-08002B2CF9AE}" pid="94" name="x1ye=89">
    <vt:lpwstr>nDPm1UcYrAtP8Qi7eHOjN7UJuC3enpG2aPeQBOU6/aduFYCNM0CwEwIKw/ICAn4vV+352X+GvxbeH1VMiP7M5TEJaGgGeYI9W2RB9kxEeihLYWwqbraT75A0fM7ll0g+Q5IXmaFAarcCjHgZBUlLi5WK/Hbc+mh9fYixbDZadRKrS1qIMc8B+Lir05B/X32hleaJw8/4b53ppT6VSp96orNnbNc1gTz+P//VOvKUieFio6IVV5s4qrxeT1fIzyy</vt:lpwstr>
  </property>
  <property fmtid="{D5CDD505-2E9C-101B-9397-08002B2CF9AE}" pid="95" name="x1ye=9">
    <vt:lpwstr>KPG+gG4IsQrZZR1QxOVX4ght022aiP/3zz1Jnc5TcRFPkTWlRZj03lmMlDna+jd/DOSw0TtShbfCu9tcUfQq6HzAei6/9ZZ9gd4f68tlqsKaUP6pmBGPs6GUSQCwFA9qTFrFBvNVD756//7pbanwW9tX8dU1Gmf0/6X9SSFVCTb5rlcM31MasHPCxatrBc0K9Aw+FEckBThImddltNDuYKZOQmNwY+5wAOUorAmkBeiDaFcRZZ/+9Jb8iGcR4f/</vt:lpwstr>
  </property>
  <property fmtid="{D5CDD505-2E9C-101B-9397-08002B2CF9AE}" pid="96" name="x1ye=90">
    <vt:lpwstr>rtd9KfcVhefjfb9Ief5PKzj9yovuSVsIRt17BUshTlf7edKZbv8BY5ePvvjws7q/afiRRr5DudhaUL23nDGirqu9VSq7b1b1VqQcKPMS5ExHI9FlvAyWHXOxQ5VHwmOW9LZ2RIvW7okDODPcqQmZ4R2P5VM8Lm5uokvTGHfZ+PoqLSpwF1gZX/FLGxBHoTc9t3OpC+BZfMKgLczTgyEOuhXHZqBELc+1Y8IT5FSi17sDpyYScVr0DuPZ9FBb6ok</vt:lpwstr>
  </property>
  <property fmtid="{D5CDD505-2E9C-101B-9397-08002B2CF9AE}" pid="97" name="x1ye=91">
    <vt:lpwstr>ZOLzPZYmsHfSwTqne+EGesnvY3cCiezUhfbgHvWTeOkH53OsnYPb2hZOChdiLA8lUsqMYxHX3z3DBqytrB8pc8FODJVEfAXoxrIvC5DWZzYaK0DLUFbFbjTBGxaBsUnkKFGCgAJWdA81o5uSVz4p0L8DLVgmXT5kj1o6jI1arQJFj3gu4M8BX3upRPHX7Uv1f8akI9U0M9LxjtCOi6b2LCU7LilgkWo749VcoEXEs75Ep4yalhcm2oeNrB9ReZe</vt:lpwstr>
  </property>
  <property fmtid="{D5CDD505-2E9C-101B-9397-08002B2CF9AE}" pid="98" name="x1ye=92">
    <vt:lpwstr>JHj7Vr33GOMVYmIKwARveBuGOYbdtloPm07mnAI/G/2sdiu1QzGMfJ1A3eRTPDo50V5hQnN8GO9WCBlF5u2xCefvZ8nSQIneHkZLuwZMcEGvhvopRNW7QTo6Am7Pnixf200sAzQ9upgeEe+rnnaaxHD3XXG8iFlQcCe7ve1BuOyXfJ6PsSDH4Nqeb/MixjaEDDK2reurF3iqh5N/SleEoZh5imqCm/M6d0JGOn0Nqyuzfif4e46GYsWw/sFbG9u</vt:lpwstr>
  </property>
  <property fmtid="{D5CDD505-2E9C-101B-9397-08002B2CF9AE}" pid="99" name="x1ye=93">
    <vt:lpwstr>ug7IZyOKt0iMlVdXCgFa/HxW57tvpa/gAtkbbOi7ACXBCTU0UfT3XtJRnAy2OL3P9hgzRsvrkQSGHHHoqoI4mOoo7lvrcP62TvBR2h1y3MNXqt0g225+EEAEv2Zpuc/Jfw8+x8BH9X0Hrh7I/PaMeialOaDvzetpdbSOinvnLnTN6CytTGFjvGiO3/E5eP2EA0XhlezXkd1oCTrMFpue4Llpj3DzJuVeNyoRHG51QfjRxpSu1NKI+9fWo+xDf0q</vt:lpwstr>
  </property>
  <property fmtid="{D5CDD505-2E9C-101B-9397-08002B2CF9AE}" pid="100" name="x1ye=94">
    <vt:lpwstr>hGcPjKzQvfUs7wPxRFOrcn/PlapTB6UYhUK15wUrQKhXEDeM3Y9d3R7ZZxJha3/P6307y9DdYPSI2BIr1wRQdtLzYStaS3QaBgQ3594Gc/HU6Uadiaj+meMeJ1BLE18q5g7ZULPKTuc0dvlqYbSb3+ZJ7o3PbXZfmcUjrmT55f8Xo1Zfwzli+hZ1T/qhxMpHh1y3qhnfeqSBLpCkzSilzi9qbnC1Va8Flw1hHwAUeGt3PJC+CGdAdnx39bqHoZl</vt:lpwstr>
  </property>
  <property fmtid="{D5CDD505-2E9C-101B-9397-08002B2CF9AE}" pid="101" name="x1ye=95">
    <vt:lpwstr>aBrEv109Ac7D2KNlOSv1HfDi+/3x5cokU3DsIA7aOpRPigfWnZEnZN3QZB35GDpxvcJk/7ZB9QtBQ58R+k4uxKiLuGa1/ycO+csUdgDVYCoNtAUPMsWNpRsl1GYDm72eDmcCv8ReaYrrcvkoUjJFOAOGlB32Qbwq26d5pz9Egr8iwe/MxzQeCeVQoMgXxucST8f5SbkyK/Hc2GfpCWOJ7dNDc3B7OjjdeQdl6o3sUNiujiDUrybzXRnk52aB8Gh</vt:lpwstr>
  </property>
  <property fmtid="{D5CDD505-2E9C-101B-9397-08002B2CF9AE}" pid="102" name="x1ye=96">
    <vt:lpwstr>0HxaYPm8nErEJdxk6fb0btN2KkpEtg1yn9fgpVqIf96AUkgz7vvnY960BPqaNFhxDbSJaMCG9AmxxpFxyBARPpQrZWMQp8nafKkA4y4bjAMWHr8oKsQ2ME7Wyp6Q8vNBW6oe6TSFWxNxomcpMkqa2d0y779vXCtzHV0BR15QyMUVBNJ+ZtISAOutGUIKivtxio/Dla4kETXfhmEW6M8voenaD3R1VfyhHH0FOJse5Sz3orIM1RljPpIHq+FaXAi</vt:lpwstr>
  </property>
  <property fmtid="{D5CDD505-2E9C-101B-9397-08002B2CF9AE}" pid="103" name="x1ye=97">
    <vt:lpwstr>YsxqtFDnuNoBci/PaMbiEzc/z1BgNsmU6LmNXrT7nQcBfKuLjvd5rkRVey++bauqk1apiRZknbo9hDyrX2bH1zgJZuv2pPUvE1PiJfk0tkzO/31vTDPDyLAdZ7mb9TZmJlvwOGjXCk6ga8QAAbmIW+zRqgZ8kZjv0p73U/FhXmOBOXwmJzkp0W4vJsExOtNGAQV8eN2caGiwLGHtDAgvkoapAqttSLc7Cowm1pc/kDvx8R3T52UcW/P33mmHCFL</vt:lpwstr>
  </property>
  <property fmtid="{D5CDD505-2E9C-101B-9397-08002B2CF9AE}" pid="104" name="x1ye=98">
    <vt:lpwstr>PjsvUx7sSYeOUCfBfuwq3MvwmMqQCF7tHSEYqJS/D+iYxu/85c1+ax+CZFbtWXOj/09GUQjP5aY5YbeJbg/BJPMUhxRZluPNIx7gw/73XYuHtM2VojkWFZaGbrH73r4XHHt3TxCHMrFIvlL/k7HsPnRCkazbZtj+a2oKhqq287lJghPlHPH7ikzUQX9p7aE8spUBhGSYrh3bH6adOuOj6rICfinNpN4ts9fM4sIla5Fm0wU7iqqzPBXEiRk8R4U</vt:lpwstr>
  </property>
  <property fmtid="{D5CDD505-2E9C-101B-9397-08002B2CF9AE}" pid="105" name="x1ye=99">
    <vt:lpwstr>/B2pr2Lx1LR2fgrIeJS6mQ/I+tyrAfbHkqENf85CTLoypzIMgqHMB8Wq2mxtt/3aaK7gNwqJNvaDqKJ9m+g9Xi74JEurMZGerNZWvnHNoCY8R7oc9gNRIFS+IZvA2xdWkM6l//mGJ/WAoJXYl3DkNa0LePNizlNRd6bcZLJNJco2BegFmz7TQq6HsEuc3Dq8qjJGIZ4kicXP7AUF3Ijn+g4SNRp1DVez66hr+zECOW4p14jFfJV3SLguY2Unfxp</vt:lpwstr>
  </property>
</Properties>
</file>
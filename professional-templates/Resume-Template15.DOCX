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documentthinbottomborder"/>
        <w:pBdr>
          <w:top w:val="none" w:sz="0" w:space="0" w:color="auto"/>
          <w:left w:val="none" w:sz="0" w:space="0" w:color="auto"/>
          <w:bottom w:val="single" w:sz="12" w:space="0" w:color="DADADA"/>
          <w:right w:val="none" w:sz="0" w:space="0" w:color="auto"/>
        </w:pBdr>
        <w:spacing w:before="160" w:after="0" w:line="480" w:lineRule="atLeast"/>
        <w:ind w:left="0" w:right="0"/>
        <w:jc w:val="center"/>
        <w:rPr>
          <w:rFonts w:ascii="Times New Roman" w:eastAsia="Times New Roman" w:hAnsi="Times New Roman" w:cs="Times New Roman"/>
          <w:b/>
          <w:bCs/>
          <w:caps/>
          <w:color w:val="000000"/>
          <w:sz w:val="40"/>
          <w:szCs w:val="40"/>
          <w:bdr w:val="none" w:sz="0" w:space="0" w:color="auto"/>
          <w:vertAlign w:val="baseline"/>
        </w:rPr>
      </w:pPr>
      <w:r>
        <w:rPr>
          <w:rStyle w:val="span"/>
          <w:rFonts w:ascii="Times New Roman" w:eastAsia="Times New Roman" w:hAnsi="Times New Roman" w:cs="Times New Roman"/>
          <w:b/>
          <w:bCs/>
          <w:caps/>
          <w:color w:val="000000"/>
          <w:sz w:val="40"/>
          <w:szCs w:val="40"/>
        </w:rPr>
        <w:t>First Name</w:t>
      </w:r>
      <w:r>
        <w:rPr>
          <w:rFonts w:ascii="Times New Roman" w:eastAsia="Times New Roman" w:hAnsi="Times New Roman" w:cs="Times New Roman"/>
          <w:b/>
          <w:bCs/>
          <w:caps/>
          <w:color w:val="000000"/>
          <w:sz w:val="40"/>
          <w:szCs w:val="40"/>
          <w:bdr w:val="none" w:sz="0" w:space="0" w:color="auto"/>
          <w:vertAlign w:val="baseline"/>
        </w:rPr>
        <w:t xml:space="preserve"> </w:t>
      </w:r>
      <w:r>
        <w:rPr>
          <w:rStyle w:val="span"/>
          <w:rFonts w:ascii="Times New Roman" w:eastAsia="Times New Roman" w:hAnsi="Times New Roman" w:cs="Times New Roman"/>
          <w:b/>
          <w:bCs/>
          <w:caps/>
          <w:color w:val="000000"/>
          <w:sz w:val="40"/>
          <w:szCs w:val="40"/>
        </w:rPr>
        <w:t>Last Name</w:t>
      </w:r>
    </w:p>
    <w:p>
      <w:pPr>
        <w:pStyle w:val="divbotBorder"/>
        <w:pBdr>
          <w:top w:val="none" w:sz="0" w:space="0" w:color="auto"/>
          <w:left w:val="none" w:sz="0" w:space="0" w:color="auto"/>
          <w:bottom w:val="single" w:sz="24" w:space="0" w:color="DADADA"/>
          <w:right w:val="none" w:sz="0" w:space="0" w:color="auto"/>
        </w:pBdr>
        <w:spacing w:before="20" w:after="0"/>
        <w:ind w:left="0" w:right="0"/>
        <w:rPr>
          <w:rFonts w:ascii="Times New Roman" w:eastAsia="Times New Roman" w:hAnsi="Times New Roman" w:cs="Times New Roman"/>
          <w:sz w:val="2"/>
          <w:szCs w:val="22"/>
          <w:bdr w:val="none" w:sz="0" w:space="0" w:color="auto"/>
          <w:vertAlign w:val="baseline"/>
        </w:rPr>
      </w:pPr>
    </w:p>
    <w:p>
      <w:pPr>
        <w:pStyle w:val="div"/>
        <w:pBdr>
          <w:top w:val="none" w:sz="0" w:space="0" w:color="auto"/>
          <w:left w:val="none" w:sz="0" w:space="0" w:color="auto"/>
          <w:bottom w:val="none" w:sz="0" w:space="0" w:color="auto"/>
          <w:right w:val="none" w:sz="0" w:space="0" w:color="auto"/>
        </w:pBdr>
        <w:spacing w:before="2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40" w:after="0"/>
        <w:ind w:left="0" w:right="0"/>
        <w:jc w:val="center"/>
        <w:rPr>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City Country</w:t>
      </w:r>
    </w:p>
    <w:p>
      <w:pPr>
        <w:pStyle w:val="div"/>
        <w:pBdr>
          <w:top w:val="none" w:sz="0" w:space="0" w:color="auto"/>
          <w:left w:val="none" w:sz="0" w:space="0" w:color="auto"/>
          <w:bottom w:val="none" w:sz="0" w:space="0" w:color="auto"/>
          <w:right w:val="none" w:sz="0" w:space="0" w:color="auto"/>
        </w:pBdr>
        <w:spacing w:before="0" w:after="0"/>
        <w:ind w:left="0" w:right="0"/>
        <w:jc w:val="center"/>
        <w:rPr>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+911234567890</w:t>
      </w:r>
    </w:p>
    <w:p>
      <w:pPr>
        <w:pStyle w:val="div"/>
        <w:pBdr>
          <w:top w:val="none" w:sz="0" w:space="0" w:color="auto"/>
          <w:left w:val="none" w:sz="0" w:space="0" w:color="auto"/>
          <w:bottom w:val="none" w:sz="0" w:space="0" w:color="auto"/>
          <w:right w:val="none" w:sz="0" w:space="0" w:color="auto"/>
        </w:pBdr>
        <w:spacing w:before="0" w:after="0"/>
        <w:ind w:left="0" w:right="0"/>
        <w:jc w:val="center"/>
        <w:rPr>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test@test.com</w:t>
      </w:r>
    </w:p>
    <w:p>
      <w:pPr>
        <w:pStyle w:val="gap-btn-hidden"/>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vanish/>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 </w:t>
      </w:r>
    </w:p>
    <w:p>
      <w:pPr>
        <w:pStyle w:val="divdocumentdivheading"/>
        <w:pBdr>
          <w:top w:val="none" w:sz="0" w:space="0" w:color="auto"/>
          <w:left w:val="none" w:sz="0" w:space="0" w:color="auto"/>
          <w:bottom w:val="none" w:sz="0" w:space="1" w:color="auto"/>
          <w:right w:val="none" w:sz="0" w:space="0" w:color="auto"/>
        </w:pBdr>
        <w:tabs>
          <w:tab w:val="left" w:pos="4528"/>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Summary   </w:t>
      </w:r>
      <w:r>
        <w:rPr>
          <w:rFonts w:ascii="Times New Roman" w:eastAsia="Times New Roman" w:hAnsi="Times New Roman" w:cs="Times New Roman"/>
          <w:strike/>
          <w:color w:val="DADADA"/>
          <w:position w:val="-2"/>
          <w:sz w:val="40"/>
        </w:rPr>
        <w:tab/>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heading"/>
        <w:pBdr>
          <w:top w:val="none" w:sz="0" w:space="0" w:color="auto"/>
          <w:left w:val="none" w:sz="0" w:space="0" w:color="auto"/>
          <w:bottom w:val="none" w:sz="0" w:space="1" w:color="auto"/>
          <w:right w:val="none" w:sz="0" w:space="0" w:color="auto"/>
        </w:pBdr>
        <w:tabs>
          <w:tab w:val="left" w:pos="4741"/>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Skills   </w:t>
      </w:r>
      <w:r>
        <w:rPr>
          <w:rFonts w:ascii="Times New Roman" w:eastAsia="Times New Roman" w:hAnsi="Times New Roman" w:cs="Times New Roman"/>
          <w:strike/>
          <w:color w:val="DADADA"/>
          <w:position w:val="-2"/>
          <w:sz w:val="40"/>
        </w:rPr>
        <w:tab/>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Leadership and Teamwork</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Management Skills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Complex Problem Solving</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Amazon AWS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Microsoft Azure</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Microservices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Ansible</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Terraform</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DevOps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CI/CD</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Jenkins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Docker</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Kubernetes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Linux</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Windows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VMware</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Analysis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Database Management</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Automation, SLA</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CD, Teamwork</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Configuration management, Technical training</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Content, Unix</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Client, Upgrade</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Analysis, Validation</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management</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Database Management</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DC</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Designing</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Dutch</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English</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Features</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French</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Knowledge management</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Leadership</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Linux</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Managing</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Management Skills</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Windows</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Problem Solving</w:t>
            </w:r>
          </w:p>
        </w:tc>
      </w:tr>
    </w:tbl>
    <w:p>
      <w:pPr>
        <w:pStyle w:val="divdocumentdivheading"/>
        <w:pBdr>
          <w:top w:val="none" w:sz="0" w:space="0" w:color="auto"/>
          <w:left w:val="none" w:sz="0" w:space="0" w:color="auto"/>
          <w:bottom w:val="none" w:sz="0" w:space="1" w:color="auto"/>
          <w:right w:val="none" w:sz="0" w:space="0" w:color="auto"/>
        </w:pBdr>
        <w:tabs>
          <w:tab w:val="left" w:pos="4377"/>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Experience   </w:t>
      </w:r>
      <w:r>
        <w:rPr>
          <w:rFonts w:ascii="Times New Roman" w:eastAsia="Times New Roman" w:hAnsi="Times New Roman" w:cs="Times New Roman"/>
          <w:strike/>
          <w:color w:val="DADADA"/>
          <w:position w:val="-2"/>
          <w:sz w:val="40"/>
        </w:rPr>
        <w:tab/>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Cloud Architect</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01/2021</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Current</w:t>
      </w:r>
      <w:r>
        <w:rPr>
          <w:rStyle w:val="datesWrapper"/>
          <w:rFonts w:ascii="Times New Roman" w:eastAsia="Times New Roman" w:hAnsi="Times New Roman" w:cs="Times New Roman"/>
          <w:sz w:val="22"/>
          <w:szCs w:val="22"/>
        </w:rPr>
        <w:t xml:space="preserve"> </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Facilitate and steer the deployment of data infrastructure.</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Technical Solutions Manager</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10/2016</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03/2020</w:t>
      </w:r>
      <w:r>
        <w:rPr>
          <w:rStyle w:val="datesWrapper"/>
          <w:rFonts w:ascii="Times New Roman" w:eastAsia="Times New Roman" w:hAnsi="Times New Roman" w:cs="Times New Roman"/>
          <w:sz w:val="22"/>
          <w:szCs w:val="22"/>
        </w:rPr>
        <w:t xml:space="preserve"> </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Engineering Technical Lead at , Chennai,India.</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Company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Engineering Technical Lead</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01/2015</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10/2016</w:t>
      </w:r>
      <w:r>
        <w:rPr>
          <w:rStyle w:val="datesWrapper"/>
          <w:rFonts w:ascii="Times New Roman" w:eastAsia="Times New Roman" w:hAnsi="Times New Roman" w:cs="Times New Roman"/>
          <w:sz w:val="22"/>
          <w:szCs w:val="22"/>
        </w:rPr>
        <w:t xml:space="preserve"> </w:t>
      </w:r>
    </w:p>
    <w:p>
      <w:pPr>
        <w:pStyle w:val="ulli"/>
        <w:numPr>
          <w:ilvl w:val="0"/>
          <w:numId w:val="5"/>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Monitoring the SLA and response of the team on any incident, service, and change request.</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Lead Infrastructure Engineer</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02/2011</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01/2015</w:t>
      </w:r>
      <w:r>
        <w:rPr>
          <w:rStyle w:val="datesWrapper"/>
          <w:rFonts w:ascii="Times New Roman" w:eastAsia="Times New Roman" w:hAnsi="Times New Roman" w:cs="Times New Roman"/>
          <w:sz w:val="22"/>
          <w:szCs w:val="22"/>
        </w:rPr>
        <w:t xml:space="preserve"> </w:t>
      </w:r>
    </w:p>
    <w:p>
      <w:pPr>
        <w:pStyle w:val="ulli"/>
        <w:numPr>
          <w:ilvl w:val="0"/>
          <w:numId w:val="6"/>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Excels in the set-up of Production Support, DevOps, Build and Release Engineering, CD/CI Process, Release Management, and UAT.</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Chennai, India</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India</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Infrastructure Consultant</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04/2004</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02/2011</w:t>
      </w:r>
      <w:r>
        <w:rPr>
          <w:rStyle w:val="datesWrapper"/>
          <w:rFonts w:ascii="Times New Roman" w:eastAsia="Times New Roman" w:hAnsi="Times New Roman" w:cs="Times New Roman"/>
          <w:sz w:val="22"/>
          <w:szCs w:val="22"/>
        </w:rPr>
        <w:t xml:space="preserve"> </w:t>
      </w:r>
    </w:p>
    <w:p>
      <w:pPr>
        <w:pStyle w:val="ulli"/>
        <w:numPr>
          <w:ilvl w:val="0"/>
          <w:numId w:val="7"/>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Linux Subject Matter Expert at .</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System Administrator</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05/2003</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03/2004</w:t>
      </w:r>
      <w:r>
        <w:rPr>
          <w:rStyle w:val="datesWrapper"/>
          <w:rFonts w:ascii="Times New Roman" w:eastAsia="Times New Roman" w:hAnsi="Times New Roman" w:cs="Times New Roman"/>
          <w:sz w:val="22"/>
          <w:szCs w:val="22"/>
        </w:rPr>
        <w:t xml:space="preserve"> </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System Administrator</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01/1996</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04/2003</w:t>
      </w:r>
      <w:r>
        <w:rPr>
          <w:rStyle w:val="datesWrapper"/>
          <w:rFonts w:ascii="Times New Roman" w:eastAsia="Times New Roman" w:hAnsi="Times New Roman" w:cs="Times New Roman"/>
          <w:sz w:val="22"/>
          <w:szCs w:val="22"/>
        </w:rPr>
        <w:t xml:space="preserve"> </w:t>
      </w:r>
    </w:p>
    <w:p>
      <w:pPr>
        <w:pStyle w:val="divdocumentdivheading"/>
        <w:pBdr>
          <w:top w:val="none" w:sz="0" w:space="0" w:color="auto"/>
          <w:left w:val="none" w:sz="0" w:space="0" w:color="auto"/>
          <w:bottom w:val="none" w:sz="0" w:space="1" w:color="auto"/>
          <w:right w:val="none" w:sz="0" w:space="0" w:color="auto"/>
        </w:pBdr>
        <w:tabs>
          <w:tab w:val="left" w:pos="3471"/>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Education and Training   </w:t>
      </w:r>
      <w:r>
        <w:rPr>
          <w:rFonts w:ascii="Times New Roman" w:eastAsia="Times New Roman" w:hAnsi="Times New Roman" w:cs="Times New Roman"/>
          <w:strike/>
          <w:color w:val="DADADA"/>
          <w:position w:val="-2"/>
          <w:sz w:val="40"/>
        </w:rPr>
        <w:tab/>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degree"/>
          <w:rFonts w:ascii="Times New Roman" w:eastAsia="Times New Roman" w:hAnsi="Times New Roman" w:cs="Times New Roman"/>
          <w:sz w:val="22"/>
          <w:szCs w:val="22"/>
        </w:rPr>
        <w:t>Bachelor of Science</w:t>
      </w:r>
      <w:r>
        <w:rPr>
          <w:rStyle w:val="span"/>
          <w:rFonts w:ascii="Times New Roman" w:eastAsia="Times New Roman" w:hAnsi="Times New Roman" w:cs="Times New Roman"/>
          <w:sz w:val="22"/>
          <w:szCs w:val="22"/>
        </w:rPr>
        <w:t>:</w:t>
      </w:r>
      <w:r>
        <w:rPr>
          <w:rStyle w:val="singlecolumnspanpaddedlinenth-child1"/>
          <w:rFonts w:ascii="Times New Roman" w:eastAsia="Times New Roman" w:hAnsi="Times New Roman" w:cs="Times New Roman"/>
          <w:sz w:val="22"/>
          <w:szCs w:val="22"/>
        </w:rPr>
        <w:t xml:space="preserve"> </w:t>
      </w:r>
      <w:r>
        <w:rPr>
          <w:rStyle w:val="spanprogramline"/>
          <w:rFonts w:ascii="Times New Roman" w:eastAsia="Times New Roman" w:hAnsi="Times New Roman" w:cs="Times New Roman"/>
          <w:sz w:val="22"/>
          <w:szCs w:val="22"/>
        </w:rPr>
        <w:t>Field of Study</w:t>
      </w:r>
      <w:r>
        <w:rPr>
          <w:rStyle w:val="singlecolumnspanpaddedlinenth-child1"/>
          <w:rFonts w:ascii="Times New Roman" w:eastAsia="Times New Roman" w:hAnsi="Times New Roman" w:cs="Times New Roman"/>
          <w:sz w:val="22"/>
          <w:szCs w:val="22"/>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01/2009</w:t>
      </w:r>
      <w:r>
        <w:rPr>
          <w:rStyle w:val="datesWrapper"/>
          <w:rFonts w:ascii="Times New Roman" w:eastAsia="Times New Roman" w:hAnsi="Times New Roman" w:cs="Times New Roman"/>
          <w:sz w:val="22"/>
          <w:szCs w:val="22"/>
        </w:rPr>
        <w:t xml:space="preserve"> </w:t>
      </w:r>
    </w:p>
    <w:p>
      <w:pPr>
        <w:pStyle w:val="spanpaddedline"/>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companynameeduc"/>
          <w:rFonts w:ascii="Times New Roman" w:eastAsia="Times New Roman" w:hAnsi="Times New Roman" w:cs="Times New Roman"/>
          <w:sz w:val="22"/>
          <w:szCs w:val="22"/>
        </w:rPr>
        <w:t>College Name</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Location</w:t>
      </w:r>
      <w:r>
        <w:rPr>
          <w:rFonts w:ascii="Times New Roman" w:eastAsia="Times New Roman" w:hAnsi="Times New Roman" w:cs="Times New Roman"/>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Times New Roman" w:eastAsia="Times New Roman" w:hAnsi="Times New Roman" w:cs="Times New Roman"/>
          <w:sz w:val="22"/>
          <w:szCs w:val="22"/>
          <w:bdr w:val="none" w:sz="0" w:space="0" w:color="auto"/>
          <w:vertAlign w:val="baseline"/>
        </w:rPr>
      </w:pPr>
      <w:r>
        <w:rPr>
          <w:rStyle w:val="spandegree"/>
          <w:rFonts w:ascii="Times New Roman" w:eastAsia="Times New Roman" w:hAnsi="Times New Roman" w:cs="Times New Roman"/>
          <w:sz w:val="22"/>
          <w:szCs w:val="22"/>
        </w:rPr>
        <w:t>Bachelor of Science</w:t>
      </w:r>
      <w:r>
        <w:rPr>
          <w:rStyle w:val="span"/>
          <w:rFonts w:ascii="Times New Roman" w:eastAsia="Times New Roman" w:hAnsi="Times New Roman" w:cs="Times New Roman"/>
          <w:sz w:val="22"/>
          <w:szCs w:val="22"/>
        </w:rPr>
        <w:t>:</w:t>
      </w:r>
      <w:r>
        <w:rPr>
          <w:rStyle w:val="singlecolumnspanpaddedlinenth-child1"/>
          <w:rFonts w:ascii="Times New Roman" w:eastAsia="Times New Roman" w:hAnsi="Times New Roman" w:cs="Times New Roman"/>
          <w:sz w:val="22"/>
          <w:szCs w:val="22"/>
        </w:rPr>
        <w:t xml:space="preserve"> </w:t>
      </w:r>
      <w:r>
        <w:rPr>
          <w:rStyle w:val="spanprogramline"/>
          <w:rFonts w:ascii="Times New Roman" w:eastAsia="Times New Roman" w:hAnsi="Times New Roman" w:cs="Times New Roman"/>
          <w:sz w:val="22"/>
          <w:szCs w:val="22"/>
        </w:rPr>
        <w:t>Field of Study</w:t>
      </w:r>
      <w:r>
        <w:rPr>
          <w:rStyle w:val="singlecolumnspanpaddedlinenth-child1"/>
          <w:rFonts w:ascii="Times New Roman" w:eastAsia="Times New Roman" w:hAnsi="Times New Roman" w:cs="Times New Roman"/>
          <w:sz w:val="22"/>
          <w:szCs w:val="22"/>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02/1999</w:t>
      </w:r>
      <w:r>
        <w:rPr>
          <w:rStyle w:val="datesWrapper"/>
          <w:rFonts w:ascii="Times New Roman" w:eastAsia="Times New Roman" w:hAnsi="Times New Roman" w:cs="Times New Roman"/>
          <w:sz w:val="22"/>
          <w:szCs w:val="22"/>
        </w:rPr>
        <w:t xml:space="preserve"> </w:t>
      </w:r>
    </w:p>
    <w:p>
      <w:pPr>
        <w:pStyle w:val="spanpaddedline"/>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companynameeduc"/>
          <w:rFonts w:ascii="Times New Roman" w:eastAsia="Times New Roman" w:hAnsi="Times New Roman" w:cs="Times New Roman"/>
          <w:sz w:val="22"/>
          <w:szCs w:val="22"/>
        </w:rPr>
        <w:t>College Name</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Location</w:t>
      </w:r>
      <w:r>
        <w:rPr>
          <w:rFonts w:ascii="Times New Roman" w:eastAsia="Times New Roman" w:hAnsi="Times New Roman" w:cs="Times New Roman"/>
          <w:sz w:val="22"/>
          <w:szCs w:val="22"/>
          <w:bdr w:val="none" w:sz="0" w:space="0" w:color="auto"/>
          <w:vertAlign w:val="baseline"/>
        </w:rPr>
        <w:t xml:space="preserve"> </w:t>
      </w:r>
    </w:p>
    <w:p>
      <w:pPr>
        <w:pStyle w:val="divdocumentdivheading"/>
        <w:pBdr>
          <w:top w:val="none" w:sz="0" w:space="0" w:color="auto"/>
          <w:left w:val="none" w:sz="0" w:space="0" w:color="auto"/>
          <w:bottom w:val="none" w:sz="0" w:space="1" w:color="auto"/>
          <w:right w:val="none" w:sz="0" w:space="0" w:color="auto"/>
        </w:pBdr>
        <w:tabs>
          <w:tab w:val="left" w:pos="4109"/>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Certifications   </w:t>
      </w:r>
      <w:r>
        <w:rPr>
          <w:rFonts w:ascii="Times New Roman" w:eastAsia="Times New Roman" w:hAnsi="Times New Roman" w:cs="Times New Roman"/>
          <w:strike/>
          <w:color w:val="DADADA"/>
          <w:position w:val="-2"/>
          <w:sz w:val="40"/>
        </w:rPr>
        <w:tab/>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Kubernetes Administrator</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Terraform Associate.</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Red Hat Certified Architect – Level II</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Google Cloud Certified Professional</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AWS Certified Solutions Architect - Professional</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AWS Certified Solutions Architect - Associate</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in Redhat Specialist Ansible Automation.</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Red Hat Certified Engineer in OpenStack</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Azure Solutions Architect</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Azure DevOps Engineer</w:t>
      </w:r>
    </w:p>
    <w:p>
      <w:pPr>
        <w:pStyle w:val="divdocumentdivheading"/>
        <w:pBdr>
          <w:top w:val="none" w:sz="0" w:space="0" w:color="auto"/>
          <w:left w:val="none" w:sz="0" w:space="0" w:color="auto"/>
          <w:bottom w:val="none" w:sz="0" w:space="1" w:color="auto"/>
          <w:right w:val="none" w:sz="0" w:space="0" w:color="auto"/>
        </w:pBdr>
        <w:tabs>
          <w:tab w:val="left" w:pos="4404"/>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Languages   </w:t>
      </w:r>
      <w:r>
        <w:rPr>
          <w:rFonts w:ascii="Times New Roman" w:eastAsia="Times New Roman" w:hAnsi="Times New Roman" w:cs="Times New Roman"/>
          <w:strike/>
          <w:color w:val="DADADA"/>
          <w:position w:val="-2"/>
          <w:sz w:val="40"/>
        </w:rPr>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English French Dutch</w:t>
      </w:r>
    </w:p>
    <w:sectPr>
      <w:pgSz w:w="12240" w:h="15840"/>
      <w:pgMar w:top="400" w:right="800" w:bottom="40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documentthinbottomborder">
    <w:name w:val="div_document_thinbottomborder"/>
    <w:basedOn w:val="Normal"/>
    <w:pPr>
      <w:pBdr>
        <w:bottom w:val="single" w:sz="12"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40" w:lineRule="atLeast"/>
      <w:jc w:val="center"/>
    </w:pPr>
    <w:rPr>
      <w:sz w:val="20"/>
      <w:szCs w:val="20"/>
    </w:rPr>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txtLeft">
    <w:name w:val="span_txtLeft"/>
    <w:basedOn w:val="span"/>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rPr>
  </w:style>
  <w:style w:type="character" w:customStyle="1" w:styleId="spanprogramline">
    <w:name w:val="span_programline"/>
    <w:basedOn w:val="span"/>
    <w:rPr>
      <w:b w:val="0"/>
      <w:bCs w:val="0"/>
      <w:caps/>
    </w:rPr>
  </w:style>
  <w:style w:type="character" w:customStyle="1" w:styleId="spancompanynameeduc">
    <w:name w:val="span_companyname_educ"/>
    <w:basedOn w:val="span"/>
    <w:rPr>
      <w:b/>
      <w:bCs/>
      <w:caps w:val="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c0212004-d5bc-45f8-ac77-475e41a1591f</vt:lpwstr>
  </property>
  <property fmtid="{D5CDD505-2E9C-101B-9397-08002B2CF9AE}" pid="3" name="x1ye=0">
    <vt:lpwstr>zGQAAB+LCAAAAAAABAAUmzW260AUBBekQEyhmNHiTMzMWv1/P3RgWzNzp7vq+FiAORoWIRpFaZGiRIaHURFBeIKGOIHGaGa10W2wm0jRHcXJgS58KA1CnmfG4k4fUiskP6QzgdrkFLR8Lnl8i4fT2JRXGXrURwWcqLYQEKzsd06mn17ZRzR7tvAZadvG7fqyTCk5TPFIpzqlD1iN1F/fC6qpyhk9cnhdgTWEK6vv8jcac5Wzo6RKa6o87Q0+TZ3</vt:lpwstr>
  </property>
  <property fmtid="{D5CDD505-2E9C-101B-9397-08002B2CF9AE}" pid="4" name="x1ye=1">
    <vt:lpwstr>F4ROIbaYB3xEJ27xhDQCTNo0O6gtnJr/4fnR+rqTgtxGKFIwKt5QQ1jZV8AbiWNzX7czb82SD4fErIKCr6H9w24kJ3bBX5zFcCEAYwzyR2CYgiWnO4qPcAiGXq/padjzmtNtaw/McPYzXWzGye3HBKyX8IcQcQeA8xTIwuq4hXIGkUpuE/8IlgIl2YY3TORgHyjbG7BjwSS3u2GgjyFjyNfZRfO99yK2HID2LeGRaOrQM53g96bg9FM+YZsEKtv</vt:lpwstr>
  </property>
  <property fmtid="{D5CDD505-2E9C-101B-9397-08002B2CF9AE}" pid="5" name="x1ye=10">
    <vt:lpwstr>JENtn2ZR1rUwcfFa1qTsE0zwI1aj4BWU9e/kbtd0eK30zVJft0XdGBQ7iddPfblqpTlKJBh8dnZWd5Kn6J0mrnvm7MF48mO3sSHqdDHyYFj0FCav7laY77voEyVSJZrxU0/Nj50o/zO1HB2lIBYmPgbmIzu2lBBv3egEvj34kaHkeWOBjz0Q7vZ+EmIkzaCM8aCTr6HUgGBmprvU/a22pX+kRwW4vr59YQYo4c2EEUEvclpSLitgFHIHCE4HjV1</vt:lpwstr>
  </property>
  <property fmtid="{D5CDD505-2E9C-101B-9397-08002B2CF9AE}" pid="6" name="x1ye=100">
    <vt:lpwstr>FOJQS9aIJgvzSuBspPf5umWHGzQKScR36TN+QmD5bEiH+i6Fw/CJYwje4jDx5ISHEvSjf81cUXqsajEcEHWfd86wTx/J6JRo4YQJFzlpUlS1RVuJ69Eh1ZmfOzy4kkLCAswTf9fYXzADbR09/Nghe2lVo+pneJAx09e4yTa3yLYhpOF+JwXEAghfhlhSCmKyTfx8m3QNKuGIvWWf2kw13MoJhUKNn3eRejguh0EL6HBuq+p9Q+QrPRpAJqHe/ME</vt:lpwstr>
  </property>
  <property fmtid="{D5CDD505-2E9C-101B-9397-08002B2CF9AE}" pid="7" name="x1ye=101">
    <vt:lpwstr>pr3i0w2e5gFbBhVJa/WxGdWH87Byxl9d45i+N9D0RY7mkEc6Gyq4uU2+aEzCfUcN+XS/HH+hT5gpfGbZh3C6mz62OTifnsVV5CBeWe9mj1PryoIYwW+m715SCU4dUOWAQcaLQfpa51iT1Cq6+YpIV2XDQ4wmHeFVB94ByLlKbzSHUs36yK3BUFZ6kSdroCqTcWPbWm9ajF8VYh0nmzwA1rzJ/v4f0y+kDHAvFkl8W+3ppU37zohXEE1UzBQheiW</vt:lpwstr>
  </property>
  <property fmtid="{D5CDD505-2E9C-101B-9397-08002B2CF9AE}" pid="8" name="x1ye=102">
    <vt:lpwstr>QkP+2SrYx0GyHoNbqZwixmbatKfKHSikDxd6prTYD91AgCeDZYs7T+LlURmXmE/v0HjDsIzcxkAAA=</vt:lpwstr>
  </property>
  <property fmtid="{D5CDD505-2E9C-101B-9397-08002B2CF9AE}" pid="9" name="x1ye=11">
    <vt:lpwstr>Uf1u58DeeEQ1nPJeM/du+fq6LBn7ApfG+gfYFVLTXCmlXOwhjvN/snI2QknhLO4ewWfbjvqNHdkpPXi0xAHhaQZVYwc95hNZDJQTYo3F/BIiCrFa0zjcUSKDO3p3zvJsKPQ3QcemfMXiTwT/ioisfQ3TAUYf7AsNzHbshCBcf57NBs31u4HbZnQ3yhtklVVjsM491VVFV9r79cfFSquoHn+cCoufwA19UdM5V7nvuEA9/p3lf1YpU10274W+ySN</vt:lpwstr>
  </property>
  <property fmtid="{D5CDD505-2E9C-101B-9397-08002B2CF9AE}" pid="10" name="x1ye=12">
    <vt:lpwstr>PwKm5hINC8QpS8caWqpZU1uSwnApoyHCp3cGTDbxb5C8X6tmZKZTMrq3jeJs8gv3O4EjbsBnQxVHnlnPZo0cOzO+NGfN5UxvPFIGfhGNCqmDqzLCoYLDltWDsc44oPirJzfdmyfZIVk63rczUY+aO3rfPlDonTiAgZuIL/CcDniR6TEFwyOYLOnjB5E2ZFhJVoJJ9hUAvyBOZFz57JZVnmyOeGf9a7SKLXPWA1GZit8ZGjl59iaq7qgPhlA9x/L</vt:lpwstr>
  </property>
  <property fmtid="{D5CDD505-2E9C-101B-9397-08002B2CF9AE}" pid="11" name="x1ye=13">
    <vt:lpwstr>wj8Af4CGyw+oXwh9IlixOCfF7GaCiNQCvK9LCSDXHhTx8Z8ReT5wxsrtT8fi7y45YFs59izuPZ0z1d+J9hDSS8HicYmxj/V5uFGXEqQSNLM6DytMTlYTcYExHGEl/7Dv8LfRUdN37k6W/mNHrv26m58jaLPFC9PT+BmtgkxyeAfoCaMo7FZGL0ET2K3Jbr8yzT3IwwLYMl3ZBQktDafVnIryJ9yK1TrDb03/crf082p23zgh8oMJfl/WU0GqrDg</vt:lpwstr>
  </property>
  <property fmtid="{D5CDD505-2E9C-101B-9397-08002B2CF9AE}" pid="12" name="x1ye=14">
    <vt:lpwstr>MdBB/VmBAWxUCtwV8EWaZRCP8shcy5/DqlUwEg7WgbYjhdBgiG6TI74fAq67gRlGxzaRFoVvjDDOTdex2xloQHOF5/NbL6CsF8ryj6gwq5o28d0M0N5ATNneg3tgm0ttZyRxkDQxy62W3SC+/fSH8In3xIXVAcR6rQEKHQ6ulLOJBEIEsmXuHu8otI+z4ldUYasft1BBDfTu79lnR9pI+ofNxM908S1uyquLsQ36TV9jmIBt4T21ArWhOUKrjsI</vt:lpwstr>
  </property>
  <property fmtid="{D5CDD505-2E9C-101B-9397-08002B2CF9AE}" pid="13" name="x1ye=15">
    <vt:lpwstr>uI9BVBiQEk/5rJ3umjJFnYG/bpcwrdCbwPn1V920+/NP+QnbYMlZu+9qsEKjLv1Fvd8ZT/yHPQiZt8COh8LGgIIrriem5Q/mJa8fEiVtTflxIJI3J1l5CA0aEiXrWBUtyJM7S3YxJuSanZVZsAoZy/OU46IURRU+lnYt/PwZyIPdTr7daN0I87XSy2MBmtMHxjqnl0oXRcYwhdZSBt2jMXRH4ixnarrWmFNXRSXEcaa21WtK7J2VAf/L2h9ZLxo</vt:lpwstr>
  </property>
  <property fmtid="{D5CDD505-2E9C-101B-9397-08002B2CF9AE}" pid="14" name="x1ye=16">
    <vt:lpwstr>AIt57hlEuXuSxzfJ2ZwC8zD2qksQKLHtyM8Lwf0Oc1ZzkNtU75YlabCqmTmb/4Z+BE4A87dZzOtqR1jNZ8u9oCLxt8s+wluNMR5jQZrZ8Y4cW/kGYut2GJsr0/VHTF+FS2hA/QCl7xXQVkhq8Pq1PABrae1rqkagoP4ulAktPfuFBm0xpJ/ZwrYs4g9WTk4cutreB+fgtgpTmqRBeguXPtUS/6zTshlYWesMrqizZ2kQbv07rumhoRGTmN5Xevg</vt:lpwstr>
  </property>
  <property fmtid="{D5CDD505-2E9C-101B-9397-08002B2CF9AE}" pid="15" name="x1ye=17">
    <vt:lpwstr>wu+tGQl+62MVlzW0zEAtCERKNiKst2pJODNERwGcehEdAab+9jh0WVIcuYH0Ev14y7aat7dpNxBkO5SRU+qVUFGalkNfj0vZeYBM4el3raFmvEtqMdrd7q1aYtzk82TZfZBMSrw/g0thnxB1e45sX3e615HmrN6a+d/5RkmZXrVSlif7TPnjOq6m3vPGEhYpu/aHp/8LjkgHa+oM+LUH68MicGD8I7GWm7TMurkE1hLJtyryuYw7l7wf+tkPs/W</vt:lpwstr>
  </property>
  <property fmtid="{D5CDD505-2E9C-101B-9397-08002B2CF9AE}" pid="16" name="x1ye=18">
    <vt:lpwstr>S/RQ6HNnXrwumccwcgZiYXdzxLM2603FrA2EbDe0RDUf2XnJgzNQD7u+ytSeRAZqUkyS1SZHiBgcqKe9jwgVLUQQoe/wutdbbB2Ia7/AZFOFFp3zZWxwfXVla4VTouU8n9sxqhagQ2ZcwEYiy1VGtk93344ukZsHYkH5zg1Y3poAfV2uQspFGEIEa3jNlLPHh5gn0GRIGjjh0VcbT1C5kIz26evw7FoicXIgZI3d8vNHfcFlQ/RZbbgOIeONoMR</vt:lpwstr>
  </property>
  <property fmtid="{D5CDD505-2E9C-101B-9397-08002B2CF9AE}" pid="17" name="x1ye=19">
    <vt:lpwstr>lztm17VVeLzUH9VgSNPSbZ/c50LErggx6GDm/3B+CYLNrmYBGSYPn73KvpHeuvIbEgHXb1XflFUsn0PlM7w0VinA+iizzq5ohpDRdOEZA+nLIUxpv3o2Ii4Dy2t/HBQFe+/XOd9HB/12GGUhp1pB5FtZdczJO8i4S9/h7RyJxUQfZJU3Scw8rVthmQN+b8spOo/DxsE8gFtn8KgbtjnjKcMt6fEjlMhaYqG4OAwzWSoFoKfxslrcxjzcNlBglKi</vt:lpwstr>
  </property>
  <property fmtid="{D5CDD505-2E9C-101B-9397-08002B2CF9AE}" pid="18" name="x1ye=2">
    <vt:lpwstr>qts6yR5LZqGJebBv04hCDuXY3LTiv35HSYDpY04wzKhx8j+9X4oOtvILplXmcE+SdIfKpFWARaI5UcHPVOgCd6vHHLqsdYVdyFfoq7k9RR054Cf4f7y79lnq/yaRXG38f5+1xyBx/OFn4kYJQsRgUZI2fDKW/hdIh6x6ZlBGXa5qfRC7R4yCQLRFKS0WWWQehtvGCdz9sde9mj1wPXBm9ueaa33bd4lT+q58Lred+omfJDKaVeBkRoTz0AQQ/Is</vt:lpwstr>
  </property>
  <property fmtid="{D5CDD505-2E9C-101B-9397-08002B2CF9AE}" pid="19" name="x1ye=20">
    <vt:lpwstr>LAUPkxhEgarXz7/9bPgu261cvS3kLeb/9g1ikvmiaI4NKKDlmlc1XhTJ9sXB4vThuURmLchP0BczGgGiulnr0M6FaNTkm1yvrPte8QfwT9ZYvyOXYhucUuPvKqiRe/DvLH0R9uSyb/l/RPciBCJlSlQ00CR6M73ztEL3WC20QiX1h8Ed5ABI8Z/FDwnitAxIUR2HsNnRkIRCQV8ARphfXWILcFaWRo6owDL/x17tTh1EtjTzOthTHCQxm0Ii+gt</vt:lpwstr>
  </property>
  <property fmtid="{D5CDD505-2E9C-101B-9397-08002B2CF9AE}" pid="20" name="x1ye=21">
    <vt:lpwstr>+8FXvN2jKm07nf6/+Ijs3tuCec/xEpDWIYtz/s7kuwp/d5Pe2ju1VqV/aR3IwQBWZjM8cTyXv5bH61+QGkDwrOdJxwHjf+3UwdhPfAeJnBcUn/ez/uU77oBNugjoSqYjPBbEmjIlwM56NpkHGxMR/LWpDp796gjMQFW9cWgYm1Pd2XDJmKJ2N20LoOLPXmv0skpuTZB2NGXM1WRSub02AjGK4rqkU0yvQM+lNhkfpF/unyBaYCxrS8YeXemX+vT</vt:lpwstr>
  </property>
  <property fmtid="{D5CDD505-2E9C-101B-9397-08002B2CF9AE}" pid="21" name="x1ye=22">
    <vt:lpwstr>uU2U5BKKqc3hhmDqN9Zhg2Rt7Cef3cMf2Xywz1Eg6vfMtVZxMlbq463TVdWHhIGmwVmwp6B03suuT4wkHfyLnL2YStqLPS+Ydqn3zBg9nP+lb9Nc5R3E49ctYAlUCRxWFOjoqShSe2MKALyQTZZ2BPfoJQxCaQSTy9nq9njQoRwn5ZV8RGnhwGfv59DyQkwzVj1nApGNEY2NVZ7u9UPDHOdgo7ukzTjz2K1Z7vSksog+gv6MqtjxwNfByj9vGR5</vt:lpwstr>
  </property>
  <property fmtid="{D5CDD505-2E9C-101B-9397-08002B2CF9AE}" pid="22" name="x1ye=23">
    <vt:lpwstr>9QbEFjSRAAbxlVPPuPx15/nGZm6C6RAh7V6Xxp3tv9Jjy6IEsESAfY3nIbuZsJEVfIhADyNkiEBjiXw237Ip8Waky2zdJHrOBwsQH3Et6sDu7ph0YiYMEDLsK5fayYhbBZlzJOi2jQSx1qkXW30aFTs0eYn5gtY9arAYdAZRMlZ0VM18qNIVmj6m4D5ThPXxfrDWKGrLniPSfS74npUkbETKx6aY2qIyObSBkCt5L9OVTi8K2NS6xeWJkc+mOxu</vt:lpwstr>
  </property>
  <property fmtid="{D5CDD505-2E9C-101B-9397-08002B2CF9AE}" pid="23" name="x1ye=24">
    <vt:lpwstr>zMgCFP+MPStdIh0cLWH+akmSCmYLiQPtjkTRHoxcKLmH5y4wu8Oeo4EUIPyn+dvz4TyStdJMX2V3iNiR+8kDKh1Sf3kuzMTMGmKC4ZD0ouLAWn+3i0pVo/B7X+1PsrSine6o/eJQHwTUTlyTHAAmO8b7FbG/D9EUMyximQ2ODsCmDC0p6J7qHMToYXl4gA/8es17ksJlTSEdOO7YPA2RNehadYzwoz8W505vXOthPRFrmGvIUp+RIsfwSKExb8w</vt:lpwstr>
  </property>
  <property fmtid="{D5CDD505-2E9C-101B-9397-08002B2CF9AE}" pid="24" name="x1ye=25">
    <vt:lpwstr>geEPfnKoKm7z5hmKP+YIAN53C2VzV4wKWkTeyCAFUTZTa0qMo4J0VeylSEiXIjBcw5KmZCJUoTPD6ydXr63GCsfVOvWY1uSXzlix78i89E0rvhwZPqNpJB+vc29xOOQX+OwCyEo/QrgmbvnlxWn7tDz3rOf/TGOeFIjKoY8RLEbJ31hkX5FOJAvmDjZbNpFJzPWzCED5HYDQQeAI8s5O6eNzz1e0ltyWpfU3f0D28smgFf+Ne/3UqX1M0zD6uNr</vt:lpwstr>
  </property>
  <property fmtid="{D5CDD505-2E9C-101B-9397-08002B2CF9AE}" pid="25" name="x1ye=26">
    <vt:lpwstr>3evroqXPkpE8FH+QQlKLAU6mU5jZCK0H/2gT2ULhEifJ1QCDFTRf1GPDNLvOa2FdvDx89bPxibHcxfhyVRL8IMJKHmdhh+PvpngnzbB/CnH/U+ii4UakAcd4y08b36+6u8sXHTaNyURM5f4g8+4Ckz4Gn8XfTy+BKeTeDwaghY+zSb5/bFyFF0F1zLyMjPf8RSaXmyEXGVJe7U7E7DJf2qWPKTTA+HKa+MmO1O6dMM3JMumPCX+Th3/2FnfXc/V</vt:lpwstr>
  </property>
  <property fmtid="{D5CDD505-2E9C-101B-9397-08002B2CF9AE}" pid="26" name="x1ye=27">
    <vt:lpwstr>E9S4igLha5nsZhC2cS209L/4myU2kxQy/NKFiebN93KXTZeMGPLDgXGmXtvJaaWpE5GzH4WzZXeDkiJOpHjQsuqXZSgjSfUR4HEhfbecv93MQFwZzobUjZKmk6x8Ub7kYb+KfePEFx/8rIwtbDTKHZMhkQxebf7u9xC/PRdkYFOcVTWF0hatBSdtn4D0mx0WN2t94luUER8KMEgO0aooZCa7JgFnR8KBt7FvDpDLn0tMlD4qcVE000qvO7HBj1M</vt:lpwstr>
  </property>
  <property fmtid="{D5CDD505-2E9C-101B-9397-08002B2CF9AE}" pid="27" name="x1ye=28">
    <vt:lpwstr>6Aw1wwGB3e+m8qOj488BT4Pl51whqiHK6T+14AWa6tQ7r8PqUXsADnt5cLNX5fVv9uR39Zz6b+qeNxRkKB1aELztSjrFDTfpJ491fX2DjROnTvexJqv6fjaGR0uDml8qfb0r6ObLKlYhWak2tU0myyMxBB5nTfaGHXdUpmC30BM+9IMOGFhHRR6279FA0kd2xB/NvJiCK3yWkpWjbNLWdMfG32Ixp5akVHItolpuRhFj+JCQ5FKMiCk6PRlVLG0</vt:lpwstr>
  </property>
  <property fmtid="{D5CDD505-2E9C-101B-9397-08002B2CF9AE}" pid="28" name="x1ye=29">
    <vt:lpwstr>3Wk9RvwGqK4VbDmbOgYAWDcfJKvrtgV8Ky0iOhRKqB0LWmfvAejFFjhGA3DvRJ2Ohfjwn8JoMJ3wRcTqF/DG9viLYJ9zMNxqk2d0iZhB/ThoNgrc8LNDxZjuyItMgYe5a3p+SHNKmly4LsZfsDi9911Zk/iYBiXkNNGMPvyVS+fxqRIUTf3ieBugQrPpuRCZMjmh7/SD+GrPhgPRK0QkG9N/pQhx3TvaWW2Fku4V5qpjF7sw/aGbVGX5cGRUpqC</vt:lpwstr>
  </property>
  <property fmtid="{D5CDD505-2E9C-101B-9397-08002B2CF9AE}" pid="29" name="x1ye=3">
    <vt:lpwstr>DWhjxZRb8IWm/fLiBPmD6uX9/U3CkFImWkWqA1udwrbUZEgfK52jWJFW4yBgVQWBb0ZzwCtbEXHRUVCDd43UGMWQthxpPqYwCS9nFxWSGDIVxR+mFdQHeq3YPMAsWhSfePHh5cH3P4cAcvyaqKwgAuOD391UnFMa2ZKD3YTPJDjsmloP6vs0sOMgul4qc4uWjlFaMUCL+kalIZ5NfgU1Pl6nb99tgGRDdOfGYI5NU+IF4WXN6ObQE7nYU3GSaOW</vt:lpwstr>
  </property>
  <property fmtid="{D5CDD505-2E9C-101B-9397-08002B2CF9AE}" pid="30" name="x1ye=30">
    <vt:lpwstr>4HSMmiakjo2wywJa1AXUnV4U/E9j+KuhfB22cEzEMWXnA1Jfxj8gp2TWhgzWdRc23SrS7oDwNvQ7vE4fN+US3jGlrmiea3ZDodCtiNLL5OIxZq+Fmnm/rm03k+hZXFDMzN+t/5giuKowIir3aY/cFRWyjkdlE5U36kG0Ya0gp+4wLaR25hn20pi0awEZOx1bXZJwvOb/AB72hCJPmFa06VaahKUSFz+2tEfU4qpJ8nwIYtH73ETG/CdUEXJuB4O</vt:lpwstr>
  </property>
  <property fmtid="{D5CDD505-2E9C-101B-9397-08002B2CF9AE}" pid="31" name="x1ye=31">
    <vt:lpwstr>KuCVBqd8R+yTl635gdNKgNTt5lsvcYE1XTWlEUr7kRZXsG4H7jQdyARX9uKzwzaXJ4vsyFLP6pglCJFQzCJZDMKqCkmljspmuUfXMIX5DSRlcYQ4soX3+XNUVQiuQcMHmDYQQNh6yG7Z+euZLUF2DVrdt1HMR7AX41FSs60sw3Bp7NQmGe3kgpnxj67XUMFxVkN11NyQ4LvmGmVX25/1cCziN6S+tFWemPiLOd3V2htwhiVvyWY4SJV5r9o3842</vt:lpwstr>
  </property>
  <property fmtid="{D5CDD505-2E9C-101B-9397-08002B2CF9AE}" pid="32" name="x1ye=32">
    <vt:lpwstr>krX7C+E6TcuIeAiL7QcWpLQf8yHOxSS1HZ+ST36fLY6RwMhTxtH1r7c0EiP3lMXveYJln6WZ/LaoEG1S5hg/DxWOIZrOi0cFI8A7/IXNsIZtnkWt6hsvDHi8WKXzTrMoYCzNiA40h7azDy4p528QkxXQWb6DVOAqVAIIMsK785V9FlMiGwdFiocCrCpzO2n+1XCN5viRQRZbAcBnvPSFDoAX7ipWo3cmIewscMuvYsXY/DhpzgsozlkEGIHP/JB</vt:lpwstr>
  </property>
  <property fmtid="{D5CDD505-2E9C-101B-9397-08002B2CF9AE}" pid="33" name="x1ye=33">
    <vt:lpwstr>wXhUvG34yVE21Phi7c9BQ5zbIO5RoHjqIslR/61ULQJoAiWSL6KTprJYbcoZA61ExViZGY4B+lOATxHknBKV/DITH5c4t3ahj7GXvW7beI/uNcaqInyTiCQkiJzqbENQr64jSj64HdGnEuYOiQENIo96ti8mI0o31BfYdTb7RpGzH1WDbmhX8nJc498hTTtgz9smtiegbs65riADwt/RZwuTFbrpybJxIlWoqx3IbV6AOZRfk7FmXqyHjhI+1qe</vt:lpwstr>
  </property>
  <property fmtid="{D5CDD505-2E9C-101B-9397-08002B2CF9AE}" pid="34" name="x1ye=34">
    <vt:lpwstr>EFP5BA8Osvore5wQZ2Y/+muHTtee10vhG/hjxHAdbXcQv6LH0fi4dDeZ3c0q7fqHzTVe4Zzyz47H5qp/5zWOL3h9STHfouAmgjucthGXDpnccmSwmiT8zYQCmxgPSB0yKXU4zLPHS8djfibdw9pd49T58LEROMg5vtj/JInWU8j6a5fdcS7h0qSN/sR0Sbwn1K9E9XREU6prPQ4FpcdYz0mTY53r+OfVWrTj6azBlH47edh/2U/9TJMPBBAc3r+</vt:lpwstr>
  </property>
  <property fmtid="{D5CDD505-2E9C-101B-9397-08002B2CF9AE}" pid="35" name="x1ye=35">
    <vt:lpwstr>EsEn6wQxf0tXm9YpA7Se94VJy//2WIZ9ebQD77BLMLq3YxB19CkOcAlzloFf0AZXlsj20F2ruYvrJG/MAue+JfcKh0z+Ux1Y5NzEf+H4F8wqJoHAqWn/ogbFnKBBWVFchtNJAr+dCa/A2BW+/tK4MWmAjRdsj2AVuoQ6A9hYsmWKSdUeMrhOnRG3e1PnvToyp+WEB5rbLMr3ydVGxWYfAbXjX1eJa5ed0XD2hYqop5fpEhkF5XJcjI2f5o0eiwr</vt:lpwstr>
  </property>
  <property fmtid="{D5CDD505-2E9C-101B-9397-08002B2CF9AE}" pid="36" name="x1ye=36">
    <vt:lpwstr>+6PCMWZ/PxpMWq2chmCfrjEeb1ghBoiAoUKtH46b5RjCzkexqKd971zS5JNxoLTJca60/5p/weCrCzpz+Gy7ZsWlk5UaboTvsPxbzbW/+0xvgNTrb78Cov5DLRKfx19i3GFDKjUFT0kB0r+cLnNJX07VSsM1fTpk+wtGNdFmwpEL4IJU90l/17ggKJ8XrtkF2R4DZ6cZUxj6ggz8mJx5Jw0HThLkS+dXI4jzNO87/9SpprU7dN1CaWzXfIjp9Ay</vt:lpwstr>
  </property>
  <property fmtid="{D5CDD505-2E9C-101B-9397-08002B2CF9AE}" pid="37" name="x1ye=37">
    <vt:lpwstr>vQb1hQbNRmGtZs4rQhKiA0+w94ispdos+En+n85BlAd0LlYgsST4W7o75Jusv+MtMcBH3xRc1Kcr9EvH6OQOiC/5BpCqIQIJeLa7+ja3w9RzKrHFmbtduA43xuV5vUgcOWBMe2ym2xgakL44/RMciPgyGInnkikI8sExc2Gn891yOvtak9cIqUuJyjuTnz9+xj+J+FrFEn13dewLAyxAV2S45Eun4NxqSlCHXUE8bHOT41F8uoFFzXqd5c4vsJY</vt:lpwstr>
  </property>
  <property fmtid="{D5CDD505-2E9C-101B-9397-08002B2CF9AE}" pid="38" name="x1ye=38">
    <vt:lpwstr>bD3jvHcz8eVYKVZGPIKcIIv8dlsZuClP9UUH726W7ne7hz7Kr+bkr9Wgx2/VcfZlLM6Xsj8D/cjjUzHhd01CMM0uhcGc4P9ZbM3rUhyOcGQLs786BbEVKDQC1hYdnvhpba+lmhZD4z2mk7AxDISogLughTmy0hgWxCnVxrkznGqZQr1cxXYGMi4cFBc9CWL+qMLVh96qhmBS0WRtu+/JmdJf4hTjryaPuQV8Rw1d5PC9CQ6iqzagwWo99e8xOjS</vt:lpwstr>
  </property>
  <property fmtid="{D5CDD505-2E9C-101B-9397-08002B2CF9AE}" pid="39" name="x1ye=39">
    <vt:lpwstr>3J/09yUM5HxQ7zc+7kYCcQBfeSXbKgCGuo8fKAGSRCaZIYVwADEw5/qeARJaZ2t2aCsEo72SIWXTOSUH8NyV9+a7BzMI6p1k45tOBOUijdGrXuJ5frvIHY9tS1lz7PJIeCGqJjXdJzOfh/apcDQA3H7y9iL3Tz0/SRQzUhzXSAiv5n8zB+u1bnkN5AIzDsNFBEiM5xabXKmV/4pd0Lobicev5FAHdJAKNxUTY0wz3e53AaXwj9REl56CYhZf+79</vt:lpwstr>
  </property>
  <property fmtid="{D5CDD505-2E9C-101B-9397-08002B2CF9AE}" pid="40" name="x1ye=4">
    <vt:lpwstr>MZ0s1+zblChiWszbLZ5bSHt8/1ntHZ1lXMeDTxUAMWZN1R9kXk7eTVmLRBQF/+DfTVpTs60hRwTOdq5kNyUxIs+a9VKUx/Hp2AxdTED5nl4JEOm9IVu9fQ3F3yDAarodbwpi/tPSrpsSapwbEhl4JTnfCc8rnf/eu7EkIs9G2KEMo27wv+IZmQjsMWubdD2Smr3w8wNjS/Ojh9gvHwQ9UUlOtYNushqBlKLxAPOaGHB4jfChG2WBnITedx3TXlD</vt:lpwstr>
  </property>
  <property fmtid="{D5CDD505-2E9C-101B-9397-08002B2CF9AE}" pid="41" name="x1ye=40">
    <vt:lpwstr>679BAtEGKcubKQdbT6Ygj7zhq6w6hiUZ4TUCD9eA/3akOBoE47j1HQdx3hVENYi9+WG/x0Ae+QZS84fWNpaiCPZXcax1uypZbBXFtRqipsK4hgAK68V6e6kQnK48Kd6OOnMa1WXZaGY/eTSkiNDy4zAMDc6zeUlw7cBIhX0m6/eWZOlL+B1+zfEpI7YrlAtOGSsf/rw9x6PQ/x+lrvGO8XdOsxW5bwQqk6SA/+aeOXWjkBaWyhD/zf2kT9W5+ND</vt:lpwstr>
  </property>
  <property fmtid="{D5CDD505-2E9C-101B-9397-08002B2CF9AE}" pid="42" name="x1ye=41">
    <vt:lpwstr>ujB1IJuB77XAUVGSiM8WC6WD9j1J3QQjqMxjPv1NkckAY5psD0uro7cLm1VrS4yhevm7Urszre0IuOibVl9Ziqc8PXA2p2EBpE1ecAolDg68TT455WMNMr/7/L74KgqcaTSc/2Y21rrMB20b9xGnC2WsihoVFs0CQ7WpcT2RlLS3Sd55Ega/8F2TS/gQFxv5ut9nkbIpbFd0NAf2c5LuziAC4o8Ct33EUx94IZaezNo1WjOEqU5XF8YGliFuDoN</vt:lpwstr>
  </property>
  <property fmtid="{D5CDD505-2E9C-101B-9397-08002B2CF9AE}" pid="43" name="x1ye=42">
    <vt:lpwstr>dp7+4mYgLT4dHoJ8FdiAXR/OTHIbJwLqjpX03oyg248OXDeMPA7VEU2krCBzB/9Zut3O03v/TmsghdwLW4EnyeyLsGBns3fNTJEuN3UFv1srp9DQq0mIAV7gAgxcrtuzIA9ROoxWc3q59USCiwHaeVpZRCt3+61ONHbhWPuZwHQfwtDPMxgF5JkzCjk0H1rqOtyZ7qvLJHnk382frEQwF6UFWQJ/NN7wPD0V1zJDJfF97JgnWqWTd3/u/UTbW27</vt:lpwstr>
  </property>
  <property fmtid="{D5CDD505-2E9C-101B-9397-08002B2CF9AE}" pid="44" name="x1ye=43">
    <vt:lpwstr>YkUn8g6k5+7kc5gelNt4KebKyfiAeXVovJemv0XPtnoaDnPEPF2oz8nbsbYFM6zxvF5qHOKg+v9sOitwoh6I1XKILb4XFgYNRg3EFAsItiyQz+8ik/LPaNo7bE7Zunf38VodLPflnVhPOCSs/Lni1xtSudZdO/5Vw17OHEEUIxgI+Tg7t1fenXwSTns8e0lAKeopkhEoitMbGK0hYK1wYjaajXLsDonruINf3OmVLeKsMhfCgLbYJm2EaxmGXdH</vt:lpwstr>
  </property>
  <property fmtid="{D5CDD505-2E9C-101B-9397-08002B2CF9AE}" pid="45" name="x1ye=44">
    <vt:lpwstr>B+z1T4cVU/Z+fy2eUfLfRhb3JNIs/pmoilYmHfetW4ist+Jvrno1nZuR7WraCeTxk1eh5NAx0hfUlOToNvxtiQW5lZETkkKze4hCcCOdsel0OSCJdwpe+rlSsps9l1aSrNRFbi775zPTXTEhlHYBm1/fiSspd2IWe960jFnDaXPy9ZcZEqlaijLwf3QtZVrc7skTw3rgOJwvlRmK0DQhqiBqCDPOA73xqm8YfLqI21KmJGTYO+wYHLXmnFjeOjB</vt:lpwstr>
  </property>
  <property fmtid="{D5CDD505-2E9C-101B-9397-08002B2CF9AE}" pid="46" name="x1ye=45">
    <vt:lpwstr>7HOhjBJgLcJvFNfX2wP2RPA6H0eDlchkVoP15ACZxXb54gTFlIQOKEel0w0eQ/knIjHKEFQT7vrFyf0/BZQEeACCwdtyq+vqhyHc8J//+ICGc/wDGX9RV6W435pSiFtq/BfA5qE9a/myo+RnBaFirgszDrL8/0KlNfZ/zGbTywwApYo1R7vUiDVVex/+x5jTOlw5HXfCQcgaxAZszuJbrPeGAeb9Amy/Q1ajqW9R417f6ec/4hSpXjV9my7LA7/</vt:lpwstr>
  </property>
  <property fmtid="{D5CDD505-2E9C-101B-9397-08002B2CF9AE}" pid="47" name="x1ye=46">
    <vt:lpwstr>n7dchs/3R9++v/d4AYQp1/v42dIajin4pcPVd3jxQFcyPRv0DSKsCUyRvBlIG9iN86TkHdFyiT9D9jh/qCNyyWbqCeVP4aSppmY7YX9TysT5D9fgzqpfUIQYSyv6L6bt6nkNvIFy8tcEeMlZV704lkc1uAM0VqSU+UUkrr31Zxz5OZH4ZlWx8iTnH5SmuPp7hxEWKAL+sv2u0ruQnfhNRAuzNNcyM8S5vr+FPv4/qEzqWn16oOlWzg4XcLHhC4N</vt:lpwstr>
  </property>
  <property fmtid="{D5CDD505-2E9C-101B-9397-08002B2CF9AE}" pid="48" name="x1ye=47">
    <vt:lpwstr>mnDABSlMBIYkYjTGeaH+mVpnbpG45zd7TpfA4t3rcP0pmQaRK5GSwdUgV9qSKpaw8CyQtxmXOamrOp03z0+VLpAGsH25B9L+xXD/KqC21ULhzkGBcB2gulDitxtWYiOh8bfgFPAMFs4on+uPvEN+UeZY1jhNvSXVlJA0qnij4hh3XobBNU7/ozQPFmr0eReikB25yMe+LvjNpKBxm+hCXcJBPtrV8DNYMS+qnoa/5S3ipHL8PUR61VFYjvdFvpF</vt:lpwstr>
  </property>
  <property fmtid="{D5CDD505-2E9C-101B-9397-08002B2CF9AE}" pid="49" name="x1ye=48">
    <vt:lpwstr>aDmyWGZlGJGEBsGh92YBGdQPUFmAlfeEJqV+vSRCdOmS/SSW5rDljxTw0o0BaSg+xsE+340JpCcWEdtovwErzzGz/DM+GadlOzyxYlIgXUajwc9ONdYf1Gfox2LFab41c+ZhFceM67bri4v3bkHfFoS7o6A4/SGpRAVHgZvBfEZ6eJLsHpri3uTdmeu8S/xrZrSL/DN6QaMQFrRE3AAdmrCY3almhut1pOOPf+Nau78V6tplyqaXFixbEmPwTDd</vt:lpwstr>
  </property>
  <property fmtid="{D5CDD505-2E9C-101B-9397-08002B2CF9AE}" pid="50" name="x1ye=49">
    <vt:lpwstr>doFIvn0YV3IEHKlY/+aMmQ3uVW4oto0uYLgNGjhLGzxFYrkcauRrRY5cmhCVj10uPC/GJQNz0KMiSWBCEOMkpmbjIzTpqyJMqDDOFQ4TQYfqGIf1A5zbfKBoggKV+wCO1lKViFR/8zSEjiLwc2yCBp9BpPQJxdNkAyFtjF+G2/skDwqkAADe/wRQvFbI13cN/heI35x8rWbVe67BJRWtuU0R4kbuz+LtoxEs4A8AkmTj9udDcuGNVKN4PX7aZGv</vt:lpwstr>
  </property>
  <property fmtid="{D5CDD505-2E9C-101B-9397-08002B2CF9AE}" pid="51" name="x1ye=5">
    <vt:lpwstr>d30bIBn6lQBGI4YQXIG9crMqDw7PfeSDLsm/Lu2L6/bZELYOKH72dknXvneZQAFc5XoBfqt6UbMVF+eJxVK4zSCIFYICzgPpoH0MIIN/l+bdGv2AZFE/mpyOI2LLLuHr1hh22lEaxD0vdZMYxL56rZx+UV7QcoTi3WffFAvgLF81Vb0ilCH0RdUHmdl/AS39PYsiubunS8CfVlGMHNGkl2TlhJoK6pjEmgrFtA4afMGS7JM1Fa/5s5J+WIYgC3e</vt:lpwstr>
  </property>
  <property fmtid="{D5CDD505-2E9C-101B-9397-08002B2CF9AE}" pid="52" name="x1ye=50">
    <vt:lpwstr>jgh5INGi2kYQ83LN7EqwxqDl4kTwhkNl5aizkY2OfuYavY0hnOVjxgIaXKBhyP6Hmxq9J1+13lhFuHSZTAIsaCk2D5IuHMPUeFrF/Q52VfVGk3JaYOmPwyJDwhTflrDGkT0d+7RGkZT3qXeN4eu4OHs2E0ih2tTRv53dW6kl/62DdfF4x3TfqvXiI70PEIMI1oUDBfMELd2BmhPIbEMuuzNGvngThivmeKrSaFwWx5K2eeaR39z9dKGzkrT8bAU</vt:lpwstr>
  </property>
  <property fmtid="{D5CDD505-2E9C-101B-9397-08002B2CF9AE}" pid="53" name="x1ye=51">
    <vt:lpwstr>ta6Vr9KR6G7kPAHOUz7pIo8HxcxNfv9dsArcrGVnfkIF9Dj1JoAvtzYvDE/bsQdoQvGi7E62RDfvJukjYWoQ4GDyDa+akRgmtwgAYHKkVm+N9HkfFUwX5BubonZoWq1GGpgTsKT7+jPaOiAHb5Sy7FtijPA9Zq/lEO5vwd7fvolvke811ZHE4cAujTW/b55vUxro3d4egkbNyXluUQR//3efCiS07pUCq+bHx5ZH/WjztFQvn722szF3sjS/Hvv</vt:lpwstr>
  </property>
  <property fmtid="{D5CDD505-2E9C-101B-9397-08002B2CF9AE}" pid="54" name="x1ye=52">
    <vt:lpwstr>StjXth9fOLZn/g2kE1Unc9FlEC5azWJJ3B/B7LDNFiuIPwQOwQd9ME8zZeg+3v7ciV9WcR8lUzaeeX5eh8bKBn8NRJB/v/Ky2e6OGDntMcQIXrlk1zTkPUyYxZxEzjd2VixjuYSMPZgEEUY5rxwAG+ddN2wRJaXfvU+In8I9RSIbkAUyVIH+cQDObwtS4Qjxu8Nb6l0JmO8CAXqNSHajS73ob1l8Q9EsbSZVk/fCGD36WFL+ohd5RjOJL6c7ush</vt:lpwstr>
  </property>
  <property fmtid="{D5CDD505-2E9C-101B-9397-08002B2CF9AE}" pid="55" name="x1ye=53">
    <vt:lpwstr>1dWSJHXjh7+9D3MuKINt3blcmgixu9dOVwNpJU8N6vfz3NU/Xttl1ZiRP0ctBESe+JtY20wsOdAfQ1di0+H+AH/6VWmhyJXFf3vBO1MzBfqPL7DgtAY483LlykNV1XKOsKeUeJEoPbt8klm1SdYzlRJ0zWX3zKGnubgagdDGmAvDtNT1kgtB8RQCCS45rePyqmejFrcRyuan/sVtdQcnOV3/sOClH1FKrfmTZuO0p0XgucAjy5cLbOrT0DW2V5H</vt:lpwstr>
  </property>
  <property fmtid="{D5CDD505-2E9C-101B-9397-08002B2CF9AE}" pid="56" name="x1ye=54">
    <vt:lpwstr>yzQA/9VMF3MPK+9gg/hYzArjAtrs0ceX5bEv+zqEn2Hy5mXaY5p/fZzfcSzNPlAaJurihTMruz0pFN3cr1JCviWTGoht0ZQ79R+CgCkF4JAnWblgnpT5n0k3EBlVojWyiddT39pFe/7YxER7GB+AscAitAx/omNacXfYsmD0ieb9hAEw/30gZRECaMStQKIOIlegRtu7qHNG1f684JOadNQex4rQ8QvUwV/4TFcSQ0jwQGqC8eUb6Ube0aJUqlv</vt:lpwstr>
  </property>
  <property fmtid="{D5CDD505-2E9C-101B-9397-08002B2CF9AE}" pid="57" name="x1ye=55">
    <vt:lpwstr>0VsilzjKCczke8ciJmVDJT//1VYBmpX+LEdnC4u+9gtg1uO1OkF1mcCxdlhHvKpHpVOhP9MbyT2gOybacKc6Il76jhldXrKvGsvhGQINVq88RvQpl1Z2xIov6zfUDTHhZqcrRGViTfadtrT+GewtE60uIMFOFp8ZhqDZQa3ixRMWZhpyHejG/eKhgeniGKlSrjuOuuPzeSZFtQ1HqGeqvQF2VTxf5FlU79odjuYWyNzF9zxoxRlYYzveoONpNUN</vt:lpwstr>
  </property>
  <property fmtid="{D5CDD505-2E9C-101B-9397-08002B2CF9AE}" pid="58" name="x1ye=56">
    <vt:lpwstr>I47ZLr/EKgc/4cseIhqDDS+Em3EXTvd9ZsxrQ2UMmjoKfK9NE2MpyEISyzxNXhuHxtNYkABEIbtZ0nGRtfqlmXXEq36WkEJGIM6Ab6j6c8yzYZNSNjTzn9oDuQVa8Reb1vf3ibTYXprH5XA5sOlBB0DlMFQcY7KS5LpJGbSuhRpLp8Jna7vq2TXlgcVB72L50puocxFodH68gtGptUbj3JimiWpN7/saK+yPtotpVhtxQJUkrNqOyIOn7Aj92ef</vt:lpwstr>
  </property>
  <property fmtid="{D5CDD505-2E9C-101B-9397-08002B2CF9AE}" pid="59" name="x1ye=57">
    <vt:lpwstr>lB9gHCfthfP6JZZlmPwdTiZlWRaPV52k/93AWI7rasZ+Grq3eN9Iv854Cb6J7FATFnqbGFQzyyZ0BWykK+/UVRAaZYFx5Hju7xB6PfIqawGzXMOD57VAm2IIuGjGhJ1jiDyKbih2ZfToSpa/N6EpjAi+qhDHKvJeVIK/aeqrGGpwddE5C0Lgw1DC/q8qDlIW/v8C2V1jSgJdtC7pNfWEGChbYIXonGjNwA8SZfEyVkKWn9V1pnLWj9Du83k2BEi</vt:lpwstr>
  </property>
  <property fmtid="{D5CDD505-2E9C-101B-9397-08002B2CF9AE}" pid="60" name="x1ye=58">
    <vt:lpwstr>vyYb9bPy5Lgh0WgXvDqAEX9JgArRf5OJ/ydCUZysieuHzSjTOXOLYliyt99+onqwhfzvgyy+bcl4cJanrB5/2olWXTBDv7TL79SeD1SwooY579ngPkRtdni4xMfg3pDEAT4n66YLR3kuKbyqkJ9/pdu309TuHoXxwl0SwxgjQZAJ/AcSr/9UljMtqfYPi9u3Bs8kdl1+ld9BlLPwOUDOAmJ/CDgMBmjz/BPda/7SibGPZtoVLKJXCOhKcOcbkaZ</vt:lpwstr>
  </property>
  <property fmtid="{D5CDD505-2E9C-101B-9397-08002B2CF9AE}" pid="61" name="x1ye=59">
    <vt:lpwstr>EsZtMSMW0k+KnQOgYDOl+688FOBITt6dfO8NWKKrGjD5Y4idrMmVEUUPhdpKRSfieKAnsF6a2KWzG/oXwGOZcc4fXpOdldGftrBnfsROThG1bfF8YiSavAGSYtnIeAwf5YzZOKSpubzp5XLbkOb9JvSK1rUPYSWm4fFMmpmaZ6MZvLPjbUMEc8hMZO/zh3UGkcEQaJyR2GEjk3b4oYhj846RmOS5whcR46U21LBD31AZVGf2KV9GJ4GyMOscPka</vt:lpwstr>
  </property>
  <property fmtid="{D5CDD505-2E9C-101B-9397-08002B2CF9AE}" pid="62" name="x1ye=6">
    <vt:lpwstr>zRC+IQitulT/KY53k/mZClHucHRdHQOdRqGGw87+IR/aUkYG2BDdEQgiz8WbQln4f9kGjgU0lgoH8/jFL9AagVfkD1aHy95PWPYb9e/vKkyD7en7S6zfClR9xZpgl4KdLtpPcLb3zRaLu/ykLi8ob9BQQOs6CkcleUVwxcg30AdJBr+KdMiqH7WFUa87q8z6Wg81/byqDJlPkdqSgrnHUVwQMjV/Uof2iuuh5n486564M+zUAX8L2d89CRbWM4v</vt:lpwstr>
  </property>
  <property fmtid="{D5CDD505-2E9C-101B-9397-08002B2CF9AE}" pid="63" name="x1ye=60">
    <vt:lpwstr>1B9lVRbybWAir3Pwt4qHmWPIke9M677DmLxrrmkg9OyAVHaSFU+vrGOldyOJE/ugzvjG3+PuJc5n89vTIrCUQSbt/Z1sE9UkPpZdeequqllEIS64bwuMeIRkIvwCbep85FNeKTHDXtXT5dKIvnFe1evb+W6PUxezNnh3ESRlm/IFRPA2uv43Gn9pKARrue1eY2PpnBp8UKsCniTJMJaDVMxfwiOHKAzyh7R51DXggA9cof3UXM0QtbTCHpwKUPt</vt:lpwstr>
  </property>
  <property fmtid="{D5CDD505-2E9C-101B-9397-08002B2CF9AE}" pid="64" name="x1ye=61">
    <vt:lpwstr>iBNL+BISGB171V1ibnTUigKiObGIk3Bn3m2KSoLUIGaJGWjwcr8IRSnukSATUEGyRN8Lq6U7GFXx3OsRlBpUIHaQnO6Ln2EZSF4kLPnD5+WitHb4PVgGD/V3lKYaWkDfqZbDkT11z6M6qTpVDtYa3Q4ze1IgF4lVf2R5t5WfIHloUbiCPXFeuAceoNGbB/I80cxofQDz1wubPfieio0UPiuFZE/tStTdbdY9rADiVo1C4gly9eml/joCyP/e7By</vt:lpwstr>
  </property>
  <property fmtid="{D5CDD505-2E9C-101B-9397-08002B2CF9AE}" pid="65" name="x1ye=62">
    <vt:lpwstr>awNqDhFgvD1Eluy6nxtX7UH2GB5YtFWuYk92/LArDpBehkBO9AjSnU9sn50+i33K6wPU20RngOhyNdhJtEpqlAgppfYcPZX/g4ElPhrRqRB1ZsvC5yhluEOG3O5bYhjzrjUr5lYKaagqKM4zOmar8EGEf5IuGoV3UTtvjFaV+AfaJmEprsKbgniMdAJMRVxw3IuhBvn/IEYmcL3n39hSUmAEfN/93gT1dFBs/fJUyPQ1yf3kDUhzgTr9c95r0vu</vt:lpwstr>
  </property>
  <property fmtid="{D5CDD505-2E9C-101B-9397-08002B2CF9AE}" pid="66" name="x1ye=63">
    <vt:lpwstr>Tlb5Jd8GVu2lju0n/jkLd2PhANhpNqu5jgVqyYA+4UX17Zp2Ya1WQEZbSwYpadLCqLSnVa18ZjT5W+hPIeWCuekwHhH3odEd8R18BTjdA0B5b5GOJMvjcS7dQhAJBvFK1P7MxYjMmwZYfZVqaR5TxsxKleMR/Kx71WtjfYKKaoCoYKuhFhU/DiiiDn6gqv297oCxwCGi3rirxYXYD4/onC9KCYu8DK0Y4p9en1RqDO9boOkvQS8N/8buClsxUOn</vt:lpwstr>
  </property>
  <property fmtid="{D5CDD505-2E9C-101B-9397-08002B2CF9AE}" pid="67" name="x1ye=64">
    <vt:lpwstr>gbuIeTMjzr0jNop0HOqkk7TnrM7aN3hJmnVFuZ98JR/irpjrMfmMfhJhmuaETarzcokUiFl9QtIPALxQPrGjI1j1nv52Bn+kv6hRZRbIb1ngt7FuVkiKiJAwOiX0+ItJ2fkiEU9B8bUfFYhrIdA94lGzLyOpzCMMLKMXFbFDgLeg3h62cfAPNOgyiz2ekNG4urNmkuv2edNLxZ/eFKaX5OwhyCpIQceU346BMGhkHTyDHJosV5Ei9fgTHlkEAyG</vt:lpwstr>
  </property>
  <property fmtid="{D5CDD505-2E9C-101B-9397-08002B2CF9AE}" pid="68" name="x1ye=65">
    <vt:lpwstr>9rxlH+aRxYJOLjiI5FgqcohNvr9TWxmlgppGka/6Ija3H/NPd7GQyb3VPjoO4d/9tghLj2JW8JmXbIchTidIWyGMC+O9vYk8UjaCZLsjmaleqMq2ct6DHqolsmsb2UXy8dpRRbIu3dh9DXRRrwnWyQpJ1mdrAQr/sGEaq7LEfo0AoeMuQdVyLHySKU+ghmv1mHNZf59JZixQ47w8EbEmBPpjqarJEiQLiX+TI7sNM+qQPfdSrwPVIiWn03A59X+</vt:lpwstr>
  </property>
  <property fmtid="{D5CDD505-2E9C-101B-9397-08002B2CF9AE}" pid="69" name="x1ye=66">
    <vt:lpwstr>Tv5p+vRufV3tzX5V8DVz79ePNaHg5KtTUgQXbGT6QA9QR755b+gj1yZV3SVdy5TVXDOfCjHenzhF8uZWrrG4IxwgU443EKxGab76Gajq42n0oI+KEbdL+oDc3bZjlf+FfBWWTLCgRBdEEMcBv8Ada4O7PGG3db/edtoMmiMiPidnHKSoUsxdyxBE1bq28akKeflIZWsCkePxRmyzskl+7po4ki7YkrzDDTNdnfoWkiLAOgkahzIxjuSJgdwsbkx</vt:lpwstr>
  </property>
  <property fmtid="{D5CDD505-2E9C-101B-9397-08002B2CF9AE}" pid="70" name="x1ye=67">
    <vt:lpwstr>TDrRsplFyiWfewGQQgwNGSXDgFMTdw5oL8FZfp5Z3oweg89c28XN3lrHh9InZIjBgV6d3EXRwiS/lG/qaH6qMpkGl4S0HNxNvpVfOMiOH6uRikciIGDyQtLrAJnnLPSD7nqMCAdJHz7XcU2qu4/5ZkxpEupHPLRv3Ph7yCbonNM8Xc1xADvXb/Z1L910t34aafHFcuTJgESg4aGGo2FkT5xjooD9no/uwIH4s35HceKfVig4ifFyMXVj6gT+FC2</vt:lpwstr>
  </property>
  <property fmtid="{D5CDD505-2E9C-101B-9397-08002B2CF9AE}" pid="71" name="x1ye=68">
    <vt:lpwstr>4Ti72kCbphsCjhXGw3eZyVqnc0tbWZIrKEqsBQc29dnF7R0QuiQduMHVbwEjlLUyUSzfyx9Vl86I4Wt00g14LhXd6LKqCO7bMaIzqN+kj7kH9J5v1scbw1xq0Gf56vBjeLxLEcDB8lZg0vvWAa4rNnfahKpfi1H3oBKqeRMwmH26Gep3t/woPGHW6PRDea39/ujrF5c+jHRFQiRL9RnWrta1Bvrux1e6O+I25/LAwXN1ExmlfjGanNidWjQbXti</vt:lpwstr>
  </property>
  <property fmtid="{D5CDD505-2E9C-101B-9397-08002B2CF9AE}" pid="72" name="x1ye=69">
    <vt:lpwstr>eDrJ11V3Fdo7o2rZFWu3kBU7kxfOGaqOcgVzR/gCbcifXfmLxxzGyMpPoJdn6fv7MUlrIXOIqf09G2dd7NqnUMsopRrcO0UgZn1/96XUpmR12Al8/WDO+uKgLzlT++kz4uu9OFCabTaxzJJxU24r3RXdcXvzqU02O2BWTX94dZC+O95W87E53LJAQ+gB5a/Ohti+bXIrdshG/Vij9+De8URkb92u4wH2Oh/FPIZBgxgGUZT1W9XYGRiDr17Ya35</vt:lpwstr>
  </property>
  <property fmtid="{D5CDD505-2E9C-101B-9397-08002B2CF9AE}" pid="73" name="x1ye=7">
    <vt:lpwstr>0ME/jL11xWh7Vrnga5xpXm9VBoNe7It5esDbwKRP+5KeURPkSi/F3vr05erBhumrWKerl12IZXE4+6x41y87wePqcqlL7RHbA9S5SA/nZh/N4ekSoS1COCqdDsgQPc225miib92IZCaX9pKT1lGxboU2FS85QJh033RbkvBzt52R+UxpARkCI5wSYiC6u2mBsiAe1fQb0sfgUXBeIZreOveTBPlRNRWG/hrknODREUEgD5iheSxxRPMHEhWH5R9</vt:lpwstr>
  </property>
  <property fmtid="{D5CDD505-2E9C-101B-9397-08002B2CF9AE}" pid="74" name="x1ye=70">
    <vt:lpwstr>MXuniXlsn4Zla74NZfLVQaKlhu2tYbqcFFfHuJxT/j05ERP2AadS2wUoPherghKu5TV40qkZEaH/hmmXhme+y3nmHYXRo6T26HK1hi1O7L3fGNProxu87hlFta6DXlIVviCJOWMBwfy14jBC0OX3U5LDaAnOkckFYu8adDiLMyfamr/O6rQvrOMtMiIsHFiTEudnWk/2sZgTuClOXkzPeMEzQOf67GkCwuyAk6k3GLjQLJb2r6nrqYXkfOKVBWO</vt:lpwstr>
  </property>
  <property fmtid="{D5CDD505-2E9C-101B-9397-08002B2CF9AE}" pid="75" name="x1ye=71">
    <vt:lpwstr>1xWMXlnzRRXb8kAdya7FLrJBMI9toK1GKk1uQWlMAMjNU0IR9iFbTYIPGzfV9h1OHhItNuWyL25XAxNvVvYlAo4L3uy7Fr2qIuJochQ7nd94mkzO+hOOyz4anhqcwVkmLGeNEfuXPQ1AGOPXHflCUmME9Wrr9l39QsoiBH41FbWin7oQ+zzugEs+Lj5xreN8vTQVdmWw9XsJ1l3LbimvoZ1MoKNkVKftUFjxdCSfWD5Fd3Xx+ixaOMCTrLXyzQq</vt:lpwstr>
  </property>
  <property fmtid="{D5CDD505-2E9C-101B-9397-08002B2CF9AE}" pid="76" name="x1ye=72">
    <vt:lpwstr>hkYq6EjTla0MPYx4JVlSqrunE+BMrD88w63BiLoVHkUp203p7tD9bLg63nGIDJfMTzFpPVEkGOSpFo019Wk6+G+BIoEEq1Rea1MpHNx9+sT+7FDyXYwrOe2cZ5G32qNc9WUxaCZWEnCBVd0FpF61g8PvdS5W+Sr44k5gLDuT+SXsrcZXmY86Qcwq7t4YnViv1yB+lZcsBY8flD+LdTGhxdTj7DCW+lh+nItV4DsgMHXcsfzZx0JQgqqfzA9ZUAx</vt:lpwstr>
  </property>
  <property fmtid="{D5CDD505-2E9C-101B-9397-08002B2CF9AE}" pid="77" name="x1ye=73">
    <vt:lpwstr>CTU7rBhK0eoQVh0q2FiA1xo4MRci1l68QwRLj0EZPPNqwL1I5SkLFXXL5YoUHkTvoCcu6sk2KDU/H3gA+w4F4IhLAv+E1DLlw2dVZu/zfVkey8w1Sqw/6J8WJH7IIUU8oT0PkKfJmv4ZRhIO9fH0j6xHiph8Pd8JRDFBNB/vi6mWs51sA/LTXxatEzAgl1yVUW/vLswJbaH9Mu4l++PGPB7FXOuIhHc5SaRYzOgwGsV48caNTr+i1S9Am7QF0zk</vt:lpwstr>
  </property>
  <property fmtid="{D5CDD505-2E9C-101B-9397-08002B2CF9AE}" pid="78" name="x1ye=74">
    <vt:lpwstr>uvz4ufHleU0B01A4lD2SlOMAkTlzg2YFzwVIx4v2ObpzdQhc9Yc7Dw9n5nJx9CuJk9SF+s50Ko9nFFEywftYisxdvzjDYxtmylhcDbu1FUKus8vxvIMmfTPnkC0Fy6juPU9/LBLLqQXjQLcflurA5+tG/VxI5g3SJXYA0imev4Z6PIJPPVxX5F2plUsHYArbzeaD1o2HaUxObrXbXzFkV+hd10nzjihI/mZ0iwMwjNBa/8nCBqZrseD8D58J/47</vt:lpwstr>
  </property>
  <property fmtid="{D5CDD505-2E9C-101B-9397-08002B2CF9AE}" pid="79" name="x1ye=75">
    <vt:lpwstr>6RdPCe0hXCSKGaLo01V2aZ4cyCOt3SZ2BqDJQgFG+7Tvt6V8WUG/LK++57rba5Xb88ie3Mu6HWS673GkQt3b7UldSlJa2OFcSJnLO2A1xOeAsyqj+uc3ExSwbaukCsXXn2WxEtJhvScRBFxf2Z+J/GY+S3tpdW8mVZ1kL0JRycXGYHHKF80YfxR6QZDMK3PDAZ5wgaA0d9gyhnsvd4XKY30+/Rqwc9iA4f+J5AJ8tzx801MawCpEBiBjA8xGvhC</vt:lpwstr>
  </property>
  <property fmtid="{D5CDD505-2E9C-101B-9397-08002B2CF9AE}" pid="80" name="x1ye=76">
    <vt:lpwstr>b5K1n3SCjkipS2StGlc7L0UBMWv+KFG1dFjpP044Nfw8tDIu2Je7AOkGrmkunVy9bsOuh72gLQLsaVhZfkwwj7sjpZ9HHtZINM+OMjUEM0fD15GUcC7518KUerDTW4rBdC2Qg9rfaRHsQ5m7y598rYXTxEo45zQ7bJ/qx1c06b2emAwV0MOEG0oInjduWANYQ6VDnhfuaTP6qEusl1V2w7YJbmCJPM6ivQirVWvP4q8tyrPdvZz2I8SxdhuR+IP</vt:lpwstr>
  </property>
  <property fmtid="{D5CDD505-2E9C-101B-9397-08002B2CF9AE}" pid="81" name="x1ye=77">
    <vt:lpwstr>wxlLnNBtJPi9Gsrx06rVwU7BA07NGvtPIKf0SXKFav8E5louS+BIFS5SohZltb96RmUhFWK1tU35k3HpLNE1FEb3OIIf/nT9d/00TxgfnaXYVxe3RD7OjNA5aqZG+ze9qs4yV2wmWpZwyjcDpj+kyaK1VXHzqPuYKLgMim6dVwqFoi2+k4b7rgoYlJlVo195w+9Hv1z+xRPOD1H65etvL7XNyzXVlLCgdEF4GOwDflXKY++tn51iIo2xun/X+Me</vt:lpwstr>
  </property>
  <property fmtid="{D5CDD505-2E9C-101B-9397-08002B2CF9AE}" pid="82" name="x1ye=78">
    <vt:lpwstr>NvY9c3gTrQ8LweCO/JyxYUpX3ioTH1LPsJXvds7e7MNeSl2w8aOM4niIydG4WcP7/DcCknwzZSsXmACH2bRZrxMwgpsi/CFkFzXI5fR/HeSYadxp3WXmgs/TAzlyw70J2de8oAHiP426s2Mjm+8Lo3RakZIJEob7LevhJ5o7CP09itaFtaQbygX9J1XafJnjtVMMEqWhVkqI7Z0DaOvazx3Yje+DvUDK/5Y29K13Eq4Dzhp0b0uxTWyOm7RQ3rL</vt:lpwstr>
  </property>
  <property fmtid="{D5CDD505-2E9C-101B-9397-08002B2CF9AE}" pid="83" name="x1ye=79">
    <vt:lpwstr>Jom5ec1o+jv7bXfkS2HUgODYium0gZz8N07V6c/fKgtLzgzCxenx5T++jWzrlQ7txkpXnquiqQ9d2b1sdG9VpG9YoX6ZIhTXRca1woP2wYeTaRk8XMQMAu8KpYucfOe0XT8ajOW8mAjANHchWQgLiiCZ1RsF7RocFU4a+ECESgxml60SxDdKcdZRSpDf4jhs44kw2oh0yRM5ed8BAcYyZmwkjr1nhcnDoKAvVqmjFE8B3OVaU/cFoWdvjJxAtFX</vt:lpwstr>
  </property>
  <property fmtid="{D5CDD505-2E9C-101B-9397-08002B2CF9AE}" pid="84" name="x1ye=8">
    <vt:lpwstr>VtNHa/GtR59gmpnOqJql9CnKYEK2M1M12hwOXWPD3MX7rcGmot8XJAxgusmnw3NVITM5lvay7VjolKE7qxzBLDV+sazPWlGDa+7VYar/MLTFjhYszH2Lkn9hyHBNPiECHe9WDBqozfw+cdmD4P+YnueIcBgTUM64nJOoViupa/QvPSsCNIvPjA7G8LfQ4cs27jIoseaUxQVnpN0+a/U9Dx3pfR+gdQZv3jFhMUqThieXJSOI4CAKuMdE1VaUpna</vt:lpwstr>
  </property>
  <property fmtid="{D5CDD505-2E9C-101B-9397-08002B2CF9AE}" pid="85" name="x1ye=80">
    <vt:lpwstr>+q3wybsnBnNVS87le/WRsjENWAjFC1jg2b/VKfci7DH1jS+7+eWDU2g4RVwbaGtCvxl0Y0AjA7a/ooJCw2+vbX8t2d2v9d74CvfM1HZ+1TNsJwQRieBsLYwvOvB8RmCA9DxMxGUaY6nTcGZRBgLqTsuYw3nlfibwOXuoWOxebHnZMJxFy9vY764GvI5JE9TZrczybZxNo7FAUKAd4T5DvEHIZ11CJRHCivhEHIYydd+LH3sOlxn5MQpqWR9EqAh</vt:lpwstr>
  </property>
  <property fmtid="{D5CDD505-2E9C-101B-9397-08002B2CF9AE}" pid="86" name="x1ye=81">
    <vt:lpwstr>+bKA6GNwGIFJSzQttZqGdVQ4yeBmWG3fR7MMuCaGGyJyB4e/23juwhJmUYnWu68/v8Azqag9u3Ty3LOdzDsP77ienRV+MxhRJJ6fOxFzbeCDE6xdWAYjk9Uk9E2vbM8wghYtRcSfUaPgOofhBVIovYMePYNiBPm7QbMflg1jFmmjcNC4Fnv0qlp+wyAsYa8VieD6mxNPuuvk9xyf8fdvFJ8TPnyVLUT5amannbqx1Zw7sE/4E8AAhbYcaNkGime</vt:lpwstr>
  </property>
  <property fmtid="{D5CDD505-2E9C-101B-9397-08002B2CF9AE}" pid="87" name="x1ye=82">
    <vt:lpwstr>mYFRcX8bK//qdinzRNdAe03t0LzzZfsAhf82Zn4a9sgmQuy+gHty6ugw2p+4HQqTJq3YQ2vuKHmtX5jlHc7NJxXh3I1HXXlLHhGstXjqU/POGfnSp/pCRKtaB2dlSw3xYfmOjVAKHfOczjXOKdQUO0URJ4SuX4MexS6sP9RgcUr2iGrhpDMCOB+xYc8FZXZ+i4D5PyoOvI7vybeAfDwkrd+qWSNyPQmckdbMnDq0NEJiDiXhTB1g+VpsIlFwRQm</vt:lpwstr>
  </property>
  <property fmtid="{D5CDD505-2E9C-101B-9397-08002B2CF9AE}" pid="88" name="x1ye=83">
    <vt:lpwstr>zhRBpXGRp1Wlb5prmxlML511Rg/v9ILA/Hj+n12zKkSuafK+qBuWdfX7QRmbNJGKD7tEz/0wwxPPQLwT5ylmk47j257FqIdTkfNjdI5JI/IQrN9V2V0JUkFL/99C1FiGO+B2JpxjLzb9qhlgU2gA7Yf89+P0oaY6cRyPhzD6bh1+HQ07SRA172Cat6yoJYqwOx7Nsw09HTmBQbGyJXfXlT2Vzz30AG6W8IB2MRPn5WQ8HTakVYoZGPo0L82Zau0</vt:lpwstr>
  </property>
  <property fmtid="{D5CDD505-2E9C-101B-9397-08002B2CF9AE}" pid="89" name="x1ye=84">
    <vt:lpwstr>KqLdv3vGcPATbIZqsw93f43Rl+MPOTNzo7PDekIW1tc32OphU+2V5Y4XWxU0q8fuL/5gwdpEQWcfl1nD5DwMhHSH4a57pLxXNgnc4jWPRslmCiRRzWhdtD8h9uFjZoBfEtEtSNV/kJ/b7z9fp9QvtV/WegZdO9aei+hvbdQvvFnGxj/JpnmeGi6Ieic5B9CYtiSzGPNmLrun6U2S4fnhIt4PgSIUEAYz4DVQ6upyH4+vMURfZXFodbRaH23m6RC</vt:lpwstr>
  </property>
  <property fmtid="{D5CDD505-2E9C-101B-9397-08002B2CF9AE}" pid="90" name="x1ye=85">
    <vt:lpwstr>98Bh1ESzxsd8e5ps9PW6rOz1y1a/TqYt92xqSmvOxGSx7Lj+4XiqbG216onBANP3+QJ7DWiRnt7iXO9WT8JncbPAK/yraUHv21RkWcBedJ9a3iUkdP6hMcPXoKqNl4AGK1zyxn2iQ9mZqnvLw79R9Lmi7TlSFaGikg4oXWad+DdDZjj/8cHEOtigk8dXPAzA+sS9pDIt3+T7Hus12dY3ATtGEgb406mPtRSrdX7Rqb4rsikBJWUVXBD4jLmcEyA</vt:lpwstr>
  </property>
  <property fmtid="{D5CDD505-2E9C-101B-9397-08002B2CF9AE}" pid="91" name="x1ye=86">
    <vt:lpwstr>ufCV2WNhcYV+79UYhT7vssmpMvf4o/m48QHrZQa5qIEHdXp68FleTyM/IQG9KPDF1LfX2lfL+Vts/vGqBElr1FpjhKh2jjN2DXjzNSHp+LWZniQm5BG8tqTJew7hhn5dUta40ztlj1WFp9uVkHhQdGOVTZ+NNrU7AdR2VRxvbXIM/twifSmB+hcqx0Ie3JkSkXPKmU8TfbJyKJ2rBSMOc0TJtaaKF89hiylS3CVHBya/RcjyOSGFxq4QHlqHFED</vt:lpwstr>
  </property>
  <property fmtid="{D5CDD505-2E9C-101B-9397-08002B2CF9AE}" pid="92" name="x1ye=87">
    <vt:lpwstr>8D0zH4wIHql9/aA48W+5xUMttMehbqo4NfqcEtHny1DRo2svknM0nVV5twVn3djzRDmRVecVa6WASiiVQoaTrUBwPRIyvEU7WrLPQ7E3HkpH1bad+BDPOB7Y57AZWxqe9/65Oid3EFwFGS9NvB1lBxjvRVnyAUiDpJoiM29X14g2QxYpUvjNvqFvFqoxB7RtiO3hvyIVmglBbjAv604wF0xTgQmIS46drYq07aUvMsIvPl+w/C98L+VmNIRfp4F</vt:lpwstr>
  </property>
  <property fmtid="{D5CDD505-2E9C-101B-9397-08002B2CF9AE}" pid="93" name="x1ye=88">
    <vt:lpwstr>tFlMw2T79CEznGT8u0S334NtYvw+CYF5fXgrdxFu1vQGYTePJSu3qMwdnEFesW/opL0jUGKTTLKhGjTYY/WQ3KCPr/TiOKrykXL/Z01iGKCfuWl0uWII2leQegFGc4bdQje/GaIFgg41154HC+LvN6XEuGEK4pr6qBxXSFinrP1oojaoIv5Z2yLDVNuq3hit423dIeHIebJ00DBQ+6QOLYUyRjr25q18RXjcA59fGHiY+rW/z3lc6CNlNsAEDNq</vt:lpwstr>
  </property>
  <property fmtid="{D5CDD505-2E9C-101B-9397-08002B2CF9AE}" pid="94" name="x1ye=89">
    <vt:lpwstr>64AvDwIIUCB6EEHP34HUjZwWEUzzgx23zZO0T9TFN8Dr2qCIbzEjVSlOGb/mhM866Vo6/uDMpCKQqCyOeZef9edSiwpGF3FNjk9Vc8/yG/hbREukyH7TcCayOfpC6oTwhO8vTLijlhxcOflfETcbAABx1RHZM+KD6r8wsxBLlohFk6u6lDZOk6ZAlMskracbrSjHO9MwLWpAMq4ZKjqEnm7TObxxJron200Ie+/AoR8QBmTzzztPf30jib6hMjL</vt:lpwstr>
  </property>
  <property fmtid="{D5CDD505-2E9C-101B-9397-08002B2CF9AE}" pid="95" name="x1ye=9">
    <vt:lpwstr>fw+cUkpn93dAAs1Hjokyblxi0NY3yZh7hK8xKmGlfLX7sWZYCVYLZRtBfSmyQayaI/tqEXM0hkEF7laxCLNKvuy6jbDKETYp5ECrt2n7xFwvZpfYCuaQ9oIqw47wn+Nz5KGjJdTQd+H0j5fOEmVYQxf3c+yl0rURmWvBU50GbMnApgJnQS4KCsboU65f9zFSuvifiHpgecbVAaDg2kNHMhvqrSupFD27sK9oVSr2Sa9ttT0taGNGQArIewe7bgQ</vt:lpwstr>
  </property>
  <property fmtid="{D5CDD505-2E9C-101B-9397-08002B2CF9AE}" pid="96" name="x1ye=90">
    <vt:lpwstr>1eBfqNWcnH/RvhPr0G4eqAAfSMB5+KL3yy3zH9CYbg4/El3HIg+OkhlF+RizpUO/v061Z03hUpfMUGea0U6aiJ5OhXhyE49dtOvXbo4N7X6Gocb8Cs0Y59nst1ynkRWhN1kirJ3Hm0Fl1/p8Cl0JF0JHWqvxucbHtjb9ppA89KEToIfMyPExuPPpt7nQxZnclGruFVcMu6jeE9vPKbQIft4qbMPpCbQcxJxtTHV8LjnLFpki+SaJdcPslAVs9Vw</vt:lpwstr>
  </property>
  <property fmtid="{D5CDD505-2E9C-101B-9397-08002B2CF9AE}" pid="97" name="x1ye=91">
    <vt:lpwstr>x3nA2d27EhhMbOYwJ8UPuGvig/CNJobIEs15fbQN+8Me+EFbX60nwMgBX57Di3D88i0/WZh+6pk6XC27RwBUSJd7QYnZjNudgaINIciYA7JLo80qDAFckJeHPArDnpHmWlCvO9uSBbmpeXUMGGWB5LR0/JnmaD00pWudyTEtDK/fTd+aEIKwkO49Nv9qxDg1RD4ZkOg4msA3UMDOC4n92iL3iIaT/E/K2R//Op+echYakpVfNm2Ba5wxstv8S/7</vt:lpwstr>
  </property>
  <property fmtid="{D5CDD505-2E9C-101B-9397-08002B2CF9AE}" pid="98" name="x1ye=92">
    <vt:lpwstr>EmAhNEjvmWoveS83RzvZJT9amAzFknBVE/BaJWn/VCxLbFDelCb9+jTbY+s9W9ZcYJYAq8oFmPh2/Cak+oq/8pdIFyI2t4QL2Q6cvJD4lp2pfmpth47+jon+LF6h1arLNc4D1+m46bT8Ev8+ZIsOXV4RpCsth0XGXGE+ADL4+ux+6/sUzZiVIYswuLN95Gr087BnZxbMdkLQuF6VlpRH3PwI00XUL2vZsCkNWTkMEnU/1cFfXA/QB/Yh7kmjmqy</vt:lpwstr>
  </property>
  <property fmtid="{D5CDD505-2E9C-101B-9397-08002B2CF9AE}" pid="99" name="x1ye=93">
    <vt:lpwstr>/zY3EJ3gCtPOeacCEcKm4eQ3Q1kyqCHVNawz1+gBOstst/St0IATdsQtrAcg+G9EzFIGyPzpPCib/kL8QjrBI6iNl+tkmnGwL3mP4DbJPUuqpwSmo+ilkCYrjH30U97PFkLDGF0nlW5XlTTEnACiR34w263rmRO8zQfVWUlgIcTVA8qwSoTFVPM363WpgY38frSx+r6yS0QsSB38v+e4VljlX+R3FcneyvimPt4VjXlvh2rTrA65hkGoVW8YkGK</vt:lpwstr>
  </property>
  <property fmtid="{D5CDD505-2E9C-101B-9397-08002B2CF9AE}" pid="100" name="x1ye=94">
    <vt:lpwstr>QbanWpiNaYp7j8+BPRTGOED+BS6B8aE6Iiu0Muw3dlQ3SVW3ROQO80x5TmrULCqppF8L6aDml2e9OY+u/k4d9v2axwaXl2vivEGHOiiOm5tc/B9KHtCvJ/v3Cn1PrlABu2w8FPrCBWECf9BSG9njp0FPHtU+L2HRlXtNrVG2cfQpOz5ef3HZiXkuIc2j1KB/KVRGO6++KnD8RMlRL2Mha8/WEekyq21r/jTEsAkxofX8jTswB4mMQ9IOiLouFgD</vt:lpwstr>
  </property>
  <property fmtid="{D5CDD505-2E9C-101B-9397-08002B2CF9AE}" pid="101" name="x1ye=95">
    <vt:lpwstr>2buUMyt6RMCyWEI5Oeip5ec7i+vow1mcV3SnHWHGbB+ZEZfQ9RLanBbhgYnaDWEOo1dsj1UQV2NkcKFqDiRHnRGX5tPJc3UyYNGbR9qxfjlnqBPTcFCbNG6k9Wxe7hl6l/EY8Tbvbyck70PGq4MKt7JFdwEPP/+nUTSxaY/ru0H7VaSz5VIU9QWY+arMtpHUAEaSGOpyycSV4HarRMkkEEsi0b57FnMFfXKReoM3osQ/TJjO88SPikH+5Fq2qGA</vt:lpwstr>
  </property>
  <property fmtid="{D5CDD505-2E9C-101B-9397-08002B2CF9AE}" pid="102" name="x1ye=96">
    <vt:lpwstr>S0xekatsHsiZMMqeawS3124+940CRqe7pH/CPkuRwxhqMbmcb39hmfLtUHu9hPPjq/iVN/JJqcjzC6QWORKrgZDmg6axPX+RjU5NsUbBA6TIZN6t7TxaQgOHPtJ+J6B435VKfNXI2O43sm13zC0ksI0UuA8mYoLXtcyCT7EN0OQwiti4Tc6n9z6t53jzF/q7PXhGGVly39mKA+40GApVbSzzEYF0oWM6FDkBj++SF/sCFilPJ92Fo2OguYoChq8</vt:lpwstr>
  </property>
  <property fmtid="{D5CDD505-2E9C-101B-9397-08002B2CF9AE}" pid="103" name="x1ye=97">
    <vt:lpwstr>Pbc33yftqhQzbtz9ybl9b2+rl74MlUIDFHR3ScUiB9w6ICnD2oUZZVYxbVCRbvR7Ne6JQFFTlF36Vgg5WWeIorTPhYbxgSbKAfJ34un6nRsIVqu6da1MDIJs0DA72hIhaM9KAD1/MS1PDoO8+7Q8MuKPuPPMsk8hWfzt1y8WDDwNjxeh+IkjWz+ym3p58CGLeDSPGOQ6bH4kH54IY+yzDpaagLQvGWGKQPRGtCNU3ttLVxe1nm5qq1YF3ZmvDh3</vt:lpwstr>
  </property>
  <property fmtid="{D5CDD505-2E9C-101B-9397-08002B2CF9AE}" pid="104" name="x1ye=98">
    <vt:lpwstr>yc3z6IAQWefoaS0tlENU13ef+dnUpedBXkAJPS6PwdeAeC24ag7SNKf+csGXNoVQelddtGH+W27eHLaGkfiL0CVOAGlbQbQSi+G+8vhc4w38BdOD9+HBOCuLz6NVNG5N3fx0MFKnJLNXSTFNI2XHW26z58TeJYpdzL/YoBRokJCDKXjqclui5PPKEZei9goruI50d2+FAQy/NdUlBL2L0vJytEcPnAD1FVpKtU08f6zDg7r4KWfgXIrT/7Bwqim</vt:lpwstr>
  </property>
  <property fmtid="{D5CDD505-2E9C-101B-9397-08002B2CF9AE}" pid="105" name="x1ye=99">
    <vt:lpwstr>ExqzN1WJE2HazsNIqqUXd20/o2pXN4dZpeWqdMaX/GNdthLD1/twRmQ9OjOKDNlsKNjwchW1aNqtf21lnMtEqdEoMnq0MyEGFen6Avyyvqytsjo8XZP0dNM4iWnKwBE6CvgjCFut7Lw8TjwJQQOj+KsNRPIQfIVipY9MYq8cbV8aiZKsiqZqXDH9zjR6MSimvXwDRknBoTJnT+4d5eNRhYfchQjp88P9TSytTedaDTfFxtUW63fXsabGuDbhTjr</vt:lpwstr>
  </property>
</Properties>
</file>
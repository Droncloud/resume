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divparagraph"/>
        <w:tblW w:w="0" w:type="auto"/>
        <w:tblCellSpacing w:w="0" w:type="dxa"/>
        <w:tblLayout w:type="fixed"/>
        <w:tblCellMar>
          <w:top w:w="0" w:type="dxa"/>
          <w:left w:w="0" w:type="dxa"/>
          <w:bottom w:w="0" w:type="dxa"/>
          <w:right w:w="0" w:type="dxa"/>
        </w:tblCellMar>
        <w:tblLook w:val="05E0"/>
      </w:tblPr>
      <w:tblGrid>
        <w:gridCol w:w="2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200" w:type="dxa"/>
            <w:noWrap w:val="0"/>
            <w:tcMar>
              <w:top w:w="0" w:type="dxa"/>
              <w:left w:w="0" w:type="dxa"/>
              <w:bottom w:w="0" w:type="dxa"/>
              <w:right w:w="0" w:type="dxa"/>
            </w:tcMar>
            <w:vAlign w:val="top"/>
            <w:hideMark/>
          </w:tcPr>
          <w:p>
            <w:pPr>
              <w:rPr>
                <w:rFonts w:ascii="Century Gothic" w:eastAsia="Century Gothic" w:hAnsi="Century Gothic" w:cs="Century Gothic"/>
                <w:color w:val="4A4A4A"/>
                <w:sz w:val="18"/>
                <w:szCs w:val="18"/>
                <w:bdr w:val="none" w:sz="0" w:space="0" w:color="auto"/>
                <w:vertAlign w:val="baseline"/>
              </w:rPr>
            </w:pPr>
            <w:r>
              <w:rPr>
                <w:rStyle w:val="monogram"/>
                <w:rFonts w:ascii="Century Gothic" w:eastAsia="Century Gothic" w:hAnsi="Century Gothic" w:cs="Century Gothic"/>
                <w:strike w:val="0"/>
                <w:color w:val="4A4A4A"/>
                <w:sz w:val="18"/>
                <w:szCs w:val="18"/>
                <w:u w:val="none"/>
                <w:bdr w:val="none" w:sz="0" w:space="0" w:color="auto"/>
                <w:vertAlign w:val="baseline"/>
              </w:rPr>
              <w:drawing>
                <wp:inline>
                  <wp:extent cx="1065488" cy="1053387"/>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065488" cy="1053387"/>
                          </a:xfrm>
                          <a:prstGeom prst="rect">
                            <a:avLst/>
                          </a:prstGeom>
                        </pic:spPr>
                      </pic:pic>
                    </a:graphicData>
                  </a:graphic>
                </wp:inline>
              </w:drawing>
            </w:r>
          </w:p>
        </w:tc>
        <w:tc>
          <w:tcPr>
            <w:tcW w:w="8640" w:type="dxa"/>
            <w:noWrap w:val="0"/>
            <w:tcMar>
              <w:top w:w="0" w:type="dxa"/>
              <w:left w:w="0" w:type="dxa"/>
              <w:bottom w:w="0" w:type="dxa"/>
              <w:right w:w="0" w:type="dxa"/>
            </w:tcMar>
            <w:vAlign w:val="top"/>
            <w:hideMark/>
          </w:tcPr>
          <w:p>
            <w:pPr>
              <w:pStyle w:val="divParagraph"/>
              <w:pBdr>
                <w:top w:val="none" w:sz="0" w:space="0" w:color="auto"/>
                <w:left w:val="none" w:sz="0" w:space="0" w:color="auto"/>
                <w:bottom w:val="none" w:sz="0" w:space="0" w:color="auto"/>
                <w:right w:val="none" w:sz="0" w:space="0" w:color="auto"/>
              </w:pBdr>
              <w:spacing w:before="0" w:after="0" w:line="920" w:lineRule="atLeast"/>
              <w:ind w:left="0" w:right="0"/>
              <w:rPr>
                <w:rStyle w:val="divname"/>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aps/>
                <w:color w:val="4A4A4A"/>
                <w:sz w:val="64"/>
                <w:szCs w:val="64"/>
              </w:rPr>
              <w:t>First Name</w:t>
            </w:r>
            <w:r>
              <w:rPr>
                <w:rStyle w:val="divname"/>
                <w:rFonts w:ascii="Century Gothic" w:eastAsia="Century Gothic" w:hAnsi="Century Gothic" w:cs="Century Gothic"/>
                <w:color w:val="4A4A4A"/>
                <w:bdr w:val="none" w:sz="0" w:space="0" w:color="auto"/>
                <w:vertAlign w:val="baseline"/>
              </w:rPr>
              <w:t xml:space="preserve"> </w:t>
            </w:r>
            <w:r>
              <w:rPr>
                <w:rStyle w:val="span"/>
                <w:rFonts w:ascii="Century Gothic" w:eastAsia="Century Gothic" w:hAnsi="Century Gothic" w:cs="Century Gothic"/>
                <w:caps/>
                <w:color w:val="4A4A4A"/>
                <w:sz w:val="64"/>
                <w:szCs w:val="64"/>
              </w:rPr>
              <w:t>Last Name</w:t>
            </w:r>
          </w:p>
          <w:p>
            <w:pPr>
              <w:pStyle w:val="divParagraph"/>
              <w:pBdr>
                <w:top w:val="none" w:sz="0" w:space="0" w:color="auto"/>
                <w:left w:val="none" w:sz="0" w:space="0" w:color="auto"/>
                <w:bottom w:val="none" w:sz="0" w:space="0" w:color="auto"/>
                <w:right w:val="none" w:sz="0" w:space="0" w:color="auto"/>
              </w:pBdr>
              <w:spacing w:before="0" w:after="300" w:line="280" w:lineRule="atLeast"/>
              <w:ind w:left="0" w:right="0"/>
              <w:rPr>
                <w:rStyle w:val="divdocumentdivparagraphCharacter"/>
                <w:rFonts w:ascii="Tahoma" w:eastAsia="Tahoma" w:hAnsi="Tahoma" w:cs="Tahoma"/>
                <w:color w:val="4A4A4A"/>
                <w:sz w:val="18"/>
                <w:szCs w:val="18"/>
                <w:bdr w:val="none" w:sz="0" w:space="0" w:color="auto"/>
                <w:vertAlign w:val="baseline"/>
              </w:rPr>
            </w:pPr>
            <w:r>
              <w:rPr>
                <w:rStyle w:val="span"/>
                <w:rFonts w:ascii="Tahoma" w:eastAsia="Tahoma" w:hAnsi="Tahoma" w:cs="Tahoma"/>
                <w:color w:val="4A4A4A"/>
                <w:sz w:val="18"/>
                <w:szCs w:val="18"/>
              </w:rPr>
              <w:t>test@test.com</w:t>
            </w:r>
            <w:r>
              <w:rPr>
                <w:rStyle w:val="adrsSprt"/>
                <w:rFonts w:ascii="Tahoma" w:eastAsia="Tahoma" w:hAnsi="Tahoma" w:cs="Tahoma"/>
                <w:color w:val="4A4A4A"/>
                <w:sz w:val="18"/>
                <w:szCs w:val="18"/>
              </w:rPr>
              <w:t>  |  </w:t>
            </w:r>
            <w:r>
              <w:rPr>
                <w:rStyle w:val="divdocumentdivparagraphCharacter"/>
                <w:rFonts w:ascii="Tahoma" w:eastAsia="Tahoma" w:hAnsi="Tahoma" w:cs="Tahoma"/>
                <w:color w:val="4A4A4A"/>
                <w:sz w:val="18"/>
                <w:szCs w:val="18"/>
                <w:bdr w:val="none" w:sz="0" w:space="0" w:color="auto"/>
                <w:vertAlign w:val="baseline"/>
              </w:rPr>
              <w:t xml:space="preserve"> </w:t>
            </w:r>
            <w:r>
              <w:rPr>
                <w:rStyle w:val="span"/>
                <w:rFonts w:ascii="Tahoma" w:eastAsia="Tahoma" w:hAnsi="Tahoma" w:cs="Tahoma"/>
                <w:color w:val="4A4A4A"/>
                <w:sz w:val="18"/>
                <w:szCs w:val="18"/>
              </w:rPr>
              <w:t>+911234567890</w:t>
            </w:r>
            <w:r>
              <w:rPr>
                <w:rStyle w:val="adrsSprt"/>
                <w:rFonts w:ascii="Tahoma" w:eastAsia="Tahoma" w:hAnsi="Tahoma" w:cs="Tahoma"/>
                <w:color w:val="4A4A4A"/>
                <w:sz w:val="18"/>
                <w:szCs w:val="18"/>
              </w:rPr>
              <w:t>  |  </w:t>
            </w:r>
            <w:r>
              <w:rPr>
                <w:rStyle w:val="divdocumentdivparagraphCharacter"/>
                <w:rFonts w:ascii="Tahoma" w:eastAsia="Tahoma" w:hAnsi="Tahoma" w:cs="Tahoma"/>
                <w:color w:val="4A4A4A"/>
                <w:sz w:val="18"/>
                <w:szCs w:val="18"/>
                <w:bdr w:val="none" w:sz="0" w:space="0" w:color="auto"/>
                <w:vertAlign w:val="baseline"/>
              </w:rPr>
              <w:t xml:space="preserve"> </w:t>
            </w:r>
            <w:r>
              <w:rPr>
                <w:rStyle w:val="span"/>
                <w:rFonts w:ascii="Tahoma" w:eastAsia="Tahoma" w:hAnsi="Tahoma" w:cs="Tahoma"/>
                <w:color w:val="4A4A4A"/>
                <w:sz w:val="18"/>
                <w:szCs w:val="18"/>
              </w:rPr>
              <w:t>City Country</w:t>
            </w:r>
            <w:r>
              <w:rPr>
                <w:rStyle w:val="divdocumentdivparagraphCharacter"/>
                <w:rFonts w:ascii="Tahoma" w:eastAsia="Tahoma" w:hAnsi="Tahoma" w:cs="Tahoma"/>
                <w:color w:val="4A4A4A"/>
                <w:sz w:val="18"/>
                <w:szCs w:val="18"/>
                <w:bdr w:val="none" w:sz="0" w:space="0" w:color="auto"/>
                <w:vertAlign w:val="baseline"/>
              </w:rPr>
              <w:t xml:space="preserve"> </w:t>
            </w:r>
          </w:p>
        </w:tc>
      </w:tr>
    </w:tbl>
    <w:p>
      <w:pPr>
        <w:pStyle w:val="divParagraph"/>
        <w:pBdr>
          <w:top w:val="none" w:sz="0" w:space="0" w:color="auto"/>
          <w:left w:val="none" w:sz="0" w:space="0" w:color="auto"/>
          <w:bottom w:val="none" w:sz="0" w:space="0" w:color="auto"/>
          <w:right w:val="none" w:sz="0" w:space="0" w:color="auto"/>
        </w:pBdr>
        <w:spacing w:before="0" w:after="0" w:line="300" w:lineRule="exact"/>
        <w:ind w:left="0" w:right="0"/>
        <w:rPr>
          <w:rFonts w:ascii="Century Gothic" w:eastAsia="Century Gothic" w:hAnsi="Century Gothic" w:cs="Century Gothic"/>
          <w:color w:val="4A4A4A"/>
          <w:sz w:val="18"/>
          <w:szCs w:val="18"/>
          <w:bdr w:val="none" w:sz="0" w:space="0" w:color="auto"/>
          <w:vertAlign w:val="baseline"/>
        </w:rPr>
      </w:pPr>
    </w:p>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Summary</w:t>
            </w:r>
          </w:p>
        </w:tc>
        <w:tc>
          <w:tcPr>
            <w:tcW w:w="8540" w:type="dxa"/>
            <w:noWrap w:val="0"/>
            <w:tcMar>
              <w:top w:w="300" w:type="dxa"/>
              <w:left w:w="0" w:type="dxa"/>
              <w:bottom w:w="30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Skills</w:t>
            </w:r>
          </w:p>
        </w:tc>
        <w:tc>
          <w:tcPr>
            <w:tcW w:w="8540" w:type="dxa"/>
            <w:noWrap w:val="0"/>
            <w:tcMar>
              <w:top w:w="300" w:type="dxa"/>
              <w:left w:w="0" w:type="dxa"/>
              <w:bottom w:w="300" w:type="dxa"/>
              <w:right w:w="0" w:type="dxa"/>
            </w:tcMar>
            <w:vAlign w:val="top"/>
            <w:hideMark/>
          </w:tcPr>
          <w:tbl>
            <w:tblPr>
              <w:tblStyle w:val="divdocumenttable"/>
              <w:tblW w:w="0" w:type="auto"/>
              <w:tblLayout w:type="fixed"/>
              <w:tblCellMar>
                <w:top w:w="0" w:type="dxa"/>
                <w:left w:w="0" w:type="dxa"/>
                <w:bottom w:w="0" w:type="dxa"/>
                <w:right w:w="0" w:type="dxa"/>
              </w:tblCellMar>
              <w:tblLook w:val="05E0"/>
            </w:tblPr>
            <w:tblGrid>
              <w:gridCol w:w="4270"/>
              <w:gridCol w:w="4270"/>
            </w:tblGrid>
            <w:tr>
              <w:tblPrEx>
                <w:tblW w:w="0" w:type="auto"/>
                <w:tblLayout w:type="fixed"/>
                <w:tblCellMar>
                  <w:top w:w="0" w:type="dxa"/>
                  <w:left w:w="0" w:type="dxa"/>
                  <w:bottom w:w="0" w:type="dxa"/>
                  <w:right w:w="0" w:type="dxa"/>
                </w:tblCellMar>
                <w:tblLook w:val="05E0"/>
              </w:tblPrEx>
              <w:tc>
                <w:tcPr>
                  <w:tcW w:w="4270" w:type="dxa"/>
                  <w:noWrap w:val="0"/>
                  <w:tcMar>
                    <w:top w:w="5" w:type="dxa"/>
                    <w:left w:w="5" w:type="dxa"/>
                    <w:bottom w:w="5" w:type="dxa"/>
                    <w:right w:w="5" w:type="dxa"/>
                  </w:tcMar>
                  <w:vAlign w:val="top"/>
                  <w:hideMark/>
                </w:tcPr>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Leadership and Teamwork</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Management Skills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Complex Problem Solving</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Amazon AWS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Microsoft Azure</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Microservices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Ansible</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Terraform</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DevOps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CI/CD</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Jenkins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Docker</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Kubernetes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Linux</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Windows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VMware</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Data Analysis</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Database Management</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Automation, SLA</w:t>
                  </w:r>
                </w:p>
                <w:p>
                  <w:pPr>
                    <w:pStyle w:val="divdocumentulli"/>
                    <w:numPr>
                      <w:ilvl w:val="0"/>
                      <w:numId w:val="1"/>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Business intelligence, Specification</w:t>
                  </w:r>
                </w:p>
              </w:tc>
              <w:tc>
                <w:tcPr>
                  <w:tcW w:w="4270" w:type="dxa"/>
                  <w:noWrap w:val="0"/>
                  <w:tcMar>
                    <w:top w:w="5" w:type="dxa"/>
                    <w:left w:w="5" w:type="dxa"/>
                    <w:bottom w:w="5" w:type="dxa"/>
                    <w:right w:w="5" w:type="dxa"/>
                  </w:tcMar>
                  <w:vAlign w:val="top"/>
                  <w:hideMark/>
                </w:tcPr>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CD, Teamwork</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Configuration management, Technical training</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Content, Unix</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Client, Upgrade</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Data Analysis, Validation</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Data management</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Database Management</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DC</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Designing</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Dutch</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English</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Features</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French</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Knowledge management</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Leadership</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Linux</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Managing</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Management Skills</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Windows</w:t>
                  </w:r>
                </w:p>
                <w:p>
                  <w:pPr>
                    <w:pStyle w:val="divdocumentulli"/>
                    <w:numPr>
                      <w:ilvl w:val="0"/>
                      <w:numId w:val="2"/>
                    </w:numPr>
                    <w:spacing w:before="0" w:after="0" w:line="280" w:lineRule="atLeast"/>
                    <w:ind w:left="280" w:right="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Problem Solving</w:t>
                  </w:r>
                </w:p>
              </w:tc>
            </w:tr>
          </w:tbl>
          <w:p>
            <w:pPr>
              <w:pBdr>
                <w:top w:val="none" w:sz="0" w:space="0" w:color="auto"/>
                <w:left w:val="none" w:sz="0" w:space="0" w:color="auto"/>
                <w:bottom w:val="none" w:sz="0" w:space="0" w:color="auto"/>
                <w:right w:val="none" w:sz="0" w:space="0" w:color="auto"/>
              </w:pBdr>
              <w:rPr>
                <w:rStyle w:val="divdocumentsectionbody"/>
                <w:rFonts w:ascii="Century Gothic" w:eastAsia="Century Gothic" w:hAnsi="Century Gothic" w:cs="Century Gothic"/>
                <w:color w:val="4A4A4A"/>
                <w:sz w:val="18"/>
                <w:szCs w:val="18"/>
                <w:bdr w:val="none" w:sz="0" w:space="0" w:color="auto"/>
                <w:vertAlign w:val="baseline"/>
              </w:rPr>
            </w:pP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Experience</w:t>
            </w:r>
          </w:p>
        </w:tc>
        <w:tc>
          <w:tcPr>
            <w:tcW w:w="8540" w:type="dxa"/>
            <w:noWrap w:val="0"/>
            <w:tcMar>
              <w:top w:w="300" w:type="dxa"/>
              <w:left w:w="0" w:type="dxa"/>
              <w:bottom w:w="300" w:type="dxa"/>
              <w:right w:w="0" w:type="dxa"/>
            </w:tcMar>
            <w:vAlign w:val="top"/>
            <w:hideMark/>
          </w:tcPr>
          <w:tbl>
            <w:tblPr>
              <w:tblStyle w:val="datesTable"/>
              <w:tblW w:w="0" w:type="auto"/>
              <w:tblCellSpacing w:w="0" w:type="dxa"/>
              <w:tblLayout w:type="fixed"/>
              <w:tblCellMar>
                <w:top w:w="0" w:type="dxa"/>
                <w:left w:w="0" w:type="dxa"/>
                <w:bottom w:w="0" w:type="dxa"/>
                <w:right w:w="0" w:type="dxa"/>
              </w:tblCellMar>
              <w:tblLook w:val="05E0"/>
            </w:tblPr>
            <w:tblGrid>
              <w:gridCol w:w="6947"/>
              <w:gridCol w:w="1593"/>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47" w:type="dxa"/>
                  <w:noWrap w:val="0"/>
                  <w:tcMar>
                    <w:top w:w="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jobtitle"/>
                      <w:rFonts w:ascii="Century Gothic" w:eastAsia="Century Gothic" w:hAnsi="Century Gothic" w:cs="Century Gothic"/>
                      <w:color w:val="4A4A4A"/>
                      <w:sz w:val="18"/>
                      <w:szCs w:val="18"/>
                    </w:rPr>
                    <w:t>Cloud Architect</w:t>
                  </w:r>
                </w:p>
              </w:tc>
              <w:tc>
                <w:tcPr>
                  <w:tcW w:w="1593" w:type="dxa"/>
                  <w:noWrap w:val="0"/>
                  <w:tcMar>
                    <w:top w:w="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01/2021</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Current</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Company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City</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Country</w:t>
            </w:r>
          </w:p>
          <w:p>
            <w:pPr>
              <w:pStyle w:val="divdocumentulli"/>
              <w:numPr>
                <w:ilvl w:val="0"/>
                <w:numId w:val="3"/>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Facilitate and steer the deployment of data infrastructure.</w:t>
            </w:r>
          </w:p>
          <w:tbl>
            <w:tblPr>
              <w:tblStyle w:val="datesTable"/>
              <w:tblW w:w="0" w:type="auto"/>
              <w:tblCellSpacing w:w="0" w:type="dxa"/>
              <w:tblLayout w:type="fixed"/>
              <w:tblCellMar>
                <w:top w:w="0" w:type="dxa"/>
                <w:left w:w="0" w:type="dxa"/>
                <w:bottom w:w="0" w:type="dxa"/>
                <w:right w:w="0" w:type="dxa"/>
              </w:tblCellMar>
              <w:tblLook w:val="05E0"/>
            </w:tblPr>
            <w:tblGrid>
              <w:gridCol w:w="6921"/>
              <w:gridCol w:w="161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2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jobtitle"/>
                      <w:rFonts w:ascii="Century Gothic" w:eastAsia="Century Gothic" w:hAnsi="Century Gothic" w:cs="Century Gothic"/>
                      <w:color w:val="4A4A4A"/>
                      <w:sz w:val="18"/>
                      <w:szCs w:val="18"/>
                    </w:rPr>
                    <w:t>Technical Solutions Manager</w:t>
                  </w:r>
                </w:p>
              </w:tc>
              <w:tc>
                <w:tcPr>
                  <w:tcW w:w="161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10/2016</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03/2020</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Company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City</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Country</w:t>
            </w:r>
          </w:p>
          <w:p>
            <w:pPr>
              <w:pStyle w:val="divdocumentulli"/>
              <w:numPr>
                <w:ilvl w:val="0"/>
                <w:numId w:val="4"/>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Design and Develop Cloud solutions to meet business requirements.</w:t>
            </w:r>
          </w:p>
          <w:p>
            <w:pPr>
              <w:pStyle w:val="divdocumentulli"/>
              <w:numPr>
                <w:ilvl w:val="0"/>
                <w:numId w:val="4"/>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Expected to perform the Subject Matter Expert role on cloud implementations.</w:t>
            </w:r>
          </w:p>
          <w:p>
            <w:pPr>
              <w:pStyle w:val="divdocumentulli"/>
              <w:numPr>
                <w:ilvl w:val="0"/>
                <w:numId w:val="4"/>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Arriving with the best practices, tools, and process for Continues improvement.</w:t>
            </w:r>
          </w:p>
          <w:p>
            <w:pPr>
              <w:pStyle w:val="divdocumentulli"/>
              <w:numPr>
                <w:ilvl w:val="0"/>
                <w:numId w:val="4"/>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Focused on automation, containerization, and integration monitoring and configuration management.</w:t>
            </w:r>
          </w:p>
          <w:p>
            <w:pPr>
              <w:pStyle w:val="divdocumentulli"/>
              <w:numPr>
                <w:ilvl w:val="0"/>
                <w:numId w:val="4"/>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Engineering Technical Lead at , Chennai,India.</w:t>
            </w:r>
          </w:p>
          <w:tbl>
            <w:tblPr>
              <w:tblStyle w:val="datesTable"/>
              <w:tblW w:w="0" w:type="auto"/>
              <w:tblCellSpacing w:w="0" w:type="dxa"/>
              <w:tblLayout w:type="fixed"/>
              <w:tblCellMar>
                <w:top w:w="0" w:type="dxa"/>
                <w:left w:w="0" w:type="dxa"/>
                <w:bottom w:w="0" w:type="dxa"/>
                <w:right w:w="0" w:type="dxa"/>
              </w:tblCellMar>
              <w:tblLook w:val="05E0"/>
            </w:tblPr>
            <w:tblGrid>
              <w:gridCol w:w="6921"/>
              <w:gridCol w:w="161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2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jobtitle"/>
                      <w:rFonts w:ascii="Century Gothic" w:eastAsia="Century Gothic" w:hAnsi="Century Gothic" w:cs="Century Gothic"/>
                      <w:color w:val="4A4A4A"/>
                      <w:sz w:val="18"/>
                      <w:szCs w:val="18"/>
                    </w:rPr>
                    <w:t>Engineering Technical Lead</w:t>
                  </w:r>
                </w:p>
              </w:tc>
              <w:tc>
                <w:tcPr>
                  <w:tcW w:w="161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01/2015</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10/2016</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Company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City</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Company</w:t>
            </w:r>
          </w:p>
          <w:p>
            <w:pPr>
              <w:pStyle w:val="divdocumentulli"/>
              <w:numPr>
                <w:ilvl w:val="0"/>
                <w:numId w:val="5"/>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Ensuring for technical training for my team members, to upgrade the team skill set.</w:t>
            </w:r>
          </w:p>
          <w:p>
            <w:pPr>
              <w:pStyle w:val="divdocumentulli"/>
              <w:numPr>
                <w:ilvl w:val="0"/>
                <w:numId w:val="5"/>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Monitoring the SLA and response of the team on any incident, service, and change request.</w:t>
            </w:r>
          </w:p>
          <w:tbl>
            <w:tblPr>
              <w:tblStyle w:val="datesTable"/>
              <w:tblW w:w="0" w:type="auto"/>
              <w:tblCellSpacing w:w="0" w:type="dxa"/>
              <w:tblLayout w:type="fixed"/>
              <w:tblCellMar>
                <w:top w:w="0" w:type="dxa"/>
                <w:left w:w="0" w:type="dxa"/>
                <w:bottom w:w="0" w:type="dxa"/>
                <w:right w:w="0" w:type="dxa"/>
              </w:tblCellMar>
              <w:tblLook w:val="05E0"/>
            </w:tblPr>
            <w:tblGrid>
              <w:gridCol w:w="6921"/>
              <w:gridCol w:w="161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2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jobtitle"/>
                      <w:rFonts w:ascii="Century Gothic" w:eastAsia="Century Gothic" w:hAnsi="Century Gothic" w:cs="Century Gothic"/>
                      <w:color w:val="4A4A4A"/>
                      <w:sz w:val="18"/>
                      <w:szCs w:val="18"/>
                    </w:rPr>
                    <w:t>Lead Infrastructure Engineer</w:t>
                  </w:r>
                </w:p>
              </w:tc>
              <w:tc>
                <w:tcPr>
                  <w:tcW w:w="161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02/2011</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01/2015</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Company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City</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Country</w:t>
            </w:r>
          </w:p>
          <w:p>
            <w:pPr>
              <w:pStyle w:val="divdocumentulli"/>
              <w:numPr>
                <w:ilvl w:val="0"/>
                <w:numId w:val="6"/>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Excels in the set-up of Production Support, DevOps, Build and Release Engineering, CD/CI Process, Release Management, and UAT.</w:t>
            </w:r>
          </w:p>
          <w:tbl>
            <w:tblPr>
              <w:tblStyle w:val="datesTable"/>
              <w:tblW w:w="0" w:type="auto"/>
              <w:tblCellSpacing w:w="0" w:type="dxa"/>
              <w:tblLayout w:type="fixed"/>
              <w:tblCellMar>
                <w:top w:w="0" w:type="dxa"/>
                <w:left w:w="0" w:type="dxa"/>
                <w:bottom w:w="0" w:type="dxa"/>
                <w:right w:w="0" w:type="dxa"/>
              </w:tblCellMar>
              <w:tblLook w:val="05E0"/>
            </w:tblPr>
            <w:tblGrid>
              <w:gridCol w:w="6921"/>
              <w:gridCol w:w="161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2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jobtitle"/>
                      <w:rFonts w:ascii="Century Gothic" w:eastAsia="Century Gothic" w:hAnsi="Century Gothic" w:cs="Century Gothic"/>
                      <w:color w:val="4A4A4A"/>
                      <w:sz w:val="18"/>
                      <w:szCs w:val="18"/>
                    </w:rPr>
                    <w:t>Infrastructure Consultant</w:t>
                  </w:r>
                </w:p>
              </w:tc>
              <w:tc>
                <w:tcPr>
                  <w:tcW w:w="161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04/2004</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02/2011</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Company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Chennai, India</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India</w:t>
            </w:r>
          </w:p>
          <w:p>
            <w:pPr>
              <w:pStyle w:val="divdocumentulli"/>
              <w:numPr>
                <w:ilvl w:val="0"/>
                <w:numId w:val="7"/>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Analyzing and Providing RCA for all the major incidents and failed changes.</w:t>
            </w:r>
          </w:p>
          <w:p>
            <w:pPr>
              <w:pStyle w:val="divdocumentulli"/>
              <w:numPr>
                <w:ilvl w:val="0"/>
                <w:numId w:val="7"/>
              </w:numPr>
              <w:spacing w:before="0" w:after="0" w:line="280" w:lineRule="atLeast"/>
              <w:ind w:left="280" w:right="200" w:hanging="183"/>
              <w:rPr>
                <w:rStyle w:val="span"/>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bdr w:val="none" w:sz="0" w:space="0" w:color="auto"/>
                <w:vertAlign w:val="baseline"/>
              </w:rPr>
              <w:t>Linux Subject Matter Expert at .</w:t>
            </w:r>
          </w:p>
          <w:tbl>
            <w:tblPr>
              <w:tblStyle w:val="datesTable"/>
              <w:tblW w:w="0" w:type="auto"/>
              <w:tblCellSpacing w:w="0" w:type="dxa"/>
              <w:tblLayout w:type="fixed"/>
              <w:tblCellMar>
                <w:top w:w="0" w:type="dxa"/>
                <w:left w:w="0" w:type="dxa"/>
                <w:bottom w:w="0" w:type="dxa"/>
                <w:right w:w="0" w:type="dxa"/>
              </w:tblCellMar>
              <w:tblLook w:val="05E0"/>
            </w:tblPr>
            <w:tblGrid>
              <w:gridCol w:w="6921"/>
              <w:gridCol w:w="161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2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jobtitle"/>
                      <w:rFonts w:ascii="Century Gothic" w:eastAsia="Century Gothic" w:hAnsi="Century Gothic" w:cs="Century Gothic"/>
                      <w:color w:val="4A4A4A"/>
                      <w:sz w:val="18"/>
                      <w:szCs w:val="18"/>
                    </w:rPr>
                    <w:t>System Administrator</w:t>
                  </w:r>
                </w:p>
              </w:tc>
              <w:tc>
                <w:tcPr>
                  <w:tcW w:w="161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05/2003</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03/2004</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Company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City</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Country</w:t>
            </w:r>
          </w:p>
          <w:tbl>
            <w:tblPr>
              <w:tblStyle w:val="datesTable"/>
              <w:tblW w:w="0" w:type="auto"/>
              <w:tblCellSpacing w:w="0" w:type="dxa"/>
              <w:tblLayout w:type="fixed"/>
              <w:tblCellMar>
                <w:top w:w="0" w:type="dxa"/>
                <w:left w:w="0" w:type="dxa"/>
                <w:bottom w:w="0" w:type="dxa"/>
                <w:right w:w="0" w:type="dxa"/>
              </w:tblCellMar>
              <w:tblLook w:val="05E0"/>
            </w:tblPr>
            <w:tblGrid>
              <w:gridCol w:w="6921"/>
              <w:gridCol w:w="161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92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jobtitle"/>
                      <w:rFonts w:ascii="Century Gothic" w:eastAsia="Century Gothic" w:hAnsi="Century Gothic" w:cs="Century Gothic"/>
                      <w:color w:val="4A4A4A"/>
                      <w:sz w:val="18"/>
                      <w:szCs w:val="18"/>
                    </w:rPr>
                    <w:t>System Administrator</w:t>
                  </w:r>
                </w:p>
              </w:tc>
              <w:tc>
                <w:tcPr>
                  <w:tcW w:w="161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01/1996</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04/2003</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Company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City</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Country</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Education and Training</w:t>
            </w:r>
          </w:p>
        </w:tc>
        <w:tc>
          <w:tcPr>
            <w:tcW w:w="8540" w:type="dxa"/>
            <w:noWrap w:val="0"/>
            <w:tcMar>
              <w:top w:w="300" w:type="dxa"/>
              <w:left w:w="0" w:type="dxa"/>
              <w:bottom w:w="300" w:type="dxa"/>
              <w:right w:w="0" w:type="dxa"/>
            </w:tcMar>
            <w:vAlign w:val="top"/>
            <w:hideMark/>
          </w:tcPr>
          <w:tbl>
            <w:tblPr>
              <w:tblStyle w:val="datesTable"/>
              <w:tblW w:w="0" w:type="auto"/>
              <w:tblCellSpacing w:w="0" w:type="dxa"/>
              <w:tblLayout w:type="fixed"/>
              <w:tblCellMar>
                <w:top w:w="0" w:type="dxa"/>
                <w:left w:w="0" w:type="dxa"/>
                <w:bottom w:w="0" w:type="dxa"/>
                <w:right w:w="0" w:type="dxa"/>
              </w:tblCellMar>
              <w:tblLook w:val="05E0"/>
            </w:tblPr>
            <w:tblGrid>
              <w:gridCol w:w="7783"/>
              <w:gridCol w:w="757"/>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7783" w:type="dxa"/>
                  <w:noWrap w:val="0"/>
                  <w:tcMar>
                    <w:top w:w="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degree"/>
                      <w:rFonts w:ascii="Century Gothic" w:eastAsia="Century Gothic" w:hAnsi="Century Gothic" w:cs="Century Gothic"/>
                      <w:color w:val="4A4A4A"/>
                      <w:sz w:val="18"/>
                      <w:szCs w:val="18"/>
                    </w:rPr>
                    <w:t>Bachelor of Science</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Field of Study</w:t>
                  </w:r>
                </w:p>
              </w:tc>
              <w:tc>
                <w:tcPr>
                  <w:tcW w:w="757" w:type="dxa"/>
                  <w:noWrap w:val="0"/>
                  <w:tcMar>
                    <w:top w:w="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01/2009</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College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Location</w:t>
            </w:r>
            <w:r>
              <w:rPr>
                <w:rStyle w:val="divdocumentsectionbody"/>
                <w:rFonts w:ascii="Century Gothic" w:eastAsia="Century Gothic" w:hAnsi="Century Gothic" w:cs="Century Gothic"/>
                <w:color w:val="4A4A4A"/>
                <w:sz w:val="18"/>
                <w:szCs w:val="18"/>
                <w:bdr w:val="none" w:sz="0" w:space="0" w:color="auto"/>
                <w:vertAlign w:val="baseline"/>
              </w:rPr>
              <w:t xml:space="preserve"> </w:t>
            </w:r>
          </w:p>
          <w:tbl>
            <w:tblPr>
              <w:tblStyle w:val="datesTable"/>
              <w:tblW w:w="0" w:type="auto"/>
              <w:tblCellSpacing w:w="0" w:type="dxa"/>
              <w:tblLayout w:type="fixed"/>
              <w:tblCellMar>
                <w:top w:w="0" w:type="dxa"/>
                <w:left w:w="0" w:type="dxa"/>
                <w:bottom w:w="0" w:type="dxa"/>
                <w:right w:w="0" w:type="dxa"/>
              </w:tblCellMar>
              <w:tblLook w:val="05E0"/>
            </w:tblPr>
            <w:tblGrid>
              <w:gridCol w:w="7783"/>
              <w:gridCol w:w="757"/>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7783"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18"/>
                      <w:szCs w:val="18"/>
                      <w:bdr w:val="none" w:sz="0" w:space="0" w:color="auto"/>
                      <w:vertAlign w:val="baseline"/>
                    </w:rPr>
                  </w:pPr>
                  <w:r>
                    <w:rPr>
                      <w:rStyle w:val="degree"/>
                      <w:rFonts w:ascii="Century Gothic" w:eastAsia="Century Gothic" w:hAnsi="Century Gothic" w:cs="Century Gothic"/>
                      <w:color w:val="4A4A4A"/>
                      <w:sz w:val="18"/>
                      <w:szCs w:val="18"/>
                    </w:rPr>
                    <w:t>Bachelor of Science</w:t>
                  </w:r>
                  <w:r>
                    <w:rPr>
                      <w:rStyle w:val="span"/>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Field of Study</w:t>
                  </w:r>
                </w:p>
              </w:tc>
              <w:tc>
                <w:tcPr>
                  <w:tcW w:w="757"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02/1999</w:t>
                  </w:r>
                </w:p>
              </w:tc>
            </w:tr>
          </w:tbl>
          <w:p>
            <w:pPr>
              <w:pStyle w:val="spanpaddedline"/>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span"/>
                <w:rFonts w:ascii="Century Gothic" w:eastAsia="Century Gothic" w:hAnsi="Century Gothic" w:cs="Century Gothic"/>
                <w:color w:val="4A4A4A"/>
                <w:sz w:val="18"/>
                <w:szCs w:val="18"/>
              </w:rPr>
              <w:t>College Name</w:t>
            </w:r>
            <w:r>
              <w:rPr>
                <w:rStyle w:val="span"/>
                <w:rFonts w:ascii="Century Gothic" w:eastAsia="Century Gothic" w:hAnsi="Century Gothic" w:cs="Century Gothic"/>
                <w:color w:val="4A4A4A"/>
                <w:sz w:val="18"/>
                <w:szCs w:val="18"/>
              </w:rPr>
              <w:t xml:space="preserve"> | </w:t>
            </w:r>
            <w:r>
              <w:rPr>
                <w:rStyle w:val="span"/>
                <w:rFonts w:ascii="Century Gothic" w:eastAsia="Century Gothic" w:hAnsi="Century Gothic" w:cs="Century Gothic"/>
                <w:color w:val="4A4A4A"/>
                <w:sz w:val="18"/>
                <w:szCs w:val="18"/>
              </w:rPr>
              <w:t>Location</w:t>
            </w:r>
            <w:r>
              <w:rPr>
                <w:rStyle w:val="divdocumentsectionbody"/>
                <w:rFonts w:ascii="Century Gothic" w:eastAsia="Century Gothic" w:hAnsi="Century Gothic" w:cs="Century Gothic"/>
                <w:color w:val="4A4A4A"/>
                <w:sz w:val="18"/>
                <w:szCs w:val="18"/>
                <w:bdr w:val="none" w:sz="0" w:space="0" w:color="auto"/>
                <w:vertAlign w:val="baseline"/>
              </w:rPr>
              <w:t xml:space="preserve"> </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Certifications</w:t>
            </w:r>
          </w:p>
        </w:tc>
        <w:tc>
          <w:tcPr>
            <w:tcW w:w="8540" w:type="dxa"/>
            <w:noWrap w:val="0"/>
            <w:tcMar>
              <w:top w:w="300" w:type="dxa"/>
              <w:left w:w="0" w:type="dxa"/>
              <w:bottom w:w="300" w:type="dxa"/>
              <w:right w:w="0" w:type="dxa"/>
            </w:tcMar>
            <w:vAlign w:val="top"/>
            <w:hideMark/>
          </w:tcPr>
          <w:p>
            <w:pPr>
              <w:pStyle w:val="divdocumentulli"/>
              <w:numPr>
                <w:ilvl w:val="0"/>
                <w:numId w:val="8"/>
              </w:numPr>
              <w:pBdr>
                <w:top w:val="none" w:sz="0" w:space="0" w:color="auto"/>
                <w:left w:val="none" w:sz="0" w:space="0" w:color="auto"/>
                <w:bottom w:val="none" w:sz="0" w:space="0" w:color="auto"/>
                <w:right w:val="none" w:sz="0" w:space="0" w:color="auto"/>
              </w:pBd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Certified Kubernetes Administrator</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Certified Terraform Associate.</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Red Hat Certified Architect – Level II</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Google Cloud Certified Professional</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AWS Certified Solutions Architect - Professional</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AWS Certified Solutions Architect - Associate</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Certified in Redhat Specialist Ansible Automation.</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Red Hat Certified Engineer in OpenStack</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Certified Azure Solutions Architect</w:t>
            </w:r>
          </w:p>
          <w:p>
            <w:pPr>
              <w:pStyle w:val="divdocumentulli"/>
              <w:numPr>
                <w:ilvl w:val="0"/>
                <w:numId w:val="8"/>
              </w:numPr>
              <w:spacing w:before="0" w:after="0" w:line="280" w:lineRule="atLeast"/>
              <w:ind w:left="280" w:right="200" w:hanging="183"/>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Certified Azure DevOps Engineer</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Languages</w:t>
            </w:r>
          </w:p>
        </w:tc>
        <w:tc>
          <w:tcPr>
            <w:tcW w:w="8540" w:type="dxa"/>
            <w:noWrap w:val="0"/>
            <w:tcMar>
              <w:top w:w="300" w:type="dxa"/>
              <w:left w:w="0" w:type="dxa"/>
              <w:bottom w:w="30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200"/>
              <w:rPr>
                <w:rStyle w:val="divdocumentsectionbody"/>
                <w:rFonts w:ascii="Century Gothic" w:eastAsia="Century Gothic" w:hAnsi="Century Gothic" w:cs="Century Gothic"/>
                <w:color w:val="4A4A4A"/>
                <w:sz w:val="18"/>
                <w:szCs w:val="18"/>
                <w:bdr w:val="none" w:sz="0" w:space="0" w:color="auto"/>
                <w:vertAlign w:val="baseline"/>
              </w:rPr>
            </w:pPr>
            <w:r>
              <w:rPr>
                <w:rStyle w:val="divdocumentsectionbody"/>
                <w:rFonts w:ascii="Century Gothic" w:eastAsia="Century Gothic" w:hAnsi="Century Gothic" w:cs="Century Gothic"/>
                <w:color w:val="4A4A4A"/>
                <w:sz w:val="18"/>
                <w:szCs w:val="18"/>
                <w:bdr w:val="none" w:sz="0" w:space="0" w:color="auto"/>
                <w:vertAlign w:val="baseline"/>
              </w:rPr>
              <w:t>English French Dutch</w:t>
            </w:r>
          </w:p>
        </w:tc>
      </w:tr>
    </w:tbl>
    <w:p>
      <w:pPr>
        <w:rPr>
          <w:rFonts w:ascii="Century Gothic" w:eastAsia="Century Gothic" w:hAnsi="Century Gothic" w:cs="Century Gothic"/>
          <w:color w:val="4A4A4A"/>
          <w:bdr w:val="none" w:sz="0" w:space="0" w:color="auto"/>
          <w:vertAlign w:val="baseline"/>
        </w:rPr>
      </w:pPr>
    </w:p>
    <w:sectPr>
      <w:pgSz w:w="12240" w:h="15840"/>
      <w:pgMar w:top="500" w:right="700" w:bottom="500" w:left="7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62D91AED-9BED-4D96-8BF0-D0FD9019D0B3}"/>
    <w:embedBold r:id="rId2" w:fontKey="{F2EE8B49-8C5A-4B83-BBAD-3C05626683F8}"/>
  </w:font>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3" w:fontKey="{B438AF1A-AE92-4512-9014-B042D68C4571}"/>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80" w:lineRule="atLeast"/>
    </w:pPr>
    <w:rPr>
      <w:color w:val="4A4A4A"/>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divSECTIONNAME">
    <w:name w:val="div_document_div_SECTION_NAME"/>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monogram">
    <w:name w:val="monogram"/>
    <w:basedOn w:val="DefaultParagraphFont"/>
  </w:style>
  <w:style w:type="character" w:customStyle="1" w:styleId="divname">
    <w:name w:val="div_name"/>
    <w:basedOn w:val="div"/>
    <w:rPr>
      <w:caps/>
      <w:sz w:val="64"/>
      <w:szCs w:val="64"/>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
    <w:name w:val="div_document_div_paragraph"/>
    <w:basedOn w:val="TableNormal"/>
    <w:tblPr/>
  </w:style>
  <w:style w:type="character" w:customStyle="1" w:styleId="divdocumentdivparagraphCharacter">
    <w:name w:val="div_document_div_paragraph Character"/>
    <w:basedOn w:val="DefaultParagraphFont"/>
  </w:style>
  <w:style w:type="paragraph" w:customStyle="1" w:styleId="divaddress">
    <w:name w:val="div_address"/>
    <w:basedOn w:val="divParagraph"/>
    <w:pPr>
      <w:spacing w:line="280" w:lineRule="atLeast"/>
      <w:jc w:val="left"/>
    </w:pPr>
    <w:rPr>
      <w:rFonts w:ascii="Tahoma" w:eastAsia="Tahoma" w:hAnsi="Tahoma" w:cs="Tahoma"/>
      <w:sz w:val="18"/>
      <w:szCs w:val="18"/>
    </w:rPr>
  </w:style>
  <w:style w:type="character" w:customStyle="1" w:styleId="adrsSprt">
    <w:name w:val="adrsSprt"/>
    <w:basedOn w:val="DefaultParagraphFont"/>
  </w:style>
  <w:style w:type="table" w:customStyle="1" w:styleId="divdocumentdivSECTIONCNTC">
    <w:name w:val="div_document_div_SECTION_CNTC"/>
    <w:basedOn w:val="TableNormal"/>
    <w:tblPr/>
  </w:style>
  <w:style w:type="paragraph" w:customStyle="1" w:styleId="divdocumentsection">
    <w:name w:val="div_document_section"/>
    <w:basedOn w:val="Normal"/>
  </w:style>
  <w:style w:type="paragraph" w:customStyle="1" w:styleId="border">
    <w:name w:val="border"/>
    <w:basedOn w:val="Normal"/>
    <w:pPr>
      <w:pBdr>
        <w:top w:val="single" w:sz="8" w:space="0" w:color="DADADA"/>
      </w:pBdr>
      <w:spacing w:line="0" w:lineRule="atLeast"/>
    </w:pPr>
    <w:rPr>
      <w:sz w:val="0"/>
      <w:szCs w:val="0"/>
    </w:rPr>
  </w:style>
  <w:style w:type="character" w:customStyle="1" w:styleId="divdocumentheading">
    <w:name w:val="div_document_heading"/>
    <w:basedOn w:val="DefaultParagraphFont"/>
  </w:style>
  <w:style w:type="paragraph" w:customStyle="1" w:styleId="divdocumentdivsectiontitle">
    <w:name w:val="div_document_div_sectiontitle"/>
    <w:basedOn w:val="Normal"/>
    <w:pPr>
      <w:spacing w:line="300" w:lineRule="atLeast"/>
    </w:pPr>
    <w:rPr>
      <w:color w:val="4A4A4A"/>
      <w:sz w:val="24"/>
      <w:szCs w:val="24"/>
    </w:rPr>
  </w:style>
  <w:style w:type="character" w:customStyle="1" w:styleId="divdocumentdivsectiontitleCharacter">
    <w:name w:val="div_document_div_sectiontitle Character"/>
    <w:basedOn w:val="DefaultParagraphFont"/>
    <w:rPr>
      <w:color w:val="4A4A4A"/>
      <w:sz w:val="24"/>
      <w:szCs w:val="24"/>
    </w:rPr>
  </w:style>
  <w:style w:type="character" w:customStyle="1" w:styleId="divdocumentsectionbody">
    <w:name w:val="div_document_sectionbody"/>
    <w:basedOn w:val="DefaultParagraphFont"/>
  </w:style>
  <w:style w:type="paragraph" w:customStyle="1" w:styleId="divdocumentdivparagraphParagraph">
    <w:name w:val="div_document_div_paragraph 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divsectiontable">
    <w:name w:val="div_document_div_sectiontable"/>
    <w:basedOn w:val="TableNormal"/>
    <w:tblPr/>
  </w:style>
  <w:style w:type="paragraph" w:customStyle="1" w:styleId="divdocumentulli">
    <w:name w:val="div_document_ul_li"/>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jobWrapper">
    <w:name w:val="jobWrapper"/>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table" w:customStyle="1" w:styleId="datesTable">
    <w:name w:val="datesTable"/>
    <w:basedOn w:val="TableNormal"/>
    <w:tbl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e7a57a9b-e0da-4a9d-99fa-33f2dc10cf12</vt:lpwstr>
  </property>
  <property fmtid="{D5CDD505-2E9C-101B-9397-08002B2CF9AE}" pid="3" name="x1ye=0">
    <vt:lpwstr>zGQAAB+LCAAAAAAABAAUm7V260AURT9IhZhKMTOrkyxmpq9/eUUqx16jmbnn7B2v0AhCEBiFsDgMQxROkCyK4SyEkzTNQDDLHvim5BWPLgvaJrpqLipvIaVefpeeXxJIYuczAVaj/d5OJ9oN6nPgcRZpAHfLJm/Xlg9m7lMr8BOlFNfpqOEYxcYyH61bBb47iusotlQWDmNdb5LscdMtmYvIkyUn2MChAyC3xxrfdceJW518GKA2IinIIM/jR8l</vt:lpwstr>
  </property>
  <property fmtid="{D5CDD505-2E9C-101B-9397-08002B2CF9AE}" pid="4" name="x1ye=1">
    <vt:lpwstr>2dANUqD7TY5bbrUWONB96tIWX66CdAIBEPqK+ISm8MOIo8XhEBYRtQj70b12+6HPreBVU4bOA4envO4+ay2tiRP+BuvRORM4sMPf+iFuBqNgCXKhaPwFrpUt+JyNTMxW3MjkTtNLClys7kwFRzhrwsIXygWpUxyQmnw1bub36PnRu7ioYZ2Oa2vqmvwf2tGkR6Ro45e7az75qLYnc0+KIIDQbPoEeQeEEx+1UltfcActd/hbUjp3Ohgs0V5C+nm</vt:lpwstr>
  </property>
  <property fmtid="{D5CDD505-2E9C-101B-9397-08002B2CF9AE}" pid="5" name="x1ye=10">
    <vt:lpwstr>a9RBCkE/oaY82XjHtbKxU/+quIQLjSAnv33W2EunJbh7AiiJDRfjmh0GH3iU45+jVrwAkMY7e/EG47Fk6AsgI3Z8v6oOktHyEZ10thYF48B6lIPmVo5gX6uMaUCM9tIegKZhkDakOEb7Yu7hprmsMmY9cBtbTnzVys31mf7fy1KY5qwVl17ny9SAFFtiAcH95Tf6c61KS83fKTm5aYjVIRJRp518zfR5C5ugLKLadv8XYdnSods6uvmfTcHBTwV</vt:lpwstr>
  </property>
  <property fmtid="{D5CDD505-2E9C-101B-9397-08002B2CF9AE}" pid="6" name="x1ye=100">
    <vt:lpwstr>5dUiXfBUiDYg2NN6KinI1NpteRC5+eda0Y42PfMBIl9RLQKrysJOZ2P9+LKNO9JfU8ma7khmugjnxoe36mq8mGRGnayaNKWCkwLFM6NRJD3gtpXfj8Xtu8qOU+VnKshNp58TU9RESeVPBbimOud956IbRQ8455HBW13/NVG0B2SfHsDWQ32kNIVerrUboVfWCS9InYXjGQw7/oZvTfohi+hqHJMea28fznEbcEq/v/U8xFxvG139ano2Xktp0h8</vt:lpwstr>
  </property>
  <property fmtid="{D5CDD505-2E9C-101B-9397-08002B2CF9AE}" pid="7" name="x1ye=101">
    <vt:lpwstr>uErwjbL/b4IUfXte1HwYP1A8zxOkSUB2gPpf0uhby0OagEES89l8uL6ZfcWO3UD+liS8tk/AtppSbMhx687lVVsjTw/ZTzz3yy5rNe0QMtz10Jvahrf0AkdewmpotHslK1POaHSZPzny1sOX2TnHs1W5UjzkRquWJaq+A321E1zWa9jo/+e+a5vTLlUa2Dynw+eQ/WnXzu3liOCrAW8kqprna+iIlciwYU+KTip9rSGODWlSORXcq3ieIzK9zS/</vt:lpwstr>
  </property>
  <property fmtid="{D5CDD505-2E9C-101B-9397-08002B2CF9AE}" pid="8" name="x1ye=102">
    <vt:lpwstr>0h5BMOLf9It0IFNSuhbnbKVBGx5JbE0HnG0QNpmgtiDk6ZUg+qtfnwhrs7cK5PIT0/3b//sRvvHMxkAAA=</vt:lpwstr>
  </property>
  <property fmtid="{D5CDD505-2E9C-101B-9397-08002B2CF9AE}" pid="9" name="x1ye=11">
    <vt:lpwstr>EMHJPal/4Rvj0zusCa7lMNEDruRN7Xx7+6GRuF1f56e+qR9DZtbWZ/VG/F5t5gOI4frPY1NJffdwym4uwBNCEfgcBZIYDzvHlK2dF7i38h5rrDwLzgZdxgivygmB3xV0DPhA77eKgbSfRF13GoJTVp7iQ+SUWKOZXgigwrkqC1Bat81Au0tWLoOkey+nd0GIOQnYj6z7ECF2rgUyryqe+9fkn7gZMk/jlj7bVUS0a4WpCZp+/wNv5KGmpVnDfiP</vt:lpwstr>
  </property>
  <property fmtid="{D5CDD505-2E9C-101B-9397-08002B2CF9AE}" pid="10" name="x1ye=12">
    <vt:lpwstr>ibH4whHOOb3pZrBRN1g537rSMHD5Cgz2OxvrD3UJgJAJIbsuJCf3wBjH7MFsNQuvuVedL0+foiPgr74TAXLqFt2/JM5181mtNqAn34u2stZE0Hoi79qeDfBOoIn3ttALFAFJFCF8jlXzKCOIX8rK1UZ5VVCZ8BC0bLNopfILUc6dsgST9d+dO3OXkYZEIA2RD9kaddpvu5LwxWgNGbvsSCWUJfQKvxUZg8yfKpWFOXO+Uwym/sqv9OJguxPbr8O</vt:lpwstr>
  </property>
  <property fmtid="{D5CDD505-2E9C-101B-9397-08002B2CF9AE}" pid="11" name="x1ye=13">
    <vt:lpwstr>rWt39+juKJd/1mRw0W+E9THIpMGvD7NgUdzLdj9FaKsPOa5EjXkdGZBjuRsZ71+0XIwAPdhmoq0EO9I+WHPwgI9G5Z4vgX/8iXIwyCCSRDh6QPMQZbsSZmrXj74KBfhoFXIFnvo1y+Js+EC9aczd43cwAcpeDEPPD3tcQFjWT96BTVj19ObAODUDWc4ojRVnyR38mWBVtpbcbu6Q6zk9ER4BI/te1s9ZBzsbAfHtAEvB+dLlQP2mWWCy5Ciotz1</vt:lpwstr>
  </property>
  <property fmtid="{D5CDD505-2E9C-101B-9397-08002B2CF9AE}" pid="12" name="x1ye=14">
    <vt:lpwstr>kjLoK4aOoEkr9ozSQg24XKEPTSUjKjK51BS3mNRCxgzj3zjBNWXEal5CWN8iBeLZXwtWeyoZLNus1CIUL56sE7GjHatn7WzmTSCOB7ZJsYnNJv+XhLU0QnHpIejYWjcEYq5iH303jymMJ/OhBf5HI/wu8tv/TIvBoaGzpiL2hs59/VcL/t2ZchV4HpUEiRkry8IZFBLGoYf++pGriyGwH0rXPAebqBecowIkYP48pANrIWM7FSnzMntjWQ/r/xr</vt:lpwstr>
  </property>
  <property fmtid="{D5CDD505-2E9C-101B-9397-08002B2CF9AE}" pid="13" name="x1ye=15">
    <vt:lpwstr>S3KlfCC5HJVNtvGw1urU7oqauSXAKO8gtsnTna0Wj9sTozGkAb6bG4vlBwe3RyJSb0UDj3ICplYj04mGgrMPMKhKDCp2NdptgWPPH/cFxWAIJbgmnfnxh3Y9eRy7F6op1jAnzB1eg06hsH85muZSqKuY4eRaDEl05f6bDL/e2TT1Z31NBgdXDGf6GRERmWM8G/f69T1Dqacpf/WdIK56WfUcLhDvNUv0dDBwRdnsWXGSnbVSqKhrQ17D+RYbVQU</vt:lpwstr>
  </property>
  <property fmtid="{D5CDD505-2E9C-101B-9397-08002B2CF9AE}" pid="14" name="x1ye=16">
    <vt:lpwstr>28Q3+5dDJFiUSmBNTgcz3HZkgRT+OcAEBTXVb1Bm8aj1Sn3VNPQN8o1UEOab0QJjVc/aPRk9Whnk8TvFNO2WBNwBps1YRTqCLzZGW7Jz52vifsUpG9FGPPdovaF1OkKdkSsNFp3nDgT6VzVybmBkP+SuZo5Ho9NRvx97aBeL6wu8po+9OljzL5j9ydMFNa8/47ezBaquK9bI18Ynj9cQwq1hZABhZTv6bJd6IUlHMyAEiJAXY3HEHjyb1d91WdG</vt:lpwstr>
  </property>
  <property fmtid="{D5CDD505-2E9C-101B-9397-08002B2CF9AE}" pid="15" name="x1ye=17">
    <vt:lpwstr>DVLBNDK8DMH+Tu3x/PyVwb7feWaoytbAiceo3DJRoIX+GTdNxOocr42sSlK7zjgVhUFTTyegZEsnpjsyZ9h64pRENY9tCZvB/10vnV2KLRKg0ao0bCoRWVWOaO97Ra0L67iEh7+ZYF6DAzY63mw7Fnge6WwBPcXnwuFvKW37kyNrcRNsq06u7Y86TT/G3it3cdFkmlj33oySwSCFXUSWwE6TzzTX4ZnxunBbk+F7KqlEmhw1O7PEeG9t6CH1lYy</vt:lpwstr>
  </property>
  <property fmtid="{D5CDD505-2E9C-101B-9397-08002B2CF9AE}" pid="16" name="x1ye=18">
    <vt:lpwstr>sXTSqMGIw/FmLCWjqgP1JGnQtmaCoeMIWvx12/bBEU2fzKuHjTpAbaYytDps4tVgMcSQ1MW76HYxYQmFNJCwKiDurHwR4nQg5nDUZXPfhBMCipt+hEJPi20NuYikM5/+kUGyZBYd9n1MTl9HthsTrLVxNZiO19+X5+HQ90Z0y9HysFJeyLTGLynuNOCtz+MeYMfOyYAlKu+g6eorwyjjUskj9Pa61ezA3IReGqFoZ3zGfVE/EKnS1srTgCAXgvp</vt:lpwstr>
  </property>
  <property fmtid="{D5CDD505-2E9C-101B-9397-08002B2CF9AE}" pid="17" name="x1ye=19">
    <vt:lpwstr>76DfN6euvIxMK0V1zQ/n0IlBKOCsCoFQK8+K9xld8g9ysEvaT7gmp3iN5O/8CoRNh5YtI7+brOxZfEmSruOORsKACTsLT6qNVDKLtsNVz+pjk3R5Es4++ngOxCzmz/fXRt/sU1dqngLL+oTFXfjFN/BLKQhi518Pa+73kl2iy1YX0GTY5yOR75zVZAMO1GkqTPlaCT8wHIkZXrvxBx/RAsoOF89VvlQxUOZVPcnuT7fWkTsRxaDtllCr98JjEu/</vt:lpwstr>
  </property>
  <property fmtid="{D5CDD505-2E9C-101B-9397-08002B2CF9AE}" pid="18" name="x1ye=2">
    <vt:lpwstr>lYk1KWVVWOF/PK2zkdZrNmc/7R1Vts9lXQooSbADJrpQ/F1XKcdsTFQ0rLeg/zA1CMCoFIk4P7e71DXuTDLURSTDXsLicNARgPAsiCuh8pZMI1hXUVk1k0ZssNkNNki/lf4L7z24dJt032xhBWI4TSjwWY+wHM47HxGP3ipkJatsCRULLJJ+dy+td+bF0VuR9kFcR48JpNHudP4XOlYrkZeqIgQwwKdskjOEkEW9yaFderkKiXKjiodpuCDT6bR</vt:lpwstr>
  </property>
  <property fmtid="{D5CDD505-2E9C-101B-9397-08002B2CF9AE}" pid="19" name="x1ye=20">
    <vt:lpwstr>3caZldByrcFXqmjboL1FqhQw2NjmYAK5ooxMX+of6Pc5bp9idU2bbKeCTPPaHFD50TNJgAs3RVCQPKRfYAUcaGsyRu4AFkpZdkW/TBbKnbVVfn/hecK/0mZQXAVbMyE/CdT45fENfMe+VN76jzS4RbPZxtSUT1yWa9v6dv/JBVT/ymDVjtjUZyAYGKjdngVd8wEPdAkjYff5i+wX7Rnmad5rJPsrN1wvxi0bpjiORaYdL39PxYJ3uY17+zSMd4b</vt:lpwstr>
  </property>
  <property fmtid="{D5CDD505-2E9C-101B-9397-08002B2CF9AE}" pid="20" name="x1ye=21">
    <vt:lpwstr>bTQJE9CZFftK4lhq0g8PEIi6hlvfV3+AAKV4j8dVQhG1I6YiqF/BVSa6OEB5iUKnUIkXmS8Dv9ZlHIh68ytyS70+FuiWyAw8USiKT1qg2uhprgT+ryCXsBIVLSh5MQYWigDci48li34AY7l/brDT8czQzGDeozWNUyhAFrGcf9rEB8Zv2FWnnfmJhL2YR+juYV4XpT0x1smybqzYlLLiAfOpFcGFdPUJpW6jqeX5/9+gI5Ohc98whw5pp/u4bQS</vt:lpwstr>
  </property>
  <property fmtid="{D5CDD505-2E9C-101B-9397-08002B2CF9AE}" pid="21" name="x1ye=22">
    <vt:lpwstr>4A189FhNse8YfMf8vQuwI4c3XS1tIyolC6CDHOnz8w4729WE91GhWjG7hPSvQKFnFO4zkBQm4Z5z4ehHrS1DkbbRP6F/pI3SeZkrqNTyeR4w658tsSJgqMHsQW+ndtKdkLpTvX2pe9GO4RqZL8ifbFjsxWXGiEE0ebxkwyflaLBnOHO6JnKywF+/WvSkOvk6NXTgjPT+r3FUToWgt0SVEJZMqVsLV2rahbJqaNsf228REzuEQP8GOEtuNl9xAjZ</vt:lpwstr>
  </property>
  <property fmtid="{D5CDD505-2E9C-101B-9397-08002B2CF9AE}" pid="22" name="x1ye=23">
    <vt:lpwstr>gNGW8mqiDPnb4+TH+mI5dq397snqmPqAS4RK/Xn50VW3XAZINmvUem0S5poeAbcKcD8M5izXiPlD354hgJBnDLO0x+Y98W6bl1Gape/YqGIxofE/VGTfd5dd/7Nr2hZuqf/4G6zBum24GVVwuF+5/IvCUi0njBqCPL3/XP4xd0X/L1ibyS8p2edCwqrCfMy2yKhJ59HIBlGpPK9Ovh53ML8VVoOKb96aQjz9i1Am1jtgZKqY1ke0JLRoDNo0rZK</vt:lpwstr>
  </property>
  <property fmtid="{D5CDD505-2E9C-101B-9397-08002B2CF9AE}" pid="23" name="x1ye=24">
    <vt:lpwstr>PCEsOpNNySr2fIfS3lIW9yN5aqOmVSdbXS/yaio6krCoVfd27R1xIH55FO2Vkb1fn8v+ykBuEVc4OH/974QEChjdKCp9YnWlNzVxxbPmKdQ59oaTayJ0HhOMc+cGO78SEZlMy8QAF8x3SpRkYDBLFN264VCXPvK2s5OPv7Wbbt/mxKZ+JeWy/dMMs8vkP54KfzGcpQE1ExDUt1eSj3GWOCt8vPV9qILRyQK2OOGCZ7ay6MKc0IqqnslDqtBdCYq</vt:lpwstr>
  </property>
  <property fmtid="{D5CDD505-2E9C-101B-9397-08002B2CF9AE}" pid="24" name="x1ye=25">
    <vt:lpwstr>NYbUe5vwf9KykKqzteFaNarXtUi5JR05cNMdYq8I6XcGhJh/XjiTyatcgPlW38p4VygXj75cjf/NdHxe4xzQXa5+a9/ViChNMPl9p/Woh4QzKjYg6XGATpfL1W55+hx83rwayBwKiNluee+rksClAiml4ZvgR6rDzfvUd6/K4aRiYbRL4DsRPZ4al6xerrH6DMF/BeCIKQWg4B9IM01KNSmzkhHH1XS+P1pIq0n+ngPvmrF36Ow69gqQqgZPm3z</vt:lpwstr>
  </property>
  <property fmtid="{D5CDD505-2E9C-101B-9397-08002B2CF9AE}" pid="25" name="x1ye=26">
    <vt:lpwstr>xYNmqJ8QVU9RuOP6WtpkaYU1T0I6G6ekQmytLicbTBJYRcGMOHBJ+h+wuKMMLIUZDGZOa5ZRXffPrKsMZgcIOWIgP9lHzhZvOkq5htUKjFtl5TeIK7MrRVSglTZ98WoekFOH4O+WH2oxqUeOU5tUGWVLhmjUM68AbTRm3Qq6jBZYKNrfkIHn6FL6acAkxzfXmZbqpFxDZrk24BLlj9bR0ZCtg3l+mhVrUlpxAXSL5HKhZFAweDgvVfZx6IzMt2d</vt:lpwstr>
  </property>
  <property fmtid="{D5CDD505-2E9C-101B-9397-08002B2CF9AE}" pid="26" name="x1ye=27">
    <vt:lpwstr>PxhxYJWHDtNbIL/DNJpS6ScNqJFh9MSBLOxfYaSqAe+4OvG7djP0w4N3Ox3vkpDHxhu27/aR/8k9hXfIWI8fIFSaXM0gT62merw3pyuOPbjwS5xxlhBLKt7wvxK4+hAwd5/VqvF0l914HwY8jwnzc/Yj/YfWYckie4jBu3HNPyqFkyDgtuhQdJOPyVQzDl0VyfnoXMIdcVXk6zXUvkwyF8OIZJmEXgyJ6M31zgqFMbxJtg2HuCbeIVOSkR6+GkX</vt:lpwstr>
  </property>
  <property fmtid="{D5CDD505-2E9C-101B-9397-08002B2CF9AE}" pid="27" name="x1ye=28">
    <vt:lpwstr>g7/Ub4Ufmqw0iPvDx2XESFu6aPilb9T9mZHaktbgynFoKkQANwwJV6b8J2eXaZrTx1nJn4VKsRLC+wElGMv+ZRG9Il/A7Cfu7m334gvHIAIiOw3GxApZML5on9DaNEqgxvl8aLDBwn+/d11k663W8JrhEZGfclfZWwKv9nb3Gpchu4goom+kSMZim/wtnh4hzXP4c4J5QieyzpaAx2nUSq+sRsAIYoOdwVDOjxHYw+jizhyKvcR5+u68QImQ1te</vt:lpwstr>
  </property>
  <property fmtid="{D5CDD505-2E9C-101B-9397-08002B2CF9AE}" pid="28" name="x1ye=29">
    <vt:lpwstr>s1ausYiRyskOFam0sD2cOYi1bQP8ZsijQ+mTL8RLs/t/YWahQjvb+tt2zqTusvCw8lOZpvD1Ku9jmJkOnKwSUOwxMMrQQgl3KGJ+ZKC7JAOUUV8sMaquDctv1F093iYcpR64IcfEGxq6wuWQ0ip48oi9ug2H9NtT5xaIFwzR2oi+AadM34mmh7ATN6UdYDx3BFPGxT1xf2qQxG6/u6pqPdqJjb5V5lT9v4nx4WTcqPnoKUPfYihuYZPu/wF/1iS</vt:lpwstr>
  </property>
  <property fmtid="{D5CDD505-2E9C-101B-9397-08002B2CF9AE}" pid="29" name="x1ye=3">
    <vt:lpwstr>ystzopJ0Us1XCYadEeaFJM4AJFD6JH3kGgfD0iYuK4+/hGD2NMKI626+qUe05mbv9++897jDDPL3OzQG/jhlWJEkxbT8KbFUYjWE4I9Te+Gc9jxWwIvTFQdMC+bsV6H4+ybcqVTmEwsrJKIViX3W2u2k6cfF8lnpNiSYu0jIYkqVVDdUROnsDK7nRhFzm4AHSbk4Bkzp705lGeUiEuQGjOpytSy7WBCDvk+eEgTghpFid230NOa3VbVWev0ndq8</vt:lpwstr>
  </property>
  <property fmtid="{D5CDD505-2E9C-101B-9397-08002B2CF9AE}" pid="30" name="x1ye=30">
    <vt:lpwstr>OdFTMf2KQIo/4ejA7Tqq+f0A8aYO3R1d5GpdNLlOSKkkH734s4rVoZfk/e1+E5bTVjudF2CX0lc1MXxusRCTPg9F87meD5ohEkZJ1YINdfIW964xdcJbv9nd+jshnX37Seo2ydGYiI0q+uXrLFGHd8Z/Z6wOnk8YUBmLpUv+Z3aeIcgWvu22ZNpk2rYas0VQmM5Ldk3OWb+TRnMTGeV893lgTjp38HYSDtCcmfqqAtIpg0+cA8uD24OEYTIhfin</vt:lpwstr>
  </property>
  <property fmtid="{D5CDD505-2E9C-101B-9397-08002B2CF9AE}" pid="31" name="x1ye=31">
    <vt:lpwstr>1jw8B9GX/RquMvkDxuIZhvqP46v9EfCWlrUhh1EdwWIAvfhoqZIjHp4tNXyefCPuSJ7kE3KS6h0cBI0dR1sl++/OJsxJM4bgFClyVp/0rlyANkN/H2tIUahfuxE9rGRsFUYND8W9iYigWe2e3doyMMjRDl37pmwCQSJYgh6psK6SNhRr9Ww8dvrXky439Gn8JT7KdnBlLkl0dL0XIf9ubXERLLswl9TV0qHMuTbIvUFubI/IBWEnCASOiMwj2ax</vt:lpwstr>
  </property>
  <property fmtid="{D5CDD505-2E9C-101B-9397-08002B2CF9AE}" pid="32" name="x1ye=32">
    <vt:lpwstr>FWvtakH86aF5Yn1HQwdAKCzy+o0SN+Uj8GTVnkAXcAIOPOjQW35RT7RPW9r2gS/1GIktNzYwmpLn0RZIIX4eDw9wohW4TPiqM6BZ2C4Lzsyq0NEecKYtG7wW36ufHyQi/QAD1Z7DfBR0SLmbf6zuXW3dT3PR94mNLzDkWSn2inoaWBj3F4mkv5ExzfwkLg6/eXoYUxpUTRNaddUvlM7EBTPFTeK2pCAU4G/QF3n2Y/M1+EAn7P07bG6WTOKrHgR</vt:lpwstr>
  </property>
  <property fmtid="{D5CDD505-2E9C-101B-9397-08002B2CF9AE}" pid="33" name="x1ye=33">
    <vt:lpwstr>N0T+AJC9R3gfVs4sFqEUQ//O4MnfVOyZAFwKK9Mn2IlDmcNDXXhwozCZpXL06KOZLpTMIdyfY9KppE5E92dV3mN5EfCRLcJ89mJzqmuye3hrJlmk6EkHXxzVz4DkVBlu47TfNiV7GFqpNUwNyOIckZFh3uUwpPtEOmPhxaoY0M2b3371VdIIcg1YZhWyTxea5uNK8Cs/bD+aJVG450niR58KIvvSgm9XykpMSQIxEOlqI1b3PIgUo/o6858+EfG</vt:lpwstr>
  </property>
  <property fmtid="{D5CDD505-2E9C-101B-9397-08002B2CF9AE}" pid="34" name="x1ye=34">
    <vt:lpwstr>0srBYW40RoGFDwnIbyQgK8RnHBJeFDdejsKWSy/HCv/hK5WAQCz2evuf7O2W3uRzz/2kNKzJelCL9ZwL9LiipkCLMaxlyFmzC+Rv3lnhlbPfdEpkkHtn8oc1orLYItE3iMJIYwOKcgvx9P+gq2N1XJA9xpD4GshnpPOOlSExQ62pY5SmV9HkdJkMdP73GCkjnGc/P1bx2H59tX/H0EsK8z+we9j2KSmA+yPhnkn5eEUQsz6m2FeAUpGHSq/fqz0</vt:lpwstr>
  </property>
  <property fmtid="{D5CDD505-2E9C-101B-9397-08002B2CF9AE}" pid="35" name="x1ye=35">
    <vt:lpwstr>IptRkLSTwf+g2HP0BwmTmWQf6Y63g3ytma+ZDlnK3iexTJINK7fX+dRGa5VTYpleoNX+2/MGYMiK8q9bcEJmLFboeHQPp2k5J8f0Hyqt8EXkHv3dHDYfRPfJgMu6D2E86T92dFq1O7bzcsJqabedkCSH8bOSIf1u7PDk6Sg7rqw4bvj0d3D9cqD+3NBQ19GZk+ls7EnR8BnQcPH5lUfa/KsW2hWII9qO+cB9/chb9JuFYCoyGg++Abtq8AoQxqq</vt:lpwstr>
  </property>
  <property fmtid="{D5CDD505-2E9C-101B-9397-08002B2CF9AE}" pid="36" name="x1ye=36">
    <vt:lpwstr>2KlsKfca4md76WmPEtU9f5zCj4gfOvHFAGcXAahDHZMqWOgXyb/aDGb4LpsthkZL0zpzfiw6XloT5FwJQCVfmtFgCATWCJrAuvp9KDjYi3D1kxgNLkTF4rH3KLcu1bF1yVcCMuK88P96oxKr1hluo/gTg9BlZHYSj8bmnq1fwjhZ+Rz4iwJZY5Ib+1QZzr9B60G8SNHlZ/9hbgnDo9q/6pHvSygo3wiBZ1rzolpj5s5l545f346QU/jyYhKRh24</vt:lpwstr>
  </property>
  <property fmtid="{D5CDD505-2E9C-101B-9397-08002B2CF9AE}" pid="37" name="x1ye=37">
    <vt:lpwstr>jKGIu8zcxr/JX0n8WOGXm+E0aGnhDVCz9TAmFBdwjofkogi5t91WyYZ6kmkCK/cdxTpS2gDp3Y1v+GZtTGLVai7557fSiYzeitxokzsJwL4Kgi+WfdEBWt44D7CZ75gY6Qh5qr+rJ6sRqCHI95UEAcYRv8+JYdmdQNLqD58rSMDTpGmdcHxwCX3jrniO/OlCOYA5iJGfkPHMk1g8IG/FrZmn+9uM1B7hT/LkYL1USARdOxeHBdpdAD5pcn2+jZr</vt:lpwstr>
  </property>
  <property fmtid="{D5CDD505-2E9C-101B-9397-08002B2CF9AE}" pid="38" name="x1ye=38">
    <vt:lpwstr>cyHkB2P8pm+nyEaBlxz9zxm6ZW9Cz9FVc8dccrykE0ZeBBYsDdDsVWR7J7eAlkj8ebbIXqH6wSug8beZrzGT31cmb8ZPk8d15u5X5HQqktDEGVCsxgEp61J8oGzQQ45ghLf0lbPTgvCJveqgOu17PCTxFFyPr5YDX87JPCyfVTqGrK9/3S8W73K7lomeADqO8lJcmwD/HQejRfOKzQFF4aXcXAKCD0zRAn79f6xVO/tPB2WccIUM9WGM6TAuMuW</vt:lpwstr>
  </property>
  <property fmtid="{D5CDD505-2E9C-101B-9397-08002B2CF9AE}" pid="39" name="x1ye=39">
    <vt:lpwstr>NoSJ1Hi+G4CloZLpdfbgPfh032xCHMIs3DlgugXEOz+F9gJ7orq3xyN+hNOG2p+cksTk0/N2yrpedK7q2NbgJ3rf1T4YuILXwcRmVuRkpN3IvOd9t0OKImkWgUqa1u7Ynb5RDTnurfwEFu1F1MSjqqzDD6XjZYvl/yLdMjFeR+P6nPJyI1i+EdY9tgvmCvFKVtQSMdgiLtQWXGgE2ix8TEr8qXvsUarPMEqDxeCIcUDEuhdMlSoqamHec78buUx</vt:lpwstr>
  </property>
  <property fmtid="{D5CDD505-2E9C-101B-9397-08002B2CF9AE}" pid="40" name="x1ye=4">
    <vt:lpwstr>h34tnWg3XFNpL8+fDPn0d5G7xamySzJV1Rvink1uiHY7ntlPoKb8OY19w6LO1gGjD4C4pvQuJS6RUY4h/87+Sbc9KBhf7lVddXDfrPLy28rOLOVmOrgIxbuTN9gnTmsyvKdzr6QtZ2od6PL97TyoWqOKmrkbjIqDdAS1cF9cy2if3rAYQBWPY70rYAkQs/CnJxCxjKRc5RUQFRYkUuafcMsAPAxLzw8/C5M8nVnPcy/35UHb4VvlYMp0kwA5/e4</vt:lpwstr>
  </property>
  <property fmtid="{D5CDD505-2E9C-101B-9397-08002B2CF9AE}" pid="41" name="x1ye=40">
    <vt:lpwstr>aejf/pN+FA8l8XADK3kygRBxVK2pWZ1dmbmQtme5AaBEOXFG0u41C/o5IPKXOUBnrfaRiBJvopnokwLSUXk8I9oZFDcEkfmpA8Vj9oHwu4iVTN0BViWc4zHod+zWxK3sT1Vk/vH4hkuWswmLObYHTE8ANQbom49UAvCpXthCaGlkcGmCYYMe8YiTmAn7VqGn4OSupxz+NityINHcVN3eCk9kJScG44z8NAmexEexA3DLXR2hPo4ifurBfsIFPKk</vt:lpwstr>
  </property>
  <property fmtid="{D5CDD505-2E9C-101B-9397-08002B2CF9AE}" pid="42" name="x1ye=41">
    <vt:lpwstr>CqXqMeOsUXV50MyhSFg4lurhIwwldWkvCxBwZz6bjlRT6o8gOM/3Vy+m9xvon5QjJMpmgc3amPW5I7FZTIHiI6FO5N/L7AoMfY4OVL1X9QgjSeHBiWIV8Bs8J8PStOo/Jr/Wb2vBGzRw0uWNPGwz64FFqYX4zHIMoAfwb721lkmHcrYeR3wVe5Ms34/bSIxI61p5DRnZpDShVxZ9UU3jgRtITx2WVTCV9yOS8PaoEk6XmWkL3lEcDmZlC2+Q4Zh</vt:lpwstr>
  </property>
  <property fmtid="{D5CDD505-2E9C-101B-9397-08002B2CF9AE}" pid="43" name="x1ye=42">
    <vt:lpwstr>BLdSy6SqcIsQiMAqiIjoMUkew7Aq6A/B1MNvevRZU9ecBfyXdad1P3JpliAiVJ3zTeqh48twJH++cnf1YRj8Mf/SQunrsb4LAjilMAy7xJ9sdvuBvEhfx70dY7PAsMhXKyl5qWd8hLBt6fBVNddvSCdW/CtypEE5r1dXoQQBavZnkTlFQofxbunW927FHXkW7Fp2ulkpZB9MejKQEIfjeLB7LM4p+oZ7ZVVIxUOVlf3qRKgKDu33xx9l9RSdypK</vt:lpwstr>
  </property>
  <property fmtid="{D5CDD505-2E9C-101B-9397-08002B2CF9AE}" pid="44" name="x1ye=43">
    <vt:lpwstr>10erenf8YW4m28XRb7E9E6DXLqhRacDT6WI98YXH3LpDfglzmkxBGHz0lW6ocAdmunMlrTZT/kJWS5ENLBad0OY7VolI9FHXqQPUikp3Iul4ATGakFc6cbqUIgt9wKNGZOL72YLzIHrc5dNPnxSXQ6O8B/BJoAF+8aRkQbMsZ+OXXTb//GjIZlHZsv7b+17OJ1fSpQO/XMCQHXHzeXv6BtWtzEBW9FWBJ74EwfQfPHF52nIVjyyhqrKxR8togvE</vt:lpwstr>
  </property>
  <property fmtid="{D5CDD505-2E9C-101B-9397-08002B2CF9AE}" pid="45" name="x1ye=44">
    <vt:lpwstr>l8LAnsw1AgUs7uPEKZrzy0sLOETGQqD/z8hPgC7JHeZ0sRWcJsGqoUUeg7fd3IRu5xGgxt3ob1DAUxOZY77esHalx9fMUHwNJfFHNP6a3SYfrq4vlbFK4sGNv9JeHOQNBpWlUwaQxbIVYyVzAs3K2yH7wc3fsHRT2oxRSbmfFYu9Rbbxn1HqiFEnTTMMcfC9jghnf2+Ftvr3Y38jzBUVyvY3Tk7l0TdSWuGHkunJs50JOQ8HigMeKXK5qA5t3Ks</vt:lpwstr>
  </property>
  <property fmtid="{D5CDD505-2E9C-101B-9397-08002B2CF9AE}" pid="46" name="x1ye=45">
    <vt:lpwstr>WON/hJmXtqYCFKSLtWCGPqs3Bp+n8/7+C1YkCHDXFjj6JohOeLC6JQyuHrQ3M/vy7L6hdp+lDiDIkRRIwwFBni02rXTARBP6W4ul8UMVYqiqPq6Al89U4h7P9xkZuRyMTQTG5sRpn3A06hR6R2HGFk3DFShLSnli+/ueyjt/1KvyYyej8BElZlDwuuPDx9L+WQ6KV/Av+3RONnaMNTkTrn/DOxaPwhrSSmzMOz4EYSR0EYMICSCS6pWIczQG9T5</vt:lpwstr>
  </property>
  <property fmtid="{D5CDD505-2E9C-101B-9397-08002B2CF9AE}" pid="47" name="x1ye=46">
    <vt:lpwstr>mXakxnsGPsao+XXTAUMypKyN6Ex7ZwMMIMzk8Vhlrn2zcGoK4ANKSVd7Du7NHrJuduLCtUBpgeZMyHkzRmsKOAhYr92JRIQt2OxoAqnd/5rhtKqyISR2hM8/2YQwYAuFU2GDmr8zyzsu1CstEv3uvdX2mqu44MthwfA5W9KE6oVp0U56u4iWK4GNr23jj0kQ//RmmaHI2ed4Vr+AXohWLuy4fyVk4wm/phnaM0TnzjGh+HgJR0bh8EQJZ9BRuO0</vt:lpwstr>
  </property>
  <property fmtid="{D5CDD505-2E9C-101B-9397-08002B2CF9AE}" pid="48" name="x1ye=47">
    <vt:lpwstr>2VItwkHrqji+810zr9KpKSMdeArabSlgTPwBXYIh8eKIWvmTN+tGmbJXw7E3Qe1RuO69gRQICd1mg3PQ7hudBjof2d7gJZuINgL9nFpaZZSz6LeBeScHtZfoKc85YlaxOrCIbREJTpPNNl/QOEHFHdrHHOjvYCZPLp4PXBd4VjlqysSt7q99qYt8COVEBe2DIYKhSrA+HNVx7x7dHV1DlupDi68KPPqlsgvv3HE8K0Ago4FHtJLXHitHM9buu8s</vt:lpwstr>
  </property>
  <property fmtid="{D5CDD505-2E9C-101B-9397-08002B2CF9AE}" pid="49" name="x1ye=48">
    <vt:lpwstr>iMyVlkcmTA4ZvsVpsF0vfqOotXycd/QakA70+7kJ4fUPmo//v/0aXge6Bh/5e4ZmxN8/bdErUEstYvnfLz+zWpNZB7gEvoCNSTDJVsGwxq/qR6d74rWZvcz+rvDDEP2VJyuSv8QZ1ZxpkyuZtT8tizEipqCfUU+o1t7GTFx/FoRbei5n9Tn4wo0t5D6wBkvUI8PlQ/5dCB5P5J34L0+MXvwKlCJaVMDV7v2gSa2BhuCqAdJJVVURDehNdlFBYE5</vt:lpwstr>
  </property>
  <property fmtid="{D5CDD505-2E9C-101B-9397-08002B2CF9AE}" pid="50" name="x1ye=49">
    <vt:lpwstr>KCEVV9k704iQsyIRQdwjum50CgDB9LxsQv7e9omMDXM2RK82HV/XvFe++U6Fmf+XHI5EVDY0juW5P7Zlpc5ibZKsN/ylkZhsm4lh5b5mQRV2KpX3nHsYYiV12M+Ql/kgRJCJzkvoDJxvBPVmLTAiduzCM0/2078b7sheo2Kj0B9N9k3/6P9Uq3+Hd3Cd4hLWKcu1+y44GaELBa0gNNkJlRGnytLP8c5w70VK09+qvdiyXABPbki8drVKsZC1cVF</vt:lpwstr>
  </property>
  <property fmtid="{D5CDD505-2E9C-101B-9397-08002B2CF9AE}" pid="51" name="x1ye=5">
    <vt:lpwstr>H+OE1lWzHbWRSp4ngiV2UJPu773gcJQtg7YB4hKVWhMt0qKXcU2ypaonl9MDxHHKWGmn7Bth3Vbretq6T5HYqzSkGByxbYh3bsxN6NiYCB29HfB/n8IR89DBSxJsC/93zWFv+wsZFba5OamLFfxKezQtf8PKQH8VnPcArJ+VPtlCXNyNbreDl+/FtmiNibEYdHFmH8ouYR8JF5rrURa7wzwS40evT95K5qDFIrDXXTBI1bQEuqOTZDDfiSXZCHp</vt:lpwstr>
  </property>
  <property fmtid="{D5CDD505-2E9C-101B-9397-08002B2CF9AE}" pid="52" name="x1ye=50">
    <vt:lpwstr>Tj9pGxF4dyzSXN5877vtUTZxRAKP4cSGpvVQA4hcGmaAKKA+COj25J/Sjw74Mp5t42mfktg4EgFNiWSvA41AwMSNXe1XRQ6ttBmnn2f7uPgsOiyJjVAlBAIaS1RtNYmsTeibKsZh7+Z4xSRfX9TnImlHlo2PNMt5UZ5XZgZXQeAHDvaOoD7bemX73rXuR1R0mCf00wzQ1OYnxOHmd19wepEx4fFVmk1CHMCcM3oVSRDZ2Uq1bQ+NzmLQ5Do7ihy</vt:lpwstr>
  </property>
  <property fmtid="{D5CDD505-2E9C-101B-9397-08002B2CF9AE}" pid="53" name="x1ye=51">
    <vt:lpwstr>fNCXiRuPbci1RB7aoPGvx79e5LUoU+XpIiikT4DzqvSXf/KsmqZCKNtCJT/8tZQ/CnXvU/+FiDcjbghxJS2kH7FQrQA1e9PXMx7Zmpa2/LmPEr9707ASz6GdPhXPmOWbFfYKv2fJ9tCGOuZhpfTny3qmzv+eYo1/X7OL2L6J8fCPyCJrmOtRF9FF4FTHs02YN124EdOrjYx0RYXLI/rfYUzFCSiD3pqJNPuJ1vMZo5anI/9kbLTqv2Pk8l2dskG</vt:lpwstr>
  </property>
  <property fmtid="{D5CDD505-2E9C-101B-9397-08002B2CF9AE}" pid="54" name="x1ye=52">
    <vt:lpwstr>EIZ0ttE88wtyTuYEjc2kgrym/UuvF5Ej/RCSv7a1K/F3fjXrt5JdgPZcwGxY4lAFVd+p22v8ySisa1s5TEbGScRfqaPUbeXC7bV/7SfNdDU+3fNioNBStsjDTjOB5uAKYpxVf6n5bPrbwb0B0jzD0np3G4B7EL5Nrqc4glP92DjTvZzzR673o1lFv+BW6Svg9aAg+7UoX0recn7ogrkw2rxk+J6bBFMwGvmzZxmwsoWCCydWx8RzXSVq9Nvk4k8</vt:lpwstr>
  </property>
  <property fmtid="{D5CDD505-2E9C-101B-9397-08002B2CF9AE}" pid="55" name="x1ye=53">
    <vt:lpwstr>qcmghnNnbvb/EoX4Di6lNctQ+gj+gHEDWbfHv1YKjnDk6XKFy81C11BJ4pVCMH/axHdZ/qp/goqb+lYDXERNFKBIomxLmdGPJeeEVdHns48rZfRXyoSAktPmsUr83Yx0m/FVFtow7VoY8pF/PWZKt0RlE8jW3fVdimPh2gWPwDjnRmOEKaI017gjKOi7xkE8LyYWxeYyoYuTZpkXEResG1IEdRrQVFFK0aXITVJWZ5zDrmLlYK+fRpXOWm9Pi43</vt:lpwstr>
  </property>
  <property fmtid="{D5CDD505-2E9C-101B-9397-08002B2CF9AE}" pid="56" name="x1ye=54">
    <vt:lpwstr>95GaoBTlvJO+hZuOHWNKWadq4zXWipJuwToB0WeYjnZF88Wk78c0FuBS5Qf8SZB7PGLwozz2dE2PFynANYtKbX3P4rgJJoh6GgR3v8idpQ/52fVmn4YXo9cu7TOhOo9G5eBBCQ7DX4J7SVrOXwH4FijVUYmg8oZA60a/LpsGucunOL+3jMVbAoftQtz/3UANA+trTKzzVP7pS+NsUWq2JNFoe8Ye7iAy8Jw6Up0+Oof5+Nr3mMnNSOm3+4dY3WX</vt:lpwstr>
  </property>
  <property fmtid="{D5CDD505-2E9C-101B-9397-08002B2CF9AE}" pid="57" name="x1ye=55">
    <vt:lpwstr>jVnkdjm3dfe2L8Q+xQFXYdfN7mr8pbGMY9/yi/i1mmbS1bwGxCF6HqWXTemN8Ek1Y2a4uWtUnjc42L1rjQOQOV91Zr9FXOftdz75xXLu59avjWzUSmEVZ37p0zCT8BUz5zdy4NP16nwXvFGD7vtxZMq814jJDcptFyHVfs2XvCTlJBPYrSWamyNnDxzo5LrzHcQqfavMzVfTW9OU+5HK4r2mncaU1RwcJrq/aHDJkthcHDumyT7snNNYp7YshAQ</vt:lpwstr>
  </property>
  <property fmtid="{D5CDD505-2E9C-101B-9397-08002B2CF9AE}" pid="58" name="x1ye=56">
    <vt:lpwstr>TtWFfFDqyzvMM5AIQCnlQzqAyTHBZUMHaHrcwk4JTmYlphF4I/wl+3RaYDsHNuEEqEBVmhHBcF0vl7K01J8kRMbWtVlORFpI432rWY1UFtrRWmGib/DARfj4YMz3ATOXB6/+l3hRnbqdxapf9IqJZrIw9OXPcjqgBQKoaQ3AMIgBWTJEeolFDPpU2wDJEO4uMLQLQRtdQULol5bhWjU8t6eSjHbYibAdF0Qay46DioyC7IGOALp16KnLxokJ38r</vt:lpwstr>
  </property>
  <property fmtid="{D5CDD505-2E9C-101B-9397-08002B2CF9AE}" pid="59" name="x1ye=57">
    <vt:lpwstr>bxlGjw/KvSxFh2oTAE5UVNvn0DggnsWp0a2ZdeyLOn6esNwRLNLAHl/UoxaCQwkqzSY8vW7Z1lTauaDbUg6n1pSSYsVxaBXYk9MOyKtDBx6s3rYre252EJukj5ZD32PAe0sX+5EVTDnf6hL0XmO9Yk1ajNQ/mPq34nJkAjdezbY5NniGtR9w/0D60z4LkXlPAgmTn89/UqNtO/f5O4Fyg5YacQSmHBqBDzYvU/x3p7X/dMIzB/+/Gac3XpgYSkG</vt:lpwstr>
  </property>
  <property fmtid="{D5CDD505-2E9C-101B-9397-08002B2CF9AE}" pid="60" name="x1ye=58">
    <vt:lpwstr>2GI7Om3NU3O/xr6g/5EvjefTgkzal2g2a41OKrSV6TCH1p70iAqCL+8WHbBWXUu+wnZYiVEmqITykdZtXGnFNdzvgGpOD2IsJy9esT2T857uYlNEHMnbVHHecatH6VRhZ5R8A4TWF/WQjeqg/bHq5XDMHvtJxXKP3XEs4Sbx0EqLqVI61ivkafy1BG9sVyLD8I51SSfsYh2IT7V9nFmbI/Kf2FMRTqV4S8L8/xN8wdywnS7qVpCgRk7V+Vs9bD/</vt:lpwstr>
  </property>
  <property fmtid="{D5CDD505-2E9C-101B-9397-08002B2CF9AE}" pid="61" name="x1ye=59">
    <vt:lpwstr>V4T2esecR+SQL6ONRJIjPmtKoKW2bNNYgjkNAm8fXa2sVuAWQEleglTNwLg5NI/BKGRK29+NCKH9NIGiwhWXiZvusX+FgpSZ74zyDusWjah0+SPt5g8ZkPnz9tvT37zLvN3Ota53XjF78ojd+/nXoS3Ur96gKBUVB9EPKKZCj1ubn1bH3GkUEvhP0VTdqR7/Tn9YS5L6NcwhOhdMocaFgd/aFdAHJmRN0QuGXdHYOq9dxPzu7azbGNg/2sEGCIi</vt:lpwstr>
  </property>
  <property fmtid="{D5CDD505-2E9C-101B-9397-08002B2CF9AE}" pid="62" name="x1ye=6">
    <vt:lpwstr>Fs2eTmNz6IAuelEquTIhTwsyTa6enYVRjDklPaKcBrx1i43aa1+W9wuO6jFhHvvHhcnpdyOMpW3iVSwo9s3oUynzsUsVQ3lE/Bu/vCUmQ+Ne6Ug5eiQxTfosxhymG7HRuOxb+MOYbgh0zkkB6MqiPLRrJt60xGQkduBLMA5/nywCtS42lzW6A9yjZ46LYG7cvGuu0o1fzCFC3t2w6xB9NPMOJbVUYnqHL8KbLcCKnesbJTFIq10RdsrHeBTUDU0</vt:lpwstr>
  </property>
  <property fmtid="{D5CDD505-2E9C-101B-9397-08002B2CF9AE}" pid="63" name="x1ye=60">
    <vt:lpwstr>xUH2YEEDvgi39zPOMfzGFGyDfQxhOsUZWjN11rPsc3Hb0+UE4Y/18SPWWogmJcBfNb48qucKMvTKF0nmgd73Q8vifDbqeKn5s9VihtAKeJrTrlFie74f7Rr9lH6O/6HV9LfVMsJsSgKihn/mQEwOvahBNf9uNxmThtCBYV5NfzTHIZqx0CYtC4+f5XlWhf7BWHgRiWuLjSbuUhaYuv1mifF00RjEMFKHUjblzLmRKLo7+KxxzlPJ4+4fYoIiat5</vt:lpwstr>
  </property>
  <property fmtid="{D5CDD505-2E9C-101B-9397-08002B2CF9AE}" pid="64" name="x1ye=61">
    <vt:lpwstr>/Zy12winWUof/ti1Efp3FqPYlCesJJX9Xm6T4wMFnk7HTi4Ibbv2j63aDD9eGCoYgysKrCKRMftuJ0sHuf7+KNwYFVSF6z3QVTOntLPQUE4Y+bLk6p5hnr+HbF0NfP+HtryFj54tojpNBAHDQZUV3MvqQP8OOpHFFZJ7Vs79YMmTy0Bv0cEn3yLFRnmw/ESCm17S9KXeyRkzldErHKcxrSfO/ugg5KoWZ91EXFmN+G4KaMGGL+363MV0AP/ynzq</vt:lpwstr>
  </property>
  <property fmtid="{D5CDD505-2E9C-101B-9397-08002B2CF9AE}" pid="65" name="x1ye=62">
    <vt:lpwstr>rO2HR3xWnurnws6h9Hr5kzoGKEvj+re39rgXvL8Ns6XNSBp+ptI5obH6zoVZvoXclDazviqHKLZHdLUHgGDgAXN9IXUv7TmnNO63s+4l/S0H7xbihPQkBAevu2PDpWryi5JWNtTtqasBEUv2qpE+HnaWEYVcB8VyvS0yZbmn9msK4RT2nxiIn+45HYudeBVbxfki8qZNbIX3sUVFqjzE+aTqx2MXigNN/PwKmXoFgA7a5HfAWuHGSeHMTNvhlE2</vt:lpwstr>
  </property>
  <property fmtid="{D5CDD505-2E9C-101B-9397-08002B2CF9AE}" pid="66" name="x1ye=63">
    <vt:lpwstr>QqWB+grc0KheItOhu8LjB1IrDF1UMqLIzHvybEkAR7DXouTIQ4UyWW4KeyYL9X0EaPdfAhd/zKEcUzabrb//80DgdAbzJ3DO4s+d+04DZUgMB4zW2GIWG47FtJBBt9PVehD6jljGM+t7Ppv1wf7g1BTc/lq98/+3DoTzc5a0h86jsrU+41yfzfHIDZL6lURW2ddhu39dCXbEKZ144BcyRJYLhK8QLos9zfuhpePqWHJG7HEEZEdKF0cy3tq8AvR</vt:lpwstr>
  </property>
  <property fmtid="{D5CDD505-2E9C-101B-9397-08002B2CF9AE}" pid="67" name="x1ye=64">
    <vt:lpwstr>BwlodcClxzQLX/SwZZjcsdwuBmGgEjyAzF9gktBFtlGP581eSxU7dktTdnqZj8XH5IGH+8BtMWE/c/0RFCwcn2lD9Ye77VAUxVXXwhGnyX+bd4RBS5G3zN+ii/lvYNToxGpHgpee0Me0D0Wqchx5bB3sD0iV9h1/ax2aONgDTbKncmViyR1wLAYUMfbA+5Ygny3lfFfG5rmI65JSojWhodyoWXrpQbW5HtzLotfkpt/DA0zmS/vU7yGyNWlROGe</vt:lpwstr>
  </property>
  <property fmtid="{D5CDD505-2E9C-101B-9397-08002B2CF9AE}" pid="68" name="x1ye=65">
    <vt:lpwstr>9eYMSsv/nntP+u3CYNkS/sdQoXC0/FmpX4S9pgP5KTKl7W6zyus/u28TETVcI/BLfV7e1WUfuUlfdFP7raBmTFn1CiT/5G0951/wVMSI85iZGZnIo+OGjeKPD3pvYUJK+J1HLsmBahXY7w1CQNV5/roU7zy9NatNQ6iH+OcCIE8Bdd2jucTZ97B27Hu2fygt/7IH9tcQFHpsinWuYbyJZGCfeuAlrByAUtzL3O3c8rZKr3KgY1E0XZn426G1lEv</vt:lpwstr>
  </property>
  <property fmtid="{D5CDD505-2E9C-101B-9397-08002B2CF9AE}" pid="69" name="x1ye=66">
    <vt:lpwstr>OSo3qzB/HEVjQk19EzFShM5qo0EP3x85o/kGIsrlYaOy0ypsXACuArxcIz87uVPMvvQAAWBRGyf95mgw8UiFYeF47gx2zq01i34JgxloLevLtAe2gyM5i3IaOEqIi1v0s7WhdCqUX2h/nE+qy7tR7v4UO2+gRF/6+Cs9Z2FICi6AdR4JJiCtw1eIe7W+Drh9dnZSVw7zl7Ewgc9+a1GAEz2SjNJgxqZ9ASw+Fz5vOZrHUoPOmzLhGlp3GMJS/Ut</vt:lpwstr>
  </property>
  <property fmtid="{D5CDD505-2E9C-101B-9397-08002B2CF9AE}" pid="70" name="x1ye=67">
    <vt:lpwstr>BBvZvuK09h8maB4pzRpWZgiF+gdL2MvXLLjAi+w0VmmaLfSlLc5Ve2xCNP6vRGyQQL/h8VS4PANmL/gxbsOaiAN7potCskrNfKeY4Ytmxp9iFrsRuIFWLB3o2NWUMDi7vxdunaNxAUmQytOrMiMv6tSc9EFv6zeGBEhRF155DYor48SfzqLM/sGt6B5fFc1GzO8u6M1RtJr1ZKvVVL090HkME6El0x62c2hhvS451yx8ZejmbpX0u5fYye91I2I</vt:lpwstr>
  </property>
  <property fmtid="{D5CDD505-2E9C-101B-9397-08002B2CF9AE}" pid="71" name="x1ye=68">
    <vt:lpwstr>KPws8Moslq9x+gS1ZV85x1uQyiFaUnCnnVZu/Xlem7x+TkWShyEx7xAhkfT3d5Xcb1ea6JFA3uOG9WX7+9idINY/dk+c8CVMKaUbCRW+9s2Y1xj8jnQYyJxlXcTL2gjSEv5knE3O6zR//aQJ6e7PQZ5kPV0NbdOWNPzkcxuEcHnY49hnZpAaoGTDhYJhyIUGUiPT53THbdGppJYS2SPGFmQHVa4ALeDGMeGd8eJKwntqPh+E+uDatDjWhHPHt9R</vt:lpwstr>
  </property>
  <property fmtid="{D5CDD505-2E9C-101B-9397-08002B2CF9AE}" pid="72" name="x1ye=69">
    <vt:lpwstr>NwBZdVivb2/zS+RFapRE9ElXyHFNM02Twtp8GoU7Ddel+l5KUv56rcuFComNnZi4XKVnZ2XPMfbKinvmVErd4VHlQ7E0yVQHZ++ynTer+yrwHKu6doRP28HnsaFE6CabrZmZjUWS+zHfo15xN67ULrPKV3Bna3UV53ZeqRA+nDZ9074+sThWspWA2C9taPoDgpEW4AD9c9dEx8FdArgbwXM3vE5qG9WEGbAI/ZRKGI11Y8Gc9H/Y6twHlEYUDIV</vt:lpwstr>
  </property>
  <property fmtid="{D5CDD505-2E9C-101B-9397-08002B2CF9AE}" pid="73" name="x1ye=7">
    <vt:lpwstr>42XLqhTHTsOiRYutymrL0a3zf74TRuUNlsi7VADotS8U8IMUCNVlnLQrDLAOcVpNDSJi+1qtu4WDfPvkSwRLIH/biibwdZLptrOfjSliPNHqmo1a24vgZiifQ8+sLOr4pw4EKSk3MeYwF3EWqoFV6r+65gpJaZhPuViBrhQw8PFNETbgBapfNogl6YUk2Srh+Tfw5vrfDxfJp/1HZAYh3FVdf/1BaLYmV172B3CkTyWfdQWP0e7QgKsSkZILaCk</vt:lpwstr>
  </property>
  <property fmtid="{D5CDD505-2E9C-101B-9397-08002B2CF9AE}" pid="74" name="x1ye=70">
    <vt:lpwstr>rTnz6GoH03So+EC+fXBej85SOfPo3whhVGQnvY8+9umsazIUx4lJxj2/NKDe5mabo1y48OhnHO5qfdlE3jswp8eQAydQ9XL6jkr50hsiXtKlRPwKowWZs/ZLAdV71wcgAf9MquQpy90XIJH1O+spVvpWkZ9DdDDgeBOb/9ZjKEvg6hw0zf7L6Ybg2/qt82lWUuOqxPpxJgLBOuqAT4Zue7Wq7GZpEK2z3M75MNawgBiLL2DetsaMHSIk3R2RcLA</vt:lpwstr>
  </property>
  <property fmtid="{D5CDD505-2E9C-101B-9397-08002B2CF9AE}" pid="75" name="x1ye=71">
    <vt:lpwstr>CXRgNEKTw3BU1gfeoNXFge3SjbRvQ9q7azpWSc2C3gms2rD9qR1RDmr/wr/hT0dzJYFMa7yyZ4Cadpf7Gp4jdHXdXBs4QleVI21O1NGWxI57XvWUE7BWxjnX+lRik98n9vp0MwRNodHTp4VMJuNplB65jmODxTTsM6eoF9eTlBwHKoQ19LuMl4wrXgXUVoAbWUKPk9qbJ/2kPreWOsTVwxRdu30JE9jOZ4uFC3+W/Q9LtlSh0YMHXsYDxsIAick</vt:lpwstr>
  </property>
  <property fmtid="{D5CDD505-2E9C-101B-9397-08002B2CF9AE}" pid="76" name="x1ye=72">
    <vt:lpwstr>7SdBY6TvuWLkqnWpqk49rnGpM/wKco6WT/24FNSbYTkg9/OpuUZkeQqW7Bo236k8e7vgW2w//POUU3QXvJr0ANT6PdLiUg+iA68doO8Ejg7zkRHqOszFpg/1c+VqQf7EBsqImSxxKbYvLksLXaI+yjXpbDiJVC0NyvR8ZeUmCsJo9yq2h1Nqh+7qKNzumpD6u7/PQrKmauFQ8t44RU9A0Anc4KhCL0nnNyL0MNYWChjiGbdOgBr6iF6gqVuJEQo</vt:lpwstr>
  </property>
  <property fmtid="{D5CDD505-2E9C-101B-9397-08002B2CF9AE}" pid="77" name="x1ye=73">
    <vt:lpwstr>IDk7L5DU7Cbazln6L4oY3mVYIhjgPqFU6S2yqEItnntQ2T/pBoho7i+QpEayBmliQ8eeMoeN4pLw2paI9SMp9xbWVVAKN4141XXd0MnzEgI1GxGSV++T0g9BEmxD9/bipvvHheSsTT6nE5Eu8/eTcuYEXg6QDU0FP3+3455dgWGMOoVh/wL03Y/EmXJkIIZxrLBkmFRha7jztcNkwqfs0xiwIwZOZzfNYN5ph6Ve8fHl7Of2sU71T8YgQixfiSq</vt:lpwstr>
  </property>
  <property fmtid="{D5CDD505-2E9C-101B-9397-08002B2CF9AE}" pid="78" name="x1ye=74">
    <vt:lpwstr>FheD/as9y8F8eRtGTJl3rl7QwH4Bfsr2FCrs0vXM4Fo34mD3YxPMAS4RtOBi687OoKuLBOFVHUX8SSggVq+p6B95qihpDgcDli5HSgiK+Z5E3Cc/JMxaeuOmTfoNOiLrUHoeGDG2O1wL7y5DuoywAzDjAz+oDNAEwQTdoXI2jxQKfQOXqXhs2izB1q7NJ5wPQUxhvKzyl1IpkBYOKeSIPs0H7AalFLC8rPw1yMO+FX4W0dJ7/wwsUk8slYPjpU1</vt:lpwstr>
  </property>
  <property fmtid="{D5CDD505-2E9C-101B-9397-08002B2CF9AE}" pid="79" name="x1ye=75">
    <vt:lpwstr>sO5zH7g3kUsT+8E3BTrVGpZ7SZhILsR/Jojzkehn7w+QsYtMbgvClnNqpNmgfme8J7qc0OPPm5Ia6qSk3VWq3HNQYXw8XNRUBXV0mQvDnH4DWj71hbbVEOuMuxarhwrZfDskEpeUJokfAKRyTzcfNgEAZkxuCt234xtN9O5rhehA6K/WxxwWVwiV7nA75x+fevrHia5oI5ZWlcD1GLPLJcVHucklusuVjNnk4590KPkX6CQnjlQwOiTC03eYwZX</vt:lpwstr>
  </property>
  <property fmtid="{D5CDD505-2E9C-101B-9397-08002B2CF9AE}" pid="80" name="x1ye=76">
    <vt:lpwstr>JOsWmIOJbV4mMAlKN5FQgNT2ISgck6YvGq7FME8ft/WEMtCFE4tJUcJV+Ew5jSV9Mes+6A7z24o1oDuuTElhTwyEyiWqt5SJoiZFXUJccwa6oWNAfni2CfyIFzECY7m9nUnqej0IES2B0vR+LvgIPhalW67S0ruDba52cqgWPIUkNCUONhyEWRC16YSQaixYYno2G6gW8xvnZ+EUzREFJhJMjX5k8VU2Au+Eqmrdq6te9FtVvG8UFVhIgZ/rAn7</vt:lpwstr>
  </property>
  <property fmtid="{D5CDD505-2E9C-101B-9397-08002B2CF9AE}" pid="81" name="x1ye=77">
    <vt:lpwstr>vauaHrJK09Y4nWM0UVUzNwq44QIWSo0whEAJ78vOGF/29lmez9ay8FOQ7SBUcL6FfZjDsgP8KgsjdehralrG665K2YR1Pzos4gSWSZKPqRLrYTntzTirKVRzRwiit9WIHqoIRLqaCMjtBSXVvgcTwBnMz3vvaapsTMD1DKLFoyrPE+9TQ2OsHCtdKTMmg30PkjKKxljUVVtghCXMlr2raYrVhbzt/2To0Mdvqurh+5QB2X8ZXIHCgubpwIZ66cO</vt:lpwstr>
  </property>
  <property fmtid="{D5CDD505-2E9C-101B-9397-08002B2CF9AE}" pid="82" name="x1ye=78">
    <vt:lpwstr>fz3QV9GcKj5EyWUJPAIFo8WqlZMtGl5LFBIoIrvoQKQtxpoZdoX/cDwwBfSxztSQimbokqZsfnhyV7ghk6rKz0ENLH1dINy52YDFdmEx7VCdC3ICZo7nfSpbdM4lbShz2MPn7Dg5O+IrI9OLHxBLEJlfF7Oxn1bgMMyl9P9wqWvlx8QML38zLDxc5bAzy/mCSLjbHFshF+sJYZwghY6+nnQBh4K3mGOHocoRp9UyX2ZZac38aLRjH+qqjE/QBtj</vt:lpwstr>
  </property>
  <property fmtid="{D5CDD505-2E9C-101B-9397-08002B2CF9AE}" pid="83" name="x1ye=79">
    <vt:lpwstr>YrZ0si+p/OW+b2iQtBJDPCOHhgiK6CsFQA0frOcrumAXspFrAWViYV9v3Ife/yC5U/lIY8qMxXjEdJZW6huKTlN5gZGPAt3k+2HSO08F5PgQ3eLFYpyQEDwVqqPUG5xZKVJwGqbG5HXmyIfkOGu+dIZXOflHPAxp9psVtVtcd+g/k4eIZ8+4jpCgVmGfQ3P6T5fTZcevlcfc50X5GyJqWUjuUTltXJCC2hrN99FglHxIifexCgsRv+F9830nOWU</vt:lpwstr>
  </property>
  <property fmtid="{D5CDD505-2E9C-101B-9397-08002B2CF9AE}" pid="84" name="x1ye=8">
    <vt:lpwstr>E2oz3AxbInFzlBHWw/b9LVmONSGb2bsgYlAfbvLxOtLgSpxNxWCGfKC6TZ23S5/ubXFWsGiYYCMjyPaefn/jcMGwBw6s6Lq3WdIZEyzb5Sx1sEEcoZ0zUfnx6jYUBsPpXbARfSyoPkiwitzk6ulTiIu1wna+BdNGjIkeQRm14yNbqjeE7oE92g+M/1avksPX3aTVo3EkPywtLRkQ9Fce0KPQ957g/vZhnATCIr8CPs7u58/QCXaeLyWCIT351pl</vt:lpwstr>
  </property>
  <property fmtid="{D5CDD505-2E9C-101B-9397-08002B2CF9AE}" pid="85" name="x1ye=80">
    <vt:lpwstr>DYfw7rBXQ2UJ8LwCDDpRN9Eo5LDVZ/zd+9UkSP/57K5VC49zJp4jKON8lPhEoXwOWw8I9GpcMPiKPfBNEAd7+/nUCZadugh4t9bxk6eJRNSvIOa+9Ma+RmqmcsK68xz40B0KyLS9iUkqaoff8KlTh03fVGmDjJxeUI2DMpV2HEjdL255ZNRhjun+HksWGP50Xhrh2ikMD6ET4HSp2Cl9qZ8+3YqIK78hewAeuYXnsMBXMlX5kJSNzR9VVL+lUSB</vt:lpwstr>
  </property>
  <property fmtid="{D5CDD505-2E9C-101B-9397-08002B2CF9AE}" pid="86" name="x1ye=81">
    <vt:lpwstr>SkeQAoBl2eyBA1cOckJcOm89LDVp4gSuxqLj6FqAEkX9MGNcPAP0oxK40s9S9eCUITnd4RF50BjfRJbn4crlWbSIgD6kwEWR8AHfAhNlcSqBOzjwc0AN8zbGwr5mPTmo7vDxykcDgOxKIMRi4q5/03VJaso61Gm8b54srRKnMWPn7kuZzLLrypxOlv+LcgxALO7t6X0vGsdJfMx+dUr6zUtXIiPkxVgec11NpFxRXlVfV/s+3awCPwcw4SxH8bj</vt:lpwstr>
  </property>
  <property fmtid="{D5CDD505-2E9C-101B-9397-08002B2CF9AE}" pid="87" name="x1ye=82">
    <vt:lpwstr>YqbPsgj1duj2xdv4O5sUrKvicaausttNP1QwPJKVWD1UAglfqNwzpUkzAZGQe8pEzKna53Lb1LLNtqAbRB7NxWUbZ6IKHdGsbFsSOIvnUQD19hAfItmqGnb9BySu5x8SxHqjmd90y7XYdg/6m+7xEAVDzfB/JMk+PzNaiaNLK39b37Oob2o2Rgt7pHcgkpYQ5fWUg9npFUXRYASDVcNqHIlkg/IIvOfWXEO2Af9umiXIcGWXCwuXSouoq5qtIDQ</vt:lpwstr>
  </property>
  <property fmtid="{D5CDD505-2E9C-101B-9397-08002B2CF9AE}" pid="88" name="x1ye=83">
    <vt:lpwstr>L+KkQnQCFggu6OTldmKtfQY8gUtixrJgF5jVi15/SmEAJgB5fSLxsQ1FThmHwIdE6lQ6COmk3e3f3gf2gYQS7UNNYj1tmlbvkJmHbKnUr8Oel6pgjNrUAbBHxGIBx8zkhiArE3jhVec6yKDDd90enNSAK7FWD8tUNeCcGC3KqEEvzfWm56brXcxEXy1DdydTv2FXe+HoVmoDuc2H12s/bsgJ92tsJ35KnN4/cJSKHBVqCFcJoeWVVBQOvZcpYOO</vt:lpwstr>
  </property>
  <property fmtid="{D5CDD505-2E9C-101B-9397-08002B2CF9AE}" pid="89" name="x1ye=84">
    <vt:lpwstr>WboZEYcbJSXWMYImXcCP9GMoUgcL0HQa4QNPVnER6QpJ6Zo/ReAykHV681ndKYCL9k059NefpDV9v8fJMVDrdeoBIxU0eckKA78b7S6OeiCUY4AvdE6AMKinV0bU5Kg6HnE8WLRkHhFCqQblSpynVRIBSroUkIxN872tVQyjudd5oIxk/GT2i06VOb5CG1xVtx1ipdziK8CXx6TPffQXnJnAbw4hNnCFs+5RCofh8oz+1kfXancy6hxV2YEfjIP</vt:lpwstr>
  </property>
  <property fmtid="{D5CDD505-2E9C-101B-9397-08002B2CF9AE}" pid="90" name="x1ye=85">
    <vt:lpwstr>tm1bNhctLwq/UfOoP+hqlcmq65pTEW1qiyH/gftfhc3eQud/p1qfhTjjSpRz2k7Ww9SNl3C+o/Jcf4lblzvlChouli5yST4hBQXBEZbhGRTgiP+kuoYxo2WRfkmJtHOJzuKv/dk3zgT/oalY/Ar0DOWNpzAHWSVsDeQZllI4Sw7aeoScsdr9G0/B/LNM7jUa2uqEnXlmoc7Dc6E0WlZx+ZB0WQMyzQLAKpkenuutAegIaRCHWwb7XPz9StR6BF0</vt:lpwstr>
  </property>
  <property fmtid="{D5CDD505-2E9C-101B-9397-08002B2CF9AE}" pid="91" name="x1ye=86">
    <vt:lpwstr>HZ8YMhTVMTUXs3eauQkX9s9VMBJxC+P6zA9fLUSZdsQLE5PBu9IepYryqV+oFIqIG2UsCFmdAn7Od0SBLR1pfjz1/eDcW7DMunDxnrBPyyUbcM/y4YOsrDHHneGZIScBCZ5HtDQh3q00S0ZX2AO/aB4kUDbbaRhjnnxFt2e47Iv1/xQKdUEgoTgWbJaRFGy9dAGTeI0N94OpAIg+LTHTf4JdNcu5o3UuA5qxxn8SD4Yb4zHqYFhYHw4ZBqj31Pa</vt:lpwstr>
  </property>
  <property fmtid="{D5CDD505-2E9C-101B-9397-08002B2CF9AE}" pid="92" name="x1ye=87">
    <vt:lpwstr>lRajoNYtCWoLa5PDCsBPCgRU84xJmLvUwhcohyR276Ex6NtmGMHWCBjJGCe3p11sXGjPEI5idqen9bcR0Qj0e2u3GKNKkBCKd9no5wioJQA9ju2Rbx7JX4J4DB8nYLb81MKz6ch0W4BykHy3alIgSxgrPDjHKuCXoO0QJ+aP5TyFyBHmGyvaEUK2QYEWrEeVKHsiJIov5i48MRctmDpJ9+uXTLS7MTprdaQTq7SOtABX+TZnGXkQJrgapGlMxFj</vt:lpwstr>
  </property>
  <property fmtid="{D5CDD505-2E9C-101B-9397-08002B2CF9AE}" pid="93" name="x1ye=88">
    <vt:lpwstr>14Mamx9DfkimJZbfmFA1XeCj6ZZ3Kl4dfQWEQtUUYI/xfN2bnlUXccaaMGbNd1t+UxuRrCv5kFJQwu7SU1msR5qADNIdNDUR/KuC8LNyNIb/Su3xztv6oRlI9pH4ZWolyGeFUxwb59oyymTuqDqS04vieDr/rg/8QlF4W2nld+xw3X8Lc2N5VHAzRaWBRa5YBDstrhA9sGJKNTGPRZp3ZWo68vdxRFwTp74UOs1no4zv9xV6IHOvJOS636MOAEx</vt:lpwstr>
  </property>
  <property fmtid="{D5CDD505-2E9C-101B-9397-08002B2CF9AE}" pid="94" name="x1ye=89">
    <vt:lpwstr>ZPt8DSDO4tosiGLyk8Wx/nrAeIeAKRBN6Pl/T5wIkt9+CKLktAX4eQColbpvA9TiaYrT+SsaaKzKXEqzISDB4JSX287nJDnjWZUtd0vGbswNLGecxUngt625RMECiNvzFIbY/r+BnjQdjUoEP+e/q6LdRYa3Is78n6hGcGe0OWaw4aJB8xB8Mt3tUwmXYdFdrXqoPVl3e6/VxwBz63HXEbR56LAmfMpSoA8VauXZ+u/BZm5bNIuvWYckyeHCJ89</vt:lpwstr>
  </property>
  <property fmtid="{D5CDD505-2E9C-101B-9397-08002B2CF9AE}" pid="95" name="x1ye=9">
    <vt:lpwstr>zULjETBORezd7PiGmzC6yLJuTyccauIhgtGsqvg3JIMBL113ao28aEE7uNxxcfZZjJGv8wmguDLekw6Z6EQ9P3MwSvgouJHKZsJPJXpLP2QKCYR7e38UwSkewIRWefnH2uUlb7ZF6VPjJw0dCoYFtD+gmGUcy0jGFjaJnna+QiBjmCrL+BkWGm4K3DHxexSsnLpIOLwwq8Q9BRJb9S5mRbx0uipbfDoHMoYiD8V2mcUNeAO7z6nlfNwcHjCzUmF</vt:lpwstr>
  </property>
  <property fmtid="{D5CDD505-2E9C-101B-9397-08002B2CF9AE}" pid="96" name="x1ye=90">
    <vt:lpwstr>qxg/ohIPnDCtJYUa7pJ5vKrRIZoohbxeYwA5aqEpXDhdoDK8Lje58adus9HpqbNenkSzz1QBlXqYpCsU4yHvTlOujzuO6VeCyxbSLaAjGtsKLNTzxUEey4Mbbh6Wz97ju5BrobpWpbgcD6Owt9haxt4HpkOoWTwE2Ct71TmZMU6EK+lWM6o7OiV0Hn1aZfChlzd7R34soRsNNAxeWn7m1MkA38+UxiDCivAXrpdP4yUbV0EYK4jixlAWQ0R+s+G</vt:lpwstr>
  </property>
  <property fmtid="{D5CDD505-2E9C-101B-9397-08002B2CF9AE}" pid="97" name="x1ye=91">
    <vt:lpwstr>WyPFf7lMcAiqTFIrMTlvk4PDn0JQZ9o1LboGLPbr2hpCJexTXZuKcsePDJgy2wl9IwzO2eXs1aIF+sN1Q/qJRpleAFuvlx/Hbg79zewUDTTa81lp74SVFnx6YFdHTSNzgQBZgg/qJMTKHkucffr0r9FOSCOFwt/Xv0g7d+zF0FXoFCWD1KHe3X7edgQZb1f/NjnsQI1/+OPGPcl0sMqv37yRoodqffgFaVQE+iwqqjnVXaI7oeXOKxLpY0/q7O9</vt:lpwstr>
  </property>
  <property fmtid="{D5CDD505-2E9C-101B-9397-08002B2CF9AE}" pid="98" name="x1ye=92">
    <vt:lpwstr>qsdLk3SFStlQdiKEp21mlcpC0TJg3y6G4jqKBfsW06BSXJjCIU/r7p0ixUXCtegoYXr0toguWDdbCbAvCtYv64v+otl37YB+73J726tXKzpwBNInF26JCjVtMrDNMyDqa3CZTHVGHQM76jhBiwJiGVMzhKAjHOrfT5NVBWIF5g7eMYTtsrXbUwdqqWg4lpBNqQ86xmP5m/Prdbm7Ys3TULoCKoqcq9j9QmGqu7+T977k6fSYrdVrBN4HT/wKVzz</vt:lpwstr>
  </property>
  <property fmtid="{D5CDD505-2E9C-101B-9397-08002B2CF9AE}" pid="99" name="x1ye=93">
    <vt:lpwstr>m9ZB2m6HmnIUM9Ci1zMnDZp7WXNscW+MsfBkMp3RZiWmHkq+LBNB3KPvVubdr4lmjbLSwanqgrJowyJzCvRvG2/4waD2S4KdTXmdRvrUMBLOIKlyv3vYdBdn0gxMW+DVkhdSBGBvtAwSigBvNGUy7XEhEh9vgw4xp0CSaQop0Duds9AIPrQXhs56dei6qiNFmZPseObIGz+QrZtGrKmONuBrB4B534XkmHVurE7NIcqHpNNdBemFaWuMm/+nijK</vt:lpwstr>
  </property>
  <property fmtid="{D5CDD505-2E9C-101B-9397-08002B2CF9AE}" pid="100" name="x1ye=94">
    <vt:lpwstr>TYZoj43W2m9UYOnNpYb9ozWloOetEoO0KaYtmLDyWFXup9NYnPKKSWh5q6ImI6kHcko1/51MxH7qkOjFQsK8e3p0Cnd5tRXG8YDWojcbrkAugk5GoYmzl2Kidu2RVRKZUW2fLs0dqDUM4CTT8h2pPSDgTRsXovBEmj/pUyfQRicxfuSh4yxNCM5v6BCfrVobYCWo2XTOID6UOWBzTszoUOq7P1+XxR7IxTfJYRWJXXkrUuNcNCjyZ/9hSUfT+nk</vt:lpwstr>
  </property>
  <property fmtid="{D5CDD505-2E9C-101B-9397-08002B2CF9AE}" pid="101" name="x1ye=95">
    <vt:lpwstr>hB2RAOmGhV91pvPZwejkS3IiS9XmdPxVVzh/NaiPNOk10Vv3XIMOJsrk5TGjhzIx+yT5GuzPqnkgXXW8NxNfMSud1e00ZQ/YWjzhs7c7/75Lkk7nL3QynLfifc41hVa/aT+haMru06PolYPfrwfDT/JV0NjQ+sK4LtvVlyheoolY6vw1eBT1c5wAMgrtGq93BkwIketmwEVjzspFTXNm1nas7n/KgkzihEi1KjzwN8K6KNQZgMk6S5eCWFR+yTw</vt:lpwstr>
  </property>
  <property fmtid="{D5CDD505-2E9C-101B-9397-08002B2CF9AE}" pid="102" name="x1ye=96">
    <vt:lpwstr>M8WOP+jN89bSSFL7LAvHNhJutXKm3zbUm4AXBttWhI/SGcuLCFmD7B8AudBGVo2wTZGrSQHiirZq/nRfiOzXKBgN21O+KJ9B1EUc871EXFYySJAtuSLxk5str2D+wLzmvTEsc02Wzy4HDxwUo0sLUDP5geUCO5mg/Kgbb+NRkZhopNs79anXdqePzBOoKdQpIEUucbCkeKI9H31YC6r9RK1b16KtLu/J5Siur42Wai/kviKXyN8euZP7qSac3QP</vt:lpwstr>
  </property>
  <property fmtid="{D5CDD505-2E9C-101B-9397-08002B2CF9AE}" pid="103" name="x1ye=97">
    <vt:lpwstr>5u+4MYVDK2PShp8f5i6kbtbvGpkRASmBgvIKkcHRiMuRfW2JBNoEL1G8MXyhfYZCLdIeqiNpMIolc47tISm1reL9jaVfD+gacwFyln6/LxpulnF0qOvPnN9hDDZwlnjQx6UiqYIJD4zORw+i8ELLNeQ1LIYXFKLyNDggnMbXkNtgdKSWi52DesUuj8OGT4vuYcGxltbbkAvI51/qadqum5fNrO8V8cPVc3E6KSvYh19EX6yEaAz3bZtFT12+zHr</vt:lpwstr>
  </property>
  <property fmtid="{D5CDD505-2E9C-101B-9397-08002B2CF9AE}" pid="104" name="x1ye=98">
    <vt:lpwstr>r7wuviF+RTeQC4GcPxVgtlSw0kOnMcYH2Y4vBZCm7//j/xS9yVLWqs2vlOdIRGrwu9cwh9DolznSeS+PnGPxs5FpC5LVlvmcrCxnlgV/butou0XajMC98CjV3aHCYS+W9ib3Fzo44tKHzt1uNvS17ZVJCiuNZsXkuOUAeiulYcEWCRaBbDXIsjiL+/0Fz9QIdoDUdANQbi5ifp+66pHsGf2eSnhoJMFqUxqUCmsvLmr8Kpy8jySjmOkgUIoQinP</vt:lpwstr>
  </property>
  <property fmtid="{D5CDD505-2E9C-101B-9397-08002B2CF9AE}" pid="105" name="x1ye=99">
    <vt:lpwstr>9Pt220Sq4+D/LxfLhr5Q29VMzWYenSYSf2+nav2Cyqg0QgpYErVAoPKqZQ+A5WOgjFVKqnPMYAOFoqs21V+xeXsV7wnlHZjiZAQvuzuqVWCmRnNz4ZBzvD+46C9X0nvFK9dFT8uHYWTMhvQLyeivFnDvRk8KZ7wQEUuHLZFfE35BAq3qXDqmrQ/IsCNamCJilnkaOQu2ZHFEG6fYIgYZZzbIhR/3Etgbp97B2kQ7JddR5MO536Cud5IQ/5TuS6a</vt:lpwstr>
  </property>
</Properties>
</file>
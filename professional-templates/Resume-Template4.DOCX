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ocumentfontsize"/>
        <w:tblW w:w="0" w:type="auto"/>
        <w:tblCellSpacing w:w="0" w:type="dxa"/>
        <w:tblLayout w:type="fixed"/>
        <w:tblCellMar>
          <w:top w:w="0" w:type="dxa"/>
          <w:left w:w="0" w:type="dxa"/>
          <w:bottom w:w="0" w:type="dxa"/>
          <w:right w:w="0" w:type="dxa"/>
        </w:tblCellMar>
        <w:tblLook w:val="05E0"/>
      </w:tblPr>
      <w:tblGrid>
        <w:gridCol w:w="1205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2050" w:type="dxa"/>
            <w:tcMar>
              <w:top w:w="800" w:type="dxa"/>
              <w:left w:w="0" w:type="dxa"/>
              <w:bottom w:w="800" w:type="dxa"/>
              <w:right w:w="0" w:type="dxa"/>
            </w:tcMar>
            <w:vAlign w:val="bottom"/>
            <w:hideMark/>
          </w:tcPr>
          <w:p>
            <w:pPr>
              <w:rPr>
                <w:vanish/>
              </w:rPr>
            </w:pP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168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026" style="position:absolute;z-index:251658240" from="25pt,0" to="575pt,0" fillcolor="black" strokecolor="black" strokeweight="1pt"/>
                    </w:pict>
                  </w:r>
                  <w:r>
                    <w:pict>
                      <v:rect id="_x0000_s1027" style="width:612pt;height:123pt;margin-top:-124pt;margin-left:0;position:absolute;z-index:251659264" fillcolor="white" strokecolor="this">
                        <v:textbox>
                          <w:txbxContent>
                            <w:tbl>
                              <w:tblPr>
                                <w:tblStyle w:val="topSection"/>
                                <w:tblW w:w="0" w:type="auto"/>
                                <w:tblCellSpacing w:w="0" w:type="dxa"/>
                                <w:tblLayout w:type="fixed"/>
                                <w:tblCellMar>
                                  <w:top w:w="0" w:type="dxa"/>
                                  <w:left w:w="0" w:type="dxa"/>
                                  <w:bottom w:w="0" w:type="dxa"/>
                                  <w:right w:w="0" w:type="dxa"/>
                                </w:tblCellMar>
                                <w:tblLook w:val="05E0"/>
                              </w:tblPr>
                              <w:tblGrid>
                                <w:gridCol w:w="117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1740" w:type="dxa"/>
                                    <w:tcMar>
                                      <w:top w:w="800" w:type="dxa"/>
                                      <w:left w:w="0" w:type="dxa"/>
                                      <w:bottom w:w="0" w:type="dxa"/>
                                      <w:right w:w="0" w:type="dxa"/>
                                    </w:tcMar>
                                    <w:vAlign w:val="bottom"/>
                                    <w:hideMark/>
                                  </w:tcPr>
                                  <w:p>
                                    <w:pPr>
                                      <w:pStyle w:val="documenttxt-bold"/>
                                      <w:pBdr>
                                        <w:top w:val="none" w:sz="0" w:space="0" w:color="auto"/>
                                        <w:left w:val="none" w:sz="0" w:space="0" w:color="auto"/>
                                        <w:bottom w:val="none" w:sz="0" w:space="0" w:color="auto"/>
                                        <w:right w:val="none" w:sz="0" w:space="0" w:color="auto"/>
                                      </w:pBdr>
                                      <w:spacing w:before="0" w:after="0" w:line="580" w:lineRule="exact"/>
                                      <w:ind w:left="1500" w:right="500"/>
                                      <w:rPr>
                                        <w:rStyle w:val="nameTable"/>
                                        <w:rFonts w:ascii="Montserrat" w:eastAsia="Montserrat" w:hAnsi="Montserrat" w:cs="Montserrat"/>
                                        <w:b/>
                                        <w:bCs/>
                                        <w:caps w:val="0"/>
                                        <w:color w:val="000000"/>
                                        <w:spacing w:val="20"/>
                                        <w:sz w:val="48"/>
                                        <w:szCs w:val="48"/>
                                        <w:bdr w:val="none" w:sz="0" w:space="0" w:color="auto"/>
                                        <w:vertAlign w:val="baseline"/>
                                      </w:rPr>
                                    </w:pPr>
                                    <w:r>
                                      <w:rPr>
                                        <w:rStyle w:val="span"/>
                                        <w:rFonts w:ascii="Montserrat" w:eastAsia="Montserrat" w:hAnsi="Montserrat" w:cs="Montserrat"/>
                                        <w:caps w:val="0"/>
                                        <w:color w:val="000000"/>
                                        <w:spacing w:val="20"/>
                                        <w:sz w:val="48"/>
                                        <w:szCs w:val="48"/>
                                      </w:rPr>
                                      <w:t>First Name</w:t>
                                    </w:r>
                                    <w:r>
                                      <w:rPr>
                                        <w:rStyle w:val="nameTable"/>
                                        <w:rFonts w:ascii="Montserrat" w:eastAsia="Montserrat" w:hAnsi="Montserrat" w:cs="Montserrat"/>
                                        <w:caps w:val="0"/>
                                        <w:color w:val="000000"/>
                                        <w:spacing w:val="20"/>
                                        <w:sz w:val="48"/>
                                        <w:szCs w:val="48"/>
                                        <w:bdr w:val="none" w:sz="0" w:space="0" w:color="auto"/>
                                        <w:vertAlign w:val="baseline"/>
                                      </w:rPr>
                                      <w:t xml:space="preserve"> </w:t>
                                    </w:r>
                                    <w:r>
                                      <w:rPr>
                                        <w:rStyle w:val="span"/>
                                        <w:rFonts w:ascii="Montserrat" w:eastAsia="Montserrat" w:hAnsi="Montserrat" w:cs="Montserrat"/>
                                        <w:caps w:val="0"/>
                                        <w:color w:val="000000"/>
                                        <w:spacing w:val="20"/>
                                        <w:sz w:val="48"/>
                                        <w:szCs w:val="48"/>
                                      </w:rPr>
                                      <w:t>Last Name</w:t>
                                    </w:r>
                                  </w:p>
                                  <w:p>
                                    <w:pPr>
                                      <w:pStyle w:val="topscspdiv"/>
                                      <w:pBdr>
                                        <w:top w:val="none" w:sz="0" w:space="0" w:color="auto"/>
                                        <w:left w:val="none" w:sz="0" w:space="0" w:color="auto"/>
                                        <w:bottom w:val="none" w:sz="0" w:space="0" w:color="auto"/>
                                        <w:right w:val="none" w:sz="0" w:space="0" w:color="auto"/>
                                      </w:pBdr>
                                      <w:spacing w:before="0" w:after="0" w:line="100" w:lineRule="exact"/>
                                      <w:ind w:left="1500" w:right="500"/>
                                      <w:rPr>
                                        <w:rStyle w:val="nameTable"/>
                                        <w:rFonts w:ascii="Source Sans Pro" w:eastAsia="Source Sans Pro" w:hAnsi="Source Sans Pro" w:cs="Source Sans Pro"/>
                                        <w:b w:val="0"/>
                                        <w:bCs w:val="0"/>
                                        <w:color w:val="000000"/>
                                        <w:sz w:val="10"/>
                                        <w:szCs w:val="10"/>
                                        <w:bdr w:val="none" w:sz="0" w:space="0" w:color="auto"/>
                                        <w:vertAlign w:val="baseline"/>
                                      </w:rPr>
                                    </w:pPr>
                                    <w:r>
                                      <w:rPr>
                                        <w:rStyle w:val="nameTable"/>
                                        <w:rFonts w:ascii="Source Sans Pro" w:eastAsia="Source Sans Pro" w:hAnsi="Source Sans Pro" w:cs="Source Sans Pro"/>
                                        <w:b w:val="0"/>
                                        <w:bCs w:val="0"/>
                                        <w:color w:val="000000"/>
                                        <w:bdr w:val="none" w:sz="0" w:space="0" w:color="auto"/>
                                        <w:vertAlign w:val="baseline"/>
                                      </w:rPr>
                                      <w:t> </w:t>
                                    </w:r>
                                  </w:p>
                                  <w:p>
                                    <w:pPr>
                                      <w:pBdr>
                                        <w:top w:val="none" w:sz="0" w:space="0" w:color="auto"/>
                                        <w:left w:val="none" w:sz="0" w:space="0" w:color="auto"/>
                                        <w:bottom w:val="none" w:sz="0" w:space="0" w:color="auto"/>
                                        <w:right w:val="none" w:sz="0" w:space="0" w:color="auto"/>
                                      </w:pBdr>
                                      <w:spacing w:line="240" w:lineRule="exact"/>
                                      <w:ind w:left="1500" w:right="500"/>
                                      <w:rPr>
                                        <w:rStyle w:val="span"/>
                                        <w:rFonts w:ascii="Source Sans Pro" w:eastAsia="Source Sans Pro" w:hAnsi="Source Sans Pro" w:cs="Source Sans Pro"/>
                                        <w:b w:val="0"/>
                                        <w:bCs w:val="0"/>
                                        <w:color w:val="000000"/>
                                        <w:sz w:val="20"/>
                                        <w:szCs w:val="20"/>
                                      </w:rPr>
                                    </w:pPr>
                                    <w:r>
                                      <w:rPr>
                                        <w:rStyle w:val="span"/>
                                        <w:rFonts w:ascii="Source Sans Pro" w:eastAsia="Source Sans Pro" w:hAnsi="Source Sans Pro" w:cs="Source Sans Pro"/>
                                        <w:b w:val="0"/>
                                        <w:bCs w:val="0"/>
                                        <w:color w:val="000000"/>
                                        <w:sz w:val="20"/>
                                        <w:szCs w:val="20"/>
                                      </w:rPr>
                                      <w:t>+911234567890</w:t>
                                    </w:r>
                                    <w:r>
                                      <w:rPr>
                                        <w:rStyle w:val="span"/>
                                        <w:rFonts w:ascii="Source Sans Pro" w:eastAsia="Source Sans Pro" w:hAnsi="Source Sans Pro" w:cs="Source Sans Pro"/>
                                        <w:b w:val="0"/>
                                        <w:bCs w:val="0"/>
                                        <w:color w:val="000000"/>
                                        <w:sz w:val="20"/>
                                        <w:szCs w:val="20"/>
                                      </w:rPr>
                                      <w:t>     </w:t>
                                    </w:r>
                                    <w:r>
                                      <w:rPr>
                                        <w:rStyle w:val="documentaddresslinth-child1"/>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w:t>
                                    </w:r>
                                    <w:r>
                                      <w:rPr>
                                        <w:rStyle w:val="span"/>
                                        <w:rFonts w:ascii="Source Sans Pro" w:eastAsia="Source Sans Pro" w:hAnsi="Source Sans Pro" w:cs="Source Sans Pro"/>
                                        <w:b w:val="0"/>
                                        <w:bCs w:val="0"/>
                                        <w:color w:val="000000"/>
                                        <w:sz w:val="20"/>
                                        <w:szCs w:val="20"/>
                                      </w:rPr>
                                      <w:t>     </w:t>
                                    </w:r>
                                    <w:r>
                                      <w:rPr>
                                        <w:rStyle w:val="documentaddressliemail"/>
                                        <w:rFonts w:ascii="Source Sans Pro" w:eastAsia="Source Sans Pro" w:hAnsi="Source Sans Pro" w:cs="Source Sans Pro"/>
                                        <w:b w:val="0"/>
                                        <w:bCs w:val="0"/>
                                        <w:color w:val="000000"/>
                                        <w:sz w:val="20"/>
                                        <w:szCs w:val="20"/>
                                      </w:rPr>
                                      <w:t>test@test.com</w:t>
                                    </w:r>
                                    <w:r>
                                      <w:rPr>
                                        <w:rStyle w:val="span"/>
                                        <w:rFonts w:ascii="Source Sans Pro" w:eastAsia="Source Sans Pro" w:hAnsi="Source Sans Pro" w:cs="Source Sans Pro"/>
                                        <w:b w:val="0"/>
                                        <w:bCs w:val="0"/>
                                        <w:color w:val="000000"/>
                                        <w:sz w:val="20"/>
                                        <w:szCs w:val="20"/>
                                      </w:rPr>
                                      <w:t>     </w:t>
                                    </w:r>
                                    <w:r>
                                      <w:rPr>
                                        <w:rStyle w:val="documentaddressli"/>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w:t>
                                    </w:r>
                                    <w:r>
                                      <w:rPr>
                                        <w:rStyle w:val="span"/>
                                        <w:rFonts w:ascii="Source Sans Pro" w:eastAsia="Source Sans Pro" w:hAnsi="Source Sans Pro" w:cs="Source Sans Pro"/>
                                        <w:b w:val="0"/>
                                        <w:bCs w:val="0"/>
                                        <w:color w:val="000000"/>
                                        <w:sz w:val="20"/>
                                        <w:szCs w:val="20"/>
                                      </w:rPr>
                                      <w:t>     </w:t>
                                    </w:r>
                                    <w:r>
                                      <w:rPr>
                                        <w:rStyle w:val="documentaddresslinth-last-child1"/>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City Country</w:t>
                                    </w:r>
                                    <w:r>
                                      <w:rPr>
                                        <w:rStyle w:val="documentaddresslinth-last-child1"/>
                                        <w:rFonts w:ascii="Source Sans Pro" w:eastAsia="Source Sans Pro" w:hAnsi="Source Sans Pro" w:cs="Source Sans Pro"/>
                                        <w:b w:val="0"/>
                                        <w:bCs w:val="0"/>
                                        <w:color w:val="000000"/>
                                        <w:sz w:val="20"/>
                                        <w:szCs w:val="20"/>
                                      </w:rPr>
                                      <w:t xml:space="preserve"> </w:t>
                                    </w:r>
                                  </w:p>
                                  <w:p>
                                    <w:pPr>
                                      <w:pStyle w:val="asposemld8header"/>
                                      <w:pBdr>
                                        <w:top w:val="none" w:sz="0" w:space="0" w:color="auto"/>
                                        <w:left w:val="none" w:sz="0" w:space="0" w:color="auto"/>
                                        <w:bottom w:val="none" w:sz="0" w:space="0" w:color="auto"/>
                                        <w:right w:val="none" w:sz="0" w:space="0" w:color="auto"/>
                                      </w:pBdr>
                                      <w:spacing w:before="0" w:after="0" w:line="20" w:lineRule="exact"/>
                                      <w:ind w:left="1500" w:right="500"/>
                                      <w:rPr>
                                        <w:rStyle w:val="nameTable"/>
                                        <w:rFonts w:ascii="Source Sans Pro" w:eastAsia="Source Sans Pro" w:hAnsi="Source Sans Pro" w:cs="Source Sans Pro"/>
                                        <w:b w:val="0"/>
                                        <w:bCs w:val="0"/>
                                        <w:color w:val="000000"/>
                                        <w:sz w:val="2"/>
                                        <w:szCs w:val="2"/>
                                        <w:bdr w:val="none" w:sz="0" w:space="0" w:color="auto"/>
                                        <w:vertAlign w:val="baseline"/>
                                      </w:rPr>
                                    </w:pPr>
                                  </w:p>
                                </w:tc>
                              </w:tr>
                            </w:tbl>
                            <w:p/>
                          </w:txbxContent>
                        </v:textbox>
                      </v:rect>
                    </w:pict>
                  </w:r>
                  <w:r>
                    <w:pict>
                      <v:rect id="_x0000_s1028" style="width:25pt;height:44pt;margin-top:-79pt;margin-left:0;position:absolute;z-index:251660288" fillcolor="black" strokecolor="black"/>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168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029" style="width:171pt;height:22in;margin-top:-400pt;margin-left:-25pt;position:absolute;z-index:-251655168" fillcolor="#f2eee5" strokecolor="#f2eee5"/>
                    </w:pict>
                  </w:r>
                  <w:r>
                    <w:rPr>
                      <w:rStyle w:val="documentheading"/>
                      <w:bdr w:val="none" w:sz="0" w:space="0" w:color="auto"/>
                      <w:vertAlign w:val="baseline"/>
                    </w:rPr>
                    <w:t>Summary</w:t>
                  </w:r>
                  <w:r>
                    <w:pict>
                      <v:rect id="_x0000_s1030" style="width:171pt;height:22in;margin-top:-400pt;margin-left:-25pt;position:absolute;z-index:-251654144" fillcolor="#f2eee5" strokecolor="#f2eee5"/>
                    </w:pict>
                  </w:r>
                </w:p>
              </w:tc>
              <w:tc>
                <w:tcPr>
                  <w:tcW w:w="800" w:type="dxa"/>
                  <w:tcMar>
                    <w:top w:w="168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168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20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031" style="width:171pt;height:22in;margin-top:-400pt;margin-left:-185pt;position:absolute;z-index:-251653120"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r>
                    <w:pict>
                      <v:rect id="_x0000_s1032" style="width:171pt;height:22in;margin-top:-400pt;margin-left:-185pt;position:absolute;z-index:-251652096" fillcolor="#f2eee5" strokecolor="#f2eee5"/>
                    </w:pict>
                  </w:r>
                </w:p>
              </w:tc>
              <w:tc>
                <w:tcPr>
                  <w:tcW w:w="500" w:type="dxa"/>
                  <w:tcMar>
                    <w:top w:w="168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nth-child1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sz w:val="20"/>
                <w:szCs w:val="2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033" style="position:absolute;z-index:251665408"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034" style="width:171pt;height:22in;margin-top:-400pt;margin-left:-25pt;position:absolute;z-index:-251650048" fillcolor="#f2eee5" strokecolor="#f2eee5"/>
                    </w:pict>
                  </w:r>
                  <w:r>
                    <w:rPr>
                      <w:rStyle w:val="documentheading"/>
                      <w:bdr w:val="none" w:sz="0" w:space="0" w:color="auto"/>
                      <w:vertAlign w:val="baseline"/>
                    </w:rPr>
                    <w:t>Skills</w:t>
                  </w:r>
                  <w:r>
                    <w:pict>
                      <v:rect id="_x0000_s1035" style="width:171pt;height:22in;margin-top:-400pt;margin-left:-25pt;position:absolute;z-index:-251649024"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tbl>
                  <w:tblPr>
                    <w:tblStyle w:val="documenthilt-secsinglecolumn"/>
                    <w:tblW w:w="0" w:type="auto"/>
                    <w:tblCellSpacing w:w="0" w:type="dxa"/>
                    <w:tblLayout w:type="fixed"/>
                    <w:tblCellMar>
                      <w:top w:w="0" w:type="dxa"/>
                      <w:left w:w="0" w:type="dxa"/>
                      <w:bottom w:w="0" w:type="dxa"/>
                      <w:right w:w="0" w:type="dxa"/>
                    </w:tblCellMar>
                    <w:tblLook w:val="05E0"/>
                  </w:tblPr>
                  <w:tblGrid>
                    <w:gridCol w:w="3900"/>
                    <w:gridCol w:w="39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900" w:type="dxa"/>
                        <w:noWrap w:val="0"/>
                        <w:tcMar>
                          <w:top w:w="0" w:type="dxa"/>
                          <w:left w:w="0" w:type="dxa"/>
                          <w:bottom w:w="0" w:type="dxa"/>
                          <w:right w:w="0" w:type="dxa"/>
                        </w:tcMar>
                        <w:vAlign w:val="top"/>
                        <w:hideMark/>
                      </w:tcPr>
                      <w:p>
                        <w:pPr>
                          <w:pStyle w:val="documenthilt-seculli"/>
                          <w:numPr>
                            <w:ilvl w:val="0"/>
                            <w:numId w:val="1"/>
                          </w:numPr>
                          <w:spacing w:before="20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Leadership and Teamwork</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Management Skills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Complex Problem Solving</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Amazon AWS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Microsoft Azure</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Microservices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Ansible</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Terraform</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DevOps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CI/CD</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Jenkins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Docker</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Kubernetes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Linux</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Windows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VMware</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 Analysis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Database Management</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Automation, SLA</w:t>
                        </w:r>
                      </w:p>
                      <w:p>
                        <w:pPr>
                          <w:pStyle w:val="documentullinth-last-child1"/>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Business intelligence, Specification</w:t>
                        </w:r>
                      </w:p>
                      <w:p>
                        <w:pPr>
                          <w:pStyle w:val="documenthilt-secpaddedlineParagraph"/>
                          <w:pBdr>
                            <w:top w:val="none" w:sz="0" w:space="0" w:color="auto"/>
                            <w:left w:val="none" w:sz="0" w:space="0" w:color="auto"/>
                            <w:bottom w:val="none" w:sz="0" w:space="0" w:color="auto"/>
                            <w:right w:val="none" w:sz="0" w:space="0" w:color="auto"/>
                          </w:pBdr>
                          <w:spacing w:line="280" w:lineRule="atLeast"/>
                          <w:ind w:left="0" w:right="0"/>
                          <w:rPr>
                            <w:rStyle w:val="documenthilt-secpaddedline"/>
                            <w:rFonts w:ascii="Source Sans Pro" w:eastAsia="Source Sans Pro" w:hAnsi="Source Sans Pro" w:cs="Source Sans Pro"/>
                            <w:b w:val="0"/>
                            <w:bCs w:val="0"/>
                            <w:color w:val="000000"/>
                            <w:sz w:val="20"/>
                            <w:szCs w:val="20"/>
                            <w:bdr w:val="none" w:sz="0" w:space="0" w:color="auto"/>
                            <w:vertAlign w:val="baseline"/>
                          </w:rPr>
                        </w:pPr>
                      </w:p>
                    </w:tc>
                    <w:tc>
                      <w:tcPr>
                        <w:tcW w:w="3900" w:type="dxa"/>
                        <w:noWrap w:val="0"/>
                        <w:tcMar>
                          <w:top w:w="0" w:type="dxa"/>
                          <w:left w:w="0" w:type="dxa"/>
                          <w:bottom w:w="0" w:type="dxa"/>
                          <w:right w:w="0" w:type="dxa"/>
                        </w:tcMar>
                        <w:vAlign w:val="top"/>
                        <w:hideMark/>
                      </w:tcPr>
                      <w:p>
                        <w:pPr>
                          <w:pStyle w:val="documenthilt-seculli"/>
                          <w:numPr>
                            <w:ilvl w:val="0"/>
                            <w:numId w:val="2"/>
                          </w:numPr>
                          <w:spacing w:before="20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CD, Teamwork</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Configuration management, Technical training</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Content, Unix</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Client, Upgrade</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 Analysis, Validation</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 management</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Database Management</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DC</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Designing</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Dutch</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English</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Features</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French</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Knowledge management</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Leadership</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Linux</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Managing</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Management Skills</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Windows</w:t>
                        </w:r>
                      </w:p>
                      <w:p>
                        <w:pPr>
                          <w:pStyle w:val="documentullinth-last-child1"/>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Problem Solving</w:t>
                        </w:r>
                      </w:p>
                      <w:p>
                        <w:pPr>
                          <w:pStyle w:val="documenthilt-secpaddedlineParagraph"/>
                          <w:pBdr>
                            <w:top w:val="none" w:sz="0" w:space="0" w:color="auto"/>
                            <w:left w:val="none" w:sz="0" w:space="0" w:color="auto"/>
                            <w:bottom w:val="none" w:sz="0" w:space="0" w:color="auto"/>
                            <w:right w:val="none" w:sz="0" w:space="0" w:color="auto"/>
                          </w:pBdr>
                          <w:spacing w:line="280" w:lineRule="atLeast"/>
                          <w:ind w:left="0" w:right="0"/>
                          <w:rPr>
                            <w:rStyle w:val="documenthilt-secpaddedline"/>
                            <w:rFonts w:ascii="Source Sans Pro" w:eastAsia="Source Sans Pro" w:hAnsi="Source Sans Pro" w:cs="Source Sans Pro"/>
                            <w:b w:val="0"/>
                            <w:bCs w:val="0"/>
                            <w:color w:val="000000"/>
                            <w:sz w:val="20"/>
                            <w:szCs w:val="20"/>
                            <w:bdr w:val="none" w:sz="0" w:space="0" w:color="auto"/>
                            <w:vertAlign w:val="baseline"/>
                          </w:rPr>
                        </w:pPr>
                      </w:p>
                    </w:tc>
                  </w:tr>
                </w:tbl>
                <w:p>
                  <w:pPr>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036" style="width:171pt;height:22in;margin-top:-400pt;margin-left:-185pt;position:absolute;z-index:-251648000" fillcolor="#f2eee5" strokecolor="#f2eee5"/>
                    </w:pict>
                  </w:r>
                  <w:r>
                    <w:pict>
                      <v:rect id="_x0000_s1037" style="width:171pt;height:22in;margin-top:-400pt;margin-left:-185pt;position:absolute;z-index:-251646976"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038" style="position:absolute;z-index:251670528"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039" style="width:171pt;height:22in;margin-top:-400pt;margin-left:-25pt;position:absolute;z-index:-251644928" fillcolor="#f2eee5" strokecolor="#f2eee5"/>
                    </w:pict>
                  </w:r>
                  <w:r>
                    <w:rPr>
                      <w:rStyle w:val="documentheading"/>
                      <w:bdr w:val="none" w:sz="0" w:space="0" w:color="auto"/>
                      <w:vertAlign w:val="baseline"/>
                    </w:rPr>
                    <w:t>Experience</w:t>
                  </w:r>
                  <w:r>
                    <w:pict>
                      <v:rect id="_x0000_s1040" style="width:171pt;height:22in;margin-top:-400pt;margin-left:-25pt;position:absolute;z-index:-251643904"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ocumentdispBlk"/>
                    <w:pBdr>
                      <w:top w:val="none" w:sz="0" w:space="0" w:color="auto"/>
                      <w:left w:val="none" w:sz="0" w:space="0" w:color="auto"/>
                      <w:bottom w:val="none" w:sz="0" w:space="0" w:color="auto"/>
                      <w:right w:val="none" w:sz="0" w:space="0" w:color="auto"/>
                    </w:pBdr>
                    <w:spacing w:before="20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41" style="width:171pt;height:22in;margin-top:-400pt;margin-left:-185pt;position:absolute;z-index:-251642880" fillcolor="#f2eee5" strokecolor="#f2eee5"/>
                    </w:pict>
                  </w:r>
                  <w:r>
                    <w:rPr>
                      <w:rStyle w:val="span"/>
                      <w:rFonts w:ascii="Source Sans Pro" w:eastAsia="Source Sans Pro" w:hAnsi="Source Sans Pro" w:cs="Source Sans Pro"/>
                      <w:b w:val="0"/>
                      <w:bCs w:val="0"/>
                      <w:color w:val="000000"/>
                    </w:rPr>
                    <w:t>01/2021</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Current</w:t>
                  </w:r>
                  <w:r>
                    <w:pict>
                      <v:rect id="_x0000_s1042" style="width:171pt;height:22in;margin-top:-400pt;margin-left:-185pt;position:absolute;z-index:-251641856"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43" style="width:171pt;height:22in;margin-top:-400pt;margin-left:-185pt;position:absolute;z-index:-251640832" fillcolor="#f2eee5" strokecolor="#f2eee5"/>
                    </w:pict>
                  </w:r>
                  <w:r>
                    <w:rPr>
                      <w:rStyle w:val="span"/>
                      <w:rFonts w:ascii="Source Sans Pro" w:eastAsia="Source Sans Pro" w:hAnsi="Source Sans Pro" w:cs="Source Sans Pro"/>
                      <w:b w:val="0"/>
                      <w:bCs w:val="0"/>
                      <w:color w:val="000000"/>
                    </w:rPr>
                    <w:t>Cloud Architect</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044" style="width:171pt;height:22in;margin-top:-400pt;margin-left:-185pt;position:absolute;z-index:-251639808"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45" style="width:171pt;height:22in;margin-top:-400pt;margin-left:-185pt;position:absolute;z-index:-251638784"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r>
                    <w:pict>
                      <v:rect id="_x0000_s1046" style="width:171pt;height:22in;margin-top:-400pt;margin-left:-185pt;position:absolute;z-index:-251637760"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47" style="width:171pt;height:22in;margin-top:-400pt;margin-left:-185pt;position:absolute;z-index:-25163673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Provide services, solutions, guidance, and expertise and promote the development of content, data, information, and knowledge management.</w:t>
                  </w:r>
                  <w:r>
                    <w:pict>
                      <v:rect id="_x0000_s1048" style="width:171pt;height:22in;margin-top:-400pt;margin-left:-185pt;position:absolute;z-index:-251635712"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49" style="width:171pt;height:22in;margin-top:-400pt;margin-left:-185pt;position:absolute;z-index:-25163468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Promote the collaboration with Institutions, international organizations, and the Member States in data, information, and knowledge management.</w:t>
                  </w:r>
                  <w:r>
                    <w:pict>
                      <v:rect id="_x0000_s1050" style="width:171pt;height:22in;margin-top:-400pt;margin-left:-185pt;position:absolute;z-index:-251633664"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51" style="width:171pt;height:22in;margin-top:-400pt;margin-left:-185pt;position:absolute;z-index:-25163264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Provide and support corporate solutions for internal and external collaboration in Cloud, On-Prem DC's,DevOps.</w:t>
                  </w:r>
                  <w:r>
                    <w:pict>
                      <v:rect id="_x0000_s1052" style="width:171pt;height:22in;margin-top:-400pt;margin-left:-185pt;position:absolute;z-index:-251631616" fillcolor="#f2eee5" strokecolor="#f2eee5"/>
                    </w:pict>
                  </w:r>
                </w:p>
                <w:p>
                  <w:pPr>
                    <w:pStyle w:val="documentullinth-last-child1"/>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53" style="width:171pt;height:22in;margin-top:-400pt;margin-left:-185pt;position:absolute;z-index:-251630592"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Facilitate and steer the deployment of data infrastructure.</w:t>
                  </w:r>
                  <w:r>
                    <w:pict>
                      <v:rect id="_x0000_s1054" style="width:171pt;height:22in;margin-top:-400pt;margin-left:-185pt;position:absolute;z-index:-251629568"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55" style="width:171pt;height:22in;margin-top:-400pt;margin-left:-185pt;position:absolute;z-index:-251628544" fillcolor="#f2eee5" strokecolor="#f2eee5"/>
                    </w:pict>
                  </w:r>
                  <w:r>
                    <w:rPr>
                      <w:rStyle w:val="span"/>
                      <w:rFonts w:ascii="Source Sans Pro" w:eastAsia="Source Sans Pro" w:hAnsi="Source Sans Pro" w:cs="Source Sans Pro"/>
                      <w:b w:val="0"/>
                      <w:bCs w:val="0"/>
                      <w:color w:val="000000"/>
                    </w:rPr>
                    <w:t>10/2016</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03/2020</w:t>
                  </w:r>
                  <w:r>
                    <w:pict>
                      <v:rect id="_x0000_s1056" style="width:171pt;height:22in;margin-top:-400pt;margin-left:-185pt;position:absolute;z-index:-251627520"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57" style="width:171pt;height:22in;margin-top:-400pt;margin-left:-185pt;position:absolute;z-index:-251626496" fillcolor="#f2eee5" strokecolor="#f2eee5"/>
                    </w:pict>
                  </w:r>
                  <w:r>
                    <w:rPr>
                      <w:rStyle w:val="span"/>
                      <w:rFonts w:ascii="Source Sans Pro" w:eastAsia="Source Sans Pro" w:hAnsi="Source Sans Pro" w:cs="Source Sans Pro"/>
                      <w:b w:val="0"/>
                      <w:bCs w:val="0"/>
                      <w:color w:val="000000"/>
                    </w:rPr>
                    <w:t>Technical Solutions Manager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058" style="width:171pt;height:22in;margin-top:-400pt;margin-left:-185pt;position:absolute;z-index:-251625472"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59" style="width:171pt;height:22in;margin-top:-400pt;margin-left:-185pt;position:absolute;z-index:-25162444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Design and Develop Cloud solutions to meet business requirements.</w:t>
                  </w:r>
                  <w:r>
                    <w:pict>
                      <v:rect id="_x0000_s1060" style="width:171pt;height:22in;margin-top:-400pt;margin-left:-185pt;position:absolute;z-index:-251623424"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1" style="width:171pt;height:22in;margin-top:-400pt;margin-left:-185pt;position:absolute;z-index:-25162240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Expected to perform the Subject Matter Expert role on cloud implementations.</w:t>
                  </w:r>
                  <w:r>
                    <w:pict>
                      <v:rect id="_x0000_s1062" style="width:171pt;height:22in;margin-top:-400pt;margin-left:-185pt;position:absolute;z-index:-251621376"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3" style="width:171pt;height:22in;margin-top:-400pt;margin-left:-185pt;position:absolute;z-index:-251620352"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Arriving with the best practices, tools, and process for Continues improvement.</w:t>
                  </w:r>
                  <w:r>
                    <w:pict>
                      <v:rect id="_x0000_s1064" style="width:171pt;height:22in;margin-top:-400pt;margin-left:-185pt;position:absolute;z-index:-251619328"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5" style="width:171pt;height:22in;margin-top:-400pt;margin-left:-185pt;position:absolute;z-index:-251618304"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Focused on automation, containerization, and integration monitoring and configuration management.</w:t>
                  </w:r>
                  <w:r>
                    <w:pict>
                      <v:rect id="_x0000_s1066" style="width:171pt;height:22in;margin-top:-400pt;margin-left:-185pt;position:absolute;z-index:-251617280"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7" style="width:171pt;height:22in;margin-top:-400pt;margin-left:-185pt;position:absolute;z-index:-25161625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Experience in implementing DevOps practices and DevOps-tools in areas like CI-CD, environment automation, release automation, virtualization.</w:t>
                  </w:r>
                  <w:r>
                    <w:pict>
                      <v:rect id="_x0000_s1068" style="width:171pt;height:22in;margin-top:-400pt;margin-left:-185pt;position:absolute;z-index:-251615232" fillcolor="#f2eee5" strokecolor="#f2eee5"/>
                    </w:pict>
                  </w:r>
                </w:p>
                <w:p>
                  <w:pPr>
                    <w:pStyle w:val="documentullinth-last-child1"/>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9" style="width:171pt;height:22in;margin-top:-400pt;margin-left:-185pt;position:absolute;z-index:-25161420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Engineering Technical Lead at , Chennai,India.</w:t>
                  </w:r>
                  <w:r>
                    <w:pict>
                      <v:rect id="_x0000_s1070" style="width:171pt;height:22in;margin-top:-400pt;margin-left:-185pt;position:absolute;z-index:-251613184"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71" style="width:171pt;height:22in;margin-top:-400pt;margin-left:-185pt;position:absolute;z-index:-251612160" fillcolor="#f2eee5" strokecolor="#f2eee5"/>
                    </w:pict>
                  </w:r>
                  <w:r>
                    <w:rPr>
                      <w:rStyle w:val="span"/>
                      <w:rFonts w:ascii="Source Sans Pro" w:eastAsia="Source Sans Pro" w:hAnsi="Source Sans Pro" w:cs="Source Sans Pro"/>
                      <w:b w:val="0"/>
                      <w:bCs w:val="0"/>
                      <w:color w:val="000000"/>
                    </w:rPr>
                    <w:t>01/2015</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10/2016</w:t>
                  </w:r>
                  <w:r>
                    <w:pict>
                      <v:rect id="_x0000_s1072" style="width:171pt;height:22in;margin-top:-400pt;margin-left:-185pt;position:absolute;z-index:-251611136"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73" style="width:171pt;height:22in;margin-top:-400pt;margin-left:-185pt;position:absolute;z-index:-251610112" fillcolor="#f2eee5" strokecolor="#f2eee5"/>
                    </w:pict>
                  </w:r>
                  <w:r>
                    <w:rPr>
                      <w:rStyle w:val="span"/>
                      <w:rFonts w:ascii="Source Sans Pro" w:eastAsia="Source Sans Pro" w:hAnsi="Source Sans Pro" w:cs="Source Sans Pro"/>
                      <w:b w:val="0"/>
                      <w:bCs w:val="0"/>
                      <w:color w:val="000000"/>
                    </w:rPr>
                    <w:t>Engineering Technical Lead</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Company</w:t>
                  </w:r>
                  <w:r>
                    <w:pict>
                      <v:rect id="_x0000_s1074" style="width:171pt;height:22in;margin-top:-400pt;margin-left:-185pt;position:absolute;z-index:-251609088" fillcolor="#f2eee5" strokecolor="#f2eee5"/>
                    </w:pict>
                  </w:r>
                </w:p>
                <w:p>
                  <w:pPr>
                    <w:pStyle w:val="documentulli"/>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75" style="width:171pt;height:22in;margin-top:-400pt;margin-left:-185pt;position:absolute;z-index:-251608064"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Responsible for architecting, designing, implementing, and supporting of cloud-based infrastructure.</w:t>
                  </w:r>
                  <w:r>
                    <w:pict>
                      <v:rect id="_x0000_s1076" style="width:171pt;height:22in;margin-top:-400pt;margin-left:-185pt;position:absolute;z-index:-251607040" fillcolor="#f2eee5" strokecolor="#f2eee5"/>
                    </w:pict>
                  </w:r>
                </w:p>
                <w:p>
                  <w:pPr>
                    <w:pStyle w:val="documentulli"/>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77" style="width:171pt;height:22in;margin-top:-400pt;margin-left:-185pt;position:absolute;z-index:-25160601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Set up and built AWS infrastructure with various services available by using cloud formation templates in json.</w:t>
                  </w:r>
                  <w:r>
                    <w:pict>
                      <v:rect id="_x0000_s1078" style="width:171pt;height:22in;margin-top:-400pt;margin-left:-185pt;position:absolute;z-index:-251604992" fillcolor="#f2eee5" strokecolor="#f2eee5"/>
                    </w:pict>
                  </w:r>
                </w:p>
                <w:p>
                  <w:pPr>
                    <w:pStyle w:val="documentulli"/>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79" style="width:171pt;height:22in;margin-top:-400pt;margin-left:-185pt;position:absolute;z-index:-25160396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Ensuring for technical training for my team members, to upgrade the team skill set.</w:t>
                  </w:r>
                  <w:r>
                    <w:pict>
                      <v:rect id="_x0000_s1080" style="width:171pt;height:22in;margin-top:-400pt;margin-left:-185pt;position:absolute;z-index:-251602944" fillcolor="#f2eee5" strokecolor="#f2eee5"/>
                    </w:pict>
                  </w:r>
                </w:p>
                <w:p>
                  <w:pPr>
                    <w:pStyle w:val="documentullinth-last-child1"/>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81" style="width:171pt;height:22in;margin-top:-400pt;margin-left:-185pt;position:absolute;z-index:-25160192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Monitoring the SLA and response of the team on any incident, service, and change request.</w:t>
                  </w:r>
                  <w:r>
                    <w:pict>
                      <v:rect id="_x0000_s1082" style="width:171pt;height:22in;margin-top:-400pt;margin-left:-185pt;position:absolute;z-index:-251600896"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83" style="width:171pt;height:22in;margin-top:-400pt;margin-left:-185pt;position:absolute;z-index:-251599872" fillcolor="#f2eee5" strokecolor="#f2eee5"/>
                    </w:pict>
                  </w:r>
                  <w:r>
                    <w:rPr>
                      <w:rStyle w:val="span"/>
                      <w:rFonts w:ascii="Source Sans Pro" w:eastAsia="Source Sans Pro" w:hAnsi="Source Sans Pro" w:cs="Source Sans Pro"/>
                      <w:b w:val="0"/>
                      <w:bCs w:val="0"/>
                      <w:color w:val="000000"/>
                    </w:rPr>
                    <w:t>02/2011</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01/2015</w:t>
                  </w:r>
                  <w:r>
                    <w:pict>
                      <v:rect id="_x0000_s1084" style="width:171pt;height:22in;margin-top:-400pt;margin-left:-185pt;position:absolute;z-index:-251598848"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85" style="width:171pt;height:22in;margin-top:-400pt;margin-left:-185pt;position:absolute;z-index:-251597824" fillcolor="#f2eee5" strokecolor="#f2eee5"/>
                    </w:pict>
                  </w:r>
                  <w:r>
                    <w:rPr>
                      <w:rStyle w:val="span"/>
                      <w:rFonts w:ascii="Source Sans Pro" w:eastAsia="Source Sans Pro" w:hAnsi="Source Sans Pro" w:cs="Source Sans Pro"/>
                      <w:b w:val="0"/>
                      <w:bCs w:val="0"/>
                      <w:color w:val="000000"/>
                    </w:rPr>
                    <w:t>Lead Infrastructure Engineer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086" style="width:171pt;height:22in;margin-top:-400pt;margin-left:-185pt;position:absolute;z-index:-251596800" fillcolor="#f2eee5" strokecolor="#f2eee5"/>
                    </w:pict>
                  </w:r>
                </w:p>
                <w:p>
                  <w:pPr>
                    <w:pStyle w:val="documentulli"/>
                    <w:numPr>
                      <w:ilvl w:val="0"/>
                      <w:numId w:val="6"/>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87" style="width:171pt;height:22in;margin-top:-400pt;margin-left:-185pt;position:absolute;z-index:-25159577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r>
                    <w:pict>
                      <v:rect id="_x0000_s1088" style="width:171pt;height:22in;margin-top:-400pt;margin-left:-185pt;position:absolute;z-index:-251594752" fillcolor="#f2eee5" strokecolor="#f2eee5"/>
                    </w:pict>
                  </w:r>
                </w:p>
                <w:p>
                  <w:pPr>
                    <w:pStyle w:val="documentulli"/>
                    <w:numPr>
                      <w:ilvl w:val="0"/>
                      <w:numId w:val="6"/>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89" style="width:171pt;height:22in;margin-top:-400pt;margin-left:-185pt;position:absolute;z-index:-25159372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r>
                    <w:pict>
                      <v:rect id="_x0000_s1090" style="width:171pt;height:22in;margin-top:-400pt;margin-left:-185pt;position:absolute;z-index:-251592704" fillcolor="#f2eee5" strokecolor="#f2eee5"/>
                    </w:pict>
                  </w:r>
                </w:p>
                <w:p>
                  <w:pPr>
                    <w:pStyle w:val="documentullinth-last-child1"/>
                    <w:numPr>
                      <w:ilvl w:val="0"/>
                      <w:numId w:val="6"/>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91" style="width:171pt;height:22in;margin-top:-400pt;margin-left:-185pt;position:absolute;z-index:-25159168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Excels in the set-up of Production Support, DevOps, Build and Release Engineering, CD/CI Process, Release Management, and UAT.</w:t>
                  </w:r>
                  <w:r>
                    <w:pict>
                      <v:rect id="_x0000_s1092" style="width:171pt;height:22in;margin-top:-400pt;margin-left:-185pt;position:absolute;z-index:-251590656"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93" style="width:171pt;height:22in;margin-top:-400pt;margin-left:-185pt;position:absolute;z-index:-251589632" fillcolor="#f2eee5" strokecolor="#f2eee5"/>
                    </w:pict>
                  </w:r>
                  <w:r>
                    <w:rPr>
                      <w:rStyle w:val="span"/>
                      <w:rFonts w:ascii="Source Sans Pro" w:eastAsia="Source Sans Pro" w:hAnsi="Source Sans Pro" w:cs="Source Sans Pro"/>
                      <w:b w:val="0"/>
                      <w:bCs w:val="0"/>
                      <w:color w:val="000000"/>
                    </w:rPr>
                    <w:t>04/2004</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02/2011</w:t>
                  </w:r>
                  <w:r>
                    <w:pict>
                      <v:rect id="_x0000_s1094" style="width:171pt;height:22in;margin-top:-400pt;margin-left:-185pt;position:absolute;z-index:-251588608"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95" style="width:171pt;height:22in;margin-top:-400pt;margin-left:-185pt;position:absolute;z-index:-251587584" fillcolor="#f2eee5" strokecolor="#f2eee5"/>
                    </w:pict>
                  </w:r>
                  <w:r>
                    <w:rPr>
                      <w:rStyle w:val="span"/>
                      <w:rFonts w:ascii="Source Sans Pro" w:eastAsia="Source Sans Pro" w:hAnsi="Source Sans Pro" w:cs="Source Sans Pro"/>
                      <w:b w:val="0"/>
                      <w:bCs w:val="0"/>
                      <w:color w:val="000000"/>
                    </w:rPr>
                    <w:t>Infrastructure Consultant</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Chennai, India</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India</w:t>
                  </w:r>
                  <w:r>
                    <w:pict>
                      <v:rect id="_x0000_s1096" style="width:171pt;height:22in;margin-top:-400pt;margin-left:-185pt;position:absolute;z-index:-251586560" fillcolor="#f2eee5" strokecolor="#f2eee5"/>
                    </w:pict>
                  </w:r>
                </w:p>
                <w:p>
                  <w:pPr>
                    <w:pStyle w:val="documentulli"/>
                    <w:numPr>
                      <w:ilvl w:val="0"/>
                      <w:numId w:val="7"/>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97" style="width:171pt;height:22in;margin-top:-400pt;margin-left:-185pt;position:absolute;z-index:-25158553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Drive the team to ensure a stable Unix/Linux environment and as SME actively participating in all critical &amp; escalated issues.</w:t>
                  </w:r>
                  <w:r>
                    <w:pict>
                      <v:rect id="_x0000_s1098" style="width:171pt;height:22in;margin-top:-400pt;margin-left:-185pt;position:absolute;z-index:-251584512" fillcolor="#f2eee5" strokecolor="#f2eee5"/>
                    </w:pict>
                  </w:r>
                </w:p>
                <w:p>
                  <w:pPr>
                    <w:pStyle w:val="documentulli"/>
                    <w:numPr>
                      <w:ilvl w:val="0"/>
                      <w:numId w:val="7"/>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99" style="width:171pt;height:22in;margin-top:-400pt;margin-left:-185pt;position:absolute;z-index:-25158348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Analyzing and Providing RCA for all the major incidents and failed changes.</w:t>
                  </w:r>
                  <w:r>
                    <w:pict>
                      <v:rect id="_x0000_s1100" style="width:171pt;height:22in;margin-top:-400pt;margin-left:-185pt;position:absolute;z-index:-251582464" fillcolor="#f2eee5" strokecolor="#f2eee5"/>
                    </w:pict>
                  </w:r>
                </w:p>
                <w:p>
                  <w:pPr>
                    <w:pStyle w:val="documentullinth-last-child1"/>
                    <w:numPr>
                      <w:ilvl w:val="0"/>
                      <w:numId w:val="7"/>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101" style="width:171pt;height:22in;margin-top:-400pt;margin-left:-185pt;position:absolute;z-index:-25158144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Linux Subject Matter Expert at .</w:t>
                  </w:r>
                  <w:r>
                    <w:pict>
                      <v:rect id="_x0000_s1102" style="width:171pt;height:22in;margin-top:-400pt;margin-left:-185pt;position:absolute;z-index:-251580416"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3" style="width:171pt;height:22in;margin-top:-400pt;margin-left:-185pt;position:absolute;z-index:-251579392" fillcolor="#f2eee5" strokecolor="#f2eee5"/>
                    </w:pict>
                  </w:r>
                  <w:r>
                    <w:rPr>
                      <w:rStyle w:val="span"/>
                      <w:rFonts w:ascii="Source Sans Pro" w:eastAsia="Source Sans Pro" w:hAnsi="Source Sans Pro" w:cs="Source Sans Pro"/>
                      <w:b w:val="0"/>
                      <w:bCs w:val="0"/>
                      <w:color w:val="000000"/>
                    </w:rPr>
                    <w:t>05/2003</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03/2004</w:t>
                  </w:r>
                  <w:r>
                    <w:pict>
                      <v:rect id="_x0000_s1104" style="width:171pt;height:22in;margin-top:-400pt;margin-left:-185pt;position:absolute;z-index:-251578368"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5" style="width:171pt;height:22in;margin-top:-400pt;margin-left:-185pt;position:absolute;z-index:-251577344" fillcolor="#f2eee5" strokecolor="#f2eee5"/>
                    </w:pict>
                  </w:r>
                  <w:r>
                    <w:rPr>
                      <w:rStyle w:val="span"/>
                      <w:rFonts w:ascii="Source Sans Pro" w:eastAsia="Source Sans Pro" w:hAnsi="Source Sans Pro" w:cs="Source Sans Pro"/>
                      <w:b w:val="0"/>
                      <w:bCs w:val="0"/>
                      <w:color w:val="000000"/>
                    </w:rPr>
                    <w:t>System Administrator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106" style="width:171pt;height:22in;margin-top:-400pt;margin-left:-185pt;position:absolute;z-index:-251576320"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7" style="width:171pt;height:22in;margin-top:-400pt;margin-left:-185pt;position:absolute;z-index:-251575296" fillcolor="#f2eee5" strokecolor="#f2eee5"/>
                    </w:pict>
                  </w:r>
                  <w:r>
                    <w:rPr>
                      <w:rStyle w:val="span"/>
                      <w:rFonts w:ascii="Source Sans Pro" w:eastAsia="Source Sans Pro" w:hAnsi="Source Sans Pro" w:cs="Source Sans Pro"/>
                      <w:b w:val="0"/>
                      <w:bCs w:val="0"/>
                      <w:color w:val="000000"/>
                    </w:rPr>
                    <w:t>01/1996</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04/2003</w:t>
                  </w:r>
                  <w:r>
                    <w:pict>
                      <v:rect id="_x0000_s1108" style="width:171pt;height:22in;margin-top:-400pt;margin-left:-185pt;position:absolute;z-index:-251574272"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9" style="width:171pt;height:22in;margin-top:-400pt;margin-left:-185pt;position:absolute;z-index:-251573248" fillcolor="#f2eee5" strokecolor="#f2eee5"/>
                    </w:pict>
                  </w:r>
                  <w:r>
                    <w:rPr>
                      <w:rStyle w:val="span"/>
                      <w:rFonts w:ascii="Source Sans Pro" w:eastAsia="Source Sans Pro" w:hAnsi="Source Sans Pro" w:cs="Source Sans Pro"/>
                      <w:b w:val="0"/>
                      <w:bCs w:val="0"/>
                      <w:color w:val="000000"/>
                    </w:rPr>
                    <w:t>System Administrator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110" style="width:171pt;height:22in;margin-top:-400pt;margin-left:-185pt;position:absolute;z-index:-251572224"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111" style="position:absolute;z-index:251745280"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112" style="width:171pt;height:22in;margin-top:-400pt;margin-left:-25pt;position:absolute;z-index:-251570176" fillcolor="#f2eee5" strokecolor="#f2eee5"/>
                    </w:pict>
                  </w:r>
                  <w:r>
                    <w:rPr>
                      <w:rStyle w:val="documentheading"/>
                      <w:bdr w:val="none" w:sz="0" w:space="0" w:color="auto"/>
                      <w:vertAlign w:val="baseline"/>
                    </w:rPr>
                    <w:t>Education and Training</w:t>
                  </w:r>
                  <w:r>
                    <w:pict>
                      <v:rect id="_x0000_s1113" style="width:171pt;height:22in;margin-top:-400pt;margin-left:-25pt;position:absolute;z-index:-251569152"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ocumenttxt-bold"/>
                    <w:pBdr>
                      <w:top w:val="none" w:sz="0" w:space="0" w:color="auto"/>
                      <w:left w:val="none" w:sz="0" w:space="0" w:color="auto"/>
                      <w:bottom w:val="none" w:sz="0" w:space="0" w:color="auto"/>
                      <w:right w:val="none" w:sz="0" w:space="0" w:color="auto"/>
                    </w:pBdr>
                    <w:spacing w:before="200" w:after="0" w:line="280" w:lineRule="atLeast"/>
                    <w:ind w:left="0" w:right="0"/>
                    <w:rPr>
                      <w:rStyle w:val="sectiontablesectionbody"/>
                      <w:rFonts w:ascii="Source Sans Pro" w:eastAsia="Source Sans Pro" w:hAnsi="Source Sans Pro" w:cs="Source Sans Pro"/>
                      <w:b/>
                      <w:bCs/>
                      <w:color w:val="000000"/>
                      <w:sz w:val="20"/>
                      <w:szCs w:val="20"/>
                      <w:bdr w:val="none" w:sz="0" w:space="0" w:color="auto"/>
                      <w:vertAlign w:val="baseline"/>
                    </w:rPr>
                  </w:pPr>
                  <w:r>
                    <w:pict>
                      <v:rect id="_x0000_s1114" style="width:171pt;height:22in;margin-top:-400pt;margin-left:-185pt;position:absolute;z-index:-251568128" fillcolor="#f2eee5" strokecolor="#f2eee5"/>
                    </w:pict>
                  </w:r>
                  <w:r>
                    <w:rPr>
                      <w:rStyle w:val="span"/>
                      <w:rFonts w:ascii="Source Sans Pro" w:eastAsia="Source Sans Pro" w:hAnsi="Source Sans Pro" w:cs="Source Sans Pro"/>
                      <w:color w:val="000000"/>
                      <w:sz w:val="20"/>
                      <w:szCs w:val="20"/>
                    </w:rPr>
                    <w:t>01/2009</w:t>
                  </w:r>
                  <w:r>
                    <w:pict>
                      <v:rect id="_x0000_s1115" style="width:171pt;height:22in;margin-top:-400pt;margin-left:-185pt;position:absolute;z-index:-251567104"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16" style="width:171pt;height:22in;margin-top:-400pt;margin-left:-185pt;position:absolute;z-index:-251566080" fillcolor="#f2eee5" strokecolor="#f2eee5"/>
                    </w:pict>
                  </w:r>
                  <w:r>
                    <w:rPr>
                      <w:rStyle w:val="documenttxt-boldCharacter"/>
                      <w:rFonts w:ascii="Source Sans Pro" w:eastAsia="Source Sans Pro" w:hAnsi="Source Sans Pro" w:cs="Source Sans Pro"/>
                      <w:color w:val="000000"/>
                      <w:sz w:val="20"/>
                      <w:szCs w:val="20"/>
                    </w:rPr>
                    <w:t>Bachelor of Science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Field of Study</w:t>
                  </w:r>
                  <w:r>
                    <w:pict>
                      <v:rect id="_x0000_s1117" style="width:171pt;height:22in;margin-top:-400pt;margin-left:-185pt;position:absolute;z-index:-251565056"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18" style="width:171pt;height:22in;margin-top:-400pt;margin-left:-185pt;position:absolute;z-index:-251564032" fillcolor="#f2eee5" strokecolor="#f2eee5"/>
                    </w:pict>
                  </w:r>
                  <w:r>
                    <w:rPr>
                      <w:rStyle w:val="documenttxt-boldCharacter"/>
                      <w:rFonts w:ascii="Source Sans Pro" w:eastAsia="Source Sans Pro" w:hAnsi="Source Sans Pro" w:cs="Source Sans Pro"/>
                      <w:color w:val="000000"/>
                      <w:sz w:val="20"/>
                      <w:szCs w:val="20"/>
                    </w:rPr>
                    <w:t>College Name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Location</w:t>
                  </w:r>
                  <w:r>
                    <w:rPr>
                      <w:rStyle w:val="sectiontablesectionbody"/>
                      <w:rFonts w:ascii="Source Sans Pro" w:eastAsia="Source Sans Pro" w:hAnsi="Source Sans Pro" w:cs="Source Sans Pro"/>
                      <w:b w:val="0"/>
                      <w:bCs w:val="0"/>
                      <w:color w:val="000000"/>
                      <w:sz w:val="20"/>
                      <w:szCs w:val="20"/>
                      <w:bdr w:val="none" w:sz="0" w:space="0" w:color="auto"/>
                      <w:vertAlign w:val="baseline"/>
                    </w:rPr>
                    <w:t xml:space="preserve"> </w:t>
                  </w:r>
                  <w:r>
                    <w:pict>
                      <v:rect id="_x0000_s1119" style="width:171pt;height:22in;margin-top:-400pt;margin-left:-185pt;position:absolute;z-index:-251563008" fillcolor="#f2eee5" strokecolor="#f2eee5"/>
                    </w:pict>
                  </w:r>
                </w:p>
                <w:p>
                  <w:pPr>
                    <w:pStyle w:val="documenttxt-bold"/>
                    <w:pBdr>
                      <w:top w:val="none" w:sz="0" w:space="10" w:color="auto"/>
                      <w:left w:val="none" w:sz="0" w:space="0" w:color="auto"/>
                      <w:bottom w:val="none" w:sz="0" w:space="0" w:color="auto"/>
                      <w:right w:val="none" w:sz="0" w:space="0" w:color="auto"/>
                    </w:pBdr>
                    <w:spacing w:before="0" w:after="0" w:line="280" w:lineRule="atLeast"/>
                    <w:ind w:left="0" w:right="0"/>
                    <w:rPr>
                      <w:rStyle w:val="sectiontablesectionbody"/>
                      <w:rFonts w:ascii="Source Sans Pro" w:eastAsia="Source Sans Pro" w:hAnsi="Source Sans Pro" w:cs="Source Sans Pro"/>
                      <w:b/>
                      <w:bCs/>
                      <w:color w:val="000000"/>
                      <w:sz w:val="20"/>
                      <w:szCs w:val="20"/>
                      <w:bdr w:val="none" w:sz="0" w:space="0" w:color="auto"/>
                      <w:vertAlign w:val="baseline"/>
                    </w:rPr>
                  </w:pPr>
                  <w:r>
                    <w:pict>
                      <v:rect id="_x0000_s1120" style="width:171pt;height:22in;margin-top:-400pt;margin-left:-185pt;position:absolute;z-index:-251561984" fillcolor="#f2eee5" strokecolor="#f2eee5"/>
                    </w:pict>
                  </w:r>
                  <w:r>
                    <w:rPr>
                      <w:rStyle w:val="span"/>
                      <w:rFonts w:ascii="Source Sans Pro" w:eastAsia="Source Sans Pro" w:hAnsi="Source Sans Pro" w:cs="Source Sans Pro"/>
                      <w:color w:val="000000"/>
                      <w:sz w:val="20"/>
                      <w:szCs w:val="20"/>
                    </w:rPr>
                    <w:t>02/1999</w:t>
                  </w:r>
                  <w:r>
                    <w:pict>
                      <v:rect id="_x0000_s1121" style="width:171pt;height:22in;margin-top:-400pt;margin-left:-185pt;position:absolute;z-index:-251560960"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22" style="width:171pt;height:22in;margin-top:-400pt;margin-left:-185pt;position:absolute;z-index:-251559936" fillcolor="#f2eee5" strokecolor="#f2eee5"/>
                    </w:pict>
                  </w:r>
                  <w:r>
                    <w:rPr>
                      <w:rStyle w:val="documenttxt-boldCharacter"/>
                      <w:rFonts w:ascii="Source Sans Pro" w:eastAsia="Source Sans Pro" w:hAnsi="Source Sans Pro" w:cs="Source Sans Pro"/>
                      <w:color w:val="000000"/>
                      <w:sz w:val="20"/>
                      <w:szCs w:val="20"/>
                    </w:rPr>
                    <w:t>Bachelor of Science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Field of Study</w:t>
                  </w:r>
                  <w:r>
                    <w:pict>
                      <v:rect id="_x0000_s1123" style="width:171pt;height:22in;margin-top:-400pt;margin-left:-185pt;position:absolute;z-index:-251558912"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24" style="width:171pt;height:22in;margin-top:-400pt;margin-left:-185pt;position:absolute;z-index:-251557888" fillcolor="#f2eee5" strokecolor="#f2eee5"/>
                    </w:pict>
                  </w:r>
                  <w:r>
                    <w:rPr>
                      <w:rStyle w:val="documenttxt-boldCharacter"/>
                      <w:rFonts w:ascii="Source Sans Pro" w:eastAsia="Source Sans Pro" w:hAnsi="Source Sans Pro" w:cs="Source Sans Pro"/>
                      <w:color w:val="000000"/>
                      <w:sz w:val="20"/>
                      <w:szCs w:val="20"/>
                    </w:rPr>
                    <w:t>College Name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Location</w:t>
                  </w:r>
                  <w:r>
                    <w:rPr>
                      <w:rStyle w:val="sectiontablesectionbody"/>
                      <w:rFonts w:ascii="Source Sans Pro" w:eastAsia="Source Sans Pro" w:hAnsi="Source Sans Pro" w:cs="Source Sans Pro"/>
                      <w:b w:val="0"/>
                      <w:bCs w:val="0"/>
                      <w:color w:val="000000"/>
                      <w:sz w:val="20"/>
                      <w:szCs w:val="20"/>
                      <w:bdr w:val="none" w:sz="0" w:space="0" w:color="auto"/>
                      <w:vertAlign w:val="baseline"/>
                    </w:rPr>
                    <w:t xml:space="preserve"> </w:t>
                  </w:r>
                  <w:r>
                    <w:pict>
                      <v:rect id="_x0000_s1125" style="width:171pt;height:22in;margin-top:-400pt;margin-left:-185pt;position:absolute;z-index:-251556864"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126" style="position:absolute;z-index:251760640"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127" style="width:171pt;height:22in;margin-top:-400pt;margin-left:-25pt;position:absolute;z-index:-251554816" fillcolor="#f2eee5" strokecolor="#f2eee5"/>
                    </w:pict>
                  </w:r>
                  <w:r>
                    <w:rPr>
                      <w:rStyle w:val="documentheading"/>
                      <w:bdr w:val="none" w:sz="0" w:space="0" w:color="auto"/>
                      <w:vertAlign w:val="baseline"/>
                    </w:rPr>
                    <w:t>Certifications</w:t>
                  </w:r>
                  <w:r>
                    <w:pict>
                      <v:rect id="_x0000_s1128" style="width:171pt;height:22in;margin-top:-400pt;margin-left:-25pt;position:absolute;z-index:-251553792"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ocumentulli"/>
                    <w:numPr>
                      <w:ilvl w:val="0"/>
                      <w:numId w:val="8"/>
                    </w:numPr>
                    <w:pBdr>
                      <w:top w:val="none" w:sz="0" w:space="0" w:color="auto"/>
                      <w:left w:val="none" w:sz="0" w:space="0" w:color="auto"/>
                      <w:bottom w:val="none" w:sz="0" w:space="0" w:color="auto"/>
                      <w:right w:val="none" w:sz="0" w:space="0" w:color="auto"/>
                    </w:pBdr>
                    <w:spacing w:before="20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29" style="width:171pt;height:22in;margin-top:-400pt;margin-left:-185pt;position:absolute;z-index:-251552768"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Kubernetes Administrator</w:t>
                  </w:r>
                  <w:r>
                    <w:pict>
                      <v:rect id="_x0000_s1130" style="width:171pt;height:22in;margin-top:-400pt;margin-left:-185pt;position:absolute;z-index:-251551744"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1" style="width:171pt;height:22in;margin-top:-400pt;margin-left:-185pt;position:absolute;z-index:-251550720"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Terraform Associate.</w:t>
                  </w:r>
                  <w:r>
                    <w:pict>
                      <v:rect id="_x0000_s1132" style="width:171pt;height:22in;margin-top:-400pt;margin-left:-185pt;position:absolute;z-index:-251549696"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3" style="width:171pt;height:22in;margin-top:-400pt;margin-left:-185pt;position:absolute;z-index:-251548672"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Red Hat Certified Architect – Level II</w:t>
                  </w:r>
                  <w:r>
                    <w:pict>
                      <v:rect id="_x0000_s1134" style="width:171pt;height:22in;margin-top:-400pt;margin-left:-185pt;position:absolute;z-index:-251547648"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5" style="width:171pt;height:22in;margin-top:-400pt;margin-left:-185pt;position:absolute;z-index:-251546624"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Google Cloud Certified Professional</w:t>
                  </w:r>
                  <w:r>
                    <w:pict>
                      <v:rect id="_x0000_s1136" style="width:171pt;height:22in;margin-top:-400pt;margin-left:-185pt;position:absolute;z-index:-251545600"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7" style="width:171pt;height:22in;margin-top:-400pt;margin-left:-185pt;position:absolute;z-index:-251544576"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AWS Certified Solutions Architect - Professional</w:t>
                  </w:r>
                  <w:r>
                    <w:pict>
                      <v:rect id="_x0000_s1138" style="width:171pt;height:22in;margin-top:-400pt;margin-left:-185pt;position:absolute;z-index:-251543552"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9" style="width:171pt;height:22in;margin-top:-400pt;margin-left:-185pt;position:absolute;z-index:-251542528"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AWS Certified Solutions Architect - Associate</w:t>
                  </w:r>
                  <w:r>
                    <w:pict>
                      <v:rect id="_x0000_s1140" style="width:171pt;height:22in;margin-top:-400pt;margin-left:-185pt;position:absolute;z-index:-251541504"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1" style="width:171pt;height:22in;margin-top:-400pt;margin-left:-185pt;position:absolute;z-index:-251540480"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in Redhat Specialist Ansible Automation.</w:t>
                  </w:r>
                  <w:r>
                    <w:pict>
                      <v:rect id="_x0000_s1142" style="width:171pt;height:22in;margin-top:-400pt;margin-left:-185pt;position:absolute;z-index:-251539456"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3" style="width:171pt;height:22in;margin-top:-400pt;margin-left:-185pt;position:absolute;z-index:-251538432"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Red Hat Certified Engineer in OpenStack</w:t>
                  </w:r>
                  <w:r>
                    <w:pict>
                      <v:rect id="_x0000_s1144" style="width:171pt;height:22in;margin-top:-400pt;margin-left:-185pt;position:absolute;z-index:-251537408"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5" style="width:171pt;height:22in;margin-top:-400pt;margin-left:-185pt;position:absolute;z-index:-251536384"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Azure Solutions Architect</w:t>
                  </w:r>
                  <w:r>
                    <w:pict>
                      <v:rect id="_x0000_s1146" style="width:171pt;height:22in;margin-top:-400pt;margin-left:-185pt;position:absolute;z-index:-251535360" fillcolor="#f2eee5" strokecolor="#f2eee5"/>
                    </w:pict>
                  </w:r>
                </w:p>
                <w:p>
                  <w:pPr>
                    <w:pStyle w:val="documentullinth-last-child1"/>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7" style="width:171pt;height:22in;margin-top:-400pt;margin-left:-185pt;position:absolute;z-index:-251534336"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Azure DevOps Engineer</w:t>
                  </w:r>
                  <w:r>
                    <w:pict>
                      <v:rect id="_x0000_s1148" style="width:171pt;height:22in;margin-top:-400pt;margin-left:-185pt;position:absolute;z-index:-251533312"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149" style="position:absolute;z-index:251784192"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150" style="width:171pt;height:22in;margin-top:-400pt;margin-left:-25pt;position:absolute;z-index:-251531264" fillcolor="#f2eee5" strokecolor="#f2eee5"/>
                    </w:pict>
                  </w:r>
                  <w:r>
                    <w:rPr>
                      <w:rStyle w:val="documentheading"/>
                      <w:bdr w:val="none" w:sz="0" w:space="0" w:color="auto"/>
                      <w:vertAlign w:val="baseline"/>
                    </w:rPr>
                    <w:t>Languages</w:t>
                  </w:r>
                  <w:r>
                    <w:pict>
                      <v:rect id="_x0000_s1151" style="width:171pt;height:22in;margin-top:-400pt;margin-left:-25pt;position:absolute;z-index:-251530240"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20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52" style="width:171pt;height:22in;margin-top:-400pt;margin-left:-185pt;position:absolute;z-index:-251529216"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English French Dutch</w:t>
                  </w:r>
                  <w:r>
                    <w:pict>
                      <v:rect id="_x0000_s1153" style="width:171pt;height:22in;margin-top:-400pt;margin-left:-185pt;position:absolute;z-index:-251528192"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c>
      </w:tr>
    </w:tbl>
    <w:p/>
    <w:sectPr>
      <w:headerReference w:type="default" r:id="rId4"/>
      <w:footerReference w:type="default" r:id="rId5"/>
      <w:pgSz w:w="12240" w:h="15840"/>
      <w:pgMar w:top="0" w:right="0" w:bottom="0" w:left="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ontserrat">
    <w:charset w:val="00"/>
    <w:family w:val="auto"/>
    <w:pitch w:val="default"/>
    <w:sig w:usb0="00000000" w:usb1="00000000" w:usb2="00000000" w:usb3="00000000" w:csb0="00000001" w:csb1="00000000"/>
    <w:embedRegular r:id="rId1" w:fontKey="{19674407-EF4A-4AE4-B14A-46B0B4880920}"/>
    <w:embedBold r:id="rId2" w:fontKey="{FE64D48D-60A6-47C9-A270-82080464CBFB}"/>
  </w:font>
  <w:font w:name="Source Sans Pro">
    <w:charset w:val="00"/>
    <w:family w:val="auto"/>
    <w:pitch w:val="default"/>
    <w:sig w:usb0="00000000" w:usb1="00000000" w:usb2="00000000" w:usb3="00000000" w:csb0="00000001" w:csb1="00000000"/>
    <w:embedRegular r:id="rId3" w:fontKey="{ADFD6795-6A03-45F8-91C9-834BB737E538}"/>
    <w:embedBold r:id="rId4" w:fontKey="{B77E2FD6-0DD8-434F-8B95-3812E57B4146}"/>
    <w:embedBoldItalic r:id="rId5" w:fontKey="{F7D0DBA1-86D1-4873-8B5C-40D830D553C9}"/>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mld5maincell">
    <w:name w:val="mld5maincell"/>
    <w:basedOn w:val="DefaultParagraphFont"/>
  </w:style>
  <w:style w:type="character" w:customStyle="1" w:styleId="nameTable">
    <w:name w:val="nameTable"/>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firstparagraph">
    <w:name w:val="document_firstparagraph"/>
    <w:basedOn w:val="Normal"/>
    <w:pPr>
      <w:pBdr>
        <w:top w:val="none" w:sz="0" w:space="0" w:color="auto"/>
      </w:pBdr>
    </w:pPr>
  </w:style>
  <w:style w:type="paragraph" w:customStyle="1" w:styleId="documenttxt-bold">
    <w:name w:val="document_txt-bold"/>
    <w:basedOn w:val="Normal"/>
    <w:rPr>
      <w:b/>
      <w:bCs/>
    </w:rPr>
  </w:style>
  <w:style w:type="character" w:customStyle="1" w:styleId="span">
    <w:name w:val="span"/>
    <w:basedOn w:val="DefaultParagraphFont"/>
    <w:rPr>
      <w:bdr w:val="none" w:sz="0" w:space="0" w:color="auto"/>
      <w:vertAlign w:val="baseline"/>
    </w:rPr>
  </w:style>
  <w:style w:type="paragraph" w:customStyle="1" w:styleId="documentcntc-sec">
    <w:name w:val="document_cntc-sec"/>
    <w:basedOn w:val="Normal"/>
    <w:pPr>
      <w:pBdr>
        <w:top w:val="none" w:sz="0" w:space="5" w:color="auto"/>
      </w:pBdr>
    </w:pPr>
    <w:rPr>
      <w:b w:val="0"/>
      <w:bCs w:val="0"/>
      <w:color w:val="000000"/>
    </w:rPr>
  </w:style>
  <w:style w:type="paragraph" w:customStyle="1" w:styleId="documentaddress">
    <w:name w:val="document_address"/>
    <w:basedOn w:val="Normal"/>
    <w:pPr>
      <w:spacing w:line="240" w:lineRule="atLeast"/>
    </w:pPr>
    <w:rPr>
      <w:sz w:val="20"/>
      <w:szCs w:val="20"/>
    </w:rPr>
  </w:style>
  <w:style w:type="paragraph" w:customStyle="1" w:styleId="topscspdiv">
    <w:name w:val="topscspdiv"/>
    <w:basedOn w:val="Normal"/>
    <w:pPr>
      <w:spacing w:line="100" w:lineRule="atLeast"/>
    </w:pPr>
    <w:rPr>
      <w:sz w:val="10"/>
      <w:szCs w:val="10"/>
    </w:rPr>
  </w:style>
  <w:style w:type="character" w:customStyle="1" w:styleId="documentaddresslinth-child1">
    <w:name w:val="document_address_li_nth-child(1)"/>
    <w:basedOn w:val="DefaultParagraphFont"/>
  </w:style>
  <w:style w:type="character" w:customStyle="1" w:styleId="documentaddressli">
    <w:name w:val="document_address_li"/>
    <w:basedOn w:val="DefaultParagraphFont"/>
  </w:style>
  <w:style w:type="character" w:customStyle="1" w:styleId="documentaddressliemail">
    <w:name w:val="document_address_li_email"/>
    <w:basedOn w:val="DefaultParagraphFont"/>
  </w:style>
  <w:style w:type="character" w:customStyle="1" w:styleId="documentaddresslinth-last-child1">
    <w:name w:val="document_address_li_nth-last-child(1)"/>
    <w:basedOn w:val="DefaultParagraphFont"/>
  </w:style>
  <w:style w:type="paragraph" w:customStyle="1" w:styleId="asposemld8header">
    <w:name w:val="aspose_mld8header"/>
    <w:basedOn w:val="Normal"/>
    <w:pPr>
      <w:spacing w:line="20" w:lineRule="atLeast"/>
    </w:pPr>
    <w:rPr>
      <w:sz w:val="2"/>
      <w:szCs w:val="2"/>
    </w:rPr>
  </w:style>
  <w:style w:type="table" w:customStyle="1" w:styleId="topSection">
    <w:name w:val="topSection"/>
    <w:basedOn w:val="TableNormal"/>
    <w:tblPr/>
  </w:style>
  <w:style w:type="paragraph" w:customStyle="1" w:styleId="documentparent-container">
    <w:name w:val="document_parent-container"/>
    <w:basedOn w:val="Normal"/>
  </w:style>
  <w:style w:type="paragraph" w:customStyle="1" w:styleId="documentparent-containersectionnth-child1">
    <w:name w:val="document_parent-container_section_nth-child(1)"/>
    <w:basedOn w:val="Normal"/>
    <w:pPr>
      <w:pBdr>
        <w:top w:val="none" w:sz="0" w:space="0" w:color="auto"/>
      </w:pBdr>
    </w:pPr>
  </w:style>
  <w:style w:type="character" w:customStyle="1" w:styleId="sectiontableleftfullspacecell">
    <w:name w:val="sectiontable_leftfullspacecell"/>
    <w:basedOn w:val="DefaultParagraphFont"/>
  </w:style>
  <w:style w:type="character" w:customStyle="1" w:styleId="documentheading">
    <w:name w:val="document_heading"/>
    <w:basedOn w:val="DefaultParagraphFont"/>
  </w:style>
  <w:style w:type="paragraph" w:customStyle="1" w:styleId="documentsectiontitle">
    <w:name w:val="document_sectiontitle"/>
    <w:basedOn w:val="Normal"/>
    <w:pPr>
      <w:spacing w:line="360" w:lineRule="atLeast"/>
    </w:pPr>
    <w:rPr>
      <w:rFonts w:ascii="Source Sans Pro" w:eastAsia="Source Sans Pro" w:hAnsi="Source Sans Pro" w:cs="Source Sans Pro"/>
      <w:b/>
      <w:bCs/>
      <w:i/>
      <w:iCs/>
      <w:color w:val="000000"/>
      <w:sz w:val="32"/>
      <w:szCs w:val="32"/>
    </w:rPr>
  </w:style>
  <w:style w:type="character" w:customStyle="1" w:styleId="sectiontableleftspacecell">
    <w:name w:val="sectiontable_leftspacecell"/>
    <w:basedOn w:val="DefaultParagraphFont"/>
  </w:style>
  <w:style w:type="paragraph" w:customStyle="1" w:styleId="sectiontableleftspacecellParagraph">
    <w:name w:val="sectiontable_leftspacecell Paragraph"/>
    <w:basedOn w:val="Normal"/>
  </w:style>
  <w:style w:type="character" w:customStyle="1" w:styleId="sectiontablesectionbody">
    <w:name w:val="sectiontable_sectionbody"/>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sectiontablerightspacecell">
    <w:name w:val="sectiontable_rightspacecell"/>
    <w:basedOn w:val="DefaultParagraphFont"/>
  </w:style>
  <w:style w:type="paragraph" w:customStyle="1" w:styleId="sectiontablerightspacecellParagraph">
    <w:name w:val="sectiontable_rightspacecell Paragraph"/>
    <w:basedOn w:val="Normal"/>
  </w:style>
  <w:style w:type="table" w:customStyle="1" w:styleId="sectiontable">
    <w:name w:val="sectiontable"/>
    <w:basedOn w:val="TableNormal"/>
    <w:tblPr/>
  </w:style>
  <w:style w:type="paragraph" w:customStyle="1" w:styleId="documentparent-containersectionnth-child1scspdiv">
    <w:name w:val="document_parent-container_section_nth-child(1)_scspdiv"/>
    <w:basedOn w:val="Normal"/>
    <w:pPr>
      <w:spacing w:line="400" w:lineRule="atLeast"/>
    </w:pPr>
  </w:style>
  <w:style w:type="paragraph" w:customStyle="1" w:styleId="documentparent-containersection">
    <w:name w:val="document_parent-container_section"/>
    <w:basedOn w:val="Normal"/>
    <w:pPr>
      <w:pBdr>
        <w:top w:val="single" w:sz="8" w:space="10" w:color="000000"/>
      </w:pBdr>
    </w:pPr>
  </w:style>
  <w:style w:type="character" w:customStyle="1" w:styleId="documenthilt-secpaddedline">
    <w:name w:val="document_hilt-sec_paddedline"/>
    <w:basedOn w:val="DefaultParagraphFont"/>
  </w:style>
  <w:style w:type="paragraph" w:customStyle="1" w:styleId="documenthilt-seculli">
    <w:name w:val="document_hilt-sec_ul_li"/>
    <w:basedOn w:val="Normal"/>
    <w:pPr>
      <w:pBdr>
        <w:left w:val="none" w:sz="0" w:space="0" w:color="auto"/>
      </w:pBdr>
    </w:pPr>
  </w:style>
  <w:style w:type="paragraph" w:customStyle="1" w:styleId="documentullinth-last-child1">
    <w:name w:val="document_ul_li_nth-last-child(1)"/>
    <w:basedOn w:val="Normal"/>
  </w:style>
  <w:style w:type="paragraph" w:customStyle="1" w:styleId="documenthilt-secpaddedlineParagraph">
    <w:name w:val="document_hilt-sec_paddedline Paragraph"/>
    <w:basedOn w:val="Normal"/>
  </w:style>
  <w:style w:type="table" w:customStyle="1" w:styleId="documenthilt-secsinglecolumn">
    <w:name w:val="document_hilt-sec_singlecolumn"/>
    <w:basedOn w:val="TableNormal"/>
    <w:tblPr/>
  </w:style>
  <w:style w:type="paragraph" w:customStyle="1" w:styleId="documentparent-containersectionscspdiv">
    <w:name w:val="document_parent-container_section_scspdiv"/>
    <w:basedOn w:val="Normal"/>
    <w:pPr>
      <w:spacing w:line="600" w:lineRule="atLeast"/>
    </w:pPr>
    <w:rPr>
      <w:sz w:val="20"/>
      <w:szCs w:val="20"/>
    </w:rPr>
  </w:style>
  <w:style w:type="paragraph" w:customStyle="1" w:styleId="documentexpr-secparagraph">
    <w:name w:val="document_expr-sec_paragraph"/>
    <w:basedOn w:val="Normal"/>
    <w:pPr>
      <w:pBdr>
        <w:top w:val="none" w:sz="0" w:space="15" w:color="auto"/>
      </w:pBdr>
    </w:pPr>
  </w:style>
  <w:style w:type="paragraph" w:customStyle="1" w:styleId="documentdispBlk">
    <w:name w:val="document_dispBlk"/>
    <w:basedOn w:val="Normal"/>
  </w:style>
  <w:style w:type="character" w:customStyle="1" w:styleId="documenttxt-boldCharacter">
    <w:name w:val="document_txt-bold Character"/>
    <w:basedOn w:val="DefaultParagraphFont"/>
    <w:rPr>
      <w:b/>
      <w:bCs/>
    </w:rPr>
  </w:style>
  <w:style w:type="paragraph" w:customStyle="1" w:styleId="documentulli">
    <w:name w:val="document_ul_li"/>
    <w:basedOn w:val="Normal"/>
    <w:pPr>
      <w:pBdr>
        <w:left w:val="none" w:sz="0" w:space="0" w:color="auto"/>
      </w:pBdr>
    </w:pPr>
  </w:style>
  <w:style w:type="paragraph" w:customStyle="1" w:styleId="documentparagraph">
    <w:name w:val="document_paragraph"/>
    <w:basedOn w:val="Normal"/>
    <w:pPr>
      <w:pBdr>
        <w:top w:val="none" w:sz="0" w:space="10" w:color="auto"/>
      </w:pBdr>
    </w:pPr>
  </w:style>
  <w:style w:type="table" w:customStyle="1" w:styleId="documentfontsize">
    <w:name w:val="document_fontsiz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c50ef8b4-dab4-4e1e-bf4c-278eb67b2b15</vt:lpwstr>
  </property>
  <property fmtid="{D5CDD505-2E9C-101B-9397-08002B2CF9AE}" pid="3" name="x1ye=0">
    <vt:lpwstr>zGQAAB+LCAAAAAAABAAUm8VyhFAUBT+IBc7AEhvcddjh7s7Xh2xTFJUn95zuUPnALIbD9BejCJrEvx+MRlGS4jCewiGWgigfcCbzEOj5hj7C8SmJrrSha5LhGVcLDzpZ8AnQDj/9mEk26h59mC4TYR4QNjhX+nR0hZUTdcjADyACu/0Yodwriz1EF51KtiNORHG72khTKBTMIjnN/EQuCoSRLE36UjIaLn5zda4Zpbd/4aRGdh/hHMNM4B4gnS+</vt:lpwstr>
  </property>
  <property fmtid="{D5CDD505-2E9C-101B-9397-08002B2CF9AE}" pid="4" name="x1ye=1">
    <vt:lpwstr>pliofLXJiZZXtunip3l+f2A3DkCIh2E5X9Dl0b/tykiAo2F10lRwvPKzvlvgGY9wUc6DZt3WxmKyTnF4BV/9yvI5eH9LxUdi8xhmyNSFlt09sr1+ROHCWX+5J24TniyyP8FVoA74YIjXg1u/TjhEqvVYwJetwBeRtC985rx6g7jtIRe9LajHWFJVyzM/9TPN9+T+2iba94UxbKTINFjKi1ugs/bKrKBGOOyZu4asU2hU1lts0IdJ48qM/aRyD6O</vt:lpwstr>
  </property>
  <property fmtid="{D5CDD505-2E9C-101B-9397-08002B2CF9AE}" pid="5" name="x1ye=10">
    <vt:lpwstr>Q0J7obgniDTQiks2O1ZB6eU1/ya8Aq7R9b09Tis16vxQ/2SKpVD8xB/ASP57frknzUQ8HNHmcH6+TRYlMYDbe7JDlndHFlv6zp3EwbyQS4+/2UzWhADjXdp0LUEfqxqI2l5ORR1Jaq91Uww6dGeIejDMmSne8LKuSTsNqV3ilLLtuU85qdlCQ0aeaHbDsktVeUM5YJWLITYySMdC040faAR8q0a4sw7t3i88E2B8aoFlpJw3/8Sx+5wA4IppAVN</vt:lpwstr>
  </property>
  <property fmtid="{D5CDD505-2E9C-101B-9397-08002B2CF9AE}" pid="6" name="x1ye=100">
    <vt:lpwstr>x4Grm5P1ylhHzbPKSuvE4Nkk6sL0tuGkGqBE7sXvrmFpRVaGKuZOzywabMpfOdr1a3rNvmCXTY4hQc/txIqhvnv3dZiApdPk+6tmzn4bDViaXuuA3+rrcGzIO4TROJcYOj+5T1tyvM0YtUkz82kAFGHPmmroqyd06hxiQ/RNnn8E+XF0p3jLBfDp6NWrcWFl0EoAuMWVc+uwaHzpeFCL/bDtAQ27FAWipaoheGdL2RCS+uJJ+lf9umsHn1fMNRm</vt:lpwstr>
  </property>
  <property fmtid="{D5CDD505-2E9C-101B-9397-08002B2CF9AE}" pid="7" name="x1ye=101">
    <vt:lpwstr>sXjgjP2PgBmO+koiCAKiIs8G3PtuLNONfhkUMJoichhvF0ItEhxNx+QxZKEoF7JixwlYbsHqa7W9N5JZEYjhF8w06EARGi4BlacDI4dc26JmiVnMQwMyAERgavRqPmg9KR+ggSIZ9NrOwTE5tGt0kOU5Y80IZqi/hoxTAMjgkashHPkK6kFwPmM50ghiBRGOyD0XwxdSUFPeYRu/fkl9g8Ciln9IEqbAjqdy67t5Hqp58GdAEtGCG99UC5AnVaR</vt:lpwstr>
  </property>
  <property fmtid="{D5CDD505-2E9C-101B-9397-08002B2CF9AE}" pid="8" name="x1ye=102">
    <vt:lpwstr>bFd1QylE35lmf6QvrUw5emCBCO5pk3L5toFHXmzm1VxM+DMxj/wDLBBcY6Pr+TKTrs3381Pq/HzGQAAA==</vt:lpwstr>
  </property>
  <property fmtid="{D5CDD505-2E9C-101B-9397-08002B2CF9AE}" pid="9" name="x1ye=11">
    <vt:lpwstr>N4CXCmDDe3Qqw8ZOkaPRdf7Q3B5RV8vvDIQAR4R/BdN95O7cPbNLDNReqvS4elRjcx31ASMpuIHkFe6R5K23mZ8AZf+QFBKh/udhAT1mJAO+TdORzAqdJ041fpHMyB8YNDuJbZppMtUFkt2LB4BNsVF6Y4Zkb/j90YCxBsDFv7dFpPpPyKmYKoAEYkovy3adUzO5KSc1N8gcXMKgEXcvf3b+8pOkf7k4jd8zkfGVizlpON+Hv4IeFB6UaNckotW</vt:lpwstr>
  </property>
  <property fmtid="{D5CDD505-2E9C-101B-9397-08002B2CF9AE}" pid="10" name="x1ye=12">
    <vt:lpwstr>bVZB7OQG+C/HgJU/NwYigt+aW9fpZ+GiRxZykVrvAkhpMvclEspBBOaiONBRANVI5z45yncIMOLJEN1+nv344folaBoYU4dFE2qhNw+zAabCO8w2u96/aGXtoFCGm1Ri/RxcStoPNVHvKrIRvjODM8ktIeCiLM5di66Z884+ufH5KSL145xu3VDqsYUj9D6JDrJbGZyLmNVPMH3uyuOxDID1xpkdJE+Zyrm8xSCIWrXfJelH5hLnYXoSjojlLV/</vt:lpwstr>
  </property>
  <property fmtid="{D5CDD505-2E9C-101B-9397-08002B2CF9AE}" pid="11" name="x1ye=13">
    <vt:lpwstr>wx5XbXRkautaht/BiR0cLO9IiKDlhn+B+QRhYia6IeUIBIPDeykvJfr+vYLCTX5V9+/vksT4IO1qVUNvr5YcO/eG2J19mp4KC+M22OQBo0Ojofbd328lBOsijEdDS6ScQ3Bs17wuTXftZGtHg6LZ7+UGf9GRgtpF3+xrs6z0hEOyGVHBoPfjZA44TPlFJT34IWkNM7Y/Sft/UtVu/qZsMB9nswRq2yOODod2wctoDAJG4Vc3ku2haNvbiHesWpB</vt:lpwstr>
  </property>
  <property fmtid="{D5CDD505-2E9C-101B-9397-08002B2CF9AE}" pid="12" name="x1ye=14">
    <vt:lpwstr>ABHat4TB7LD2MmWjjvAdnnrziGGUL1phVW5+JX2ijMaRe/4QL6wql73ZdsCivbYR4wnsvMGawynSBSg3WmFdHHnO9n8bzMpZxvryHvZRuenSulNyNurvr8EDqVcZvNRmuYSf8+XHrLaXov7el2FwHlcK08tog/uUealt0yPgnY9/EsN99qntxFsy6/+VK++yMU15tgotb58gvTDm/pLbuRrJKbsvh4xQfJ/UaejPskntpvlz3lFOXZBZ0oktneR</vt:lpwstr>
  </property>
  <property fmtid="{D5CDD505-2E9C-101B-9397-08002B2CF9AE}" pid="13" name="x1ye=15">
    <vt:lpwstr>kzt3K9RPK8WCoXDKbmK+kkwyF7HskkqxjCqe0v4fcDlZp0Kxv3AktgojEYnqBDE+b21MYhvFGirrhMNe1IQAVUcEtZho+N3gY0y8fxmOe3Nu8KOuDBiqn5NIoZ1x3i9EoE9WIoj0nHk8ebGpyzykgyWOrm9VTirI4sGhiVdNMOdQN1prdYL4PKRBuvZz/kTd613HnPL9tFfhjp8YC1hJS3BUQQ5ZXL4AA7qpQ+RLvycPHzRZBt0jVludNNLxM66</vt:lpwstr>
  </property>
  <property fmtid="{D5CDD505-2E9C-101B-9397-08002B2CF9AE}" pid="14" name="x1ye=16">
    <vt:lpwstr>tCygw/6HpQOxIjzOtnErsgQ2nskAoPFd0q1o7ieV5yXwZ0IKFa7LCfSWkkwvBue93Ku9t4hyIs4IXJ4Hp1BnTLxMRJI/gpmpcj66kHV7iTcJJoi0tdU8HLLVN9JjGwEQ288Gu0f8NiY0ECRA/ROLxJPcsVdrUMQiph7uA4sQTuad3xd8A+4QjLnaFFqd34AR1fYxCFhhhG3bgvYU4Yr1CahoZnd789QbS/LLCKzIFsJaLkdDJf0s7M+vMnX4ard</vt:lpwstr>
  </property>
  <property fmtid="{D5CDD505-2E9C-101B-9397-08002B2CF9AE}" pid="15" name="x1ye=17">
    <vt:lpwstr>56o9I6hMmR8Rv9T1CujIMLx/XKCd99lVKmmSChbwOZ7RDCCji2yRW3CUg47y+zot0sYfnkRllnOZ+DkzHVjQQQIsdO4caoq+XEG1s74d6AUidquAN0xQNAMxV3ANsxe2O8HgtHAu5YI+v4n4R9MZmOx3D9MPDpVm8R1cnHUuSDJoNWxtig8QZtv3bAwyqQm15ssyqdmMYxaAPfH9UZdTU5v86gcg/VcH/7IxqlBmRHBzRwt8sXarNWCaXv4gcMh</vt:lpwstr>
  </property>
  <property fmtid="{D5CDD505-2E9C-101B-9397-08002B2CF9AE}" pid="16" name="x1ye=18">
    <vt:lpwstr>z98VGawp5GAa9TSPjBaQIvRElcYCaoiOk3y8LjYrCaEkirQB9F1Eq0FT4QQovJRlvDrkEm+KK5E6Nys5e6fAHHA5+/9OohVV0rzcjZik9miv/kFma/8jm5c1ZtXwmUlTJMc1R/NivuKwb73PbtaruzYxLLVqBX1tSHj3CfbSy+dsaUQz8kmMaUbzlvY3liTkGG4CXgoniS5ZVYW7KYpaoPq/Yzj0gGsIxix3eMyE8X42plBRAwlJP9BOm58MXAo</vt:lpwstr>
  </property>
  <property fmtid="{D5CDD505-2E9C-101B-9397-08002B2CF9AE}" pid="17" name="x1ye=19">
    <vt:lpwstr>L5AWs6X2yhNSUlMOnqMS5pWnXgoF6CIgfhyBL2xmS7qqyuZZ/61ce42Feh3EnvzGy7QjRBCi4qC+7Gq0I86P9IbDvLcLx0X8zmiXqcJDx14AX1FkiKtXsIVN6LrfK54PXWGatupBZz8ly81qptQSewRkf1ykstUrHH80A98MT9Su8OHuBa81oLDDc/pwXabyFbDOY3XFaEpgJ1VTsuDXeNt8ngpgTg34FXxphmMAB3NO6iiK0SwgOSXnVyVTNpc</vt:lpwstr>
  </property>
  <property fmtid="{D5CDD505-2E9C-101B-9397-08002B2CF9AE}" pid="18" name="x1ye=2">
    <vt:lpwstr>LYwIyzfmBwQdqrdPSJ+NAWT1caYe6K4EtbfKP2lVjbRZuiLmWstLTGnTFevQ0XXXk0lG7m9X4MQnX/NXaBs5DILGT+yfqtMkf/mCL8Gp1xR36ruIKFDTD572ARPHjo+MNPLdE00EfExPAXhg9EX1MJXp5R8RBBRD3p5TGty4cy2ASDIL010Xf4WT+6NLuU12r5uDOpydKUaBbLZwgqBhg/9JqNqbDA1hgMEDdC0z06rss2trLBe+GA70uqDqCSk</vt:lpwstr>
  </property>
  <property fmtid="{D5CDD505-2E9C-101B-9397-08002B2CF9AE}" pid="19" name="x1ye=20">
    <vt:lpwstr>6A/yvk3cBhJtafsFF8LE1li3tJOWlne91LzmaXplzuzdH+UGEfgTj9p6LpFi797t76D6AAZu9DA7i9olDulwGW+roQ8nVii1GidViMxGVOxQfnwCdQwHH6oXTPrrbVnUx4KpQaXx6VXLNWAFFvNbgn5k/rRxYkE/bi+JTJzUuGuMmU/5CWCDqtu1/E7ygMQwSCCjNoa+y24zDUWUo56T2ZyIucOIVS0epGvQOYx247Wy6C/8Kn4yivhd7hnYBja</vt:lpwstr>
  </property>
  <property fmtid="{D5CDD505-2E9C-101B-9397-08002B2CF9AE}" pid="20" name="x1ye=21">
    <vt:lpwstr>nIwdl+27+WcQlDFP74IekUtTQlINUuKmM4zfeXpGiqS2KH7/drlOx9G4/HWFsIx7aDOaFkdTbkHzSKqdZGy2wQZZsV0fRPTz2z4XLDNnaFhk1DPFdBhBXQWn9vAGf0BUHlNHaUkWCfutF5eMkgUcXWWmWiyaguVeRbAaMRh4Fg5Yg1YvC19cxR4qHGW1DP1LgOW/xtup2lJBjHT2CNfYZPRyYZ/lj75LoVelrbcgSqpghNb+ZM8419UwAoxMx3C</vt:lpwstr>
  </property>
  <property fmtid="{D5CDD505-2E9C-101B-9397-08002B2CF9AE}" pid="21" name="x1ye=22">
    <vt:lpwstr>G3lN1ZWNDNm/cP5o16Sthz4auPXzgsw9n4gZ5ui3l6cXav29rhNDwlIKNzuVAHfVPJ037SLQfMFpL0GUM7VqpCzOMvV12kph4s3Q26iyiEuqjDBfzEqvELk8piZxrpLKoq2w7/Di4tx1eaQKvipIglyFI82Vnqr3hgO9LXBjy3QkQEOQAEAx0Vi2HgM+vSRvScFGifGEn1QXVqpXiUbn+zVC9m34nbWXOHN5tU0JWwCEdjZp1HBUW2/K3FupwJ+</vt:lpwstr>
  </property>
  <property fmtid="{D5CDD505-2E9C-101B-9397-08002B2CF9AE}" pid="22" name="x1ye=23">
    <vt:lpwstr>lP4xeVCy1j8qtxpcJ2sKhN4RSZ83PMyPsiu52ymOL35jXZIDGZkYZvpQ0Z6xZ9nw6zAOvxbOHZGfvcb2HqCy61h6I0Bo3MwURaUoRyCZKe9yhqUfqaMaoYPDrNyvcx0Nxd29rSADirbLDZTVXT7++Vxpyro0NUAlKLDwjgzpe1Pq26frF6qb4Vjn+9UEjWmNU4uTQw88iWoCXdattAJud2SnOUKHJnVEhoXjIfpRpuasryGHK6Hjt/zU39/Wfbg</vt:lpwstr>
  </property>
  <property fmtid="{D5CDD505-2E9C-101B-9397-08002B2CF9AE}" pid="23" name="x1ye=24">
    <vt:lpwstr>txzZKJNHPUAxYkKSNPcyk42wwZhSBZso4Dmxw4WpdnWWalOjZ4ltd0aJoufEsc4lY2eQaL44o9+IYZI2dBXOtgw04PjhDle+YdY5MdFJPiV3MaaleE1DU6ngMOjzHomKst6YE7VZA6P5wFg6yWYCLFucjt9cRK4uwRwrz/jD3tahGxMhv501CTOLLjWt1Hix2qKbV12TeH2UdbHWkyHnOWx3yGPUH3PlAxgNF3Cgcek4nDVICJtJsbLWS5rf7oV</vt:lpwstr>
  </property>
  <property fmtid="{D5CDD505-2E9C-101B-9397-08002B2CF9AE}" pid="24" name="x1ye=25">
    <vt:lpwstr>cp/axLBXfPi5lTJKALxjtAcCbNjH9aE2Pdw/86aIhRnJf89/SXoEuAOMlTw+ljrOt82xm2LBg/shnnewYmOM3DeAQFm7dbu1S6s6NbrTC4RRRVScGStsTD7K6RhxSB0AbfVml1bofPd+rX5pB6qbaJJQ24lS8sv2rvzM1xlMTnjtHBD5yloNvV31CwqXYor/PF3TN6BRj9Vp/L6iN8PyB5Wb4Lrz7tdE+l9FEwCF0WVNVx8+QAPz9fn2IsvXw0Q</vt:lpwstr>
  </property>
  <property fmtid="{D5CDD505-2E9C-101B-9397-08002B2CF9AE}" pid="25" name="x1ye=26">
    <vt:lpwstr>93x7nF1w+Kk4Dd0L+BzDsrE+3rVvAQJbjFirz2bYyd+EWm2Y2/K+p7LA32XLH7v7P87bZYHkquKSuJfRkPIxMbFAKlqfnaduJS8V0ufEuSRZAkaQQafCsQQ0TsWi0j1WjejLrKFM4AsyqSC7+SuN8clbdM1PGLojXBS3MHyCG/h4qy8EudxhsNLf9MCCV9VFLJz3dsNG7XHjvjyN22DnjxtO/HGoQqwVneeCqiR4v1wN2p7eBvFRPjZ4SrGoh2o</vt:lpwstr>
  </property>
  <property fmtid="{D5CDD505-2E9C-101B-9397-08002B2CF9AE}" pid="26" name="x1ye=27">
    <vt:lpwstr>Dbw/eKzY5S08lmVkxZzorqrt8lkQ4KN8UMk1SV+YQxm+a5Pr4o7//80V0g0oOX8TjDdxWV4E5+eQhwd1XgqwaCZhJBb/NUZ2eRgNThWr8A63jPpSmOUT0cD0q9WEiOu3PsonEvlq3VZldtInKoFgWNQDn72EO0oFDDqP2oLpstoKdb41YeKlwFmQceLEAd3KgTjOxMISLNCOpjOKTUbpwhEukOH8fMaySfxfkYwh/49oxBbz0R6Kbo2VKB4aSQO</vt:lpwstr>
  </property>
  <property fmtid="{D5CDD505-2E9C-101B-9397-08002B2CF9AE}" pid="27" name="x1ye=28">
    <vt:lpwstr>O3pZHD6jIHrLX6xYgul3eLfL+bLlKDjsYp0PSIVcR5xVCT5y6QG5BQERyiq1/KhgVAg0x6HiifxjAQSVKjbDFDtjB0Hc8x1cOGb3g0GtphYT4eKouNRMwIo/ePEDudKcyEpCoE2P0J7AtQeHA2bsveLHiWvtyQpN1ebhy2lv/wzHGtRmeLzKE1NaBgxRALCaYIJmABy6r15976KFvgh4qcYy2TQ/X/1cVlKFADg+VuX+GIjuE1HpXjfS00MBjzA</vt:lpwstr>
  </property>
  <property fmtid="{D5CDD505-2E9C-101B-9397-08002B2CF9AE}" pid="28" name="x1ye=29">
    <vt:lpwstr>rb8FJG1qwJ5h1bD6RAxtgRg+HwaLOQkN+NlvzFMpnibSrOkxw+EiEJF/rPLQqQR6XZX8wwXpXPTJHftTr11WflT4mJxSqA5lgi4Rc8jJ5Gg6cn6n0vsaAylGPL0GzyZ1ew3bkCx4NtCMUnwzqdoLVhDTeaR3S2U7jMTmWk9HT0iPzqxa+uPZBHT47P5RwDm9xwz+Du+abbiZpCiu+ERBUI5PbJyhLOHldC9eJ+jBggaLw9xjeR8rIow26Zurfj1</vt:lpwstr>
  </property>
  <property fmtid="{D5CDD505-2E9C-101B-9397-08002B2CF9AE}" pid="29" name="x1ye=3">
    <vt:lpwstr>8q0TDjcwkU4CaRQ+TK+Pt9re1McGjnkVLOh+baNNPQJzdJm7h8C4ILwmcID52J16gZmei/UoxdMB992tJKzq7rKobiGGbDnMkgdNttthfHpN26on8obdxYPmpN+VpUwaPiEPYCwoQn2IhHYFiD9Gj4wuO1Ne1MAQ4m4dZ2yx85XBJNsA77pvCCHZzu84xgEahTE8q1MlgsBbNx/E3FqCms078FDOjqqbOtFCL+4UkcLuizZNqVD7vXuzO0XYJJz</vt:lpwstr>
  </property>
  <property fmtid="{D5CDD505-2E9C-101B-9397-08002B2CF9AE}" pid="30" name="x1ye=30">
    <vt:lpwstr>hJKbHF8FVl4gOhPg1mvvY4FOIdpB91puZXyjz66H3KSl/SpOCIOaqpYS92K3RLZROKCPlvWy+jSJeMCIGvGCsWBuEb6QLGF/jE8n7kDDPfERtufFEYx9n2wZVyBrwohOfQQWDfsZHePHdelADUiejJaYWdv/N2Fd51wqsysDISm/TAX22t1v5o+q+fGcGozrRYRpMYu2zfCoaqnev+xeDNKFN9BHgeoTB13ALwXCx+xZPumMXPHHS/nM7Bi6+6A</vt:lpwstr>
  </property>
  <property fmtid="{D5CDD505-2E9C-101B-9397-08002B2CF9AE}" pid="31" name="x1ye=31">
    <vt:lpwstr>kOJpG5YJc8C7EbLzpTtt2xaQBrqhywlAhw812cNYu5r6JNRJiF077C6Xo1bvpkv4JaKLpFPxmmXJEIX3Wfk5El755vEmLPJlLEC5shW0gV4H3NTJ/HqNKILa1EHJTbY84XKThty9TuM58bwvzY0ylC+Qj/5gF/vA0064UZxQYLIC9EZlee+YpNggmMBncpfIQ84B/9xsttO+qJ9Mbqnoz06b3djQaoDcvIJ9bI9Vhn5CHmca/0CXh4Vd+wx0UUV</vt:lpwstr>
  </property>
  <property fmtid="{D5CDD505-2E9C-101B-9397-08002B2CF9AE}" pid="32" name="x1ye=32">
    <vt:lpwstr>NZYafW/PPVrUuRa+OI+PgPPyXiXV1DxSHum+YyJ4CgJkmPVf+wH8oZG/3WIoT43cRLmAAcLpDuF82s+N+PmQrRh5VUYkJj2Fxd5x05LvJpjAOOeSIUpYklbrrXI8bHD1jYZ4V9yfzkAVLqkrXwrmhBe6FGrf2UPL9v6JD5Zjl/kgdDYQjWg5bMKmodmGR2n9QIOeeqfN8QkiWtL0uqMyCaUa+rJ3qXja8ErsFc8kj4eOrgI87u/520n4BEHWerA</vt:lpwstr>
  </property>
  <property fmtid="{D5CDD505-2E9C-101B-9397-08002B2CF9AE}" pid="33" name="x1ye=33">
    <vt:lpwstr>5P6eNa9CPdEgiOHC3Xx+onxgtbALBgOLSkEy5GgHbD03TKibbZx+jyGuS5yOCv1NLcJyRfnteurf/0zyTZS/k3aDpW5d3xwVWLLeHJBwiZ5KJ/0FSZHxBAEYwsg780SXEb2tfNn/D0MFeRQ1dSnx1GBInCiLALrXMh30YxzrPayEQ8URCNw/cb+o4H+iavULI51qa+r5Ix8mzENTExwue2kw14BEqC87yM4mg85SxHNy0B+dz+40e4tnM4/xaVV</vt:lpwstr>
  </property>
  <property fmtid="{D5CDD505-2E9C-101B-9397-08002B2CF9AE}" pid="34" name="x1ye=34">
    <vt:lpwstr>TuOfo8FAnTpgrFaNLgVT4I7SDrgvSlkYAargqtGGn6ZMEhU2VuHq7TNTG3cQYtVm69FxbBKIlGnGWeH/sSRw9x6KhmzkfefhcWdMxqa9HRhRttVEIqxJRiK8mb0ONMP9WTMPLUCKUKrtgqg8pNpklY6GIheNiJzUxs7QWUxodP+AOo1UbpA2JiizgIqN6p5LjOnJZv5/e+NT3hRzFEWF6/EXzGdAp6mlKnAc4NYoUn32YR19tyWk9XPxUIpdoec</vt:lpwstr>
  </property>
  <property fmtid="{D5CDD505-2E9C-101B-9397-08002B2CF9AE}" pid="35" name="x1ye=35">
    <vt:lpwstr>yMZlGp+3d4jsroXDxmxVd9ZGQ415QPkYLYkuGokdbHnBjU3QTF0ayAVSuE957NEmFUC9pl2RXfbe5Gacj8uEkILf+0BeNvMpOzCu6uY+VgD7CvhT8Vco6vZaiBb9SXuB1+dDJr8Eo1U1+FX1ZNac9vfX8AbuuMDnpxRAL/goJLAtpkWmEAUSOWS/wnQpKSVwxgE5WfZZVRFex8Mf7HQSNSFRKpG1T8/Xg0LHxs+zPSEJw3LdwNtxKYTT90rSCq3</vt:lpwstr>
  </property>
  <property fmtid="{D5CDD505-2E9C-101B-9397-08002B2CF9AE}" pid="36" name="x1ye=36">
    <vt:lpwstr>WvxKj6PxxLJjt9ZIIt/W1KV6PV1s3tj0nwTVQ/v8EkuikH0xBzzD/HgXXKi7Yd1U056QR+Ec5hiHCl4FFzTEB6ziAw98rupfYXp9gZrYH/AZVzq8aC9qQEQta8kUaq9rLZJgnZSV0/KGzi78TtjHDpC77X6Jssus06quPNbaYvOgnMRzq6scFquAGlPtc1G5tL/MdNSS+PObVDmnsEETWIGDSdun15Q2QSakivPghOjEDwd3bUlcyDOdWtRmrQF</vt:lpwstr>
  </property>
  <property fmtid="{D5CDD505-2E9C-101B-9397-08002B2CF9AE}" pid="37" name="x1ye=37">
    <vt:lpwstr>RiiF16GbEU7gaoWcpsRTe7pMDKANQqhvQ8099Z7hpKkDoZ4AKv11QBikZP3jPnM5Bo1XSQmQ+z8s7oB7anukhyBcTe7H5VDjg5OqJVZkUs1xKYjsz8Ma3BTyTuG6XcqY4zV/PszkOWDGoodnG02uqKBr/Yftf8DUTdk4q8kKYt6g0NpCQPnUONHbeSBHEHwgL99AwJYGV5k2muL+apROAy/gVAkH6lLv4WPFJXjBV6dpA12+LiHIWyu0ngdikoR</vt:lpwstr>
  </property>
  <property fmtid="{D5CDD505-2E9C-101B-9397-08002B2CF9AE}" pid="38" name="x1ye=38">
    <vt:lpwstr>gm+KKmgGuRLuWeRczLtYyod68cz8MBCCoi/x0xMIQ38wJ+wuSLC5VG0WEIP+d7m1/7W+4+O4KPBX2GosWW8GNnY3iQ7XWs9fgtgl9t64A3317m4Sms6ZTd7RGVZwggc/s5IuATH6et6jKJt/5Gd5AKjNH5War7JTbF9cOmJZ3CtkSe0Cxzv2YyaYW6zc+0bSaMeIjtqrYbULzneusM5lN5H0vbBkPSHxxBlfw3YGHXmTsL+LwDxpV5NGwG46UD0</vt:lpwstr>
  </property>
  <property fmtid="{D5CDD505-2E9C-101B-9397-08002B2CF9AE}" pid="39" name="x1ye=39">
    <vt:lpwstr>Q2I+aTDPMhP+dPIDo8nKPoeuXGlP6JNTme1l9hWUU5O6SK4vctMemZYiss1EG+emDxQwkSXtPUf6evxkyBlfJ3O86WZOjeijWaSOO99jN9r3Te63x7/Y6Wga+4mCnTaLA3KaCohrzSkdeLaAq7sOKAS6bX72zba90e2alXPMtP7OJerakWUnH2LmTqiMJVW9CET8XSBVA4LKldBk7VHHXZHlxIPltuyfLifOTPxW9fLXfDejF7tQD4E35GZI7Tc</vt:lpwstr>
  </property>
  <property fmtid="{D5CDD505-2E9C-101B-9397-08002B2CF9AE}" pid="40" name="x1ye=4">
    <vt:lpwstr>3IKloWmVVMTMSPDB3xMAb08bGure7h25UcyFbQCWF/U5kHT27HjskGqJDNxNRXBg9xZ2HG0JD4CQA+LMtdZXaeBQ99haGFPS/IZThA4tnd/P411maym3UdZvv1Qq5lPyvgRZHsAc73k/qbiTC5WoSQrLBrXnHUaQCmn1oJ72EPXM/l1KOAD5INdnYhnt1hlwYDsJefBVf9/dEVRBzXq6B3im0m8iukEQM9C2PI87F17ziYYcSFGlnwFJs9/iIm+</vt:lpwstr>
  </property>
  <property fmtid="{D5CDD505-2E9C-101B-9397-08002B2CF9AE}" pid="41" name="x1ye=40">
    <vt:lpwstr>/OKan783i2rWYAs9r8VSKmXd/gUpbmW33wQHd9g0Vjc0Vx2xM4Yq4tKzoNreweqXNqSjzCvgvDHbugxIUhf9tJbWeyqGRwn52OHUohH2U01EURiElrNXj5YGiT0RPFiYP+q+uUUlvPneWSImy5ywPXLYmeFt2fbn9Tq7azI2SUykDXob3PzjRj/N0Aa+0FvoxpSNADXQj304gqhmD3+0aH5VFA2zMDPaxsO1e7GRNHZ/uUzuFaftYQNlP/Yz8+3</vt:lpwstr>
  </property>
  <property fmtid="{D5CDD505-2E9C-101B-9397-08002B2CF9AE}" pid="42" name="x1ye=41">
    <vt:lpwstr>lmZrt2QEriwLpKT05jbbiKj+wPbFiriAdBgpL6wI6SpuJc9qPQJTl7UzLIuhrPhEHHMcHDGXQwW8zG2D4ydFGPZHfYoVEXXnV9ucv6ynQEeorLT4+TsASUn62viPC6+UY971+SG5zNnVSGAK3mTv19zA8M9w5wQWAheRY9V3McGNYtezD/2jWhHaOJL+qizykZisaLUb6GRHHcV0rdNg6lBOh6SEQ9FsNGeeQ+cOfP3bf4ZQcjm6aeBWs2EioBj</vt:lpwstr>
  </property>
  <property fmtid="{D5CDD505-2E9C-101B-9397-08002B2CF9AE}" pid="43" name="x1ye=42">
    <vt:lpwstr>h5dc/d/A5fUjPj5iK9i5Qfk4PuGgFTKDfpXjJ42qz7umU+ke9PV8NQQun+IK8WaIaRvaMZnRyiuocbI9IqzF6CGrjV+eFitTvmKAe2NCJONubheV/S74vWkPVe25XgPBF8Nfqkr5eRFBM3eAkoWp11LSh9ypjz7d2PngFBjygyO3Czr9DM8yj8XskerM66xrHk0uFg2mcH/zT+2+YOO1L5Fy00KvSnULn1btbYGwFqLS6/64mQvf3KWgDkS89fl</vt:lpwstr>
  </property>
  <property fmtid="{D5CDD505-2E9C-101B-9397-08002B2CF9AE}" pid="44" name="x1ye=43">
    <vt:lpwstr>E1mrd7DMkkD12eB8WYUjEe70CV8vH71qdS/YP7be+nbvwFYB+G+1yeIInVhPt7TLe9x+g5nSqTLmcKS6pIO6F381jHJUk6fZ/Jv7NMTmAYn1eIPrj4/i8KBgwt8bZS2t4nIwZ7n5zPTfv/0xcKefv1AMT9qT9QnnG7FeMMb1iW+mtDCpatE+Nep1uIzi2KBVcIG/PAwE6OK0wu2WbT01KPqma/PI+f+p/lqk2gEupIm1Zq/8P5hXLGxriV278GI</vt:lpwstr>
  </property>
  <property fmtid="{D5CDD505-2E9C-101B-9397-08002B2CF9AE}" pid="45" name="x1ye=44">
    <vt:lpwstr>f8t91EkcerOIzGB+74NUgTslHoHCNZeepT1Ny2EV3MXlx5ccsWzPJOoX9CvKlBhCF5NEjoFUT7FAfq13OS6UZDN8wVHlyRgLL6HawvvV1sSHkhVu3PQHhDEzBUIUfYGkWr9F473AMIw/ZlwgxzVdJDFbZIbmlyeQyD9dcPQwsxPfC/MpkupLhICzhJMj5w0+3HhYwmOmcGaoYMwkuwhFgq5UzkZ2NSfVKXDJHmYvQUH1gNnL/2NkNiFkYbCZiYC</vt:lpwstr>
  </property>
  <property fmtid="{D5CDD505-2E9C-101B-9397-08002B2CF9AE}" pid="46" name="x1ye=45">
    <vt:lpwstr>DKTOO0M7hIUwGZHQj7jDZizGKd5A7e55gONdPg9zlhr6F6k4tVYcA/jQDoQHvYMu9YZYB0Wutl0Q/u4jTsm+A2Q7rFjJ1b2XOewxeS+ZUYBl2vadncrwoSUa2FoRE/4XNviT9tjtcN9r7jmd+xGiC94fLJAodcCgrHphFqHGy2yhcm8kzXLEnzGFRZdVGlw9kjzFRHlpUvbxIf1nvGx1oJPl5b/zQ5gcEnN/2OaC+J1f1OcmDreZz6YZHohq9TE</vt:lpwstr>
  </property>
  <property fmtid="{D5CDD505-2E9C-101B-9397-08002B2CF9AE}" pid="47" name="x1ye=46">
    <vt:lpwstr>LR4Q6Hzk58o5rQpmOWbE4azUL3IMn2TOz5jHNo4ZVOgnNg8u+1FwykjXQO0WwMVHLSstydU4SoDAYBEXA1kcoHDheqmHq35Z0rdaCWjUQI32+ZNaWJcnRzveH7ZFB4+fbwk42JDTuE7eKRQ5c0JbfgjDfvzSf5W9pUPiWFvtxRdEFjsOlrVBnKwrDcrrMek+krKsLJmpeL4LOr4TYaD09iPEsP9ZlnUms1U2K8wEU3eXQWZkqftM/9fnKw4h6Du</vt:lpwstr>
  </property>
  <property fmtid="{D5CDD505-2E9C-101B-9397-08002B2CF9AE}" pid="48" name="x1ye=47">
    <vt:lpwstr>xHt7z3zYt6k16Cw6Lfb1lOx28IYot+PVYdxORdvYwGeJHghXgnwQHWhwMqkCnLQ0pbYHt2fB8jqxdYmGMwUjxKb3wIJH59MeyJePwL0cap+Itl+UuWsGFS/1NtVYtNDedaVedzHU5mX0WcZTlP9ynnMzGsGSkDa+PZfZDexO9FknfyIrBc8sC0mc57ZTHQuaMVVwBU1F/YZNyu9yGtBndx8CRZEpoTfx0uPafRHER/1M/q14ZS2iH4LlmNt4JKm</vt:lpwstr>
  </property>
  <property fmtid="{D5CDD505-2E9C-101B-9397-08002B2CF9AE}" pid="49" name="x1ye=48">
    <vt:lpwstr>hnlnnkBhym13mLZ/9ju2UZB/aNwwmK9obsFXsQ3tKw6+ejg2zcOMxQXGldOKHpCzkL1ki8BDuwKUQt3AzKLiIZacMOUAJtaROQ6fLSImSQmoIqdv9JYfqUp25NernHaZl4Q5mFhiYg7FONnNQhw52XmDXI7s32F9h2FNRGbGLFSkN3cYw76Ut+pZ8JE6XGux9PqTmMzF1RKlrAsb69TT9Km45/r4DAK2249NfrzLIj9KITOgswG4OHf2Q7k49O7</vt:lpwstr>
  </property>
  <property fmtid="{D5CDD505-2E9C-101B-9397-08002B2CF9AE}" pid="50" name="x1ye=49">
    <vt:lpwstr>gAo4/0uH8S9tFdw7LLgVXb+Pd5NSpQ9ze4sL2DqvnjaMAgzJlVlzfG5mYCS70FFeGiSF+7g5grpAbkOjDqmptr9m+isC1OTWARVy+3c6He+kgYVg0B758g2gHYicvw0xdpiCdEewzikA94AtIHPgUaIztNd93ZaqUDRLy/u7OFmoZEljz1vtzbQUT0WAgl0h6fLor0E8Skpk7TfS6nOjdu/I77FZ/KTN52w5/PKf16WarNus10eEfBcHbfPnahM</vt:lpwstr>
  </property>
  <property fmtid="{D5CDD505-2E9C-101B-9397-08002B2CF9AE}" pid="51" name="x1ye=5">
    <vt:lpwstr>ZfVdgtMsj59z1Z3gDRtOCEGKDaF93SP5Ze7l915gSzxAHR9hAFKsABSkYcs6aOvKkg2T+QFK5xPK634sRepu4i1BVNDLVyvKv82Xjnp6E8DKIGb/8EGlX995/vENr50evHwKlRmwFS8Qh633+bRxzsGcE2EWj31AC+GazcFsFhFhyHgyQ7ZQNZjE8dfJ98ga+5oJF++5X5sSKV09ymWdFn0O8FjPAjDtZcwDW+9aH2j0lshv4YqD92F5WPh2tXR</vt:lpwstr>
  </property>
  <property fmtid="{D5CDD505-2E9C-101B-9397-08002B2CF9AE}" pid="52" name="x1ye=50">
    <vt:lpwstr>+g4FtJmXNLFD0cR/UDUm8ZwRBmWJ8OTTd4FZkct+BkOMznzL/stPvS/kPZzTK+54p4BzhCNi7Ar/pZUAez8OdcYbSZzb743fAhuLaeTfhYpinfbJwWShZTkg5ekeldKljg6hvf2ZEOStK3IOi1u58QWKXScxbMBXtFMxGt/VpMwdu7sH5GDEbHi3/JTBiD8sKQsvdJ/qeh2nzZ42IOsOvPD7l9fu+gC3anS3DkfuWMvtaZcK78lRkmXmAPcMRJb</vt:lpwstr>
  </property>
  <property fmtid="{D5CDD505-2E9C-101B-9397-08002B2CF9AE}" pid="53" name="x1ye=51">
    <vt:lpwstr>LntM9f5B/ImcNGnyqWdILGdo1XqbHx72qc38uXASqoPOrAF4+6IHJ849OM0+vzgl2gifmm8cNK7EAl8LDlZ6jQWEe5Mk5hWEdaexAIFguDsHwPrGkeCx0GRR/qg1zYRdS0USbfFhrKr4reOHToCCurhqI1ASfsVBZHMwzL5uNWe9/UQYNYFjfZJrgzufZ3GGuZ9xReLEA7jC0Vp9ou742tM4rvmvE5fMQz7yJq1zvyepaU4pS7fLdzM8nUzKFhB</vt:lpwstr>
  </property>
  <property fmtid="{D5CDD505-2E9C-101B-9397-08002B2CF9AE}" pid="54" name="x1ye=52">
    <vt:lpwstr>eecMS0v1sZ61mYYVebq223jWcC2QnDSQkQjAKsSoMK4w7YfYXXkGnn2NI0KgiIHVFp01JpNQJCGOMSCbiO/Yo7pUWOJMeRCPyTuH4vLsj/jdXOhBfgrjeF+w7ABM/o7aNIpbzQd9P8RZHj6A7G5gVXMk4ddWqPXS/yeTKgAyuDnCopRpGfWjes1WwSVUzEhFkS5Ji8OxRPagBeLd+LnJLNyhvjYoN3cQ3OXF9BQNGMGROf3/Kr23oxdVDUnSuTj</vt:lpwstr>
  </property>
  <property fmtid="{D5CDD505-2E9C-101B-9397-08002B2CF9AE}" pid="55" name="x1ye=53">
    <vt:lpwstr>9djsK+22h9uM1/4x7YkVarQhfPZQfiGQLVzi5BD4D2M9FSHYiOs0RCyo1rAVGap7/LEGL8U86DlMP/VwEeojqS0EuaUeZY7OjC1JiR3XQHrnTJW42fFf3PpcOUium+RtS8vy8Pu9dbMeSM2LUbkBJcC92o0M1zU31ut7ikByOgfB4rngizRAak4HWJy1mn5eQ5x4di0f/lgjhfka0GWlPuhcogLo61tiQjedoZIpj+DnxxUSCRL9G/2IwQqyIqT</vt:lpwstr>
  </property>
  <property fmtid="{D5CDD505-2E9C-101B-9397-08002B2CF9AE}" pid="56" name="x1ye=54">
    <vt:lpwstr>LEB7XyXe7s2rH9Knq3fiDH7vAmbsnRalHWPURtKzLIc7ic9sJNDr8XNKfOTKpuE9IgeLi7vKo92zx9vdMj2nsJX4JFkY2Tr42jq3NaoP/A0rytn1uvgd8c/wrb3ysS/Kl4RBFQOC5xYxqVD+KZ8ESthLZMKvWV2jLR0q0oX8K8zmKvRrIT8sTcp/HuDEuCm+7MbEfOkpfXSk5+NjTCsCjENt2aCG/zxTdJPg8LX8FOvGouY5VGqI2AZr/hXX10q</vt:lpwstr>
  </property>
  <property fmtid="{D5CDD505-2E9C-101B-9397-08002B2CF9AE}" pid="57" name="x1ye=55">
    <vt:lpwstr>I5+WRfJWCNsZyFhMn4K1/cbeB71WvqwC05dIsp8ZP5dztCUDkEaQWINaN6Ho0Kw0XqZECY2xBEWan0PQn/i7v6+o6cW1PJEWPelkWIA7NzI6kLZ+WAuCdT2cu94XKIdVu5xkF7gPjfpmmpmmtP1gN9QRfPfJlP7ynQ30G+DTEpzboS7S7PDRo7BI+wEwBPpTtn3Xvtw4O/wO2503yoF+alwVXjuONr+v/iXghYea/zZ1E8xsinmqr0R193msapm</vt:lpwstr>
  </property>
  <property fmtid="{D5CDD505-2E9C-101B-9397-08002B2CF9AE}" pid="58" name="x1ye=56">
    <vt:lpwstr>p8hC+2TeAR8k2qhzzQ35Ms75VsFE0uiQw113UVsA/0IAkMk0wB5OdM4dgAa/pZu+eEUXN4qbW91WFO6TaLhB1EyI0zdLvjv97X8DVclgaBMj9XllzzpJibA5mexD73mo8NYO47eY0nC/q4PYmbOQMhH0TSESvXUA3BTfU05bON588MCHHplOLW3xJeaU3QiWSwcC/VBodCTb1YCsaDg9BEEsN1EUBzFk74TlYcV1N1WmmBPJFZHmm473jYRPllI</vt:lpwstr>
  </property>
  <property fmtid="{D5CDD505-2E9C-101B-9397-08002B2CF9AE}" pid="59" name="x1ye=57">
    <vt:lpwstr>SadTLvkyMDqX0sAv8J/mYbZXSrR6sHGxzrcWB81nYn1Va5EqCC2loZLHCtgAqlp+q1LPb2nKYMUvneghlOYEoqjQx+MszCooJKq3ZMeP3G5L4Ml3OsnyolaUqz5csivweWUwkBhxqw8lYiTu+blPwsKxnaPzDfqGxRekx5IFe0vmZkCZKH84ws66Rhq4PVjy3UpvGaHo6z6r7MOi8EChQc7KtnBqWY9FarKzPoAiaVDb7a4r7kcrB3fQhBQsRDT</vt:lpwstr>
  </property>
  <property fmtid="{D5CDD505-2E9C-101B-9397-08002B2CF9AE}" pid="60" name="x1ye=58">
    <vt:lpwstr>59NxwICosv9sTvLqFFnEHCaXO+y4azIskJxKuT+/9vjJiHE0TcFjjwQ0bjgCD964u2rtawjVUxam/DIKfjhaKDcI5scx7iIpwQwutraMYJl7e+zwTPVSv894ftm0jFTN7yhtfQoxLOWCyw2prCo+5806nPpUR/hleOhrPsvxIyxtHwwrVujSpAZx/0VpSW+flPhMvgimo1TJ0X54RcfWvQkYZ8qaPC8FEgvOKBvQfvMlDwLwYRvoduNTufe4oCF</vt:lpwstr>
  </property>
  <property fmtid="{D5CDD505-2E9C-101B-9397-08002B2CF9AE}" pid="61" name="x1ye=59">
    <vt:lpwstr>EvcFTi5QsWTBof8VCY2iDV5UtxIzcIDt2nKymybX6eluYiw33xauwJz5dITf/I2RlAXg2piWZbqGmHBEF9+255UTjEiTZaQYaoA39RGmuMSNNE7Ui98IPCKon8uwYymw9u31xpL28ifaR8JbX5uCYLolJANkJbvpB8de0luusovau01KiEMHhjRD06fcrQSGv1j2w3GfxCTe/EEq1UkZBfLvSZ9o02zySBYYO/hAJJ8TZpKcG28M97gkMD86foZ</vt:lpwstr>
  </property>
  <property fmtid="{D5CDD505-2E9C-101B-9397-08002B2CF9AE}" pid="62" name="x1ye=6">
    <vt:lpwstr>jPriZT18ybxQKoilwV8WSsg5gVOh79eWgr9rVkODD7W9zv2vyqopiSPf6jo3rPWMqEDkz9mIzEjIuqJnPXW5oB2zcgH/nHftJuuU1PCZmfmYPdNMYzz2DsUeAHM6Ws5gzXCbnsJKI4aRgFz80ZHVCogt1PwW7onOEhb2hbofkgzfd1G5iT+/H8zRefI0vzefFgtIV8vcPS2+E3+uIfYqroyxTIZ2zu03p6t/59K7Bwmow6cl+mptAz5Bvl6JrmQ</vt:lpwstr>
  </property>
  <property fmtid="{D5CDD505-2E9C-101B-9397-08002B2CF9AE}" pid="63" name="x1ye=60">
    <vt:lpwstr>/FSEY6XMD1gwDSIbAEsAwy54E1MflDclgaCd3AuKup2nDbSpeqpO/KBLMN+b1eNXRxqpQMzOIULrkRAHHIdXP4vp4KEnqmJZje6vcL+qgTrjrwHop+XZX8Cq2mdBa+EU0zwNEeEtR0D2xBFicNQsWUX5siDBJSYA6tOw5Z9GyV0Hsiwfc3QsqFbkmHmWgKns2gj2W+LrClqOuARKMH945vnkLCE5JMQTB2h/1QIt62BCeXtaWG3TvewxtKqEPve</vt:lpwstr>
  </property>
  <property fmtid="{D5CDD505-2E9C-101B-9397-08002B2CF9AE}" pid="64" name="x1ye=61">
    <vt:lpwstr>J9b0Zlb2rpv51MhVnIFrVj2zMPiMxkOuSkM/IPmqJ2fAHMlxmQVg5EcUQ3GoKTgLlQNZDhvmxb4ukzzCTKXtDTZ6vpYQGMH5h9HHwjCcp4KSd8uk8hDnF+WqPThuxL97U/A+XRE3ah8bcOWxWTjVGc3P3TLVgBPS6XY0KX47PwNdBY6i2mjkWBWHEo5nqMmndjEFvntrEJR2BGtvSDdDAj22ACS1BHyw/tllPO4y7bzA/mPbuzibzPy3A5xNsVY</vt:lpwstr>
  </property>
  <property fmtid="{D5CDD505-2E9C-101B-9397-08002B2CF9AE}" pid="65" name="x1ye=62">
    <vt:lpwstr>4WIKc6jZ/fw4NPdXA/i9U3ukPytV/QAHzSltbmiQJPk1tMZFmDwiOW6RSE6GyPg+TwHPQDTuGvhZxK8x5EnoTkJRZrAQx6P2IGYTvp790hzFp+YBKRVXoQwJHndsFu/IDaONIfIoTpPFXVgPIE+qS8xQastXavxg8wSkHQFi4VICmylhpNAjzcOCHpRHmY/n57Imz8iuSim1GQIK/lKMtdMzLWqqlUEllmJ+AJ+OId71kOCNI5v/Vhg4kn1V5XG</vt:lpwstr>
  </property>
  <property fmtid="{D5CDD505-2E9C-101B-9397-08002B2CF9AE}" pid="66" name="x1ye=63">
    <vt:lpwstr>T2rSxSe2vI08G2XMHBmmk6jzcNmh6UZLf5ti8rMRvp4YyksdVzg6SL2qbt6QY8Eh44tPJp3B3hDjP9tV5+zvw7C+k1TtPgqRQQMjXRzY0k/d9XPFv18g0+HyAv8p01cdxOfrFqGyL2HdPuSrHueDaHkSbeRvFJlz1FtlHslRf2D3XD3Kn7mSFTW/DBfL6U3fPnFic7bn6ruqa2aGToFuUOrkUKIzYVJYnPEafmphdsDpiED4pK5VajIV5zA4s0e</vt:lpwstr>
  </property>
  <property fmtid="{D5CDD505-2E9C-101B-9397-08002B2CF9AE}" pid="67" name="x1ye=64">
    <vt:lpwstr>AqiOafGybqv+qOtN6nS9We/lkgBte+YtK1JeuyM0zO/N1gxDCHn61mrbZRlOmznYoDiVgr0mT6wKS6aWETVPWfj9g19UOUbarLsXaoyH9yVDRjXw2Hd4d8kb2S6NDEiPxq9sNzeKtQbWyYq/prrzHy1iwwzmXVmNOx64v5nMq8yvFARl+u6srP3GlsiUz7baHXtZMdpdqiHn2FS1DZUKwC2zLjflPDWf72J/Dha0KZ6KjcFo0ERJPE1LrXzZvi1</vt:lpwstr>
  </property>
  <property fmtid="{D5CDD505-2E9C-101B-9397-08002B2CF9AE}" pid="68" name="x1ye=65">
    <vt:lpwstr>KCRvx/PGzKIU/2O4C2HkWkStxTA/N0Ic9UMV+aL6JhC89Bi0TCwtK6vlgM4f06Gs1/kC/czwZ0dQ1BqzPiV4O1Sp3gHiQzZONAjRa3YxnRm8/jJ8wUQ+r5xKldLJ3yynGaVKDBdHhCwvHKqcCu7IHv+3Iuf2er/N76vpQFLnNoToitfCx6KYUca8EyyBVKtV6Jxsq0E4hKAOIg/GcKylbNvPYF4R8n3zTeFBEQS2dbvx9rBByO0pSlluH1pJGz2</vt:lpwstr>
  </property>
  <property fmtid="{D5CDD505-2E9C-101B-9397-08002B2CF9AE}" pid="69" name="x1ye=66">
    <vt:lpwstr>Pv9HOqtzaXFslJFkfRpXEfW/yEApzgv0rlypPgDR0Rv5F2enptm1GrcAeKvVlanMAdgdsBRhk5WuxSI+aI8eXNk+NgUXMK/K44xSfP1Hs9ovL25qHIakCcz0dQneLeL/zIbEbk1ZGNyl7O4N8rHgsAtYvtSJp4/cuTX362uL+nd2llTcD3R1n1Sj575bXUUdglGJv9VWjeyK4CQRRdEAHeBT/Ae4R3Gd4LhIfVf16skmqY6e57jpiKC8U+H/Htn</vt:lpwstr>
  </property>
  <property fmtid="{D5CDD505-2E9C-101B-9397-08002B2CF9AE}" pid="70" name="x1ye=67">
    <vt:lpwstr>f8d/ypWhOZPOgOCIJ7y7RSd31CSc3Q/zPKiJlsKiLBL/9K9zsI5dqNOJZ3OoEyEkgfl1+RFV5WEee8zq/Zg07NGq5IXioBS6QtXL6PP99w+so0QAHee2hmHbyBrxCv3x6x+sRal82Xf7gYL7WHRS/tXDlva6vyb40WbiKOsFdKGYFGHguAN9vd8QLOL63zZBKdKfBNqbRlKb25nkqiynwj3Q4Id1LUfypXTezJ+8gNx76mXMBLtp3ilHICwvbl1</vt:lpwstr>
  </property>
  <property fmtid="{D5CDD505-2E9C-101B-9397-08002B2CF9AE}" pid="71" name="x1ye=68">
    <vt:lpwstr>OYyM5WW7QuGqPrA7K9NcuFOfG/epI+SDXsdtJaZ4ef47uZum9JK9E+oVMtOtt6rN9Lgwo8dQ+6zooTuxa9jW2dBg7Oi5v4K8aV6e/sIdArn98nG/eEleKp5kji1nQCnmlPxM6a6uvojX6j7mBhKH9MF4o5iWiKi3eGm6juWd2Q304nSC1Pd7FzHf3fBv7I9O/ebWxPUp2Q7F3X5P2LTispQk6sb01hBHW4cQupPrfG3GLcg67e8PfhFyd2xG4U2</vt:lpwstr>
  </property>
  <property fmtid="{D5CDD505-2E9C-101B-9397-08002B2CF9AE}" pid="72" name="x1ye=69">
    <vt:lpwstr>YOrfAJPr48X5ictfRgYjwY28ZUlJTe2hyjwvKZg3A/VwvrNNI++NSykst4afJGE00xXk6dJIoxmKH7JWX2ctv80HXmzPCCrz4/klp87fHk+bueEvzZ5+A7emXQXWedAm4W53pOXB2ym3l45m6mUEfE1f0vRWjsl0fmUio9u9FpO8c42NB9cOI+3ZOWsqluvgH7NoY27TkhOftN5KzbK5/T7Im21IPsmqloh8CEA3dUOrbSiG/abCVEAQRbIvOhO</vt:lpwstr>
  </property>
  <property fmtid="{D5CDD505-2E9C-101B-9397-08002B2CF9AE}" pid="73" name="x1ye=7">
    <vt:lpwstr>ffGl0uaHZtRfJq0cyDizoRiZYFfriahcRKpHaOqGGMKcvyduPn67uAyJH5hN57CyOVMjaooywsoYZtY2SW7Dp5qSPsT7b0AC4jx7WSGS+wqpJ0GDTLEgfuL/K21iEtlA4GCjeFKFFkPdDJdMvbC2WZ1J4UpxseLXSoQIzOVqc2WMmsIQ8Ddh5MVjcAq8Ps5VuhqdG11n0hFVDZa7ycAh3W0899N0p8yrTo2VC4QbcWLpdA2RzFuhIllgCr1OrdH</vt:lpwstr>
  </property>
  <property fmtid="{D5CDD505-2E9C-101B-9397-08002B2CF9AE}" pid="74" name="x1ye=70">
    <vt:lpwstr>iWl9+bQfWLZsxFP4ZhLiQr/8q7h+FUCyfE4Peq+0K/eu9INO3DLrZF44zzirv7OJfgGIqtbMKgM5FyD8swSKM3r5vwLmaSLoO28KMXzPFJlW+L4u1XeKEgIGj56Kzxl4U8PbaXkIXpymo6vE0mfslqvR2IVlK1wdsSteOqP6yltBgrR+VYn72xH+H6Bw7Ert5K4yTRvSVGqp03k9KitrDKqA7RvuB6V6A/oEHeQZ1mnXTJP5jcx2WWWcdeRs7zS</vt:lpwstr>
  </property>
  <property fmtid="{D5CDD505-2E9C-101B-9397-08002B2CF9AE}" pid="75" name="x1ye=71">
    <vt:lpwstr>kuYp8JlphFXE/s6SrUkLKzNK+hMOfWWUm4OJ1pyMS1sii96WlBysftrs4KaXhDOdny6zQNuxplRMy9py5g5yYCCTnJ6dna8Dax9JgBr5aD3dx31cJt4PeEfuM7lm4dc+dNI5V03l+ILZcsvSH4Cqti9ESKUt9HWN5mFtlK8pmaJEe8zBaVD72k/vphPK0S5v9baPSTOvE2G+Bs4o8UMYxnCu8YGaLDK97aJHo1kbQ97PkIgizm5ELK/8kHN6MuL</vt:lpwstr>
  </property>
  <property fmtid="{D5CDD505-2E9C-101B-9397-08002B2CF9AE}" pid="76" name="x1ye=72">
    <vt:lpwstr>Z+wHQemxWSJkiAG9P29C6ZuJ0UIuWhwc1hU70G0BTujPW2opMaZf0n4fi7WGS1s+vuoCZGcNc/MuIxZOLAm/Z3nxCAWMqTox+y8dRoQouI4D017vvxXbs905GI7P7LHX9NQHrwiOh/gso+ZSHVYLvEOifodW1yVN0iEzu9Cm8wj3iSommToIDXytdUjXwu7zYdvE1v/KKCjfvi09QWsuVNNeae+Ft2C8DrziVoLjA3Jx2yDQ5ahFCm7nbuP6Adm</vt:lpwstr>
  </property>
  <property fmtid="{D5CDD505-2E9C-101B-9397-08002B2CF9AE}" pid="77" name="x1ye=73">
    <vt:lpwstr>WivIegSVnzYcwbUo5Bbv+sLMEOGuxfopj1w9MiIfuivqjKTAUtUEKohNsSDHFqUnuKnOGJLwq+jgXk+oN7MN0hH+DX+QVGkywyGd9g6hKKYNqq89lXkDr5X1rBmV5fHoKitKyWDkQsQZ6Jtx7t2y7WXiTPNqocVUiNFKDUOchm+g09NJURACMma+oXc/Nl+zfFlgCBa8OsLOLKvHS/BHZrRO0RbGlHHT01kaXTcgifiI8Lq7TUlxjtcdok+tgnI</vt:lpwstr>
  </property>
  <property fmtid="{D5CDD505-2E9C-101B-9397-08002B2CF9AE}" pid="78" name="x1ye=74">
    <vt:lpwstr>KTK9jBerDQ7yl7zLCEK6EPr7B7Tm67pek7dfVxY9+7Wx67R01cRi/OkdTtNPweMdIXekOOCb4Nb9XVJy73U61/EzBGYqFqCudZEv13d665CZw7XoNSgwbtcYG5y1ZIn85SbCx4SD1h6S9vVBvl9MtXLnZZ7PzIhBnny/69qxcbJHGCTI9dANIjUcYMIQZiguHQPSP68wP6xysQq3viJUCIsABZkPt7PHB1GI5OOGybjZFuUOfadZf6phVnNiJxC</vt:lpwstr>
  </property>
  <property fmtid="{D5CDD505-2E9C-101B-9397-08002B2CF9AE}" pid="79" name="x1ye=75">
    <vt:lpwstr>ab+BJh1FGV/wq7Epff+neUeLq2X//Bvs9P2B6NxWliw+DOQ3YhZKDYdLz0mR8gganzX6bGYLg3vPrmI7Ax33M9/lfmJgYswDvH7O/kxDD+OXsk4HGhz20sKHo7NGMVH/gs2frDNbY/Go2CtG6lY1ijRNGWu7rngxamKM6WWrrCgXFLkdyw1Y6slkLrHsXWxDDTXq+S4TDroj7spS4cUpFW0jbFQyCVb5vnrc/hQe2cA2E2VwXS0/QhCJ6vW9hvq</vt:lpwstr>
  </property>
  <property fmtid="{D5CDD505-2E9C-101B-9397-08002B2CF9AE}" pid="80" name="x1ye=76">
    <vt:lpwstr>bW7dzTSw5XObXVe9xMcwYhZX+6LLmG8ME1TDsH2WNK/YZtX7iZv8HOvphzQIc5vtZL5O8InLOK0jLEvKeo4MfJnhoKzUDx/MjkljrhoDcOXbVL9u4tQtczzvqdjLOr4/aOfMlVdxem+yiQO8X7V8vm/FRVeVIc8QKMX9KzVFAm0iygJJLoIkWOfL7AbaIcgDce1LlNBRJ35X/ScQGlJu85KHj4qN6lSzyzpaIbihDTIB3B6z4XGhXNRIbOvoyTh</vt:lpwstr>
  </property>
  <property fmtid="{D5CDD505-2E9C-101B-9397-08002B2CF9AE}" pid="81" name="x1ye=77">
    <vt:lpwstr>V6JjZu2Pb9ILIxwJ/0vdHgEqgYVzddTbnUvBU4S6svXFqjuG6yhgEDiF65tZEoioM13KoZJWXaVeHNEmSCcSj46SA2z6R82pvqvlTcK8pnadNUaOjKiRWUM/LQhhe6apUtLGuylMh0oYZCzbA4U2F+WzzBA7uWUacJWdxEMt2RQBiOxaWFubx+wWyWzN57xVolT9I3EEkH9lZnZ1Ngr3cfyYKSWJZN0cbrevFpSC35UwaC1TkSs294bwoKNRcB/</vt:lpwstr>
  </property>
  <property fmtid="{D5CDD505-2E9C-101B-9397-08002B2CF9AE}" pid="82" name="x1ye=78">
    <vt:lpwstr>issKpq1isEIRfR/mMkV/2Ed+M4wjxs/nvwptwl2Ay0T0aDySQopsG6pFOwH/J5SAtvoEWdgToCqRgWa410AThfsr5vybdn0AC5CmEKStS2YJl2NProWjeehKlcED49dIGQvdvlUAd0bb/V50++DAsAtjpKnoPPXQ6kuAv1U6zq1dadePbzUE8cQKH4Brjx5bblIZtPgbC/jn4OBUCpqxYWl8ds93OoN8UV38ajNt1nvr9rhjTG+kxBchJqVAu4t</vt:lpwstr>
  </property>
  <property fmtid="{D5CDD505-2E9C-101B-9397-08002B2CF9AE}" pid="83" name="x1ye=79">
    <vt:lpwstr>zVVGEFWTPLLgGphQk8+hRE3ra4fOsZfqVQouhAokBlbFXhAE200/EP5xK9Hi4UML4uyHcaKB3JWyoNo2EHxMAJV0tKouHgOESh7jq93ZANVWotw68+vaH1bqJFtivBBE69eyTdA/V6DlalUbX2HgAtfpHsEns29JrOuhIy/h5Lx133spGFPs3BCwRSB0d+FYVpS6xrF2eoAPpAv0VvpXiz4gbHVpwTZmXGThx16mXCHC/dxkkw7mbZp7V9QZ3bK</vt:lpwstr>
  </property>
  <property fmtid="{D5CDD505-2E9C-101B-9397-08002B2CF9AE}" pid="84" name="x1ye=8">
    <vt:lpwstr>2bBdxUI+t9a0a54BDr1paNuAQpai2y+vr0sb97efBF9S2U5Up4sO5PTWSCvQ03fAYiokbJoXxT6xcEnKxwMiNrjLUQKTsBgoKhnUySqa2MnzUapB6+linj+KSELwajmGX0sOdAGEmXb11KpZ43YfVBzO0fRI+3rzooI1VGvHEP+9loSJVIaeLksgneE4Kod0ZT0Unlw5wwOjp+Ey2x9Mx6OplOhsifMWi6CbJBc5HKa0pmInkiLwFbWbMp+o9bi</vt:lpwstr>
  </property>
  <property fmtid="{D5CDD505-2E9C-101B-9397-08002B2CF9AE}" pid="85" name="x1ye=80">
    <vt:lpwstr>ANE9KItO3sZDUHqTZFKZhR3DBNzqgibz/TKwf6u6bT5AeEIuCiw1gUw7KlbYw4oUjYAh4Ih4+DgpU942Y1GNA9iiTzoolqhx9mKrV99i8Jnyujj3Zpb9qpD4lbMqZzQAJpN18j1eKfW2CZbwX0AX9ToB3aRxPrAQAaXajfBW962qa7WLNDS/zoSvtyGuMr9+CACdTelGOWBvuQ5bX51be1qWtN8LGPcJ+fX6snx5IDj0iVzlhnTeN8bzmKjiu1k</vt:lpwstr>
  </property>
  <property fmtid="{D5CDD505-2E9C-101B-9397-08002B2CF9AE}" pid="86" name="x1ye=81">
    <vt:lpwstr>c3+uJEDqqGqMALL+b+go1tJK2lGor7fyQkAMSPxSfxay1YxLIxIfTUOtr5ruLPfXLsGoAQo8rid/LZTqJUC0WMTjl7YLjhAHgEwEn/qy0HeKft80qpSu3cn8DvqEoVypd/quU17Zr4cs12fq7XlKe+Xqym9bDrrw7VfLjnioa6YvFuC4MKz5lxbQ9l7GBHHGZIuCQvAf2sYGYREURvz5UmbJ6YEoLpn3Bk3ahUwDe3LkWdVvfImxg7J5KNRkKLs</vt:lpwstr>
  </property>
  <property fmtid="{D5CDD505-2E9C-101B-9397-08002B2CF9AE}" pid="87" name="x1ye=82">
    <vt:lpwstr>eGPSXSoxLn21QKx78lMiWoo14Op0UkEjdaIGy1mCiuBnw4QZN8SQl2grvkY/hRE/NUvh6aCRIIGrrZCKSQ9UZuIxFZtUIfotpxbNhZq13CUnstkjliSDcvz3XGAn5FMAKs1oFx96W5hyKUr3bTdb79LU8ARrJx9tKLKNlO5M/BMVpVg+oSyWH1mWxeutOWtxLfOBVc+hqQDOItZ19e3M8pvAhY7ydplXhPjP2Y0fRRTR14GHIBVcLn34blVPGQc</vt:lpwstr>
  </property>
  <property fmtid="{D5CDD505-2E9C-101B-9397-08002B2CF9AE}" pid="88" name="x1ye=83">
    <vt:lpwstr>5g7VtdykLKYjG3XldKsssEz18NW/Hqodso5cOkZYIOpWgsJcWQ6Zsutf/feFQhmp57GHvViFYX+sKNS68S5V1wy9yIdsWc3lx/ucdtSm/URzBp12B7feup9ZBxFCxElmG4rcnioF+NsrG3Q8wePskP5R2cKb6DSg1dddL6RF6XRPEOdS8aLVvP652ZPxS3BbPsq2EWh7xSZJUEX2x8CM9XAlsJCpgD86DHRAcy+MZ4R2RuSxSjcjdxzG+Q7kwtd</vt:lpwstr>
  </property>
  <property fmtid="{D5CDD505-2E9C-101B-9397-08002B2CF9AE}" pid="89" name="x1ye=84">
    <vt:lpwstr>k/0uGgfyg3Pu8vDlmED3sgj+XqIlDVd6mCqDRumAfIX4VZF63KgV0mgA+JIOT4m6BgxcCe6pcOYY8s5XRrADUCBEemnxTkDMa81yevQQjXwdJiV0GFjEFXrztRM4aEwZuhIGnKLDSiV8wEKD3/oWACQsCRxIr8lnX2k+6zr2Nd3WerDqb3QnGRlZY57AbmA/hE9NwTWSXkrh335SrtixyqsDxUlbuMZTRfx85tDh5GRGkDM99uJlmzxhyOqeT1t</vt:lpwstr>
  </property>
  <property fmtid="{D5CDD505-2E9C-101B-9397-08002B2CF9AE}" pid="90" name="x1ye=85">
    <vt:lpwstr>4RSgnR+RMeLrF/E6foNjQ79s+wNEkloHwgSd6llc1t2B9pyHdPtM7xPt+3NlK/pmMwIWTCbblYtzj2CDwLAUS+GQkujHacTLWmoQ187rm2BTK25N7/XinzBjrQaunmUZdQsjN4p2waGcb1CHfT75mokkoO4IRPGLHFI4KaRLcO/3s16Fup0BG3vKxwcg2Vs+Awaa0Zos1CEYbt0qTcqL2Hcr/QizWDUTHafr3dn62UMjWjKvtS3IbdGvZb+PuHa</vt:lpwstr>
  </property>
  <property fmtid="{D5CDD505-2E9C-101B-9397-08002B2CF9AE}" pid="91" name="x1ye=86">
    <vt:lpwstr>/t/fv2VZEZnweZSsbn5H6DqUepWDXZU4s8LfjrLjqO7JtmD6/LIkeDcos0RNbJrNhlNiuafzUIzneGod8GK8Bk9Fj/VVg/KnzQTk9MQCbhl/Hmptd4UGHTUBsIbOCLNp5nv36MVNqkdEXtxpjHVIQfa+gJl68a5+GPJC3zsn/rHjZWh7jPjj6oGWcT2npwaOARgIs1IW+JGpcTyB/pQEd68jBF28clHLuC0rJJkFgsXrnQnUhiiPFmZ2MeZqOYs</vt:lpwstr>
  </property>
  <property fmtid="{D5CDD505-2E9C-101B-9397-08002B2CF9AE}" pid="92" name="x1ye=87">
    <vt:lpwstr>eB+vVSuXzoS7ULv3mGKwIqcAhHqeCngat5i49OqzHwaJBPPjJrBf+PSY6qVItAPuGLiYEBqJ1RbQJnERSZE9Awx6/khvqj8t/X2bmvARUnEy03l8/6m04CV6Y90tJiU40zwTC2TFxKB6hguSTaFieDvrb/Vezz4jTnB+xk+QfJosKwE/E5gw/KVXDVjC7aHBKkw2kHjL3fCmHBN3UQ0a8m0n8/oLt39A554DVl93xdLVG3EZ2BO7WIAT7EU8VzB</vt:lpwstr>
  </property>
  <property fmtid="{D5CDD505-2E9C-101B-9397-08002B2CF9AE}" pid="93" name="x1ye=88">
    <vt:lpwstr>tjIrkhIt2TiSzvIAweRFAdYCsZxk0/Jo0hLHu+HXp32sSw567m14LUPdSWArQTTQJOlo3c6S2eVh0UrN6bW4bzdbWoTXQCeoSsYfCrJhaB6G7XIOByFveg5EZJSKBzmxpgtRuRrzYr1ixf+2eR4/Q19+CY0bpPEHmzT1cGN+wX3O9TdwhjhGAtNqNdNQzoLhklFIpDVNtp8nW83JLY/nQGoANeGLT2uSLS3oAw2JfqDVfsdvhVLMl+j5vvsQ93f</vt:lpwstr>
  </property>
  <property fmtid="{D5CDD505-2E9C-101B-9397-08002B2CF9AE}" pid="94" name="x1ye=89">
    <vt:lpwstr>MShTYROA3fZojJG22eXu4/gwOVMjSB7euJZT6u2fyu+Lwa4vDOldyPGTlrz3qNabGF5wLtNJeypN5uZg6aovCTSF0D6hhZXKYT2IEAZiz6oGBFzhMflzKH7xVxs4Dhu/247UgBPNLit9dmvIVinwrsokKNqjty1Dc1TbthI4IDz4xsroutH6FHi37fGU3ABbAoTrfmAx2Mr6r8Ct1l8CAsX8Mppe0rK05qY7wlDKaPGhv4ghxFHE4WO2uJo8fx4</vt:lpwstr>
  </property>
  <property fmtid="{D5CDD505-2E9C-101B-9397-08002B2CF9AE}" pid="95" name="x1ye=9">
    <vt:lpwstr>a5V2dE095ELjtSd8arIrvoIH5PahJuQh2x/2AEJjkLzSX5kCuMkr8hsFNORsbgKT6ib69cBwRZrhPjqQRLf7SfU9utxMTFQTpC2YpWucf0/f5N3UIgpDfIFH4wpkfWCxTrXKeng1pagdUhjS5BzakznKJ2zIEKJdDPJ8+gY3IP441Qa4jl7Cgwt+nnmz2KxFMCxOxp+rUFTKRgw7OsPR3Yn/dj5oxcEnsGKzdOCdDNA7h4nAT0B3bPhIdyW/LCo</vt:lpwstr>
  </property>
  <property fmtid="{D5CDD505-2E9C-101B-9397-08002B2CF9AE}" pid="96" name="x1ye=90">
    <vt:lpwstr>a1Du7n9xcCcc3+JSM6ADklRDzE2ksmswMNfT/Em452QW2hd1oSe3/kPuJjDUc8NkWXfcPc37Ahx8VVIjWSQavi2wJDqSL5JTKPZi2mC6ZaXynZYuEeZYTQgpuUmRvclzCDbW0O42aKdbIU/IVI5UhOmd9vekpD1zG1Pfig5cKqLAHkfpTIIPrL2VIP1UoVjAdbiqU5Kt+x5DoWlTNebPFzYcMWmkWEzSHGMdu7CWUWxIYD7fUiopyhkmzr1sIHz</vt:lpwstr>
  </property>
  <property fmtid="{D5CDD505-2E9C-101B-9397-08002B2CF9AE}" pid="97" name="x1ye=91">
    <vt:lpwstr>uyC9bM9n/VBGhvbAv2M4GBVqiMgnqxaYSZ063clukH0UUh545zvikQJDARzYytsgEwa5UJMQTxEuK5DwZnxz7CWifxyQh1BfdlBcMYTYgdk8n1PF2Y3mt/xcx8DxU2GY8GSibbaT7RJ7r9qYGu5cOcH4ZeBiDFocVI7ufSiXLnc65VHFjzfceib2i3gGqfShSxW4q2Nyeo3YTXoVwyCVALlz8lvw0OBvy8qVCDR5SwFyxMveZ5b9PyUBcBy90b5</vt:lpwstr>
  </property>
  <property fmtid="{D5CDD505-2E9C-101B-9397-08002B2CF9AE}" pid="98" name="x1ye=92">
    <vt:lpwstr>WDRtSnhCygsvW84WmdJ5rDxBoXg1QyeRGpM6Vw/zSA12ZoIaMlxg4lqIxjHWyuIrKprntHi9BvHYlZgFkHvhi+lZ8A+mP1ZPwuyQM2kJtPJqSJLOWdr5Atoj/mbMP5BzptWXRfjxqFf2iwCbkeldXKGyx+0C61VpsHFnhrdpW8WVn+jn+KO6R1CdgXNRCtbq21aiyEPUbDrvJ7azCyWu+G7Fq+b24iPs2+9Aa64aVNtX1Qe50BMeBgi9w8MIp2n</vt:lpwstr>
  </property>
  <property fmtid="{D5CDD505-2E9C-101B-9397-08002B2CF9AE}" pid="99" name="x1ye=93">
    <vt:lpwstr>9YugvJPL9KMyVIu2Pszu50r5xIR1qTwf3RTjmKUihcLxDqPTLqNxzxiwSXvqUjEfUytLIJlatyppTjSBzIWS1I0r83aFmQy+x9uzv3h/VL8l5+lCDNqsLu+XjkGSDx1lj5L8cpDt9hmaPbWzGSIxO+twxMyv4wAYJWCJjfk4I6ukZtOAeTmUcO60m4pbv0TeX2i2uT/UEZWTfPSdvPh8yVIHwj41UaQIsqQEy7HmWSanbizC1EoVFHozDcjt9h5</vt:lpwstr>
  </property>
  <property fmtid="{D5CDD505-2E9C-101B-9397-08002B2CF9AE}" pid="100" name="x1ye=94">
    <vt:lpwstr>Wo9wkXXi/jW4yXPa11fp5+RGnQeqQHJD++bc3ji+SDtoQOfueUiCJmUzhy0dq8f5YqLXQX/8LNG14Xrs/cltMqJdMEQqhkV747XblOAxIG7uMiqVwd3XEvAMMcqPA+cb3dyPJlIuqhsRNGcRs5GeNGiDqlA6y4q9Sx7goF9EHQTn3XaovE3VZOWUOjQcuCMD8gBMU9s1niAyO6DZ55supZy4A6wWfq373/DWTrzb5/WRkY5UC2lZ/BeqxgmLNsp</vt:lpwstr>
  </property>
  <property fmtid="{D5CDD505-2E9C-101B-9397-08002B2CF9AE}" pid="101" name="x1ye=95">
    <vt:lpwstr>ypZynZ33DcCvObiP7QzKDHWb5UDRpKJdUbiFpkKYMSPPhhUQmdkgaWYysEDKaXQZJoxh9p5yUUEAIJ9NqkGY3511A7Bx/6eSVb+KOA6mXhRvudDefNhOU+OWPCJFFAXSYSxJGQUZFLtinMqlZQxRIdRnSJcPmXMrg35Y2tmiAhQ1otiO8PDdDiJIVwJAWpLvX4YQ7OVRpBPYT5vUz+4Tvsvm4pRnQlPNg3at87I0j9mwXQ2aKPfIJDBVkKKkshI</vt:lpwstr>
  </property>
  <property fmtid="{D5CDD505-2E9C-101B-9397-08002B2CF9AE}" pid="102" name="x1ye=96">
    <vt:lpwstr>7GPTzdx76JFDRB3ouI014Sq3NmUG0H4+GTJ/nmjzFLvOyy+Nc3AWxJt1lpy4haA6h2uwgRz6uW1U2SjEAEerXmlLNEOJJsDUnbAN/QA4Pcyl6DjR/rm/b8R71uLHit+oTyxaWzee5MmmMktybzhl38hte+fhbBm2Eb1bZqGU2Ch4p+RKg8mSgnrZA47DTnzExCDTdqUqfW+BWsWXJJyfuaUrP4pOvmhnPZDpKji00Pv0d+m+CmNepDphZFu6Mnm</vt:lpwstr>
  </property>
  <property fmtid="{D5CDD505-2E9C-101B-9397-08002B2CF9AE}" pid="103" name="x1ye=97">
    <vt:lpwstr>WNclfdL7VvMg+6Xz8ENBnUINEvqcti5EVPAVLiB/0ajaTDDbs8aOj7JPP9FPUAM3YyHtWjy24ZmZSb0zUKw+Yp4wutQEIAjtIza4UqUoPtuR1NtM0vrkn1/yxCKIO2QDJVWZomx5wjUIKr47AH/7DP1ZAJm7pXJ3RiLlRPAVVLp4W4D7Wa5PxoQFhXS2TLJ8J5Q0VSOABOmE22wA+I4hhW7HyVxkozHvStWBfhsWY2fwwo/NLYNa90U0G1vMCuV</vt:lpwstr>
  </property>
  <property fmtid="{D5CDD505-2E9C-101B-9397-08002B2CF9AE}" pid="104" name="x1ye=98">
    <vt:lpwstr>J2ya7XPvO1xE0B8P0suggqLD6cnTWjc7hcCvcpO/NeVE4mtKoMhRIIdXs9jrXFweVgf3+ueEC9UEgBJmhMh5UlBfuQlDo30cfo047+g11W4hw21a6Yhksfndih+2I/TuKGyw0Bw/49CWtTRKbomyZAi7hkXZYVwVOh3WfXHScmMk5aExWTyT6ni9zLZGBJpiqkvXu/AFP8aFA4CImmw3BHjt7Bs2x9Sf4u9uOjeE8gyi3uFcV4CwPGc9QvNgHvI</vt:lpwstr>
  </property>
  <property fmtid="{D5CDD505-2E9C-101B-9397-08002B2CF9AE}" pid="105" name="x1ye=99">
    <vt:lpwstr>hSfQMfnESeTQRl6diYr7ZgNsOqvxJDK0yIZF4QTpFLW4pxu7Gq22Feh9uMIfYiLs39YnTWu55Ri6G6CQSPGMZkUBJm5b72raec11jeaSCD+4vr4zqLM8zGMUwzT4qF0itlmnbrVFU3PdQ4mxriQXAp4+5qKCNUWJX20N0fb7vyRBx06dWvuU/5B6b3bJUVH4IwtJ44XkgvL0yoxGqsehNe8JfydmOopw+I4ZY9KNO4bjsnaDdq6dp/sarsedPbc</vt:lpwstr>
  </property>
</Properties>
</file>
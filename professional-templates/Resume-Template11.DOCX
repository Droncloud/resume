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documentdivparagraph"/>
        <w:pBdr>
          <w:top w:val="none" w:sz="0" w:space="0" w:color="auto"/>
          <w:left w:val="none" w:sz="0" w:space="0" w:color="auto"/>
          <w:bottom w:val="none" w:sz="0" w:space="0" w:color="auto"/>
          <w:right w:val="none" w:sz="0" w:space="0" w:color="auto"/>
        </w:pBdr>
        <w:tabs>
          <w:tab w:val="left" w:pos="3358"/>
          <w:tab w:val="left" w:pos="10640"/>
        </w:tabs>
        <w:spacing w:before="160" w:line="320" w:lineRule="atLeast"/>
        <w:ind w:left="0" w:right="0"/>
        <w:jc w:val="center"/>
        <w:rPr>
          <w:rFonts w:ascii="Palatino Linotype" w:eastAsia="Palatino Linotype" w:hAnsi="Palatino Linotype" w:cs="Palatino Linotype"/>
          <w:color w:val="000000"/>
          <w:bdr w:val="none" w:sz="0" w:space="0" w:color="auto"/>
          <w:vertAlign w:val="baseline"/>
        </w:rPr>
      </w:pPr>
      <w:r>
        <w:rPr>
          <w:rFonts w:ascii="Palatino Linotype" w:eastAsia="Palatino Linotype" w:hAnsi="Palatino Linotype" w:cs="Palatino Linotype"/>
          <w:color w:val="000000"/>
          <w:bdr w:val="none" w:sz="0" w:space="0" w:color="auto"/>
          <w:vertAlign w:val="baseline"/>
        </w:rPr>
        <w:t xml:space="preserve"> </w:t>
      </w:r>
      <w:r>
        <w:rPr>
          <w:rFonts w:ascii="Palatino Linotype" w:eastAsia="Palatino Linotype" w:hAnsi="Palatino Linotype" w:cs="Palatino Linotype"/>
          <w:strike/>
          <w:color w:val="DADADA"/>
          <w:position w:val="0"/>
          <w:sz w:val="40"/>
        </w:rPr>
        <w:tab/>
      </w:r>
      <w:r>
        <w:rPr>
          <w:rStyle w:val="span"/>
          <w:rFonts w:ascii="Palatino Linotype" w:eastAsia="Palatino Linotype" w:hAnsi="Palatino Linotype" w:cs="Palatino Linotype"/>
          <w:b/>
          <w:bCs/>
          <w:color w:val="000000"/>
          <w:sz w:val="34"/>
          <w:szCs w:val="34"/>
          <w:shd w:val="clear" w:color="auto" w:fill="FFFFFF"/>
        </w:rPr>
        <w:t xml:space="preserve">   First Name Last Name   </w:t>
      </w:r>
      <w:r>
        <w:rPr>
          <w:rFonts w:ascii="Palatino Linotype" w:eastAsia="Palatino Linotype" w:hAnsi="Palatino Linotype" w:cs="Palatino Linotype"/>
          <w:strike/>
          <w:color w:val="DADADA"/>
          <w:position w:val="0"/>
          <w:sz w:val="40"/>
        </w:rPr>
        <w:tab/>
      </w:r>
      <w:r>
        <w:rPr>
          <w:rStyle w:val="divname"/>
          <w:rFonts w:ascii="Palatino Linotype" w:eastAsia="Palatino Linotype" w:hAnsi="Palatino Linotype" w:cs="Palatino Linotype"/>
        </w:rPr>
        <w:t xml:space="preserve"> </w:t>
      </w:r>
      <w:r>
        <w:rPr>
          <w:rStyle w:val="divname"/>
          <w:rFonts w:ascii="Palatino Linotype" w:eastAsia="Palatino Linotype" w:hAnsi="Palatino Linotype" w:cs="Palatino Linotype"/>
        </w:rPr>
        <w:t xml:space="preserve"> </w:t>
      </w:r>
    </w:p>
    <w:p>
      <w:pPr>
        <w:pStyle w:val="divParagraph"/>
        <w:pBdr>
          <w:top w:val="none" w:sz="0" w:space="0" w:color="auto"/>
          <w:left w:val="none" w:sz="0" w:space="0" w:color="auto"/>
          <w:bottom w:val="none" w:sz="0" w:space="0" w:color="auto"/>
          <w:right w:val="none" w:sz="0" w:space="0" w:color="auto"/>
        </w:pBdr>
        <w:spacing w:before="80" w:after="0" w:line="320" w:lineRule="atLeast"/>
        <w:ind w:left="0" w:right="0"/>
        <w:jc w:val="center"/>
        <w:rPr>
          <w:rFonts w:ascii="Palatino Linotype" w:eastAsia="Palatino Linotype" w:hAnsi="Palatino Linotype" w:cs="Palatino Linotype"/>
          <w:b/>
          <w:bCs/>
          <w:bdr w:val="none" w:sz="0" w:space="0" w:color="auto"/>
          <w:vertAlign w:val="baseline"/>
        </w:rPr>
      </w:pPr>
      <w:r>
        <w:rPr>
          <w:rStyle w:val="span"/>
          <w:rFonts w:ascii="Palatino Linotype" w:eastAsia="Palatino Linotype" w:hAnsi="Palatino Linotype" w:cs="Palatino Linotype"/>
          <w:b/>
          <w:bCs/>
        </w:rPr>
        <w:t>City Country</w:t>
      </w:r>
    </w:p>
    <w:p>
      <w:pPr>
        <w:pStyle w:val="divParagraph"/>
        <w:pBdr>
          <w:top w:val="none" w:sz="0" w:space="0" w:color="auto"/>
          <w:left w:val="none" w:sz="0" w:space="0" w:color="auto"/>
          <w:bottom w:val="none" w:sz="0" w:space="0" w:color="auto"/>
          <w:right w:val="none" w:sz="0" w:space="0" w:color="auto"/>
        </w:pBdr>
        <w:spacing w:before="0" w:after="0" w:line="320" w:lineRule="atLeast"/>
        <w:ind w:left="0" w:right="0"/>
        <w:jc w:val="center"/>
        <w:rPr>
          <w:rFonts w:ascii="Palatino Linotype" w:eastAsia="Palatino Linotype" w:hAnsi="Palatino Linotype" w:cs="Palatino Linotype"/>
          <w:b/>
          <w:bCs/>
          <w:bdr w:val="none" w:sz="0" w:space="0" w:color="auto"/>
          <w:vertAlign w:val="baseline"/>
        </w:rPr>
      </w:pPr>
      <w:r>
        <w:rPr>
          <w:rStyle w:val="span"/>
          <w:rFonts w:ascii="Palatino Linotype" w:eastAsia="Palatino Linotype" w:hAnsi="Palatino Linotype" w:cs="Palatino Linotype"/>
          <w:b/>
          <w:bCs/>
        </w:rPr>
        <w:t>+911234567890</w:t>
      </w:r>
      <w:r>
        <w:rPr>
          <w:rStyle w:val="span"/>
          <w:rFonts w:ascii="Palatino Linotype" w:eastAsia="Palatino Linotype" w:hAnsi="Palatino Linotype" w:cs="Palatino Linotype"/>
          <w:b/>
          <w:bCs/>
        </w:rPr>
        <w:t xml:space="preserve"> | </w:t>
      </w:r>
      <w:r>
        <w:rPr>
          <w:rStyle w:val="span"/>
          <w:rFonts w:ascii="Palatino Linotype" w:eastAsia="Palatino Linotype" w:hAnsi="Palatino Linotype" w:cs="Palatino Linotype"/>
          <w:b/>
          <w:bCs/>
        </w:rPr>
        <w:t>test@test.com</w:t>
      </w:r>
      <w:r>
        <w:rPr>
          <w:rFonts w:ascii="Palatino Linotype" w:eastAsia="Palatino Linotype" w:hAnsi="Palatino Linotype" w:cs="Palatino Linotype"/>
          <w:b/>
          <w:bCs/>
          <w:bdr w:val="none" w:sz="0" w:space="0" w:color="auto"/>
          <w:vertAlign w:val="baseline"/>
        </w:rPr>
        <w:t xml:space="preserve"> </w:t>
      </w:r>
    </w:p>
    <w:p>
      <w:pPr>
        <w:pStyle w:val="divdocumentdivheading"/>
        <w:pBdr>
          <w:top w:val="none" w:sz="0" w:space="0" w:color="auto"/>
          <w:left w:val="none" w:sz="0" w:space="0" w:color="auto"/>
          <w:bottom w:val="none" w:sz="0" w:space="2" w:color="auto"/>
          <w:right w:val="none" w:sz="0" w:space="0" w:color="auto"/>
        </w:pBdr>
        <w:tabs>
          <w:tab w:val="left" w:pos="10640"/>
        </w:tabs>
        <w:spacing w:before="160" w:line="320" w:lineRule="atLeast"/>
        <w:ind w:left="0" w:right="0"/>
        <w:rPr>
          <w:rFonts w:ascii="Palatino Linotype" w:eastAsia="Palatino Linotype" w:hAnsi="Palatino Linotype" w:cs="Palatino Linotype"/>
          <w:b/>
          <w:bCs/>
          <w:color w:val="DADADA"/>
          <w:bdr w:val="none" w:sz="0" w:space="0" w:color="auto"/>
          <w:vertAlign w:val="baseline"/>
        </w:rPr>
      </w:pPr>
      <w:r>
        <w:rPr>
          <w:rStyle w:val="divdocumentdivsectiontitle"/>
          <w:rFonts w:ascii="Palatino Linotype" w:eastAsia="Palatino Linotype" w:hAnsi="Palatino Linotype" w:cs="Palatino Linotype"/>
          <w:b/>
          <w:bCs/>
          <w:shd w:val="clear" w:color="auto" w:fill="FFFFFF"/>
        </w:rPr>
        <w:t xml:space="preserve">Summary   </w:t>
      </w:r>
      <w:r>
        <w:rPr>
          <w:rFonts w:ascii="Palatino Linotype" w:eastAsia="Palatino Linotype" w:hAnsi="Palatino Linotype" w:cs="Palatino Linotype"/>
          <w:strike/>
          <w:color w:val="DADADA"/>
          <w:position w:val="-2"/>
          <w:sz w:val="40"/>
        </w:rPr>
        <w:tab/>
      </w:r>
    </w:p>
    <w:p>
      <w:pPr>
        <w:pStyle w:val="p"/>
        <w:pBdr>
          <w:top w:val="none" w:sz="0" w:space="0" w:color="auto"/>
          <w:left w:val="none" w:sz="0" w:space="0" w:color="auto"/>
          <w:bottom w:val="none" w:sz="0" w:space="0" w:color="auto"/>
          <w:right w:val="none" w:sz="0" w:space="0" w:color="auto"/>
        </w:pBdr>
        <w:spacing w:before="0" w:after="0" w:line="320" w:lineRule="atLeast"/>
        <w:ind w:left="2000" w:right="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heading"/>
        <w:pBdr>
          <w:top w:val="none" w:sz="0" w:space="0" w:color="auto"/>
          <w:left w:val="none" w:sz="0" w:space="0" w:color="auto"/>
          <w:bottom w:val="none" w:sz="0" w:space="2" w:color="auto"/>
          <w:right w:val="none" w:sz="0" w:space="0" w:color="auto"/>
        </w:pBdr>
        <w:tabs>
          <w:tab w:val="left" w:pos="10640"/>
        </w:tabs>
        <w:spacing w:before="160" w:line="320" w:lineRule="atLeast"/>
        <w:ind w:left="0" w:right="0"/>
        <w:rPr>
          <w:rFonts w:ascii="Palatino Linotype" w:eastAsia="Palatino Linotype" w:hAnsi="Palatino Linotype" w:cs="Palatino Linotype"/>
          <w:b/>
          <w:bCs/>
          <w:color w:val="DADADA"/>
          <w:bdr w:val="none" w:sz="0" w:space="0" w:color="auto"/>
          <w:vertAlign w:val="baseline"/>
        </w:rPr>
      </w:pPr>
      <w:r>
        <w:rPr>
          <w:rStyle w:val="divdocumentdivsectiontitle"/>
          <w:rFonts w:ascii="Palatino Linotype" w:eastAsia="Palatino Linotype" w:hAnsi="Palatino Linotype" w:cs="Palatino Linotype"/>
          <w:b/>
          <w:bCs/>
          <w:shd w:val="clear" w:color="auto" w:fill="FFFFFF"/>
        </w:rPr>
        <w:t xml:space="preserve">Skills   </w:t>
      </w:r>
      <w:r>
        <w:rPr>
          <w:rFonts w:ascii="Palatino Linotype" w:eastAsia="Palatino Linotype" w:hAnsi="Palatino Linotype" w:cs="Palatino Linotype"/>
          <w:strike/>
          <w:color w:val="DADADA"/>
          <w:position w:val="-2"/>
          <w:sz w:val="40"/>
        </w:rPr>
        <w:tab/>
      </w:r>
    </w:p>
    <w:tbl>
      <w:tblPr>
        <w:tblStyle w:val="divdocumenttable"/>
        <w:tblW w:w="0" w:type="auto"/>
        <w:tblInd w:w="2000" w:type="dxa"/>
        <w:tblLayout w:type="fixed"/>
        <w:tblCellMar>
          <w:top w:w="0" w:type="dxa"/>
          <w:left w:w="0" w:type="dxa"/>
          <w:bottom w:w="0" w:type="dxa"/>
          <w:right w:w="0" w:type="dxa"/>
        </w:tblCellMar>
        <w:tblLook w:val="05E0"/>
      </w:tblPr>
      <w:tblGrid>
        <w:gridCol w:w="4320"/>
        <w:gridCol w:w="4320"/>
      </w:tblGrid>
      <w:tr>
        <w:tblPrEx>
          <w:tblW w:w="0" w:type="auto"/>
          <w:tblInd w:w="2000" w:type="dxa"/>
          <w:tblLayout w:type="fixed"/>
          <w:tblCellMar>
            <w:top w:w="0" w:type="dxa"/>
            <w:left w:w="0" w:type="dxa"/>
            <w:bottom w:w="0" w:type="dxa"/>
            <w:right w:w="0" w:type="dxa"/>
          </w:tblCellMar>
          <w:tblLook w:val="05E0"/>
        </w:tblPrEx>
        <w:tc>
          <w:tcPr>
            <w:tcW w:w="4320" w:type="dxa"/>
            <w:noWrap w:val="0"/>
            <w:tcMar>
              <w:top w:w="5" w:type="dxa"/>
              <w:left w:w="5" w:type="dxa"/>
              <w:bottom w:w="5" w:type="dxa"/>
              <w:right w:w="5" w:type="dxa"/>
            </w:tcMar>
            <w:vAlign w:val="top"/>
            <w:hideMark/>
          </w:tcPr>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Leadership and Teamwork</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Management Skills</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Complex Problem Solving</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Amazon AWS</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Microsoft Azure</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Microservices</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Ansible</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Terraform</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DevOps</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CI/CD</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Jenkins</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Docker</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Kubernetes</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Linux</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Windows</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VMware</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Data Analysis</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Database Management</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Automation, SLA</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Business intelligence, Specification</w:t>
            </w:r>
          </w:p>
        </w:tc>
        <w:tc>
          <w:tcPr>
            <w:tcW w:w="432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CD, Teamwork</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Configuration management, Technical training</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Content, Unix</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Client, Upgrade</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Data Analysis, Validation</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Data management</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Database Management</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DC</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Designing</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Dutch</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English</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Features</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French</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Knowledge management</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Leadership</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Linux</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Managing</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Management Skills</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Windows</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Problem Solving</w:t>
            </w:r>
          </w:p>
        </w:tc>
      </w:tr>
    </w:tbl>
    <w:p>
      <w:pPr>
        <w:pStyle w:val="divdocumentdivheading"/>
        <w:pBdr>
          <w:top w:val="none" w:sz="0" w:space="0" w:color="auto"/>
          <w:left w:val="none" w:sz="0" w:space="0" w:color="auto"/>
          <w:bottom w:val="none" w:sz="0" w:space="0" w:color="auto"/>
          <w:right w:val="none" w:sz="0" w:space="0" w:color="auto"/>
        </w:pBdr>
        <w:tabs>
          <w:tab w:val="left" w:pos="10640"/>
        </w:tabs>
        <w:spacing w:before="160" w:line="320" w:lineRule="atLeast"/>
        <w:ind w:left="0" w:right="0"/>
        <w:rPr>
          <w:rFonts w:ascii="Palatino Linotype" w:eastAsia="Palatino Linotype" w:hAnsi="Palatino Linotype" w:cs="Palatino Linotype"/>
          <w:b/>
          <w:bCs/>
          <w:color w:val="DADADA"/>
          <w:bdr w:val="none" w:sz="0" w:space="0" w:color="auto"/>
          <w:vertAlign w:val="baseline"/>
        </w:rPr>
      </w:pPr>
      <w:r>
        <w:rPr>
          <w:rStyle w:val="divdocumentdivsectiontitle"/>
          <w:rFonts w:ascii="Palatino Linotype" w:eastAsia="Palatino Linotype" w:hAnsi="Palatino Linotype" w:cs="Palatino Linotype"/>
          <w:b/>
          <w:bCs/>
          <w:shd w:val="clear" w:color="auto" w:fill="FFFFFF"/>
        </w:rPr>
        <w:t xml:space="preserve">Experience   </w:t>
      </w:r>
      <w:r>
        <w:rPr>
          <w:rFonts w:ascii="Palatino Linotype" w:eastAsia="Palatino Linotype" w:hAnsi="Palatino Linotype" w:cs="Palatino Linotype"/>
          <w:strike/>
          <w:color w:val="DADADA"/>
          <w:position w:val="-2"/>
          <w:sz w:val="40"/>
        </w:rPr>
        <w:tab/>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4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dateswrapper"/>
                <w:rFonts w:ascii="Palatino Linotype" w:eastAsia="Palatino Linotype" w:hAnsi="Palatino Linotype" w:cs="Palatino Linotype"/>
                <w:sz w:val="10"/>
                <w:szCs w:val="10"/>
                <w:bdr w:val="none" w:sz="0" w:space="0" w:color="auto"/>
                <w:vertAlign w:val="baseline"/>
              </w:rPr>
            </w:pPr>
            <w:r>
              <w:rPr>
                <w:rStyle w:val="span"/>
                <w:rFonts w:ascii="Palatino Linotype" w:eastAsia="Palatino Linotype" w:hAnsi="Palatino Linotype" w:cs="Palatino Linotype"/>
                <w:sz w:val="22"/>
                <w:szCs w:val="22"/>
              </w:rPr>
              <w:t>01/2021</w:t>
            </w:r>
            <w:r>
              <w:rPr>
                <w:rStyle w:val="spandateswrapper"/>
                <w:rFonts w:ascii="Palatino Linotype" w:eastAsia="Palatino Linotype" w:hAnsi="Palatino Linotype" w:cs="Palatino Linotype"/>
                <w:bdr w:val="none" w:sz="0" w:space="0" w:color="auto"/>
                <w:vertAlign w:val="baseline"/>
              </w:rPr>
              <w:t xml:space="preserve"> </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Current</w:t>
            </w:r>
          </w:p>
        </w:tc>
        <w:tc>
          <w:tcPr>
            <w:tcW w:w="8640" w:type="dxa"/>
            <w:noWrap w:val="0"/>
            <w:tcMar>
              <w:top w:w="4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rPr>
              <w:t>Company Name</w:t>
            </w:r>
            <w:r>
              <w:rPr>
                <w:rStyle w:val="spanhypenfont"/>
                <w:rFonts w:ascii="Palatino Linotype" w:eastAsia="Palatino Linotype" w:hAnsi="Palatino Linotype" w:cs="Palatino Linotype"/>
              </w:rPr>
              <w:t xml:space="preserve"> </w:t>
            </w:r>
            <w:r>
              <w:rPr>
                <w:rStyle w:val="spanhypenfont"/>
                <w:rFonts w:ascii="MS Mincho" w:eastAsia="MS Mincho" w:hAnsi="MS Mincho" w:cs="MS Mincho"/>
              </w:rPr>
              <w:t>－</w:t>
            </w:r>
            <w:r>
              <w:rPr>
                <w:rStyle w:val="spanhypenfont"/>
                <w:rFonts w:ascii="Palatino Linotype" w:eastAsia="Palatino Linotype" w:hAnsi="Palatino Linotype" w:cs="Palatino Linotype"/>
              </w:rPr>
              <w:t xml:space="preserve"> </w:t>
            </w:r>
            <w:r>
              <w:rPr>
                <w:rStyle w:val="span"/>
                <w:rFonts w:ascii="Palatino Linotype" w:eastAsia="Palatino Linotype" w:hAnsi="Palatino Linotype" w:cs="Palatino Linotype"/>
              </w:rPr>
              <w:t>City</w:t>
            </w:r>
            <w:r>
              <w:rPr>
                <w:rStyle w:val="span"/>
                <w:rFonts w:ascii="Palatino Linotype" w:eastAsia="Palatino Linotype" w:hAnsi="Palatino Linotype" w:cs="Palatino Linotype"/>
              </w:rPr>
              <w:t xml:space="preserve">, </w:t>
            </w:r>
            <w:r>
              <w:rPr>
                <w:rStyle w:val="span"/>
                <w:rFonts w:ascii="Palatino Linotype" w:eastAsia="Palatino Linotype" w:hAnsi="Palatino Linotype" w:cs="Palatino Linotype"/>
              </w:rPr>
              <w:t>Country</w:t>
            </w:r>
            <w:r>
              <w:rPr>
                <w:rStyle w:val="singlecolumnspanpaddedlinenth-child1"/>
                <w:rFonts w:ascii="Palatino Linotype" w:eastAsia="Palatino Linotype" w:hAnsi="Palatino Linotype" w:cs="Palatino Linotype"/>
                <w:sz w:val="24"/>
                <w:szCs w:val="24"/>
              </w:rPr>
              <w:t xml:space="preserve"> </w:t>
            </w:r>
          </w:p>
          <w:p>
            <w:pPr>
              <w:pStyle w:val="spanpaddedline"/>
              <w:spacing w:before="0" w:after="0" w:line="300" w:lineRule="atLeast"/>
              <w:ind w:left="0" w:right="0"/>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rPr>
              <w:t>Cloud Architect</w:t>
            </w:r>
          </w:p>
          <w:p>
            <w:pPr>
              <w:pStyle w:val="ulli"/>
              <w:numPr>
                <w:ilvl w:val="0"/>
                <w:numId w:val="3"/>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Provide and support corporate solutions for internal and external collaboration in Cloud, On-Prem DC's,DevOps.</w:t>
            </w:r>
          </w:p>
          <w:p>
            <w:pPr>
              <w:pStyle w:val="ulli"/>
              <w:numPr>
                <w:ilvl w:val="0"/>
                <w:numId w:val="3"/>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Facilitate and steer the deployment of data infrastructure.</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dateswrapper"/>
                <w:rFonts w:ascii="Palatino Linotype" w:eastAsia="Palatino Linotype" w:hAnsi="Palatino Linotype" w:cs="Palatino Linotype"/>
                <w:sz w:val="10"/>
                <w:szCs w:val="10"/>
                <w:bdr w:val="none" w:sz="0" w:space="0" w:color="auto"/>
                <w:vertAlign w:val="baseline"/>
              </w:rPr>
            </w:pPr>
            <w:r>
              <w:rPr>
                <w:rStyle w:val="span"/>
                <w:rFonts w:ascii="Palatino Linotype" w:eastAsia="Palatino Linotype" w:hAnsi="Palatino Linotype" w:cs="Palatino Linotype"/>
                <w:sz w:val="22"/>
                <w:szCs w:val="22"/>
              </w:rPr>
              <w:t>10/2016</w:t>
            </w:r>
            <w:r>
              <w:rPr>
                <w:rStyle w:val="spandateswrapper"/>
                <w:rFonts w:ascii="Palatino Linotype" w:eastAsia="Palatino Linotype" w:hAnsi="Palatino Linotype" w:cs="Palatino Linotype"/>
                <w:bdr w:val="none" w:sz="0" w:space="0" w:color="auto"/>
                <w:vertAlign w:val="baseline"/>
              </w:rPr>
              <w:t xml:space="preserve"> </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03/2020</w:t>
            </w:r>
          </w:p>
        </w:tc>
        <w:tc>
          <w:tcPr>
            <w:tcW w:w="864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rPr>
              <w:t>Company Name</w:t>
            </w:r>
            <w:r>
              <w:rPr>
                <w:rStyle w:val="spanhypenfont"/>
                <w:rFonts w:ascii="Palatino Linotype" w:eastAsia="Palatino Linotype" w:hAnsi="Palatino Linotype" w:cs="Palatino Linotype"/>
              </w:rPr>
              <w:t xml:space="preserve"> </w:t>
            </w:r>
            <w:r>
              <w:rPr>
                <w:rStyle w:val="spanhypenfont"/>
                <w:rFonts w:ascii="MS Mincho" w:eastAsia="MS Mincho" w:hAnsi="MS Mincho" w:cs="MS Mincho"/>
              </w:rPr>
              <w:t>－</w:t>
            </w:r>
            <w:r>
              <w:rPr>
                <w:rStyle w:val="spanhypenfont"/>
                <w:rFonts w:ascii="Palatino Linotype" w:eastAsia="Palatino Linotype" w:hAnsi="Palatino Linotype" w:cs="Palatino Linotype"/>
              </w:rPr>
              <w:t xml:space="preserve"> </w:t>
            </w:r>
            <w:r>
              <w:rPr>
                <w:rStyle w:val="span"/>
                <w:rFonts w:ascii="Palatino Linotype" w:eastAsia="Palatino Linotype" w:hAnsi="Palatino Linotype" w:cs="Palatino Linotype"/>
              </w:rPr>
              <w:t>City</w:t>
            </w:r>
            <w:r>
              <w:rPr>
                <w:rStyle w:val="span"/>
                <w:rFonts w:ascii="Palatino Linotype" w:eastAsia="Palatino Linotype" w:hAnsi="Palatino Linotype" w:cs="Palatino Linotype"/>
              </w:rPr>
              <w:t xml:space="preserve">, </w:t>
            </w:r>
            <w:r>
              <w:rPr>
                <w:rStyle w:val="span"/>
                <w:rFonts w:ascii="Palatino Linotype" w:eastAsia="Palatino Linotype" w:hAnsi="Palatino Linotype" w:cs="Palatino Linotype"/>
              </w:rPr>
              <w:t>Country</w:t>
            </w:r>
            <w:r>
              <w:rPr>
                <w:rStyle w:val="singlecolumnspanpaddedlinenth-child1"/>
                <w:rFonts w:ascii="Palatino Linotype" w:eastAsia="Palatino Linotype" w:hAnsi="Palatino Linotype" w:cs="Palatino Linotype"/>
                <w:sz w:val="24"/>
                <w:szCs w:val="24"/>
              </w:rPr>
              <w:t xml:space="preserve"> </w:t>
            </w:r>
          </w:p>
          <w:p>
            <w:pPr>
              <w:pStyle w:val="spanpaddedline"/>
              <w:spacing w:before="0" w:after="0" w:line="300" w:lineRule="atLeast"/>
              <w:ind w:left="0" w:right="0"/>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rPr>
              <w:t>Technical Solutions Manager</w:t>
            </w:r>
          </w:p>
          <w:p>
            <w:pPr>
              <w:pStyle w:val="ulli"/>
              <w:numPr>
                <w:ilvl w:val="0"/>
                <w:numId w:val="4"/>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Design and Develop Cloud solutions to meet business requirements.</w:t>
            </w:r>
          </w:p>
          <w:p>
            <w:pPr>
              <w:pStyle w:val="ulli"/>
              <w:numPr>
                <w:ilvl w:val="0"/>
                <w:numId w:val="4"/>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Expected to perform the Subject Matter Expert role on cloud implementations.</w:t>
            </w:r>
          </w:p>
          <w:p>
            <w:pPr>
              <w:pStyle w:val="ulli"/>
              <w:numPr>
                <w:ilvl w:val="0"/>
                <w:numId w:val="4"/>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Arriving with the best practices, tools, and process for Continues improvement.</w:t>
            </w:r>
          </w:p>
          <w:p>
            <w:pPr>
              <w:pStyle w:val="ulli"/>
              <w:numPr>
                <w:ilvl w:val="0"/>
                <w:numId w:val="4"/>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Focused on automation, containerization, and integration monitoring and configuration management.</w:t>
            </w:r>
          </w:p>
          <w:p>
            <w:pPr>
              <w:pStyle w:val="ulli"/>
              <w:numPr>
                <w:ilvl w:val="0"/>
                <w:numId w:val="4"/>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Engineering Technical Lead at , Chennai,India.</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dateswrapper"/>
                <w:rFonts w:ascii="Palatino Linotype" w:eastAsia="Palatino Linotype" w:hAnsi="Palatino Linotype" w:cs="Palatino Linotype"/>
                <w:sz w:val="10"/>
                <w:szCs w:val="10"/>
                <w:bdr w:val="none" w:sz="0" w:space="0" w:color="auto"/>
                <w:vertAlign w:val="baseline"/>
              </w:rPr>
            </w:pPr>
            <w:r>
              <w:rPr>
                <w:rStyle w:val="span"/>
                <w:rFonts w:ascii="Palatino Linotype" w:eastAsia="Palatino Linotype" w:hAnsi="Palatino Linotype" w:cs="Palatino Linotype"/>
                <w:sz w:val="22"/>
                <w:szCs w:val="22"/>
              </w:rPr>
              <w:t>01/2015</w:t>
            </w:r>
            <w:r>
              <w:rPr>
                <w:rStyle w:val="spandateswrapper"/>
                <w:rFonts w:ascii="Palatino Linotype" w:eastAsia="Palatino Linotype" w:hAnsi="Palatino Linotype" w:cs="Palatino Linotype"/>
                <w:bdr w:val="none" w:sz="0" w:space="0" w:color="auto"/>
                <w:vertAlign w:val="baseline"/>
              </w:rPr>
              <w:t xml:space="preserve"> </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10/2016</w:t>
            </w:r>
          </w:p>
        </w:tc>
        <w:tc>
          <w:tcPr>
            <w:tcW w:w="864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rPr>
              <w:t>Company Name</w:t>
            </w:r>
            <w:r>
              <w:rPr>
                <w:rStyle w:val="spanhypenfont"/>
                <w:rFonts w:ascii="Palatino Linotype" w:eastAsia="Palatino Linotype" w:hAnsi="Palatino Linotype" w:cs="Palatino Linotype"/>
              </w:rPr>
              <w:t xml:space="preserve"> </w:t>
            </w:r>
            <w:r>
              <w:rPr>
                <w:rStyle w:val="spanhypenfont"/>
                <w:rFonts w:ascii="MS Mincho" w:eastAsia="MS Mincho" w:hAnsi="MS Mincho" w:cs="MS Mincho"/>
              </w:rPr>
              <w:t>－</w:t>
            </w:r>
            <w:r>
              <w:rPr>
                <w:rStyle w:val="spanhypenfont"/>
                <w:rFonts w:ascii="Palatino Linotype" w:eastAsia="Palatino Linotype" w:hAnsi="Palatino Linotype" w:cs="Palatino Linotype"/>
              </w:rPr>
              <w:t xml:space="preserve"> </w:t>
            </w:r>
            <w:r>
              <w:rPr>
                <w:rStyle w:val="span"/>
                <w:rFonts w:ascii="Palatino Linotype" w:eastAsia="Palatino Linotype" w:hAnsi="Palatino Linotype" w:cs="Palatino Linotype"/>
              </w:rPr>
              <w:t>City</w:t>
            </w:r>
            <w:r>
              <w:rPr>
                <w:rStyle w:val="span"/>
                <w:rFonts w:ascii="Palatino Linotype" w:eastAsia="Palatino Linotype" w:hAnsi="Palatino Linotype" w:cs="Palatino Linotype"/>
              </w:rPr>
              <w:t xml:space="preserve">, </w:t>
            </w:r>
            <w:r>
              <w:rPr>
                <w:rStyle w:val="span"/>
                <w:rFonts w:ascii="Palatino Linotype" w:eastAsia="Palatino Linotype" w:hAnsi="Palatino Linotype" w:cs="Palatino Linotype"/>
              </w:rPr>
              <w:t>Company</w:t>
            </w:r>
            <w:r>
              <w:rPr>
                <w:rStyle w:val="singlecolumnspanpaddedlinenth-child1"/>
                <w:rFonts w:ascii="Palatino Linotype" w:eastAsia="Palatino Linotype" w:hAnsi="Palatino Linotype" w:cs="Palatino Linotype"/>
                <w:sz w:val="24"/>
                <w:szCs w:val="24"/>
              </w:rPr>
              <w:t xml:space="preserve"> </w:t>
            </w:r>
          </w:p>
          <w:p>
            <w:pPr>
              <w:pStyle w:val="spanpaddedline"/>
              <w:spacing w:before="0" w:after="0" w:line="300" w:lineRule="atLeast"/>
              <w:ind w:left="0" w:right="0"/>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rPr>
              <w:t>Engineering Technical Lead</w:t>
            </w:r>
          </w:p>
          <w:p>
            <w:pPr>
              <w:pStyle w:val="ulli"/>
              <w:numPr>
                <w:ilvl w:val="0"/>
                <w:numId w:val="5"/>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Responsible for architecting, designing, implementing, and supporting of cloud-based infrastructure.</w:t>
            </w:r>
          </w:p>
          <w:p>
            <w:pPr>
              <w:pStyle w:val="ulli"/>
              <w:numPr>
                <w:ilvl w:val="0"/>
                <w:numId w:val="5"/>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Ensuring for technical training for my team members, to upgrade the team skill set.</w:t>
            </w:r>
          </w:p>
          <w:p>
            <w:pPr>
              <w:pStyle w:val="ulli"/>
              <w:numPr>
                <w:ilvl w:val="0"/>
                <w:numId w:val="5"/>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Monitoring the SLA and response of the team on any incident, service, and change request.</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dateswrapper"/>
                <w:rFonts w:ascii="Palatino Linotype" w:eastAsia="Palatino Linotype" w:hAnsi="Palatino Linotype" w:cs="Palatino Linotype"/>
                <w:sz w:val="10"/>
                <w:szCs w:val="10"/>
                <w:bdr w:val="none" w:sz="0" w:space="0" w:color="auto"/>
                <w:vertAlign w:val="baseline"/>
              </w:rPr>
            </w:pPr>
            <w:r>
              <w:rPr>
                <w:rStyle w:val="span"/>
                <w:rFonts w:ascii="Palatino Linotype" w:eastAsia="Palatino Linotype" w:hAnsi="Palatino Linotype" w:cs="Palatino Linotype"/>
                <w:sz w:val="22"/>
                <w:szCs w:val="22"/>
              </w:rPr>
              <w:t>02/2011</w:t>
            </w:r>
            <w:r>
              <w:rPr>
                <w:rStyle w:val="spandateswrapper"/>
                <w:rFonts w:ascii="Palatino Linotype" w:eastAsia="Palatino Linotype" w:hAnsi="Palatino Linotype" w:cs="Palatino Linotype"/>
                <w:bdr w:val="none" w:sz="0" w:space="0" w:color="auto"/>
                <w:vertAlign w:val="baseline"/>
              </w:rPr>
              <w:t xml:space="preserve"> </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01/2015</w:t>
            </w:r>
          </w:p>
        </w:tc>
        <w:tc>
          <w:tcPr>
            <w:tcW w:w="864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rPr>
              <w:t>Company Name</w:t>
            </w:r>
            <w:r>
              <w:rPr>
                <w:rStyle w:val="spanhypenfont"/>
                <w:rFonts w:ascii="Palatino Linotype" w:eastAsia="Palatino Linotype" w:hAnsi="Palatino Linotype" w:cs="Palatino Linotype"/>
              </w:rPr>
              <w:t xml:space="preserve"> </w:t>
            </w:r>
            <w:r>
              <w:rPr>
                <w:rStyle w:val="spanhypenfont"/>
                <w:rFonts w:ascii="MS Mincho" w:eastAsia="MS Mincho" w:hAnsi="MS Mincho" w:cs="MS Mincho"/>
              </w:rPr>
              <w:t>－</w:t>
            </w:r>
            <w:r>
              <w:rPr>
                <w:rStyle w:val="spanhypenfont"/>
                <w:rFonts w:ascii="Palatino Linotype" w:eastAsia="Palatino Linotype" w:hAnsi="Palatino Linotype" w:cs="Palatino Linotype"/>
              </w:rPr>
              <w:t xml:space="preserve"> </w:t>
            </w:r>
            <w:r>
              <w:rPr>
                <w:rStyle w:val="span"/>
                <w:rFonts w:ascii="Palatino Linotype" w:eastAsia="Palatino Linotype" w:hAnsi="Palatino Linotype" w:cs="Palatino Linotype"/>
              </w:rPr>
              <w:t>City</w:t>
            </w:r>
            <w:r>
              <w:rPr>
                <w:rStyle w:val="span"/>
                <w:rFonts w:ascii="Palatino Linotype" w:eastAsia="Palatino Linotype" w:hAnsi="Palatino Linotype" w:cs="Palatino Linotype"/>
              </w:rPr>
              <w:t xml:space="preserve">, </w:t>
            </w:r>
            <w:r>
              <w:rPr>
                <w:rStyle w:val="span"/>
                <w:rFonts w:ascii="Palatino Linotype" w:eastAsia="Palatino Linotype" w:hAnsi="Palatino Linotype" w:cs="Palatino Linotype"/>
              </w:rPr>
              <w:t>Country</w:t>
            </w:r>
            <w:r>
              <w:rPr>
                <w:rStyle w:val="singlecolumnspanpaddedlinenth-child1"/>
                <w:rFonts w:ascii="Palatino Linotype" w:eastAsia="Palatino Linotype" w:hAnsi="Palatino Linotype" w:cs="Palatino Linotype"/>
                <w:sz w:val="24"/>
                <w:szCs w:val="24"/>
              </w:rPr>
              <w:t xml:space="preserve"> </w:t>
            </w:r>
          </w:p>
          <w:p>
            <w:pPr>
              <w:pStyle w:val="spanpaddedline"/>
              <w:spacing w:before="0" w:after="0" w:line="300" w:lineRule="atLeast"/>
              <w:ind w:left="0" w:right="0"/>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rPr>
              <w:t>Lead Infrastructure Engineer</w:t>
            </w:r>
          </w:p>
          <w:p>
            <w:pPr>
              <w:pStyle w:val="ulli"/>
              <w:numPr>
                <w:ilvl w:val="0"/>
                <w:numId w:val="6"/>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Excels in the set-up of Production Support, DevOps, Build and Release Engineering, CD/CI Process, Release Management, and UAT.</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dateswrapper"/>
                <w:rFonts w:ascii="Palatino Linotype" w:eastAsia="Palatino Linotype" w:hAnsi="Palatino Linotype" w:cs="Palatino Linotype"/>
                <w:sz w:val="10"/>
                <w:szCs w:val="10"/>
                <w:bdr w:val="none" w:sz="0" w:space="0" w:color="auto"/>
                <w:vertAlign w:val="baseline"/>
              </w:rPr>
            </w:pPr>
            <w:r>
              <w:rPr>
                <w:rStyle w:val="span"/>
                <w:rFonts w:ascii="Palatino Linotype" w:eastAsia="Palatino Linotype" w:hAnsi="Palatino Linotype" w:cs="Palatino Linotype"/>
                <w:sz w:val="22"/>
                <w:szCs w:val="22"/>
              </w:rPr>
              <w:t>04/2004</w:t>
            </w:r>
            <w:r>
              <w:rPr>
                <w:rStyle w:val="spandateswrapper"/>
                <w:rFonts w:ascii="Palatino Linotype" w:eastAsia="Palatino Linotype" w:hAnsi="Palatino Linotype" w:cs="Palatino Linotype"/>
                <w:bdr w:val="none" w:sz="0" w:space="0" w:color="auto"/>
                <w:vertAlign w:val="baseline"/>
              </w:rPr>
              <w:t xml:space="preserve"> </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02/2011</w:t>
            </w:r>
          </w:p>
        </w:tc>
        <w:tc>
          <w:tcPr>
            <w:tcW w:w="864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rPr>
              <w:t>Company Name</w:t>
            </w:r>
            <w:r>
              <w:rPr>
                <w:rStyle w:val="spanhypenfont"/>
                <w:rFonts w:ascii="Palatino Linotype" w:eastAsia="Palatino Linotype" w:hAnsi="Palatino Linotype" w:cs="Palatino Linotype"/>
              </w:rPr>
              <w:t xml:space="preserve"> </w:t>
            </w:r>
            <w:r>
              <w:rPr>
                <w:rStyle w:val="spanhypenfont"/>
                <w:rFonts w:ascii="MS Mincho" w:eastAsia="MS Mincho" w:hAnsi="MS Mincho" w:cs="MS Mincho"/>
              </w:rPr>
              <w:t>－</w:t>
            </w:r>
            <w:r>
              <w:rPr>
                <w:rStyle w:val="spanhypenfont"/>
                <w:rFonts w:ascii="Palatino Linotype" w:eastAsia="Palatino Linotype" w:hAnsi="Palatino Linotype" w:cs="Palatino Linotype"/>
              </w:rPr>
              <w:t xml:space="preserve"> </w:t>
            </w:r>
            <w:r>
              <w:rPr>
                <w:rStyle w:val="span"/>
                <w:rFonts w:ascii="Palatino Linotype" w:eastAsia="Palatino Linotype" w:hAnsi="Palatino Linotype" w:cs="Palatino Linotype"/>
              </w:rPr>
              <w:t>Chennai, India</w:t>
            </w:r>
            <w:r>
              <w:rPr>
                <w:rStyle w:val="span"/>
                <w:rFonts w:ascii="Palatino Linotype" w:eastAsia="Palatino Linotype" w:hAnsi="Palatino Linotype" w:cs="Palatino Linotype"/>
              </w:rPr>
              <w:t xml:space="preserve">, </w:t>
            </w:r>
            <w:r>
              <w:rPr>
                <w:rStyle w:val="span"/>
                <w:rFonts w:ascii="Palatino Linotype" w:eastAsia="Palatino Linotype" w:hAnsi="Palatino Linotype" w:cs="Palatino Linotype"/>
              </w:rPr>
              <w:t>India</w:t>
            </w:r>
            <w:r>
              <w:rPr>
                <w:rStyle w:val="singlecolumnspanpaddedlinenth-child1"/>
                <w:rFonts w:ascii="Palatino Linotype" w:eastAsia="Palatino Linotype" w:hAnsi="Palatino Linotype" w:cs="Palatino Linotype"/>
                <w:sz w:val="24"/>
                <w:szCs w:val="24"/>
              </w:rPr>
              <w:t xml:space="preserve"> </w:t>
            </w:r>
          </w:p>
          <w:p>
            <w:pPr>
              <w:pStyle w:val="spanpaddedline"/>
              <w:spacing w:before="0" w:after="0" w:line="300" w:lineRule="atLeast"/>
              <w:ind w:left="0" w:right="0"/>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rPr>
              <w:t>Infrastructure Consultant</w:t>
            </w:r>
          </w:p>
          <w:p>
            <w:pPr>
              <w:pStyle w:val="ulli"/>
              <w:numPr>
                <w:ilvl w:val="0"/>
                <w:numId w:val="7"/>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Analyzing and Providing RCA for all the major incidents and failed changes.</w:t>
            </w:r>
          </w:p>
          <w:p>
            <w:pPr>
              <w:pStyle w:val="ulli"/>
              <w:numPr>
                <w:ilvl w:val="0"/>
                <w:numId w:val="7"/>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Linux Subject Matter Expert at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dateswrapper"/>
                <w:rFonts w:ascii="Palatino Linotype" w:eastAsia="Palatino Linotype" w:hAnsi="Palatino Linotype" w:cs="Palatino Linotype"/>
                <w:sz w:val="10"/>
                <w:szCs w:val="10"/>
                <w:bdr w:val="none" w:sz="0" w:space="0" w:color="auto"/>
                <w:vertAlign w:val="baseline"/>
              </w:rPr>
            </w:pPr>
            <w:r>
              <w:rPr>
                <w:rStyle w:val="span"/>
                <w:rFonts w:ascii="Palatino Linotype" w:eastAsia="Palatino Linotype" w:hAnsi="Palatino Linotype" w:cs="Palatino Linotype"/>
                <w:sz w:val="22"/>
                <w:szCs w:val="22"/>
              </w:rPr>
              <w:t>05/2003</w:t>
            </w:r>
            <w:r>
              <w:rPr>
                <w:rStyle w:val="spandateswrapper"/>
                <w:rFonts w:ascii="Palatino Linotype" w:eastAsia="Palatino Linotype" w:hAnsi="Palatino Linotype" w:cs="Palatino Linotype"/>
                <w:bdr w:val="none" w:sz="0" w:space="0" w:color="auto"/>
                <w:vertAlign w:val="baseline"/>
              </w:rPr>
              <w:t xml:space="preserve"> </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03/2004</w:t>
            </w:r>
          </w:p>
        </w:tc>
        <w:tc>
          <w:tcPr>
            <w:tcW w:w="864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rPr>
              <w:t>Company Name</w:t>
            </w:r>
            <w:r>
              <w:rPr>
                <w:rStyle w:val="spanhypenfont"/>
                <w:rFonts w:ascii="Palatino Linotype" w:eastAsia="Palatino Linotype" w:hAnsi="Palatino Linotype" w:cs="Palatino Linotype"/>
              </w:rPr>
              <w:t xml:space="preserve"> </w:t>
            </w:r>
            <w:r>
              <w:rPr>
                <w:rStyle w:val="spanhypenfont"/>
                <w:rFonts w:ascii="MS Mincho" w:eastAsia="MS Mincho" w:hAnsi="MS Mincho" w:cs="MS Mincho"/>
              </w:rPr>
              <w:t>－</w:t>
            </w:r>
            <w:r>
              <w:rPr>
                <w:rStyle w:val="spanhypenfont"/>
                <w:rFonts w:ascii="Palatino Linotype" w:eastAsia="Palatino Linotype" w:hAnsi="Palatino Linotype" w:cs="Palatino Linotype"/>
              </w:rPr>
              <w:t xml:space="preserve"> </w:t>
            </w:r>
            <w:r>
              <w:rPr>
                <w:rStyle w:val="span"/>
                <w:rFonts w:ascii="Palatino Linotype" w:eastAsia="Palatino Linotype" w:hAnsi="Palatino Linotype" w:cs="Palatino Linotype"/>
              </w:rPr>
              <w:t>City</w:t>
            </w:r>
            <w:r>
              <w:rPr>
                <w:rStyle w:val="span"/>
                <w:rFonts w:ascii="Palatino Linotype" w:eastAsia="Palatino Linotype" w:hAnsi="Palatino Linotype" w:cs="Palatino Linotype"/>
              </w:rPr>
              <w:t xml:space="preserve">, </w:t>
            </w:r>
            <w:r>
              <w:rPr>
                <w:rStyle w:val="span"/>
                <w:rFonts w:ascii="Palatino Linotype" w:eastAsia="Palatino Linotype" w:hAnsi="Palatino Linotype" w:cs="Palatino Linotype"/>
              </w:rPr>
              <w:t>Country</w:t>
            </w:r>
            <w:r>
              <w:rPr>
                <w:rStyle w:val="singlecolumnspanpaddedlinenth-child1"/>
                <w:rFonts w:ascii="Palatino Linotype" w:eastAsia="Palatino Linotype" w:hAnsi="Palatino Linotype" w:cs="Palatino Linotype"/>
                <w:sz w:val="24"/>
                <w:szCs w:val="24"/>
              </w:rPr>
              <w:t xml:space="preserve"> </w:t>
            </w:r>
          </w:p>
          <w:p>
            <w:pPr>
              <w:pStyle w:val="spanpaddedline"/>
              <w:spacing w:before="0" w:after="0" w:line="300" w:lineRule="atLeast"/>
              <w:ind w:left="0" w:right="0"/>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rPr>
              <w:t>System Administrator</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dateswrapper"/>
                <w:rFonts w:ascii="Palatino Linotype" w:eastAsia="Palatino Linotype" w:hAnsi="Palatino Linotype" w:cs="Palatino Linotype"/>
                <w:sz w:val="10"/>
                <w:szCs w:val="10"/>
                <w:bdr w:val="none" w:sz="0" w:space="0" w:color="auto"/>
                <w:vertAlign w:val="baseline"/>
              </w:rPr>
            </w:pPr>
            <w:r>
              <w:rPr>
                <w:rStyle w:val="span"/>
                <w:rFonts w:ascii="Palatino Linotype" w:eastAsia="Palatino Linotype" w:hAnsi="Palatino Linotype" w:cs="Palatino Linotype"/>
                <w:sz w:val="22"/>
                <w:szCs w:val="22"/>
              </w:rPr>
              <w:t>01/1996</w:t>
            </w:r>
            <w:r>
              <w:rPr>
                <w:rStyle w:val="spandateswrapper"/>
                <w:rFonts w:ascii="Palatino Linotype" w:eastAsia="Palatino Linotype" w:hAnsi="Palatino Linotype" w:cs="Palatino Linotype"/>
                <w:bdr w:val="none" w:sz="0" w:space="0" w:color="auto"/>
                <w:vertAlign w:val="baseline"/>
              </w:rPr>
              <w:t xml:space="preserve"> </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04/2003</w:t>
            </w:r>
          </w:p>
        </w:tc>
        <w:tc>
          <w:tcPr>
            <w:tcW w:w="864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rPr>
              <w:t>Company Name</w:t>
            </w:r>
            <w:r>
              <w:rPr>
                <w:rStyle w:val="spanhypenfont"/>
                <w:rFonts w:ascii="Palatino Linotype" w:eastAsia="Palatino Linotype" w:hAnsi="Palatino Linotype" w:cs="Palatino Linotype"/>
              </w:rPr>
              <w:t xml:space="preserve"> </w:t>
            </w:r>
            <w:r>
              <w:rPr>
                <w:rStyle w:val="spanhypenfont"/>
                <w:rFonts w:ascii="MS Mincho" w:eastAsia="MS Mincho" w:hAnsi="MS Mincho" w:cs="MS Mincho"/>
              </w:rPr>
              <w:t>－</w:t>
            </w:r>
            <w:r>
              <w:rPr>
                <w:rStyle w:val="spanhypenfont"/>
                <w:rFonts w:ascii="Palatino Linotype" w:eastAsia="Palatino Linotype" w:hAnsi="Palatino Linotype" w:cs="Palatino Linotype"/>
              </w:rPr>
              <w:t xml:space="preserve"> </w:t>
            </w:r>
            <w:r>
              <w:rPr>
                <w:rStyle w:val="span"/>
                <w:rFonts w:ascii="Palatino Linotype" w:eastAsia="Palatino Linotype" w:hAnsi="Palatino Linotype" w:cs="Palatino Linotype"/>
              </w:rPr>
              <w:t>City</w:t>
            </w:r>
            <w:r>
              <w:rPr>
                <w:rStyle w:val="span"/>
                <w:rFonts w:ascii="Palatino Linotype" w:eastAsia="Palatino Linotype" w:hAnsi="Palatino Linotype" w:cs="Palatino Linotype"/>
              </w:rPr>
              <w:t xml:space="preserve">, </w:t>
            </w:r>
            <w:r>
              <w:rPr>
                <w:rStyle w:val="span"/>
                <w:rFonts w:ascii="Palatino Linotype" w:eastAsia="Palatino Linotype" w:hAnsi="Palatino Linotype" w:cs="Palatino Linotype"/>
              </w:rPr>
              <w:t>Country</w:t>
            </w:r>
            <w:r>
              <w:rPr>
                <w:rStyle w:val="singlecolumnspanpaddedlinenth-child1"/>
                <w:rFonts w:ascii="Palatino Linotype" w:eastAsia="Palatino Linotype" w:hAnsi="Palatino Linotype" w:cs="Palatino Linotype"/>
                <w:sz w:val="24"/>
                <w:szCs w:val="24"/>
              </w:rPr>
              <w:t xml:space="preserve"> </w:t>
            </w:r>
          </w:p>
          <w:p>
            <w:pPr>
              <w:pStyle w:val="spanpaddedline"/>
              <w:spacing w:before="0" w:after="0" w:line="300" w:lineRule="atLeast"/>
              <w:ind w:left="0" w:right="0"/>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rPr>
              <w:t>System Administrator</w:t>
            </w:r>
          </w:p>
        </w:tc>
      </w:tr>
    </w:tbl>
    <w:p>
      <w:pPr>
        <w:pStyle w:val="divdocumentdivheading"/>
        <w:pBdr>
          <w:top w:val="none" w:sz="0" w:space="0" w:color="auto"/>
          <w:left w:val="none" w:sz="0" w:space="0" w:color="auto"/>
          <w:bottom w:val="none" w:sz="0" w:space="0" w:color="auto"/>
          <w:right w:val="none" w:sz="0" w:space="0" w:color="auto"/>
        </w:pBdr>
        <w:tabs>
          <w:tab w:val="left" w:pos="10640"/>
        </w:tabs>
        <w:spacing w:before="160" w:line="320" w:lineRule="atLeast"/>
        <w:ind w:left="0" w:right="0"/>
        <w:rPr>
          <w:rFonts w:ascii="Palatino Linotype" w:eastAsia="Palatino Linotype" w:hAnsi="Palatino Linotype" w:cs="Palatino Linotype"/>
          <w:b/>
          <w:bCs/>
          <w:color w:val="DADADA"/>
          <w:bdr w:val="none" w:sz="0" w:space="0" w:color="auto"/>
          <w:vertAlign w:val="baseline"/>
        </w:rPr>
      </w:pPr>
      <w:r>
        <w:rPr>
          <w:rStyle w:val="divdocumentdivsectiontitle"/>
          <w:rFonts w:ascii="Palatino Linotype" w:eastAsia="Palatino Linotype" w:hAnsi="Palatino Linotype" w:cs="Palatino Linotype"/>
          <w:b/>
          <w:bCs/>
          <w:shd w:val="clear" w:color="auto" w:fill="FFFFFF"/>
        </w:rPr>
        <w:t xml:space="preserve">Education and Training   </w:t>
      </w:r>
      <w:r>
        <w:rPr>
          <w:rFonts w:ascii="Palatino Linotype" w:eastAsia="Palatino Linotype" w:hAnsi="Palatino Linotype" w:cs="Palatino Linotype"/>
          <w:strike/>
          <w:color w:val="DADADA"/>
          <w:position w:val="-2"/>
          <w:sz w:val="40"/>
        </w:rPr>
        <w:tab/>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4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dateswrapper"/>
                <w:rFonts w:ascii="Palatino Linotype" w:eastAsia="Palatino Linotype" w:hAnsi="Palatino Linotype" w:cs="Palatino Linotype"/>
                <w:sz w:val="10"/>
                <w:szCs w:val="10"/>
                <w:bdr w:val="none" w:sz="0" w:space="0" w:color="auto"/>
                <w:vertAlign w:val="baseline"/>
              </w:rPr>
            </w:pPr>
            <w:r>
              <w:rPr>
                <w:rStyle w:val="span"/>
                <w:rFonts w:ascii="Palatino Linotype" w:eastAsia="Palatino Linotype" w:hAnsi="Palatino Linotype" w:cs="Palatino Linotype"/>
                <w:sz w:val="22"/>
                <w:szCs w:val="22"/>
              </w:rPr>
              <w:t>01/2009</w:t>
            </w:r>
          </w:p>
        </w:tc>
        <w:tc>
          <w:tcPr>
            <w:tcW w:w="8640" w:type="dxa"/>
            <w:noWrap w:val="0"/>
            <w:tcMar>
              <w:top w:w="4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rPr>
              <w:t>College Name</w:t>
            </w:r>
            <w:r>
              <w:rPr>
                <w:rStyle w:val="singlecolumnspanpaddedlinenth-child1"/>
                <w:rFonts w:ascii="Palatino Linotype" w:eastAsia="Palatino Linotype" w:hAnsi="Palatino Linotype" w:cs="Palatino Linotype"/>
                <w:sz w:val="24"/>
                <w:szCs w:val="24"/>
              </w:rPr>
              <w:t xml:space="preserve"> </w:t>
            </w:r>
            <w:r>
              <w:rPr>
                <w:rStyle w:val="span"/>
                <w:rFonts w:ascii="Palatino Linotype" w:eastAsia="Palatino Linotype" w:hAnsi="Palatino Linotype" w:cs="Palatino Linotype"/>
              </w:rPr>
              <w:t>Location</w:t>
            </w:r>
            <w:r>
              <w:rPr>
                <w:rStyle w:val="singlecolumnspanpaddedlinenth-child1"/>
                <w:rFonts w:ascii="Palatino Linotype" w:eastAsia="Palatino Linotype" w:hAnsi="Palatino Linotype" w:cs="Palatino Linotype"/>
                <w:sz w:val="24"/>
                <w:szCs w:val="24"/>
              </w:rPr>
              <w:t xml:space="preserve"> </w:t>
            </w:r>
          </w:p>
          <w:p>
            <w:pPr>
              <w:pStyle w:val="spanpaddedline"/>
              <w:spacing w:before="0" w:after="0" w:line="300" w:lineRule="atLeast"/>
              <w:ind w:left="0" w:right="0"/>
              <w:rPr>
                <w:rStyle w:val="divdocumentsinglecolumnCharacter"/>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rPr>
              <w:t>Bachelor of Science</w:t>
            </w:r>
            <w:r>
              <w:rPr>
                <w:rStyle w:val="span"/>
                <w:rFonts w:ascii="Palatino Linotype" w:eastAsia="Palatino Linotype" w:hAnsi="Palatino Linotype" w:cs="Palatino Linotype"/>
              </w:rPr>
              <w:t xml:space="preserve">: </w:t>
            </w:r>
            <w:r>
              <w:rPr>
                <w:rStyle w:val="span"/>
                <w:rFonts w:ascii="Palatino Linotype" w:eastAsia="Palatino Linotype" w:hAnsi="Palatino Linotype" w:cs="Palatino Linotype"/>
              </w:rPr>
              <w:t>Field of Study</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dateswrapper"/>
                <w:rFonts w:ascii="Palatino Linotype" w:eastAsia="Palatino Linotype" w:hAnsi="Palatino Linotype" w:cs="Palatino Linotype"/>
                <w:sz w:val="10"/>
                <w:szCs w:val="10"/>
                <w:bdr w:val="none" w:sz="0" w:space="0" w:color="auto"/>
                <w:vertAlign w:val="baseline"/>
              </w:rPr>
            </w:pPr>
            <w:r>
              <w:rPr>
                <w:rStyle w:val="span"/>
                <w:rFonts w:ascii="Palatino Linotype" w:eastAsia="Palatino Linotype" w:hAnsi="Palatino Linotype" w:cs="Palatino Linotype"/>
                <w:sz w:val="22"/>
                <w:szCs w:val="22"/>
              </w:rPr>
              <w:t>02/1999</w:t>
            </w:r>
          </w:p>
        </w:tc>
        <w:tc>
          <w:tcPr>
            <w:tcW w:w="864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rPr>
              <w:t>College Name</w:t>
            </w:r>
            <w:r>
              <w:rPr>
                <w:rStyle w:val="singlecolumnspanpaddedlinenth-child1"/>
                <w:rFonts w:ascii="Palatino Linotype" w:eastAsia="Palatino Linotype" w:hAnsi="Palatino Linotype" w:cs="Palatino Linotype"/>
                <w:sz w:val="24"/>
                <w:szCs w:val="24"/>
              </w:rPr>
              <w:t xml:space="preserve"> </w:t>
            </w:r>
            <w:r>
              <w:rPr>
                <w:rStyle w:val="span"/>
                <w:rFonts w:ascii="Palatino Linotype" w:eastAsia="Palatino Linotype" w:hAnsi="Palatino Linotype" w:cs="Palatino Linotype"/>
              </w:rPr>
              <w:t>Location</w:t>
            </w:r>
            <w:r>
              <w:rPr>
                <w:rStyle w:val="singlecolumnspanpaddedlinenth-child1"/>
                <w:rFonts w:ascii="Palatino Linotype" w:eastAsia="Palatino Linotype" w:hAnsi="Palatino Linotype" w:cs="Palatino Linotype"/>
                <w:sz w:val="24"/>
                <w:szCs w:val="24"/>
              </w:rPr>
              <w:t xml:space="preserve"> </w:t>
            </w:r>
          </w:p>
          <w:p>
            <w:pPr>
              <w:pStyle w:val="spanpaddedline"/>
              <w:spacing w:before="0" w:after="0" w:line="300" w:lineRule="atLeast"/>
              <w:ind w:left="0" w:right="0"/>
              <w:rPr>
                <w:rStyle w:val="divdocumentsinglecolumnCharacter"/>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rPr>
              <w:t>Bachelor of Science</w:t>
            </w:r>
            <w:r>
              <w:rPr>
                <w:rStyle w:val="span"/>
                <w:rFonts w:ascii="Palatino Linotype" w:eastAsia="Palatino Linotype" w:hAnsi="Palatino Linotype" w:cs="Palatino Linotype"/>
              </w:rPr>
              <w:t xml:space="preserve">: </w:t>
            </w:r>
            <w:r>
              <w:rPr>
                <w:rStyle w:val="span"/>
                <w:rFonts w:ascii="Palatino Linotype" w:eastAsia="Palatino Linotype" w:hAnsi="Palatino Linotype" w:cs="Palatino Linotype"/>
              </w:rPr>
              <w:t>Field of Study</w:t>
            </w:r>
          </w:p>
        </w:tc>
      </w:tr>
    </w:tbl>
    <w:p>
      <w:pPr>
        <w:pStyle w:val="divdocumentdivheading"/>
        <w:pBdr>
          <w:top w:val="none" w:sz="0" w:space="0" w:color="auto"/>
          <w:left w:val="none" w:sz="0" w:space="0" w:color="auto"/>
          <w:bottom w:val="none" w:sz="0" w:space="2" w:color="auto"/>
          <w:right w:val="none" w:sz="0" w:space="0" w:color="auto"/>
        </w:pBdr>
        <w:tabs>
          <w:tab w:val="left" w:pos="10640"/>
        </w:tabs>
        <w:spacing w:before="160" w:line="320" w:lineRule="atLeast"/>
        <w:ind w:left="0" w:right="0"/>
        <w:rPr>
          <w:rFonts w:ascii="Palatino Linotype" w:eastAsia="Palatino Linotype" w:hAnsi="Palatino Linotype" w:cs="Palatino Linotype"/>
          <w:b/>
          <w:bCs/>
          <w:color w:val="DADADA"/>
          <w:bdr w:val="none" w:sz="0" w:space="0" w:color="auto"/>
          <w:vertAlign w:val="baseline"/>
        </w:rPr>
      </w:pPr>
      <w:r>
        <w:rPr>
          <w:rStyle w:val="divdocumentdivsectiontitle"/>
          <w:rFonts w:ascii="Palatino Linotype" w:eastAsia="Palatino Linotype" w:hAnsi="Palatino Linotype" w:cs="Palatino Linotype"/>
          <w:b/>
          <w:bCs/>
          <w:shd w:val="clear" w:color="auto" w:fill="FFFFFF"/>
        </w:rPr>
        <w:t xml:space="preserve">Certifications   </w:t>
      </w:r>
      <w:r>
        <w:rPr>
          <w:rFonts w:ascii="Palatino Linotype" w:eastAsia="Palatino Linotype" w:hAnsi="Palatino Linotype" w:cs="Palatino Linotype"/>
          <w:strike/>
          <w:color w:val="DADADA"/>
          <w:position w:val="-2"/>
          <w:sz w:val="40"/>
        </w:rPr>
        <w:tab/>
      </w:r>
    </w:p>
    <w:p>
      <w:pPr>
        <w:pStyle w:val="ulli"/>
        <w:numPr>
          <w:ilvl w:val="0"/>
          <w:numId w:val="8"/>
        </w:numPr>
        <w:pBdr>
          <w:top w:val="none" w:sz="0" w:space="0" w:color="auto"/>
          <w:left w:val="none" w:sz="0" w:space="0" w:color="auto"/>
          <w:bottom w:val="none" w:sz="0" w:space="0" w:color="auto"/>
          <w:right w:val="none" w:sz="0" w:space="0" w:color="auto"/>
        </w:pBdr>
        <w:spacing w:before="0" w:after="0" w:line="320" w:lineRule="atLeast"/>
        <w:ind w:left="2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Certified Kubernetes Administrator</w:t>
      </w:r>
    </w:p>
    <w:p>
      <w:pPr>
        <w:pStyle w:val="ulli"/>
        <w:numPr>
          <w:ilvl w:val="0"/>
          <w:numId w:val="8"/>
        </w:numPr>
        <w:spacing w:before="0" w:after="0" w:line="320" w:lineRule="atLeast"/>
        <w:ind w:left="2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Certified Terraform Associate.</w:t>
      </w:r>
    </w:p>
    <w:p>
      <w:pPr>
        <w:pStyle w:val="ulli"/>
        <w:numPr>
          <w:ilvl w:val="0"/>
          <w:numId w:val="8"/>
        </w:numPr>
        <w:spacing w:before="0" w:after="0" w:line="320" w:lineRule="atLeast"/>
        <w:ind w:left="2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Red Hat Certified Architect – Level II</w:t>
      </w:r>
    </w:p>
    <w:p>
      <w:pPr>
        <w:pStyle w:val="ulli"/>
        <w:numPr>
          <w:ilvl w:val="0"/>
          <w:numId w:val="8"/>
        </w:numPr>
        <w:spacing w:before="0" w:after="0" w:line="320" w:lineRule="atLeast"/>
        <w:ind w:left="2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Google Cloud Certified Professional</w:t>
      </w:r>
    </w:p>
    <w:p>
      <w:pPr>
        <w:pStyle w:val="ulli"/>
        <w:numPr>
          <w:ilvl w:val="0"/>
          <w:numId w:val="8"/>
        </w:numPr>
        <w:spacing w:before="0" w:after="0" w:line="320" w:lineRule="atLeast"/>
        <w:ind w:left="2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AWS Certified Solutions Architect - Professional</w:t>
      </w:r>
    </w:p>
    <w:p>
      <w:pPr>
        <w:pStyle w:val="ulli"/>
        <w:numPr>
          <w:ilvl w:val="0"/>
          <w:numId w:val="8"/>
        </w:numPr>
        <w:spacing w:before="0" w:after="0" w:line="320" w:lineRule="atLeast"/>
        <w:ind w:left="2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AWS Certified Solutions Architect - Associate</w:t>
      </w:r>
    </w:p>
    <w:p>
      <w:pPr>
        <w:pStyle w:val="ulli"/>
        <w:numPr>
          <w:ilvl w:val="0"/>
          <w:numId w:val="8"/>
        </w:numPr>
        <w:spacing w:before="0" w:after="0" w:line="320" w:lineRule="atLeast"/>
        <w:ind w:left="2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Certified in Redhat Specialist Ansible Automation.</w:t>
      </w:r>
    </w:p>
    <w:p>
      <w:pPr>
        <w:pStyle w:val="ulli"/>
        <w:numPr>
          <w:ilvl w:val="0"/>
          <w:numId w:val="8"/>
        </w:numPr>
        <w:spacing w:before="0" w:after="0" w:line="320" w:lineRule="atLeast"/>
        <w:ind w:left="2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Red Hat Certified Engineer in OpenStack</w:t>
      </w:r>
    </w:p>
    <w:p>
      <w:pPr>
        <w:pStyle w:val="ulli"/>
        <w:numPr>
          <w:ilvl w:val="0"/>
          <w:numId w:val="8"/>
        </w:numPr>
        <w:spacing w:before="0" w:after="0" w:line="320" w:lineRule="atLeast"/>
        <w:ind w:left="2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Certified Azure Solutions Architect</w:t>
      </w:r>
    </w:p>
    <w:p>
      <w:pPr>
        <w:pStyle w:val="ulli"/>
        <w:numPr>
          <w:ilvl w:val="0"/>
          <w:numId w:val="8"/>
        </w:numPr>
        <w:spacing w:before="0" w:after="0" w:line="320" w:lineRule="atLeast"/>
        <w:ind w:left="2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Certified Azure DevOps Engineer</w:t>
      </w:r>
    </w:p>
    <w:p>
      <w:pPr>
        <w:pStyle w:val="divdocumentdivheading"/>
        <w:pBdr>
          <w:top w:val="none" w:sz="0" w:space="0" w:color="auto"/>
          <w:left w:val="none" w:sz="0" w:space="0" w:color="auto"/>
          <w:bottom w:val="none" w:sz="0" w:space="2" w:color="auto"/>
          <w:right w:val="none" w:sz="0" w:space="0" w:color="auto"/>
        </w:pBdr>
        <w:tabs>
          <w:tab w:val="left" w:pos="10640"/>
        </w:tabs>
        <w:spacing w:before="160" w:line="320" w:lineRule="atLeast"/>
        <w:ind w:left="0" w:right="0"/>
        <w:rPr>
          <w:rFonts w:ascii="Palatino Linotype" w:eastAsia="Palatino Linotype" w:hAnsi="Palatino Linotype" w:cs="Palatino Linotype"/>
          <w:b/>
          <w:bCs/>
          <w:color w:val="DADADA"/>
          <w:bdr w:val="none" w:sz="0" w:space="0" w:color="auto"/>
          <w:vertAlign w:val="baseline"/>
        </w:rPr>
      </w:pPr>
      <w:r>
        <w:rPr>
          <w:rStyle w:val="divdocumentdivsectiontitle"/>
          <w:rFonts w:ascii="Palatino Linotype" w:eastAsia="Palatino Linotype" w:hAnsi="Palatino Linotype" w:cs="Palatino Linotype"/>
          <w:b/>
          <w:bCs/>
          <w:shd w:val="clear" w:color="auto" w:fill="FFFFFF"/>
        </w:rPr>
        <w:t xml:space="preserve">Languages   </w:t>
      </w:r>
      <w:r>
        <w:rPr>
          <w:rFonts w:ascii="Palatino Linotype" w:eastAsia="Palatino Linotype" w:hAnsi="Palatino Linotype" w:cs="Palatino Linotype"/>
          <w:strike/>
          <w:color w:val="DADADA"/>
          <w:position w:val="-2"/>
          <w:sz w:val="40"/>
        </w:rPr>
        <w:tab/>
      </w:r>
    </w:p>
    <w:p>
      <w:pPr>
        <w:pStyle w:val="divdocumentsinglecolumn"/>
        <w:pBdr>
          <w:top w:val="none" w:sz="0" w:space="0" w:color="auto"/>
          <w:left w:val="none" w:sz="0" w:space="0" w:color="auto"/>
          <w:bottom w:val="none" w:sz="0" w:space="0" w:color="auto"/>
          <w:right w:val="none" w:sz="0" w:space="0" w:color="auto"/>
        </w:pBdr>
        <w:spacing w:before="0" w:after="0" w:line="320" w:lineRule="atLeast"/>
        <w:ind w:left="2000" w:right="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English French Dutch</w:t>
      </w:r>
    </w:p>
    <w:sectPr>
      <w:pgSz w:w="12240" w:h="15840"/>
      <w:pgMar w:top="600" w:right="800" w:bottom="600" w:left="80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MS Mincho">
    <w:charset w:val="00"/>
    <w:family w:val="auto"/>
    <w:pitch w:val="default"/>
    <w:sig w:usb0="00000000" w:usb1="00000000" w:usb2="00000000" w:usb3="00000000" w:csb0="00000001" w:csb1="00000000"/>
    <w:embedRegular r:id="rId1" w:subsetted="1" w:fontKey="{8F6D6592-E2CF-4FDF-8248-4E4DCD1210F4}"/>
  </w:font>
  <w:font w:name="Palatino Linotype">
    <w:charset w:val="00"/>
    <w:family w:val="auto"/>
    <w:pitch w:val="default"/>
    <w:sig w:usb0="00000000" w:usb1="00000000" w:usb2="00000000" w:usb3="00000000" w:csb0="00000001" w:csb1="00000000"/>
    <w:embedRegular r:id="rId2" w:fontKey="{55FA7263-E3C1-4CAC-9774-4AAF70E024C7}"/>
    <w:embedBold r:id="rId3" w:fontKey="{9B8A0FB8-985C-4D18-87FD-2C17019A5724}"/>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20" w:lineRule="atLeast"/>
    </w:pPr>
  </w:style>
  <w:style w:type="paragraph" w:customStyle="1" w:styleId="divdocumentdivfirstsection">
    <w:name w:val="div_document_div_firstsection"/>
    <w:basedOn w:val="Normal"/>
  </w:style>
  <w:style w:type="paragraph" w:customStyle="1" w:styleId="divdocumentsection">
    <w:name w:val="div_document_section"/>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character" w:customStyle="1" w:styleId="divdocumentdivparagraphCharacter">
    <w:name w:val="div_document_div_paragraph Character"/>
    <w:basedOn w:val="DefaultParagraphFont"/>
  </w:style>
  <w:style w:type="character" w:customStyle="1" w:styleId="divname">
    <w:name w:val="div_name"/>
    <w:basedOn w:val="div"/>
    <w:rPr>
      <w:b/>
      <w:bCs/>
      <w:color w:val="000000"/>
      <w:sz w:val="34"/>
      <w:szCs w:val="34"/>
      <w:shd w:val="clear" w:color="auto" w:fill="FFFFFF"/>
    </w:rPr>
  </w:style>
  <w:style w:type="character" w:customStyle="1" w:styleId="div">
    <w:name w:val="div"/>
    <w:basedOn w:val="DefaultParagraphFont"/>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Paragraph"/>
    <w:pPr>
      <w:spacing w:line="320" w:lineRule="atLeast"/>
      <w:jc w:val="center"/>
    </w:pPr>
    <w:rPr>
      <w:b/>
      <w:bCs/>
      <w:sz w:val="24"/>
      <w:szCs w:val="24"/>
    </w:rPr>
  </w:style>
  <w:style w:type="paragraph" w:customStyle="1" w:styleId="divParagraph">
    <w:name w:val="div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divheading">
    <w:name w:val="div_document_div_heading"/>
    <w:basedOn w:val="Normal"/>
    <w:pPr>
      <w:pBdr>
        <w:bottom w:val="none" w:sz="0" w:space="2" w:color="auto"/>
      </w:pBdr>
    </w:pPr>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000000"/>
      <w:sz w:val="26"/>
      <w:szCs w:val="26"/>
    </w:rPr>
  </w:style>
  <w:style w:type="paragraph" w:customStyle="1" w:styleId="divdocumentsinglecolumn">
    <w:name w:val="div_document_singlecolumn"/>
    <w:basedOn w:val="Normal"/>
    <w:rPr>
      <w:sz w:val="24"/>
      <w:szCs w:val="24"/>
    </w:rPr>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spandateswrapper">
    <w:name w:val="span_dates_wrapper"/>
    <w:basedOn w:val="span"/>
    <w:rPr>
      <w:sz w:val="22"/>
      <w:szCs w:val="22"/>
    </w:rPr>
  </w:style>
  <w:style w:type="paragraph" w:customStyle="1" w:styleId="spandateswrapperParagraph">
    <w:name w:val="span_dates_wrapper Paragraph"/>
    <w:basedOn w:val="spanParagraph"/>
    <w:pPr>
      <w:spacing w:line="300" w:lineRule="atLeast"/>
    </w:pPr>
    <w:rPr>
      <w:sz w:val="22"/>
      <w:szCs w:val="22"/>
    </w:rPr>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divdocumentsinglecolumnCharacter">
    <w:name w:val="div_document_singlecolumn Character"/>
    <w:basedOn w:val="DefaultParagraphFont"/>
    <w:rPr>
      <w:sz w:val="24"/>
      <w:szCs w:val="24"/>
    </w:rPr>
  </w:style>
  <w:style w:type="character" w:customStyle="1" w:styleId="singlecolumnspanpaddedlinenth-child1">
    <w:name w:val="singlecolumn_span_paddedline_nth-child(1)"/>
    <w:basedOn w:val="DefaultParagraphFont"/>
  </w:style>
  <w:style w:type="character" w:customStyle="1" w:styleId="spancompanyname">
    <w:name w:val="span_companyname"/>
    <w:basedOn w:val="span"/>
    <w:rPr>
      <w:b/>
      <w:bCs/>
    </w:rPr>
  </w:style>
  <w:style w:type="character" w:customStyle="1" w:styleId="spanhypenfont">
    <w:name w:val="span_hypenfont"/>
    <w:basedOn w:val="span"/>
    <w:rPr>
      <w:sz w:val="18"/>
      <w:szCs w:val="18"/>
    </w:rPr>
  </w:style>
  <w:style w:type="paragraph" w:customStyle="1" w:styleId="spanpaddedline">
    <w:name w:val="span_paddedline"/>
    <w:basedOn w:val="spanParagraph"/>
  </w:style>
  <w:style w:type="character" w:customStyle="1" w:styleId="spanjobtitle">
    <w:name w:val="span_jobtitle"/>
    <w:basedOn w:val="span"/>
    <w:rPr>
      <w:b/>
      <w:bCs/>
    </w:rPr>
  </w:style>
  <w:style w:type="table" w:customStyle="1" w:styleId="divdocumentdivparagraphTable">
    <w:name w:val="div_document_div_paragraph Tabl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dfd8a9c0-ce92-41ce-afb7-619c87f9fb96</vt:lpwstr>
  </property>
  <property fmtid="{D5CDD505-2E9C-101B-9397-08002B2CF9AE}" pid="3" name="x1ye=0">
    <vt:lpwstr>zGQAAB+LCAAAAAAABAAUm8WWq1AQRT+IAW5D3II7M9zd+frXb5JR0ixuVZ3am6QZERdYSCRIgUEJkadpiMZQCEJImMZgBKcIjq9etKv+3tGSMQIIC5vT9lYyJeUmlIyFJfRT+g8rf/Zyh9C1Lac9kMV6TNGlFH1AJpKxNt4LCRSq7ulKkdF3XDwju0KcnqLwDBMXhj/ipz8YrIMEiH35ySczyW3WExVGVRJgEynhmFyp0tfRXd5A4P56NsgHVnT</vt:lpwstr>
  </property>
  <property fmtid="{D5CDD505-2E9C-101B-9397-08002B2CF9AE}" pid="4" name="x1ye=1">
    <vt:lpwstr>38kbW8sIZ6IqxAzzogoW5e+box7Ce/ihrDHA6yJiad15g9RjYLSreY6JuEjzpTig8EFjEnQ8OTeXcDr7MQcTwPLddnkCvXH5wrr1AwjSKNu42u4tYPEQO8qJij5+wlc5IPaiy+eTaci5QLXUcnYf3tOfxa5LTi1PLouBosMB3Aqp0nTygoOHjDOWJfFpFsLEibDyVpN+lH6jiK1vJtIhHKRnteIXD1II3liEjCrXfgvksGN7SWLq9MTKWEIBBW0</vt:lpwstr>
  </property>
  <property fmtid="{D5CDD505-2E9C-101B-9397-08002B2CF9AE}" pid="5" name="x1ye=10">
    <vt:lpwstr>XrSdiFW+qajrtiwQKz0SEBH2PejWjo6AlAVF/6S/gPL4ZnzvQ2TNqDHS+sR8g3HoJWmz6ppLrB29p5sFvKBik5SRCyuIV+fIw2wV1e3Ug4qJw2qkHSWjwr/vmOca+N4tg56qwoFc5bfAyxpyMKyIDRYJLAuYXbudnk+5oF0kBWgnj1l+weFbaLMy8pW/sFksMyeXuTtNcSpiCoBCFfExYVRvxCzOSC6bfKTKAfttY92GMo2RLBizGIo0C4DRFsL</vt:lpwstr>
  </property>
  <property fmtid="{D5CDD505-2E9C-101B-9397-08002B2CF9AE}" pid="6" name="x1ye=100">
    <vt:lpwstr>wA/DJmfZY/KyjpfAIaHSvc0BuUdHiSNNIaWw9U8+5qgMrSID9ZdFZwUc3cOYnM5PlbPTf/eXPi1GuDqfQ0+BFlQfkkkLzR8IvVOAKbl4AkZIjE1VQ7ZzXbQxl04WAFI4wQppxXZUcA3lnQLV1GlH4wR7fPxkNhhRXqdXWmfASUlAX/j1m7DJVmOthN+XVWLAQ14D1PV4vOci5euWQnkAz2fzanvMmiMMJuw0oR0El/DajBbLMwd/ySioyc3S9cD</vt:lpwstr>
  </property>
  <property fmtid="{D5CDD505-2E9C-101B-9397-08002B2CF9AE}" pid="7" name="x1ye=101">
    <vt:lpwstr>5VpVt6T1SSzPZKywhJvia2yQXTOaNs4pu28gHB9KckcW5+J3UWu3M86437iTiMuPp/eGIx2u1idlSlzA8kJMHlGJ8Kgrd4L7u0T9/1eRY0LN8n9KyzA+XtHEV6kN815NNw1vwo4BAH7F8gffqNohMDSIDynY+Fb9ihP6dDNN4nU2bt0J9g9Rv0PFdboXS+uV3hqC1607CY2X80fjumIvm2kNDfyLVgqSysibGwTBUJSTwu/8IXsIXUCHKBXyKMI</vt:lpwstr>
  </property>
  <property fmtid="{D5CDD505-2E9C-101B-9397-08002B2CF9AE}" pid="8" name="x1ye=102">
    <vt:lpwstr>D4SBv42vOACyn4pSKy/Fl53YpUmT0YfXBYlj5o1+rGRoHmOOib6ZY3eBR/XtjvNfTvP1oTLATMZAAA</vt:lpwstr>
  </property>
  <property fmtid="{D5CDD505-2E9C-101B-9397-08002B2CF9AE}" pid="9" name="x1ye=11">
    <vt:lpwstr>Nx9t3egQ0+CUyx8t7lk5qLn48FqH7pCZka1cPXWxdZRZboYNy/nuhsxFJl/SR6vS/CDIW0eYlVSqyAQDx3DewI09L+oMeTmRDG0tLnHVwrGU8f3jrAwKHo+Txx2g0YY/bol0M7P2EDyun8Z8GOutO/3zsfbsC1iY9q+7D04OY9O/cz4h8d+00vMofJ3vuTctR14PYlDsEeTQCVGklLD0h2BOAmTjjXsM1h6LSP1cKmkjqEtnjqAvq8V6LmaPYTV</vt:lpwstr>
  </property>
  <property fmtid="{D5CDD505-2E9C-101B-9397-08002B2CF9AE}" pid="10" name="x1ye=12">
    <vt:lpwstr>8ktnMmBQDVYRP7m0/eLHdIf4elJ47v/qI54I2ZD8FPRiPvxCZGF8Y6gn5rm90VGEM/nJeJVSkqXLPKE/oLrBB+9fxuFKuKlXTs8WRe2vG0Q2OJolK2068H1aYy9mqKpGZBX9bb29+A19gDMrI6/8AjZ2tANYC2SdnU2skqLzKgOScRW9MwlnIdDZIwnM5Q53DtHkXMmV0aLpIT1JmIN/B5mQpEZ26m5HIOO8fx2VI9q0tHvouTSb6ZL4iDJZWbX</vt:lpwstr>
  </property>
  <property fmtid="{D5CDD505-2E9C-101B-9397-08002B2CF9AE}" pid="11" name="x1ye=13">
    <vt:lpwstr>OV8fGjRio8lNSbbJsVHP1tO9lQS42oNLf3itZpgjXsqZrGH9KwhTTsrde3wv3traauJgOK1i5E+v7nLGQz2rKL5U1ZDY2tWaHllpRpghUCHJaUVZJlqmZHRLqizuVkQNbqY4rsdTkAlQz17jF2brCF6/eWKVCFWAHZmnvgWo1iJ0o/7K6IQ17mkm/2CbvCjgR+6EQYyxxrVGovykd0FVFutBFgxs9pRkxjD2Zu6w/L76aaZdlwNie+yx6SXBmOz</vt:lpwstr>
  </property>
  <property fmtid="{D5CDD505-2E9C-101B-9397-08002B2CF9AE}" pid="12" name="x1ye=14">
    <vt:lpwstr>jh8rO6ZdpL6EzzqjztpJ+fOfO4TPzIQi0yT9FoYfofGsT5BvZYmbN+yXO5KVlGN0R8rcjfvVch9KGNEEZ8yTP2gGbkr71+e8Wb4UFfIdvuM6xVAhfbXr9jZgiC9GjA5HgYVve5tJVCoK5aYPEQvzPgO2/sbXjYlZ3JNf4bjv6D0bN0E6NxJqLNpXe39Opirb+1Z4CD8ipgSVNO3hcjhSN0+zcoWsH5QqbS3V1ExbDkfDY9s1oH1Hiqggcm1ZuCQ</vt:lpwstr>
  </property>
  <property fmtid="{D5CDD505-2E9C-101B-9397-08002B2CF9AE}" pid="13" name="x1ye=15">
    <vt:lpwstr>AFe0rUUjPyHmJXzVgOwEe/R7+osTx0r7g/ohEZZLg21DqTTHvpvMT5amF4+9Q9F/DUkux/Wp3Ia8KtS/Das0P0Lrd3Yw5FJKE7QpyfFd+DcWa36Zus7j4FR4DNodsv0KqC37kxAqIMNJjBMavg8SXo47jwGxBxyZoKxukiLY8RIk57zA6titJkoRoY26L9l5tGDvb6s8sYVWOa9/mGoQUfeXxHkbn2U47vGRUycK9kh0/2mJXV7bbVgEGpPWXyC</vt:lpwstr>
  </property>
  <property fmtid="{D5CDD505-2E9C-101B-9397-08002B2CF9AE}" pid="14" name="x1ye=16">
    <vt:lpwstr>JSeElQrFAmb+//nXZ4hGPnK0iiUJVwehPr7RddkNoBHOBJJ8ctDanAYn7QYMpcE7kwL8mYHDnykJx+5sdrjwjOpk6PeEI/LykBDBa0jrjfz8SMikJMojG2FY4wnYXFUtUP6IlXcyK7UFS50KL6V/W3Ks+UvEPBoe8sQlyz3M0N9auPrgN/xiP+K/uSmHmV2GGpCs5APQFRSmX/zXXDDQsoBgjWWvVdeWWGHBYK37Li6rJ8LQeYsHSI+R7i000Z1</vt:lpwstr>
  </property>
  <property fmtid="{D5CDD505-2E9C-101B-9397-08002B2CF9AE}" pid="15" name="x1ye=17">
    <vt:lpwstr>UHlYj/xK10yxOefCObYBcW4lrvLgx3DNZC99TRzlmgymtF0kvMgYq+ZNWEx7frIm9G0DoHMlYMcfDu/+IAxA36z2WwmPx7iSSnXJ4rzo7QETkIfF36EZposvJjAr+YC6WReceE1ebEI0pJNmdsTl4xjHZ9eyXH1367VfJgtp0/SDIF+XyaOebW2nDRgHvMszICEFnUAaM+vMvMe7b47E8NKl0IgbBg8jtWaTMwAv0PR5H44HAJE9uUo1FTy1e4O</vt:lpwstr>
  </property>
  <property fmtid="{D5CDD505-2E9C-101B-9397-08002B2CF9AE}" pid="16" name="x1ye=18">
    <vt:lpwstr>X/NpYA2/Xx52yut35v2lx0Ktkm0GGVp7bgbLby2Q93olgV0gUNiES37SCT4PHYWIP5nvSQ6yso1uzN3tdrbHVsO6PRAVOxaUQv9RfFg+XNLBm2cHf/hDgd4ArGuNjzYJuRvQTHjM4YXun+7g8Y2qSchu3es+n3HRH3yK2uMI8dJRmG5Z6RFZjqeV4MfvZcBQJ/ObiUe5lqrelRhFRb1+y86FfT9Z/IDQFWLKIa4wtEz/h42Jl7QrbjCo1hc68V9</vt:lpwstr>
  </property>
  <property fmtid="{D5CDD505-2E9C-101B-9397-08002B2CF9AE}" pid="17" name="x1ye=19">
    <vt:lpwstr>8CvhBmTitsEQg2XZI6NKQ2KM/07jFWQkFuDn00RXvnMMCVVHzHxM1vsaHsf2Ul5PPNbcI0908eK0A3JQkS6nwXjoXCOxsvRvZX7yn2E4Ua/7nKmAKAnUpZoYphojk2zufp9e08HEJ/fGIX4gSSF8Cf1B1WtE94lj4DdEDn5bolkvtel4qCu7qt/wic9pEi9udjC0y4pTIAA1jCCyIiONq4lQKqNMjcAUOORkJQwiPZbu535qRX8RcBRO8lpJzYk</vt:lpwstr>
  </property>
  <property fmtid="{D5CDD505-2E9C-101B-9397-08002B2CF9AE}" pid="18" name="x1ye=2">
    <vt:lpwstr>74canFcvj+fdhEMhjKfXFY37oJInyoPQ9FXIxNOXMrKj2cqJQAIfxthjb4RcbDbyXvg6ReTsO05uTKHy6AKA0QFUgdDB9PyJMtkavxw/cqoRjZByW72W03mrec+36NdxfaOGcQaqpjMNXXy8Y7xVMnNu1DebpX0tALlOTRT9RmgR00JPlrgvv2pdJ8qIDLgKCwHr6tJFBOi/xAUQifiJUvJQ4eTf2E7dF26oX8uHwyiMR3hW1xFcc88moJ5cH+F</vt:lpwstr>
  </property>
  <property fmtid="{D5CDD505-2E9C-101B-9397-08002B2CF9AE}" pid="19" name="x1ye=20">
    <vt:lpwstr>IdKdAtgoLtZXStC2Hi0nVS4tdvmfksyjMyzQbyiiYHhcMoPLVJfuS4m6SL3f8vxz2/nP964KUaryZlZh3STNFm/0Qw3UsflWBFZJarO1p6DoRcnzLzjYGdczjxBuFi4XxcwS79OZ4rcAC3ZzJG7jFI6O+dsi3imMU3nBrCM9g5CHlCrPFyALGmy620+WUlFUXj9c5jdbVZEaKj9dlxlT8TSTV/bdBwKLKCX90Yy3SRPz1+MSd9BbSqElmnclvzf</vt:lpwstr>
  </property>
  <property fmtid="{D5CDD505-2E9C-101B-9397-08002B2CF9AE}" pid="20" name="x1ye=21">
    <vt:lpwstr>sus23Oq+p3QqXX0Dy6cBBCs0ARh7nPUmOXTFJHjz2nkxZGUOJ2HLveLJ/svsYKkEKBbzPWTjXbWRrQLVgf0cvgAj70dF2HXMxa28+M21fGsVgBbx1b4Xd15mkdc0FPCDEOQwWZ+cv9IIpiKf9eqq5XR+JBgC2LSz7CgWv/iVBVY6obLiSkBhXDd2k/S50y+dn53s/mW6xx6Ph47aHjPobiLswd1QB6IttYi33hF1qGx/dfC7ZWqMPsd0G4b9TP/</vt:lpwstr>
  </property>
  <property fmtid="{D5CDD505-2E9C-101B-9397-08002B2CF9AE}" pid="21" name="x1ye=22">
    <vt:lpwstr>EbGOS/gBi9CKDj8/Xwk3ncqohRkHVqbxVJNPqzNJnOZxylThHZ2TvX6TXJWwuxUYGeK4uyAx+UW0TbV/QHmErESYL36I6Al2Vw3ECR+xGS/Fz/eQn7L7tKRqLanx31GZtV0aRkT0CZvWM+WNe4NJXuaVzjiLadLmO8yqgjZutqg/MkkC13/UrdAlvauHIaD4gllt0Bkv+nU9OW9XqX3jX6pxZ7tJG6Yt8wuln8nmPvQTG4PQmCKiO9rHTZPuWhi</vt:lpwstr>
  </property>
  <property fmtid="{D5CDD505-2E9C-101B-9397-08002B2CF9AE}" pid="22" name="x1ye=23">
    <vt:lpwstr>se/AA9dGN/fYH3+fHuZB2HxWp9tCThry7a76Kt753P+ZpZgcNOBivD6s8E9566Vg6moHASIBUCDhbT4J1oOLKv5sAsKdXi5hrQYj4xXDbTfStATyP1JSKJvX9sYu0hsVXMIDLO1TwCqF90CrVlIjpOo5Y4y0e0tPvCE7HcB0KAOCEWJ14ezaurcpdU1y58SUMrdhePIZsorcQSABGf/9s98eWP3eMqBqEaI7+rmDM3eTtdywj6I/ZSAm4WlZJaq</vt:lpwstr>
  </property>
  <property fmtid="{D5CDD505-2E9C-101B-9397-08002B2CF9AE}" pid="23" name="x1ye=24">
    <vt:lpwstr>v5FnDJR5r0U6CzNxBiYl1mE1Jg2FoSHyQ8ZGmWzh/PI4+itpynE2/YhBJnApQqdh4qFNFYenV1e6ECp7eiCY62JU/bQ/vkuMv8Z8fVeFgMTEnMGJWFdBe3TL3OYkRQlASjyEVIr2GMcIgOUXURNid+dXacUfLuvgpCDVPqrXOzjnBgYcjxT+TwoWklDH7Sl78JV6MvJ5vXoYcNSIw+ja63Sev9Ivd68IFaqKo1n/oLrsVsfLCx+64o9/BYYNVeK</vt:lpwstr>
  </property>
  <property fmtid="{D5CDD505-2E9C-101B-9397-08002B2CF9AE}" pid="24" name="x1ye=25">
    <vt:lpwstr>K9vsvzD2K7qun0BY/9KC9LkICNTFcDIXeSzUau9Q47LGWJaPXM7GBjGg4BZyOYmouwHy4ceK3vdf9rWvy0UvfCVSW9Q+XLA0xyu90kcWfqtjZ4UJfi1dcnCkxW+upBme1vCW7/LfiCrSunoeijvfujDYHgdOFPT7TsU1ra4/5A9TJS9UXN3kv/mwFUUnK9fGd3RSk0QsNuYJPkk6+p54fmY5pDaPYT2uIdqH82FiQaMeaZ6KGhGaw5WwlRSGnP1</vt:lpwstr>
  </property>
  <property fmtid="{D5CDD505-2E9C-101B-9397-08002B2CF9AE}" pid="25" name="x1ye=26">
    <vt:lpwstr>I1SPuvCnXlq8v0crjVm5OGkzRsjyUQktKVy4dNcbYR8dvmn+QIosXz8fv1AxZTFG/epddFpcFySeqXK3nvNHrFJOSBibflaUuncTk0i0osRIpUTTggA/zikuJfrJQ04C8Zmoa/e9CsPoaoRfR7extpZmTtMW7FFAV+v+z4Efx+ZH9i5YkN5pn2jahrqtzrRxB09SBllsXPdRrVHy8Y7/A1Zs5HslmKkBvDKk/20byTkpy6MyiNnAWoKm6Y4xFHu</vt:lpwstr>
  </property>
  <property fmtid="{D5CDD505-2E9C-101B-9397-08002B2CF9AE}" pid="26" name="x1ye=27">
    <vt:lpwstr>zA0eZXM8E0xcxCionxtCE9P8XmY+HCKmojAIbNAoNF42sSJzeXGE6/MkMRokD4e82kuK9vmhqswHF1plA9CbLFBwx9iCx/IsXQKKvuSN9RriyMw8n4MTU7i7PwF/AT6LUjHIMGTZLg4SU6LwnmTXP/sBYczGfXbFC3IWdRrh+9rCwslhMEKC6CQzQir70JXppZ+Ch2nMfaLgPi+1I8I+pzfPMSp/jTnbiC+Uk6z5bI5GL29hW2JQhoWeL6JqLfK</vt:lpwstr>
  </property>
  <property fmtid="{D5CDD505-2E9C-101B-9397-08002B2CF9AE}" pid="27" name="x1ye=28">
    <vt:lpwstr>XFDXfeEPKMZpz1Cfh+RsNuJU4c2zcngVe1zZLfbWH3KVemRtIs+NXDHj785DAumpdG0pM9WtUvtue69ENPmDLf0uH9J8rauChbvDCkgrhqxJ57FYaLbm7dbT0d9g6puv2Hzsn7vn/bYwAc8Vd6bbKkMN2KpKurAi/rQy5k5n1B6vDvvrNnLesCVAZCDKJKTIkOJrNrgHoWil7pMUeH2A/8uMqopdiUoBs9H4LbZHmSSw3m+bUx1UbMUlgCAPyHN</vt:lpwstr>
  </property>
  <property fmtid="{D5CDD505-2E9C-101B-9397-08002B2CF9AE}" pid="28" name="x1ye=29">
    <vt:lpwstr>bAarSX9KIg5eIIqBLzsIS+p9tSoRlZpCJeE6Evh8y7d0IvSzK+GNg0o303ifCS94sHkxwwlfgoH2FabPj864wSSQSnWy8FHYdC4tIfN5s9h1DqbBzWA52Oq9AiCw7tq5gJyxRkCqkN0DtHDJGGZrGPocJ4vfBfuOPMRAb8hjE/fVDyq3oDhVX/TqyiRqps1L8X5hTf+pdPK2GrnWPkRtkigZX3n93lvxBa8FKgam3MvesPORu/ObXnBL3U//HLS</vt:lpwstr>
  </property>
  <property fmtid="{D5CDD505-2E9C-101B-9397-08002B2CF9AE}" pid="29" name="x1ye=3">
    <vt:lpwstr>FdKs7HVPeuF7GzfHjO9Mt+2mS2u6el6MZMUcduHhNa79GU7FerhkR+uitWu1sPoL1tBemdVd4kAq89a6MBTzt9LfjVWtUUDtaX1LUr6SFwJ73D7dyK4eVQXxuq4kKws7/CDkbWsvHEZlLpS8L5InwTE7w1Vuv4NftKlKQygJx3sL+n4OFzFtK+RDlvC5jWH+FUVhGkNxmvrUUJtvsWI7697ZGUNzhTXcESwvGVgyhqezUCD3hzsNTa7VzY53gfz</vt:lpwstr>
  </property>
  <property fmtid="{D5CDD505-2E9C-101B-9397-08002B2CF9AE}" pid="30" name="x1ye=30">
    <vt:lpwstr>j8JAT26y7klWovymGPlQljs/6KwGB8bcB/YzY2bBRkxMA745O48x//uxg0Zho+tmPSzMuNIH2IFjlikd0Rxb6R8FGi/zgPnjZsEKmQPJcap/aenls8UH3tvIbKI0T3C0MRU77yPtFiV0jfV147LC7Na4Zykz+YCYMKuAOC0UyWiaXRNpokyoSAKVYbWyLblHST4Y3Il8ACLmzFfyp47XpjpPXMsLA000CBXBJCtJ4403auHERjsn8VOJUBXhdt+</vt:lpwstr>
  </property>
  <property fmtid="{D5CDD505-2E9C-101B-9397-08002B2CF9AE}" pid="31" name="x1ye=31">
    <vt:lpwstr>0N/LrE2DkLD/mzqO91v52ptmaZWJBsjrU4Ozy/oRFcaLjnTDY/ZFQF9lNSDfvIjz4q17gpekniOE5EwlJ3QjK7KvcFiZEvOxZuB4KiOTS86tV/fOVcLUT0fMKuz/rDZDKef2Zs+Cq1LsvMDhtRZmv3JL16HUzX49F/i563WXbW12WHXsDBkbfHqdJJWBj2pKfbPIkkMtPEzvHdp/vBAWtKsNS8KtTKYYZYXz9kj0BfitdiipbWWEMXa3Rr9NKSR</vt:lpwstr>
  </property>
  <property fmtid="{D5CDD505-2E9C-101B-9397-08002B2CF9AE}" pid="32" name="x1ye=32">
    <vt:lpwstr>GP5gxTOQmRzAmg3gl1XbiexYg5bWalla1l7gem+S3kl4Cljk9bi1VC/ZLFTgwDxnKtGgOAXJetSEOVBkliP/gvDawWn9SlVM4G9N2uIHusJL9f5XlXZhzNuN51Ioy7K6MQEg1GgKnbcLbCted5ToYVCW5xtYJURD4vPy041yqqv1PJmjp5L+0BgQ3k1QTGjFiGmmsnFOhcYnnpz09JvnV0q59HlZ64CzYZFNzvTeeqZKcueJF6AOh3nPU2YG47j</vt:lpwstr>
  </property>
  <property fmtid="{D5CDD505-2E9C-101B-9397-08002B2CF9AE}" pid="33" name="x1ye=33">
    <vt:lpwstr>idzvQgnM8HBcQCPCLrRUFObYZW8/KT02CXFWZWe1CF7m21NCqRD079dBNU02gjMGr5U835v+PRzfBSbcZtCWJPC0yEpMtONBUL1qOUe2Pk4Fy+/Y+/o1/kCMYdPn/4bJzL/uf0//gGg4ktWqyD1+vMhj6E+vMycwKudqeQv0h406yJ7UVv9gXY7uL0m812W4puf7D4hOXmlCbwDBgbG2hHjVhOQ5KdoDtfKqposuVVjczQ+rnTJb20gmipbIWnK</vt:lpwstr>
  </property>
  <property fmtid="{D5CDD505-2E9C-101B-9397-08002B2CF9AE}" pid="34" name="x1ye=34">
    <vt:lpwstr>mliXC+Jmmzdsucj2COabjn0kCERIuxzgoIOmTckju8LZxQugJxSVtYj9T4wp5Sg4pK1YbyFxYaVj1ALePVX0nFhtoSdUCZc5yAUzkRVcijg/NqtRv2GdZXtE73gLeRL2CjVJVcVJ0td5zYy6ioYGR8ArxCLwm2Q3ruA1edLzAV2bRt+5rjgHyKwNvYRZAzt8YYdMmAL6dz2d7k7ezAr2Z/W0mtiLPPKPU4JGdkgjfGNiITkk7swX3ODeFfHlaWu</vt:lpwstr>
  </property>
  <property fmtid="{D5CDD505-2E9C-101B-9397-08002B2CF9AE}" pid="35" name="x1ye=35">
    <vt:lpwstr>eG5r3vM/cSilfTrf+pYPQHfzAU5zdG0zkSrnUG7BKcn+zh7ycwfMeCnKtQQrZZ5dSCu9sg9mMPnZEfh7Nh/Wm5OgWDRwBXFEENQjrMFW5BLzAivDYsMu0yHkguBljw9A3ANqzcRU4NgxdWde20duvfH9Z3zC3RoRvjCRfv7KU9jE9z3gkvuL4C0qnmOXtlm9sGsct+lR5ygFdfZrb02vQGvIEviGwzjx5veXHhmk22YPSW00drez32kmdKkKazs</vt:lpwstr>
  </property>
  <property fmtid="{D5CDD505-2E9C-101B-9397-08002B2CF9AE}" pid="36" name="x1ye=36">
    <vt:lpwstr>zL+vxNrbeNHU5dvMVdzPmAoDmDNFpxLvEq3yJxQw2YSIr2+r4vOmTJandz5mc+4XRXV9kj5A4b1Y10O6uYY2ec2TXUmTP2ddB8RKdR18HZyvEPgXXByvqVy1+mIvOiossnGv/XHSlVIFZKQ41JzumGo5I+NDKLWMeUXSCYuoT14CwjhR7FkcVSujFYgq9rcpB47qukaa/nZfMjG9ZsJf3ah9EDLqqnkP/CfqXFsR/jxC652o+Y4gerjzvPtTP7m</vt:lpwstr>
  </property>
  <property fmtid="{D5CDD505-2E9C-101B-9397-08002B2CF9AE}" pid="37" name="x1ye=37">
    <vt:lpwstr>F6iz5Arvxds5cBTQye4856z8tWkWoAcyf0jgYc99FPm7ym7181T8Yh+acYaLkIkpvcmmOMzC7+dEp0/PV1bJoG3vwzpAam3T7n/WJZPhnm0+e/gX+FDdIig/CkIBF0Q9ECAvjTAac1SyIrXqgXIauA/y1Z5rMSmrHVMsOj3ClLhhGvJD6v3iJAHNndA7VsMHyyKQYA/swQ6FQsj5K8zxHJhtCEEWQ+VZpPz+4JkJN4yvvpneUOy/tbOIpxgKuuR</vt:lpwstr>
  </property>
  <property fmtid="{D5CDD505-2E9C-101B-9397-08002B2CF9AE}" pid="38" name="x1ye=38">
    <vt:lpwstr>JFacyXxui4Cam+NjEJukAcYhOmtbH40KYlLZKx4BbSuIAl5BvogShWli9U9YqvGCz6/S3Z0Ukwy4a/TAY7CT4P7k8QQv/4dS/o3vpWWFDbVtT0t44KeSPNaD/+ZGsb+uqaLxOcCVERhhiJ4j5yEuiBVH/zNi6dKyc7Iv7Qej8TFSpwhEEx/EG+2qnwNZXkzl+R8RYwsbuOTBkFn8Qm3v3Y2bng70XIVULr2/T+0DrsoNgQkrmg8+LfBT6UWd+7c</vt:lpwstr>
  </property>
  <property fmtid="{D5CDD505-2E9C-101B-9397-08002B2CF9AE}" pid="39" name="x1ye=39">
    <vt:lpwstr>aYllqG/bewn+g6otm6xPpsMhqkCJHpiPVFC0nPOqpeC5p8oDATsEzwUwfcIeUULoFZ1O3k9YdvUI/VVZhBbk7ym0fHt9KrLxGCX5VTsfdqaxXNk7vHbqdLmNiUhYMoN0wq3VFM2aL/Hbv54nEOvKlxnl4EBpm39MeMN9O8Vnc+AUaeFi0DvdMTRbqaNbzzn+6r4ImqXFjXTlwAq96pRb9SQR3GeXviWWm+1TR4iodMWCliQMajcf99wBZfvwYX+</vt:lpwstr>
  </property>
  <property fmtid="{D5CDD505-2E9C-101B-9397-08002B2CF9AE}" pid="40" name="x1ye=4">
    <vt:lpwstr>/TttBwt6WDFBuzMg1u9R92H8uNLWFVkB1rmX4hnMIULFs4tQd0AP0wgvVbSzci1xfvb5LQhPM+3zahGEdRxWNv53qBDSotwO0xkwNBnEWp3pA7fOu0Rah+GKc48Yt+ZL1gjndPuIUA2SPGTbAcREc4w8HFx2pLBGBFiLIKMzp1mGld6riTHD/367jluP+YOdJWZt1V9BfcyBzWrP8gKpHy8EkNuxP29AOKg1mu46N++4d+D4IKLaSXRFYjRCKQ/</vt:lpwstr>
  </property>
  <property fmtid="{D5CDD505-2E9C-101B-9397-08002B2CF9AE}" pid="41" name="x1ye=40">
    <vt:lpwstr>103WKmm+2R+tG/WY/RZn827A12yFfyGh39IPi+qDfsmxFsmFlkocEB86v5DotN0MqxY1vb04MLonJY+otS9/4m+cY5bLPw45wuky8uL3pJ46YUoUUXpk2E3A9NROKI2CFUlReZqtVRxstm8TDHpB8VaiqEE6Uh7pSeitoMEyBaj5OFDEhoHk2dj7ossP2tzlzVNJW9RHkvNgzpgcArxfoViajn5H2dHNFZeLK5l9wVPLTkLzTuRPRn8+L1n5glR</vt:lpwstr>
  </property>
  <property fmtid="{D5CDD505-2E9C-101B-9397-08002B2CF9AE}" pid="42" name="x1ye=41">
    <vt:lpwstr>92ZEVcWF/pATPZyOa4CohLYKGY0/4v87ba1ZG+geXQN60JYFFnh97NBjYHO03lIT/8sjG23lI7iDsEH+FAYPDCkgdZJUgKH6G9+jncOtUqn1lNIDVThLxEPuHoaPi2K/gFHwJsJdbt+T3LLWge5J64hxceobn8JfeW7HJoISiTveFGdsHBGK+wgNXuYJiuTZ7yV775t9lMFKWXpYgF3btNBSHdUb2DHcDHRlj19/ombFctcqfjp6kfa0Ml0mYZx</vt:lpwstr>
  </property>
  <property fmtid="{D5CDD505-2E9C-101B-9397-08002B2CF9AE}" pid="43" name="x1ye=42">
    <vt:lpwstr>vqz5zDlQods1PdUVht6I+hubzhtRjNpmx/RO03kJ3LgBOAHGT56jMpNyDphF6embXO9LJEyAIUtlftVi/2fX5VGRYIEs4Dpw7cmJVjNeGM35cg9uWoBiV8Gn8ea0hs22gBZopVKD0k7vF/4wZpVKyA77QnWDgPf53jIyCntIAGoOhMd0yo2nXS6UMe/50+/a0WB09Oc5xktKPP9Af6h1JzIAvXSeLAsEYt+A/4i/y9/lWhXsulweR+in2i1sWuS</vt:lpwstr>
  </property>
  <property fmtid="{D5CDD505-2E9C-101B-9397-08002B2CF9AE}" pid="44" name="x1ye=43">
    <vt:lpwstr>5Qcnq8XuNQXEkyD8g0b92qbpkCurvdMZlHbS4JlGvBhfZbd5OtVgmquCJU7JJu6eBsafUI+m3V2M1PpSdEzaujBsXznPOFtt1tni63GAqDe0+aNO0nXrXPALXQjoqEoO+sZt/1mqfc1V1nECFfJtKJW/z4FoGNdlgIpE/gFlGKHQDnAdL14EJRzfal4JFKRapDBccwOJJmyS6oSY/Ho009f/eEUWbvCTtOLV2u8LjbisFeWHnoAAc32iv5MoQbK</vt:lpwstr>
  </property>
  <property fmtid="{D5CDD505-2E9C-101B-9397-08002B2CF9AE}" pid="45" name="x1ye=44">
    <vt:lpwstr>MOEiMMe/sSFwKzXWo9z2/P6ZsAAkmV8ZWSs6E/tQ+HWPbC/cYffAP4XMWwfCcpREU4gPqACTvL0+mbIM/rRymLaMsgsxenPqyda/rEIcjL75tS1wouoGV7C0PTqzdQhE1xrkpg1PPBN6EN2IuxpJmsTqa3SftC9BiGCXwNsJ0W+6zLF/usNyF18ftfNXlMHud7JqeIEc+mWfZlnxLGodotrnhv0HmByXtTnWwWrdsMKv6emuWnmfpAql8UUhLkv</vt:lpwstr>
  </property>
  <property fmtid="{D5CDD505-2E9C-101B-9397-08002B2CF9AE}" pid="46" name="x1ye=45">
    <vt:lpwstr>GjAovDBvqnUwLmul5Dv19rGM7w/imwPbH8CnWn3+EYVFBomXHR6Wx+RjPgvNWMSyw0WDSkx387tLlECFGeyxS//ns0HO794oUHMkXPxnNALmqAEWAikQKhd5cCC+pXb+X8eTmbZ3yuak51Ve2nS6J0XovyiBbLZHCn0FCOlscEamXYvrqGASVECW0gPIRMMu5eNgotr6AyI8AWePXtb5w6Cy3q3l4sldcUERxW7jCkX0/Wmg3HMOKxu5PRM0CKV</vt:lpwstr>
  </property>
  <property fmtid="{D5CDD505-2E9C-101B-9397-08002B2CF9AE}" pid="47" name="x1ye=46">
    <vt:lpwstr>mNO6bD1ob7r1/+Mq+Fe14AyqnCX//FXbfo6LRYZYGm9dXrkcBUlVnw2oDR61vH3qD9LfbtYdHCBwZoLvkZH9D2ggUjNtF974BcbtomTSRazFVmSZVi2VHWffq7Stdb27i1b3Nx9zphz6kb7s3V1w2VVLitHJP8YoRoJnJEUDlEKrXfeJtdp+rfJoCWcqbxWOAmKZOrXU6KDHbBov5rgzmDewh+xFIXHEhFP/w5tRcBPXbPazd5H+ovGG9XELYUW</vt:lpwstr>
  </property>
  <property fmtid="{D5CDD505-2E9C-101B-9397-08002B2CF9AE}" pid="48" name="x1ye=47">
    <vt:lpwstr>Q5p5grOzgvGG2tREwxsGM/WAEs1UFtd54mGvZYJOQlZp68KjHux/MSa4dXmN+Lyb8fv3crcCMZ4zPYVNse/KQPfTqOiFm0r7xC4LvN9CfZ6O2R3CM75AXZoZE/8zyKuWqAe+BPQIfI6IaX3vwhBw1/HEmfhg7WoHOYfUgdGGfYiM2hcY8hvgw73FA0YJDnFNSE+CApSnbLyennklm4ppfU82TQweNIXaP629C7nJQm4EuIDW3D6Eta4tUrq/7/s</vt:lpwstr>
  </property>
  <property fmtid="{D5CDD505-2E9C-101B-9397-08002B2CF9AE}" pid="49" name="x1ye=48">
    <vt:lpwstr>G0MoAh9Abb0VpKi/dtvL5YU30vobe+4ztJ1Kv5JNMo2gbytOgJHEnZblq6gwXlhkNn8ixQBcuUkN9tACJ/1kY+VYmp5voFgIffY4k77UKTVSmsEQc50ErRndwFn8Sro6HneRL33SAMgRpxVANsFnJQhAo4xTmMn/tm/OKYmVQ5WkWIwNlGexOouP49m9qdO80f9f0E3liBI3pQIva5nGPSLeLitxAXe6SBYyzPxcAbfxsjIZmQlbcHzHXwPc6G6</vt:lpwstr>
  </property>
  <property fmtid="{D5CDD505-2E9C-101B-9397-08002B2CF9AE}" pid="50" name="x1ye=49">
    <vt:lpwstr>uf0JRP9YDMawPQsodbUTTk9JGEH+kWGWKtMrRbaUwIsp+lyZE3F9V5Y3b/cMsgq4uzFXiAwfPS3x/wlq03aeaRgYRhFffXJT6wIQnMrVbW3pEXVXTONr7K4Y2b92meZ2Sv83mSLwSZcBJ/5yj/lgAd97hm7AcGCumpZZsC5dFq/P0F+3qydNxDl33qv5CZh2MswZDcLTw5GHOSpxzr83H4uQaKZsq0MWmshJf2/WuM25K9kpOq2h8tsX6w6Hx8j</vt:lpwstr>
  </property>
  <property fmtid="{D5CDD505-2E9C-101B-9397-08002B2CF9AE}" pid="51" name="x1ye=5">
    <vt:lpwstr>ZZKyoxNSiJ4rbaVPtSdKUodHUbp1hn4n6JBXglikxrMTmgQAmI/0WVkv1PUMxCHzwo2JbFebWm4egHvJiOb5jUSBlcSrEGjaGvBtyw36JBZJdzClvKi4exBqXla5xf2FbxVPcJXzFtla5QJiH6TCI+sqLq/xRPyc+9ryuU/7RXo1xvNevAkSWkY+ihppVHc2BHRYxf0XRkrXxXF+RbPxSMbqp60DX9unyk+1y52z2IvKiCWemJymdVJJmY2+eVi</vt:lpwstr>
  </property>
  <property fmtid="{D5CDD505-2E9C-101B-9397-08002B2CF9AE}" pid="52" name="x1ye=50">
    <vt:lpwstr>rqC+UfBWTZR3mdz3pBml0XNOEYX+JpiOBrrW9Af8oa4dwhPGVzyIaU1OHjFCV3Xxz5dovJv52zMz4DspqT6b6XraimR+DXmjUSpy594XYzHOufufcP+3XFXSpmSFoK4OpIgeOV7WG/+++qpEC666+SUPZc4AIHBh5KyMFbOGFrdbu20Y6a44q1/VbwqECWtOoek0rjEnYSZPL48dXEHP1TFVT8l7hyxq3Bys2S/rDw5iqc5iSWoJtqnyLwKsCWd</vt:lpwstr>
  </property>
  <property fmtid="{D5CDD505-2E9C-101B-9397-08002B2CF9AE}" pid="53" name="x1ye=51">
    <vt:lpwstr>kIYay0wRPT5wz6Gwg3gMOM7V8VhVmFceu0Abaj5cskJMusJWkXVFkto4GNlVjo/d5bTYXATvyjCg02A6n6RIbwUCHCT7VioreJN6rPgUnb9CQtbxhbvFwTWVzFxOthOxrf2xNv/ArZCg40T10BkNxkfk3MCZt4Sw9dUjWgQkY9djnBb4dZgiRgivwTPOLVjwFL5I0n7CDH0Nhfp/0NenWK3yAqMyBQ2xYl3r+2tnNX7pTq8gDF5pIR/nMLOmZB9</vt:lpwstr>
  </property>
  <property fmtid="{D5CDD505-2E9C-101B-9397-08002B2CF9AE}" pid="54" name="x1ye=52">
    <vt:lpwstr>9/zwghTB6vPX/DnBk/khjJASdN87gUV80FhPwt+Xmq8/LK+3YmWMMyr1g1qOYN/mPkO952EcsCKvVDjY4iwhExad+5Zl5e71XpntO/l7W4ASuVTevUhmS9F8Kx9fNRubjj6mRpS9lm7oeQMtMaohH94QncuYcBo5CJRZG+oax1p/MVwYz3teiYn2cjMcKoHmh1dzVDbTPtdoYBRutda7FU6qSRdb/ltXjw+bbN6Kl5f0wsTWbDhxtrsKpZ+wX6L</vt:lpwstr>
  </property>
  <property fmtid="{D5CDD505-2E9C-101B-9397-08002B2CF9AE}" pid="55" name="x1ye=53">
    <vt:lpwstr>bhcn6ujG5ZYtbpcneMVpCOWQA9h+jhlBOwztQTRavkYkve/p6FtbdmNTfEjKkaVZKTKH+RqV4ATyPAOyQyYjy5ZmFhkeCzuX60bpJIonjg4lIfCpV6eA2Jydm3bHcJMVsOi+P5U2VTNtJ4sAeNoXJyTk47l6yZCRlVlgHBMI27jR9gzPSxD03iff/b8IaiZP/qPmR8UC8eFWXcSWk/X37ZKIur0iheSeZpsj7GR/HDqKmcz21ZtTlfCGeJIp7O3</vt:lpwstr>
  </property>
  <property fmtid="{D5CDD505-2E9C-101B-9397-08002B2CF9AE}" pid="56" name="x1ye=54">
    <vt:lpwstr>St/1lZlB8vY79AOOGOJ3ZJRmNmZw2qFgl7KSlwnANHB27JUSx/vsxv1UOLldQGv9faj0YeElg4rBqLkwgubkC54+gXPH4J5mXGbz3NqvPA4Nz+xQdsdSUCngkjhFh1vX+RSfOZzjPd4JzIe0wrQtWvKl9QcrBui44iOk4KGYgCoj8gBai6GYJG/F0RI//sx3YO1w75Jvxx0j42wku9tfY+otc8CfPilIEomb5HqEZve9B6vR/yE6eKnptlb+qD8</vt:lpwstr>
  </property>
  <property fmtid="{D5CDD505-2E9C-101B-9397-08002B2CF9AE}" pid="57" name="x1ye=55">
    <vt:lpwstr>HA/Ou7n9wVvknahrNlRpCOzYgexx7YijRwOvyuToT9bGYZn6SKtZTCOkd2jSdvGTBVtuXNRZFNFkih13FgWdxFs4T4+X8m5fR96BS93S5m2ZloOmvlQEzDDfH5TsUozg5kaPpaC70EfrbXdb34cIxBIWFrEgdwDgD5u9oe9wsHHerJGWO4p7MQ+tYfH0TEnaAhjl+6TEDEvN1fKDHf8vCuPJrpfSrB7WKK5bIzJb1hxDxFUmzHe5/03Lm1toFaz</vt:lpwstr>
  </property>
  <property fmtid="{D5CDD505-2E9C-101B-9397-08002B2CF9AE}" pid="58" name="x1ye=56">
    <vt:lpwstr>fyyvrEhRobNQyXL9HIgHzrGD43mqzh6yB2uVS/E2w45C7B5Ap9O7DuaUFZNmbM+dsdb8C1Ukg/OLlm8nupoRTf5AtXhcGfitu2uJFf6IBOr/3U74JidNaK9GPHWyB9JNlRAgLjptad7vCm4qE3+xh9eLObY/D+LQkmkboXs8AtgIbekzDPFWIzTnuS5/3Ec7IMR4czzW6YWQaF+ZgpQ5QT/ymaP4BgyZOm3H1B7e2R1JOQksP6NFSQ79VO8mGPT</vt:lpwstr>
  </property>
  <property fmtid="{D5CDD505-2E9C-101B-9397-08002B2CF9AE}" pid="59" name="x1ye=57">
    <vt:lpwstr>rtZNAWEBcpRVMZ38neReYGtsoHTMT0t77E4oiI5Qp8c8Ca9o9EabxLTeCMaIXcs25mcX/xCLW9bf9CU+jZ36AnDmVd6J6WR78i1Wt0fqj90ZQSJwKGFnqorXUI/5kD143yy0Pc5hTMACOMJ8sFA2FqHp1zZUMWRFt26kt26FGXEsHrB6CL3iYvvm6GYNVkPSkv1L2mL7ybgjnDqc2xXHthqEr59a/KBCzarlReTrM7DVlsCDkT5H3mN+R/gJcbN</vt:lpwstr>
  </property>
  <property fmtid="{D5CDD505-2E9C-101B-9397-08002B2CF9AE}" pid="60" name="x1ye=58">
    <vt:lpwstr>zEA8Ba8M9h/prsoB65EN42kHxHWiSxQF/5cmzzSkt030XF1G7k7zAGEb28W0vvA3SKIc1jtSYqcPeXock2YaeQOQYJ6aZJIg33Gv5iItZ+0UyuXYu1TNMbqdNfwxVqxrWPzMsEmK3SHkAoVqbR2d+isKADVz+KEYiydh2w3a4/qVNO2LkNxDd3tdwlJSMcqDWXi/xwbtnpvK7N1rvWPVn6HJNVx8Gq9HDvgKAkcO/9DJrtbhSQAPRAW2aIm3xcB</vt:lpwstr>
  </property>
  <property fmtid="{D5CDD505-2E9C-101B-9397-08002B2CF9AE}" pid="61" name="x1ye=59">
    <vt:lpwstr>sSYLq8bVwbR5pee3lIPj06e7/6n2Jq1lzBqTkWtAT26BLgHBr9nXpERevywN5TH7h06/Ni/dIVzu/NAbqH/EBy2Wgxd2rnLkR9A8uNK40n1/LVmOSOAeu49n0Bi9beqEj/tgLUV8sqowmmb/ULwr83gTXVGJzQ096rxCHSDMgsIyg/AC+gcFYxqygYx/sL11KvakJ3VIUWj042o9XlIDZqSPHZ4F7aeN8p9hbKN55mf9tzolovQJZaWlmugHhzQ</vt:lpwstr>
  </property>
  <property fmtid="{D5CDD505-2E9C-101B-9397-08002B2CF9AE}" pid="62" name="x1ye=6">
    <vt:lpwstr>eooxTTWHPzZbPwmczNR7GTKKHdrdrTKGrpTM3tsi/HKoWbyAUkvI4AZXnk7evSMu1kc0LUcjriQFA/V2lu8kJi0i41Km6NtZCwrpe+B5mM2LmkKlvtN1+oQ1D5AXo+1oyqQFAX1E+i5jNhCivfW6Qv66DRyRfus1XxTwYIsfUr4YDV08KKrs30F+2Vnyu5Way9gNe9uMFb4IOzcVpHLG9ijnI3ANEWdBT4qat0+zWAS/oXms1k1DtEJ3KJUGXNV</vt:lpwstr>
  </property>
  <property fmtid="{D5CDD505-2E9C-101B-9397-08002B2CF9AE}" pid="63" name="x1ye=60">
    <vt:lpwstr>o67XX9Dnfx+lrCZamcUqyllUD6kaZWKYQWilUd60CpOQmpVLjPw5tjExPk31gxZ57PiP59p4NYQTDLt5kA4LTylUvVv17hqV7K4zBeb24TV0dkHVplFOhaSy2yIf/cFf9+t5JDdzZiejnVjEDjvymQwhZ0BYBBucL58nYDpe6IQy5hAVqCQG95nuxm9mhT/Fhi7uWxJc0Rt2Ijg+txJ4q5tfYE/UQlrOe+Lc08SPhVXN2zfYozWKwYCgXRc24Sp</vt:lpwstr>
  </property>
  <property fmtid="{D5CDD505-2E9C-101B-9397-08002B2CF9AE}" pid="64" name="x1ye=61">
    <vt:lpwstr>8YSKuNuBSEXd8zXIkQDhGM+v46gZMzQ7kQxG/I3tatPJDjbrDuRx6SPPQkzc9CY1boe/LP4PS44iMzxs14LDIPTWRL0PLOkQ03d/X9sCzLI/H4f//285dvAayHix35wd7J9spHvkM5F2VgO2PKVQgajfS/ROPP+NFqJH2xfj781wCygE9aluVEfpDh95b0r9hiMLVUTMN1luFBxPF6vby/eyRA6mKNMKaVLkYByOxaN3NbiycQjKDC6BQHuoSBS</vt:lpwstr>
  </property>
  <property fmtid="{D5CDD505-2E9C-101B-9397-08002B2CF9AE}" pid="65" name="x1ye=62">
    <vt:lpwstr>ftD29HRyzX87S7zaJ3S0OA6xL/VLVylltu3T5zaGnQiDYr3BiGgSqSq5+asgMVuz8/cGub10pyBe+G7iDyVQbk+QupgjZOUFWUP7ijRWZfeZ4IfWl2FGGCc9VpJ5NAwpt+UjrCfz/+0ZlAas7ObZDb7WBrINrHQ2+dwRXGzvzrGcnQCFg18UPRLwcN5InYnTe3cNRQ1NvI8PwJIltd/DPiJ4kFQYJUJRdBi6Ob8DRQMUiByv4xjt3Yf7N0OIf25</vt:lpwstr>
  </property>
  <property fmtid="{D5CDD505-2E9C-101B-9397-08002B2CF9AE}" pid="66" name="x1ye=63">
    <vt:lpwstr>elKn1g+Spc8ZQQ/9gEps2QDMKdfSE2nwDgbnguLqF9oZy1DMMUZt91WFdcRsLbrw59s0bl3qznfOm6HLrghPMrIWfAoR8DRIreJe2+nKElGFTRuavnWz485HKMPG0+15V8pS9d4bIDjBmMUT/z+u5xCggjDPv9ovvEXNn7KsocKWNMVQv6cZC46+lt4h0TYACmLRffBrnNeFTR1HgoTcsIg45JwoNa21ZnDtJ4zj7iHRhYNJR5xl+gf9Rx9Jqpq</vt:lpwstr>
  </property>
  <property fmtid="{D5CDD505-2E9C-101B-9397-08002B2CF9AE}" pid="67" name="x1ye=64">
    <vt:lpwstr>/rein1aZ0mX+7NtMsdeyfkrYEnlpBdJhLwEaf1MbULovQdI1QGeqVpURS4Jtb0+GQXJzHHOeg/DczdpMqqu/H+ai6Tkkf7xW3FJX//XMeQldweZGKIVGUW764TK05MVqitT+ZamwZwELikgIQbTNpCpyAY5Q6Wr1XEy9NHsodqSoPf6ZWXr/5Xy09fA42kIijB72vIRAfWMkZWfnaYIkbtnU36sxmDHHBtDKEwClpPrSk5u1opwNVxZT3A2p/c8</vt:lpwstr>
  </property>
  <property fmtid="{D5CDD505-2E9C-101B-9397-08002B2CF9AE}" pid="68" name="x1ye=65">
    <vt:lpwstr>wYk5dZnHZIkGn4XgaPSam3bpOW3kGAHtDZLni2YdlYoVIc9ni5iLj64JLFU0pB4wrJKkQIoVY9GXwIDtcI/qTCCt0KR34w2FDRDGlA7o/YjabOMYXIqs8fsgdKPBNmuYIYKk3OCnDIxIuzn5ZVe2SnKyb4XbxB3PXE8U5IVbk8kztTDAP0VRhlfKKl/lr43065wL3oSocs0O3amdbF/+3ZR4jTuO8zTUs9BWEJP4Vwt/x12O3Ge1scXB9yvWJjh</vt:lpwstr>
  </property>
  <property fmtid="{D5CDD505-2E9C-101B-9397-08002B2CF9AE}" pid="69" name="x1ye=66">
    <vt:lpwstr>KCabXW0aWqym7xWiIHtS25cLb8sFIWtldvpVbaBh6llssDrXPJtV/Wa29twN+7Cznq8kbsxeVdP3whUl68iz7odN6qoGtYY/Aq9J1D7eAXlnB2jnPvqdOQT8itnVdYDo/mvwrOIttVIIqiA6KBW+M3kODu0MMdggQb/edNgEWoW+fsnQU1G3EuE65IO8cJbq5vX4D3CTOvju7TQAn0vTk2wIxsDGZozEEezoGA0EEyUJvkWqS1zSNVMIZMuJxQm</vt:lpwstr>
  </property>
  <property fmtid="{D5CDD505-2E9C-101B-9397-08002B2CF9AE}" pid="70" name="x1ye=67">
    <vt:lpwstr>12s0CUlWCL6R+WMIH/UoTWJcRukqkjZH5qZZ75c41n46layRT3xLcZpCnC5N6j0cuXTVogTwpMZyGwFDlOmwoAh9i42ba6WzhZ79Hy/fgUjJSPvFKFoxxd82dgnfyjD0kV695+iDMxh2fA5AP2BDMCY8tb4Eb778uJ5Nukee+/1RkzmY9FL/YYtBMy6CYXBo8kMhohW97YRdh2NkhK00BEQu/Zn2+47ukM6H/sfSFSSUqW5izgTbu0B8jnQ7XbT</vt:lpwstr>
  </property>
  <property fmtid="{D5CDD505-2E9C-101B-9397-08002B2CF9AE}" pid="71" name="x1ye=68">
    <vt:lpwstr>NNNw9PP0aX4HcoXCFgr83n347tg2G9QBCPjOXkFSuuU1eX/NfOGlue1IU8zwrXsTfb690zneO0+jn+1mw5Ij9csvnmRBCVfRIgNdb17Z7UUYDdGPr67B7W94FEneXML5LvbyedarQe+6i+FhAqWPpqeO1IDQMExwqfm9az0n93i0yXv51xsnAWnJoBHL4+qT0VHUU5PPz7ouRKmsnEF2Efk9Mt2Ng5uqPpKAMDJmYl1jU9/vgmKufr3p+ctwQTr</vt:lpwstr>
  </property>
  <property fmtid="{D5CDD505-2E9C-101B-9397-08002B2CF9AE}" pid="72" name="x1ye=69">
    <vt:lpwstr>rD4QiUzmwH/F7v2WJdlFoxJEASUdtIyLUfbYFeL2+XykcHgFQeQqw4pXaW3RgsFIMPlFUsLF1kuC1kzjbFun1GeCqJO1Z7Ve5J5n+hjceGWN2Vr/vXMuogy8iQvF3L1TwGiggSDLQLng/aP8Cykt69Bqi8rlktXVdn3Z012qL1/o1+xFCra9iuN3LsdyV1R3+Ps5iE6RruxWfvzXjGK6sd6fVvX42iBXG4hYf24XLjKBMfQFmnBDjfIyVu8NxSP</vt:lpwstr>
  </property>
  <property fmtid="{D5CDD505-2E9C-101B-9397-08002B2CF9AE}" pid="73" name="x1ye=7">
    <vt:lpwstr>ZPN5Ww/bPAFJz8ol6AeQAihsO2vz+k4XzglbBPuobDIP/rf8AY6K4uvKrhUbeWDthhQGziFzJm85hlSdxvfQsgB8JcBScLjSMHQjVjHNIV9pNxhEFnmrnrHU1KX/E1rtXiGhekQy6+NQKv7RY9DkYpAFEDXYISNTps57G0++E6wi/7yJMLBfc+VFRNWE1Ak4E86vqaIMaFI0bFBrivHwop2s6lhBMrv6kF2XgG+eg7QXCgbUQJ0amstWpld1scr</vt:lpwstr>
  </property>
  <property fmtid="{D5CDD505-2E9C-101B-9397-08002B2CF9AE}" pid="74" name="x1ye=70">
    <vt:lpwstr>varU7cDScN93T3Ufqrup4iAaMhIB+qnYMkig8xa0I1bZ62sxJXCzbSAiIdCNPXqT6axAl4cbjnZ7ZM/4W1sIgBdt5l6zsl1W6zsvn5fRgN8fsAGyAVb2q5AwtwHtBGQkdamCfKjzLrWUsfgq9pnTwzSidhxoBnr71UgOhCQg/ULx9tasFNy0MjqoxXj4Mzldihe3PUCgKxu5PXgibWtVirEroK6GYejNAjgEnLK1r28nPZ/n3Fzn94bR8pthFW/</vt:lpwstr>
  </property>
  <property fmtid="{D5CDD505-2E9C-101B-9397-08002B2CF9AE}" pid="75" name="x1ye=71">
    <vt:lpwstr>UQa9eyV70oTMbcks0Ah7ctpTJ4g3IUTSQTyztcy1ZkOuyhvGdU6Wr3BsJXK8jlPmmc5QuJ46RIL29YDPdw/Ly8IfcbKJTzoMdkDzSWwvEhAPiibftbIqdIwPD1zd0MM6kqJmGNlWjpEfdKNrcnvUvzankCB6fflJciUcKVdZwg85CafpiYlLnhsmqdo2ORmOXyJx1SQ08dKBcdjTWBlfWl+G4Ww56f6VIGvGv1qDQzBy0c/uhsffKpeRfpZtG1Y</vt:lpwstr>
  </property>
  <property fmtid="{D5CDD505-2E9C-101B-9397-08002B2CF9AE}" pid="76" name="x1ye=72">
    <vt:lpwstr>yKs3+mU/j0oDF95p/5quy6AHz/EVQu8w6Aig3086W3Wk6e/ctY4PdNBRmqbe7aGf8rRZqHCuJeD21CHVReIlDWbfNNsKmhQSbGiwvnpbF29u7KPCqHgZJTJPzBcsQvjbrzjNtfkHmXkV7k33PCzocnHFEO5PhRKVUGsoeNhfcIbHx4byX4Cz2lBBNAECGrWZXGBBbXoiiyY+IGxZPd/luKnYr7X34ee6d1zNMdP9HihGwspvped1SWKjvEbinYu</vt:lpwstr>
  </property>
  <property fmtid="{D5CDD505-2E9C-101B-9397-08002B2CF9AE}" pid="77" name="x1ye=73">
    <vt:lpwstr>bm/Ti9Joxi31QCaOiRwG4u1WAv+YEcVn2itMQ/0kAlqxXB86+doa9Hc76w/tPYjXnixnv07sFEr1CtDCR/pfXSGvoHFn6QNokcDZSaYaMwPAOb5fmOxfHxWOOO/nx8+Ac3VljSg3lSqAZR4wHJzdwIVdiVsx1acEqFhXkGkuy2WxeyUL5Oj+v5RP+MzIF/+j1Qehd79IduyJ3Hi3JoXkNopyl+lWWS9iBjTf1XlkX4OLmzcg2wt9qAqV3xuwBae</vt:lpwstr>
  </property>
  <property fmtid="{D5CDD505-2E9C-101B-9397-08002B2CF9AE}" pid="78" name="x1ye=74">
    <vt:lpwstr>8xbByWUA5h/GYs5FtuPiB5hlrcvZsnR42gI5bHadBELY0/RwAZRP2xjfZLo98xMlXyy2g/16TAG4wYo/hRsbi0g5P4H37ML8/LGOuLqacsfh5t/8JSmLDrznVtfYQniTl4N2F2UYiLzbW3x7qapQS3sp/b7SvQvQyhcyYeCVS7id6Rx6vZsSI/5CYvTVMdhmaQGMCV0ZDkcNXYDE+EfZJ2K8x8e6iyxRuWQ9RrA0L2xlV0Z4ppKZy0pQJyRlOs5</vt:lpwstr>
  </property>
  <property fmtid="{D5CDD505-2E9C-101B-9397-08002B2CF9AE}" pid="79" name="x1ye=75">
    <vt:lpwstr>m0YcSWeiZF6p4t5oWWuiY8+eF5elBJci9VAPuCAT1SD5jOAyC/dsQTG9KfhEt+vGn2C9zuBnatdGckB7Iu3F/GZxiLJkmkrd2owwufKWVwPoKwKGke8m1QtKucjROTIHiisGxqIvzvqhxdDzKmpUZXV8jNtEQXEg3fo820WqaCCpd8I9odH7quFgZIA4UoddjmxXH8S6gGCgzw7nBkw57SwoQBp5NmgS9HlitVuPn8FDXjw0iyHnlfIdRrDFHxA</vt:lpwstr>
  </property>
  <property fmtid="{D5CDD505-2E9C-101B-9397-08002B2CF9AE}" pid="80" name="x1ye=76">
    <vt:lpwstr>FBbby7OfMQufn7e0XAN0abeKgwnv234se4O+Lo8+tpFIFe+ZQp2jMzGdwnII0SgHju0dqAq5FMX1/14S1IZR7KfeGLUklnzNT32LX58H6IN58WiQa6V5RS63RMCgNHs+bt6BzNQmgylvEicAh2X3V27cRCcI7UEAM6UlxK9Rbax3VBd+lBRrWsNI83KFst8IYAgKtSISiSbb2LUALEhMlVr6vmLkzzt2HprQVB7niC+NXs5T2LmZweqRm9eCTzj</vt:lpwstr>
  </property>
  <property fmtid="{D5CDD505-2E9C-101B-9397-08002B2CF9AE}" pid="81" name="x1ye=77">
    <vt:lpwstr>dy+Yj1feYiVWqb/CtRXZ8HsfTW8oFYu53Z7EX2q++fDVboKXUv50JEA6/kR9yfc3JqehybuERHtkNkuc3yXwZHKnnu3RWw4CkLmmxl+2RQv0y6FtEDv+T20pN6u6F4mnC6UNadXLXrNAqu3Ai1z3gKd9yBwVPDZidyzfiULhJGQTKusRJdvBrHCXDpUfBAa3XcVaWkronDyXx2WkalOERzSRnXFZnUE/e88f9UeYIAIZHy7cNdcYEYCJk5M80Kz</vt:lpwstr>
  </property>
  <property fmtid="{D5CDD505-2E9C-101B-9397-08002B2CF9AE}" pid="82" name="x1ye=78">
    <vt:lpwstr>8/Zdoo5/Oj4Nd8bqY++QXoPSkck1tvqrEbRgeYimaW666EP9inOkhkyfdj/FDNKCYVl7kFvkRGlZY/TMgmIPAvdOF64GwkHj2el5yDw8FqTE7vnybZ7+g+hHhxbevfcUWW+SgZnglCNZtHoOWkYg0yLcYb0nggvyqNe/crhHrdMZ0hfrjmF1edNVc7cT2Vv0RAn9g+bhoVTjb5j9G/+KdRPqcYToaUklDuFw0SP1zzEDHcjxB0IhDLWIOeJ7iP4</vt:lpwstr>
  </property>
  <property fmtid="{D5CDD505-2E9C-101B-9397-08002B2CF9AE}" pid="83" name="x1ye=79">
    <vt:lpwstr>dw3KWYumZiWHUXK8Ae9s9oCo02VQfAEI5M8v9yOAc7r0w20VKjKQDcUWEse8eVK9n63QT1BDcAeQ7x+N6cszway7Q1u8XHioB63PgFImtBZ0HDyXLDvs5OAIthVsuVhpuAqQCKHYMr2s4OfcJh8jP04AeA6akc6CTVjFEWleTsbfUTaOif6/jn+jhrTqCzuOWFmi6HC0g8QWuMPOLKxN6fYoQMnkml9ve1n3KxyYXEzH5+2CuqeNnjYesT7xtzw</vt:lpwstr>
  </property>
  <property fmtid="{D5CDD505-2E9C-101B-9397-08002B2CF9AE}" pid="84" name="x1ye=8">
    <vt:lpwstr>YjCLeNepNrnMzC20MDrBeoGjLwbkxH5DfS/8JcGJO/wMe/V0nuyZLZvMZHzeZCCl0BGjwUfzEJQLs3CK1HlO8DwwJQtwdji7lJp031btMULBAkS4nuSSO7W2jHrlVkjC+mKK4sFzJZtsFMs2BszybtAY5VGRy6jldISJdE2mLZ8qnT3NCWRS8/TtnL+oarABceERdt7ujIeolrDsF5k6VFs2VzB59nCm2jcRk/1EpfJhczHz8OJlNzV8bWB0N6R</vt:lpwstr>
  </property>
  <property fmtid="{D5CDD505-2E9C-101B-9397-08002B2CF9AE}" pid="85" name="x1ye=80">
    <vt:lpwstr>XsmyE3HcBbMfCos31+cWJeQBdDOiaG/GtkbxJXZrArNfz2N0MgWTjw87qFAj0FDL6Ha430ayAwuEv1ThNb7sTnkjonFntPJQs4LI1TWReMpuIe4npXhIdNywCN74UKmqHelpxnF+/6m9AnRkbowHZB+tPZdY8f07WUJUu64Ia0l/NGrUkYYvAbWQKqhY0XKU1gigXUJH8XBPsMksGoBptG2x7kZ2qKdTBZTKOA4iybuHVTrDJ+/3m5n0pqQ7gOS</vt:lpwstr>
  </property>
  <property fmtid="{D5CDD505-2E9C-101B-9397-08002B2CF9AE}" pid="86" name="x1ye=81">
    <vt:lpwstr>Sz2XN/3QaaQ50yRwwADFQhJxySvNpRUdwgU86yr5NWBj5pOWBwZPy585N0tRCq6+QwKYRcgEbIasRq0ZnKz5jQ2/nICbGn/hbRvIHsln+dqlgPP3LXU+mAD1ZnM2BRCwZLHcpsNwZ10FsiqHdWmW87gqMQt9WtKGvqIv33GUWDrcmcH7tZsNqKsTwSpFNrgpj4XQIzj5Yo9DtZxnpepjaqawVUFZyxBk0wuFnUz2noOuRMsBgLMmrOtowPqRsGh</vt:lpwstr>
  </property>
  <property fmtid="{D5CDD505-2E9C-101B-9397-08002B2CF9AE}" pid="87" name="x1ye=82">
    <vt:lpwstr>KOCoKlgRBZvOENK0IaL/gOzG067Vt+m/qsQSJdXjhJ52JMvYvXKFejhu1Rfe3IGCiv9MUy4tFjjH8/9uxNeLB779qFOwuX0vh1kCL9uBzLurze/hrPBeestxeBQMIr9aW25CYHa51XZ7MgwQkwmyUCpykurghQIa+XsXOXMbMV/tCXPPnlN/QBE9uE0BRg70T9n48EcHg0qcyC9m8a8kId7+y2mMc8wI9n+4L9oKcrsZZAwc6IYf1OZoXs/r19m</vt:lpwstr>
  </property>
  <property fmtid="{D5CDD505-2E9C-101B-9397-08002B2CF9AE}" pid="88" name="x1ye=83">
    <vt:lpwstr>Gc6gdFlaegz5OZ+bQopPZ3fcNSGvdCHDKyOpqQVJTkbH4PIU58gdejSbn8oinTihT6zXvaY2fK4iqzONY6hkwrNPrS2ARlAwxNbdVwk1BMcuawXdbGmO3I3+ex1B9kcEeGl0NjPLBqU5RnWFsIE7GD0rHngi6idbljEIrkY7Q3nGFAbxZllxbTyEi5BwvYtJ9fREaX//mho6iZGfHclXpYH0dm8ZuRj5vIp4t/T9Tcgk8OBub7SVHFFUa4pNtmp</vt:lpwstr>
  </property>
  <property fmtid="{D5CDD505-2E9C-101B-9397-08002B2CF9AE}" pid="89" name="x1ye=84">
    <vt:lpwstr>KNetZWhoaX3bhLyklGgYleuf5gKactwX6/cWyesPhsiVVSA+i7j5Np+VfG/Ieb04PgV5YSDGhLaBizJuOS6X7sT+dmVQq/2V0OzaaHcw6cQe0B8ynTU/ot/V4R3ECbDiRWDrHd6b0DS8Ya7Sun0fRI38Z/g1f7MK/3pTVWcxj3M/BP0O8Hehc0emL14/UZxKt490AQcgFIT1SNwaa+hUN73X8N18m9CUuhChSrammCfDvFFnfrOjdFJnk9oJMsI</vt:lpwstr>
  </property>
  <property fmtid="{D5CDD505-2E9C-101B-9397-08002B2CF9AE}" pid="90" name="x1ye=85">
    <vt:lpwstr>UO01FqM1bTCkIQU7ypEskJO723kcR1S+LpJ8OHUARD3zaqLIycQdMjTIKI29Afcb3sjRpc5j2je5eLmFEmMPZ7gSFV0L56RFwlIuqHVQFz8Tcj8+8FOPe2/CuDM1cVST/gFNSjRMFE/DO5tg0VaScrrW5ORE5IOfTz0PcDT+02pEWqF2rWVbhBxTGSkMlt76eMPJOclXOVRfyJAVwUC2h34DiU5IcIhNSSsghF9G+wkCaiA9X+q7xDD1nkRgVDv</vt:lpwstr>
  </property>
  <property fmtid="{D5CDD505-2E9C-101B-9397-08002B2CF9AE}" pid="91" name="x1ye=86">
    <vt:lpwstr>OOoy2LVHMtVGkHPTCQMzMzI4GnZZjxihU8FqbD5MgpeZRB5DAcQhifr+ByJRW+KoMHjO4jE3ZEm6WPoOgIFySPcRhpklxAOQ9B5GZLmUfAL8ztTLsbDaUXWWWWLfiUG5jE3m0Vmz83M0z3xNOEvBwcn+EbtPXlHLW4Jfyekr+qA5N+YLN0tuzRlPN81Wl8SfLEU+WBxwUfVwXu9S8i1mJwCseaMs/kyUtA8XSiiAGI/iBZEEpitUimnmA8P9NBS</vt:lpwstr>
  </property>
  <property fmtid="{D5CDD505-2E9C-101B-9397-08002B2CF9AE}" pid="92" name="x1ye=87">
    <vt:lpwstr>eCwWDXPfUVink4/syXWMxfZ8bMn6xQFSUeDgG+TI2E7YDwfyeNNdz+oV0bpM3dDYpaiLmpac89/07Mm3jzKdE3eB+oLfScyiVziE3sGgmJBIlBJxfAIVvq2aMCWMK7Yq13bnbbrCKChmO9E/OGK/df9UQdynTTaaapCMxdvGjs3LTecfcoRt4foNIjtpjQXvxENhDBAU77rb6xL89dNxVDw9ykS+2aZv0eOqbATHQY7MQ2I3OzuTnAjsUd0KKrU</vt:lpwstr>
  </property>
  <property fmtid="{D5CDD505-2E9C-101B-9397-08002B2CF9AE}" pid="93" name="x1ye=88">
    <vt:lpwstr>wMyx9NbWBBtRCKb8iNg3WHSHUYQLDxmZzriEX1ns0xz2qPzUuv371tOXhUpWaEdW2zkU7ePxeQGGhSAX+WE/I/gWwd4JFGL/3lYsLdNStTBP/iLfRaw0A3hu840vyxyUq5mAZuzH6XoqIow/iwe13zAGzDHIY+FZH3P4YI8q13AD45QPfQ/2pq9DnwGlehwI+c1j0/rNgZraSgmwwldTz4IapcOuhREojPg+Bzm6CgcnIbne4XsPooBHjUeFSAl</vt:lpwstr>
  </property>
  <property fmtid="{D5CDD505-2E9C-101B-9397-08002B2CF9AE}" pid="94" name="x1ye=89">
    <vt:lpwstr>S1BEbqN51W8j6At4w2yqRhxTiTbbSquoCJKTrFXFmhEVWFqXKeD0JG0DBZ1c+b8OQyWqJcxQSqKFsyEe32Hzr1AqnOR7CDWREy4n64K3pcSxs+O84vClkivcg8jgzyGldCZko7qi+DidGp3i9E47LSceKet9gEHyDOEUlibmVRby6VyvnkMPb2EWcuGQBBA5ZdZP2zljPMvLBx6OuRI3FeMqA9kJVplHAYgyZIbEcSIPADkGBp0fKwrjHyba0lm</vt:lpwstr>
  </property>
  <property fmtid="{D5CDD505-2E9C-101B-9397-08002B2CF9AE}" pid="95" name="x1ye=9">
    <vt:lpwstr>G1wcAOAnUv9v6UgWPTGrWOd9Tbs9kHXmE/DTkzdUqXbfOUEN3AuNvmN+apQmMZYD2xwqmNAUXFCXb0oZXf7mCDnDuUleRLF2/GK03YZ0XNiY17kw4GhKRw54sOdZtlkyA2F3O1msjdf9k3arafdrRE1aqWn7ib9fUo5WhmhdQxXpk5gp3nP9pQUWtYXwLh7TGTMCIj/FjaVDQzK8y7QwbIyQ+e7rjcC0SlxnkwWTOgHQrsfAA9J/JImvTSq+jxC</vt:lpwstr>
  </property>
  <property fmtid="{D5CDD505-2E9C-101B-9397-08002B2CF9AE}" pid="96" name="x1ye=90">
    <vt:lpwstr>+gkYfxw8GYER6Ct4NI1FGt1OJzVjx3B66YNHExkwOumJekp+lV2pzC87HkqBxLv8reRdHKeRcm0EqiV7LtIqg5tvHLzjQI+CrfapvjtTIjVuhz17FieHCEQ4G5gQzqKJcowSRcejB2mqvZR2JpMh9sPVp1I9pTyPpaCNVkaktWGzU/lUhaSV89qNESJS64NnkirkrN0UzZIdD6jvpauold3deswe2yR3yX3OzVTAs5EWaKGIUDn0/6YT/f5REue</vt:lpwstr>
  </property>
  <property fmtid="{D5CDD505-2E9C-101B-9397-08002B2CF9AE}" pid="97" name="x1ye=91">
    <vt:lpwstr>S9Nuw4cP6oJi0qisLTYH/U4qktV9ZD0y6dsccKJRasXwUc4y45bbF0By4HPFQrF5invBQVgAeUxqRW6QlWJK8OfAxuR53ns/eoH6Jb65L7EsPw2ISc+uuS4+wxDaBaegJidHA7Qq63fu4IadQuwcsSmEp+V/pj2qHZ4732wRlmLhoTQeGvGrujswTwgsR/XZQZIHEayLsAP7qJ1NdaTVfsWDyshXiSQGzBGB6Rh0erQy8oTjDtB4T59dVzoiMlN</vt:lpwstr>
  </property>
  <property fmtid="{D5CDD505-2E9C-101B-9397-08002B2CF9AE}" pid="98" name="x1ye=92">
    <vt:lpwstr>BsNKvTq/6RKFnYUzjZvbePEH9pN1pwiAluoc7bujHK7lRsLT+pQqUi0OiEs9AEYHHhtjQ7XkM8MSSDU7top1dR7rGH4Tm61yFV7GbR4RAyTs3cpPn6MMeanoEmlzlkPFER2ETwsv7mRmKzJ2RGgIeF13cz3spIpv7OyMuMhtZ9knFUmlBVVXOCTnlndh/qoOR8dyTfPZDv5qogG46YHz8+/YqIr6FomB/jb62D+6GwavdmU0KtHd4LrROTNJemI</vt:lpwstr>
  </property>
  <property fmtid="{D5CDD505-2E9C-101B-9397-08002B2CF9AE}" pid="99" name="x1ye=93">
    <vt:lpwstr>tN+nm7rn1norv7Cpy122x2qJE2mpuv60oJrt1WxJR76luBBBKEh0TNG1SvneFCu0WuJKR4EBjY8ri4svSLQRf0ZG+MVWYm3DUjWqAvnuScmr2IxJyT3tLEl/HF6KiQ+sPMnsKHTerMY7ti3f6v7CckEiHO/Ezueb+q0hLfm/TSsA5DVE9qSR0wsIftCplaoEpeL2BlMAFueLyGNwcS/zyeAbF1lm1PjJ/ElSFawO9gawFmHQKYzSPtpazakRpoY</vt:lpwstr>
  </property>
  <property fmtid="{D5CDD505-2E9C-101B-9397-08002B2CF9AE}" pid="100" name="x1ye=94">
    <vt:lpwstr>oEdXN0v2tzQzoO98hfPhxgP8bKfIq04qjLJUCtwylWEmj9hmbShD11HHVAkkXikEUYHC8IpfcSl/OtRllnsrLarUX9e8RGhgjie+E2Fw8uqoEdj5M5KubvT6fqG39Msz3TgVl279IkcdVKjKnhhT0ggCXKTaVyPLTzJkgHsvduQAhvQYPz+paNwwycQBu6zAH3TzjOPJbGIZ0924bvxe7aScWNoR7dIYgGPxvI+9TeyIIzqJScDqT7qLzMCPuqv</vt:lpwstr>
  </property>
  <property fmtid="{D5CDD505-2E9C-101B-9397-08002B2CF9AE}" pid="101" name="x1ye=95">
    <vt:lpwstr>9VjHFAlvEF4iL77BJRbJjzBxT/osjWDDhpU3iVNcRq6egpRhwfFVuqvzfD4Z2Jn/vOWOEE3GHYmtob0mB2hmvULh7GRWPjE53trwCOtgcQYP6RvTFBTusF4S2cP/J1HfKDIYK4/oRtw8ofBbP5QOh+wlFDB8aIkfSFWs1BIcqzWD/ktUPXHhoiUo3TmvgzdEjxEp0PcxEXWiJ86uJ6BFOdWq2PnS6x4Shsf/mZOexfEVgIpgxZLq5Q2lEVTQlHU</vt:lpwstr>
  </property>
  <property fmtid="{D5CDD505-2E9C-101B-9397-08002B2CF9AE}" pid="102" name="x1ye=96">
    <vt:lpwstr>EV0msWliOSvuZWWIQvpK0fw9tmcsJJCpjY3ObS3Y5QX0wCDZGMC1mHryzlLMUCjAcFxaDFLRYJc6x9RHnUMVEXCDe3FQx0p2wfb5YNu1q+H29WgAllQdMr6bh3JQ+RsTLF3Ip+M+xsEpoVZu0Xdsw+DQgKtjFbjHgY5l/Ku8JGkSGCHHUOx0cMifQni1JNj6ibadpNZI3FtqKThJZge2dZ2KG1jlLFSldtCWlCltxrlDxGZSgNS7VdgbrcdRnFm</vt:lpwstr>
  </property>
  <property fmtid="{D5CDD505-2E9C-101B-9397-08002B2CF9AE}" pid="103" name="x1ye=97">
    <vt:lpwstr>+jsATTkYtE2sGBicol9By1r+rJBVwzdtIFaboKxb3+vgRvdH7xCAy/cmnrQgpY1aAUFuQYw1n2uDWlmhxx35RNBI+kvn2c6gVa53nsW/kBVRbw4IBLKSxIM4UEJcNiRTIwISkCy7dn2+inIEdpLERj3C7YB8XOB3ormyTnbZN5D2+5eFB3c6zlQI3cHG7M9p5FJjzCi5K5PaYcgRufEZywgx+6ymL1mo9AEtXZU2+YOyW+FROWPx9dgGsXe2C/X</vt:lpwstr>
  </property>
  <property fmtid="{D5CDD505-2E9C-101B-9397-08002B2CF9AE}" pid="104" name="x1ye=98">
    <vt:lpwstr>Be22HtqWtr5dGcMgp5Y8QRPiI184/GZxFuCrJNDdI152wp5q37MgCqUer1OnCI4TWQXe21/Mg42+f6iJBxLOyO+P1kCSuwW2CK2K9JLKg0o22tuXxxoeOwFtWOcCyydUh7VUxnciL6YLkAlNnAjNyqJTBZH/lM5rpm7bFByjf6dMIyn5PrUmncUYy3m5WaU+b9vWe0QMdhaBsHfLuRx63yIzW1njnscxToxXSWcIM8RahC0ZfRu9i6ln/UZ/9Kj</vt:lpwstr>
  </property>
  <property fmtid="{D5CDD505-2E9C-101B-9397-08002B2CF9AE}" pid="105" name="x1ye=99">
    <vt:lpwstr>oB6BkU94ss0vAM91bTMFH+BFIqPV/T1WqN69Jp8AaqQ+0u4kp/lfVjUaxvbb1cJfI3gCqF1V/jJRiGt9nA+/X2jDW2UA5DjUHbnVmHhoiL2ujGt0tR6JLd2s/8NtWes34hcVCBFb3V2AtT2HwH9IG5ndBenTjMHqKGAqoMVD87DK70WOpD/aVHRZpAaY6usWpaT4EK2uC7Eg3Qz0AOpl60wlaLE+9WHrzGDB9y88hudSsYSZq76TsElWla23fmG</vt:lpwstr>
  </property>
</Properties>
</file>
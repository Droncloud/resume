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divparagraphnth-last-child1"/>
        <w:tblW w:w="0" w:type="auto"/>
        <w:tblCellSpacing w:w="0" w:type="dxa"/>
        <w:shd w:val="clear" w:color="auto" w:fill="434D54"/>
        <w:tblLayout w:type="fixed"/>
        <w:tblCellMar>
          <w:top w:w="0" w:type="dxa"/>
          <w:left w:w="0" w:type="dxa"/>
          <w:bottom w:w="0" w:type="dxa"/>
          <w:right w:w="0" w:type="dxa"/>
        </w:tblCellMar>
        <w:tblLook w:val="05E0"/>
      </w:tblPr>
      <w:tblGrid>
        <w:gridCol w:w="2040"/>
        <w:gridCol w:w="10200"/>
      </w:tblGrid>
      <w:tr>
        <w:tblPrEx>
          <w:tblW w:w="0" w:type="auto"/>
          <w:tblCellSpacing w:w="0" w:type="dxa"/>
          <w:shd w:val="clear" w:color="auto" w:fill="434D54"/>
          <w:tblLayout w:type="fixed"/>
          <w:tblCellMar>
            <w:top w:w="0" w:type="dxa"/>
            <w:left w:w="0" w:type="dxa"/>
            <w:bottom w:w="0" w:type="dxa"/>
            <w:right w:w="0" w:type="dxa"/>
          </w:tblCellMar>
          <w:tblLook w:val="05E0"/>
        </w:tblPrEx>
        <w:trPr>
          <w:trHeight w:val="1580"/>
          <w:tblCellSpacing w:w="0" w:type="dxa"/>
        </w:trPr>
        <w:tc>
          <w:tcPr>
            <w:tcW w:w="2040" w:type="dxa"/>
            <w:shd w:val="clear" w:color="auto" w:fill="434D54"/>
            <w:noWrap w:val="0"/>
            <w:tcMar>
              <w:top w:w="640" w:type="dxa"/>
              <w:left w:w="0" w:type="dxa"/>
              <w:bottom w:w="0" w:type="dxa"/>
              <w:right w:w="0" w:type="dxa"/>
            </w:tcMar>
            <w:vAlign w:val="top"/>
            <w:hideMark/>
          </w:tcPr>
          <w:p>
            <w:pPr>
              <w:rPr>
                <w:rFonts w:ascii="Arial" w:eastAsia="Arial" w:hAnsi="Arial" w:cs="Arial"/>
                <w:color w:val="FFFFFF"/>
                <w:sz w:val="20"/>
                <w:szCs w:val="20"/>
                <w:bdr w:val="none" w:sz="0" w:space="0" w:color="auto"/>
                <w:vertAlign w:val="baseline"/>
              </w:rPr>
            </w:pPr>
            <w:r>
              <w:rPr>
                <w:rStyle w:val="divPARAGRAPHNAMEdiv"/>
                <w:rFonts w:ascii="Arial" w:eastAsia="Arial" w:hAnsi="Arial" w:cs="Arial"/>
                <w:strike w:val="0"/>
                <w:color w:val="FFFFFF"/>
                <w:sz w:val="20"/>
                <w:szCs w:val="20"/>
                <w:u w:val="none"/>
                <w:bdr w:val="none" w:sz="0" w:space="0" w:color="auto"/>
                <w:shd w:val="clear" w:color="auto" w:fill="auto"/>
                <w:vertAlign w:val="baseline"/>
              </w:rPr>
              <w:drawing>
                <wp:anchor simplePos="0" relativeHeight="251658240" behindDoc="0" locked="0" layoutInCell="1" allowOverlap="1">
                  <wp:simplePos x="0" y="0"/>
                  <wp:positionH relativeFrom="column">
                    <wp:posOffset>444500</wp:posOffset>
                  </wp:positionH>
                  <wp:positionV relativeFrom="paragraph">
                    <wp:posOffset>0</wp:posOffset>
                  </wp:positionV>
                  <wp:extent cx="787051" cy="787494"/>
                  <wp:wrapNone/>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787051" cy="787494"/>
                          </a:xfrm>
                          <a:prstGeom prst="rect">
                            <a:avLst/>
                          </a:prstGeom>
                        </pic:spPr>
                      </pic:pic>
                    </a:graphicData>
                  </a:graphic>
                </wp:anchor>
              </w:drawing>
            </w:r>
          </w:p>
        </w:tc>
        <w:tc>
          <w:tcPr>
            <w:tcW w:w="10200" w:type="dxa"/>
            <w:shd w:val="clear" w:color="auto" w:fill="434D54"/>
            <w:noWrap w:val="0"/>
            <w:tcMar>
              <w:top w:w="640" w:type="dxa"/>
              <w:left w:w="0" w:type="dxa"/>
              <w:bottom w:w="0" w:type="dxa"/>
              <w:right w:w="700" w:type="dxa"/>
            </w:tcMar>
            <w:vAlign w:val="top"/>
            <w:hideMark/>
          </w:tcPr>
          <w:p>
            <w:pPr>
              <w:pStyle w:val="div"/>
              <w:pBdr>
                <w:top w:val="none" w:sz="0" w:space="0" w:color="auto"/>
                <w:left w:val="none" w:sz="0" w:space="0" w:color="auto"/>
                <w:bottom w:val="none" w:sz="0" w:space="0" w:color="auto"/>
                <w:right w:val="none" w:sz="0" w:space="0" w:color="auto"/>
              </w:pBdr>
              <w:spacing w:before="0" w:after="0" w:line="680" w:lineRule="exact"/>
              <w:ind w:left="440" w:right="700"/>
              <w:rPr>
                <w:rStyle w:val="divPARAGRAPHNAMEdiv"/>
                <w:rFonts w:ascii="Arial" w:eastAsia="Arial" w:hAnsi="Arial" w:cs="Arial"/>
                <w:b/>
                <w:bCs/>
                <w:caps/>
                <w:color w:val="FFFFFF"/>
                <w:spacing w:val="10"/>
                <w:sz w:val="68"/>
                <w:szCs w:val="68"/>
                <w:bdr w:val="none" w:sz="0" w:space="0" w:color="auto"/>
                <w:shd w:val="clear" w:color="auto" w:fill="auto"/>
                <w:vertAlign w:val="baseline"/>
              </w:rPr>
            </w:pPr>
            <w:r>
              <w:rPr>
                <w:rStyle w:val="span"/>
                <w:rFonts w:ascii="Arial" w:eastAsia="Arial" w:hAnsi="Arial" w:cs="Arial"/>
                <w:b/>
                <w:bCs/>
                <w:caps/>
                <w:color w:val="FFFFFF"/>
                <w:spacing w:val="10"/>
                <w:sz w:val="68"/>
                <w:szCs w:val="68"/>
              </w:rPr>
              <w:t>First Name</w:t>
            </w:r>
            <w:r>
              <w:rPr>
                <w:rStyle w:val="divPARAGRAPHNAMEdiv"/>
                <w:rFonts w:ascii="Arial" w:eastAsia="Arial" w:hAnsi="Arial" w:cs="Arial"/>
                <w:b/>
                <w:bCs/>
                <w:caps/>
                <w:color w:val="FFFFFF"/>
                <w:spacing w:val="10"/>
                <w:sz w:val="68"/>
                <w:szCs w:val="68"/>
                <w:bdr w:val="none" w:sz="0" w:space="0" w:color="auto"/>
                <w:shd w:val="clear" w:color="auto" w:fill="auto"/>
                <w:vertAlign w:val="baseline"/>
              </w:rPr>
              <w:t xml:space="preserve"> </w:t>
            </w:r>
            <w:r>
              <w:rPr>
                <w:rStyle w:val="span"/>
                <w:rFonts w:ascii="Arial" w:eastAsia="Arial" w:hAnsi="Arial" w:cs="Arial"/>
                <w:b/>
                <w:bCs/>
                <w:caps/>
                <w:color w:val="FFFFFF"/>
                <w:spacing w:val="10"/>
                <w:sz w:val="68"/>
                <w:szCs w:val="68"/>
              </w:rPr>
              <w:t>Last Name</w:t>
            </w:r>
          </w:p>
          <w:p>
            <w:pPr>
              <w:pStyle w:val="div"/>
              <w:spacing w:before="0" w:line="260" w:lineRule="atLeast"/>
              <w:ind w:left="440" w:right="0"/>
              <w:rPr>
                <w:rStyle w:val="divPARAGRAPHCNTCdiv"/>
                <w:rFonts w:ascii="Arial" w:eastAsia="Arial" w:hAnsi="Arial" w:cs="Arial"/>
                <w:color w:val="FFFFFF"/>
                <w:sz w:val="20"/>
                <w:szCs w:val="20"/>
                <w:bdr w:val="none" w:sz="0" w:space="0" w:color="auto"/>
                <w:shd w:val="clear" w:color="auto" w:fill="auto"/>
                <w:vertAlign w:val="baseline"/>
              </w:rPr>
            </w:pPr>
            <w:r>
              <w:rPr>
                <w:rStyle w:val="span"/>
                <w:rFonts w:ascii="Arial" w:eastAsia="Arial" w:hAnsi="Arial" w:cs="Arial"/>
                <w:color w:val="FFFFFF"/>
                <w:sz w:val="20"/>
                <w:szCs w:val="20"/>
              </w:rPr>
              <w:t>test@test.com</w:t>
            </w:r>
            <w:r>
              <w:rPr>
                <w:rStyle w:val="sprtr"/>
                <w:rFonts w:ascii="Arial" w:eastAsia="Arial" w:hAnsi="Arial" w:cs="Arial"/>
                <w:color w:val="FFFFFF"/>
                <w:sz w:val="20"/>
                <w:szCs w:val="20"/>
              </w:rPr>
              <w:t>  /  </w:t>
            </w:r>
            <w:r>
              <w:rPr>
                <w:rStyle w:val="span"/>
                <w:rFonts w:ascii="Arial" w:eastAsia="Arial" w:hAnsi="Arial" w:cs="Arial"/>
                <w:color w:val="FFFFFF"/>
                <w:sz w:val="20"/>
                <w:szCs w:val="20"/>
              </w:rPr>
              <w:t>+911234567890</w:t>
            </w:r>
            <w:r>
              <w:rPr>
                <w:rStyle w:val="divPARAGRAPHCNTCdiv"/>
                <w:rFonts w:ascii="Arial" w:eastAsia="Arial" w:hAnsi="Arial" w:cs="Arial"/>
                <w:color w:val="FFFFFF"/>
                <w:sz w:val="20"/>
                <w:szCs w:val="20"/>
                <w:bdr w:val="none" w:sz="0" w:space="0" w:color="auto"/>
                <w:shd w:val="clear" w:color="auto" w:fill="auto"/>
                <w:vertAlign w:val="baseline"/>
              </w:rPr>
              <w:t xml:space="preserve"> </w:t>
            </w:r>
          </w:p>
          <w:p>
            <w:pPr>
              <w:pStyle w:val="documentzipsuffix"/>
              <w:pBdr>
                <w:top w:val="none" w:sz="0" w:space="0" w:color="auto"/>
                <w:left w:val="none" w:sz="0" w:space="0" w:color="auto"/>
                <w:bottom w:val="none" w:sz="0" w:space="0" w:color="auto"/>
                <w:right w:val="none" w:sz="0" w:space="0" w:color="auto"/>
              </w:pBdr>
              <w:spacing w:before="0" w:after="0" w:line="260" w:lineRule="atLeast"/>
              <w:ind w:left="440" w:right="0"/>
              <w:rPr>
                <w:rStyle w:val="divPARAGRAPHCNTCdiv"/>
                <w:rFonts w:ascii="Arial" w:eastAsia="Arial" w:hAnsi="Arial" w:cs="Arial"/>
                <w:color w:val="FFFFFF"/>
                <w:sz w:val="20"/>
                <w:szCs w:val="20"/>
                <w:bdr w:val="none" w:sz="0" w:space="0" w:color="auto"/>
                <w:shd w:val="clear" w:color="auto" w:fill="auto"/>
                <w:vertAlign w:val="baseline"/>
              </w:rPr>
            </w:pPr>
            <w:r>
              <w:rPr>
                <w:rStyle w:val="span"/>
                <w:rFonts w:ascii="Arial" w:eastAsia="Arial" w:hAnsi="Arial" w:cs="Arial"/>
                <w:color w:val="FFFFFF"/>
                <w:sz w:val="20"/>
                <w:szCs w:val="20"/>
              </w:rPr>
              <w:t>City Country</w:t>
            </w:r>
          </w:p>
          <w:p>
            <w:pPr>
              <w:pStyle w:val="div"/>
              <w:pBdr>
                <w:top w:val="none" w:sz="0" w:space="0" w:color="auto"/>
                <w:left w:val="none" w:sz="0" w:space="0" w:color="auto"/>
                <w:bottom w:val="none" w:sz="0" w:space="0" w:color="auto"/>
                <w:right w:val="none" w:sz="0" w:space="0" w:color="auto"/>
              </w:pBdr>
              <w:spacing w:before="0" w:after="0" w:line="300" w:lineRule="exact"/>
              <w:ind w:left="440" w:right="0"/>
              <w:rPr>
                <w:rStyle w:val="divPARAGRAPHCNTCdiv"/>
                <w:rFonts w:ascii="Arial" w:eastAsia="Arial" w:hAnsi="Arial" w:cs="Arial"/>
                <w:color w:val="FFFFFF"/>
                <w:sz w:val="20"/>
                <w:szCs w:val="20"/>
                <w:bdr w:val="none" w:sz="0" w:space="0" w:color="auto"/>
                <w:shd w:val="clear" w:color="auto" w:fill="auto"/>
                <w:vertAlign w:val="baseline"/>
              </w:rPr>
            </w:pPr>
            <w:r>
              <w:rPr>
                <w:rStyle w:val="divPARAGRAPHCNTCdiv"/>
                <w:rFonts w:ascii="Arial" w:eastAsia="Arial" w:hAnsi="Arial" w:cs="Arial"/>
                <w:color w:val="FFFFFF"/>
                <w:sz w:val="20"/>
                <w:szCs w:val="20"/>
                <w:bdr w:val="none" w:sz="0" w:space="0" w:color="auto"/>
                <w:shd w:val="clear" w:color="auto" w:fill="auto"/>
                <w:vertAlign w:val="baseline"/>
              </w:rPr>
              <w:t> </w:t>
            </w:r>
          </w:p>
        </w:tc>
      </w:tr>
    </w:tbl>
    <w:p>
      <w:pPr>
        <w:rPr>
          <w:vanish/>
        </w:rPr>
        <w:sectPr>
          <w:headerReference w:type="default" r:id="rId5"/>
          <w:footerReference w:type="default" r:id="rId6"/>
          <w:pgSz w:w="12240" w:h="15840"/>
          <w:pgMar w:top="0" w:right="700" w:bottom="400" w:left="0" w:header="0" w:footer="0"/>
          <w:cols w:space="720"/>
        </w:sectPr>
      </w:pPr>
    </w:p>
    <w:p>
      <w:pPr>
        <w:rPr>
          <w:vanish/>
        </w:rPr>
      </w:pPr>
    </w:p>
    <w:p>
      <w:pPr>
        <w:rPr>
          <w:vanish/>
        </w:rPr>
      </w:pPr>
    </w:p>
    <w:tbl>
      <w:tblPr>
        <w:tblStyle w:val="divdocumentdivsectionbgsectiondivsectiondivheading"/>
        <w:tblW w:w="5000" w:type="pct"/>
        <w:tblCellSpacing w:w="0" w:type="dxa"/>
        <w:tblCellMar>
          <w:top w:w="0" w:type="dxa"/>
          <w:left w:w="0" w:type="dxa"/>
          <w:bottom w:w="0" w:type="dxa"/>
          <w:right w:w="0" w:type="dxa"/>
        </w:tblCellMar>
        <w:tblLook w:val="05E0"/>
      </w:tblPr>
      <w:tblGrid>
        <w:gridCol w:w="10840"/>
      </w:tblGrid>
      <w:tr>
        <w:tblPrEx>
          <w:tblW w:w="5000" w:type="pct"/>
          <w:tblCellSpacing w:w="0" w:type="dxa"/>
          <w:tblCellMar>
            <w:top w:w="0" w:type="dxa"/>
            <w:left w:w="0" w:type="dxa"/>
            <w:bottom w:w="0" w:type="dxa"/>
            <w:right w:w="0" w:type="dxa"/>
          </w:tblCellMar>
          <w:tblLook w:val="05E0"/>
        </w:tblPrEx>
        <w:trPr>
          <w:tblCellSpacing w:w="0" w:type="dxa"/>
        </w:trPr>
        <w:tc>
          <w:tcPr>
            <w:tcMar>
              <w:top w:w="300" w:type="dxa"/>
              <w:left w:w="0" w:type="dxa"/>
              <w:bottom w:w="100" w:type="dxa"/>
              <w:right w:w="0" w:type="dxa"/>
            </w:tcMar>
            <w:vAlign w:val="bottom"/>
            <w:hideMark/>
          </w:tcPr>
          <w:p>
            <w:pPr>
              <w:rPr>
                <w:rFonts w:ascii="Arial" w:eastAsia="Arial" w:hAnsi="Arial" w:cs="Arial"/>
                <w:color w:val="494C4E"/>
                <w:sz w:val="20"/>
                <w:szCs w:val="20"/>
                <w:bdr w:val="none" w:sz="0" w:space="0" w:color="auto"/>
                <w:vertAlign w:val="baseline"/>
              </w:rPr>
            </w:pPr>
            <w:r>
              <w:rPr>
                <w:rStyle w:val="divdocumentdivheadingdivsectiontitle"/>
                <w:rFonts w:ascii="Arial" w:eastAsia="Arial" w:hAnsi="Arial" w:cs="Arial"/>
                <w:b/>
                <w:bCs/>
                <w:caps/>
                <w:spacing w:val="10"/>
                <w:sz w:val="20"/>
                <w:szCs w:val="20"/>
                <w:bdr w:val="none" w:sz="0" w:space="0" w:color="auto"/>
                <w:vertAlign w:val="baseline"/>
              </w:rPr>
              <w:t>Summary</w:t>
            </w:r>
          </w:p>
        </w:tc>
      </w:tr>
    </w:tbl>
    <w:p>
      <w:pPr>
        <w:pStyle w:val="p"/>
        <w:pBdr>
          <w:top w:val="none" w:sz="0" w:space="0" w:color="auto"/>
          <w:left w:val="none" w:sz="0" w:space="0" w:color="auto"/>
          <w:bottom w:val="none" w:sz="0" w:space="0" w:color="auto"/>
          <w:right w:val="none" w:sz="0" w:space="0" w:color="auto"/>
        </w:pBdr>
        <w:spacing w:before="0" w:after="300"/>
        <w:ind w:left="0" w:right="0"/>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tbl>
      <w:tblPr>
        <w:tblStyle w:val="divdocumentdivheading"/>
        <w:tblW w:w="5000" w:type="pct"/>
        <w:tblCellSpacing w:w="0" w:type="dxa"/>
        <w:tblBorders>
          <w:top w:val="single" w:sz="8" w:space="0" w:color="C0C5CF"/>
        </w:tblBorders>
        <w:tblCellMar>
          <w:top w:w="0" w:type="dxa"/>
          <w:left w:w="0" w:type="dxa"/>
          <w:bottom w:w="0" w:type="dxa"/>
          <w:right w:w="0" w:type="dxa"/>
        </w:tblCellMar>
        <w:tblLook w:val="05E0"/>
      </w:tblPr>
      <w:tblGrid>
        <w:gridCol w:w="10840"/>
      </w:tblGrid>
      <w:tr>
        <w:tblPrEx>
          <w:tblW w:w="5000" w:type="pct"/>
          <w:tblCellSpacing w:w="0" w:type="dxa"/>
          <w:tblBorders>
            <w:top w:val="single" w:sz="8" w:space="0" w:color="C0C5CF"/>
          </w:tblBorders>
          <w:tblCellMar>
            <w:top w:w="0" w:type="dxa"/>
            <w:left w:w="0" w:type="dxa"/>
            <w:bottom w:w="0" w:type="dxa"/>
            <w:right w:w="0" w:type="dxa"/>
          </w:tblCellMar>
          <w:tblLook w:val="05E0"/>
        </w:tblPrEx>
        <w:trPr>
          <w:tblCellSpacing w:w="0" w:type="dxa"/>
        </w:trPr>
        <w:tc>
          <w:tcPr>
            <w:tcMar>
              <w:top w:w="300" w:type="dxa"/>
              <w:left w:w="0" w:type="dxa"/>
              <w:bottom w:w="100" w:type="dxa"/>
              <w:right w:w="0" w:type="dxa"/>
            </w:tcMar>
            <w:vAlign w:val="bottom"/>
            <w:hideMark/>
          </w:tcPr>
          <w:p>
            <w:pPr>
              <w:rPr>
                <w:rFonts w:ascii="Arial" w:eastAsia="Arial" w:hAnsi="Arial" w:cs="Arial"/>
                <w:color w:val="494C4E"/>
                <w:sz w:val="20"/>
                <w:szCs w:val="20"/>
                <w:bdr w:val="none" w:sz="0" w:space="0" w:color="auto"/>
                <w:vertAlign w:val="baseline"/>
              </w:rPr>
            </w:pPr>
            <w:r>
              <w:rPr>
                <w:rStyle w:val="divdocumentdivheadingdivsectiontitle"/>
                <w:rFonts w:ascii="Arial" w:eastAsia="Arial" w:hAnsi="Arial" w:cs="Arial"/>
                <w:b/>
                <w:bCs/>
                <w:caps/>
                <w:spacing w:val="10"/>
                <w:sz w:val="20"/>
                <w:szCs w:val="20"/>
                <w:bdr w:val="none" w:sz="0" w:space="0" w:color="auto"/>
                <w:vertAlign w:val="baseline"/>
              </w:rPr>
              <w:t>Skills</w:t>
            </w:r>
          </w:p>
        </w:tc>
      </w:tr>
    </w:tbl>
    <w:p>
      <w:pPr>
        <w:rPr>
          <w:vanish/>
        </w:rPr>
      </w:pPr>
    </w:p>
    <w:tbl>
      <w:tblPr>
        <w:tblStyle w:val="tabletwocol"/>
        <w:tblW w:w="0" w:type="auto"/>
        <w:tblLayout w:type="fixed"/>
        <w:tblCellMar>
          <w:top w:w="0" w:type="dxa"/>
          <w:left w:w="0" w:type="dxa"/>
          <w:bottom w:w="0" w:type="dxa"/>
          <w:right w:w="0" w:type="dxa"/>
        </w:tblCellMar>
        <w:tblLook w:val="05E0"/>
      </w:tblPr>
      <w:tblGrid>
        <w:gridCol w:w="5420"/>
        <w:gridCol w:w="5420"/>
      </w:tblGrid>
      <w:tr>
        <w:tblPrEx>
          <w:tblW w:w="0" w:type="auto"/>
          <w:tblLayout w:type="fixed"/>
          <w:tblCellMar>
            <w:top w:w="0" w:type="dxa"/>
            <w:left w:w="0" w:type="dxa"/>
            <w:bottom w:w="0" w:type="dxa"/>
            <w:right w:w="0" w:type="dxa"/>
          </w:tblCellMar>
          <w:tblLook w:val="05E0"/>
        </w:tblPrEx>
        <w:tc>
          <w:tcPr>
            <w:tcW w:w="5420" w:type="dxa"/>
            <w:noWrap w:val="0"/>
            <w:tcMar>
              <w:top w:w="5" w:type="dxa"/>
              <w:left w:w="5" w:type="dxa"/>
              <w:bottom w:w="305" w:type="dxa"/>
              <w:right w:w="5" w:type="dxa"/>
            </w:tcMar>
            <w:vAlign w:val="top"/>
            <w:hideMark/>
          </w:tcPr>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Leadership and Teamwork</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Management Skills</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Complex Problem Solving</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Amazon AWS</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Microsoft Azure</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Microservices</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Ansible</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Terraform</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DevOps</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CI/CD</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Jenkins</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Docker</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Kubernetes</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Linux</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Windows</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VMware</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Data Analysis</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Database Management</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Automation, SLA</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Business intelligence, Specification</w:t>
            </w:r>
          </w:p>
        </w:tc>
        <w:tc>
          <w:tcPr>
            <w:tcW w:w="5420" w:type="dxa"/>
            <w:noWrap w:val="0"/>
            <w:tcMar>
              <w:top w:w="5" w:type="dxa"/>
              <w:left w:w="5" w:type="dxa"/>
              <w:bottom w:w="305" w:type="dxa"/>
              <w:right w:w="5" w:type="dxa"/>
            </w:tcMar>
            <w:vAlign w:val="top"/>
            <w:hideMark/>
          </w:tcPr>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CD, Teamwork</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Configuration management, Technical training</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Content, Unix</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Client, Upgrade</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Data Analysis, Validation</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Data management</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Database Management</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DC</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Designing</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Dutch</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English</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Features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French</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Knowledge management</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Leadership</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Linux</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Managing</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Management Skills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Windows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Problem Solving</w:t>
            </w:r>
          </w:p>
        </w:tc>
      </w:tr>
    </w:tbl>
    <w:p>
      <w:pPr>
        <w:rPr>
          <w:vanish/>
        </w:rPr>
      </w:pPr>
    </w:p>
    <w:tbl>
      <w:tblPr>
        <w:tblStyle w:val="divdocumentdivheading"/>
        <w:tblW w:w="5000" w:type="pct"/>
        <w:tblCellSpacing w:w="0" w:type="dxa"/>
        <w:tblBorders>
          <w:top w:val="single" w:sz="8" w:space="0" w:color="C0C5CF"/>
        </w:tblBorders>
        <w:tblCellMar>
          <w:top w:w="0" w:type="dxa"/>
          <w:left w:w="0" w:type="dxa"/>
          <w:bottom w:w="0" w:type="dxa"/>
          <w:right w:w="0" w:type="dxa"/>
        </w:tblCellMar>
        <w:tblLook w:val="05E0"/>
      </w:tblPr>
      <w:tblGrid>
        <w:gridCol w:w="10840"/>
      </w:tblGrid>
      <w:tr>
        <w:tblPrEx>
          <w:tblW w:w="5000" w:type="pct"/>
          <w:tblCellSpacing w:w="0" w:type="dxa"/>
          <w:tblBorders>
            <w:top w:val="single" w:sz="8" w:space="0" w:color="C0C5CF"/>
          </w:tblBorders>
          <w:tblCellMar>
            <w:top w:w="0" w:type="dxa"/>
            <w:left w:w="0" w:type="dxa"/>
            <w:bottom w:w="0" w:type="dxa"/>
            <w:right w:w="0" w:type="dxa"/>
          </w:tblCellMar>
          <w:tblLook w:val="05E0"/>
        </w:tblPrEx>
        <w:trPr>
          <w:tblCellSpacing w:w="0" w:type="dxa"/>
        </w:trPr>
        <w:tc>
          <w:tcPr>
            <w:tcMar>
              <w:top w:w="300" w:type="dxa"/>
              <w:left w:w="0" w:type="dxa"/>
              <w:bottom w:w="100" w:type="dxa"/>
              <w:right w:w="0" w:type="dxa"/>
            </w:tcMar>
            <w:vAlign w:val="bottom"/>
            <w:hideMark/>
          </w:tcPr>
          <w:p>
            <w:pPr>
              <w:rPr>
                <w:rFonts w:ascii="Arial" w:eastAsia="Arial" w:hAnsi="Arial" w:cs="Arial"/>
                <w:color w:val="494C4E"/>
                <w:sz w:val="20"/>
                <w:szCs w:val="20"/>
                <w:bdr w:val="none" w:sz="0" w:space="0" w:color="auto"/>
                <w:vertAlign w:val="baseline"/>
              </w:rPr>
            </w:pPr>
            <w:r>
              <w:rPr>
                <w:rStyle w:val="divdocumentdivheadingdivsectiontitle"/>
                <w:rFonts w:ascii="Arial" w:eastAsia="Arial" w:hAnsi="Arial" w:cs="Arial"/>
                <w:b/>
                <w:bCs/>
                <w:caps/>
                <w:spacing w:val="10"/>
                <w:sz w:val="20"/>
                <w:szCs w:val="20"/>
                <w:bdr w:val="none" w:sz="0" w:space="0" w:color="auto"/>
                <w:vertAlign w:val="baseline"/>
              </w:rPr>
              <w:t>Experience</w:t>
            </w:r>
          </w:p>
        </w:tc>
      </w:tr>
    </w:tbl>
    <w:p>
      <w:pPr>
        <w:pStyle w:val="divdocumentdivparagraphfirstparagraphpadb5cell"/>
        <w:pBdr>
          <w:top w:val="none" w:sz="0" w:space="0" w:color="auto"/>
          <w:left w:val="none" w:sz="0" w:space="0" w:color="auto"/>
          <w:bottom w:val="single" w:sz="48" w:space="0" w:color="FFFFFF"/>
          <w:right w:val="none" w:sz="0" w:space="0" w:color="auto"/>
        </w:pBdr>
        <w:tabs>
          <w:tab w:val="right" w:pos="10820"/>
        </w:tabs>
        <w:spacing w:before="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Cloud Architect</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Company Name</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City</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Country</w:t>
      </w:r>
      <w:r>
        <w:rPr>
          <w:rStyle w:val="singlecolumnspanpaddedlinenth-child1"/>
          <w:rFonts w:ascii="Arial" w:eastAsia="Arial" w:hAnsi="Arial" w:cs="Arial"/>
          <w:color w:val="494C4E"/>
          <w:sz w:val="20"/>
          <w:szCs w:val="20"/>
          <w:bdr w:val="none" w:sz="0" w:space="0" w:color="auto"/>
        </w:rPr>
        <w:t xml:space="preserve"> </w:t>
      </w:r>
      <w:r>
        <w:rPr>
          <w:rStyle w:val="datesWrapper"/>
          <w:rFonts w:ascii="Arial" w:eastAsia="Arial" w:hAnsi="Arial" w:cs="Arial"/>
          <w:i/>
          <w:iCs/>
          <w:color w:val="494C4E"/>
          <w:sz w:val="20"/>
          <w:szCs w:val="20"/>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01/2021</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Current</w:t>
      </w:r>
      <w:r>
        <w:rPr>
          <w:rStyle w:val="datesWrapper"/>
          <w:rFonts w:ascii="Arial" w:eastAsia="Arial" w:hAnsi="Arial" w:cs="Arial"/>
          <w:i/>
          <w:iCs/>
          <w:color w:val="494C4E"/>
          <w:sz w:val="20"/>
          <w:szCs w:val="20"/>
        </w:rPr>
        <w:t xml:space="preserve"> </w:t>
      </w:r>
    </w:p>
    <w:p>
      <w:pPr>
        <w:pStyle w:val="divdocumentulli"/>
        <w:numPr>
          <w:ilvl w:val="0"/>
          <w:numId w:val="3"/>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3"/>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Provide services, solutions, guidance, and expertise and promote the development of content, data, information, and knowledge management.</w:t>
      </w:r>
    </w:p>
    <w:p>
      <w:pPr>
        <w:pStyle w:val="divdocumentulli"/>
        <w:numPr>
          <w:ilvl w:val="0"/>
          <w:numId w:val="3"/>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3"/>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Provide and support corporate solutions for internal and external collaboration in Cloud, On-Prem DC's,DevOps.</w:t>
      </w:r>
    </w:p>
    <w:p>
      <w:pPr>
        <w:pStyle w:val="divdocumentulli"/>
        <w:numPr>
          <w:ilvl w:val="0"/>
          <w:numId w:val="3"/>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Facilitate and steer the deployment of data infrastructure.</w:t>
      </w:r>
    </w:p>
    <w:p>
      <w:pPr>
        <w:pStyle w:val="divdocumentdivparagraphpadb5cell"/>
        <w:pBdr>
          <w:top w:val="none" w:sz="0" w:space="0" w:color="auto"/>
          <w:left w:val="none" w:sz="0" w:space="0" w:color="auto"/>
          <w:bottom w:val="single" w:sz="48" w:space="0" w:color="FFFFFF"/>
          <w:right w:val="none" w:sz="0" w:space="0" w:color="auto"/>
        </w:pBdr>
        <w:tabs>
          <w:tab w:val="right" w:pos="10820"/>
        </w:tabs>
        <w:spacing w:before="20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Technical Solutions Manager</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Company Name</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City</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Country</w:t>
      </w:r>
      <w:r>
        <w:rPr>
          <w:rStyle w:val="singlecolumnspanpaddedlinenth-child1"/>
          <w:rFonts w:ascii="Arial" w:eastAsia="Arial" w:hAnsi="Arial" w:cs="Arial"/>
          <w:color w:val="494C4E"/>
          <w:sz w:val="20"/>
          <w:szCs w:val="20"/>
          <w:bdr w:val="none" w:sz="0" w:space="0" w:color="auto"/>
        </w:rPr>
        <w:t xml:space="preserve"> </w:t>
      </w:r>
      <w:r>
        <w:rPr>
          <w:rStyle w:val="datesWrapper"/>
          <w:rFonts w:ascii="Arial" w:eastAsia="Arial" w:hAnsi="Arial" w:cs="Arial"/>
          <w:i/>
          <w:iCs/>
          <w:color w:val="494C4E"/>
          <w:sz w:val="20"/>
          <w:szCs w:val="20"/>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10/2016</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03/2020</w:t>
      </w:r>
      <w:r>
        <w:rPr>
          <w:rStyle w:val="datesWrapper"/>
          <w:rFonts w:ascii="Arial" w:eastAsia="Arial" w:hAnsi="Arial" w:cs="Arial"/>
          <w:i/>
          <w:iCs/>
          <w:color w:val="494C4E"/>
          <w:sz w:val="20"/>
          <w:szCs w:val="20"/>
        </w:rPr>
        <w:t xml:space="preserve"> </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Design and Develop Cloud solutions to meet business requirements.</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Expected to perform the Subject Matter Expert role on cloud implementations.</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Arriving with the best practices, tools, and process for Continues improvement.</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Focused on automation, containerization, and integration monitoring and configuration management.</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Engineering Technical Lead at , Chennai,India.</w:t>
      </w:r>
    </w:p>
    <w:p>
      <w:pPr>
        <w:pStyle w:val="divdocumentdivparagraphpadb5cell"/>
        <w:pBdr>
          <w:top w:val="none" w:sz="0" w:space="0" w:color="auto"/>
          <w:left w:val="none" w:sz="0" w:space="0" w:color="auto"/>
          <w:bottom w:val="single" w:sz="48" w:space="0" w:color="FFFFFF"/>
          <w:right w:val="none" w:sz="0" w:space="0" w:color="auto"/>
        </w:pBdr>
        <w:tabs>
          <w:tab w:val="right" w:pos="10820"/>
        </w:tabs>
        <w:spacing w:before="20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Engineering Technical Lead</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Company Name</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City</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Company</w:t>
      </w:r>
      <w:r>
        <w:rPr>
          <w:rStyle w:val="singlecolumnspanpaddedlinenth-child1"/>
          <w:rFonts w:ascii="Arial" w:eastAsia="Arial" w:hAnsi="Arial" w:cs="Arial"/>
          <w:color w:val="494C4E"/>
          <w:sz w:val="20"/>
          <w:szCs w:val="20"/>
          <w:bdr w:val="none" w:sz="0" w:space="0" w:color="auto"/>
        </w:rPr>
        <w:t xml:space="preserve"> </w:t>
      </w:r>
      <w:r>
        <w:rPr>
          <w:rStyle w:val="datesWrapper"/>
          <w:rFonts w:ascii="Arial" w:eastAsia="Arial" w:hAnsi="Arial" w:cs="Arial"/>
          <w:i/>
          <w:iCs/>
          <w:color w:val="494C4E"/>
          <w:sz w:val="20"/>
          <w:szCs w:val="20"/>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01/2015</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10/2016</w:t>
      </w:r>
      <w:r>
        <w:rPr>
          <w:rStyle w:val="datesWrapper"/>
          <w:rFonts w:ascii="Arial" w:eastAsia="Arial" w:hAnsi="Arial" w:cs="Arial"/>
          <w:i/>
          <w:iCs/>
          <w:color w:val="494C4E"/>
          <w:sz w:val="20"/>
          <w:szCs w:val="20"/>
        </w:rPr>
        <w:t xml:space="preserve"> </w:t>
      </w:r>
    </w:p>
    <w:p>
      <w:pPr>
        <w:pStyle w:val="divdocumentulli"/>
        <w:numPr>
          <w:ilvl w:val="0"/>
          <w:numId w:val="5"/>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Responsible for architecting, designing, implementing, and supporting of cloud-based infrastructure.</w:t>
      </w:r>
    </w:p>
    <w:p>
      <w:pPr>
        <w:pStyle w:val="divdocumentulli"/>
        <w:numPr>
          <w:ilvl w:val="0"/>
          <w:numId w:val="5"/>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Set up and built AWS infrastructure with various services available by using cloud formation templates in json.</w:t>
      </w:r>
    </w:p>
    <w:p>
      <w:pPr>
        <w:pStyle w:val="divdocumentulli"/>
        <w:numPr>
          <w:ilvl w:val="0"/>
          <w:numId w:val="5"/>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Ensuring for technical training for my team members, to upgrade the team skill set.</w:t>
      </w:r>
    </w:p>
    <w:p>
      <w:pPr>
        <w:pStyle w:val="divdocumentulli"/>
        <w:numPr>
          <w:ilvl w:val="0"/>
          <w:numId w:val="5"/>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Monitoring the SLA and response of the team on any incident, service, and change request.</w:t>
      </w:r>
    </w:p>
    <w:p>
      <w:pPr>
        <w:pStyle w:val="divdocumentdivparagraphpadb5cell"/>
        <w:pBdr>
          <w:top w:val="none" w:sz="0" w:space="0" w:color="auto"/>
          <w:left w:val="none" w:sz="0" w:space="0" w:color="auto"/>
          <w:bottom w:val="single" w:sz="48" w:space="0" w:color="FFFFFF"/>
          <w:right w:val="none" w:sz="0" w:space="0" w:color="auto"/>
        </w:pBdr>
        <w:tabs>
          <w:tab w:val="right" w:pos="10820"/>
        </w:tabs>
        <w:spacing w:before="20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Lead Infrastructure Engineer</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Company Name</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City</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Country</w:t>
      </w:r>
      <w:r>
        <w:rPr>
          <w:rStyle w:val="singlecolumnspanpaddedlinenth-child1"/>
          <w:rFonts w:ascii="Arial" w:eastAsia="Arial" w:hAnsi="Arial" w:cs="Arial"/>
          <w:color w:val="494C4E"/>
          <w:sz w:val="20"/>
          <w:szCs w:val="20"/>
          <w:bdr w:val="none" w:sz="0" w:space="0" w:color="auto"/>
        </w:rPr>
        <w:t xml:space="preserve"> </w:t>
      </w:r>
      <w:r>
        <w:rPr>
          <w:rStyle w:val="datesWrapper"/>
          <w:rFonts w:ascii="Arial" w:eastAsia="Arial" w:hAnsi="Arial" w:cs="Arial"/>
          <w:i/>
          <w:iCs/>
          <w:color w:val="494C4E"/>
          <w:sz w:val="20"/>
          <w:szCs w:val="20"/>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02/2011</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01/2015</w:t>
      </w:r>
      <w:r>
        <w:rPr>
          <w:rStyle w:val="datesWrapper"/>
          <w:rFonts w:ascii="Arial" w:eastAsia="Arial" w:hAnsi="Arial" w:cs="Arial"/>
          <w:i/>
          <w:iCs/>
          <w:color w:val="494C4E"/>
          <w:sz w:val="20"/>
          <w:szCs w:val="20"/>
        </w:rPr>
        <w:t xml:space="preserve"> </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Excels in the set-up of Production Support, DevOps, Build and Release Engineering, CD/CI Process, Release Management, and UAT.</w:t>
      </w:r>
    </w:p>
    <w:p>
      <w:pPr>
        <w:pStyle w:val="divdocumentdivparagraphpadb5cell"/>
        <w:pBdr>
          <w:top w:val="none" w:sz="0" w:space="0" w:color="auto"/>
          <w:left w:val="none" w:sz="0" w:space="0" w:color="auto"/>
          <w:bottom w:val="single" w:sz="48" w:space="0" w:color="FFFFFF"/>
          <w:right w:val="none" w:sz="0" w:space="0" w:color="auto"/>
        </w:pBdr>
        <w:tabs>
          <w:tab w:val="right" w:pos="10820"/>
        </w:tabs>
        <w:spacing w:before="20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Infrastructure Consultant</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Company Name</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Chennai, India</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India</w:t>
      </w:r>
      <w:r>
        <w:rPr>
          <w:rStyle w:val="singlecolumnspanpaddedlinenth-child1"/>
          <w:rFonts w:ascii="Arial" w:eastAsia="Arial" w:hAnsi="Arial" w:cs="Arial"/>
          <w:color w:val="494C4E"/>
          <w:sz w:val="20"/>
          <w:szCs w:val="20"/>
          <w:bdr w:val="none" w:sz="0" w:space="0" w:color="auto"/>
        </w:rPr>
        <w:t xml:space="preserve"> </w:t>
      </w:r>
      <w:r>
        <w:rPr>
          <w:rStyle w:val="datesWrapper"/>
          <w:rFonts w:ascii="Arial" w:eastAsia="Arial" w:hAnsi="Arial" w:cs="Arial"/>
          <w:i/>
          <w:iCs/>
          <w:color w:val="494C4E"/>
          <w:sz w:val="20"/>
          <w:szCs w:val="20"/>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04/2004</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02/2011</w:t>
      </w:r>
      <w:r>
        <w:rPr>
          <w:rStyle w:val="datesWrapper"/>
          <w:rFonts w:ascii="Arial" w:eastAsia="Arial" w:hAnsi="Arial" w:cs="Arial"/>
          <w:i/>
          <w:iCs/>
          <w:color w:val="494C4E"/>
          <w:sz w:val="20"/>
          <w:szCs w:val="20"/>
        </w:rPr>
        <w:t xml:space="preserve"> </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Drive the team to ensure a stable Unix/Linux environment and as SME actively participating in all critical &amp; escalated issues.</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Analyzing and Providing RCA for all the major incidents and failed changes.</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Linux Subject Matter Expert at .</w:t>
      </w:r>
    </w:p>
    <w:p>
      <w:pPr>
        <w:pStyle w:val="divdocumentdivparagraphpadb5cell"/>
        <w:pBdr>
          <w:top w:val="none" w:sz="0" w:space="0" w:color="auto"/>
          <w:left w:val="none" w:sz="0" w:space="0" w:color="auto"/>
          <w:bottom w:val="single" w:sz="48" w:space="0" w:color="FFFFFF"/>
          <w:right w:val="none" w:sz="0" w:space="0" w:color="auto"/>
        </w:pBdr>
        <w:tabs>
          <w:tab w:val="right" w:pos="10820"/>
        </w:tabs>
        <w:spacing w:before="20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System Administrator</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Company Name</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City</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Country</w:t>
      </w:r>
      <w:r>
        <w:rPr>
          <w:rStyle w:val="singlecolumnspanpaddedlinenth-child1"/>
          <w:rFonts w:ascii="Arial" w:eastAsia="Arial" w:hAnsi="Arial" w:cs="Arial"/>
          <w:color w:val="494C4E"/>
          <w:sz w:val="20"/>
          <w:szCs w:val="20"/>
          <w:bdr w:val="none" w:sz="0" w:space="0" w:color="auto"/>
        </w:rPr>
        <w:t xml:space="preserve"> </w:t>
      </w:r>
      <w:r>
        <w:rPr>
          <w:rStyle w:val="datesWrapper"/>
          <w:rFonts w:ascii="Arial" w:eastAsia="Arial" w:hAnsi="Arial" w:cs="Arial"/>
          <w:i/>
          <w:iCs/>
          <w:color w:val="494C4E"/>
          <w:sz w:val="20"/>
          <w:szCs w:val="20"/>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05/2003</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03/2004</w:t>
      </w:r>
      <w:r>
        <w:rPr>
          <w:rStyle w:val="datesWrapper"/>
          <w:rFonts w:ascii="Arial" w:eastAsia="Arial" w:hAnsi="Arial" w:cs="Arial"/>
          <w:i/>
          <w:iCs/>
          <w:color w:val="494C4E"/>
          <w:sz w:val="20"/>
          <w:szCs w:val="20"/>
        </w:rPr>
        <w:t xml:space="preserve"> </w:t>
      </w:r>
    </w:p>
    <w:p>
      <w:pPr>
        <w:pStyle w:val="divdocumentdivparagraphpadb5cell"/>
        <w:pBdr>
          <w:top w:val="none" w:sz="0" w:space="0" w:color="auto"/>
          <w:left w:val="none" w:sz="0" w:space="0" w:color="auto"/>
          <w:bottom w:val="single" w:sz="48" w:space="0" w:color="FFFFFF"/>
          <w:right w:val="none" w:sz="0" w:space="0" w:color="auto"/>
        </w:pBdr>
        <w:tabs>
          <w:tab w:val="right" w:pos="10820"/>
        </w:tabs>
        <w:spacing w:before="200" w:after="30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System Administrator</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Company Name</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City</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Country</w:t>
      </w:r>
      <w:r>
        <w:rPr>
          <w:rStyle w:val="singlecolumnspanpaddedlinenth-child1"/>
          <w:rFonts w:ascii="Arial" w:eastAsia="Arial" w:hAnsi="Arial" w:cs="Arial"/>
          <w:color w:val="494C4E"/>
          <w:sz w:val="20"/>
          <w:szCs w:val="20"/>
          <w:bdr w:val="none" w:sz="0" w:space="0" w:color="auto"/>
        </w:rPr>
        <w:t xml:space="preserve"> </w:t>
      </w:r>
      <w:r>
        <w:rPr>
          <w:rStyle w:val="datesWrapper"/>
          <w:rFonts w:ascii="Arial" w:eastAsia="Arial" w:hAnsi="Arial" w:cs="Arial"/>
          <w:i/>
          <w:iCs/>
          <w:color w:val="494C4E"/>
          <w:sz w:val="20"/>
          <w:szCs w:val="20"/>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01/1996</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04/2003</w:t>
      </w:r>
      <w:r>
        <w:rPr>
          <w:rStyle w:val="datesWrapper"/>
          <w:rFonts w:ascii="Arial" w:eastAsia="Arial" w:hAnsi="Arial" w:cs="Arial"/>
          <w:i/>
          <w:iCs/>
          <w:color w:val="494C4E"/>
          <w:sz w:val="20"/>
          <w:szCs w:val="20"/>
        </w:rPr>
        <w:t xml:space="preserve"> </w:t>
      </w:r>
    </w:p>
    <w:tbl>
      <w:tblPr>
        <w:tblStyle w:val="divdocumentdivheading"/>
        <w:tblW w:w="5000" w:type="pct"/>
        <w:tblCellSpacing w:w="0" w:type="dxa"/>
        <w:tblBorders>
          <w:top w:val="single" w:sz="8" w:space="0" w:color="C0C5CF"/>
        </w:tblBorders>
        <w:tblCellMar>
          <w:top w:w="0" w:type="dxa"/>
          <w:left w:w="0" w:type="dxa"/>
          <w:bottom w:w="0" w:type="dxa"/>
          <w:right w:w="0" w:type="dxa"/>
        </w:tblCellMar>
        <w:tblLook w:val="05E0"/>
      </w:tblPr>
      <w:tblGrid>
        <w:gridCol w:w="10840"/>
      </w:tblGrid>
      <w:tr>
        <w:tblPrEx>
          <w:tblW w:w="5000" w:type="pct"/>
          <w:tblCellSpacing w:w="0" w:type="dxa"/>
          <w:tblBorders>
            <w:top w:val="single" w:sz="8" w:space="0" w:color="C0C5CF"/>
          </w:tblBorders>
          <w:tblCellMar>
            <w:top w:w="0" w:type="dxa"/>
            <w:left w:w="0" w:type="dxa"/>
            <w:bottom w:w="0" w:type="dxa"/>
            <w:right w:w="0" w:type="dxa"/>
          </w:tblCellMar>
          <w:tblLook w:val="05E0"/>
        </w:tblPrEx>
        <w:trPr>
          <w:tblCellSpacing w:w="0" w:type="dxa"/>
        </w:trPr>
        <w:tc>
          <w:tcPr>
            <w:tcMar>
              <w:top w:w="300" w:type="dxa"/>
              <w:left w:w="0" w:type="dxa"/>
              <w:bottom w:w="100" w:type="dxa"/>
              <w:right w:w="0" w:type="dxa"/>
            </w:tcMar>
            <w:vAlign w:val="bottom"/>
            <w:hideMark/>
          </w:tcPr>
          <w:p>
            <w:pPr>
              <w:rPr>
                <w:rFonts w:ascii="Arial" w:eastAsia="Arial" w:hAnsi="Arial" w:cs="Arial"/>
                <w:color w:val="494C4E"/>
                <w:sz w:val="20"/>
                <w:szCs w:val="20"/>
                <w:bdr w:val="none" w:sz="0" w:space="0" w:color="auto"/>
                <w:vertAlign w:val="baseline"/>
              </w:rPr>
            </w:pPr>
            <w:r>
              <w:rPr>
                <w:rStyle w:val="divdocumentdivheadingdivsectiontitle"/>
                <w:rFonts w:ascii="Arial" w:eastAsia="Arial" w:hAnsi="Arial" w:cs="Arial"/>
                <w:b/>
                <w:bCs/>
                <w:caps/>
                <w:spacing w:val="10"/>
                <w:sz w:val="20"/>
                <w:szCs w:val="20"/>
                <w:bdr w:val="none" w:sz="0" w:space="0" w:color="auto"/>
                <w:vertAlign w:val="baseline"/>
              </w:rPr>
              <w:t>Education and Training</w:t>
            </w:r>
          </w:p>
        </w:tc>
      </w:tr>
    </w:tbl>
    <w:p>
      <w:pPr>
        <w:pStyle w:val="paddedline"/>
        <w:tabs>
          <w:tab w:val="right" w:pos="10820"/>
        </w:tabs>
        <w:spacing w:before="0" w:beforeAutospacing="0" w:after="0" w:afterAutospacing="0"/>
        <w:ind w:left="0" w:right="0"/>
        <w:rPr>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rPr>
        <w:t>College Name</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Location</w:t>
      </w:r>
      <w:r>
        <w:rPr>
          <w:rFonts w:ascii="Arial" w:eastAsia="Arial" w:hAnsi="Arial" w:cs="Arial"/>
          <w:color w:val="494C4E"/>
          <w:sz w:val="20"/>
          <w:szCs w:val="20"/>
          <w:bdr w:val="none" w:sz="0" w:space="0" w:color="auto"/>
          <w:vertAlign w:val="baseline"/>
        </w:rPr>
        <w:t xml:space="preserve"> </w:t>
      </w:r>
      <w:r>
        <w:rPr>
          <w:rStyle w:val="datesWrapper"/>
          <w:rFonts w:ascii="Arial" w:eastAsia="Arial" w:hAnsi="Arial" w:cs="Arial"/>
          <w:b w:val="0"/>
          <w:i/>
          <w:iCs/>
          <w:color w:val="494C4E"/>
          <w:sz w:val="20"/>
          <w:szCs w:val="20"/>
        </w:rPr>
        <w:tab/>
      </w:r>
      <w:r>
        <w:rPr>
          <w:rStyle w:val="span"/>
          <w:rFonts w:ascii="Arial" w:eastAsia="Arial" w:hAnsi="Arial" w:cs="Arial"/>
          <w:b w:val="0"/>
          <w:i/>
          <w:iCs/>
          <w:color w:val="494C4E"/>
          <w:sz w:val="20"/>
          <w:szCs w:val="20"/>
        </w:rPr>
        <w:t>01/2009</w:t>
      </w:r>
      <w:r>
        <w:rPr>
          <w:rStyle w:val="datesWrapper"/>
          <w:rFonts w:ascii="Arial" w:eastAsia="Arial" w:hAnsi="Arial" w:cs="Arial"/>
          <w:b w:val="0"/>
          <w:i/>
          <w:iCs/>
          <w:color w:val="494C4E"/>
          <w:sz w:val="20"/>
          <w:szCs w:val="20"/>
        </w:rPr>
        <w:t xml:space="preserve"> </w:t>
      </w:r>
    </w:p>
    <w:p>
      <w:pPr>
        <w:pStyle w:val="paddedline"/>
        <w:spacing w:before="0" w:after="0"/>
        <w:ind w:left="0" w:right="0"/>
        <w:rPr>
          <w:rFonts w:ascii="Arial" w:eastAsia="Arial" w:hAnsi="Arial" w:cs="Arial"/>
          <w:color w:val="494C4E"/>
          <w:sz w:val="20"/>
          <w:szCs w:val="20"/>
          <w:bdr w:val="none" w:sz="0" w:space="0" w:color="auto"/>
          <w:vertAlign w:val="baseline"/>
        </w:rPr>
      </w:pPr>
      <w:r>
        <w:rPr>
          <w:rStyle w:val="degree"/>
          <w:rFonts w:ascii="Arial" w:eastAsia="Arial" w:hAnsi="Arial" w:cs="Arial"/>
          <w:color w:val="494C4E"/>
          <w:sz w:val="20"/>
          <w:szCs w:val="20"/>
        </w:rPr>
        <w:t>Bachelor of Science</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Field of Study</w:t>
      </w:r>
    </w:p>
    <w:p>
      <w:pPr>
        <w:pStyle w:val="paddedline"/>
        <w:tabs>
          <w:tab w:val="right" w:pos="10820"/>
        </w:tabs>
        <w:spacing w:before="200" w:beforeAutospacing="0" w:after="300" w:afterAutospacing="0"/>
        <w:ind w:left="0" w:right="0"/>
        <w:rPr>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rPr>
        <w:t>College Name</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Location</w:t>
      </w:r>
      <w:r>
        <w:rPr>
          <w:rFonts w:ascii="Arial" w:eastAsia="Arial" w:hAnsi="Arial" w:cs="Arial"/>
          <w:color w:val="494C4E"/>
          <w:sz w:val="20"/>
          <w:szCs w:val="20"/>
          <w:bdr w:val="none" w:sz="0" w:space="0" w:color="auto"/>
          <w:vertAlign w:val="baseline"/>
        </w:rPr>
        <w:t xml:space="preserve"> </w:t>
      </w:r>
      <w:r>
        <w:rPr>
          <w:rStyle w:val="datesWrapper"/>
          <w:rFonts w:ascii="Arial" w:eastAsia="Arial" w:hAnsi="Arial" w:cs="Arial"/>
          <w:b w:val="0"/>
          <w:i/>
          <w:iCs/>
          <w:color w:val="494C4E"/>
          <w:sz w:val="20"/>
          <w:szCs w:val="20"/>
        </w:rPr>
        <w:tab/>
      </w:r>
      <w:r>
        <w:rPr>
          <w:rStyle w:val="span"/>
          <w:rFonts w:ascii="Arial" w:eastAsia="Arial" w:hAnsi="Arial" w:cs="Arial"/>
          <w:b w:val="0"/>
          <w:i/>
          <w:iCs/>
          <w:color w:val="494C4E"/>
          <w:sz w:val="20"/>
          <w:szCs w:val="20"/>
        </w:rPr>
        <w:t>02/1999</w:t>
      </w:r>
      <w:r>
        <w:rPr>
          <w:rStyle w:val="datesWrapper"/>
          <w:rFonts w:ascii="Arial" w:eastAsia="Arial" w:hAnsi="Arial" w:cs="Arial"/>
          <w:b w:val="0"/>
          <w:i/>
          <w:iCs/>
          <w:color w:val="494C4E"/>
          <w:sz w:val="20"/>
          <w:szCs w:val="20"/>
        </w:rPr>
        <w:t xml:space="preserve"> </w:t>
      </w:r>
    </w:p>
    <w:p>
      <w:pPr>
        <w:pStyle w:val="paddedline"/>
        <w:spacing w:before="0" w:after="300"/>
        <w:ind w:left="0" w:right="0"/>
        <w:rPr>
          <w:rFonts w:ascii="Arial" w:eastAsia="Arial" w:hAnsi="Arial" w:cs="Arial"/>
          <w:color w:val="494C4E"/>
          <w:sz w:val="20"/>
          <w:szCs w:val="20"/>
          <w:bdr w:val="none" w:sz="0" w:space="0" w:color="auto"/>
          <w:vertAlign w:val="baseline"/>
        </w:rPr>
      </w:pPr>
      <w:r>
        <w:rPr>
          <w:rStyle w:val="degree"/>
          <w:rFonts w:ascii="Arial" w:eastAsia="Arial" w:hAnsi="Arial" w:cs="Arial"/>
          <w:color w:val="494C4E"/>
          <w:sz w:val="20"/>
          <w:szCs w:val="20"/>
        </w:rPr>
        <w:t>Bachelor of Science</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Field of Study</w:t>
      </w:r>
    </w:p>
    <w:tbl>
      <w:tblPr>
        <w:tblStyle w:val="divdocumentdivheading"/>
        <w:tblW w:w="5000" w:type="pct"/>
        <w:tblCellSpacing w:w="0" w:type="dxa"/>
        <w:tblBorders>
          <w:top w:val="single" w:sz="8" w:space="0" w:color="C0C5CF"/>
        </w:tblBorders>
        <w:tblCellMar>
          <w:top w:w="0" w:type="dxa"/>
          <w:left w:w="0" w:type="dxa"/>
          <w:bottom w:w="0" w:type="dxa"/>
          <w:right w:w="0" w:type="dxa"/>
        </w:tblCellMar>
        <w:tblLook w:val="05E0"/>
      </w:tblPr>
      <w:tblGrid>
        <w:gridCol w:w="10840"/>
      </w:tblGrid>
      <w:tr>
        <w:tblPrEx>
          <w:tblW w:w="5000" w:type="pct"/>
          <w:tblCellSpacing w:w="0" w:type="dxa"/>
          <w:tblBorders>
            <w:top w:val="single" w:sz="8" w:space="0" w:color="C0C5CF"/>
          </w:tblBorders>
          <w:tblCellMar>
            <w:top w:w="0" w:type="dxa"/>
            <w:left w:w="0" w:type="dxa"/>
            <w:bottom w:w="0" w:type="dxa"/>
            <w:right w:w="0" w:type="dxa"/>
          </w:tblCellMar>
          <w:tblLook w:val="05E0"/>
        </w:tblPrEx>
        <w:trPr>
          <w:tblCellSpacing w:w="0" w:type="dxa"/>
        </w:trPr>
        <w:tc>
          <w:tcPr>
            <w:tcMar>
              <w:top w:w="300" w:type="dxa"/>
              <w:left w:w="0" w:type="dxa"/>
              <w:bottom w:w="100" w:type="dxa"/>
              <w:right w:w="0" w:type="dxa"/>
            </w:tcMar>
            <w:vAlign w:val="bottom"/>
            <w:hideMark/>
          </w:tcPr>
          <w:p>
            <w:pPr>
              <w:rPr>
                <w:rFonts w:ascii="Arial" w:eastAsia="Arial" w:hAnsi="Arial" w:cs="Arial"/>
                <w:color w:val="494C4E"/>
                <w:sz w:val="20"/>
                <w:szCs w:val="20"/>
                <w:bdr w:val="none" w:sz="0" w:space="0" w:color="auto"/>
                <w:vertAlign w:val="baseline"/>
              </w:rPr>
            </w:pPr>
            <w:r>
              <w:rPr>
                <w:rStyle w:val="divdocumentdivheadingdivsectiontitle"/>
                <w:rFonts w:ascii="Arial" w:eastAsia="Arial" w:hAnsi="Arial" w:cs="Arial"/>
                <w:b/>
                <w:bCs/>
                <w:caps/>
                <w:spacing w:val="10"/>
                <w:sz w:val="20"/>
                <w:szCs w:val="20"/>
                <w:bdr w:val="none" w:sz="0" w:space="0" w:color="auto"/>
                <w:vertAlign w:val="baseline"/>
              </w:rPr>
              <w:t>Certifications</w:t>
            </w:r>
          </w:p>
        </w:tc>
      </w:tr>
    </w:tbl>
    <w:p>
      <w:pPr>
        <w:pStyle w:val="divdocumentulli"/>
        <w:numPr>
          <w:ilvl w:val="0"/>
          <w:numId w:val="8"/>
        </w:numPr>
        <w:pBdr>
          <w:top w:val="none" w:sz="0" w:space="0" w:color="auto"/>
          <w:left w:val="none" w:sz="0" w:space="0" w:color="auto"/>
          <w:bottom w:val="none" w:sz="0" w:space="0" w:color="auto"/>
          <w:right w:val="none" w:sz="0" w:space="0" w:color="auto"/>
        </w:pBd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Certified Kubernetes Administrator</w:t>
      </w:r>
    </w:p>
    <w:p>
      <w:pPr>
        <w:pStyle w:val="divdocumentulli"/>
        <w:numPr>
          <w:ilvl w:val="0"/>
          <w:numId w:val="8"/>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Certified Terraform Associate.</w:t>
      </w:r>
    </w:p>
    <w:p>
      <w:pPr>
        <w:pStyle w:val="divdocumentulli"/>
        <w:numPr>
          <w:ilvl w:val="0"/>
          <w:numId w:val="8"/>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Red Hat Certified Architect – Level II</w:t>
      </w:r>
    </w:p>
    <w:p>
      <w:pPr>
        <w:pStyle w:val="divdocumentulli"/>
        <w:numPr>
          <w:ilvl w:val="0"/>
          <w:numId w:val="8"/>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Google Cloud Certified Professional</w:t>
      </w:r>
    </w:p>
    <w:p>
      <w:pPr>
        <w:pStyle w:val="divdocumentulli"/>
        <w:numPr>
          <w:ilvl w:val="0"/>
          <w:numId w:val="8"/>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AWS Certified Solutions Architect - Professional</w:t>
      </w:r>
    </w:p>
    <w:p>
      <w:pPr>
        <w:pStyle w:val="divdocumentulli"/>
        <w:numPr>
          <w:ilvl w:val="0"/>
          <w:numId w:val="8"/>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AWS Certified Solutions Architect - Associate</w:t>
      </w:r>
    </w:p>
    <w:p>
      <w:pPr>
        <w:pStyle w:val="divdocumentulli"/>
        <w:numPr>
          <w:ilvl w:val="0"/>
          <w:numId w:val="8"/>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Certified in Redhat Specialist Ansible Automation.</w:t>
      </w:r>
    </w:p>
    <w:p>
      <w:pPr>
        <w:pStyle w:val="divdocumentulli"/>
        <w:numPr>
          <w:ilvl w:val="0"/>
          <w:numId w:val="8"/>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Red Hat Certified Engineer in OpenStack</w:t>
      </w:r>
    </w:p>
    <w:p>
      <w:pPr>
        <w:pStyle w:val="divdocumentulli"/>
        <w:numPr>
          <w:ilvl w:val="0"/>
          <w:numId w:val="8"/>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Certified Azure Solutions Architect</w:t>
      </w:r>
    </w:p>
    <w:p>
      <w:pPr>
        <w:pStyle w:val="divdocumentulli"/>
        <w:numPr>
          <w:ilvl w:val="0"/>
          <w:numId w:val="8"/>
        </w:numPr>
        <w:spacing w:before="0" w:after="30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Certified Azure DevOps Engineer</w:t>
      </w:r>
    </w:p>
    <w:tbl>
      <w:tblPr>
        <w:tblStyle w:val="divdocumentdivheading"/>
        <w:tblW w:w="5000" w:type="pct"/>
        <w:tblCellSpacing w:w="0" w:type="dxa"/>
        <w:tblBorders>
          <w:top w:val="single" w:sz="8" w:space="0" w:color="C0C5CF"/>
        </w:tblBorders>
        <w:tblCellMar>
          <w:top w:w="0" w:type="dxa"/>
          <w:left w:w="0" w:type="dxa"/>
          <w:bottom w:w="0" w:type="dxa"/>
          <w:right w:w="0" w:type="dxa"/>
        </w:tblCellMar>
        <w:tblLook w:val="05E0"/>
      </w:tblPr>
      <w:tblGrid>
        <w:gridCol w:w="10840"/>
      </w:tblGrid>
      <w:tr>
        <w:tblPrEx>
          <w:tblW w:w="5000" w:type="pct"/>
          <w:tblCellSpacing w:w="0" w:type="dxa"/>
          <w:tblBorders>
            <w:top w:val="single" w:sz="8" w:space="0" w:color="C0C5CF"/>
          </w:tblBorders>
          <w:tblCellMar>
            <w:top w:w="0" w:type="dxa"/>
            <w:left w:w="0" w:type="dxa"/>
            <w:bottom w:w="0" w:type="dxa"/>
            <w:right w:w="0" w:type="dxa"/>
          </w:tblCellMar>
          <w:tblLook w:val="05E0"/>
        </w:tblPrEx>
        <w:trPr>
          <w:tblCellSpacing w:w="0" w:type="dxa"/>
        </w:trPr>
        <w:tc>
          <w:tcPr>
            <w:tcMar>
              <w:top w:w="300" w:type="dxa"/>
              <w:left w:w="0" w:type="dxa"/>
              <w:bottom w:w="100" w:type="dxa"/>
              <w:right w:w="0" w:type="dxa"/>
            </w:tcMar>
            <w:vAlign w:val="bottom"/>
            <w:hideMark/>
          </w:tcPr>
          <w:p>
            <w:pPr>
              <w:rPr>
                <w:rFonts w:ascii="Arial" w:eastAsia="Arial" w:hAnsi="Arial" w:cs="Arial"/>
                <w:color w:val="494C4E"/>
                <w:sz w:val="20"/>
                <w:szCs w:val="20"/>
                <w:bdr w:val="none" w:sz="0" w:space="0" w:color="auto"/>
                <w:vertAlign w:val="baseline"/>
              </w:rPr>
            </w:pPr>
            <w:r>
              <w:rPr>
                <w:rStyle w:val="divdocumentdivheadingdivsectiontitle"/>
                <w:rFonts w:ascii="Arial" w:eastAsia="Arial" w:hAnsi="Arial" w:cs="Arial"/>
                <w:b/>
                <w:bCs/>
                <w:caps/>
                <w:spacing w:val="10"/>
                <w:sz w:val="20"/>
                <w:szCs w:val="20"/>
                <w:bdr w:val="none" w:sz="0" w:space="0" w:color="auto"/>
                <w:vertAlign w:val="baseline"/>
              </w:rPr>
              <w:t>Languages</w:t>
            </w:r>
          </w:p>
        </w:tc>
      </w:tr>
    </w:tbl>
    <w:p>
      <w:pPr>
        <w:pStyle w:val="divdocumentsinglecolumn"/>
        <w:pBdr>
          <w:top w:val="none" w:sz="0" w:space="0" w:color="auto"/>
          <w:left w:val="none" w:sz="0" w:space="0" w:color="auto"/>
          <w:bottom w:val="none" w:sz="0" w:space="0" w:color="auto"/>
          <w:right w:val="none" w:sz="0" w:space="0" w:color="auto"/>
        </w:pBdr>
        <w:spacing w:before="0" w:after="300"/>
        <w:ind w:left="0" w:right="0"/>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English French Dutch</w:t>
      </w:r>
    </w:p>
    <w:sectPr>
      <w:headerReference w:type="default" r:id="rId7"/>
      <w:footerReference w:type="default" r:id="rId8"/>
      <w:type w:val="continuous"/>
      <w:pgSz w:w="12240" w:h="15840"/>
      <w:pgMar w:top="400" w:right="700" w:bottom="400" w:left="700" w:header="0" w:footer="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40" w:lineRule="atLeast"/>
    </w:pPr>
    <w:rPr>
      <w:color w:val="494C4E"/>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nameSec">
    <w:name w:val="div_document_div_nameSec"/>
    <w:basedOn w:val="Normal"/>
    <w:pPr>
      <w:pBdr>
        <w:top w:val="none" w:sz="0" w:space="22" w:color="auto"/>
        <w:left w:val="none" w:sz="0" w:space="0" w:color="auto"/>
        <w:bottom w:val="none" w:sz="0" w:space="5" w:color="auto"/>
        <w:right w:val="none" w:sz="0" w:space="0" w:color="auto"/>
      </w:pBdr>
      <w:shd w:val="clear" w:color="auto" w:fill="434D54"/>
    </w:pPr>
    <w:rPr>
      <w:color w:val="FFFFFF"/>
      <w:bdr w:val="none" w:sz="0" w:space="0" w:color="auto"/>
      <w:shd w:val="clear" w:color="auto" w:fill="434D54"/>
    </w:rPr>
  </w:style>
  <w:style w:type="character" w:customStyle="1" w:styleId="divPARAGRAPHNAMEdiv">
    <w:name w:val="div_PARAGRAPH_NAME &gt; div"/>
    <w:basedOn w:val="DefaultParagraphFont"/>
    <w:rPr>
      <w:shd w:val="clear" w:color="auto" w:fill="434D54"/>
    </w:rPr>
  </w:style>
  <w:style w:type="character" w:customStyle="1" w:styleId="divCharacter">
    <w:name w:val="div Character"/>
    <w:basedOn w:val="DefaultParagraphFont"/>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table" w:customStyle="1" w:styleId="divdocumentdivparagraphnth-last-child1">
    <w:name w:val="div_document_div_paragraph_nth-last-child(1)"/>
    <w:basedOn w:val="TableNormal"/>
    <w:tbl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shd w:val="clear" w:color="auto" w:fill="434D54"/>
    </w:pPr>
    <w:rPr>
      <w:color w:val="FFFFFF"/>
      <w:bdr w:val="none" w:sz="0" w:space="0" w:color="auto"/>
      <w:shd w:val="clear" w:color="auto" w:fill="434D54"/>
    </w:rPr>
  </w:style>
  <w:style w:type="character" w:customStyle="1" w:styleId="divPARAGRAPHCNTCdiv">
    <w:name w:val="div_PARAGRAPH_CNTC &gt; div"/>
    <w:basedOn w:val="DefaultParagraphFont"/>
    <w:rPr>
      <w:shd w:val="clear" w:color="auto" w:fill="434D54"/>
    </w:rPr>
  </w:style>
  <w:style w:type="character" w:customStyle="1" w:styleId="sprtr">
    <w:name w:val="sprtr"/>
    <w:basedOn w:val="DefaultParagraphFont"/>
  </w:style>
  <w:style w:type="paragraph" w:customStyle="1" w:styleId="documentzipsuffix">
    <w:name w:val="document_zipsuffix"/>
    <w:basedOn w:val="Normal"/>
  </w:style>
  <w:style w:type="character" w:customStyle="1" w:styleId="divdocumentdivheadingdivsectiontitle">
    <w:name w:val="div_document_div_heading_div_sectiontitle"/>
    <w:basedOn w:val="DefaultParagraphFont"/>
    <w:rPr>
      <w:color w:val="434D54"/>
    </w:rPr>
  </w:style>
  <w:style w:type="table" w:customStyle="1" w:styleId="divdocumentdivsectionbgsectiondivsectiondivheading">
    <w:name w:val="div_document_div_section_bgsection + div_section_div_heading"/>
    <w:basedOn w:val="TableNormal"/>
    <w:tblPr/>
  </w:style>
  <w:style w:type="paragraph" w:customStyle="1" w:styleId="divdocumentdivparagraphnth-last-child1Paragraph">
    <w:name w:val="div_document_div_paragraph_nth-last-child(1) Paragraph"/>
    <w:basedOn w:val="Normal"/>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divheading">
    <w:name w:val="div_document_div_heading"/>
    <w:basedOn w:val="TableNormal"/>
    <w:tblPr/>
  </w:style>
  <w:style w:type="paragraph" w:customStyle="1" w:styleId="divdocumentulli">
    <w:name w:val="div_document_ul_li"/>
    <w:basedOn w:val="Normal"/>
    <w:pPr>
      <w:pBdr>
        <w:left w:val="none" w:sz="0" w:space="13" w:color="auto"/>
      </w:pBdr>
    </w:pPr>
  </w:style>
  <w:style w:type="table" w:customStyle="1" w:styleId="tabletwocol">
    <w:name w:val="table_twocol"/>
    <w:basedOn w:val="TableNormal"/>
    <w:tblPr/>
  </w:style>
  <w:style w:type="paragraph" w:customStyle="1" w:styleId="divdocumentdivparagraph">
    <w:name w:val="div_document_div_paragraph"/>
    <w:basedOn w:val="Normal"/>
  </w:style>
  <w:style w:type="paragraph" w:customStyle="1" w:styleId="paddedline">
    <w:name w:val="paddedline"/>
    <w:basedOn w:val="Normal"/>
    <w:pPr>
      <w:pBdr>
        <w:bottom w:val="none" w:sz="0" w:space="5" w:color="auto"/>
      </w:pBdr>
    </w:pPr>
  </w:style>
  <w:style w:type="paragraph" w:customStyle="1" w:styleId="divdocumentdivparagraphfirstparagraphpadb5cell">
    <w:name w:val="div_document_div_paragraph_firstparagraph_padb5cell"/>
    <w:basedOn w:val="Normal"/>
    <w:pPr>
      <w:pBdr>
        <w:top w:val="none" w:sz="0" w:space="0" w:color="auto"/>
      </w:pBdr>
    </w:p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rPr>
  </w:style>
  <w:style w:type="character" w:customStyle="1" w:styleId="datesWrapper">
    <w:name w:val="datesWrapper"/>
    <w:basedOn w:val="DefaultParagraphFont"/>
  </w:style>
  <w:style w:type="paragraph" w:customStyle="1" w:styleId="divdocumentdivparagraphpadb5cell">
    <w:name w:val="div_document_div_paragraph_padb5cell"/>
    <w:basedOn w:val="Normal"/>
    <w:pPr>
      <w:pBdr>
        <w:top w:val="none" w:sz="0" w:space="10" w:color="auto"/>
      </w:pBdr>
    </w:pPr>
  </w:style>
  <w:style w:type="character" w:customStyle="1" w:styleId="paddedlineCharacter">
    <w:name w:val="paddedline Character"/>
    <w:basedOn w:val="DefaultParagraphFont"/>
  </w:style>
  <w:style w:type="character" w:customStyle="1" w:styleId="degree">
    <w:name w:val="degree"/>
    <w:basedOn w:val="DefaultParagraphFont"/>
    <w:rPr>
      <w:b/>
      <w:bCs/>
    </w:rPr>
  </w:style>
  <w:style w:type="paragraph" w:customStyle="1" w:styleId="divdocumentsectionnth-last-child1">
    <w:name w:val="div_document_section_nth-last-child(1)"/>
    <w:basedOn w:val="Normal"/>
    <w:pPr>
      <w:pBdr>
        <w:top w:val="none" w:sz="0" w:space="0" w:color="auto"/>
        <w:left w:val="none" w:sz="0" w:space="0" w:color="auto"/>
        <w:bottom w:val="none" w:sz="0" w:space="0" w:color="auto"/>
        <w:right w:val="none" w:sz="0" w:space="0" w:color="auto"/>
      </w:pBdr>
    </w:pPr>
    <w:rPr>
      <w:bdr w:val="none" w:sz="0" w:space="0" w:color="auto"/>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f631a7fd-c001-492d-b592-3ed181c06d8f</vt:lpwstr>
  </property>
  <property fmtid="{D5CDD505-2E9C-101B-9397-08002B2CF9AE}" pid="3" name="x1ye=0">
    <vt:lpwstr>zGQAAB+LCAAAAAAABAAUm0WyrEAQRRfEAG9giLs7M9zdWf1/f9oSHZWVefOcCJqiWQbBOILlIZbFMIKkyR/PEQTHMwjJYDj/ul3AcELT3+NoWM/k7Jh1jdvMBUwrXGccNsOezjK/mVoZ6i/Qv+stxIqIlPNPniAniY1YCICN2PkVokaM/MgcGXf3YOufBO6aXDjMfH1hyTW5tOam4hJQ1+3wK47PrWKJKLx1Ba98ogVNyaKQQZeLGZ2n7FJ33rf</vt:lpwstr>
  </property>
  <property fmtid="{D5CDD505-2E9C-101B-9397-08002B2CF9AE}" pid="4" name="x1ye=1">
    <vt:lpwstr>HZhXQSUWREoQSXwHdQXOYK3xRcMuAa7aM83Aq8IohUxssfY6TvIKT3T2srRF9kgRUast5ZSB3+BA5vwa5MufiZK9aqeb3TxNB6QZoJMRvwPoZTKxsay1Npy9WMg1nJJzkDn6zb153oH3+iqyFgZRELERtcDKqVYIXuCOoDJnPJgSbHn0WnllXDc1mit869uyKvTCqwNZw4hskxYfU2RkXf+jNxncAfWXXn1hsDObYlK8YaCLbkDgZSgzKf7sK3b</vt:lpwstr>
  </property>
  <property fmtid="{D5CDD505-2E9C-101B-9397-08002B2CF9AE}" pid="5" name="x1ye=10">
    <vt:lpwstr>38SvFZ1gg9jozPFUbiZo05D8DEFQY/pIfjhtfiweyYCEUs97HQ8Jj6qT5/hgk5I+/ftD9nXBjAXC+I4/vpNbK0shSbBl3MQ8rGVOZO+xhbziyyl6zpCQ++4yiViEw6wQ7AMXsZZkbf11+qnJZs7+HulwdI4Zno65fzxZwxCkd3/fcTmC1p1c2qOy3B2u1s0T6Wu2Kw0dm2RWstftJS3cvbUmIg4weZc2/h8N+xD3hOOJRRdCp/RgL7QUtgEe5KL</vt:lpwstr>
  </property>
  <property fmtid="{D5CDD505-2E9C-101B-9397-08002B2CF9AE}" pid="6" name="x1ye=100">
    <vt:lpwstr>jjQTqnMVl+0TTfGZjuibesgDCRcczbyOnGx7Q1l0CfbnXqW1gokdx9s72mr/lKwSLg4cFywGn+kFPLG6pXiAkKpkRxadZx+sRVUxilPVtOixY8OgABiSooB+eXvWY1gJiWUqMolWGR+M1W9Ny3hREJFYHLZkRousivzZe/FkF/wiTtba80t32NhYuSgqTHHvdvIuzGQRI615sSYMFp4T+n07TxeP3LwI0Sjr2tS3IENhSTGWoOaHMN4WHfEuV1s</vt:lpwstr>
  </property>
  <property fmtid="{D5CDD505-2E9C-101B-9397-08002B2CF9AE}" pid="7" name="x1ye=101">
    <vt:lpwstr>AdArVj0Ceo/77Sr3TOVGEfkTdh5Ufz8AMcvnq/VV5yDyq5pTVTeQNAb7eRS1AEN5ontmBsPOXYO2jYRgK5sZpgP5GIkJBPUCsy4wrnLVfNn983l9awGv1cX1LHrtf5jyDzBACQRU8P+BQhiAg7JZ8lT8eY9yZdOMWyqgO+7Lh7Q3Q0CXZncDfRazZQJlzP8uuyuTcysa3gICUlCja1EyAaB8Q64N/p4JDFkLJXP/YDJT/zFFPWCbeetIcyiUg07</vt:lpwstr>
  </property>
  <property fmtid="{D5CDD505-2E9C-101B-9397-08002B2CF9AE}" pid="8" name="x1ye=102">
    <vt:lpwstr>U3ZpF6+uY9U7mqYj5rwzVC1y52DiZzEiTVEJj8PRJ41fpB5d2ZFpm358kEVqx//wFixBxFzGQAAA==</vt:lpwstr>
  </property>
  <property fmtid="{D5CDD505-2E9C-101B-9397-08002B2CF9AE}" pid="9" name="x1ye=11">
    <vt:lpwstr>wDIde9mQNSGaNKlzj9I6IW+SjanGqO0PiG1lnFUzbEdqzOB2ZYEiQLhr6boEH2VTW8v8BW3Q0rbEhOyoNZ6IcKgjsMnI76pvlfMm1AKVnxJN3fETfJPRkU9ZPxhxUEkWjzxnfOogFsKnbHzJLGHQXXKOQJ91hQVjhE4ypPjM3PSdhERFP11APzJTzOfrgTjpg9ZzZYwcoAdJHIWmHqALQjL0E1DKRBCS12C3DeBo1DQwv9sz3km9lhugJf9fdkT</vt:lpwstr>
  </property>
  <property fmtid="{D5CDD505-2E9C-101B-9397-08002B2CF9AE}" pid="10" name="x1ye=12">
    <vt:lpwstr>j1uLV38rVbuwJ/1FNpC1KcQ2FFeyNosqCXjftdk+R6F2OvnCZOR55TCMvDf9piEnU4axDA/3qvXVuAzIn7mJyL0xT6Or8KstaH+W5wgCPKjK8Wkmqb6QdOH940UmMZeLEmLRkraX7aA8AhGFdv4AKcbi7utbjrq2N1bheUsfnaA6Xz9wrja8NmUyjtcZUt3VGSDj7KoC+T4UtvHSGc8Fn+5a7web6Yfrie/bKURajUsIk5fRHdbOEEadfZtXI1J</vt:lpwstr>
  </property>
  <property fmtid="{D5CDD505-2E9C-101B-9397-08002B2CF9AE}" pid="11" name="x1ye=13">
    <vt:lpwstr>5DNsTcXrdQ83v+KWRCO0O7t+Y675jiiS7HgOMB8e6MuV5BZJ8t/0fcGQnsDj7OPEzj5unQ0LFZP+F+F9HPa0Ite2PV03nPyrood+ZCntRg/P1EFD15abciVYvUhGRTAvFgWohNbqYH9B/DZvNvu8Sc7F+l31Di4EFtikpMBB7DReyaARL7B+XJcaDa6+U+KnnjrMg+PJLHo4pgx9e9hdUZQblHHwoDbVxb+sfD5zOL73C8f7UlAB1yDgGHT8COQ</vt:lpwstr>
  </property>
  <property fmtid="{D5CDD505-2E9C-101B-9397-08002B2CF9AE}" pid="12" name="x1ye=14">
    <vt:lpwstr>mCVKR0QG4rMp5ObixfQCf5td5D5IuTbJ9/fbSQDZrFC8Men2o0sJLCcP5DkKOrMgJCjT/E7P8YhqkvFDxDH1XhqQG1BWYXKXQpxNsvHYSe+Rwq+CuKKzEkv+y8v1csxr1CV+hbTdvnfgDtVdEhq5ouAiPAeaov+iqT2mK5nXP7kyMpH+pWIlBOU2/OLZ7vvzoDYWnNxPwIyEvacbG5GUfRgp7xWggpFKs3yMz/MkxZdue42sRGxtLZnLDpxWRWP</vt:lpwstr>
  </property>
  <property fmtid="{D5CDD505-2E9C-101B-9397-08002B2CF9AE}" pid="13" name="x1ye=15">
    <vt:lpwstr>hc5EoVrJ3h5pw6+wRCH5b3q6rjGaSmng00gCuug9Mr+mapVK+xkzoofGnS15sDAYg5YbdKVkSLiNyzSthrHZK+WeASxOTZCdDyWm/ScFRIFn73uX5fh7eEQUkw27vJ09r0X8+yTUlyOq8cPuKDGTv/4NMMxxeWbzL7uIiRGd+79M7Rqpl3F3neOIwJRTXf139i9cJrfI2NJDaHEXaZyzc/HNh2iV3g9VU2iZ3v6hp4jI2hRKBQl1Cfwib84RwYw</vt:lpwstr>
  </property>
  <property fmtid="{D5CDD505-2E9C-101B-9397-08002B2CF9AE}" pid="14" name="x1ye=16">
    <vt:lpwstr>zMr1S0onQ0PtmmQLA1dJfW58ItlqLNu80LtMigTSYRFz39CfhmRxjNfNyKSZuLXk5VEFzf2hHufjcy6kCZAz8xG/G6Wgf37um5SHAmSqme8WId195lNDuaUW+uVaEsDSFB/W+cj1R8zZ8ibnDQkW6n88pHY9Tu7rs7IwF0bIH9GAVlgPCVdqcBNzLBK2SrFwqx5L2XpgJnu8n06sHQrZ3qcWWrVMrVak8PtrNCwn7j9BwCFq132K6xVtSvcCXMS</vt:lpwstr>
  </property>
  <property fmtid="{D5CDD505-2E9C-101B-9397-08002B2CF9AE}" pid="15" name="x1ye=17">
    <vt:lpwstr>pujiT6Gsmp4hn24TCT1RYR3uBC3Ch6OuycE2LbSnTXWEJP1NESN51u0WfFwbwg7jgpVMAFO5W5mS2wYlRQZDUwOtqeVjtDPeRPE+V/FtgR55R1nz8qPsKIPJKs9ZYGoSKaex1IdRajY7i2CqKupGGXZnAxt+Yx/2CZoBqsXiIt0Gl6yHfd/DQPnSw9Dv9HfVNvxddvQOohBDphaZfD0XvVdwrKnq/iHPf87wMR1IA2GHhGvsqKRtg3QreTEKYlq</vt:lpwstr>
  </property>
  <property fmtid="{D5CDD505-2E9C-101B-9397-08002B2CF9AE}" pid="16" name="x1ye=18">
    <vt:lpwstr>LLvOxwvnBudmFPag6MW9120iXSrnHJGSWJ8Co8LELzYcRYjV24AoexPg2ZCWG+9RniU2GK1LxMjRtlHjrMu6zMYdFPLd/bX2h3ZkNTMP2HQqECfAun1KLn7ApVHh1sdZSphfd0ChcyNz2jwd1QSwFMFQ0eRRzR8Ru658RSuKOsobvZbyb9D6rVmQG09NW8AepRcumsk2ExUqdepvplduBLWPh2jviHijqeCvbJFwXTGfYWRp8827KfuFmzGGIM5</vt:lpwstr>
  </property>
  <property fmtid="{D5CDD505-2E9C-101B-9397-08002B2CF9AE}" pid="17" name="x1ye=19">
    <vt:lpwstr>QDqwEbL4PiZUBotMb7zF8OwSb4Q7dw9q5g1FP+dWT8CyAKa4ClXjSRBlmOMimetZ39LPMB1Gx20XwXdKh/GlGfOIiEprIkdbJpWbIR5qK/q5CGWUKjvcoDuAP+FWOf6nNQnBY4DZAWOf65xAgCCGjTTlTtpEssfn80wuXxXBKce3k+aUUzsZACVEv2dgNLCBM+2tMzthh2NoSy9m4Umi9rwZ2N+x+QaJLJByIbfKXMO332QoSgPvBZsnYi6mcg+</vt:lpwstr>
  </property>
  <property fmtid="{D5CDD505-2E9C-101B-9397-08002B2CF9AE}" pid="18" name="x1ye=2">
    <vt:lpwstr>ExRs9Mrp0x9LR8O/YGjrBgRmxkYXeNsWVI0LTOTls1mXiN6rmb22tyobJaPPF7f9AsOPC9T79+rnJ1JlNXlojud/m+iM/mlCtsz1/XT0FCAY7vB4h5n7ARrTlIHfb2jAGZi2jpvpwZzgFpyBpd84cBhAeMkUIcEDiSGrKgBZiMLMmYl0+UZJFHkyWBrzk0rTbiFA621aoB64shxa1eTh5dhemx+pnhKkEcF1X4ELZk+Ygne98EctxZLaMB9+Gpf</vt:lpwstr>
  </property>
  <property fmtid="{D5CDD505-2E9C-101B-9397-08002B2CF9AE}" pid="19" name="x1ye=20">
    <vt:lpwstr>wthWh+c/h5K17l/hZcvRN9k/2svKu+13B3PVo4CGR79CRGANbFYxo0cLOiexX+SueHTf40Vnnu+wceS/0XjnnusCV5gOoDfTP6xRNj8iFy26CNvprsSv4t6fBW2thxmmRNTL+9+5+TELWCmyOZ7zh0aFekdzXsrBkwwCTrmtf6lRkSJcpHfvIMrpoxG33Dfun4gjFNxGPHA6mAhZp1tGGNioPzNlp6j8SjIrBkfCXzqquaf60RUj20dEYUqT3nI</vt:lpwstr>
  </property>
  <property fmtid="{D5CDD505-2E9C-101B-9397-08002B2CF9AE}" pid="20" name="x1ye=21">
    <vt:lpwstr>o9TvbuThAYKsi/o1k68Q+m0y5dJx3rq9GBkWPa9Bo/jC5RIv75bgi/MMYAgYkEbwk6jiIVaB8L4ibnslXJuu6Quc1Jyl03+YAll9IaYdbl27A6h5v2LoKwbSRiruW9zebq7R3uFCuf2opXVTjwd4xXkvmE13XL25rgh4sZmWhxZHN1YV58xmxzGRQhyFLLcpfynYVQV8QLwArE7ttvjgrSBSC70eSJU3Fjkh0Iu/cWXUMO0GR+e6ajwlouL/ais</vt:lpwstr>
  </property>
  <property fmtid="{D5CDD505-2E9C-101B-9397-08002B2CF9AE}" pid="21" name="x1ye=22">
    <vt:lpwstr>pG/715pQr8M/Km3ROp4mIKJ89DAgJcj/b4pMU4YMVkWAdnPaKCAmxhcb17H0uSl/Ywbp+SU++jSOBZsWrV5iGmNP7IsjtP6c/BMYAG0x48ZVmy+iDPcWyAXJ+Vqz4uJi/MzIXosFeiLaG3KaH4y+yy5U70bzpyncS7Y3eEx76ji2N5uzpmrD9ucHkcmyFv9TLijLmRz0S8zusrTuBQpVSHzkHgVIfHkgzwjF9E++bj06VGQxkTUQj0gdwOPUNgW</vt:lpwstr>
  </property>
  <property fmtid="{D5CDD505-2E9C-101B-9397-08002B2CF9AE}" pid="22" name="x1ye=23">
    <vt:lpwstr>4XEYCiNVgocsxji3Fj7vfYut+QWJK0G/lWq5fh7WwwRb14Pc+UOB7HBPe03ezDZV5yvwhLxUE7m0cfQb4L5ZYbimCcXNbVO4qE7sEQ+0pKKRz6Fm4Ul0DxJdBCNaqSey0BalagSefK3mFBfrIL//K8JQ5ijgNE/isW/g1DjW9l3/q5+BgR6Y/Y/OIKVg2csRdNbBoyTE6n0WP/bo+c42ZAJrIibTbuLlRDFDcr88KLtnx0JrEYss3jCkdn5mwm9</vt:lpwstr>
  </property>
  <property fmtid="{D5CDD505-2E9C-101B-9397-08002B2CF9AE}" pid="23" name="x1ye=24">
    <vt:lpwstr>Kt13bCCsW35/qyChy8Wrcr4lQ+8caFTqoSNwVOxc5GtrNnCSnfw8FsCq42Mg/Mvh0PyDpsU5yVsaxYN5qL1//64wIHfO538/6fvFS0Nr+RTHxR3aVoOEEj8hTRVHga85CK9JCbNclv63P8zsTOpH6CbI5lWIB7vyQ4xlAp4ewmfIL/DmQmjTUqfS9eoOLNAgMO+NTMozkO0PqzvxPB5fGU56BYb47YN5/0MssxvXIFnq9M0GldR6QDxabhsKmR9</vt:lpwstr>
  </property>
  <property fmtid="{D5CDD505-2E9C-101B-9397-08002B2CF9AE}" pid="24" name="x1ye=25">
    <vt:lpwstr>/QSDSMoOGca91XTqjyC+RTXjB+N25rl7DvOwkIZSMlDHer59N8ZExj/3XlQgj/iUCWiV3pP6OmuQRLmWDSNa9yZHPPwgRYBZNlXj7bKULkUE7K8SEg79wzaOQNR6BBGurA1bn7ws4kkSaqcPKkqRH5hKemt1xadAG5KirYcnOCnB3So20wxI7H2md/34djk0e1+lOw1wBm2uyjlYAIf0tPtU4gQb55p128xbVRf3daWJTQh6I/aX6WzDI40ACmU</vt:lpwstr>
  </property>
  <property fmtid="{D5CDD505-2E9C-101B-9397-08002B2CF9AE}" pid="25" name="x1ye=26">
    <vt:lpwstr>0/KkZLdIKjvFD9/+TmxO7fN29+1ARZwREBZKfsplb7r8FT/6crIcxIZXliEiYkSbYRHtqGOaLYUUnGAUkRlH/hmTTBJDpJ68JYy/UspKvDGPZLLvGx28XBVzVSCGarcXPp8b9ek/yu39shtL+/lQqAkWC+Ri+OgbRrl7bBrFPtuH8Tg+43KX/ZYgKV6Rc7lSifuIaDqDIxSAarlLOtt/MXsSW95H8IkyoyHjUd9pdExpu5QAAzfJ+94Y1EeuyQq</vt:lpwstr>
  </property>
  <property fmtid="{D5CDD505-2E9C-101B-9397-08002B2CF9AE}" pid="26" name="x1ye=27">
    <vt:lpwstr>hEhVUYDpX+OmwX7nQoxLe041iFvYAWbLPBQ/smGU3dS1we2GsQt8YReTXlSVKnNO7XZuGdvtYGa7N/I/4YaYycqL4e/JhCDjwdRxihNWeF53PYzo/1jLoFpxuT9M0fEtCCoW1YlQP/IUblv0ZpcUOBj4ACCoiU8HKpn+ceKWqzugv3CkVwg49FOevSNf8WWU8OhjfBP94oPVvV2z7tjlq3TM135cNUvv5mPWnAlCOEVNRXBd3WqavLW4n4keEO/</vt:lpwstr>
  </property>
  <property fmtid="{D5CDD505-2E9C-101B-9397-08002B2CF9AE}" pid="27" name="x1ye=28">
    <vt:lpwstr>kaVC7KYD9RfA4tJs2nKsBnxlhioH2F2P0IPo1CL/tb0sSD4TdmvlbyJhwS6cLbleHqjq45YoVqifGKDcf8jnKMGDbr8NZbq81o5fWtWAPwlbtnNU8RvfP97hiyAzNz4Dg8VTWMkMBHukL2z5gziC2MP1pPfrTzZnKMRRu5ljwKq2lru5p/CYvWzokoCn1o+snXqpIT3CDo+tvcmVsSG0P9EFcFNWs+b1rpw6PuOia29s7f14QeA4OPh25fNVKJ/</vt:lpwstr>
  </property>
  <property fmtid="{D5CDD505-2E9C-101B-9397-08002B2CF9AE}" pid="28" name="x1ye=29">
    <vt:lpwstr>cOH+3LvUdvLflY0QWFe9vvcSMjoTojeF/O0F0t/NrNkySUMOgYSSEiTNSTjqlEIFr8hgvNwqk3FqABlgFeUtM3N7Smk/8HVBX2VYtxvjYggFnVvtADNackvSmN456EPdqZ3DIBs2STywJMLzbRdgLar5Qv94riPYyPDiednIm1KTP7Dwqzp44xS8OxCz2JODGb7HYeFgAaelK0joIErzIoPN9/PT7WlJPBU9p0trk6gW7TZqFLE6vPs0tgMPibB</vt:lpwstr>
  </property>
  <property fmtid="{D5CDD505-2E9C-101B-9397-08002B2CF9AE}" pid="29" name="x1ye=3">
    <vt:lpwstr>TlNXDk0splIoUyCCHz15GSuL82QjsI8j9bSgHL+8gMGtgqCWR4hb2cPSL9+CiHKtw0N93qsXOqBQ3Rac6KIVVFKnELJAE88r9ermEI7MzMcDjIOIJkDQotD8TDoIABNWcASEwkQUMGFllc/eRP0BqPHK4tTC9TpfvTun3bb5AOjmGSyWkxaWcdx9rMcuPzb/rBJEoncLlcrgGKtLZKPiiv66lMoLL901B5rMCehhtzHfW2HHOUEErASN8cv9d3Q</vt:lpwstr>
  </property>
  <property fmtid="{D5CDD505-2E9C-101B-9397-08002B2CF9AE}" pid="30" name="x1ye=30">
    <vt:lpwstr>2o6tyE5yiOYSWr2L8B9nWQWTO1WVLKjRnc5OgT/NpxHK8MPXJ3G4MzFtkxx/tmUXrbCk85JVP8hTkXRj+VhF3Dm4Xrax/i/TENSf6BntK5ZW7wv1zp5N224ZcGp7EdfO9yPJn4c7pr3arajvY6bOjCMcDgxLyLqOLQM3GPsAOHwzAl6wD+KjPDz/94vWVXgQ6P9XlhRVAlBBU0zhNxf1+1B56LnHXny2NhyBSuTXjl/LQRyNs3oBWjqrlXh5Jje</vt:lpwstr>
  </property>
  <property fmtid="{D5CDD505-2E9C-101B-9397-08002B2CF9AE}" pid="31" name="x1ye=31">
    <vt:lpwstr>yl0nF7eFNFYno5Wjnv7v6DHR09TXx9pqTz/NS2hbTnJIil169pCVB99MKEPvjWXWyjBv/nOZU72edjGpQVghnT3pPQTs5ddWCv5AjPjuWQP7vcESrF2UqntrviubqLNvfyeaY6W3N0ZhdAtr2zl8hlOvDeDmmT8Vwt0aKBSyzR5HP6wrg9n+POv9tlB/A2EULnCxY6V9hZbiGIcmK07tN2EHiGaDJgddETYxhWqNOJuW8ll2TcYdrZ3o0I7m4FA</vt:lpwstr>
  </property>
  <property fmtid="{D5CDD505-2E9C-101B-9397-08002B2CF9AE}" pid="32" name="x1ye=32">
    <vt:lpwstr>LYFAUane4witeaqYP9gcN895znupVOSkDiGNqBLFBNYzyuH0u46aZ1wtUiM8THtsa3+BflUgAz+j5s4/HrgF4tQpFnxMF/wzImHG2TIlevqHXFGTsZt2Vx2lNPVcwiEoHzcMuJ9A7Ueks5AFdqZ2mXWRmTJnoMwouIt6TKvcpB3QJFOmXOn+Z1jfcRY/YUw2AojKn8W/I8dnm2zZt2CGoQX0620x/bCE72aMh8WPD+I35HxyTuZFtQFz9Vswsd9</vt:lpwstr>
  </property>
  <property fmtid="{D5CDD505-2E9C-101B-9397-08002B2CF9AE}" pid="33" name="x1ye=33">
    <vt:lpwstr>kddWuaDNf72iSPtqYpaefHNUel/vnT5QGmuqgqmxN9rXxRD9Mn8cXin4hTXk5T0li5D8Sp/0MLMNq1XGjcXMpHMrapXAHKuVZFUhTe1UYPtRUyuWAuUuujNfJ6UUXqRdIGRLL3TJJjS70mP3mhyYr/mtAF3bqIEzknEMzlur6acdyb5YbTYQp8iUyylxMi9Iv9ZgVhY6JWpVPHWgOpsf3qSF12eV/0oX8SSXRrrNY2PlkzUmJSwg5dgHxR/NPXv</vt:lpwstr>
  </property>
  <property fmtid="{D5CDD505-2E9C-101B-9397-08002B2CF9AE}" pid="34" name="x1ye=34">
    <vt:lpwstr>O+DN4Wwm22e9r++5ordYxuRfkPPzm4rbGFVNzyzt8pRDUxbc6zdzc6LW1Q/Aq/2A5K0jk2X1e35PdTPIYDsY5I6fj4bgoneDLXvh78WGmksVUeCANpnoPFfxEOtkyK64x3W3j4N9WbLtc4WFmxNZzjSAXaPhW548QgXdtJhS3wQEx5HC6Lhxr81F1igKYSE2B0FMXWT84Aj6yyY2P6y5c1WfyoaJBFATDd2T0JK0K9nUVUI31K6LaZkd/oYevlu</vt:lpwstr>
  </property>
  <property fmtid="{D5CDD505-2E9C-101B-9397-08002B2CF9AE}" pid="35" name="x1ye=35">
    <vt:lpwstr>BJiKGkCnDf5Hxd+nkcNZE7G5sBnnd8GshTabqaTSv4mpi2TnAbxOB0PrtZtKXtoC9JgMWS4WFtf+FQu8iF4VcA2o7J5E/l3GUcxDhBEfRJJ5AsJ7bjhjAq7Fhk6CbHYYnkKJ9jsUv6o0uq4GpHs3+guzw4FQV9yKDhxXIs2HqeUi4jPgFBIcCmcp63zSmvbpMlBWUAZjHT1Z5V4czvzxIki0z9Hf4qLypZhb/BNqqEgd7I9L472ptvldepJ5P/4</vt:lpwstr>
  </property>
  <property fmtid="{D5CDD505-2E9C-101B-9397-08002B2CF9AE}" pid="36" name="x1ye=36">
    <vt:lpwstr>mCWTydOvH4FQQGIjiAqBaZuuhLInPnMDAMnq5at1wPMzwBH1xkOfkng66sfFKEVLerK16X6MJy74I4pNK4RI/fOYH0WhqY4nQGbD/qKXhuEgbesCdkfg4mI0TwroqEWSgbs89bPsv5GPTe02gGB40Q4RdJ8DXUWd5N6gdNkcd7DgDzWpSOYaz76HHFZnxoITS6yHQZvda2OXVsTOGIsDsHBY1/BLgUPkIYlQZlmfrzH5vaoZpcQ++qL6gSJ6qzA</vt:lpwstr>
  </property>
  <property fmtid="{D5CDD505-2E9C-101B-9397-08002B2CF9AE}" pid="37" name="x1ye=37">
    <vt:lpwstr>wAG7SHkHocQH+ssWDUE54H+vv0CqeYU30Iim0Bh8O+WXR3xEhjK/hzu31d/NqIemZ1ceA9aP9VkNZD/oLal1ZqS8XgaCRhao5f1EPeCcWUSieXOWb0jRbOk0zoxhPIqtbaURcu84l/CF8UromVHLGtD0o9ipgQjWw3a+qjgfCgLxBbG6l8LUfd1OYOceOHbmFiRn1maonIy2yrInJ1Hdrkn5/G3PR1HB1lm2bKQkAoditWde8viEIZBHqd7u9sy</vt:lpwstr>
  </property>
  <property fmtid="{D5CDD505-2E9C-101B-9397-08002B2CF9AE}" pid="38" name="x1ye=38">
    <vt:lpwstr>wIDPnmKnmzJA+q5RICnzM9VkcSfBhwZoJMbKHQfpXch8dzVWbVWXW63psNXq1x0sbocMqdJr4GmWy++CVMshLQVEEzYUaVaqQIIKMrzJdwWaAJcdsfTsEuEr/NANJ3JcKRiOjAvSnGRaGfZxpvFPVWiq0sum/YJM5BYkuuG6fZMMmIJK5nDZ8/5jTOtqFjA9m0k9fRd9HgG4Oe97q7JdN1niauIiCQnlbtJdVLkE0I8hq57bT/dIpIgenPPI8D9</vt:lpwstr>
  </property>
  <property fmtid="{D5CDD505-2E9C-101B-9397-08002B2CF9AE}" pid="39" name="x1ye=39">
    <vt:lpwstr>+Mm35D1E1UcsuYLs3BecXTwuyoV5DItqN+ze9u9gLmFXaqtQ5l2WBa/Kid6+NC3FsTe1H6d/t1Ai1X+x8JIiw03JtD3M+2+YViU2/4Zjkw5qQBHL06x8dxUDHqCNO0JTnPHFcu8JGjXVaRx9D3rwh0T0XS/jXD8qcDxgWbUTGVM5t4GPS3HmVnysq0Wa35/vU3/c5TkAs6DwtR0mzUK/FDblnlJWDdaicFICmNilvClbLDM+Gz+OH9+YIDkqZVN</vt:lpwstr>
  </property>
  <property fmtid="{D5CDD505-2E9C-101B-9397-08002B2CF9AE}" pid="40" name="x1ye=4">
    <vt:lpwstr>1wkk0M4GEXmJsB/TETNyCuX2nvAukz2JegoeOVKCbjDBwUKzkeVp3NCK5AC8zPUgqafxw1aFBaK9a1BWWoyEWg6j1lwe1zWki6v8TPaGpff+i0WcF8S7JaPq0xIo5J017c5f28y9qeIk8tukTFmOBN+I8Ht4Jaxv9UiABKnm1vCyThi0hHDYOl6K9UYVjfu4+8UJEiQWzgcq8G/AUvLHlv5ykU4RWRNG1tuP0fvsyWgZiLDYChkqaiuZL7Is2d+</vt:lpwstr>
  </property>
  <property fmtid="{D5CDD505-2E9C-101B-9397-08002B2CF9AE}" pid="41" name="x1ye=40">
    <vt:lpwstr>hZFWxzYRkazk/LRL1R7qwercJBJY2hspKRYaNoGQK+IVa4ujXvSmKdXaxMGB+YsDflzYaelrXBLTIC1Za6Cjb0//eoDuXGyN1Vj1XCz2oz24pngwSPZPJG4TkNNIT7CDkkGetRGJSRAewzK85Z7c2Q177oAqk6Nh0q6hejSpgmyKJnshU0HxV8Vw8kiAKxZUcxJXaRfqi2zYM9SSnPeSFU1Ftoz5Qyzpbj1TVW+e36FJ26HcBfdITRtgjWai7yT</vt:lpwstr>
  </property>
  <property fmtid="{D5CDD505-2E9C-101B-9397-08002B2CF9AE}" pid="42" name="x1ye=41">
    <vt:lpwstr>NgFwNFScPE7vCOsP5OcRA097VEUhsEoibfiz9US4IOcFlsNkjkwJRBpLv7THNq0ShcSoJXFMKYnGsq6fn8kKiTe94nRsK81njtf4S2TUamByLUo+RX0ABi7FORBU27d+m0Bp5CA/hC3UED5NsDoTHW8xxA3ivD+oh9/vJwb5jpeAufdgGVwFIFFVRV0wlQ348iaKp43vjEj4HVqGj9BKWYf5N5jZAuEZ1hOBQX8WE2jSXW0A6CS9H8vlDQM/Pg/</vt:lpwstr>
  </property>
  <property fmtid="{D5CDD505-2E9C-101B-9397-08002B2CF9AE}" pid="43" name="x1ye=42">
    <vt:lpwstr>mHMA1k9K4WQ2O4qsOjg/X9w+7qNXMUFCA4jChnpvxEqhZVIpLY0WuLiqLBtdxZSo7fEAi/Vx+kaudBvELDgQx4331r3QeIZ1LJXt5qyZOZ9WvQ0Cl+sVk+b0Edf7wucHA892PUd3gLoL5WEo4Lpnwdly7Y0i3cQnQ5qdeAXoi+w/LMS/be2i/HILDU/BybKOnM4EL6M2+bVwlbLcLKpogOHYaoJn5sI6FR7FHY7ySy7msbG0RHaAP2POLKLGng/</vt:lpwstr>
  </property>
  <property fmtid="{D5CDD505-2E9C-101B-9397-08002B2CF9AE}" pid="44" name="x1ye=43">
    <vt:lpwstr>N5eRgE0f+LiaF1NGfyTXMVn4mVT92zcMsvh/QnQNFi+jTyjsHvP6BW17nujC7flWerOfQMxcBch3AhMyUzvoUoHWXClXIShGhDBsHxvr+sux703iTlQfAi7n3y62V9/LeNMCNU2WYr6a2EdXvqPJGHpCQW54dnb05reaLB+kkj4h/GicYxEzThXztzaWfpsfXNZ5MlAAmyeyGqCQVrT0X5Y2d3d81Otm6oBLj/rLA/gr0sru7BFlOZIgpV5IjiY</vt:lpwstr>
  </property>
  <property fmtid="{D5CDD505-2E9C-101B-9397-08002B2CF9AE}" pid="45" name="x1ye=44">
    <vt:lpwstr>D62IfjZHGAjzD8P4Pyh3lEpvdvthFP8vow6lN0nRundavR/mN1xm6O1kAxdMKmjE+uuwwtgd7HK5ejs3BADUSz7/GEOjGvokW57EI8o9E695JFP4o8WkwyaaFbTx4UhMyn/7oQ8TYBEkNTt/QlRlV/FDGeMGrYV6t4PBi2iL2zvo77uQtY0v9RM3ttiHflElsCKMoOj817bWovNHwmtfrBgRFGT02OkO/2z7JOBW/6RliVP/nximgi5Z8YTVoX5</vt:lpwstr>
  </property>
  <property fmtid="{D5CDD505-2E9C-101B-9397-08002B2CF9AE}" pid="46" name="x1ye=45">
    <vt:lpwstr>iXYd/u75Pm4NsNRm6JbyTafv8LR5Ro5sygOlk4n9WNm92fwqkULlYgojxvEUyscQsSE+UqRu67X7RhJ2Yznr1esNDAf5xqH5Bs9N3aT3uzKu+jx9xknpjIDoPHxBRr62/Ku3rGTahOx+1tANxBdvmcuuCZHh4KMB8taatF9kWKbCn+nReu8MSX6q6K1eZ8hhsYVPN3nSijpNiU456vwfRCNFtFRVXpHTKrmX/Q9pKHEazYaYMQnHJ9MCj20QNIc</vt:lpwstr>
  </property>
  <property fmtid="{D5CDD505-2E9C-101B-9397-08002B2CF9AE}" pid="47" name="x1ye=46">
    <vt:lpwstr>lXxrIDCrcU/P8YaTE1443cILJrA+AtA1fSjIBMDdyvymdzVBInY4MECSUM3V5JqzfQTBcN/bRkYUhcBHHlX0S1glQhOva9F0JsDkAvV0OWdJsR7IJiY3riMohfj9XPqZ3N2aEWy0+hZzOmBUbmyuGYHW7occDy8JcAatO9eeWMl7fHYyPwQ8roIc4PFTOf5/VH6z/1toCu9Fhh2xTbM2H8lg34BaQ5ccGt59uWkfB2Wlv5odDTkaoQuDSkilbM+</vt:lpwstr>
  </property>
  <property fmtid="{D5CDD505-2E9C-101B-9397-08002B2CF9AE}" pid="48" name="x1ye=47">
    <vt:lpwstr>70iw64NgbHcSQWlVyhLzVkCcQ8KCtXQHuBaPhsUBQRtnylWUeheVxZZASetMqyd8hczTiW9BU1iUB48p15UjpmFwWF7wVMtZF2LQ+gAeAkS5mgm+JaIefdyD/WrWZGhSt9qghPczvs0L50pWLXnHKPWDK6I9ow9fQV6m4OTXKHpzlaZ6lFVdmrLKe7M6jO72aoTYFJTlIIqxT0PUb08gvOMu+uvEYLV6st+EooalX1AgRleQwUwp62ur0yB1x+I</vt:lpwstr>
  </property>
  <property fmtid="{D5CDD505-2E9C-101B-9397-08002B2CF9AE}" pid="49" name="x1ye=48">
    <vt:lpwstr>HpITp/4GNR+S3IrLF7f+atcsGagok2P2F9lorHk9MBxecINwMFpWvwd+hVOFD7WflCOBmTOkfOAu6EDfgXgasryYs7GNm+/WCNZH3IKsznL6ktkQcb2rpA25OT0vW2xixnVh29ZW6Yp8L4XlNzbsc+fmcLPbLWv19r/97GKKVnfkXwHj+U5YuS7rH6baNaeM5oKUgDhAnhoCK1818/KJsOSufzHTumJPo3Y+R8WYyINvyY/yd1nYHa5Lm6tzVzL</vt:lpwstr>
  </property>
  <property fmtid="{D5CDD505-2E9C-101B-9397-08002B2CF9AE}" pid="50" name="x1ye=49">
    <vt:lpwstr>RWF8PIbEiki6oOC17QD1t33vwYLw0DSxY/TqIdsOOEvHIyZkOxn8DFMY1YrdprQaWINB1xI1nCK62UR4HezUXpNTkox++ilkUkEcZBtHr0aiDtDPb08propSXJhFBBIkpC9MmpvKJYsROD46kG06ihCnj0erW8lctC6fTn6EscDAtZDlLQU3A8vg3x6oHfO+03oOnvOSURzbCHFKc5HE6t+tZQtaWjS7FfjTz/rnbIPyobpw03DkHJnBFDwW73w</vt:lpwstr>
  </property>
  <property fmtid="{D5CDD505-2E9C-101B-9397-08002B2CF9AE}" pid="51" name="x1ye=5">
    <vt:lpwstr>wfTCwz4wWuNdJLEVVsnpzLgudsS1glMADuQUVqtGvPc2DYu9FvhYZjS8rlcRvUDIiT7nTYKoEZKGhbqxRta8WsTnBfeC707teRSg55iTs/WJD4ZnixuXWXRbBxc1mnLibpRNL60fhAYc7P10/3OOFspHwELurqFUWN1sFlIcKPSlDEXozD0ksonxC0H9s48KfZLQqOTAOEMgiLgGYSPn9X5f1rraNVr2ddXOGoVFNHd9+hx4zsgVJboafGXLwRv</vt:lpwstr>
  </property>
  <property fmtid="{D5CDD505-2E9C-101B-9397-08002B2CF9AE}" pid="52" name="x1ye=50">
    <vt:lpwstr>M6/p/TIpxADL+qZTmQnLDPxEdVOjFP4qYDdlnqr2I4Ty5KYed/pP4VxNrqPlKKGg2rYf5senOz5J/9IVn9KS3Qj8T5pw7z9SuOPJ/tXR3P2fHwUXFqUm4O20f5gL3u2re9t+M6wWyqdXcl0bzifZL3w5klkGUfG5PFRKXLpl9o7EUHd6H8olUSc5zQ9LpygJa87S8WhktMCL/DfHctIexb5iYqoprqmLhTIyVU/y83CvXC3y8cbNxUkLt8CRt0E</vt:lpwstr>
  </property>
  <property fmtid="{D5CDD505-2E9C-101B-9397-08002B2CF9AE}" pid="53" name="x1ye=51">
    <vt:lpwstr>b+IFssQXgGPW8GAffecYR/aplrv6RNlJMKya2mJgX3qQZcC/aZ9kUaA04jKsS5fas0SEK78AcFKhi/yQd238ZvCB7+BtFRq+P+wn5sNs9i3ygE2jhW16hI3I/+NXurEfAT/aNPEFVYPHm6Tol5rR7yK/wTtZGKf0Ef2s4CmuJeITfeNhYgKilaFaL2XopHfSnpIE/zugJklZpepaFToRYf5yqvBm5jY5reeVJ6hPxGO+8y2SF/OnUQWIIMCN82w</vt:lpwstr>
  </property>
  <property fmtid="{D5CDD505-2E9C-101B-9397-08002B2CF9AE}" pid="54" name="x1ye=52">
    <vt:lpwstr>1KCGmVgFnKhnLS/V+Srh/P0H3J6sNh+Bv38CPqlKgBQQGao+zU5eq2Pmn+zZCIVJQ4sG5Ro/UxhHX5W0qfh9fZMJLrYHGIMcF1IvkpUdHpRUEb1ndnWUD+Uef8TNIT6ILUabsYjLRGJ42ttrw8ciRt3JgT0dUZd0L9ydHm1DHbsxrewfHi7YYvJ1oercbBW2YxnSMgzMPhb27UGqDUEaqdLEIgfF/ctVI5fpPgii/Yt1cVsQu4nUrb8VC5HyO1J</vt:lpwstr>
  </property>
  <property fmtid="{D5CDD505-2E9C-101B-9397-08002B2CF9AE}" pid="55" name="x1ye=53">
    <vt:lpwstr>pfUGBfhVPtQJaCoq5tkaKa7rMGPUNEHofxO9vIoRbvKJFGoEyegfqvAUyc2cWG1kZua0mQ8SOXD525tGmc6OcwBZfCoVL76N2N0VaeetCI4Qzg1wdUci8akfbukbfVw0RxAR4NkSP4pzbIJEPSuVEQtYevGXe2helgMBah7gNYOhJn+ELEWHJxmJniY+z7y/UNb9JmJwJucu2xbN5jzhMIRX2/1YWh6qKpa4QQvlWRd0wmBbb3UPpVq4mPmg0K0</vt:lpwstr>
  </property>
  <property fmtid="{D5CDD505-2E9C-101B-9397-08002B2CF9AE}" pid="56" name="x1ye=54">
    <vt:lpwstr>PqGP4yWXpr82/AOSx/XYCNWIqetQqRJiSD2V5IwkUxp9+kgtR2hd91p4omF/s2dPWGPhSP49rjer12o+egsI/itWNk4gxO/fhIPLLGvih35rrfaVuADuAhUHcUUJyaGZpn76NCXRFvKZ/4+LER2pQxwpwmoku38cWgqHYCyZmwfU4DNcSmoZ4EsHKwAq7nASFfBVXKKBqvrd4UtpPz9bc9MHidumKcmZROAcqTpo+AvEZFYlexvgAeXAzUybSEU</vt:lpwstr>
  </property>
  <property fmtid="{D5CDD505-2E9C-101B-9397-08002B2CF9AE}" pid="57" name="x1ye=55">
    <vt:lpwstr>LMmBDQKTtmx3CneGLdW/+6GwB+QA162H7nJCkdBhDyuxVc1XbnaOe0S3SuK4OY7KL/47l6JCh0G25t9uUrQbbpat1InBRwY6fy4A6XG19+6zOHPxiH9N02DdJneJIV4fkTxeavUD3OsOH2KgyOpHxswap8K7C8sLz+VV+a9cEge0H2VzYCfOKkkj6OQalC51FGYu/0FR/9KepSvucHx4ZLIUfFglrCav6X6oMeBDFd/rM5blF9qzC2Z51VI7Ixw</vt:lpwstr>
  </property>
  <property fmtid="{D5CDD505-2E9C-101B-9397-08002B2CF9AE}" pid="58" name="x1ye=56">
    <vt:lpwstr>ZCK16Ftr/egKunyQINSkA3R23oAU6/iHHGHd0d2qIDzWudQcDmoKexMJMXdgd1d5fQYUFhlSH9+ZmdO4LhcASaoxcBBnutrQZun2ZGu2iRSqROUTaBov1u7A/RY3Vp9o2ANlfbJL/sU5FGixXOcZvk0BvG7PxM76cj4ii6Y4uVRN6TxMR+DsCpfHYKt+AJ5v2QHLTvC++SdRAwkRC/Hk/msHe04O+1aXv3yT7u+G9qllf8d98RaD0f3FnYthjqT</vt:lpwstr>
  </property>
  <property fmtid="{D5CDD505-2E9C-101B-9397-08002B2CF9AE}" pid="59" name="x1ye=57">
    <vt:lpwstr>pvgnPgFp/Dwx5NOuaZNCfGqpaLLrlfWZ7+vbReoeie3l/yn7wDF+uqQcCDIVc1wA/pIgPyB8ybCh2Rp+4IZGTd7iIIbiKjASmjT52oEki6y3nSVdOv48j97bpBfycjrYySpgPfSYXVG2WCIYiFqj04X/grqALvga6bM37DunOtv8W+G3kK32yg4F+D2AV7U6h4CJg5Hkcp26enf/krRDZ5MPJUoRIIGP91fykII42E4vWme4WqqfTyW5/ymbCQj</vt:lpwstr>
  </property>
  <property fmtid="{D5CDD505-2E9C-101B-9397-08002B2CF9AE}" pid="60" name="x1ye=58">
    <vt:lpwstr>cvnevu2yWx+x3gqkpz0lDjuDAMlwwi86nrl9PgVCPGK9LjV0urScNUXwOa7n4hu7J+dMhN74D94NII1pzeUli6bvsXleVMxwlw/JXPIh3iD8/L+XqP/UG/2T2cQW6jJCTmNx4gfjHvhPnEC+PvnzeKBODewHOOsDji07K8W0J2aAUfLLeitC3ABasrCiPTtIqIyc6juik0rQJdJ5noalYNP/dOTdq/tkj1xZK/e8U7r8FgBTJn9BNibckZG43A0</vt:lpwstr>
  </property>
  <property fmtid="{D5CDD505-2E9C-101B-9397-08002B2CF9AE}" pid="61" name="x1ye=59">
    <vt:lpwstr>HMNW5ZOT59DZtnQ6vjmxT+1QDDJF79wN4oCSy+DLEK3sevV5iG/8JaIkysrJ7uVQaH7AIcoXYJ1LLpm/+TBNZA2p6sITx0oUrKD15xV+Lby2Bxjrn+hVnZ6cRVwevS28lar5vkJIASsAxWq4HKgYpoVjdDXjuqd+zehQqkU2/gzzT+5g+qQREt7TE0nAVbfqUZEGOzo1/I25EQDfhxXgtqO4TZvGgnH8iddIsEjlWdtaZ2cfWmNrWRHRYMihjNp</vt:lpwstr>
  </property>
  <property fmtid="{D5CDD505-2E9C-101B-9397-08002B2CF9AE}" pid="62" name="x1ye=6">
    <vt:lpwstr>1uRDlG/Cp6BuY0UgggPtKfV3tnjfke4Q7jn9R7Xr3EGxo/425NeiHXfQeW1f1czvOlAQ/sMqAl/YWsvahFGXmFSeKSSEs6sNBmEPqQo3RrNToy4j7qP5mWpjeOLblugrtrsKMSjT0h0ko+BfTqLspBDrPCT1M8Id1EaTdnf5fd/poeOT7/egygJxR5+ErMseVqQRgSXmHXEY1l82lj0Hpa5ManJQk76ilBfxYfpmoc8vww6T6WoZQeBIUpG35/5</vt:lpwstr>
  </property>
  <property fmtid="{D5CDD505-2E9C-101B-9397-08002B2CF9AE}" pid="63" name="x1ye=60">
    <vt:lpwstr>m5AYLZx8QiZCj3VE9Pkk/I6Zczg0FGbRDyiQRRcIzQKUnsvAim2ue4XrjbEQzRqRQ7bu50uPct2i1vOaf7AYkJ94X61BQ4UgnkbKfJEIxN8f+l8caTjwtGhyGlXUwQyhvZ3e24jrbpVh1jMbOVh5ev2BfDcjKyFGiVTiqVBJCEeQlk/YCfI72GFCmIumT6O6DAHi2+EtWw1WszKSQTNEp2RJKfyHyTECsePx4XNOoNA5WlUn4vtcQameSiSpZ8C</vt:lpwstr>
  </property>
  <property fmtid="{D5CDD505-2E9C-101B-9397-08002B2CF9AE}" pid="64" name="x1ye=61">
    <vt:lpwstr>fzQrGNVTXxBwQuOfDG115O39aUFcxjjmT4+rhmoFYGelSCiEL6W0RVUKMhvwk3JJbXf3lYyO2eRlvk3N+EyNsdwXv+lYb4fDtfkuo5GYknAn9BhmyhgBMdkHTesTbvTYDXnHM/oLvgVwBBwiUby6UtEMAcuPsbH24Hc20bwu/F0tqMmKMIJ47OWl/MagWd+fsVFoH+9sG4M8lHh2XMtCaNmUMu7ZLR8kxDqGKrc3frBiBH4DEcaPSH2LsyLpB88</vt:lpwstr>
  </property>
  <property fmtid="{D5CDD505-2E9C-101B-9397-08002B2CF9AE}" pid="65" name="x1ye=62">
    <vt:lpwstr>10L+gwZqzaN1dd8M/oaRAiRzf4g5A/GhsZXd+Qz3kxKFChrbrhlUjxF3DX+u/ghLab420f32bIPj1jvplNz/v7ywt2iY6QlRuY5d70m8mOzsSxvG0/bv7uyyE4OtsTsd+bMmB9FuG3gLDqviB1OHu3cWNHQGaHZ4rW35H5kULz5vwMdUDqZvFn9qHV4uhO13ZtkDQwFYbXvnKi8NfeK1h3n0nSz4ThdAoZaXEA2fF85PSCEoVFnjhABxrRxiMo9</vt:lpwstr>
  </property>
  <property fmtid="{D5CDD505-2E9C-101B-9397-08002B2CF9AE}" pid="66" name="x1ye=63">
    <vt:lpwstr>C3g0UyJCcSMyz3fCme7ISGQaK2veY/qroEiMT9gOLyUS3MZrsMcg4vrqDOOy067yMgNBHEThMm/LX1fW/3DCRuttb+po91A10gw6ag7PECG7bksOx11nmP//x9tn4b822qji6HDH7aK53lp74wqfHeJIlZDqAz/YSxp4PvI+cqcBbVXVGF+5ypxbY3VV+3vr5l//WW+2dc6FrL2heUD4w1wMRstOLyoMauEestLI879+tWf7aH0wdc7Z/pWoR84</vt:lpwstr>
  </property>
  <property fmtid="{D5CDD505-2E9C-101B-9397-08002B2CF9AE}" pid="67" name="x1ye=64">
    <vt:lpwstr>0TdTd8/qDS+mOri0PEnsauIn1/FouLWY2lTE9qVkVaL5HDZj+/N7/4U6J1LCtAAv8d4bQMeySPEjoRZfbXuEyq1/ASvuh3DYiOWRc7iH33GxfiJkVEOlyK13e7efGor/NS/JaXiEFN4X/l1ev8nDQ96/4maov124QaMHYOH09BlTeAOS6dBXhWW0TEsIBinyAUYY1aUtKenkStMmAgFjYwORlOq94OPEsJiRBDEwveeIGXAv6jOYqoNWr9DngDL</vt:lpwstr>
  </property>
  <property fmtid="{D5CDD505-2E9C-101B-9397-08002B2CF9AE}" pid="68" name="x1ye=65">
    <vt:lpwstr>6S9CHFpsip9OJwWGHy59jwKcOm/yGmGJEEZabYAI9O5TCYvhQtieBi4xN9poscvySvMxNNDv4Vr0TsnwcXwnlk3M9GYcC09BlCikz+8NHTAFhLUqHDEHkFAadC5E9SxoEY7AaMSQ0XmdXaO3dL/Zjh8jZbsMc1R/OP1f5277qPjkK9V0/OuOhWebOsCEdOTrhudeS3P7bER5OemlLLk+uo4Nn75ft3mHdrt/PoI5rmVm0qFfJIVUpMVW1sil9Ks</vt:lpwstr>
  </property>
  <property fmtid="{D5CDD505-2E9C-101B-9397-08002B2CF9AE}" pid="69" name="x1ye=66">
    <vt:lpwstr>uPO/JA/HhhFYEXvdcEhX/P6SmbUQQc17daUojidroLYmAKzUa/kMpkDrcwoTfuQyAEHES3yd5b+o6CUfPHa9UBUA8otoPAoVyQMvvxEDjhju/80VcytIyYIdSjcnVaWTBVTPWTS7TM8eBm/KvYvJFdBaIguiACEJ7gB3gnvBNkeO89q/+8KmUKBDPc7nMKzdoALeWtExKVrVaHMBVxhzpPFdHYoSikg6hrIVXyvx0wgRz5FLml3Qnqw5vXX7MX9</vt:lpwstr>
  </property>
  <property fmtid="{D5CDD505-2E9C-101B-9397-08002B2CF9AE}" pid="70" name="x1ye=67">
    <vt:lpwstr>h/KoVBPOoQao/rv6MXGOVZc7ZKv0FICP39EtRKhV+UHgZ6jiuQmRzrCNALdNZeCT6l52KCkaQvqQ+7Jm+fri8XvbpxjCPbT4irgEVZA6UOh0fX7Svg6axoI0Kq5nwep1keF34mccXrap6NAcDbqUjHzCjUfxya+mG+uhmgfrrKVS0hoA7YSszDyQzgODhollRPtiwspuB+6pjq63jpFtwU31eGWEhS08QZilT2Jl7T1dkBLqnEhDoW2IJ4mZiVo</vt:lpwstr>
  </property>
  <property fmtid="{D5CDD505-2E9C-101B-9397-08002B2CF9AE}" pid="71" name="x1ye=68">
    <vt:lpwstr>SwzvjGdVi/ZArIzhwu1VxeCd+Tnv44HXNj+ejvGYbW9ZuA2Vbzm9RkNfUjWvEt1EySENrjB+SG0IURrOykDEWZcTt3A2brp8JfK8bYmoDcLkdTcoFo4+sUXn6hTAQyjJEFtDz+5V4tjYxVDQ9xWMukMOxQ/Xti9+qikyuySihtsgWF89+jiRENafwMY+FsnuCOS/TDDhq9UnNqjGeR6StdtjWuyx5WSWqwG8n9RfnZw1TQx0sAYQaXJPYANM+5u</vt:lpwstr>
  </property>
  <property fmtid="{D5CDD505-2E9C-101B-9397-08002B2CF9AE}" pid="72" name="x1ye=69">
    <vt:lpwstr>I9bqe+8b+mgyUxGlSZMUn/Cq6VCqgSVmtkdswLEWAixaMQ3hFGn6wjHZSgMWRee8CqPMEa3iL/uRzjdELSweCSIasvrdOXVYV7ppMbLX37/3CdLVpgC9W3wXyVjDAvmb/C3h6iPQ5sgdgJy3aXHAMHuBxVwB2Z8IHmZjoSyvZ+jV02FqaA89FDI1kZF96ZoSm/tDrrKjIFK/G2lB9/RX/E/7wSl9rUQfEJwClHedCjOy6plgZKYnwk/M1lfzvhJ</vt:lpwstr>
  </property>
  <property fmtid="{D5CDD505-2E9C-101B-9397-08002B2CF9AE}" pid="73" name="x1ye=7">
    <vt:lpwstr>UGP5E5t4tEgJI+1zqX4PNKd6fkQrUoXd+CbRJIjCWaTdNzPA4TbY32Yn8NPKKpsdoel5SQYAsyNhLENv15Ty7Q/ayEinqun2EHQph/EK5LYYRP0HjK1i9JfNz65NA+Xo2nf6/AkIz9Ddca0b83Z0rIXRm35FS2TfVcJtE9GseiDPY6W6T3L8abPF/Fh//fBVGs8HfFGyQThVM5yvdpJQ1IJzBqPbhW/jCgOH48Kb9bm/rUM6vf0wfEz/sJM+a7y</vt:lpwstr>
  </property>
  <property fmtid="{D5CDD505-2E9C-101B-9397-08002B2CF9AE}" pid="74" name="x1ye=70">
    <vt:lpwstr>H8blFKU4NwWudWkR2+DjqDO1yZR+4hW9Qpl51QesJ8rsFxuoBJ0daVlIvym9WnXBhFNoxQpZKwqYE2LX96K8K7uKaV4nZPX3efeJB3OyJmUc7Yeqmj/RfncKASKniQhV6XsiPAv3p0Lfbxo10+zPKXfq3Dmy9EA9tHQH1T5COT490+gIA+i2sAKR13KZEAntwsgDJywUdmUf13Skquqss6ux2V+mYA33g1imtZoSqBA3DYbpT35gmSqhFrhYG6C</vt:lpwstr>
  </property>
  <property fmtid="{D5CDD505-2E9C-101B-9397-08002B2CF9AE}" pid="75" name="x1ye=71">
    <vt:lpwstr>n+Uylxhu2xkM4tmGwn6Adp+DFu6v09wNtxoKw0/pliuanXlv6S6tuxI00lsgHDxke91IVQruXV4rgsEMzPwxfVUMNFOZkwjEPNxvUX124ul3h/UCMrKedp7c8+MpHNBuE9QYm103q3OiXFb3g5YcomJmP7YQw+ezyccrTMF/J6NBhXnV5AhYrjndLkhDjCJIZZFWKMwovzzXsysJSTdavSpuMKDs+ImlPZucgWZm8oiK8TnxijRRogCK/pPAxsd</vt:lpwstr>
  </property>
  <property fmtid="{D5CDD505-2E9C-101B-9397-08002B2CF9AE}" pid="76" name="x1ye=72">
    <vt:lpwstr>WTLURLRf/au1t4NuVnDfHqurHiULBt5JPxu/5e+MxbyCWRYNbat+i7XaFxKV1/2NHQkqvmQRrx7KbD/Cxqwnj9urfKr4UkIb+065K4H6/MRwVlmiDMosRibAUeApCM41hAna/dOIapKpCuPkUOr5CfXvcVyqkyawv0Hn5fBabZpsh1dj6sPOke3UKSc0Md7R6ZVecHfaR/Y63uSx9PVQiEuhctZSzK41RvNyB4onoC9HPPRxhJfZakqbNsGzB55</vt:lpwstr>
  </property>
  <property fmtid="{D5CDD505-2E9C-101B-9397-08002B2CF9AE}" pid="77" name="x1ye=73">
    <vt:lpwstr>HsvPr7Rr3U9wJOB1cf4Mf5rxTCWkrc+VvIQLcR8ZHqhh3WkKvXPqBIm8pRlOvzVstqP9AbUTXilWOoAF/zxwB8svBiSEvT0vsTl/kZ6riL174rV+TPtcblxn22fUmrFRsCA+zc0a7Rn/8XU3E17iq9k4dVMtBCONu/8A7kcoIPssxZ77GCv3w0mDVSakz8lA2xX75XtjOSwCErmHbsoweaXU8tk2uvNz9jsCzoGPD2XodJlG3Kj2UYsTyoBvtjy</vt:lpwstr>
  </property>
  <property fmtid="{D5CDD505-2E9C-101B-9397-08002B2CF9AE}" pid="78" name="x1ye=74">
    <vt:lpwstr>HUbqR+xiu8mS061Q4MuR7SOvg3olUl8aQJxgt/YQulLJbzk4Xv09g6M5jYb/qgtnGy6qzBvzgEp9OESbwKmZo9Y7S/hZnaGr/8AWRUn26GiGX1FK0tJORlNHSmt6i7o4NdpRWVayYUhhTaqw2do4Qh/5Bw/vRO4QEytXTMspC0bopZ3iEtHJgvmw/O5mMGSRx5lRY2PCh2/LP2WMHTxP+QAr7CxEiRFpeR4jl6AJkchVSnRJBQcy1YfSkZ+sZNp</vt:lpwstr>
  </property>
  <property fmtid="{D5CDD505-2E9C-101B-9397-08002B2CF9AE}" pid="79" name="x1ye=75">
    <vt:lpwstr>xiHbGOdV2mORcScyHmusBXzvnvDDWaJV1V+HiWGCfk1GER5nSSxhVSAviJdjeRizY5lOc2P3LhPZQJhTjUUDMRZRlK86ka0cAZzztxtzjXD4CXMi5i4Es0Evs2lIesAr799dzsVqMvfvQqXSMEULp+EbClA92fnkAQs19LVJ6T2U2jYmgkiSS7dAQ5GSRds6e6Nb0vVVONO6ohmBjugOXR+ICRZ2qtT3aIrAS3/qRLSCCBCC1w9GNo7B9ZWvU9U</vt:lpwstr>
  </property>
  <property fmtid="{D5CDD505-2E9C-101B-9397-08002B2CF9AE}" pid="80" name="x1ye=76">
    <vt:lpwstr>spCbjMuEMwMSkv7qJDg2K2rmu9TXXOgbDC7t4xi81Tp2hcAMhHeRsXlor3OQBzV/ivr2hOc/T9OsaXamDU5W9HNIKu9mK6KiqbCO3tap+Xf6OD9x40jw70C5uAX7wkNeIGYoMeo5vY5LBNc5ilcKUh0/Hqh6Dwz07IwKQ33DBJspm3mOx8I254EDik63kvHur42VWMmXFkZ9q7JNpI8H9TJ7NHZB+K7/yOaL9Z/fuy93GNSp613a3RbGTYAqg/Z</vt:lpwstr>
  </property>
  <property fmtid="{D5CDD505-2E9C-101B-9397-08002B2CF9AE}" pid="81" name="x1ye=77">
    <vt:lpwstr>RMVI/iT+Vy5Hpxc5NS0VnonPgJXN3ZMrN/KMPC1Nd5eHSo/Twh2A0PEKMbgT/hl5A4r7VPid4zeOPqnlvz3q1Zj4jAk375owdWNOh1CRFbeMOW6VNFoAZUZupptAAYbrXSDD6tEFiscBUDM6glEU629BwNMyEA7Yiu019S5vbh2UuQXB2qs7J0zekPjdc2jEAPWK5L/e21H05vlqmUq8ClEZxR+c8haNTDYrM8lOsAcfAN29MUIVMxPChn9ZB2d</vt:lpwstr>
  </property>
  <property fmtid="{D5CDD505-2E9C-101B-9397-08002B2CF9AE}" pid="82" name="x1ye=78">
    <vt:lpwstr>Ud3d/MAg+ioGMhdVInhgOJFbDBBJLgNRCHrfi06KPt2Irx9wIs7vUExi2PYfz9I3lZH+6Q+vNzrqTvMLMIXUHZoDsw2YPARo7uNai2yeRsJbs+su2lMMkS0tnH1Cpf5jvU+07nUszkJQNH2wK4RUuSSlP8cpDP56RsrfexnnGBayVkdPou+RiXg21AroOnBEN5OUQQ6R7jSOZ8NbdgJ6a9Z361Sh3mfME6ccCl9I9RuOc47ovSg3Y6x7B+oyp71</vt:lpwstr>
  </property>
  <property fmtid="{D5CDD505-2E9C-101B-9397-08002B2CF9AE}" pid="83" name="x1ye=79">
    <vt:lpwstr>lQONTTjiG+1YgtOqjb1pLSctnqZ6MjXB9nV000Ds2POQtYtd2cOZmm/Y8A+jLXL1utcSFjwt8z+F0kPmmcLKXfFJ7QzMWuxLH1aGczU5WQuac2e8Oyu9XcZqO7rDt6YssNOrT6/qcta3B0PyqYPcA6302HeajpxgNT8ntDgCwA+MbWk3tWsAlKPyw8gnVP7hfr+XkP9iXQZhfTt0gG0q8lUKALz18QyC5xUmPCPev/4/Vh4cZHl3rXJL8rMpa1g</vt:lpwstr>
  </property>
  <property fmtid="{D5CDD505-2E9C-101B-9397-08002B2CF9AE}" pid="84" name="x1ye=8">
    <vt:lpwstr>CTZCN1fzkTUhiXpTBA3Sp3J9gu9ln4UiNNcTkRHS2Sxkr2m32j97ik76qpX8UfDwaYJQXwZAiyIuR/IRWSrcJb1vGOImGsXG5F2c3im/+olAbu7WViYmCMJYIEV0NrxFis+bcroGdJM+L/pG96T4X5iViUYHzTeMgsy3ELbxFJ3eCQGEv6BNrWzTses7wKnr3Bz1hRocwYqFGzpTPlLE+EBxyuMYwX09VtM8/spHN0y/RRkRTj6khJfZK/2kxAf</vt:lpwstr>
  </property>
  <property fmtid="{D5CDD505-2E9C-101B-9397-08002B2CF9AE}" pid="85" name="x1ye=80">
    <vt:lpwstr>caDC0b2XhPGj3qLtwO9q2nX4cQNtXzBxGiPPnOIVl744quvcPkfJK3woBC1ofErNardmYezrRC5Or/MiE+Q2xgR+j9dCGMTqu8qln4dLd1tne+a38rSa5tN1b7HC9+twTP9rExPQsGL3U85LfQUBi61EwT0hlkgmXenD1hmo2jJ8tCceB4e5sDO8zXmqg72vk4O2Ao0Kkjofcd8vDYEt6J25rIr9XOZXfN1JaArQZVf67T+VEbByd+vhBUvdO9N</vt:lpwstr>
  </property>
  <property fmtid="{D5CDD505-2E9C-101B-9397-08002B2CF9AE}" pid="86" name="x1ye=81">
    <vt:lpwstr>4fnxWN8aVL00ENZXezVwg4XfWwSNQoMq3aiv2hzu0W/kNvjIkookAKz7+3YbiSaIqk7GEgZTcDs6R3doMtaCWx8uLc8hcSj5WtD2NSHDZXVQXae9+63FL715XbcSaW3PSmUDlimQYDyGy4adGZuHIUN+9UT269D6e5w92IhCBcOE56kp/765utcqJTr6nkwpud022G/HtDRuPBx0G4VU8PFgjLxmzY6o/HVBCXIulhrieMsgjdZ03hScUhcIouu</vt:lpwstr>
  </property>
  <property fmtid="{D5CDD505-2E9C-101B-9397-08002B2CF9AE}" pid="87" name="x1ye=82">
    <vt:lpwstr>cTDVdMVAiJ8R5PHU2qWZAks1gzNSxCzUxyxXgi4ZHi8zBMDQi+ddMVbCkatBm0Ep8beprCH0zn+i+dHANyb1Uelp4v9ocrA1UiPRgFvYXz0D+SqNCXGNAvFywakWglzQYQ2fid6iwDpjqstLBCt4O828b0i6urr+Kd8cU2DhqMsASrtP8sFdAO6fjWZxv6eokkPJKJtWVxE6lri/EgKoRbW0S3CZm8Q1fWDJV4H0BVVIHCUKcqSAZw92scaatut</vt:lpwstr>
  </property>
  <property fmtid="{D5CDD505-2E9C-101B-9397-08002B2CF9AE}" pid="88" name="x1ye=83">
    <vt:lpwstr>ef8mYQRNbVvRJkNX+AdcaQyqXakD6cjB/NHwsnxlk8fnf2D68afdi4Hq1noEzXdOWhK80VmNZ9hnzID3VYcotYg7nzn33RwexjBSfCkQTFh2XeOqkwhdYuq/MZ9Z9g3sxiS3FziG71J2IUpMbOjNfA37wP235xm7gMQzco8bgGHCpXmiZMiMOp6SsvGRp0uqVdJBxhBlVgtHmonJwN1o1fGSOgLBYLePy+l4h4dtRbmu9WZTZZ0fdw9vWry1ODj</vt:lpwstr>
  </property>
  <property fmtid="{D5CDD505-2E9C-101B-9397-08002B2CF9AE}" pid="89" name="x1ye=84">
    <vt:lpwstr>5sr2G+oQYaNKxWuSMRadR5xfSbrg1oHDvYMcgcRnBsbC1fpJAkOqKNVvEZ5Q7mWQJPEh127xe3+nlq040IfTKLx1Qlze7zyurhVjf9NzLmyebzNayD2MSMFiPyRR8PcPAyKlS3bCpxVLHwfzOeCMNBWSqeZLN9ztSm8sCaJpD1fzmX9a6+jbu6KTMK6n1fKi7CqA7j2Va84liX6U5jR5aBpt9tuz1KPtpfShUyFDN+waIFFswURUcrH7UL9mdPP</vt:lpwstr>
  </property>
  <property fmtid="{D5CDD505-2E9C-101B-9397-08002B2CF9AE}" pid="90" name="x1ye=85">
    <vt:lpwstr>TVfMyJyNDACS2yzk2EFw7gK7yRYvLA6zUtXXQ3I7ryPVQV3LbthWwdRPQxstvsIXoCSTzgqkhXU+kdvw0OlajXtqH4acZVH6t6Dfc5T2O2yjP8QhYFPDX3bMOVy7DhCighsmAssndtWNeUWmQQ+OKfRxUtKeCyvx7+XokHNzvl1yWRExSO1ZDUCNJeFQe+jGBQrmNSlTbdDHXkpSmkuuxo4siUsRBIQUhga4RVtwX/ilxmBHz4aEtUvMRMlEwVI</vt:lpwstr>
  </property>
  <property fmtid="{D5CDD505-2E9C-101B-9397-08002B2CF9AE}" pid="91" name="x1ye=86">
    <vt:lpwstr>AIhQWo/IC7RHTN6x0WOgKeXnItF5Dl+KXrn56bbZviktI5/tV71qhWKU6bNZ9DPfrBrPN19RVgDTz3u/o4imngXC5uwwQKdv7TQOSUgZPxab1mJy0XPbgKCO41j3/vlYEM7ZHPbxQHiwZVuM2tYU+3Yuy/rpY/GbHPSB40pseUIPUtYKIJ4n7zesJdHS94/TE++9vgTrLMTveMd0/6zomIT/mmfo8Vq2cgIjqDH6+CC29XiDQw1xp/PnAaZR9XP</vt:lpwstr>
  </property>
  <property fmtid="{D5CDD505-2E9C-101B-9397-08002B2CF9AE}" pid="92" name="x1ye=87">
    <vt:lpwstr>8UeGYJHeeBejK8Hd38SJIcZOqimMrMfNvVez/dOMMlSfKKEOZm/GeDIWSAFfc+4GmXVmArRAXN4urLs5RqzKJlNyk8q1Ef6onLh49hinQ1ICR10SnrDbtKtltuIN/w8aRn85ViqgObors32kxYgvvt0IyWs8e6oA44cJKy/SU4+N/B0rOHhs+07pxanQKgcC6gwW3Pd06j+Dj5bOWsTTlx0YkDn6CqkB1AqNe96Np+EHwfD26mxQH2X7dT3NFR1</vt:lpwstr>
  </property>
  <property fmtid="{D5CDD505-2E9C-101B-9397-08002B2CF9AE}" pid="93" name="x1ye=88">
    <vt:lpwstr>ahOLHstbcde65+hLPPjkrpeMPF24DlFuVBCpE0clQdn6UfDxrTe/7DHRvlhiDye7eaYJxhYj8rIQixid23j2TFOZa5tRx5qxJJKMqZV62o4N9GijfF47CIEcmXRk955t92yd7MPwkPqFmfIXt0XmkCkKo8wTZg0uzWcalPTVbXZPkWeBmDSZjrJQcKnOJhi/eBVE3NrDmCdo6B0mwyPq1hDcKb+Ox3kKC598PQveSSazeYapFb1E7Vmlyte4S41</vt:lpwstr>
  </property>
  <property fmtid="{D5CDD505-2E9C-101B-9397-08002B2CF9AE}" pid="94" name="x1ye=89">
    <vt:lpwstr>meRnFkXKfrceSbRABrCu6b7JkvqAKMSc/O8Yrc8FJCM8poKRi6lj0yjV8SJpykC7jDzOfCCwuv9jssTpfpckbT99KP0Y4bsaeLruFKZaetOvL/u5lbbO2kBcOKDRd1vP4tJEsXvzklMvBL2/EZCf6u4Ek6K8ycBsa6XA+BmtTjc6qYZOLLvj3AdLLcryhlzF+243XSFWo01atPhfIcILv4qSlUUketaQfgZ/opJ768QB1S0vutUjRgVrPt/IDI6</vt:lpwstr>
  </property>
  <property fmtid="{D5CDD505-2E9C-101B-9397-08002B2CF9AE}" pid="95" name="x1ye=9">
    <vt:lpwstr>TNiXzxUWUZbzt/yHJD8hpbWWb0TSFzvkOC7mICA0iJocqnbAGV6Jr+vQAaRDTwm94hd6fSrsLk1DHCgaTX37D5ZRvPnNosykrBMcx4yrY3mWriVkQhhas1jJFNSKJfbLkuBcIbfM3bpwn9++Lp9ljXN9gVicPus3dwqQNoH9xlIeKO5IPpCc4In4RDiXRTqwgJgb1DCWcC2v8xyyGtv1BA2KlI4ep4A3cZdCkITdViZSQ1/6smSGlrNMJXYJxR+</vt:lpwstr>
  </property>
  <property fmtid="{D5CDD505-2E9C-101B-9397-08002B2CF9AE}" pid="96" name="x1ye=90">
    <vt:lpwstr>/Vpt7xZ8xC33ht5gjulzsveShHNBKHL1g59i2MugrHzBhif8deBZ86U8ewQKhtXN4IJF52gmyIIyZTnAZXa7UtxDbUlJ6gWEKvtD3AMg2AXosdwocKY/QLAiDfFLohAR1hoPUtw9eY6ESNiPhgR5JEYi1cEm2gylIC7IQ7opceYNg5ZUDi9JLhzkerBk8wGtWG4jvwbRhG6hVbF8u6or+6lJNS+K5LCdoPwKOgEmVFfQIBuvmMuUYwBYxPBF2nK</vt:lpwstr>
  </property>
  <property fmtid="{D5CDD505-2E9C-101B-9397-08002B2CF9AE}" pid="97" name="x1ye=91">
    <vt:lpwstr>GOgIjTFnUKaE6UP18HDNz/BftueUaHtR/9wnFLHty57DM+vVocriQ8Uwuh+QDP5VbYe1vrQR+OkVOu8sqelerdu9hvGUSCdeXKst9OAcmLcXb946y8EYbqp9hzetg0zRpCryBLg4/9+700/xCROAxT1PpmgL1vsjy41JNXHo9WlPp86ldADt1AKqLQrhlZyNTZ+QQOialI6bY22qUW3DItlf9JC8SQP6QAN/QSe90MzZXWaK4+7R+6HP8PeXwFa</vt:lpwstr>
  </property>
  <property fmtid="{D5CDD505-2E9C-101B-9397-08002B2CF9AE}" pid="98" name="x1ye=92">
    <vt:lpwstr>339Yq8UyAldq+dNhtQjF440CZzHS/uAuOHw+OsF8pFZ2GPHNJmd0EGXiJq0wmF1fmt7n6RD8fi90fjWGQmxV/OxJ2Bjgubn9bMlys5nt2EgiJwqLx4o8YpuDIX5lRDrTxMyNEycXLCtAH+J7wZEIXOLH+9epokUEvPxVkqf/KOAo86Mb2vxzdWfgaCtUdt/1yRpBJlDBd1E/Ns5wBFAKsq9C5FAhN9QB6zZ1ru+ILTNuVQeEWLi1aVZeVU7LHyI</vt:lpwstr>
  </property>
  <property fmtid="{D5CDD505-2E9C-101B-9397-08002B2CF9AE}" pid="99" name="x1ye=93">
    <vt:lpwstr>pXjB2i8bYs50xSFFR/7U0pw4mhh5n4QjqnpipR4y6LlEG6NwBrB/P56GPN1bE5oVV5jZcSFM7Mp/yfN6Uj1onuDrjAC37iFe9O1cPaKg1IdX6n5YiwFMtweTWnPj4flvbibo6XLF9HHMkr/NO36WB3R9iyxD4tJyfdiBPRnfWZVK5XA/trS3zcUFg0uNojwZ1mTjHCNTGDXEGNj4tvhHhosxg2ak30XyN/HAOPiVFx2+FxoKv1TbPHzpjVq8I4T</vt:lpwstr>
  </property>
  <property fmtid="{D5CDD505-2E9C-101B-9397-08002B2CF9AE}" pid="100" name="x1ye=94">
    <vt:lpwstr>fN5lnEoO+RYYGH/WQ5yMljefPEO1POsZjPc7k+rJ94MktqQRVu/96W05qsuCuybCg2QVleiWVXHeCAlO4ClCCXvZZUw+16MNHzfmWS7xNqeUUDt7bJdLwxgQUIlX6XYUS0KoueMRLSzut7/p0al61+Haxw3FDkDo5Qxo6/d/WT7wNauVfXN3QOmZu9RnrYAqzSfK3p3/ksxo9xQNMTBU+TXgwzHviKYni5HcAU0HMtk1T+PthVX31terOjg6j2z</vt:lpwstr>
  </property>
  <property fmtid="{D5CDD505-2E9C-101B-9397-08002B2CF9AE}" pid="101" name="x1ye=95">
    <vt:lpwstr>7DiKRSEX7iokKqMW5cGZZjagY4/Oc0tZ+HEaF2585KvjA+eMGUn6iU/ATqMaJm3NBDjKf1NBGVcEE61DqtEHRu67IUcQZrgkS5ohD4SMF9eUSPy4+PzN0UZ+JY8k2naRKTdQ1YIpiLQ1GP3rYKN8zMtcxFC9RirsEco07JzK5ALDX+kTtty1fpS7GnK0EHXI204SIvhiSwwKFnIpwFgr0WVbeT2e9A8gzLEbBgT+/YZiyqGI1o3P8RX+hyzFayo</vt:lpwstr>
  </property>
  <property fmtid="{D5CDD505-2E9C-101B-9397-08002B2CF9AE}" pid="102" name="x1ye=96">
    <vt:lpwstr>BE22kvQtiprhB0VvmKlHVTAUCKRdcDz6QMPH+1ayZ5UB0HpwlM7exeeVcvdakiBwQqJGBUGgPklL1AkP5YMBoh2/tDzMRpwb6UMTzZ6FlQzxyX5mhbp9Po4dihAp2TmwFdKkaTTxRi5r/96xgOygzfGH+z2k2ctU4twrKtQ2dZ5Q+xPM/mfvEmnDNO1LlB32W0bh8MOk4SX/pNL/oTb7s0s8QXxRzbd11RH9gcOKPks+vrxmOuOGXY6NePUuHdP</vt:lpwstr>
  </property>
  <property fmtid="{D5CDD505-2E9C-101B-9397-08002B2CF9AE}" pid="103" name="x1ye=97">
    <vt:lpwstr>i89jhAmw/ljNuJh3COxLHXpe8H/VcKEDnnkoJwRi8dza37EKH6C6Sw0e5Jfk8pJbdLjaxV6yV+cTa2bap6m64jZnJ4KdpS3MGREg86e30MDt2Vr+GOlo4fr/055t1kMFBeQfxhADARwnGWV+K4rxzMm23EuRe0jsoslVtEXbIXwF3xDraTJiP6Y1OCM1vj6wj1rQXngFMhJYWBYgunY5J4A2xXqogW9yLKcBwNmdE6TKpUSOfFRNCE14o3fDZIz</vt:lpwstr>
  </property>
  <property fmtid="{D5CDD505-2E9C-101B-9397-08002B2CF9AE}" pid="104" name="x1ye=98">
    <vt:lpwstr>yle8wHfo4RwowjK7kJbRyikEDWrl2wnkEYvB5+lgGoouF67r9WjCWLtDhnvt8JWHAlfYMtxDE2YViXqA3L6Uk3FQcUf2epqsOmPzxJabBhjTalf9y+HcZqi1V+hqqKyBXo+aSnWU7riwLwbuc93MXD1/TVhrKrzzINzk2O5kgMzw3gKoLKRoxdL4d0DLqJ+Xe7SOd+OTfkWU+ryUbEnWwIKoBycfXTaVMsbSNbpPeFdasSVzPajpIRGMYNRNt5q</vt:lpwstr>
  </property>
  <property fmtid="{D5CDD505-2E9C-101B-9397-08002B2CF9AE}" pid="105" name="x1ye=99">
    <vt:lpwstr>3ay6b8Tn9Z7fIao7JCUJdMJv+ukjugeYqekzlzBBD5OjqZdKPfcGCVdPKOcXcFYFTTCr0HDj9crO59AKurqNsNPLtnFf/+7Gsk9rNQ+0zWE+Hxyv/9Ch7me/sr5wJRR6D5C699hrHvZVhDmNcargPUXcfdwIhfnnNbELBy5+r4d59aJvQh5/CzcbTiNfZpSH776vrH6rAvhvpbPdqlEltb0qAf97pLY7QAvc+xuWKLqz/Nj7bz5cQ24Wf1azQMs</vt:lpwstr>
  </property>
</Properties>
</file>
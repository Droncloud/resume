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fname"/>
        <w:pBdr>
          <w:top w:val="none" w:sz="0" w:space="0" w:color="auto"/>
          <w:left w:val="none" w:sz="0" w:space="0" w:color="auto"/>
          <w:bottom w:val="none" w:sz="0" w:space="0" w:color="auto"/>
          <w:right w:val="none" w:sz="0" w:space="0" w:color="auto"/>
        </w:pBdr>
        <w:shd w:val="clear" w:color="auto" w:fill="FFFFFF"/>
        <w:spacing w:before="0" w:after="0" w:line="800" w:lineRule="exact"/>
        <w:ind w:left="0" w:right="0"/>
        <w:rPr>
          <w:rFonts w:ascii="Century Gothic" w:eastAsia="Century Gothic" w:hAnsi="Century Gothic" w:cs="Century Gothic"/>
          <w:b w:val="0"/>
          <w:bCs w:val="0"/>
          <w:caps/>
          <w:color w:val="231F20"/>
          <w:sz w:val="64"/>
          <w:szCs w:val="64"/>
          <w:bdr w:val="none" w:sz="0" w:space="0" w:color="auto"/>
          <w:vertAlign w:val="baseline"/>
        </w:rPr>
      </w:pPr>
      <w:r>
        <w:rPr>
          <w:rFonts w:ascii="Century Gothic" w:eastAsia="Century Gothic" w:hAnsi="Century Gothic" w:cs="Century Gothic"/>
          <w:b w:val="0"/>
          <w:bCs w:val="0"/>
          <w:caps/>
          <w:color w:val="231F20"/>
          <w:sz w:val="64"/>
          <w:szCs w:val="64"/>
          <w:bdr w:val="none" w:sz="0" w:space="0" w:color="auto"/>
          <w:vertAlign w:val="baseline"/>
        </w:rPr>
        <w:t>First Name</w:t>
      </w:r>
    </w:p>
    <w:p>
      <w:pPr>
        <w:pStyle w:val="divnamelname"/>
        <w:shd w:val="clear" w:color="auto" w:fill="FFFFFF"/>
        <w:spacing w:before="0" w:after="0" w:line="800" w:lineRule="exact"/>
        <w:ind w:left="0" w:right="0"/>
        <w:rPr>
          <w:rFonts w:ascii="Century Gothic" w:eastAsia="Century Gothic" w:hAnsi="Century Gothic" w:cs="Century Gothic"/>
          <w:b w:val="0"/>
          <w:bCs w:val="0"/>
          <w:caps/>
          <w:color w:val="231F20"/>
          <w:sz w:val="64"/>
          <w:szCs w:val="64"/>
          <w:bdr w:val="none" w:sz="0" w:space="0" w:color="auto"/>
          <w:vertAlign w:val="baseline"/>
        </w:rPr>
      </w:pPr>
      <w:r>
        <w:rPr>
          <w:rFonts w:ascii="Century Gothic" w:eastAsia="Century Gothic" w:hAnsi="Century Gothic" w:cs="Century Gothic"/>
          <w:b w:val="0"/>
          <w:bCs w:val="0"/>
          <w:caps/>
          <w:color w:val="231F20"/>
          <w:sz w:val="64"/>
          <w:szCs w:val="64"/>
          <w:bdr w:val="none" w:sz="0" w:space="0" w:color="auto"/>
          <w:vertAlign w:val="baseline"/>
        </w:rPr>
        <w:t>Last Name</w:t>
      </w:r>
    </w:p>
    <w:p>
      <w:pPr>
        <w:pStyle w:val="divaddress"/>
        <w:pBdr>
          <w:top w:val="none" w:sz="0" w:space="0" w:color="auto"/>
          <w:left w:val="none" w:sz="0" w:space="0" w:color="auto"/>
          <w:bottom w:val="none" w:sz="0" w:space="0" w:color="auto"/>
          <w:right w:val="none" w:sz="0" w:space="0" w:color="auto"/>
        </w:pBdr>
        <w:shd w:val="clear" w:color="auto" w:fill="FFFFFF"/>
        <w:spacing w:before="0" w:line="420" w:lineRule="exact"/>
        <w:ind w:left="0" w:right="0"/>
        <w:rPr>
          <w:rFonts w:ascii="Century Gothic" w:eastAsia="Century Gothic" w:hAnsi="Century Gothic" w:cs="Century Gothic"/>
          <w:b w:val="0"/>
          <w:bCs w:val="0"/>
          <w:color w:val="231F20"/>
          <w:sz w:val="22"/>
          <w:szCs w:val="22"/>
          <w:bdr w:val="none" w:sz="0" w:space="0" w:color="auto"/>
          <w:vertAlign w:val="baseline"/>
        </w:rPr>
      </w:pPr>
      <w:r>
        <w:rPr>
          <w:rStyle w:val="span"/>
          <w:rFonts w:ascii="Century Gothic" w:eastAsia="Century Gothic" w:hAnsi="Century Gothic" w:cs="Century Gothic"/>
          <w:color w:val="231F20"/>
          <w:sz w:val="22"/>
          <w:szCs w:val="22"/>
        </w:rPr>
        <w:t>+911234567890</w:t>
      </w:r>
      <w:r>
        <w:rPr>
          <w:rFonts w:ascii="Century Gothic" w:eastAsia="Century Gothic" w:hAnsi="Century Gothic" w:cs="Century Gothic"/>
          <w:color w:val="231F20"/>
        </w:rPr>
        <w:t xml:space="preserve"> </w:t>
      </w:r>
      <w:r>
        <w:rPr>
          <w:rStyle w:val="divdocumentdivaddresslispanbluebullet"/>
          <w:rFonts w:ascii="Times New Roman" w:eastAsia="Times New Roman" w:hAnsi="Times New Roman" w:cs="Times New Roman"/>
          <w:vertAlign w:val="baseline"/>
        </w:rPr>
        <w:t> </w:t>
      </w:r>
      <w:r>
        <w:rPr>
          <w:rStyle w:val="divdocumentdivaddresslispanbluebullet"/>
          <w:vertAlign w:val="baseline"/>
        </w:rPr>
        <w:t>·</w:t>
      </w:r>
      <w:r>
        <w:rPr>
          <w:rStyle w:val="divdocumentdivaddresslispanbluebullet"/>
          <w:rFonts w:ascii="Times New Roman" w:eastAsia="Times New Roman" w:hAnsi="Times New Roman" w:cs="Times New Roman"/>
          <w:vertAlign w:val="baseline"/>
        </w:rPr>
        <w:t>  </w:t>
      </w:r>
      <w:r>
        <w:rPr>
          <w:rStyle w:val="span"/>
          <w:rFonts w:ascii="Century Gothic" w:eastAsia="Century Gothic" w:hAnsi="Century Gothic" w:cs="Century Gothic"/>
          <w:color w:val="231F20"/>
          <w:sz w:val="22"/>
          <w:szCs w:val="22"/>
        </w:rPr>
        <w:t>test@test.com</w:t>
      </w:r>
      <w:r>
        <w:rPr>
          <w:rFonts w:ascii="Century Gothic" w:eastAsia="Century Gothic" w:hAnsi="Century Gothic" w:cs="Century Gothic"/>
          <w:color w:val="231F20"/>
        </w:rPr>
        <w:t xml:space="preserve"> </w:t>
      </w:r>
      <w:r>
        <w:rPr>
          <w:rStyle w:val="divdocumentdivaddresslispanbluebullet"/>
          <w:rFonts w:ascii="Times New Roman" w:eastAsia="Times New Roman" w:hAnsi="Times New Roman" w:cs="Times New Roman"/>
          <w:vertAlign w:val="baseline"/>
        </w:rPr>
        <w:t> </w:t>
      </w:r>
      <w:r>
        <w:rPr>
          <w:rStyle w:val="divdocumentdivaddresslispanbluebullet"/>
          <w:vertAlign w:val="baseline"/>
        </w:rPr>
        <w:t>·</w:t>
      </w:r>
      <w:r>
        <w:rPr>
          <w:rStyle w:val="divdocumentdivaddresslispanbluebullet"/>
          <w:rFonts w:ascii="Times New Roman" w:eastAsia="Times New Roman" w:hAnsi="Times New Roman" w:cs="Times New Roman"/>
          <w:vertAlign w:val="baseline"/>
        </w:rPr>
        <w:t>  </w:t>
      </w:r>
      <w:r>
        <w:rPr>
          <w:rStyle w:val="divdocumentdivaddressli"/>
          <w:rFonts w:ascii="Century Gothic" w:eastAsia="Century Gothic" w:hAnsi="Century Gothic" w:cs="Century Gothic"/>
          <w:color w:val="231F20"/>
        </w:rPr>
        <w:t xml:space="preserve"> </w:t>
      </w:r>
      <w:r>
        <w:rPr>
          <w:rStyle w:val="span"/>
          <w:rFonts w:ascii="Century Gothic" w:eastAsia="Century Gothic" w:hAnsi="Century Gothic" w:cs="Century Gothic"/>
          <w:color w:val="231F20"/>
          <w:sz w:val="22"/>
          <w:szCs w:val="22"/>
        </w:rPr>
        <w:t>City Country</w:t>
      </w:r>
      <w:r>
        <w:rPr>
          <w:rFonts w:ascii="Century Gothic" w:eastAsia="Century Gothic" w:hAnsi="Century Gothic" w:cs="Century Gothic"/>
          <w:color w:val="231F20"/>
        </w:rPr>
        <w:t xml:space="preserve"> </w:t>
      </w:r>
    </w:p>
    <w:p>
      <w:pPr>
        <w:pStyle w:val="divdocumentdivsectiontitle"/>
        <w:pBdr>
          <w:top w:val="none" w:sz="0" w:space="0" w:color="auto"/>
          <w:left w:val="none" w:sz="0" w:space="0" w:color="auto"/>
          <w:bottom w:val="none" w:sz="0" w:space="0" w:color="auto"/>
          <w:right w:val="none" w:sz="0" w:space="0" w:color="auto"/>
        </w:pBdr>
        <w:shd w:val="clear" w:color="auto" w:fill="FFFFFF"/>
        <w:spacing w:before="300" w:after="0"/>
        <w:ind w:left="0" w:right="0"/>
        <w:rPr>
          <w:rFonts w:ascii="Century Gothic" w:eastAsia="Century Gothic" w:hAnsi="Century Gothic" w:cs="Century Gothic"/>
          <w:b/>
          <w:bCs/>
          <w:caps/>
          <w:color w:val="231F20"/>
          <w:bdr w:val="none" w:sz="0" w:space="0" w:color="auto"/>
          <w:vertAlign w:val="baseline"/>
        </w:rPr>
      </w:pPr>
      <w:r>
        <w:rPr>
          <w:rFonts w:ascii="Century Gothic" w:eastAsia="Century Gothic" w:hAnsi="Century Gothic" w:cs="Century Gothic"/>
          <w:b/>
          <w:bCs/>
          <w:cap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hd w:val="clear" w:color="auto" w:fill="FFFFFF"/>
        <w:spacing w:before="0" w:after="0" w:line="320" w:lineRule="atLeast"/>
        <w:ind w:left="0" w:right="0"/>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hd w:val="clear" w:color="auto" w:fill="FFFFFF"/>
        <w:spacing w:before="300" w:after="0"/>
        <w:ind w:left="0" w:right="0"/>
        <w:rPr>
          <w:rFonts w:ascii="Century Gothic" w:eastAsia="Century Gothic" w:hAnsi="Century Gothic" w:cs="Century Gothic"/>
          <w:b/>
          <w:bCs/>
          <w:caps/>
          <w:color w:val="231F20"/>
          <w:bdr w:val="none" w:sz="0" w:space="0" w:color="auto"/>
          <w:vertAlign w:val="baseline"/>
        </w:rPr>
      </w:pPr>
      <w:r>
        <w:rPr>
          <w:rFonts w:ascii="Century Gothic" w:eastAsia="Century Gothic" w:hAnsi="Century Gothic" w:cs="Century Gothic"/>
          <w:b/>
          <w:bCs/>
          <w:caps/>
          <w:bdr w:val="none" w:sz="0" w:space="0" w:color="auto"/>
          <w:vertAlign w:val="baseline"/>
        </w:rPr>
        <w:t>Skills</w:t>
      </w:r>
    </w:p>
    <w:tbl>
      <w:tblPr>
        <w:tblStyle w:val="divdocumenttable"/>
        <w:tblW w:w="0" w:type="auto"/>
        <w:shd w:val="clear" w:color="auto" w:fill="FFFFFF"/>
        <w:tblLayout w:type="fixed"/>
        <w:tblCellMar>
          <w:top w:w="0" w:type="dxa"/>
          <w:left w:w="0" w:type="dxa"/>
          <w:bottom w:w="0" w:type="dxa"/>
          <w:right w:w="0" w:type="dxa"/>
        </w:tblCellMar>
        <w:tblLook w:val="05E0"/>
      </w:tblPr>
      <w:tblGrid>
        <w:gridCol w:w="5380"/>
        <w:gridCol w:w="5380"/>
      </w:tblGrid>
      <w:tr>
        <w:tblPrEx>
          <w:tblW w:w="0" w:type="auto"/>
          <w:shd w:val="clear" w:color="auto" w:fill="FFFFFF"/>
          <w:tblLayout w:type="fixed"/>
          <w:tblCellMar>
            <w:top w:w="0" w:type="dxa"/>
            <w:left w:w="0" w:type="dxa"/>
            <w:bottom w:w="0" w:type="dxa"/>
            <w:right w:w="0" w:type="dxa"/>
          </w:tblCellMar>
          <w:tblLook w:val="05E0"/>
        </w:tblPrEx>
        <w:tc>
          <w:tcPr>
            <w:tcW w:w="5380" w:type="dxa"/>
            <w:noWrap w:val="0"/>
            <w:tcMar>
              <w:top w:w="5" w:type="dxa"/>
              <w:left w:w="5" w:type="dxa"/>
              <w:bottom w:w="5" w:type="dxa"/>
              <w:right w:w="5" w:type="dxa"/>
            </w:tcMar>
            <w:vAlign w:val="top"/>
            <w:hideMark/>
          </w:tcPr>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Leadership and Teamwork</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Management Skills</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Complex Problem Solving</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Amazon AWS</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Microsoft Azure</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Microservices</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Ansible</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Terraform</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DevOps</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CI/CD</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Jenkins</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Docker</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Kubernetes</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Linux</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Windows</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VMware</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Data Analysis</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Database Management</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Automation, SLA</w:t>
            </w:r>
          </w:p>
          <w:p>
            <w:pPr>
              <w:pStyle w:val="divdocumentulli"/>
              <w:numPr>
                <w:ilvl w:val="0"/>
                <w:numId w:val="1"/>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Business intelligence, Specification</w:t>
            </w:r>
          </w:p>
        </w:tc>
        <w:tc>
          <w:tcPr>
            <w:tcW w:w="5380" w:type="dxa"/>
            <w:noWrap w:val="0"/>
            <w:tcMar>
              <w:top w:w="5" w:type="dxa"/>
              <w:left w:w="5" w:type="dxa"/>
              <w:bottom w:w="5" w:type="dxa"/>
              <w:right w:w="5" w:type="dxa"/>
            </w:tcMar>
            <w:vAlign w:val="top"/>
            <w:hideMark/>
          </w:tcPr>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CD, Teamwork</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Configuration management, Technical training</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Content, Unix</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Client, Upgrade</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Data Analysis, Validation</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Data management</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Database Management</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DC</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Designing</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Dutch</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English</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Features</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French</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Knowledge management</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Leadership</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Linux</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Managing</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Management Skills</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Windows</w:t>
            </w:r>
          </w:p>
          <w:p>
            <w:pPr>
              <w:pStyle w:val="divdocumentulli"/>
              <w:numPr>
                <w:ilvl w:val="0"/>
                <w:numId w:val="2"/>
              </w:numPr>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Problem Solving</w:t>
            </w:r>
          </w:p>
        </w:tc>
      </w:tr>
    </w:tbl>
    <w:p>
      <w:pPr>
        <w:pStyle w:val="divdocumentdivsectiontitle"/>
        <w:pBdr>
          <w:top w:val="none" w:sz="0" w:space="0" w:color="auto"/>
          <w:left w:val="none" w:sz="0" w:space="0" w:color="auto"/>
          <w:bottom w:val="none" w:sz="0" w:space="0" w:color="auto"/>
          <w:right w:val="none" w:sz="0" w:space="0" w:color="auto"/>
        </w:pBdr>
        <w:shd w:val="clear" w:color="auto" w:fill="FFFFFF"/>
        <w:spacing w:before="300" w:after="0"/>
        <w:ind w:left="0" w:right="0"/>
        <w:rPr>
          <w:rFonts w:ascii="Century Gothic" w:eastAsia="Century Gothic" w:hAnsi="Century Gothic" w:cs="Century Gothic"/>
          <w:b/>
          <w:bCs/>
          <w:caps/>
          <w:color w:val="231F20"/>
          <w:bdr w:val="none" w:sz="0" w:space="0" w:color="auto"/>
          <w:vertAlign w:val="baseline"/>
        </w:rPr>
      </w:pPr>
      <w:r>
        <w:rPr>
          <w:rFonts w:ascii="Century Gothic" w:eastAsia="Century Gothic" w:hAnsi="Century Gothic" w:cs="Century Gothic"/>
          <w:b/>
          <w:bCs/>
          <w:cap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shd w:val="clear" w:color="auto" w:fill="FFFFFF"/>
        <w:spacing w:before="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Cloud Architect</w:t>
      </w:r>
      <w:r>
        <w:rPr>
          <w:rStyle w:val="documenttxtBold"/>
          <w:rFonts w:ascii="Century Gothic" w:eastAsia="Century Gothic" w:hAnsi="Century Gothic" w:cs="Century Gothic"/>
          <w:color w:val="231F20"/>
          <w:sz w:val="22"/>
          <w:szCs w:val="22"/>
        </w:rPr>
        <w:t xml:space="preserve"> </w:t>
      </w:r>
    </w:p>
    <w:p>
      <w:pPr>
        <w:pStyle w:val="spanpaddedline"/>
        <w:shd w:val="clear" w:color="auto" w:fill="FFFFFF"/>
        <w:spacing w:before="0" w:after="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rPr>
        <w:t>Company Name</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City</w:t>
      </w:r>
      <w:r>
        <w:rPr>
          <w:rStyle w:val="span"/>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Country</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Jan 2021</w:t>
      </w:r>
      <w:r>
        <w:rPr>
          <w:rStyle w:val="span"/>
          <w:rFonts w:ascii="Century Gothic" w:eastAsia="Century Gothic" w:hAnsi="Century Gothic" w:cs="Century Gothic"/>
          <w:color w:val="231F20"/>
          <w:sz w:val="22"/>
          <w:szCs w:val="22"/>
        </w:rPr>
        <w:t>-</w:t>
      </w:r>
      <w:r>
        <w:rPr>
          <w:rStyle w:val="span"/>
          <w:rFonts w:ascii="Century Gothic" w:eastAsia="Century Gothic" w:hAnsi="Century Gothic" w:cs="Century Gothic"/>
          <w:color w:val="231F20"/>
          <w:sz w:val="22"/>
          <w:szCs w:val="22"/>
        </w:rPr>
        <w:t>Current</w:t>
      </w:r>
    </w:p>
    <w:p>
      <w:pPr>
        <w:pStyle w:val="divdocumentulli"/>
        <w:numPr>
          <w:ilvl w:val="0"/>
          <w:numId w:val="3"/>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ulli"/>
        <w:numPr>
          <w:ilvl w:val="0"/>
          <w:numId w:val="3"/>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Provide services, solutions, guidance, and expertise and promote the development of content, data, information, and knowledge management.</w:t>
      </w:r>
    </w:p>
    <w:p>
      <w:pPr>
        <w:pStyle w:val="divdocumentulli"/>
        <w:numPr>
          <w:ilvl w:val="0"/>
          <w:numId w:val="3"/>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Promote the collaboration with Institutions, international organizations, and the Member States in data, information, and knowledge management.</w:t>
      </w:r>
    </w:p>
    <w:p>
      <w:pPr>
        <w:pStyle w:val="divdocumentulli"/>
        <w:numPr>
          <w:ilvl w:val="0"/>
          <w:numId w:val="3"/>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Provide and support corporate solutions for internal and external collaboration in Cloud, On-Prem DC's,DevOps.</w:t>
      </w:r>
    </w:p>
    <w:p>
      <w:pPr>
        <w:pStyle w:val="divdocumentulli"/>
        <w:numPr>
          <w:ilvl w:val="0"/>
          <w:numId w:val="3"/>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Technical Solutions Manager</w:t>
      </w:r>
      <w:r>
        <w:rPr>
          <w:rStyle w:val="documenttxtBold"/>
          <w:rFonts w:ascii="Century Gothic" w:eastAsia="Century Gothic" w:hAnsi="Century Gothic" w:cs="Century Gothic"/>
          <w:color w:val="231F20"/>
          <w:sz w:val="22"/>
          <w:szCs w:val="22"/>
        </w:rPr>
        <w:t xml:space="preserve"> </w:t>
      </w:r>
    </w:p>
    <w:p>
      <w:pPr>
        <w:pStyle w:val="spanpaddedline"/>
        <w:shd w:val="clear" w:color="auto" w:fill="FFFFFF"/>
        <w:spacing w:before="0" w:after="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rPr>
        <w:t>Company Name</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City</w:t>
      </w:r>
      <w:r>
        <w:rPr>
          <w:rStyle w:val="span"/>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Country</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Oct 2016</w:t>
      </w:r>
      <w:r>
        <w:rPr>
          <w:rStyle w:val="span"/>
          <w:rFonts w:ascii="Century Gothic" w:eastAsia="Century Gothic" w:hAnsi="Century Gothic" w:cs="Century Gothic"/>
          <w:color w:val="231F20"/>
          <w:sz w:val="22"/>
          <w:szCs w:val="22"/>
        </w:rPr>
        <w:t>-</w:t>
      </w:r>
      <w:r>
        <w:rPr>
          <w:rStyle w:val="span"/>
          <w:rFonts w:ascii="Century Gothic" w:eastAsia="Century Gothic" w:hAnsi="Century Gothic" w:cs="Century Gothic"/>
          <w:color w:val="231F20"/>
          <w:sz w:val="22"/>
          <w:szCs w:val="22"/>
        </w:rPr>
        <w:t>Mar 2020</w:t>
      </w:r>
    </w:p>
    <w:p>
      <w:pPr>
        <w:pStyle w:val="divdocumentulli"/>
        <w:numPr>
          <w:ilvl w:val="0"/>
          <w:numId w:val="4"/>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Design and Develop Cloud solutions to meet business requirements.</w:t>
      </w:r>
    </w:p>
    <w:p>
      <w:pPr>
        <w:pStyle w:val="divdocumentulli"/>
        <w:numPr>
          <w:ilvl w:val="0"/>
          <w:numId w:val="4"/>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Expected to perform the Subject Matter Expert role on cloud implementations.</w:t>
      </w:r>
    </w:p>
    <w:p>
      <w:pPr>
        <w:pStyle w:val="divdocumentulli"/>
        <w:numPr>
          <w:ilvl w:val="0"/>
          <w:numId w:val="4"/>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Arriving with the best practices, tools, and process for Continues improvement.</w:t>
      </w:r>
    </w:p>
    <w:p>
      <w:pPr>
        <w:pStyle w:val="divdocumentulli"/>
        <w:numPr>
          <w:ilvl w:val="0"/>
          <w:numId w:val="4"/>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Focused on automation, containerization, and integration monitoring and configuration management.</w:t>
      </w:r>
    </w:p>
    <w:p>
      <w:pPr>
        <w:pStyle w:val="divdocumentulli"/>
        <w:numPr>
          <w:ilvl w:val="0"/>
          <w:numId w:val="4"/>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Experience in implementing DevOps practices and DevOps-tools in areas like CI-CD, environment automation, release automation, virtualization.</w:t>
      </w:r>
    </w:p>
    <w:p>
      <w:pPr>
        <w:pStyle w:val="divdocumentulli"/>
        <w:numPr>
          <w:ilvl w:val="0"/>
          <w:numId w:val="4"/>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Engineering Technical Lead</w:t>
      </w:r>
      <w:r>
        <w:rPr>
          <w:rStyle w:val="documenttxtBold"/>
          <w:rFonts w:ascii="Century Gothic" w:eastAsia="Century Gothic" w:hAnsi="Century Gothic" w:cs="Century Gothic"/>
          <w:color w:val="231F20"/>
          <w:sz w:val="22"/>
          <w:szCs w:val="22"/>
        </w:rPr>
        <w:t xml:space="preserve"> </w:t>
      </w:r>
    </w:p>
    <w:p>
      <w:pPr>
        <w:pStyle w:val="spanpaddedline"/>
        <w:shd w:val="clear" w:color="auto" w:fill="FFFFFF"/>
        <w:spacing w:before="0" w:after="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rPr>
        <w:t>Company Name</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City</w:t>
      </w:r>
      <w:r>
        <w:rPr>
          <w:rStyle w:val="span"/>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Company</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Jan 2015</w:t>
      </w:r>
      <w:r>
        <w:rPr>
          <w:rStyle w:val="span"/>
          <w:rFonts w:ascii="Century Gothic" w:eastAsia="Century Gothic" w:hAnsi="Century Gothic" w:cs="Century Gothic"/>
          <w:color w:val="231F20"/>
          <w:sz w:val="22"/>
          <w:szCs w:val="22"/>
        </w:rPr>
        <w:t>-</w:t>
      </w:r>
      <w:r>
        <w:rPr>
          <w:rStyle w:val="span"/>
          <w:rFonts w:ascii="Century Gothic" w:eastAsia="Century Gothic" w:hAnsi="Century Gothic" w:cs="Century Gothic"/>
          <w:color w:val="231F20"/>
          <w:sz w:val="22"/>
          <w:szCs w:val="22"/>
        </w:rPr>
        <w:t>Oct 2016</w:t>
      </w:r>
    </w:p>
    <w:p>
      <w:pPr>
        <w:pStyle w:val="divdocumentulli"/>
        <w:numPr>
          <w:ilvl w:val="0"/>
          <w:numId w:val="5"/>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Responsible for architecting, designing, implementing, and supporting of cloud-based infrastructure.</w:t>
      </w:r>
    </w:p>
    <w:p>
      <w:pPr>
        <w:pStyle w:val="divdocumentulli"/>
        <w:numPr>
          <w:ilvl w:val="0"/>
          <w:numId w:val="5"/>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Set up and built AWS infrastructure with various services available by using cloud formation templates in json.</w:t>
      </w:r>
    </w:p>
    <w:p>
      <w:pPr>
        <w:pStyle w:val="divdocumentulli"/>
        <w:numPr>
          <w:ilvl w:val="0"/>
          <w:numId w:val="5"/>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Ensuring for technical training for my team members, to upgrade the team skill set.</w:t>
      </w:r>
    </w:p>
    <w:p>
      <w:pPr>
        <w:pStyle w:val="divdocumentulli"/>
        <w:numPr>
          <w:ilvl w:val="0"/>
          <w:numId w:val="5"/>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Lead Infrastructure Engineer</w:t>
      </w:r>
      <w:r>
        <w:rPr>
          <w:rStyle w:val="documenttxtBold"/>
          <w:rFonts w:ascii="Century Gothic" w:eastAsia="Century Gothic" w:hAnsi="Century Gothic" w:cs="Century Gothic"/>
          <w:color w:val="231F20"/>
          <w:sz w:val="22"/>
          <w:szCs w:val="22"/>
        </w:rPr>
        <w:t xml:space="preserve"> </w:t>
      </w:r>
    </w:p>
    <w:p>
      <w:pPr>
        <w:pStyle w:val="spanpaddedline"/>
        <w:shd w:val="clear" w:color="auto" w:fill="FFFFFF"/>
        <w:spacing w:before="0" w:after="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rPr>
        <w:t>Company Name</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City</w:t>
      </w:r>
      <w:r>
        <w:rPr>
          <w:rStyle w:val="span"/>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Country</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Feb 2011</w:t>
      </w:r>
      <w:r>
        <w:rPr>
          <w:rStyle w:val="span"/>
          <w:rFonts w:ascii="Century Gothic" w:eastAsia="Century Gothic" w:hAnsi="Century Gothic" w:cs="Century Gothic"/>
          <w:color w:val="231F20"/>
          <w:sz w:val="22"/>
          <w:szCs w:val="22"/>
        </w:rPr>
        <w:t>-</w:t>
      </w:r>
      <w:r>
        <w:rPr>
          <w:rStyle w:val="span"/>
          <w:rFonts w:ascii="Century Gothic" w:eastAsia="Century Gothic" w:hAnsi="Century Gothic" w:cs="Century Gothic"/>
          <w:color w:val="231F20"/>
          <w:sz w:val="22"/>
          <w:szCs w:val="22"/>
        </w:rPr>
        <w:t>Jan 2015</w:t>
      </w:r>
    </w:p>
    <w:p>
      <w:pPr>
        <w:pStyle w:val="divdocumentulli"/>
        <w:numPr>
          <w:ilvl w:val="0"/>
          <w:numId w:val="6"/>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ulli"/>
        <w:numPr>
          <w:ilvl w:val="0"/>
          <w:numId w:val="6"/>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ulli"/>
        <w:numPr>
          <w:ilvl w:val="0"/>
          <w:numId w:val="6"/>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Infrastructure Consultant</w:t>
      </w:r>
      <w:r>
        <w:rPr>
          <w:rStyle w:val="documenttxtBold"/>
          <w:rFonts w:ascii="Century Gothic" w:eastAsia="Century Gothic" w:hAnsi="Century Gothic" w:cs="Century Gothic"/>
          <w:color w:val="231F20"/>
          <w:sz w:val="22"/>
          <w:szCs w:val="22"/>
        </w:rPr>
        <w:t xml:space="preserve"> </w:t>
      </w:r>
    </w:p>
    <w:p>
      <w:pPr>
        <w:pStyle w:val="spanpaddedline"/>
        <w:shd w:val="clear" w:color="auto" w:fill="FFFFFF"/>
        <w:spacing w:before="0" w:after="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rPr>
        <w:t>Company Name</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Chennai, India</w:t>
      </w:r>
      <w:r>
        <w:rPr>
          <w:rStyle w:val="span"/>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India</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Apr 2004</w:t>
      </w:r>
      <w:r>
        <w:rPr>
          <w:rStyle w:val="span"/>
          <w:rFonts w:ascii="Century Gothic" w:eastAsia="Century Gothic" w:hAnsi="Century Gothic" w:cs="Century Gothic"/>
          <w:color w:val="231F20"/>
          <w:sz w:val="22"/>
          <w:szCs w:val="22"/>
        </w:rPr>
        <w:t>-</w:t>
      </w:r>
      <w:r>
        <w:rPr>
          <w:rStyle w:val="span"/>
          <w:rFonts w:ascii="Century Gothic" w:eastAsia="Century Gothic" w:hAnsi="Century Gothic" w:cs="Century Gothic"/>
          <w:color w:val="231F20"/>
          <w:sz w:val="22"/>
          <w:szCs w:val="22"/>
        </w:rPr>
        <w:t>Feb 2011</w:t>
      </w:r>
    </w:p>
    <w:p>
      <w:pPr>
        <w:pStyle w:val="divdocumentulli"/>
        <w:numPr>
          <w:ilvl w:val="0"/>
          <w:numId w:val="7"/>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Drive the team to ensure a stable Unix/Linux environment and as SME actively participating in all critical &amp; escalated issues.</w:t>
      </w:r>
    </w:p>
    <w:p>
      <w:pPr>
        <w:pStyle w:val="divdocumentulli"/>
        <w:numPr>
          <w:ilvl w:val="0"/>
          <w:numId w:val="7"/>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Analyzing and Providing RCA for all the major incidents and failed changes.</w:t>
      </w:r>
    </w:p>
    <w:p>
      <w:pPr>
        <w:pStyle w:val="divdocumentulli"/>
        <w:numPr>
          <w:ilvl w:val="0"/>
          <w:numId w:val="7"/>
        </w:numPr>
        <w:shd w:val="clear" w:color="auto" w:fill="FFFFFF"/>
        <w:spacing w:before="0" w:after="0" w:line="320" w:lineRule="atLeast"/>
        <w:ind w:left="460" w:right="0" w:hanging="201"/>
        <w:rPr>
          <w:rStyle w:val="span"/>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after="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System Administrator</w:t>
      </w:r>
      <w:r>
        <w:rPr>
          <w:rStyle w:val="documenttxtBold"/>
          <w:rFonts w:ascii="Century Gothic" w:eastAsia="Century Gothic" w:hAnsi="Century Gothic" w:cs="Century Gothic"/>
          <w:color w:val="231F20"/>
          <w:sz w:val="22"/>
          <w:szCs w:val="22"/>
        </w:rPr>
        <w:t xml:space="preserve"> </w:t>
      </w:r>
    </w:p>
    <w:p>
      <w:pPr>
        <w:pStyle w:val="spanpaddedline"/>
        <w:shd w:val="clear" w:color="auto" w:fill="FFFFFF"/>
        <w:spacing w:before="0" w:after="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rPr>
        <w:t>Company Name</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City</w:t>
      </w:r>
      <w:r>
        <w:rPr>
          <w:rStyle w:val="span"/>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Country</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May 2003</w:t>
      </w:r>
      <w:r>
        <w:rPr>
          <w:rStyle w:val="span"/>
          <w:rFonts w:ascii="Century Gothic" w:eastAsia="Century Gothic" w:hAnsi="Century Gothic" w:cs="Century Gothic"/>
          <w:color w:val="231F20"/>
          <w:sz w:val="22"/>
          <w:szCs w:val="22"/>
        </w:rPr>
        <w:t>-</w:t>
      </w:r>
      <w:r>
        <w:rPr>
          <w:rStyle w:val="span"/>
          <w:rFonts w:ascii="Century Gothic" w:eastAsia="Century Gothic" w:hAnsi="Century Gothic" w:cs="Century Gothic"/>
          <w:color w:val="231F20"/>
          <w:sz w:val="22"/>
          <w:szCs w:val="22"/>
        </w:rPr>
        <w:t>Mar 2004</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after="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System Administrator</w:t>
      </w:r>
      <w:r>
        <w:rPr>
          <w:rStyle w:val="documenttxtBold"/>
          <w:rFonts w:ascii="Century Gothic" w:eastAsia="Century Gothic" w:hAnsi="Century Gothic" w:cs="Century Gothic"/>
          <w:color w:val="231F20"/>
          <w:sz w:val="22"/>
          <w:szCs w:val="22"/>
        </w:rPr>
        <w:t xml:space="preserve"> </w:t>
      </w:r>
    </w:p>
    <w:p>
      <w:pPr>
        <w:pStyle w:val="spanpaddedline"/>
        <w:shd w:val="clear" w:color="auto" w:fill="FFFFFF"/>
        <w:spacing w:before="0" w:after="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rPr>
        <w:t>Company Name</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City</w:t>
      </w:r>
      <w:r>
        <w:rPr>
          <w:rStyle w:val="span"/>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Country</w:t>
      </w:r>
      <w:r>
        <w:rPr>
          <w:rStyle w:val="span"/>
          <w:rFonts w:ascii="Century Gothic" w:eastAsia="Century Gothic" w:hAnsi="Century Gothic" w:cs="Century Gothic"/>
          <w:color w:val="231F20"/>
          <w:sz w:val="22"/>
          <w:szCs w:val="22"/>
        </w:rPr>
        <w:t xml:space="preserve"> | </w:t>
      </w:r>
      <w:r>
        <w:rPr>
          <w:rStyle w:val="span"/>
          <w:rFonts w:ascii="Century Gothic" w:eastAsia="Century Gothic" w:hAnsi="Century Gothic" w:cs="Century Gothic"/>
          <w:color w:val="231F20"/>
          <w:sz w:val="22"/>
          <w:szCs w:val="22"/>
        </w:rPr>
        <w:t>Jan 1996</w:t>
      </w:r>
      <w:r>
        <w:rPr>
          <w:rStyle w:val="span"/>
          <w:rFonts w:ascii="Century Gothic" w:eastAsia="Century Gothic" w:hAnsi="Century Gothic" w:cs="Century Gothic"/>
          <w:color w:val="231F20"/>
          <w:sz w:val="22"/>
          <w:szCs w:val="22"/>
        </w:rPr>
        <w:t>-</w:t>
      </w:r>
      <w:r>
        <w:rPr>
          <w:rStyle w:val="span"/>
          <w:rFonts w:ascii="Century Gothic" w:eastAsia="Century Gothic" w:hAnsi="Century Gothic" w:cs="Century Gothic"/>
          <w:color w:val="231F20"/>
          <w:sz w:val="22"/>
          <w:szCs w:val="22"/>
        </w:rPr>
        <w:t>Apr 2003</w:t>
      </w:r>
    </w:p>
    <w:p>
      <w:pPr>
        <w:pStyle w:val="divdocumentdivsectiontitle"/>
        <w:pBdr>
          <w:top w:val="none" w:sz="0" w:space="0" w:color="auto"/>
          <w:left w:val="none" w:sz="0" w:space="0" w:color="auto"/>
          <w:bottom w:val="none" w:sz="0" w:space="0" w:color="auto"/>
          <w:right w:val="none" w:sz="0" w:space="0" w:color="auto"/>
        </w:pBdr>
        <w:shd w:val="clear" w:color="auto" w:fill="FFFFFF"/>
        <w:spacing w:before="300" w:after="0"/>
        <w:ind w:left="0" w:right="0"/>
        <w:rPr>
          <w:rFonts w:ascii="Century Gothic" w:eastAsia="Century Gothic" w:hAnsi="Century Gothic" w:cs="Century Gothic"/>
          <w:b/>
          <w:bCs/>
          <w:caps/>
          <w:color w:val="231F20"/>
          <w:bdr w:val="none" w:sz="0" w:space="0" w:color="auto"/>
          <w:vertAlign w:val="baseline"/>
        </w:rPr>
      </w:pPr>
      <w:r>
        <w:rPr>
          <w:rFonts w:ascii="Century Gothic" w:eastAsia="Century Gothic" w:hAnsi="Century Gothic" w:cs="Century Gothic"/>
          <w:b/>
          <w:bCs/>
          <w:cap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shd w:val="clear" w:color="auto" w:fill="FFFFFF"/>
        <w:spacing w:before="0" w:after="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Bachelor of Science</w:t>
      </w:r>
      <w:r>
        <w:rPr>
          <w:rStyle w:val="span"/>
          <w:rFonts w:ascii="Century Gothic" w:eastAsia="Century Gothic" w:hAnsi="Century Gothic" w:cs="Century Gothic"/>
          <w:b/>
          <w:bCs/>
          <w:color w:val="231F20"/>
          <w:sz w:val="22"/>
          <w:szCs w:val="22"/>
        </w:rPr>
        <w:t xml:space="preserve">: </w:t>
      </w:r>
      <w:r>
        <w:rPr>
          <w:rStyle w:val="span"/>
          <w:rFonts w:ascii="Century Gothic" w:eastAsia="Century Gothic" w:hAnsi="Century Gothic" w:cs="Century Gothic"/>
          <w:b/>
          <w:bCs/>
          <w:color w:val="231F20"/>
          <w:sz w:val="22"/>
          <w:szCs w:val="22"/>
        </w:rPr>
        <w:t>Field of Study</w:t>
      </w:r>
      <w:r>
        <w:rPr>
          <w:rStyle w:val="documenttxtBold"/>
          <w:rFonts w:ascii="Century Gothic" w:eastAsia="Century Gothic" w:hAnsi="Century Gothic" w:cs="Century Gothic"/>
          <w:color w:val="231F20"/>
          <w:sz w:val="22"/>
          <w:szCs w:val="22"/>
        </w:rPr>
        <w:t xml:space="preserve"> </w:t>
      </w:r>
    </w:p>
    <w:p>
      <w:pPr>
        <w:pStyle w:val="spanpaddedline"/>
        <w:shd w:val="clear" w:color="auto" w:fill="FFFFFF"/>
        <w:spacing w:before="0" w:after="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rPr>
        <w:t>College Name</w:t>
      </w:r>
      <w:r>
        <w:rPr>
          <w:rStyle w:val="span"/>
          <w:rFonts w:ascii="Century Gothic" w:eastAsia="Century Gothic" w:hAnsi="Century Gothic" w:cs="Century Gothic"/>
          <w:color w:val="231F20"/>
          <w:sz w:val="22"/>
          <w:szCs w:val="22"/>
        </w:rPr>
        <w:t xml:space="preserve"> | </w:t>
      </w:r>
      <w:r>
        <w:rPr>
          <w:rStyle w:val="educsprtreducsprtr"/>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Location</w:t>
      </w:r>
      <w:r>
        <w:rPr>
          <w:rFonts w:ascii="Century Gothic" w:eastAsia="Century Gothic" w:hAnsi="Century Gothic" w:cs="Century Gothic"/>
          <w:color w:val="231F20"/>
          <w:sz w:val="22"/>
          <w:szCs w:val="22"/>
          <w:bdr w:val="none" w:sz="0" w:space="0" w:color="auto"/>
          <w:vertAlign w:val="baseline"/>
        </w:rPr>
        <w:t xml:space="preserve"> </w:t>
      </w:r>
      <w:r>
        <w:rPr>
          <w:rStyle w:val="span"/>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Jan 2009</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after="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b/>
          <w:bCs/>
          <w:color w:val="231F20"/>
          <w:sz w:val="22"/>
          <w:szCs w:val="22"/>
        </w:rPr>
        <w:t>Bachelor of Science</w:t>
      </w:r>
      <w:r>
        <w:rPr>
          <w:rStyle w:val="span"/>
          <w:rFonts w:ascii="Century Gothic" w:eastAsia="Century Gothic" w:hAnsi="Century Gothic" w:cs="Century Gothic"/>
          <w:b/>
          <w:bCs/>
          <w:color w:val="231F20"/>
          <w:sz w:val="22"/>
          <w:szCs w:val="22"/>
        </w:rPr>
        <w:t xml:space="preserve">: </w:t>
      </w:r>
      <w:r>
        <w:rPr>
          <w:rStyle w:val="span"/>
          <w:rFonts w:ascii="Century Gothic" w:eastAsia="Century Gothic" w:hAnsi="Century Gothic" w:cs="Century Gothic"/>
          <w:b/>
          <w:bCs/>
          <w:color w:val="231F20"/>
          <w:sz w:val="22"/>
          <w:szCs w:val="22"/>
        </w:rPr>
        <w:t>Field of Study</w:t>
      </w:r>
      <w:r>
        <w:rPr>
          <w:rStyle w:val="documenttxtBold"/>
          <w:rFonts w:ascii="Century Gothic" w:eastAsia="Century Gothic" w:hAnsi="Century Gothic" w:cs="Century Gothic"/>
          <w:color w:val="231F20"/>
          <w:sz w:val="22"/>
          <w:szCs w:val="22"/>
        </w:rPr>
        <w:t xml:space="preserve"> </w:t>
      </w:r>
    </w:p>
    <w:p>
      <w:pPr>
        <w:pStyle w:val="spanpaddedline"/>
        <w:shd w:val="clear" w:color="auto" w:fill="FFFFFF"/>
        <w:spacing w:before="0" w:after="0" w:line="320" w:lineRule="atLeast"/>
        <w:ind w:left="0" w:right="0"/>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rPr>
        <w:t>College Name</w:t>
      </w:r>
      <w:r>
        <w:rPr>
          <w:rStyle w:val="span"/>
          <w:rFonts w:ascii="Century Gothic" w:eastAsia="Century Gothic" w:hAnsi="Century Gothic" w:cs="Century Gothic"/>
          <w:color w:val="231F20"/>
          <w:sz w:val="22"/>
          <w:szCs w:val="22"/>
        </w:rPr>
        <w:t xml:space="preserve"> | </w:t>
      </w:r>
      <w:r>
        <w:rPr>
          <w:rStyle w:val="educsprtreducsprtr"/>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Location</w:t>
      </w:r>
      <w:r>
        <w:rPr>
          <w:rFonts w:ascii="Century Gothic" w:eastAsia="Century Gothic" w:hAnsi="Century Gothic" w:cs="Century Gothic"/>
          <w:color w:val="231F20"/>
          <w:sz w:val="22"/>
          <w:szCs w:val="22"/>
          <w:bdr w:val="none" w:sz="0" w:space="0" w:color="auto"/>
          <w:vertAlign w:val="baseline"/>
        </w:rPr>
        <w:t xml:space="preserve"> </w:t>
      </w:r>
      <w:r>
        <w:rPr>
          <w:rStyle w:val="span"/>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Feb 1999</w:t>
      </w:r>
    </w:p>
    <w:p>
      <w:pPr>
        <w:pStyle w:val="divdocumentdivsectiontitle"/>
        <w:pBdr>
          <w:top w:val="none" w:sz="0" w:space="0" w:color="auto"/>
          <w:left w:val="none" w:sz="0" w:space="0" w:color="auto"/>
          <w:bottom w:val="none" w:sz="0" w:space="0" w:color="auto"/>
          <w:right w:val="none" w:sz="0" w:space="0" w:color="auto"/>
        </w:pBdr>
        <w:shd w:val="clear" w:color="auto" w:fill="FFFFFF"/>
        <w:spacing w:before="300" w:after="0"/>
        <w:ind w:left="0" w:right="0"/>
        <w:rPr>
          <w:rFonts w:ascii="Century Gothic" w:eastAsia="Century Gothic" w:hAnsi="Century Gothic" w:cs="Century Gothic"/>
          <w:b/>
          <w:bCs/>
          <w:caps/>
          <w:color w:val="231F20"/>
          <w:bdr w:val="none" w:sz="0" w:space="0" w:color="auto"/>
          <w:vertAlign w:val="baseline"/>
        </w:rPr>
      </w:pPr>
      <w:r>
        <w:rPr>
          <w:rFonts w:ascii="Century Gothic" w:eastAsia="Century Gothic" w:hAnsi="Century Gothic" w:cs="Century Gothic"/>
          <w:b/>
          <w:bCs/>
          <w:caps/>
          <w:bdr w:val="none" w:sz="0" w:space="0" w:color="auto"/>
          <w:vertAlign w:val="baseline"/>
        </w:rPr>
        <w:t>Certifications</w:t>
      </w:r>
    </w:p>
    <w:p>
      <w:pPr>
        <w:pStyle w:val="divdocumentulli"/>
        <w:numPr>
          <w:ilvl w:val="0"/>
          <w:numId w:val="8"/>
        </w:numPr>
        <w:pBdr>
          <w:top w:val="none" w:sz="0" w:space="0" w:color="auto"/>
          <w:left w:val="none" w:sz="0" w:space="0" w:color="auto"/>
          <w:bottom w:val="none" w:sz="0" w:space="0" w:color="auto"/>
          <w:right w:val="none" w:sz="0" w:space="0" w:color="auto"/>
        </w:pBdr>
        <w:shd w:val="clear" w:color="auto" w:fill="FFFFFF"/>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Certified Kubernetes Administrator</w:t>
      </w:r>
    </w:p>
    <w:p>
      <w:pPr>
        <w:pStyle w:val="divdocumentulli"/>
        <w:numPr>
          <w:ilvl w:val="0"/>
          <w:numId w:val="8"/>
        </w:numPr>
        <w:shd w:val="clear" w:color="auto" w:fill="FFFFFF"/>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Certified Terraform Associate.</w:t>
      </w:r>
    </w:p>
    <w:p>
      <w:pPr>
        <w:pStyle w:val="divdocumentulli"/>
        <w:numPr>
          <w:ilvl w:val="0"/>
          <w:numId w:val="8"/>
        </w:numPr>
        <w:shd w:val="clear" w:color="auto" w:fill="FFFFFF"/>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Red Hat Certified Architect – Level II</w:t>
      </w:r>
    </w:p>
    <w:p>
      <w:pPr>
        <w:pStyle w:val="divdocumentulli"/>
        <w:numPr>
          <w:ilvl w:val="0"/>
          <w:numId w:val="8"/>
        </w:numPr>
        <w:shd w:val="clear" w:color="auto" w:fill="FFFFFF"/>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Google Cloud Certified Professional</w:t>
      </w:r>
    </w:p>
    <w:p>
      <w:pPr>
        <w:pStyle w:val="divdocumentulli"/>
        <w:numPr>
          <w:ilvl w:val="0"/>
          <w:numId w:val="8"/>
        </w:numPr>
        <w:shd w:val="clear" w:color="auto" w:fill="FFFFFF"/>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AWS Certified Solutions Architect - Professional</w:t>
      </w:r>
    </w:p>
    <w:p>
      <w:pPr>
        <w:pStyle w:val="divdocumentulli"/>
        <w:numPr>
          <w:ilvl w:val="0"/>
          <w:numId w:val="8"/>
        </w:numPr>
        <w:shd w:val="clear" w:color="auto" w:fill="FFFFFF"/>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AWS Certified Solutions Architect - Associate</w:t>
      </w:r>
    </w:p>
    <w:p>
      <w:pPr>
        <w:pStyle w:val="divdocumentulli"/>
        <w:numPr>
          <w:ilvl w:val="0"/>
          <w:numId w:val="8"/>
        </w:numPr>
        <w:shd w:val="clear" w:color="auto" w:fill="FFFFFF"/>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Certified in Redhat Specialist Ansible Automation.</w:t>
      </w:r>
    </w:p>
    <w:p>
      <w:pPr>
        <w:pStyle w:val="divdocumentulli"/>
        <w:numPr>
          <w:ilvl w:val="0"/>
          <w:numId w:val="8"/>
        </w:numPr>
        <w:shd w:val="clear" w:color="auto" w:fill="FFFFFF"/>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Red Hat Certified Engineer in OpenStack</w:t>
      </w:r>
    </w:p>
    <w:p>
      <w:pPr>
        <w:pStyle w:val="divdocumentulli"/>
        <w:numPr>
          <w:ilvl w:val="0"/>
          <w:numId w:val="8"/>
        </w:numPr>
        <w:shd w:val="clear" w:color="auto" w:fill="FFFFFF"/>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Certified Azure Solutions Architect</w:t>
      </w:r>
    </w:p>
    <w:p>
      <w:pPr>
        <w:pStyle w:val="divdocumentulli"/>
        <w:numPr>
          <w:ilvl w:val="0"/>
          <w:numId w:val="8"/>
        </w:numPr>
        <w:shd w:val="clear" w:color="auto" w:fill="FFFFFF"/>
        <w:spacing w:before="0" w:after="0" w:line="320" w:lineRule="atLeast"/>
        <w:ind w:left="460" w:right="0" w:hanging="201"/>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Certified Azure DevOps Engineer</w:t>
      </w:r>
    </w:p>
    <w:p>
      <w:pPr>
        <w:pStyle w:val="divdocumentdivsectiontitle"/>
        <w:pBdr>
          <w:top w:val="none" w:sz="0" w:space="0" w:color="auto"/>
          <w:left w:val="none" w:sz="0" w:space="0" w:color="auto"/>
          <w:bottom w:val="none" w:sz="0" w:space="0" w:color="auto"/>
          <w:right w:val="none" w:sz="0" w:space="0" w:color="auto"/>
        </w:pBdr>
        <w:shd w:val="clear" w:color="auto" w:fill="FFFFFF"/>
        <w:spacing w:before="300" w:after="0"/>
        <w:ind w:left="0" w:right="0"/>
        <w:rPr>
          <w:rFonts w:ascii="Century Gothic" w:eastAsia="Century Gothic" w:hAnsi="Century Gothic" w:cs="Century Gothic"/>
          <w:b/>
          <w:bCs/>
          <w:caps/>
          <w:color w:val="231F20"/>
          <w:bdr w:val="none" w:sz="0" w:space="0" w:color="auto"/>
          <w:vertAlign w:val="baseline"/>
        </w:rPr>
      </w:pPr>
      <w:r>
        <w:rPr>
          <w:rFonts w:ascii="Century Gothic" w:eastAsia="Century Gothic" w:hAnsi="Century Gothic" w:cs="Century Gothic"/>
          <w:b/>
          <w:bCs/>
          <w:cap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hd w:val="clear" w:color="auto" w:fill="FFFFFF"/>
        <w:spacing w:before="0" w:after="0" w:line="320" w:lineRule="atLeast"/>
        <w:ind w:left="0" w:right="0"/>
        <w:rPr>
          <w:rFonts w:ascii="Century Gothic" w:eastAsia="Century Gothic" w:hAnsi="Century Gothic" w:cs="Century Gothic"/>
          <w:color w:val="231F20"/>
          <w:sz w:val="22"/>
          <w:szCs w:val="22"/>
          <w:bdr w:val="none" w:sz="0" w:space="0" w:color="auto"/>
          <w:vertAlign w:val="baseline"/>
        </w:rPr>
      </w:pPr>
      <w:r>
        <w:rPr>
          <w:rFonts w:ascii="Century Gothic" w:eastAsia="Century Gothic" w:hAnsi="Century Gothic" w:cs="Century Gothic"/>
          <w:color w:val="231F20"/>
          <w:sz w:val="22"/>
          <w:szCs w:val="22"/>
          <w:bdr w:val="none" w:sz="0" w:space="0" w:color="auto"/>
          <w:vertAlign w:val="baseline"/>
        </w:rPr>
        <w:t>English French Dutch</w:t>
      </w:r>
    </w:p>
    <w:sectPr>
      <w:pgSz w:w="12240" w:h="15840"/>
      <w:pgMar w:top="740" w:right="740" w:bottom="740" w:left="74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19DA2EB6-3CBF-4B00-B57C-C15C4217E808}"/>
    <w:embedBold r:id="rId2" w:fontKey="{35681D9B-1B78-49C9-B7A3-DB21810CC326}"/>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hd w:val="clear" w:color="auto" w:fill="FFFFFF"/>
      <w:spacing w:line="320" w:lineRule="atLeast"/>
    </w:pPr>
    <w:rPr>
      <w:color w:val="231F20"/>
      <w:shd w:val="clear" w:color="auto" w:fill="FFFFFF"/>
    </w:rPr>
  </w:style>
  <w:style w:type="paragraph" w:customStyle="1" w:styleId="divdocumentdivfirstsection">
    <w:name w:val="div_document_div_firstsection"/>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800" w:lineRule="atLeast"/>
      <w:jc w:val="left"/>
    </w:pPr>
    <w:rPr>
      <w:b w:val="0"/>
      <w:bCs w:val="0"/>
      <w:caps/>
      <w:color w:val="231F20"/>
      <w:sz w:val="64"/>
      <w:szCs w:val="64"/>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namefname">
    <w:name w:val="div_name_fname"/>
    <w:basedOn w:val="Normal"/>
  </w:style>
  <w:style w:type="character" w:customStyle="1" w:styleId="divnamefnameCharacter">
    <w:name w:val="div_name_fname Character"/>
    <w:basedOn w:val="DefaultParagraphFont"/>
  </w:style>
  <w:style w:type="paragraph" w:customStyle="1" w:styleId="divnamelname">
    <w:name w:val="div_name_lname"/>
    <w:basedOn w:val="Normal"/>
  </w:style>
  <w:style w:type="character" w:customStyle="1" w:styleId="divnamelnameCharacter">
    <w:name w:val="div_name_lname Character"/>
    <w:basedOn w:val="DefaultParagraphFont"/>
  </w:style>
  <w:style w:type="paragraph" w:customStyle="1" w:styleId="divdocumentdivSECTIONCNTC">
    <w:name w:val="div_document_div_SECTION_CNTC"/>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address">
    <w:name w:val="div_address"/>
    <w:basedOn w:val="div"/>
    <w:pPr>
      <w:spacing w:line="420" w:lineRule="atLeast"/>
      <w:jc w:val="left"/>
    </w:pPr>
    <w:rPr>
      <w:b w:val="0"/>
      <w:bCs w:val="0"/>
      <w:sz w:val="22"/>
      <w:szCs w:val="22"/>
    </w:rPr>
  </w:style>
  <w:style w:type="character" w:customStyle="1" w:styleId="divdocumentdivaddressli">
    <w:name w:val="div_document_div_address_li"/>
    <w:basedOn w:val="DefaultParagraphFont"/>
  </w:style>
  <w:style w:type="character" w:customStyle="1" w:styleId="span">
    <w:name w:val="span"/>
    <w:basedOn w:val="DefaultParagraphFont"/>
    <w:rPr>
      <w:sz w:val="24"/>
      <w:szCs w:val="24"/>
      <w:bdr w:val="none" w:sz="0" w:space="0" w:color="auto"/>
      <w:vertAlign w:val="baseline"/>
    </w:rPr>
  </w:style>
  <w:style w:type="character" w:customStyle="1" w:styleId="divdocumentdivaddresslispanbluebullet">
    <w:name w:val="div_document_div_address_li_span_bluebullet"/>
    <w:basedOn w:val="DefaultParagraphFont"/>
    <w:rPr>
      <w:rFonts w:ascii="Symbol" w:eastAsia="Symbol" w:hAnsi="Symbol" w:cs="Symbol"/>
      <w:color w:val="DADADA"/>
      <w:position w:val="-2"/>
      <w:sz w:val="34"/>
      <w:szCs w:val="34"/>
    </w:rPr>
  </w:style>
  <w:style w:type="character" w:customStyle="1" w:styleId="divaddressCharacter">
    <w:name w:val="div_address Character"/>
    <w:basedOn w:val="divCharacter"/>
    <w:rPr>
      <w:b w:val="0"/>
      <w:bCs w:val="0"/>
      <w:sz w:val="22"/>
      <w:szCs w:val="22"/>
    </w:rPr>
  </w:style>
  <w:style w:type="character" w:customStyle="1" w:styleId="divCharacter">
    <w:name w:val="div Character"/>
    <w:basedOn w:val="DefaultParagraphFont"/>
    <w:rPr>
      <w:sz w:val="24"/>
      <w:szCs w:val="24"/>
      <w:bdr w:val="none" w:sz="0" w:space="0" w:color="auto"/>
      <w:vertAlign w:val="baseline"/>
    </w:rPr>
  </w:style>
  <w:style w:type="paragraph" w:customStyle="1" w:styleId="heading">
    <w:name w:val="heading"/>
    <w:basedOn w:val="Normal"/>
    <w:rPr>
      <w:b/>
      <w:bCs/>
      <w:caps/>
    </w:rPr>
  </w:style>
  <w:style w:type="paragraph" w:customStyle="1" w:styleId="divdocumentdivsectiontitle">
    <w:name w:val="div_document_div_sectiontitle"/>
    <w:basedOn w:val="Normal"/>
    <w:pPr>
      <w:spacing w:line="340" w:lineRule="atLeast"/>
    </w:pPr>
    <w:rPr>
      <w:color w:val="231F20"/>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documenttxtBold">
    <w:name w:val="document_txtBold"/>
    <w:basedOn w:val="DefaultParagraphFont"/>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educsprtreducsprtr">
    <w:name w:val="educsprtr + educsprtr"/>
    <w:basedOn w:val="DefaultParagraphFont"/>
    <w:rPr>
      <w:vanish/>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08057921-68da-481f-93e2-acf9dfb2ba14</vt:lpwstr>
  </property>
  <property fmtid="{D5CDD505-2E9C-101B-9397-08002B2CF9AE}" pid="3" name="x1ye=0">
    <vt:lpwstr>zGQAAB+LCAAAAAAABAAUm7V2rAAURT+IArcSh8FdOtzd+fqX16TIyjAB7t1nHybhEBZBEUrAOJLBcYQnBY7HWAxlYFakORhfzuuXtsLnuvNS+qzbdZ/ZhuDLZAC9GzCD3gGI6s/3LvczpAtK36LhTsEDygW1hnajEmJ5u8IkuCHL1foxoUVvCHWEneZG856FPmEpTmO4ScrBxya8sOkym22FcTWdBK+qofwJzEGFTWATUv1k99FmTAemS8MP+oA</vt:lpwstr>
  </property>
  <property fmtid="{D5CDD505-2E9C-101B-9397-08002B2CF9AE}" pid="4" name="x1ye=1">
    <vt:lpwstr>KqaYbq7bF+OL22uDiN7QI+aVrAuoY2jklSmuxVw1cIREsXBVTxr5qoJVV5vjT7vZosR+og7jE94u4sqfaSwg6JXwKBdfUTptwYxwBY1W8VPDOHlBLTf0uYC01nu34583f7JuWaKnBnwqWsJqfFolabOc1tvvyLWq2Y4nf7laYRJE/gvnwk1x8NGnYqL/KW1OYbZTXh3W0WWS4zA2lhk6YXUvyhe29E9wHBvhpBtlj0fmR0yKt4NL/eJVIiGMXOU</vt:lpwstr>
  </property>
  <property fmtid="{D5CDD505-2E9C-101B-9397-08002B2CF9AE}" pid="5" name="x1ye=10">
    <vt:lpwstr>dgOKSafo0n9KcAW8Fdr63egs+fUIlBzG+vsHA2J+hCGWsOD4tk7I/ADREQCYN0RjQ+PTtn9fv88YDmGHB4sfDfHmZGeKN4aiF2q4XSCYziU3sA7G2N+45MVDBN9brkMA8P7rxmMcpPVahTRG6u1fyoQiOCmBz7c1eHYP5aqK5tqielWOQPaVNBz4p5V6++8JIRVEwtsqcsveL3v2jxGljR00Aq1Y+wxuQv9JvIfDSTYU0lat3gvAz/5M0lar0Cn</vt:lpwstr>
  </property>
  <property fmtid="{D5CDD505-2E9C-101B-9397-08002B2CF9AE}" pid="6" name="x1ye=100">
    <vt:lpwstr>ipKbzRFFOOAqyPPV6eUcK+DRYqkLlGj3aOoDtR1Ma/g8WVyoRwYbJEB/FI9zBfjjz79MHo9PlcGrcCVdc7RN/XdUwFHIkRvcCUcge+IBJ33RzcPO91BzYhS96Ps2CotY30HiCvxmOS/pg5bsPyppyCPWqHInf6sUdI1SV8lVcuhDeDT/BuXfL00V+ytdn8jM5q5j7JCv0Gp27RTxt+SeY0T/XFBaLDKPmgIarqSe+zugDGZhd/BRP0emtC5mYYq</vt:lpwstr>
  </property>
  <property fmtid="{D5CDD505-2E9C-101B-9397-08002B2CF9AE}" pid="7" name="x1ye=101">
    <vt:lpwstr>7+Dh36uUaHCITQJ49SBaUBlBj89fMgCSq32DqYUh655wpJ3LjYI+jCkpO2QsdT46q8a1VzNSx8mU6ZXrKMLh/4GKdISZnPFWTD4RHKUPLvMCZRM/nIUp90BaajgcXEbxAyc8Q7mnBSyH16BiFBZrie1cZHlmwd3FHceaoRXLFMDnCIfDWz0ido3+wqXieho2bl4rFEh8omg1Nvp26IamNDuquhjXh63whFxgYuA2PgtK7J4WvWAXygFYQynonuS</vt:lpwstr>
  </property>
  <property fmtid="{D5CDD505-2E9C-101B-9397-08002B2CF9AE}" pid="8" name="x1ye=102">
    <vt:lpwstr>UvHOfCfUdDSVK4mBHmXnqoMbAk4LKj0D6Qt74JWQMpvkF6NDq6Z/VtOkkfrlE5kBFaRmVZYfrff1JGHXTMZAAA</vt:lpwstr>
  </property>
  <property fmtid="{D5CDD505-2E9C-101B-9397-08002B2CF9AE}" pid="9" name="x1ye=11">
    <vt:lpwstr>dMoWuLOXcZJ4XOZ+LumATEpD9uVntMFmmY+O0qM9bDrAC4W/gXZrry5I4ZGQSca0IJB9qk2xZ+8igmyQcKv223HZLFXtgBye4aIlcoTduwG1a8FUPdZmD4tvSYMG3ASV1ChS9PA3YveLxkxI8LnT5WbFYDDSnHRTZpEKV57+ArO4QGxxpZtcYYBwmJ0xmg6Kloefsj2mV0tGRy/kMFWvR/DByQEPsgrT1RWCqbuj6tQR+rHmhxE0cSTGo4CQbqe</vt:lpwstr>
  </property>
  <property fmtid="{D5CDD505-2E9C-101B-9397-08002B2CF9AE}" pid="10" name="x1ye=12">
    <vt:lpwstr>v4y7Q+ASQR4Gk7vkITb6tN0kVFJP3l3abAiaaINwjsq8lwo9kQYLzDP+BLdEdcluA64TYQR4faIjsdYPwLIEP5HSaS5X2bPgIdpQlLzU6j9a5lZtXser88eaov6oNw/KBki5gT2DT50TumkXe5B1bariALeSGxK0vfnBo2hVtjE4KaFTHpmqbzXl63/4vky80l4keOYzM1WL/qymEbRB349UEPg+lBuWh+opMYU0MAY3OEpmtdfZKFQm6tvaK4w</vt:lpwstr>
  </property>
  <property fmtid="{D5CDD505-2E9C-101B-9397-08002B2CF9AE}" pid="11" name="x1ye=13">
    <vt:lpwstr>KAmT7iywqA+QlADDLVZZs4JlkiH0CWkUTMISrrXb6AwzwQD1BtGYzOygqIUsc55U7scDmS26dkqU/WFKe7gw3xeNnJiFjfYJsphtV1IPMzssj8YPuP8HwlJosCySRhg8MRZ4MQAUhw1MTnHFnAud6DJfvMFKoy0iqEF8uRHEcEdMofqzXkgLhtS8TJ865//nk8gh/FljEfX3WaeBH9hhyZiriMp/cMV48mt8KI1KZUVZtxNxpFHt6ftOcxJAcru</vt:lpwstr>
  </property>
  <property fmtid="{D5CDD505-2E9C-101B-9397-08002B2CF9AE}" pid="12" name="x1ye=14">
    <vt:lpwstr>1IM56yamoAoHH8AXKaMdXoMlb6Hs/uO5HNyEAy3N2cLPb50bDFqGje3VhRth4LvX+dSeK3CvXSto6p353OaLmASRn2jdycZM/CurCk5xT2x0dBlAZcstEYb/V0f1sisS16G+IfAnClCWw43jiagjLEhDIOJL4z2KdwGxH+GOPEJz9XD0gP3A1n0f7c6MHW2hjCyCfvNFaXOgEP+RfhsRtmyRzAGRi8nYtX8v5Tnx1YhVgBy14DivyQNEuVIyidR</vt:lpwstr>
  </property>
  <property fmtid="{D5CDD505-2E9C-101B-9397-08002B2CF9AE}" pid="13" name="x1ye=15">
    <vt:lpwstr>zX5ZAj3cJROz26hrldTf/f9ETZfso79Jz/kwpvCK+DdpxHtb21V4QfLWdNCMPTw/q1LARENTIhwSkbRglh+S+DrXRPjhmAr6hWHamih6fJ7b9Ts93SqmM0SEEMiJcZIWcIs2LVhng77i8+2v/VIucwcd9bto93Om9EMh38JNbXYj0MfmyCI+CEETgb/jiMwPZLNjJgD2pP+paCzIsRqIN5FfIrOoSrB0u1nFSwh350WKdpaXcfakH+VL4CVo9k7</vt:lpwstr>
  </property>
  <property fmtid="{D5CDD505-2E9C-101B-9397-08002B2CF9AE}" pid="14" name="x1ye=16">
    <vt:lpwstr>0gSDXfc5XDZxiY8XtAuLzlrau72kQQuxw9sjxoZBL6esKHN248FmnKvXzivJtsAeilcSWsxg7SH+KHtvCEJxUnh4Dqw89EKAHXh9W8Wx1zp/SAJBuOEjPGZJ+KfC7Slu7IT6ockmT9zxtYikoIwaeY0K4T5/o8WAleU6570o4vmbL5li0YgYlGBlgJY81yOhmmHzmzljAAjurez2Uhmfldlfj3zaStF2AkDMeKs39z517F1ztC84RcscUhIQdx1</vt:lpwstr>
  </property>
  <property fmtid="{D5CDD505-2E9C-101B-9397-08002B2CF9AE}" pid="15" name="x1ye=17">
    <vt:lpwstr>svfBb4NPsRPn3NeLqwU0dty+iZRIhWBa706JxAH98qG2lwiXJtAwRFY4YeBDAkzENdsXgwDEdM2e9iWJ27iYX52MIX81so34kt0+CUHC0FFSXXiLsOfEFjYupKdF/Anin9ESzguqB9xoTz2gkjifVZNY1A5TBOqGqi73AdO1Hi/ZXfQRgS/K8iptHM0wOR870CD+tzxxsiyr4WjZg0uM2texpbfYQZnhlT2zur27GmA866dh1fGf8Kg2RyQqDzq</vt:lpwstr>
  </property>
  <property fmtid="{D5CDD505-2E9C-101B-9397-08002B2CF9AE}" pid="16" name="x1ye=18">
    <vt:lpwstr>4l5op+FDZnafznS7VLdBYdfYb9a5QZzQ2ikge6Npivw09rPAacWtLyz0n2tgj/lGn1+Frnnc6g9W6hwf+PNQiQ8FaS0i6zRZAZLeY9MsyzxIe/CloGSUP92fLZWFj5Hqe/U6M3awch83vy6+WV59U8DghzaMiMtF72IH1WIYsD/utqWzYh8w/P2ydubW4CheE3/Q0TrFvu2+zzq3wN+ZMq4aO9fUYI/hLn/qfNII/JhSK+0rlpTKjO7Xlwr1dtO</vt:lpwstr>
  </property>
  <property fmtid="{D5CDD505-2E9C-101B-9397-08002B2CF9AE}" pid="17" name="x1ye=19">
    <vt:lpwstr>gfe5TojcGXPbGDnX5AFcWMCut7Q1HmDiXoGZ0f+JdQKhHRvIQ9BzVJ+ByEXf6i1xi2JnafBB8x5l7XdVr0OTq84+Zn//HL1EXm85DIx8rmByet1+wssQqAOOhD8e3ryg56xsxDJmQ6x6bFJAPI2C7xVp0EmbbVzFN2DtfdOyM1oU6z1WRZPGEV8Sb6VR/3JF8zOsuDt2YCWU66woSd8DMd7qAJK0ZdG5nvSre9Bhl7+GA9gs6NIUXFSxIAKQfkD</vt:lpwstr>
  </property>
  <property fmtid="{D5CDD505-2E9C-101B-9397-08002B2CF9AE}" pid="18" name="x1ye=2">
    <vt:lpwstr>KA3QRJD+l9CGo59IjzSZvnEez5fOBsFlGwN8cMsBhrGcCSNk7N+Vmwtk9mE3dpA9DZUSqbBr3CLjUTwJZtqptmlyWyPpZJ0NCIP4WoKQ1UDYACisy5sOOLBY1LAvaAUMR8hD3vUrNY5Li5GoZOr2yaYgCyeX1zk6Qcg+E9cdFIZbpwPtNtIXyonlGiRmbbEkaS1J8ZL4xvwVo1GfUSGOM50wn8G7BeqoLg+bLGpNPCl/21GqThNli+PqZ13xpLO</vt:lpwstr>
  </property>
  <property fmtid="{D5CDD505-2E9C-101B-9397-08002B2CF9AE}" pid="19" name="x1ye=20">
    <vt:lpwstr>AMBtv1JNt+HGSaWNSyz/i5Bl8JqetXRcm2toyIxWieM0L6Cabv7WGTcKWrSUBXOlICeJZS6ANSwUx3ysPgEBIGA2SnJsl+od5S/tLinpVH5h8953QkVbsLoCT0KxWlQje+LuD1fi65vvp3GwhvD9EEqFVkRcj/Dk2tk1bEj5Harawsl61/S2azPMHkn1TtzIuCm2zQxjnw0ePdWUGOQ20Exm+sMM8IQrftGsviOsuXColvWfu1a/hgRaJjtQ1ur</vt:lpwstr>
  </property>
  <property fmtid="{D5CDD505-2E9C-101B-9397-08002B2CF9AE}" pid="20" name="x1ye=21">
    <vt:lpwstr>ywBICDLyvfXDTR2PpmM9gtXb8N8sUnIFKgDATogLt8UarwwMMu5DFi+JaJbTHbInWIjqoVBfa9c03hwzyZfnrJqfKLgMIVUtUj7iXmWxpw3aK/xS2PQX8gx9m+pUOaWSqIigT3KRhEnrMLVkU99qTharXumKWOUXU+VZEAjcTTFNYVFyxI6eokdR/w2LDjFRMke+b5Dd2XNpvHQt0IuHwYyCgv+a1ZbW7PKsCTOEgj7bSx9uu21wbFeWmhd7Zoq</vt:lpwstr>
  </property>
  <property fmtid="{D5CDD505-2E9C-101B-9397-08002B2CF9AE}" pid="21" name="x1ye=22">
    <vt:lpwstr>73NXQ64ZycsxNNDqBCjh5ExytALxtW3BZxupxG4As+GGbTWTZ7mmy4VP5Z+avTJhJvq6c18kix4oqe+8j8KbP6B+5rtCXtDtb2ZASAWQY33CeOtEnp+MtT/SSHQbKB9wFsfvBUUF7iJJ+VdqDVSe7k3vCUYDM0b+wwM+jkS7PX4x4otOQiv/H0zSr9v/FKjyQOv+eArUQA+uAvVeY+0dlBRbk/soCz4/+twME9AuOZzfMJFNKmP9GpZFYS0G7SP</vt:lpwstr>
  </property>
  <property fmtid="{D5CDD505-2E9C-101B-9397-08002B2CF9AE}" pid="22" name="x1ye=23">
    <vt:lpwstr>HR1CD/bLXelhBEmQFhJJbKsS6nj1KL7AdyvfLLLejBilD4BfFm3QH+Q185SU/YuX9IFVys4/jeTe9bhf+JH+8WTo2Ma03c+cEiTokjiF+E34aBuD4NA/NZqjEnqCAOW23Qxg04ErVBMVgZAI8p5J4rhnkTe6MrSLG9mRwSl+OEOEvrIlWObA3O6zFhsc2gWe/fZZ+IkSSEJEXu+68mGfVpmxkzBCaDc6zKYqwn9tkxJI+75coKTKqK1u5QcUi8f</vt:lpwstr>
  </property>
  <property fmtid="{D5CDD505-2E9C-101B-9397-08002B2CF9AE}" pid="23" name="x1ye=24">
    <vt:lpwstr>zS9kCWLMZoa2dA9ci3CLKTxjhzIUFCJnDH8R8PLuqA8D+4eUU+ifdhBKyfHUO45CoXxSGG8HTbc1M5IsVqKVfbxg1Vzy22a2U9O2gQAyrDrUrPGf0NB2KUHcFSUPhVr/gv/vp2xWipzn0Za/UYAI3/mLj6DFvKfd/Uq+6NfHPgwOsPP7s9AEb2uxTjMocfbXsX9vq1RB5Tuy7Tfo5f6FutsdwR8B3rEWAEWNaEvhVm1ukAuQQEgrVTGvTMc80Fe</vt:lpwstr>
  </property>
  <property fmtid="{D5CDD505-2E9C-101B-9397-08002B2CF9AE}" pid="24" name="x1ye=25">
    <vt:lpwstr>BwpuKOeZpRu3Tk9Fl9giU4p7Ljr8Xp5gJeNn6N3mKI9DOPf859ieQj5lA9cZTQMuXs0zn4RbhxMiIOol5A0HJ1Htz0EKxKjFb8ccxponvcXFnQ2p+yaaTl3nXAPgD4tQ9Jiobe9Q4PNtb+bZt6pZ4prW4hnpUJNwn3Wqe/GRFCRHPb8BDvnqBkrEilCVSP5uy/6amQ3QmMVC9vdgd2xnPPTgHJZ/oO7sG/UY6/110lZRn2lXK2CddMJid3mC/Rw</vt:lpwstr>
  </property>
  <property fmtid="{D5CDD505-2E9C-101B-9397-08002B2CF9AE}" pid="25" name="x1ye=26">
    <vt:lpwstr>HQ4WKJ8P2ZYtt4ISMBP7gyjfFjuTaS+Q2C555A4wh34FkXX1iHi/+EHMuvf36wRh4lj7AzwBiH7mZFc+yt21DbtDGZEsOeojHwbV7LgubCCH3LMIIESRlQlm87MCKW9Kr4Nln4SUdhjC9ZEwNQP0pzbczyQZf2KTChp5apzmix3bVVjOYuhH/j5uVeLaQh4BVN/gw50+TJQsssm9+xZhvUoquWl/gpZMoveddesDU/tLEhcKKMhIuqswcAL6/nR</vt:lpwstr>
  </property>
  <property fmtid="{D5CDD505-2E9C-101B-9397-08002B2CF9AE}" pid="26" name="x1ye=27">
    <vt:lpwstr>5vpAcMZ/P5sY5uqaqhl2N9jmOmeVMz7iWnSZEaRTd9TxlTsncTzM1eF0upJTWUvqq7/mqCJRChvdjsLAiriAyvn6CIHbtNrmzeNGSXExcmxgM5r1r5jSsmaFFjMDwNv/NCcVFz6LrDuL1eE9HkbkO2njyhUx6EpMhYBIK0K9fKJNVcmqPVqHoQnaME+GAzo05zHy1vvIsVz+L6vUkwNe6qJ7sfQD06Ua538pOjYnzOUKLlLWA3VQp39qR/J/cI9</vt:lpwstr>
  </property>
  <property fmtid="{D5CDD505-2E9C-101B-9397-08002B2CF9AE}" pid="27" name="x1ye=28">
    <vt:lpwstr>loTXyZ2Q3XXxjJdOfJ+YbEvIysYZKnM94MlTpb9TsDYsYOZMhcLiWTi+KrZs+82kWEQRW07MFM2e5de4DSLFc31RdgzBu1SZRHp20CT2JSE9+hHthb7ps97/Hwg65mZ2JJWfmFk4U1ksZkVV36/UsJPJx/sctW7buAz66rX1nbmJXd95eSInBLlDCz2H1lbzzSLPjXBgx+3bJmZQ3TNU1gSKuen5Uw1Ybl/uxxyQLCZnEsAnGMtWE3IhZlmyzIo</vt:lpwstr>
  </property>
  <property fmtid="{D5CDD505-2E9C-101B-9397-08002B2CF9AE}" pid="28" name="x1ye=29">
    <vt:lpwstr>qpW0j7PwuXhqlW6DuccYL7hvF7fkWEYvTjSk9Cn31eef8Jm3l3sIR6IQNNPlh0GxFsLcexZ2eJd9FKlIWbDMnyyQ4J7nnLmx2Ht6782uf6UPKOoCGpHAPkI5fTryU0OFQH1lI1SLEMas3rakzVUHmuEr2dxUWR7Ubrw6fcrnICwxvnEDCGAgJN0NpdRAG607wBynTsltFqtiqBHJxqyyZKD/c5b3CMZVES1/0zyQzrcNZUjW8IVe4wan+sic1sZ</vt:lpwstr>
  </property>
  <property fmtid="{D5CDD505-2E9C-101B-9397-08002B2CF9AE}" pid="29" name="x1ye=3">
    <vt:lpwstr>poTxN01NEkZRQlSnygcwoGYUILbnD+uZ4MPdqzqy0N5nwsz9cGwosP46Tr1A/uHPilTZ0se67WFbV1luNtt2Y6lfs9OXIWMAT0a1LYW+r4LO6/m6K2vxTsc0Ht0cVtJsMjtynaYkWSQ4MwfcSGbFHIPatP5IracQR7vnLMAD+uAZ+g59nomSp1WN2ijnMM9M64fSuw//qijWNRXObrEg44PrTM9RVRHjLKXabf2UEx1F75dcLyi2ecHZAfkPf8t</vt:lpwstr>
  </property>
  <property fmtid="{D5CDD505-2E9C-101B-9397-08002B2CF9AE}" pid="30" name="x1ye=30">
    <vt:lpwstr>1lToRzY/4NXvTxpdxdlG9VjLg1Anzblz1U9lcUOq1/K8xCbW7cDzr2OX5UDg3Q+Oea4ewvdupjgc1cAoNM6eQMTrCsWQWNrdBydLzPT1AoKfAoiHV6qlbsVHkLwZ13YK3ADkuqkHr5Ju4KfBC9c/3ezbHFR68zWWs7czladZtxLWVX/OvWBxV5SPanKtYvv37OAzww9/erFK+cjOVvVdHqYXqNKXcwBbwzMXlieDYTGG+jN8gbuCjMIZxNKabJm</vt:lpwstr>
  </property>
  <property fmtid="{D5CDD505-2E9C-101B-9397-08002B2CF9AE}" pid="31" name="x1ye=31">
    <vt:lpwstr>nSRyfhIeHR7/AN8dCpwi7sh7P3wKa92wvd7oayuz322PQV14Er6tqp5MYwCIQoTyBfK/ciN6SrA2MSZ36tzBRKUULHSzswNzT78tb/Q/si/rB//SPWQX7z1V1M8+JHDmYhnCbF3Cs9cY0TuZMg70sLUKHuwNaEYf5pDgblwDHqbybmpSk6/2CbpiHY12hUm8VVJmicicrFhDaiEWkpIll3OIdzfVdplBULbHqtCyMRzjcq+H58HuGV7ojnsA2UB</vt:lpwstr>
  </property>
  <property fmtid="{D5CDD505-2E9C-101B-9397-08002B2CF9AE}" pid="32" name="x1ye=32">
    <vt:lpwstr>E0j0P3keRMC5l7OpkE+Y7/OJwyJBPyZI13D+qt6pyID2zPwPW0nZ3wPK3KLs2Cd5CyOfRkDZlw4KOwFPE5/xMgzPFzuajr02fX/2Ylsrq4NJLDgdLZEjg4GRafz1E2M0llmuywprsvQEf0vnnhFdnE+bXnqO5M9qOdmSBWRxS1yuNr/ZC/ya1mG4bKBYZxoGXqMuVgLS21fszlnPrRDkb5z9KNAGW3XRstnSv5Pshdkci+Ob97wEX/LFeEr0+n7</vt:lpwstr>
  </property>
  <property fmtid="{D5CDD505-2E9C-101B-9397-08002B2CF9AE}" pid="33" name="x1ye=33">
    <vt:lpwstr>Sm25xJiehzS9Y8azo2p9AMD62K3CIsMcYI3pQ5C+Jb/PFgTkPUh/yB8Bo5lZySfT8g34y7U64CcgTa9xrfa40yrg//U9sj2sTcOzcGDTxOGYItO5DOBHHTYFcZcJbil4lwVdnIuLdJ9Wu5Vki56oRrptKefFH5W2zgJnTKb/98XFrSIC2cQypwlpT9pwO80kIilztcy0IT3H6sowoXV/8gnzS/BFDdu0Wfv8RSD0F6hK2HyXpTkIuAFiEK74LSN</vt:lpwstr>
  </property>
  <property fmtid="{D5CDD505-2E9C-101B-9397-08002B2CF9AE}" pid="34" name="x1ye=34">
    <vt:lpwstr>SM1HCbDrCySF183XXZmEjWHYdTdbHRJ1FcNCUkUFfWQ7sGmd/3cGlxf1lIzEjUa1jVpgfprq4xL7+fjwgPwOrLNN1ngrKAGAOT2H6/NoFDhp9/IlV7C0zSY8PcNAl0+cp8vLnQhF0gWRo9GwQ4T5ikxl7m2i0C6pkVdvl33nj+Fy8Ig/vI/kTipkFDod7p3HoImgCFjIZKQznA4Z0uyh28aHvxX886i25HDC5o8jO6/dRJWEdbcoly6q6xHcSPG</vt:lpwstr>
  </property>
  <property fmtid="{D5CDD505-2E9C-101B-9397-08002B2CF9AE}" pid="35" name="x1ye=35">
    <vt:lpwstr>OLbxKiW9Z0mi49kXUdKhv1CAZ91TDz8q9kHzjHOX2A63Ed7Abm5QnIVZLy4Vw7v6F+n/6lrYUeWf0aL9B1/SgrNGv8LuhooxYLmSgn5Y/QYsJZFVYg5fpgHHuoY+I/bMcjb9sSp1NrsPT7t3r/V4/6WYllyNgBTDK2xcPIeXkPFm3xTc6dp9q+mDiQu3yPtLkVuXHmvXICb/8bwOaU9HbJRJwmk46Qro+tDeoX29AWlAgODajYT00eW/mDDXH5K</vt:lpwstr>
  </property>
  <property fmtid="{D5CDD505-2E9C-101B-9397-08002B2CF9AE}" pid="36" name="x1ye=36">
    <vt:lpwstr>cqOr/Ss5mQmVNttHG0kuTMxoRuTm47CkU4WbrTXjpdgQxWAqj52xP9OhTQZ/9E4ZuqOt30g2TXlsLesqm0D8KxoxRrTy39EE3GznZY7PiY73eA2Mo9dKaw1+u4MK0gsZuXP9xMUXqbGsdYQN1zFuXV+C5dsE632EdoHzYy0PImJXm4ISuvsIo3ovL/hJwBO0JYtmGkgaxXwnx+G2X0VYBO4MypgW2IpADrDBKJ63TZQzc3eubCfu8wiUEY9SOuI</vt:lpwstr>
  </property>
  <property fmtid="{D5CDD505-2E9C-101B-9397-08002B2CF9AE}" pid="37" name="x1ye=37">
    <vt:lpwstr>vZcm/xugtPzgLfMt/hFCwt98w/SJcUD08IxaNzekcNaRtP6fsVtFS2Xab3X7q8qu0X2fKi6qDlRj9rYPG8vlRKmZnHR90aAiFTsasK30bN3s+CO3+ZdNNNeCfQIBGJPsKq2pv1cU6WDxoJEvJn94ZjNyyrxdIg0gRf5uYxfNwjNoM2XzgYcThK4jiF5OVrFJPpQUmKmeLyikn+SSbUjesscLHSkVdrHsYUQ4IOuv+1XZ8M1Z9oOnEwW0fyCNi+J</vt:lpwstr>
  </property>
  <property fmtid="{D5CDD505-2E9C-101B-9397-08002B2CF9AE}" pid="38" name="x1ye=38">
    <vt:lpwstr>tymALx6lm6eeQJQ6tFzM3hO6RHhG6PwyXUaeaDboCsXpwCShc9/Mryfr6fGMwTYOuGlUyQb4tvL/LI2Hx9ikyQueFg/AuhMgLCCJoa/7eiwBDvYV4ffjFAG56VouAm4S+dLkaz2b8uGXdoluu1lYQoP981Oayi7be+TKTqG/dgbnOu4UKdICPSZ5Vt8dGoUJmeN7Kt/DIZ8kvm5Lcj35Ue7CZgmvd3H+sb38VYNX/zDrIG5DVKtEEku3kxI26bZ</vt:lpwstr>
  </property>
  <property fmtid="{D5CDD505-2E9C-101B-9397-08002B2CF9AE}" pid="39" name="x1ye=39">
    <vt:lpwstr>h/ZD+WSxA16zT3gQkUa0NlE+Q0ErRkvU4/Y8fUqdp/RfGCel051eI4tgrRi2flriL9UhZHmTYpj7rmrPr4gR9LOGunP+mwiSc4KIKCyDARpQKD5RuaRPF3htDp8+9uKX0hd9DQnxDu49rIqp0vCvG7TeAoCzfk79N0kJlL36JUP5PvjGRh25cvTUd2WZv6nbCA6BXi9k1IxAwIXja/w/h2KRFwVBoL+bNxcmrwzYDYvlDa7Ci1ILYxG/6HepKpv</vt:lpwstr>
  </property>
  <property fmtid="{D5CDD505-2E9C-101B-9397-08002B2CF9AE}" pid="40" name="x1ye=4">
    <vt:lpwstr>ECfii+8ZN13AFOoMnjFLnIB7FjgM2wG8AwnJ1rQDEReIQtBTS4bFpoaVKvrSjcSmYx3qd0dCmiwdm0oRCYRaCt7HI6WPZSM7+JDgPHyXLfT8XRz3fXSTUz0a0RdzTYSPNYx6/WVXIl6+ry/D92U/h1TgeQHJYA4shoZ9aZrvZ1WXJleQHMUNvJhzzs3zmL5SkiFPbLmg6MtXJ3cH3j08pG/+WESWD7LoT6tw5bypNTll6xzCsYjfEKU3ko/Wvd2</vt:lpwstr>
  </property>
  <property fmtid="{D5CDD505-2E9C-101B-9397-08002B2CF9AE}" pid="41" name="x1ye=40">
    <vt:lpwstr>R5uacI+P5fzoi2KxiLE5gVXQTkCWYmGjp+SG6e+6L8Gn0pgzK7fYhg9nYhpHeEGBJL5E8H6mNPmyjPAW3Gg6/HT4l4qXv8ieuqwzuRMkd8pE6D0HrE+IcjRrjf5o4l3Dd0mgs+TgPFA66NizlKil8k8YIqGaLF8tAggvjuACXcjUlOABRpcWsQw8Fjqm3ifftO2R3nmFqikHyp+C6bbY5+LojArN3ol6NUJhMCE3X98fZFiFXakpvyn5R4CtkMN</vt:lpwstr>
  </property>
  <property fmtid="{D5CDD505-2E9C-101B-9397-08002B2CF9AE}" pid="42" name="x1ye=41">
    <vt:lpwstr>xvshIrKC1oKoNy4D1LYItWTMURoV5tH93oYZ/kBUStDZUEsHXdhzBhUv7jEi7w3X//5kAI1TtAmoVClZAmyHXsw7gdrIU9Xc7WTtDDAX/MLS8HHF3Eyh4ZjOdaAHeM7wVxNkCoVSwznvg4HMcnClWTO/ibSC6DgwsaCJjqq788RU8tXFEPaZtQ+X9bvAfmXdRvyPMwJLTF5vyK0J4v6uePIU0EZCf+J3KzfEKrGqgJ4TI1Q9vvyvon+ehmME1hH</vt:lpwstr>
  </property>
  <property fmtid="{D5CDD505-2E9C-101B-9397-08002B2CF9AE}" pid="43" name="x1ye=42">
    <vt:lpwstr>R4h02TeMY70fcj/cYFrDa/QNvOHrkdyYeINEWfuAwIj2615b/VRfC0FncIKEPPh5dvEz5TrUQI8LClTNs6cmzZMpYyrH8MdLGXR0GSbrZJ0g6O8VzIy8NjbttXKFjgmjrxN4bCn0m/5usDscWa6EQQD5W5+ThtENO5C7pVXrGSsFvIhddxnODYdm9fO/1KzOmrcvYLSkfLahsNH0z62yxx+bK8Zti3LnmpVhOA8o8KzHfEfHHhz7qLMDA8UQowZ</vt:lpwstr>
  </property>
  <property fmtid="{D5CDD505-2E9C-101B-9397-08002B2CF9AE}" pid="44" name="x1ye=43">
    <vt:lpwstr>RnpmT2xBGq2yOAurXgR4Esppk7JRWN+nG5CDCuVVLr5UTJWWjicoHBjTW0ZCfR3ckPadbeeTi+AYNMR0SnOzwDmCs1f/hPRhjuhgirwttWWT1zTqizrNZrCyieGyhzJsgfKpaaboKb7rmtIYL7okfbn/IDtcErTIFqL01XyOQ3VkVrmG7D56cYWte3I6uI48Nl6Xns2G7+hw5JyIu02tMd4VLl71l309ntRRcPy0cUcc8aA/mmRWSUBsftIaWfI</vt:lpwstr>
  </property>
  <property fmtid="{D5CDD505-2E9C-101B-9397-08002B2CF9AE}" pid="45" name="x1ye=44">
    <vt:lpwstr>6/Mcc/HXPy6zgk9bC02lLc9vIDV0uF4HdDysQ7iuNPyBfLpfuyiMDBLRPQm/f02pHbn4xs3IKvTffnlRtSjBJjwYn1hUiA1ueq78tL40iWzSsuLUDXUASJCIw1OD3J6e//dOLfxwqKtf2DC0irP+aWDZ1JxUViRmabAWd3eQqihqFfxitvrivTsPBu35dyfYK0NOgbD5igLEIbZu01IXb0TA57jYqcLpW7Rnj9uxz/LL3zZklsJW8lwz6B93mfP</vt:lpwstr>
  </property>
  <property fmtid="{D5CDD505-2E9C-101B-9397-08002B2CF9AE}" pid="46" name="x1ye=45">
    <vt:lpwstr>PdbyfAde4UDsD+jglMgLipuf3xONQYYMPUbGi8nlXPqo3z/RshwU/KacY5Scps0fP6X2NbHpikA/xjncp5/BKssgOrfMcWTnxjSAmQBY5fMaoNq8Ty7vsCT9fcOmRRbX+EKDKWHraGM5vX7ypqQiZwnp2cE5KDG2Ubzy6nlgk/JKYSwLGiwDBCCwMNx4djaGm2x3ir7+7SFTgaPTMaCH9LV5mu+XHQbKU37cR6cOx9j3c++fwv8QJ78X1iASKb0</vt:lpwstr>
  </property>
  <property fmtid="{D5CDD505-2E9C-101B-9397-08002B2CF9AE}" pid="47" name="x1ye=46">
    <vt:lpwstr>5JsdQPjfJxuLAN//jZfa423mcr+j41E67yt993iNQYEXbuqI0kw3Y8sYJJYHsU6mVqUCstGvRpWhPc1eS/fJ1Fvo2Hwy6T/mei+311XBrMfWYgQHP/SoiuuiQa3FeHe8CBCcjavNeWX5uls8AoEC0b2xGnAlUEBp1TWAssO/5Jp63NU2fgjb8QOOJtYQXgwru2UeD1nKcBs4mQYyO/2xc0W7mi/vvOSh4r7caRKkvHsXBIjNMSSreQu25KbfGSs</vt:lpwstr>
  </property>
  <property fmtid="{D5CDD505-2E9C-101B-9397-08002B2CF9AE}" pid="48" name="x1ye=47">
    <vt:lpwstr>XS3ArZOk3mhCtUwXcca0Oyhkbg/tbVFX18+1ZheDF3FkhIdvoduk0tu29KoVBI3FxwervByFdis4zVK7uh2rh7jLXmILb+tpaWj92dldSX7WOD96MoRwENoaDhVRTVkCnUNldAeRKnX1vopf+7ktkq2mW/1LBFCOtuZd/j0FH+lbrELFqoayi5U4zLygA3OtLPHG3uEofsvZ2FgdhLZwMNkWnktMo1CgQIyP5IXjQBiVpdFoNcF97aPs3tKGhul</vt:lpwstr>
  </property>
  <property fmtid="{D5CDD505-2E9C-101B-9397-08002B2CF9AE}" pid="49" name="x1ye=48">
    <vt:lpwstr>C1prvxQ2vEBkPMpvcb7eRcd77V1tlyWD+6NAxf29Al/OxU/Tr9EFSgsgLQMCXCPS+K3Tyx4MqInX3M62ASkhZ+/yRfj/dM9Cw68VbVhG51k4pRZiBMC3zsG+NeICnnjBdeHUUucXhApi4dwPLlMn8Ny1i3gIWxdPF+MCdi3f4/jqbqpdQvUJa7+8slpEvH8QvI2wCW9MF1Z+3GW2zcAoq3q/AYBZIAMpbr6JOvNtCgHaxF9XjuDdY5PNmNnMtEZ</vt:lpwstr>
  </property>
  <property fmtid="{D5CDD505-2E9C-101B-9397-08002B2CF9AE}" pid="50" name="x1ye=49">
    <vt:lpwstr>ukYda/vV/1ruzYp4C9EDOP+6lNfTPGxhB+OGMWnmNuINNQK4vEodpH/25Ebi6g/CKFVo8ZajrgLD2e/IJ0xvSRDVqjZi9XnpOC4imGF6WK8964vz++imRf12Jsj0pL7BNIJtpKcRmC4xyDF/KSAw+9AdnGcbHCHJ/SojzcESFYW5J711aaTBmiHoHxK7GvGBjLXGo4D9tP97KdcPueBTxDylAdUBY7Tp4Z3itQJVxpUDHZQSEpvOO/9cU2zSChn</vt:lpwstr>
  </property>
  <property fmtid="{D5CDD505-2E9C-101B-9397-08002B2CF9AE}" pid="51" name="x1ye=5">
    <vt:lpwstr>Kayk+XhwhjlOh7MUfcBIwE3/eRsFOurKb2IC1K9YMXrcwjut1ebgHjFgjFhs3hSyk1DWwFKPGq3BUSGRcowb+rXTPwYSUfzCbO4OQ4EnxgdCBjZID2LVuF2xyOD84IUBLIBdAmVv/DNmcxEX07u69IsoY/vGm6hdY0Fp/KMs6KKH7nJSIJpZjU7G8iU7aRR5S3v+JANd29LFdze8xgBoFimMocM5WZN8Ik2YLf2KMW/ALinKUAHpJzqualx5RIw</vt:lpwstr>
  </property>
  <property fmtid="{D5CDD505-2E9C-101B-9397-08002B2CF9AE}" pid="52" name="x1ye=50">
    <vt:lpwstr>uELC+djrnN6vTgSLAoEMzJ19tJ0HxV2ALiDXROFlP8DQZutZE6VLOeC0AWhxFsUZEt0zLnVNs1FqJChb/d6+0n/ittXXXscI/BYVxKrdZxGNKHALeK+t9F1aIXUEiAuXhEPMn+ZCvTv+AmI/Xs91zcO2Fai+D0626P77wZTw5JoAQlgyyh4+J6OoYcJX4yCyEmAIeFzYvV0e65tO7NLEw57gw7irC1McONH12JismDFtk9wiq5IosdxdhOxQdxA</vt:lpwstr>
  </property>
  <property fmtid="{D5CDD505-2E9C-101B-9397-08002B2CF9AE}" pid="53" name="x1ye=51">
    <vt:lpwstr>/Es/eYZDosmSnBVsG1WvVPrVGp2qsYBMBZ7EUvu9soKCuwrMR1E2/fcqU9yUO+ueseuJNcsnE6jhnNu+i6kL30M3egoo5Hk618J14M31Ae1bd6s7UkyZPxcbcDOCRKUOABzShDgvgdVGVj5rRE1/q9LGE70zgVGbQF2hH6vl4GWnOYDDPI6AXMi7BQQArAWnq3Fk3g4nXTtUerL5Dm8JnCOlUJA2ScnRWN9qE1215RSsHWdA2KQ3V27pNOn2AxX</vt:lpwstr>
  </property>
  <property fmtid="{D5CDD505-2E9C-101B-9397-08002B2CF9AE}" pid="54" name="x1ye=52">
    <vt:lpwstr>DRVvZ6BW5zU+lu68caZBqDIEn+VOKRYeRuzkoMenK6SEa5OOlJHwWPHSRtN3At8ihdHP24W/bOf1my+BymYg56z/rJwuYNaLhg4kCZs1FvMhlxp9FbBi0301kgTG6TiiFZCBvDX9alYzNmkOTYZLrNT5bkRid89ksu+BIc2r+W4GADLy2igr+vSv6pPp9f+z8u3TNV/HbWTKp+HDvFDPprncj9ogUKCiO4CGvk+AxdTGVgsh7BmRJSZPg97+IYb</vt:lpwstr>
  </property>
  <property fmtid="{D5CDD505-2E9C-101B-9397-08002B2CF9AE}" pid="55" name="x1ye=53">
    <vt:lpwstr>VMpf6E/QuyqjL/BT+mLF0wMBrXs00g0cQjJ3caYysi7wGuBNq/t0ZeJNcteV79xBsysfqzURCJ/7JAcj3ukU15x7at513I9RQehJeAq0PoYYXbortX9Rp4VZq4YKSeoD5OhJTXqOZDOw1MbM8fMWqCvsGMXhvbEljLkVhKd/Xs96Vyh+YvuhPb/PQM4P855kPPFq8yadN3F6UjtdbmjaDTEATZapmTzEE6+LIvpUL/oLvGhA4vSbiXbF5ZeAwRu</vt:lpwstr>
  </property>
  <property fmtid="{D5CDD505-2E9C-101B-9397-08002B2CF9AE}" pid="56" name="x1ye=54">
    <vt:lpwstr>X1iEwGx6h0I+ANiuU05X7WUC21EIVg1aHoWv6J6Sfa7YhUKyxbwGfloozLvvcNSJJ1mSVNsNZ+PJ4Lw0Rz2Ceni7FMe5HUps+NhIAGXVF2yzyxiiL12ICZq0AX8RYxTk0PvqPSu/tIwBeNq0iEfBlrjN8HrqYR6BjfR+yyR+KOlVvhH/q1qhttsQNPqjHLgnBMyOAl7t8XLn4IKb8adFQzA/uTpodUohiyeMttxE26AQGuF3XQhT5VC1tvXSN28</vt:lpwstr>
  </property>
  <property fmtid="{D5CDD505-2E9C-101B-9397-08002B2CF9AE}" pid="57" name="x1ye=55">
    <vt:lpwstr>1xksj0/oH3NhuMbbkeldoW0bUw3QGYwye4w8OL5Y4quoLs3IYzknnxvXWwfIDB70CYy0ivAYVDxdcUuH2ViuXTqHzScEXipNyqIzHoL8y+ADeoZhZBeA76imPp4WtVuJtN/r9MlJCzlbkQ58Tb+lL22RuJP5eL3ON2xSF9wixeeeXrYwMVTmEXLBbfhGdv5WoDs3W7yXmGRsSeDSkvPfauo/L2LSubn5dIYIZWgW7Ira6i57FKen6VCWKj6G1zZ</vt:lpwstr>
  </property>
  <property fmtid="{D5CDD505-2E9C-101B-9397-08002B2CF9AE}" pid="58" name="x1ye=56">
    <vt:lpwstr>G92Njd1sRo/eCS/iDhgKxmFHHYmQvtbiH1QAIoqPZgLYFn3AsjdwzhuA2i2U5moPy3ZSNQka67BVEgTSxubp/k9oFrdHAOxaFHenPSVstvvXmCf2dmMfQs7N3jzvZN+y0sGGGNBldJZVBA//PgeRWymVKBKBmDwSgO0G3fLsTNn4xTfsYr6R/KLvoQ0CLEqQduGBi2ldTfyTex/MSjNIsV/HdsWvqYXy746vzd4UPC7k31DQ/EdUsh5KN+xnEpz</vt:lpwstr>
  </property>
  <property fmtid="{D5CDD505-2E9C-101B-9397-08002B2CF9AE}" pid="59" name="x1ye=57">
    <vt:lpwstr>cq3n0l8AxW0cQV7/AjVp3P4B0syTx59ocrxZraYnBspZh0myVBlmdSA1KCW853r6QiUWEtTklwErO+fBo4PkOAulOikYCtC6LT6W8vkNFSv7exeY3DrhOC3ZXT0OT+wbxletHaPZujuCAhYuBjdnDCNKQNPWC/4UEbLjZ9VcTnP5slyYm1bzWOKMuYyqh7imdg2KrVDVBDPEU282Pm6fwykv2j2iW94gy7fJ81Ye4zuOkcaEQdET/AvzBQs35u7</vt:lpwstr>
  </property>
  <property fmtid="{D5CDD505-2E9C-101B-9397-08002B2CF9AE}" pid="60" name="x1ye=58">
    <vt:lpwstr>ULZya8Y6B9hF8IoeLWwN9aFK+gKSI5AL5+insSP0jR3bpPPc4/xTPcmc+Dj/jrAYHTure0ABv49/ZxoZioR+VasHHMbWa3qshpisiyjLPWqIwIr+I/SXR9c7JKp14ond+ZlQCIxtb47cSLjVjIw9vGoaH9iJYWnOm0rV0+SuXkWHCllY+eHVx/q1Tkd3YKpjUcP8LrtY6mVCbIIfc3lGcmYXVw5tX2F9Scg8uFkdHRSHZGmGMGYf11oJF8RHYsb</vt:lpwstr>
  </property>
  <property fmtid="{D5CDD505-2E9C-101B-9397-08002B2CF9AE}" pid="61" name="x1ye=59">
    <vt:lpwstr>n+Fc9cha+NH7tktxTKyMqIcu1BsjhlfYquE+UHh/Gafpkc7/i1BH/nuq16VPr88bFu1fruS/QinanO+GvYfmzIT/tDgTyv8XBQ1NbOCKY2u6ABvFZA5UUOfrkxzt8UGxsqAA3+Lv/DVCmwQL5SBeoA8ZIr+Ht8jIUdbEh0PNgIgyVaFP1xb/8y+6m3KyvGtvOxTCY3Pd45cxiYKPDQyypZk+2PIkOB/gOwPRYanqXQKaauf4e9C4tz01yMvn9iw</vt:lpwstr>
  </property>
  <property fmtid="{D5CDD505-2E9C-101B-9397-08002B2CF9AE}" pid="62" name="x1ye=6">
    <vt:lpwstr>9oEvI16TYl6QAhMJTK4XagmlVfaiSb1/IfO56m6InIyrUNZDh83VRaIAH4LHTJG0rOfTtsH+iPlwgj7+U2K6NFPdccFKCP35ysihdkGAdbLWTQxTaQhttwumsGe+cb1Jey/1HTb3LhCtjIQ7tviq2fGT1hOmODoFNbkPtLkp1ZJl/51fo+OQOM0QB2gX9TOSo5GZHaXByhI7BcwUXX10A89iIVzi2xvdY10FDLlINAZgzAdItMuVh6KGeTI/+lA</vt:lpwstr>
  </property>
  <property fmtid="{D5CDD505-2E9C-101B-9397-08002B2CF9AE}" pid="63" name="x1ye=60">
    <vt:lpwstr>LW7ZXkl8vVw8DSv6zRIdK71y+foqoVq05YyGaPA24QBNo8orzEkm4+iIqd+8GKmPvtMJLEYc2ujPZufXs18BFg/DoknL+4LaM5U2iqRC80YlhqS1V8GxRhr/5Gg6TFUQOwtpOMjUCa6PIE21xZvqfiQr3qUGxV0lJkJvr+24b7byt8HllBDh+hsx6uPb/uIVDaigJzXEn3l4sDG6wbHsdBfPRnHYuwX2kxF1w19QdSuGa2y6GXHHSKrH0ZEncwN</vt:lpwstr>
  </property>
  <property fmtid="{D5CDD505-2E9C-101B-9397-08002B2CF9AE}" pid="64" name="x1ye=61">
    <vt:lpwstr>Sl1p81W3hmdcE16SrbOv39r/VmIf0TX2TIZP6BOTbBzQyV6EwNhiOyDcOTAXD7EQUR7Cf5LSLv8dHJf9qtPxQBvlraasNLe56RIito9qyK0XBDjI6NKoYANgr11HCzo9JEqN9mW/NlcaO4huIKrj34vMMKqyT9+NM/HH0gAse9vutdv7/S+s+ZL2QaORb2U50MgE/4HxAoUKFXwCy6nPSPtdk021gjH+bvij5NWIfJA7ldkoowD9Y7MtW1sqeQ7</vt:lpwstr>
  </property>
  <property fmtid="{D5CDD505-2E9C-101B-9397-08002B2CF9AE}" pid="65" name="x1ye=62">
    <vt:lpwstr>J5r/icDOjk8E1XUx7+eT/+0g1ftFI4KLjaGbAa5T+Z1d7Mef0gx+6dpjfbn53DL3dt3vyKZA9NynVY8nxD0xGMhJmb+zANZQxPRBs0+WaSV3ysTGx6LrqN41/fMm7yb3bavX/XnhCw/TmUTazhOyfW3Ssp0udshl2azP8YHPYnzpmIlDZ/M0ildkLkC5UevBD5Wqu30u/1wG1teHXASJYLHocErXU8po/cS9/gyfPVWBysF0lET09phMH7JuILi</vt:lpwstr>
  </property>
  <property fmtid="{D5CDD505-2E9C-101B-9397-08002B2CF9AE}" pid="66" name="x1ye=63">
    <vt:lpwstr>8NBcyzT51BOQbZ23jKyu9HS6mePZRMTGOHqEDNuPOJJm1U3p1vNnKV7VbLHfpiaf6Pcc1wvFbcuE4CJOqh7wMgGbG9aOIcytn/+Kxtdw3j8jIu+UtjSquTmY+KBs5KQtbKvDiGLz5RiApIpV5Up8xKsoLHC8xwUtJWdBbSFSMgYNOwIxXRcclAj+sBqlh6ksksdev91cMYLchuj7IQJ7sRwU94mS9d5cOSOOFv4CPMwtBVqZNqXErSAfyKWPz+s</vt:lpwstr>
  </property>
  <property fmtid="{D5CDD505-2E9C-101B-9397-08002B2CF9AE}" pid="67" name="x1ye=64">
    <vt:lpwstr>csWwWXz0ley3gFTQ63/xR0S5kran7ZGzgo9NbfxhEGIoxaeMve75pQmTNuK/T1zB5A2G5xDpEyAhzShOk6nqwv9zyMgMFG5ZreHTxh3y/P8tZdJyE+XxKsHASQp/ADw2Gx67KTosdVm/9GVY5J4H2S7HbeCMDh+yvyr6RVTehs5rwKFJpZbZeYf/5zDGrYz8RCVGbxB+TNZes9DNL1PXdMQjAKu4v4GTLFdwbke21EZwBIOzZKD0/L8DLKmozbZ</vt:lpwstr>
  </property>
  <property fmtid="{D5CDD505-2E9C-101B-9397-08002B2CF9AE}" pid="68" name="x1ye=65">
    <vt:lpwstr>hvF9VBkM8T+dwCACXxMgkDcbrrZkm3QLozsQck84BvhP8/pWGXO9Xnws6ezdKuSqiOMkKBgP6TH1wXGbco6ksNraktDrJECesL+x/DhtVwB/atok3bH8gQCebKTimdC1FE3opNgoguxkNHs36E+XHp/SuJmqwY78v8pzhEasM8IF75zfZX/OWCd3xrKSXPYV6xahQ9q/39Lrw2Qje6AdzbpHiCNoxfLy6+mQryAW8nQEiVDqf1ukgLnJpAZ/wwW</vt:lpwstr>
  </property>
  <property fmtid="{D5CDD505-2E9C-101B-9397-08002B2CF9AE}" pid="69" name="x1ye=66">
    <vt:lpwstr>pH32QaoRekT5yR10oz/eb+4QC0vdpa3RUi+A6op8v3i9JV4cueKYXfOieZ7XlAcSioRpWm4cPm5dY8eWeGtUkEXZ3y48FffvNNboKA/yjnddNoLeE0fiu0aHxWXPUVeLfiRgWxYMkLQPzVU7UH0VjKDG8RM/WmQiZvBOCXCf8qOG9kV4Egii6IAIQn+AHee4TL8FZ4v/rPU6xSaZju2+cgNF2wMorc1u1DSmSNJKOozEM7QrYyxucygFVGLMJgw</vt:lpwstr>
  </property>
  <property fmtid="{D5CDD505-2E9C-101B-9397-08002B2CF9AE}" pid="70" name="x1ye=67">
    <vt:lpwstr>1asXApsVlEjhYKAY+yHr09Tjb4htF6iv4IVBAG08wQ+VlEYSbBWKEwET5L26f6OTl3zgfkhCCZQaMNB891P0cYb6pv7VoKvzIIYhsh/wLSaLEsduHobaKo7+8xkZEWjj/MXimR5ptD0ndPasPbegSOp6QulJSgqNivHYQbKGtn4pzH7Wf1SElCzE9FMqxYI3rHrePxcpuJgY4O9UM/UzYg0S3I3xiZ43PTily9zxirsf6dHbNhp4IcZxXg6u7p1</vt:lpwstr>
  </property>
  <property fmtid="{D5CDD505-2E9C-101B-9397-08002B2CF9AE}" pid="71" name="x1ye=68">
    <vt:lpwstr>f8dRicSu7g5Eq4cWC4gWJiA9E75AMJODyI8fmJvGMHnu4iLAs1fkUq++t9PBpHb3DF9fWdNMWFur/OwvR4fH6osA9u3nfrYvzLVaLg4w1Y9IVV51ykUDB+8UgmqxHrKnZf0Xk8PK1CnL+4mma50k3F1W6ZlF+TMpSeO1I0eI+XUO8w6s5KJiniaxpPQszwOio7TEWpTg0h5ZWXwnxk/nQQtoro6C5sH8PdSL7ZXa54QThyTDfpbWzBUm8y7X/hC</vt:lpwstr>
  </property>
  <property fmtid="{D5CDD505-2E9C-101B-9397-08002B2CF9AE}" pid="72" name="x1ye=69">
    <vt:lpwstr>p834wK9didBA/eeDwx4OGYtQBMJIkT4miIQxvuRWOXpT3oQIhNKEs+N1x4jQ1p1FM6klts2bf8dRTOZAeaz4iGTYeRpWFV/l3SsR9QK3rDZkxejGCqRWFvtlmQxmfgz+3Egjt4x8DFL9xSuze3ukklLrNZK9PCUv+yTaf0KsS1hsue6SwtwqBtKYma5PksHNTdt1qau7omOW1JmOhJLaMD+SHKKU9Wr18TvH5Xh7r+VfgMcM8rmv8IhgbtstJSR</vt:lpwstr>
  </property>
  <property fmtid="{D5CDD505-2E9C-101B-9397-08002B2CF9AE}" pid="73" name="x1ye=7">
    <vt:lpwstr>jfQuvw+2abmXwGhmiOlmUUqnDQiDRcb02da3DS1sR3d94Fr3G7Efhe0Ss1tiwVymBmFDCUBJMOULfuISysmEspHLOl5xFXoNp2YjtBP0lZzBaz8zQ5ga4CfoB8+kJUr/gXGEDnlYwHVJbDxzzRgnIo4BGuQAidWLmspZ/2bq2qjSsR1GIUu6PCTGQ85YWB+od2Tz1NNSRyNgEFqNtTX3BOJSUn9zCPM1gFy7hBVYNyBytgKY9tcgPj8zqZhN1/S</vt:lpwstr>
  </property>
  <property fmtid="{D5CDD505-2E9C-101B-9397-08002B2CF9AE}" pid="74" name="x1ye=70">
    <vt:lpwstr>V4gI/a7x8ct4zM5jJaV0UrnNZiS1RCvrhHGfyQ/TS3Oi2q8NnziiTwRDKaLi/4xd/klv0tJ/AZGCnAdR/+aoA10OFxuDxR16WE3icvyvf9pa/yGmqHi8wtoXZ0YZygieHYhsZjaHxCyWKKQd++0twhW+RQr9cuND+1yzBBIra3RwyhI05SNQRxfj438Xwe2NQVYM1fq4N65ntyQMtZsioh9+r2veepbp9xra+48YfrEwxAUqKmWcuD4yRS5qmQo</vt:lpwstr>
  </property>
  <property fmtid="{D5CDD505-2E9C-101B-9397-08002B2CF9AE}" pid="75" name="x1ye=71">
    <vt:lpwstr>LE4SZ+emnjxjY4s88cdp1mREPzsNLW/JSyaGjLrAoThj2oX8ks96SzeUCCjHa+8E39OTt+pKOp1YdHIpCJsuB7KVy7QPzDpSB9fRqc+GaqvWIlxy69I/macb+nxqD0FXcrkB4TTbeU5Oo3l37Ghilqf7CDarEo8Vvi8trIQ3WL+HF/7Sq5rt7uJOkPxsxRB+hHkN8FjHxqq8p2ltqvmoACXWpS1LExRINCYHN9/6W9DN8YXmG7xrMPXV9jcTSrD</vt:lpwstr>
  </property>
  <property fmtid="{D5CDD505-2E9C-101B-9397-08002B2CF9AE}" pid="76" name="x1ye=72">
    <vt:lpwstr>LWPSbB6lniX7p82OseeHDkOcdi6xETEiEI0f/3kZGRRzsHLyXs2dCqniOrJ2Y1c+PcJ/H9USdvfThGfb2Af3uD590g4ov9/fuOvJnKnT5Evfjks3DUwZ9K+F1lQPKoWAxIaAfiKeuKw4bM43eagUukfQXvFpSh2inHH8ozqdGdBUX+NNVQI8NNs0VU1aWQsIPr0LnWDT2Lk5NUzQBL5Ren7AbhaL2PPceChq1ovJWj3a/e+ZdwRX3gKX4hfO3gs</vt:lpwstr>
  </property>
  <property fmtid="{D5CDD505-2E9C-101B-9397-08002B2CF9AE}" pid="77" name="x1ye=73">
    <vt:lpwstr>DO/Dm7xGL65UKIKLgmDrtGp5dKOfUs00+RlqNcwg/hSaT/rEw9O6vEM73Yn93DPtyafYpd1qPm6OOw3XEMtvsH+wXr9RXmxuwuTn6UTt6Nc6NSba7xMEJmWRDBDfADlgoD6YZMvnIyFPQhio1YHNo7Q8HPqwy0H/qlx6gD3pqEx0Y9YV7kWdneYQAjUc2uTU4THTz7JbK4t5FH63UfZ/MB5Jq9kXkhgHB+5vI2uLs5CCr1rMkoPwXrbCR8GuHjg</vt:lpwstr>
  </property>
  <property fmtid="{D5CDD505-2E9C-101B-9397-08002B2CF9AE}" pid="78" name="x1ye=74">
    <vt:lpwstr>e66CYYyo48WrNG8aFFCIV8ledpJeYha78qcWOcyDA/Hc0D13DpyCWRxDdx+A2/nRJ7+rXLU6p66QHBsEbQB40DqbEd9aW40pNHN5rxAWA4JBaRfLiyENweyCjrjKZcBzRo/7ekClON0lD/KuEbXrOlHCrTwEMYPeAYDT+BVK8LOc6ExD68AqqCUWBoOLY/fMUBNAn4mNTr2mCpchMszVCLn7GeazJrVgirnVVY9rGgQQLwq9+38wC/IFmNe/6oV</vt:lpwstr>
  </property>
  <property fmtid="{D5CDD505-2E9C-101B-9397-08002B2CF9AE}" pid="79" name="x1ye=75">
    <vt:lpwstr>5A/kq3Gkd2MBTuo4IIsaf42hVKOpEfmne+kQBGu0KcKhgLF5nq33m0rHof1sfZiiQ3GIDfas/iXS3S4Szqgo2j52z2WJ/nW5SSUZTOwHJEUCuLFLNCHEy4k4FRgiuTxh4uetO0lnRt7rV5JiVJXidH9BCIvUvz2bzQsvy3sh6VvlnK7B5RswPazLeOcY0xX47MpQeonblh10vbmKsdJoGnPa209rADZ5sgzIxBx5NRLH/cdogIVoXblLPdMHT02</vt:lpwstr>
  </property>
  <property fmtid="{D5CDD505-2E9C-101B-9397-08002B2CF9AE}" pid="80" name="x1ye=76">
    <vt:lpwstr>eblGAOGoTmI+jAwZqkEU5JYTLZuf214FyRZ2ENYAixRi49Lg7fyy+9bY2iO9JDO3/b0e+uJK/CTmFJRpmMgSA+383HmgM14pg42WHtZixkq0sjNVzJa6jnf39u5Csg+Y5baUZ7S6M9WHp1/Rq2Ai+LQnGNNDCex9IiEU6SMelipNpMbb/mgZYMS6FIV9kvZkciHfHSyB+5oPwSUCq+Z+sawWgAcLkkPRAvc5LAvdR8ErunCrdhXh6a7tp+IsILE</vt:lpwstr>
  </property>
  <property fmtid="{D5CDD505-2E9C-101B-9397-08002B2CF9AE}" pid="81" name="x1ye=77">
    <vt:lpwstr>MNJASPIKvTs2wyeAjfOr+w40rA6HqxDHqj34aw9K+XY/KDT9LxI7Kd+606kcmCHPNYL4/9tTJTEWDpSp2H/RCD73zlGkViFHj+2cpzxo0CyijDv/EQTOOv3giANnq6qqmlofceDbTKybUFCf8wuqyor9OX9LHi07cd8Co56YJklxDTg+xX5X6MgGqMqfx9fQR7QbU9lF8pvlXr38ZFVhZouFwre7s4IlWFeAspzSfk7VEgdxTqDJFUeIrBMdhqg</vt:lpwstr>
  </property>
  <property fmtid="{D5CDD505-2E9C-101B-9397-08002B2CF9AE}" pid="82" name="x1ye=78">
    <vt:lpwstr>kAFEfMPsLObCJws0A0sJAW5oNzzP5G7lnstCmX6G1pQyT86JLUQG97ODm27htV6o+yts86ThCqGAgflh6Od8yKewGRgxu7LWXyDcq6s9VDCUd2uGH50yTgWRfX5umqg3lJ9xFPzNHj7M1m70sIyJ1pOxQ3+Suq+JfvQuNDWcDggRFGK1t1Ht30YKT8NuJsPd7DvDyFmLCBuWmxWqU9o2gXNAT1g5RfDAzkG/wJX47n3Y04y4ejgGQVBYCzyEj2w</vt:lpwstr>
  </property>
  <property fmtid="{D5CDD505-2E9C-101B-9397-08002B2CF9AE}" pid="83" name="x1ye=79">
    <vt:lpwstr>IuGhxWS3Ex//6lj4xyLHWDdGwveh+xt5+md+/De/BKhUxLlmJgey29S3Zq++ZmV5YuXiBwJ+/w9exehio87uVVKxqd9W+HpXC8Z0MkI3Ix1L01Y1SuPDtz8XZT+dwYW8pZnL/8SOcV8sRdXO7JB5yK5iOAmIkoWY8mcXk2utQ6g0mia6H5xUI+auaEzUpXw5aNMyFkAw95ug6MLs+o43Ed+G2NZRkhRDfbt3Gw2W37Wdf1Gogbm6iMGQA0nS8Iv</vt:lpwstr>
  </property>
  <property fmtid="{D5CDD505-2E9C-101B-9397-08002B2CF9AE}" pid="84" name="x1ye=8">
    <vt:lpwstr>3yZlcMh7nYuAppL4SCW2QCAGzUCLcvnnPtsknZ+qcCK3irVPF2VFt6Zs+++mN99RXcWriMJqGCZLJX/pdHhhFzGesloFJS6Vk8sgrM2sWf5opaTRyZSc5aZyqfKSwXJJS8rMv1NLIWWF4ASiDCGs+kCqBV7yWM3qtEBIrb8ABtfD2h1SGmaqX0Lxk5DgY4SR1Ua9yLX9AScsgrV9zSYAhdg0LC5UvaXAsegakZiQyiNvwPcI75vyb/Kw+hCnlMu</vt:lpwstr>
  </property>
  <property fmtid="{D5CDD505-2E9C-101B-9397-08002B2CF9AE}" pid="85" name="x1ye=80">
    <vt:lpwstr>5RtJXlfrpdwfQjRxdnWlka+Tk3yGeSNtFVhzvcnkmhSKcTNMDgKdfc9riAkFE7lWFL4EU3OME6kZAiyKBJBEKGiP+vQVy0lhbibGYY5DwRhPLfRf+zpbZfkcXu+NN13a71xD1s1Lmxq9JtvWRB0tlEH8u8eCp3olAZ+EwWTYzxyb4wjyZddl/jXVq09MrvAjXB921+9tRylJkodXQzo9YeZGwTkgcK1fVkJimd56hMkYW1K+PzjQZiFSlEWg+Yc</vt:lpwstr>
  </property>
  <property fmtid="{D5CDD505-2E9C-101B-9397-08002B2CF9AE}" pid="86" name="x1ye=81">
    <vt:lpwstr>QKfHGgEB3dfgUeA0xQAPsjM/3c50EHYcK3kNZXmVvd5d06jUb8ImFqXjm9lcRw4IVObII01RBWqb51BisTSG+rzj9jVlcvZbgJXQptpHGaupl8f7A1LDGLEerr/AILrgAkqzz6Z7B8snC5WSiJMQ+3IhWRHRcrp6SwHJNYK3o2xq2HBT9Ki40p5sV6ijAGa9H8HGjgbSYEAHHuMMgmVpx2kU94htEsmPKdBdGrFM9SggDo6TywA/jIpHOKTGvZX</vt:lpwstr>
  </property>
  <property fmtid="{D5CDD505-2E9C-101B-9397-08002B2CF9AE}" pid="87" name="x1ye=82">
    <vt:lpwstr>oCq26Y1Ug/1FBqlJ9RZHj+5cxsy9WpXLAflbjoBkuDlFcznTRBcdlynLJpS+k9ihK3QIsnMj1tM7+aksB9m0RgHN7mb5I6aqcG2wttHrP2sbSt1Ls42NMhwGrP/hSAn49qMAC+UW7VqkntxyVGV7YKokX0TRq+Tt+3u7boonw22hIojofPTZXDj1KhWBXAMRcC5HhRHyqWFXwXeNofj3c64VnnqzjpKrtMYa2Ftt+A7ni0dcXYAz46lw7C8q1kM</vt:lpwstr>
  </property>
  <property fmtid="{D5CDD505-2E9C-101B-9397-08002B2CF9AE}" pid="88" name="x1ye=83">
    <vt:lpwstr>1RK0v8sOQ5lNbI1mQU2wAJs+o6SJeN8yd5Dv4DAiAoU4Xfy+4p50teTMy8qAnYPA3jlD74kLS67YZGMpfRGX3a7BRU2GvzOcgXpQwRG4nHDZL4eA1+Dip77+IVHyWkWbv/8ZFzBoj3p9k/l6iWhejE8+pl6uyOJ46hrpbdFo+faIRUnek5D7lIVlp+kKex0BC2MeCHM2N3NqKZ+eDnEx6XO1wmOxJQ0vgGXeJq8r/TnAl3tLWMPV7s2346vbzCZ</vt:lpwstr>
  </property>
  <property fmtid="{D5CDD505-2E9C-101B-9397-08002B2CF9AE}" pid="89" name="x1ye=84">
    <vt:lpwstr>1h+yu0+Nevo8ohKY2RVGyVpwu5lM4IRQmwViuU7DsKqdMDrHt73A7xUZHtU0P6Tx0gC9lLGqB5LRS0X7zMbidmYVKFR0/G4VAlN301oDqBQqBonnZNZCvLbHdfY2Mj7IxBOGEu4Q+JnY+IB2bkj2CQ0lOZNt0K4u+b0UeVo18s4tO0plQYe36Xn05lP+mFzj8fMbdQKyTB9sgVAZuV6jKdLo++nswkptZOwvH6ykfRA5kui/lMOQon7dEs0N3Ha</vt:lpwstr>
  </property>
  <property fmtid="{D5CDD505-2E9C-101B-9397-08002B2CF9AE}" pid="90" name="x1ye=85">
    <vt:lpwstr>S1IhI7/vNOypu15qdza5Fh4E2DpPCiRDzWfgWTPdkPNWvswmHswPzi5rJK2qLtbdGuMZ9vzO3S0ALklZxHLaY6JCthq+Zf1s9grOkQtem9xO1SQz/R8dkeSzfPR8bFABu26CJhPV/wxc+JumbDhFHf8o6MkW+upkvuS+QS4cl1XXKDl4+s4NqXI9iLy9feQQJ2BEjbPoqXLjY2s7XP8CUNFPm7FTq8qoyjeS08XuENZGa7Ibz+4Lf7JJ50uVrJQ</vt:lpwstr>
  </property>
  <property fmtid="{D5CDD505-2E9C-101B-9397-08002B2CF9AE}" pid="91" name="x1ye=86">
    <vt:lpwstr>iBsp+P/yYigJJfKQ6foETS3KEhkK+5e+4uyy6eKMnFM73p9PkxcYX/kqY3GC7/WhsCzJCbzHSLoUFYdHzzBrPulKRnFtyD8RzSqkXmkUgqFzVYF3Ij1kf4uXYxG6vMQO2LTZ8per6FLUW482UGO+CJEq7hQOjf2n2FI6eY4bE2o0MTOcyzQyYKZslSVHgk2QONTda4xlhsgVm9Yv2lp9+KvCZFxjfxlo53KmiFlq3S9PsuJKKAzciQdotMlfOd9</vt:lpwstr>
  </property>
  <property fmtid="{D5CDD505-2E9C-101B-9397-08002B2CF9AE}" pid="92" name="x1ye=87">
    <vt:lpwstr>JK+tmvkfeaLNSUFMLOvDfWXqFw9gS8s/DAdaTAGtl5QvfkbPCVto2ap5g9dc+bW/UHnJq02OQS5sR892MBzZXKBHu9o/wvTX5NFiKl/o+CdEizUSJLockVulMWGc77TFQK2nL8ZNyIJHzyE8iwCdcg9e9Jvm8E/eKoSo9pJczCvu7u8VkDhqMU+jBFmvw9IN72Cj9OqOXbroVQjBp7zSL6P46y2FeSDRJ/MbG9L5hzXM20zG0Uk62a3EFL5jhMo</vt:lpwstr>
  </property>
  <property fmtid="{D5CDD505-2E9C-101B-9397-08002B2CF9AE}" pid="93" name="x1ye=88">
    <vt:lpwstr>Q5xIQB9gagF0QYAcJjjdh1iic1eLzi6yoD+x12sTGidslV+a83QyFlb7B6ZBQhscEvUYrQI4yfwZWMy6MiOGO/ImYHr+YqQY2K/viENhhMJXhGUKIrMl65LwVGyYYPEl9b+4bppyh+242DjZjWWcYWsyYyD+W92AfYznuPFcXSFDuVwp4TQYStd39Lma8054av9e97PliaRjrdwXy1UPoyKuXyccXrqxHX52VshdtZ+1LybifGWakwR4aDk5i8F</vt:lpwstr>
  </property>
  <property fmtid="{D5CDD505-2E9C-101B-9397-08002B2CF9AE}" pid="94" name="x1ye=89">
    <vt:lpwstr>zKnGdfDA9PquU0Ge1tSLwB7Q1wHVNyJPtyDqnoAUTSkyLMwvXO4G+zqszQ8+z6LwBfn9T9p4eDNc6+1U8C27k9yf6zep3t1XDhbBXnUE5LJtHDerF29MEspQ2R1Bf0ipmfueqWvc5wTqwk7sG5En4LHE9CnCybWDyMz97flO8V8C13/tKxL+963W4lJ0rTPSav5qflwI4umpP84IvMhzQZE0zV/vExf4JuLWhuv4wwHVLmFid5LEVYQUfHir+CF</vt:lpwstr>
  </property>
  <property fmtid="{D5CDD505-2E9C-101B-9397-08002B2CF9AE}" pid="95" name="x1ye=9">
    <vt:lpwstr>l3PPA1HJjv84RBc8BwYfRaKmotYF1zjJaCyV+YKQeIhQZz/s9H4pU0Jz+NrGyn5LkBUHFzEb31+uRS4DCdIZo6ADjEyNJlgu+1CeSPJ6wP3ZaGGvjGqVhXig/zRtOfRxF6SfPqUA2ETioKpXMC/WpU4fK3uGQ+3Tuvfin8abGrrr5O/7wFBvS3ZIojYdZkUKu6AnGQWTV/gtHC63m1gUNO31EsTeO+SiyUH38I554K2BTCKxrfNaS75VVVtoFGp</vt:lpwstr>
  </property>
  <property fmtid="{D5CDD505-2E9C-101B-9397-08002B2CF9AE}" pid="96" name="x1ye=90">
    <vt:lpwstr>Xb2587UMsz/OUAJaMciOMYcRlkY3NnzTCBHEJf61QN3ifM5aZ0AXmdrNcE8PYEXPQrFlat6QrZLbbWsGm/Asf3HHFCF2WsQNRE2Eve19slnjXqhUcqMMb2mGPwZrNy1U4gBKyWTfBhwmKtwbx6S50QXJiYC89L2h9nIlqdxntnjf4nmLcJN/yPGBDusJEQVKlj1bOkiCx48Zh4aYa1uWzZFzwDPtrHcRFpaE7PRP+BgAiK53DLMt5dr41SyE40t</vt:lpwstr>
  </property>
  <property fmtid="{D5CDD505-2E9C-101B-9397-08002B2CF9AE}" pid="97" name="x1ye=91">
    <vt:lpwstr>Vb689gKJFZOkQc/U9WS0g9UVxZKTiF4Nmz4zRDPqBhJEEzPXr2an4wqwNG4tcQwBNDNboGHfyn9/klhmpzrZPGfS2SjTQkYVDcu5dkE0AsgriRJW2bgLwS7v6Ez6Ntoo1DgH7ZbqbFKJcG8jYomIVCkys6uIIpvpSeBjt3DnjgCmIVPuyZ2Fx0jnvpiOnz/noK6jb1TwAevvmP9mIQD7vzPvYef2BcrOKvrSyBnVnmqk9Ptg9OlkfNf0QGq0RAb</vt:lpwstr>
  </property>
  <property fmtid="{D5CDD505-2E9C-101B-9397-08002B2CF9AE}" pid="98" name="x1ye=92">
    <vt:lpwstr>yWMuW40TKd2YXxaH7hnv3KblxF3+QCyXXNhiFcCeUtDrYotU7TFb8u9R+3hzdmiUn58TI+uXLjBThuXenxDKYC0LZ8M5tYUr3cxBS35E3Q0DMbMmRS5FABW5UBkfduJNjLJXvzTEhUKXdf3gMHKmDxrMrD/GMFV/olf7MAmQRh7XF9JfTg0bIESpk0l18Ugu5jetj0mNMKebc0sS84x+BwvR0teqSMtvaU8i7mOI+4TReir+T0jj6IcLVYmaOE9</vt:lpwstr>
  </property>
  <property fmtid="{D5CDD505-2E9C-101B-9397-08002B2CF9AE}" pid="99" name="x1ye=93">
    <vt:lpwstr>VD3993bybn7mS7y24IlyhhsZG62R7qZswS64nJQ8Vd8xF7yE2u05wfNrZDAYCEYB3pPgju4e+so7nmxde/U6/kobzclHKpw6IvOi41Sb2YJF+QWyC27qU69BtGSSV0KcB2I3dI/lYBw2ZoE+9lrfKHt/aenyIn02MZXcgncf7HYWm81E+d5of7QP4R+IAITH8eJLYKY7ZrKxDQSNhR7ll6RAyCx/zzowQAV+HY5x75mCoY9jQHh7YAiL9EIPTf8</vt:lpwstr>
  </property>
  <property fmtid="{D5CDD505-2E9C-101B-9397-08002B2CF9AE}" pid="100" name="x1ye=94">
    <vt:lpwstr>Vn5J6pJl15Yt4VPAmGyIYYpFRgXT1JYEZBSpe6B/3YxERG0US4BdIjHHrBOMXlr0mTNkvreVrvRlp2qatlcvDAlpYd3vDvl61h++TiSLqhPLhQDPWfnoHrli/gqQRMjmyFHFpgZ+TTk3EJCWH1DOj/fuqF0+7g0kXW79QjNu2X8R6zJRyfN9uCR65f4tBgRvroS5ZqoJsUYxiWLPtpCA12R+G3Ad/6l8eso+AhlEDoc2vME9AeqtxYJSlkXzhIN</vt:lpwstr>
  </property>
  <property fmtid="{D5CDD505-2E9C-101B-9397-08002B2CF9AE}" pid="101" name="x1ye=95">
    <vt:lpwstr>ZxFOnNaqPcxlzgjYVbD/lNUj36UNSizsneMd4eMvBsCHh0/RlJCZ/dive2wvqnGXaYOrosqWjmd0/ZF/47myAvy6KfLoCRvBQr2u37VIRnoeps2SFsrFrW63Bhw0h/4eVnwbPiMVf4T6UU35gb6NWf/Y3sUzDwewR4h+hFhO9Ghr+qHVaSlsj2P81MH6qdwFaMjSQnPlH7I129VCk9y1YB6tUK0BMCXvExydLGmeH1eBE0CDuPkvTfEfOqUo0da</vt:lpwstr>
  </property>
  <property fmtid="{D5CDD505-2E9C-101B-9397-08002B2CF9AE}" pid="102" name="x1ye=96">
    <vt:lpwstr>R+voHSwlLGsxcgP3l+fbl5twA/SoUkpoCFRH70nzjDWlZzBk4Jor2R8KoabRRHmgEJfkEdxj3Yy4WCU7h6G8T5wm2mNrIRW+EIJF34sTwvZYHR1jJhc1chdLQK1Uae12b2q9Hlus4X/H7CTq/oMh+1nSjGKFSUrieLZXxfAZEIL32IvcNnI9sDGJRZOXZxMla/mGG++XTSbUhvSLGAOa/tYOihsbF4ZUs2bx1YhicY/jOx9QuVOsXxhR9bx6KKa</vt:lpwstr>
  </property>
  <property fmtid="{D5CDD505-2E9C-101B-9397-08002B2CF9AE}" pid="103" name="x1ye=97">
    <vt:lpwstr>dA3Ey+rovijOk4mrwCNMrwPqVK1jNfhJ3UXWVkoxFMtVaqNJepmm41bQTGeYYP2WUnljPUzd1tot6mNBaZf8dqaaNP9vE2gvh5uiSNaPyBJil+JQWyW12dK3c6ecioq8SVTmvTnZkLnDKhBG3rF7rWC9naD6Q30koC6Fb+Dd9dZLiTQww4/tV43luhFQQr8HmlnLNJE23m0rGFKZEalZyfeVIz8iksW7LMFsz8nTsvL/lkISfgUOzUeI/2K17U1</vt:lpwstr>
  </property>
  <property fmtid="{D5CDD505-2E9C-101B-9397-08002B2CF9AE}" pid="104" name="x1ye=98">
    <vt:lpwstr>wfKkkE1oqr1eZxGIkcMscok5hxOhvgdSnfOOutQ+BmJ7uMc++p2ZzKAt1/fO7vzhpVhEKBn05YJh4+znwa+fA2PozRUXUF4mL8AlH/EduPri+UTvsz5q6A7/HaTayxxvruSX7ePL/fyIzKgQrOuQAJudVOKtXj7PRIcXCKCHF23nvsb6X2F+WTqbazmFjNcUY1cVbYRfS9peRFiD7UelacfGg7Da9S1kJaagj4wR+QSh1hUWsdUHCjf/i3ivIYR</vt:lpwstr>
  </property>
  <property fmtid="{D5CDD505-2E9C-101B-9397-08002B2CF9AE}" pid="105" name="x1ye=99">
    <vt:lpwstr>MRuwhtubXlbkFptjw/QeVIZUjDqYMOuojGkPvQqQAnJcVTQvumTRKdcH5i13iTHQ/jvmGdBcCmG+J3/bgneKUNuhgaBc0+R4PQDUgfMtvHdzQ1SviEjGu5P+MpC+qQG2hao/EviosQCoHfMWI/ttNsseiPiQQWE8eKTsCInS6Tb7wiwUNl3nlf5DernxzBxak3JMS9EHhNsPvGIw5d/oW5v03r/BsmMACq+Fo0oBLDG18wS2lALHVtw7g84vFTG</vt:lpwstr>
  </property>
</Properties>
</file>
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single" w:sz="160" w:space="0" w:color="FFCC66"/>
          <w:left w:val="none" w:sz="0" w:space="0" w:color="auto"/>
          <w:bottom w:val="none" w:sz="0" w:space="0" w:color="auto"/>
          <w:right w:val="none" w:sz="0" w:space="0" w:color="auto"/>
        </w:pBdr>
        <w:spacing w:before="0" w:after="0"/>
        <w:ind w:left="0" w:right="0"/>
        <w:rPr>
          <w:rFonts w:ascii="Trebuchet MS" w:eastAsia="Trebuchet MS" w:hAnsi="Trebuchet MS" w:cs="Trebuchet MS"/>
          <w:b/>
          <w:bCs/>
          <w:caps/>
          <w:color w:val="330000"/>
          <w:sz w:val="48"/>
          <w:szCs w:val="48"/>
          <w:bdr w:val="none" w:sz="0" w:space="0" w:color="auto"/>
          <w:vertAlign w:val="baseline"/>
        </w:rPr>
      </w:pPr>
      <w:r>
        <w:rPr>
          <w:rStyle w:val="divnamefName"/>
          <w:rFonts w:ascii="Trebuchet MS" w:eastAsia="Trebuchet MS" w:hAnsi="Trebuchet MS" w:cs="Trebuchet MS"/>
        </w:rPr>
        <w:t>First Name</w:t>
      </w:r>
      <w:r>
        <w:rPr>
          <w:rStyle w:val="span"/>
          <w:rFonts w:ascii="Trebuchet MS" w:eastAsia="Trebuchet MS" w:hAnsi="Trebuchet MS" w:cs="Trebuchet MS"/>
          <w:sz w:val="48"/>
          <w:szCs w:val="48"/>
        </w:rPr>
        <w:t xml:space="preserve"> </w:t>
      </w:r>
      <w:r>
        <w:rPr>
          <w:rStyle w:val="span"/>
          <w:rFonts w:ascii="Trebuchet MS" w:eastAsia="Trebuchet MS" w:hAnsi="Trebuchet MS" w:cs="Trebuchet MS"/>
          <w:sz w:val="48"/>
          <w:szCs w:val="48"/>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rebuchet MS" w:eastAsia="Trebuchet MS" w:hAnsi="Trebuchet MS" w:cs="Trebuchet MS"/>
          <w:sz w:val="0"/>
          <w:szCs w:val="0"/>
          <w:bdr w:val="none" w:sz="0" w:space="0" w:color="auto"/>
          <w:vertAlign w:val="baseline"/>
        </w:rPr>
      </w:pPr>
      <w:r>
        <w:rPr>
          <w:rFonts w:ascii="Trebuchet MS" w:eastAsia="Trebuchet MS" w:hAnsi="Trebuchet MS" w:cs="Trebuchet MS"/>
          <w:sz w:val="0"/>
          <w:szCs w:val="0"/>
          <w:bdr w:val="none" w:sz="0" w:space="0" w:color="auto"/>
          <w:vertAlign w:val="baseline"/>
        </w:rPr>
        <w:t> </w:t>
      </w:r>
    </w:p>
    <w:p>
      <w:pPr>
        <w:pStyle w:val="divaddress"/>
        <w:pBdr>
          <w:top w:val="none" w:sz="0" w:space="0" w:color="auto"/>
          <w:left w:val="none" w:sz="0" w:space="0" w:color="auto"/>
          <w:bottom w:val="none" w:sz="0" w:space="0" w:color="auto"/>
          <w:right w:val="none" w:sz="0" w:space="0" w:color="auto"/>
        </w:pBdr>
        <w:spacing w:before="0" w:after="0"/>
        <w:ind w:left="0" w:right="0"/>
        <w:rPr>
          <w:rFonts w:ascii="Trebuchet MS" w:eastAsia="Trebuchet MS" w:hAnsi="Trebuchet MS" w:cs="Trebuchet MS"/>
          <w:sz w:val="18"/>
          <w:szCs w:val="18"/>
          <w:bdr w:val="none" w:sz="0" w:space="0" w:color="auto"/>
          <w:vertAlign w:val="baseline"/>
        </w:rPr>
      </w:pPr>
      <w:r>
        <w:rPr>
          <w:rStyle w:val="span"/>
          <w:rFonts w:ascii="Trebuchet MS" w:eastAsia="Trebuchet MS" w:hAnsi="Trebuchet MS" w:cs="Trebuchet MS"/>
          <w:sz w:val="18"/>
          <w:szCs w:val="18"/>
        </w:rPr>
        <w:t>City Country</w:t>
      </w:r>
      <w:r>
        <w:rPr>
          <w:rStyle w:val="span"/>
          <w:rFonts w:ascii="Trebuchet MS" w:eastAsia="Trebuchet MS" w:hAnsi="Trebuchet MS" w:cs="Trebuchet MS"/>
          <w:sz w:val="18"/>
          <w:szCs w:val="18"/>
        </w:rPr>
        <w:t xml:space="preserve"> | </w:t>
      </w:r>
      <w:r>
        <w:rPr>
          <w:rStyle w:val="span"/>
          <w:rFonts w:ascii="Trebuchet MS" w:eastAsia="Trebuchet MS" w:hAnsi="Trebuchet MS" w:cs="Trebuchet MS"/>
          <w:sz w:val="18"/>
          <w:szCs w:val="18"/>
        </w:rPr>
        <w:t>+911234567890</w:t>
      </w:r>
      <w:r>
        <w:rPr>
          <w:rStyle w:val="span"/>
          <w:rFonts w:ascii="Trebuchet MS" w:eastAsia="Trebuchet MS" w:hAnsi="Trebuchet MS" w:cs="Trebuchet MS"/>
          <w:sz w:val="18"/>
          <w:szCs w:val="18"/>
        </w:rPr>
        <w:t xml:space="preserve"> | </w:t>
      </w:r>
      <w:r>
        <w:rPr>
          <w:rStyle w:val="span"/>
          <w:rFonts w:ascii="Trebuchet MS" w:eastAsia="Trebuchet MS" w:hAnsi="Trebuchet MS" w:cs="Trebuchet MS"/>
          <w:sz w:val="18"/>
          <w:szCs w:val="18"/>
        </w:rPr>
        <w:t>test@test.com</w:t>
      </w:r>
      <w:r>
        <w:rPr>
          <w:rFonts w:ascii="Trebuchet MS" w:eastAsia="Trebuchet MS" w:hAnsi="Trebuchet MS" w:cs="Trebuchet MS"/>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2200" w:right="0"/>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Skills</w:t>
      </w:r>
    </w:p>
    <w:tbl>
      <w:tblPr>
        <w:tblStyle w:val="divdocumenttable"/>
        <w:tblW w:w="0" w:type="auto"/>
        <w:tblInd w:w="2200" w:type="dxa"/>
        <w:tblLayout w:type="fixed"/>
        <w:tblCellMar>
          <w:top w:w="0" w:type="dxa"/>
          <w:left w:w="0" w:type="dxa"/>
          <w:bottom w:w="0" w:type="dxa"/>
          <w:right w:w="0" w:type="dxa"/>
        </w:tblCellMar>
        <w:tblLook w:val="05E0"/>
      </w:tblPr>
      <w:tblGrid>
        <w:gridCol w:w="4220"/>
        <w:gridCol w:w="4220"/>
      </w:tblGrid>
      <w:tr>
        <w:tblPrEx>
          <w:tblW w:w="0" w:type="auto"/>
          <w:tblInd w:w="2200" w:type="dxa"/>
          <w:tblLayout w:type="fixed"/>
          <w:tblCellMar>
            <w:top w:w="0" w:type="dxa"/>
            <w:left w:w="0" w:type="dxa"/>
            <w:bottom w:w="0" w:type="dxa"/>
            <w:right w:w="0" w:type="dxa"/>
          </w:tblCellMar>
          <w:tblLook w:val="05E0"/>
        </w:tblPrEx>
        <w:tc>
          <w:tcPr>
            <w:tcW w:w="42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Ansible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DevOps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CI/CD</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Jenkins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Docker</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Windows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VMware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Business intelligence, Specification</w:t>
            </w:r>
          </w:p>
        </w:tc>
        <w:tc>
          <w:tcPr>
            <w:tcW w:w="42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DC</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Dutch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English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French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Windows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Cloud Architect</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2021</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Current</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Technical Solutions Manager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Oct 2016</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Mar 2020</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Engineering Technical Lead</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2015</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Oct 2016</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Company</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Lead Infrastructure Engineer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Feb 2011</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Jan 2015</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Infrastructure Consultant</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Apr 2004</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Feb 2011</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Chennai, India</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India</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System Administrator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May 2003</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Mar 2004</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System Administrator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1996</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Apr 2003</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degree"/>
          <w:rFonts w:ascii="Trebuchet MS" w:eastAsia="Trebuchet MS" w:hAnsi="Trebuchet MS" w:cs="Trebuchet MS"/>
          <w:sz w:val="20"/>
          <w:szCs w:val="20"/>
        </w:rPr>
        <w:t>Bachelor of Science</w:t>
      </w:r>
      <w:r>
        <w:rPr>
          <w:rStyle w:val="span"/>
          <w:rFonts w:ascii="Trebuchet MS" w:eastAsia="Trebuchet MS" w:hAnsi="Trebuchet MS" w:cs="Trebuchet MS"/>
          <w:sz w:val="20"/>
          <w:szCs w:val="20"/>
        </w:rPr>
        <w:t xml:space="preserve">, </w:t>
      </w:r>
      <w:r>
        <w:rPr>
          <w:rStyle w:val="spanprogramline"/>
          <w:rFonts w:ascii="Trebuchet MS" w:eastAsia="Trebuchet MS" w:hAnsi="Trebuchet MS" w:cs="Trebuchet MS"/>
          <w:sz w:val="20"/>
          <w:szCs w:val="20"/>
        </w:rPr>
        <w:t>Field of Study</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2009</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b w:val="0"/>
          <w:bCs w:val="0"/>
          <w:sz w:val="20"/>
          <w:szCs w:val="20"/>
        </w:rPr>
        <w:t>College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Location</w:t>
      </w:r>
      <w:r>
        <w:rPr>
          <w:rFonts w:ascii="Trebuchet MS" w:eastAsia="Trebuchet MS" w:hAnsi="Trebuchet MS" w:cs="Trebuchet MS"/>
          <w:sz w:val="20"/>
          <w:szCs w:val="20"/>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degree"/>
          <w:rFonts w:ascii="Trebuchet MS" w:eastAsia="Trebuchet MS" w:hAnsi="Trebuchet MS" w:cs="Trebuchet MS"/>
          <w:sz w:val="20"/>
          <w:szCs w:val="20"/>
        </w:rPr>
        <w:t>Bachelor of Science</w:t>
      </w:r>
      <w:r>
        <w:rPr>
          <w:rStyle w:val="span"/>
          <w:rFonts w:ascii="Trebuchet MS" w:eastAsia="Trebuchet MS" w:hAnsi="Trebuchet MS" w:cs="Trebuchet MS"/>
          <w:sz w:val="20"/>
          <w:szCs w:val="20"/>
        </w:rPr>
        <w:t xml:space="preserve">, </w:t>
      </w:r>
      <w:r>
        <w:rPr>
          <w:rStyle w:val="spanprogramline"/>
          <w:rFonts w:ascii="Trebuchet MS" w:eastAsia="Trebuchet MS" w:hAnsi="Trebuchet MS" w:cs="Trebuchet MS"/>
          <w:sz w:val="20"/>
          <w:szCs w:val="20"/>
        </w:rPr>
        <w:t>Field of Study</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Feb 1999</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b w:val="0"/>
          <w:bCs w:val="0"/>
          <w:sz w:val="20"/>
          <w:szCs w:val="20"/>
        </w:rPr>
        <w:t>College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Location</w:t>
      </w:r>
      <w:r>
        <w:rPr>
          <w:rFonts w:ascii="Trebuchet MS" w:eastAsia="Trebuchet MS" w:hAnsi="Trebuchet MS" w:cs="Trebuchet MS"/>
          <w:sz w:val="20"/>
          <w:szCs w:val="20"/>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Kubernetes Administrator</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Terraform Associate.</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Red Hat Certified Architect – Level II</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Google Cloud Certified Professional</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AWS Certified Solutions Architect - Professional</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AWS Certified Solutions Architect - Associate</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in Redhat Specialist Ansible Automation.</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Red Hat Certified Engineer in OpenStack</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Azure Solutions Architect</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2200" w:right="0"/>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English French Dutch</w:t>
      </w:r>
    </w:p>
    <w:sectPr>
      <w:headerReference w:type="default" r:id="rId4"/>
      <w:footerReference w:type="default" r:id="rId5"/>
      <w:pgSz w:w="12240" w:h="15840"/>
      <w:pgMar w:top="400" w:right="800" w:bottom="400" w:left="8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S Mincho">
    <w:charset w:val="00"/>
    <w:family w:val="auto"/>
    <w:pitch w:val="default"/>
    <w:sig w:usb0="00000000" w:usb1="00000000" w:usb2="00000000" w:usb3="00000000" w:csb0="00000001" w:csb1="00000000"/>
    <w:embedRegular r:id="rId1" w:subsetted="1" w:fontKey="{E4289DD2-40EB-477A-9A5F-035A6DE3BFBD}"/>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2" w:fontKey="{6BF531BB-2D6B-466E-BA3E-FC221E4874B4}"/>
    <w:embedBold r:id="rId3" w:fontKey="{F5D60BBB-2BEB-4364-9FB5-98AAE4B3A919}"/>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60" w:space="10" w:color="FFCC66"/>
        <w:left w:val="none" w:sz="0" w:space="0" w:color="auto"/>
        <w:bottom w:val="none" w:sz="0" w:space="6" w:color="auto"/>
        <w:right w:val="none" w:sz="0" w:space="0" w:color="auto"/>
      </w:pBdr>
      <w:spacing w:line="600" w:lineRule="atLeast"/>
      <w:jc w:val="center"/>
    </w:pPr>
    <w:rPr>
      <w:b/>
      <w:bCs/>
      <w:caps/>
      <w:color w:val="330000"/>
      <w:sz w:val="48"/>
      <w:szCs w:val="4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namefName">
    <w:name w:val="div_name_fName"/>
    <w:basedOn w:val="DefaultParagraphFont"/>
    <w:rPr>
      <w:color w:val="666666"/>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18"/>
      <w:szCs w:val="18"/>
    </w:rPr>
  </w:style>
  <w:style w:type="paragraph" w:customStyle="1" w:styleId="gap-btn-hidden">
    <w:name w:val="gap-btn-hidden"/>
    <w:basedOn w:val="Normal"/>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10" w:lineRule="atLeast"/>
    </w:pPr>
    <w:rPr>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paragraph" w:customStyle="1" w:styleId="displayblock">
    <w:name w:val="displayblock"/>
    <w:basedOn w:val="Normal"/>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0805d1dd-0a67-4fad-9351-15e2811da2f0</vt:lpwstr>
  </property>
  <property fmtid="{D5CDD505-2E9C-101B-9397-08002B2CF9AE}" pid="3" name="x1ye=0">
    <vt:lpwstr>OGUAAB+LCAAAAAAABAAUmzVy7FAURBekQEzhiJk5E1vMuPqvn025asD33dd9To2NIAhMojxMChjJCjCCYhTHMgTGQTj/w34soggBeBPM4q9LVts0PljGwUUcoMysNQgdYaVvVEs3f2pzq20c9rN+jcKQkzSn+wAx+FwoiW2A01EjxV80kktSbFequxPfvnoJUc8fLyohiUFzbdTWLpA8Q4YY1pwx08B16El5F74rHkrsQREEFjlyi/Jj+C5Ri79</vt:lpwstr>
  </property>
  <property fmtid="{D5CDD505-2E9C-101B-9397-08002B2CF9AE}" pid="4" name="x1ye=1">
    <vt:lpwstr>nPU4GT8tK4T56sHN3IG5en3sM4mh/PZ1gegfaa481bYYbiQXe1MI6d6/e1Ils6hS1xAm2De2A/BlgCojIh0hhkyM0eQAc68/MJGhCxhl+Ed/EVp0ELNSCq3sxkp5MR4tguhWUqeclldJce56No0TxGUAxSTf+y6srAWBPU+HjJARu+QEouJqNlHJJzF3QIPeSofJneB/FnrHiu2oZzvFaR9M1uPZ7QsGzOIViww6ha0ghP/xE+v2r8vuKSNio6J</vt:lpwstr>
  </property>
  <property fmtid="{D5CDD505-2E9C-101B-9397-08002B2CF9AE}" pid="5" name="x1ye=10">
    <vt:lpwstr>0+Z2yV619meWnVvyRdlel9JLsdT3R/47t+AzIYKXR9aIn6Y4CLX4988AzdY/FqLXg2wxv5tJbkDLIx5srCTIUfdox/Xjx/51NPt8OgbHdPlozTLMzBTaVdtQbC9LM613b6fyks3FT6TtK2+Tw8qkHdM/7rMUq1rLfJ2pVd/kABp5ofi0VA4PBM3Unb3yVKpdrNt/8TfB2ZsTLSh9/lE9aysacsRrrz5rBF5r/NkeuQZbj+9z3h8sWBGA35N8in4</vt:lpwstr>
  </property>
  <property fmtid="{D5CDD505-2E9C-101B-9397-08002B2CF9AE}" pid="6" name="x1ye=100">
    <vt:lpwstr>zJmPfiiJ7advKORM+EzMVPr+li5fm3zRwm+49Dcy2wCa5sQzBiVlv8rCQHIAZUOXXKjgzN6LRwFFUiLenMRSaNsOOc5ArQrM6SppC4KTZlq24xWN3UXCeW1Dmak2PXX9GuR9FRdzJZPb6d+mNu93jcLijo6AJaReE+xB8uadp4fMb9jz8fh8Lxvxxze7t3vCQVE9zCh3/JtenHZAiVyK5wZzapqi8yX+RRZBw8uKoU/wHfYee66i33goq5QM7+R</vt:lpwstr>
  </property>
  <property fmtid="{D5CDD505-2E9C-101B-9397-08002B2CF9AE}" pid="7" name="x1ye=101">
    <vt:lpwstr>Ag+T3ahRyNhlW9AtJmUDhT3k06ViBdYT2H1Bj3qyIZT8grJvYAbN53j+k+zXWpibfWscBHOk/p4jTMN5Me2U15ZN+QhU5PNUZarPxsQuNV4aA8eLvXf2cuXwoR4EG0xzr66446ksvDW+vWyrdgHlkHOCHsyoOi17lN+A4wKmEhsc9OMlCqcsI7tH1Iv4jtwHPcHmS4dfBpkRvFYRrI1pn4C+WxKejWi5yCe9INUlgjBD5/E6iRToqxQGiHLEobb</vt:lpwstr>
  </property>
  <property fmtid="{D5CDD505-2E9C-101B-9397-08002B2CF9AE}" pid="8" name="x1ye=102">
    <vt:lpwstr>bxBIj9EJQazypT+vtdYlZPDNhvOTLPGefGSsMMOKFbp1BJvn/yFYlI2pTL5O5XN/Yf1KgeJxKRL2q+66CkXy9yFoahBPxz4Z1uaZNmM5LoSUm+cxOaIYbrivpuUYJOlE2m7Igz3VKi1JuyfsnPGkJQ5TPbzYGssr/VhOT9PUyXvn+a5MSLw06Yf//+A3fKuTE4ZQAA</vt:lpwstr>
  </property>
  <property fmtid="{D5CDD505-2E9C-101B-9397-08002B2CF9AE}" pid="9" name="x1ye=11">
    <vt:lpwstr>O/tGkWvCejL/GjR6t5H3dSrUlLx5TdZ/tZspyxNz5KOF21pWuCFPgBHKtj15WWt+2VDpIbwztYAUFF75hBgUYASGXtWErQJ4waHqpprPSUMibAmR+4PK540/GNnYEiWEVoeo1dZn5Xt6aLawGzuX0KlP5K8/jCArC7s9czWhr8OGPBRDG9UQCTAjiaougG/+AP0Tu0+NsRT0sAcQfNkwmKrewdeW1SMRYHcKkp+rjPa1VtizWvvj0LPxRQvYyVJ</vt:lpwstr>
  </property>
  <property fmtid="{D5CDD505-2E9C-101B-9397-08002B2CF9AE}" pid="10" name="x1ye=12">
    <vt:lpwstr>GqrHb4Y/+a9a/UYNRc+zQ30vjKl0ize4xdAQej1HNGJq41C/qFqqNpnMdtrBGYsskpEkTL1mxXIMe+zCQjGjgYyf3tY29/e9/+gqPla+BBo7iP34lC+/3Wt7vN2Gni8rqazMYufa5s4/OYsuTD9Xpe+z7MdvzuCu0QcKE44VCOE7mYZmduKu3CsM/WH8MvZdeCRE3mIaC/8kXvNxVLUsXmQCQ7OcYsG6o+1PduNVuPCyJ/f9bmXOZlfUMNudrKr</vt:lpwstr>
  </property>
  <property fmtid="{D5CDD505-2E9C-101B-9397-08002B2CF9AE}" pid="11" name="x1ye=13">
    <vt:lpwstr>v+gAsqZz+0cYspU/4nR5+0CxIzjVOC/4KD0zumk5bE6MbdhqSe3erPKZniBmUCtCZNSZnj1Yc2ahxTZnAD4Au9Ff/CpnC6WV1fF61l8IOGI/Ibk4p3UbQySTbklT7G7KgW+7EGZ6GNCXm9urfbMb1r1beCnVmBL/E36IfjfBCkFMC0zUiUXeki+GPsjRwq8gObH30Hg6Tdkd5aXyfixZZ6Uec7Ys9KBGqdWHiQbMdgjuYmOuNE2duQ5s3Uee3zY</vt:lpwstr>
  </property>
  <property fmtid="{D5CDD505-2E9C-101B-9397-08002B2CF9AE}" pid="12" name="x1ye=14">
    <vt:lpwstr>4a76yBDlahudhJSSvKn1vJMeem5Uh57hjt2j4cyIKd71odrtR7R+kVHEd/O0Et1UnNKcIPrj/aNsizDqxHUyGyDbb/8VXAZLm6WbVw3mEPhHVPBMS3Am87wtYDblPjlCtFwwGrTr0H/SrFHY4tESOrmczJHfPbb71Mc2YxaOCUGM10wXGSp6nYIG1N5l4qG6f8rJM1gTEzDLnguLxodm52EJh2SfIscXRfNtD4k8NeAEf9s01dxYI/hfM7jCT5P</vt:lpwstr>
  </property>
  <property fmtid="{D5CDD505-2E9C-101B-9397-08002B2CF9AE}" pid="13" name="x1ye=15">
    <vt:lpwstr>9TOyK10Iwi1OAhRUv2yjPgK8y32xYfG6jIBzP5iWrJrKiYVFz9lBTLxXLB8ulz8/Sg1M6hHikUvskUvuFCzBkuqZ17NJBC5hkJhJYLzJ7/2svXyCKi/L0Zs8zBMAD5hUc4hw+CF2qI2EOOfP662UrKIzsF2KbE4MsK6B1lgsdN5ruzVew1bjk3U9KLbQGJWbWT25ZReQUffu+sw023WIDKeOm81ds6YLu0XxHjqdY9t3tUPqW5V6J4H/D5oeLzt</vt:lpwstr>
  </property>
  <property fmtid="{D5CDD505-2E9C-101B-9397-08002B2CF9AE}" pid="14" name="x1ye=16">
    <vt:lpwstr>6+fRCilO7pYuhDbdUvVifxTeAn42ahWE3Hq7p6iXWPlC5aGdw7yMGokF2iHlHQnQsSulrxZ2CVZxLIsIMV9a1n979MmVttAMaeU6i6zYe1l2tv3t+tmW5TcxC8bX+kkma0MJ6MqwCKoqaOmUDE5Wgdf/TIq0gzD7oJdnLiB22kdeUXpwaeGMm4fCDhGfP0tQOMYTtWmNvlRAggwxKpzRfk2GKmD5JV7Ny8OuQZJ2BV9lW+KOkhSx/LgNTAosTrS</vt:lpwstr>
  </property>
  <property fmtid="{D5CDD505-2E9C-101B-9397-08002B2CF9AE}" pid="15" name="x1ye=17">
    <vt:lpwstr>+bQHEoZqqFehUNR55VsjoeoCzSbaqOrcusnZRUt4Q+qxfUjRh3Z5EbcHC9upy9/hCmfXHwbZlf8qdXWiRUmzd7a01n3MzjxyL/uBWZuZoE7jT3ydeh1AsvlK7G7dRU12zO35hZv/Fo8leoGCzXfijYqIw9Fxor2VK+3ci1IlgiWvfnyWR+vGngvHvuLRGcQBQOKT1sanRC1tA5c1EaONsLdr3w3gQYHZ4l9SvsW0GG3iNXafF8mcff2tRhfZiP3</vt:lpwstr>
  </property>
  <property fmtid="{D5CDD505-2E9C-101B-9397-08002B2CF9AE}" pid="16" name="x1ye=18">
    <vt:lpwstr>iGGP/Sy9EsrA1cR0fcZC9a48Zl62M/sR7R8EiZcl18XZp2KnHNuMy2zhgoSetupTzEH+T/IfMrEG088U6Lop9yqCe9z8YhSaqYJ1BonOXtKACz9kwUqYGnFtFyjdXUM0IxRQ3dxAPOf91eCmLR4cX4iTqX0JJWHF7fmGADJy5zqh/yABGPrVcPN8Q2mOn8aR0vkJf+XCFRnWhOkBkteziJEhwg9VgxJJVhvWRt/9V8GkJTX6Wu52SYsVssBUvvI</vt:lpwstr>
  </property>
  <property fmtid="{D5CDD505-2E9C-101B-9397-08002B2CF9AE}" pid="17" name="x1ye=19">
    <vt:lpwstr>9JNnwaeCRQ5oy1JrW5zfqjavRFtRhJYDd6+UECVixOlmUFWsf0gTJiXP5DVEkE+RO6Xq+A5Fn+DoK6vgPU0kaguwiFJwioHkQ6KupkOvJsy/MJ/FtqsApAu5C/JMmyqo35Snhpc/E+z5MwELyZ27ndy8j8GmEuLHDjpg/UDr6mRNxL+jGFEaiv67+XSVGCKkH5Lazn7xEH3lxu0I9ors1q0ZbTjeX6w70qzXvOGFori/BfqAQSxGbHemiuB4Hhw</vt:lpwstr>
  </property>
  <property fmtid="{D5CDD505-2E9C-101B-9397-08002B2CF9AE}" pid="18" name="x1ye=2">
    <vt:lpwstr>ZV7yY3qL144+Ys9FF9XPtSA5zdrze9Y4DIZb0aDNT3pW1vYSNzrxHl8UjykFyNzesbPIs8C8xA64YdbkdNUpT7Jj6zj9/Z8f6cUAhpOLeT2s/a8HFH0R2S/u4lVenoLEZmwLAqfUT2WPNemVKiDO6jC9ge5KOGBMSlHrYIa7UKDaqhZ3eL9JX0WNd7BJtKaXvUm5dbMg6BDGsJCI4ci1OZBgS+Y+FOMbntqqK8N5FdWIipVLFpoMejDojKYRVbs</vt:lpwstr>
  </property>
  <property fmtid="{D5CDD505-2E9C-101B-9397-08002B2CF9AE}" pid="19" name="x1ye=20">
    <vt:lpwstr>MkinV6byMwLEBKh2HYipK/jlyA7Dgt8nlgyNhUqf1uD+lDjnZgE0btsEsvo8E/qPjr3LXgdvBcOI/yOnDbb3WRDekYnMcAMCXoyT8TKEC/uu9oHEnulY5JN4kJ60a01Tb0McX9vJYwZsRIhhAC6Zo0M//h+pdjUWcuHEvNTIrY0KFTbZ4N9iT8/mIv5g1uMU2tAf4skYppJNDgXe04zD5XEa2zjfA0EZoL9s2/XWlwzHyYRGBYfCvbFGsr/7L51</vt:lpwstr>
  </property>
  <property fmtid="{D5CDD505-2E9C-101B-9397-08002B2CF9AE}" pid="20" name="x1ye=21">
    <vt:lpwstr>H4m4yzy4aiOeYm04GCz0/iHoOjj42KiT3OCLLa+VvC9GqiJP0IvoFKDesxYNyD3LEhQFWqffH2YgRIsA2Su6qQNUSSqXDb+kb4L0mfNeS4eensrolQgTEZBH64X3aoxDMuhYhbe99/uU5ker4V2/EFvyIO89lMRjf0yK8u++dwDfpcY0OCEXWo89Np+CJyGwJ2ISLiE4HP9vvw4NmABHh6DR+nkPajVSNr4mXDIeFnr9aH7wDaf9L70z63cfCvU</vt:lpwstr>
  </property>
  <property fmtid="{D5CDD505-2E9C-101B-9397-08002B2CF9AE}" pid="21" name="x1ye=22">
    <vt:lpwstr>QyBSxDHu+jE0o1akH9iw5/RDK2MUYJeFqNh28R01wz3P+gAvIxLRtkolYD7YColRa3t2fAAWk1xT/TV2kEEG82TfYWMmYHtxKMDusZ09r0P7Yxd3gImWduR1qc6ZCQcT273sBU0hd1E1jlNnaCm7t/VBDIsvHw1CgX+7KX3Q42V1fIADQzcE10Gc/ZLJMC1k5TjA4fmbR5615M+OmymI08i7WjWDjJQ9Bh0XzIp8Nx2KpqN2pQwx+sH+bfbFeqe</vt:lpwstr>
  </property>
  <property fmtid="{D5CDD505-2E9C-101B-9397-08002B2CF9AE}" pid="22" name="x1ye=23">
    <vt:lpwstr>5ldy/th3QUmLC4hHH82wlAT7umJEZMViz97I4vKatdIbkt2+wxsu7W97AuBn5tRvvhVDvo9zBvNX0szQjkmf14NDpK4Cc1RU9jPTC53ijuhnNGfTYtFLHSUjuS8sZcsZnIT/Bu7Z0Ok4/OJDVYq5jjWtrR8FBJg80RTJoWQpzHAMNBPfszVXawzy9k/O4Q1c50P7RodJTTb5lfrcueMzglK/CVTEz3wUR/AEAy1CgaJgqz/JU+oyfsfvuqOPqKr</vt:lpwstr>
  </property>
  <property fmtid="{D5CDD505-2E9C-101B-9397-08002B2CF9AE}" pid="23" name="x1ye=24">
    <vt:lpwstr>wuuKeYpszuz4YYA2s74PQovK6Cxz+SvhcfDkZ+4iwxg/5FkrjgCVHRjnGWQODY84viafURUrAt4EOq9zzYi/NvpYwu9cDnGGDh+gnPG6pes/7oPWvG7ebu8wra4trJnP7N2gw3l6MDGpH4CLpGzXYNqHScCZqeIjze/V5d9R+X2KJeFeozRMeSZ/dnVLtEtXBUCkqKE8X71Ri14M3AoZziAlt3hMNMLnE5l/grxWApJgE3kEOU9cwTQXxJsX37/</vt:lpwstr>
  </property>
  <property fmtid="{D5CDD505-2E9C-101B-9397-08002B2CF9AE}" pid="24" name="x1ye=25">
    <vt:lpwstr>AO+S/OpUE/mnFc/sbBvWiwXczTMelwpf9SwKc9SBOL6WveF9nCPWStKu6diz7L/v9Sh6iLA/FAk+DDxvccc6yYlPFUvLaKKRCcBTzSR/RK8MvgNC3C0A+OQoE05Ijm3Is0Y71KUalyoQmIq11cK/zuz/fs3UahC4PDbRX2LqfxP1YA8ZykvrTDQuL2fOG0sSPmKSOpVXYCTtc2lP/++Cv2MVJaYLIrYG3uzkOzkfSKMrU3tm4ktkMq1t4vP/WGK</vt:lpwstr>
  </property>
  <property fmtid="{D5CDD505-2E9C-101B-9397-08002B2CF9AE}" pid="25" name="x1ye=26">
    <vt:lpwstr>7F5FK5/SMjV7wo8ARNrXC6afto0ZJ1ja1x5qdSpytIZfe9p1rKKjH/3O7ixqoatIjMPw1bKugF1uLP9mDQLGcK8FaOdGVJjYnl6gMV/DiK+uwX7g4MR1jhD//jueTqbpBjU7CXi+nYDadzwATuGi+oob/Gm4012pjCv7QhVzv/xsuICTaavzhmz6KoLBJFqucRMJ72XlW9r4NfwxlDP5HEQu0IFangPmc+TO+NXvCKITWvYqYamaNd8oa1+jlCd</vt:lpwstr>
  </property>
  <property fmtid="{D5CDD505-2E9C-101B-9397-08002B2CF9AE}" pid="26" name="x1ye=27">
    <vt:lpwstr>r/1aHj4aCKChTRmkVHMZy3zxX3Oc4jhJJDaDihhYS+EIxkyr5GvOdL8HVVrkNWI3xO0l81k4NFBc2e3Y4DRscPLKP/1QxJLd3VqB8PxarJ3GbixyN/6nhS5iKFV69406ExgxdabodJKLF4IpOjylw5ZAa5zUrueSbYY5pSgV5I7ZBcJ+XMT2XzhiEak2MCJ34BHtZg24pOl+g8qAsHI45YPwaVpIfOKX4Z8gY5I7KTBrmh9BFluEAaEMDH4+2Fs</vt:lpwstr>
  </property>
  <property fmtid="{D5CDD505-2E9C-101B-9397-08002B2CF9AE}" pid="27" name="x1ye=28">
    <vt:lpwstr>ICJ+BSWx2pKqXoclBR7czvT40A6nJx3nX/jJr06XKhqVMWXOpEXfK37D77qYS1ckv9L0TgdOsT/KRCukQQnPXcR6/WuCji4H8U6gxkC0HtZJGi4CVxKdPIxs+WotDwAtQZWjGh5/ANE4L04LKSgvxRrJ6mkkdy8E+yLdvy5g/y56VaHylV8EPFX7b7TDnBwf1gVm2gdbg77UMPkhzSuzYjw3oLnZpD18LsCXMXZPhX79PKKQirQeLHHcmRnEztV</vt:lpwstr>
  </property>
  <property fmtid="{D5CDD505-2E9C-101B-9397-08002B2CF9AE}" pid="28" name="x1ye=29">
    <vt:lpwstr>6SBaUtd/2l4VhUGs4MHKpXI/7nNZxmq+r3XUcddlYKQGmvLt/4PxlOogNw/RuycoaGpLKeL4093KtmyJ6e/p2ZWA7otrtcTL/VD3lZnaAuiAUJ0jbYPmHompo4zLEWJ4c8j10IVXHuzqQZogawggNrgrMTNkBoDrJtmJXAHmf8b8fqCsqAnm6GymH6j132YEbum40NXzLyP8g09dc4MQiNcsSH7g7YR7+whCmgiZb4mJGZVozsSpijvTnM4AB+s</vt:lpwstr>
  </property>
  <property fmtid="{D5CDD505-2E9C-101B-9397-08002B2CF9AE}" pid="29" name="x1ye=3">
    <vt:lpwstr>2/tzVr6B7CwGLtFiFNSbRXk2ekyyb7+rsriY6HimhtKvDo9osW/mE0pZB0x4O2S8UU3XIK+IRNqpU4DSqWMYRTin4O+m1TDG7pa3PHeOvw9fSiaaY2RxmZztsMIX9Ck3k22FKq7Y1ysltP+DilB6AEr76fhjP48N3kXPDPSRD+nzXBVCMjbx0HLu0S2k3qWULL8C5aFxaWCvFaB4hhryWU5LwtUDt0WnTGHsA+qVmwHLluxPIW9PO5kg6jLnX6q</vt:lpwstr>
  </property>
  <property fmtid="{D5CDD505-2E9C-101B-9397-08002B2CF9AE}" pid="30" name="x1ye=30">
    <vt:lpwstr>haTPKEvQ8maQ2GCvK5GK0SxSQXZBzI9a6lEI+YEvG7ArxKfrrf/imsEZgcCLQcYfsrCHk8iTvEleASNa6hFFzDh9EWWplbbCN8U4/uVLEqg0wmyxjEU5taTI6rza0sYhI9nON5UM837xMzKS/aT727zl+hmZpfk/M1LyB8ufLFl7q0UXSqyfnz2B9zp3PL8BbxV8I4z+PeT6790AoCoFEVfBaBcyDRHJp/hOiJMIEYwijiztHaZej7bEiVM1k9v</vt:lpwstr>
  </property>
  <property fmtid="{D5CDD505-2E9C-101B-9397-08002B2CF9AE}" pid="31" name="x1ye=31">
    <vt:lpwstr>nE4i1pVlOqnxu/Yrh4104diO5sJrp8BcwbJNLtj9oSaNOQ9yS1II8UcxMPzXnxMK/dTJPr9LA9ioK+uVzGLXLggDYuTtO6wK8DpQGeY/l0MwniAvjwE03U14GNK/zRLcn09/fVbfusT+ULMB7ql9fd2OjO3f3aj/i66pQh2peqpdSkP+PH16XIWiztL7eE7MNwC7KDbaUavJO92NDY7Tzo+6oULPWFQ9erxfM90XC4a0oYo7fAtQklLfsJwi6hO</vt:lpwstr>
  </property>
  <property fmtid="{D5CDD505-2E9C-101B-9397-08002B2CF9AE}" pid="32" name="x1ye=32">
    <vt:lpwstr>RO6En8BwtksDuBw6st9w/ucPWmoJc0RMVvUebzAgxBmXRfqDuU/cbbWzxxqEXT5roOPlQUjVHgXb3LJ8hOgYvKb4CCdO10tkGj1EvLY/TBb6w3nZbSxatEGnwBrCsnDH3Chj3cGJHbx5WP3f9NfWqdPxfnmPPxe8In3F3HLPoNRXE9XTyHOhKml24xH8uvO+Kn0Wu/pdxdTm+BLxJW5bABOwB2084VIBDwa3/2aXJnClkavtlZiIZtovlSsCGma</vt:lpwstr>
  </property>
  <property fmtid="{D5CDD505-2E9C-101B-9397-08002B2CF9AE}" pid="33" name="x1ye=33">
    <vt:lpwstr>5IHzGQG+unp9v2c7aVQAACUiNEluohTbB6GWvn1ygPxUABb9RFGp9qlAFWCY0fppBfGvA/kJCirflehg0V7aNuxeq2KQAFIOEIhaYZw1Q5IGDhy/xtOsawU0YNzNPGfvHiPjt0XQqrrKDfhRuDAEsIHFlNWw5AiIgJNrHV63mbfrMYWoVd6+qxVBP888XxI0keKsd6udYKytISaHM47qXcdXd+KhGp/u96TAElxGsJR85z64/4kyvsPKADZmswt</vt:lpwstr>
  </property>
  <property fmtid="{D5CDD505-2E9C-101B-9397-08002B2CF9AE}" pid="34" name="x1ye=34">
    <vt:lpwstr>op/gCjkb+/6z7JLt+mV/+xt6HLGeRupRFhX+tvHMNczp/+H0hy5/gUBH44OAiLk0nGeQybrrIQaVEeBHs0sgRqPDdafdC0n4QzGdSrru/qIZhWQbcsOMifPJXx4pL541QC69IpOjm4hg/+DBNIstO93K5KTtog/GxCcfz3/LztJNzG+GSTlIU8j8+EJ1lC+EMG8+BID+TQa4YjVRb8dt4qx0xIPXiIGBglNHUrlQXI6MA26WkgY0QlYdzVIYaKE</vt:lpwstr>
  </property>
  <property fmtid="{D5CDD505-2E9C-101B-9397-08002B2CF9AE}" pid="35" name="x1ye=35">
    <vt:lpwstr>aBrSc7+EhnuMIFKWU45007AZwQFaKnOPtjsT4dGKedYd1YE/i6q+zMsoDol8y9qpUD/AlGkWYfwt9vVQgCqnBVARlB0a/56/xp80NHAn0Ja9yv1p5RitztMd346bPchL3rsemkXo+n+dTcM2ce6z2ZfycjBdAbjXl6+2ja6NjTmFQ3nI5NShSGptEvvJBXDvKOBvM+MGEHSWPUBN6oLc3vw6qct97d1Ce07U1tLWlSre1bCMWc4EmLuIYEdNrF3</vt:lpwstr>
  </property>
  <property fmtid="{D5CDD505-2E9C-101B-9397-08002B2CF9AE}" pid="36" name="x1ye=36">
    <vt:lpwstr>HPh3vda8yHI/0hfDslsAS5iA4CM2NjpRP2Honb9aGJM4qAZCff6Q5pACN24CHxAYJRWOFmtesMmnPsFM1eWhoaryiE8pa3n98axu4KfoM0SC4iuS6CGIUNdUqS/8HrmzxrhWDfsIr7TM1a+tm4EL3/X8hcyqyr/E4NRGbMu6iliQB3ghBBDU0Yu2d/92+ST2P6pWH3nDY+5I2YP8PSf5OOGu6TRZx9DJQpOc3QFY0TwgcqgED7NCPR0YVB5N6tj</vt:lpwstr>
  </property>
  <property fmtid="{D5CDD505-2E9C-101B-9397-08002B2CF9AE}" pid="37" name="x1ye=37">
    <vt:lpwstr>xGw+wbgxZA3TQsaU1X0yYhGq9dU6/DkIa1e0B3TNP4MzKEaL87e/D+MX+Mf0tdGVkKvq3B2XCc/LYsldOv+fkKV+JMzkJfamPNNK85bPwuZfozgkqyUzi+Kt0U2HhihBwQr9okPrOAKFHeUXpoJMSWunJPf+8wDu5+2PPhjW5zraIcxkAymzcyBOJhE5B1KYLqNhC5/7cIvH7c5yeEyNXAeadJkj5ZV59DP/bHE4K3k3im830r+0iWeQBYYAGaw</vt:lpwstr>
  </property>
  <property fmtid="{D5CDD505-2E9C-101B-9397-08002B2CF9AE}" pid="38" name="x1ye=38">
    <vt:lpwstr>8o6Jjzc6A+/kRAN1UYzRjNgZjjjKU8OqO+Ig+B2V8TKW2FRJMV/kOcC8Z2soV9C6wqlF7pPfriJPPKdtTDVDuQCgWJtOab7g+wtxCvApYR12n9q/7i5+/NtYoz9EVYZpxw30dQtf6VLHzxoQhxbT+qzOLgt4bkWmAQG3olCv4eP0H6GjvFkT65lcQmHANwMl2kSC3Q3/VaRmSbWhXvSMwZ74VsGhZUB+atf0YcfX4z7qNKUixrxA/j4T3cOtNvj</vt:lpwstr>
  </property>
  <property fmtid="{D5CDD505-2E9C-101B-9397-08002B2CF9AE}" pid="39" name="x1ye=39">
    <vt:lpwstr>vP9jM/XY3b+MOPEX9f6qAdyNkF+pJLQ5vZBe/1diZCt9HoNdNHxz7dID5ODGbvxpEj7svw6HUJtxHFj/NiDt6TMn/eLZcvB7blvhcGvtGTTAvk0U8yHfpWYsS+eTbKKJknooKDp6Q/ckIhHQ87f7eQzUoPv2NNWRjJqtFsA+pcYVJV/BMDrtygry3yC3UyOvzAiSHiH2tB9OmazhQvkQNdHBw+E44Z+MY9LhuJTXvRUSS6S2lyHTcBDa20JLTbH</vt:lpwstr>
  </property>
  <property fmtid="{D5CDD505-2E9C-101B-9397-08002B2CF9AE}" pid="40" name="x1ye=4">
    <vt:lpwstr>31uMPE6CoI4UioczGl1kKwXiEtAvTD6JLHYRfQIJ19q5BC8+5MXqVsejaIff2IY2296KXnTmWA6TiS4DLIadyZVUQiMyj67Zfqr++XVymoepjCqw+5O0KLodt2WBQmhRhMALQJ/8WL4qYvOpRM5zObl6L5vpus4WF28VX1kKEhpFHFzkOSOkOixGLbaPZ4r6Cj6/VwLZYzxDUqkw6Owpi3GMQa+gmnMQ5s/zDKt9Kwy3hH4S5+vvpCGSPfRdyWx</vt:lpwstr>
  </property>
  <property fmtid="{D5CDD505-2E9C-101B-9397-08002B2CF9AE}" pid="41" name="x1ye=40">
    <vt:lpwstr>o6N/tfgHAx/VfzPPXVO3vgkGf+TBMGhk/NftmZ37PwSaEM2qyYz9rr8kr2XeeN7PugMRFe+Cpx6qYmAy9apDBJAvLnWdsvgyUFZ3JTxiji48v2f0fOml7vQcDa3fUNBre/o58YlwluYbTsFDROkmC/ijgijhDRN8MklV8cioHF6PCT35UjrLNLKFjhfwji35ysr6b6l6OZTxRYNBTxoU7QrtCr10T/m6Y0dJZm7ClapedDS5m5KcIW4tkqnqyCE</vt:lpwstr>
  </property>
  <property fmtid="{D5CDD505-2E9C-101B-9397-08002B2CF9AE}" pid="42" name="x1ye=41">
    <vt:lpwstr>T2FRFcdIKYz8N2RufuS4kYsE6gpY5QlZ5l5Y811AfMy0rahp28c92Ca4lMHzHaBbJbNa1Mz5g/MeTfpG/e/ofmqftH4ulKhGcALzkSxEXpij94UH+45hmEVF/Egn7TE4uxUWmLbsH35TLfyLMJhlR0Lj9w8q5CEhP22gHXpRrifF+VINFTMn1UwunO3NVGVY1M8wvrJHZDOjsp/y1k9QhLyGN5+Df+utx59+giEYwO9wPTOnfd4L+h2zk1MY1DA</vt:lpwstr>
  </property>
  <property fmtid="{D5CDD505-2E9C-101B-9397-08002B2CF9AE}" pid="43" name="x1ye=42">
    <vt:lpwstr>UwrJc16VMd+tQ/LA3Ej7Mzn01/Lr12LSdcSuI3muwxCUSEiAP/xCcQ6l/3cyNR7EB41TButelb5cCL936ZhIK743BJ2gTW7f6ZoGepoh2sh9iQa749O+Ts86+i/tpgu7f2F0tNrnSwMVh/sniVuKWvAHZ3HM29Xs3t/k1EuGonmg4XrhKqPxmnIOOt/mzqxePfYIZkexc5kdMqzPE+5jQaVWFguf4Vza+CpYfJGYA9OGGHYThUwELsfxTnwM1gD</vt:lpwstr>
  </property>
  <property fmtid="{D5CDD505-2E9C-101B-9397-08002B2CF9AE}" pid="44" name="x1ye=43">
    <vt:lpwstr>EKlfurqlH8uXuqHPnfRQrPvBf+oA8sx+U3kl5SMbb/F4J56ZixP/o/7YW94tj+uFR95B1MZUf+4qi5XQ3kxwV+p4Ld9Ih4Ui2GyvBv/bSIKDfnfcvzdQ8JIB1raGT5YlIn99vDFy3yS6TbBharCyT/zSrGxZvQ/BQnB5m+cCz9bEJ2dlKqdXG9PMt3A9S2kLqUmo8ROB82pQnN3vbbu+n7VGdqeMCpBI35UxGLEr4eO8wI+vrVD1tGSXFCj1OAi</vt:lpwstr>
  </property>
  <property fmtid="{D5CDD505-2E9C-101B-9397-08002B2CF9AE}" pid="45" name="x1ye=44">
    <vt:lpwstr>u60HR//5E9xgMfDGjBSIvL426qmoOM0JxO7v6g5PAX1jEe/rLvV+BjVzjj1MGhwbbojvQz/gyrWCjmVxcD1tzuDukyBh5yRTZgwr5ByVGKt1yTPf6+0XnlJ2BQk5aZQZVcBZ5anE4URhFhfTnDIsbRacanGwicJ1CklrIyaLRldshACVonrzAyRh31Bncix5taEBxwU3ZBZWqDt65c/nMlv5I7GrGOY6Rh5yPCZ1XxpmyyppVja9kh8Y9Aol9Be</vt:lpwstr>
  </property>
  <property fmtid="{D5CDD505-2E9C-101B-9397-08002B2CF9AE}" pid="46" name="x1ye=45">
    <vt:lpwstr>iUENp+1h2xCjPSBIof8I2ETy5QNCt17qscO0hTmLZyO9yFPwPj1h5G0+NFxRokZ7hNGeQTEJJaKL6ItTcrc+sUomWqRb3VpSOowwG2rnZRivgFK0iNpKKPE+Dvb9geoLFrx+EZs3OcHpDFVKFTd94anafHgZqZt+b8ldFEyoRPEN3WH+DLDpZ/y0tdg+AkmWb1f89Di/ksjvhPPvM2uFv7DHKt33+LXoI/+HCS76X41nmr2Xp12xWrTrQoBJwW3</vt:lpwstr>
  </property>
  <property fmtid="{D5CDD505-2E9C-101B-9397-08002B2CF9AE}" pid="47" name="x1ye=46">
    <vt:lpwstr>xZr449YMciv0ZvEs+idDbkGibJ0lPogvFDVuXiURLkwMtprmDeLFlYn8jnMYg97nIfvulHkB2Mz0iJ9kOtWpVDYvn50cBD4jDwKOgNv7CjksIp/T0YJSseflhQnJ0G0Noi/v9eElbMsvkvK3n6IerzJOTwAw2H3sSavYNCBFXaelyBWP5QYfY8wT8Sh7AiacRP36cuutc/mafl5uC/68UCSqn7HHEP8zBGtE86N+5Y4FcSdsuCT4A1QkQcIwywO</vt:lpwstr>
  </property>
  <property fmtid="{D5CDD505-2E9C-101B-9397-08002B2CF9AE}" pid="48" name="x1ye=47">
    <vt:lpwstr>7KrPVCp1k3xqBpZH1I5jpDw+91f1eXsG7tKwec3ObiNMnpFrICF37Jsf7Pt9IV57HRz6ukXBUbAL+b93QCx+mtl9YSPv6NOJcb2ggDSKT5Qc/1vKYhdihxg/vCKhVB0i4gIy+eGMXSF01S+TWofmkXN2qGFkDxBYV5yz0y4skGoK/RpasFki51z4LXg2KC4UfZ8xbTky2r/ZfENgbfJ7pYR6n68QCe7RQJGdIYhFnsVwS5q9VLilKDhoTUrLvrD</vt:lpwstr>
  </property>
  <property fmtid="{D5CDD505-2E9C-101B-9397-08002B2CF9AE}" pid="49" name="x1ye=48">
    <vt:lpwstr>sbZz8tBtK0WFenQ8ooWW0A1petFgUZnTx7J0Ng6xDZc49JPflIto+E4EpclH6S8bK1kYZWmD9EGpqaEaLXmaiQM03Y/Twx6+/ENhYMP4+4p3tiS5DuxOGAvh9PBUIiJhSqoCvYaDojvvTzs0AOmJUJaldTeXQuoyR6MUOq1oN+cLVUYZwsDkvKyVxf274hHChQwiF8UC0Xpl4pO8+PLwNFAnVVqfOZOglJYVXK7Akq8Z0J65f4juXZUxQMswbuX</vt:lpwstr>
  </property>
  <property fmtid="{D5CDD505-2E9C-101B-9397-08002B2CF9AE}" pid="50" name="x1ye=49">
    <vt:lpwstr>l/iEdksJ/U8hMHHsUsyhKKSZM1f3nzOkF4nVDYO8dhxvvGJ6+lP7tMYirHGwc16bMay5L0/69m2236xQZapf2x6fscu0/fnOdsrzMqAyii7E24iRiZICg32PX7pI/69QOjEARYvMnfR2aDqACgXEpmLmyGxdtvSzk953zZdbBHnx2kMqNIMlqK2rUE8H6mXpMo7735/VxxpCic5Raw5I72DMIWiAeEDCIHwk+92Yl8pvuNWZL56mbKBjvYgZ9oE</vt:lpwstr>
  </property>
  <property fmtid="{D5CDD505-2E9C-101B-9397-08002B2CF9AE}" pid="51" name="x1ye=5">
    <vt:lpwstr>IUqaylR2VHhpOhxxDoKvGBy7aHMJGPsJDyf3ICBr3XPCmNsL5pf8uUGZcfFQ8jwKF3rv+hhtUK4y1TPrR8b4OfbhLVPzX/wHxLoFX+N5aNyu8Wn2HPSOxr0NZNzWXimW7vWgas4bTCoy0ka4USDVrxjmZRGIB1Zfbhg6p8Fiyt8FajZ6JtE9SAe4YBPuFRW8rMZ/PUwFYWyRUKzpMbcDjcBJgretbho4jLXCQysGOLR1GSxxmb/510/4IANK4r1</vt:lpwstr>
  </property>
  <property fmtid="{D5CDD505-2E9C-101B-9397-08002B2CF9AE}" pid="52" name="x1ye=50">
    <vt:lpwstr>09txpI/ffoDjjtqAVhoi4bi0PHpzLXZx64U1PQZ9i+ZXG7fYJTI2c8Pk5Xa171+2JndRHjcfY1gipM5fInXU58Syt1sTF0hdZJbP2YzsnKTdS6lWA8KoURkyCXMG1Q1M1fXYLd+vs9KyKPiCIzrlhPBZR6fvp8CONYf394GUGam13A4gM0a7v39vxh1DBzPEBbjGYtDjv0ESc5V967it+xBShhZgiC7xZxvVgZ8E6XsxEPuRohf031dYGobyTuG</vt:lpwstr>
  </property>
  <property fmtid="{D5CDD505-2E9C-101B-9397-08002B2CF9AE}" pid="53" name="x1ye=51">
    <vt:lpwstr>LgFWxaKWSZT0AWmELEB26zEQRZPPJZC7cObzqAIUQ7s1YViHIPD+inQZgQ5MiXqsySXqOFB2kF8hxCBhMiBNuxYfDG+zTni6J4/ypT5Ul+gFZhe3itZbEkpHnLWtTQgRjcadM6MeavZsTGYUOkil71FIv53B23ByFa4QqEKXdiiOxkI2gcfwZ1Jm6e/7YfUutvva3KQCFacbBPXrsrKrD84KGucClXMqORaEGM82BVuX673Rxayh5O80e2YqJOw</vt:lpwstr>
  </property>
  <property fmtid="{D5CDD505-2E9C-101B-9397-08002B2CF9AE}" pid="54" name="x1ye=52">
    <vt:lpwstr>xPBszvYNR79CXsMOQJBFzMdO9v6DpdHhMOsAp2v8CxQtwsgpH3udlaptb/72SYbPItHPZIX2LBwxyXFfsw3yepa+gylpEWZOhObfMtxTkDlfadGip7fU6nPMPLBtAjJw/jayn38V4yXY0yGCBhuJexynIh1LKrFQ7fHdoE/cVC2hZOnrFrpXlqO8OizxmcDb1kzlaUiH5aUb3A2HU7M6db1scWYkHUq4Z8JCSXcGuwCPeBlAKcRYHaKBXME91pj</vt:lpwstr>
  </property>
  <property fmtid="{D5CDD505-2E9C-101B-9397-08002B2CF9AE}" pid="55" name="x1ye=53">
    <vt:lpwstr>7uUCASdrvBqqml1HD28rMb5oFDnl8GHPwozXpNwt8Fi47nqaonQfKNYItav1OMAJUDa6O60beZUsH/s/Z3uMiPDxWiUGa8u9tP4+DE1Or0d6bSbxOHNa5QPJ3J99PfxccoMKVIbgHXM3iFw3Se69FKUGFO3YRKjc5v1E5KzQITcecwj3D1vYjDzJVoq8+pd/vV1JE1LcQsVaTDl8wc8mSWL21E9y9FG7ExiT0fC2uEwLwV8d/mGYi9aJBoObbr1</vt:lpwstr>
  </property>
  <property fmtid="{D5CDD505-2E9C-101B-9397-08002B2CF9AE}" pid="56" name="x1ye=54">
    <vt:lpwstr>5zf00gSejIebSveH+0YajQBB8LE+E4UupS3HBC6Lt87nU0GVs4UAmWdKdxi3+TeFa52WkubX7m7MMemgnfSZvBaE661zlA7qxSvq1tpokkzdSyKajcHgNk7SMtaCpN8ITAfiNV1CIjNkjP8lXlLoX9cRpONrek/bcWtT+AJJeH/v5w81KDG0BGpVC2CC1wyLT92U7zCIfeIxKQUvhEZAlMZuF28O8KJsQx8atL3MZqxDpJgksnAZprIp9oVlQJp</vt:lpwstr>
  </property>
  <property fmtid="{D5CDD505-2E9C-101B-9397-08002B2CF9AE}" pid="57" name="x1ye=55">
    <vt:lpwstr>VAjBoc8Etj1TIy+AwUIRaYWDwQtRg1iRB7cHa59YDek2/W5UCvPYzARe1vrpdXZuD5ihZc1A4vQA39q4hWGlHoFaQBjNdTVbppkQNHl5LaN8EljC3OlKThFbhoAj4hX4moRHad1LGFsCgBiePqexG7pq8ISttm1r+Qga0H6KnBCdZq5r3svQB8LMTu1uSlUfIH8BygdsmDCQpl/BFZ4rTXn+1QnhadZV0dBIiBcj8wVdMhkJhnP0BSXxxYfbMil</vt:lpwstr>
  </property>
  <property fmtid="{D5CDD505-2E9C-101B-9397-08002B2CF9AE}" pid="58" name="x1ye=56">
    <vt:lpwstr>/sSYIzS4dBDaRhGux84x/GpJSBGVtz2gTyqTsLmu1fiXmyaSDq73iSeohiOaVXYGET4d/92PdtabWvCjK/69V32zNnb/PlEzcUJcsfXhcpC01J+YFLzg2XPm70eY8LjJeOFZeHPIb2VUPwVg/F6SobM42iLjAU4lMSBA7HBUIZAkH2g2KF4ztTtWj2NOLud9B0AMptUelLr3zGQp5JWdgpOnLJHL4A8hmhdZantJRwWXbIZnIkLGjs+v3LZtDfK</vt:lpwstr>
  </property>
  <property fmtid="{D5CDD505-2E9C-101B-9397-08002B2CF9AE}" pid="59" name="x1ye=57">
    <vt:lpwstr>VefvuC4un0Mqzak1pCErX2HudY/b98xyUpsTzohtGVBetVcRIIfzVG7yXOOwuQcT0I7qxG5hcpOjTeKjctmBYk+1I1/6QoM2EBbHxXVnXXfXhD3zlWx2uno4yBf9N0YGPBYohM/YGioq6n/iOXkaNc9RtqGQhKo8CBXuh3EEvNM8RTMbsOsmN0F+77qsOhuT8iTWWu37mvcMn9tR5hetrQbkxLiKKxovOuLk92WcayAKKLAjXP0zPy5Eug2dS7h</vt:lpwstr>
  </property>
  <property fmtid="{D5CDD505-2E9C-101B-9397-08002B2CF9AE}" pid="60" name="x1ye=58">
    <vt:lpwstr>pnTgAm8MRFOIBVSmcSa5LKZvJw+qVFnGuj9vJRigriSzRbDibtFpW7PFtL3JH+CBAmULQifkKaoOoGioItrqsX7idirWPeFF5tdFoSr9QAyTtvhSObIwAl72fq/ESJZXaHlf0nDKiiIAaS9LN6dPPYrgIxZBUBtHbemXJ46LjL0Byz5bl+atYhaTbOZ8hywBqFftDXxEmX80bEF9/A0LZywanukRZpuH8aAojSffucVPbMLm+CP9LoM03L0xNN8</vt:lpwstr>
  </property>
  <property fmtid="{D5CDD505-2E9C-101B-9397-08002B2CF9AE}" pid="61" name="x1ye=59">
    <vt:lpwstr>TFQEtnP+2fj4r6mljGHVNbBQTDMvB+4OiOkgSPEylI396JDd0jzo54bb6dagiw5CBGYhqv95a9U7p8eaIKDY9EenAl1rwSQL+MoHFcC+Xj57SZtw9bUdcy7/OqoS4FsXVUcOzHOltwaxKTjqRLY+BItzts87iR9y8RAE2vdqd/5i3zL5OjBPOW+9y24ErrfksrXBWX6WgNqUmkwidPGRntktjGwmJPQ1fIBMdfSYRoRTmFdiNOokKGTccNEtQdg</vt:lpwstr>
  </property>
  <property fmtid="{D5CDD505-2E9C-101B-9397-08002B2CF9AE}" pid="62" name="x1ye=6">
    <vt:lpwstr>uxPpxRQjIkMqnIpkd5GtPPNbZETBCT1M8u+BNq6S5O4m18euI1NJJUkZ9EXmCGIWGZ+B0r1UUzFjGL3byspfQRlqq4GYU1c/qtWFB6WIztKVfJCBN9741+rQoDZjqJ6As46R0KA94vT32JNgVDUixqqjq0WJ6F+1EzUYKnTFQYEF5Hytu3vuPcKL/ReBJpO625PgRofmF/m9rzNB/Eznq/MIR0ejvXYuyEkyr4PKHBNEJVvofJAx0VpDsnfzA7k</vt:lpwstr>
  </property>
  <property fmtid="{D5CDD505-2E9C-101B-9397-08002B2CF9AE}" pid="63" name="x1ye=60">
    <vt:lpwstr>3kTtJFowWwNL7H/+f1tsdts+1DxngHm+g5MkILbFr8OZpwlHVUv1yINU4iuhCpTP+ySMEruZ7X4/QFc3HGLqU4cnKNjsLb+36SNPs2FjzwELpa8M5WZzvSKTdBbTKlrDoW4mrhkh15fVBTmC9rJCSP+2c02HHdNij8qQMUS+wWQJ3jFtc1Sa0jsxo1eqxGO26TybphMnhvJwpA/h7Mq2PdtrwyNIO9HjZfPKq3o4gDgXpFx/cdHVnOy7uA0hZ3J</vt:lpwstr>
  </property>
  <property fmtid="{D5CDD505-2E9C-101B-9397-08002B2CF9AE}" pid="64" name="x1ye=61">
    <vt:lpwstr>OuAsMbxz7HtE+s5Mi8ejFMtIkf/6eseE1b9tpadpNHlDh3L+CWLZaiI1gl/MHph8E/SlMtizO754UiWJY9f1DN8q7FEWFar08FeXBOiIqeKcIm5TwNCjwt9Wrh2GLbpZ2OnIvyRDU+Lmo+EaYo3y6Ff/PTQ0b+L0zc2glDb+JuEznq0zDRlgtyM04W5tHmLlUL1DR2bFTsXTKu/lejF6sBHWK+zqlcGtveO0P/nYIWxZe5DL2XxZKArqrwmJ4mU</vt:lpwstr>
  </property>
  <property fmtid="{D5CDD505-2E9C-101B-9397-08002B2CF9AE}" pid="65" name="x1ye=62">
    <vt:lpwstr>ejhb0s5s7rDnpAGqv9eNjvJz5Kd2mbE5xeUOpvkfj0T9PoRwh+/U1p3Gra2tYgZFjE4Et/OtXhyKzrD4wYnHdTTAvicOyVpo4F09eyPyK6O1ZqXNHXVnk2cdFto0yYj1w39lfpEa+xhePHIOeEXRg49H/XLrV++7Mz42drqCkSfmEcRpwFUS/KPxlhzo9pMs8Qgg2LlCiu5BYW+AbAK/dm6mFfxtDGyvgoDRJdDVqG7Z6SIiFATknXilN2x3Bv3</vt:lpwstr>
  </property>
  <property fmtid="{D5CDD505-2E9C-101B-9397-08002B2CF9AE}" pid="66" name="x1ye=63">
    <vt:lpwstr>QXozQ93fdiRq9XGVZaYtb/kGfhubwpFe+4NuNxNU9YQhliexnDDxFufU+kicMWPb0ctdAMyXvh3aVRXFoJpLfyMwgglJkz/NL9ebyTxI9ZJXTwDQPJyoBuX2oFB5TTg4VftDmujjtUwOJoEEhfiiSx/Y73xVpHsce4mNVxWWi5eIqVfRFW9r8GQqUM5a6475zLWl3ja20NmJ9p+Xj577Zdge9AYw8hXRLyc0M/8tmFfM+3VAPWIxZSKTRMhkOjG</vt:lpwstr>
  </property>
  <property fmtid="{D5CDD505-2E9C-101B-9397-08002B2CF9AE}" pid="67" name="x1ye=64">
    <vt:lpwstr>y+XDMyJ44PwUAm1Aw9wY/1TEdK+XmZUD/BpXka+WKuzgMtPLNdAsi1lpEF+vb1PWl8THmW//QDunnf0bSpls2IHtDIL3dsPJK6+s8aHjdZYe5DK2oQX+hONteRn9q4n//0IerS/1Zw61J9o1S2kTQgZBxTIMsB5OSiF+QXGvnI0eEyGIyV1VeThMxP/+ckqvMQI+8p+NMTh1Tq/C0ugvUTiN0l4MFdIdF6qcvB9iLPXWhv5y0nVvFSs67CZ8mfw</vt:lpwstr>
  </property>
  <property fmtid="{D5CDD505-2E9C-101B-9397-08002B2CF9AE}" pid="68" name="x1ye=65">
    <vt:lpwstr>LRSpgijKdJGdF2UeFzYtmvFoOKMRJvqKM6L8uWXFn1loV/mUKUhdETtqUD9NOidqUC3CcMBomQTovunlfDUc7t6SFJeet3l52NukEeFyH67ETPdRBeNdtqlmadw29OE0Njyp0cWxLp20CVYVMvUcg0M3+mgQm1fyksUU/RycuLIRlC/0UGpoEEdfx5OEzRllACErYxybzH5tG5ou9O7x4xfwbrsQXUI2rpIPG3cdP7/qWRfvIbZNakVMcVpY3B8</vt:lpwstr>
  </property>
  <property fmtid="{D5CDD505-2E9C-101B-9397-08002B2CF9AE}" pid="69" name="x1ye=66">
    <vt:lpwstr>ZVGtG6Rd6PpT8dBMpXEQlo37HICxI4/lLcwGZExF6Vki/5uf//3W6vyhet74QCpb0MGrqHa3lHQKZpSziL8Evk3AnvZJH/PQ706SzmhbCGVVY6Q4B4gFiuLvCjHLJEermf0pOKuNTprKXG3yHt9oK3clhhAU5oEJVvzVf9FChXVlrSEe/XGGYejL8Uu6a+7Oz/q+C8lV0FgiD6QQR4F7wA741wAjK891Z8/eNmCijV1uxMdx+tFqiy0f4XgcAH0</vt:lpwstr>
  </property>
  <property fmtid="{D5CDD505-2E9C-101B-9397-08002B2CF9AE}" pid="70" name="x1ye=67">
    <vt:lpwstr>h9ZCOpL+yY/l3RoBqsfnZRgAQMsfJle20d/brKhUFT08NWKs0qhx0IJHGid5ngkBSAJlWCh4XXyTYWt6uaGgO5EXWXGc6wxbmaBT3TcbFDaq+VBnP+wdTVIqp4dFuuLrPGdItRz7Tz2zfFWLQqnbEfGSxmYfWaMDv4VMV+taW9BPLuhhFlI9bDnbPqrfoe4Z8safTqJ6DdRqvd2dNaS/0qJh+ctUvIDr81HihLXW47qQbEQAlcAIl3vW5S624qs</vt:lpwstr>
  </property>
  <property fmtid="{D5CDD505-2E9C-101B-9397-08002B2CF9AE}" pid="71" name="x1ye=68">
    <vt:lpwstr>RvTxG7UdRbUbjuef3hM9KYWGLTb07wJdFqYjLKaDA3zCvyC658msYl8Cj4ZKqrWwnXUhIWr22ZH6OTHwhXpWNwY2ZpLVqWqmB3V1ac4EozOcqwW1mXZ3qip7Q6vvyJ9mpf5wtWrXQQ/xFZZUUipDXc6uN0HthYdtTe0lMWfD8+/g/TNHgVOkPNU/9qjJf1s3jZICirabB7E625u+iCMi7+pyJlDE3R8qc+sGB2DKlJWdOIE3Vzel1AMSSS1+QpG</vt:lpwstr>
  </property>
  <property fmtid="{D5CDD505-2E9C-101B-9397-08002B2CF9AE}" pid="72" name="x1ye=69">
    <vt:lpwstr>E8bm13w6KNP6Mdv3g9FCuq5lnQDkCXniP7i/nGuJ3iGKMsKRP5+NVfcVteSgxgc0uxGKrisTkVvIxFkpWusLEi2SdA9NqcZt0db/dfJpKrr8xqCNj7DDckIzD0scg2DSpkYcFN7gZHAw8gLmO3uJ8r1ee0CQlYcM89pNa4BecpYcO3njZmcInzUHuzgUk7OGbdTLFL34SN06FI5vZ/MgeIzZO/izJbNrS09AYuCm2OwfhCSFMWErS6qVso0DWfD</vt:lpwstr>
  </property>
  <property fmtid="{D5CDD505-2E9C-101B-9397-08002B2CF9AE}" pid="73" name="x1ye=7">
    <vt:lpwstr>8j6ShzrEegfEGVG9KtAI//DnPmPI/Y85gkEdVH5wjNxLOrKzAa9o1pfZgJZONuzqsfwt8uoueRaN+n1ZmfRXzKXNE3tJmm3YPgQG91fdzj/yL8w1QF01kUv7n36ZRjSoxeQ6VVtzW/Gg/2Yft9iLO8gdNH9kf82m+H4zqINb454W9996n4Zq+NTqJN4xE0vcNz5Jhxv1HagS15+mThRkqe64TcIEImEmFqFCXGDTXiym5Kl5MnrgJdQZYOhGyox</vt:lpwstr>
  </property>
  <property fmtid="{D5CDD505-2E9C-101B-9397-08002B2CF9AE}" pid="74" name="x1ye=70">
    <vt:lpwstr>6f6PNU5HjJTMNmATaBXCoSX//QMqn8rArIU13dL7QRgh8kwlJaKCbqUUj9K3B7YbsWXdt7EKIMJX9IdLwhvUIBzxLVSxE1lePFzQkXApLjjyh+AeuMtM+dUHC+d3ObL9bjMdXKlCApqV83XGzKO/yit5BuUmTMLzM4ZqgJejukxBJic85kFb2MgsKlxEUiFQ/nh+hhJhVn50Kt6EZ4ffh3ylZfavK3cWrnamnfFoJuyE3G8YQ5t00/1pfRj/iK2</vt:lpwstr>
  </property>
  <property fmtid="{D5CDD505-2E9C-101B-9397-08002B2CF9AE}" pid="75" name="x1ye=71">
    <vt:lpwstr>TESJYhntDxVkkwHaIjxqtPph15+SRYXLe+4olwwJCcOJD/Gl6DgWxmPrEn3jDiBW0r1cgk8jzIkNC8JEp2eG1SQJtUWMpGnmwRo76D5GZ8o8X9v+t00MiKF79LUvbmFXK3Enlq7ckyYLZPTBKtrRmlUeiC1YR3BliWL7YJDxDF+v43621le942MbTTfhQwe2biDFLPvG9Ns2k370vE+7uebXei4rbFOUhljqEHR/IpDWwFm+1IqBSKw8ztdfuUc</vt:lpwstr>
  </property>
  <property fmtid="{D5CDD505-2E9C-101B-9397-08002B2CF9AE}" pid="76" name="x1ye=72">
    <vt:lpwstr>hTk0xUpgVSvN7MuQmJBnr5GU3vNlyeCdQ2LqgCtr+adYn1ZWNZvott/1E5dYsHu6J95s/b0UqMlDVYT7CloxjpvTDISmZnucriz0D/E6C/xo7hbNLQO5rhZgS1zy5ujgiWIIBuCRBjPrKbNRwcLmL2jC3KjLaBk7B9OtT/BLMFtgcG4I40sN6SH4LBIOkkQBsYELUiNR237TB9bHz5sLfA5lxHfxek5H6w0vUCnTXkMeG3yI6G8cGubaylFp44z</vt:lpwstr>
  </property>
  <property fmtid="{D5CDD505-2E9C-101B-9397-08002B2CF9AE}" pid="77" name="x1ye=73">
    <vt:lpwstr>Z1EhC62CibilaSdHf11Jh3kHU6t6/pHvoVwbcHcZS5NioXvd7ewZXPzuM48nyDeVA+rwcnW1ujZjzxssv4jUXTb9cPwWpX56gl8qGF2mN32lysYw+3Z3D8fG7iPsBF9k29oVOCmP+QCLrgttbmCjKp1vh+gxs6HE0uE/go/NJq2yzRcNiflrLJqujxge50Vl9TcHRSjXXlpHHkzRveQ7EoiISEe5PTgqKfDaB17z4LCxjBOAO+Uqxc8yjwiJimr</vt:lpwstr>
  </property>
  <property fmtid="{D5CDD505-2E9C-101B-9397-08002B2CF9AE}" pid="78" name="x1ye=74">
    <vt:lpwstr>Kmo9eWao1CmHOJaEtkzPQWq6Buh9a9Lfhf2kG7u9vtp0lzdI2BocYKens7D87VVX5+12hCFLyyOg0u8PUtot/D3jQ900SBrVey5rqtcPch8k9H6BUo2RuY5RB+XOOBkDAUlfj+etzZGT/T7MEBIQ8LcSkVBKXOb3c66IfsdtTcHIA2VAYCrR+PYLieSSc3xtqENr6vcqZzxbALZ9Q2TDTL1GGI9UBfY6Sf4ApgvFa14P0kIONxr47SMngzF2V2I</vt:lpwstr>
  </property>
  <property fmtid="{D5CDD505-2E9C-101B-9397-08002B2CF9AE}" pid="79" name="x1ye=75">
    <vt:lpwstr>B0YbPmJJcvbNY9N1JaxwLR5J1iQmbp2he42DvjNJUiL02RUaqyVN23ROv20AWx3LikLstyEKP7MerBcek1lkCn7AzY7/+zAV2Cng339a0gxWt8q9sUbhgxy2yr4lx62KtYWacltclQGMSbSs4HCfeJIUP/6FEtSsSNEtbgB2y6pb1Jt3IMqdFQc8qnFzhu/Jchs3BG7Un0SMpcW4JPhQUj/CZDa1gphnqY9CjwZCYwj0HotrD+uBjW6e4mEkfuE</vt:lpwstr>
  </property>
  <property fmtid="{D5CDD505-2E9C-101B-9397-08002B2CF9AE}" pid="80" name="x1ye=76">
    <vt:lpwstr>c2wpADoC3ppVkb8XcoAmxQ2frPtuPByp6voR6C2KkJMsJq3ElGlhGVOvTa7fWalf2CrirEoxJcsM9IQw6rGgTCi0x/6D/b5umap7VuDyLbHevQP3uTjWGPKAB49RBQyWPJdlgJUgk42wEFvz5i47V6l2KEmBLC5EwuEAcAHexvzcc+Jawy/3igF48uSN88eQqKTlj5JTQMPiNgQm1xfnGDu/21YDW/cb098Mj54q0n90sILdIcll+naPoXJ2h7b</vt:lpwstr>
  </property>
  <property fmtid="{D5CDD505-2E9C-101B-9397-08002B2CF9AE}" pid="81" name="x1ye=77">
    <vt:lpwstr>D4KzbsZhrxzVQguyw0AjHfHS1L2TU3F+hxcsw5M8imMCX6PJxJ64LhpK7F4qYyVXI7BdkjoE0FPd6ijD1hS2QyS502sOTqFQ6YyZB6IrNVkwPZ+plZnYTXb4aEF8zz2rasGV7rK1e/etEYw2u0HQ4AU3tN42ziH8YVARmPO+6i7FKT94GfEjOV14av3L61Z2uZB/647E9CyBzEuBoiYVvMUh9f+4fFqn649m82crUDFCqusUrclEEk8QJDY3PgD</vt:lpwstr>
  </property>
  <property fmtid="{D5CDD505-2E9C-101B-9397-08002B2CF9AE}" pid="82" name="x1ye=78">
    <vt:lpwstr>16rIt9TKfUTCf7ih1S8QM/9wK5847x+mdrjqRU8hQMmf5B3A+K0Pkn8jtc0pp2v7RfGtn6FsazKoXBpcAs7B2eiNqltfJ2PPSYYK1fLHD2K5jN2lReGwOrNTcrjStmo8x+mkIGJnytHypGZ8wKpK2vVo+mD3n9SMC7REthVA5EI07jExR7ur1GWJtygNEz2BDWbuc7zORQkdjUSdD2cE3auHrMvNGXcvjtXK+WAJKw0eOb4Ln8ke3SFzhcyWRbU</vt:lpwstr>
  </property>
  <property fmtid="{D5CDD505-2E9C-101B-9397-08002B2CF9AE}" pid="83" name="x1ye=79">
    <vt:lpwstr>kfcGj/wd956m94bZYMZpKpFRw6JSSa4DmiCbPUnmJRyS4jUTMW2nY2lAzgnGsoemDGCj4w4zULrd19j9fjxXW/RN8b7yi+fImtqovzlWPT+xn48HD0/FiVN8jUMvtMYg97gcFq44KGEmHNnJ0+axeXIp9v5gGt+6RthrypLcs7giSqR6LEv/bqi3AFPPjs7AiJSLkozJN1guEh5sb5DT7y0akfvX9BEAf2nmtSBUSXsm+N1SCljpalsIXEeoGbj</vt:lpwstr>
  </property>
  <property fmtid="{D5CDD505-2E9C-101B-9397-08002B2CF9AE}" pid="84" name="x1ye=8">
    <vt:lpwstr>98duwXzyC7GI1rG/1cghJPV4LHPMfHId/EYL9dP+VY6KU3UoJhYgoH++rrKUgooS4p8oMJwAyaUw2x2S/7ebTHjWIvHr+WHGVD6JVgynA/SQCab98/yskJW46WRGtTzewtcHSpIvDJqSScGfKLbM+Hf/SX82hKUXbcXi76mu6uLSDXhU7BmaRzzdnbpdoFOuBdR/lkiktG3O1kx+43b8HwRP2Xx3Gi83xN+w5T7vapO13sGiMRCpGZ6Wuroj5UP</vt:lpwstr>
  </property>
  <property fmtid="{D5CDD505-2E9C-101B-9397-08002B2CF9AE}" pid="85" name="x1ye=80">
    <vt:lpwstr>37WvnU5F7JRZY0Yt1KrEM6ibCF1Utwcyf9uUZsTKR73y87cVM0dSpn63FnQxTefUKGyZLOdm+JAaD/3cZPYjXOHLJve3sTreipSlhZ/78mQ3JdlB5FV0H5nilXdfy/Hck0DxG/eVcYgp+aZGYFqgNvqK33aeH9W7+Y/irWwqbDpqDD+zH8UgxbpaFJaa101LOea+RHbqCbkYVCVFLx6Uf9e8J4j16RfNXWBmki5p+0Y/ff5V82qoIjsEeOVEhhS</vt:lpwstr>
  </property>
  <property fmtid="{D5CDD505-2E9C-101B-9397-08002B2CF9AE}" pid="86" name="x1ye=81">
    <vt:lpwstr>irNjRZ5l5g12zmWJjguR2xqakl2Og8lP6Z+8N0ARVQ3xqVSlz2vcHvVVxsFXPRSU/9E+JKgVJa1G29l4whKr1obPbboY5SwAnT7vta41Wl2UF9/cCggYcv56A8Hlq5MtqkZ8DJ9REPRgxPzPeqeHygEUVKs3FjHYN5mSgydxdhs1lzWBsw/SCnRclyxMZ922xW9X7BCWnJns3HzSnr8TZEM7wdbNerj4uIY1AKkixHcy/IH3JRgDYvfU7G0zFLu</vt:lpwstr>
  </property>
  <property fmtid="{D5CDD505-2E9C-101B-9397-08002B2CF9AE}" pid="87" name="x1ye=82">
    <vt:lpwstr>gsx7TtAstkC01xi9pGTLf3UGWcPk3pK3YYUOUZ2lTqE1ns7DF5/nO7IBowo1N5IQ1V4WWfNaJbExKaY4E6y53/vaApLizJop758G4xvjdLALBXfw6O1n/AXnMKRha5mDe4qvln4adzU7OpGUaoNSIYt7ka8ipupT/84P2cLcHC4PtKmvF3R+ImBV0E0YcEAKnaEU2qlOW4EVIiPQWIsY29q9SsKqUKtkJlXnDIk542SVTX5rg4BIKwT8TsbMZ6W</vt:lpwstr>
  </property>
  <property fmtid="{D5CDD505-2E9C-101B-9397-08002B2CF9AE}" pid="88" name="x1ye=83">
    <vt:lpwstr>Tet3u9I+Fmr5+C3Zgmcgie1KNhCBmt6U7vKQl5JE5Ha6MOIHv7jnb0caW5WMi/wrIUxHPIbm03G/wUE8BqICCtAcL7DYjnATCrIsf/ydcEFrLy/udCLzGX9pNeXQqoKTi+wJ3zULuIjh205PfpgWPi2YZ/upV2b4meipSTFuaXW2HHnMtR6QlcAvLJ97oaB73Xok2yN/CkK03EyEWXgjh+/n26hpqIXaaDMvvT9krdnYR1rvqjqnaTW73CUgXfe</vt:lpwstr>
  </property>
  <property fmtid="{D5CDD505-2E9C-101B-9397-08002B2CF9AE}" pid="89" name="x1ye=84">
    <vt:lpwstr>XmbTt+O5N1/8WtOl8puJVZ/7a79S5JfSTYzHjo8ppmWfQaWLeAg17Lg4FxSAZlKRMdU/K4dZDN7vPIm3aX5uVgY1ojXQxZdGkBa8DK3+fBd3dgSOb3M/Y80ALqL7S4ZVXsHPSFObASBPLHKrG7TdCkAuESN+aV6cdPYml/U/qu8gbSHEclbEel7Q3YcJoHPLkn/E/uMegSYA0m6mT+GaDIxsT9TlRpFJK4zdpznBgUCnc2qsj4bgXdse5kQIWXC</vt:lpwstr>
  </property>
  <property fmtid="{D5CDD505-2E9C-101B-9397-08002B2CF9AE}" pid="90" name="x1ye=85">
    <vt:lpwstr>5npawoh/f3MaxtqrxkgKRUs9lNCAE1c6P8J6dt5kzqOs9Gx+GxyZ6fEUHZ/tpeJxPVG1ZonZ2SrJEEqCSeNIKUu3krwmLKulbGe5ITqQyGs3aRjWIzVRJN+TKAjRKRdHvBDsDGIzJt7tB3XF4jVeWwro2+qXQttBOFwkllSpP/HdSz3XcNWfqSVToS00ytWrmUWLxzdrXG7aaYaLozaI0TXSJEG7MAVaCz1k8cAAs/BbFMuiistKwtyLt/KVlDp</vt:lpwstr>
  </property>
  <property fmtid="{D5CDD505-2E9C-101B-9397-08002B2CF9AE}" pid="91" name="x1ye=86">
    <vt:lpwstr>VOk6l+QUwgcWghJD6tH+7Yab6rU+rGPhUCTKXl3NRrFLeygj9mTJ57ACvwFvmGI0BKkBZ5jRSyrCSEZ1pGeajhIFVaSvN2c4qtawLX/Vytq9mvR6xqfArQ1H7JZ0lcHmXmW1gM2aJK0QDSCYgcuXzeWIaeNIEYWzyId4TPkGKKl7JNWq9/OfKL7mxg4zdYSDf8zWqS8Id7YDYfF9fTMA9OMSJXm9H5di8dFy83c1Q4zcwyKC2RRYs2N74Umquto</vt:lpwstr>
  </property>
  <property fmtid="{D5CDD505-2E9C-101B-9397-08002B2CF9AE}" pid="92" name="x1ye=87">
    <vt:lpwstr>5xX9aNvFidDHfakEpEmQb+QBmoyKzL4ox/ealePHGs43kFLcKltOH6iI92GLdXIT4Xi3KcDhAMr2TYdCLP7/fjcxeNyCxdwxtWk8WSNkNVyeZSOeNnWqp0asRCeDqctKxuke9Tbgxj1eGhg/Q7nZ/NPdw7YYWkYILW1YYSUGnRju+FUkQTFc91j/+OjWZDV97PVay0MQF3oYqOPDpJFExc8Jmcikcoit5tRbUN3GqVh38lzi9GrG1/r+pNfq3wR</vt:lpwstr>
  </property>
  <property fmtid="{D5CDD505-2E9C-101B-9397-08002B2CF9AE}" pid="93" name="x1ye=88">
    <vt:lpwstr>6NtmIO22YNhlMZCY0k+X3bjq3CNs3kQFDVxRuRekCcpaQDfP5MDrz1Tx/cIPSR4bxFSMw+rXoLSWf/9+yZRaPQKJsanKb6iK2TsOqdmzwzVCfuHxHIXDP9d0SBVdXN1dhUQ5N/QPMctP7ghmgFpy0h+F7YYe2MgdK6ITTgl1WenxVyYD8fUgzrVbOyRGVCV/8LtTmDxBSSWt3BLUkDmbCv5Ho5Yaziv7WHchv6Rpbb8W3ag7sAjQpsdrs9UG080</vt:lpwstr>
  </property>
  <property fmtid="{D5CDD505-2E9C-101B-9397-08002B2CF9AE}" pid="94" name="x1ye=89">
    <vt:lpwstr>wljQtzL/7EfYlNVEGftGLCi3RRoIoneWz35Pfp7XK8RonwjP0Ah1o0ftAacflqpRrJGuZL7EOscbyo9tzz43FAgSLt7JR9dFltlGWVerWRsTzMoi9HgHpX4rcO6IB+VHHVpFL7NW/5PP1JIo4/Tu+QHiHP3GBGnRyxBPEsIfOMZOwhQH2w7+cHHSjkoT4NImUsoDIYH8T21LgXkiGpl3KnLV3kpgaqLIhPi7llRdFv2vG6yEsynGuRvopK3IePT</vt:lpwstr>
  </property>
  <property fmtid="{D5CDD505-2E9C-101B-9397-08002B2CF9AE}" pid="95" name="x1ye=9">
    <vt:lpwstr>2Atsy0tF+h+aqbuO5ZXlie+H0CE0i1OjxRM6fr/X3POC4yM6xZk2iwTOc4Jv3zNpowFijCnYYNNIqtBmED4CyJ9pDpwdRSrpmAUL8IRZZNN1EqCyqY+y74i8I974EFZUmlQ7MqqxjQaPcMdYpqxRSfyFd38ngpiRcFXckP3NAI/UnY506LeOYlBlS/UOxtiLKh36bjwr0JhsHqb5Qp7j7YLT69pbheGIt3QemYuZH4S56pMUCJm0r++fIMl5lq/</vt:lpwstr>
  </property>
  <property fmtid="{D5CDD505-2E9C-101B-9397-08002B2CF9AE}" pid="96" name="x1ye=90">
    <vt:lpwstr>tfE0FfeHdrK5ol3VyivaMKLpVFvMe9W5qwBXo5Xev1U2UdFkHLnw/KHpvvGn8HcRZmtYEtFY+/H/AuuxeyUiZdME1koLmcYbidiT11lCwOTu7vU/lIFFbnRn+/xOQnvk4uCkMvo0B+pMJpwOj76bPM1qc7IqBvT4OgyYQrd1+QH1Tw9CIZyBX1Jyy3T5QHcWxvz7k+9FSuhtMujg00YToeuJdUsmKX49P11BDtVZpKsBCGKj5cweM2RHnvk1qUp</vt:lpwstr>
  </property>
  <property fmtid="{D5CDD505-2E9C-101B-9397-08002B2CF9AE}" pid="97" name="x1ye=91">
    <vt:lpwstr>ClnIE5+Sq3eQJB52heCDyv4IXIOSql6mzU6N7xh+q+rW5icx4R1eKG0lRBZ/SZeDGQAc+FSZIbPQY1gDtCgscziFxkJ6PaoCuAB2fFcBBfbgt3zdGNlCwCeWMpaMqKyPKI4rviWNmhFuFLs7KP5TEYpybqtP5rJvgKK4hfBiOfMRe0iu1459HJ5ToShoMdwW5uijGrt0g1RIL8dkpqHNjjGyjhfNdtsDHThRtRK4fADGrczj8zBCGbSPGm4iTsQ</vt:lpwstr>
  </property>
  <property fmtid="{D5CDD505-2E9C-101B-9397-08002B2CF9AE}" pid="98" name="x1ye=92">
    <vt:lpwstr>ltTQ2ZnIMsDkgCHDs2A/GivmvO984TaVews8NyqrvXMzSEc1QfVBFsR19kUOm+JtQKwnFj/svDvgYw2N0zpPLwLKt8DnmGmwgfi1ORnERrkYibS3mp3ornRLkBPGlI76HXRWXhoGxBhLzZZBT70VuO8VD39fT3ze/adp2yxvk1QUXoYpicr8rqLrz6rj9xLWnkF8ibdQ5j9zEByQ48VlVycBSfnfHtLv3n8plmisukQhJr9Wb7rrFBwzUgbvom1</vt:lpwstr>
  </property>
  <property fmtid="{D5CDD505-2E9C-101B-9397-08002B2CF9AE}" pid="99" name="x1ye=93">
    <vt:lpwstr>+jB+74N6Sn7NN4H4Z9SAnp8fN0KsBJW6/P1/CLLqEar9sBFdcvep3Y8P9eUxhz5PpDoBWAV10+ve/u/zXni/LluqwjAnc7fEOPUt6slaaM/n7VPXBptBQ+56dhNHKCCTsPATpC6TEsAeSVDJl+iOa2/DN212VUxli9XvW2OFtCGq2cjhJxYp5mlFowF8PzvAX8bAlpOmygBa7ngiXnG2bOnmWyMA0L+LdBYmBr/PnWtZkTzZKQ09YeCXzoujP4i</vt:lpwstr>
  </property>
  <property fmtid="{D5CDD505-2E9C-101B-9397-08002B2CF9AE}" pid="100" name="x1ye=94">
    <vt:lpwstr>ZqafS1YrJ94J6D6fEsnwPfcvy7N1qqgd8Bv4FHlyyCMfMLL6Vm+5zhQiwr5GCPAKxCtiLq6sPJoDYMOgJMKwtKfMOpFiz5XKddQbyIghdwqeTz1VvwdTl/s7UEIO3hHOoiLoPt+nieW64oTf5Sx//UnTbA6gK0QOFy+lDs0xtlfuc5ntdYzBZWtQDQQcEHvQ7pbvI6/UDBuFX2FHtClmTpp5I+HIKt8cGZOnF28/oBFoEp/45zNvN+qpBHzl9Nc</vt:lpwstr>
  </property>
  <property fmtid="{D5CDD505-2E9C-101B-9397-08002B2CF9AE}" pid="101" name="x1ye=95">
    <vt:lpwstr>338qLGenbF74sbhyNjqWyQaQkfZA3KHBSmu+6Bl+jf0JVYrZEDDni+VF3tzAZzy97N/m8vtZJ7eCWnRxgL5LveoSlQqGCLV1s6neDIqe1O8lem3UFFVS28G43Up3VVGhcYM0ShEvYUmY0zOSwCnZcr3uf4QVhbdymHCn8NQaYLcEuV3maE0TXT85bdLBZlAsZV3uGJGmNhr8BH0zul7Ug9AIvahbg68kHPnmPoy3fmeTqKV5LRE4Ek3XZOuIV67</vt:lpwstr>
  </property>
  <property fmtid="{D5CDD505-2E9C-101B-9397-08002B2CF9AE}" pid="102" name="x1ye=96">
    <vt:lpwstr>Xs5lwluwEGo8eRB8RrTb7g30wavbe+K3QTdsXXN03NoLODey8OnGe+gb8w/3d/Rgll3elujnuUHApP2w485vHFGTAcsZnYhk4IZ2k9Pwbdp8YperbrC+w2ZwrR7NfHN/sMLZM1yvniYWgbkDog1Vd6/di2nFH4bRBDzA04+XpcXTX84EeFYKwHSw7+I9k4LzNra+ELC0Sz8D6PHq6gVsu1PM18L05eB4rvEHacwc9CrsN7m+6I2arRSt+iE/9e8</vt:lpwstr>
  </property>
  <property fmtid="{D5CDD505-2E9C-101B-9397-08002B2CF9AE}" pid="103" name="x1ye=97">
    <vt:lpwstr>oFU6jbTIBoj0Q59gE68dBAxcAx/1JUwgDDNfUtZPqC2yBACj3UhoqnuLvXJ/OtCQOPJkyXi647ZB5FE50d+oNlNnAqnRvNCa7KRapDuEhF4PCpgIcetRfDOJOI64uL4R4d4JJ2S3lxyGpEQMywCAQ2vupOwxSRr2DM9MsxILA784yfNfGXzGe5UKIVh8Y7++1r2oqOFDz2fIICDPT/Jx7R5Of38Jn7ix8hxQ3OxLmWoBJBXDUF1z13yaX9jSa2q</vt:lpwstr>
  </property>
  <property fmtid="{D5CDD505-2E9C-101B-9397-08002B2CF9AE}" pid="104" name="x1ye=98">
    <vt:lpwstr>XFysU3w0xvVwHWy3KsFXSF/anmAcAgL4ez8IqgQpHwiyKmLc3xz1PhqEfQzIWo+dl36qEMN/7Y1CGRwxJ1wZAtQaHXp5W0OxDbJ+vdff1ipFSO6s9DMQsnLweF52+93QgQR7izL7cMZKN2/CHdjSDcFIK8ghsRe9rHksWpAugtBJ5BoHaxtHMtkhwXqiGiqi9Sbm5BD8dto0fe0fr0djg2nte+PC7jeFA7n1fAsvueMSGdrVlmu0YTK2q1JYvqI</vt:lpwstr>
  </property>
  <property fmtid="{D5CDD505-2E9C-101B-9397-08002B2CF9AE}" pid="105" name="x1ye=99">
    <vt:lpwstr>crfjenYvXrsyOlsA/VJlpe+pRDg0c2WEhQESFXxsdJFIutoOuJnFwRu1KTIoaRxwZCo6L443Gu4UmMqGr7dyO32e5xkca+MTm5hsg4g6ZIyLD+j1F9EmfGq2sXll+EKx08DCfxCSCo6Enu8WJ8S7ZheYzCND9dTLbk+Y8LEU4McBgwETutBT+aSRiojyLY/efxNBFrWYRYw89b5hqt9nOUX3w0ShuYnKCeMwVYcM8gJK49UW0tUXT9HAWZbiONo</vt:lpwstr>
  </property>
</Properties>
</file>
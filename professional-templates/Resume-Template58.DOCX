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p>
      <w:pPr>
        <w:pStyle w:val="nametopgap"/>
        <w:pBdr>
          <w:top w:val="single" w:sz="8" w:space="0" w:color="C0C5CF"/>
          <w:left w:val="none" w:sz="0" w:space="0" w:color="auto"/>
          <w:bottom w:val="none" w:sz="0" w:space="0" w:color="auto"/>
          <w:right w:val="none" w:sz="0" w:space="0" w:color="auto"/>
        </w:pBdr>
        <w:spacing w:before="0" w:after="0" w:line="20" w:lineRule="exact"/>
        <w:ind w:left="0" w:right="0"/>
        <w:rPr>
          <w:rFonts w:ascii="Tahoma" w:eastAsia="Tahoma" w:hAnsi="Tahoma" w:cs="Tahoma"/>
          <w:color w:val="494C4E"/>
          <w:sz w:val="20"/>
          <w:szCs w:val="20"/>
          <w:bdr w:val="none" w:sz="0" w:space="0" w:color="auto"/>
          <w:vertAlign w:val="baseline"/>
        </w:rPr>
      </w:pPr>
    </w:p>
    <w:p>
      <w:pPr>
        <w:pStyle w:val="divname"/>
        <w:pBdr>
          <w:top w:val="none" w:sz="0" w:space="0" w:color="auto"/>
          <w:left w:val="none" w:sz="0" w:space="0" w:color="auto"/>
          <w:bottom w:val="none" w:sz="0" w:space="0" w:color="auto"/>
          <w:right w:val="none" w:sz="0" w:space="0" w:color="auto"/>
        </w:pBdr>
        <w:spacing w:before="0" w:after="150"/>
        <w:ind w:left="0" w:right="0"/>
        <w:rPr>
          <w:rFonts w:ascii="Tahoma" w:eastAsia="Tahoma" w:hAnsi="Tahoma" w:cs="Tahoma"/>
          <w:b/>
          <w:bCs/>
          <w:caps/>
          <w:color w:val="494C4E"/>
          <w:spacing w:val="54"/>
          <w:sz w:val="60"/>
          <w:szCs w:val="60"/>
          <w:bdr w:val="none" w:sz="0" w:space="0" w:color="auto"/>
          <w:vertAlign w:val="baseline"/>
        </w:rPr>
      </w:pPr>
      <w:r>
        <w:rPr>
          <w:rStyle w:val="span"/>
          <w:rFonts w:ascii="Tahoma" w:eastAsia="Tahoma" w:hAnsi="Tahoma" w:cs="Tahoma"/>
          <w:sz w:val="60"/>
          <w:szCs w:val="60"/>
        </w:rPr>
        <w:t>First Name</w:t>
      </w:r>
      <w:r>
        <w:rPr>
          <w:rFonts w:ascii="Tahoma" w:eastAsia="Tahoma" w:hAnsi="Tahoma" w:cs="Tahoma"/>
          <w:bdr w:val="none" w:sz="0" w:space="0" w:color="auto"/>
          <w:vertAlign w:val="baseline"/>
        </w:rPr>
        <w:t xml:space="preserve"> </w:t>
      </w:r>
      <w:r>
        <w:rPr>
          <w:rStyle w:val="span"/>
          <w:rFonts w:ascii="Tahoma" w:eastAsia="Tahoma" w:hAnsi="Tahoma" w:cs="Tahoma"/>
          <w:sz w:val="60"/>
          <w:szCs w:val="60"/>
        </w:rPr>
        <w:t>Last Name</w:t>
      </w:r>
    </w:p>
    <w:p>
      <w:pPr>
        <w:pStyle w:val="divaddress"/>
        <w:pBdr>
          <w:top w:val="none" w:sz="0" w:space="0" w:color="auto"/>
          <w:left w:val="none" w:sz="0" w:space="0" w:color="auto"/>
          <w:bottom w:val="single" w:sz="8" w:space="20" w:color="C0C5CF"/>
          <w:right w:val="none" w:sz="0" w:space="0" w:color="auto"/>
        </w:pBdr>
        <w:spacing w:before="0" w:after="0"/>
        <w:ind w:left="0" w:right="0"/>
        <w:rPr>
          <w:rFonts w:ascii="Tahoma" w:eastAsia="Tahoma" w:hAnsi="Tahoma" w:cs="Tahoma"/>
          <w:color w:val="494C4E"/>
          <w:sz w:val="18"/>
          <w:szCs w:val="18"/>
          <w:bdr w:val="none" w:sz="0" w:space="0" w:color="auto"/>
          <w:vertAlign w:val="baseline"/>
        </w:rPr>
      </w:pPr>
      <w:r>
        <w:rPr>
          <w:rStyle w:val="span"/>
          <w:rFonts w:ascii="Tahoma" w:eastAsia="Tahoma" w:hAnsi="Tahoma" w:cs="Tahoma"/>
          <w:color w:val="494C4E"/>
          <w:sz w:val="18"/>
          <w:szCs w:val="18"/>
        </w:rPr>
        <w:t>test@test.com</w:t>
      </w:r>
      <w:r>
        <w:rPr>
          <w:rStyle w:val="sprtr"/>
          <w:rFonts w:ascii="Tahoma" w:eastAsia="Tahoma" w:hAnsi="Tahoma" w:cs="Tahoma"/>
          <w:color w:val="494C4E"/>
        </w:rPr>
        <w:t>  |   </w:t>
      </w:r>
      <w:r>
        <w:rPr>
          <w:rStyle w:val="span"/>
          <w:rFonts w:ascii="Tahoma" w:eastAsia="Tahoma" w:hAnsi="Tahoma" w:cs="Tahoma"/>
          <w:color w:val="494C4E"/>
          <w:sz w:val="18"/>
          <w:szCs w:val="18"/>
        </w:rPr>
        <w:t>+911234567890</w:t>
      </w:r>
      <w:r>
        <w:rPr>
          <w:rStyle w:val="sprtr"/>
          <w:rFonts w:ascii="Tahoma" w:eastAsia="Tahoma" w:hAnsi="Tahoma" w:cs="Tahoma"/>
          <w:color w:val="494C4E"/>
        </w:rPr>
        <w:t>  |   </w:t>
      </w:r>
      <w:r>
        <w:rPr>
          <w:rStyle w:val="span"/>
          <w:rFonts w:ascii="Tahoma" w:eastAsia="Tahoma" w:hAnsi="Tahoma" w:cs="Tahoma"/>
          <w:color w:val="494C4E"/>
          <w:sz w:val="18"/>
          <w:szCs w:val="18"/>
        </w:rPr>
        <w:t>City Country</w:t>
      </w:r>
      <w:r>
        <w:rPr>
          <w:rFonts w:ascii="Tahoma" w:eastAsia="Tahoma" w:hAnsi="Tahoma" w:cs="Tahoma"/>
          <w:color w:val="494C4E"/>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494C4E"/>
          <w:spacing w:val="20"/>
          <w:bdr w:val="none" w:sz="0" w:space="0" w:color="auto"/>
          <w:vertAlign w:val="baseline"/>
        </w:rPr>
      </w:pPr>
      <w:r>
        <w:rPr>
          <w:rFonts w:ascii="Tahoma" w:eastAsia="Tahoma" w:hAnsi="Tahoma" w:cs="Tahoma"/>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494C4E"/>
          <w:spacing w:val="20"/>
          <w:bdr w:val="none" w:sz="0" w:space="0" w:color="auto"/>
          <w:vertAlign w:val="baseline"/>
        </w:rPr>
      </w:pPr>
      <w:r>
        <w:rPr>
          <w:rFonts w:ascii="Tahoma" w:eastAsia="Tahoma" w:hAnsi="Tahoma" w:cs="Tahoma"/>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620"/>
        <w:gridCol w:w="5620"/>
      </w:tblGrid>
      <w:tr>
        <w:tblPrEx>
          <w:tblW w:w="0" w:type="auto"/>
          <w:tblLayout w:type="fixed"/>
          <w:tblCellMar>
            <w:top w:w="0" w:type="dxa"/>
            <w:left w:w="0" w:type="dxa"/>
            <w:bottom w:w="0" w:type="dxa"/>
            <w:right w:w="0" w:type="dxa"/>
          </w:tblCellMar>
          <w:tblLook w:val="05E0"/>
        </w:tblPrEx>
        <w:tc>
          <w:tcPr>
            <w:tcW w:w="5620" w:type="dxa"/>
            <w:noWrap w:val="0"/>
            <w:tcMar>
              <w:top w:w="5" w:type="dxa"/>
              <w:left w:w="5" w:type="dxa"/>
              <w:bottom w:w="5" w:type="dxa"/>
              <w:right w:w="5" w:type="dxa"/>
            </w:tcMar>
            <w:vAlign w:val="top"/>
            <w:hideMark/>
          </w:tcPr>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Leadership and Teamwork</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Management Skills</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Complex Problem Solving</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Amazon AWS</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Microsoft Azure</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Microservices</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Ansible</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Terraform</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DevOps</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CI/CD</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Jenkins</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Docker</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Kubernetes</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Linux</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Windows</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VMware</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Data Analysis</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Database Management</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Automation, SLA</w:t>
            </w:r>
          </w:p>
          <w:p>
            <w:pPr>
              <w:pStyle w:val="divdocumentulli"/>
              <w:numPr>
                <w:ilvl w:val="0"/>
                <w:numId w:val="1"/>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Business intelligence, Specification</w:t>
            </w:r>
          </w:p>
        </w:tc>
        <w:tc>
          <w:tcPr>
            <w:tcW w:w="5620" w:type="dxa"/>
            <w:tcBorders>
              <w:left w:val="single" w:sz="8" w:space="0" w:color="FEFDFD"/>
            </w:tcBorders>
            <w:noWrap w:val="0"/>
            <w:tcMar>
              <w:top w:w="5" w:type="dxa"/>
              <w:left w:w="10" w:type="dxa"/>
              <w:bottom w:w="5" w:type="dxa"/>
              <w:right w:w="5" w:type="dxa"/>
            </w:tcMar>
            <w:vAlign w:val="top"/>
            <w:hideMark/>
          </w:tcPr>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CD, Teamwork</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Configuration management, Technical training</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Content, Unix</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Client, Upgrade</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Data Analysis, Validation</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Data management</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Database Management</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DC</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Designing</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Dutch</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English</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Features</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French</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Knowledge management</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Leadership</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Linux</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Managing</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Management Skills</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Windows</w:t>
            </w:r>
          </w:p>
          <w:p>
            <w:pPr>
              <w:pStyle w:val="divdocumentulli"/>
              <w:numPr>
                <w:ilvl w:val="0"/>
                <w:numId w:val="2"/>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Problem Solving</w:t>
            </w:r>
          </w:p>
        </w:tc>
      </w:tr>
    </w:tbl>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494C4E"/>
          <w:spacing w:val="20"/>
          <w:bdr w:val="none" w:sz="0" w:space="0" w:color="auto"/>
          <w:vertAlign w:val="baseline"/>
        </w:rPr>
      </w:pPr>
      <w:r>
        <w:rPr>
          <w:rFonts w:ascii="Tahoma" w:eastAsia="Tahoma" w:hAnsi="Tahoma" w:cs="Tahoma"/>
          <w:bdr w:val="none" w:sz="0" w:space="0" w:color="auto"/>
          <w:vertAlign w:val="baseline"/>
        </w:rPr>
        <w:t>Experience</w:t>
      </w: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strike w:val="0"/>
                <w:color w:val="494C4E"/>
                <w:sz w:val="20"/>
                <w:szCs w:val="20"/>
                <w:u w:val="none"/>
                <w:bdr w:val="none" w:sz="0" w:space="0" w:color="auto"/>
                <w:vertAlign w:val="baseline"/>
              </w:rPr>
              <w:drawing>
                <wp:anchor simplePos="0" relativeHeight="251658240" behindDoc="0" locked="0" layoutInCell="1" allowOverlap="1">
                  <wp:simplePos x="0" y="0"/>
                  <wp:positionH relativeFrom="column">
                    <wp:posOffset>-50800</wp:posOffset>
                  </wp:positionH>
                  <wp:positionV relativeFrom="paragraph">
                    <wp:posOffset>0</wp:posOffset>
                  </wp:positionV>
                  <wp:extent cx="64041" cy="127540"/>
                  <wp:wrapNone/>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64041" cy="127540"/>
                          </a:xfrm>
                          <a:prstGeom prst="rect">
                            <a:avLst/>
                          </a:prstGeom>
                        </pic:spPr>
                      </pic:pic>
                    </a:graphicData>
                  </a:graphic>
                </wp:anchor>
              </w:drawing>
            </w:r>
            <w:r>
              <w:rPr>
                <w:rStyle w:val="span"/>
                <w:rFonts w:ascii="Tahoma" w:eastAsia="Tahoma" w:hAnsi="Tahoma" w:cs="Tahoma"/>
                <w:color w:val="494C4E"/>
                <w:sz w:val="20"/>
                <w:szCs w:val="20"/>
              </w:rPr>
              <w:t>01/2021</w:t>
            </w:r>
            <w:r>
              <w:rPr>
                <w:rStyle w:val="divdateswrapper"/>
                <w:rFonts w:ascii="Tahoma" w:eastAsia="Tahoma" w:hAnsi="Tahoma" w:cs="Tahoma"/>
                <w:color w:val="494C4E"/>
                <w:sz w:val="20"/>
                <w:szCs w:val="20"/>
                <w:bdr w:val="none" w:sz="0" w:space="0" w:color="auto"/>
                <w:vertAlign w:val="baseline"/>
              </w:rPr>
              <w:t xml:space="preserve"> </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Current</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Company Name</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City</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Country</w:t>
            </w:r>
          </w:p>
        </w:tc>
        <w:tc>
          <w:tcPr>
            <w:tcW w:w="9160" w:type="dxa"/>
            <w:noWrap w:val="0"/>
            <w:tcMar>
              <w:top w:w="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jobtitle"/>
                <w:rFonts w:ascii="Tahoma" w:eastAsia="Tahoma" w:hAnsi="Tahoma" w:cs="Tahoma"/>
                <w:color w:val="494C4E"/>
                <w:sz w:val="20"/>
                <w:szCs w:val="20"/>
              </w:rPr>
              <w:t>Cloud Architect</w:t>
            </w:r>
          </w:p>
          <w:p>
            <w:pPr>
              <w:pStyle w:val="divdocumentulli"/>
              <w:numPr>
                <w:ilvl w:val="0"/>
                <w:numId w:val="3"/>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ivdocumentulli"/>
              <w:numPr>
                <w:ilvl w:val="0"/>
                <w:numId w:val="3"/>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Provide services, solutions, guidance, and expertise and promote the development of content, data, information, and knowledge management.</w:t>
            </w:r>
          </w:p>
          <w:p>
            <w:pPr>
              <w:pStyle w:val="divdocumentulli"/>
              <w:numPr>
                <w:ilvl w:val="0"/>
                <w:numId w:val="3"/>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Promote the collaboration with Institutions, international organizations, and the Member States in data, information, and knowledge management.</w:t>
            </w:r>
          </w:p>
          <w:p>
            <w:pPr>
              <w:pStyle w:val="divdocumentulli"/>
              <w:numPr>
                <w:ilvl w:val="0"/>
                <w:numId w:val="3"/>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Provide and support corporate solutions for internal and external collaboration in Cloud, On-Prem DC's,DevOps.</w:t>
            </w:r>
          </w:p>
          <w:p>
            <w:pPr>
              <w:pStyle w:val="divdocumentulli"/>
              <w:numPr>
                <w:ilvl w:val="0"/>
                <w:numId w:val="3"/>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Facilitate and steer the deployment of data infrastructure.</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strike w:val="0"/>
                <w:color w:val="494C4E"/>
                <w:sz w:val="20"/>
                <w:szCs w:val="20"/>
                <w:u w:val="none"/>
                <w:bdr w:val="none" w:sz="0" w:space="0" w:color="auto"/>
                <w:vertAlign w:val="baseline"/>
              </w:rPr>
              <w:drawing>
                <wp:anchor simplePos="0" relativeHeight="251659264" behindDoc="0" locked="0" layoutInCell="1" allowOverlap="1">
                  <wp:simplePos x="0" y="0"/>
                  <wp:positionH relativeFrom="column">
                    <wp:posOffset>-50800</wp:posOffset>
                  </wp:positionH>
                  <wp:positionV relativeFrom="paragraph">
                    <wp:posOffset>63500</wp:posOffset>
                  </wp:positionV>
                  <wp:extent cx="64041" cy="64083"/>
                  <wp:wrapNone/>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0"/>
                <w:szCs w:val="20"/>
              </w:rPr>
              <w:t>10/2016</w:t>
            </w:r>
            <w:r>
              <w:rPr>
                <w:rStyle w:val="divdateswrapper"/>
                <w:rFonts w:ascii="Tahoma" w:eastAsia="Tahoma" w:hAnsi="Tahoma" w:cs="Tahoma"/>
                <w:color w:val="494C4E"/>
                <w:sz w:val="20"/>
                <w:szCs w:val="20"/>
                <w:bdr w:val="none" w:sz="0" w:space="0" w:color="auto"/>
                <w:vertAlign w:val="baseline"/>
              </w:rPr>
              <w:t xml:space="preserve"> </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03/2020</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Company Name</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City</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Country</w:t>
            </w:r>
          </w:p>
        </w:tc>
        <w:tc>
          <w:tcPr>
            <w:tcW w:w="916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jobtitle"/>
                <w:rFonts w:ascii="Tahoma" w:eastAsia="Tahoma" w:hAnsi="Tahoma" w:cs="Tahoma"/>
                <w:color w:val="494C4E"/>
                <w:sz w:val="20"/>
                <w:szCs w:val="20"/>
              </w:rPr>
              <w:t>Technical Solutions Manager</w:t>
            </w:r>
          </w:p>
          <w:p>
            <w:pPr>
              <w:pStyle w:val="divdocumentulli"/>
              <w:numPr>
                <w:ilvl w:val="0"/>
                <w:numId w:val="4"/>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Design and Develop Cloud solutions to meet business requirements.</w:t>
            </w:r>
          </w:p>
          <w:p>
            <w:pPr>
              <w:pStyle w:val="divdocumentulli"/>
              <w:numPr>
                <w:ilvl w:val="0"/>
                <w:numId w:val="4"/>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Expected to perform the Subject Matter Expert role on cloud implementations.</w:t>
            </w:r>
          </w:p>
          <w:p>
            <w:pPr>
              <w:pStyle w:val="divdocumentulli"/>
              <w:numPr>
                <w:ilvl w:val="0"/>
                <w:numId w:val="4"/>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Arriving with the best practices, tools, and process for Continues improvement.</w:t>
            </w:r>
          </w:p>
          <w:p>
            <w:pPr>
              <w:pStyle w:val="divdocumentulli"/>
              <w:numPr>
                <w:ilvl w:val="0"/>
                <w:numId w:val="4"/>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Focused on automation, containerization, and integration monitoring and configuration management.</w:t>
            </w:r>
          </w:p>
          <w:p>
            <w:pPr>
              <w:pStyle w:val="divdocumentulli"/>
              <w:numPr>
                <w:ilvl w:val="0"/>
                <w:numId w:val="4"/>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Experience in implementing DevOps practices and DevOps-tools in areas like CI-CD, environment automation, release automation, virtualization.</w:t>
            </w:r>
          </w:p>
          <w:p>
            <w:pPr>
              <w:pStyle w:val="divdocumentulli"/>
              <w:numPr>
                <w:ilvl w:val="0"/>
                <w:numId w:val="4"/>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Engineering Technical Lead at , Chennai,India.</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strike w:val="0"/>
                <w:color w:val="494C4E"/>
                <w:sz w:val="20"/>
                <w:szCs w:val="20"/>
                <w:u w:val="none"/>
                <w:bdr w:val="none" w:sz="0" w:space="0" w:color="auto"/>
                <w:vertAlign w:val="baseline"/>
              </w:rPr>
              <w:drawing>
                <wp:anchor simplePos="0" relativeHeight="251660288" behindDoc="0" locked="0" layoutInCell="1" allowOverlap="1">
                  <wp:simplePos x="0" y="0"/>
                  <wp:positionH relativeFrom="column">
                    <wp:posOffset>-50800</wp:posOffset>
                  </wp:positionH>
                  <wp:positionV relativeFrom="paragraph">
                    <wp:posOffset>63500</wp:posOffset>
                  </wp:positionV>
                  <wp:extent cx="64041" cy="64083"/>
                  <wp:wrapNone/>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5"/>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0"/>
                <w:szCs w:val="20"/>
              </w:rPr>
              <w:t>01/2015</w:t>
            </w:r>
            <w:r>
              <w:rPr>
                <w:rStyle w:val="divdateswrapper"/>
                <w:rFonts w:ascii="Tahoma" w:eastAsia="Tahoma" w:hAnsi="Tahoma" w:cs="Tahoma"/>
                <w:color w:val="494C4E"/>
                <w:sz w:val="20"/>
                <w:szCs w:val="20"/>
                <w:bdr w:val="none" w:sz="0" w:space="0" w:color="auto"/>
                <w:vertAlign w:val="baseline"/>
              </w:rPr>
              <w:t xml:space="preserve"> </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10/2016</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Company Name</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City</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Company</w:t>
            </w:r>
          </w:p>
        </w:tc>
        <w:tc>
          <w:tcPr>
            <w:tcW w:w="916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jobtitle"/>
                <w:rFonts w:ascii="Tahoma" w:eastAsia="Tahoma" w:hAnsi="Tahoma" w:cs="Tahoma"/>
                <w:color w:val="494C4E"/>
                <w:sz w:val="20"/>
                <w:szCs w:val="20"/>
              </w:rPr>
              <w:t>Engineering Technical Lead</w:t>
            </w:r>
          </w:p>
          <w:p>
            <w:pPr>
              <w:pStyle w:val="divdocumentulli"/>
              <w:numPr>
                <w:ilvl w:val="0"/>
                <w:numId w:val="5"/>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Responsible for architecting, designing, implementing, and supporting of cloud-based infrastructure.</w:t>
            </w:r>
          </w:p>
          <w:p>
            <w:pPr>
              <w:pStyle w:val="divdocumentulli"/>
              <w:numPr>
                <w:ilvl w:val="0"/>
                <w:numId w:val="5"/>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Set up and built AWS infrastructure with various services available by using cloud formation templates in json.</w:t>
            </w:r>
          </w:p>
          <w:p>
            <w:pPr>
              <w:pStyle w:val="divdocumentulli"/>
              <w:numPr>
                <w:ilvl w:val="0"/>
                <w:numId w:val="5"/>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Ensuring for technical training for my team members, to upgrade the team skill set.</w:t>
            </w:r>
          </w:p>
          <w:p>
            <w:pPr>
              <w:pStyle w:val="divdocumentulli"/>
              <w:numPr>
                <w:ilvl w:val="0"/>
                <w:numId w:val="5"/>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Monitoring the SLA and response of the team on any incident, service, and change request.</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strike w:val="0"/>
                <w:color w:val="494C4E"/>
                <w:sz w:val="20"/>
                <w:szCs w:val="20"/>
                <w:u w:val="none"/>
                <w:bdr w:val="none" w:sz="0" w:space="0" w:color="auto"/>
                <w:vertAlign w:val="baseline"/>
              </w:rPr>
              <w:drawing>
                <wp:anchor simplePos="0" relativeHeight="251661312" behindDoc="0" locked="0" layoutInCell="1" allowOverlap="1">
                  <wp:simplePos x="0" y="0"/>
                  <wp:positionH relativeFrom="column">
                    <wp:posOffset>-50800</wp:posOffset>
                  </wp:positionH>
                  <wp:positionV relativeFrom="paragraph">
                    <wp:posOffset>63500</wp:posOffset>
                  </wp:positionV>
                  <wp:extent cx="64041" cy="64083"/>
                  <wp:wrapNone/>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5"/>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0"/>
                <w:szCs w:val="20"/>
              </w:rPr>
              <w:t>02/2011</w:t>
            </w:r>
            <w:r>
              <w:rPr>
                <w:rStyle w:val="divdateswrapper"/>
                <w:rFonts w:ascii="Tahoma" w:eastAsia="Tahoma" w:hAnsi="Tahoma" w:cs="Tahoma"/>
                <w:color w:val="494C4E"/>
                <w:sz w:val="20"/>
                <w:szCs w:val="20"/>
                <w:bdr w:val="none" w:sz="0" w:space="0" w:color="auto"/>
                <w:vertAlign w:val="baseline"/>
              </w:rPr>
              <w:t xml:space="preserve"> </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01/2015</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Company Name</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City</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Country</w:t>
            </w:r>
          </w:p>
        </w:tc>
        <w:tc>
          <w:tcPr>
            <w:tcW w:w="916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jobtitle"/>
                <w:rFonts w:ascii="Tahoma" w:eastAsia="Tahoma" w:hAnsi="Tahoma" w:cs="Tahoma"/>
                <w:color w:val="494C4E"/>
                <w:sz w:val="20"/>
                <w:szCs w:val="20"/>
              </w:rPr>
              <w:t>Lead Infrastructure Engineer</w:t>
            </w:r>
          </w:p>
          <w:p>
            <w:pPr>
              <w:pStyle w:val="divdocumentulli"/>
              <w:numPr>
                <w:ilvl w:val="0"/>
                <w:numId w:val="6"/>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ulli"/>
              <w:numPr>
                <w:ilvl w:val="0"/>
                <w:numId w:val="6"/>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ivdocumentulli"/>
              <w:numPr>
                <w:ilvl w:val="0"/>
                <w:numId w:val="6"/>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Excels in the set-up of Production Support, DevOps, Build and Release Engineering, CD/CI Process, Release Management, and UAT.</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strike w:val="0"/>
                <w:color w:val="494C4E"/>
                <w:sz w:val="20"/>
                <w:szCs w:val="20"/>
                <w:u w:val="none"/>
                <w:bdr w:val="none" w:sz="0" w:space="0" w:color="auto"/>
                <w:vertAlign w:val="baseline"/>
              </w:rPr>
              <w:drawing>
                <wp:anchor simplePos="0" relativeHeight="251662336" behindDoc="0" locked="0" layoutInCell="1" allowOverlap="1">
                  <wp:simplePos x="0" y="0"/>
                  <wp:positionH relativeFrom="column">
                    <wp:posOffset>-50800</wp:posOffset>
                  </wp:positionH>
                  <wp:positionV relativeFrom="paragraph">
                    <wp:posOffset>63500</wp:posOffset>
                  </wp:positionV>
                  <wp:extent cx="64041" cy="64083"/>
                  <wp:wrapNone/>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5"/>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0"/>
                <w:szCs w:val="20"/>
              </w:rPr>
              <w:t>04/2004</w:t>
            </w:r>
            <w:r>
              <w:rPr>
                <w:rStyle w:val="divdateswrapper"/>
                <w:rFonts w:ascii="Tahoma" w:eastAsia="Tahoma" w:hAnsi="Tahoma" w:cs="Tahoma"/>
                <w:color w:val="494C4E"/>
                <w:sz w:val="20"/>
                <w:szCs w:val="20"/>
                <w:bdr w:val="none" w:sz="0" w:space="0" w:color="auto"/>
                <w:vertAlign w:val="baseline"/>
              </w:rPr>
              <w:t xml:space="preserve"> </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02/2011</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Company Name</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Chennai, India</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India</w:t>
            </w:r>
          </w:p>
        </w:tc>
        <w:tc>
          <w:tcPr>
            <w:tcW w:w="916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jobtitle"/>
                <w:rFonts w:ascii="Tahoma" w:eastAsia="Tahoma" w:hAnsi="Tahoma" w:cs="Tahoma"/>
                <w:color w:val="494C4E"/>
                <w:sz w:val="20"/>
                <w:szCs w:val="20"/>
              </w:rPr>
              <w:t>Infrastructure Consultant</w:t>
            </w:r>
          </w:p>
          <w:p>
            <w:pPr>
              <w:pStyle w:val="divdocumentulli"/>
              <w:numPr>
                <w:ilvl w:val="0"/>
                <w:numId w:val="7"/>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Drive the team to ensure a stable Unix/Linux environment and as SME actively participating in all critical &amp; escalated issues.</w:t>
            </w:r>
          </w:p>
          <w:p>
            <w:pPr>
              <w:pStyle w:val="divdocumentulli"/>
              <w:numPr>
                <w:ilvl w:val="0"/>
                <w:numId w:val="7"/>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Analyzing and Providing RCA for all the major incidents and failed changes.</w:t>
            </w:r>
          </w:p>
          <w:p>
            <w:pPr>
              <w:pStyle w:val="divdocumentulli"/>
              <w:numPr>
                <w:ilvl w:val="0"/>
                <w:numId w:val="7"/>
              </w:numPr>
              <w:spacing w:before="0" w:after="0" w:line="300" w:lineRule="atLeast"/>
              <w:ind w:left="360" w:right="0" w:hanging="192"/>
              <w:rPr>
                <w:rStyle w:val="spa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bdr w:val="none" w:sz="0" w:space="0" w:color="auto"/>
                <w:vertAlign w:val="baseline"/>
              </w:rPr>
              <w:t>Linux Subject Matter Expert at .</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strike w:val="0"/>
                <w:color w:val="494C4E"/>
                <w:sz w:val="20"/>
                <w:szCs w:val="20"/>
                <w:u w:val="none"/>
                <w:bdr w:val="none" w:sz="0" w:space="0" w:color="auto"/>
                <w:vertAlign w:val="baseline"/>
              </w:rPr>
              <w:drawing>
                <wp:anchor simplePos="0" relativeHeight="251663360" behindDoc="0" locked="0" layoutInCell="1" allowOverlap="1">
                  <wp:simplePos x="0" y="0"/>
                  <wp:positionH relativeFrom="column">
                    <wp:posOffset>-50800</wp:posOffset>
                  </wp:positionH>
                  <wp:positionV relativeFrom="paragraph">
                    <wp:posOffset>63500</wp:posOffset>
                  </wp:positionV>
                  <wp:extent cx="64041" cy="64083"/>
                  <wp:wrapNone/>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5"/>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0"/>
                <w:szCs w:val="20"/>
              </w:rPr>
              <w:t>05/2003</w:t>
            </w:r>
            <w:r>
              <w:rPr>
                <w:rStyle w:val="divdateswrapper"/>
                <w:rFonts w:ascii="Tahoma" w:eastAsia="Tahoma" w:hAnsi="Tahoma" w:cs="Tahoma"/>
                <w:color w:val="494C4E"/>
                <w:sz w:val="20"/>
                <w:szCs w:val="20"/>
                <w:bdr w:val="none" w:sz="0" w:space="0" w:color="auto"/>
                <w:vertAlign w:val="baseline"/>
              </w:rPr>
              <w:t xml:space="preserve"> </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03/2004</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Company Name</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City</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Country</w:t>
            </w:r>
          </w:p>
        </w:tc>
        <w:tc>
          <w:tcPr>
            <w:tcW w:w="916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jobtitle"/>
                <w:rFonts w:ascii="Tahoma" w:eastAsia="Tahoma" w:hAnsi="Tahoma" w:cs="Tahoma"/>
                <w:color w:val="494C4E"/>
                <w:sz w:val="20"/>
                <w:szCs w:val="20"/>
              </w:rPr>
              <w:t>System Administrator</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strike w:val="0"/>
                <w:color w:val="494C4E"/>
                <w:sz w:val="20"/>
                <w:szCs w:val="20"/>
                <w:u w:val="none"/>
                <w:bdr w:val="none" w:sz="0" w:space="0" w:color="auto"/>
                <w:vertAlign w:val="baseline"/>
              </w:rPr>
              <w:drawing>
                <wp:anchor simplePos="0" relativeHeight="251664384" behindDoc="0" locked="0" layoutInCell="1" allowOverlap="1">
                  <wp:simplePos x="0" y="0"/>
                  <wp:positionH relativeFrom="column">
                    <wp:posOffset>-50800</wp:posOffset>
                  </wp:positionH>
                  <wp:positionV relativeFrom="paragraph">
                    <wp:posOffset>63500</wp:posOffset>
                  </wp:positionV>
                  <wp:extent cx="64041" cy="64083"/>
                  <wp:wrapNone/>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5"/>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0"/>
                <w:szCs w:val="20"/>
              </w:rPr>
              <w:t>01/1996</w:t>
            </w:r>
            <w:r>
              <w:rPr>
                <w:rStyle w:val="divdateswrapper"/>
                <w:rFonts w:ascii="Tahoma" w:eastAsia="Tahoma" w:hAnsi="Tahoma" w:cs="Tahoma"/>
                <w:color w:val="494C4E"/>
                <w:sz w:val="20"/>
                <w:szCs w:val="20"/>
                <w:bdr w:val="none" w:sz="0" w:space="0" w:color="auto"/>
                <w:vertAlign w:val="baseline"/>
              </w:rPr>
              <w:t xml:space="preserve"> </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04/2003</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Company Name</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City</w:t>
            </w:r>
            <w:r>
              <w:rPr>
                <w:rStyle w:val="span"/>
                <w:rFonts w:ascii="Tahoma" w:eastAsia="Tahoma" w:hAnsi="Tahoma" w:cs="Tahoma"/>
                <w:color w:val="494C4E"/>
                <w:sz w:val="20"/>
                <w:szCs w:val="20"/>
              </w:rPr>
              <w:t xml:space="preserve">, </w:t>
            </w:r>
            <w:r>
              <w:rPr>
                <w:rStyle w:val="span"/>
                <w:rFonts w:ascii="Tahoma" w:eastAsia="Tahoma" w:hAnsi="Tahoma" w:cs="Tahoma"/>
                <w:color w:val="494C4E"/>
                <w:sz w:val="20"/>
                <w:szCs w:val="20"/>
              </w:rPr>
              <w:t>Country</w:t>
            </w:r>
          </w:p>
        </w:tc>
        <w:tc>
          <w:tcPr>
            <w:tcW w:w="916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jobtitle"/>
                <w:rFonts w:ascii="Tahoma" w:eastAsia="Tahoma" w:hAnsi="Tahoma" w:cs="Tahoma"/>
                <w:color w:val="494C4E"/>
                <w:sz w:val="20"/>
                <w:szCs w:val="20"/>
              </w:rPr>
              <w:t>System Administrator</w:t>
            </w:r>
          </w:p>
        </w:tc>
      </w:tr>
    </w:tbl>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494C4E"/>
          <w:spacing w:val="20"/>
          <w:bdr w:val="none" w:sz="0" w:space="0" w:color="auto"/>
          <w:vertAlign w:val="baseline"/>
        </w:rPr>
      </w:pPr>
      <w:r>
        <w:rPr>
          <w:rFonts w:ascii="Tahoma" w:eastAsia="Tahoma" w:hAnsi="Tahoma" w:cs="Tahoma"/>
          <w:bdr w:val="none" w:sz="0" w:space="0" w:color="auto"/>
          <w:vertAlign w:val="baseline"/>
        </w:rPr>
        <w:t>Education and Training</w:t>
      </w: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strike w:val="0"/>
                <w:color w:val="494C4E"/>
                <w:sz w:val="20"/>
                <w:szCs w:val="20"/>
                <w:u w:val="none"/>
                <w:bdr w:val="none" w:sz="0" w:space="0" w:color="auto"/>
                <w:vertAlign w:val="baseline"/>
              </w:rPr>
              <w:drawing>
                <wp:anchor simplePos="0" relativeHeight="251665408" behindDoc="0" locked="0" layoutInCell="1" allowOverlap="1">
                  <wp:simplePos x="0" y="0"/>
                  <wp:positionH relativeFrom="column">
                    <wp:posOffset>-50800</wp:posOffset>
                  </wp:positionH>
                  <wp:positionV relativeFrom="paragraph">
                    <wp:posOffset>0</wp:posOffset>
                  </wp:positionV>
                  <wp:extent cx="64041" cy="127540"/>
                  <wp:wrapNone/>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4"/>
                          <a:stretch>
                            <a:fillRect/>
                          </a:stretch>
                        </pic:blipFill>
                        <pic:spPr>
                          <a:xfrm>
                            <a:off x="0" y="0"/>
                            <a:ext cx="64041" cy="127540"/>
                          </a:xfrm>
                          <a:prstGeom prst="rect">
                            <a:avLst/>
                          </a:prstGeom>
                        </pic:spPr>
                      </pic:pic>
                    </a:graphicData>
                  </a:graphic>
                </wp:anchor>
              </w:drawing>
            </w:r>
            <w:r>
              <w:rPr>
                <w:rStyle w:val="span"/>
                <w:rFonts w:ascii="Tahoma" w:eastAsia="Tahoma" w:hAnsi="Tahoma" w:cs="Tahoma"/>
                <w:color w:val="494C4E"/>
                <w:sz w:val="20"/>
                <w:szCs w:val="20"/>
              </w:rPr>
              <w:t>01/2009</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Location</w:t>
            </w:r>
          </w:p>
        </w:tc>
        <w:tc>
          <w:tcPr>
            <w:tcW w:w="9160" w:type="dxa"/>
            <w:noWrap w:val="0"/>
            <w:tcMar>
              <w:top w:w="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degree"/>
                <w:rFonts w:ascii="Tahoma" w:eastAsia="Tahoma" w:hAnsi="Tahoma" w:cs="Tahoma"/>
                <w:color w:val="494C4E"/>
                <w:sz w:val="20"/>
                <w:szCs w:val="20"/>
              </w:rPr>
              <w:t>Bachelor of Science</w:t>
            </w:r>
            <w:r>
              <w:rPr>
                <w:rStyle w:val="span"/>
                <w:rFonts w:ascii="Tahoma" w:eastAsia="Tahoma" w:hAnsi="Tahoma" w:cs="Tahoma"/>
                <w:color w:val="494C4E"/>
                <w:sz w:val="20"/>
                <w:szCs w:val="20"/>
              </w:rPr>
              <w:t xml:space="preserve"> in </w:t>
            </w:r>
            <w:r>
              <w:rPr>
                <w:rStyle w:val="span"/>
                <w:rFonts w:ascii="Tahoma" w:eastAsia="Tahoma" w:hAnsi="Tahoma" w:cs="Tahoma"/>
                <w:color w:val="494C4E"/>
                <w:sz w:val="20"/>
                <w:szCs w:val="20"/>
              </w:rPr>
              <w:t>Field of Study</w:t>
            </w:r>
          </w:p>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College Name</w:t>
            </w:r>
          </w:p>
        </w:tc>
      </w:tr>
    </w:tbl>
    <w:p>
      <w:pPr>
        <w:rPr>
          <w:vanish/>
        </w:rPr>
      </w:pPr>
    </w:p>
    <w:tbl>
      <w:tblPr>
        <w:tblStyle w:val="divdocumentdivparagraphTable"/>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
      <w:tblGrid>
        <w:gridCol w:w="2000"/>
        <w:gridCol w:w="9160"/>
      </w:tblGrid>
      <w:tr>
        <w:tblPrEx>
          <w:tblW w:w="0" w:type="auto"/>
          <w:tblCellSpacing w:w="0" w:type="dxa"/>
          <w:tblInd w:w="80" w:type="dxa"/>
          <w:tblBorders>
            <w:left w:val="single" w:sz="8" w:space="0" w:color="C0C5CF"/>
          </w:tblBorders>
          <w:tblLayout w:type="fixed"/>
          <w:tblCellMar>
            <w:top w:w="0" w:type="dxa"/>
            <w:left w:w="0" w:type="dxa"/>
            <w:bottom w:w="0" w:type="dxa"/>
            <w:right w:w="0" w:type="dxa"/>
          </w:tblCellMar>
          <w:tblLook w:val="05E0"/>
        </w:tblPrEx>
        <w:trPr>
          <w:tblCellSpacing w:w="0" w:type="dxa"/>
        </w:trPr>
        <w:tc>
          <w:tcPr>
            <w:tcW w:w="200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divdateswrapper"/>
                <w:rFonts w:ascii="Tahoma" w:eastAsia="Tahoma" w:hAnsi="Tahoma" w:cs="Tahoma"/>
                <w:strike w:val="0"/>
                <w:color w:val="494C4E"/>
                <w:sz w:val="20"/>
                <w:szCs w:val="20"/>
                <w:u w:val="none"/>
                <w:bdr w:val="none" w:sz="0" w:space="0" w:color="auto"/>
                <w:vertAlign w:val="baseline"/>
              </w:rPr>
              <w:drawing>
                <wp:anchor simplePos="0" relativeHeight="251666432" behindDoc="0" locked="0" layoutInCell="1" allowOverlap="1">
                  <wp:simplePos x="0" y="0"/>
                  <wp:positionH relativeFrom="column">
                    <wp:posOffset>-50800</wp:posOffset>
                  </wp:positionH>
                  <wp:positionV relativeFrom="paragraph">
                    <wp:posOffset>63500</wp:posOffset>
                  </wp:positionV>
                  <wp:extent cx="64041" cy="64083"/>
                  <wp:wrapNone/>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5"/>
                          <a:stretch>
                            <a:fillRect/>
                          </a:stretch>
                        </pic:blipFill>
                        <pic:spPr>
                          <a:xfrm>
                            <a:off x="0" y="0"/>
                            <a:ext cx="64041" cy="64083"/>
                          </a:xfrm>
                          <a:prstGeom prst="rect">
                            <a:avLst/>
                          </a:prstGeom>
                        </pic:spPr>
                      </pic:pic>
                    </a:graphicData>
                  </a:graphic>
                </wp:anchor>
              </w:drawing>
            </w:r>
            <w:r>
              <w:rPr>
                <w:rStyle w:val="span"/>
                <w:rFonts w:ascii="Tahoma" w:eastAsia="Tahoma" w:hAnsi="Tahoma" w:cs="Tahoma"/>
                <w:color w:val="494C4E"/>
                <w:sz w:val="20"/>
                <w:szCs w:val="20"/>
              </w:rPr>
              <w:t>02/1999</w:t>
            </w:r>
          </w:p>
          <w:p>
            <w:pPr>
              <w:pStyle w:val="spanpaddedline"/>
              <w:spacing w:before="0" w:after="0" w:line="300" w:lineRule="atLeast"/>
              <w:ind w:left="80" w:right="0"/>
              <w:rPr>
                <w:rStyle w:val="divdateswrapper"/>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Location</w:t>
            </w:r>
          </w:p>
        </w:tc>
        <w:tc>
          <w:tcPr>
            <w:tcW w:w="9160" w:type="dxa"/>
            <w:noWrap w:val="0"/>
            <w:tcMar>
              <w:top w:w="200" w:type="dxa"/>
              <w:left w:w="0" w:type="dxa"/>
              <w:bottom w:w="0" w:type="dxa"/>
              <w:right w:w="0" w:type="dxa"/>
            </w:tcMar>
            <w:vAlign w:val="top"/>
            <w:hideMark/>
          </w:tcPr>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degree"/>
                <w:rFonts w:ascii="Tahoma" w:eastAsia="Tahoma" w:hAnsi="Tahoma" w:cs="Tahoma"/>
                <w:color w:val="494C4E"/>
                <w:sz w:val="20"/>
                <w:szCs w:val="20"/>
              </w:rPr>
              <w:t>Bachelor of Science</w:t>
            </w:r>
            <w:r>
              <w:rPr>
                <w:rStyle w:val="span"/>
                <w:rFonts w:ascii="Tahoma" w:eastAsia="Tahoma" w:hAnsi="Tahoma" w:cs="Tahoma"/>
                <w:color w:val="494C4E"/>
                <w:sz w:val="20"/>
                <w:szCs w:val="20"/>
              </w:rPr>
              <w:t xml:space="preserve"> in </w:t>
            </w:r>
            <w:r>
              <w:rPr>
                <w:rStyle w:val="span"/>
                <w:rFonts w:ascii="Tahoma" w:eastAsia="Tahoma" w:hAnsi="Tahoma" w:cs="Tahoma"/>
                <w:color w:val="494C4E"/>
                <w:sz w:val="20"/>
                <w:szCs w:val="20"/>
              </w:rPr>
              <w:t>Field of Study</w:t>
            </w:r>
          </w:p>
          <w:p>
            <w:pPr>
              <w:pStyle w:val="spanpaddedline"/>
              <w:spacing w:before="0" w:after="0" w:line="300" w:lineRule="atLeast"/>
              <w:ind w:left="80" w:right="0"/>
              <w:rPr>
                <w:rStyle w:val="divdocumentdivtablesinglecolumn"/>
                <w:rFonts w:ascii="Tahoma" w:eastAsia="Tahoma" w:hAnsi="Tahoma" w:cs="Tahoma"/>
                <w:color w:val="494C4E"/>
                <w:sz w:val="20"/>
                <w:szCs w:val="20"/>
                <w:bdr w:val="none" w:sz="0" w:space="0" w:color="auto"/>
                <w:vertAlign w:val="baseline"/>
              </w:rPr>
            </w:pPr>
            <w:r>
              <w:rPr>
                <w:rStyle w:val="span"/>
                <w:rFonts w:ascii="Tahoma" w:eastAsia="Tahoma" w:hAnsi="Tahoma" w:cs="Tahoma"/>
                <w:color w:val="494C4E"/>
                <w:sz w:val="20"/>
                <w:szCs w:val="20"/>
              </w:rPr>
              <w:t>College Name</w:t>
            </w:r>
          </w:p>
        </w:tc>
      </w:tr>
    </w:tbl>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494C4E"/>
          <w:spacing w:val="20"/>
          <w:bdr w:val="none" w:sz="0" w:space="0" w:color="auto"/>
          <w:vertAlign w:val="baseline"/>
        </w:rPr>
      </w:pPr>
      <w:r>
        <w:rPr>
          <w:rFonts w:ascii="Tahoma" w:eastAsia="Tahoma" w:hAnsi="Tahoma" w:cs="Tahoma"/>
          <w:bdr w:val="none" w:sz="0" w:space="0" w:color="auto"/>
          <w:vertAlign w:val="baseline"/>
        </w:rPr>
        <w:t>Certifications</w:t>
      </w:r>
    </w:p>
    <w:p>
      <w:pPr>
        <w:pStyle w:val="divdocumentulli"/>
        <w:numPr>
          <w:ilvl w:val="0"/>
          <w:numId w:val="8"/>
        </w:numPr>
        <w:pBdr>
          <w:top w:val="none" w:sz="0" w:space="0" w:color="auto"/>
          <w:left w:val="none" w:sz="0" w:space="0" w:color="auto"/>
          <w:bottom w:val="none" w:sz="0" w:space="0" w:color="auto"/>
          <w:right w:val="none" w:sz="0" w:space="0" w:color="auto"/>
        </w:pBd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Certified Kubernetes Administrator</w:t>
      </w:r>
    </w:p>
    <w:p>
      <w:pPr>
        <w:pStyle w:val="divdocumentulli"/>
        <w:numPr>
          <w:ilvl w:val="0"/>
          <w:numId w:val="8"/>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Certified Terraform Associate.</w:t>
      </w:r>
    </w:p>
    <w:p>
      <w:pPr>
        <w:pStyle w:val="divdocumentulli"/>
        <w:numPr>
          <w:ilvl w:val="0"/>
          <w:numId w:val="8"/>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Red Hat Certified Architect – Level II</w:t>
      </w:r>
    </w:p>
    <w:p>
      <w:pPr>
        <w:pStyle w:val="divdocumentulli"/>
        <w:numPr>
          <w:ilvl w:val="0"/>
          <w:numId w:val="8"/>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Google Cloud Certified Professional</w:t>
      </w:r>
    </w:p>
    <w:p>
      <w:pPr>
        <w:pStyle w:val="divdocumentulli"/>
        <w:numPr>
          <w:ilvl w:val="0"/>
          <w:numId w:val="8"/>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AWS Certified Solutions Architect - Professional</w:t>
      </w:r>
    </w:p>
    <w:p>
      <w:pPr>
        <w:pStyle w:val="divdocumentulli"/>
        <w:numPr>
          <w:ilvl w:val="0"/>
          <w:numId w:val="8"/>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AWS Certified Solutions Architect - Associate</w:t>
      </w:r>
    </w:p>
    <w:p>
      <w:pPr>
        <w:pStyle w:val="divdocumentulli"/>
        <w:numPr>
          <w:ilvl w:val="0"/>
          <w:numId w:val="8"/>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Certified in Redhat Specialist Ansible Automation.</w:t>
      </w:r>
    </w:p>
    <w:p>
      <w:pPr>
        <w:pStyle w:val="divdocumentulli"/>
        <w:numPr>
          <w:ilvl w:val="0"/>
          <w:numId w:val="8"/>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Red Hat Certified Engineer in OpenStack</w:t>
      </w:r>
    </w:p>
    <w:p>
      <w:pPr>
        <w:pStyle w:val="divdocumentulli"/>
        <w:numPr>
          <w:ilvl w:val="0"/>
          <w:numId w:val="8"/>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Certified Azure Solutions Architect</w:t>
      </w:r>
    </w:p>
    <w:p>
      <w:pPr>
        <w:pStyle w:val="divdocumentulli"/>
        <w:numPr>
          <w:ilvl w:val="0"/>
          <w:numId w:val="8"/>
        </w:numPr>
        <w:spacing w:before="0" w:after="0" w:line="300" w:lineRule="atLeast"/>
        <w:ind w:left="280" w:right="0" w:hanging="192"/>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Certified Azure DevOps Engineer</w:t>
      </w:r>
    </w:p>
    <w:p>
      <w:pPr>
        <w:pStyle w:val="divdocumentdivsectiontitle"/>
        <w:pBdr>
          <w:top w:val="none" w:sz="0" w:space="0" w:color="auto"/>
          <w:left w:val="none" w:sz="0" w:space="0" w:color="auto"/>
          <w:bottom w:val="none" w:sz="0" w:space="0" w:color="auto"/>
          <w:right w:val="none" w:sz="0" w:space="0" w:color="auto"/>
        </w:pBdr>
        <w:spacing w:before="300" w:after="200"/>
        <w:ind w:left="0" w:right="0"/>
        <w:rPr>
          <w:rFonts w:ascii="Tahoma" w:eastAsia="Tahoma" w:hAnsi="Tahoma" w:cs="Tahoma"/>
          <w:b/>
          <w:bCs/>
          <w:color w:val="494C4E"/>
          <w:spacing w:val="20"/>
          <w:bdr w:val="none" w:sz="0" w:space="0" w:color="auto"/>
          <w:vertAlign w:val="baseline"/>
        </w:rPr>
      </w:pPr>
      <w:r>
        <w:rPr>
          <w:rFonts w:ascii="Tahoma" w:eastAsia="Tahoma" w:hAnsi="Tahoma" w:cs="Tahoma"/>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300" w:lineRule="atLeast"/>
        <w:ind w:left="0" w:right="0"/>
        <w:rPr>
          <w:rFonts w:ascii="Tahoma" w:eastAsia="Tahoma" w:hAnsi="Tahoma" w:cs="Tahoma"/>
          <w:color w:val="494C4E"/>
          <w:sz w:val="20"/>
          <w:szCs w:val="20"/>
          <w:bdr w:val="none" w:sz="0" w:space="0" w:color="auto"/>
          <w:vertAlign w:val="baseline"/>
        </w:rPr>
      </w:pPr>
      <w:r>
        <w:rPr>
          <w:rFonts w:ascii="Tahoma" w:eastAsia="Tahoma" w:hAnsi="Tahoma" w:cs="Tahoma"/>
          <w:color w:val="494C4E"/>
          <w:sz w:val="20"/>
          <w:szCs w:val="20"/>
          <w:bdr w:val="none" w:sz="0" w:space="0" w:color="auto"/>
          <w:vertAlign w:val="baseline"/>
        </w:rPr>
        <w:t>English French Dutch</w:t>
      </w:r>
    </w:p>
    <w:sectPr>
      <w:pgSz w:w="12240" w:h="15840"/>
      <w:pgMar w:top="500" w:right="500" w:bottom="500" w:left="5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ymbol">
    <w:charset w:val="00"/>
    <w:family w:val="auto"/>
    <w:pitch w:val="default"/>
  </w:font>
  <w:font w:name="Tahoma">
    <w:charset w:val="00"/>
    <w:family w:val="auto"/>
    <w:pitch w:val="default"/>
    <w:sig w:usb0="00000000" w:usb1="00000000" w:usb2="00000000" w:usb3="00000000" w:csb0="00000001" w:csb1="00000000"/>
    <w:embedRegular r:id="rId1" w:fontKey="{B51E35AC-8720-4E0F-91EE-8BD251D53FDA}"/>
    <w:embedBold r:id="rId2" w:fontKey="{46ECB061-CA22-493D-8D62-2FDBE2A79529}"/>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00" w:lineRule="atLeast"/>
    </w:pPr>
    <w:rPr>
      <w:color w:val="494C4E"/>
    </w:rPr>
  </w:style>
  <w:style w:type="paragraph" w:customStyle="1" w:styleId="divdocumentdivfirstsection">
    <w:name w:val="div_document_div_firstsection"/>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documentdivsectionSECTIONNAME">
    <w:name w:val="div_document_div_section_SECTION_NAME"/>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documentdivparagraph">
    <w:name w:val="div_document_div_paragraph"/>
    <w:basedOn w:val="Normal"/>
  </w:style>
  <w:style w:type="paragraph" w:customStyle="1" w:styleId="nametopgap">
    <w:name w:val="nametopgap"/>
    <w:basedOn w:val="Normal"/>
    <w:pPr>
      <w:pBdr>
        <w:top w:val="single" w:sz="8" w:space="0" w:color="C0C5CF"/>
      </w:pBdr>
    </w:pPr>
  </w:style>
  <w:style w:type="character" w:customStyle="1" w:styleId="nametopgapCharacter">
    <w:name w:val="nametopgap Character"/>
    <w:basedOn w:val="DefaultParagraphFont"/>
  </w:style>
  <w:style w:type="paragraph" w:customStyle="1" w:styleId="divname">
    <w:name w:val="div_name"/>
    <w:basedOn w:val="div"/>
    <w:pPr>
      <w:spacing w:line="950" w:lineRule="atLeast"/>
      <w:jc w:val="center"/>
    </w:pPr>
    <w:rPr>
      <w:b/>
      <w:bCs/>
      <w:caps/>
      <w:color w:val="494C4E"/>
      <w:spacing w:val="54"/>
      <w:sz w:val="60"/>
      <w:szCs w:val="60"/>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address">
    <w:name w:val="div_address"/>
    <w:basedOn w:val="div"/>
    <w:pPr>
      <w:spacing w:line="280" w:lineRule="atLeast"/>
      <w:jc w:val="center"/>
    </w:pPr>
    <w:rPr>
      <w:sz w:val="18"/>
      <w:szCs w:val="18"/>
    </w:rPr>
  </w:style>
  <w:style w:type="character" w:customStyle="1" w:styleId="sprtr">
    <w:name w:val="sprtr"/>
    <w:basedOn w:val="DefaultParagraphFont"/>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40" w:lineRule="atLeast"/>
    </w:pPr>
    <w:rPr>
      <w:b/>
      <w:bCs/>
      <w:color w:val="494C4E"/>
      <w:spacing w:val="20"/>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hiltSecsinglecolumn">
    <w:name w:val="div_document_hiltSec_singlecolum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divdateswrapper">
    <w:name w:val="div_dates_wrapper"/>
    <w:basedOn w:val="divCharacter"/>
  </w:style>
  <w:style w:type="character" w:customStyle="1" w:styleId="divCharacter">
    <w:name w:val="div Character"/>
    <w:basedOn w:val="DefaultParagraphFont"/>
    <w:rPr>
      <w:sz w:val="24"/>
      <w:szCs w:val="24"/>
      <w:bdr w:val="none" w:sz="0" w:space="0" w:color="auto"/>
      <w:vertAlign w:val="baseline"/>
    </w:rPr>
  </w:style>
  <w:style w:type="paragraph" w:customStyle="1" w:styleId="divdateswrapperParagraph">
    <w:name w:val="div_dates_wrapper Paragraph"/>
    <w:basedOn w:val="div"/>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ivdocumentdivtablesinglecolumn">
    <w:name w:val="div_document_div_tablesinglecolumn"/>
    <w:basedOn w:val="DefaultParagraphFont"/>
  </w:style>
  <w:style w:type="character" w:customStyle="1" w:styleId="jobtitle">
    <w:name w:val="jobtitle"/>
    <w:basedOn w:val="DefaultParagraphFont"/>
    <w:rPr>
      <w:b/>
      <w:bCs/>
    </w:rPr>
  </w:style>
  <w:style w:type="table" w:customStyle="1" w:styleId="divdocumentdivparagraphTable">
    <w:name w:val="div_document_div_paragraph Table"/>
    <w:basedOn w:val="TableNormal"/>
    <w:tblPr/>
  </w:style>
  <w:style w:type="character" w:customStyle="1" w:styleId="degree">
    <w:name w:val="degree"/>
    <w:basedOn w:val="DefaultParagraphFont"/>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f49d2b1c-8762-4400-9734-49321fe3d71f</vt:lpwstr>
  </property>
  <property fmtid="{D5CDD505-2E9C-101B-9397-08002B2CF9AE}" pid="3" name="x1ye=0">
    <vt:lpwstr>zGQAAB+LCAAAAAAABAAUm8V2g1AURT+IAW5D3N2ZQXALbl/ftNOsJpR37zl7s1IMF1iSZEkeQymMxHiCxRieFWiBFFBIFLlJ9PvNaGKjh3qOOKfU2R+HsfyPvaXWYYy++4EDjy6t3CG1U9enOckk4Oht+8o/5y2X/RfAPUqRoHh0r9MNo7AFPd6aPjs1MEiyzzm/JxBD4jk5TjjMGBG/TF8HR7J+3VvpA4vm5yv1JiR8bor4EgZpn3Sujdc5URU</vt:lpwstr>
  </property>
  <property fmtid="{D5CDD505-2E9C-101B-9397-08002B2CF9AE}" pid="4" name="x1ye=1">
    <vt:lpwstr>1TV14Mo1qKPIAoswhxj5VRY38rRd1EOQxIIWHnW1ScQvy3IaQGg6mSleaSAAGX29i9dGR+KqSJ1hIMkzsXo9sia7DbkDyumufLulujK4tYbiUWGX8UXu+iljqQZYMNdV+UzxPe0M/RYpg+XYCpSU74msob45EBM0Qrs2eJNG63rQiGRAWvD4mBY7SiLR34ErbMWxESZ9qBI4NugxhkNEa++uwJRqCvfPstbw9jFjr7WDlRmzok5Wrz+5MN5w7Ss</vt:lpwstr>
  </property>
  <property fmtid="{D5CDD505-2E9C-101B-9397-08002B2CF9AE}" pid="5" name="x1ye=10">
    <vt:lpwstr>405tuQ5uQKapUuP/NC50QEHLjOYXj8oCIiX3nSXY3z8i9Oz1/uVx0C29bkSzImj+342SPSCRg//rGUWePFJySWaW8NqNXEA3d/VQiUEdexmII3ROJ2wdGQqOffGCYbNoqB6kQfMilHnCGKSmhVtUXyHpD7rDJM5jN7azbtiYaQdPkr0yYQdxsMvUyQnNAoUFLqezx2RMPP6is7gKgTTFxj9L1pU1vjTbYpyJB+DKLLjLz4EVBUEKVxVL8CHTMAm</vt:lpwstr>
  </property>
  <property fmtid="{D5CDD505-2E9C-101B-9397-08002B2CF9AE}" pid="6" name="x1ye=100">
    <vt:lpwstr>eWpO70YBxaOMLZY0rOEW0moSjZAEDjvb2ERCIl6jwP4IXuUTcHEAGpDg292GXK4qo3S7YGLY49Je+So4+96l31G5Y+PqS5zbvvKxeng6zL3TrEzWu3nqZ0GceT15nF/g61UAL2kTkymb2fuhmGarrE+Res56aCwnW4eRq1tApc06csrkKekqAfJk2V7CZGiOYHFibo3U6fF9VBXtZPZnCTzRIM29SOmYB+wa+mxU/37PiEiblUr6g48XwqY8/+G</vt:lpwstr>
  </property>
  <property fmtid="{D5CDD505-2E9C-101B-9397-08002B2CF9AE}" pid="7" name="x1ye=101">
    <vt:lpwstr>/RfyJlSUGhQqedCsu5C5d2cWIup6f5lLl3KyEV6SYGs4RXNWl6OtiFtX6Ig88llI9I3fXOdLNbQ2pbPxp4Vy2CJdzEL6w2mTgynJnZbxt19rg1SfTh2DROwriU4ehDprJhSJNLCDmIPHj6ag7j5s5sF79dVdiPMhlXNQW3T6UhrjlMldSBW83nrymrCE6U2QfLIQILqLxB+rAjcODd0N0XOaF6d6NFwxV+6wyLbs0AUTnI8MQHCl9FXyquDA4eR</vt:lpwstr>
  </property>
  <property fmtid="{D5CDD505-2E9C-101B-9397-08002B2CF9AE}" pid="8" name="x1ye=102">
    <vt:lpwstr>CebX/mH9jB2qOjFVIHJclyNN0G6Li1yB4NIc2an/4GZ/Uxxq9tdI9QGuR8B/fPGDXXkZ7glXD+33+XsODizGQAAA==</vt:lpwstr>
  </property>
  <property fmtid="{D5CDD505-2E9C-101B-9397-08002B2CF9AE}" pid="9" name="x1ye=11">
    <vt:lpwstr>tnMCrpDosFichTCoieIKxUPDITztpTqN/XYVQesXnVhcc867s5CUga+Upl0CEkoBEqMq+S24hB79bmsQlRnhtm9r2faRhC59xHDOW63J8pvCJ/vgwV+vuTsNREQ53PC1joTAtOOjvakmi78u+nsNxF/53ZaxTWoBGfZvNqmfiDEyxWOrfbZEVyJ04ptWtdLD87PNxxXgHewBbF8ixkF9jwLEYszifQZCymWsFgCabzNMzcbr2hnBKa1EaAmW1IV</vt:lpwstr>
  </property>
  <property fmtid="{D5CDD505-2E9C-101B-9397-08002B2CF9AE}" pid="10" name="x1ye=12">
    <vt:lpwstr>cOlsAgxseobP5o8J8xXuAxPL/xAGWxpbLL92YNxmCiz5bhykEsKZM3s9t2oGsbfxN+Z1HCI+ugvKyFwo91Wds6277vAJ1qfXNa/4ZB5zV25NmKcBr7CbumYUvob7egtxGvv06EBs18v4+yhOqJvyAzMB7dCknK2g3fL+VK87LKxS449x2/iAMiUZ+m3H10OQB86K1tBsdyB98pFYXlLL6ko09labBqql1MS+y+tadY5AkHXryYRosFwr0rMUVIN</vt:lpwstr>
  </property>
  <property fmtid="{D5CDD505-2E9C-101B-9397-08002B2CF9AE}" pid="11" name="x1ye=13">
    <vt:lpwstr>78wMdDJXzR7HhRmbye40sMJnWRIsFmnZ+w6PCycmjIwumv8MoKHiR1Zr53gH6YRIn68cIkMBs+0nAzaLgb8m/KF4e1JujqUU1tGlkdkcSfNcZSdTJy/1MtvOaj1w526FvwWeZjuhqMU3hvqDvXyHeJanZ0sbmKMXkusrpby/N2M5klXz4Fe2YhGAk6L+g+5uYEoOJzxFUMaoVA7IWhPYb9fQCpoRZK4kLtMRTTmQ0NXKw1ZX66oLmO2pM83fRRY</vt:lpwstr>
  </property>
  <property fmtid="{D5CDD505-2E9C-101B-9397-08002B2CF9AE}" pid="12" name="x1ye=14">
    <vt:lpwstr>yOFUvHbfcoTJEvlVb2zMJF+Ql3Bx9p3ch1lRGJK599Z4aG8vG2l/HS1HVnOuoTSUnprN5tsr5vqxzbNDoLYVZBXBsGahenKh8sevY0j0dhViCYSDpflgiGL8U/y+FgNjpLSd1kRZIz+fcM9yTsw44BnS0o9jtgDxL+Hvdq5lFo5cPiC8Qhy0E+uT+evT+6FNP1RcOVzY7G4EhtsCkbtyccpBuwKCsLPMLz3LOtAmkX755HKJmLBCEGMaGt3WtMR</vt:lpwstr>
  </property>
  <property fmtid="{D5CDD505-2E9C-101B-9397-08002B2CF9AE}" pid="13" name="x1ye=15">
    <vt:lpwstr>pdGmmj18TQZR0vWc8CttrCgtc99oc8dY90nDAiw6Yj+l8ciEQHaEruczWXVWACMZ1pz4t3en8myjYqDJ16VyVc5Veb+vjUg5KXSR5UOd461HfBEVMy0++0tGCFYE7FtK6mlC5iBmTeFgqFVoBVAox9TeprOmOzx/iYkTfh8cUWVq3YICKsHy64Ub2CP4+j8wtOp+etShSxrsv44KLtPbkcm4kaZRqDo+kh+6rhnyWCu2esXqr2yTOL7Ai2pqZmn</vt:lpwstr>
  </property>
  <property fmtid="{D5CDD505-2E9C-101B-9397-08002B2CF9AE}" pid="14" name="x1ye=16">
    <vt:lpwstr>um4nwJ/VLnyQj7BNeSFb3owVD1gy06ek1m2zaMn6l2MR8SvkLUoPQf+BF0Ye4pRaTR41Jr0HFopjYiahE0G1AxwdVoCkZzZ6nhkRB28DgSAqty1H9iRjTaXyXHTtojDutLUySAALUDLFtAZSnrBp+cRQyD6F9TCY6XbPxxHA7LL8eNmIFhCFEg6/5vOLttbDrul0G3JSI0/MeADtcjd3xEcKQ/taIuRI2G70C2DamtJwPdaZ5o5PXdYn86toNgw</vt:lpwstr>
  </property>
  <property fmtid="{D5CDD505-2E9C-101B-9397-08002B2CF9AE}" pid="15" name="x1ye=17">
    <vt:lpwstr>htilZ0ooQkBDZSq9dfgRO0SZ43/qmSoPMt9n6P4wZ+D371R7A2wi+8yPZH6TfhY0ehEhhkU9bK2ihX4X0u5ilKWYVGwja79X0GSh0kRGb/6kudBEpthB36JNtMwt07nxzynWwD6S61OMO8ZiSYmWfYh43xR0uovjbq4VEz9HCTrC8LldVNTr/uuAi4XCCGvl9+liQeuNbbZ5560bTZqLw/e5Snu01M9o8jvMzMTKhH7U/KiNXEbSpBKPUzp6eZ2</vt:lpwstr>
  </property>
  <property fmtid="{D5CDD505-2E9C-101B-9397-08002B2CF9AE}" pid="16" name="x1ye=18">
    <vt:lpwstr>Fnl5Xo/OC24hOAYUBqa50Sj7lsGf2xRKAg2G4lKgNAJKoXesem8xekqwOzz5aOG958gqlxSANu/Qgd5caOi9kzLnM/xamszXT+rJ8rLhrvkd1KKv329QQt7OCTPz53mw+knl0qEK6wPiBUEjLpSVAsrwJMfVbsCRM1DlMtN4vqj1grZUDI3lKVH3Ks71juWvEiIRmOyjHaJoyUnP9JxsTkrrXoRPqT2r2twUN7pTFeYZ1l1sH5G3KoSuaIyNfjF</vt:lpwstr>
  </property>
  <property fmtid="{D5CDD505-2E9C-101B-9397-08002B2CF9AE}" pid="17" name="x1ye=19">
    <vt:lpwstr>SgEAt0aGDxtNP2LQn/buGKwoluCjPIGYdjc4IRrwa8PPFqKlESpGzaYfz/wJsGmHS348ymOB1CtcJzBSKhz1rqTzEJq1kCdPWq5/+Ow+JRwDOhiJGkdsrhAerECnHiV4+VAkUSFBIUjwm9/r5cxqpwKIDZsEov0q589perTDaaa/vn9HEW/oBEMjR1+okNXTVcRzc40qP5gbIB+De2wC/yhSCzGzdyFdBM3GDltCR431iDHeckegQgPrgL7mEte</vt:lpwstr>
  </property>
  <property fmtid="{D5CDD505-2E9C-101B-9397-08002B2CF9AE}" pid="18" name="x1ye=2">
    <vt:lpwstr>oQr6/jjkuI2F9KEVknYz/g0Yui2dw5uNAtW+ECETGYOnywcwPqu+pn+RM9vS3xSEmynyqlWmpo4chpCY96K16tM2s9EGjrCHAdcxjuwBjY3i/aj0m2IgALaCRkPXd8WFBFqJXoSJ2Bf+O7BD87mwN6l/KCA/NCRAcFCOw8IVjpmwfHxZNJ1m+1EVsaW19sVtNejTMBUxI0Eec5Gn+KJhah3wTmsfRw+vRpLP7YdlstU8vQGNF0qG/QU68PEBF8O</vt:lpwstr>
  </property>
  <property fmtid="{D5CDD505-2E9C-101B-9397-08002B2CF9AE}" pid="19" name="x1ye=20">
    <vt:lpwstr>1oTLiGasgLoC93VxWZ/ipzJBughZL+6H/jjvmfQ1UfAoPt2cr28LixEwGJjUYFl6cPRkCKvAuIMgtWtfu+xrLYZi4h3I2+Cvz7eJGZXEbunrVjenLf1vjVqk7C/kPVemGULn0yG/VrnTbEav0RtKrOeKmvejnHN+nH3NCgFN8Qq6spMn+9Mz3+OojXDV9lWdZKbVkaymYrrQkTqHqUsQnKcZWKkId3qSOJquXm+7f1eOlMKMQcWSPzMYxi0aqj8</vt:lpwstr>
  </property>
  <property fmtid="{D5CDD505-2E9C-101B-9397-08002B2CF9AE}" pid="20" name="x1ye=21">
    <vt:lpwstr>3IPWPzngiNq7tCU2zJswguVBJC938x2BIqatCYmC7kqNjUv0hLbS0Y/ubox7xQRCuHgLAFbubrXbB1GIaiMG8JmneLUh5kgLT3hXfXUTgHhmDZjdEOHfi53b8+O42UMrmMf4XXCJL4y1KKfFl0ah9FSyPGSTk0Dlvv7Z3QB84XVaXCyBnBBQS/JgcV2OyVEZLTL0W03Nmg33f7jWmQhYIAgsGQQhBL4x3+A3mj679tHFat/G0ag/JUyRMT1DfVT</vt:lpwstr>
  </property>
  <property fmtid="{D5CDD505-2E9C-101B-9397-08002B2CF9AE}" pid="21" name="x1ye=22">
    <vt:lpwstr>RHh59q5I+X4lI8rhqX2C5wo59nyx3uSF3Qu/LnfqREjx9Tij9krHEk4dwmqTSEldkoEbyOAEn72kp2DyOzbD0gINCVKkXZYbDeUuG3WoeHsIv0DFq/k148/0cp1Ibg97EGBe3sOIb26LaH3xj6wdvzg5GGNBsqsjkr4khhIH68vmCmxRsU91VdR3puHDrholc3JhMXMSqL3za6lLYgl6L/4tR91R1l+du/TwJr/h/ikUrEReuUvKLk7fiCREJA1</vt:lpwstr>
  </property>
  <property fmtid="{D5CDD505-2E9C-101B-9397-08002B2CF9AE}" pid="22" name="x1ye=23">
    <vt:lpwstr>o+cZI3phL/Yyrvoptk2+3WGS4GwUnpk9LuoLyTiHGMzAwtSa9xb+D7f8xfhmkV+PuwvO/yIzXOtSR4Cm+iYzSoBO0vg+8nQQZbu9lp9ZLerc5Kb/Za343zU5iWnOHYuvOIpFYheTzn6Aac3Zjji/Hvr4z3SB+/eCogWVIwlKxdZUj997tpqaFA1+0z2clckfhm0qtln4yUSynA2LyBT1OBYE04nb5H9d67Pt4ULjA6N6QcGjvsyd+T+zPtsPOhj</vt:lpwstr>
  </property>
  <property fmtid="{D5CDD505-2E9C-101B-9397-08002B2CF9AE}" pid="23" name="x1ye=24">
    <vt:lpwstr>nHGvmnJFbzLmlukaz+D86sdmgNBvL0k9r8a7jAkOC2mYns/rnu/tgQAUYmWXo+H1jaLLQgQyU90fwPVQ+4SF54hD3GVQYbsOokNX/bU/FRbCeC571mQxP1WtJwGpyHEOWBwPXiksHmrJb5gLG+38IAFVDAynxzQjz6j9268vzSMmEH5GnSM9OE0Wu2CGT0yp3g9hw+nj6koPgcb2AVLQhwoF71HiW1xsN0KhvFAb2rn7UxpsbyVCAxzyHXvWvYZ</vt:lpwstr>
  </property>
  <property fmtid="{D5CDD505-2E9C-101B-9397-08002B2CF9AE}" pid="24" name="x1ye=25">
    <vt:lpwstr>yNCV7pwTim7jfeNzQnkOa6MszB7utGSQ9XNFIqyuZALED1+VNSGep0ZzwJWmG9IewWiOLchXRuWpPJU7ZNE9YGmKHNzF92dOKQ/iOnZ6Egvj94QHTfXkJq+xavu1zpeA5qNOYC0sSnbEXB4WCtr9gFIjZUxQJ8YZG3bDSmj8Bkw0253SORuvHahR5pvthg3zOGfZeDtqmXYJOGuzmdeANUkoXdiOXKtpdNXgXH/YE5HgHkGV7YMSqwaTceqIM69</vt:lpwstr>
  </property>
  <property fmtid="{D5CDD505-2E9C-101B-9397-08002B2CF9AE}" pid="25" name="x1ye=26">
    <vt:lpwstr>T3CmlEBuple37CjzB8Hby8evcePR9cRza/uIw+t5gRPRPtcLFB7sTspmpUd9ghAlQ8p63C5kODsbVoP1ciNUqfe+T6ZCR2bWi8fPlD55sC9r7fTCrwJptorD2Mi+s6J+J19f1YjfcpUzzN8E91MbxPfzo6JbqC2n/uL69a48Ip9WTxPb+ACkFlCCyFilnOR9XjQmHELoTox8rIHSsEvp1PGkvBSHNWxg4jWoqi4R6m3/BpQN5XA8edfCVJQMhMP</vt:lpwstr>
  </property>
  <property fmtid="{D5CDD505-2E9C-101B-9397-08002B2CF9AE}" pid="26" name="x1ye=27">
    <vt:lpwstr>0E6JY1L59zTacqn0pZksyaHaccu0c851fgn4pSvhvyy/ee9NR49Hq8D1YN3RHE177I/YRtHymdZDbWQWA8zbDmoeJABYsfM05mBXi/Lnt2RQrk5EbELRkACYoSGrlR+CtIK/Mk4qAICpDjPoO5VW35LHLILS5lPDnXYChnCWeSUxtPIxMMR6SeJKNZYWjYZlMKurhrCFXhffWEcll60bRGr5sxNn6xxJ9JyGa32xwYAxxOf/DlIcG4kdTzE+cLh</vt:lpwstr>
  </property>
  <property fmtid="{D5CDD505-2E9C-101B-9397-08002B2CF9AE}" pid="27" name="x1ye=28">
    <vt:lpwstr>Cq0zvmlMAKhIQ56o9jrU2eM+xbsW1XQltUq50LXFoaZF99B0IN30WlYmOdqXgsXIdM4oAQ7xFgNX3osyBzrWtOmqSBPDwugbri12Pmvuoio4bDbZqoZmDGvT9ZwRXBQQj4TEKiOLeF1GdVPE3018UGYxKEkfa/65g6W35jaithGGxNK/3N7LZQw9gqkwi+l769De9GgHnjlqWTLMzkuQC/NJBBUY0Okss1Q0a3NTa4wRbW5V70RWcy0Bv6FLLiP</vt:lpwstr>
  </property>
  <property fmtid="{D5CDD505-2E9C-101B-9397-08002B2CF9AE}" pid="28" name="x1ye=29">
    <vt:lpwstr>+0OiJGHiV8dgLzDHSoJRFCEqxl6/GzsGvTB2+zqW7k0rybigyN7VXHzsJ+J6mAFpPEE0nr39npepW5EEDe959MMVP5CykW1gNZZhHHytqa0NdtCZMWmsQYI/nx/b38JHZl9+W/XeLByY8TOv6zrCfQF+4B6CxQgFqACz4ltPEJUvggT3zkwx0s8Kd8Kgbt0HjqMuqk54tDILQ5sYq2xEaiUY3THlh8vXpsLlCgN9DFriC2PqKcw8LkwoxQkaC9S</vt:lpwstr>
  </property>
  <property fmtid="{D5CDD505-2E9C-101B-9397-08002B2CF9AE}" pid="29" name="x1ye=3">
    <vt:lpwstr>7P1IbiBRaKTZTKLS4ItPBKIQ8y0v5lnuZxoGOgln5lKXLLMVXTC/UiPfD2d1R99c9VMsdvyZ88dHovXdTOi8FJEppgN2dqN7OTpN2upFJwMLxb37T0lx9ivENQZCE2SplxX1uxIEiAOOuM4gqQmYtXilFpcOCRqv0KVXLrKwElBKEUqNU0EISLNDDt5vCndeAO9oW1zSOCu57ZbHEpKEO/HjwvT+9A0Vzh3kENjojqRa/IFWyODL8xL5ZxERhuX</vt:lpwstr>
  </property>
  <property fmtid="{D5CDD505-2E9C-101B-9397-08002B2CF9AE}" pid="30" name="x1ye=30">
    <vt:lpwstr>8rE9Kjw/wKld2na4cMgCU/YRAfYBZhYbR68WZBEUGrYxt4rKrxmy+YRF8ucJw+Z79jDy4YewQW/GWkxxa/iWtlLg7CgEpIYCFG8J4Mv8F5okYjFtkmK8CiZaAh6Nx8pAN1Ci8CXsTNYisuR6yP5kOXosagzyNdZ4omzl0MflNG4gbQrCTgx0KF9nqyyNLTHqEMjza68PG1Lj3FrxppKGqrt89yCGkzyQOl224GVMav0cwaHo+FLLFTOY6WQ6KWF</vt:lpwstr>
  </property>
  <property fmtid="{D5CDD505-2E9C-101B-9397-08002B2CF9AE}" pid="31" name="x1ye=31">
    <vt:lpwstr>VfaAoUH/Sz1BHljrZFORgKXRlP2YrZhsfHZRfFmWi1QJZreadliAa/HnkyF8y16ouQMNDWzz5uGO+p6TRm/Zw7xTZS3uAegp72Csi35y/j4aCCfknTC4fwNPtoQ5fKqe6/E0iFQnp5TVBoiVhI2WMhOYqQT/YQ8rYT62hZl9KXfaGxkwYDx9/hROvSAak5Q0aVAShHY4DHlQY4a5LmSBko2LOA2ID2rhkPRnPp0STaM6+1Cj1Q5cl36xVxPPQS9</vt:lpwstr>
  </property>
  <property fmtid="{D5CDD505-2E9C-101B-9397-08002B2CF9AE}" pid="32" name="x1ye=32">
    <vt:lpwstr>z8Fksuzpb7OAVbR15mFN8xv1CSstp988YFesEJVNavlNxCN0LRWqwow8lIEHnKxwY7L5hdLcFXMzdJbQKBqRxDWiJfdAwFcFWWQ01dkm9QgCfEAGYbGeTka+0BKJSTU405ePoZ7lJ8mQ1evNZA3v7z/KBWkjuNzFz2J8xxChNh892/SR5UzNR8GhkgtEM1/e/bRw4kW3LL4/b98N1UORIIt+CHrlDSQUysbQPXm/J14l8GuX5dFmPA8Snpp1Ssx</vt:lpwstr>
  </property>
  <property fmtid="{D5CDD505-2E9C-101B-9397-08002B2CF9AE}" pid="33" name="x1ye=33">
    <vt:lpwstr>xWHVMB8cVnZ8gcCxdsOmJIywoh7yu34QLzGI7KMV2v5PDXw7lmHS9i+8Gndjktx2SJ5bhZLh2sURFuAcGAqW+0rTT6sWynM4UkN4abDfadyChMejtR2S2oZsKaaY7Gh2jWN89VqJXeoOiM5igEmgo86Z0478aHBqqDH5Qu7PZXUgwqd98RdsFFSZWLcr8wm9qSV3mmhN+PXbKB07ME8Le1mguK/q5qR/yqR1bajwwWBN+yi2Jbrw3f28DP/f4YR</vt:lpwstr>
  </property>
  <property fmtid="{D5CDD505-2E9C-101B-9397-08002B2CF9AE}" pid="34" name="x1ye=34">
    <vt:lpwstr>uLpXxOZF2CGp+0c+K9UMW5wyIrrh7By/yrL+iqhPo5zfL5dvaDXr79GZp6EL6k9aWHpWSnsK6Pvf6ApMNDX+EGxt7ZqN9AD7blkxdYclGbPm4C5gtjIWnJmV8SBUmyssK0Q81vmUMBrIv7tHAzG7XdrFGnBwZFfPt1a+ShHm8kzIK/3VwyUWrRRhOlQqXGIquOrxOAgazUuMtECLpl28/yvGD7QS+wAeGwsqqATh8QX3rbXoTPvNJ3ScBf0VXw+</vt:lpwstr>
  </property>
  <property fmtid="{D5CDD505-2E9C-101B-9397-08002B2CF9AE}" pid="35" name="x1ye=35">
    <vt:lpwstr>PSvFevCxWOADl/7g579do15RcNIVwoO36F1i+w5dQM1jMeQtt2lJs6n2c+KC9iFWujCNVwaOhWELaVSJcLZ5Kex2ZjRQySFgb+ZwzzVzF5RsOS5Qq7cbBgLL+jzZQE23gnasEZtK7ipLXgrd9LZBr79DK89MpiZcFTh6iyHb7Ymr2NUo6QMGRkd+uTr3mLuomhbKnIACForCR6vUVCSpF8K+u4Nbj9MsYjPCY4+1UVXQnavrErh+jDYPexLAank</vt:lpwstr>
  </property>
  <property fmtid="{D5CDD505-2E9C-101B-9397-08002B2CF9AE}" pid="36" name="x1ye=36">
    <vt:lpwstr>GrdKPjllSzj+z/VnGx3FcEgkA5k0O0xUEA1FO0h48wQ8m/ayQ94T+ndEJdF59gjbiasgM2Cy87XEU93OJsJ+RTC5aVpCOlUF2tpRuUslAcw8vN+EP7gO7G2tAYKHZBWMIxjFfSDj86GqZ+u4Nq1+f5OMHrRw6AoKwjawdPlJdemr66XfqtDEnNVmSJtNPt2Zq8Hq84D103oVijcjKGf5dVWkrKi6X8X4fM/fq4CfWEtC57iZCoHD6YlJbbgGPnu</vt:lpwstr>
  </property>
  <property fmtid="{D5CDD505-2E9C-101B-9397-08002B2CF9AE}" pid="37" name="x1ye=37">
    <vt:lpwstr>9VCKbC099dkhEOL/olVIzxSgGk7+ogqdvxkuTUIbLwexNUrD3FliBC9ptyhaIkku+0zJkb24KfNmFnrp49csKpgJAarCyFJgb6xsz8XRn4HdWbcPA5d3X34v3T0+d3eiuvWHVgZW7oputYoPTKnSjoyi8bd4N4KVLODSZe6ITxFQ0wA5QcRK9LgCVhvkIP98zk/ewr7Crzld/xXuZE91GanPkxop4GBeJpwMHtdSpXTgIR8QwFYHHfEeA5GpBte</vt:lpwstr>
  </property>
  <property fmtid="{D5CDD505-2E9C-101B-9397-08002B2CF9AE}" pid="38" name="x1ye=38">
    <vt:lpwstr>Hb0V4ml2x7CIF1C2LtsFz7vmje2ZcQQh596BiO/3+gxgjiqz+4AlTOyxV8lpET88vaWdGRPk4YoW+1HAuMbnbIFVDOoB0fkMNIbzGBHYbrk/Rwj6YgGesuivv1FJcNhM29NYyWhVHYKydv8DoD1tpUuuvIpmRzOP3s979Q8leF37rX9vEPh5sFcE46qHLrx58NakyJRnf25YpmrybZjwNIIww+thLxog1hFx2EuoGpix1+rI2F+5o926u6vvo0x</vt:lpwstr>
  </property>
  <property fmtid="{D5CDD505-2E9C-101B-9397-08002B2CF9AE}" pid="39" name="x1ye=39">
    <vt:lpwstr>z9Jkhfsya8JeOVYXfBIU+rjO1DZ1/8hAHZMFmSAi49qoWlYiDb5+LDKmDj2P7EErG1CWWlAaR1Z7A/p97HPoISHhBtDrTcJvC04QnMjgOc+5apDysbgXHKLwcNU1zyhxDo3Ml+UyhJHNoATt77K54mKNJ4St2QXoNP5KGPvCeg9qKWCYzFr3uBFD9MSPxjbj5j/kovt0tRNZNb/FChZhEN6XUu7qpM9lUMM9IPY9uwVaPMMYKJxQzjtcT/FJPMT</vt:lpwstr>
  </property>
  <property fmtid="{D5CDD505-2E9C-101B-9397-08002B2CF9AE}" pid="40" name="x1ye=4">
    <vt:lpwstr>fT35JtxcBqqyiP1tJsG3Qic/B4KxJ1l1Yy1Wrqi3ey5FTwk2rVqTyzm8hBh73b3ZqRJiWk8FzwN8p7clRS0m6q98EBt+bjbWobtboq69ShutwdqbQBQ2i3pmiGYKMixzVTQ+R12SVkRIpoNuWKguXIQYvAhBtCR6jGk5ur7X/r3yrx0fiqgRINhaSYxNgbZGOIcWy1N6Y5sCMr4/MRB9yfKqOMzYbAwGTzUGas+kS1tCbgJ366TCjwNw+8nemgd</vt:lpwstr>
  </property>
  <property fmtid="{D5CDD505-2E9C-101B-9397-08002B2CF9AE}" pid="41" name="x1ye=40">
    <vt:lpwstr>ADMx/7JyA6yoPudIcDOxVIDYYh/Gtno4MJSziOcAi2ePI4SDFi3nJRfJIsrXoqwWQbtVMOAQLXHZsWPdZ79j9KvsG0Osa4T82Jy4Th9yQR0p1mqWtSpqVhuQIghQQciUiAK8xKBZIpwTiFLW1IqzNWLIDMYQADKoiA/Rt7IS3u7qBcf8tS4Nx1A0Aca8R8vqbIes4wE5U9SLjJZfTH/LzJ6vUP/vTT1gfK5paLj5eUlO+Coywo8oBHW8ZT+U2ky</vt:lpwstr>
  </property>
  <property fmtid="{D5CDD505-2E9C-101B-9397-08002B2CF9AE}" pid="42" name="x1ye=41">
    <vt:lpwstr>f4BY+iR76oWr4aonRYAXj/D4GjAjtL04cy6HvJe8bFUF5nbQhCDEQWf2hqZJzDl1lIAbXbznAaPob0bKRN+47j7YfueO3otXIRNkaHOrme6gOhXegctiEtQfUAO71M1QBaLFj8rX08GeYiDgaDVTIPhwnqy6KwGcIyBEqMRecq52nIYocGEbmPTbTdJUNYSvtPBW4oTrG7WZcS4CyveUlU38jpeiHNYsNaNdvEuoVPQhdew66einSaOcPsJBYTF</vt:lpwstr>
  </property>
  <property fmtid="{D5CDD505-2E9C-101B-9397-08002B2CF9AE}" pid="43" name="x1ye=42">
    <vt:lpwstr>gdjN5Y/DktOCqBNkN/BLfjH1K8n29QbCwryxFj3dB5H2SShfvKdCaqyDGyuev2WyaS8l/8A8d+w6t9u3/oF9/fiYQwdyl9FJV7yqs/RWOA0LBYzoYXWPwghu/la8UmIgXXBQLv7lJYaEc0bnh3BYqMaoyTVC+lsHbioFM2ddywh0afEgDyiH9b8nyYqWd/ZKgairP2a0uMUfmoccV1Po4XZNl3jvJMK51mQ5jbPO5o8eO3iD772exydSIPxukwr</vt:lpwstr>
  </property>
  <property fmtid="{D5CDD505-2E9C-101B-9397-08002B2CF9AE}" pid="44" name="x1ye=43">
    <vt:lpwstr>x46qvSnlUjm46DR086TDqUNix9YnB3/jx/gFEvtdQ8TeeLGJUqfxoNteOLi48d2kvf0v665fksQmMD0+VWBj8fvMacufwWdaUBX/qAIdfXov3xoXZ3RDPM5w9NkLzVFE1BllCAfAVqdVcdA7vH68tbdzS6m5Xo2+EA84m2tUB4ikPqqNQVFy4MgxRx66bTLs8FNeT/9uG0Y6sKJB77TXIHB+2BUgWZtIcb/3y69b9zmd39wRPPknOvKR7IPQyvM</vt:lpwstr>
  </property>
  <property fmtid="{D5CDD505-2E9C-101B-9397-08002B2CF9AE}" pid="45" name="x1ye=44">
    <vt:lpwstr>FJzV5HCl1y89u2uitoDICvXa9RMeIg++AxkNLc3tp2Xd2BETf8piqk9owOKirOPenogfaDXFCv7gukqvm06OkoQGa3FW68HNITYPdua4a9sfxK5fOQ045hezv78N+ZSreI6vAHVwp86EtGJS1s0l6fyS8uVO7VB+mRoestEZKwGKXFG01ZIFEibSNc/qumlc0AaQfKujK6JjvCcIwLVJ+KUBefwFmG8pEXE/SUrsKRk/540Dp/hIF8N7Q1SrOZA</vt:lpwstr>
  </property>
  <property fmtid="{D5CDD505-2E9C-101B-9397-08002B2CF9AE}" pid="46" name="x1ye=45">
    <vt:lpwstr>oyNy8HDsodDaFkKKf9F45yr5vNXjffW3p+wZIaWTg3nzNXH7C4cavkohcFby5K7Cv2/AlurV5rvlNgPfFvvABWnwrH30GwBtErVVAqr3pmy1oPZyoEdrZNtvzAzl31G7tA5QyVxHQUVqkkUbn5tcg3fLORhrD4TZ1IwQHeYCtCMb9aMc15XRdar4MW+PdOg7Cw5zhXXmChDI85+Kaf2wbxFJBlVjf6lv+lo+hA/fasC6ZjlCTWT0ya/BKEs0nGg</vt:lpwstr>
  </property>
  <property fmtid="{D5CDD505-2E9C-101B-9397-08002B2CF9AE}" pid="47" name="x1ye=46">
    <vt:lpwstr>y7OkL1pzJBmTfJc2cJXOZt6iAdYGkvPg6Yw5h2pPVTV/22ROSXVphb7OzndxPIZdFFxerpbuQVT21iGFrNTL3KerMDP3lV+KJepXgxxFmusNcBfQgVzYPAw2TEr/YzYUeh0pn1X8itGsRqALvRnY8SseOT2dRmXRekremPH29Yujo3hb9gJozU12zLN6dUkD94tVR9V2sR/80gj367IlqQcmAN9/3OBHVfMO3m6EdkCZ8noQjEgJLZnJWOxEFC9</vt:lpwstr>
  </property>
  <property fmtid="{D5CDD505-2E9C-101B-9397-08002B2CF9AE}" pid="48" name="x1ye=47">
    <vt:lpwstr>FLYgyHsm6A8GF4WiO1tpjNHIM/KnREvEOwQsSjYKwmiXL5UfAq5xtD+8R5naDHViUv9z9+rh4KiHhFvn75Qm4ud+biGdlf1kQ8vVbi54nPBD/Rf0Zf0uo7uDz5YshKsLKQc2oZ9U9QCNflcYWNfDE2b65lHpY9Cdil3U4Y34bNeIHV373GUl41y+p9BNdJw2aysofcvFtS+c5Y0UZZQ4p9mu5zDyVuYvQFQllOof4h7QJ9R+/SHTw0EvpCFFDHu</vt:lpwstr>
  </property>
  <property fmtid="{D5CDD505-2E9C-101B-9397-08002B2CF9AE}" pid="49" name="x1ye=48">
    <vt:lpwstr>6y+Ysvar3E71nUfPr+PfMTeg+/deWgFSJSx/Ok1Zdx8wybeiLBkQCc+lwVCZN09boufC5kbtDT1jL7KZxLaBhu+7pvqG0UUaRFCfsDrC6C4BfqlKJ8HiMt0h+PLghhgu1/ww6tLi7iH03HHqaCfvVDfCeDeEXccR5hOEFscr15JTz4tTNDjAizZBlPOQGOWxABykfEwMaqrHBUIjOIa8X4YVJ+Szbo3xrPz3M/PzGwF3bfADbBqm1upWQRQXBPI</vt:lpwstr>
  </property>
  <property fmtid="{D5CDD505-2E9C-101B-9397-08002B2CF9AE}" pid="50" name="x1ye=49">
    <vt:lpwstr>YcBzKK06ZYr4m+JgVxaJA4rm+VzEcQJM2WaY7RDz2z8A/OVYhS4oklPP/XV9oHuZcHMN2JZDmIsVZqecGp6S+q03iGdwuVxLDRCKf3PCYwb1gOk4iTSHCEQ1sIX4Y+ivxnT2OC+Hcsz1wtozMBzmkqe82IlFfGh6uUSYuE7pzUC0EIxvI7+fCv8UQFXu9B3sBiK9UKLKSRZHthFLwzHMQOsX8Cen2NYUP26jPGp0RjD44B3jTKKZoXPf3c/7u5v</vt:lpwstr>
  </property>
  <property fmtid="{D5CDD505-2E9C-101B-9397-08002B2CF9AE}" pid="51" name="x1ye=5">
    <vt:lpwstr>k/TKk3h2M8rQjCCy68zK1cz8EJ3iLIIOlb3+cSStJVDb7eBmeb7DY9kwXjUV2bEkez9RaL+CYREZgQ56zOouA3UYobLriVVgjBo7hXcQZJkJHUuKXJff2Noo21vE33sTPDhlxGL0SrWM6YhgxNezyHipsjVjF10b483ZhmX3STO2mpFFJsW1DbFi26kAwGWyRgongS9uQrv7g1T0zdGfCHLduSLWlC1MDdLRBSibKRB51ie9SUS8QjzBGW48iQE</vt:lpwstr>
  </property>
  <property fmtid="{D5CDD505-2E9C-101B-9397-08002B2CF9AE}" pid="52" name="x1ye=50">
    <vt:lpwstr>hNZMX1xwKUUisZhscTddH+UEX20kp1XFnLfpSB5xgJ5Am3G5pDbuAZBrNEToCfhZCwIf3Mt7abCUsZgbS1g7ej6rk5p6cdyAh8IEVcyGMyhzqR643bRrCKOMzgZMofQYeAvNSqSs/m8eeZztwBCE6tl3glpb3BKrheQLdvPZ1dNh0ft5Xv9DCBBh9J372aPhT8M0yuzB2+7wlOB+jf2Pjw5dJJ/gYCk+cEPUUi18UTqDRgKyEV+oVgEUs9Pty/6</vt:lpwstr>
  </property>
  <property fmtid="{D5CDD505-2E9C-101B-9397-08002B2CF9AE}" pid="53" name="x1ye=51">
    <vt:lpwstr>C9RvvpwxWy/d78Qrt3h02dOme/p3WITGbvsgNjuCADEptgh7pYeGOEFf4YTlPlk9z0NDqeW15rXW77DWOUqYXziBDwBDPcHMawgJYG4tNwD3CA2Yj+d41a6B80m7oM4/WERnCu46d0vzFj6EVX9Qi9kr6WvDTfaPMtj7Y7RzihBMxPOgFyEhvwjPp86unAkZa6HQSnKb/X8Jrv5tzWNqK4F8HNCIzvY2ssfkD/5AL/MPaWT5JDLn3I/n9aOW14O</vt:lpwstr>
  </property>
  <property fmtid="{D5CDD505-2E9C-101B-9397-08002B2CF9AE}" pid="54" name="x1ye=52">
    <vt:lpwstr>r4QLUwbeuerzlZ3nFQHUNsM9hop5349Am+aU3pPc7v3wYRrF4KzzzDeQ8ed++UUgGyOPUlllBmZNOMoGSH0HKVcqL42Uiuf7hQPiunh+kIDXgifptOl6cTW8rfB5Zbc6l5uPnW34AkV4Sa1BDF2EQkIRHd6tRcn7qEeiYTaTUh0xQ5CFZcuSifZqL5USwlXHudMvVztGKBdw4KfyMSqDBKeoC4yp8SA7rFPM/53lrV6XsTEnSX5veDDthI/6TRa</vt:lpwstr>
  </property>
  <property fmtid="{D5CDD505-2E9C-101B-9397-08002B2CF9AE}" pid="55" name="x1ye=53">
    <vt:lpwstr>abyrKwG1RX+lQn/ETsCdXxmrsoH1DorGZxmTTEKAyLZfvi5RWOw4e471j8hzuFQ9ZBs5PtDr4q5nm+tLvJoFDkubiK1CrM9059/ArTSv563+owx4486iR7Fd8fQ3H9FGutX1SnGcxFZaAUkQF86XSh+6oOv8ie35zohFRdCEtz/PDpn3mRlK1LFqjWXfYw6UbZBfS1Gl4XwPZNi6djV6WEuLiQCvFAId8tuzzRsnI8BiRABl1vs+p+r+xEZ3QMn</vt:lpwstr>
  </property>
  <property fmtid="{D5CDD505-2E9C-101B-9397-08002B2CF9AE}" pid="56" name="x1ye=54">
    <vt:lpwstr>+frVdcjfCHVz1A28Zl7iL4m8zR4Q6d5Er0CYEP/pYtym+3jgwRKdkO6cnLO1dOSKAueYwleAW9PNL5sNlvpSqCmGcgnreq4Mb2FOynG6/aTn3oVisGRopWorzqLCq90S7Tk3KiEQDRIhKgQ+Ah7KNYMBDzBygeNvL5mFK01aAfK87EUsfkwZ3us68g0lKplRFRBiNFPd3INOkjrnvyoSE0/UQ/TYA2QiPfMkJDCaQipagMUOWt5O0/jcITXaxZS</vt:lpwstr>
  </property>
  <property fmtid="{D5CDD505-2E9C-101B-9397-08002B2CF9AE}" pid="57" name="x1ye=55">
    <vt:lpwstr>MoWwuX1549g+BuaaKBARUnAhMhmYwK3ev5Jwh+AVtOP6ykqp+xmFX/IADrzQLECZ3+S6RQZysgQQS06Jey7qQE81BofltnEYXLAqDmLuehb9POjfnXALPwOms/+LN/qnoYaEbkq+EWr1aRcToZO7FdFgfzY2ythHfndlyyX2w3G3Vmr+KDHuflmD5Yy6HUz9cYu9C90NKOaEzGNZyU9B3SCTxR/bvNkMNAXsT0Vq+rhxy3ICcdBXj0Wet7BQBd2</vt:lpwstr>
  </property>
  <property fmtid="{D5CDD505-2E9C-101B-9397-08002B2CF9AE}" pid="58" name="x1ye=56">
    <vt:lpwstr>HYeOIaVRa6QpB1ffdo16aN3GqlMz1VGky9VFeL8BwzMDmPmy3tsxeMFoWgyjPqLOlYV5tFmenowMzaDtmeIKUi12LtzNcd8kHL+jD7xYLvxLXQA+KypcQnajSpzoP9HH0jwtsZ/BTvxFn41Y2wVJb7sEHK06tqb+8LZ7q3sRv5ciiMr9VvqP9nmGtLa4OcvAn2C7D59a5e4Hj76mQ+l5kGXPHG2jkry+YlfJdoyVtuSEioyA1mKH77WwrXnNtEr</vt:lpwstr>
  </property>
  <property fmtid="{D5CDD505-2E9C-101B-9397-08002B2CF9AE}" pid="59" name="x1ye=57">
    <vt:lpwstr>MHVQesHzLXf2D/OrFIrRZY3ao8Sv1GcrnEUSAtr5k8oTuaPYTFGTcSAZ34tDq7g4IDNB4JYXfgtl8wOxZ9fXeCbA+/vL5KcGe8FUOMUFAQ9Y3LrAot+0vjrNg0c9zRvMkoFnfdIKl/uRJ4gdTizC74gSR+oN2PFB9Mumax9hDebo2e4mcDer1qB5YR7fAaVAjwFb2w46xSYq1cffe5AZR+RWv3v3+hbo/0Fd+ajaemAcyoDWijjp/T4ktfvuzMc</vt:lpwstr>
  </property>
  <property fmtid="{D5CDD505-2E9C-101B-9397-08002B2CF9AE}" pid="60" name="x1ye=58">
    <vt:lpwstr>LJ+oAB/xshOj/O/FoWQd5zJt5UcN+DYPdAvSOzp6IgJa7qSTC6inQm0MH34pJZiUgjRlUlv1MAgr8ohwAwnf6cXJvdqRGs+kWVy9Fh6xYdWZhq2wLqJDexO2zoqwBaaDguyZcPe5CMu9+WcA52snYI5jxymbZCqCpaFrKNxl/X6XRBHgeMceRvwhw2ND8ftnvJ7cdeu0P2iQEeV4Cc8XKxvMF1zXdbsfZz2zXJlmxoMM9OEXNbvzsyTVD1FWqPh</vt:lpwstr>
  </property>
  <property fmtid="{D5CDD505-2E9C-101B-9397-08002B2CF9AE}" pid="61" name="x1ye=59">
    <vt:lpwstr>McjdnSc77Y7Eth5A+B1+gBWb37tz0XRzpNrxqvu72jZqxolMhUDmIv8lI9wL5yU0umnVPfSb7SZty8N0RYQWOLzwB094BkX+O//AxFbQ7LyVCSzV1vFeay2+Vg8LaqQGuyf5hhlqEOkXEbKwGJ+p47j11QS+DeBIleGzEQvyWwpKwoldnAKWscr8s5JicPE79SSfrftmyB2W0kpotbesozMfOz0+w7A9QMKfvRUTZyq9+gvA4LVPmnOsx9Y35FG</vt:lpwstr>
  </property>
  <property fmtid="{D5CDD505-2E9C-101B-9397-08002B2CF9AE}" pid="62" name="x1ye=6">
    <vt:lpwstr>T759hQz+8wmuQrrOAIFBdLJZEHo/eWXDZ+f6EknGOTloWLDW4dQKNXpL+zfK8aD6lDLAjFEVrfHhCy5XekZ0EK3cJcqEJQAqk71kkhKZEvs+GKupO+yaA2tCs/luNan+mRx42q0qHKjdi+gpma0A/JwggdVONyZhlaDLETP8oZJ5dsqCJCpWwOB8TODTe8X3rJkRyRvQ3yXZgGx6b21wgnL2YDnMNIjBOZJX4rKGk3xSomSAL4X5w7tg/IUxb4U</vt:lpwstr>
  </property>
  <property fmtid="{D5CDD505-2E9C-101B-9397-08002B2CF9AE}" pid="63" name="x1ye=60">
    <vt:lpwstr>tAvzH/rtrl2aGtgnWA5/IPS8tDyJ+98FYaKB0PLmkyd3L3eM6zJGxx0J/lzLnZsF2HCjOF6YtRYLPjmiWPtAzuLbHg4hRD+kIj4e4S5YCoFdBbKlgxD03etvPaD6hkRADF8mUubAYxnMQp9jtmqZ5bXerMcEQ9Ez3DbDxaNo8Y0sED8+3EyQFVN4qWYvC5ZN72+lPWdyNFKZ5ooG0axUeJeWtkvrwrK6Qcf4/9reqIrb/ImzHbGMu3DDVbE2GoN</vt:lpwstr>
  </property>
  <property fmtid="{D5CDD505-2E9C-101B-9397-08002B2CF9AE}" pid="64" name="x1ye=61">
    <vt:lpwstr>LJ1+Ctl32/bcvp08TyZshWfuYRYZpNJ7AhoYywmloRHpEp43jyu7u6FA1oYvqF/0RKnGMoaDGK9jTbwWAH5tinhS9ZWQOLjxBtN/kwTBSFnecmPx7YTbqoA3Ve/QOnJBX0RrAyKkzs1sAMi37KAg/nLejIO51oXZqEc9k7cH64I98HO/98BgKnpNYQl1LOOFUAiZPXdTm1LkJ1KIEf7/6SNQO3quugrb+IZULNsVQSzdaB1bF6GHR42bcl/OlDK</vt:lpwstr>
  </property>
  <property fmtid="{D5CDD505-2E9C-101B-9397-08002B2CF9AE}" pid="65" name="x1ye=62">
    <vt:lpwstr>QezV/HuCGz0VViILm4lAvAWWTnWnlY0BwntUsI+4XOZT1/d3SWx5HyQCEf1bXDBlyERIhNXdRmvRuqHMa4ANADJea7nSkajFJuZC2XRCQiLRMYPQ76XLkaD21QnDbfJikxVW28xqgDXnWwi8gl29op6hKnpKFKULESf3v0ZxxSrRqvVzAd7hPxbk8kUYQ68+rwlCT6Ko0wtnW8/KOay5nD/ZpfQXMy4qKu79GAeGwekOUiBlqZXRk04C2T//8pS</vt:lpwstr>
  </property>
  <property fmtid="{D5CDD505-2E9C-101B-9397-08002B2CF9AE}" pid="66" name="x1ye=63">
    <vt:lpwstr>A0DNPg98Q6eZIEb7LGXft6RrdSyp+E1mP0u1yZZZBjnWk6vmYr96/FmcP3UAoSTB1xgLCGWrix+gf5e2Q/DUO5zpeIBi4mW7IxIKvCpG5ALnC+A2efKLZ+Dxbdnh5UyJoBBknihSU9TsJLx9zPcMXVDIhxXEbnPucdM1eIceL5PXTJYpWIpS3lONpJymmL4CY9dtvgilYmKgOzrxV1oLGNBTkzUP2jKxwEs7dEJWWCkVRMkWKsilLs4t4DeX7QV</vt:lpwstr>
  </property>
  <property fmtid="{D5CDD505-2E9C-101B-9397-08002B2CF9AE}" pid="67" name="x1ye=64">
    <vt:lpwstr>ID4n+0feVU7UKR/GnM0AkzoWCB36wvRRfFRGdWVEHFRANiCwyG9gNYRFdmEChvgU2fK8EZKxlSqfV/cD4m/9WOHu925yaArO7iER0pf6rIDyq50IuvSRXNGPpHLyZI14Kk40i7z0IqsiqClkYpDLtKquKUhAfsauSQ6QF8Sbbpmqw9M4WvbleRHI4IAu7XnTiZ1inPJuIwF99OHxqYEypjEC1ieEGPjoodQ51pKDkQ0X5yh2jSiL+V2JWX1aOMF</vt:lpwstr>
  </property>
  <property fmtid="{D5CDD505-2E9C-101B-9397-08002B2CF9AE}" pid="68" name="x1ye=65">
    <vt:lpwstr>poJx6H9IGVONQypWs/ZJYUzz0JsyqYrhxDAW47kBMC2WFQgtMoLKUUdAcHHEUBiEerztm6xZyPfxshtxEJNc0+81B3asZIVGKC0QSchncQjMpCVClvNq6gs9zaGNVhwhYiW19fQriXU/tIKKLPXSaOuVURq1ZK/fvJZVtq6KATz/QB/AgyS2SeX/famWaX/P7CFO/UM+TX9qddUxRPV2cRsjcBQSNVkg+5AlsDLdYAbw10ILCBtBnP9xxw/K3e1</vt:lpwstr>
  </property>
  <property fmtid="{D5CDD505-2E9C-101B-9397-08002B2CF9AE}" pid="69" name="x1ye=66">
    <vt:lpwstr>R60RbSiDqlashP5El0NNDAzo7V6v3anRWViqZLIQGw0Vye+aB4zk6NDEDn/Mai7xnAhGKj7vp5+Vlbm1Udx/UrhXD7hdvcYSE1s6oUn9cKDJWe2ywMz+TBK7XNMWL0uye1YsmqnYIcWYRW5VDI5tr37orV1jvlJzY4oAFZARNbZ3sSwofpE4ZN89PCuLQcs5KsV7EBwqyJa9Z37/lXwXkrOwoEUfSDCPAIgg3w3luR4YT3nq9fXqZApRIzPX3Op</vt:lpwstr>
  </property>
  <property fmtid="{D5CDD505-2E9C-101B-9397-08002B2CF9AE}" pid="70" name="x1ye=67">
    <vt:lpwstr>bpGHaq35/HLnLGuzuGXfXOPYp/BUgU/9TdbUa8SQAVJWx/6ZT8zEWpkIuIPxepw2Vc4YH3q0j5qod8M80+FicYngmDbqXNU2eQnx1CorDs4huoVgRB6BlvzrY+s9K0l+RrKixZfFS9IJi7EExWlrLokvuyfQeT52VEHMHyPnHl+KUOi03NXApwvi0YxFA0tFWLQeYQ66G7iYMT6tbjaOILlJr5XcHHuzRHw4ZduVc7hXSo2uPwBgZRjRZmq5dde</vt:lpwstr>
  </property>
  <property fmtid="{D5CDD505-2E9C-101B-9397-08002B2CF9AE}" pid="71" name="x1ye=68">
    <vt:lpwstr>nFdtuNKD6A3wo6LQAofu9PzI/9707PaXv9wVTXbd42uISnAdZNRHbnkgVTw/eyGBoOXiud3ZNUkqlmQHsVFGzW6Wx4etUKu0IOzF9NZHBSb5ToxXzUIoddGAIViw/ozxj2ZFbXoWwIotj8DqZBh+UgoYYhGaEh7r1Nwq0GSokkhaXZB+cDH4xp8B6iS5R/ukGL85ALAzEd2f6SsKfLQd4hc6PyGVxn4P1wGCE5XZGSJnNRlZ4uPLpTU2DuOMqB5</vt:lpwstr>
  </property>
  <property fmtid="{D5CDD505-2E9C-101B-9397-08002B2CF9AE}" pid="72" name="x1ye=69">
    <vt:lpwstr>ikNiz+sVCvnE+Cmx/98TFAKYNn3dJWk8FfMKvuqAiUNK0RdYzDa6n5TOEdX9Qm0WRKwwsg/5EX/IB6vz96+gHYKQaz1VJP0S36XPEmD9QI06jOmLbggg+ERG57BS1yNnxN5vOOnyO4BvAjA6zTcvhTT0ZI1cWb45yzLQpD1V2JyR78XB5GRaTzJR1xGPjlfohNbSTQ9zY75KtYOk1ILczWPnh9mx8OfQyKFZ/SLkRIJ4c8uv3Zb6X6dBaXsXLvx</vt:lpwstr>
  </property>
  <property fmtid="{D5CDD505-2E9C-101B-9397-08002B2CF9AE}" pid="73" name="x1ye=7">
    <vt:lpwstr>odcAZx8TRLLJuo2iMJd8Uf59vKy1AFRB6t4EpCOFqpDP2edJGcvVC+1YSehQ6P1+9XcEHOf9iTMZ4ULw5fr0I20qkuYHI0rsxJGH6nkgwYVfGYB8JmsmDJCIldoKcYsGIP7kAprKRT49YY7vZIRSvolKwgipyzn1/c2/CAbRpIE76qay5wvPmFSPlQHiFtvaNP6pE+Lvrk8KBLJ9xiBwY3rjPkHeZP+USHtbpNzKb9Zc5DjwYmsN5Pc3SDgGddu</vt:lpwstr>
  </property>
  <property fmtid="{D5CDD505-2E9C-101B-9397-08002B2CF9AE}" pid="74" name="x1ye=70">
    <vt:lpwstr>dmC2YloOp6oNPoznZ8Tdk8r3Xo8uT15V1hJCqR8lZzJcE3bqfH9Q56s+BGN1dbvPom5zF5ySQ9CiRVlya9fOJIDmUjHdxZq08dFqu76CV2+TL1fHc9p2X7oeIFithB4L1PP4KUUcYMQZ4h1/K/mJIn2Yd94HcSawW5IyX9HpAxqXpqXBc4wCAGewnfa7A1fs0hL7AwYZMGX/sJ/CYAyb86UFXNGM5MduMGJHIC9LoOVGNLq2/t8OuCeiqMdkAUu</vt:lpwstr>
  </property>
  <property fmtid="{D5CDD505-2E9C-101B-9397-08002B2CF9AE}" pid="75" name="x1ye=71">
    <vt:lpwstr>pQXvLnoxwO8L2TgNYUoJGeo3ZWaWxN0w8RU7OfTWT9vWr4V5sIC/UZbYmcD6gchkp2cHsFWNjXV/E08nk5ndRlszJdiuUKc0h4lQxSFF3/0r2dApseEgZUm2FQq9HRf7ZqrxyY/TX5SxOv6MmC4iEJpUzv9/qD/6EWF7/l9cTjN4l5KeMKNekPiiRBndiPrpHcyw25xQjf0QAq08qguGTa5gSmoeHUQN1NxcD/zW28+m62ApXKwWnhCbxQ0WICz</vt:lpwstr>
  </property>
  <property fmtid="{D5CDD505-2E9C-101B-9397-08002B2CF9AE}" pid="76" name="x1ye=72">
    <vt:lpwstr>UCF5lsoFDK5dhfP55+ozDhRR4F3OijeTLdT9ZmkKsKSZhudXIUNxntTwGf2hc8J5T3wGol1hyYeObNTInblDeC+6eEl1tY6vUA1xPOkTZlo4aYEXfjfRvskUPbQfTZ/naWG07n6wdC6yWxmJIN24z2O2HyB1LUui/KJb1e+w4F4MdYMG6kulRcWSXv6368AQsQ+99CJFc3dWX1M7DcUIc7bcl9U0WAEMdg+QjcZMZNzfI7y+Olmrxv24NaFy5O3</vt:lpwstr>
  </property>
  <property fmtid="{D5CDD505-2E9C-101B-9397-08002B2CF9AE}" pid="77" name="x1ye=73">
    <vt:lpwstr>f9BFYhHizxw7FljC5Bts9k+kbwLMLX3mX8IDnIHGZBPk93QHRwsd6ZL98KkX/Ry16RfY9fdg1dQUYFxNe3sh81OKkMXFoikX54Gk+xG3xCK+mJHvp2a1cbTl7hf08vL7PRzVABHB1jexQ0N10ib+TNvltOP5ZtQn8nH7QBdAgtTKjfXwq+bkpg+fuuNDlj9dHAvahc6KCKBm40PXwzXnjPZqkJDlm6ZjQ+0BhGI2WNnQV6Yl9y2cvOprb1MQazY</vt:lpwstr>
  </property>
  <property fmtid="{D5CDD505-2E9C-101B-9397-08002B2CF9AE}" pid="78" name="x1ye=74">
    <vt:lpwstr>fTK0bjStlf0s8bTw6Gi0sNAMMe8EaCONzhb8yXY1U2X8a0nNYq64ZG4JgUpvy7xMOHjm1dI94y1B46mC8T+Nl6XogV9LycfZ4s0L1g4Au5H4KwiV3qARc5/8zlMVuLcFQ5KCxFr4ESbZVtxvFBRvhPHmr9TANyPXRSjdmlsCaG3n4/ZbySN0Ev9xhtIQoEutKyadycdur5NoVKB6tEuXFqgizJ8rhSYPa748etFA76BtcIjLskbh2Xm8TXmGCEm</vt:lpwstr>
  </property>
  <property fmtid="{D5CDD505-2E9C-101B-9397-08002B2CF9AE}" pid="79" name="x1ye=75">
    <vt:lpwstr>HBPdiTHFSEMc57VGultvwnOixVN18/fwD+Eycj6kdS15dKfvj3yS9y+LM709uFf+k0PNm1qi5CldVe1vkL+3aBwKCkn2f3Fwhgyq3hrli3QZITWMH10lYjURrQD81SoujY2KY02F6WQY56vJnKmPAW2kH50ol11PMbPCHsG1yjEiLazN1RaGcQoAAzWjg6wkEf5d4NKbNy7mMyXPvbWmfTzJmceyyTtQAF2BqC9dxrLkFXiNUGkzobkLIcnoCbd</vt:lpwstr>
  </property>
  <property fmtid="{D5CDD505-2E9C-101B-9397-08002B2CF9AE}" pid="80" name="x1ye=76">
    <vt:lpwstr>xY1FfCSHDVybGiQlppVxLvQ/qZ09JXWF1FrzSPPLJyc+LsMh+D41EPL7nIp28LjiDMEMqrkjw85KrMhXo4bFyfS/W0euN2BxH+Aj5/21/mSpG78GJCEqGypHaLQCLlBe3DEordBAFr9A99p7HdIT5VGf9F/SiZs1B0F+UaAf5TkFrHrJ8PzNnrHuFvGXRmWsWPgfG5OBIw4vvPH4i2bg/CKA2k+IxMrnw2iwLJpGcFPhjVKDzDFn1DEjwxX2fOU</vt:lpwstr>
  </property>
  <property fmtid="{D5CDD505-2E9C-101B-9397-08002B2CF9AE}" pid="81" name="x1ye=77">
    <vt:lpwstr>mCmgEmdKUMNcl5UT1ABUgE28pO03kSwIBTzUz/GaSsO66zbZf/JUK0K78gTEgAflR8LdoA+P82CBps5CAWz/CkrtihX6T6wgmu/cnBbCL51+rXijvOkwpKvHKVzo0kQQF173n45Yd5M7wEWDTeuGM5iW8z3xod3LN3mPQ+kT7DaHh16Mn4Yg9ngwx0fK+e2C6XbJMipQQs6VQrSBb1fQpAklijwk5P+P+nVcIFh8ctiWrovBCmcG7UL4o8VqElc</vt:lpwstr>
  </property>
  <property fmtid="{D5CDD505-2E9C-101B-9397-08002B2CF9AE}" pid="82" name="x1ye=78">
    <vt:lpwstr>fsUBN9+5X4iNkTDUxKa4cue5+GDQpL+0zmHfpEGFvN0/28RKtbNfoqWMTiTXcX0nRTuu0MTtoqjB2q3+KIDCgcYV1BXHm8Q8R7O6cRWcwFIoOuLuOOEUedBIOeFLNI91ns9v7W9LqQ6rpS9308/KzvKEhOnzCXdLkzXtH+QAvgZ8kPalc2fOOAg3xTwNv/v9z2aRaMyLaBzR6Pp0rMmsMms5TeAy1iGKKrtqfos6ZURsnslGh3DqKaW3AOLo5KN</vt:lpwstr>
  </property>
  <property fmtid="{D5CDD505-2E9C-101B-9397-08002B2CF9AE}" pid="83" name="x1ye=79">
    <vt:lpwstr>KmH03QNdPGfLf/2Ev2UUhvccoQ7XSU15vzMftdu0idJ3qZA/8y7hFKVCwYxYZ1csHFY1LSxNRlFBW7+pDSxq5v2Nv1G7EH4pWLdeVzLBdKOnVcwKFDX2yjKbqXUY5TdaPRv05RwKX4Y8+atDiuvK9zCIbulFfU4FoJlH7rG4mSFG+65L5Abeav4sOKlh+UXRAQmpL7ulzucqwvSdDWlB9YrbRWVH7c0Ni57gxxvwtabzhQMd2i1e7rounR1r0Dd</vt:lpwstr>
  </property>
  <property fmtid="{D5CDD505-2E9C-101B-9397-08002B2CF9AE}" pid="84" name="x1ye=8">
    <vt:lpwstr>m3OKpmhzX1070GEXeSrhWEJAvxzj26Mk+B7nyK3JOcfdu2pBvNFlWiiZDIpvPdXN9xaCVq7v3SgMpSuqb8cc7pqVa1V+5A+QZ/Cr2neDeXQRrF58fXC0mJZLL6hABftVcGxRQK4OpBJTqgoRgY/ceq/xu3kbt6ZGRTAcNKNTXXtvkLcW4d88B0mwLV3NAOV2c+biOtlkrlG2uRQbpnLOZzFIk1W2qt4UBJN+kc9Lhz4kFXnG84fZ84u6eb7uu+8</vt:lpwstr>
  </property>
  <property fmtid="{D5CDD505-2E9C-101B-9397-08002B2CF9AE}" pid="85" name="x1ye=80">
    <vt:lpwstr>1nDQbhoEf/veWbMWQ6rDQDhYCQ3F6I4Vp5qsF65xlTsHRKyxDh0OWgS7OK5HjXqSKO/bZmQHyBVWkEXc8snqibYcfj1AdzAI3Au7GJgSzKVxTWY5Pt3QtqNBGRNvCKVrs5l67Cq/LaWl4e581lMRhXTWSr/6DteO2YTX4XrGthTjUQ2KNDRyCLSUz8HKz1ufj+My1ek6/6yt7Qdg3ZGLriTNAXncy3nk70WtK10bts5lokpC8tl/QcBTgFkedB0</vt:lpwstr>
  </property>
  <property fmtid="{D5CDD505-2E9C-101B-9397-08002B2CF9AE}" pid="86" name="x1ye=81">
    <vt:lpwstr>BNlZVK8CqZrJ+vkda2QZI9IJ1d7xYo3dChFp7c3V5BNgcu0sXyjXMKthd+tHha6c28Q/vjdQSHzlCXGD2MY/SLqyD1ufik5doPAd9kq+OsbwRzsiKCv0GoHCuxUvIb2/KgFILNBS2DJQ79OCJOKD9vJ05RRpKO2aHZLn2CPPwWhT/oNW43gdIxMMArr/fGwKXDCesjtwa22aRG4ar6dtwvSvdtwT/huJcZelHCddXztTXaMyRWKyh/OiMbTa8He</vt:lpwstr>
  </property>
  <property fmtid="{D5CDD505-2E9C-101B-9397-08002B2CF9AE}" pid="87" name="x1ye=82">
    <vt:lpwstr>dBJ0GLAXG4Mk/AXVcUXWPRNRQu2MadWMB6bT+kGnUHTQjZlUdORYMDXXyz96wlyByKFAhGqB1VDFk7ZyRreKe3n+yBDERl8Kx4wi/+wIlOBggD+zA0U6Y3mDxKG4JI7yp6RVCBD9oNnP4+f3zvMDxqgO+d7koxfvtwq1B7LMrk7k4mkmYGR3cnNK0ICbjm/QpIKm8CyN2q5tugTXQyZpYbunnCCEZWGbLS8D7or1CxnVhoBWS6QGF5M4306Ot8g</vt:lpwstr>
  </property>
  <property fmtid="{D5CDD505-2E9C-101B-9397-08002B2CF9AE}" pid="88" name="x1ye=83">
    <vt:lpwstr>iJWSpASQMnzfCjhBbaMgf4ricPCNK5IN9++eYqP3KuUQYywadCzXsfobY/45HG9QSShVz6/4AGiBYt3yNTfHEku0t2LeNv2R7kbym5Wq/hj1dRzj5IfgC2iPxgcL2vyKACzG37Jbg49VcwVOzk51Hk6SpqNYZUmCk5bHCJLyf3vgyvAzDUgsxS+lBvPqVbPt7N38I2RSMopAcSgiSEcX+t35p84m0Iy4qTzaqNDwN76NWZ/opN2JtUWOSDZTIWb</vt:lpwstr>
  </property>
  <property fmtid="{D5CDD505-2E9C-101B-9397-08002B2CF9AE}" pid="89" name="x1ye=84">
    <vt:lpwstr>JIeqYL4O3xOpzEEfP5urR+YzCjm7qV6dU7KnLFsQ3ln8tP766E7Z0zSWTALZvq/191wddGV7n98cJd/GvX/+9ogj3wnKqXat4fLW48yH4CUa3aje11i+3U/WzSWsmnKNEYNu7Pv6LXIds/hvgWua3B4NEJXnN86exSAyvgPXLLi/un2u1v1sjg3HVLu8vR5ErfSOFlYOqOFUcyvb3V68lyvOl9b5+qn1WPsoCB/xAqp110y9q4HwaYIEVR4jgYU</vt:lpwstr>
  </property>
  <property fmtid="{D5CDD505-2E9C-101B-9397-08002B2CF9AE}" pid="90" name="x1ye=85">
    <vt:lpwstr>SCzeEEvvftBPU0fgOtAdflnq3D8jheFbm35akjhBpCaDp1iCIeS6wjo0mEzwoqmyJjAxkJobQPu2KLaq+Mbsno9dz23W9lpOfLI6CL6Of+7ksxwg6hJU0eeWV5Y7S1wd9GjOKwj1WTiZTR1QyYzEUsXM0WqZX8RqB7J9ulHSH56QgC9+1AXqCYYH2rDW/ySKfMt9VQHm945+ZHcjlKGK7kUPgs69Zb1IJ7fT9Ji1v3ml9O5HBJytRLoN8Qp29lN</vt:lpwstr>
  </property>
  <property fmtid="{D5CDD505-2E9C-101B-9397-08002B2CF9AE}" pid="91" name="x1ye=86">
    <vt:lpwstr>uJU8BzOncQi/y7PypvqyDHjZfin6mAMV1T2YmODqX8HPqqzs7zibXYBVVXlUSN/hDMlfvGh6Z7r/TDM+LRe5hQchQ7Hl3XJkzT+m8KjQpxfAJzm4tr0pfk4wpZLdGo66ruKIHUN83ksWUrnwcgHvObmjgPguK38b3h7nsA+ME/9qFUdV0t7mGe0tI1SOw2/+BmXB2dVkj67OfnLE8ooX94+EKonhmkKGnLUfRDorn1/F5lolg77MXNY0CzHDghV</vt:lpwstr>
  </property>
  <property fmtid="{D5CDD505-2E9C-101B-9397-08002B2CF9AE}" pid="92" name="x1ye=87">
    <vt:lpwstr>2Lxrq3huQESXis90KbD/66XAyYXdZJS/vWcjlBM2n0OrQMnHxju6bO36E92Gijnqtayh6mMvvL40BPChQLNe45JvH19idaoGH2lbB3N6UN7l7/oKeS6pcucIH9aCK/UsUGeNTS/Za72+sJQyOz1+mjxGRHKrGV5Zgxb3QnT63gs5m/E90UH8QrDAvcyckWZ67vK1GV+vezcohSoMHTcc3JiB841kx/C52JUOIFEVShCgoyK2lYakPCRPjk4fXwy</vt:lpwstr>
  </property>
  <property fmtid="{D5CDD505-2E9C-101B-9397-08002B2CF9AE}" pid="93" name="x1ye=88">
    <vt:lpwstr>ypAWPaCoNhz768b4Oon3fEnFVpA+V0PgeX3nr/Wxtd09N8dCLl+WtjKL7cNoFOdg/HH8fYlWVeoO6n2Rge1g5NnAmU5QLMSyJOnf0z5PNe9pZlFZEdC0nYNBQP6NdzVBnu6bHRCE0up9PYrxSSgxSEqwMAz1LyR/XC9EyA1CXWGI90gy7gdBnsqToEdEPVaLB2BfXxcA5t/YhIieSD/4Pay+tgGLLUgbQzb0bywUlKnIAOVeNWNVg7st8LiEK9q</vt:lpwstr>
  </property>
  <property fmtid="{D5CDD505-2E9C-101B-9397-08002B2CF9AE}" pid="94" name="x1ye=89">
    <vt:lpwstr>N7AHc3+tuVQ789EgMla1CBaDgEw3rxBwVzfZtSbhkNhTtnyhYVQQW/s24g+6jf9H7+n4WFD4wi+suc7TCbkelaOWxw0LnHd5HBmMh422eU+l0wlvXZ9KE3NnM3RuaHvvDQIynx+juhvhtxbORgzYIE9zg6cMq5oKfgVkqAtsaAb8B7xiIgg/WIGxRhoECQ5YYOpWL7WwWW9/y0LaYvGGpIqQGrhnCXs8OmtcYlDQW7XOC+AmQM3avnxg1XRLlzG</vt:lpwstr>
  </property>
  <property fmtid="{D5CDD505-2E9C-101B-9397-08002B2CF9AE}" pid="95" name="x1ye=9">
    <vt:lpwstr>KII1PGJNP8vylyBbDb7rpS3tNt5xW5GLmUL+X5OWKqZTLYJQ+KVUXFgSpkk6dzlc5N7Zgk6cCaeGZP/aH0ALpXNSZ/8SoEnikaoKmGEZ9iPAt8nIaKWDMDU4sNcRS9Dukibc1xoaNUV5bkWdDiOJHLkIZ5/UPggYVO7/2BhlVKws/iHo6r+MyPX0iHn4eGnGAfmzQhBe8WMEgdEGia3RwQGb0rcPEB3LUx/iUyGcyfHmDZZCz+xgrOp1QwvQ6Qh</vt:lpwstr>
  </property>
  <property fmtid="{D5CDD505-2E9C-101B-9397-08002B2CF9AE}" pid="96" name="x1ye=90">
    <vt:lpwstr>4nhOWH7evQKWaGK6cLDz8iJraj9hBVkkZBvsh9TDnHrVrpSPKSPjOkNfNO86x56H1rhR4rhw5nPGHQTeb2xAV4EdGcyoK237b07naClTkZTWE3kKnA06owjxocWbctNkKylTVCXYa1ffiZr27b8Ylm74tiMyL6zZ0aZ0DXvCuUIDCVT1qwUWYdHSKpTb9jDOQBcqBXbROFGw5fuaDFhPVi0soq0UVqwicsjjacxdWwEb/6kLuMZgkTWe5AdlVWD</vt:lpwstr>
  </property>
  <property fmtid="{D5CDD505-2E9C-101B-9397-08002B2CF9AE}" pid="97" name="x1ye=91">
    <vt:lpwstr>O0M5Vg6qNJPB8Rjrqg0IWJWe035luzxyNT7lsjxc4XiZ97x01wD4vO4cmty3Tcy3Qma9JXXho5UVNCRnR07HhMff9orN21IqOjy6Fw2xiBUdLo+++YM0PZjZi9WVWNTK5kATrezHlf0H8F3WXvHnKQVranwWfPr2iv3LVwJNatSD17IveoNFAD9nSLQZ4ivxEz+02z9TPjBjrUsHx5w8STfDbWEoBhn6LTzaVYeAVfgtejSmN9Hw8iom+9xvHGC</vt:lpwstr>
  </property>
  <property fmtid="{D5CDD505-2E9C-101B-9397-08002B2CF9AE}" pid="98" name="x1ye=92">
    <vt:lpwstr>iAYTPkUZLJd2w8mt2lTL3Q/SD9TuSir9jQjxKMNVTGg31TGe2niNoX7ZLOCTVG4l0rgdF28JDHpHLK/oig5A2mrud1fpvlgVW18mfuWnTxGPdi1j/EoFGu+mNlPJ1SX0JOrorC7uDTmDE+lPZK6UhQ9/65u0cig9qhbfrvaSJQ2BuEQ4TuKXr+CDOiXKDKJ2byIGTqFfKHut+2fPYmgOtitERLitjtxBTE2CmnSlkDSQfskMST7qU39VYhyleCC</vt:lpwstr>
  </property>
  <property fmtid="{D5CDD505-2E9C-101B-9397-08002B2CF9AE}" pid="99" name="x1ye=93">
    <vt:lpwstr>x0+onAZOLxWoYf57thcJNDproUVVbQRoGaGGlM7T6FX5ea3JU/9xGTj3I9c3xq3wk42gDbSkSNiAaI4CXcgk/9oEHAZAenXjM0/4rPb2E5W7+jAbrCMaOuhumK5o5h58ds1zjVHJhtjlVILzT9+QcbfjbV9b99dwKUjoa8+yZfTbIo3kmMot2qfgBvC0eRTbR+FzUOi6K7dANw1vt1Gq3SMCTE+d2l9h0BcOh9nuTFvBYcKQnBNY2lBF5ED6s4Q</vt:lpwstr>
  </property>
  <property fmtid="{D5CDD505-2E9C-101B-9397-08002B2CF9AE}" pid="100" name="x1ye=94">
    <vt:lpwstr>+VrF+/aBOA9cS3HAHHo4/ULBxiNBMSQ/LJPuW3JE73Sy1vKhbEape0/oNA00GRlCJh4X3+biG2J5DnkiiNXPPQgjkBiD4wulI+fHPLcV1J0OjXu9hYbESNR1KSl3zys9gP6iAJKUuPscfGPcCmsqUBjm0+ER46cV9BCTM7mEht5e3Y3AMSdk4k0VEDOeHvIlilOTWkZmlcNuUrqRfiKq0zsrNGuFuwyEB7Zm5kInL8lEbWltWSEGyZJUSYGLiwA</vt:lpwstr>
  </property>
  <property fmtid="{D5CDD505-2E9C-101B-9397-08002B2CF9AE}" pid="101" name="x1ye=95">
    <vt:lpwstr>XBiD1OhoGaAsQnpDqe/3lN9sWGwgGh1h0rcJMxO7rTybrwxZE6lIMnB4aVaPrkOMGThs1waxc7ZqtRjJoB3SeOQfwqeKDK++EyHVJSi1zgEEoVkpnRsu1a7oTYZhXZ5HjQFVFS1/HO+J+2vEFtjgDfe2jG9AJyGHjhK9TdfRgTOkfVDzbkg9LJH/OvAAqi8ZpjilK+DyBjmb59uCG/arhFhGzixPeK1lVT9dbdLzRn0w0PCx2VFJYNqhFipYToV</vt:lpwstr>
  </property>
  <property fmtid="{D5CDD505-2E9C-101B-9397-08002B2CF9AE}" pid="102" name="x1ye=96">
    <vt:lpwstr>IAa3C9LkSHG9OFh9TRzmv4FqJmbE0KHd+JicFguTLN9Tf3L4SwiT1L+P2fgVnji8fjkFmwyiWAMb0c2vV7uNqs9qBHPLVk3Q6aLtQT5fiP5RthYTS7Cj9UQD5/FzgwRTJsESmfdCkHI8nk10orF5MU3wvcYU6zuT+eRnIwRGa6o4jwsA4FAH8YOaO/5c2tyBJuD48NMIZ14dlwJrxPz7Btv8WStzrV0qpYT9SDujLjQGJBCYR9OYSV8sr4AAord</vt:lpwstr>
  </property>
  <property fmtid="{D5CDD505-2E9C-101B-9397-08002B2CF9AE}" pid="103" name="x1ye=97">
    <vt:lpwstr>Mjc6wqa7QenqRf3P91upGrnFa/jH7dy4c9udb7TLBEO5kQWJUoGXoh23Is+qpKmHE0jKWXJ1ynVg3L9ViZjoBLO44wSKMu/m7aDnAhiraj7s7BRHBPkO5jTWrD21Rh+/HJrLjD6d/EKAvaSZXmVxHZt5SnnxeXwcr+i1OiIJQ5Zgte/4kxaeUkVxkLGQevz3/Bm3q6p0Pv6cA8B1GWDym5c46bvrQBAxoyfXMR46iUgwg/XwxyA19P4fUsbjZxr</vt:lpwstr>
  </property>
  <property fmtid="{D5CDD505-2E9C-101B-9397-08002B2CF9AE}" pid="104" name="x1ye=98">
    <vt:lpwstr>WJcdDjA5oxXQRgYSYMNxHQ7FLs5hviYl3hjlDUDk/7wsc65xAD9ScszrcARye57RVk/ZrEfM8l1/LQwtj6Xi8VgJrT9kIxhIEp2eHGEpkHbJSnSvj+1cgwN16UC/gZ+TE5Apu9J0NmxDXAeE3DzqS1blJvmn7eowp7rDGGTuvJeYvjpD/nrjNHhI4f+Kt9NbkRqj+SeVzO4xcnCUEl+FKumW9bPdOUKnNrUCrNfi1r1DLnAvXD8Q8Ih03hEUhXL</vt:lpwstr>
  </property>
  <property fmtid="{D5CDD505-2E9C-101B-9397-08002B2CF9AE}" pid="105" name="x1ye=99">
    <vt:lpwstr>5RhnvtvfU4ak+OapoqG3ll+2voanb9sVQNnBFI+srl38ggxGTLUtfg5lwa6rCYU6cJagOxw8zlOUj8HGTkD/KKvHygSRp1aZDGa5TBYtXYXjO3ZzkQRi9rIkDe+ZmNp8PYuczFxWvD9MJ5sMONshx0sqw2q0RP1mx3f6DtaXimQAjPtKgXdUNYkh4HO0kM2RfRJpU1zKcpiSbnPSc5M75/D9fzqjAPi1GISHItDN82kQIW+ZpolKvGqWwONFGD1</vt:lpwstr>
  </property>
</Properties>
</file>
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name-sec"/>
        <w:tblCellSpacing w:w="0" w:type="dxa"/>
        <w:tblInd w:w="300" w:type="dxa"/>
        <w:shd w:val="clear" w:color="auto" w:fill="FFC047"/>
        <w:tblCellMar>
          <w:top w:w="300" w:type="dxa"/>
          <w:left w:w="300" w:type="dxa"/>
          <w:bottom w:w="300" w:type="dxa"/>
          <w:right w:w="300" w:type="dxa"/>
        </w:tblCellMar>
        <w:tblLook w:val="05E0"/>
      </w:tblPr>
      <w:tblGrid>
        <w:gridCol w:w="25"/>
      </w:tblGrid>
      <w:tr>
        <w:tblPrEx>
          <w:tblCellSpacing w:w="0" w:type="dxa"/>
          <w:tblInd w:w="300" w:type="dxa"/>
          <w:shd w:val="clear" w:color="auto" w:fill="FFC047"/>
          <w:tblCellMar>
            <w:top w:w="300" w:type="dxa"/>
            <w:left w:w="300" w:type="dxa"/>
            <w:bottom w:w="300" w:type="dxa"/>
            <w:right w:w="300" w:type="dxa"/>
          </w:tblCellMar>
          <w:tblLook w:val="05E0"/>
        </w:tblPrEx>
        <w:trPr>
          <w:tblCellSpacing w:w="0" w:type="dxa"/>
        </w:trPr>
        <w:tc>
          <w:tcPr>
            <w:shd w:val="clear" w:color="auto" w:fill="FFC047"/>
            <w:tcMar>
              <w:top w:w="0" w:type="dxa"/>
              <w:left w:w="0" w:type="dxa"/>
              <w:bottom w:w="0" w:type="dxa"/>
              <w:right w:w="0" w:type="dxa"/>
            </w:tcMar>
            <w:vAlign w:val="bottom"/>
            <w:hideMark/>
          </w:tcPr>
          <w:p>
            <w:r>
              <w:pict>
                <v:roundrect id="_x0000_s1026" style="width:532pt;height:115pt;margin-top:30pt;margin-left:40pt;mso-position-horizontal-relative:page;mso-position-vertical-relative:page;position:absolute;z-index:251658240" arcsize="10923f" o:allowincell="f" fillcolor="#ffc047" strokecolor="#ffc047">
                  <v:textbox style="mso-fit-shape-to-text:t">
                    <w:txbxContent>
                      <w:tbl>
                        <w:tblPr>
                          <w:tblStyle w:val="documentname-sec"/>
                          <w:tblW w:w="0" w:type="auto"/>
                          <w:tblCellSpacing w:w="0" w:type="dxa"/>
                          <w:tblInd w:w="0" w:type="dxa"/>
                          <w:shd w:val="clear" w:color="auto" w:fill="FFC047"/>
                          <w:tblLayout w:type="fixed"/>
                          <w:tblCellMar>
                            <w:top w:w="300" w:type="dxa"/>
                            <w:left w:w="300" w:type="dxa"/>
                            <w:bottom w:w="300" w:type="dxa"/>
                            <w:right w:w="300" w:type="dxa"/>
                          </w:tblCellMar>
                          <w:tblLook w:val="05E0"/>
                        </w:tblPr>
                        <w:tblGrid>
                          <w:gridCol w:w="10040"/>
                        </w:tblGrid>
                        <w:tr>
                          <w:tblPrEx>
                            <w:tblW w:w="0" w:type="auto"/>
                            <w:tblCellSpacing w:w="0" w:type="dxa"/>
                            <w:tblInd w:w="0" w:type="dxa"/>
                            <w:shd w:val="clear" w:color="auto" w:fill="FFC047"/>
                            <w:tblLayout w:type="fixed"/>
                            <w:tblCellMar>
                              <w:top w:w="300" w:type="dxa"/>
                              <w:left w:w="300" w:type="dxa"/>
                              <w:bottom w:w="300" w:type="dxa"/>
                              <w:right w:w="300" w:type="dxa"/>
                            </w:tblCellMar>
                            <w:tblLook w:val="05E0"/>
                          </w:tblPrEx>
                          <w:trPr>
                            <w:tblCellSpacing w:w="0" w:type="dxa"/>
                          </w:trPr>
                          <w:tc>
                            <w:tcPr>
                              <w:tcW w:w="10040" w:type="dxa"/>
                              <w:shd w:val="clear" w:color="auto" w:fill="FFC047"/>
                              <w:tcMar>
                                <w:top w:w="0" w:type="dxa"/>
                                <w:left w:w="0" w:type="dxa"/>
                                <w:bottom w:w="0" w:type="dxa"/>
                                <w:right w:w="0" w:type="dxa"/>
                              </w:tcMar>
                              <w:vAlign w:val="bottom"/>
                              <w:hideMark/>
                            </w:tcPr>
                            <w:p>
                              <w:pPr>
                                <w:pStyle w:val="documentname"/>
                                <w:pBdr>
                                  <w:top w:val="none" w:sz="0" w:space="7" w:color="auto"/>
                                  <w:left w:val="none" w:sz="0" w:space="0" w:color="auto"/>
                                  <w:bottom w:val="none" w:sz="0" w:space="4" w:color="auto"/>
                                  <w:right w:val="none" w:sz="0" w:space="0" w:color="auto"/>
                                </w:pBdr>
                                <w:spacing w:before="0" w:after="0"/>
                                <w:ind w:left="300" w:right="300"/>
                                <w:rPr>
                                  <w:rStyle w:val="documentfirstparagraph"/>
                                  <w:rFonts w:ascii="Century Gothic" w:eastAsia="Century Gothic" w:hAnsi="Century Gothic" w:cs="Century Gothic"/>
                                  <w:b/>
                                  <w:bCs/>
                                  <w:color w:val="2A2A2A"/>
                                  <w:sz w:val="56"/>
                                  <w:szCs w:val="56"/>
                                  <w:bdr w:val="none" w:sz="0" w:space="0" w:color="auto"/>
                                  <w:vertAlign w:val="baseline"/>
                                </w:rPr>
                              </w:pPr>
                              <w:r>
                                <w:rPr>
                                  <w:rStyle w:val="span"/>
                                  <w:color w:val="2A2A2A"/>
                                </w:rPr>
                                <w:t>First Name</w:t>
                              </w:r>
                              <w:r>
                                <w:rPr>
                                  <w:rStyle w:val="span"/>
                                  <w:color w:val="2A2A2A"/>
                                </w:rPr>
                                <w:t xml:space="preserve"> </w:t>
                              </w:r>
                              <w:r>
                                <w:rPr>
                                  <w:rStyle w:val="span"/>
                                  <w:color w:val="2A2A2A"/>
                                </w:rPr>
                                <w:t>Last Name</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txbxContent>
                  </v:textbox>
                  <w10:wrap type="topAndBottom"/>
                </v:roundrect>
              </w:pict>
            </w:r>
          </w:p>
        </w:tc>
      </w:tr>
    </w:tbl>
    <w:p>
      <w:pPr>
        <w:rPr>
          <w:vanish/>
        </w:rPr>
      </w:pPr>
    </w:p>
    <w:tbl>
      <w:tblPr>
        <w:tblStyle w:val="documentsection"/>
        <w:tblCellSpacing w:w="0" w:type="dxa"/>
        <w:shd w:val="clear" w:color="auto" w:fill="FFFFFF"/>
        <w:tblCellMar>
          <w:top w:w="0" w:type="dxa"/>
          <w:left w:w="0" w:type="dxa"/>
          <w:bottom w:w="0" w:type="dxa"/>
          <w:right w:w="0" w:type="dxa"/>
        </w:tblCellMar>
        <w:tblLook w:val="05E0"/>
      </w:tblPr>
      <w:tblGrid>
        <w:gridCol w:w="7991"/>
      </w:tblGrid>
      <w:tr>
        <w:tblPrEx>
          <w:tblCellSpacing w:w="0" w:type="dxa"/>
          <w:shd w:val="clear" w:color="auto" w:fill="FFFFFF"/>
          <w:tblCellMar>
            <w:top w:w="0" w:type="dxa"/>
            <w:left w:w="0" w:type="dxa"/>
            <w:bottom w:w="0" w:type="dxa"/>
            <w:right w:w="0" w:type="dxa"/>
          </w:tblCellMar>
          <w:tblLook w:val="05E0"/>
        </w:tblPrEx>
        <w:trPr>
          <w:tblCellSpacing w:w="0" w:type="dxa"/>
        </w:trPr>
        <w:tc>
          <w:tcPr>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180" w:lineRule="atLeast"/>
              <w:ind w:left="0" w:right="0"/>
              <w:rPr>
                <w:rStyle w:val="documentPARAGRAPHCNTC"/>
                <w:color w:val="2A2A2A"/>
                <w:sz w:val="18"/>
                <w:szCs w:val="18"/>
                <w:bdr w:val="none" w:sz="0" w:space="0" w:color="auto"/>
                <w:vertAlign w:val="baseline"/>
              </w:rPr>
            </w:pPr>
            <w:r>
              <w:rPr>
                <w:rStyle w:val="documentPARAGRAPHCNTC"/>
                <w:strike w:val="0"/>
                <w:color w:val="2A2A2A"/>
                <w:sz w:val="18"/>
                <w:szCs w:val="18"/>
                <w:u w:val="none"/>
                <w:bdr w:val="none" w:sz="0" w:space="0" w:color="auto"/>
                <w:vertAlign w:val="baseline"/>
              </w:rPr>
              <w:drawing>
                <wp:anchor simplePos="0" relativeHeight="251659264" behindDoc="1" locked="0" layoutInCell="1" allowOverlap="1">
                  <wp:simplePos x="0" y="0"/>
                  <wp:positionH relativeFrom="column">
                    <wp:posOffset>-3810</wp:posOffset>
                  </wp:positionH>
                  <wp:positionV relativeFrom="paragraph">
                    <wp:posOffset>-635000</wp:posOffset>
                  </wp:positionV>
                  <wp:extent cx="951948" cy="952482"/>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951948" cy="952482"/>
                          </a:xfrm>
                          <a:prstGeom prst="rect">
                            <a:avLst/>
                          </a:prstGeom>
                        </pic:spPr>
                      </pic:pic>
                    </a:graphicData>
                  </a:graphic>
                </wp:anchor>
              </w:drawing>
            </w:r>
            <w:r>
              <w:rPr>
                <w:rStyle w:val="documentPARAGRAPHCNTC"/>
                <w:color w:val="2A2A2A"/>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320" w:lineRule="atLeast"/>
              <w:ind w:left="2600" w:right="0"/>
              <w:rPr>
                <w:rStyle w:val="documentPARAGRAPHCNTC"/>
                <w:color w:val="2A2A2A"/>
                <w:sz w:val="20"/>
                <w:szCs w:val="20"/>
                <w:bdr w:val="none" w:sz="0" w:space="0" w:color="auto"/>
                <w:vertAlign w:val="baseline"/>
              </w:rPr>
            </w:pPr>
            <w:r>
              <w:rPr>
                <w:rStyle w:val="documenticon-rowicon-svg"/>
                <w:rFonts w:ascii="Arial" w:eastAsia="Arial" w:hAnsi="Arial" w:cs="Arial"/>
                <w:strike w:val="0"/>
                <w:color w:val="2A2A2A"/>
                <w:sz w:val="20"/>
                <w:szCs w:val="20"/>
                <w:u w:val="none"/>
              </w:rPr>
              <w:drawing>
                <wp:inline>
                  <wp:extent cx="127463" cy="127540"/>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5"/>
                          <a:stretch>
                            <a:fillRect/>
                          </a:stretch>
                        </pic:blipFill>
                        <pic:spPr>
                          <a:xfrm>
                            <a:off x="0" y="0"/>
                            <a:ext cx="127463" cy="127540"/>
                          </a:xfrm>
                          <a:prstGeom prst="rect">
                            <a:avLst/>
                          </a:prstGeom>
                        </pic:spPr>
                      </pic:pic>
                    </a:graphicData>
                  </a:graphic>
                </wp:inline>
              </w:drawing>
            </w:r>
            <w:r>
              <w:rPr>
                <w:rStyle w:val="documenticon-field"/>
                <w:rFonts w:ascii="Arial" w:eastAsia="Arial" w:hAnsi="Arial" w:cs="Arial"/>
                <w:color w:val="2A2A2A"/>
                <w:sz w:val="20"/>
                <w:szCs w:val="20"/>
              </w:rPr>
              <w:t xml:space="preserve"> </w:t>
            </w:r>
            <w:r>
              <w:rPr>
                <w:rStyle w:val="span"/>
                <w:rFonts w:ascii="Arial" w:eastAsia="Arial" w:hAnsi="Arial" w:cs="Arial"/>
                <w:color w:val="2A2A2A"/>
                <w:sz w:val="20"/>
                <w:szCs w:val="20"/>
              </w:rPr>
              <w:t>+911234567890</w:t>
            </w:r>
            <w:r>
              <w:rPr>
                <w:rStyle w:val="documentico-txt"/>
                <w:rFonts w:ascii="Arial" w:eastAsia="Arial" w:hAnsi="Arial" w:cs="Arial"/>
                <w:color w:val="2A2A2A"/>
                <w:sz w:val="20"/>
                <w:szCs w:val="20"/>
                <w:vertAlign w:val="baseline"/>
              </w:rPr>
              <w:t>   </w:t>
            </w:r>
            <w:r>
              <w:rPr>
                <w:rStyle w:val="documenticon-field"/>
                <w:rFonts w:ascii="Arial" w:eastAsia="Arial" w:hAnsi="Arial" w:cs="Arial"/>
                <w:color w:val="2A2A2A"/>
                <w:sz w:val="20"/>
                <w:szCs w:val="20"/>
              </w:rPr>
              <w:t xml:space="preserve"> </w:t>
            </w:r>
            <w:r>
              <w:rPr>
                <w:rStyle w:val="documenticon-rowicon-svg"/>
                <w:rFonts w:ascii="Arial" w:eastAsia="Arial" w:hAnsi="Arial" w:cs="Arial"/>
                <w:strike w:val="0"/>
                <w:color w:val="2A2A2A"/>
                <w:sz w:val="20"/>
                <w:szCs w:val="20"/>
                <w:u w:val="none"/>
              </w:rPr>
              <w:drawing>
                <wp:inline>
                  <wp:extent cx="127463" cy="127540"/>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6"/>
                          <a:stretch>
                            <a:fillRect/>
                          </a:stretch>
                        </pic:blipFill>
                        <pic:spPr>
                          <a:xfrm>
                            <a:off x="0" y="0"/>
                            <a:ext cx="127463" cy="127540"/>
                          </a:xfrm>
                          <a:prstGeom prst="rect">
                            <a:avLst/>
                          </a:prstGeom>
                        </pic:spPr>
                      </pic:pic>
                    </a:graphicData>
                  </a:graphic>
                </wp:inline>
              </w:drawing>
            </w:r>
            <w:r>
              <w:rPr>
                <w:rStyle w:val="documenticon-field"/>
                <w:rFonts w:ascii="Arial" w:eastAsia="Arial" w:hAnsi="Arial" w:cs="Arial"/>
                <w:color w:val="2A2A2A"/>
                <w:sz w:val="20"/>
                <w:szCs w:val="20"/>
              </w:rPr>
              <w:t xml:space="preserve"> </w:t>
            </w:r>
            <w:r>
              <w:rPr>
                <w:rStyle w:val="documentico-txt"/>
                <w:rFonts w:ascii="Arial" w:eastAsia="Arial" w:hAnsi="Arial" w:cs="Arial"/>
                <w:color w:val="2A2A2A"/>
                <w:sz w:val="20"/>
                <w:szCs w:val="20"/>
                <w:vertAlign w:val="baseline"/>
              </w:rPr>
              <w:t>test@test.com</w:t>
            </w:r>
            <w:r>
              <w:rPr>
                <w:rStyle w:val="documentico-txt"/>
                <w:rFonts w:ascii="Arial" w:eastAsia="Arial" w:hAnsi="Arial" w:cs="Arial"/>
                <w:color w:val="2A2A2A"/>
                <w:sz w:val="20"/>
                <w:szCs w:val="20"/>
                <w:vertAlign w:val="baseline"/>
              </w:rPr>
              <w:t>   </w:t>
            </w:r>
            <w:r>
              <w:rPr>
                <w:rStyle w:val="documenticon-field"/>
                <w:rFonts w:ascii="Arial" w:eastAsia="Arial" w:hAnsi="Arial" w:cs="Arial"/>
                <w:color w:val="2A2A2A"/>
                <w:sz w:val="20"/>
                <w:szCs w:val="20"/>
              </w:rPr>
              <w:t xml:space="preserve"> </w:t>
            </w:r>
            <w:r>
              <w:rPr>
                <w:rStyle w:val="documenticon-rowicon-svg"/>
                <w:rFonts w:ascii="Arial" w:eastAsia="Arial" w:hAnsi="Arial" w:cs="Arial"/>
                <w:strike w:val="0"/>
                <w:color w:val="2A2A2A"/>
                <w:sz w:val="20"/>
                <w:szCs w:val="20"/>
                <w:u w:val="none"/>
              </w:rPr>
              <w:drawing>
                <wp:inline>
                  <wp:extent cx="127463" cy="127540"/>
                  <wp:docPr id="10000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0"/>
                          </pic:cNvPicPr>
                        </pic:nvPicPr>
                        <pic:blipFill>
                          <a:blip xmlns:r="http://schemas.openxmlformats.org/officeDocument/2006/relationships" r:embed="rId7"/>
                          <a:stretch>
                            <a:fillRect/>
                          </a:stretch>
                        </pic:blipFill>
                        <pic:spPr>
                          <a:xfrm>
                            <a:off x="0" y="0"/>
                            <a:ext cx="127463" cy="127540"/>
                          </a:xfrm>
                          <a:prstGeom prst="rect">
                            <a:avLst/>
                          </a:prstGeom>
                        </pic:spPr>
                      </pic:pic>
                    </a:graphicData>
                  </a:graphic>
                </wp:inline>
              </w:drawing>
            </w:r>
            <w:r>
              <w:rPr>
                <w:rStyle w:val="documenticon-field"/>
                <w:rFonts w:ascii="Arial" w:eastAsia="Arial" w:hAnsi="Arial" w:cs="Arial"/>
                <w:color w:val="2A2A2A"/>
                <w:sz w:val="20"/>
                <w:szCs w:val="20"/>
              </w:rPr>
              <w:t xml:space="preserve"> </w:t>
            </w:r>
            <w:r>
              <w:rPr>
                <w:rStyle w:val="span"/>
                <w:rFonts w:ascii="Arial" w:eastAsia="Arial" w:hAnsi="Arial" w:cs="Arial"/>
                <w:color w:val="2A2A2A"/>
                <w:sz w:val="20"/>
                <w:szCs w:val="20"/>
              </w:rPr>
              <w:t>City Country</w:t>
            </w:r>
            <w:r>
              <w:rPr>
                <w:rStyle w:val="documentico-txt"/>
                <w:rFonts w:ascii="Arial" w:eastAsia="Arial" w:hAnsi="Arial" w:cs="Arial"/>
                <w:color w:val="2A2A2A"/>
                <w:sz w:val="20"/>
                <w:szCs w:val="20"/>
                <w:vertAlign w:val="baseline"/>
              </w:rPr>
              <w:t xml:space="preserve"> </w:t>
            </w:r>
            <w:r>
              <w:rPr>
                <w:rStyle w:val="documentico-txt"/>
                <w:rFonts w:ascii="Arial" w:eastAsia="Arial" w:hAnsi="Arial" w:cs="Arial"/>
                <w:color w:val="2A2A2A"/>
                <w:sz w:val="20"/>
                <w:szCs w:val="20"/>
                <w:vertAlign w:val="baseline"/>
              </w:rPr>
              <w:t>   </w:t>
            </w:r>
            <w:r>
              <w:rPr>
                <w:rStyle w:val="documenticon-field"/>
                <w:rFonts w:ascii="Arial" w:eastAsia="Arial" w:hAnsi="Arial" w:cs="Arial"/>
                <w:color w:val="2A2A2A"/>
                <w:sz w:val="20"/>
                <w:szCs w:val="20"/>
              </w:rPr>
              <w:t xml:space="preserve"> </w:t>
            </w:r>
          </w:p>
        </w:tc>
      </w:tr>
    </w:tbl>
    <w:p>
      <w:pPr>
        <w:rPr>
          <w:vanish/>
        </w:rPr>
      </w:pPr>
    </w:p>
    <w:tbl>
      <w:tblPr>
        <w:tblStyle w:val="documentcntc-secsection"/>
        <w:tblW w:w="0" w:type="auto"/>
        <w:tblCellSpacing w:w="0" w:type="dxa"/>
        <w:shd w:val="clear" w:color="auto" w:fill="FFFFFF"/>
        <w:tblLayout w:type="fixed"/>
        <w:tblCellMar>
          <w:top w:w="0" w:type="dxa"/>
          <w:left w:w="0" w:type="dxa"/>
          <w:bottom w:w="0" w:type="dxa"/>
          <w:right w:w="0" w:type="dxa"/>
        </w:tblCellMar>
        <w:tblLook w:val="05E0"/>
      </w:tblPr>
      <w:tblGrid>
        <w:gridCol w:w="2600"/>
        <w:gridCol w:w="804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600" w:type="dxa"/>
            <w:noWrap w:val="0"/>
            <w:tcMar>
              <w:top w:w="0" w:type="dxa"/>
              <w:left w:w="0" w:type="dxa"/>
              <w:bottom w:w="0" w:type="dxa"/>
              <w:right w:w="0" w:type="dxa"/>
            </w:tcMar>
            <w:vAlign w:val="top"/>
            <w:hideMark/>
          </w:tcPr>
          <w:p>
            <w:pPr>
              <w:pStyle w:val="documentcntc-secsectionsection-gap"/>
              <w:pBdr>
                <w:top w:val="none" w:sz="0" w:space="0" w:color="auto"/>
                <w:left w:val="none" w:sz="0" w:space="0" w:color="auto"/>
                <w:bottom w:val="none" w:sz="0" w:space="0" w:color="auto"/>
                <w:right w:val="none" w:sz="0" w:space="0" w:color="auto"/>
              </w:pBdr>
              <w:spacing w:before="0" w:after="0"/>
              <w:ind w:left="0" w:right="0"/>
              <w:rPr>
                <w:rStyle w:val="documentheading"/>
                <w:color w:val="2A2A2A"/>
                <w:sz w:val="56"/>
                <w:szCs w:val="56"/>
                <w:bdr w:val="none" w:sz="0" w:space="0" w:color="auto"/>
                <w:vertAlign w:val="baseline"/>
              </w:rPr>
            </w:pPr>
            <w:r>
              <w:rPr>
                <w:rStyle w:val="documentheading"/>
                <w:color w:val="2A2A2A"/>
                <w:bdr w:val="none" w:sz="0" w:space="0" w:color="auto"/>
                <w:vertAlign w:val="baseline"/>
              </w:rPr>
              <w:t> </w:t>
            </w:r>
          </w:p>
          <w:p>
            <w:pPr>
              <w:pStyle w:val="documentsectiontitle"/>
              <w:pBdr>
                <w:top w:val="none" w:sz="0" w:space="0" w:color="auto"/>
                <w:left w:val="none" w:sz="0" w:space="0" w:color="auto"/>
                <w:bottom w:val="none" w:sz="0" w:space="0" w:color="auto"/>
                <w:right w:val="none" w:sz="0" w:space="0" w:color="auto"/>
              </w:pBdr>
              <w:spacing w:before="0" w:after="0"/>
              <w:ind w:left="0" w:right="200"/>
              <w:rPr>
                <w:rStyle w:val="documentheading"/>
                <w:b/>
                <w:bCs/>
                <w:caps/>
                <w:color w:val="2A2A2A"/>
                <w:sz w:val="20"/>
                <w:szCs w:val="20"/>
                <w:bdr w:val="none" w:sz="0" w:space="0" w:color="auto"/>
                <w:vertAlign w:val="baseline"/>
              </w:rPr>
            </w:pPr>
            <w:r>
              <w:rPr>
                <w:rStyle w:val="documentheading"/>
                <w:color w:val="2A2A2A"/>
                <w:bdr w:val="none" w:sz="0" w:space="0" w:color="auto"/>
                <w:vertAlign w:val="baseline"/>
              </w:rPr>
              <w:t>Summary</w:t>
            </w:r>
          </w:p>
          <w:p>
            <w:pPr>
              <w:pStyle w:val="documentheadingParagraph"/>
              <w:pBdr>
                <w:top w:val="none" w:sz="0" w:space="0" w:color="auto"/>
                <w:left w:val="none" w:sz="0" w:space="0" w:color="auto"/>
                <w:bottom w:val="none" w:sz="0" w:space="0" w:color="auto"/>
                <w:right w:val="none" w:sz="0" w:space="0" w:color="auto"/>
              </w:pBdr>
              <w:spacing w:line="20" w:lineRule="atLeast"/>
              <w:ind w:left="0" w:right="0"/>
              <w:rPr>
                <w:rStyle w:val="documentheading"/>
                <w:color w:val="2A2A2A"/>
                <w:sz w:val="2"/>
                <w:szCs w:val="2"/>
                <w:bdr w:val="none" w:sz="0" w:space="0" w:color="auto"/>
                <w:vertAlign w:val="baseline"/>
              </w:rPr>
            </w:pPr>
          </w:p>
        </w:tc>
        <w:tc>
          <w:tcPr>
            <w:tcW w:w="8040" w:type="dxa"/>
            <w:noWrap w:val="0"/>
            <w:tcMar>
              <w:top w:w="0" w:type="dxa"/>
              <w:left w:w="0" w:type="dxa"/>
              <w:bottom w:w="0" w:type="dxa"/>
              <w:right w:w="0" w:type="dxa"/>
            </w:tcMar>
            <w:vAlign w:val="top"/>
            <w:hideMark/>
          </w:tcPr>
          <w:p>
            <w:pPr>
              <w:pStyle w:val="documentcntc-secsectionsection-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56"/>
                <w:szCs w:val="56"/>
                <w:bdr w:val="none" w:sz="0" w:space="0" w:color="auto"/>
                <w:vertAlign w:val="baseline"/>
              </w:rPr>
            </w:pPr>
            <w:r>
              <w:rPr>
                <w:rStyle w:val="documentparagraph-wrapper"/>
                <w:color w:val="2A2A2A"/>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c>
      </w:tr>
    </w:tbl>
    <w:p>
      <w:pPr>
        <w:rPr>
          <w:vanish/>
        </w:rPr>
      </w:pPr>
    </w:p>
    <w:tbl>
      <w:tblPr>
        <w:tblStyle w:val="documentsection"/>
        <w:tblW w:w="0" w:type="auto"/>
        <w:tblCellSpacing w:w="0" w:type="dxa"/>
        <w:shd w:val="clear" w:color="auto" w:fill="FFFFFF"/>
        <w:tblLayout w:type="fixed"/>
        <w:tblCellMar>
          <w:top w:w="0" w:type="dxa"/>
          <w:left w:w="0" w:type="dxa"/>
          <w:bottom w:w="0" w:type="dxa"/>
          <w:right w:w="0" w:type="dxa"/>
        </w:tblCellMar>
        <w:tblLook w:val="05E0"/>
      </w:tblPr>
      <w:tblGrid>
        <w:gridCol w:w="2600"/>
        <w:gridCol w:w="804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60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heading"/>
                <w:color w:val="2A2A2A"/>
                <w:sz w:val="34"/>
                <w:szCs w:val="34"/>
                <w:bdr w:val="none" w:sz="0" w:space="0" w:color="auto"/>
                <w:vertAlign w:val="baseline"/>
              </w:rPr>
            </w:pPr>
            <w:r>
              <w:rPr>
                <w:rStyle w:val="documentheading"/>
                <w:color w:val="2A2A2A"/>
                <w:bdr w:val="none" w:sz="0" w:space="0" w:color="auto"/>
                <w:vertAlign w:val="baseline"/>
              </w:rPr>
              <w:t> </w:t>
            </w:r>
          </w:p>
          <w:p>
            <w:pPr>
              <w:pStyle w:val="documentsectiontitle"/>
              <w:pBdr>
                <w:top w:val="none" w:sz="0" w:space="0" w:color="auto"/>
                <w:left w:val="none" w:sz="0" w:space="0" w:color="auto"/>
                <w:bottom w:val="none" w:sz="0" w:space="0" w:color="auto"/>
                <w:right w:val="none" w:sz="0" w:space="0" w:color="auto"/>
              </w:pBdr>
              <w:spacing w:before="0" w:after="0"/>
              <w:ind w:left="0" w:right="200"/>
              <w:rPr>
                <w:rStyle w:val="documentheading"/>
                <w:b/>
                <w:bCs/>
                <w:caps/>
                <w:color w:val="2A2A2A"/>
                <w:sz w:val="20"/>
                <w:szCs w:val="20"/>
                <w:bdr w:val="none" w:sz="0" w:space="0" w:color="auto"/>
                <w:vertAlign w:val="baseline"/>
              </w:rPr>
            </w:pPr>
            <w:r>
              <w:rPr>
                <w:rStyle w:val="documentheading"/>
                <w:color w:val="2A2A2A"/>
                <w:bdr w:val="none" w:sz="0" w:space="0" w:color="auto"/>
                <w:vertAlign w:val="baseline"/>
              </w:rPr>
              <w:t>Skills</w:t>
            </w:r>
          </w:p>
          <w:p>
            <w:pPr>
              <w:pStyle w:val="documentheadingParagraph"/>
              <w:pBdr>
                <w:top w:val="none" w:sz="0" w:space="0" w:color="auto"/>
                <w:left w:val="none" w:sz="0" w:space="0" w:color="auto"/>
                <w:bottom w:val="none" w:sz="0" w:space="0" w:color="auto"/>
                <w:right w:val="none" w:sz="0" w:space="0" w:color="auto"/>
              </w:pBdr>
              <w:spacing w:line="20" w:lineRule="atLeast"/>
              <w:ind w:left="0" w:right="0"/>
              <w:rPr>
                <w:rStyle w:val="documentheading"/>
                <w:color w:val="2A2A2A"/>
                <w:sz w:val="2"/>
                <w:szCs w:val="2"/>
                <w:bdr w:val="none" w:sz="0" w:space="0" w:color="auto"/>
                <w:vertAlign w:val="baseline"/>
              </w:rPr>
            </w:pPr>
          </w:p>
        </w:tc>
        <w:tc>
          <w:tcPr>
            <w:tcW w:w="804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34"/>
                <w:szCs w:val="34"/>
                <w:bdr w:val="none" w:sz="0" w:space="0" w:color="auto"/>
                <w:vertAlign w:val="baseline"/>
              </w:rPr>
            </w:pPr>
            <w:r>
              <w:rPr>
                <w:rStyle w:val="documentparagraph-wrapper"/>
                <w:color w:val="2A2A2A"/>
                <w:bdr w:val="none" w:sz="0" w:space="0" w:color="auto"/>
                <w:vertAlign w:val="baseline"/>
              </w:rPr>
              <w:t> </w:t>
            </w:r>
          </w:p>
          <w:tbl>
            <w:tblPr>
              <w:tblStyle w:val="documentskill"/>
              <w:tblW w:w="0" w:type="auto"/>
              <w:tblCellSpacing w:w="0" w:type="dxa"/>
              <w:tblLayout w:type="fixed"/>
              <w:tblCellMar>
                <w:top w:w="0" w:type="dxa"/>
                <w:left w:w="0" w:type="dxa"/>
                <w:bottom w:w="0" w:type="dxa"/>
                <w:right w:w="0" w:type="dxa"/>
              </w:tblCellMar>
              <w:tblLook w:val="05E0"/>
            </w:tblPr>
            <w:tblGrid>
              <w:gridCol w:w="4020"/>
              <w:gridCol w:w="40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020" w:type="dxa"/>
                  <w:noWrap w:val="0"/>
                  <w:tcMar>
                    <w:top w:w="0" w:type="dxa"/>
                    <w:left w:w="0" w:type="dxa"/>
                    <w:bottom w:w="0" w:type="dxa"/>
                    <w:right w:w="0" w:type="dxa"/>
                  </w:tcMar>
                  <w:vAlign w:val="top"/>
                  <w:hideMark/>
                </w:tcPr>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Leadership and Teamwork</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Management Skills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Complex Problem Solving</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Amazon AWS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Microsoft Azure</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Microservices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Ansible</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Terraform</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DevOps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CI/CD</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Jenkins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Docker</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Kubernetes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Linux</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Windows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VMware</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Data Analysis</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Database Management</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Automation, SLA</w:t>
                  </w:r>
                </w:p>
                <w:p>
                  <w:pPr>
                    <w:pStyle w:val="li"/>
                    <w:numPr>
                      <w:ilvl w:val="0"/>
                      <w:numId w:val="1"/>
                    </w:numPr>
                    <w:spacing w:before="0" w:after="0" w:line="280" w:lineRule="atLeast"/>
                    <w:ind w:left="220" w:right="0" w:hanging="192"/>
                    <w:rPr>
                      <w:rStyle w:val="documentskillpaddedline"/>
                      <w:rFonts w:ascii="Arial" w:eastAsia="Arial" w:hAnsi="Arial" w:cs="Arial"/>
                      <w:color w:val="2A2A2A"/>
                      <w:sz w:val="20"/>
                      <w:szCs w:val="20"/>
                      <w:bdr w:val="none" w:sz="0" w:space="0" w:color="auto"/>
                      <w:vertAlign w:val="baseline"/>
                    </w:rPr>
                  </w:pPr>
                  <w:r>
                    <w:rPr>
                      <w:rStyle w:val="documentskillpaddedline"/>
                      <w:rFonts w:ascii="Arial" w:eastAsia="Arial" w:hAnsi="Arial" w:cs="Arial"/>
                      <w:color w:val="2A2A2A"/>
                      <w:sz w:val="20"/>
                      <w:szCs w:val="20"/>
                      <w:bdr w:val="none" w:sz="0" w:space="0" w:color="auto"/>
                      <w:vertAlign w:val="baseline"/>
                    </w:rPr>
                    <w:t>Business intelligence, Specification</w:t>
                  </w:r>
                </w:p>
                <w:p>
                  <w:pPr>
                    <w:pStyle w:val="documentskillpaddedlineParagraph"/>
                    <w:pBdr>
                      <w:top w:val="none" w:sz="0" w:space="0" w:color="auto"/>
                      <w:left w:val="none" w:sz="0" w:space="0" w:color="auto"/>
                      <w:bottom w:val="none" w:sz="0" w:space="0" w:color="auto"/>
                      <w:right w:val="none" w:sz="0" w:space="0" w:color="auto"/>
                    </w:pBdr>
                    <w:spacing w:line="20" w:lineRule="atLeast"/>
                    <w:ind w:left="0" w:right="0"/>
                    <w:rPr>
                      <w:rStyle w:val="documentskillpaddedline"/>
                      <w:rFonts w:ascii="Arial" w:eastAsia="Arial" w:hAnsi="Arial" w:cs="Arial"/>
                      <w:color w:val="2A2A2A"/>
                      <w:sz w:val="2"/>
                      <w:szCs w:val="2"/>
                      <w:bdr w:val="none" w:sz="0" w:space="0" w:color="auto"/>
                      <w:vertAlign w:val="baseline"/>
                    </w:rPr>
                  </w:pPr>
                </w:p>
              </w:tc>
              <w:tc>
                <w:tcPr>
                  <w:tcW w:w="4020" w:type="dxa"/>
                  <w:noWrap w:val="0"/>
                  <w:tcMar>
                    <w:top w:w="0" w:type="dxa"/>
                    <w:left w:w="0" w:type="dxa"/>
                    <w:bottom w:w="0" w:type="dxa"/>
                    <w:right w:w="0" w:type="dxa"/>
                  </w:tcMar>
                  <w:vAlign w:val="top"/>
                  <w:hideMark/>
                </w:tcPr>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CD, Teamwork</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Configuration management, Technical training</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Content, Unix</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Client, Upgrade</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Data Analysis, Validation</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Data management</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Database Management</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DC</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Designing</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Dutch</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English</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Features</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French</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Knowledge management</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Leadership</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Linux</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Managing</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Management Skills</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Windows</w:t>
                  </w:r>
                </w:p>
                <w:p>
                  <w:pPr>
                    <w:pStyle w:val="li"/>
                    <w:numPr>
                      <w:ilvl w:val="0"/>
                      <w:numId w:val="2"/>
                    </w:numPr>
                    <w:spacing w:before="0" w:after="0" w:line="280" w:lineRule="atLeast"/>
                    <w:ind w:left="220" w:right="0" w:hanging="192"/>
                    <w:rPr>
                      <w:rStyle w:val="documentskillpaddedlinenth-last-child1"/>
                      <w:rFonts w:ascii="Arial" w:eastAsia="Arial" w:hAnsi="Arial" w:cs="Arial"/>
                      <w:color w:val="2A2A2A"/>
                      <w:sz w:val="20"/>
                      <w:szCs w:val="20"/>
                      <w:bdr w:val="none" w:sz="0" w:space="0" w:color="auto"/>
                      <w:vertAlign w:val="baseline"/>
                    </w:rPr>
                  </w:pPr>
                  <w:r>
                    <w:rPr>
                      <w:rStyle w:val="documentskillpaddedlinenth-last-child1"/>
                      <w:rFonts w:ascii="Arial" w:eastAsia="Arial" w:hAnsi="Arial" w:cs="Arial"/>
                      <w:color w:val="2A2A2A"/>
                      <w:sz w:val="20"/>
                      <w:szCs w:val="20"/>
                      <w:bdr w:val="none" w:sz="0" w:space="0" w:color="auto"/>
                      <w:vertAlign w:val="baseline"/>
                    </w:rPr>
                    <w:t>Problem Solving</w:t>
                  </w:r>
                </w:p>
                <w:p>
                  <w:pPr>
                    <w:pStyle w:val="documentskillpaddedlinenth-last-child1Paragraph"/>
                    <w:pBdr>
                      <w:top w:val="none" w:sz="0" w:space="0" w:color="auto"/>
                      <w:left w:val="none" w:sz="0" w:space="0" w:color="auto"/>
                      <w:bottom w:val="none" w:sz="0" w:space="0" w:color="auto"/>
                      <w:right w:val="none" w:sz="0" w:space="0" w:color="auto"/>
                    </w:pBdr>
                    <w:spacing w:line="20" w:lineRule="atLeast"/>
                    <w:ind w:left="0" w:right="0"/>
                    <w:rPr>
                      <w:rStyle w:val="documentskillpaddedlinenth-last-child1"/>
                      <w:rFonts w:ascii="Arial" w:eastAsia="Arial" w:hAnsi="Arial" w:cs="Arial"/>
                      <w:color w:val="2A2A2A"/>
                      <w:sz w:val="2"/>
                      <w:szCs w:val="2"/>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Style w:val="documentparagraph-wrapper"/>
                <w:color w:val="2A2A2A"/>
                <w:sz w:val="20"/>
                <w:szCs w:val="20"/>
                <w:bdr w:val="none" w:sz="0" w:space="0" w:color="auto"/>
                <w:vertAlign w:val="baseline"/>
              </w:rPr>
            </w:pPr>
            <w:r>
              <w:rPr>
                <w:color w:val="FFFFFF"/>
                <w:sz w:val="2"/>
              </w:rPr>
              <w:t>.</w:t>
            </w:r>
          </w:p>
        </w:tc>
      </w:tr>
    </w:tbl>
    <w:p>
      <w:pPr>
        <w:rPr>
          <w:vanish/>
        </w:rPr>
      </w:pPr>
    </w:p>
    <w:tbl>
      <w:tblPr>
        <w:tblStyle w:val="documentsection"/>
        <w:tblW w:w="0" w:type="auto"/>
        <w:tblCellSpacing w:w="0" w:type="dxa"/>
        <w:shd w:val="clear" w:color="auto" w:fill="FFFFFF"/>
        <w:tblLayout w:type="fixed"/>
        <w:tblCellMar>
          <w:top w:w="0" w:type="dxa"/>
          <w:left w:w="0" w:type="dxa"/>
          <w:bottom w:w="0" w:type="dxa"/>
          <w:right w:w="0" w:type="dxa"/>
        </w:tblCellMar>
        <w:tblLook w:val="05E0"/>
      </w:tblPr>
      <w:tblGrid>
        <w:gridCol w:w="2600"/>
        <w:gridCol w:w="804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60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heading"/>
                <w:color w:val="2A2A2A"/>
                <w:sz w:val="34"/>
                <w:szCs w:val="34"/>
                <w:bdr w:val="none" w:sz="0" w:space="0" w:color="auto"/>
                <w:vertAlign w:val="baseline"/>
              </w:rPr>
            </w:pPr>
            <w:r>
              <w:rPr>
                <w:rStyle w:val="documentheading"/>
                <w:color w:val="2A2A2A"/>
                <w:bdr w:val="none" w:sz="0" w:space="0" w:color="auto"/>
                <w:vertAlign w:val="baseline"/>
              </w:rPr>
              <w:t> </w:t>
            </w:r>
          </w:p>
          <w:p>
            <w:pPr>
              <w:pStyle w:val="documentsectiontitle"/>
              <w:pBdr>
                <w:top w:val="none" w:sz="0" w:space="0" w:color="auto"/>
                <w:left w:val="none" w:sz="0" w:space="0" w:color="auto"/>
                <w:bottom w:val="none" w:sz="0" w:space="0" w:color="auto"/>
                <w:right w:val="none" w:sz="0" w:space="0" w:color="auto"/>
              </w:pBdr>
              <w:spacing w:before="0" w:after="0"/>
              <w:ind w:left="0" w:right="200"/>
              <w:rPr>
                <w:rStyle w:val="documentheading"/>
                <w:b/>
                <w:bCs/>
                <w:caps/>
                <w:color w:val="2A2A2A"/>
                <w:sz w:val="20"/>
                <w:szCs w:val="20"/>
                <w:bdr w:val="none" w:sz="0" w:space="0" w:color="auto"/>
                <w:vertAlign w:val="baseline"/>
              </w:rPr>
            </w:pPr>
            <w:r>
              <w:rPr>
                <w:rStyle w:val="documentheading"/>
                <w:color w:val="2A2A2A"/>
                <w:bdr w:val="none" w:sz="0" w:space="0" w:color="auto"/>
                <w:vertAlign w:val="baseline"/>
              </w:rPr>
              <w:t>Experience</w:t>
            </w:r>
          </w:p>
          <w:p>
            <w:pPr>
              <w:pStyle w:val="documentheadingParagraph"/>
              <w:pBdr>
                <w:top w:val="none" w:sz="0" w:space="0" w:color="auto"/>
                <w:left w:val="none" w:sz="0" w:space="0" w:color="auto"/>
                <w:bottom w:val="none" w:sz="0" w:space="0" w:color="auto"/>
                <w:right w:val="none" w:sz="0" w:space="0" w:color="auto"/>
              </w:pBdr>
              <w:spacing w:line="20" w:lineRule="atLeast"/>
              <w:ind w:left="0" w:right="0"/>
              <w:rPr>
                <w:rStyle w:val="documentheading"/>
                <w:color w:val="2A2A2A"/>
                <w:sz w:val="2"/>
                <w:szCs w:val="2"/>
                <w:bdr w:val="none" w:sz="0" w:space="0" w:color="auto"/>
                <w:vertAlign w:val="baseline"/>
              </w:rPr>
            </w:pPr>
          </w:p>
        </w:tc>
        <w:tc>
          <w:tcPr>
            <w:tcW w:w="804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34"/>
                <w:szCs w:val="34"/>
                <w:bdr w:val="none" w:sz="0" w:space="0" w:color="auto"/>
                <w:vertAlign w:val="baseline"/>
              </w:rPr>
            </w:pPr>
            <w:r>
              <w:rPr>
                <w:rStyle w:val="documentparagraph-wrapper"/>
                <w:color w:val="2A2A2A"/>
                <w:bdr w:val="none" w:sz="0" w:space="0" w:color="auto"/>
                <w:vertAlign w:val="baseline"/>
              </w:rPr>
              <w:t> </w:t>
            </w:r>
          </w:p>
          <w:p>
            <w:pPr>
              <w:pStyle w:val="documentfirstparagraphparagraph-gap"/>
              <w:pBdr>
                <w:top w:val="none" w:sz="0" w:space="0" w:color="auto"/>
                <w:left w:val="none" w:sz="0" w:space="0" w:color="auto"/>
                <w:bottom w:val="none" w:sz="0" w:space="0" w:color="auto"/>
                <w:right w:val="none" w:sz="0" w:space="0" w:color="auto"/>
              </w:pBdr>
              <w:spacing w:before="0" w:after="0" w:line="280" w:lineRule="atLeast"/>
              <w:ind w:left="0" w:right="0"/>
              <w:rPr>
                <w:rStyle w:val="documentparagraph-wrapper"/>
                <w:vanish/>
                <w:color w:val="2A2A2A"/>
                <w:sz w:val="28"/>
                <w:szCs w:val="28"/>
                <w:bdr w:val="none" w:sz="0" w:space="0" w:color="auto"/>
                <w:vertAlign w:val="baseline"/>
              </w:rPr>
            </w:pPr>
            <w:r>
              <w:rPr>
                <w:rStyle w:val="documentparagraph-wrapper"/>
                <w:color w:val="2A2A2A"/>
                <w:sz w:val="28"/>
                <w:szCs w:val="28"/>
                <w:bdr w:val="none" w:sz="0" w:space="0" w:color="auto"/>
                <w:vertAlign w:val="baseline"/>
              </w:rPr>
              <w:t> </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b/>
                      <w:bCs/>
                      <w:color w:val="2A2A2A"/>
                      <w:sz w:val="20"/>
                      <w:szCs w:val="20"/>
                      <w:bdr w:val="none" w:sz="0" w:space="0" w:color="auto"/>
                      <w:vertAlign w:val="baseline"/>
                    </w:rPr>
                  </w:pPr>
                  <w:r>
                    <w:rPr>
                      <w:rStyle w:val="documentcell-large"/>
                      <w:rFonts w:ascii="Arial" w:eastAsia="Arial" w:hAnsi="Arial" w:cs="Arial"/>
                      <w:color w:val="2A2A2A"/>
                      <w:sz w:val="20"/>
                      <w:szCs w:val="20"/>
                      <w:bdr w:val="none" w:sz="0" w:space="0" w:color="auto"/>
                      <w:vertAlign w:val="baseline"/>
                    </w:rPr>
                    <w:t>Cloud Architect</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company-name"/>
                      <w:rFonts w:ascii="Arial" w:eastAsia="Arial" w:hAnsi="Arial" w:cs="Arial"/>
                      <w:color w:val="2A2A2A"/>
                      <w:sz w:val="20"/>
                      <w:szCs w:val="20"/>
                    </w:rPr>
                    <w:t>Company Name</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City</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Country</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01/2021</w:t>
                  </w:r>
                  <w:r>
                    <w:rPr>
                      <w:rStyle w:val="span"/>
                      <w:rFonts w:ascii="Arial" w:eastAsia="Arial" w:hAnsi="Arial" w:cs="Arial"/>
                      <w:color w:val="2A2A2A"/>
                      <w:sz w:val="20"/>
                      <w:szCs w:val="20"/>
                    </w:rPr>
                    <w:t xml:space="preserve"> - </w:t>
                  </w:r>
                  <w:r>
                    <w:rPr>
                      <w:rStyle w:val="span"/>
                      <w:rFonts w:ascii="Arial" w:eastAsia="Arial" w:hAnsi="Arial" w:cs="Arial"/>
                      <w:color w:val="2A2A2A"/>
                      <w:sz w:val="20"/>
                      <w:szCs w:val="20"/>
                    </w:rPr>
                    <w:t>Current</w:t>
                  </w:r>
                </w:p>
              </w:tc>
            </w:tr>
          </w:tbl>
          <w:p>
            <w:pPr>
              <w:pStyle w:val="documentsectionparagraphsinglecolumnexpr-educ-ga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paragraph-wrapper"/>
                <w:color w:val="2A2A2A"/>
                <w:sz w:val="16"/>
                <w:szCs w:val="16"/>
                <w:bdr w:val="none" w:sz="0" w:space="0" w:color="auto"/>
                <w:vertAlign w:val="baseline"/>
              </w:rPr>
            </w:pPr>
            <w:r>
              <w:rPr>
                <w:rStyle w:val="documentparagraph-wrapper"/>
                <w:color w:val="2A2A2A"/>
                <w:bdr w:val="none" w:sz="0" w:space="0" w:color="auto"/>
                <w:vertAlign w:val="baseline"/>
              </w:rPr>
              <w:t> </w:t>
            </w:r>
            <w:r>
              <w:rPr>
                <w:color w:val="FFFFFF"/>
                <w:sz w:val="2"/>
              </w:rPr>
              <w:t>.</w:t>
            </w:r>
          </w:p>
          <w:p>
            <w:pPr>
              <w:pStyle w:val="li"/>
              <w:numPr>
                <w:ilvl w:val="0"/>
                <w:numId w:val="3"/>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li"/>
              <w:numPr>
                <w:ilvl w:val="0"/>
                <w:numId w:val="3"/>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Provide services, solutions, guidance, and expertise and promote the development of content, data, information, and knowledge management.</w:t>
            </w:r>
          </w:p>
          <w:p>
            <w:pPr>
              <w:pStyle w:val="li"/>
              <w:numPr>
                <w:ilvl w:val="0"/>
                <w:numId w:val="3"/>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Promote the collaboration with Institutions, international organizations, and the Member States in data, information, and knowledge management.</w:t>
            </w:r>
          </w:p>
          <w:p>
            <w:pPr>
              <w:pStyle w:val="li"/>
              <w:numPr>
                <w:ilvl w:val="0"/>
                <w:numId w:val="3"/>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Provide and support corporate solutions for internal and external collaboration in Cloud, On-Prem DC's,DevOps.</w:t>
            </w:r>
          </w:p>
          <w:p>
            <w:pPr>
              <w:pStyle w:val="li"/>
              <w:numPr>
                <w:ilvl w:val="0"/>
                <w:numId w:val="3"/>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Facilitate and steer the deployment of data infrastructure.</w:t>
            </w:r>
          </w:p>
          <w:p>
            <w:pPr>
              <w:pStyle w:val="documentparagraph-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28"/>
                <w:szCs w:val="28"/>
                <w:bdr w:val="none" w:sz="0" w:space="0" w:color="auto"/>
                <w:vertAlign w:val="baseline"/>
              </w:rPr>
            </w:pPr>
            <w:r>
              <w:rPr>
                <w:rStyle w:val="documentparagraph-wrapper"/>
                <w:color w:val="2A2A2A"/>
                <w:bdr w:val="none" w:sz="0" w:space="0" w:color="auto"/>
                <w:vertAlign w:val="baseline"/>
              </w:rPr>
              <w:t> </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b/>
                      <w:bCs/>
                      <w:color w:val="2A2A2A"/>
                      <w:sz w:val="20"/>
                      <w:szCs w:val="20"/>
                      <w:bdr w:val="none" w:sz="0" w:space="0" w:color="auto"/>
                      <w:vertAlign w:val="baseline"/>
                    </w:rPr>
                  </w:pPr>
                  <w:r>
                    <w:rPr>
                      <w:rStyle w:val="documentcell-large"/>
                      <w:rFonts w:ascii="Arial" w:eastAsia="Arial" w:hAnsi="Arial" w:cs="Arial"/>
                      <w:color w:val="2A2A2A"/>
                      <w:sz w:val="20"/>
                      <w:szCs w:val="20"/>
                      <w:bdr w:val="none" w:sz="0" w:space="0" w:color="auto"/>
                      <w:vertAlign w:val="baseline"/>
                    </w:rPr>
                    <w:t>Technical Solutions Manager</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company-name"/>
                      <w:rFonts w:ascii="Arial" w:eastAsia="Arial" w:hAnsi="Arial" w:cs="Arial"/>
                      <w:color w:val="2A2A2A"/>
                      <w:sz w:val="20"/>
                      <w:szCs w:val="20"/>
                    </w:rPr>
                    <w:t>Company Name</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City</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Country</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10/2016</w:t>
                  </w:r>
                  <w:r>
                    <w:rPr>
                      <w:rStyle w:val="span"/>
                      <w:rFonts w:ascii="Arial" w:eastAsia="Arial" w:hAnsi="Arial" w:cs="Arial"/>
                      <w:color w:val="2A2A2A"/>
                      <w:sz w:val="20"/>
                      <w:szCs w:val="20"/>
                    </w:rPr>
                    <w:t xml:space="preserve"> - </w:t>
                  </w:r>
                  <w:r>
                    <w:rPr>
                      <w:rStyle w:val="span"/>
                      <w:rFonts w:ascii="Arial" w:eastAsia="Arial" w:hAnsi="Arial" w:cs="Arial"/>
                      <w:color w:val="2A2A2A"/>
                      <w:sz w:val="20"/>
                      <w:szCs w:val="20"/>
                    </w:rPr>
                    <w:t>03/2020</w:t>
                  </w:r>
                </w:p>
              </w:tc>
            </w:tr>
          </w:tbl>
          <w:p>
            <w:pPr>
              <w:pStyle w:val="documentsectionparagraphsinglecolumnexpr-educ-ga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paragraph-wrapper"/>
                <w:color w:val="2A2A2A"/>
                <w:sz w:val="16"/>
                <w:szCs w:val="16"/>
                <w:bdr w:val="none" w:sz="0" w:space="0" w:color="auto"/>
                <w:vertAlign w:val="baseline"/>
              </w:rPr>
            </w:pPr>
            <w:r>
              <w:rPr>
                <w:rStyle w:val="documentparagraph-wrapper"/>
                <w:color w:val="2A2A2A"/>
                <w:bdr w:val="none" w:sz="0" w:space="0" w:color="auto"/>
                <w:vertAlign w:val="baseline"/>
              </w:rPr>
              <w:t> </w:t>
            </w:r>
            <w:r>
              <w:rPr>
                <w:color w:val="FFFFFF"/>
                <w:sz w:val="2"/>
              </w:rPr>
              <w:t>.</w:t>
            </w:r>
          </w:p>
          <w:p>
            <w:pPr>
              <w:pStyle w:val="li"/>
              <w:numPr>
                <w:ilvl w:val="0"/>
                <w:numId w:val="4"/>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Design and Develop Cloud solutions to meet business requirements.</w:t>
            </w:r>
          </w:p>
          <w:p>
            <w:pPr>
              <w:pStyle w:val="li"/>
              <w:numPr>
                <w:ilvl w:val="0"/>
                <w:numId w:val="4"/>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Expected to perform the Subject Matter Expert role on cloud implementations.</w:t>
            </w:r>
          </w:p>
          <w:p>
            <w:pPr>
              <w:pStyle w:val="li"/>
              <w:numPr>
                <w:ilvl w:val="0"/>
                <w:numId w:val="4"/>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Arriving with the best practices, tools, and process for Continues improvement.</w:t>
            </w:r>
          </w:p>
          <w:p>
            <w:pPr>
              <w:pStyle w:val="li"/>
              <w:numPr>
                <w:ilvl w:val="0"/>
                <w:numId w:val="4"/>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Focused on automation, containerization, and integration monitoring and configuration management.</w:t>
            </w:r>
          </w:p>
          <w:p>
            <w:pPr>
              <w:pStyle w:val="li"/>
              <w:numPr>
                <w:ilvl w:val="0"/>
                <w:numId w:val="4"/>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Experience in implementing DevOps practices and DevOps-tools in areas like CI-CD, environment automation, release automation, virtualization.</w:t>
            </w:r>
          </w:p>
          <w:p>
            <w:pPr>
              <w:pStyle w:val="li"/>
              <w:numPr>
                <w:ilvl w:val="0"/>
                <w:numId w:val="4"/>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Engineering Technical Lead at , Chennai,India.</w:t>
            </w:r>
          </w:p>
          <w:p>
            <w:pPr>
              <w:pStyle w:val="documentparagraph-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28"/>
                <w:szCs w:val="28"/>
                <w:bdr w:val="none" w:sz="0" w:space="0" w:color="auto"/>
                <w:vertAlign w:val="baseline"/>
              </w:rPr>
            </w:pPr>
            <w:r>
              <w:rPr>
                <w:rStyle w:val="documentparagraph-wrapper"/>
                <w:color w:val="2A2A2A"/>
                <w:bdr w:val="none" w:sz="0" w:space="0" w:color="auto"/>
                <w:vertAlign w:val="baseline"/>
              </w:rPr>
              <w:t> </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b/>
                      <w:bCs/>
                      <w:color w:val="2A2A2A"/>
                      <w:sz w:val="20"/>
                      <w:szCs w:val="20"/>
                      <w:bdr w:val="none" w:sz="0" w:space="0" w:color="auto"/>
                      <w:vertAlign w:val="baseline"/>
                    </w:rPr>
                  </w:pPr>
                  <w:r>
                    <w:rPr>
                      <w:rStyle w:val="documentcell-large"/>
                      <w:rFonts w:ascii="Arial" w:eastAsia="Arial" w:hAnsi="Arial" w:cs="Arial"/>
                      <w:color w:val="2A2A2A"/>
                      <w:sz w:val="20"/>
                      <w:szCs w:val="20"/>
                      <w:bdr w:val="none" w:sz="0" w:space="0" w:color="auto"/>
                      <w:vertAlign w:val="baseline"/>
                    </w:rPr>
                    <w:t>Engineering Technical Lead</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company-name"/>
                      <w:rFonts w:ascii="Arial" w:eastAsia="Arial" w:hAnsi="Arial" w:cs="Arial"/>
                      <w:color w:val="2A2A2A"/>
                      <w:sz w:val="20"/>
                      <w:szCs w:val="20"/>
                    </w:rPr>
                    <w:t>Company Name</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City</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Company</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01/2015</w:t>
                  </w:r>
                  <w:r>
                    <w:rPr>
                      <w:rStyle w:val="span"/>
                      <w:rFonts w:ascii="Arial" w:eastAsia="Arial" w:hAnsi="Arial" w:cs="Arial"/>
                      <w:color w:val="2A2A2A"/>
                      <w:sz w:val="20"/>
                      <w:szCs w:val="20"/>
                    </w:rPr>
                    <w:t xml:space="preserve"> - </w:t>
                  </w:r>
                  <w:r>
                    <w:rPr>
                      <w:rStyle w:val="span"/>
                      <w:rFonts w:ascii="Arial" w:eastAsia="Arial" w:hAnsi="Arial" w:cs="Arial"/>
                      <w:color w:val="2A2A2A"/>
                      <w:sz w:val="20"/>
                      <w:szCs w:val="20"/>
                    </w:rPr>
                    <w:t>10/2016</w:t>
                  </w:r>
                </w:p>
              </w:tc>
            </w:tr>
          </w:tbl>
          <w:p>
            <w:pPr>
              <w:pStyle w:val="documentsectionparagraphsinglecolumnexpr-educ-ga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paragraph-wrapper"/>
                <w:color w:val="2A2A2A"/>
                <w:sz w:val="16"/>
                <w:szCs w:val="16"/>
                <w:bdr w:val="none" w:sz="0" w:space="0" w:color="auto"/>
                <w:vertAlign w:val="baseline"/>
              </w:rPr>
            </w:pPr>
            <w:r>
              <w:rPr>
                <w:rStyle w:val="documentparagraph-wrapper"/>
                <w:color w:val="2A2A2A"/>
                <w:bdr w:val="none" w:sz="0" w:space="0" w:color="auto"/>
                <w:vertAlign w:val="baseline"/>
              </w:rPr>
              <w:t> </w:t>
            </w:r>
            <w:r>
              <w:rPr>
                <w:color w:val="FFFFFF"/>
                <w:sz w:val="2"/>
              </w:rPr>
              <w:t>.</w:t>
            </w:r>
          </w:p>
          <w:p>
            <w:pPr>
              <w:pStyle w:val="li"/>
              <w:numPr>
                <w:ilvl w:val="0"/>
                <w:numId w:val="5"/>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Responsible for architecting, designing, implementing, and supporting of cloud-based infrastructure.</w:t>
            </w:r>
          </w:p>
          <w:p>
            <w:pPr>
              <w:pStyle w:val="li"/>
              <w:numPr>
                <w:ilvl w:val="0"/>
                <w:numId w:val="5"/>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Set up and built AWS infrastructure with various services available by using cloud formation templates in json.</w:t>
            </w:r>
          </w:p>
          <w:p>
            <w:pPr>
              <w:pStyle w:val="li"/>
              <w:numPr>
                <w:ilvl w:val="0"/>
                <w:numId w:val="5"/>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Ensuring for technical training for my team members, to upgrade the team skill set.</w:t>
            </w:r>
          </w:p>
          <w:p>
            <w:pPr>
              <w:pStyle w:val="li"/>
              <w:numPr>
                <w:ilvl w:val="0"/>
                <w:numId w:val="5"/>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Monitoring the SLA and response of the team on any incident, service, and change request.</w:t>
            </w:r>
          </w:p>
          <w:p>
            <w:pPr>
              <w:pStyle w:val="documentparagraph-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28"/>
                <w:szCs w:val="28"/>
                <w:bdr w:val="none" w:sz="0" w:space="0" w:color="auto"/>
                <w:vertAlign w:val="baseline"/>
              </w:rPr>
            </w:pPr>
            <w:r>
              <w:rPr>
                <w:rStyle w:val="documentparagraph-wrapper"/>
                <w:color w:val="2A2A2A"/>
                <w:bdr w:val="none" w:sz="0" w:space="0" w:color="auto"/>
                <w:vertAlign w:val="baseline"/>
              </w:rPr>
              <w:t> </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b/>
                      <w:bCs/>
                      <w:color w:val="2A2A2A"/>
                      <w:sz w:val="20"/>
                      <w:szCs w:val="20"/>
                      <w:bdr w:val="none" w:sz="0" w:space="0" w:color="auto"/>
                      <w:vertAlign w:val="baseline"/>
                    </w:rPr>
                  </w:pPr>
                  <w:r>
                    <w:rPr>
                      <w:rStyle w:val="documentcell-large"/>
                      <w:rFonts w:ascii="Arial" w:eastAsia="Arial" w:hAnsi="Arial" w:cs="Arial"/>
                      <w:color w:val="2A2A2A"/>
                      <w:sz w:val="20"/>
                      <w:szCs w:val="20"/>
                      <w:bdr w:val="none" w:sz="0" w:space="0" w:color="auto"/>
                      <w:vertAlign w:val="baseline"/>
                    </w:rPr>
                    <w:t>Lead Infrastructure Engineer</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company-name"/>
                      <w:rFonts w:ascii="Arial" w:eastAsia="Arial" w:hAnsi="Arial" w:cs="Arial"/>
                      <w:color w:val="2A2A2A"/>
                      <w:sz w:val="20"/>
                      <w:szCs w:val="20"/>
                    </w:rPr>
                    <w:t>Company Name</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City</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Country</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02/2011</w:t>
                  </w:r>
                  <w:r>
                    <w:rPr>
                      <w:rStyle w:val="span"/>
                      <w:rFonts w:ascii="Arial" w:eastAsia="Arial" w:hAnsi="Arial" w:cs="Arial"/>
                      <w:color w:val="2A2A2A"/>
                      <w:sz w:val="20"/>
                      <w:szCs w:val="20"/>
                    </w:rPr>
                    <w:t xml:space="preserve"> - </w:t>
                  </w:r>
                  <w:r>
                    <w:rPr>
                      <w:rStyle w:val="span"/>
                      <w:rFonts w:ascii="Arial" w:eastAsia="Arial" w:hAnsi="Arial" w:cs="Arial"/>
                      <w:color w:val="2A2A2A"/>
                      <w:sz w:val="20"/>
                      <w:szCs w:val="20"/>
                    </w:rPr>
                    <w:t>01/2015</w:t>
                  </w:r>
                </w:p>
              </w:tc>
            </w:tr>
          </w:tbl>
          <w:p>
            <w:pPr>
              <w:pStyle w:val="documentsectionparagraphsinglecolumnexpr-educ-ga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paragraph-wrapper"/>
                <w:color w:val="2A2A2A"/>
                <w:sz w:val="16"/>
                <w:szCs w:val="16"/>
                <w:bdr w:val="none" w:sz="0" w:space="0" w:color="auto"/>
                <w:vertAlign w:val="baseline"/>
              </w:rPr>
            </w:pPr>
            <w:r>
              <w:rPr>
                <w:rStyle w:val="documentparagraph-wrapper"/>
                <w:color w:val="2A2A2A"/>
                <w:bdr w:val="none" w:sz="0" w:space="0" w:color="auto"/>
                <w:vertAlign w:val="baseline"/>
              </w:rPr>
              <w:t> </w:t>
            </w:r>
            <w:r>
              <w:rPr>
                <w:color w:val="FFFFFF"/>
                <w:sz w:val="2"/>
              </w:rPr>
              <w:t>.</w:t>
            </w:r>
          </w:p>
          <w:p>
            <w:pPr>
              <w:pStyle w:val="li"/>
              <w:numPr>
                <w:ilvl w:val="0"/>
                <w:numId w:val="6"/>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li"/>
              <w:numPr>
                <w:ilvl w:val="0"/>
                <w:numId w:val="6"/>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li"/>
              <w:numPr>
                <w:ilvl w:val="0"/>
                <w:numId w:val="6"/>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Excels in the set-up of Production Support, DevOps, Build and Release Engineering, CD/CI Process, Release Management, and UAT.</w:t>
            </w:r>
          </w:p>
          <w:p>
            <w:pPr>
              <w:pStyle w:val="documentparagraph-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28"/>
                <w:szCs w:val="28"/>
                <w:bdr w:val="none" w:sz="0" w:space="0" w:color="auto"/>
                <w:vertAlign w:val="baseline"/>
              </w:rPr>
            </w:pPr>
            <w:r>
              <w:rPr>
                <w:rStyle w:val="documentparagraph-wrapper"/>
                <w:color w:val="2A2A2A"/>
                <w:bdr w:val="none" w:sz="0" w:space="0" w:color="auto"/>
                <w:vertAlign w:val="baseline"/>
              </w:rPr>
              <w:t> </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b/>
                      <w:bCs/>
                      <w:color w:val="2A2A2A"/>
                      <w:sz w:val="20"/>
                      <w:szCs w:val="20"/>
                      <w:bdr w:val="none" w:sz="0" w:space="0" w:color="auto"/>
                      <w:vertAlign w:val="baseline"/>
                    </w:rPr>
                  </w:pPr>
                  <w:r>
                    <w:rPr>
                      <w:rStyle w:val="documentcell-large"/>
                      <w:rFonts w:ascii="Arial" w:eastAsia="Arial" w:hAnsi="Arial" w:cs="Arial"/>
                      <w:color w:val="2A2A2A"/>
                      <w:sz w:val="20"/>
                      <w:szCs w:val="20"/>
                      <w:bdr w:val="none" w:sz="0" w:space="0" w:color="auto"/>
                      <w:vertAlign w:val="baseline"/>
                    </w:rPr>
                    <w:t>Infrastructure Consultant</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company-name"/>
                      <w:rFonts w:ascii="Arial" w:eastAsia="Arial" w:hAnsi="Arial" w:cs="Arial"/>
                      <w:color w:val="2A2A2A"/>
                      <w:sz w:val="20"/>
                      <w:szCs w:val="20"/>
                    </w:rPr>
                    <w:t>Company Name</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Chennai, India</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India</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04/2004</w:t>
                  </w:r>
                  <w:r>
                    <w:rPr>
                      <w:rStyle w:val="span"/>
                      <w:rFonts w:ascii="Arial" w:eastAsia="Arial" w:hAnsi="Arial" w:cs="Arial"/>
                      <w:color w:val="2A2A2A"/>
                      <w:sz w:val="20"/>
                      <w:szCs w:val="20"/>
                    </w:rPr>
                    <w:t xml:space="preserve"> - </w:t>
                  </w:r>
                  <w:r>
                    <w:rPr>
                      <w:rStyle w:val="span"/>
                      <w:rFonts w:ascii="Arial" w:eastAsia="Arial" w:hAnsi="Arial" w:cs="Arial"/>
                      <w:color w:val="2A2A2A"/>
                      <w:sz w:val="20"/>
                      <w:szCs w:val="20"/>
                    </w:rPr>
                    <w:t>02/2011</w:t>
                  </w:r>
                </w:p>
              </w:tc>
            </w:tr>
          </w:tbl>
          <w:p>
            <w:pPr>
              <w:pStyle w:val="documentsectionparagraphsinglecolumnexpr-educ-ga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paragraph-wrapper"/>
                <w:color w:val="2A2A2A"/>
                <w:sz w:val="16"/>
                <w:szCs w:val="16"/>
                <w:bdr w:val="none" w:sz="0" w:space="0" w:color="auto"/>
                <w:vertAlign w:val="baseline"/>
              </w:rPr>
            </w:pPr>
            <w:r>
              <w:rPr>
                <w:rStyle w:val="documentparagraph-wrapper"/>
                <w:color w:val="2A2A2A"/>
                <w:bdr w:val="none" w:sz="0" w:space="0" w:color="auto"/>
                <w:vertAlign w:val="baseline"/>
              </w:rPr>
              <w:t> </w:t>
            </w:r>
            <w:r>
              <w:rPr>
                <w:color w:val="FFFFFF"/>
                <w:sz w:val="2"/>
              </w:rPr>
              <w:t>.</w:t>
            </w:r>
          </w:p>
          <w:p>
            <w:pPr>
              <w:pStyle w:val="li"/>
              <w:numPr>
                <w:ilvl w:val="0"/>
                <w:numId w:val="7"/>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Drive the team to ensure a stable Unix/Linux environment and as SME actively participating in all critical &amp; escalated issues.</w:t>
            </w:r>
          </w:p>
          <w:p>
            <w:pPr>
              <w:pStyle w:val="li"/>
              <w:numPr>
                <w:ilvl w:val="0"/>
                <w:numId w:val="7"/>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Analyzing and Providing RCA for all the major incidents and failed changes.</w:t>
            </w:r>
          </w:p>
          <w:p>
            <w:pPr>
              <w:pStyle w:val="li"/>
              <w:numPr>
                <w:ilvl w:val="0"/>
                <w:numId w:val="7"/>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Linux Subject Matter Expert at .</w:t>
            </w:r>
          </w:p>
          <w:p>
            <w:pPr>
              <w:pStyle w:val="documentparagraph-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28"/>
                <w:szCs w:val="28"/>
                <w:bdr w:val="none" w:sz="0" w:space="0" w:color="auto"/>
                <w:vertAlign w:val="baseline"/>
              </w:rPr>
            </w:pPr>
            <w:r>
              <w:rPr>
                <w:rStyle w:val="documentparagraph-wrapper"/>
                <w:color w:val="2A2A2A"/>
                <w:bdr w:val="none" w:sz="0" w:space="0" w:color="auto"/>
                <w:vertAlign w:val="baseline"/>
              </w:rPr>
              <w:t> </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b/>
                      <w:bCs/>
                      <w:color w:val="2A2A2A"/>
                      <w:sz w:val="20"/>
                      <w:szCs w:val="20"/>
                      <w:bdr w:val="none" w:sz="0" w:space="0" w:color="auto"/>
                      <w:vertAlign w:val="baseline"/>
                    </w:rPr>
                  </w:pPr>
                  <w:r>
                    <w:rPr>
                      <w:rStyle w:val="documentcell-large"/>
                      <w:rFonts w:ascii="Arial" w:eastAsia="Arial" w:hAnsi="Arial" w:cs="Arial"/>
                      <w:color w:val="2A2A2A"/>
                      <w:sz w:val="20"/>
                      <w:szCs w:val="20"/>
                      <w:bdr w:val="none" w:sz="0" w:space="0" w:color="auto"/>
                      <w:vertAlign w:val="baseline"/>
                    </w:rPr>
                    <w:t>System Administrator</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company-name"/>
                      <w:rFonts w:ascii="Arial" w:eastAsia="Arial" w:hAnsi="Arial" w:cs="Arial"/>
                      <w:color w:val="2A2A2A"/>
                      <w:sz w:val="20"/>
                      <w:szCs w:val="20"/>
                    </w:rPr>
                    <w:t>Company Name</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City</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Country</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05/2003</w:t>
                  </w:r>
                  <w:r>
                    <w:rPr>
                      <w:rStyle w:val="span"/>
                      <w:rFonts w:ascii="Arial" w:eastAsia="Arial" w:hAnsi="Arial" w:cs="Arial"/>
                      <w:color w:val="2A2A2A"/>
                      <w:sz w:val="20"/>
                      <w:szCs w:val="20"/>
                    </w:rPr>
                    <w:t xml:space="preserve"> - </w:t>
                  </w:r>
                  <w:r>
                    <w:rPr>
                      <w:rStyle w:val="span"/>
                      <w:rFonts w:ascii="Arial" w:eastAsia="Arial" w:hAnsi="Arial" w:cs="Arial"/>
                      <w:color w:val="2A2A2A"/>
                      <w:sz w:val="20"/>
                      <w:szCs w:val="20"/>
                    </w:rPr>
                    <w:t>03/2004</w:t>
                  </w:r>
                </w:p>
              </w:tc>
            </w:tr>
          </w:tbl>
          <w:p>
            <w:pPr>
              <w:pStyle w:val="documentparagraph-ga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ind w:left="0" w:right="0"/>
              <w:rPr>
                <w:rStyle w:val="documentparagraph-wrapper"/>
                <w:color w:val="2A2A2A"/>
                <w:sz w:val="28"/>
                <w:szCs w:val="28"/>
                <w:bdr w:val="none" w:sz="0" w:space="0" w:color="auto"/>
                <w:vertAlign w:val="baseline"/>
              </w:rPr>
            </w:pPr>
            <w:r>
              <w:rPr>
                <w:rStyle w:val="documentparagraph-wrapper"/>
                <w:color w:val="2A2A2A"/>
                <w:bdr w:val="none" w:sz="0" w:space="0" w:color="auto"/>
                <w:vertAlign w:val="baseline"/>
              </w:rPr>
              <w:t> </w:t>
            </w:r>
            <w:r>
              <w:rPr>
                <w:color w:val="FFFFFF"/>
                <w:sz w:val="2"/>
              </w:rPr>
              <w:t>.</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ocumenttxt-bold"/>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b/>
                      <w:bCs/>
                      <w:color w:val="2A2A2A"/>
                      <w:sz w:val="20"/>
                      <w:szCs w:val="20"/>
                      <w:bdr w:val="none" w:sz="0" w:space="0" w:color="auto"/>
                      <w:vertAlign w:val="baseline"/>
                    </w:rPr>
                  </w:pPr>
                  <w:r>
                    <w:rPr>
                      <w:rStyle w:val="documentcell-large"/>
                      <w:rFonts w:ascii="Arial" w:eastAsia="Arial" w:hAnsi="Arial" w:cs="Arial"/>
                      <w:color w:val="2A2A2A"/>
                      <w:sz w:val="20"/>
                      <w:szCs w:val="20"/>
                      <w:bdr w:val="none" w:sz="0" w:space="0" w:color="auto"/>
                      <w:vertAlign w:val="baseline"/>
                    </w:rPr>
                    <w:t>System Administrator</w:t>
                  </w:r>
                </w:p>
                <w:p>
                  <w:pPr>
                    <w:pStyle w:val="documentdisp-block"/>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company-name"/>
                      <w:rFonts w:ascii="Arial" w:eastAsia="Arial" w:hAnsi="Arial" w:cs="Arial"/>
                      <w:color w:val="2A2A2A"/>
                      <w:sz w:val="20"/>
                      <w:szCs w:val="20"/>
                    </w:rPr>
                    <w:t>Company Name</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City</w:t>
                  </w:r>
                  <w:r>
                    <w:rPr>
                      <w:rStyle w:val="span"/>
                      <w:rFonts w:ascii="Arial" w:eastAsia="Arial" w:hAnsi="Arial" w:cs="Arial"/>
                      <w:color w:val="2A2A2A"/>
                      <w:sz w:val="20"/>
                      <w:szCs w:val="20"/>
                    </w:rPr>
                    <w:t xml:space="preserve">, </w:t>
                  </w:r>
                  <w:r>
                    <w:rPr>
                      <w:rStyle w:val="documenttxt-italic"/>
                      <w:rFonts w:ascii="Arial" w:eastAsia="Arial" w:hAnsi="Arial" w:cs="Arial"/>
                      <w:color w:val="2A2A2A"/>
                      <w:sz w:val="20"/>
                      <w:szCs w:val="20"/>
                    </w:rPr>
                    <w:t>Country</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01/1996</w:t>
                  </w:r>
                  <w:r>
                    <w:rPr>
                      <w:rStyle w:val="span"/>
                      <w:rFonts w:ascii="Arial" w:eastAsia="Arial" w:hAnsi="Arial" w:cs="Arial"/>
                      <w:color w:val="2A2A2A"/>
                      <w:sz w:val="20"/>
                      <w:szCs w:val="20"/>
                    </w:rPr>
                    <w:t xml:space="preserve"> - </w:t>
                  </w:r>
                  <w:r>
                    <w:rPr>
                      <w:rStyle w:val="span"/>
                      <w:rFonts w:ascii="Arial" w:eastAsia="Arial" w:hAnsi="Arial" w:cs="Arial"/>
                      <w:color w:val="2A2A2A"/>
                      <w:sz w:val="20"/>
                      <w:szCs w:val="20"/>
                    </w:rPr>
                    <w:t>04/2003</w:t>
                  </w: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paragraph-wrapper"/>
                <w:color w:val="2A2A2A"/>
                <w:sz w:val="20"/>
                <w:szCs w:val="20"/>
                <w:bdr w:val="none" w:sz="0" w:space="0" w:color="auto"/>
                <w:vertAlign w:val="baseline"/>
              </w:rPr>
            </w:pPr>
            <w:r>
              <w:rPr>
                <w:color w:val="FFFFFF"/>
                <w:sz w:val="2"/>
              </w:rPr>
              <w:t>.</w:t>
            </w:r>
          </w:p>
        </w:tc>
      </w:tr>
    </w:tbl>
    <w:p>
      <w:pPr>
        <w:rPr>
          <w:vanish/>
        </w:rPr>
      </w:pPr>
    </w:p>
    <w:tbl>
      <w:tblPr>
        <w:tblStyle w:val="documentsection"/>
        <w:tblW w:w="0" w:type="auto"/>
        <w:tblCellSpacing w:w="0" w:type="dxa"/>
        <w:shd w:val="clear" w:color="auto" w:fill="FFFFFF"/>
        <w:tblLayout w:type="fixed"/>
        <w:tblCellMar>
          <w:top w:w="0" w:type="dxa"/>
          <w:left w:w="0" w:type="dxa"/>
          <w:bottom w:w="0" w:type="dxa"/>
          <w:right w:w="0" w:type="dxa"/>
        </w:tblCellMar>
        <w:tblLook w:val="05E0"/>
      </w:tblPr>
      <w:tblGrid>
        <w:gridCol w:w="2600"/>
        <w:gridCol w:w="804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60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heading"/>
                <w:color w:val="2A2A2A"/>
                <w:sz w:val="34"/>
                <w:szCs w:val="34"/>
                <w:bdr w:val="none" w:sz="0" w:space="0" w:color="auto"/>
                <w:vertAlign w:val="baseline"/>
              </w:rPr>
            </w:pPr>
            <w:r>
              <w:rPr>
                <w:rStyle w:val="documentheading"/>
                <w:color w:val="2A2A2A"/>
                <w:bdr w:val="none" w:sz="0" w:space="0" w:color="auto"/>
                <w:vertAlign w:val="baseline"/>
              </w:rPr>
              <w:t> </w:t>
            </w:r>
          </w:p>
          <w:p>
            <w:pPr>
              <w:pStyle w:val="documentsectiontitle"/>
              <w:pBdr>
                <w:top w:val="none" w:sz="0" w:space="0" w:color="auto"/>
                <w:left w:val="none" w:sz="0" w:space="0" w:color="auto"/>
                <w:bottom w:val="none" w:sz="0" w:space="0" w:color="auto"/>
                <w:right w:val="none" w:sz="0" w:space="0" w:color="auto"/>
              </w:pBdr>
              <w:spacing w:before="0" w:after="0"/>
              <w:ind w:left="0" w:right="200"/>
              <w:rPr>
                <w:rStyle w:val="documentheading"/>
                <w:b/>
                <w:bCs/>
                <w:caps/>
                <w:color w:val="2A2A2A"/>
                <w:sz w:val="20"/>
                <w:szCs w:val="20"/>
                <w:bdr w:val="none" w:sz="0" w:space="0" w:color="auto"/>
                <w:vertAlign w:val="baseline"/>
              </w:rPr>
            </w:pPr>
            <w:r>
              <w:rPr>
                <w:rStyle w:val="documentheading"/>
                <w:color w:val="2A2A2A"/>
                <w:bdr w:val="none" w:sz="0" w:space="0" w:color="auto"/>
                <w:vertAlign w:val="baseline"/>
              </w:rPr>
              <w:t>Education and Training</w:t>
            </w:r>
          </w:p>
          <w:p>
            <w:pPr>
              <w:pStyle w:val="documentheadingParagraph"/>
              <w:pBdr>
                <w:top w:val="none" w:sz="0" w:space="0" w:color="auto"/>
                <w:left w:val="none" w:sz="0" w:space="0" w:color="auto"/>
                <w:bottom w:val="none" w:sz="0" w:space="0" w:color="auto"/>
                <w:right w:val="none" w:sz="0" w:space="0" w:color="auto"/>
              </w:pBdr>
              <w:spacing w:line="20" w:lineRule="atLeast"/>
              <w:ind w:left="0" w:right="0"/>
              <w:rPr>
                <w:rStyle w:val="documentheading"/>
                <w:color w:val="2A2A2A"/>
                <w:sz w:val="2"/>
                <w:szCs w:val="2"/>
                <w:bdr w:val="none" w:sz="0" w:space="0" w:color="auto"/>
                <w:vertAlign w:val="baseline"/>
              </w:rPr>
            </w:pPr>
          </w:p>
        </w:tc>
        <w:tc>
          <w:tcPr>
            <w:tcW w:w="804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34"/>
                <w:szCs w:val="34"/>
                <w:bdr w:val="none" w:sz="0" w:space="0" w:color="auto"/>
                <w:vertAlign w:val="baseline"/>
              </w:rPr>
            </w:pPr>
            <w:r>
              <w:rPr>
                <w:rStyle w:val="documentparagraph-wrapper"/>
                <w:color w:val="2A2A2A"/>
                <w:bdr w:val="none" w:sz="0" w:space="0" w:color="auto"/>
                <w:vertAlign w:val="baseline"/>
              </w:rPr>
              <w:t> </w:t>
            </w:r>
          </w:p>
          <w:p>
            <w:pPr>
              <w:pStyle w:val="documentfirstparagraphparagraph-gap"/>
              <w:pBdr>
                <w:top w:val="none" w:sz="0" w:space="0" w:color="auto"/>
                <w:left w:val="none" w:sz="0" w:space="0" w:color="auto"/>
                <w:bottom w:val="none" w:sz="0" w:space="0" w:color="auto"/>
                <w:right w:val="none" w:sz="0" w:space="0" w:color="auto"/>
              </w:pBdr>
              <w:spacing w:before="0" w:after="0" w:line="280" w:lineRule="atLeast"/>
              <w:ind w:left="0" w:right="0"/>
              <w:rPr>
                <w:rStyle w:val="documentparagraph-wrapper"/>
                <w:vanish/>
                <w:color w:val="2A2A2A"/>
                <w:sz w:val="28"/>
                <w:szCs w:val="28"/>
                <w:bdr w:val="none" w:sz="0" w:space="0" w:color="auto"/>
                <w:vertAlign w:val="baseline"/>
              </w:rPr>
            </w:pPr>
            <w:r>
              <w:rPr>
                <w:rStyle w:val="documentparagraph-wrapper"/>
                <w:color w:val="2A2A2A"/>
                <w:sz w:val="28"/>
                <w:szCs w:val="28"/>
                <w:bdr w:val="none" w:sz="0" w:space="0" w:color="auto"/>
                <w:vertAlign w:val="baseline"/>
              </w:rPr>
              <w:t> </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txt-boldCharacter"/>
                      <w:rFonts w:ascii="Arial" w:eastAsia="Arial" w:hAnsi="Arial" w:cs="Arial"/>
                      <w:color w:val="2A2A2A"/>
                      <w:sz w:val="20"/>
                      <w:szCs w:val="20"/>
                    </w:rPr>
                    <w:t>Bachelor of Science</w:t>
                  </w:r>
                  <w:r>
                    <w:rPr>
                      <w:rStyle w:val="documenttxt-boldCharacter"/>
                      <w:rFonts w:ascii="Arial" w:eastAsia="Arial" w:hAnsi="Arial" w:cs="Arial"/>
                      <w:color w:val="2A2A2A"/>
                      <w:sz w:val="20"/>
                      <w:szCs w:val="20"/>
                    </w:rPr>
                    <w:t xml:space="preserve">: </w:t>
                  </w:r>
                  <w:r>
                    <w:rPr>
                      <w:rStyle w:val="span"/>
                      <w:rFonts w:ascii="Arial" w:eastAsia="Arial" w:hAnsi="Arial" w:cs="Arial"/>
                      <w:color w:val="2A2A2A"/>
                      <w:sz w:val="20"/>
                      <w:szCs w:val="20"/>
                    </w:rPr>
                    <w:t>Field of Study</w:t>
                  </w:r>
                </w:p>
                <w:p>
                  <w:pPr>
                    <w:pStyle w:val="documenttxt-italicParagraph"/>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i/>
                      <w:iCs/>
                      <w:color w:val="2A2A2A"/>
                      <w:sz w:val="20"/>
                      <w:szCs w:val="20"/>
                      <w:bdr w:val="none" w:sz="0" w:space="0" w:color="auto"/>
                      <w:vertAlign w:val="baseline"/>
                    </w:rPr>
                  </w:pPr>
                  <w:r>
                    <w:rPr>
                      <w:rStyle w:val="span"/>
                      <w:rFonts w:ascii="Arial" w:eastAsia="Arial" w:hAnsi="Arial" w:cs="Arial"/>
                      <w:color w:val="2A2A2A"/>
                      <w:sz w:val="20"/>
                      <w:szCs w:val="20"/>
                    </w:rPr>
                    <w:t>College Name</w:t>
                  </w:r>
                  <w:r>
                    <w:rPr>
                      <w:rStyle w:val="span"/>
                      <w:rFonts w:ascii="Arial" w:eastAsia="Arial" w:hAnsi="Arial" w:cs="Arial"/>
                      <w:color w:val="2A2A2A"/>
                      <w:sz w:val="20"/>
                      <w:szCs w:val="20"/>
                    </w:rPr>
                    <w:t xml:space="preserve">, </w:t>
                  </w:r>
                  <w:r>
                    <w:rPr>
                      <w:rStyle w:val="span"/>
                      <w:rFonts w:ascii="Arial" w:eastAsia="Arial" w:hAnsi="Arial" w:cs="Arial"/>
                      <w:color w:val="2A2A2A"/>
                      <w:sz w:val="20"/>
                      <w:szCs w:val="20"/>
                    </w:rPr>
                    <w:t>Location</w:t>
                  </w:r>
                  <w:r>
                    <w:rPr>
                      <w:rStyle w:val="documentcell-large"/>
                      <w:rFonts w:ascii="Arial" w:eastAsia="Arial" w:hAnsi="Arial" w:cs="Arial"/>
                      <w:color w:val="2A2A2A"/>
                      <w:sz w:val="20"/>
                      <w:szCs w:val="20"/>
                      <w:bdr w:val="none" w:sz="0" w:space="0" w:color="auto"/>
                      <w:vertAlign w:val="baseline"/>
                    </w:rPr>
                    <w:t xml:space="preserve"> </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01/2009</w:t>
                  </w:r>
                  <w:r>
                    <w:rPr>
                      <w:rStyle w:val="span"/>
                      <w:rFonts w:ascii="Arial" w:eastAsia="Arial" w:hAnsi="Arial" w:cs="Arial"/>
                      <w:color w:val="2A2A2A"/>
                      <w:sz w:val="20"/>
                      <w:szCs w:val="20"/>
                    </w:rPr>
                    <w:t xml:space="preserve"> </w:t>
                  </w:r>
                </w:p>
              </w:tc>
            </w:tr>
          </w:tbl>
          <w:p>
            <w:pPr>
              <w:pStyle w:val="documentparagraph-ga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ind w:left="0" w:right="0"/>
              <w:rPr>
                <w:rStyle w:val="documentparagraph-wrapper"/>
                <w:color w:val="2A2A2A"/>
                <w:sz w:val="28"/>
                <w:szCs w:val="28"/>
                <w:bdr w:val="none" w:sz="0" w:space="0" w:color="auto"/>
                <w:vertAlign w:val="baseline"/>
              </w:rPr>
            </w:pPr>
            <w:r>
              <w:rPr>
                <w:rStyle w:val="documentparagraph-wrapper"/>
                <w:color w:val="2A2A2A"/>
                <w:bdr w:val="none" w:sz="0" w:space="0" w:color="auto"/>
                <w:vertAlign w:val="baseline"/>
              </w:rPr>
              <w:t> </w:t>
            </w:r>
            <w:r>
              <w:rPr>
                <w:color w:val="FFFFFF"/>
                <w:sz w:val="2"/>
              </w:rPr>
              <w:t>.</w:t>
            </w:r>
          </w:p>
          <w:tbl>
            <w:tblPr>
              <w:tblStyle w:val="documenttable"/>
              <w:tblW w:w="0" w:type="auto"/>
              <w:tblCellSpacing w:w="0" w:type="dxa"/>
              <w:tblLayout w:type="fixed"/>
              <w:tblCellMar>
                <w:top w:w="0" w:type="dxa"/>
                <w:left w:w="0" w:type="dxa"/>
                <w:bottom w:w="0" w:type="dxa"/>
                <w:right w:w="0" w:type="dxa"/>
              </w:tblCellMar>
              <w:tblLook w:val="05E0"/>
            </w:tblPr>
            <w:tblGrid>
              <w:gridCol w:w="5840"/>
              <w:gridCol w:w="21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840"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color w:val="2A2A2A"/>
                      <w:sz w:val="20"/>
                      <w:szCs w:val="20"/>
                      <w:bdr w:val="none" w:sz="0" w:space="0" w:color="auto"/>
                      <w:vertAlign w:val="baseline"/>
                    </w:rPr>
                  </w:pPr>
                  <w:r>
                    <w:rPr>
                      <w:rStyle w:val="documenttxt-boldCharacter"/>
                      <w:rFonts w:ascii="Arial" w:eastAsia="Arial" w:hAnsi="Arial" w:cs="Arial"/>
                      <w:color w:val="2A2A2A"/>
                      <w:sz w:val="20"/>
                      <w:szCs w:val="20"/>
                    </w:rPr>
                    <w:t>Bachelor of Science</w:t>
                  </w:r>
                  <w:r>
                    <w:rPr>
                      <w:rStyle w:val="documenttxt-boldCharacter"/>
                      <w:rFonts w:ascii="Arial" w:eastAsia="Arial" w:hAnsi="Arial" w:cs="Arial"/>
                      <w:color w:val="2A2A2A"/>
                      <w:sz w:val="20"/>
                      <w:szCs w:val="20"/>
                    </w:rPr>
                    <w:t xml:space="preserve">: </w:t>
                  </w:r>
                  <w:r>
                    <w:rPr>
                      <w:rStyle w:val="span"/>
                      <w:rFonts w:ascii="Arial" w:eastAsia="Arial" w:hAnsi="Arial" w:cs="Arial"/>
                      <w:color w:val="2A2A2A"/>
                      <w:sz w:val="20"/>
                      <w:szCs w:val="20"/>
                    </w:rPr>
                    <w:t>Field of Study</w:t>
                  </w:r>
                </w:p>
                <w:p>
                  <w:pPr>
                    <w:pStyle w:val="documenttxt-italicParagraph"/>
                    <w:pBdr>
                      <w:top w:val="none" w:sz="0" w:space="0" w:color="auto"/>
                      <w:left w:val="none" w:sz="0" w:space="0" w:color="auto"/>
                      <w:bottom w:val="none" w:sz="0" w:space="0" w:color="auto"/>
                      <w:right w:val="none" w:sz="0" w:space="0" w:color="auto"/>
                    </w:pBdr>
                    <w:spacing w:before="0" w:after="0" w:line="280" w:lineRule="atLeast"/>
                    <w:ind w:left="0" w:right="0"/>
                    <w:rPr>
                      <w:rStyle w:val="documentcell-large"/>
                      <w:rFonts w:ascii="Arial" w:eastAsia="Arial" w:hAnsi="Arial" w:cs="Arial"/>
                      <w:i/>
                      <w:iCs/>
                      <w:color w:val="2A2A2A"/>
                      <w:sz w:val="20"/>
                      <w:szCs w:val="20"/>
                      <w:bdr w:val="none" w:sz="0" w:space="0" w:color="auto"/>
                      <w:vertAlign w:val="baseline"/>
                    </w:rPr>
                  </w:pPr>
                  <w:r>
                    <w:rPr>
                      <w:rStyle w:val="span"/>
                      <w:rFonts w:ascii="Arial" w:eastAsia="Arial" w:hAnsi="Arial" w:cs="Arial"/>
                      <w:color w:val="2A2A2A"/>
                      <w:sz w:val="20"/>
                      <w:szCs w:val="20"/>
                    </w:rPr>
                    <w:t>College Name</w:t>
                  </w:r>
                  <w:r>
                    <w:rPr>
                      <w:rStyle w:val="span"/>
                      <w:rFonts w:ascii="Arial" w:eastAsia="Arial" w:hAnsi="Arial" w:cs="Arial"/>
                      <w:color w:val="2A2A2A"/>
                      <w:sz w:val="20"/>
                      <w:szCs w:val="20"/>
                    </w:rPr>
                    <w:t xml:space="preserve">, </w:t>
                  </w:r>
                  <w:r>
                    <w:rPr>
                      <w:rStyle w:val="span"/>
                      <w:rFonts w:ascii="Arial" w:eastAsia="Arial" w:hAnsi="Arial" w:cs="Arial"/>
                      <w:color w:val="2A2A2A"/>
                      <w:sz w:val="20"/>
                      <w:szCs w:val="20"/>
                    </w:rPr>
                    <w:t>Location</w:t>
                  </w:r>
                  <w:r>
                    <w:rPr>
                      <w:rStyle w:val="documentcell-large"/>
                      <w:rFonts w:ascii="Arial" w:eastAsia="Arial" w:hAnsi="Arial" w:cs="Arial"/>
                      <w:color w:val="2A2A2A"/>
                      <w:sz w:val="20"/>
                      <w:szCs w:val="20"/>
                      <w:bdr w:val="none" w:sz="0" w:space="0" w:color="auto"/>
                      <w:vertAlign w:val="baseline"/>
                    </w:rPr>
                    <w:t xml:space="preserve"> </w:t>
                  </w:r>
                </w:p>
                <w:p>
                  <w:pPr>
                    <w:pStyle w:val="documentcell-largeParagraph"/>
                    <w:pBdr>
                      <w:top w:val="none" w:sz="0" w:space="0" w:color="auto"/>
                      <w:left w:val="none" w:sz="0" w:space="0" w:color="auto"/>
                      <w:bottom w:val="none" w:sz="0" w:space="0" w:color="auto"/>
                      <w:right w:val="none" w:sz="0" w:space="0" w:color="auto"/>
                    </w:pBdr>
                    <w:spacing w:line="20" w:lineRule="atLeast"/>
                    <w:ind w:left="0" w:right="0"/>
                    <w:rPr>
                      <w:rStyle w:val="documentcell-large"/>
                      <w:rFonts w:ascii="Arial" w:eastAsia="Arial" w:hAnsi="Arial" w:cs="Arial"/>
                      <w:color w:val="2A2A2A"/>
                      <w:sz w:val="2"/>
                      <w:szCs w:val="2"/>
                      <w:bdr w:val="none" w:sz="0" w:space="0" w:color="auto"/>
                      <w:vertAlign w:val="baseline"/>
                    </w:rPr>
                  </w:pPr>
                </w:p>
              </w:tc>
              <w:tc>
                <w:tcPr>
                  <w:tcW w:w="2160" w:type="dxa"/>
                  <w:noWrap w:val="0"/>
                  <w:tcMar>
                    <w:top w:w="0" w:type="dxa"/>
                    <w:left w:w="0" w:type="dxa"/>
                    <w:bottom w:w="0" w:type="dxa"/>
                    <w:right w:w="0" w:type="dxa"/>
                  </w:tcMar>
                  <w:vAlign w:val="top"/>
                  <w:hideMark/>
                </w:tcPr>
                <w:p>
                  <w:pPr>
                    <w:pStyle w:val="documentalign-right"/>
                    <w:pBdr>
                      <w:top w:val="none" w:sz="0" w:space="0" w:color="auto"/>
                      <w:left w:val="none" w:sz="0" w:space="0" w:color="auto"/>
                      <w:bottom w:val="none" w:sz="0" w:space="0" w:color="auto"/>
                      <w:right w:val="none" w:sz="0" w:space="0" w:color="auto"/>
                    </w:pBdr>
                    <w:spacing w:before="0" w:after="0" w:line="280" w:lineRule="atLeast"/>
                    <w:ind w:left="0" w:right="0"/>
                    <w:rPr>
                      <w:rStyle w:val="documentcell-small"/>
                      <w:rFonts w:ascii="Arial" w:eastAsia="Arial" w:hAnsi="Arial" w:cs="Arial"/>
                      <w:color w:val="2A2A2A"/>
                      <w:sz w:val="20"/>
                      <w:szCs w:val="20"/>
                      <w:bdr w:val="none" w:sz="0" w:space="0" w:color="auto"/>
                      <w:vertAlign w:val="baseline"/>
                    </w:rPr>
                  </w:pPr>
                  <w:r>
                    <w:rPr>
                      <w:rStyle w:val="span"/>
                      <w:rFonts w:ascii="Arial" w:eastAsia="Arial" w:hAnsi="Arial" w:cs="Arial"/>
                      <w:color w:val="2A2A2A"/>
                      <w:sz w:val="20"/>
                      <w:szCs w:val="20"/>
                    </w:rPr>
                    <w:t>02/1999</w:t>
                  </w:r>
                  <w:r>
                    <w:rPr>
                      <w:rStyle w:val="span"/>
                      <w:rFonts w:ascii="Arial" w:eastAsia="Arial" w:hAnsi="Arial" w:cs="Arial"/>
                      <w:color w:val="2A2A2A"/>
                      <w:sz w:val="20"/>
                      <w:szCs w:val="20"/>
                    </w:rPr>
                    <w:t xml:space="preserve"> </w:t>
                  </w: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paragraph-wrapper"/>
                <w:color w:val="2A2A2A"/>
                <w:sz w:val="20"/>
                <w:szCs w:val="20"/>
                <w:bdr w:val="none" w:sz="0" w:space="0" w:color="auto"/>
                <w:vertAlign w:val="baseline"/>
              </w:rPr>
            </w:pPr>
            <w:r>
              <w:rPr>
                <w:color w:val="FFFFFF"/>
                <w:sz w:val="2"/>
              </w:rPr>
              <w:t>.</w:t>
            </w:r>
          </w:p>
        </w:tc>
      </w:tr>
    </w:tbl>
    <w:p>
      <w:pPr>
        <w:rPr>
          <w:vanish/>
        </w:rPr>
      </w:pPr>
    </w:p>
    <w:tbl>
      <w:tblPr>
        <w:tblStyle w:val="documentsection"/>
        <w:tblW w:w="0" w:type="auto"/>
        <w:tblCellSpacing w:w="0" w:type="dxa"/>
        <w:shd w:val="clear" w:color="auto" w:fill="FFFFFF"/>
        <w:tblLayout w:type="fixed"/>
        <w:tblCellMar>
          <w:top w:w="0" w:type="dxa"/>
          <w:left w:w="0" w:type="dxa"/>
          <w:bottom w:w="0" w:type="dxa"/>
          <w:right w:w="0" w:type="dxa"/>
        </w:tblCellMar>
        <w:tblLook w:val="05E0"/>
      </w:tblPr>
      <w:tblGrid>
        <w:gridCol w:w="2600"/>
        <w:gridCol w:w="804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60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heading"/>
                <w:color w:val="2A2A2A"/>
                <w:sz w:val="34"/>
                <w:szCs w:val="34"/>
                <w:bdr w:val="none" w:sz="0" w:space="0" w:color="auto"/>
                <w:vertAlign w:val="baseline"/>
              </w:rPr>
            </w:pPr>
            <w:r>
              <w:rPr>
                <w:rStyle w:val="documentheading"/>
                <w:color w:val="2A2A2A"/>
                <w:bdr w:val="none" w:sz="0" w:space="0" w:color="auto"/>
                <w:vertAlign w:val="baseline"/>
              </w:rPr>
              <w:t> </w:t>
            </w:r>
          </w:p>
          <w:p>
            <w:pPr>
              <w:pStyle w:val="documentsectiontitle"/>
              <w:pBdr>
                <w:top w:val="none" w:sz="0" w:space="0" w:color="auto"/>
                <w:left w:val="none" w:sz="0" w:space="0" w:color="auto"/>
                <w:bottom w:val="none" w:sz="0" w:space="0" w:color="auto"/>
                <w:right w:val="none" w:sz="0" w:space="0" w:color="auto"/>
              </w:pBdr>
              <w:spacing w:before="0" w:after="0"/>
              <w:ind w:left="0" w:right="200"/>
              <w:rPr>
                <w:rStyle w:val="documentheading"/>
                <w:b/>
                <w:bCs/>
                <w:caps/>
                <w:color w:val="2A2A2A"/>
                <w:sz w:val="20"/>
                <w:szCs w:val="20"/>
                <w:bdr w:val="none" w:sz="0" w:space="0" w:color="auto"/>
                <w:vertAlign w:val="baseline"/>
              </w:rPr>
            </w:pPr>
            <w:r>
              <w:rPr>
                <w:rStyle w:val="documentheading"/>
                <w:color w:val="2A2A2A"/>
                <w:bdr w:val="none" w:sz="0" w:space="0" w:color="auto"/>
                <w:vertAlign w:val="baseline"/>
              </w:rPr>
              <w:t>Certifications</w:t>
            </w:r>
          </w:p>
          <w:p>
            <w:pPr>
              <w:pStyle w:val="documentheadingParagraph"/>
              <w:pBdr>
                <w:top w:val="none" w:sz="0" w:space="0" w:color="auto"/>
                <w:left w:val="none" w:sz="0" w:space="0" w:color="auto"/>
                <w:bottom w:val="none" w:sz="0" w:space="0" w:color="auto"/>
                <w:right w:val="none" w:sz="0" w:space="0" w:color="auto"/>
              </w:pBdr>
              <w:spacing w:line="20" w:lineRule="atLeast"/>
              <w:ind w:left="0" w:right="0"/>
              <w:rPr>
                <w:rStyle w:val="documentheading"/>
                <w:color w:val="2A2A2A"/>
                <w:sz w:val="2"/>
                <w:szCs w:val="2"/>
                <w:bdr w:val="none" w:sz="0" w:space="0" w:color="auto"/>
                <w:vertAlign w:val="baseline"/>
              </w:rPr>
            </w:pPr>
          </w:p>
        </w:tc>
        <w:tc>
          <w:tcPr>
            <w:tcW w:w="804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34"/>
                <w:szCs w:val="34"/>
                <w:bdr w:val="none" w:sz="0" w:space="0" w:color="auto"/>
                <w:vertAlign w:val="baseline"/>
              </w:rPr>
            </w:pPr>
            <w:r>
              <w:rPr>
                <w:rStyle w:val="documentparagraph-wrapper"/>
                <w:color w:val="2A2A2A"/>
                <w:bdr w:val="none" w:sz="0" w:space="0" w:color="auto"/>
                <w:vertAlign w:val="baseline"/>
              </w:rPr>
              <w:t> </w:t>
            </w:r>
          </w:p>
          <w:p>
            <w:pPr>
              <w:pStyle w:val="li"/>
              <w:numPr>
                <w:ilvl w:val="0"/>
                <w:numId w:val="8"/>
              </w:numPr>
              <w:pBdr>
                <w:top w:val="none" w:sz="0" w:space="0" w:color="auto"/>
                <w:left w:val="none" w:sz="0" w:space="0" w:color="auto"/>
                <w:bottom w:val="none" w:sz="0" w:space="0" w:color="auto"/>
                <w:right w:val="none" w:sz="0" w:space="0" w:color="auto"/>
              </w:pBd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Certified Kubernetes Administrator</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Certified Terraform Associate.</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Red Hat Certified Architect – Level II</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Google Cloud Certified Professional</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AWS Certified Solutions Architect - Professional</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AWS Certified Solutions Architect - Associate</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Certified in Redhat Specialist Ansible Automation.</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Red Hat Certified Engineer in OpenStack</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Certified Azure Solutions Architect</w:t>
            </w:r>
          </w:p>
          <w:p>
            <w:pPr>
              <w:pStyle w:val="li"/>
              <w:numPr>
                <w:ilvl w:val="0"/>
                <w:numId w:val="8"/>
              </w:numPr>
              <w:spacing w:before="0" w:after="0" w:line="280" w:lineRule="atLeast"/>
              <w:ind w:left="220" w:right="0" w:hanging="192"/>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Certified Azure DevOps Engineer</w:t>
            </w:r>
          </w:p>
        </w:tc>
      </w:tr>
    </w:tbl>
    <w:p>
      <w:pPr>
        <w:rPr>
          <w:vanish/>
        </w:rPr>
      </w:pPr>
    </w:p>
    <w:tbl>
      <w:tblPr>
        <w:tblStyle w:val="documentsection"/>
        <w:tblW w:w="0" w:type="auto"/>
        <w:tblCellSpacing w:w="0" w:type="dxa"/>
        <w:shd w:val="clear" w:color="auto" w:fill="FFFFFF"/>
        <w:tblLayout w:type="fixed"/>
        <w:tblCellMar>
          <w:top w:w="0" w:type="dxa"/>
          <w:left w:w="0" w:type="dxa"/>
          <w:bottom w:w="0" w:type="dxa"/>
          <w:right w:w="0" w:type="dxa"/>
        </w:tblCellMar>
        <w:tblLook w:val="05E0"/>
      </w:tblPr>
      <w:tblGrid>
        <w:gridCol w:w="2600"/>
        <w:gridCol w:w="8040"/>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60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heading"/>
                <w:color w:val="2A2A2A"/>
                <w:sz w:val="34"/>
                <w:szCs w:val="34"/>
                <w:bdr w:val="none" w:sz="0" w:space="0" w:color="auto"/>
                <w:vertAlign w:val="baseline"/>
              </w:rPr>
            </w:pPr>
            <w:r>
              <w:rPr>
                <w:rStyle w:val="documentheading"/>
                <w:color w:val="2A2A2A"/>
                <w:bdr w:val="none" w:sz="0" w:space="0" w:color="auto"/>
                <w:vertAlign w:val="baseline"/>
              </w:rPr>
              <w:t> </w:t>
            </w:r>
          </w:p>
          <w:p>
            <w:pPr>
              <w:pStyle w:val="documentsectiontitle"/>
              <w:pBdr>
                <w:top w:val="none" w:sz="0" w:space="0" w:color="auto"/>
                <w:left w:val="none" w:sz="0" w:space="0" w:color="auto"/>
                <w:bottom w:val="none" w:sz="0" w:space="0" w:color="auto"/>
                <w:right w:val="none" w:sz="0" w:space="0" w:color="auto"/>
              </w:pBdr>
              <w:spacing w:before="0" w:after="0"/>
              <w:ind w:left="0" w:right="200"/>
              <w:rPr>
                <w:rStyle w:val="documentheading"/>
                <w:b/>
                <w:bCs/>
                <w:caps/>
                <w:color w:val="2A2A2A"/>
                <w:sz w:val="20"/>
                <w:szCs w:val="20"/>
                <w:bdr w:val="none" w:sz="0" w:space="0" w:color="auto"/>
                <w:vertAlign w:val="baseline"/>
              </w:rPr>
            </w:pPr>
            <w:r>
              <w:rPr>
                <w:rStyle w:val="documentheading"/>
                <w:color w:val="2A2A2A"/>
                <w:bdr w:val="none" w:sz="0" w:space="0" w:color="auto"/>
                <w:vertAlign w:val="baseline"/>
              </w:rPr>
              <w:t>Languages</w:t>
            </w:r>
          </w:p>
          <w:p>
            <w:pPr>
              <w:pStyle w:val="documentheadingParagraph"/>
              <w:pBdr>
                <w:top w:val="none" w:sz="0" w:space="0" w:color="auto"/>
                <w:left w:val="none" w:sz="0" w:space="0" w:color="auto"/>
                <w:bottom w:val="none" w:sz="0" w:space="0" w:color="auto"/>
                <w:right w:val="none" w:sz="0" w:space="0" w:color="auto"/>
              </w:pBdr>
              <w:spacing w:line="20" w:lineRule="atLeast"/>
              <w:ind w:left="0" w:right="0"/>
              <w:rPr>
                <w:rStyle w:val="documentheading"/>
                <w:color w:val="2A2A2A"/>
                <w:sz w:val="2"/>
                <w:szCs w:val="2"/>
                <w:bdr w:val="none" w:sz="0" w:space="0" w:color="auto"/>
                <w:vertAlign w:val="baseline"/>
              </w:rPr>
            </w:pPr>
          </w:p>
        </w:tc>
        <w:tc>
          <w:tcPr>
            <w:tcW w:w="8040" w:type="dxa"/>
            <w:noWrap w:val="0"/>
            <w:tcMar>
              <w:top w:w="0" w:type="dxa"/>
              <w:left w:w="0" w:type="dxa"/>
              <w:bottom w:w="0" w:type="dxa"/>
              <w:right w:w="0" w:type="dxa"/>
            </w:tcMar>
            <w:vAlign w:val="top"/>
            <w:hideMark/>
          </w:tcPr>
          <w:p>
            <w:pPr>
              <w:pStyle w:val="documentsection-gap"/>
              <w:pBdr>
                <w:top w:val="none" w:sz="0" w:space="0" w:color="auto"/>
                <w:left w:val="none" w:sz="0" w:space="0" w:color="auto"/>
                <w:bottom w:val="none" w:sz="0" w:space="0" w:color="auto"/>
                <w:right w:val="none" w:sz="0" w:space="0" w:color="auto"/>
              </w:pBdr>
              <w:spacing w:before="0" w:after="0"/>
              <w:ind w:left="0" w:right="0"/>
              <w:rPr>
                <w:rStyle w:val="documentparagraph-wrapper"/>
                <w:color w:val="2A2A2A"/>
                <w:sz w:val="34"/>
                <w:szCs w:val="34"/>
                <w:bdr w:val="none" w:sz="0" w:space="0" w:color="auto"/>
                <w:vertAlign w:val="baseline"/>
              </w:rPr>
            </w:pPr>
            <w:r>
              <w:rPr>
                <w:rStyle w:val="documentparagraph-wrapper"/>
                <w:color w:val="2A2A2A"/>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280" w:lineRule="atLeast"/>
              <w:ind w:left="0" w:right="0"/>
              <w:rPr>
                <w:rStyle w:val="documentparagraph-wrapper"/>
                <w:color w:val="2A2A2A"/>
                <w:sz w:val="20"/>
                <w:szCs w:val="20"/>
                <w:bdr w:val="none" w:sz="0" w:space="0" w:color="auto"/>
                <w:vertAlign w:val="baseline"/>
              </w:rPr>
            </w:pPr>
            <w:r>
              <w:rPr>
                <w:rStyle w:val="documentparagraph-wrapper"/>
                <w:color w:val="2A2A2A"/>
                <w:sz w:val="20"/>
                <w:szCs w:val="20"/>
                <w:bdr w:val="none" w:sz="0" w:space="0" w:color="auto"/>
                <w:vertAlign w:val="baseline"/>
              </w:rPr>
              <w:t>English French Dutch</w:t>
            </w:r>
          </w:p>
        </w:tc>
      </w:tr>
    </w:tbl>
    <w:p>
      <w:pPr>
        <w:rPr>
          <w:rFonts w:ascii="Arial" w:eastAsia="Arial" w:hAnsi="Arial" w:cs="Arial"/>
          <w:color w:val="2A2A2A"/>
          <w:sz w:val="20"/>
          <w:szCs w:val="20"/>
          <w:bdr w:val="none" w:sz="0" w:space="0" w:color="auto"/>
          <w:vertAlign w:val="baseline"/>
        </w:rPr>
      </w:pPr>
    </w:p>
    <w:sectPr>
      <w:pgSz w:w="12240" w:h="15840"/>
      <w:pgMar w:top="600" w:right="800" w:bottom="60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ocumentdynamicbg">
    <w:name w:val="document_dynamicbg"/>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firstparagraph">
    <w:name w:val="document_firstparagraph"/>
    <w:basedOn w:val="DefaultParagraphFont"/>
  </w:style>
  <w:style w:type="paragraph" w:customStyle="1" w:styleId="documentname">
    <w:name w:val="document_name"/>
    <w:basedOn w:val="Normal"/>
    <w:pPr>
      <w:pBdr>
        <w:top w:val="none" w:sz="0" w:space="7" w:color="auto"/>
        <w:bottom w:val="none" w:sz="0" w:space="4" w:color="auto"/>
      </w:pBdr>
      <w:spacing w:line="660" w:lineRule="atLeast"/>
    </w:pPr>
    <w:rPr>
      <w:rFonts w:ascii="Century Gothic" w:eastAsia="Century Gothic" w:hAnsi="Century Gothic" w:cs="Century Gothic"/>
      <w:b/>
      <w:bCs/>
      <w:sz w:val="56"/>
      <w:szCs w:val="56"/>
    </w:rPr>
  </w:style>
  <w:style w:type="character" w:customStyle="1" w:styleId="span">
    <w:name w:val="span"/>
    <w:basedOn w:val="DefaultParagraphFont"/>
    <w:rPr>
      <w:bdr w:val="none" w:sz="0" w:space="0" w:color="auto"/>
      <w:vertAlign w:val="baseline"/>
    </w:rPr>
  </w:style>
  <w:style w:type="table" w:customStyle="1" w:styleId="documentname-sec">
    <w:name w:val="document_name-sec"/>
    <w:basedOn w:val="TableNormal"/>
    <w:tblPr/>
  </w:style>
  <w:style w:type="character" w:customStyle="1" w:styleId="documentPARAGRAPHCNTC">
    <w:name w:val="document_PARAGRAPH_CNTC"/>
    <w:basedOn w:val="DefaultParagraphFont"/>
    <w:rPr>
      <w:rFonts w:ascii="Arial" w:eastAsia="Arial" w:hAnsi="Arial" w:cs="Arial"/>
    </w:rPr>
  </w:style>
  <w:style w:type="paragraph" w:customStyle="1" w:styleId="documentaddress">
    <w:name w:val="document_address"/>
    <w:basedOn w:val="Normal"/>
    <w:pPr>
      <w:spacing w:line="320" w:lineRule="atLeast"/>
      <w:jc w:val="left"/>
    </w:pPr>
    <w:rPr>
      <w:sz w:val="20"/>
      <w:szCs w:val="20"/>
    </w:rPr>
  </w:style>
  <w:style w:type="paragraph" w:customStyle="1" w:styleId="documentpaddedline">
    <w:name w:val="document_paddedline"/>
    <w:basedOn w:val="Normal"/>
  </w:style>
  <w:style w:type="character" w:customStyle="1" w:styleId="documenticon-field">
    <w:name w:val="document_icon-field"/>
    <w:basedOn w:val="DefaultParagraphFont"/>
  </w:style>
  <w:style w:type="character" w:customStyle="1" w:styleId="documenticon-rowicon-svg">
    <w:name w:val="document_icon-row_icon-svg"/>
    <w:basedOn w:val="DefaultParagraphFont"/>
  </w:style>
  <w:style w:type="character" w:customStyle="1" w:styleId="documentico-txt">
    <w:name w:val="document_ico-txt"/>
    <w:basedOn w:val="DefaultParagraphFont"/>
  </w:style>
  <w:style w:type="table" w:customStyle="1" w:styleId="documentsection">
    <w:name w:val="document_section"/>
    <w:basedOn w:val="TableNormal"/>
    <w:tblPr/>
  </w:style>
  <w:style w:type="character" w:customStyle="1" w:styleId="documentheading">
    <w:name w:val="document_heading"/>
    <w:basedOn w:val="DefaultParagraphFont"/>
    <w:rPr>
      <w:rFonts w:ascii="Century Gothic" w:eastAsia="Century Gothic" w:hAnsi="Century Gothic" w:cs="Century Gothic"/>
    </w:rPr>
  </w:style>
  <w:style w:type="paragraph" w:customStyle="1" w:styleId="documentcntc-secsectionsection-gap">
    <w:name w:val="document_cntc-sec + section_section-gap"/>
    <w:basedOn w:val="Normal"/>
    <w:pPr>
      <w:spacing w:line="560" w:lineRule="atLeast"/>
    </w:pPr>
    <w:rPr>
      <w:sz w:val="56"/>
      <w:szCs w:val="56"/>
    </w:rPr>
  </w:style>
  <w:style w:type="paragraph" w:customStyle="1" w:styleId="documentsectiontitle">
    <w:name w:val="document_sectiontitle"/>
    <w:basedOn w:val="Normal"/>
    <w:pPr>
      <w:spacing w:line="280" w:lineRule="atLeast"/>
    </w:pPr>
    <w:rPr>
      <w:b/>
      <w:bCs/>
      <w:caps/>
      <w:sz w:val="20"/>
      <w:szCs w:val="20"/>
    </w:rPr>
  </w:style>
  <w:style w:type="paragraph" w:customStyle="1" w:styleId="documentheadingParagraph">
    <w:name w:val="document_heading Paragraph"/>
    <w:basedOn w:val="Normal"/>
    <w:rPr>
      <w:rFonts w:ascii="Century Gothic" w:eastAsia="Century Gothic" w:hAnsi="Century Gothic" w:cs="Century Gothic"/>
    </w:rPr>
  </w:style>
  <w:style w:type="character" w:customStyle="1" w:styleId="documentparagraph-wrapper">
    <w:name w:val="document_paragraph-wrapper"/>
    <w:basedOn w:val="DefaultParagraphFont"/>
    <w:rPr>
      <w:rFonts w:ascii="Arial" w:eastAsia="Arial" w:hAnsi="Arial" w:cs="Arial"/>
    </w:rPr>
  </w:style>
  <w:style w:type="paragraph" w:customStyle="1" w:styleId="documentfirstparagraphParagraph">
    <w:name w:val="document_firstparagraph Paragraph"/>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documentcntc-secsection">
    <w:name w:val="document_cntc-sec + section"/>
    <w:basedOn w:val="TableNormal"/>
    <w:tblPr/>
  </w:style>
  <w:style w:type="paragraph" w:customStyle="1" w:styleId="documentsection-gap">
    <w:name w:val="document_section-gap"/>
    <w:basedOn w:val="Normal"/>
    <w:pPr>
      <w:spacing w:line="340" w:lineRule="atLeast"/>
    </w:pPr>
    <w:rPr>
      <w:sz w:val="34"/>
      <w:szCs w:val="34"/>
    </w:rPr>
  </w:style>
  <w:style w:type="character" w:customStyle="1" w:styleId="documentskillpaddedline">
    <w:name w:val="document_skill_paddedline"/>
    <w:basedOn w:val="DefaultParagraphFont"/>
  </w:style>
  <w:style w:type="paragraph" w:customStyle="1" w:styleId="li">
    <w:name w:val="li"/>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illpaddedlineParagraph">
    <w:name w:val="document_skill_paddedline Paragraph"/>
    <w:basedOn w:val="Normal"/>
  </w:style>
  <w:style w:type="character" w:customStyle="1" w:styleId="documentskillpaddedlinenth-last-child1">
    <w:name w:val="document_skill_paddedline_nth-last-child(1)"/>
    <w:basedOn w:val="DefaultParagraphFont"/>
  </w:style>
  <w:style w:type="paragraph" w:customStyle="1" w:styleId="documentskillpaddedlinenth-last-child1Paragraph">
    <w:name w:val="document_skill_paddedline_nth-last-child(1) Paragraph"/>
    <w:basedOn w:val="Normal"/>
    <w:pPr>
      <w:pBdr>
        <w:right w:val="none" w:sz="0" w:space="0" w:color="auto"/>
      </w:pBdr>
    </w:pPr>
  </w:style>
  <w:style w:type="table" w:customStyle="1" w:styleId="documentskill">
    <w:name w:val="document_skill"/>
    <w:basedOn w:val="TableNormal"/>
    <w:tblPr/>
  </w:style>
  <w:style w:type="paragraph" w:customStyle="1" w:styleId="documentfirstparagraphparagraph-gap">
    <w:name w:val="document_firstparagraph_paragraph-gap"/>
    <w:basedOn w:val="Normal"/>
    <w:rPr>
      <w:vanish/>
    </w:rPr>
  </w:style>
  <w:style w:type="character" w:customStyle="1" w:styleId="documentcell-large">
    <w:name w:val="document_cell-large"/>
    <w:basedOn w:val="DefaultParagraphFont"/>
  </w:style>
  <w:style w:type="paragraph" w:customStyle="1" w:styleId="documenttxt-bold">
    <w:name w:val="document_txt-bold"/>
    <w:basedOn w:val="Normal"/>
    <w:rPr>
      <w:b/>
      <w:bCs/>
    </w:rPr>
  </w:style>
  <w:style w:type="paragraph" w:customStyle="1" w:styleId="documentdisp-block">
    <w:name w:val="document_disp-block"/>
    <w:basedOn w:val="Normal"/>
  </w:style>
  <w:style w:type="character" w:customStyle="1" w:styleId="documentcompany-name">
    <w:name w:val="document_company-name"/>
    <w:basedOn w:val="DefaultParagraphFont"/>
    <w:rPr>
      <w:i w:val="0"/>
      <w:iCs w:val="0"/>
    </w:rPr>
  </w:style>
  <w:style w:type="character" w:customStyle="1" w:styleId="documenttxt-italic">
    <w:name w:val="document_txt-italic"/>
    <w:basedOn w:val="DefaultParagraphFont"/>
    <w:rPr>
      <w:i/>
      <w:iCs/>
    </w:rPr>
  </w:style>
  <w:style w:type="paragraph" w:customStyle="1" w:styleId="documentcell-largeParagraph">
    <w:name w:val="document_cell-large Paragraph"/>
    <w:basedOn w:val="Normal"/>
  </w:style>
  <w:style w:type="character" w:customStyle="1" w:styleId="documentcell-small">
    <w:name w:val="document_cell-small"/>
    <w:basedOn w:val="DefaultParagraphFont"/>
  </w:style>
  <w:style w:type="paragraph" w:customStyle="1" w:styleId="documentalign-right">
    <w:name w:val="document_align-right"/>
    <w:basedOn w:val="Normal"/>
    <w:pPr>
      <w:jc w:val="right"/>
    </w:pPr>
  </w:style>
  <w:style w:type="table" w:customStyle="1" w:styleId="documenttable">
    <w:name w:val="document_table"/>
    <w:basedOn w:val="TableNormal"/>
    <w:tblPr/>
  </w:style>
  <w:style w:type="paragraph" w:customStyle="1" w:styleId="documentsectionparagraphsinglecolumnexpr-educ-gap">
    <w:name w:val="document_section_paragraph_singlecolumn_expr-educ-gap"/>
    <w:basedOn w:val="Normal"/>
    <w:rPr>
      <w:sz w:val="16"/>
      <w:szCs w:val="16"/>
    </w:rPr>
  </w:style>
  <w:style w:type="paragraph" w:customStyle="1" w:styleId="documentparagraph-gap">
    <w:name w:val="document_paragraph-gap"/>
    <w:basedOn w:val="Normal"/>
    <w:pPr>
      <w:spacing w:line="280" w:lineRule="atLeast"/>
    </w:pPr>
    <w:rPr>
      <w:sz w:val="28"/>
      <w:szCs w:val="28"/>
    </w:rPr>
  </w:style>
  <w:style w:type="character" w:customStyle="1" w:styleId="documenttxt-boldCharacter">
    <w:name w:val="document_txt-bold Character"/>
    <w:basedOn w:val="DefaultParagraphFont"/>
    <w:rPr>
      <w:b/>
      <w:bCs/>
    </w:rPr>
  </w:style>
  <w:style w:type="paragraph" w:customStyle="1" w:styleId="documenttxt-italicParagraph">
    <w:name w:val="document_txt-italic Paragraph"/>
    <w:basedOn w:val="Normal"/>
    <w:rPr>
      <w:i/>
      <w:i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5b50f56f-621a-4355-82bd-7300c422cbad</vt:lpwstr>
  </property>
  <property fmtid="{D5CDD505-2E9C-101B-9397-08002B2CF9AE}" pid="3" name="x1ye=0">
    <vt:lpwstr>OGUAAB+LCAAAAAAABAAUmsVWw1AURT8og7gN4+6eWbSNu349hcViAAval957zt4pjEBgCM1TOMWwGMWTDIThOC+QAkaQuMgg/r57kmOKIMFdKrgHIABGKreWXv0M+udd7W1THHEZZw4qyexIaqsv8HCvzZYmzsPk6LsUXID9Suw7wMBSYjJ6Fj4EQI1l6SfaL/K6o+xAfYeI8VdRFEqTIJsRC/XlfG+Hruxh04dQSuuxvb7IfhsafgG6qpN+caF</vt:lpwstr>
  </property>
  <property fmtid="{D5CDD505-2E9C-101B-9397-08002B2CF9AE}" pid="4" name="x1ye=1">
    <vt:lpwstr>VjuOlNLE+XG0gQnoF7tQMaGsLhFHpBYtNwOMo83xLgIC2KmWa3S1yPoL9VHDi/PN2kueQOwC0xgbA7tuWczuHug1bKspQM41jRiu09Ca/dpV1tD3grrd8gPDIhLzRJYfsYvV0yBYmupXPEJTISyJCrnSVQF/Innjmgg8oR5cWf6LRh7ruI+gyJsmYl/LXPHdJBOhzWDDkKL9sjnep84g5KYIdxaLDRztQlUy7OE+JU5aI/kYuuwpxSGw3yBhg2U</vt:lpwstr>
  </property>
  <property fmtid="{D5CDD505-2E9C-101B-9397-08002B2CF9AE}" pid="5" name="x1ye=10">
    <vt:lpwstr>oaLK9Sftf+/M2HGwXugOrD7ToByYard+bY0jcGEvs3v8moNmaFb628S/d11DXecSIRbN5FKH7r2xvCqvY/B0Cpn2Bdt7JMq/w0GVnz7/sK4TzsbqHr9jS19Q9sERfxm8pQ2LhogyL54GDPjMf10qKPBLWsUFx3cGDpQzLDt9KPl6l9J1i03k7ErZPWJOk87ovBEl5yDZwIOFP5Y38x9bZ9NqFE4VG9UAf/FMLhTO3lLPq6tkk4SneX6MjTNWNjI</vt:lpwstr>
  </property>
  <property fmtid="{D5CDD505-2E9C-101B-9397-08002B2CF9AE}" pid="6" name="x1ye=100">
    <vt:lpwstr>MtFBFYpZwXHIlnrSsJIPkX3wfqdAyrmBcnJsxCRw+CwFiBczj2oTx9u8bIj35iG6AvK8PplRZ5A9rULveaBlBxtvHPwNyVo4PdKjL3l1U/N1H+kr1bdMkxmcMRVk2osMhW3f99wAE3DHBb7XVEeeYNsKLwhY0itlIUALpxLmVBMG7kajHccPiYQm2V71yRJhxBVuQ7+KIEBySLl0NBkSu30XqH/Yzh3pWmw9IFPBqPGWWdtTcrnhEaKdWzyGbfa</vt:lpwstr>
  </property>
  <property fmtid="{D5CDD505-2E9C-101B-9397-08002B2CF9AE}" pid="7" name="x1ye=101">
    <vt:lpwstr>VIqDnLC7czxvy8/PyAkbyVWyI3y0pNm2giowvJ+mxP1BKmzo53+5hkfH6+Pstnhao7EOy6AUcOaIIUdznI+n1CoNeovCb1VdgV5Pwr8aDh/bJ+BGGnpF2k4TmfnDmLbdFvfWrHO314pZGI/w9nhUVlHOg5HWfQ75JTKshkOCiuMR6hnFO4BLqhjyxgLMbXkkLMrZ0CjUPz6h9o3FN3mpiRxUuOjgMv8LBi5pQ20H8McGoJLkVvplIXrTW4ChN8O</vt:lpwstr>
  </property>
  <property fmtid="{D5CDD505-2E9C-101B-9397-08002B2CF9AE}" pid="8" name="x1ye=102">
    <vt:lpwstr>6M1A/1UXBWWlHp7dyRR00pl3ln8scd7xgPyYpmGQYC2zl5grk5RSnl68HpKfvC3RAAfhoT14I+UtzqfSqH0qhiilhnHS3jLmbNejWbMqCMafLUb+Nm/QFUO5L5qLG+IZ8B+W5mqDqq+aGaTmzz3TrtNdwUvR48SB2P96DWa4yDeBBs1bY4//79B52eA544ZQAA</vt:lpwstr>
  </property>
  <property fmtid="{D5CDD505-2E9C-101B-9397-08002B2CF9AE}" pid="9" name="x1ye=11">
    <vt:lpwstr>41SDnPUyQzk3nbtScPR0E6Kp5AnbwuyGh3xBdAkx5iZs8JGIiXFuKY35qdUgFRQnOAT9PazPG5qjX+7vEIS1opnSMF0801ar5rVkUdHQ7b7CUKQseEyJBbqJ2ulWE8em5Ws14rmR0Oi+3GoAmS504qBocFPyVeGGjyyVKqM4UsPBmIHOuy5XVE+qo3Rj6SDF620FhF3h28PfFVpFdE19FwFrGl8aPEXiBKMp1/gkxJ3IfL+aCvWCxpAbFdFQuYI</vt:lpwstr>
  </property>
  <property fmtid="{D5CDD505-2E9C-101B-9397-08002B2CF9AE}" pid="10" name="x1ye=12">
    <vt:lpwstr>Lto38x24i9AnNaJVDtYvyYwuYQXsKUv7EXgEoL3ekzT4ktxBcO3oUUsqIOZ1ZN1OXswFzPDsIPuKhnqTzQd9dP2O7LZ71BgohrEMptlclxJOxzGlhqKGObLAJzpQ9e1c0Y+Ei41EjaoZdiuchTHRoYxQylgysdPuUSewzlgatGt5YI12ovwnHBpg6ZPPDxRpclnuG5yI4VplE+SN4sdMo+DpnZejQ8gG629bni6AnWKbREBoYbhc7SzZ+3jsVuD</vt:lpwstr>
  </property>
  <property fmtid="{D5CDD505-2E9C-101B-9397-08002B2CF9AE}" pid="11" name="x1ye=13">
    <vt:lpwstr>9nFcsR0KI7zZnofSLlhLVeXWHEAbn4gRQo0m1niXksiDwHbFd544aLcKXdraVERhxywLdEwBQ1FTmOSVyIZgVeXMn7LKkGA/JFyNBrBkxoQb8ceEkgDeMq5SfjNy49wqJ+rMPk85cc/eHGLisTyAytOB9flFKrgl7uuUeutZDV1PqcYPCHyE7UyxB7QOYopzEfSJ8+ERpHEpSC0O/vF0Yuh/Y/nuCEiAA6/eVdurQ90C470MPhraROrCS4QYt8B</vt:lpwstr>
  </property>
  <property fmtid="{D5CDD505-2E9C-101B-9397-08002B2CF9AE}" pid="12" name="x1ye=14">
    <vt:lpwstr>NEWrgi6ewXRtltZiQsAZtU7JGhVpggZCIvLmzgn6De0MRIuUfTTwC0OnjpTJHOkG1ENG9LNBj+uVVlpj/CzAqTc8CljQd7arhMznSjt+pqMLyQoc/WjMHNmaAa2bOj5J1Voj1dal6rs6+U/UGX3rFatv5hHNXn0PwDRW9DH/Th4bRGFB7M0zDOQIn4eL4Lon1or7zJIW3QE7aDrKg1I0mIrHKN7qh1qjKki4sCRntFfz4scqyg0oDAmDFE2KE2a</vt:lpwstr>
  </property>
  <property fmtid="{D5CDD505-2E9C-101B-9397-08002B2CF9AE}" pid="13" name="x1ye=15">
    <vt:lpwstr>vTOKF2jb2SrrKU+JZZ3A8iwuW5ewEl1fkaT2baGBKX2lOLQhiGn6e5sr/2S+HcINbWXa5fDdd29JZvCJJiKvmijD9219VNpn7n9JMROzsAO4Hd6o2wJSUla0SdxczqWgZdjAiEtTTuJQL+PHxxUZK4E/s3EcB+FThUzlRPL6esbjTsOa9FfutuudsS4cSnXNcOYsH0DXdjwa35iat93vdsb6F61xF7qz+C0YA2+5v3tEXT8PoqDUMGnMIMnNz+A</vt:lpwstr>
  </property>
  <property fmtid="{D5CDD505-2E9C-101B-9397-08002B2CF9AE}" pid="14" name="x1ye=16">
    <vt:lpwstr>zr+2aLjg9QoPgeZszFYyxHuacV7MNz7FLQRUsIS4qFZuGf8Ow2b/oliymiUBcO0oVJ5pTrSWuIDO1fm+CtHwu3aaOar96f7GCNr5jZkF9IwimRjN7O10NsQTG38g5HtZr6W7/GJFKhjCqvB5usCV715S0sv6U/K0G7NLHnnIQgCF8L3drsbKSEFjobfjtB5cPkimQ2GfHOel6fsMr7Kf9/dTpJfG6WuOSr/w0/WsD7XylGs1k9oBP4vlvSdZrdj</vt:lpwstr>
  </property>
  <property fmtid="{D5CDD505-2E9C-101B-9397-08002B2CF9AE}" pid="15" name="x1ye=17">
    <vt:lpwstr>tp+fXPak3Wl8BBlqukyEfE+s+QbAMu0LXGLBxd/nMtdIl+3ZxHxQ1F0uDXQhcoozFAjlvmo9B3yd1ty8Uvdo1NRKzHSiVRP022+Z6pm1un/R3GmztWx+GnmH9BHO9Yy62mjTHXq2JFDW0l6y2awtC+1vV0qZbCwOTOEeLNthUuPd8mveCUiY+4qwPvAFWoKV3B7HRKV5GTygV5y/NwIgC+VfMzoHbZgqoD4lNkfjRGwsqGoE874XwHb3n6Bk/I4</vt:lpwstr>
  </property>
  <property fmtid="{D5CDD505-2E9C-101B-9397-08002B2CF9AE}" pid="16" name="x1ye=18">
    <vt:lpwstr>tkHCUbsA+RrnxpSKk5S8RgoAUsgwc9B23j1JFX7K8IJqZmdNlA6dI7AJ3MVrvTklb5gekRatq4ig0QeVpJYz3E0vVD0YJfqcTudtl0SgvNGTAtY/TijdlJSRmyn4nlA33JJ3OPAVwy4NnNmHaOH8IV2MB99GpJ0VEGXZMEi49anEQ6QgTykldvspSo04bI9WyDnHpYzQ6wypnFJD7yMkBLlsqb52oOnF8CN57412h4gqz+0gN1lmAdM9Dc6+3yU</vt:lpwstr>
  </property>
  <property fmtid="{D5CDD505-2E9C-101B-9397-08002B2CF9AE}" pid="17" name="x1ye=19">
    <vt:lpwstr>tASw2kS12SksssqnZW06m9EGTslEpENtSC/WPJLQRif713k9Vv3VWQz3xaFoXqv9/v7ZEomFlOjOxJT9TPLUvk3lIHhQ8IvD40h7e8S7rEothyo6Uv5TeWWGzYlRQEqzl2ipxj2b8r6awZ5P3X8iU25J35apZ1CZLrql2qk/kTs+WJgAOnpjvC7nOzb5DEJ4YMzGtN9XuXisRNHV8PVEqjn2YJ4eB4uRYNl04BBcZ3xdEKca7ow5ewHGvrdJgeE</vt:lpwstr>
  </property>
  <property fmtid="{D5CDD505-2E9C-101B-9397-08002B2CF9AE}" pid="18" name="x1ye=2">
    <vt:lpwstr>28GELw02CMk98j0I3ezO8MKlv3yz1J+jQ8rM4QEpGD8xa3WD5MhmlHOXJo/f48rFBxBD4nhSDSv/MZ2ok19H33HRAaUu9tcBQHtn6N2R5FoQrbBfR7nT9eYhdtOE4fvDMOa2ldoJkFwWjqWIN5M6GeHV61BJxdUTxIUGVlrwoiOorDW4I+p2Y+4y7d/iSjPImNddiWp3CNX7gT0jowiLlOrObLawt1PSl+rR/wSgue0IyFwHq/pr0AkEaFRreH2</vt:lpwstr>
  </property>
  <property fmtid="{D5CDD505-2E9C-101B-9397-08002B2CF9AE}" pid="19" name="x1ye=20">
    <vt:lpwstr>x5p772LL3T0YCpS2qAzzxN9dowg8Evf9ZQnQIAgL0nfJdTAs73HDdUlK+PRQSpfdZoV8u0gsJHgSTRXdUixjS4TQN8DxRgErkotOM1MGotuiuVNCPV/eARPgzk2oAOdlSfm4S2soxgwBTBCtqRpkuLB3omk0VRabewBsqYebsGIZspfuNJ2CzDcQTVaElPDc7DnGmYsNgpIXWZPK2Sy2sTOMO09uAK0MeBt9qmL70M1kFO6Nlr67fkJtMtJ3bqq</vt:lpwstr>
  </property>
  <property fmtid="{D5CDD505-2E9C-101B-9397-08002B2CF9AE}" pid="20" name="x1ye=21">
    <vt:lpwstr>TbNaF8lhvcqukctYz0O9zCB+pMFM0rr6SOVDDdeFSZCirlqiY+MVmoP2SN2oEEDD4l01C620y0lO2tI1Ti+kKv5/F+n4eee0oyE2nHQOLAfN+RuRLfVsjnOov5D542XS+c+3Y4d6agXv63mwA9x18SmDkpuLkdXcL0XdUf09JBmhcJTayPGz2lppcI04LqsoSfbD0tIkCTMIM/WwtEA4INWR5NL/XagsSi145evuFxSRDUg0nS7VZ27X0ll5x/O</vt:lpwstr>
  </property>
  <property fmtid="{D5CDD505-2E9C-101B-9397-08002B2CF9AE}" pid="21" name="x1ye=22">
    <vt:lpwstr>gENNDwLYt87p8NKFNR35pgOHNDXA/kUjZLqD2WOjSGqlbdvY/a+UhRGMUT++xVmoygFJUgSnB1d/3BdcMOJGyRmXcTzAqJHi94ZkHUZuwhONHjvUsbMrfxFRde6Kbx5fZRgoGpVcazbCg12xJJxeqOgQoa08Rm92tnGFbMRvFOIQmFhuATJ7/amVKOgGh+M9Xk25M9ETiW50VU67AAaqHKrOfpzdfoN9OFaVM9c4UqVhwYfBurqw01UdjmE/A2T</vt:lpwstr>
  </property>
  <property fmtid="{D5CDD505-2E9C-101B-9397-08002B2CF9AE}" pid="22" name="x1ye=23">
    <vt:lpwstr>kNu8OsNeBjjvsuvoYTVPaDBR/PiDjk50jlEhOhq6w/q4MFF8/7TCpu+w2DRkPy3+37stN0n15eZO54+6NlgFVUgUCR5UPvhiPpwnVkApH6G4Hqs52TZhTi/gTKzHHTh8++XtJKkNQX0tdMs7ATOLKEtwI9h7klxzTA/jbzI2x8EhDH2m1SppDhMyd7Ti0IfQlAHKIsPRUd3z9zZgW9pYWTqQ5Y3ihixAovFzxuK4vk6ksew+xoCymLpRx+AX8Y+</vt:lpwstr>
  </property>
  <property fmtid="{D5CDD505-2E9C-101B-9397-08002B2CF9AE}" pid="23" name="x1ye=24">
    <vt:lpwstr>gJKGefqbMOz94ctgTbx+rBQkZ72+rsoF7TP2egyaPwkCJjcL0xBeI0NbMm4oQ4X08wP2Iaf0zNzHZ5FXivmJv3+yVYrvyy/TAtdiXHfmU/TpQIW07Tpch4nybnxdHh/x4hGOJFFrtBpYsnOd7+fbBccn+p7o1XlCiq8ID6YSoJjmiNkcFvxE7PR6oXU46JeoQ8QxD6obIz6TD/3WJMIFsuuD9jLTyQY3TUiMLYbBB72lqzr/dvmrv9rsNvqwg60</vt:lpwstr>
  </property>
  <property fmtid="{D5CDD505-2E9C-101B-9397-08002B2CF9AE}" pid="24" name="x1ye=25">
    <vt:lpwstr>ThV//iNBaP7l0+mSn0h9e7Mrxxw5cnF755CmzRt9bhYAchNWy+xqchsjDShf3+nn3wi/ENlp5+NkJ9ZAHtrNDB6Gl8mu/jmULq1v/+BKtavdrbsVeBZ0b0M07PNcEtP6cuWcUj2/PzPz6jc3LoKGOBzYvPcr08s27Y4lkmT9jn6vDNn+4hYqC9AnwHhmtUiSPi+nOhPRNLnG0vFzVxObe1U+rJIyj2qElrSbVTf2+Yb0QbeCLsZuIltTKTotl9g</vt:lpwstr>
  </property>
  <property fmtid="{D5CDD505-2E9C-101B-9397-08002B2CF9AE}" pid="25" name="x1ye=26">
    <vt:lpwstr>G+ZEQPS/5IKdMn02/V8+p1LhFWHTmtZKXS7RMwfSOBf4G+pzrsu7lw8yo/Zm66vp+OU5z3aiyhT19lY35aIoKyJCfa0c95UKMDXCJ2gojGVEqX9E1yn97laXN0xXwPFfOTH+AUiqyRg+p3QtU5SfQkvpD2tP9gv/5cX5uPOkWHQGglMWdt71hEw1Pn3ICQyRB615/gUPUyKlqHKrz6MTXXIvT0YPn4C6lj/zGHX2EaFpLIW+BH1cfyzu78FMPTA</vt:lpwstr>
  </property>
  <property fmtid="{D5CDD505-2E9C-101B-9397-08002B2CF9AE}" pid="26" name="x1ye=27">
    <vt:lpwstr>VizvxM90iOKOT3GZQaPMtdVgXr7vupHFRMjO4zdRHdMsLZIxEJkdyvNQOosh2Exo/rt61CUwnzu5v6FgNkX9PW2j94/80TEfqw0zvkbjU5TJjmVHT+yvqgg33mqET5elXkTSrM0LmBBpIW56A/dzIjcQF8goQ09RmpXj0V6PXHJJBz7KuytNQS16T9bql4Ac/lz7BHAjl+0upTMvlkl/bs0NlhKhe10NiTunPedavF45zjOR0LH1k065M0MXj9I</vt:lpwstr>
  </property>
  <property fmtid="{D5CDD505-2E9C-101B-9397-08002B2CF9AE}" pid="27" name="x1ye=28">
    <vt:lpwstr>56UWdmxJuwnaOsP8YNdgqrrz0mQZSuCxfYkcCXTNuU2MrquRAZaaeikfc1iTJH72DtU8Pij0AyqKGdEF9ws8AXlQn6I9i/Gq5/q+FDxmUsG6wxaWXgtYJ0f6IV+fNFg59049CrDPLSDYEp5UnoNU5sNbkS1kV4V+YBaJyvtoURPv++JZeSR1WAZkhk8sNXkjBYhBCkHztc6Jt2wYySmpCxXFhyG6nfhB+xHc3uteJuCJgsiJCy66gs3VVNNqoD1</vt:lpwstr>
  </property>
  <property fmtid="{D5CDD505-2E9C-101B-9397-08002B2CF9AE}" pid="28" name="x1ye=29">
    <vt:lpwstr>RVnfZYoz363OC1NNvinx8j5Kp+1dMkAcyyWfEVMlafN4BhUbOYBC3lJKlmWIcSYGQh2xi6XHUFkh9n2qEKcEyRfnslwD/KB6pTEz/HJ1En2cmOWdqjUCrNcX7lLBJnPp23R/kTYts0fi6nOHhGaPAulTULSJfSwUPR+kGz2eUasCiTvnvKmaQ9hOgwBK6NfFRmFEMRHxMt1aXT+GLuqaFRrfieYT1hrVUhR/4CN5WcRSXt+Yy76zE+fHiyuuSVl</vt:lpwstr>
  </property>
  <property fmtid="{D5CDD505-2E9C-101B-9397-08002B2CF9AE}" pid="29" name="x1ye=3">
    <vt:lpwstr>p+rW2LzOj1vltUS7X1ZzE2shEqihrCL8xHtLKicPQfVXLI9zV40rBhcaVHES29FkfbwS7Pu7qRBGftnOokCtfdrJz9SVVk93Lq9JSzQ/g5OJT9Zn4gh9t3mQwWHZleTLPlqo0FgpNiD4H5wcR+IhJV8QTLOuhAmb72PClVkGYWbz9NrISkyEMDpy5h1uo2ocYiYqFK6RZ6F9K+hDXAwKh9+saC9s/kFEOZ2SVca7ZI8cF27PzdLF2FFWTPwOI/9</vt:lpwstr>
  </property>
  <property fmtid="{D5CDD505-2E9C-101B-9397-08002B2CF9AE}" pid="30" name="x1ye=30">
    <vt:lpwstr>qqSe20rpIlc+3LFofu+Pa2EN3xHr2SnX/M02aSgfwDqa8A2g0FC94B70QBI7SPF9b/24A8ANbLegQpABSgBA0P8rWOYr/C/3dljG9ooDLz/U3Pt/5d5W6ziQKictPFgeTHtUswDYI1KzRGUOCsZl/ReSiYnfJN0786KuRZByZb6A0G+BNHbx6FbJs5BVl4ZFVXD33oyadUZmkPbhR/AaFwalLZzN69Av0hr/vUegH9jpZbgT+FLLqiGjz0B5KKy</vt:lpwstr>
  </property>
  <property fmtid="{D5CDD505-2E9C-101B-9397-08002B2CF9AE}" pid="31" name="x1ye=31">
    <vt:lpwstr>XmpgqLDb82tbzoAYn6P0Pn9eaLg8D1WTYpWWFjEyhKnFl1F0y6Qrt/EIJ13h+TQS/Qa+wC79H814ZE0m9rQ0QtLctIRP30EOB9PHr8j55i4jO0SnXxgLKdO3p6XlKe6iBnImpE48q6ub5ULPfgJhjtcxc8nuZX1JxdoZClxs6rtThs961RH19VTrEOV8rO+hWmkQmLzlPUKt6rgExsK3I/Cnjq46m4jAMK+BiEVLxIm74Cgzsed0CzvZU0y/N83</vt:lpwstr>
  </property>
  <property fmtid="{D5CDD505-2E9C-101B-9397-08002B2CF9AE}" pid="32" name="x1ye=32">
    <vt:lpwstr>dNyUDGf5Lu6gRE7KJhyca99vibFNOOtquqNMgxPrZz9AZemYyuj6BGHGObQhvTiu1nBt1oQz5dx459lciem+7VEpF/Taua3k7y/nTFR1F8mBn+ozu9aIyDh9hXSyz8KFcORjk6RjWZw0OyXtjO4LdzjNISTIe6F6r6a2NgvQIwvrrpNaRM6PQuKrxL6HpTbJy3tjGtS0Gcp2MeLMjtHrIsfodlJWjIaj8I6yqYkOSVZoPubql+IfUzLfr98Lz/O</vt:lpwstr>
  </property>
  <property fmtid="{D5CDD505-2E9C-101B-9397-08002B2CF9AE}" pid="33" name="x1ye=33">
    <vt:lpwstr>wvV6J5CfHjguEvev02hF3eJtRVt8SuPYlB5aKvUo8vkDWAUn4W42TC9LfbvuYsby2ElTmbxo6y0bOmWMIs+bgGUm2Teqf5fiUbiJc0eF92J/xyx+LraacVgBZERG7OJR84mGAEz7j5EK9UEi3KqUssVas5/4ovfASzOt64arq8nskT4ehfuPKuGXvmI66trPXXR+Mw1e/oiQGEbp9UUD+QkqU6mYZv+iHGBI8pITG/GGW0Qgo+41y3c36Kcjq1n</vt:lpwstr>
  </property>
  <property fmtid="{D5CDD505-2E9C-101B-9397-08002B2CF9AE}" pid="34" name="x1ye=34">
    <vt:lpwstr>qcrfx897bGwYRFLDEMIdy7HIUsj5kvPa1XlirZJblMSSFf4Rrpk9llNNxit5Qu0s0GapLGG4SEuHvprNGZhyVTB4P48HV8sUYWiTyHEIcftqkp/s4UA6yQQ/udFSLFGUuzR4lFmnbllGzNe1D5lYFNWBr8hHCSS2YT4nrH51AqTA85qZeL9sbQuRM2t/H1lg6ggZJl3QNuQpaVNGXiqr03QYy+GHyEf5DMAvx+SxTs2EEvm06joSXLjhVpEycx4</vt:lpwstr>
  </property>
  <property fmtid="{D5CDD505-2E9C-101B-9397-08002B2CF9AE}" pid="35" name="x1ye=35">
    <vt:lpwstr>oKW+YTKrxe1hDh5IdwdrYrxe/Nfb1Tk3jQDOV1ZLu5nEc/JHcldBAcQ+QdSdo6F00WGnhFfk89hMnc9tYmtOBzTxdDLZEYJ/U9484fye/zKKIuiNHHGcyxFjwOLqR+3btxymuxu0ysVKe44Mw/d9RIME5Wnhn4XE+xmYnats4JP67iH6avVWj5yYXz4MzxgEVln4xqw53Nls63M2Db8DqTtQoFkdqbJ4HXcSvu6MxD3B9DY1D9NCjUAfIhjohcM</vt:lpwstr>
  </property>
  <property fmtid="{D5CDD505-2E9C-101B-9397-08002B2CF9AE}" pid="36" name="x1ye=36">
    <vt:lpwstr>6gfTsv8YhIaIzMoWkfs6FXxZ/vdDShgRUoqEewKhA77zwwIeZ2lwxzGPIH7qJUcnuIUFke8Rwo4BdKyldsG4BkZZmM5f4mQa2LB1LWftjDyEh9JBsAneLR5daKUvKYjzBC1PjPr97RfsZo9gROSbAJ9LjxLAkusFKIw+wdvOvx5XE/FGbPMMaNavTY4G0VZNJoUedZx7X2SC4XaA0HCwcAGkpQEHGXeDPx6B4qwgJKMaVEBTJIYLJ6DGXNGPo0/</vt:lpwstr>
  </property>
  <property fmtid="{D5CDD505-2E9C-101B-9397-08002B2CF9AE}" pid="37" name="x1ye=37">
    <vt:lpwstr>C5B3AjR8ljPF9pEbMWTxm43/BQVD2lndBte7CNtYKBM9Yd0+rs1bwiQfcetyMG38gUD0YMzInqhi1o4vJ36BQD8dYWlGBaMh9vDJyyCOHJVwL+JTnoljT91/w9vCHOj4YpNkyiplJGlSFx5QmO0d0h+Qr6pwDJUACd6KTTjyJVFC0YjvsN1eX6IsdICqqCLZ+OVpjJUbVJ4CrsPZ2GBfDstQJXDBBacxNqZq5Blw0S6+XPDtVy86ehLzKz4Zyfg</vt:lpwstr>
  </property>
  <property fmtid="{D5CDD505-2E9C-101B-9397-08002B2CF9AE}" pid="38" name="x1ye=38">
    <vt:lpwstr>LAbHV6IY8Flseq37emJ4ryfiDL+1DedcP3bXng0kxByxfEtPTAmQRSl/Az9esnT09nA68G0/dilrJIht327v66oO1qsasHi4ezE3J1Qr/5iE7jIUQYeZ1YX0jCflBjVbzpebFNhMz1kfwFNrQPlqg2CeykMA7F4ZhNwu2XgLFof1UebQROTYeQzePEU9y6L6DxXqmu1UzdvcIHf3aacO5q3MbQbXamRpQ+2I4YvikkdO+lOnXmBZJVU+dEjImsF</vt:lpwstr>
  </property>
  <property fmtid="{D5CDD505-2E9C-101B-9397-08002B2CF9AE}" pid="39" name="x1ye=39">
    <vt:lpwstr>uydu8PkE1FKgw7Ab017tcSEdshpDw5n5eBQTOmeUVkWDVT3lXhDpGThAxQHGqDWlyUaTjAH5dukw1TnG6o6GhjMSlHCHWIF+e+U1R60yKMbxeWasPpV00+sIR7N3I7thz9wyD1RoOlRIESPp5XYal26VM3fk77ZRvhF8sMzzMgtCeT4tr29y2YHJLEg4KsxNIomMoxyWxCyb7yFk7NayobA+3Tbk0RWiPdDyoZSxG6xP4dW6Gl/pKQ7LHiJrNh3</vt:lpwstr>
  </property>
  <property fmtid="{D5CDD505-2E9C-101B-9397-08002B2CF9AE}" pid="40" name="x1ye=4">
    <vt:lpwstr>OuSGsU4YF+gsPN22a8CTsJAPgX5NSzyb9gWfaY1T5GMsdiY3fUA6+c2PRIliei0M8RD5UWgkziSndAU0JCv/HqLOXW70WsBwxo6X32Oxq5pDCd/7GEbvkVmxMQ1ldI+N1eWG25NI9Gn8oczLj8mFz36zcd3t78h+yorEqIn473WDUugbdmT0WRaVtEuoiDi7cnZXXFHDTZ3tracl8VRcgpDlIUxFGncYFzmweUZfhg1/Sz+pN+GwhuqYQ528ixX</vt:lpwstr>
  </property>
  <property fmtid="{D5CDD505-2E9C-101B-9397-08002B2CF9AE}" pid="41" name="x1ye=40">
    <vt:lpwstr>Bg3qWzjph6o+jMJF7TPHn+X85hIBGAQ9Pudtrh0GlHtFe6o8dMMPZICa4n8c02JCKCynLddlKYbruEASoqPkVHPtuZGjFVVaw3PqGV4k6/+MjujVY/z0wZ5mSSekiJOixHZFRjFU2q1pbhkBO5M0ETDfnZVG/U6BvS8xB/T5XTGfRgkVYKWrln9x4eShrH0p75fv+6dgog+besZlXRAu2Qd9VBq/HT+NWNNyPh0jagmkrHfdWFFoy/WETCevm59</vt:lpwstr>
  </property>
  <property fmtid="{D5CDD505-2E9C-101B-9397-08002B2CF9AE}" pid="42" name="x1ye=41">
    <vt:lpwstr>CEvMnzVHt+2TSILh21L+CPfzwET0Gk7yWHxnys4tJhkJNGqfaew/2DskDNBB/zJUyjNne2F3uBSBKymcx/c4IhDO3XgbHEAnkCHFQt3MGPKvTstIYP656F2VM4J51xioUTodShqaO+vnwMT4SrT2CdJRL7a4i4pMjN3grf5g/Dpsku6azCspoalvfiuAnw5DBJ6bJ4BmNAmojHXblLrN2sEhiDoXc9a6rlfGB7ucGmf7rueRTQfDs2u2SKUorwm</vt:lpwstr>
  </property>
  <property fmtid="{D5CDD505-2E9C-101B-9397-08002B2CF9AE}" pid="43" name="x1ye=42">
    <vt:lpwstr>U+JtL+G9mlJ1ZWIJXPmFQC4MzYiwv97YbtGWl2JcxYkDqwygCPgj/Dt7oOaNC9NEyQ8IaUQdjRpJW/cc6AM2ti2BkGnxdVbA7H6il9XVTkujf2Dl/NpArbsLt805cBTHKKG0y8r35fx5BZsKWwG4g/Fy7vK298OaD9wMfqPfOovF9HVqP2w3yJ93qOjK4i+xG4n9V6uCO+thvemWtsMR2+rifN9iD+2u8d+AKciFGCCKVzf7lhlsMkthMCZd3u1</vt:lpwstr>
  </property>
  <property fmtid="{D5CDD505-2E9C-101B-9397-08002B2CF9AE}" pid="44" name="x1ye=43">
    <vt:lpwstr>WKj45/Zt4/GOaQHasIVQmXXgFwJULUJiKlAK8i626Z38dDrMtAeXVePHkP++30xDiXOJyoewIU70ngY4vJifUBMEF/lOUfndV59luSMTG6Th9DO/Zgg7NcfiHrK89isB5FSaSf5TwwZEDx9WL+Qpw3y+vfn2LSNedwDwNJQvswrPD68rdO3LIttM1qJP+Lhlzaavx8rNRgIZA08ww4PjkOFfebpJ4xGow6CReBge7SEOXFnDM0PDT9q2Ifu0z7u</vt:lpwstr>
  </property>
  <property fmtid="{D5CDD505-2E9C-101B-9397-08002B2CF9AE}" pid="45" name="x1ye=44">
    <vt:lpwstr>/Jp+S5XPXAwVdaWQ31kL7XJQd/gJnllcF/4ew5J5EPcz9w9HqFbHutJGGNPF6vyqjkUOd0dpp8N1UZDhmPGgMfOdtG4IUJ3Jf76Uei0FtK4LGdk/77NqbS6dtfdyDNBQws+4XgYESYpwByeQAJS5+HtarSlfHy90G6/czBT/NX4UrwNPiK+b3H2RGlkzGYjgCiid5fbKZ5/uNUsdZXiAist0Cd5DZ0vslxNoRm6R0lmfFVOZfrvUzwRSvNmbs3g</vt:lpwstr>
  </property>
  <property fmtid="{D5CDD505-2E9C-101B-9397-08002B2CF9AE}" pid="46" name="x1ye=45">
    <vt:lpwstr>7PZ+yr8EVjw9ojz2moYdrX+0tQIfkzLDFkQfRjP4LGvDwCrVBIcdxUe8VtQOzVRRBQo/bSkLlsw9bQHHycgNqOwLAy2o7ZUL9GxKtradeodkpsu6UJlkOEXCiQzQVoPft6eqvEgSeaeXjVzNSbiclMC24tv1NcPNTcqnl95WVpGKMfX3qyMXWp+AMbJa8yU6xzGp9vLCUTfJYwOFWxjziIuU3B5EeFiSTuCa9gRItoTNpxaXfho79otcUHNzuPu</vt:lpwstr>
  </property>
  <property fmtid="{D5CDD505-2E9C-101B-9397-08002B2CF9AE}" pid="47" name="x1ye=46">
    <vt:lpwstr>bJ8kFO++H7TQX+upnGXOeEaysDqjSmLcoLLWBYs18GEm5ZEmhediZuQybfxp3up+QbfPWeipCokpCeSB15oJISBAiQTjKCC5E7/+hzwQbee+92tMXrFXnHEDiP2FnYmIJYzx5goe1wdRvjd2/6ZfCefpt4CWc1Kd3KohUcRnyVZIrxbhTANqk8+Zfd1UC2aiMqPgBocef76udD8G0o7OwLFypKGlwL+tNeNKxKQ7P5NtaP9Fm+jcbt8Kh+riVSN</vt:lpwstr>
  </property>
  <property fmtid="{D5CDD505-2E9C-101B-9397-08002B2CF9AE}" pid="48" name="x1ye=47">
    <vt:lpwstr>O9D5mDdVw5Bm/MvQc+ZZYbWG4gt39qMmYoi5Fo2K3ZoU7NV9vNzeSI/Lqcw8jPiaGCweqLl3yd2LRSgHerpPQldU5Up2OTbJMFuYsEUgj+BH+s9q2KuqXVR0VgkXJwhJ+6pHGLEZu/GmAEg878/Gb2RytUXoTyuIVRF81CBFFVMdns0VCxaY91rLZlvGH3l+GsfCeSW5wfFgI3ef8HoV/JW8nhV4jQjbWNewtcwzNpSz/Q47uhAW46uhh1fQtYS</vt:lpwstr>
  </property>
  <property fmtid="{D5CDD505-2E9C-101B-9397-08002B2CF9AE}" pid="49" name="x1ye=48">
    <vt:lpwstr>N3Hka1n3zO55Ap1MI7/OM+8vI/8UB6JuwbASQ/ilQECewS+VgQIjbN9ymVJA6MRjhYh52HfvyPpmO4JOTJfciHzpBlXHU3SADZg5VRkZiump2Gjrq4dQIPS1mqMhX/dqW3AUvaXKLT6VYI9o4Yu/KKb+el++5thSawKmu2yz4A3vq7Pu4GoaHZeB4U/Zr+bKqktMuobwF9MQpqDYhOKmCoM6dwRqILZpq/aZ0lchdCKDMNWkW6uzJQTFpRrCHB4</vt:lpwstr>
  </property>
  <property fmtid="{D5CDD505-2E9C-101B-9397-08002B2CF9AE}" pid="50" name="x1ye=49">
    <vt:lpwstr>CTCUhrFxJqcc8aaH1EZrdsRR2TtO4RdoLFYLun4vivQtdV5Pxyq1/DsEKNE3VmvqblU5CJErjCCMES8dcD4oZwveMuZ7iaD8IjG44yt3zY76FsKb0u3PXSJDcPCGtWMB4xTK50WprZPczS6Ou3nYIoJ85l1AuszkIv7dYclAuSNH1Qbgpah5uw1NolJO3khd8/NA/W6Yql9rpN0ZGbM3DUlsuO67vxncTcADTNm1jj522vOv3CiUj8Cfyo0I/R3</vt:lpwstr>
  </property>
  <property fmtid="{D5CDD505-2E9C-101B-9397-08002B2CF9AE}" pid="51" name="x1ye=5">
    <vt:lpwstr>gRrsQgslg5vKx99ykOlFygnAFuiHR95DzAjKHJ+dva9/r2XJRvswCbkqpLPuaTWHw9LIU09yv2OIr/nS+LvtlccZ7hGdj7CU621PeuEkb6JfJygoTn1ORJBpzm5UFqn7VPph1bgBWUNJ6O9M9OMzaxG1Y1sOYE7Hfh+jxbZgOqSLg+r1SioCwzzlSgcf+vhJl6tSBPCEc9Qyokn4/WUBkChXud600PdN11JvgJscqbbGn4B5XlEDoBsFNgyMZOU</vt:lpwstr>
  </property>
  <property fmtid="{D5CDD505-2E9C-101B-9397-08002B2CF9AE}" pid="52" name="x1ye=50">
    <vt:lpwstr>oxdtQY1F3fly4YW/6avoApcSkEmfNT8YgtXWmg+npbsGSjQvCdvFeb5O/SuwarAF9sFMoTFudmnJyzbgw7xJ+QSexvQ/KF1+kLN+CoP3qn499EnFlsOwedHAPT5ef8l9ObFW9y7oB6WguZ47K9/BBn1eYv2XwTAYZ9T+5OykbflM/AOqk22aiqs9/3KE1qsCUkBTuJOes+rJKFZv05KIgcKQ00NqT4jl8eovxUUxG5ge+JKj+s7ad9/Jnq4id44</vt:lpwstr>
  </property>
  <property fmtid="{D5CDD505-2E9C-101B-9397-08002B2CF9AE}" pid="53" name="x1ye=51">
    <vt:lpwstr>l1lcARUmtLBHLNknw/bsiNhf80Gch5UgloGpRcbNd2l4mPdQCdbQb6nML2IT1gybS0U6XDrNzmy4Pew6S9VxRXphI8OwW8P4q0VpXIHYhw5lDh1GiihC8QBmRkp8N9V1ntTe1CYjd1lK1XAjH/R1lcRyexPYPBn+DZtgKb7nXEGfFZSoYvi1wkEwIqklxJblziKeu8x9pqAVb2or7kKX3DO1O1jLpynieN2Ig69bammAeTcRRkC8C8fhoAKA5M1</vt:lpwstr>
  </property>
  <property fmtid="{D5CDD505-2E9C-101B-9397-08002B2CF9AE}" pid="54" name="x1ye=52">
    <vt:lpwstr>0CqwfXtbBb3pRyFrSsQJeGvIEtPj7ngfRBNspVVuzb8rAEx1/wknt69Oxut9OQ2ORUqWpBvxiEs0mnXsnwBP33S5mlxVAhqcxi2Tf+E3lrinaaRFPS/p7xIwsQDBu0FWLmYGw0ZR51aFUWGwV5SC1VgaIM7LgxdDAFhpaSnqvMKM8+ubmxLhcOOhfwjKzFNT0oglFyZmMxegq9M88zOCz6n5OWxkgn/h33crcsQCmKtQmUBzNidD6/MG1rjnMDk</vt:lpwstr>
  </property>
  <property fmtid="{D5CDD505-2E9C-101B-9397-08002B2CF9AE}" pid="55" name="x1ye=53">
    <vt:lpwstr>qpfqXRXv4nQwVvtWRpLqmD+5qHesg8pkoZH4ue5dWQGM1y3I/p5SvWfq9IaH4bdMezrNLgLah/jA+G0Zd9Vdq9LKreNpVS35TMfnO3K3Xwi9QQ/N6l7hYUng7Ww9hxLj6KDocJF9Q9ut7nfHoWE62Ui8cy4IE4kaTVNx3KSpp5+m+UnzKTMAig+/tWT0/YWwu4zPGeUXaSVPmntIL5xslHq/BqryuTupcLv07YaLS9FfeED8ePGHC92rLVqz10A</vt:lpwstr>
  </property>
  <property fmtid="{D5CDD505-2E9C-101B-9397-08002B2CF9AE}" pid="56" name="x1ye=54">
    <vt:lpwstr>D6QashSQRU9p9CDfyuUydNToxOJXpyCP0I7tKpo7OxZ1dR1H5k5/FZsflxthpup2SWu/m0PC3pmlK2Yda1OzG+ErjIJxbUl6ishvyRxf89dmWCgTlnJevZogpsDTY01NlYq403LZExOPN0NpqUEgprxYWidkWrh3QgZH1eoVh5HBhVcpsSBpMxVZiqoupVdkZSNpF3EVFhO3SiI6Sy4E94uN9ESwPSEmEicUeHpDnKL1GjaC0NnPs9+H6h1Idv4</vt:lpwstr>
  </property>
  <property fmtid="{D5CDD505-2E9C-101B-9397-08002B2CF9AE}" pid="57" name="x1ye=55">
    <vt:lpwstr>YmdNr68VnaHE9Bmv+QrMjMaQorh1RoPp/qOVQ8cmoIU8zVg7JcqtCKkI2/z6/NqqPU3XJZ7cK2ByT0nNx8z8FIHEX5WpSWRjSjL8/2xKPH95Ht+3bZmNDUKPu+KMImhpiX047w5T61eLpMW+VDcgc2Edyc/Lhc/y2dqDe9OCfmXI9SXQDS/pGX0M423HK8Nc0vsE2rmWYvQKW6K1KHuujJWsVOJ1yZLbOSrsVfqdw9G+LysPJvSE+K1he14jlNo</vt:lpwstr>
  </property>
  <property fmtid="{D5CDD505-2E9C-101B-9397-08002B2CF9AE}" pid="58" name="x1ye=56">
    <vt:lpwstr>IGcXOyxS9Nvzpjfw+VNaqFZfvlVznBtpV8mOlnJiZDRl7y4gFFssDsl+hsvvXqzkVQgM7YbxuReJY6BuIlvBuYdGPUIZ7kOh77JCGMZ7oEEamU2m28H7UmHeIyrZUWcxSHaR1lhUdFrKmWDzOBNN4fdlcMEKpFqmRER8o5IxkcAZjoUwayDkT+NnH8flN0362PYrsZvK1CjiDEnA96eXXfNhX+xnyBPJRsG4UUn4+VgNLKXhkAjq/MIZ7qrsgQH</vt:lpwstr>
  </property>
  <property fmtid="{D5CDD505-2E9C-101B-9397-08002B2CF9AE}" pid="59" name="x1ye=57">
    <vt:lpwstr>oNLecF+xt5zQ+Zri/CirlhGj5gwIGPU2Q4MpQHwOn01uExaf5G+kBv/iIGAr2VD6zp7xlouWVvHKRv6ihQA3ta7jYvSYcza0WWVGZV9Efw1Y8vdNAQmIjOYSpHKGqi8/ZNJnPifYrNZeI4izbwgcZFvFX7gTOIWyKpQApUlR2DNI6ePJZ0ryjX0PZQRZQ5DvwvWVVua+u/X/Hy6j1lbu/sOiWdidljarDWmYu53cLwew+mz0etcaNH0hVxOeikx</vt:lpwstr>
  </property>
  <property fmtid="{D5CDD505-2E9C-101B-9397-08002B2CF9AE}" pid="60" name="x1ye=58">
    <vt:lpwstr>49QuJDy5/5oB/cs5Jse045I1wlmGdf91bu5FMVXpii9L7v1uGOLAReFgSZpaqyJ8M1k7Li83HDdKoYwsbqBxRulChFgZdx3RSatbD8w+l/n4LNvQC4o2JYcg4oDcPmlcdilp2tyAaDIWHo11QMPitrYh3wLd6obKOCfS3mkDfpjCzjJ7I7FB12aEbH+539p6QGQVeT2lYbjGGd3uTA/tIIzG5A80O4ss/pFyH/bEJPf8ULlMvnCQuK02Mkv0UCv</vt:lpwstr>
  </property>
  <property fmtid="{D5CDD505-2E9C-101B-9397-08002B2CF9AE}" pid="61" name="x1ye=59">
    <vt:lpwstr>/P+KOn8/EII5XuN2fptAjn6+d6ikOdkSrcTntAw/5leJ88nvf/YHFO/5AtxRsrwerSjurqvU1oJJfgktvI5iBC88zPOGCjRbgYWZpKeSqDsk3DyPOljyH2KR3zvv0EVhN+nRWeA7QfzlNmIeJig0iuspFA3xqC7bJ0wNuZe2YCFlwrqB+5E1NruFUJqg8JyLhR+Ev3/S4Hej2bIYflrS6xj1Cc3xUi5XYketvYeB9xg2oWxH8zjtEAvBt/bUT0s</vt:lpwstr>
  </property>
  <property fmtid="{D5CDD505-2E9C-101B-9397-08002B2CF9AE}" pid="62" name="x1ye=6">
    <vt:lpwstr>TC3cl8u/QDG6/pdpTL+GMLJkhFnpqvSyYLKTTg++oKpmACmpDPV2riq7AR90+r3gdVJEPLwbnNNcOLfvDoWuhdM9/rVj8kJgIyiaMFo6gcotWmVQXE4GyB3BtKM9ARoMGAni4gK2GJUw4D1CeLAePNEhfaxWruFJUTuZJTgH0qZVDY5clZdj+zxmTtmLbqRXAYnYZzqtXHgqrVXexAeflo4i2lZZXBC/ZGRkf15z3OiExrR4xMu8jNZoQYuiI6k</vt:lpwstr>
  </property>
  <property fmtid="{D5CDD505-2E9C-101B-9397-08002B2CF9AE}" pid="63" name="x1ye=60">
    <vt:lpwstr>s9k1uAJuDa+ht+gKCA76lvsjdhnvpwBakkZGJagDNzEV19o11Z2/KVx+AQhiNB91vP/D7Dycf6l+/Ewp+llAB7RSE2scc0nW9O0eUXAZjo27e6uuRAm5z6YybUcxL6SA8FqAOp0tLL91wiOBCSdr5tgMfdJMuh52ORPU5kOIQnP6beGnTM0jLCXh/NfLMkCd6MZCDxypZ+M+CmAiiXamCM6WkjOU6v77ZWn2kuHwg54GbVvyOs6o78ojxJ2peF8</vt:lpwstr>
  </property>
  <property fmtid="{D5CDD505-2E9C-101B-9397-08002B2CF9AE}" pid="64" name="x1ye=61">
    <vt:lpwstr>QkXoz77W5JkMGQdEYz6pi5xBiY2emBB0/lUyrqluFmKM3JPDxtHGB3DRIqwe3fBGU+OE3CpPsUNHrXcgD3/HfxADwqs/Z4XS3Cf4OmFT5HIiQsrkZUX49m0CZUEe+k5PA1xXOi0AbHL1T+5KlOHtHH0WFd2rRvZ8aB3mEjMG2lHL1lcFfcVgkm7ksB1MK9Om7Ogl6CM0p1o6b2zSwHvVRNXva+gcNkWL8Im94LR9S7/Knsjdq8Y/Pjk2BDadaOB</vt:lpwstr>
  </property>
  <property fmtid="{D5CDD505-2E9C-101B-9397-08002B2CF9AE}" pid="65" name="x1ye=62">
    <vt:lpwstr>EiynRVySHoJMK02p5H8irX7Vu54cG3A5EhBLp9omysEPq0k3jIMDe4sPX2k7knqn40vr8/ibotp1FG/Al9qtvhCRrLv8Iek0r1cRD5ILzDF4X288KhPl3mcYT34fO8N3XhwtF2WJkDAcEzTBpFlUn4D4oViT03VQx3CoNntSgkVkOH9n4FN5ZLvaQmI9wFcby8SgYLAQEDE3MdJVqvnEON5uk2whlTk95QDoN3mbROA9B/ngIwnakqp36LfVn9I</vt:lpwstr>
  </property>
  <property fmtid="{D5CDD505-2E9C-101B-9397-08002B2CF9AE}" pid="66" name="x1ye=63">
    <vt:lpwstr>nGT8NtjtVl4tmYQ5HINyd6rEF4w7GnFyia/IsiQhpr0DPMksaD6JZS+3O1XzxgC8xd5+ahshmAziQSA3mOr2xrCB/L0odNNpTJUGn5wAfi/6Zvqb4Z+lpVwV8kpfw3FZlAwQzDejropg8lqwavvsHTK/3aBSXVyiF08o1tCpYGHOV6naVB+YG6B/g5KSDLok5TbLsIoxyABLSOc/TV4JC4MxgGNt/kqZ0VH4ModbrnbPBIhE078imhElzWSHpaA</vt:lpwstr>
  </property>
  <property fmtid="{D5CDD505-2E9C-101B-9397-08002B2CF9AE}" pid="67" name="x1ye=64">
    <vt:lpwstr>sziqi8uhglrYzkJZK/fTj5aIp11sNHm9zJl1P6Bk/XipC2ez1b/DF2Q6Q2g4Oc3wKwpt86vuj5rnNybxuQGc4kmH7W9FCuKwH+EzkJQ26JlaU7yFbu7T9uinYrT8PRJC/B3c9CV38vFrrkWzhz8GxnwRw6ujbDbXNSiu1UEqZ5V+TLB2YbW/Jf04XMyxFhG/ngTTu4ebnQ3bqskAhImkKuudC6EWykjN5AKjP9Vi+MZcpJGC60sDRhDcU56LP0D</vt:lpwstr>
  </property>
  <property fmtid="{D5CDD505-2E9C-101B-9397-08002B2CF9AE}" pid="68" name="x1ye=65">
    <vt:lpwstr>7OAmUMLf8q0dFxUwAbJEkHakl9KYy1YgdE8YsquKsJOsqHqq9kLMZP9wacLLyOHssDrrwveSc4lOGoFHmYydiHM5IIWHZk37SVOJQiXNFIX7/bxv90iP6Hjtk7wiEg0Y4Qy9SZGDkReCJvVySQ0ofBXBqPQBt6/KEO20Gt4wl2RaDH/3JbeednKpFclFKMb+Yq0kFMTqv8zFfwpQnZUaddpVe168uyOLHiYyWYV6GCrjsx20wNeyUTqeYvpjpT+</vt:lpwstr>
  </property>
  <property fmtid="{D5CDD505-2E9C-101B-9397-08002B2CF9AE}" pid="69" name="x1ye=66">
    <vt:lpwstr>XaDgAreFOmBen5E43gwBw8/dFHrK2aZSkcHNxFBx0mePlmWTVNAQgoTbJHMCHwPcm5atLihosigbeSfAK1j/dzoQO7PheP3OgvqCOxLlvUcn/oNc+tZ/rrppivif06FxfZM1RrpHtajFrP5FG3y/70xYvf+MzHA6JVeLsUerThUch3eeuSGvpL6CGaULETfBUKkQam/yo4awVXASiIfhAFbsUrcNfgHRrcgn/9Y/stsuHOzDkFUTAmo19ad5veq</vt:lpwstr>
  </property>
  <property fmtid="{D5CDD505-2E9C-101B-9397-08002B2CF9AE}" pid="70" name="x1ye=67">
    <vt:lpwstr>fCUOFOnP7A70x+1GntNcCXvoTpg1OacEJ/PtMJBB9XuxzuphfhSPc8jQlKfb/JsWuJsIP6NV1pRpul034x1Yq82ttO799B2JWF1G7N0uL0wTf/rTy3jMBXBQvA0CviymlOt0SnmUBqlBtuDdlairYJ5ku0Od75I76fuLYih4Ol4TsLPQf9ejEB+NeKDJbAmOV/Qz11W1qcqs6+7/kBCroTLBmwuma92SHKNEnPI5w0wgBL2p2zE5RUK5uiOaVjs</vt:lpwstr>
  </property>
  <property fmtid="{D5CDD505-2E9C-101B-9397-08002B2CF9AE}" pid="71" name="x1ye=68">
    <vt:lpwstr>FHHfeIDpHO6+FsyOXqkRhVK1bpOckYu1RXtO9wIAxMDi+kh17mZ2AASyjpkj87XdtFJtSxiEzStEJ/CJdAE7fiJz3J0uQ98qGGuzNulFMBvria3A9fWQxvvCrHAdfOg2PNNga0IUxt874qUqrCNld8g+dPAflzZgSYxDB3LV7OYiMka6yM3Nrd7lqbHDHnpfs8BxFKqvc1xMIYxHVW/BOmRIanNyLey838WxwLJQIxrPhe9y7Nu2gHU4+B2BR4I</vt:lpwstr>
  </property>
  <property fmtid="{D5CDD505-2E9C-101B-9397-08002B2CF9AE}" pid="72" name="x1ye=69">
    <vt:lpwstr>A6evIF+elHOfMJJF3yZAgTAiPS551JH0dfKQTzULRuZgJ0Cp2dvPBb4RoKgTSxIXUbdQuwFVs+NGH3OJrgMmxr6HvUMqn80EBVlYZn9hC/xTziZB+sXDUeuVlPwicBypBBadhsX31GAkMvn2iEnhH4BStDhP84iw9TRBlitjbS5mfs+NumUiVTp7JcOUfIRl0CNweJqvHV3VK4faFaDnJX8r+vsrZd6B0NOJjdUZWTMYUpufnZ6xQ3y3c+/EVWm</vt:lpwstr>
  </property>
  <property fmtid="{D5CDD505-2E9C-101B-9397-08002B2CF9AE}" pid="73" name="x1ye=7">
    <vt:lpwstr>CS9oat+20vvpnOZEktU8oDdgzhDSmcVhN/vjMmOiPvgeiytkht2tDq7IOKLlbk3vgsKQubFLwsf8Ozx+XqWUAQ3BJaOqgAivYsfj/yG5YG0YbFFDI4cRfGd6UEOPGCq1xwonZ5aE1TCC18hLaotD9wRBLxa3QIWHp0F7a7kQzF1YJ3t0a1vEmVTXKEyesOHrL1MlNiStZljFpwFeS6oiZ70LTM2CudbBV3IOW33Aed2VCLI0uUeHZpzdzVa2R2o</vt:lpwstr>
  </property>
  <property fmtid="{D5CDD505-2E9C-101B-9397-08002B2CF9AE}" pid="74" name="x1ye=70">
    <vt:lpwstr>I0jnCYiGqteguyMd2quFilqqE8cepCHaXonWRdzu2SzsVeA/v7PQcX6SaiW7f6ITeAMbo6ZcKDRk2jeOLme4YxZIyc5rq0LkUEnk0JROsgNwuWDgJTKmLPWsD+ZsO+jnDmR/UE8n0GIhqQJjoM3GiIYfthR0EQqJ1xNT+aT/ngLi8opKQOzBspJ/ZI5AP0dnMXvWd9g04J4TSPY6dER9WNRR8wLLhwZQYvDvx+70/7EYgBZMkKeRdyYlJK73/GM</vt:lpwstr>
  </property>
  <property fmtid="{D5CDD505-2E9C-101B-9397-08002B2CF9AE}" pid="75" name="x1ye=71">
    <vt:lpwstr>zZILcXzK62/+aeDJhZT2tRlSujYUHyKjSnGjrMLZSzauIq4PL09vQSixaEn5kv47FX6QtLewdD6OVtr+YcSL4Q4lZW4T/cqgbm02DwKAPsLbn5WGr+rEb7H1VruAksZDYU0XL4G7bww2a+z9mn7JJGJn+DLRhWikQV3C3B/FyAptg7cIOnYfsJzXnXa8Fua3BZuVcQBFbZQkOqmP43hXXp0dTfXWLmM02gANynVM76tyVfcIlM8DQCXo4NMIfnD</vt:lpwstr>
  </property>
  <property fmtid="{D5CDD505-2E9C-101B-9397-08002B2CF9AE}" pid="76" name="x1ye=72">
    <vt:lpwstr>M2NYFyt5uIFORipEFYDaSwm6HjAXGtia6khFqtwMe3b/m/uQzFAolUP9Xf57OkeM9aHqwWNCTtvc0Z/675X34vmtEW4V60NAAtw+g+QeZHyAjannENb+llE8hcgwxQzUagFvyQkNC+0GBkk+9L6ipkxKNA5t4XRpGO7rV5vbBbQYqPdtvZoKNCNkAE2Ge1Iekt2RpF74Ia6wz+pa73Ux9c7wywlvPZPuQpKt1Xt6azY7YnmYHSYG14rtro1dVz6</vt:lpwstr>
  </property>
  <property fmtid="{D5CDD505-2E9C-101B-9397-08002B2CF9AE}" pid="77" name="x1ye=73">
    <vt:lpwstr>y+7XVOTeIzMF8e59/qZLEbFqZbcOjHVf2Pzdta/SIREECRrkjLqF2pZvTAkSKh9VBeyPE+SHrIr8XDwCw8oCP3ycRcMoyxSLMhJIqK7gPrpihOk/+g4fPq3STlmQuxUoGhKjuwDX8kx6qd8laZDhNGwTS7yvnusD48EqHDGFZkHtm4OZylZaDm8AXdT22wpV7Bq/03kwEiWyC1ZZRGHXYl5rAHIF7gyE9gmcEBzcMVT6/zcV91Mlg1dzi1FAzQK</vt:lpwstr>
  </property>
  <property fmtid="{D5CDD505-2E9C-101B-9397-08002B2CF9AE}" pid="78" name="x1ye=74">
    <vt:lpwstr>KY/DQ7Jt8rJzugXhhNuD0vMs+x6f1GFljQhoruB7c5tGXaMjAxWHEVfs1zkeqprtwj+UFf0PmL77cN3u3yE6tTQs9isH4aXmwZK4/YITyAiRMQ6j6WEx4bbfB2IjPqYpVQJIz3YYs4MO9dmT2hY0LTjgtnw9vFQEEfFy4Cqz+sMVG0tHvlPqbFejUmFD20BDro7gjb8WuqrgmHvc0E5pwUKT6DvZPy+mkZesVtMHpGZtUuOpk+PRMk0DAqZfC2G</vt:lpwstr>
  </property>
  <property fmtid="{D5CDD505-2E9C-101B-9397-08002B2CF9AE}" pid="79" name="x1ye=75">
    <vt:lpwstr>c1xNmIgI6eaydhPu2b2ggnuMX6mBwYUvIx0ilWB6CX9Ti9VYGf/rooBYQ4d4YDQmhSeYo/FJ995RbOc8locQbdigXBhzUMDB9F3cVpN5F6ORQWorjJyqbs16AZugFYSOV9JpK0rmEdOCd8yR1YZnJHbI6iSpapYMFoqFw1Bt/tr/kE11koXKIbXt4otz5E2Zmcpx5YeE7e1BcyDZ/R9XrjLz8clq59khg1fmpNc3BTU9G4zMwHXNAW6CcuF2tzx</vt:lpwstr>
  </property>
  <property fmtid="{D5CDD505-2E9C-101B-9397-08002B2CF9AE}" pid="80" name="x1ye=76">
    <vt:lpwstr>YaM2IBGrEbUiF9EeKFZOLBddGM7ukbLD3tvlXUjCVgfUAmcCatwOdoUXDy6qNJJc9j/VFKgKN3o5tYLEPIaeTHh6ooEv/oaxuE6QPDIFSmCgzfJB1JJYnZHoRwk7qtwAXo99anz/DemzMdiktcW2Usi39SwHc8mrY0lErxRmSe8aGiBfQXbbVF5YVWMzpt8QAC+k5ZpFpTCyDpxBOZRktsM04bDCWqXbtWDKaZmWa1qxJezH6TtoJBIJqWlzdb9</vt:lpwstr>
  </property>
  <property fmtid="{D5CDD505-2E9C-101B-9397-08002B2CF9AE}" pid="81" name="x1ye=77">
    <vt:lpwstr>6KH8q2u8+/VC6YNwHqFf1fCfe2n7f4d3hlFEB5NfDKOXaFIdoqzTehtjZU5FAXd1K9oMOZ06sZE5YYoJXKBSpqw5nn4QdQtzVUhL/UVI0+Ph0R7RtztlvPYfPim8mKwEYxNHQ+zcnATPPwN0td1pYudXTNxiYU1U6b1WYJFk/+A6m2HujAgoZ3H6RUAMTFr9v8+AUNLdNLqG/7gE2echPGI3zx1YpVKRP3KFzr5XoE/HUWV3FoiMxjToLkmU5Pv</vt:lpwstr>
  </property>
  <property fmtid="{D5CDD505-2E9C-101B-9397-08002B2CF9AE}" pid="82" name="x1ye=78">
    <vt:lpwstr>OQtjSLjgc1UGqJCPletAgHWEAWeWdgZ9WlUswHTxadFb+ntP8BmFP8gRDQlmT9EL97/SDQyp66+Q5cSvg2/4N044y+FgKJyRfO69yYf94tMqzs6QEdYZ4iP+fQYAizETwog4tKfJEgazeYn0k+akRIvUmFmrpieU8nl1CcalqoPimC9r5DVCwoWwUOWuLAakJtIvJwPyiDEX9r+VAqzpssRnARvy0hPchpmItOkuz3L/xcmDxqPLTAXsG3AfUL2</vt:lpwstr>
  </property>
  <property fmtid="{D5CDD505-2E9C-101B-9397-08002B2CF9AE}" pid="83" name="x1ye=79">
    <vt:lpwstr>NCm3QqyjGO751loYP7iuM96OXNhrSs65I2qgGlaXExtCYmApgZGwaEexef1S+Zlhz/ZuCgtQcQ3sDbGjOYm/8hr5xy8PV6MzD13tDIQOFPBiRlGcBURdR9G80NcxTSIVP+Z4NERFVNRM3p4WsBwvYvnu4TPnLTrvvI9KdcNdXnQg99ROg22UzzlHewBa92ZhGwJvNDHLTFrG+XkczKLKtF3Chk6yrjpM9H6hqWdy5QZpv+x7Ia4VpJTiNURGUqE</vt:lpwstr>
  </property>
  <property fmtid="{D5CDD505-2E9C-101B-9397-08002B2CF9AE}" pid="84" name="x1ye=8">
    <vt:lpwstr>WiRCZUxn86zaodJKh17eWoX5xDTL9mNlj6FgntVlqoVxzYTxYMEhBFkXj3PhzKb21+6AYCThUPksHt55OGLidjw9E0o940kybRsnBQloDlc9atd6CosINTNJJbo401+tw28GNGxL7ZvcSKBWKZntqDvfgA3sGi9OndL6kT9QgagitczRlUi+gHP42nCjFkUbj5h8v+ngFvetwOfmuYn9kZKLFellgubFICz+ZPI2b3s7QroXftOH6ufMPvtTaxU</vt:lpwstr>
  </property>
  <property fmtid="{D5CDD505-2E9C-101B-9397-08002B2CF9AE}" pid="85" name="x1ye=80">
    <vt:lpwstr>KRs3KPFt/MPah5yFbhrtI9fOf86+8gTkSy6FV2LSwfBZBl5lwX6JdE3Tg4iI6m1qtkmGtlV4NUzNkESnLS53AjyTRCVmx3g+0xzqULwZCgs25SlzBiWv89TPBnzAamylspYv30MJ8DVv1MprsAMyphPaXbjAr/mu74hnjwnTZiFTRssHQW1vqmjgQUV8OQYy1ZayK12pMa2Zcvq91Rn393YVStxOivYV5CbPIlVRYbys18L4rqN0P7lbNCC4p6p</vt:lpwstr>
  </property>
  <property fmtid="{D5CDD505-2E9C-101B-9397-08002B2CF9AE}" pid="86" name="x1ye=81">
    <vt:lpwstr>QwTdeM58VVF4/CDkw50Ae1kdpMgM4pLZ9bZ1KxvqbHaAnMayINGI4rvBqIDDMep0UPZffvopnSaiHX1+DRpO14WtcyCTT/mObyYl98T6EtIM9bfl4HcR1xCy223JCd1og7GmWjJH97AumJP6ckDZllhclt8N/AsXATZSBVfwTN5t8LKuxGRai9QOCCoYOY7XgcacZlWGTcbdD43BM+FoTLSX7yILVO+sYR4+ES0VfMl1kQpVkWKHFJZpXrimSAR</vt:lpwstr>
  </property>
  <property fmtid="{D5CDD505-2E9C-101B-9397-08002B2CF9AE}" pid="87" name="x1ye=82">
    <vt:lpwstr>qR4FPQoWFK83OgTsJSOmkpD8SWWjVm1u2a8yCgQeQ6EEH6TVN2TSnzJ653Y1RIvunT7KSxV31DuV1moPvlbvD2LME++q9+fhFfw+DB7OP2JLj10a+xVJM9W5cJrb9C8tFjaiLhfllLDg5Ori5cJgIG71pqPJq7ZKOeWK3rbMjDsZtpW/gEeQRs2U8syLGOx+qJ3rLvsm7AvrGHpcSajfqaJ0E6Nj9ufp2bTh928dUEWxm8Ws+afeDVsp8e4xA42</vt:lpwstr>
  </property>
  <property fmtid="{D5CDD505-2E9C-101B-9397-08002B2CF9AE}" pid="88" name="x1ye=83">
    <vt:lpwstr>yexPUdFEb3bjaT60CN5MXBMscOK2SWRJ+F6pW0+3JNmKEewQGb2zYrDv64zRlQ6QZXM2DcHPUIk5uDZevgeIN8uIn5Kdnjl0si90GwiWuWbtSbok33C4uW7Fr+ZrifLYjlRJ0qsislPQzwcSZyeR0Wf0F6WrVnkqRdoZOxhyA8YG9jdXDE6WT3C5nkN4GI5VhO49+5A7wBRWTZn6clvBViO7E1hjbmOTQ5v6iYjnlq3QOpiLkVqCoWYV37awAxC</vt:lpwstr>
  </property>
  <property fmtid="{D5CDD505-2E9C-101B-9397-08002B2CF9AE}" pid="89" name="x1ye=84">
    <vt:lpwstr>5rzTYMKV93pbC9nndK0AyKKiiXlq/XtoFYONtmK+PA44WJU+aOox2l4K2oRwxx6mvgX5qcbFjIos1qfahpds5YtGuLvqhe23pVNCsIccPhWpe1t6I18fFXmKAMKODg2G3uPXj0yajHDpE1KFYNDzlM0uHpPP6rBlGD2f3N6DaQkVWzPFeVwb2Zp05vEne9JL1CXqDajku7fRIZzUdZd/KO322OmuDh9NmLgAhlULpgrYU3i7TzXt4ajlynVIgdL</vt:lpwstr>
  </property>
  <property fmtid="{D5CDD505-2E9C-101B-9397-08002B2CF9AE}" pid="90" name="x1ye=85">
    <vt:lpwstr>fnuWrM/DmzmEo295Ymp6jPpWMopasdYt8l8SR8ZqAd0ieU8hVgB1N22gxRnXlx5QCm7/Z9Kq6fjJcYOYcUjR92ySIIePfCtk/DtOqoC4ireJBeprAYp9um2+IKTDzN47poP6wfWLhe0/nvLfmmgkl7kvPK8gpFGMWgD/scZt3dyXPYKA+POhs3BAcBXV5hPqLl4BmuxXCo+7ur2NEdHcI7laFO501HU8Z8iNPedfcJ1+7yZ+pKJr1+abPJTdq+V</vt:lpwstr>
  </property>
  <property fmtid="{D5CDD505-2E9C-101B-9397-08002B2CF9AE}" pid="91" name="x1ye=86">
    <vt:lpwstr>u78Jv2WN/CxQf14KCMLZaYTHZPnY+NHLGlgIBRtw7Rbz97meDBr9RiJnP62wvgXtujN6WnqWgNWz3NbVk/tBjejxp9xzv8CCK6quKhzBf7AnALWWmR/9yiTQRnewnBYDp/dmbIDGIiGjBV78Knp5u8yx3Bdrr+Qn32I7knHP8s4ep4GNo+ldAi5AkgR71qehFFnrLtg8F3+dPQ7yFZNSiRKGkiS3zt6sWz9OfXtCPNNcBibwm/NU/uV4NFVsGVr</vt:lpwstr>
  </property>
  <property fmtid="{D5CDD505-2E9C-101B-9397-08002B2CF9AE}" pid="92" name="x1ye=87">
    <vt:lpwstr>xO8Eesaiut1VYkSi6dnhXMNU6DjN7VJZE0FHQP9WgsITjsmHtZNyaMnJ5oZjSSV4a5DJYukgVWS6tMn9SbFsdryKzFKwj5fuAdkOnps8xv2RHoFw6+OMHU0bNgLacnhHGeNc5pMdvFE18aR6B94qKk0CfYvHyIa5Lfq+ABoJnGGA7ehHW1VcoPcgXqBM8l0IrLBFhHukSNBopFDBObfUWSikL6KA7X4Uj7cXvbkw25rPgIjtGQlZ/2sFKVkpG17</vt:lpwstr>
  </property>
  <property fmtid="{D5CDD505-2E9C-101B-9397-08002B2CF9AE}" pid="93" name="x1ye=88">
    <vt:lpwstr>uHeMusHMPE9DLbT3J92NTHUX+JIDyV2OtiJ+JlHrnVdx4vY1pk5nsk9ZZRclRxtfBSZeGnr5+0hjeBMGBjWYmi04yVBRdTu5MTGUnH+/CnOtsVt9Qe0J7NTRzQ9/dQfqTiaHrfOyTUwXKGuAN1+wRTBDxn8DbTV4ZbpxeqF7kB3Zm76Xh0K3YFoIQ5SUC1A5Ps/zAj62lxGF62HAIsXgr28q5xvGLyB41/choy5a4ViU0Xt7QI2fafHnFaUClrl</vt:lpwstr>
  </property>
  <property fmtid="{D5CDD505-2E9C-101B-9397-08002B2CF9AE}" pid="94" name="x1ye=89">
    <vt:lpwstr>S10Mu0PCDCVfAwQ1Ex943y4ST4EK21zHAaCA/tp/vGV2bCG+jLIesVYUInvFrVrXQ9KPE87z7l51YoSu37zfbFhtHcr2tJN/27tGYiu9jPveKaxfbQe4mYht4X3b4SWyk7Oijfnz7tHNRUem3//c1s3+M9tLynKQ2AX3lSEWOA4VdvFuexHulyUOBVp6NBa089W6N5Poq7/CbNEoKJHxwwi+Wsa9u/eZWvbvQ5Y9HssxOQR2dkHzTsoY83cb4iC</vt:lpwstr>
  </property>
  <property fmtid="{D5CDD505-2E9C-101B-9397-08002B2CF9AE}" pid="95" name="x1ye=9">
    <vt:lpwstr>wKWMkwqsCTbvA6Oy+4i64djlRZHITJTR1i67oF3I8GDJpEYAiHbCln8NZVx0wA8krBts7hZtfs+zgVWgbV1injA0Yy3Y+VtwGFZMKAAf7IpXpYKofMiOFNxQbXHszjK1Gnof5oa23IUfqMDZT0DczeKwY4HQvW3n3Lezc2mEnARwfQWs04TsBxxPZHRjSmiyYUuwx7yo5hGVs6NquKKesfU2o5GX4wlrCiykbo+ETUgQowrFzcQwCDwQdakGJCh</vt:lpwstr>
  </property>
  <property fmtid="{D5CDD505-2E9C-101B-9397-08002B2CF9AE}" pid="96" name="x1ye=90">
    <vt:lpwstr>4RrQEeQicMj7e5o7NGmmZysqix3n9xjVHdjgEiml7fz51cFHN/0tf4dNRmi1WOyBnXDGYll+NUj5yOWPbHh36Gv8X+axziYYo3OUOzApuE0JlyWLPIcGixtUeXsGK5bhxbRnJSfoFPmYofb8/1BVz1JYEI6xAUrhreZk0orJN2uFtS6uL13fLYVPxBAPGq/MwZceLHrGwU1Bo1jHI+fn7PE/JFoAjS3uJyjyZld6pezhyIkszp7DQecF6RSosyg</vt:lpwstr>
  </property>
  <property fmtid="{D5CDD505-2E9C-101B-9397-08002B2CF9AE}" pid="97" name="x1ye=91">
    <vt:lpwstr>Jind65icQLh8EywTeDuvvcbYCjLD0bPCB83odwy7tTG2AeZHmk5YhP4cTht7v6xxYE19XqsRZO+HX0OaQRAzBWz+k0ZuuG8NLXzpOFogowKTFXcTnqLci+HqilhcXt2E1w9x7qw+z0RMtnuCMerM2vJkIsx9X+vho5pt0/KtCuHqT9tr4lB5a5KPO5RDNUVVHyVd6DZmjy7OkTJyGDEg5Q/SUJQG6g16LZn3zcsV35tctlDsOIDSxTKrOv0WvqF</vt:lpwstr>
  </property>
  <property fmtid="{D5CDD505-2E9C-101B-9397-08002B2CF9AE}" pid="98" name="x1ye=92">
    <vt:lpwstr>oajfTcokjJqzEHsVIC1bMas0DYvWGtUhr3d7wxxMvi0BOsIv1EYMIYLf1lx92uaDansIQsA9uLbDWTK3uptGzwPO0GbcSE8bho7FtaPGbg0QdWtfrieDK07MHnFLxV4Hk9YkfqnmVvpQoZ2EG8wATHFFpxtaipQrqZLN3+YY26dffrdudp+7CI9RHVSYdURY/vZgstDieGTi0PFWeYLXKj4Y8nykmobz0uHzPAPWBKolMs/DXfV8e5zLH5o/yH2</vt:lpwstr>
  </property>
  <property fmtid="{D5CDD505-2E9C-101B-9397-08002B2CF9AE}" pid="99" name="x1ye=93">
    <vt:lpwstr>lav8YnuL9YPHsRnP9oB96IlQfyqTue5i+LMFNwrjE8aysy8CcbspVDbSfoUKVzVVn/ecQdLos5R2SynlyAAPuugAkSfgK93LC1gc5iN0gl6+j79IbcMly5WUYV/mL5bL23jMvfIOWFx98PSuXIwrTacNTP75wkXAspjAFVMY4vDq5n+Vd7TtfNi5djBgP9zOUgdgIiB6PAXxOy/zV/PdYILY9Vm0bdJWSbSSINb0dQAweASZlDiO7ace/VWau7E</vt:lpwstr>
  </property>
  <property fmtid="{D5CDD505-2E9C-101B-9397-08002B2CF9AE}" pid="100" name="x1ye=94">
    <vt:lpwstr>HYRyEyqIpPgWnRsJr7YGSK7dvxFbmB42YSs6NRmWvFQ91fDAw2gPQF2AMUxN/55fuCeA/+oUORYeguAL+TlTzoo1V8rcUzKvFWuIXkaI/ojJ2EN9bT8AMvh7tXTslivLB2c+z4/cXTcQ0UIOA4yPHu2fKCR87U79jyDeyATllO5iSC4OdlJ0r8QAFZIudZPPXYtJr6WwxmMyenDOh4dPjP3GzxjwTEqB7pjsXvOUzvD6nKeMXLwPGzJFexTucDz</vt:lpwstr>
  </property>
  <property fmtid="{D5CDD505-2E9C-101B-9397-08002B2CF9AE}" pid="101" name="x1ye=95">
    <vt:lpwstr>+Qy5Mwxn/P9gztg1kx5ZkVJMDl0DFbcaUkYNN6ARuYB7Qhuk0yokSCHPcHuoHZBV4lrgobGOX03UmsiAN/LyEMAM1D2irW1KxOfJ5JBRfBhEYAWMIko1LtLqibN597bciXbInrzF1j6Z1EptRFBBN6X/dx6/oi0sF+BsmALUBUAlxDKthJXX/+EgHfFbUSLYRcaWwCzYR9EBKeh3J0Tle08OFCEWSVyn5dp80aoKvITTbBcEHllyGSTJHJBmRmM</vt:lpwstr>
  </property>
  <property fmtid="{D5CDD505-2E9C-101B-9397-08002B2CF9AE}" pid="102" name="x1ye=96">
    <vt:lpwstr>XULq3wqR7Ikd1jCBiBINRhXMwrSAECrJIe9jaSCJXPcRgOJJSCJ7vZ/ok2V6sdlJrC8zesJJhVHZ/eLfKv7wJStNrFh2pRiJmUufr0CogAkH9EekU/AtFpH+KaaWVlWgNqQBfXSHCc8atis1H496NiJzS/toCmbV5B305yrcdDfmnM20CifRZ3k12l2bsOiccY7Qmhq+c118oAT+6a69sPenpb2/H6RgTEshj98BqShHrTqMnyn61IBcvkvIx2F</vt:lpwstr>
  </property>
  <property fmtid="{D5CDD505-2E9C-101B-9397-08002B2CF9AE}" pid="103" name="x1ye=97">
    <vt:lpwstr>0NTZRRhYM8IGH4deqMrxIys+PHFP05bU5Z29xIrN2uwJcHwmXmy8Sb6Dhs6rRSVg4IYUmiZOsXKg3TapheplIC6IZCrP+/mluO8qSzUYTnznNd14XjNqyBBoaXoUJyA4tf+c6f9iu7lNUfPDJHQg56RbrEWCknJ/Qq4M061xpesvEpl2fNk0A8oxEmX7IGFc/CVzX/KpryHHCKH+QQoPoIIS+7XxdhjCBmp0L+lthzWF4XMKu9IYv3X7t5r2cyJ</vt:lpwstr>
  </property>
  <property fmtid="{D5CDD505-2E9C-101B-9397-08002B2CF9AE}" pid="104" name="x1ye=98">
    <vt:lpwstr>LW3qabgC9TOMyAaFJ+HMstYksyTNd4jqVpgcjEufMWc2tIYIfATSeZqJb7cPtCwyUPbJf0WR1Jsp4J9DG7MXBZyT+i5lBGOWkgwKNQX88ArG20u1nZ3kqYq24aSoFW+euEuPaA9Xf367XK2dyrlUaI5INli23B+1wPbUS9VLSyzEB/tUFwqqZT07eu42bFcvuT6ulbeKzBVTu8CAVGmJlng4Zlsqsphj2Gno7izx/OhNxdEqpYCfr6pR1Ix8AEB</vt:lpwstr>
  </property>
  <property fmtid="{D5CDD505-2E9C-101B-9397-08002B2CF9AE}" pid="105" name="x1ye=99">
    <vt:lpwstr>4m9IJ/x2D49KPqofLtqU3hYyX4Ah+FJr18hj4PReW4SRHNA9UX+YDmYFfjO6JTbMxTNrEKOVFjxA6V9Wj4d7159nDIxED0DkFdGeiHPoSzbAeELXD74SSI6TL4PJJh+N+4YnkgOAn9yJlkYurQ7AfTFWShOQrSBx/se8sjPejs+dTsvc5mQfXtRnHFsQ/oEod0uotE3Vum4eRMYt5juZ6brMZAOP/u2HRXiJVg49eahg5IwvTdTX8bq3enzbURT</vt:lpwstr>
  </property>
</Properties>
</file>
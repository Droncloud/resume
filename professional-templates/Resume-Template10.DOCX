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160" w:after="60"/>
        <w:ind w:left="0" w:right="0"/>
        <w:rPr>
          <w:rFonts w:ascii="Times New Roman" w:eastAsia="Times New Roman" w:hAnsi="Times New Roman" w:cs="Times New Roman"/>
          <w:b/>
          <w:bCs/>
          <w:color w:val="000000"/>
          <w:sz w:val="42"/>
          <w:szCs w:val="42"/>
          <w:bdr w:val="none" w:sz="0" w:space="0" w:color="auto"/>
          <w:vertAlign w:val="baseline"/>
        </w:rPr>
      </w:pPr>
      <w:r>
        <w:rPr>
          <w:rStyle w:val="span"/>
          <w:rFonts w:ascii="Times New Roman" w:eastAsia="Times New Roman" w:hAnsi="Times New Roman" w:cs="Times New Roman"/>
          <w:sz w:val="42"/>
          <w:szCs w:val="42"/>
        </w:rPr>
        <w:t>First Name</w:t>
      </w:r>
      <w:r>
        <w:rPr>
          <w:rFonts w:ascii="Times New Roman" w:eastAsia="Times New Roman" w:hAnsi="Times New Roman" w:cs="Times New Roman"/>
          <w:bdr w:val="none" w:sz="0" w:space="0" w:color="auto"/>
          <w:vertAlign w:val="baseline"/>
        </w:rPr>
        <w:t xml:space="preserve"> </w:t>
      </w:r>
      <w:r>
        <w:rPr>
          <w:rStyle w:val="span"/>
          <w:rFonts w:ascii="Times New Roman" w:eastAsia="Times New Roman" w:hAnsi="Times New Roman" w:cs="Times New Roman"/>
          <w:sz w:val="42"/>
          <w:szCs w:val="42"/>
        </w:rPr>
        <w:t>Last Name</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imes New Roman" w:eastAsia="Times New Roman" w:hAnsi="Times New Roman" w:cs="Times New Roman"/>
          <w:sz w:val="0"/>
          <w:szCs w:val="0"/>
          <w:bdr w:val="none" w:sz="0" w:space="0" w:color="auto"/>
          <w:vertAlign w:val="baseline"/>
        </w:rPr>
      </w:pPr>
      <w:r>
        <w:rPr>
          <w:rFonts w:ascii="Times New Roman" w:eastAsia="Times New Roman" w:hAnsi="Times New Roman" w:cs="Times New Roman"/>
          <w:sz w:val="0"/>
          <w:szCs w:val="0"/>
          <w:bdr w:val="none" w:sz="0" w:space="0" w:color="auto"/>
          <w:vertAlign w:val="baseline"/>
        </w:rPr>
        <w:t> </w:t>
      </w:r>
    </w:p>
    <w:tbl>
      <w:tblPr>
        <w:tblStyle w:val="divaddress"/>
        <w:tblW w:w="0" w:type="auto"/>
        <w:tblCellSpacing w:w="0" w:type="dxa"/>
        <w:tblLayout w:type="fixed"/>
        <w:tblCellMar>
          <w:top w:w="0" w:type="dxa"/>
          <w:left w:w="0" w:type="dxa"/>
          <w:bottom w:w="0" w:type="dxa"/>
          <w:right w:w="0" w:type="dxa"/>
        </w:tblCellMar>
        <w:tblLook w:val="05E0"/>
      </w:tblPr>
      <w:tblGrid>
        <w:gridCol w:w="4256"/>
        <w:gridCol w:w="6384"/>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4256" w:type="dxa"/>
            <w:noWrap w:val="0"/>
            <w:tcMar>
              <w:top w:w="12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rPr>
                <w:rStyle w:val="contactLt"/>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rPr>
              <w:t>City Country</w:t>
            </w:r>
          </w:p>
          <w:p>
            <w:pPr>
              <w:pStyle w:val="contactLtParagraph"/>
              <w:pBdr>
                <w:top w:val="none" w:sz="0" w:space="0" w:color="auto"/>
                <w:left w:val="none" w:sz="0" w:space="0" w:color="auto"/>
                <w:bottom w:val="none" w:sz="0" w:space="0" w:color="auto"/>
                <w:right w:val="none" w:sz="0" w:space="0" w:color="auto"/>
              </w:pBdr>
              <w:spacing w:line="300" w:lineRule="atLeast"/>
              <w:ind w:left="0" w:right="0"/>
              <w:rPr>
                <w:rStyle w:val="contactLt"/>
                <w:rFonts w:ascii="Times New Roman" w:eastAsia="Times New Roman" w:hAnsi="Times New Roman" w:cs="Times New Roman"/>
                <w:sz w:val="20"/>
                <w:szCs w:val="20"/>
                <w:bdr w:val="none" w:sz="0" w:space="0" w:color="auto"/>
                <w:vertAlign w:val="baseline"/>
              </w:rPr>
            </w:pPr>
          </w:p>
        </w:tc>
        <w:tc>
          <w:tcPr>
            <w:tcW w:w="6384"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right"/>
              <w:rPr>
                <w:rStyle w:val="contactRt"/>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rPr>
              <w:t>+911234567890</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right"/>
              <w:rPr>
                <w:rStyle w:val="contactRt"/>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rPr>
              <w:t>test@test.com</w:t>
            </w:r>
          </w:p>
        </w:tc>
      </w:tr>
    </w:tbl>
    <w:p>
      <w:pPr>
        <w:pStyle w:val="divdocumentdivsectiontitle"/>
        <w:pBdr>
          <w:top w:val="none" w:sz="0" w:space="0" w:color="auto"/>
          <w:left w:val="none" w:sz="0" w:space="0" w:color="auto"/>
          <w:bottom w:val="none" w:sz="0" w:space="0" w:color="auto"/>
          <w:right w:val="none" w:sz="0" w:space="0" w:color="auto"/>
        </w:pBdr>
        <w:spacing w:before="160" w:after="30"/>
        <w:ind w:left="0" w:right="0"/>
        <w:rPr>
          <w:rFonts w:ascii="Times New Roman" w:eastAsia="Times New Roman" w:hAnsi="Times New Roman" w:cs="Times New Roman"/>
          <w:b/>
          <w:bCs/>
          <w:color w:val="000000"/>
          <w:sz w:val="26"/>
          <w:szCs w:val="26"/>
          <w:bdr w:val="none" w:sz="0" w:space="0" w:color="auto"/>
          <w:vertAlign w:val="baseline"/>
        </w:rPr>
      </w:pPr>
      <w:r>
        <w:rPr>
          <w:rFonts w:ascii="Times New Roman" w:eastAsia="Times New Roman" w:hAnsi="Times New Roman" w:cs="Times New Roman"/>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160" w:after="30"/>
        <w:ind w:left="0" w:right="0"/>
        <w:rPr>
          <w:rFonts w:ascii="Times New Roman" w:eastAsia="Times New Roman" w:hAnsi="Times New Roman" w:cs="Times New Roman"/>
          <w:b/>
          <w:bCs/>
          <w:color w:val="000000"/>
          <w:sz w:val="26"/>
          <w:szCs w:val="26"/>
          <w:bdr w:val="none" w:sz="0" w:space="0" w:color="auto"/>
          <w:vertAlign w:val="baseline"/>
        </w:rPr>
      </w:pPr>
      <w:r>
        <w:rPr>
          <w:rFonts w:ascii="Times New Roman" w:eastAsia="Times New Roman" w:hAnsi="Times New Roman" w:cs="Times New Roman"/>
          <w:b/>
          <w:bC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320"/>
        <w:gridCol w:w="5320"/>
      </w:tblGrid>
      <w:tr>
        <w:tblPrEx>
          <w:tblW w:w="0" w:type="auto"/>
          <w:tblLayout w:type="fixed"/>
          <w:tblCellMar>
            <w:top w:w="0" w:type="dxa"/>
            <w:left w:w="0" w:type="dxa"/>
            <w:bottom w:w="0" w:type="dxa"/>
            <w:right w:w="0" w:type="dxa"/>
          </w:tblCellMar>
          <w:tblLook w:val="05E0"/>
        </w:tblPrEx>
        <w:tc>
          <w:tcPr>
            <w:tcW w:w="5320" w:type="dxa"/>
            <w:noWrap w:val="0"/>
            <w:tcMar>
              <w:top w:w="5" w:type="dxa"/>
              <w:left w:w="5" w:type="dxa"/>
              <w:bottom w:w="5" w:type="dxa"/>
              <w:right w:w="5" w:type="dxa"/>
            </w:tcMar>
            <w:vAlign w:val="top"/>
            <w:hideMark/>
          </w:tcPr>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Leadership and Teamwork</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Management Skills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Complex Problem Solving</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Amazon AWS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Microsoft Azure</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Microservices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Ansible</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Terraform</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DevOps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CI/CD</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Jenkins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Docker</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Kubernetes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Linux</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Windows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VMware</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 Analysis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Database Management</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Automation, SLA</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Business intelligence, Specification</w:t>
            </w:r>
          </w:p>
        </w:tc>
        <w:tc>
          <w:tcPr>
            <w:tcW w:w="5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CD, Teamwork</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Configuration management, Technical training</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Content, Unix</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Client, Upgrade</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 Analysis, Validation</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 management</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Database Management</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DC</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Designing</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Dutch</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English</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Features</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French</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Knowledge management</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Leadership</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Linux</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Managing</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Management Skills</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Windows</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pacing w:before="160" w:after="30"/>
        <w:ind w:left="0" w:right="0"/>
        <w:rPr>
          <w:rFonts w:ascii="Times New Roman" w:eastAsia="Times New Roman" w:hAnsi="Times New Roman" w:cs="Times New Roman"/>
          <w:b/>
          <w:bCs/>
          <w:color w:val="000000"/>
          <w:sz w:val="26"/>
          <w:szCs w:val="26"/>
          <w:bdr w:val="none" w:sz="0" w:space="0" w:color="auto"/>
          <w:vertAlign w:val="baseline"/>
        </w:rPr>
      </w:pPr>
      <w:r>
        <w:rPr>
          <w:rFonts w:ascii="Times New Roman" w:eastAsia="Times New Roman" w:hAnsi="Times New Roman" w:cs="Times New Roman"/>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spacing w:before="0" w:line="28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Cloud Architect</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01/2021</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Current</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companyname"/>
          <w:rFonts w:ascii="Times New Roman" w:eastAsia="Times New Roman" w:hAnsi="Times New Roman" w:cs="Times New Roman"/>
          <w:sz w:val="22"/>
          <w:szCs w:val="22"/>
        </w:rPr>
        <w:t>Company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ulli"/>
        <w:numPr>
          <w:ilvl w:val="0"/>
          <w:numId w:val="3"/>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spacing w:before="60" w:line="28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Technical Solutions Manager</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10/2016</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03/2020</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companyname"/>
          <w:rFonts w:ascii="Times New Roman" w:eastAsia="Times New Roman" w:hAnsi="Times New Roman" w:cs="Times New Roman"/>
          <w:sz w:val="22"/>
          <w:szCs w:val="22"/>
        </w:rPr>
        <w:t>Company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ulli"/>
        <w:numPr>
          <w:ilvl w:val="0"/>
          <w:numId w:val="4"/>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Design and Develop Cloud solutions to meet business requirements.</w:t>
      </w:r>
    </w:p>
    <w:p>
      <w:pPr>
        <w:pStyle w:val="ulli"/>
        <w:numPr>
          <w:ilvl w:val="0"/>
          <w:numId w:val="4"/>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Expected to perform the Subject Matter Expert role on cloud implementations.</w:t>
      </w:r>
    </w:p>
    <w:p>
      <w:pPr>
        <w:pStyle w:val="ulli"/>
        <w:numPr>
          <w:ilvl w:val="0"/>
          <w:numId w:val="4"/>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Arriving with the best practices, tools, and process for Continues improvement.</w:t>
      </w:r>
    </w:p>
    <w:p>
      <w:pPr>
        <w:pStyle w:val="ulli"/>
        <w:numPr>
          <w:ilvl w:val="0"/>
          <w:numId w:val="4"/>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spacing w:before="60" w:line="28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Engineering Technical Lead</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01/2015</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10/2016</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companyname"/>
          <w:rFonts w:ascii="Times New Roman" w:eastAsia="Times New Roman" w:hAnsi="Times New Roman" w:cs="Times New Roman"/>
          <w:sz w:val="22"/>
          <w:szCs w:val="22"/>
        </w:rPr>
        <w:t>Company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Company</w:t>
      </w:r>
    </w:p>
    <w:p>
      <w:pPr>
        <w:pStyle w:val="ulli"/>
        <w:numPr>
          <w:ilvl w:val="0"/>
          <w:numId w:val="5"/>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Ensuring for technical training for my team members, to upgrade the team skill set.</w:t>
      </w:r>
    </w:p>
    <w:p>
      <w:pPr>
        <w:pStyle w:val="ulli"/>
        <w:numPr>
          <w:ilvl w:val="0"/>
          <w:numId w:val="5"/>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spacing w:before="60" w:line="28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Lead Infrastructure Engineer</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02/2011</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01/2015</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companyname"/>
          <w:rFonts w:ascii="Times New Roman" w:eastAsia="Times New Roman" w:hAnsi="Times New Roman" w:cs="Times New Roman"/>
          <w:sz w:val="22"/>
          <w:szCs w:val="22"/>
        </w:rPr>
        <w:t>Company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ulli"/>
        <w:numPr>
          <w:ilvl w:val="0"/>
          <w:numId w:val="6"/>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spacing w:before="60" w:line="28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Infrastructure Consultant</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04/2004</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02/2011</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companyname"/>
          <w:rFonts w:ascii="Times New Roman" w:eastAsia="Times New Roman" w:hAnsi="Times New Roman" w:cs="Times New Roman"/>
          <w:sz w:val="22"/>
          <w:szCs w:val="22"/>
        </w:rPr>
        <w:t>Company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Chennai, India</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India</w:t>
      </w:r>
    </w:p>
    <w:p>
      <w:pPr>
        <w:pStyle w:val="ulli"/>
        <w:numPr>
          <w:ilvl w:val="0"/>
          <w:numId w:val="7"/>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Analyzing and Providing RCA for all the major incidents and failed changes.</w:t>
      </w:r>
    </w:p>
    <w:p>
      <w:pPr>
        <w:pStyle w:val="ulli"/>
        <w:numPr>
          <w:ilvl w:val="0"/>
          <w:numId w:val="7"/>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spacing w:before="60" w:after="0" w:line="28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System Administrator</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05/2003</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03/2004</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companyname"/>
          <w:rFonts w:ascii="Times New Roman" w:eastAsia="Times New Roman" w:hAnsi="Times New Roman" w:cs="Times New Roman"/>
          <w:sz w:val="22"/>
          <w:szCs w:val="22"/>
        </w:rPr>
        <w:t>Company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divdocumentsinglecolumn"/>
        <w:pBdr>
          <w:top w:val="none" w:sz="0" w:space="0" w:color="auto"/>
          <w:left w:val="none" w:sz="0" w:space="0" w:color="auto"/>
          <w:bottom w:val="none" w:sz="0" w:space="0" w:color="auto"/>
          <w:right w:val="none" w:sz="0" w:space="0" w:color="auto"/>
        </w:pBdr>
        <w:spacing w:before="60" w:after="0" w:line="28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System Administrator</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01/1996</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04/2003</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companyname"/>
          <w:rFonts w:ascii="Times New Roman" w:eastAsia="Times New Roman" w:hAnsi="Times New Roman" w:cs="Times New Roman"/>
          <w:sz w:val="22"/>
          <w:szCs w:val="22"/>
        </w:rPr>
        <w:t>Company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divdocumentdivsectiontitle"/>
        <w:pBdr>
          <w:top w:val="none" w:sz="0" w:space="0" w:color="auto"/>
          <w:left w:val="none" w:sz="0" w:space="0" w:color="auto"/>
          <w:bottom w:val="none" w:sz="0" w:space="0" w:color="auto"/>
          <w:right w:val="none" w:sz="0" w:space="0" w:color="auto"/>
        </w:pBdr>
        <w:spacing w:before="160" w:after="30"/>
        <w:ind w:left="0" w:right="0"/>
        <w:rPr>
          <w:rFonts w:ascii="Times New Roman" w:eastAsia="Times New Roman" w:hAnsi="Times New Roman" w:cs="Times New Roman"/>
          <w:b/>
          <w:bCs/>
          <w:color w:val="000000"/>
          <w:sz w:val="26"/>
          <w:szCs w:val="26"/>
          <w:bdr w:val="none" w:sz="0" w:space="0" w:color="auto"/>
          <w:vertAlign w:val="baseline"/>
        </w:rPr>
      </w:pPr>
      <w:r>
        <w:rPr>
          <w:rFonts w:ascii="Times New Roman" w:eastAsia="Times New Roman" w:hAnsi="Times New Roman" w:cs="Times New Roman"/>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b/>
          <w:bCs/>
          <w:sz w:val="22"/>
          <w:szCs w:val="22"/>
        </w:rPr>
        <w:t>01/2009</w:t>
      </w:r>
      <w:r>
        <w:rPr>
          <w:rStyle w:val="span"/>
          <w:rFonts w:ascii="Times New Roman" w:eastAsia="Times New Roman" w:hAnsi="Times New Roman" w:cs="Times New Roman"/>
          <w:sz w:val="22"/>
          <w:szCs w:val="22"/>
        </w:rPr>
        <w:t xml:space="preserve"> </w:t>
      </w:r>
      <w:r>
        <w:rPr>
          <w:rStyle w:val="spancompanynameeduc"/>
          <w:rFonts w:ascii="Times New Roman" w:eastAsia="Times New Roman" w:hAnsi="Times New Roman" w:cs="Times New Roman"/>
          <w:sz w:val="22"/>
          <w:szCs w:val="22"/>
        </w:rPr>
        <w:t>College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Location</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degree"/>
          <w:rFonts w:ascii="Times New Roman" w:eastAsia="Times New Roman" w:hAnsi="Times New Roman" w:cs="Times New Roman"/>
          <w:sz w:val="22"/>
          <w:szCs w:val="22"/>
        </w:rPr>
        <w:t>Bachelor of Science</w:t>
      </w:r>
      <w:r>
        <w:rPr>
          <w:rFonts w:ascii="Times New Roman" w:eastAsia="Times New Roman" w:hAnsi="Times New Roman" w:cs="Times New Roman"/>
          <w:sz w:val="22"/>
          <w:szCs w:val="22"/>
          <w:bdr w:val="none" w:sz="0" w:space="0" w:color="auto"/>
          <w:vertAlign w:val="baseline"/>
        </w:rPr>
        <w:t xml:space="preserve"> </w:t>
      </w:r>
      <w:r>
        <w:rPr>
          <w:rStyle w:val="span"/>
          <w:rFonts w:ascii="Times New Roman" w:eastAsia="Times New Roman" w:hAnsi="Times New Roman" w:cs="Times New Roman"/>
          <w:sz w:val="22"/>
          <w:szCs w:val="22"/>
        </w:rPr>
        <w:t>Field of Study</w:t>
      </w:r>
    </w:p>
    <w:p>
      <w:pPr>
        <w:pStyle w:val="divdocumentsinglecolumn"/>
        <w:pBdr>
          <w:top w:val="none" w:sz="0" w:space="0" w:color="auto"/>
          <w:left w:val="none" w:sz="0" w:space="0" w:color="auto"/>
          <w:bottom w:val="none" w:sz="0" w:space="0" w:color="auto"/>
          <w:right w:val="none" w:sz="0" w:space="0" w:color="auto"/>
        </w:pBdr>
        <w:spacing w:before="60" w:after="0" w:line="280" w:lineRule="atLeast"/>
        <w:ind w:left="0" w:right="0"/>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b/>
          <w:bCs/>
          <w:sz w:val="22"/>
          <w:szCs w:val="22"/>
        </w:rPr>
        <w:t>02/1999</w:t>
      </w:r>
      <w:r>
        <w:rPr>
          <w:rStyle w:val="span"/>
          <w:rFonts w:ascii="Times New Roman" w:eastAsia="Times New Roman" w:hAnsi="Times New Roman" w:cs="Times New Roman"/>
          <w:sz w:val="22"/>
          <w:szCs w:val="22"/>
        </w:rPr>
        <w:t xml:space="preserve"> </w:t>
      </w:r>
      <w:r>
        <w:rPr>
          <w:rStyle w:val="spancompanynameeduc"/>
          <w:rFonts w:ascii="Times New Roman" w:eastAsia="Times New Roman" w:hAnsi="Times New Roman" w:cs="Times New Roman"/>
          <w:sz w:val="22"/>
          <w:szCs w:val="22"/>
        </w:rPr>
        <w:t>College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Location</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degree"/>
          <w:rFonts w:ascii="Times New Roman" w:eastAsia="Times New Roman" w:hAnsi="Times New Roman" w:cs="Times New Roman"/>
          <w:sz w:val="22"/>
          <w:szCs w:val="22"/>
        </w:rPr>
        <w:t>Bachelor of Science</w:t>
      </w:r>
      <w:r>
        <w:rPr>
          <w:rFonts w:ascii="Times New Roman" w:eastAsia="Times New Roman" w:hAnsi="Times New Roman" w:cs="Times New Roman"/>
          <w:sz w:val="22"/>
          <w:szCs w:val="22"/>
          <w:bdr w:val="none" w:sz="0" w:space="0" w:color="auto"/>
          <w:vertAlign w:val="baseline"/>
        </w:rPr>
        <w:t xml:space="preserve"> </w:t>
      </w:r>
      <w:r>
        <w:rPr>
          <w:rStyle w:val="span"/>
          <w:rFonts w:ascii="Times New Roman" w:eastAsia="Times New Roman" w:hAnsi="Times New Roman" w:cs="Times New Roman"/>
          <w:sz w:val="22"/>
          <w:szCs w:val="22"/>
        </w:rPr>
        <w:t>Field of Study</w:t>
      </w:r>
    </w:p>
    <w:p>
      <w:pPr>
        <w:pStyle w:val="divdocumentdivsectiontitle"/>
        <w:pBdr>
          <w:top w:val="none" w:sz="0" w:space="0" w:color="auto"/>
          <w:left w:val="none" w:sz="0" w:space="0" w:color="auto"/>
          <w:bottom w:val="none" w:sz="0" w:space="0" w:color="auto"/>
          <w:right w:val="none" w:sz="0" w:space="0" w:color="auto"/>
        </w:pBdr>
        <w:spacing w:before="160" w:after="30"/>
        <w:ind w:left="0" w:right="0"/>
        <w:rPr>
          <w:rFonts w:ascii="Times New Roman" w:eastAsia="Times New Roman" w:hAnsi="Times New Roman" w:cs="Times New Roman"/>
          <w:b/>
          <w:bCs/>
          <w:color w:val="000000"/>
          <w:sz w:val="26"/>
          <w:szCs w:val="26"/>
          <w:bdr w:val="none" w:sz="0" w:space="0" w:color="auto"/>
          <w:vertAlign w:val="baseline"/>
        </w:rPr>
      </w:pPr>
      <w:r>
        <w:rPr>
          <w:rFonts w:ascii="Times New Roman" w:eastAsia="Times New Roman" w:hAnsi="Times New Roman" w:cs="Times New Roman"/>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Kubernetes Administrator</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Terraform Associate.</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Red Hat Certified Architect – Level II</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Google Cloud Certified Professional</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AWS Certified Solutions Architect - Professional</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AWS Certified Solutions Architect - Associate</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in Redhat Specialist Ansible Automation.</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Red Hat Certified Engineer in OpenStack</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Azure Solutions Architect</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pacing w:before="160" w:after="30"/>
        <w:ind w:left="0" w:right="0"/>
        <w:rPr>
          <w:rFonts w:ascii="Times New Roman" w:eastAsia="Times New Roman" w:hAnsi="Times New Roman" w:cs="Times New Roman"/>
          <w:b/>
          <w:bCs/>
          <w:color w:val="000000"/>
          <w:sz w:val="26"/>
          <w:szCs w:val="26"/>
          <w:bdr w:val="none" w:sz="0" w:space="0" w:color="auto"/>
          <w:vertAlign w:val="baseline"/>
        </w:rPr>
      </w:pPr>
      <w:r>
        <w:rPr>
          <w:rFonts w:ascii="Times New Roman" w:eastAsia="Times New Roman" w:hAnsi="Times New Roman" w:cs="Times New Roman"/>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English French Dutch</w:t>
      </w:r>
    </w:p>
    <w:sectPr>
      <w:pgSz w:w="12240" w:h="15840"/>
      <w:pgMar w:top="740" w:right="800" w:bottom="74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80" w:lineRule="atLeast"/>
    </w:pPr>
  </w:style>
  <w:style w:type="paragraph" w:customStyle="1" w:styleId="divdocumentdivfirstsection">
    <w:name w:val="div_document_div_firstsection"/>
    <w:basedOn w:val="Normal"/>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spacing w:line="540" w:lineRule="atLeast"/>
    </w:pPr>
    <w:rPr>
      <w:b/>
      <w:bCs/>
      <w:color w:val="000000"/>
      <w:sz w:val="42"/>
      <w:szCs w:val="4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character" w:customStyle="1" w:styleId="contactLt">
    <w:name w:val="contactLt"/>
    <w:basedOn w:val="DefaultParagraphFont"/>
  </w:style>
  <w:style w:type="paragraph" w:customStyle="1" w:styleId="contactLtParagraph">
    <w:name w:val="contactLt Paragraph"/>
    <w:basedOn w:val="Normal"/>
    <w:pPr>
      <w:pBdr>
        <w:top w:val="none" w:sz="0" w:space="6" w:color="auto"/>
      </w:pBdr>
    </w:pPr>
  </w:style>
  <w:style w:type="character" w:customStyle="1" w:styleId="contactRt">
    <w:name w:val="contactRt"/>
    <w:basedOn w:val="DefaultParagraphFont"/>
  </w:style>
  <w:style w:type="table" w:customStyle="1" w:styleId="divaddress">
    <w:name w:val="div_address"/>
    <w:basedOn w:val="TableNormal"/>
    <w:tbl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20" w:lineRule="atLeast"/>
    </w:pPr>
    <w:rPr>
      <w:color w:val="000000"/>
      <w:sz w:val="26"/>
      <w:szCs w:val="26"/>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spanhypenfont">
    <w:name w:val="span_hypenfont"/>
    <w:basedOn w:val="span"/>
    <w:rPr>
      <w:sz w:val="16"/>
      <w:szCs w:val="16"/>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eduDate">
    <w:name w:val="span_eduDate"/>
    <w:basedOn w:val="span"/>
    <w:rPr>
      <w:b/>
      <w:bCs/>
    </w:rPr>
  </w:style>
  <w:style w:type="character" w:customStyle="1" w:styleId="spancompanynameeduc">
    <w:name w:val="span_companyname_educ"/>
    <w:basedOn w:val="span"/>
    <w:rPr>
      <w:b/>
      <w:bCs/>
    </w:r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ca888457-06cd-430c-a079-0d719aa24cba</vt:lpwstr>
  </property>
  <property fmtid="{D5CDD505-2E9C-101B-9397-08002B2CF9AE}" pid="3" name="x1ye=0">
    <vt:lpwstr>zGQAAB+LCAAAAAAABAAUmrV241AURT9IhZhKMTNYUidmZn39ZIoUWfGKLb9799nHskCTCILSlAhDPC3gOETBKAOLKINjGM0JYk/2tx0/n1+brXWEkswN5KseXBj1OaasHAY/JaB8eQMuhhcosL7ZX+xJ0NnIXTvvqhi3Bsyeohifjo7V52Mf0JCABnm1crGxxSgtcFxqXKAEddorLfQ0smSGncL4ogALG+F8u2pCuM1pji+WP+A3tbvNtPkk38c</vt:lpwstr>
  </property>
  <property fmtid="{D5CDD505-2E9C-101B-9397-08002B2CF9AE}" pid="4" name="x1ye=1">
    <vt:lpwstr>M22HKNdCSXrsy3rT8i6UisXhQfsolDPnQdnD3MPvibn7gNLOVZD/GPoMEZGjHO8cR9OG+CtH4N0F8ksDagdrhJYpoQo+0XC4JE3HEWJWt2dp0tJDbPrUcFGrJRXrm1fpX9SAx3yf5s9eb9GuAcM3iBNo0/lEaz7L126rsHuIuuV4f6bsSL0CNRxWl86wjW8Y20N7DlcbgKq5ZshzipfOX0/TRanTdlR9bzax4s5hfqEMKmpjC7LA+iGpathBWi6</vt:lpwstr>
  </property>
  <property fmtid="{D5CDD505-2E9C-101B-9397-08002B2CF9AE}" pid="5" name="x1ye=10">
    <vt:lpwstr>xgf+fVZRExjhzrcDeRCdHCyBJweto4VJTYP4XRt9sabOQVH1kMn6JOdzHQ1LOK7zvF0EEh9Z/CyLqib66GOYJkshEqkN5NWi+NMl0tnHv+VmF5BO69RES5XJds+Q/ZpXmei2ODXKhduvUtUsN7mxDaa6JtY8bGW9Imk4Rqap73DUGwTYinkD1qIwkXm5RIgwfliFsvDmoKiZvHymUqT0AWd9ZSoOpStZvpwoWfLM5MTQfMUh6y584vYHxUHURE+</vt:lpwstr>
  </property>
  <property fmtid="{D5CDD505-2E9C-101B-9397-08002B2CF9AE}" pid="6" name="x1ye=100">
    <vt:lpwstr>VGoXXBrHUW3LT1I6WGm8S2tcnNDzWTVywlGZuFp3Xh1zG/jTM0uV9fVsJPHP85S0bnNuYaSHHrw+SPNgRjOygEzKdwDteuGvrv2umf11K6iFx1IcCn6yKbiELyIJ1xh1FUFSx3BnbQeQlvU/fPWazrOFUuhF7zZA3M1Da+h22QDbMu2gRaYeqCtNw/mdspTsr8ihqgPX3y+nN0Iwn+n0zVKn+BaP2TryfBn9EJhTJ5iuVBLM0l89wlgU3x5IgbJ</vt:lpwstr>
  </property>
  <property fmtid="{D5CDD505-2E9C-101B-9397-08002B2CF9AE}" pid="7" name="x1ye=101">
    <vt:lpwstr>zY3ZX20fwIg5FqkDFqFLg2a9PI/ZpOnZ2simXIMr9d6NBw7QzQR2cfJiOFDiUJys26/nJyrkK3KTTl61uowNEGw3sKoDFrAE/gF+UxB4z9B5HJjy9PKwF1QkAFEaXayZSFKl536QP8LPrnX1sakKmGHun63ndvwGRTIVVyy3qe5wtqnB1dD4BWlr+YAfA5sZTQV/H+E67YgrUL2NzAct1p3/AyFsQv/27z7+QsQPDjfFNYMgzcbv8+Jlp39UnX+</vt:lpwstr>
  </property>
  <property fmtid="{D5CDD505-2E9C-101B-9397-08002B2CF9AE}" pid="8" name="x1ye=102">
    <vt:lpwstr>vF4N3YVA+O4nAeyJB10U1pmTl7E8BrfhZSW2zLvaQ1p1j0QVUrWprvq2NvHUFi2qJG7auT3Xv//gP2X8k8zGQAAA==</vt:lpwstr>
  </property>
  <property fmtid="{D5CDD505-2E9C-101B-9397-08002B2CF9AE}" pid="9" name="x1ye=11">
    <vt:lpwstr>FXoUJw+sfBebZFfgYrhDjgz//eeWvoV15BtQz8wnR2A6O0O//G/L6iBCxTeTvrLHA/MMRRkz8W6+gDj4ZXOpGdXzAmtlALAmzfR4DpAb41l2/OkdpKZO0g8wV1EtQhuV3uIx2Hrf2I1bxSnUhKwW2wqBINn26uuLQ2M7Na113TkHsFt6afHpObdGENf7dC75pNhAbkSZNpvuSGqvzUAiXyA8/70A2Ii24s2ku2Lv60bmDU0lRzIINlaB2ASL0QR</vt:lpwstr>
  </property>
  <property fmtid="{D5CDD505-2E9C-101B-9397-08002B2CF9AE}" pid="10" name="x1ye=12">
    <vt:lpwstr>JihYsv00ThJR19AZvIUX/Xcdo2pGCpj0O8dbiDab/jCr6eViHmEto46j/wWkPtuHzf8d3zLb4A+F6kqbcOH6gNapP6v64b9RT50d36lVxsKVm8PNKmwL5U4EXE92c8gau6CBDJxiwW1I1Oblj4K7lYf1uILd5D/s3xBn/huZT1wzYc5sHX2Yx+pjzmIQcm7M0arALH4EuEeSAFLTOvKreqpW9/ViaOS+PIp6FO1nnyTMrySPaSFBvzQmPDmFVLo</vt:lpwstr>
  </property>
  <property fmtid="{D5CDD505-2E9C-101B-9397-08002B2CF9AE}" pid="11" name="x1ye=13">
    <vt:lpwstr>DLp7H1qr/86W1QqO3zOQTciSmLcGuTHpiMMhOcpgyfdekk84rYrt18kejrrIQDnCdQ+rih5oThSYfy7Bu/azT3SyAfDC/c4Js5ZZwsjf6b8cM+jTb97tWlghA2zPmPZkTsTmZwg8xgNtmVKJN6RKeeLRt3nVI/4jzBGIyZ3yfwzPwrrkIgxJ2L/ROaJewO8XaEzCs2Viu9aLqvMEsfhgXkN/TPgNcP3myv5eP497oIC9mp7N0YWHTyq67uWO67h</vt:lpwstr>
  </property>
  <property fmtid="{D5CDD505-2E9C-101B-9397-08002B2CF9AE}" pid="12" name="x1ye=14">
    <vt:lpwstr>OyPhWbW2ZFu4NK/NnvxJear22dUHhLbqP1L6WWCJe8pUGwGELx65pbc551UyctLGjKPruzD5A/2MjqcSM8GrkmNwmgwJ7qPr+vE2wai3RsYganfENMAEvXrk9LnNy/hQJKpnFxL/ICYKYKhum+o8S6vziKkPMduQioT7X+RvQSDD5ZbAlB3SwpDZQNYUf7kivLDdbfrOPO5Y0N3EboDL4/ZJ+xfoFhZJ0KcoG4Lc2v+gErGf9s8GLt4+m2xq/ns</vt:lpwstr>
  </property>
  <property fmtid="{D5CDD505-2E9C-101B-9397-08002B2CF9AE}" pid="13" name="x1ye=15">
    <vt:lpwstr>/zLhU78ORdUP8QD2Xxg/im/VxZ5lnCAFOciQ3o7tLQYyjSa4LNiVs1Lt3zFjXfeBAn24gfobEPQMa8AvoFKRH87+AeHrpnXADmrpX6YYBD93EKNzzX8Y958o7KeP7dg9gbam5x+5RSy4s2TZkdtNvbnBc/BOD8IcHfs+xX1ThH7yz6G89nkB3gcbY8iL5ZkM+dZBi1u2LUfqK3B5dWDpelKGS+PiTrN9Tw0VS+iKxbcM3arXma8RDgqtooO5RHe</vt:lpwstr>
  </property>
  <property fmtid="{D5CDD505-2E9C-101B-9397-08002B2CF9AE}" pid="14" name="x1ye=16">
    <vt:lpwstr>lyN+GJ3sVcXyte3dMRUdb4vwSpp/ac3P6pLuCOO67vJDi8sJ/8xUqO4H3igpminUiEH+mRmadku+uLS/nl9xkw3olbChXoXSour+tgYmsz95esVnhP/W0mO9TCudeW/hWOcEA0/X6w/d/cnwuC/cW8rTXQ13OxsOCxPaFqaRVGSke8iq5NdjWAVPQVUgiMKzo6WjziyvL71oJqC+HZh1Gdnvf+x6euoq2rIUOdbGUcP7nCCT5yQt1BjZ/zpuVI7</vt:lpwstr>
  </property>
  <property fmtid="{D5CDD505-2E9C-101B-9397-08002B2CF9AE}" pid="15" name="x1ye=17">
    <vt:lpwstr>IT3mn+fsR98PxvyBaEb+UdQCPWC6g5ZNCociJuuGp9TQrD+TPY9UR5rqnFKonxLx+pVCmkgL+5mod/rFCvv7lefDwIzDdUbask23+FTbcNPhokHO5SKefYO/X0VnxFKmfDo6nxIXlLdYjZbVNmU4ekW4bctBBYy5GMaUnebXW7/5GyhjSVLn2a1z69xU8/m13vR6xlU/y/QcHrUprbnMHlcT9zCeZ45UnWKXzWZacgcGPTw+2wBf3lwzRyySWPG</vt:lpwstr>
  </property>
  <property fmtid="{D5CDD505-2E9C-101B-9397-08002B2CF9AE}" pid="16" name="x1ye=18">
    <vt:lpwstr>PFZQt+GpGeeUjKh2DdfAlBkvjaP9ZC2Y6xhE2STKHE7zN6+GRHSGsBqb8JwcSap4n+1bcqfK8uZYfu3vZFNxLpdL3MhBXaZbLBKdbT+bJSO20f4nuzNN38q9QGP1hhDpetSZYox3mpVtTCfPNh89xhsmFGItBlUlalUg4nbhovEA/tSPvT2K04ZTLv2c8/dd3C1OxN2HGBagZPiY48yKY5Xl6oDZRhdXuk4Fg/MkjEYkde5IN6bWQDSk11ZhtYR</vt:lpwstr>
  </property>
  <property fmtid="{D5CDD505-2E9C-101B-9397-08002B2CF9AE}" pid="17" name="x1ye=19">
    <vt:lpwstr>GimUIFNWnGWoxu1HF9CIDuf+edCjrEXHI+nPpK/E6YUBNeLHA4jXDupjLNKysscBuVwVAg+wInqPO3pE13dkK+OWyFFV9lzesO7Oo4qHY034jY2Sk5+gthQ4hQ7vl4L1KsHJPb7tYInbX2T+zHwaQMZATjdDIEy1YyB0c2zAC7kp+aLim54kq4DPhjRdBCX6j1w6vN9HlbsrvBT0Tf7y8c442SI7ebhUXwacx0Ihv4uqLAbWJ5SO0ejv/WQgR4Y</vt:lpwstr>
  </property>
  <property fmtid="{D5CDD505-2E9C-101B-9397-08002B2CF9AE}" pid="18" name="x1ye=2">
    <vt:lpwstr>+UA4dBxbIQWZUXYzUwBtC++47u2TFUwJtSznBMpde434mRBH7V4IC/3IG28cduEJqH8FouU41+fntFmDnHxsk75QD84KqiBUalfySWVbtuWz9g8b8tvn8HaM8g13mbE+OaBsc+Gd7Lz2/TYqlfimsSYAU2lpoBx16Ecwl0h01jC8KrrtMC7DL2swVgJqekUmit7LuFU/Co8IbThgCUovzNqpgBKOjSuwgX2ReAyWD8NDLWaq5q2WwKnhrMFMFDf</vt:lpwstr>
  </property>
  <property fmtid="{D5CDD505-2E9C-101B-9397-08002B2CF9AE}" pid="19" name="x1ye=20">
    <vt:lpwstr>gqd6z/Uc2pFmRQ9Gf3aQZbryuK7GWGDjbICb1soQ8yTe79umMzb4mLSZ21w/kNUrMZUyFvbHomy6GZCKS28VJMPMk6C0L3iYNlxZuTE2GtcXic5P2O035uXUizUFPTNQkCpTf+QpaDb0drWMqBLOsJa6filC5SjfpSY28/BxUBv3NiBNxSJA9n5+Bi9/Xa5y2Xj0HjlN7se7rjuN87ePo6FhUv2aU8QBjdVWE56Jxz2OzW38njJGecTsoJLkvJL</vt:lpwstr>
  </property>
  <property fmtid="{D5CDD505-2E9C-101B-9397-08002B2CF9AE}" pid="20" name="x1ye=21">
    <vt:lpwstr>TZz1VsXNvuIaQayCynM98zNVXDfq79+c0eW9d6J6TkUM9qrIp6wMswk+08dfjNl5CNmYhvLCESmm5kNYTX0PcgIcm0gPXBa+j1jvroFo4nItvsmDZVTgQjZUprkVTnUzUTDbQ3wPqqYHA87VW1Ta8o/ZG6lD983sazyDenJ6FbkpW4qDBqbU5VSIETRC2b2CtoKhUrbYPAXJnnfG8zz2uJDy1rjj3Jhzq1nCl/VZIRkyRvuPcdu37rZ38ECHyty</vt:lpwstr>
  </property>
  <property fmtid="{D5CDD505-2E9C-101B-9397-08002B2CF9AE}" pid="21" name="x1ye=22">
    <vt:lpwstr>2SAODlPU6aCiKlscyLfCwwN1IRElaS3dLc/QDIcti13Z0Om7PL8EvKH7uKZrTqpMbL1smZNbOeaxIcfCp4iM06Q8wiP0TbQ/LuiEQGhc32fFyiTp5rsIVAhK+d04tkUIiN2TD0slgXa7IVDqhxbaFUK/WRGt8eWsQJupT8a3w7XUPy1HYUqTlXMTYZR0ksuke2QpkQ8UESMY+wJ/B6WxFq8cra7lflcS9dpnkv/GF/cu7kMwYihpMEgQm7wNFwe</vt:lpwstr>
  </property>
  <property fmtid="{D5CDD505-2E9C-101B-9397-08002B2CF9AE}" pid="22" name="x1ye=23">
    <vt:lpwstr>9ZuLzJW8LFProj1f+HD/KTo84yDfo9MI1Mno37Vqk0wlf0pb4pFB/innGDxGNTSKHdYdPVsYQKdYZh9TFS0h+orNIL4k/INXADodoMCok9ni9qSG0HBX4Yh1SfYdDZb7E5NMZCFb4cU9AKFBsbz8H8TFD1nBTu5oDvpis6Q4Q/yCTDFpqLf3tGhS7vYq/0Y5/37BWktByt7vtxFIL9Wni2DAAH/jHQ6hthmZVcsEWAKAtE1xqKLB/D8UIIjOO7k</vt:lpwstr>
  </property>
  <property fmtid="{D5CDD505-2E9C-101B-9397-08002B2CF9AE}" pid="23" name="x1ye=24">
    <vt:lpwstr>98d/MspGwAWOt/J3p/Ntmti+/2buBqn7ccbqcYeVWyxXJZR+96EHSx21jeNdmVHYtloL+KNim4GsgCkEdIolZlWbidBzcgA/K8K6yMu/UK3zezoLQwoyPYjfOwwFkR3TbB6p3Ghw+Nojrf6Swd7dyAIc9BcI/vcY3J+KjkBY4liZAEKxmXAyYdBz9aGFwoWGuP4cW6MrjI/WG7drWwF11mo366NfewAFNOhZRNGBz4aksTRykNSaCk3BSarBAcv</vt:lpwstr>
  </property>
  <property fmtid="{D5CDD505-2E9C-101B-9397-08002B2CF9AE}" pid="24" name="x1ye=25">
    <vt:lpwstr>+OxOnfvtPs0jO95CtYrv0+2OJ2KxWlO5M7m/mLzcA+8yALlLKcu/idKds3kRX3HkJNoaZvG0bujppMa5nY6iKkXqAZrr6dNbZpW6rCWhhq0W9/piQzCN+m2SxoTcjDJl7a+CRWMhVf9Cf1LkfFLxhC8XUqnWZm49a3eijQPDUAK8v1/k7/sakioMf9TnpTVl10q/F3rYXmUBlN/C8PbAsk8P2RK8oFU3HX4TQ9l8Akxx4z7o2U9qrmmIM6v5JHr</vt:lpwstr>
  </property>
  <property fmtid="{D5CDD505-2E9C-101B-9397-08002B2CF9AE}" pid="25" name="x1ye=26">
    <vt:lpwstr>Qzh3v6rNjtGqhrMPbfKeV3CcUo8YTLC0G0bOrQmsxy1vQU5/V/3I3J/kTgqXa65M3myTIhvXePK4SwKmFgnzWou/OOIbkYZiDENHYkqpXZYz647SZoReodme5GYu6ck2z/qJn4s/ebS2g590wqOvGBNYPxYjlv6iv2kyLD16lyfItroryQuSn51cUHf+tR0iWpIkhMSk2AMhE+x+OsgTuMckKrtU8Ed3bhUWDWfvUqjC32uPLeW/ZFFTIhUkMLg</vt:lpwstr>
  </property>
  <property fmtid="{D5CDD505-2E9C-101B-9397-08002B2CF9AE}" pid="26" name="x1ye=27">
    <vt:lpwstr>TqkIiV5UEDUqq3qOLFRVVRd7GfN5mdxUn7tm06jEH+acbR0akKZMzXRHzS85tpEuaH9gE6qO69PB9AR/jWJNTxaJp4KsAaB1XtrBXiFMgY4Hv10e4nNQ0gvTuD8ajma3SVXoziVLdCvKXySoADGplzeUH1S1NHbB2lonXarbONN10wjlNe+aoG4pfauzh59pX5JP1zHJF3lRTqGl9jTyHeAuGORl4FHuGPN2iVW4/vk+bdLOK0Q6PBm8C3DymgB</vt:lpwstr>
  </property>
  <property fmtid="{D5CDD505-2E9C-101B-9397-08002B2CF9AE}" pid="27" name="x1ye=28">
    <vt:lpwstr>hgKqaFaFTSfb4vRlJvVriUS5lnKXSF/LtL/Yd0UntAK2SuqU2SUW2lkQPbKXv0DFQwYvDhTNMs+GycnE5pM5Ut0OlP76V82IX0FTC3vRwUqXSbDMtrn7q9bqCj4KzTo/jQHcSOCAEB9xxJ+TPeXIFHEVf43IBaylQNBtsjBuwox/EChXb2W59XlEMHLPSE9uk6SqMJTHBR7X/VqQvbLDTu5mrH4W73L7TzZPbff2xnUYuEQdCivLcTKxVqDCLBv</vt:lpwstr>
  </property>
  <property fmtid="{D5CDD505-2E9C-101B-9397-08002B2CF9AE}" pid="28" name="x1ye=29">
    <vt:lpwstr>IAIKAwXRZvXMgQ32O5Lf2OEBYg+CJBDhFpIJOUbyQWjp1geBwAt4mrCMLWyn/De3iWextK2Em9vM4/ACudaed2jIr4QMBL6yn+W2/AeQRQEoaKct1lYfTafWKaIYeHKINV0XOG2tN0rJ0hua4fhEfLTUwEyiIkC250xnEN+5wfgxh/3xI7AtyltzqDD0B9yeKxtdkomoNTgOMNgSKRXnrK3iOHEVsuZyhDsqIWoI9DPs7OZdV7GgnTaUDMIlz1C</vt:lpwstr>
  </property>
  <property fmtid="{D5CDD505-2E9C-101B-9397-08002B2CF9AE}" pid="29" name="x1ye=3">
    <vt:lpwstr>7xR/eK+qrW7UNXB4b1gUJoWwfwgzbP5p+LM2bak4fP3FvGKvJg/HnKZvomsgUQe7jKls4vBUNI09TT8PE6QbT4mmOmXTxMcys4ZmV42sDhLnbena3lYqO44ZQFjgXkyaatsYO8DsLymW2296V3BaQvab+b8iLaR8xeq6jwdqQkAaxSxuBTcogtyjSDicBluhgM/rul7NYmxLykGEKQWjy2YSoIymXUDJz56hVRIgMGu1N3bEg91G+3RVGsWkLNO</vt:lpwstr>
  </property>
  <property fmtid="{D5CDD505-2E9C-101B-9397-08002B2CF9AE}" pid="30" name="x1ye=30">
    <vt:lpwstr>B7iPD2ux2Ru/E2qq8PaltAA313nvtd6jdfV8HxzNztgfDkmO/rWNFxhPrvlSN/pD0UT0IReWjfVzd/36kibg3vzZc3m42QpGbzofa7Qjhn6aXRjY4r8iCU1HV/cJoqoZqzKiP8oQRQmMh7MMcoUKXe9OUzRrvV3TtouYGaS4S6vk7nPBssttdSlx3zU7UOgTgn6V1hSjZTPJ4ggUZurMi13LgsjSrLuy8OjF+prXrGhv+AOFGJbILVJCx6s/d4r</vt:lpwstr>
  </property>
  <property fmtid="{D5CDD505-2E9C-101B-9397-08002B2CF9AE}" pid="31" name="x1ye=31">
    <vt:lpwstr>sD3qBWDMFSnG1/2m/EaS2oxofzpQG3z7TJF5TtKdwiH1aDDRZBRG8SRSV0JVhlVJ1bbprFeJSYz7syZ17nBGtB47Yuk01Dq2jolx75CxYCHg5vhGfl95PAn9e435gspzzdOWPUOUAqdQEQQS9Lwoe/PdRMv1xaIeAlqUjuCx8FuVV5aAy+wyBaJ8sTrDxuqCY6VLQ9NeowsXE/hJWZcec6byt2ArN8vUWCq+5EjIjYuy8zVX8o90Jl6vrkQwaao</vt:lpwstr>
  </property>
  <property fmtid="{D5CDD505-2E9C-101B-9397-08002B2CF9AE}" pid="32" name="x1ye=32">
    <vt:lpwstr>hlqhkGzoejgIJ85kXZ0ZJrS85pTEL4QdnRBCNBFSM4nund5LP/oJKLrIfQbeBeuvAlHCsWLlDVeq/ZUViot8jcxtkak7/i6IjEcgwrfqsPlv+mmlm2MtkGgZlRQSIvBOgyRkvbI/YREIwf1r/9XSI8SzI+PiL9SXkgn/f2bIUYx13zD1Tv2TMbUSpYvCt2VVw0eqYUx/Sij6fb94ZaPsymvBm7WPpclaGsi6U0lz6dMeEhTizb2tEDnlNkf7ge7</vt:lpwstr>
  </property>
  <property fmtid="{D5CDD505-2E9C-101B-9397-08002B2CF9AE}" pid="33" name="x1ye=33">
    <vt:lpwstr>oG1QA4KXBCc4kef7K53L9RsCaKPhAv8cHUEnmkNoLvhKbxyV+7E75JRz23tX19/QNqfzNCnbZtY90zmRhIf/HVjMLbkZLBucv/CvX6O3xATx1DRZimgsYOSDAXz/IyllZTbrCi5LFHsag1CpnyNhB0znR/Osn9wPRteu0dZHdYa4U9hxv0fUjaeDlP2zbfz/6zwpjSeli3ZSsqvvU6K+8a0tS9NbUagXP/+7opzwxJwkSu5P6oowQivT4Ed22BN</vt:lpwstr>
  </property>
  <property fmtid="{D5CDD505-2E9C-101B-9397-08002B2CF9AE}" pid="34" name="x1ye=34">
    <vt:lpwstr>6hwHpM2ozCghf9xhN1csNM7duu+VeXj3IzyKk78g+FSsBari4uSVycdaLCuwbX4iUP3fmvKH/G4FfVVRPD9v/uUSRLrE8RRWOgfwUZYvNctQSjm0ok+ViuyZhjK/+KOdnukC5VzmHn6vGSglYZa2qpbeGIEpJt6iIpF3tZniGVxMXpA+qkgBXb7gvUsfRoZsu3ANP59owR/UikT5/Ix5fPE0N7yo77oE2ejkAR0R9VGmID2JdE2HfMdXq0NblkF</vt:lpwstr>
  </property>
  <property fmtid="{D5CDD505-2E9C-101B-9397-08002B2CF9AE}" pid="35" name="x1ye=35">
    <vt:lpwstr>XneufHLmvRDEGkYqJ2O/sCVOHwq/cJRf842wXhkttWKpBPljlVGwrvzhne+RbOshYu0F1j7pG2GgAmLZZ23cMGwHW5t9IMM2FQ8wadCsB86mDbpRSnVGfneNeQBg1oUFabJ1fo41vFbofSnHnxnddNkAI0WK8mz2gtDVyTxbFFFWJkF8pUDqVi5ZWEMrsQo1791MfN5SZ2ABZW/lmnp5R/IgoayA63qbNpDzwmdI3HYL9DX++PjOe21kT7iGOMP</vt:lpwstr>
  </property>
  <property fmtid="{D5CDD505-2E9C-101B-9397-08002B2CF9AE}" pid="36" name="x1ye=36">
    <vt:lpwstr>yddV7QhvUURGtasrEL7rEtuLYfyNOFT7jOrEf2QEbpZP3lrMZG6IKwEs7a1YD7ZCgI4hKPHgVjP4N/MewqQk+zejTDIJP/iVG/Ugla+LLg8Bk0RdgIf/EwhT0QVlaadhFPXqr/CHKhmJ10eaMqKY5mqdm0uj5BU1mB3JmDgyBAothLmc1CSc6ZRA9Gor8BBED6jm7VK7yh8/t1jnnvHk0BdH39XkIdMQRhrR2usIvioE9pkGvG3qURbw/ggCdy1</vt:lpwstr>
  </property>
  <property fmtid="{D5CDD505-2E9C-101B-9397-08002B2CF9AE}" pid="37" name="x1ye=37">
    <vt:lpwstr>SMiJfgK5qvKgYyPSqHa1IUPH4F+1G0TtE/5hNPmjIreY3rZb0pqosPvwxmfdKFRjHsL/+nCCh7ONGwJ4LwyAuEVtPE8vdIeVnSRLBvaEjqcC3SXwP5kC5eUsO68d7oZoZTrSSdfE7iZfoTT9i0Tfol7NBf5t5j3XC/h4HpMIFCY3qSXnnRmGZZ6M6egQLjKnMlASUuz/aS7OtXTm9z35z10pu1eQYyStOMzkCPVeCWdTo1EXbMYFkMRhF5bO/lC</vt:lpwstr>
  </property>
  <property fmtid="{D5CDD505-2E9C-101B-9397-08002B2CF9AE}" pid="38" name="x1ye=38">
    <vt:lpwstr>1hzNXRguTskHWsTwXNpjgKDOLQ1mGBu6gcOuAAi1iz+PcM35rV0fX/JpKCJ7Fm4SDDYuNuNw9BUHKphsXSSTyvJXs/gEOlYCai6wzW0AIsD6QyqNAZLFQqiApzPVYR0TGs+6iMbrN8+dgZoxyq1VFzI1Lg37ulXpdjHn9hYqhn75Qx/qVile0PBMX2PKfaQHqhHvv6EUE21racyexkgYuIFr2JFsmwiIN+hMqXTH/NQhG5hvtWGc+tjesAFUQ9S</vt:lpwstr>
  </property>
  <property fmtid="{D5CDD505-2E9C-101B-9397-08002B2CF9AE}" pid="39" name="x1ye=39">
    <vt:lpwstr>wek1Tq+r1Hdzgpf4ho/eLIt7mBzLbEYx1BVK+yJSHy+W9KzLt/LLgq4Q1wzADv6ejsxHXAdup/B92frTVcqFASV7pr9emQNGqdP1nNlRcYu5L/gOwJcsUeNBqiTgMJyADLHz8nZefh+8oTC9/5MWUpO/udjpCYCQYl3B11V66N9DlkTvxGU8dV+wUNtgPgy+1b6CC4HFLE+bt6pYQW596neIGi4guz0/e631Wv3qtbicSLeeToq/dKs6IC9kmiI</vt:lpwstr>
  </property>
  <property fmtid="{D5CDD505-2E9C-101B-9397-08002B2CF9AE}" pid="40" name="x1ye=4">
    <vt:lpwstr>LjhzJb+vhFuhomQpcho1sQJexQ1304zg/SqOChz+vqEBXwjvNVYS33ZlbGIoBRl9qaAVFiyRFiAUzuMstTo0MyErKYZaJArlxN6oS8YHvZZ7X3YifmIg53V0ZzrEy8nksXAegEfEoREpt+iE5OhCSAGRA7/zcqhsLpUktHT3qpHRzygcT56rx61C0J/fiqmSgUaCZ93l+4ZTRe9DlF3WlA84CsNCnqwbpaFvumgfYJDz55TtWtU80QfNVQlpSJj</vt:lpwstr>
  </property>
  <property fmtid="{D5CDD505-2E9C-101B-9397-08002B2CF9AE}" pid="41" name="x1ye=40">
    <vt:lpwstr>YIUi0EViXOHF9HUNEqHwvL1LVo/IViAHw3+g/zflyATCYCST98AUReNuC17BRJEVIQTrGYA4o7vIZDvU548ynmjTDF9JZbCmt9250gtgf5LbN6D2cX6vaQNj3od9wy1HuflJw0QG+Uf9V8eZ6gc51rY6AgHiALn3Am/JPDVrVtvPLpmlMNiz9RScgJEIGTvHotWEER/g3/KXsjemTA7lFzAASuINeDXCBci6ZBLcOpkbPIpX2di8JUHpF5+9enF</vt:lpwstr>
  </property>
  <property fmtid="{D5CDD505-2E9C-101B-9397-08002B2CF9AE}" pid="42" name="x1ye=41">
    <vt:lpwstr>VLkPBS84tDWnhR3NdQhC+7cn415YNl+naPWmSpBbVOYBhSTfG+8eyUW247WUSfzE1iSsSHuyj/9qHadG4CQAVIJfx5QDNBoKHgG9fphTo1CyNHEO6uf16fggVarcWCYUj7dpnECDM2slhw6nyPZ/rMJVZPRDF40FxUk7mVktkuj4jDexiRnQ/TjnCthb3J5efYcR9JkcIIbU3r5ugoNtbAs89JRFKT/qMPM1XFe9QYppPWifGr4+fFZC8W6ZtoK</vt:lpwstr>
  </property>
  <property fmtid="{D5CDD505-2E9C-101B-9397-08002B2CF9AE}" pid="43" name="x1ye=42">
    <vt:lpwstr>IhvjNsWkUUoky6b/QvwiP8SjegDbv/SsOofPYkzGX6lkKdq1cdOyU/ZEX5d9Ws1vYTMwXfOGgfLv/6YBxd0E/a4XX3AX+wQgaHzYICY7IUo/Hvs9/qQ4r/UnOaxZG18ddNa+m3dzcVEHip62dEr5EZgukRYOmfECvd//tKTRLH5Ju+URqDCs7URGoA9lD46bEWiMnLAgqu+GwkzCuXy++YjDnXVggKedrUBiTVqASOIyLV7xEGNGehuG7C7hJQV</vt:lpwstr>
  </property>
  <property fmtid="{D5CDD505-2E9C-101B-9397-08002B2CF9AE}" pid="44" name="x1ye=43">
    <vt:lpwstr>Mf6uyY2xjCu+AmlsMoeeVfb752L0Pi2EkQwSwNIO11JZQrXxZ513XbcWJx67H5vdboTuUWp5ATxTa6UdSmxDtM3fIJWPtk/BQy5R/4vct+pl9m2+KyiIRT47ffvOg5PpRUPHZi/R06YIkMt0Zq8iRuF6ZdCDgQKg5Kq5+yJjkaxSE+hEfsXKfwutq2bkQ08ciINzC+hhZIvZK4T8Hzb9fMBJmi+5E8JJ005lH3PZ5JJTC0C7ocZOYfKUmD7GNLt</vt:lpwstr>
  </property>
  <property fmtid="{D5CDD505-2E9C-101B-9397-08002B2CF9AE}" pid="45" name="x1ye=44">
    <vt:lpwstr>FjKqxgpl6ORRDf9kjiAX5NmpLzgWsvQHF8YMlnCZyKgQILwf8qSBl6633URdWQB/DOFZ6lyqPjwClll0u0GgzMT8kNHD7qfxN7Qyz+pPTgJ/quswlRO/5IR9cBVO5IbpfunXjUSxC5062dYKy5DryWgs/tlhf0Xy/SNxHgZw/8hj0AtWXpbkIellYkY8rDNIT7HPuOOSQTEQma7Vtn93cBhibtDu2YuSapV5+ye3mJLFGih5ESSDOylT6APVKJn</vt:lpwstr>
  </property>
  <property fmtid="{D5CDD505-2E9C-101B-9397-08002B2CF9AE}" pid="46" name="x1ye=45">
    <vt:lpwstr>ATUy4wT6LS+tAREoH2l9YY+NlLCDA7fLEjqrrsbEDXPoOYunq/HkKvSZRoYWmTOVnPC40GvSxfZ+5aii/zKcdwATZQZZ1cG7Emmag79A8cJZwubrTFmNwduQzX/4xWobXU00ogw+1xq5tJv65nO4vacHJxw5Mr2lP8niPKVVMzK48AMeC7yL/vzV3kMHvNuMfoTWurGnS4OLQGNyPT6Y80LUd0wO4jb0EJJDF36iVh1zN5hJ1XjVw1Rr9dUd5Ql</vt:lpwstr>
  </property>
  <property fmtid="{D5CDD505-2E9C-101B-9397-08002B2CF9AE}" pid="47" name="x1ye=46">
    <vt:lpwstr>jGC1DAS82NFaNXdW05UVaDuXqDSZM/z+tlla+0HxPbEYZdgTFbnC/j6fOrSEoW/9qrUTNMxDairysAt16z+BOcp8WwIqR7MIHAwFOD9DapHpBgU2SzHIUMRyoV9WTNGd2ighfe3BxBNc4q6ZHM/x/dy7Klo/Apdxg1bX/69cJsKQ+QOZwJVIXPPhEiP0MS8MAtwlZ9omF1quAHpp7488dnp/j5Iuv7krMjonpIEUA9Fj6bnIQX9y91NjKocdd6W</vt:lpwstr>
  </property>
  <property fmtid="{D5CDD505-2E9C-101B-9397-08002B2CF9AE}" pid="48" name="x1ye=47">
    <vt:lpwstr>8HnxdCGzRpQG5EtQJBeQH0ipiGNCxNuXnYs0ubMyx9vUFiJ8BHC/5VbzSVDqIF554UZoYV/R7V3JJLVy8aLp0dMxiaNlwpJMqaipDdWF2kPbd+YAkEb/cLUqKT52GThLJ4dA6CuhM5/qnk5HDK+ERVmDOdR0/Hno1o8SqH7y1LBdD2FMbi4TuSuSxFJmbv8Hvd8uDzxaaaqrJefHfzl1a0YDCsnxy/YQHZKYL1KX5V7s1NfHw9woxj1XH9XWEAP</vt:lpwstr>
  </property>
  <property fmtid="{D5CDD505-2E9C-101B-9397-08002B2CF9AE}" pid="49" name="x1ye=48">
    <vt:lpwstr>/WkkSbQhLgnmqOaQkD/jXkiYxY1fZizN1YnjoipMy0NFztSm/MIgJX67Wcfokmpcm7Y6ZIy05jNJ89tQ6bYh82zis6A6Ey9NZRsBRlMSjdVciONQHkyFpIU5bq0uLNpIMMzyNou+aRHHQYpcy1Gex3k/+BWg+vtCL5WvueU+RufraDghS66lWOjX2/mRzkcETXU3pcYKOqovaG9w175wXN5/nyfrf3sFNJVS5SwCfl0mjS7BFI/vxwYontdO/1l</vt:lpwstr>
  </property>
  <property fmtid="{D5CDD505-2E9C-101B-9397-08002B2CF9AE}" pid="50" name="x1ye=49">
    <vt:lpwstr>pNTLQnz2ehfzNdV0VMC+o6l9Zj/4OijIugTqPqkPBHCUDPq9x5YX/hv3JLaiytKT/+wtUlVgDJDTFH0wQ/dpQKqb3ektUtRKccSMhhNjnbLSKfnvn17s/UZD78GR+/pfq0KtW1O9npuYHfANi3lOvdQnyc9KN/cXzog0TqqGT8YiaJBhzP+TwAIO/hnfWGo9u/KdYmid1cXfA8+DTtjemZqCM8QuADjDpQaiUpVYHCy8fwwDabbnmE1qJj3h2t6</vt:lpwstr>
  </property>
  <property fmtid="{D5CDD505-2E9C-101B-9397-08002B2CF9AE}" pid="51" name="x1ye=5">
    <vt:lpwstr>eD+yeY7odCQlLaAatMNykgjRDu/FPDRZiTLGVhuHFhSsOXCkPINun17vOeZ9+UOY1z3Qd8u0D+yBsNmTuLaGPP4AR6hCfpHFuTmD2GeaLdrp5YVy8PsUoBXuApe2g9o9wym3YuQHTVytqBaKaVDsbtRcQs2xVfhJfKnsmadZNH5vSLIp28nrERYXtjMoxxzIquXTH1DEQ/Z+CTRmilHZEX9Gn+gbCZRw3c2afDXUFhQaYP+4GCsdx+uKYIljEIN</vt:lpwstr>
  </property>
  <property fmtid="{D5CDD505-2E9C-101B-9397-08002B2CF9AE}" pid="52" name="x1ye=50">
    <vt:lpwstr>wUM1lmAdSCQ0IWPsR2lhoEgR7jxRvUdrTcofN98XPFOyOz+Ur9oQ4NgGLLwWH9VLwpy0vRatbITgU1y/72gpUekfpWyWRsnOkyFfC0+NY98VLUx1MgmzVQfRx/IVHv2CflLhnnShowncnm6SQaZb1YkPnNesvO/yKPi2JAZz9VzxaJBK0/t1pFnWxt4l3GadgMdjl07Nz0M+szdNqMdqIX/cZ10m4gufOlh6YJGfWRAkW1ZFHX30gtWGa2EAl+7</vt:lpwstr>
  </property>
  <property fmtid="{D5CDD505-2E9C-101B-9397-08002B2CF9AE}" pid="53" name="x1ye=51">
    <vt:lpwstr>qrWjjH88R2dlRKr0aQleVp5zcITzs6QMMvDyGyTryig8u73krfh8nGgRT/TeVP51qXqsmGmalPhT9MVdhE6GmfbQrYx9i5a1znjIHd8J9oqGlVHdvR8LYpIikTo4eMUjBQADNaHRUrmbRu3SZg6Sr/nnYbQPDAdO89YnT3DS8vkRXstrxSJiqxZd6n12BapMYOgORop8Ad26EvKeJXicLg1FhpTw3DnfiOWTsLnf72sMHRThZOM+gyCfpIlj/FK</vt:lpwstr>
  </property>
  <property fmtid="{D5CDD505-2E9C-101B-9397-08002B2CF9AE}" pid="54" name="x1ye=52">
    <vt:lpwstr>XFvi3pSEsI/msSwy0I1jPw95mugnoGdYpD4o1qBFTvjNJJkG0KYbWZXLLe4BOf82HbeXMPl9GrQnypjJ4N9zaY0aTQlXuK3iP17LHHJijtSu2WXAPN6OmILjqjtz5bVWt/ZjUkUrDZQRI9Pfsli01MTKQ1E7QolKD3zyzmHCTpGBcj0/ft3/HuPF2cvFbHSEFSmw8B58qB2AVwK+wBe67uu2LvL4z/XkZzgb+xqFjWUTcJXSqwJNEO1hxZcHK9G</vt:lpwstr>
  </property>
  <property fmtid="{D5CDD505-2E9C-101B-9397-08002B2CF9AE}" pid="55" name="x1ye=53">
    <vt:lpwstr>dv6o8mLfon1LKRPyRitXLmYFFKhbCmhcrg5Ma2uA5/7TCvXHeI6ybOMWSKUmLmaSaVqfF391G5pzg7eil0KbfmRyTimSS2EPArAHAsXG6BVZvyrPdWNzYLlHv8fz/HgYy60AUu+0wLDvliFQxMlvI8Nmnijx8U5l7HHIdoRM51qDXmd4BhK5C09m3hYShNquoAZVqAfMT5+8+nyPsVCvkRAswsxWiEgkWSWd/Bn4zrLcm+gZMZ8rf5thELtlrp+</vt:lpwstr>
  </property>
  <property fmtid="{D5CDD505-2E9C-101B-9397-08002B2CF9AE}" pid="56" name="x1ye=54">
    <vt:lpwstr>R8Wyk1OL8ODEwVMP12POf/ZpEKPV3/blRtaLcRHq5UxZgNQNlq42N+rYnA0km+KCX/MnkDD+ByceSv9+CwdH9/fR9rIX6mML4EVEyG7sR3SYUKb6Y0XryPUinaEw8A1PYRyK9Nhth1lXPt4eiZTbF30VyXy3Zjb6JbT3irnqpULq9dNNlaazEfSqDljgPQbqv01J9qCSeMhe/2HVg0o1S7S7fi4sLoHF/gkEgXMgG9c86SMscpCrTLbDpAmOAKA</vt:lpwstr>
  </property>
  <property fmtid="{D5CDD505-2E9C-101B-9397-08002B2CF9AE}" pid="57" name="x1ye=55">
    <vt:lpwstr>SMAP9T6DGNNijukAgVKk0AAIclOoHbrLZYLgMzqxCV6pMVF9s54eZNFzhTotR0Am36su3+HjUgbE6vdIXdgCD/u/pfh8TDGm0oioY2uPpY38D3S2XPdgVeri0U6yMywo+5J8Fpx0ZiQPJxyf3nSxZE44UUyevYMLNe1ZpJnQzy0mNU0wFIFSOlSVjmoJ9qThVibdYGzIbIfmjHJt13Q0EbaAE5h3sSd7JYdb8jkBpCRaqh9QlFA8t8oIfHRlX8i</vt:lpwstr>
  </property>
  <property fmtid="{D5CDD505-2E9C-101B-9397-08002B2CF9AE}" pid="58" name="x1ye=56">
    <vt:lpwstr>wqpWBGl2sv6NWWkGApD1Cb4UB3IDQaU0PkqprFoKDwh2IUYhP2wKajXdhUsItLtZyTPetzVOcMWpM/kT4cZw0dgrFuVgw89epAl5xKhk5s+t3ryChONPZJQNsgX99r3fOcH0TPKGlVNmwUYhgt8/Mdh8HvIF9oBjj4oYL2KuliXxisbqxZyGwdR0MJdbW2BvEfxKwDRdKvkFA+cZExQG+/oYpMWBQUpU+txWR1IjcHUJoAZ1928JDPRTDS9PSfQ</vt:lpwstr>
  </property>
  <property fmtid="{D5CDD505-2E9C-101B-9397-08002B2CF9AE}" pid="59" name="x1ye=57">
    <vt:lpwstr>v9/SbSO5ViRIXtt5f4snq1l51ttDwJItnPMRm8P+jzwsZD/8UUBoIrFXNI1EnjvEmGs8BTVxUJu+rpdtokMqGev8pqMB4aEY8i162h2C05nB/41K6krCyyQpxvhdypWEKqaCk/wwBHv/+33tK1E+GlgQMh+sBdwVccrUOMnpy5EYNij3WmRG88vtvA8ieQu5OJPwrPtp49RCJSQx5FzX8tRFQ6uC/LSxeAsNuzK7l6BWG4HgCzyo0WZbjamqtaj</vt:lpwstr>
  </property>
  <property fmtid="{D5CDD505-2E9C-101B-9397-08002B2CF9AE}" pid="60" name="x1ye=58">
    <vt:lpwstr>qz/DhR8Ctkrp63FxDZNAfgpT2Eyw5diuDMufvD787Csj+mdqdvzZQTiDewpJ4Uh/yMkDKDmQ+e9GxDSPn3U5RoNebAmcsvXgD4X41IDpDVQoMn6x2tpSuMuUkobJ3ufjBGZ4dlZ4ybE17p/7bz0zV0jEJjd2Ij0JjyHI0Wxm61+IRVW9SIIAoxMcNhuH6BaNnsDy8mTnqxkFxRxpkmxmgdl6wPgL+XCAja/Kr2L+9ByqwWUiJ12GL9oVhGUkU/d</vt:lpwstr>
  </property>
  <property fmtid="{D5CDD505-2E9C-101B-9397-08002B2CF9AE}" pid="61" name="x1ye=59">
    <vt:lpwstr>H/5O2NRbzEzCT2l2TbAVxu2UeTqIb9+5dfk9kuVg5SGMR/NahBxBg3mH0udP4/IKE17tdCZBnpMeD2uhDf966aRqPqbVl/ZrsbgeFRoXhJJYuD5RZuEVFS78ZvXcbBq70dvNu43Y4nApi536ZK7gynhEniuATCaZP3lw8pzDTz37pIeeBsARA7iTf8o7KMlwlS9CD2iwk7P+FtgqYg0KlmqAp2L8iH8peOBvFywnA60gcjwxuQ9oLG8xePdVcAH</vt:lpwstr>
  </property>
  <property fmtid="{D5CDD505-2E9C-101B-9397-08002B2CF9AE}" pid="62" name="x1ye=6">
    <vt:lpwstr>eriu98vxThQMX9kRbzRwRqlP8Yt+e9nup4Kpp0EnrcIdrPGxc/ju9WzdrNTcHz7E3H9Ee2IVXST6JjA2cNSNv4Ibgc+arQ03fWjE4ry9vEKotnNNMKWcNhT7mh5KdABvHee1krONmi6YAIcxCGyiIRGfwlaF3/Ku9OkU4abZZXeDHbbrOpiBIPfLPS+C1HeF0Q5uJvV/VJnUMFpUQK1BvR9rw9vPlLW0d/9v5eapqKqLwAw7jKx9i8taC2nPOBv</vt:lpwstr>
  </property>
  <property fmtid="{D5CDD505-2E9C-101B-9397-08002B2CF9AE}" pid="63" name="x1ye=60">
    <vt:lpwstr>OhCd3Qb96a+RNcbQaJQvZhbXfG3FzCg+T2boSij8zZ7sdKQZjV8Fqv3JNYYDENaXt6qKPHgGLkWjkXjRMLFr9djHttsyyRuDGQXpRpKXBzmjVXY2H6uOn39x+rFu5z0/Mml6D6MJSQ3hX1pgW1SVqxNiBe1gmqNo9IKMzgz6faC4x9WGpjov6P10POU4DOa/EJammFh7Fu09Mr+F+rARLN7GszDbeCp/PG+YHoyp8B8bgkz8SfLO7pCSr/S17Jf</vt:lpwstr>
  </property>
  <property fmtid="{D5CDD505-2E9C-101B-9397-08002B2CF9AE}" pid="64" name="x1ye=61">
    <vt:lpwstr>Qu1rbGl8WuYKiEtq+La86h6tB9exfZAUi44E3G3k+AIgTq5o2v8Bkc3ZswKx5M7Ta2H274NG46xn+YtuzcuVYjtT4fKHtKy+jXQs3UF0X9cKvvipAD2Wr3o/3fI8EGbCM5AdHfyNNZc9mCsQ7PNTBjuKEJVh/ObTgKKbGZkRoILp5ItmS71Fqo845UIP8NcSbm5Q55XxxiT29Tci/PbFe9fK8Fm/nKBB7IduzCHJf0jn79Xd6L86kp23lKZP9yT</vt:lpwstr>
  </property>
  <property fmtid="{D5CDD505-2E9C-101B-9397-08002B2CF9AE}" pid="65" name="x1ye=62">
    <vt:lpwstr>/MMPx84DYP7Vnvsc4oU0X2np4/i3w8VCdMqeguoE8ezup8dKL3etRfzb5fXZ6H+a9tI5M3C0lIccvzyRdf7NZbTtdSC95ECWrSTZryJeBzlp6L6bAkiDQ0qZUFXRuA3QWksAcvYnvFSw6N/h0W+dH6wIRssME9uGtRguU5TNNBxkcUJbqEW2Z0T1iUJZACvcLIL/wrwoD9FzehPBYdhUdP4VZgroo/59DWcpJ+BBpZeMdZ03CRRKTe125/xB9WJ</vt:lpwstr>
  </property>
  <property fmtid="{D5CDD505-2E9C-101B-9397-08002B2CF9AE}" pid="66" name="x1ye=63">
    <vt:lpwstr>OvFvI35Xetf+wLhXdi6MQtMPzoYJ+jgMAhxWy7ewnrX60Iwz7NKh6o1YBOaTE2cz+AiofyyhuP/JBV/f5/LEAPUedVnr2lu6F0k/tlojREyXY6qVjeKJfjHNHqgQ47Cum40T2As1DLcnBcRjx+e9+wYqlE84dSldVPuIaTEYr9LxJTX7N3ORnjsFqT5wQ40aCaudOFuqE3GxaZadt9DitXj48/KeF/GOiX2I2YP4F+MRC/rrDMTbivJ5L+1ZIvy</vt:lpwstr>
  </property>
  <property fmtid="{D5CDD505-2E9C-101B-9397-08002B2CF9AE}" pid="67" name="x1ye=64">
    <vt:lpwstr>nyukcy2ZLwl8RTJDd6eoXvjVW6cwKsZxOgP0jOGlNN2vbp7M76JTuMcSQxCaVGQXEQr+garPOVYnIh2bwN+hokE0cQssCIvXKhoBDEUaJzCmZU/dtgG/RCvt3QcAdPaQFapKx19BZX7+Dq1rPSjKjJKQ17FBQYoGJ2tvOlQYC94JZbguRx4yxNi3TrCZq5PzBImNMRUUyltkY/pGNTVDVJv2SJA+LfLp7draFH8+5KJbGVmvQjtFzvfLi2kL0un</vt:lpwstr>
  </property>
  <property fmtid="{D5CDD505-2E9C-101B-9397-08002B2CF9AE}" pid="68" name="x1ye=65">
    <vt:lpwstr>Gl/vY1L87TqwSg1wyDPjqz2g1BOPzd1UdtUqhbEJl6F0+papmLbw2qf+jtSYLKSuM1w9jpwnNO9xI512doamXWZT8TKAlWwKEpha890B6kGwlE+REKAzyaV68avCY0m5Zv+ZTeuOPkZHoTnzC9kAhpPl8n66nT6KxtnBcnJMNrZmiAU5V//qVjqnsryeUvQ4WbxvmvxxBvFNMfBlD4E36ewMyBDNwydNqflRsNtzwKZbdUGSrMKrR0pJT/5PZP4</vt:lpwstr>
  </property>
  <property fmtid="{D5CDD505-2E9C-101B-9397-08002B2CF9AE}" pid="69" name="x1ye=66">
    <vt:lpwstr>e6LkE8Sc4PgZMtbjDYf5MOYVRfXOdRjvCU+bzE35vXqerfFjkH4lx6pAnKvqJznxO5mnxzFDLSyTnP+JtYbH9wTviqccryK2eQFriarHi4vP2TOW6ApPtlCKlbJoNt+j9vcJ3OYtEe58YwN1UAnCvSRrxUgP9VcB5LqwJBGH0gFiCZxV2Qc5S8Q3LO8ekv/06rtNSZ7q/PKWGaa+yu74Q7Zb3240XfZKMivAtLhD4dFO2Oyh2Ty84H1GHAPJBZC</vt:lpwstr>
  </property>
  <property fmtid="{D5CDD505-2E9C-101B-9397-08002B2CF9AE}" pid="70" name="x1ye=67">
    <vt:lpwstr>1H8LBfWuCYx7gnqM314ji9tJ5ciTZsPMi83mKRjRRfM0tsgp7XZiXHOIX0OKnlIjHhRdNKQTaUg2tr8lE/Q/WY7UFeZp0NN/yzoJ+Dc/SDZsEzzREOzdv8pLCqmLt8abs6hKPZ5SwYCtXl3G3ETJ+gHtR4yan93E5JhB0BhsQokjPOW/8VJ1+0Iz1W+WjNgU0PD71ctZoL7QjEeAPP+1T2cDNpA+5IjLmFofkdMciACVyYtMKjizzHmoRduR9JI</vt:lpwstr>
  </property>
  <property fmtid="{D5CDD505-2E9C-101B-9397-08002B2CF9AE}" pid="71" name="x1ye=68">
    <vt:lpwstr>G3VzQRRL0zw6CqrPkg2IJQlPXFkCdGPskOXrQy8KD0dGEnvWXds/XUYbes55MfeId6HWqlWr7Uc2HHivItsf+0/OelbdEV9Ipwx1witAg6wQmwpHXonEp3wueU5dsvLlWalvN3Sw/6EvRFF+sOEIcGvL0Yve9WTstbeqKtiTeP07ufsXsL8PvxmZbxIVBA8eLthK419sL/cK1JBripHVWuF3H827kJ6jQNEpVA9m7MinEeYIByB8mz5y+h1dfZD</vt:lpwstr>
  </property>
  <property fmtid="{D5CDD505-2E9C-101B-9397-08002B2CF9AE}" pid="72" name="x1ye=69">
    <vt:lpwstr>gzIuSCAYeqqFpxGmShPKGMxsCnNsN+ds3lt2oWG3inzwKzRU+PNVBFPCeDhrNsJqnwKZ/B1JVklb0EFPwEwZ+DAPJyEqAtscAYe76J2wGlSqkjv8UmrRM/aFSlY5o6rsK8pOWXw5VQHhiMt7I7AuPEjhbMQDVm8stUm/GdIPTEVczOac5Qj0V0686mozZ1AYpdMiWgb1pQSAnuVs1opKY61JjVE9MzjDBCSZcZpqQUZa+fhLtSU3Hlkm6nt5ACa</vt:lpwstr>
  </property>
  <property fmtid="{D5CDD505-2E9C-101B-9397-08002B2CF9AE}" pid="73" name="x1ye=7">
    <vt:lpwstr>E9QUg9+Lr6foL8iT9+QtFVtsapNEIYXf6vok0GUs5F7IX+jtLdQfA8L8HYB21MJa6Mc8pK9e8vOLXRrGjmdvfzWxy50z4VXo5vRZhi/lACwv2G1lIn+Syp0vW82Tb388WApBmh0Havip/lX+oxZsjSATyltAjtlA1T9lmU4TMYIQiwfYxAeZPBaTv1+wVZY81hwMMgfL8oLo1pKwemq6VGJjOlTT+D5de7MtUgSOeNEA37YBmxJacsV45wGipEZ</vt:lpwstr>
  </property>
  <property fmtid="{D5CDD505-2E9C-101B-9397-08002B2CF9AE}" pid="74" name="x1ye=70">
    <vt:lpwstr>aOu06ks4pZ6BXAyysFa6yfxKVojjIyQ5ACeexvYnLJrfbsB1oS5csSo6FHcbwGIABt8mTTj3z1YxWp7HJqmYJl52zMMmlLYbUBie+CXDYyJUU77De2ekhKcT1ix74TLBB2tw/ms+5S/dhrreAOokcejY7uN9xyi9/CPdPOmrwl/HFamSt7060IwR+ZsSZmjDLlGEuT82Bff6ztpS1XveM268yt34Mk/izqF75+IDfMi1M41bUYAAKsuylUKik5o</vt:lpwstr>
  </property>
  <property fmtid="{D5CDD505-2E9C-101B-9397-08002B2CF9AE}" pid="75" name="x1ye=71">
    <vt:lpwstr>EuCmAuB2Br7Ct7OUBu4UcCBThNEof7lvPQ85cL1cmRvM0MztWxe7d2XbY1Dy8GQHBWx4HpHYYNW7mxCIhziO13E8ChH/FmtpjSpWj1b7xRbviYcNjAnGEWs9ohXMOMyLPnwTUep1XoyMLuVIVCAGBcXDno4rl1HDmJyldXdX/NhxnJ/aGBjMLuP2TdgUH/7cPcDOx1K6Ai5leYYZT3ogbNaHywqyZrlLt9gEn79dy4t5te89raHA7UHNL3BsIIc</vt:lpwstr>
  </property>
  <property fmtid="{D5CDD505-2E9C-101B-9397-08002B2CF9AE}" pid="76" name="x1ye=72">
    <vt:lpwstr>okeqELMgDyf9gNF02/mDOiN1B+IK7zvYuCmoV95t/gRC1C7DsykdbUxuu7LeiD61bWqxXw3XqHFCAUCFFHi5kE8rQVqK6KSKf30mYkg0nqtG8uElTlramjP1/Gzn0oRwk3CYt1JMID5z7sTmFNHJHQfVBMVoy77zrmYKsbUrExb6cMZFXm+ptYsuhq5qTw0qX6HtC3icMAwxALfd0Z1p+bChTE/d+wcPlJQt/gcvDv9zu0bYoWYqTzS/zlhzH42</vt:lpwstr>
  </property>
  <property fmtid="{D5CDD505-2E9C-101B-9397-08002B2CF9AE}" pid="77" name="x1ye=73">
    <vt:lpwstr>MCijRMdSYz9jxqN03TPNcfsdgvB9LQJ5g9nN+l69H3LfALN9ooGGPg4uiLJioEs/xAvJOAELS2PFY868nJcUaKv7Dgx4mnmaekFM0iJIsifZ98CorhDF/fFshsWkKpM0HOczJPZeCJrhI2WF6chkWmrHExC5dFkf/pFZlYQVKT6lzv5CfICf3Cy/rKio67vCX+wv86qU3Sd0xXFgE6fe7+tWha3Qg2h5XA2FP9n435VQyRIYrespUl7yjb00M4P</vt:lpwstr>
  </property>
  <property fmtid="{D5CDD505-2E9C-101B-9397-08002B2CF9AE}" pid="78" name="x1ye=74">
    <vt:lpwstr>p18A3LffBj6WIGI4EA1gGY0ZxNQzfkdaeKZrh0mT8Z3UveE6LVbO1TjgMgCwsRkraXFA7IfpbmU+UakpOOO+ircvmMM3JW4LNwNJgog5AIbY4i+b3IKN1Cv7Bf43861EpxDvYi1lZ08gkQ0tZB33z1FsOdqn9s6SgggHetmlUDGoEVzji4ZvFm8wI/bcoXVf59STWuNVTZ8FoaGiiA2RDyayYxLRWdeLZD7AVuPQuGk4Mhkaz/AWmcXX0sDcTOo</vt:lpwstr>
  </property>
  <property fmtid="{D5CDD505-2E9C-101B-9397-08002B2CF9AE}" pid="79" name="x1ye=75">
    <vt:lpwstr>rFxVpQiC+g2rnADtgfvr99rS8s9m9nfMLHkx13Ib2zOaHz/kItFyMQZhAswMAiTmN8OIeFaPzzMuxwBbK3jrrGCjFG8fMxGepZDWyjYQY51SKVog8qkEIpP4GDXbJj+CUZC/A1HvzX6KjYjBl4VaAvH5kTb0zJPLwQMnpSUVBjmFE4WxE1RqoPktU5k/Zljo5tMwJSkJmu5DxUe1TsogtmwTSq32bXgaZu7CiVMMHtjSCCW7zQoiApeh2a35ogo</vt:lpwstr>
  </property>
  <property fmtid="{D5CDD505-2E9C-101B-9397-08002B2CF9AE}" pid="80" name="x1ye=76">
    <vt:lpwstr>PvatRbYxIN2XeTfP4R/4eBny5CTk+PDilHa1O1eI9KmJQb1YgZO026NdNgvo0j4yE3vTVEYrjAkX4qG/5ZT2nDAnqKfJ7lVHlcF8uwkKA8WbGFE8k99nKY1vC/XJ807ob3ZYwqkN8ZX8xNwMBGqgn1RKT+zy0rwoGGoZBUBc5I/KS1m7sbhv3tS97bC/xuo35lr7KWlVu/dlHBOp2Cgbsqg+SMMYqA4XzyL494pCEfboyzJaLX/8r9/p9u4wlVR</vt:lpwstr>
  </property>
  <property fmtid="{D5CDD505-2E9C-101B-9397-08002B2CF9AE}" pid="81" name="x1ye=77">
    <vt:lpwstr>7ia7HDuOBahxbbBeKms9G0rdUf18ITxvRntlYRnDkC/gNOWH0373BNL6pTcYhenQbox6MewUJ9TuqZD1qtmVN3sdsPBIv0wPjJzeegOBqBXrF4gGmuMWM+vEs1tu5IvYZvqm9j6X6rXrN2f13mNjYtRhkOg5nqJ7AbsntYpW3fQycQ2piai9A1Q8ZVyLZVU+Bu1UC3yGwqNn7Cs0XiaDwgBvMIbg2uloz072vNhmFupE40qgasvhLJzm/7TBU/+</vt:lpwstr>
  </property>
  <property fmtid="{D5CDD505-2E9C-101B-9397-08002B2CF9AE}" pid="82" name="x1ye=78">
    <vt:lpwstr>1ucjXwLgCOX5GDSRaaHAqP3MY4JkVWj0HOqwg7OPz1WsnFrK452B+w6VflOqU0yW9Zd2rKUVMKGh8EynHzOjCigSARlSFA2yf8weQWjKXH9gJcq53TLGflzrdNRx2bFdJp9F7puJq63BhLI5lNbur592u0sJZQjntuWVUWpqhcdmHp+Rw4Qz8IRXQX7m+MTbn5EYcZwEfdN+Uid+nrwknMqXAt/MX49WRsPUSHg6maaKg/yt17WsaRAXC7kd6oC</vt:lpwstr>
  </property>
  <property fmtid="{D5CDD505-2E9C-101B-9397-08002B2CF9AE}" pid="83" name="x1ye=79">
    <vt:lpwstr>d7V2Pq5Xx0nwkWYLYW6WPJ+KtKtW8KaY6ReBmSGTAz2vGoj7ODj38weiX44qfHPdUmr0DBDV/MGmbMRZ8JZLib597z+z7G/F9JI2WCcuxtPo43tgc1bngTR5k1bckLf/COK8LOaPnEYE/m2NVRcPegOHTAh+6vGzdTvkbKlasHZe+K/OyXAs7/QxNuA+fEEKge+pFZ1LfpLXDg8xghXPUIX4VdzlVGEIq54FiKkoW1WIrFer7UETagHuFlnEmPP</vt:lpwstr>
  </property>
  <property fmtid="{D5CDD505-2E9C-101B-9397-08002B2CF9AE}" pid="84" name="x1ye=8">
    <vt:lpwstr>s3kkLuhEiCg31ReIRJTAVJegX9rXTGlXKBUCQod06YfyM3OEFH8VOynvPSkBUZB/FIFYePDbVX8KVrCqBPAPr4yYWtpJFalEptRxpVT8Tj0fLGxMaGEA24b54wqxkVMW/BlGyVOSUcBu0nT3PQdZGt2Ap53RnmbOajHAsH3v/m1HhfvBp3XSsi1QrCcteM/oB9XQcTD4tgBOzjB2aTO7s4pedJ08wvBvIKYLvp6i51FkBIfIkutdfPo11cN92wP</vt:lpwstr>
  </property>
  <property fmtid="{D5CDD505-2E9C-101B-9397-08002B2CF9AE}" pid="85" name="x1ye=80">
    <vt:lpwstr>3jnC/TybPQbyGEFz+1BCoLyvBr6vvaAcM29fPAJ/Hji+G2cOmKRyVz/zOjWNiiQYdbhTKdHU3flka+G8v7rtux0wRtHAdTRcPWX2IiyRK8a2yShTjmr3mEhUlIJFqtyloPDrKGAp5TZoFvAqMZmtEb+LVTXemGzixxiQ8LFMl/+yj7EAVZzawgJkYjjCpP9wVU87OiztuSEL+I4m07ymLRfOujBRJwveVfhr4mzTYvRWzeANV3CywNTI5/jFhMo</vt:lpwstr>
  </property>
  <property fmtid="{D5CDD505-2E9C-101B-9397-08002B2CF9AE}" pid="86" name="x1ye=81">
    <vt:lpwstr>mENGsSTXUhP3FTfXz5uNhz1pBH821F+F2wHPBUSWq0NqDC80YiGesc6QbvR3dkwvwLLvYTvqArINSd2R0npWXJdnDE+x3b3GMJ4Hrym/YgL4UOWj4/kR3QnzNGtZWrc8YvCjD4sF7h8wx9ZMZqR8vK0BudLT5H+lwL+gWjcNbzm6c67NI6sPWrCXbUkdZl34d7G9y6RQY2fjOP3iWRi0Bj3NVCtFyih7ep7kkRhEvg1SdiZQejkzNABvQo+o3UD</vt:lpwstr>
  </property>
  <property fmtid="{D5CDD505-2E9C-101B-9397-08002B2CF9AE}" pid="87" name="x1ye=82">
    <vt:lpwstr>stf+jcuQG/frcd+9ETsPaAl77jKoAfLB9EmauYdiLYYxnRBe3sNcvV5Om/DX2aH0iLePybiyshMIoVoD8NH420YSYTZ6kjSg2+WRXCnmevzoeRCtELBfzRMiDo/SnyEWbUJzCKIQGoFTdXWn0l5at+Hg8PzJrPJ6UH3BPJimQ2sNqgsXN7BKaK9Itv+GDO7FCq9LmIUsR8iHxUfq+oFmVHuzU3AtE54CfYKNfsNKw/1Pg4yEo3wsr7Fv+FTYLU6</vt:lpwstr>
  </property>
  <property fmtid="{D5CDD505-2E9C-101B-9397-08002B2CF9AE}" pid="88" name="x1ye=83">
    <vt:lpwstr>NDYyNGCSfdSvoKKYipbZ8dx77j0OVCBGn/AyVeZ6jtrM/HWilQYy20DYAVHE24SzvoF3QPnB3AaAX6jC/YcMWwmuX6u9qGEthnnUlFb55WcgtqoYD5St37lH882+oQrr2gJUH1VstAhwTv9T/lEaDPVotrB+090fQfMv+sP2TfA0+7Z3wBnEwmg/m0KvzWfIBHyfEqCvZLp7EGNDxqo4lctKhXcioSxhX0nBfW8uzzZbc9k2J8ZJOggvBRUhTU2</vt:lpwstr>
  </property>
  <property fmtid="{D5CDD505-2E9C-101B-9397-08002B2CF9AE}" pid="89" name="x1ye=84">
    <vt:lpwstr>YIkeFG4vLJaGN1MOVEBNQA8lmzoP28VrsfqFjALo1K0Ht/E+AafO7Rh9nX09nktMTucaMYghsXxHATkk264JHRi85f40XtDasbrQHzlrpgZmUefl1GNi3BGQGOvg+gXMn+41PbxA24O2SwXyCZYUTbG01nn+5W4ppCiEDObAFrcyJervp+yuSLnSUSmM5JQ4Z5mhJRtywFBHRBl8Hol6/MiasmqakhouEkqYj8/xpPihyn1vy6Yd4mgUuoECkqt</vt:lpwstr>
  </property>
  <property fmtid="{D5CDD505-2E9C-101B-9397-08002B2CF9AE}" pid="90" name="x1ye=85">
    <vt:lpwstr>2uKk4EtnG1gqzeAZRRfcWTP3TMsTdwVQv3lPTTrBNM4SmHO2X8kAOmh8u8vr6W32CJoyx+sPFIgRmlpfWsq7t/O6qjOLf0wNAufCZ8Jp9swkYUmEv07sYnFPRrTGrD/fmPrr9tmdmxPLnbojFQjXTqBYpdroTfWognp6gQMro3nwxZPltzo6VOUkIBBV5sC+l9e5kXAGON7crfeIP/+7ZKKiIdh+0c1Vbj1mf4NGvC8MzqhHFS3JYGlAN8kxsk9</vt:lpwstr>
  </property>
  <property fmtid="{D5CDD505-2E9C-101B-9397-08002B2CF9AE}" pid="91" name="x1ye=86">
    <vt:lpwstr>lvYf0eIjx4lDB0/KbcC+LBaPoDJfdlWtI5LOxgAqVe0NTM4iHS5F4kfasm0kmkD6iUXtRH2++Lf5oHtLrSCaHtCl8aRmzCoJ9qDurnI73GDNilyJpd+0CG9hvkZAkg5DgOeLrgkEHs/lhLdHA+/ibzELxI49ozUVuYI/EU627Msv/TU83mm77pDRs9jeZjLhbCVK+DwF26fxX0bk2El7Om73GZo9df1UtPsYCKuC8DpvzaKfdNbFxTH2eoNvqQj</vt:lpwstr>
  </property>
  <property fmtid="{D5CDD505-2E9C-101B-9397-08002B2CF9AE}" pid="92" name="x1ye=87">
    <vt:lpwstr>R+LgCEISqBT/DNyTmSxavqOdBOStbtnn7JvFWDrv7zZy0CW+NZdrzeo/KSwkH0etVMZsvyRX2+vGKW5vJLBO3LeiFkTrxl3Zn7tZbnFC3Cq6nLSaXjNGUFAWe794Rylvg5lfC2DuVTCmmrHnhByuwKRdza9W/+dmFoN/VlVgQzHNWJvlYeeAIqjDlrUt845mjNqmEiYMhmpSq82JWcqCFmX6ro13XVa9vOFTh5ulS+3GENnDJR4GeA9+sWD1VYt</vt:lpwstr>
  </property>
  <property fmtid="{D5CDD505-2E9C-101B-9397-08002B2CF9AE}" pid="93" name="x1ye=88">
    <vt:lpwstr>FBOBZBbVWCNQvIskCw3BkDbJVJ+FAZC5yklB8X6VVPKg8slaVUvQ9CPLnGIJLj6JX2/6bbHuROypktyPRdBejC93i3rpi1+Fn7rmvMQgrm9y2LTOt/6MQdADX1USPdDKZiiJOeci4wdKL87wi9Td+qfubScP9KAK2KWC3rz3SN+E5uBp+i9DR2UtO5tklOmHwmVTKawArCGieu7N2h1HNyiAhq+oWfoiawgYAQ2BN2iAlS7PGNevRqcjgYCFGHu</vt:lpwstr>
  </property>
  <property fmtid="{D5CDD505-2E9C-101B-9397-08002B2CF9AE}" pid="94" name="x1ye=89">
    <vt:lpwstr>rMoIbHERC4kdPGIpWwl3enESzVlWO35qok2D6XI0I3W7l++nU3loXSFnKa2Qrl+TH3zl6VtnHzQfKQbfsgKJzxLYfVJ14edKq00zCl3DJoOUAnrT6lgyIi1M4xUcx0rMy6BaFGoVbsTE5x+zxITBuGAAgstUFyznRq5zCC8FiiJqWP3Lv/uWKYiyKSHMmxqscX8vC/fqcqJZHqLGSvTapedT9bCNGIjOTzr7D8h4oW8Z7etGsNJ/DxPfflmiSwd</vt:lpwstr>
  </property>
  <property fmtid="{D5CDD505-2E9C-101B-9397-08002B2CF9AE}" pid="95" name="x1ye=9">
    <vt:lpwstr>kVOLlClD28ND+zEEdwOlh3FEl7tIV4LUEwRrkcLLe0WqJyaEB59Z51Hv5rmm4JjOlqApAeFHQHFKXOpLerNfkvNnjpUYKFW47DK663GJipBWj+mAum6422bGzMxBJx8AdVCFp67+DTPXDX1ok1p6faAU5ROhSZKY3njO59BOpdhFI4TdUoyYlG1cuhiq8zyA0HAjg3eJy7cZwu84ec2v3BsQRboDKs1BwdwrELNbrSLp4Zt2hyOO1g0a85kqiNH</vt:lpwstr>
  </property>
  <property fmtid="{D5CDD505-2E9C-101B-9397-08002B2CF9AE}" pid="96" name="x1ye=90">
    <vt:lpwstr>QkrAWl+uvIL0IvdvOkst0LGGG/QTIrUtn5FlyNWKzAha3aj3t9F30HIFdrOvpOhnyKTiMBfFn03IJwiUgnm25ky9PsKfkx+KmqgxifO/0g6xlhtK2xfsv0uBSKNuEnOsBs9+7UOC0Pc1FRdM17g0B9EKRF/qLOpPqT3GOCNDzCI5yj/e38DsiBk2Vd0m0fD8BA+a1cZS1tosL1CmtmfGjQXFrLzDqvpsQUoNcn4gf6JpFEfYiWiaU9Q7k6Tr2V1</vt:lpwstr>
  </property>
  <property fmtid="{D5CDD505-2E9C-101B-9397-08002B2CF9AE}" pid="97" name="x1ye=91">
    <vt:lpwstr>unVi+yaWDSdvbpF9sbRAhbEflutMRwX1K0XOxrvdDm0iLQ9bKdrZDft+JLcfgQA3OR9IOgnDNSxkY3w4qcVyNcbNexJ7cxRGRcA+4a9/53NamaY1kLSJfhMVuTwrhBBgyzqMNCk/d2Dn5l5c/5UXyxmDOTvZKUN038r5FExWxmg9PIxZcTj5k89UkGAzbAjmizq2ABYztvnqSJhOhCa2KT6Vr5eff/gaJS6VQ6vZPnOlMSQ7GGvZ+4PIwGn3ivN</vt:lpwstr>
  </property>
  <property fmtid="{D5CDD505-2E9C-101B-9397-08002B2CF9AE}" pid="98" name="x1ye=92">
    <vt:lpwstr>Zats+TuQG+uzSM9Z3iB98hT2m89lUblbeJxFT6yzT8QUAPAg+aBwswnOnH+Temi46E37Oo2r+r4+ekzSyu61NImev68A3z+06CAD3GcZC8gQWuUSvnoBd2vo0ZRFDee32u1RAdVUPnjCD+vJK1bPdwFtdqxzgwvhV4hwH8rE06i/ps07z7JVKtrwpG2qSFS1Xn4ljdjnwcaY/IO8S01GbEo3dyFEEmPsVIy1eCl+3ABDCtAKq19RgT3jcAqwoPb</vt:lpwstr>
  </property>
  <property fmtid="{D5CDD505-2E9C-101B-9397-08002B2CF9AE}" pid="99" name="x1ye=93">
    <vt:lpwstr>SlXWSNySB6QWYlrxQk4+7ORIqIUzZ4Loxa247nPTKXcKH6BOwngArJT3HvKcL+Er4NzQpKStaVfYhribnaTQADnsBdH0WRll6t0+hVYhXQmq3LcGLlknpQsaDH4cme/xJDv+OGfWSOxbQxbTKp+a+0be+O9ijsF5wyk0U896JTVg8dw4OqsjwMbPi7GtFPe97+1+c1bsmf1cP0Ey141AOK0Z9R9HRV9/+01sYPpC6Kdx3lFJV6RvWoxJ/l0kJCh</vt:lpwstr>
  </property>
  <property fmtid="{D5CDD505-2E9C-101B-9397-08002B2CF9AE}" pid="100" name="x1ye=94">
    <vt:lpwstr>fhw2Va64HGv4XJyvyEKEkAAm/TkA4v+J54fMCroS30IqTutftcx7D3fpkn397KL3jcTIuNFHoXFcFB8K4di9TRRgKSM0YG/7Dyxve+dpIGWILv1K1MVFmuVqXM4WZb2zU8hKADzNZcr3/db7t1PzFJ0Y+429xFPobwRNbzsTecicfhK0YTzNMmBW2sZKh95/iazCtVe002UBVgM2860K85yoI4v6dwYJ36OvUzkqgqU+R3ct4n/+INL5qUWyqfX</vt:lpwstr>
  </property>
  <property fmtid="{D5CDD505-2E9C-101B-9397-08002B2CF9AE}" pid="101" name="x1ye=95">
    <vt:lpwstr>FPEtUVDMJD2e6f4d13QlJtLrwHVTRzUhvwMyClNK3Z1yg6i+piuYLIB22nLMlKt5Yry7ARWe6/Vh6lCFUN4vSPq0XHGh+25OhkKt8ldXbHf2kMzXYKGjzp51d4OX8gkB6uBlz6gbmon33LcsQa6hO9h33dA99DjUFhmEDy6tbSSO23TFmVS6qHzUGM7+jd3q07el5iZ8Ba8+aDXQehWdiRwjnI1X/GPrD3YQpeEP9bPhkN2xvWyYjHKFi8al6f9</vt:lpwstr>
  </property>
  <property fmtid="{D5CDD505-2E9C-101B-9397-08002B2CF9AE}" pid="102" name="x1ye=96">
    <vt:lpwstr>nNA/6qUlWWbwy9bA9q6YEx9KoPqNcHA1UL4I5Lfpu/OrQRcDOkbvn29vXEiZNpgZ1q1rpHxUa2da5L/NmffwGdBvaa9xA+MDEQKWzaBE3lB3SzWFIxHO5PleL4dSq4HN7yYzrrZopr/DbevhT3Pkj+8y9o32a7MRbxqq0MfqxuHoQmqQuiZLtfJF9r1mmt7s3aMtCiAuJuty7K6ajl+bsIte2bo4lg4nDWv1uiXt66ppFT9ZuCh+msScK4qzHRT</vt:lpwstr>
  </property>
  <property fmtid="{D5CDD505-2E9C-101B-9397-08002B2CF9AE}" pid="103" name="x1ye=97">
    <vt:lpwstr>Nd454XyuRv2YCHX6Fosr9VuHihzCOKGSVpQuzBcon2ch+1SrPgOiquIBNyQ+O50w+r08i8oJwIq90vQpY/fDrlbOjJE4c7QDODFVTRX8uMKBbqJWyEvAgsSZTW16lNDFFp7Q/+CpVqEfDZOlToPVAYdOehJ3vj7ofqipe8jIRex4B6AzdWdFRoOwbnS5UTdKDmp7jITOwyf3E0sfhHcIdVio2w/3afD0JixciA2wsp1/CBUg16sdl/MrHDEhljp</vt:lpwstr>
  </property>
  <property fmtid="{D5CDD505-2E9C-101B-9397-08002B2CF9AE}" pid="104" name="x1ye=98">
    <vt:lpwstr>TKF2ErxDR08QoWXl2tn2f0bUlpVgo/2f0XBpvPbks131V7agCduvSsu/uL6oJIdcPKuMkEBQaL8qX8NizMzDC4q3caPb9N28Tn6BTFNP27mjmgT4ftcQt3Jp/NE3ezmKklagxFXDeneGgFfnFatp0xkx+5txSs7kSpO2PQsLwwGk+w9C2fXnBNtjjk5v/+OpXFMACXMyzyLyobotl67tx7rjOJMzHg9bpUM5Oheg0i9e2AEANmk0NyHiSWnVCVp</vt:lpwstr>
  </property>
  <property fmtid="{D5CDD505-2E9C-101B-9397-08002B2CF9AE}" pid="105" name="x1ye=99">
    <vt:lpwstr>L8NRyvMLnVwrY50ZdrGcob1jjX/UtNLbppnZunbM/lBX1A7p/BmGpZPTOH3t4olDLS8lpNvzLUllmKaGF1t8gmfTuzrey4HN1CNF4/r8jO24nE6zJJW9PvkA89f6tdGBdCcynFHm1LyerfrHLrGlgjGZbz3vEbqPl6yLdk26xv49zWNgEoiLTPXSHap3q1y2P5G8OD7nNAXvQ048yuXZoHyhY0SF621F+OHRhV2fK6hlFCGdrpD/W2KRKrIffjx</vt:lpwstr>
  </property>
</Properties>
</file>
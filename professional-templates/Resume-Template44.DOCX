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documentthinbottomborder"/>
        <w:pBdr>
          <w:top w:val="none" w:sz="0" w:space="0" w:color="auto"/>
          <w:left w:val="none" w:sz="0" w:space="0" w:color="auto"/>
          <w:bottom w:val="none" w:sz="0" w:space="0" w:color="auto"/>
          <w:right w:val="none" w:sz="0" w:space="0" w:color="auto"/>
        </w:pBdr>
        <w:spacing w:before="0" w:after="0" w:line="800" w:lineRule="atLeast"/>
        <w:ind w:left="0" w:right="0"/>
        <w:rPr>
          <w:rFonts w:ascii="Century Gothic" w:eastAsia="Century Gothic" w:hAnsi="Century Gothic" w:cs="Century Gothic"/>
          <w:b/>
          <w:bCs/>
          <w:caps/>
          <w:color w:val="009999"/>
          <w:sz w:val="70"/>
          <w:szCs w:val="70"/>
          <w:bdr w:val="none" w:sz="0" w:space="0" w:color="auto"/>
          <w:vertAlign w:val="baseline"/>
        </w:rPr>
      </w:pPr>
      <w:r>
        <w:rPr>
          <w:rStyle w:val="divnamespanfName"/>
          <w:rFonts w:ascii="Century Gothic" w:eastAsia="Century Gothic" w:hAnsi="Century Gothic" w:cs="Century Gothic"/>
          <w:caps/>
          <w:color w:val="009999"/>
          <w:sz w:val="70"/>
          <w:szCs w:val="70"/>
        </w:rPr>
        <w:t>First Name</w:t>
      </w:r>
      <w:r>
        <w:rPr>
          <w:rFonts w:ascii="Century Gothic" w:eastAsia="Century Gothic" w:hAnsi="Century Gothic" w:cs="Century Gothic"/>
          <w:b/>
          <w:bCs/>
          <w:caps/>
          <w:color w:val="009999"/>
          <w:sz w:val="70"/>
          <w:szCs w:val="70"/>
          <w:bdr w:val="none" w:sz="0" w:space="0" w:color="auto"/>
          <w:vertAlign w:val="baseline"/>
        </w:rPr>
        <w:t xml:space="preserve"> </w:t>
      </w:r>
      <w:r>
        <w:rPr>
          <w:rStyle w:val="span"/>
          <w:rFonts w:ascii="Century Gothic" w:eastAsia="Century Gothic" w:hAnsi="Century Gothic" w:cs="Century Gothic"/>
          <w:b/>
          <w:bCs/>
          <w:caps/>
          <w:color w:val="009999"/>
          <w:sz w:val="70"/>
          <w:szCs w:val="70"/>
        </w:rPr>
        <w:t>Last Name</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Century Gothic" w:eastAsia="Century Gothic" w:hAnsi="Century Gothic" w:cs="Century Gothic"/>
          <w:color w:val="333333"/>
          <w:sz w:val="0"/>
          <w:szCs w:val="0"/>
          <w:bdr w:val="none" w:sz="0" w:space="0" w:color="auto"/>
          <w:vertAlign w:val="baseline"/>
        </w:rPr>
      </w:pPr>
      <w:r>
        <w:rPr>
          <w:rFonts w:ascii="Century Gothic" w:eastAsia="Century Gothic" w:hAnsi="Century Gothic" w:cs="Century Gothic"/>
          <w:color w:val="333333"/>
          <w:sz w:val="0"/>
          <w:szCs w:val="0"/>
          <w:bdr w:val="none" w:sz="0" w:space="0" w:color="auto"/>
          <w:vertAlign w:val="baseline"/>
        </w:rPr>
        <w:t> </w:t>
      </w:r>
    </w:p>
    <w:p>
      <w:pPr>
        <w:pStyle w:val="divaddress"/>
        <w:pBdr>
          <w:top w:val="none" w:sz="0" w:space="0" w:color="auto"/>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333333"/>
          <w:sz w:val="18"/>
          <w:szCs w:val="18"/>
          <w:bdr w:val="none" w:sz="0" w:space="0" w:color="auto"/>
          <w:vertAlign w:val="baseline"/>
        </w:rPr>
      </w:pPr>
      <w:r>
        <w:rPr>
          <w:rStyle w:val="span"/>
          <w:rFonts w:ascii="Century Gothic" w:eastAsia="Century Gothic" w:hAnsi="Century Gothic" w:cs="Century Gothic"/>
          <w:color w:val="333333"/>
          <w:sz w:val="18"/>
          <w:szCs w:val="18"/>
        </w:rPr>
        <w:t>City Country</w:t>
      </w:r>
      <w:r>
        <w:rPr>
          <w:rFonts w:ascii="Century Gothic" w:eastAsia="Century Gothic" w:hAnsi="Century Gothic" w:cs="Century Gothic"/>
          <w:color w:val="333333"/>
          <w:bdr w:val="none" w:sz="0" w:space="0" w:color="auto"/>
          <w:vertAlign w:val="baseline"/>
        </w:rPr>
        <w:t xml:space="preserve"> </w:t>
      </w:r>
      <w:r>
        <w:rPr>
          <w:rStyle w:val="span"/>
          <w:rFonts w:ascii="Century Gothic" w:eastAsia="Century Gothic" w:hAnsi="Century Gothic" w:cs="Century Gothic"/>
          <w:color w:val="333333"/>
          <w:sz w:val="18"/>
          <w:szCs w:val="18"/>
        </w:rPr>
        <w:t xml:space="preserve">| </w:t>
      </w:r>
      <w:r>
        <w:rPr>
          <w:rStyle w:val="span"/>
          <w:rFonts w:ascii="Century Gothic" w:eastAsia="Century Gothic" w:hAnsi="Century Gothic" w:cs="Century Gothic"/>
          <w:color w:val="333333"/>
          <w:sz w:val="18"/>
          <w:szCs w:val="18"/>
        </w:rPr>
        <w:t>+911234567890</w:t>
      </w:r>
      <w:r>
        <w:rPr>
          <w:rStyle w:val="span"/>
          <w:rFonts w:ascii="Century Gothic" w:eastAsia="Century Gothic" w:hAnsi="Century Gothic" w:cs="Century Gothic"/>
          <w:color w:val="333333"/>
          <w:sz w:val="18"/>
          <w:szCs w:val="18"/>
        </w:rPr>
        <w:t xml:space="preserve"> | </w:t>
      </w:r>
      <w:r>
        <w:rPr>
          <w:rStyle w:val="span"/>
          <w:rFonts w:ascii="Century Gothic" w:eastAsia="Century Gothic" w:hAnsi="Century Gothic" w:cs="Century Gothic"/>
          <w:color w:val="333333"/>
          <w:sz w:val="18"/>
          <w:szCs w:val="18"/>
        </w:rPr>
        <w:t>test@test.com</w:t>
      </w:r>
      <w:r>
        <w:rPr>
          <w:rFonts w:ascii="Century Gothic" w:eastAsia="Century Gothic" w:hAnsi="Century Gothic" w:cs="Century Gothic"/>
          <w:color w:val="333333"/>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240" w:after="5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240" w:after="5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Skills</w:t>
      </w:r>
    </w:p>
    <w:tbl>
      <w:tblPr>
        <w:tblStyle w:val="divdocumenttable"/>
        <w:tblW w:w="0" w:type="auto"/>
        <w:tblInd w:w="2300" w:type="dxa"/>
        <w:tblLayout w:type="fixed"/>
        <w:tblCellMar>
          <w:top w:w="0" w:type="dxa"/>
          <w:left w:w="0" w:type="dxa"/>
          <w:bottom w:w="0" w:type="dxa"/>
          <w:right w:w="0" w:type="dxa"/>
        </w:tblCellMar>
        <w:tblLook w:val="05E0"/>
      </w:tblPr>
      <w:tblGrid>
        <w:gridCol w:w="4170"/>
        <w:gridCol w:w="4170"/>
      </w:tblGrid>
      <w:tr>
        <w:tblPrEx>
          <w:tblW w:w="0" w:type="auto"/>
          <w:tblInd w:w="2300" w:type="dxa"/>
          <w:tblLayout w:type="fixed"/>
          <w:tblCellMar>
            <w:top w:w="0" w:type="dxa"/>
            <w:left w:w="0" w:type="dxa"/>
            <w:bottom w:w="0" w:type="dxa"/>
            <w:right w:w="0" w:type="dxa"/>
          </w:tblCellMar>
          <w:tblLook w:val="05E0"/>
        </w:tblPrEx>
        <w:tc>
          <w:tcPr>
            <w:tcW w:w="4170" w:type="dxa"/>
            <w:noWrap w:val="0"/>
            <w:tcMar>
              <w:top w:w="5" w:type="dxa"/>
              <w:left w:w="5" w:type="dxa"/>
              <w:bottom w:w="5" w:type="dxa"/>
              <w:right w:w="5" w:type="dxa"/>
            </w:tcMar>
            <w:vAlign w:val="top"/>
            <w:hideMark/>
          </w:tcPr>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Leadership and Teamwork</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Management Skills</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Complex Problem Solving</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Amazon AWS</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Microsoft Azure</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Microservices</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Ansible</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Terraform</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DevOps</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CI/CD</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Jenkins</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Docker</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Kubernetes</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Linux</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Windows</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VMware</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Data Analysis</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Database Management</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Automation, SLA</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Business intelligence, Specification</w:t>
            </w:r>
          </w:p>
        </w:tc>
        <w:tc>
          <w:tcPr>
            <w:tcW w:w="417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CD, Teamwork</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Configuration management, Technical training</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Content, Unix</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Client, Upgrade</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Data Analysis, Validation</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Data management</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Database Management</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DC</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Designing</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Dutch</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English</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Features</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French</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Knowledge management</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Leadership</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Linux</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Managing</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Management Skills</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Windows</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pacing w:before="240" w:after="5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Experience</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01/2021</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to </w:t>
            </w:r>
            <w:r>
              <w:rPr>
                <w:rStyle w:val="span"/>
                <w:rFonts w:ascii="Century Gothic" w:eastAsia="Century Gothic" w:hAnsi="Century Gothic" w:cs="Century Gothic"/>
                <w:b/>
                <w:bCs/>
                <w:color w:val="333333"/>
                <w:sz w:val="20"/>
                <w:szCs w:val="20"/>
              </w:rPr>
              <w:t>Current</w:t>
            </w:r>
          </w:p>
        </w:tc>
        <w:tc>
          <w:tcPr>
            <w:tcW w:w="834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color w:val="333333"/>
                <w:sz w:val="20"/>
                <w:szCs w:val="20"/>
              </w:rPr>
              <w:t>Cloud Architect</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Company Name</w:t>
            </w:r>
            <w:r>
              <w:rPr>
                <w:rStyle w:val="span"/>
                <w:rFonts w:ascii="Century Gothic" w:eastAsia="Century Gothic" w:hAnsi="Century Gothic" w:cs="Century Gothic"/>
                <w:b w:val="0"/>
                <w:bCs w:val="0"/>
                <w:color w:val="333333"/>
                <w:sz w:val="14"/>
                <w:szCs w:val="14"/>
              </w:rPr>
              <w:t xml:space="preserve"> </w:t>
            </w:r>
            <w:r>
              <w:rPr>
                <w:rStyle w:val="span"/>
                <w:rFonts w:ascii="MS Mincho" w:eastAsia="MS Mincho" w:hAnsi="MS Mincho" w:cs="MS Mincho"/>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City</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Country</w:t>
            </w:r>
          </w:p>
          <w:p>
            <w:pPr>
              <w:pStyle w:val="ulli"/>
              <w:numPr>
                <w:ilvl w:val="0"/>
                <w:numId w:val="3"/>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Provide and support corporate solutions for internal and external collaboration in Cloud, On-Prem DC's,DevOps.</w:t>
            </w:r>
          </w:p>
          <w:p>
            <w:pPr>
              <w:pStyle w:val="ulli"/>
              <w:numPr>
                <w:ilvl w:val="0"/>
                <w:numId w:val="3"/>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Facilitate and steer the deployment of data infrastructure.</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10/2016</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to </w:t>
            </w:r>
            <w:r>
              <w:rPr>
                <w:rStyle w:val="span"/>
                <w:rFonts w:ascii="Century Gothic" w:eastAsia="Century Gothic" w:hAnsi="Century Gothic" w:cs="Century Gothic"/>
                <w:b/>
                <w:bCs/>
                <w:color w:val="333333"/>
                <w:sz w:val="20"/>
                <w:szCs w:val="20"/>
              </w:rPr>
              <w:t>03/2020</w:t>
            </w: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color w:val="333333"/>
                <w:sz w:val="20"/>
                <w:szCs w:val="20"/>
              </w:rPr>
              <w:t>Technical Solutions Manager</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Company Name</w:t>
            </w:r>
            <w:r>
              <w:rPr>
                <w:rStyle w:val="span"/>
                <w:rFonts w:ascii="Century Gothic" w:eastAsia="Century Gothic" w:hAnsi="Century Gothic" w:cs="Century Gothic"/>
                <w:b w:val="0"/>
                <w:bCs w:val="0"/>
                <w:color w:val="333333"/>
                <w:sz w:val="14"/>
                <w:szCs w:val="14"/>
              </w:rPr>
              <w:t xml:space="preserve"> </w:t>
            </w:r>
            <w:r>
              <w:rPr>
                <w:rStyle w:val="span"/>
                <w:rFonts w:ascii="MS Mincho" w:eastAsia="MS Mincho" w:hAnsi="MS Mincho" w:cs="MS Mincho"/>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City</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Country</w:t>
            </w:r>
          </w:p>
          <w:p>
            <w:pPr>
              <w:pStyle w:val="ulli"/>
              <w:numPr>
                <w:ilvl w:val="0"/>
                <w:numId w:val="4"/>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Design and Develop Cloud solutions to meet business requirements.</w:t>
            </w:r>
          </w:p>
          <w:p>
            <w:pPr>
              <w:pStyle w:val="ulli"/>
              <w:numPr>
                <w:ilvl w:val="0"/>
                <w:numId w:val="4"/>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Expected to perform the Subject Matter Expert role on cloud implementations.</w:t>
            </w:r>
          </w:p>
          <w:p>
            <w:pPr>
              <w:pStyle w:val="ulli"/>
              <w:numPr>
                <w:ilvl w:val="0"/>
                <w:numId w:val="4"/>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Arriving with the best practices, tools, and process for Continues improvement.</w:t>
            </w:r>
          </w:p>
          <w:p>
            <w:pPr>
              <w:pStyle w:val="ulli"/>
              <w:numPr>
                <w:ilvl w:val="0"/>
                <w:numId w:val="4"/>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Focused on automation, containerization, and integration monitoring and configuration management.</w:t>
            </w:r>
          </w:p>
          <w:p>
            <w:pPr>
              <w:pStyle w:val="ulli"/>
              <w:numPr>
                <w:ilvl w:val="0"/>
                <w:numId w:val="4"/>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Engineering Technical Lead at , Chennai,India.</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01/2015</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to </w:t>
            </w:r>
            <w:r>
              <w:rPr>
                <w:rStyle w:val="span"/>
                <w:rFonts w:ascii="Century Gothic" w:eastAsia="Century Gothic" w:hAnsi="Century Gothic" w:cs="Century Gothic"/>
                <w:b/>
                <w:bCs/>
                <w:color w:val="333333"/>
                <w:sz w:val="20"/>
                <w:szCs w:val="20"/>
              </w:rPr>
              <w:t>10/2016</w:t>
            </w: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color w:val="333333"/>
                <w:sz w:val="20"/>
                <w:szCs w:val="20"/>
              </w:rPr>
              <w:t>Engineering Technical Lead</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Company Name</w:t>
            </w:r>
            <w:r>
              <w:rPr>
                <w:rStyle w:val="span"/>
                <w:rFonts w:ascii="Century Gothic" w:eastAsia="Century Gothic" w:hAnsi="Century Gothic" w:cs="Century Gothic"/>
                <w:b w:val="0"/>
                <w:bCs w:val="0"/>
                <w:color w:val="333333"/>
                <w:sz w:val="14"/>
                <w:szCs w:val="14"/>
              </w:rPr>
              <w:t xml:space="preserve"> </w:t>
            </w:r>
            <w:r>
              <w:rPr>
                <w:rStyle w:val="span"/>
                <w:rFonts w:ascii="MS Mincho" w:eastAsia="MS Mincho" w:hAnsi="MS Mincho" w:cs="MS Mincho"/>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City</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Company</w:t>
            </w:r>
          </w:p>
          <w:p>
            <w:pPr>
              <w:pStyle w:val="ulli"/>
              <w:numPr>
                <w:ilvl w:val="0"/>
                <w:numId w:val="5"/>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Responsible for architecting, designing, implementing, and supporting of cloud-based infrastructure.</w:t>
            </w:r>
          </w:p>
          <w:p>
            <w:pPr>
              <w:pStyle w:val="ulli"/>
              <w:numPr>
                <w:ilvl w:val="0"/>
                <w:numId w:val="5"/>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Ensuring for technical training for my team members, to upgrade the team skill set.</w:t>
            </w:r>
          </w:p>
          <w:p>
            <w:pPr>
              <w:pStyle w:val="ulli"/>
              <w:numPr>
                <w:ilvl w:val="0"/>
                <w:numId w:val="5"/>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Monitoring the SLA and response of the team on any incident, service, and change request.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02/2011</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to </w:t>
            </w:r>
            <w:r>
              <w:rPr>
                <w:rStyle w:val="span"/>
                <w:rFonts w:ascii="Century Gothic" w:eastAsia="Century Gothic" w:hAnsi="Century Gothic" w:cs="Century Gothic"/>
                <w:b/>
                <w:bCs/>
                <w:color w:val="333333"/>
                <w:sz w:val="20"/>
                <w:szCs w:val="20"/>
              </w:rPr>
              <w:t>01/2015</w:t>
            </w: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color w:val="333333"/>
                <w:sz w:val="20"/>
                <w:szCs w:val="20"/>
              </w:rPr>
              <w:t>Lead Infrastructure Engineer</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Company Name</w:t>
            </w:r>
            <w:r>
              <w:rPr>
                <w:rStyle w:val="span"/>
                <w:rFonts w:ascii="Century Gothic" w:eastAsia="Century Gothic" w:hAnsi="Century Gothic" w:cs="Century Gothic"/>
                <w:b w:val="0"/>
                <w:bCs w:val="0"/>
                <w:color w:val="333333"/>
                <w:sz w:val="14"/>
                <w:szCs w:val="14"/>
              </w:rPr>
              <w:t xml:space="preserve"> </w:t>
            </w:r>
            <w:r>
              <w:rPr>
                <w:rStyle w:val="span"/>
                <w:rFonts w:ascii="MS Mincho" w:eastAsia="MS Mincho" w:hAnsi="MS Mincho" w:cs="MS Mincho"/>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City</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Country</w:t>
            </w:r>
          </w:p>
          <w:p>
            <w:pPr>
              <w:pStyle w:val="ulli"/>
              <w:numPr>
                <w:ilvl w:val="0"/>
                <w:numId w:val="6"/>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Excels in the set-up of Production Support, DevOps, Build and Release Engineering, CD/CI Process, Release Management, and UAT.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04/2004</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to </w:t>
            </w:r>
            <w:r>
              <w:rPr>
                <w:rStyle w:val="span"/>
                <w:rFonts w:ascii="Century Gothic" w:eastAsia="Century Gothic" w:hAnsi="Century Gothic" w:cs="Century Gothic"/>
                <w:b/>
                <w:bCs/>
                <w:color w:val="333333"/>
                <w:sz w:val="20"/>
                <w:szCs w:val="20"/>
              </w:rPr>
              <w:t>02/2011</w:t>
            </w: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color w:val="333333"/>
                <w:sz w:val="20"/>
                <w:szCs w:val="20"/>
              </w:rPr>
              <w:t>Infrastructure Consultant</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Company Name</w:t>
            </w:r>
            <w:r>
              <w:rPr>
                <w:rStyle w:val="span"/>
                <w:rFonts w:ascii="Century Gothic" w:eastAsia="Century Gothic" w:hAnsi="Century Gothic" w:cs="Century Gothic"/>
                <w:b w:val="0"/>
                <w:bCs w:val="0"/>
                <w:color w:val="333333"/>
                <w:sz w:val="14"/>
                <w:szCs w:val="14"/>
              </w:rPr>
              <w:t xml:space="preserve"> </w:t>
            </w:r>
            <w:r>
              <w:rPr>
                <w:rStyle w:val="span"/>
                <w:rFonts w:ascii="MS Mincho" w:eastAsia="MS Mincho" w:hAnsi="MS Mincho" w:cs="MS Mincho"/>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Chennai, India</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India</w:t>
            </w:r>
          </w:p>
          <w:p>
            <w:pPr>
              <w:pStyle w:val="ulli"/>
              <w:numPr>
                <w:ilvl w:val="0"/>
                <w:numId w:val="7"/>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Analyzing and Providing RCA for all the major incidents and failed changes.</w:t>
            </w:r>
          </w:p>
          <w:p>
            <w:pPr>
              <w:pStyle w:val="ulli"/>
              <w:numPr>
                <w:ilvl w:val="0"/>
                <w:numId w:val="7"/>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Linux Subject Matter Expert at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05/2003</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to </w:t>
            </w:r>
            <w:r>
              <w:rPr>
                <w:rStyle w:val="span"/>
                <w:rFonts w:ascii="Century Gothic" w:eastAsia="Century Gothic" w:hAnsi="Century Gothic" w:cs="Century Gothic"/>
                <w:b/>
                <w:bCs/>
                <w:color w:val="333333"/>
                <w:sz w:val="20"/>
                <w:szCs w:val="20"/>
              </w:rPr>
              <w:t>03/2004</w:t>
            </w: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color w:val="333333"/>
                <w:sz w:val="20"/>
                <w:szCs w:val="20"/>
              </w:rPr>
              <w:t>System Administrator</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Company Name</w:t>
            </w:r>
            <w:r>
              <w:rPr>
                <w:rStyle w:val="span"/>
                <w:rFonts w:ascii="Century Gothic" w:eastAsia="Century Gothic" w:hAnsi="Century Gothic" w:cs="Century Gothic"/>
                <w:b w:val="0"/>
                <w:bCs w:val="0"/>
                <w:color w:val="333333"/>
                <w:sz w:val="14"/>
                <w:szCs w:val="14"/>
              </w:rPr>
              <w:t xml:space="preserve"> </w:t>
            </w:r>
            <w:r>
              <w:rPr>
                <w:rStyle w:val="span"/>
                <w:rFonts w:ascii="MS Mincho" w:eastAsia="MS Mincho" w:hAnsi="MS Mincho" w:cs="MS Mincho"/>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City</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Country</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01/1996</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to </w:t>
            </w:r>
            <w:r>
              <w:rPr>
                <w:rStyle w:val="span"/>
                <w:rFonts w:ascii="Century Gothic" w:eastAsia="Century Gothic" w:hAnsi="Century Gothic" w:cs="Century Gothic"/>
                <w:b/>
                <w:bCs/>
                <w:color w:val="333333"/>
                <w:sz w:val="20"/>
                <w:szCs w:val="20"/>
              </w:rPr>
              <w:t>04/2003</w:t>
            </w: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color w:val="333333"/>
                <w:sz w:val="20"/>
                <w:szCs w:val="20"/>
              </w:rPr>
              <w:t>System Administrator</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Company Name</w:t>
            </w:r>
            <w:r>
              <w:rPr>
                <w:rStyle w:val="span"/>
                <w:rFonts w:ascii="Century Gothic" w:eastAsia="Century Gothic" w:hAnsi="Century Gothic" w:cs="Century Gothic"/>
                <w:b w:val="0"/>
                <w:bCs w:val="0"/>
                <w:color w:val="333333"/>
                <w:sz w:val="14"/>
                <w:szCs w:val="14"/>
              </w:rPr>
              <w:t xml:space="preserve"> </w:t>
            </w:r>
            <w:r>
              <w:rPr>
                <w:rStyle w:val="span"/>
                <w:rFonts w:ascii="MS Mincho" w:eastAsia="MS Mincho" w:hAnsi="MS Mincho" w:cs="MS Mincho"/>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City</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Country</w:t>
            </w:r>
          </w:p>
        </w:tc>
      </w:tr>
    </w:tbl>
    <w:p>
      <w:pPr>
        <w:pStyle w:val="divdocumentdivsectiontitle"/>
        <w:pBdr>
          <w:top w:val="none" w:sz="0" w:space="0" w:color="auto"/>
          <w:left w:val="none" w:sz="0" w:space="0" w:color="auto"/>
          <w:bottom w:val="none" w:sz="0" w:space="0" w:color="auto"/>
          <w:right w:val="none" w:sz="0" w:space="0" w:color="auto"/>
        </w:pBdr>
        <w:spacing w:before="240" w:after="5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Education and Training</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01/2009</w:t>
            </w:r>
          </w:p>
        </w:tc>
        <w:tc>
          <w:tcPr>
            <w:tcW w:w="834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degree"/>
                <w:rFonts w:ascii="Century Gothic" w:eastAsia="Century Gothic" w:hAnsi="Century Gothic" w:cs="Century Gothic"/>
                <w:color w:val="333333"/>
                <w:sz w:val="20"/>
                <w:szCs w:val="20"/>
              </w:rPr>
              <w:t>Bachelor of Science</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Field of Study</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College Name</w:t>
            </w:r>
            <w:r>
              <w:rPr>
                <w:rStyle w:val="divdocumentsinglecolumnCharacter"/>
                <w:rFonts w:ascii="Century Gothic" w:eastAsia="Century Gothic" w:hAnsi="Century Gothic" w:cs="Century Gothic"/>
                <w:b w:val="0"/>
                <w:bCs w:val="0"/>
                <w:color w:val="333333"/>
                <w:sz w:val="20"/>
                <w:szCs w:val="20"/>
                <w:bdr w:val="none" w:sz="0" w:space="0" w:color="auto"/>
                <w:vertAlign w:val="baseline"/>
              </w:rPr>
              <w:t xml:space="preserve"> </w:t>
            </w:r>
            <w:r>
              <w:rPr>
                <w:rStyle w:val="spanhypenfont"/>
                <w:rFonts w:ascii="MS Mincho" w:eastAsia="MS Mincho" w:hAnsi="MS Mincho" w:cs="MS Mincho"/>
                <w:b w:val="0"/>
                <w:bCs w:val="0"/>
                <w:color w:val="333333"/>
              </w:rPr>
              <w:t>－</w:t>
            </w:r>
            <w:r>
              <w:rPr>
                <w:rStyle w:val="spanhypenfont"/>
                <w:rFonts w:ascii="Century Gothic" w:eastAsia="Century Gothic" w:hAnsi="Century Gothic" w:cs="Century Gothic"/>
                <w:b w:val="0"/>
                <w:bCs w:val="0"/>
                <w:color w:val="333333"/>
              </w:rPr>
              <w:t xml:space="preserve"> </w:t>
            </w:r>
            <w:r>
              <w:rPr>
                <w:rStyle w:val="span"/>
                <w:rFonts w:ascii="Century Gothic" w:eastAsia="Century Gothic" w:hAnsi="Century Gothic" w:cs="Century Gothic"/>
                <w:b w:val="0"/>
                <w:bCs w:val="0"/>
                <w:color w:val="333333"/>
                <w:sz w:val="20"/>
                <w:szCs w:val="20"/>
              </w:rPr>
              <w:t>Location</w:t>
            </w:r>
            <w:r>
              <w:rPr>
                <w:rStyle w:val="divdocumentsinglecolumnCharacter"/>
                <w:rFonts w:ascii="Century Gothic" w:eastAsia="Century Gothic" w:hAnsi="Century Gothic" w:cs="Century Gothic"/>
                <w:b w:val="0"/>
                <w:bCs w:val="0"/>
                <w:color w:val="333333"/>
                <w:sz w:val="20"/>
                <w:szCs w:val="20"/>
                <w:bdr w:val="none" w:sz="0" w:space="0" w:color="auto"/>
                <w:vertAlign w:val="baseline"/>
              </w:rPr>
              <w:t xml:space="preserve">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02/1999</w:t>
            </w: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degree"/>
                <w:rFonts w:ascii="Century Gothic" w:eastAsia="Century Gothic" w:hAnsi="Century Gothic" w:cs="Century Gothic"/>
                <w:color w:val="333333"/>
                <w:sz w:val="20"/>
                <w:szCs w:val="20"/>
              </w:rPr>
              <w:t>Bachelor of Science</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Field of Study</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College Name</w:t>
            </w:r>
            <w:r>
              <w:rPr>
                <w:rStyle w:val="divdocumentsinglecolumnCharacter"/>
                <w:rFonts w:ascii="Century Gothic" w:eastAsia="Century Gothic" w:hAnsi="Century Gothic" w:cs="Century Gothic"/>
                <w:b w:val="0"/>
                <w:bCs w:val="0"/>
                <w:color w:val="333333"/>
                <w:sz w:val="20"/>
                <w:szCs w:val="20"/>
                <w:bdr w:val="none" w:sz="0" w:space="0" w:color="auto"/>
                <w:vertAlign w:val="baseline"/>
              </w:rPr>
              <w:t xml:space="preserve"> </w:t>
            </w:r>
            <w:r>
              <w:rPr>
                <w:rStyle w:val="spanhypenfont"/>
                <w:rFonts w:ascii="MS Mincho" w:eastAsia="MS Mincho" w:hAnsi="MS Mincho" w:cs="MS Mincho"/>
                <w:b w:val="0"/>
                <w:bCs w:val="0"/>
                <w:color w:val="333333"/>
              </w:rPr>
              <w:t>－</w:t>
            </w:r>
            <w:r>
              <w:rPr>
                <w:rStyle w:val="spanhypenfont"/>
                <w:rFonts w:ascii="Century Gothic" w:eastAsia="Century Gothic" w:hAnsi="Century Gothic" w:cs="Century Gothic"/>
                <w:b w:val="0"/>
                <w:bCs w:val="0"/>
                <w:color w:val="333333"/>
              </w:rPr>
              <w:t xml:space="preserve"> </w:t>
            </w:r>
            <w:r>
              <w:rPr>
                <w:rStyle w:val="span"/>
                <w:rFonts w:ascii="Century Gothic" w:eastAsia="Century Gothic" w:hAnsi="Century Gothic" w:cs="Century Gothic"/>
                <w:b w:val="0"/>
                <w:bCs w:val="0"/>
                <w:color w:val="333333"/>
                <w:sz w:val="20"/>
                <w:szCs w:val="20"/>
              </w:rPr>
              <w:t>Location</w:t>
            </w:r>
            <w:r>
              <w:rPr>
                <w:rStyle w:val="divdocumentsinglecolumnCharacter"/>
                <w:rFonts w:ascii="Century Gothic" w:eastAsia="Century Gothic" w:hAnsi="Century Gothic" w:cs="Century Gothic"/>
                <w:b w:val="0"/>
                <w:bCs w:val="0"/>
                <w:color w:val="333333"/>
                <w:sz w:val="20"/>
                <w:szCs w:val="20"/>
                <w:bdr w:val="none" w:sz="0" w:space="0" w:color="auto"/>
                <w:vertAlign w:val="baseline"/>
              </w:rPr>
              <w:t xml:space="preserve"> </w:t>
            </w:r>
          </w:p>
        </w:tc>
      </w:tr>
    </w:tbl>
    <w:p>
      <w:pPr>
        <w:pStyle w:val="divdocumentdivsectiontitle"/>
        <w:pBdr>
          <w:top w:val="none" w:sz="0" w:space="0" w:color="auto"/>
          <w:left w:val="none" w:sz="0" w:space="0" w:color="auto"/>
          <w:bottom w:val="none" w:sz="0" w:space="0" w:color="auto"/>
          <w:right w:val="none" w:sz="0" w:space="0" w:color="auto"/>
        </w:pBdr>
        <w:spacing w:before="240" w:after="5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Certified Kubernetes Administrator</w:t>
      </w:r>
    </w:p>
    <w:p>
      <w:pPr>
        <w:pStyle w:val="ulli"/>
        <w:numPr>
          <w:ilvl w:val="0"/>
          <w:numId w:val="8"/>
        </w:numP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Certified Terraform Associate.</w:t>
      </w:r>
    </w:p>
    <w:p>
      <w:pPr>
        <w:pStyle w:val="ulli"/>
        <w:numPr>
          <w:ilvl w:val="0"/>
          <w:numId w:val="8"/>
        </w:numP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Red Hat Certified Architect – Level II</w:t>
      </w:r>
    </w:p>
    <w:p>
      <w:pPr>
        <w:pStyle w:val="ulli"/>
        <w:numPr>
          <w:ilvl w:val="0"/>
          <w:numId w:val="8"/>
        </w:numP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Google Cloud Certified Professional</w:t>
      </w:r>
    </w:p>
    <w:p>
      <w:pPr>
        <w:pStyle w:val="ulli"/>
        <w:numPr>
          <w:ilvl w:val="0"/>
          <w:numId w:val="8"/>
        </w:numP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AWS Certified Solutions Architect - Professional</w:t>
      </w:r>
    </w:p>
    <w:p>
      <w:pPr>
        <w:pStyle w:val="ulli"/>
        <w:numPr>
          <w:ilvl w:val="0"/>
          <w:numId w:val="8"/>
        </w:numP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AWS Certified Solutions Architect - Associate</w:t>
      </w:r>
    </w:p>
    <w:p>
      <w:pPr>
        <w:pStyle w:val="ulli"/>
        <w:numPr>
          <w:ilvl w:val="0"/>
          <w:numId w:val="8"/>
        </w:numP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Certified in Redhat Specialist Ansible Automation.</w:t>
      </w:r>
    </w:p>
    <w:p>
      <w:pPr>
        <w:pStyle w:val="ulli"/>
        <w:numPr>
          <w:ilvl w:val="0"/>
          <w:numId w:val="8"/>
        </w:numP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Red Hat Certified Engineer in OpenStack</w:t>
      </w:r>
    </w:p>
    <w:p>
      <w:pPr>
        <w:pStyle w:val="ulli"/>
        <w:numPr>
          <w:ilvl w:val="0"/>
          <w:numId w:val="8"/>
        </w:numP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Certified Azure Solutions Architect</w:t>
      </w:r>
    </w:p>
    <w:p>
      <w:pPr>
        <w:pStyle w:val="ulli"/>
        <w:numPr>
          <w:ilvl w:val="0"/>
          <w:numId w:val="8"/>
        </w:numP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pacing w:before="240" w:after="5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300" w:lineRule="atLeast"/>
        <w:ind w:left="2300" w:right="0"/>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English French Dutch</w:t>
      </w:r>
    </w:p>
    <w:sectPr>
      <w:pgSz w:w="12240" w:h="15840"/>
      <w:pgMar w:top="480" w:right="800" w:bottom="480" w:left="8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0AE0B86D-759C-4F84-8B8A-90878B29F5A7}"/>
    <w:embedBold r:id="rId2" w:fontKey="{1615A6AA-8CA6-4B34-8B9C-37637EEA4C09}"/>
  </w:font>
  <w:font w:name="Courier New">
    <w:charset w:val="00"/>
    <w:family w:val="auto"/>
    <w:pitch w:val="default"/>
  </w:font>
  <w:font w:name="MS Mincho">
    <w:charset w:val="00"/>
    <w:family w:val="auto"/>
    <w:pitch w:val="default"/>
    <w:sig w:usb0="00000000" w:usb1="00000000" w:usb2="00000000" w:usb3="00000000" w:csb0="00000001" w:csb1="00000000"/>
    <w:embedRegular r:id="rId3" w:subsetted="1" w:fontKey="{DA0E06D0-C5E5-4DCE-92EF-02161B1B0670}"/>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00" w:lineRule="atLeast"/>
    </w:pPr>
    <w:rPr>
      <w:color w:val="333333"/>
    </w:rPr>
  </w:style>
  <w:style w:type="paragraph" w:customStyle="1" w:styleId="divdocumentdivfirstsection">
    <w:name w:val="div_document_div_firstsection"/>
    <w:basedOn w:val="Normal"/>
  </w:style>
  <w:style w:type="paragraph" w:customStyle="1" w:styleId="divdocumentdivsectionname-sec">
    <w:name w:val="div_document_div_section_name-sec"/>
    <w:basedOn w:val="Normal"/>
  </w:style>
  <w:style w:type="paragraph" w:customStyle="1" w:styleId="divdocumentdivparagraph">
    <w:name w:val="div_document_div_paragraph"/>
    <w:basedOn w:val="Normal"/>
  </w:style>
  <w:style w:type="paragraph" w:customStyle="1" w:styleId="divdocumentthinbottomborder">
    <w:name w:val="div_document_thinbottomborder"/>
    <w:basedOn w:val="Normal"/>
  </w:style>
  <w:style w:type="character" w:customStyle="1" w:styleId="divnamespanfName">
    <w:name w:val="div_name_span_fName"/>
    <w:basedOn w:val="DefaultParagraphFont"/>
    <w:rPr>
      <w:b w:val="0"/>
      <w:bCs w:val="0"/>
    </w:rPr>
  </w:style>
  <w:style w:type="character" w:customStyle="1" w:styleId="span">
    <w:name w:val="span"/>
    <w:basedOn w:val="DefaultParagraphFont"/>
    <w:rPr>
      <w:sz w:val="24"/>
      <w:szCs w:val="24"/>
      <w:bdr w:val="none" w:sz="0" w:space="0" w:color="auto"/>
      <w:vertAlign w:val="baseline"/>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pBdr>
        <w:top w:val="none" w:sz="0" w:space="1" w:color="auto"/>
      </w:pBdr>
      <w:spacing w:line="380" w:lineRule="atLeast"/>
      <w:jc w:val="left"/>
    </w:pPr>
    <w:rPr>
      <w:sz w:val="18"/>
      <w:szCs w:val="18"/>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40" w:lineRule="atLeast"/>
    </w:pPr>
    <w:rPr>
      <w:color w:val="009999"/>
      <w:sz w:val="24"/>
      <w:szCs w:val="24"/>
    </w:rPr>
  </w:style>
  <w:style w:type="paragraph" w:customStyle="1" w:styleId="divdocumentdivnoPind">
    <w:name w:val="div_document_div_noPind"/>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singlecolumn">
    <w:name w:val="div_document_singlecolumn"/>
    <w:basedOn w:val="Normal"/>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divdocumentdivparagraphspandateswrapper">
    <w:name w:val="div_document_div_paragraph_span_dates_wrapper"/>
    <w:basedOn w:val="DefaultParagraphFont"/>
  </w:style>
  <w:style w:type="paragraph" w:customStyle="1" w:styleId="divdocumentdivparagraphspandateswrapperParagraph">
    <w:name w:val="div_document_div_paragraph_span_dates_wrapper Paragraph"/>
    <w:basedOn w:val="Normal"/>
  </w:style>
  <w:style w:type="character" w:customStyle="1" w:styleId="divdocumentsinglecolumnCharacter">
    <w:name w:val="div_document_singlecolumn Character"/>
    <w:basedOn w:val="DefaultParagraphFont"/>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hypenfont">
    <w:name w:val="span_hypenfont"/>
    <w:basedOn w:val="span"/>
    <w:rPr>
      <w:sz w:val="14"/>
      <w:szCs w:val="14"/>
    </w:rPr>
  </w:style>
  <w:style w:type="table" w:customStyle="1" w:styleId="divdocumentdivparagraphTable">
    <w:name w:val="div_document_div_paragraph Table"/>
    <w:basedOn w:val="TableNormal"/>
    <w:tbl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ac819e29-d77b-4d19-939b-9f4f0f85ba85</vt:lpwstr>
  </property>
  <property fmtid="{D5CDD505-2E9C-101B-9397-08002B2CF9AE}" pid="3" name="x1ye=0">
    <vt:lpwstr>OGUAAB+LCAAAAAAABAAUmjV25FAUBRekQEyhmFuMmZiZtfrxhPaxW/3h3VvVNs3THMUxEE+RKEVisEBgMCNyAkShMA5RnMAy/OWuC4ptQl1b8wU4yjmKNV+2BhXGb2P/WGCvoGvlzHjujI83Whb0Zmcqkhf4udhcVmxcEJSBiXjV4tryYotE+QfSNSnOM6og2MNdqIPk7zS1Q4JInRJlBjVrXWcdr9CgjJalaG6wThdyB1tO+/VXfw5Csu6+wXJ</vt:lpwstr>
  </property>
  <property fmtid="{D5CDD505-2E9C-101B-9397-08002B2CF9AE}" pid="4" name="x1ye=1">
    <vt:lpwstr>GeqREsy98110jxPzczd/8XLzBQQ6+horn37TgXU2g48r2ltf0sOBN2tD+I1/X53JkIBJROqjBIge0w8LT2HSUelDSdJ784QZBvsK+WudzMQ+bFh8Gr/t7rvCGucbyOCy1jnaV2LsyXLEVXAfC6RiSZzISygKKRX2C3AcS1Rxa4clcE6rldbga4NzdAW/40zzwjW/RM9iLCfqrP7Y8LqxPJJJ9da7Y5uA3cjlJPNVtvUm9Gr9wz6t9Zb/R64YWQA</vt:lpwstr>
  </property>
  <property fmtid="{D5CDD505-2E9C-101B-9397-08002B2CF9AE}" pid="5" name="x1ye=10">
    <vt:lpwstr>evKAwM4MyvL05+GGDP2bOAtqNplrYk21ESAwmm6b6St0ELV5NgdDSUjbHl0xrVP1JdtkoToP8uyt5Srv2eowTkfAqGztkO7umegKZY3sSPSt5ZOJOSyz2C26235sf+KnrJPSSpJBQy2HrM16rVQ1e8UfMQ+vVUVr+FGtPZaFQTx/PE1TYE1UvkaEL8TRRENvlzJ2oTGSwSKjm493CpKVq5uAJhwdkTyLOR8DW5TsWr6xu+6eQM0r+lXZ6Tp/XAm</vt:lpwstr>
  </property>
  <property fmtid="{D5CDD505-2E9C-101B-9397-08002B2CF9AE}" pid="6" name="x1ye=100">
    <vt:lpwstr>Pk9CeA/zlAjsRF69gPj69t0NyV2FI2L9MAEAzLdPkICgeh5oGbm8E26qmLUNPk0YQojI+rrUJuRd7eIDcokUbWKQkUbuzm8DIvq1B7/BPkN6Yvi5cWnJK3xp2/qhn1+9Bg/9iBk+skqqVvyFzxZv6VcWGQVcij9qa0wl0AzHL1yFkL7VQD5K77VZV8E9+vavKp8O4UI7Lsi+GoBGwFzE3IGF3fUt0JrND0QH8TukXAbfeLtXMvZGlHP94iRemNF</vt:lpwstr>
  </property>
  <property fmtid="{D5CDD505-2E9C-101B-9397-08002B2CF9AE}" pid="7" name="x1ye=101">
    <vt:lpwstr>VWx/4maabiQmqDf5+nNFbz2YEU3ejnuUfvfdNc+k5mu1Nn61nuc/yCH7LTVkUnwl6kIdtfc6k6JpgKlROiVtFqWIUR5C0Sn1oDApYNatWzDiFaGnODyS8Ys+RKDUO/Gwav9PK3rgoHIAGQuvLjPxoQt3AoQ8lq+5mNjh2u3JB3nelyTwKjXw8AJW9ffcMGjBbI3V9u3H44u/fEhDn2TvfsHRlL3OnqxqRJwZHz/8eXe2kLXR6CqZsAmLxOA6nWc</vt:lpwstr>
  </property>
  <property fmtid="{D5CDD505-2E9C-101B-9397-08002B2CF9AE}" pid="8" name="x1ye=102">
    <vt:lpwstr>kic76LQhxxvoob8XukL9iDOiY4wieRgUFwPitunhI99xZZCm9pwMGUtQELz0LUoXhUXvaMB6bPm29cZXlFYqkSG5lwIdm46FqXprl3SD98spbRNvjn66buFK80PSf4MJ76QCH77yguEQZq0bFPIk9qkbOESZka0lqx0FTUQHMEFBt25t+//5mYepk4ZQAA</vt:lpwstr>
  </property>
  <property fmtid="{D5CDD505-2E9C-101B-9397-08002B2CF9AE}" pid="9" name="x1ye=11">
    <vt:lpwstr>sAgK4SFsYbdd1hhOM0DGMXZYls9RwhHArq28/dAUAuxZDh8ucwTAu/xB2ixC1ZtbHBhdGDcZDPjKVCtsuE2JYE5fWlzNUbQV3tjuv4M8nt2QYoSnhoegEYML8Sd+tldxQgN9mea5f2bl3AP5K0bHCQoNBdaqBxFym7BGb+OkoNn48z8GTciARJNqS7D47XnpNw1/BaGfKE7Yrs2gNrKk1t/uxXq6jbsUW8vMyqybTI4/Ztz0Yc1562co2XXsnVi</vt:lpwstr>
  </property>
  <property fmtid="{D5CDD505-2E9C-101B-9397-08002B2CF9AE}" pid="10" name="x1ye=12">
    <vt:lpwstr>Ohk2RFRQ+c4ANIaoScOW6S/0S3HLOHFU7NuO0MF9LJGeFg0aHvl1YBeM/Eif1Bw7LlVtcdOVLw3YVlMxCIqEpXJ4vv63fhkYF2gR88MKxsCspKWJ7z2XFrgQLLxM/z14L1rZMaY/0jyenX+PhcUoX6W2zcbUb4uhKsJ5SMLq6V635S+im5WVPtEgZvwRWg+TxeJSc9PlQAtWiaL9y/hk2zXuW0/IzLFcY1P2r4KnwPf9IjPge65nTrblv+kllGF</vt:lpwstr>
  </property>
  <property fmtid="{D5CDD505-2E9C-101B-9397-08002B2CF9AE}" pid="11" name="x1ye=13">
    <vt:lpwstr>pi4+aGfqPlEkT7fwIsvOye4LSxhAzYov0CtLFjQl4Lh68e1FFaJKZzcoYnQraHccQwRTtbfrKHPtPwTGmZEottq5YXQjRRduBXtO3CeKSZ2Utueavu7svubeR53hh7ZCqBekk4+buroD5Sigh24tzf74EOkYtdbbvJjitnfZTv/MDDkEE97EtAKq/NRO3ILspKQQNcq7tY/GjPlqmMd5ckkHk3yxcPBhywQKJ4XjHj+sHDKImVSO+vYPpKGtp7G</vt:lpwstr>
  </property>
  <property fmtid="{D5CDD505-2E9C-101B-9397-08002B2CF9AE}" pid="12" name="x1ye=14">
    <vt:lpwstr>8UxwIb8y716XDKE24oGXpqPAYqsDINqZLL3xBHNdPeDOWIvhkz60MD6iQR4y70qrq0NZjV/F7mbd/I9cfkfsNBfEZvchSFaKPncnKhbQM5PV4zACy9KW1/YKPrpKGy0UlHt+vZWzFOHUvsHEOq2tGj0OE47/CpVcxiL95fSEJGQUzvzDAIuJCTUfwi6W0TJS4vfyZwVU8IyvrQ1cKgxXD9eBq1s0BYtYc4Fkr2V0RRL1GIZ/qRf6flPljH3PZ/k</vt:lpwstr>
  </property>
  <property fmtid="{D5CDD505-2E9C-101B-9397-08002B2CF9AE}" pid="13" name="x1ye=15">
    <vt:lpwstr>2xD+gma+BIuV3zEdJpWTBYCYcdD3/hAiUy7EP+jkhlEOk03mkqDjiCJFtVZnknyW04jl7dIeiwigqk+xvJTmfhrar89u/7PfophTAuBisZHhWUw9+wvNHgAlG91WMyp2DXvoWexRMT6DNGlMWe8rZuSdL+Svb2d+JPJ34u0Lhr91MsYfrBcw+ttvCVrzc2R5VwNQk7OjfrW6Ls8/HWZEnKXH0qmLWfpGFtyitpcLgIfdsrTBkLHDwtg3WTEhHfN</vt:lpwstr>
  </property>
  <property fmtid="{D5CDD505-2E9C-101B-9397-08002B2CF9AE}" pid="14" name="x1ye=16">
    <vt:lpwstr>n7kzoIIo6/1j+XDPlpkFfgHDABddetGhtYsM+dU95wbrQhUobu+6IxE3c99zyWwgfiOV8JOdjsCP9YMsbUsAdPKIhNXucPbXAfr4wv7cycc0lmkVOl5DH6c4f9GLy5/A7G9es4ae1xlyl4D4S+xKNArobCbHpwmP24+JTJwRd3q6tBSFwpW6q5uorAAhEHHjmswyuZJN7FkD5yzLnLhl5Mig+bKcQeu/0mOkenPUiVhDePelc+xYenCzLAWvcXa</vt:lpwstr>
  </property>
  <property fmtid="{D5CDD505-2E9C-101B-9397-08002B2CF9AE}" pid="15" name="x1ye=17">
    <vt:lpwstr>MkTTH6cDFXnmS8xx9e4XTs0k1FwCBj+QDV69HgIXPJQL0joMNWMCiDDcQPTvmXppZThxkUkEh5oMHrUn86R6ALNDF0jP0NezkL+4bGQUmexHEmraARqKL2CW7DNy7GAhx/X4II4eeQaX88kxIFxwkqRHQLSSXqyTpk857J7fHQ/yLQhhCIVJsa/AyItDP5E7hVUrCyaQoI+qFe/oLXM/KCuxmiGwWI8JT16NWHQocz48JgJdQ618a5zeMHjFN98</vt:lpwstr>
  </property>
  <property fmtid="{D5CDD505-2E9C-101B-9397-08002B2CF9AE}" pid="16" name="x1ye=18">
    <vt:lpwstr>mfCHE+UXdEWCalp7BN4eTIxT3R3TUlFwvJ4CZQX+S3tLpz3KHMEMI5BuEkdjK2/fwY7fs1lGP6Hpo9jPSQZpKclYtXSy+Mnd+Sm6+ZgvyjTC1LCXiL9Za+3MdH4yUdc9l/PuoKVUs8WCtAFyPtOA/A+FmKSGBrJe4wJ+QAFTugICHiKorjjX4ZYYWiK6KIsRqgZ0e9XnppKTsByole/sIQRbjw8JuBDuMKFWa/aBcEUDyBUyApXL0wmS/X9T/XT</vt:lpwstr>
  </property>
  <property fmtid="{D5CDD505-2E9C-101B-9397-08002B2CF9AE}" pid="17" name="x1ye=19">
    <vt:lpwstr>CJ3+B0QaaAWBQUjsN0SCXjEQ/iHs95l/CpXdzxSCAVqttMvOcurrAzheEDCKyxkY7ks0KCPg6aCxbklkSyLoBErWecgKYtqipa6B7gQVf6k8gcTCSq50BM8IO2QLzAKq3hzPlV8vdKq/RiJRNrcsOXZW4a8CWrmkdFxE30oHLl/hcICXQoUhBwUSG6vH9AmNInjrWZC8LgP56/77ThpKIJJAqw/k533yI2ag4vnDt/39/YKse+8OOZrEJBTOlpH</vt:lpwstr>
  </property>
  <property fmtid="{D5CDD505-2E9C-101B-9397-08002B2CF9AE}" pid="18" name="x1ye=2">
    <vt:lpwstr>n06INHv3ErSjDpskZqZ+zpomoqukqGsI+8mq6P54iaeXvRMeNfLq/Xqwc5zee8/YDbZqCLRath5NAb5DTefFALuZYzev+WsG5pDqiIsei9Xu00ift0m80zRRaHQ7B/YNAyYd83VhRt2u68+k9jCz5wAvBj2zks/rbAdUx6Rptt1AZr2eLE1Y9VJ5Kh4QkKvhRQvKsuvufJBChvYKrkyOaVMXi8Tda6Zuv7GyfDNDuREN8l8Bk5ddVIvI9MRtmvl</vt:lpwstr>
  </property>
  <property fmtid="{D5CDD505-2E9C-101B-9397-08002B2CF9AE}" pid="19" name="x1ye=20">
    <vt:lpwstr>+o9mxBSJJMm5s+ptD7AivhgIiucyLzlAjXycDM6uZljR+QEpea0Dbdv5Ge2RpCHMJxJMzT9fRnI/qLGt5xEe1F6YwKYKXXNg3k3Bq8HY8Wd4esKbR4w6qFtbT6FtognYwUPnhZ4O/44k/Mja3uCz3BzKvrK+iC0NuoiWz3+HVCKcYZQHgolVI5TpnzrYqIkiLwBRlPrXwkHVY37QmJmKo53zmcJfoKir6ThiZb+Y3aUJvZQNT75irKtIcfefzRo</vt:lpwstr>
  </property>
  <property fmtid="{D5CDD505-2E9C-101B-9397-08002B2CF9AE}" pid="20" name="x1ye=21">
    <vt:lpwstr>X5olgJUFmcLEqyk5pVVlXl56V/Vx42xgtp7tnr43x5oJQvTsClXVgBRAzmKlxkGpA2CXFs92B4jFooa1igdx22hw/2UCEvwQxn8bBNsKeyZS4l/5kxWwPjuOQhZMB2geWx0Vsk+c7l4bYMopdA6x7hbh2VuUGzU3l3J7Q/EUCosoVhUECTqVH0Llt8Q0oN3/lyYDEgHz+O4B+c78pefU/3iAfqAMEX4tjkxjK7c/EbrPvLM7HBC+17IIbVfR4oy</vt:lpwstr>
  </property>
  <property fmtid="{D5CDD505-2E9C-101B-9397-08002B2CF9AE}" pid="21" name="x1ye=22">
    <vt:lpwstr>Mw0mwkC1WmqtUgY5Td1OPvCpOspBKsMFKZqRbZKRxCFM7Fn156LPapGG4rPqAGwkOr+gLJ+KkzohXRS5bkvir5ZTGjf2pJy3DxU+bGvvlpP8TNOqfTZFhryZOeKZcSsfMI/1sZvpa8yzL7xtHpjlNV69F5olnz/N3OZUBnWEfLfBwfCy5G4lbRwZufoZHq6WWVnH4/DRAy54SkMxL0utYfcFMo6Ilyn6wA9G5iQHwHBIOTeOycV7+n3HpUs9ZXk</vt:lpwstr>
  </property>
  <property fmtid="{D5CDD505-2E9C-101B-9397-08002B2CF9AE}" pid="22" name="x1ye=23">
    <vt:lpwstr>0C762joJLThbCz7fs4GJY7lpCkngnvHcjmiSrvUvlGvsw7uDj37wc7JIyblADz39s86qMHsmeN02U2QA3O17d2pdBZb00trhGbOM3+etIQnW3mHWEuSzPvU/xD+zbBD3/g4px7CfgfnQv8UlIzJVo0ECtAcT99/SvJ74zErc78V+ecxx80ND1g2rkaH0Yr/vJbHksRTQcWXZZLp540Otr8D/3nnJ/CZQ9hlW127lWL8AS8ujZiYRiwNhmSKdMmp</vt:lpwstr>
  </property>
  <property fmtid="{D5CDD505-2E9C-101B-9397-08002B2CF9AE}" pid="23" name="x1ye=24">
    <vt:lpwstr>pcXmONTz6kHnJHeEqHQAwkt/IMoNCuSHVUj98uOMLDsXllKtjx1DC8G7d7yePp6muayOGN33cjctuUGT/7okpiZCv+a8wuow9Ly8olWRlC204Xmmfnh8NMog1L+kWjN7N1/q71BiupKRcY9coWZW6W+2jIbf/L9hgp9KHaOi/GrGYkNyd1zTkxHNtAZDWZJ1HJZ5kEqjrAplfknsNlxX7c0ZBSjWXHj1QFusbGxjzWhUVvFcc2TiloXQF/k0X7t</vt:lpwstr>
  </property>
  <property fmtid="{D5CDD505-2E9C-101B-9397-08002B2CF9AE}" pid="24" name="x1ye=25">
    <vt:lpwstr>SjhofpGwAINf6tB37pKk6N3uIwFjeQiD3Ja76EcH0RfuMHsz1KN3OGesBfR6ll1v73FhTbX9OSSIY1LfYZF/HgnErWNOvM82mkD8RJZ6PCq2NdJlzDjLXB9jLIESWqdMBAkorlUMp0HQW9gFw2DecfL+MbtMxu9SVhCevDyDjj1zVcJzSDY+22XR/OsD8BMKOEG3HswA/ZGUZJRHSsT9+lRbNExMlTd/B2yhS+GS4ZHFA6VUZhvq6QQ7VsULnYv</vt:lpwstr>
  </property>
  <property fmtid="{D5CDD505-2E9C-101B-9397-08002B2CF9AE}" pid="25" name="x1ye=26">
    <vt:lpwstr>9W677CdMdClmQHhiKMPoiZNVoJ3TDkAP+9+Rx8BkiaCyaKu7+9j2yDIt4I2Fdfd287w9+0cG43WsoRjXWN73Wso4Tkj4Jl1mGRbIGzn8uvcsxryZGeur9ShhWbAmMK0R/ygg4H2YfMdrWyrbmR/Wqdy1bKjSReeG2L0heNtY0NIH8EZHbJ3Moo/XEm0wM+VWdsEpNWVNcrUQNnJoFv/S2MAcbnjyIbvogqAg/3sEKo/d2QuNDvLV3OSejaZj0Dn</vt:lpwstr>
  </property>
  <property fmtid="{D5CDD505-2E9C-101B-9397-08002B2CF9AE}" pid="26" name="x1ye=27">
    <vt:lpwstr>TVTBjjXkvz1xjZQOYnKIkg8QCPrAdkoyMtufgQ8RE2uM0Y1KngxHpiGJL4SA6Qazd/vFPUuy80PM++0BJ+03wVQhXaXe7IadxTniNjTXLDoT5sfYwvO9E/D3PiP1IpnBQPsMVSPIYXwCZb6bv52JMNt4ALtvGvr8Be2UQmbMIAY2karO1K8qkVXZX19QtK1IBu3GHhd+VoAOZg4ANO5jhMk3B89DQ87Ua5/dmOU878N4LBURGGyU6cSzf5Ky1Yw</vt:lpwstr>
  </property>
  <property fmtid="{D5CDD505-2E9C-101B-9397-08002B2CF9AE}" pid="27" name="x1ye=28">
    <vt:lpwstr>fvXqUi738E7T4I9tMKT+PbdtDN/188eScPlmhXAugfWMHdwC+LtLOlLL54HIA9Z/+IX7bfJDznIGnrhLECAvaBg1nP6PSjU8ZN45P8Q9QrLXwoqSC+1h5waQP3ak4gjCpOByp+a6lJahfjUT/ZNIf9anc9hNgPF734lEsdjszMH24o+pedXamL/KKVYan3VsKgOxguAKGGYCCEs/d2sdPQn1Bu8J1aizljgBSnQBrHEY1tPgKDuKAaypkunoCMf</vt:lpwstr>
  </property>
  <property fmtid="{D5CDD505-2E9C-101B-9397-08002B2CF9AE}" pid="28" name="x1ye=29">
    <vt:lpwstr>YZHILUYyAF1/3RjtZdoFDI5SnA7He+EMuyHWHyt+y0P0zL2pwYr+bW1Csv+603iaj1FUKSKAcQIE4X33707+5ETgXNUinu7pZNASRRIVOvGqq3tzklik9EO+S6tgrcYipSV916VZ//H0e+4Owx9WJtSraLG+BUHY7IVNzzgqtjyZWBANRpPmaCHe/ZxTQ0bZ/pyv95nbO6nBPMxwDsRBKUN4ySUI2PY2YlXXDRhiafcSjeEBQdFdgFvjrrQAxzx</vt:lpwstr>
  </property>
  <property fmtid="{D5CDD505-2E9C-101B-9397-08002B2CF9AE}" pid="29" name="x1ye=3">
    <vt:lpwstr>hWyzZFgaxeKbepf+1ShZdNgCR1TxGeE2w10ppC9hs3OLoCVcb6n/HnGUI3pi5Al265CKTwC+hrVNuXDTmKTbaekkSDYQsS4xN14z+MQiOtkAVcIse7bM/n8i6U+Ase8DPAf3P2MAYfxXS7ETE/vqk5Xts7yrrtUrvC9+SHaeUEHKLxLq0NIsz9GMfUJeO3vkVng0xz0jHMnyg6mIGI1Jgq/INrxg1uzARX9PhS4TFxN4bnJoBVVP+UJXSzyCz04</vt:lpwstr>
  </property>
  <property fmtid="{D5CDD505-2E9C-101B-9397-08002B2CF9AE}" pid="30" name="x1ye=30">
    <vt:lpwstr>XFRBrv1HyAC/gCBco5z0X8M6AG/TOTNJLGJWVE/6xGzjY8PsObvDrR34cbElyLzLNKD8VouI+u1VneMT9XVvGrn4j468w3gmR5uQGpu/VfJQCxev0qaE+M0stxRoY0EbfSeq1prxgprq0YTtmQxsUZCGXVktv/+I6MgzJkABZlS1n++lYIGrpihcAIT4w7URgzottQz+9q6FpV5WjQuDc2ThjJXa+GoW0+tF3ODWkY/39+wSNgIC6oI+d/vZfPV</vt:lpwstr>
  </property>
  <property fmtid="{D5CDD505-2E9C-101B-9397-08002B2CF9AE}" pid="31" name="x1ye=31">
    <vt:lpwstr>guUNrDQBqKcTG5XCpsBGBESjSHvqRehorWzfM560jGwvxOAKgePYCRz7WEJWsCe5rUeQu1mu0lL9zqJ9+Eip/fPQT1tB0gDGn93KYDr4NkB/4nNZvykRtOosdAHv0y6qQ2JP46Jri+pJVRmujb/Q2hCExk4BZnU+4Ncpqy74E8/lsQG6ec7HNnA3BSd0Hz7FGJN0beBWLog2dxkxlJD03zjODPZB7v75K/iF1VCFOCusn0SI19zZmm25+k1bCkE</vt:lpwstr>
  </property>
  <property fmtid="{D5CDD505-2E9C-101B-9397-08002B2CF9AE}" pid="32" name="x1ye=32">
    <vt:lpwstr>cfT3opxK6VeIv658Ii6ymKjbgx6fg1QIhCpcMxGx/rxmrXDjDVohMWV4UUYzO3cBfz7VO84rqH4NPn2fidSMoy2vJMnW0jD5LPsWGgqmPMT38sXNLFQ/kLoGBaz6LjWeAwIYKhlRaqW/lAASsIn0nH6afsHCFg/mfFX3ay0E7lEO4C/+/SnZz6Ffo46fSSqEomYdhuIcAG7nTudcv7M1oq10P6EvmxJJbahumPjPeAhHwJJ3Xhft1yXw+f7IfB8</vt:lpwstr>
  </property>
  <property fmtid="{D5CDD505-2E9C-101B-9397-08002B2CF9AE}" pid="33" name="x1ye=33">
    <vt:lpwstr>PXke2biicVoQb/nDRvCLScNqL3PU7mXovYQgkZmPm1k38IRuN15c+Cr0E5QqgEVc8/sdtEjr8fOGMYlZXC8WNHi0hLh2GL8vMZtPDSa8beX7Cta6QhF6iWYA/2p3LBvW8QhIxCjmQEvEUAG2oQN6SIdzq9pHXZNWKQpkSumJQYLhElRY/bgQp8njF0y2sUxwKUUSO5kxe/8JQ9HLqvCMxzN7JCens9BQ17CxHyhlaknE9c/4a6QGpyl++Hn0Tub</vt:lpwstr>
  </property>
  <property fmtid="{D5CDD505-2E9C-101B-9397-08002B2CF9AE}" pid="34" name="x1ye=34">
    <vt:lpwstr>CnH0uPrqACMztnGcqVnPep/C76mZfgze8J310QQkHZ9PiSgTTwuZHfmO6FCKDk5dmfQvmwlyQJDQmocCdqdRnxlcpF0a/HO6faFwj9ASY4xUpKw3v96uHbK4PwEtOAj6zeaoanhn/hbphWKQfHj2sNN7+Iy9lFpveaP85r8vIPgXzykBBWaLC49YW0h/KD6BcODBaHrVljkJzp7yfuxHNOeMnAN7TG2c4bXIM2Yytsadzqc8RT6D3s+S+NJnkK2</vt:lpwstr>
  </property>
  <property fmtid="{D5CDD505-2E9C-101B-9397-08002B2CF9AE}" pid="35" name="x1ye=35">
    <vt:lpwstr>mzwWB/TQnZG2mr3YzBCQftnhkgfGOADDn1O1qr/ykR6SaUA8ZpOi+XdtEOrgEqxzoRNWejSjtLZcwAP34+6uXh5e8zbSb/wKjvjeHMezhDub+fYU1thLYjDFaOMhYfkL1wkwyY068zW06/ZY6pDNOrEKFOEIEgxZbTr40TAdG7/cESsLxVgdE+iVS71d8Uh1aQ7kjEmai+pavwimzHnbiSdusyycf7pZzva7F9pv5WLZ7vt00Xjpe63hbdg+0Ng</vt:lpwstr>
  </property>
  <property fmtid="{D5CDD505-2E9C-101B-9397-08002B2CF9AE}" pid="36" name="x1ye=36">
    <vt:lpwstr>eguUeGvsL25mMWPoyann3NXgtFC7aCooxNnfuHDTeNVFUmWQVElBh4uvMcVndxTvnvR+NJ89NXzqPcCiWmtP0Uei58g3+FledGBYT5fEipfBmOsZE0VeSQDnhCnBT7bcfUakKL0jlwJ0entm8kHcH7Zpr8Yc+q6/Q2cm2Vo6sFCtQdI34h8OYKWauiyRRgNcrWhkXYRLHpFDRBYnbciZkyLhd5eWhkf+yWlQS/W2IvwW18er7oQnirUOsOkxGqI</vt:lpwstr>
  </property>
  <property fmtid="{D5CDD505-2E9C-101B-9397-08002B2CF9AE}" pid="37" name="x1ye=37">
    <vt:lpwstr>miplTEI5MXvwSvcFdTli7xAs6IZ7kZoWhE4ObsCjup/ffamFS720i/2uBA5gwwOuT2M8nKgjjg+kND+X5GkZaDb1H4hePvejO0rEzGd7/pVIHj7THNTCQYbopX/7u902oDZFMXArGupDjlr/pHn0Ix6Ug+lNz2Fd27xX+lNmSh6goDkOulz6Ha1pZNgtJWxLyPtJYmUht1vBCXdmC+dMcJrBSdKPje7bVGUrdALQ2DwOFkkzViQJ2+FNOpewumB</vt:lpwstr>
  </property>
  <property fmtid="{D5CDD505-2E9C-101B-9397-08002B2CF9AE}" pid="38" name="x1ye=38">
    <vt:lpwstr>pf81OT/05GBhYgFYogdLQc3k1ZOd7O1vT9Tf/mMF0oAHyDxh2/X4JMOJHb7Cby4eNVn7VlUfV+1xwFP8CrSPkO1eT6c3BB+eCfLXsX/UJ3whaj2eDVHxZ9KfZFHmlJ77H6vZ1sxG1HuzhhlV5DEfC9yqBsx0gWC08TZjfaV9YY5gmNPeYxyd8g4q0ediyr5/f4pTpnutJoiow+VaFPyNZVAzilrd8uBT+/9TMEf2OU4AJRf41ip5YS6t7+pvMLN</vt:lpwstr>
  </property>
  <property fmtid="{D5CDD505-2E9C-101B-9397-08002B2CF9AE}" pid="39" name="x1ye=39">
    <vt:lpwstr>DdQxHSEU7Rk6+CWHFEV6+IAI+hbMI6TFp72DR/wx/pSdqDYr6Q05fSwlIicABif5/ZjBK++Ydiwj4K0MsZA8unXNy6TORF1Q6O/7wbDv8ZIfX2C/S+X58cSA4WfPezGY/PSPGgFx47kAbP15YhGRX5BiS2FNnHGVFNDyqzdxTqGgkvNdfbYlW8qAYV9y0F0ne4u+p83xvp6b4dhkij/NbO+O52jTPhD5UL7IaQcXXSqBw7R45KRTgmX39DPJXwn</vt:lpwstr>
  </property>
  <property fmtid="{D5CDD505-2E9C-101B-9397-08002B2CF9AE}" pid="40" name="x1ye=4">
    <vt:lpwstr>u6gJ+FOnOZRYHk2qr0N05hJ/ERAavruK6Osb3t2y454zCjWXMa0buGvBUwxcaUV2V9T9HsqJiUcXmfaUHFqgNnX+G7u+Q1qA2yzUr4LuMED5Le34TIpA2vxwwSy58xtmWDO0W6NzG441BRQ8aofw42+XmdJqMmEsm1kYkSzgKkFbsB8s6D5Z7usMcQHnt5lzj3xxu9e6TvyQnemX3L3kerx0KduWX8Zvzun4S5VICGuc0BNTBz2BbrEdUCXP6U8</vt:lpwstr>
  </property>
  <property fmtid="{D5CDD505-2E9C-101B-9397-08002B2CF9AE}" pid="41" name="x1ye=40">
    <vt:lpwstr>bmAl01hfzl1zeXE/P7dQcnGaoYVftZOcNhz51taE86fifarr1n62QI7bC9KbxH4nxnVD/RC83nUdFnKtIZN5wFNPI8dIqsT9Rs+NzYN4zJi3NG2PRtWPUFq0rtO2rdrE5PF3RAMA01lXB7o2rCKqPnojMRNlFWC1NER6lAXHzl1Fu6zNeLNFtdxAY8f0AsacDx8pO+HLTPGBx5KVz5TOR4ErY3dTcAk0kPA3/UmlMkDr8RONlm9x7Nld0wHdQ2h</vt:lpwstr>
  </property>
  <property fmtid="{D5CDD505-2E9C-101B-9397-08002B2CF9AE}" pid="42" name="x1ye=41">
    <vt:lpwstr>bt3/gbyOgVp5G4OMs+f6JI17+nUFh8COue5u/CHX00ZeY/ZHIYCdq2gMG3xC2WTc/0wwpCFBeuAPgDaW8VZ0xOqM2u58UEkGAQhV4aVx1QL3O9y9ZWJd+ViTG2mfKeZIXJe9GJIsFArI3yW5YvL8jOAiVqWm6n1Nb8OMtrKzGSi5pmeT2arB7Sj29zUHA3DFL9cv86o37JgPtc2YRa69DYuVyLiqPK8Jf9OmCUvrP8MuJZeoPcE+8OqWsOHPpAw</vt:lpwstr>
  </property>
  <property fmtid="{D5CDD505-2E9C-101B-9397-08002B2CF9AE}" pid="43" name="x1ye=42">
    <vt:lpwstr>8mLq7Trjy9M+ulIGOXHvrr5nqpCgCw4bVUTvho2a5TfqykR8ooFFD7dS4KaCOskFQXYeqAT1OyXFPG/H59xklhFr12DabGES21SfvUO7tet23G/P1KpV3hTF6Ec1UWlL2GIpJuRw5XpwMZ1ZfDcT8h3op0ofuze33HfeDFSypfjLLh6CwT+F9DZFAgYMYXM3sCUAFyjEO4tba301Jpid1LMaD7GQAzzi22Zn1C48u0adrKj7yHXGGtG1ONfnFla</vt:lpwstr>
  </property>
  <property fmtid="{D5CDD505-2E9C-101B-9397-08002B2CF9AE}" pid="44" name="x1ye=43">
    <vt:lpwstr>7/95RhHdg+nFNv0WiOb9gNaWwWKTsFBELZooCD4/K+PWW7S6fE3G1Wta1VM0BNhlRKiB7SXF66brzkGSm4tnVpgJ4c2pc9BDiyOScaZDpeXAy0txim1RM/aSJhutypQyVlswENkjyVHEZX5u86Jn8jX+Vnou75F+nxpnmhx3sVqQUsXrIB4v4R2D35YDywSlb01ZW7t9xTulQg9qHYlyf19C65idwLZMj6yhce/0VxsVaztpJFnfD0NAfPe6a6r</vt:lpwstr>
  </property>
  <property fmtid="{D5CDD505-2E9C-101B-9397-08002B2CF9AE}" pid="45" name="x1ye=44">
    <vt:lpwstr>YZ0nrB/dDuqavfm7v/B+nIKUAaNPLfejy11mGEBOIOP+2HmY4M5fe7ltGfyY6Jx/jFaxY79+ZrW25VoYlZ1rTG9TaQ7hA9+r1rwO0pMI9U+gomOmoiyet6EJGpW6n6orhHtbLsEMjfZ+UtSmMvAAhUPVsdQ3CPPvTm6XStv4elO4a0prr8HbxKZ/HXT7IwBc31Rx5GnFZwgy3J9ZP8YemyacUz6yEmv0eT/IQ7s/H3thLZ2yZt8QNpWDYba43+I</vt:lpwstr>
  </property>
  <property fmtid="{D5CDD505-2E9C-101B-9397-08002B2CF9AE}" pid="46" name="x1ye=45">
    <vt:lpwstr>6niU61qdXDebxlOmIBtdXmpT8KUBqUCPnB0RGEb+Kyu8AQPBCrrinVDhfRbmm94+4+7xDvi85zVhHVhkq+jHqqUpSDq/Dx5Qyy0JS/53308aK3cckb09fGnRisWLv70p6LTuLKdyMNgd2X/nyV4LBV9BX3ONEaGVwoplqdijED/UeIYWCXiXR8xh2XhpIZFJKuIvzm55eDWR9tDXiPMnRjXahruVusP+vRLDNVH3jSgu8uUkY1y09HAkWlJFoPB</vt:lpwstr>
  </property>
  <property fmtid="{D5CDD505-2E9C-101B-9397-08002B2CF9AE}" pid="47" name="x1ye=46">
    <vt:lpwstr>um8vfPx4JKvziGdJfxayRuttw7RnGbVfWjgW/8aWt5/+FKfWAnIc8G8/8P4X3QV9v2ap2YiX+yH4mItuvWyzrT4nLx3x7sCh5iXbp1hoJJdeApAYqlv5aAsjJWESTeLImZQyLk+9KNFp8WpGRGjukO76ExpKd+a52LmcflkgXWpjwf13up8nqJ6b7GUzIvApDkEW34gcH8l3l145umVqsSkK7cN3tbyPttmtY4aNfLrZ+PdFoeMP3FLLM83c6N0</vt:lpwstr>
  </property>
  <property fmtid="{D5CDD505-2E9C-101B-9397-08002B2CF9AE}" pid="48" name="x1ye=47">
    <vt:lpwstr>lhNBo6je3WgRwDmXAuDaoQhqf94VMuibVr40AGwJWYxaOOkKaj/KWsxN8fUcRFmRr5w+fIh+Y4n7D8PK5QIBBhhT3fJQtnySDi/XGYxGJs/Igo6rveOYZAdOAEgcTb+tPlQ8rCxY+T/R8LSllLFuBc6+kdQ0BK09IYpYdLgo4w8tvfCocAMDGQ+qWZSuX15fw3jY2mBTC4TBr61JT1if7yWSj+7xhqApVPZBmAzJRXBYVamI1Nuvi7QBrTE/P0e</vt:lpwstr>
  </property>
  <property fmtid="{D5CDD505-2E9C-101B-9397-08002B2CF9AE}" pid="49" name="x1ye=48">
    <vt:lpwstr>GJc4CgrKIWJMxWJTE9ywM/XxjxLsR3CKg9uq0GsLfDLNuA6lBevuKZ+YT8Rvh8dRpyrpq1mi32FQcrMWoEIPJHuRpsjlM/TaKQQavuhVfN3YfVjzGP5bOfps1S9eVYtIB3WnBDkPkjZcBLpyOvk9a0iEcv2GqO8+oZM3QZzgqd3m1UtHadcGFNJsARNiKlGpu59entEJE5MHJPOrhMJB01gbThrUVMsHIMHuYcLvyWNe0KiYZ1sNg2k08pfMcX9</vt:lpwstr>
  </property>
  <property fmtid="{D5CDD505-2E9C-101B-9397-08002B2CF9AE}" pid="50" name="x1ye=49">
    <vt:lpwstr>nmQxoQc4GBe0rlCJHLeVQA9lsTseZjahgXv+yAuRQq2K9WWTHp9PJsjhf3q8qEyRBUWRvw+6yzIwzNhq92l/Ej5/34EPY4/3j462hut2dkM7UGslEl7Sj6ZGgaLtxwMFtNeBONrJZh4Y/cF2UYg6pUBpU2+VgkWaLzzUsbNjMROWvCHlFCZq789IQv7Csa39Z7n1/JISW/CNLLbkCi0eanYoEuoq3h7ylk/0GDg0odbJb6PEi/p9LvKT0I5j9Pt</vt:lpwstr>
  </property>
  <property fmtid="{D5CDD505-2E9C-101B-9397-08002B2CF9AE}" pid="51" name="x1ye=5">
    <vt:lpwstr>VcmoAB5bk4uU6iUrcokbq3iV9e6rIwnW3ff2u8/qy6citkplGFlXve1DLyBCOMWgvLKr+bo3JVUIdRIyoPmy/RZHLpas11QcvGd5qO4OsbK0cMWN5BGaG45QlmzNAlQMP/yKNdm0TWbFGCKVCSf2SVEAqg5JCcGY6m0KfApZZqBxYCkb9oYszFWh8hbS1Lh2/KM78FAwP2g1LT2PESgMCbdUdWoSlIiH7+Dl6bPT5tzDMDI4fBD2yqZc6twkvb4</vt:lpwstr>
  </property>
  <property fmtid="{D5CDD505-2E9C-101B-9397-08002B2CF9AE}" pid="52" name="x1ye=50">
    <vt:lpwstr>SACv8W1hzEBs1cJ5VM5ToLmm6/9y/YCie9XzRpkuOPLHUsGAVjnBno/q3hYJxvvGLeIIn8brtFiZCzNE24F4VV84vrLmup3/ZD4etMuzbAQutRJt8tORqnAUjmTZklW96Jh6fhYLE2II8EyEQ5454KkQDHuu1AK2KPbZ3cHGQrjuG/bdy10a4hRHPLZ/IXTH5UN1d3VEJSndqxI0FQ0PmIykxm0WRgc8i1xQjkMCeHg5mp03oTnKIlaPcJYwtZt</vt:lpwstr>
  </property>
  <property fmtid="{D5CDD505-2E9C-101B-9397-08002B2CF9AE}" pid="53" name="x1ye=51">
    <vt:lpwstr>CtTw3V8oHZOeoTW3Ru0XdzMRTzYNxCfIIr9Qk0UrPQnuq4YJIcJIPEU88s9CmsT9JKbh+5fm1r7R8ZZEjLuiSsF7WsIph94Eaj3A/pG9FOmkQ82/p6g9ykirFmhGQqRNrdLhim53zEZ3H6WlAH/jroO/kRnRnJgrSOTHzvLrNVkmF/EzXeKs0qT75VvH7OWbMxJJe+B/CV7IyJJcsHNGKXPzND+EP/lNaTXuLvIE0mmfVd/L6TcMZhXfy9xsHv9</vt:lpwstr>
  </property>
  <property fmtid="{D5CDD505-2E9C-101B-9397-08002B2CF9AE}" pid="54" name="x1ye=52">
    <vt:lpwstr>yA6u6FVOyNGHlEhl67O69OzLsacI252k3W5MFHq92GxCqZxO69k0waI+CSIynXZKK4zOZrgnjtvt0fEAu3YPsfSOsMCvgr9UsyUEoKCblqFRFY5VV4P6XeoJo/tO7iYUSaMSnX8WtXR1k7nZov0+AvtzrTOFVVBoaG8xYQFMuasuDnzm4S2UU2scVag6dg8XPOySCLKn+ia5y5pnNQWumiUOq4/cT0FoyI6WzjGc82NiXQX/m9QUEjvusGY7/E6</vt:lpwstr>
  </property>
  <property fmtid="{D5CDD505-2E9C-101B-9397-08002B2CF9AE}" pid="55" name="x1ye=53">
    <vt:lpwstr>Yv7dE5mPCdL+uQPTYzgFTsCfj7/mPTYpb7PhBk/0ZxrQ+Eo3ggTnVrUqkz4UtE5baHHJbBGaHNzKJlCIN+JgvAQZbmLYx7YsZ9Cz5+up+yTma+hUcLvF6vzJ202ULHESsSgDsYwdPZa3d6Bke6gkMxyYVAKc+rblXGr4ZVk0nGyja7kDnHGrYjTkMUBCnvPNkkL/Cq4GRh8aNjfMqLiveGfO/94DYleKI1eWMCO8FeQnOi4JZBLUa1+/RU5xFbr</vt:lpwstr>
  </property>
  <property fmtid="{D5CDD505-2E9C-101B-9397-08002B2CF9AE}" pid="56" name="x1ye=54">
    <vt:lpwstr>P7oTmAWfRvxpw/W0Wbv/vU6PPFyTSgIc8K+xfO9/GUylu3dH/1G1dQvqtHUpSWlsbLPEbIOOngxxSOR09a+ixHKGCJHfh8E8Yau5QAkkkULHv+jNl7lJVaDOLzxRPtpr9PWnLdq2GjMa5dh84nJ+kHsS/VbpA/hwR/x/4HgJwbFGG24wPVs1M0YZ4eQc1EtWnezcKH1ypVm07zc0ChBSpESJ19/EZZ7vKi2DOKcsvrk5IdT6Xg4ZL0N2BUzV9/O</vt:lpwstr>
  </property>
  <property fmtid="{D5CDD505-2E9C-101B-9397-08002B2CF9AE}" pid="57" name="x1ye=55">
    <vt:lpwstr>mSe4N7BpFWyR5zWxD2CMzm9SSTNq5Olbw0Be4I/dRGumWvTBGfM6zcv6R+fTtrxU23QhKPZrOyfvIjn/CBjtrOs7dz4Og1rfiENbvZYNQxXlo5kGN3SlNl08Zf7zx8sNV+ela2phLkGe6xaVxFdOLgjs5DhHdy5E6fnps3r0HqOokvxhKQ1sDmJDsYoH3+zskyk98YibyyG3MKyM9ewweQsyPIJo2JtTtypFz8lcG+6lEaC2AJGtWenyur5VnnC</vt:lpwstr>
  </property>
  <property fmtid="{D5CDD505-2E9C-101B-9397-08002B2CF9AE}" pid="58" name="x1ye=56">
    <vt:lpwstr>gXokefUCxKcKjhPjcjp9BQL1rCKKHlZanqUoVcqGjmShtreG9u4iezHwhr+zeYy5xZsLgVxpjJ0AcUwD8nWmlaEAzybrAVILGOIjUlR/7SuU9ed0eDp44d9lmEMu9IP3z+jEh5mG3tBCMs3pyRQnK9cPd/wm1JfzVao/66+6sHM1XOJM1fuE/+Id5Cnfv07eOQS2XobAgwJwJcFJDxpPIFRi6HtZByvgivi9tG72ZGfYXSAX0gFdE5Bcjgm5+ut</vt:lpwstr>
  </property>
  <property fmtid="{D5CDD505-2E9C-101B-9397-08002B2CF9AE}" pid="59" name="x1ye=57">
    <vt:lpwstr>bqgJbyA53vwloZbzNaB3ycNJVX33wqzzmLpawQuOHPzzYTezPt/X2EhWmQx+wuWlCONMWEDfvfISitnvDw7WbVRvr8y/wAxKeqGuDswcasvlIcHqMuz5Hn36EEP/dBOSqV8AWzNxtsnXEwpOlQtjCH8M1Wb3mNCxvZTpsAzTAVRXN2FEJri15eLEJprv/eSSuTdXO/GU+4RXK+LRovBIYI+qKSpEg8Di2/Vc3ney+6mRaDNJi+J4Fma1fBRf83Q</vt:lpwstr>
  </property>
  <property fmtid="{D5CDD505-2E9C-101B-9397-08002B2CF9AE}" pid="60" name="x1ye=58">
    <vt:lpwstr>lku8jYBPjKj5qI1+EpYjfoMq0DUcPl/ezKBdgQqTSMqVZsl//AMgxEc/prYmydwXzpVYe62KEcwWwYSw8ICHtaJ4ic2ak40wLNRPNqsVThJyGeQ7p65O1cyZiX4H0+VG3tdhvn0mfQu+XaQZTZrHEY/mjIRc/WCxNz873pVoMI5tW/MkSLnobM27TpEPEo7mI9g/5og/9K0EOK7E7FPmKM95cgKoKrx2t0vxSnuL/xS0fMkwWN+EPzsDurluAfU</vt:lpwstr>
  </property>
  <property fmtid="{D5CDD505-2E9C-101B-9397-08002B2CF9AE}" pid="61" name="x1ye=59">
    <vt:lpwstr>ySdRicqnGr+/yMNjeKmZGnvmoFauEJYNtwwB9O3HFg/p5YVjq2HlyCHBXtv8D0cnYfZvx1YQWgVdzINwz/BNj5FQG5mcPifX2ntNIHwN6DOmAp2/xIDMTMYdrSAgxfRJH4OVgWh44UoGwyO3lT15QBwv0i8ldbnn1sSXeMA4lKLLTVXxu2SC2GdUXWiuWsTdprJnP44xFd7LakvOFdAeHQSbexYdcrd8WVdufH6sayhzo7LgtXhyf2GtMt4qqFZ</vt:lpwstr>
  </property>
  <property fmtid="{D5CDD505-2E9C-101B-9397-08002B2CF9AE}" pid="62" name="x1ye=6">
    <vt:lpwstr>cEP3F28sBKNml+qQmHti10cFaBWAgcsL+x5kkRNY05FFDiLRh+48IiPqloBi2zK08c7nRRligNzoTWN53RqARjybibSrb6WXJffwP9jvjKTpe/t0azximIrieFyEvip84ZjyfjNY39ugZBM/UX4lfeC/xNZDejbgRroYZ1OhBLccLSsi9fnSpgWcHGsTeb2qQqXUi5HxvBlxp/SOIh+S9mxx/LbeBALn9j0S26NUE1v98swliy1GEnayHDQoNqK</vt:lpwstr>
  </property>
  <property fmtid="{D5CDD505-2E9C-101B-9397-08002B2CF9AE}" pid="63" name="x1ye=60">
    <vt:lpwstr>nZuGYlH81JCZS6gY0YVz8I+e16yclxOEcJxLxAuRnAgaMkTZr8RirNFE8YzpFyFmPOVDtjUe3gOOj+i3arOxN5rVNpwA+JPM7Ikoj1nYYgiilb9DVp28IZQSLQ1P9M+8lfCSbfMusXFewDruZSO81Ixd0vfyo+zPcsMDiKFO6TM9AqZMy7V7dNVNFP4oRoobctwKAgpXE4BSuUQBBUxnyr8Y3+tSjARc337Pio492CJtJPcyJ4RD5+/mYmo2KmO</vt:lpwstr>
  </property>
  <property fmtid="{D5CDD505-2E9C-101B-9397-08002B2CF9AE}" pid="64" name="x1ye=61">
    <vt:lpwstr>VSYsqa9zEZmc9/zJickz3iXdiLT/lPAqJiCqWGoCQg3jUcruocvcaFNiRA7JRzIx+6R2G3u2PSoxsk9/OWjrC6pcanxebyPxIVTz9svwgr04zn3kmbS8F2qoaolqlupuBtTU3Vn5rl2aW0SLsH57QxaTb4TI+AuoowM2PfZmL0sRF1OJvPe2KSUQZrN5bGx0vbRPVvf1EKBujnA+8Cyk4eHvt39lsjJPzSkCktt4geDS5D+dHctMu4vGVf5jzt5</vt:lpwstr>
  </property>
  <property fmtid="{D5CDD505-2E9C-101B-9397-08002B2CF9AE}" pid="65" name="x1ye=62">
    <vt:lpwstr>odKhMd2NTiO8EcB4g0aAMkBehv1tQp9HB+LnlxIp4/GXDZQXCtxfX+ZFkh2QTaPBma6XbxyRRYcgVn2SkHj+GnufeCGNDEN8cypBOpk0nljdcicjR3rprJP0klXCJh5tjbx9hPwmTqKFU5EG5438pv+iFQ2mNsqeTNWxz6M4rSN5UbNfG3/OChkFpO7l5SoAXzCW4lH1oMB43lpPgI384/h6IQU4m6qO03FAc7cz5K8I9DC7bYu98JrLfnopNPd</vt:lpwstr>
  </property>
  <property fmtid="{D5CDD505-2E9C-101B-9397-08002B2CF9AE}" pid="66" name="x1ye=63">
    <vt:lpwstr>h3s1E48bQBb0ACr0q7vpx/ItZjLFnzEEGinNmfTRqtMEoJ37b/j1qdY7GNzmC9yLlKMR1XbGsIIzCPruPzIwE2UZkwt+JzdBw24pcGZQKw4B21Vjp0kdyASxuqxA+X+ifwgWKPEjazyEUMxRfMygOlAWah2Ks2i6ANeqCfCYOGZhNmqd9V0dnG9Acz816rHRlEtxD9ib2qJ4nbquxabQjMtpGL5zKZYfHc0xE33070hruCfLurzn1fZfzvB1jvw</vt:lpwstr>
  </property>
  <property fmtid="{D5CDD505-2E9C-101B-9397-08002B2CF9AE}" pid="67" name="x1ye=64">
    <vt:lpwstr>VwEvCTDyae1aaaAFNIDMYOYnsHEay8l4rAEUxmG/v5cqDU2Pvr+0L/FGTmFKVWmxOKwxkbBrEhKNn/UOrHjv7yEdlK5Jr3SgkS4I+PZw9HjCTja/IgfEXe85+xK9IxPy+rk31SQIXnQMeP7lPnR8wGlVKKvN4V+ackti51jNI5KHAG19tnISR0gJ9n9QLoIE1oqC+bIaa2xPMs+zRirjKcW+I/tShtkHX5KmJoX37eq2TvFxaKWKjLHMdmh43S1</vt:lpwstr>
  </property>
  <property fmtid="{D5CDD505-2E9C-101B-9397-08002B2CF9AE}" pid="68" name="x1ye=65">
    <vt:lpwstr>G9nOHlU/JUqvyI/75HWRuQrTwZ1tuWoyki+q0OhzDZuk25O4tyrx5ih7FOSX+wtgaiWnMk6IIiuAoM5JlMvQO0Rz7fGYPhHKNhh6j6ECY3aysBKva5RgZrgkA7UV9MQ72KFHQLR9vip+m84vRq9xf9AzLmKyc63wGOxjTN/MxM5aUZ3NLQxnpq+cHt7CbG8M/NI0e0TfPwZz32Lk/gynMNa5+P2ve0RQ8O+0Ncm7mB2ErZiqpfk3/YUAk0wIYIt</vt:lpwstr>
  </property>
  <property fmtid="{D5CDD505-2E9C-101B-9397-08002B2CF9AE}" pid="69" name="x1ye=66">
    <vt:lpwstr>JJvikB7P5hsu2CoER9aE8ZKpo0xYIsHLTmtIZNGAbeVceJCHSXlBN63WzeqzUAZm3XDAZr48xqRc6GkeGZ1v0ZPjXGd5xQ3EoKOfTBHPlhLucwuJQWgeRgqMQctrE9/HQlgbpIj/jsaTXrY1JtXXunM5rxX0VnrfAqEITRB6LArbgFbkGCQ4e7S4Cnv/x1UsDuzDfnJGRD7vEcw93XA7FaJu1ZQrwFwq0EF5JM2nTEJfdwOPBCbNbbkxFyC68v3</vt:lpwstr>
  </property>
  <property fmtid="{D5CDD505-2E9C-101B-9397-08002B2CF9AE}" pid="70" name="x1ye=67">
    <vt:lpwstr>p43sw1gPAslzrfSmxA2Pdm6S0adVWStawOhuA4GT4HiIjMqT3hXZo1gXKNo7HfeE6PAzwzE69ffXBC/LsIJmwB6SX7xUntb9vxgudotuIesu1EVvgdV0AZaM6M64JqG0eKNk+tu8kaarNF9FnVk6nVUhKBwljqV3i0bPo7o4Kf9+MLnmr6cniW1JhSUiE4OlpXVqGE/cIARjF1TVqTabLubdT2rihbPhUSaPuLo4daFGbnXw4wW4dRCZD64L2Cy</vt:lpwstr>
  </property>
  <property fmtid="{D5CDD505-2E9C-101B-9397-08002B2CF9AE}" pid="71" name="x1ye=68">
    <vt:lpwstr>O+Lj9Uie2MRbq3RpHjZkWl19eqmLnCgM9wgTApEtDktjAVYQ+0sO3sKuhQBGGE7qX8sK4tmheqshsqxVnTNulzQuTFB89D3PW1lk/IgE3/WXbkXoJHE4jQpMjqxA68vVLnw8v3w6LjQqmujw0jT+adF+iMWhYrknQDuk6t7WQiyD7vNPn1f7a2X+DPFS0aI5qTSduZ9N+S3z08RJ3GAE/0nuY6RSM1eivpKgQAY4URWyX5zm5MsBdydaQ80PK13</vt:lpwstr>
  </property>
  <property fmtid="{D5CDD505-2E9C-101B-9397-08002B2CF9AE}" pid="72" name="x1ye=69">
    <vt:lpwstr>8GA2LJpYgRUIsB7LXVEw+nmEakDmEBeWHzVceXCtmithIFcFYE+Z+8eCPUwRJCvgLawaRtR+cpY7TrOsdqQF8GNWt9I08LQm6IVI67Ucg74bsNXc6qyiHpnPr2PAl+OzZJzPqMXYdWWJlJd+MNCC3T2s84k+4QGUkNsPhxOyDLkh/GyWq+LgnLhhpT0I40dhC8dIkZlP1A6aZBoWLwxRVmvAh+SRoOjSQlLoUjEeWWqrUs/Gnco0sW8MopHsYDh</vt:lpwstr>
  </property>
  <property fmtid="{D5CDD505-2E9C-101B-9397-08002B2CF9AE}" pid="73" name="x1ye=7">
    <vt:lpwstr>jJ88gPO12l3xvDpEqdkoNcPy/u1aU+oMCJHvujVcbSH4EHCMeHlfr0E8qKejxFoC6wJpJPvW6X262etYNlc0vxobVrnp7T+WBugc+SvmhSzUpafOwkk8YBOKfZvAZ/EVAGA1u60/CETkU2V6jBz46D8lbeQNHzk344NdjX1e57Kg7SnMC3+Te3Gfbu7GomkEHCW2t0zxnvnxCE2tsxhA0P7PPYvqLc9uwEAbM+ywX+24ymiwayNurPtUBZhCc+j</vt:lpwstr>
  </property>
  <property fmtid="{D5CDD505-2E9C-101B-9397-08002B2CF9AE}" pid="74" name="x1ye=70">
    <vt:lpwstr>va3Jx90txVzrGPnlmHcXmc5Lb2KuoLRE2POH2hGRaIQSyEWdS3B3cRNDrgYfnARFP+eB8IwaMvugklctGOGjwmKnXCPy4kbyoK4WCulrEs//hz3J1e2eyMzY2m8ZAGEVRWq43S36DFxrPeYcmW2MznUt2A71UbvLqNRTaLmAiNAjSwta8vstTTyMvI33EeVuTN0r1tP9/D4cOnVUR63nn+JSgWl7VKWehP6XfwSsrN7/sT7zTnbz1JWLwijq/83</vt:lpwstr>
  </property>
  <property fmtid="{D5CDD505-2E9C-101B-9397-08002B2CF9AE}" pid="75" name="x1ye=71">
    <vt:lpwstr>rFj74+GY28bwBo7Gto0UNL3isJaheTWUXnN7J7WzYvQw1Zxjw+WmWJM9T4Jm4L5BPMIo2ys/BUqlLAT8gSVYrbuZ3BM9KyZhjsd9sBvRvO/55bDPn2aQ9nenZ3IL9i0jm6WenmFFUIpaLvAEhiHrdiOSutUWAyyJuTGkDrWI+5/78d8rIvQ6m63+eVLkKeLnZ+OT8oVIXt7/KH4E5plQVo1E3JvoCCq2pa2TVWDIH31TsfFWZCrefyIFetLX1Mp</vt:lpwstr>
  </property>
  <property fmtid="{D5CDD505-2E9C-101B-9397-08002B2CF9AE}" pid="76" name="x1ye=72">
    <vt:lpwstr>eb+tUBLehKB/cKVXbkBH7j2QApMDOK5DaJl9GdyQiG5g2A0oQ7GE3THVVbwyndd4ZxH6dO8M/u2vz4YV7dvEjT61izFPHu975VBkEGHOXEDpjo+Z3II828rhh2xmpmP6K4BdgdwtyK/HPiGZiLYqx7cgPqUuGWhsfJVaGWhXJJosbDZl7aIiOuTnEbTCKgKiJ3czfFhLRAj9+RmwuGt71QxezJrnKV46+EMdX79hiAkS9hbChoqKSb1wn8P/Fmi</vt:lpwstr>
  </property>
  <property fmtid="{D5CDD505-2E9C-101B-9397-08002B2CF9AE}" pid="77" name="x1ye=73">
    <vt:lpwstr>gW+kAJ6p+wWKT5t+8qUwgMTA/6TJCDVQiEp1H/bQtWoYJM4ZjeINiqTrHgUAc54wQyMjt8FgwNL9TZezDg8SzEigdoSbeKzfNvj1U4mpYBh38Bu7yBsAKHAeMaLqrDF96V/q+jOk0rxHaQ0rjVkENP7OFxTaGG4mBYoAmRPgFnOXWEGCmWuR1tzdASoscDuvKt/oNjP4EVE/XM+kDtd8aQLPIjzfixFSfgvPt91ErPGO4rjSrCwfZVEsy3RdWCF</vt:lpwstr>
  </property>
  <property fmtid="{D5CDD505-2E9C-101B-9397-08002B2CF9AE}" pid="78" name="x1ye=74">
    <vt:lpwstr>gEujzsjb8MYRLGuMMzC8X7D17iN5doP+bDXtob8srX9qKG1/IRETxX94vt74lmXleWaTr9YmXTsPz72mYLEEhYJpy6pdQJXWNCVKaGhFeqG/E5gzvRPmIbWSlBK/nhDa2LsU2MBR86TgxauaXCBizHtAG8oJBPkPW2RLYodCoRqq2Qtl4/yBpWlghUk7SOD1RkdBuxtmI4moutv+Zd5AsqTKXI7VOHW85o4LrTJC+Wk7ywTSFRKVZlU2SBHxX3e</vt:lpwstr>
  </property>
  <property fmtid="{D5CDD505-2E9C-101B-9397-08002B2CF9AE}" pid="79" name="x1ye=75">
    <vt:lpwstr>ReOGhq/Sjnev6jnCaZgcClkUxm4yfmshXjw8S6gdx5oBHUvhPgxInAirZyh5XAVtTPB7to2UFyBKsQujfoz3xM2p9g6dYh0F3pAKNi44BoBFgKVr30M6uG30fZQsSnoxcIoujz4g5yosifMkvieE5LRSoCrkOd2YkGs8LNTme9TUvWIT6WvBfkVM1YD4soTbV5P4PK34ExCYMqGQ0CT+zSWnCNqE4JmDjh2DN++qIeHTpApP+zT+/m/pMYt4gaW</vt:lpwstr>
  </property>
  <property fmtid="{D5CDD505-2E9C-101B-9397-08002B2CF9AE}" pid="80" name="x1ye=76">
    <vt:lpwstr>3WDiaBFLTYks2BF/5vRzMtvR25aiVStJutX64NbcuxSJohYPfo8iaaPA2MSLHoRbineOMfl6u0Nbr9U0R9Y+YZSvkY3BrB7Q4CfaQdyrxNCdm4kLmBKUsnuWlsXSA/Xz+V1QHjVRjBlj6eZtknJZ55rDapOe1G1Ef3u5jdXSW8eptLqJZAsjusBPIZpGVE/qpYEcJhJxdMIf3Jcdk4cY8zlueL7S6CtArsgu/q7DeG6moeB8MfOAvzL+w1rUCIR</vt:lpwstr>
  </property>
  <property fmtid="{D5CDD505-2E9C-101B-9397-08002B2CF9AE}" pid="81" name="x1ye=77">
    <vt:lpwstr>9bXe6mJXxXY4birmm743y4fADmICQPdTK78PaBwkSAhhcmEsJFndpZU5dVzqW/qbtIYf5+jGEERwKcM04HNW3lcu5IA8ma8QDBL9gVxEPKuSOmy3KgbXRu6goiV4bpGn56yDGpbJAJkc9Re+eMv+higEsq835XRJ5N3aN83RA6xhI1CmmlB0y9nrWv0VPRYfu1Wyiod+8Ar3JUTCBGNMEjyORznEAox8jKoZP9btMMEiBx+ML5ALZL2TWqbDaii</vt:lpwstr>
  </property>
  <property fmtid="{D5CDD505-2E9C-101B-9397-08002B2CF9AE}" pid="82" name="x1ye=78">
    <vt:lpwstr>4JpMclnWPUTZINPmWyLvSL8WDKdaqXchlCWWnagixzcAAZvs1A0VJ6lOdJwEk6MF+bt4rY8LcIUrhNqTVGgWc8lYryRryMOuf0otdnPNqO1+YBf+uLG09jUFpgwHg+1d5e38fHFa92AfNd81LMfhr3HNj664+hAI5YwKufGQlTD8dxWwHFBKKwrvT2+av3FvdrDqZYxq3eCDV9i092fsJC5bSmpQVuXcGM6QvgXSvJPatrERCT+u3Bneu88dUsE</vt:lpwstr>
  </property>
  <property fmtid="{D5CDD505-2E9C-101B-9397-08002B2CF9AE}" pid="83" name="x1ye=79">
    <vt:lpwstr>ThpuKNbeVEAv9G8+N/JGXaZqjP4JwBHyL90d10u9nkALxx4JUisgDKa+4wU7GOBP4qYNa20+XJpEN6oNG7xEdTWbbMmw/KM+lFVEAJLBQ9eY35SRE5JDZ0PrDhcLNEROUZBBR9u3DhPJ3Y7z5CAMkPRpvvSTwLPQvug5rLn05KFoM+ompoyQsPukM4lV5H20iovvg4v+s9Nrimkev6MJ7CmoCl76z0VD246Bb+jfEBpI+TAsSrqdVdgWZCTRuGe</vt:lpwstr>
  </property>
  <property fmtid="{D5CDD505-2E9C-101B-9397-08002B2CF9AE}" pid="84" name="x1ye=8">
    <vt:lpwstr>K7BcM43eEh1jAn+RbeWNsuyKZEfQ4qIA6bfGJHt3CCHOm506ODDsaNSnOlxkhupYjRuWr9StRBgX4HPN/bXeCx2KLngSSN8cfEoEHW7H7RKnpmlQjvLVjaOZKGZmfLl0GjOp79ykekWl5wIqZBhFTpBVqf4qYja6uNehnYsNNfzoHHv4c5Fuv216zJzuilWKWRkRflNy9y/lnRpkzgAiJDZRpJDlWT1hNe6nXZYtY5qnjZOZOQLe+QeOQQyuud0</vt:lpwstr>
  </property>
  <property fmtid="{D5CDD505-2E9C-101B-9397-08002B2CF9AE}" pid="85" name="x1ye=80">
    <vt:lpwstr>IgC1JN77qr8VgS/omeOft9NQI5lBrMkWE5ctnHPVT/Cs8tKQNzw2X3e6NnEhWsig69RYTufJlc03gIEpMEBx1Bc7aPq1RQ70yJZzOvZQDDH/INKnNv3YawiKwWNf/f3YCVnh0dKrTC2pdGWwubWLnsXA6UMAIebSUWRcOoQHenPnxqLz8/QG8OfTWxc0N8Avgl7tECnw5D89a++44fwgxg+ph6FHUVv0Iru7KhNb+Ph7BK1Efb+RaaIgM0R99/T</vt:lpwstr>
  </property>
  <property fmtid="{D5CDD505-2E9C-101B-9397-08002B2CF9AE}" pid="86" name="x1ye=81">
    <vt:lpwstr>tWio3zbm8iGNq5ETcvrSNl0x3ZZAQWWjWhPd6GZsGynpbHFFXaKwQf9Nw19na0zFq+z10W7B1ef9sulPucOUZryKUCZay6aJeGlZg9KU/pPtClXpmo0p8pB+os67Vz/cA35RSUhq4UdGoDGUPwwCDGYS5jW4nsAmFoGoIwGK4+9DJKIm/Rjr0vqwqN7uimGNRXGrbX9hbB24AftAU+3ROJKer1CSmEvwbhhBt/GL2yYGM6RUIggfg+2Ltsd7csb</vt:lpwstr>
  </property>
  <property fmtid="{D5CDD505-2E9C-101B-9397-08002B2CF9AE}" pid="87" name="x1ye=82">
    <vt:lpwstr>Sw78oNKyLZ9wqiJWmkOReGzIU3GCKBqDA4AAbEL3wzwnJVxxf31H3D7aAevvrLZdrmeh4duLMhDY1ol8VXHCxxpEqrgowvKn8IqvnxNu7QYVz+ugGL4E7dIVJTCJJDk3kr5XZs30xC7mgEXb81Z+YTTXPoOSLp1ORPy6EG3reTzhf1hTQ60oRK64ygV7+herjWsgIDUpzWR1dqjAPcoEigAqMo/AOsdW2pei8gm+/jBK0NDY9eq6yo1oLBnQQ9E</vt:lpwstr>
  </property>
  <property fmtid="{D5CDD505-2E9C-101B-9397-08002B2CF9AE}" pid="88" name="x1ye=83">
    <vt:lpwstr>jhCNAKT6ZJz0ZSlSlXgJLYLOH/UPRwokYznDsR25U5OFZUIWMJ83TbW30s/f/VMjCaQyrdLbEVbCdOLupZk84aWETWNuCw7oZXlKNZpH0Nwd6sL1CHH05B14o6/uewnsvC9oOyVGCfma24srrpjvy61tIfOXbjKtLx4xGT69JQvUV7bavhrAZOkDPpmjrpBaQtXEBrJJ3uRAWC33aEoSVa0mLKf1aDMKW6d5Sm/vuAlwxlrLj8llmgmwgHnUmrk</vt:lpwstr>
  </property>
  <property fmtid="{D5CDD505-2E9C-101B-9397-08002B2CF9AE}" pid="89" name="x1ye=84">
    <vt:lpwstr>O/iJ6+K138PGLIRmTb8ql6/9kUpJg6MtTwyXG7ux8eYvCD4DzIa9tKeBut0fAdR/1sL4544Op1BQGBFdX+z4zkJdzMinWHaXC2Zc7p1SnVPp8hSVycuSopZftUDOuCh8EcZDr2PEGoRAIEOmYcbIwHETO9zpNzibW6TRa5H1FAOZtTSLpF8UpKO3mP77nNQWn3ghuOnXBx2PyOsbvw8Whti6ABDEjB+CZoCfJmAR1aOflJvo0grbZvmEmpLb2wI</vt:lpwstr>
  </property>
  <property fmtid="{D5CDD505-2E9C-101B-9397-08002B2CF9AE}" pid="90" name="x1ye=85">
    <vt:lpwstr>Bld4gvux9zAETDefq2jsTrqVagugV3eg7ilG2klrymbLNJZjmqzUz+0vUq+oyjbmMZk+HnYikwqK+i9144bx1waPT+MeuGXQqdUWVcSsZtNJs5o9/ZHD+7fvN4TxDIMiCs/m6L3hKxRojV4zbi+n6Q8+0+gWAly2uA0U/O9a+dXeBVPo9sf1QGsLL6uvsxXPqbQO7IFrhNQ9uKwl0CHv9AH1FOVjvt0JhcpCmI8CknueuolYnXBYGWc7jHn/nlh</vt:lpwstr>
  </property>
  <property fmtid="{D5CDD505-2E9C-101B-9397-08002B2CF9AE}" pid="91" name="x1ye=86">
    <vt:lpwstr>UYCGqtsImCA4Hs1P2au0/caVgEE8HWtq9pk+k40esMiRJ4rbiGa3EsSAOmQ7vi4Nd07YKgRuu7dPjcg2QwpphUmGu6rpIG9afCNFi4uvWCTt6bDOJozgFPY8kF8u3TXVyrtr+CGDTPwo2H5OC5QB1FicoF9arrrCzeAdRWcYjH7R8ucKGT9s8TUUlJHMJfTOC56Md8KgPmYM+MfbMHOdPEtx1YN/7ce6qck0KbegnhmZQ8pmvoOZLWLRZbmYAcW</vt:lpwstr>
  </property>
  <property fmtid="{D5CDD505-2E9C-101B-9397-08002B2CF9AE}" pid="92" name="x1ye=87">
    <vt:lpwstr>DcUAH6FmBBvCaBMiGvj6S9Q8nlDRdfDicWHt4wSd76SNUyScGwLDvGjEDNaWGXG5pWJb4Ghmn6aL3XVcLx4/44IcsDOW8MifEaL+37XMEAsrPpaAh+1lQy8wBLw38qUWVsSAgu/EbM4ILGBQVaZy+96BqKPpyhbAz/nK7AM62xJWnj97oJVz2WczB7vEHWTtOXgiiXkM8FDdsbpd6LMuEYEaIPmPRYkZhcui34xFN8XZ5hhyaNylfzJBR/5XBSA</vt:lpwstr>
  </property>
  <property fmtid="{D5CDD505-2E9C-101B-9397-08002B2CF9AE}" pid="93" name="x1ye=88">
    <vt:lpwstr>BPGSrJgSY9PkMjLR+Bi8gs3nWT5HLJeRzvYG93SWudal/vFueP3uAQl1YoyblD2vJTw+lBjcmepsIRLxLVRMQPuaostrmCLXJknR4C/9nSxtdC65qstGZFJde4DoIAVsYAQVtFJWoYtrJHx5Hjyb0VyihMvkAXZeyYu0bFoWXIL11hVn4I5+33GvooJh1LGUEFcepDKcqcrFlW+6Ry2gvl0pROuu2nnhcA2kiLyt2osiT/tmf1PoYQxkr1vx9ha</vt:lpwstr>
  </property>
  <property fmtid="{D5CDD505-2E9C-101B-9397-08002B2CF9AE}" pid="94" name="x1ye=89">
    <vt:lpwstr>Ujde1334Mb/Og4Q2kJeUgcrP5L0eADMlY+iM+WN20/lZeqK6W7Zi4L4yfnJg/+wRY62B77u0uyW1DEC+QJlJecJjR3Tkl0RVU7TVih8shspvmKfijySMDYZepyPQEMhGZNL/GZO48taODxRo/eF5zINFH+KHaaaETHmh/d2LVaRqpv9MZDdIFwdllDVci+PVC+rUylhhlInrhfTo5/OHnCIkc7HSCt+yRopsMIx/nO63BKj/B1chXtztKZx/PDW</vt:lpwstr>
  </property>
  <property fmtid="{D5CDD505-2E9C-101B-9397-08002B2CF9AE}" pid="95" name="x1ye=9">
    <vt:lpwstr>GCPNV/0VdhyH8TWHgTD9I4HwVuP3i8taJENxhZ9KsN/2sfSc485mZ3UcFDsVyFUHhmCT+vuAf3CSSEOcAvv7+kGOLwzHqlaR88L+MKmiIED6uI0VrwN6W4JlvLfNhLZ8J6fF57jup4j00fX7896GIXE9OKCd+i274k5DGWsILJsHAZDxC3v81dG1GqOa6JvKjLW44TI8Q9P7ZqM4Uemk3c+mX1lJG+ZT5lnIZnO9ecTtwpvK1qTdei4r85uPTrh</vt:lpwstr>
  </property>
  <property fmtid="{D5CDD505-2E9C-101B-9397-08002B2CF9AE}" pid="96" name="x1ye=90">
    <vt:lpwstr>9x/u14JNZPKRgl1KKEd4QBHoeg1r1y1Uue7zb9wiwtHC24cdNW2bsm8IL0EwB7fDL+AjkuagAToQHYaoN2LBfxLQSYarhcKoDUTgpcslm40vLIB3MGMfnBeL2FZCGmd3uXXaPW3tDO35b6AUcDV4XPJEbsM0gFpeqApuplB6/AXKFSDUe/TjnjPhlWDDgO3gBtLhHhWe/XMc95lqlBHMm3eLX0YiOpxNkkXAUCv5zHQ/w1qOprQbAYJWKJaEn/B</vt:lpwstr>
  </property>
  <property fmtid="{D5CDD505-2E9C-101B-9397-08002B2CF9AE}" pid="97" name="x1ye=91">
    <vt:lpwstr>kD+euaPeZ505k+B+DtyB3ib4rL8N4bmzRV7qmYtuLMf4BCG09WgfXkRAFgFOx/RG205FBWuPK9W4k7t84wKG7C3z6u75J7n6c1f7usZP4/tfUwvD0j9Ght0YPkyogomG4bJX7bxNevD+wnKABLt3ov6Tt9D9AtUG6qaDn+nLyIZzWltnyTqRntavJCW4LQJiYfzAmBIJIeGbZFDM8NXHVJ5ZHLWb933PARufspRLBbhB2lTtmmOH0XI70727fzn</vt:lpwstr>
  </property>
  <property fmtid="{D5CDD505-2E9C-101B-9397-08002B2CF9AE}" pid="98" name="x1ye=92">
    <vt:lpwstr>s+UvG7PcQ13T54s51+Ap5wUMnSAO4zXKkzpJtMR8ti/jK0xzT/Rmi9EGtZJtveY0tpuuvDXN9tIXmb8K5XbFB5JEWFpJ76CsMoyv7kkeXiiZED8dvM1+3NeOsmphXAdwKt7ZFjzZ5DYRlYE022RWcCUhxkRiE3Mevm3FYFATXTF83h8uRpXD/9jGhPdOGDFNp04TvXDnxZvrqY0zXCU9tyjlNg6mnpgVKBlPKORtiGZAPAqknVjXQ8WEuAfs27J</vt:lpwstr>
  </property>
  <property fmtid="{D5CDD505-2E9C-101B-9397-08002B2CF9AE}" pid="99" name="x1ye=93">
    <vt:lpwstr>fzSehkaUzlqsFSz8hA6fIwMrwuwGr5ulrYY+9WZR2Mlu/dQ7QAuAuGSAgUhhN3UMhK4BdQK/9+NO17rfYxOJjo41Vx0tAw2pvPpZOX7op+qv2lb4JrPPdoR2fUNGORFlKHmc0oqq5hCQdJwXMh95FptJSx/AoZZglfoKvmzfODUp6WwHEVU4Rz0QvieZCo7AjfshJz4Id13oej7DVUeu9JDatx9E3CeXaGZGOpXy5HtshZXPsg4etzijtUwfTJG</vt:lpwstr>
  </property>
  <property fmtid="{D5CDD505-2E9C-101B-9397-08002B2CF9AE}" pid="100" name="x1ye=94">
    <vt:lpwstr>ab46fWtHOF05bPt2uss/QVjV7rVqtyHEJKhiyd/u4fCgktdyriJCTrjMfH4K0wTcl4HV9lOcu9e5dlhz792gIGT27dw6/7F94WWKSAetCTUehOQksCE+szBLnSVe/8JSxD8PLdM9rVewxDH/2yTh5HGvht7nLaWOggZVKqI9aYV6D5DkWkZpgFXkZR7+OXl6GQGkCMEJS24RLb/XxCJL6sbr56jBiAN1RlXJmSc2hSJkOTUjYi8gTiE3mCgZtPf</vt:lpwstr>
  </property>
  <property fmtid="{D5CDD505-2E9C-101B-9397-08002B2CF9AE}" pid="101" name="x1ye=95">
    <vt:lpwstr>lZ22tM4DmJHgpkLLuZewwx0ykmGJCHoF1YuBSityOaWw/PZFNnwH7X2V0+w+wqc5yS3zjvsFVKjizHnh1aNZJmJVMGffBHqc/3ynVTqPoNCkSAx2Z5AeUr0vr/2v7ZbIA3g9BvyKL9TQKjUs4OZfQfEHnWm3M+tYHu4uhyv0wRBT7zmCBmdgHxCqaAB1DIUlcI29KgOdkgMk42mcdXfCBbkTYA8eFT2oWVUMYznV08kmXu+Lehz0M6wvD2Y6Vpk</vt:lpwstr>
  </property>
  <property fmtid="{D5CDD505-2E9C-101B-9397-08002B2CF9AE}" pid="102" name="x1ye=96">
    <vt:lpwstr>e5YYPuEhpgbz3SDzXQtJ/SVPqFSOmhLOqE6hN+aitHeejofmHXiATiInmnf0OBvdfgiOWtKSIjCyey0fLqPYACl2r7IrGNIjJQAw5LeJgQ0IvpvjkCVIPHSUVmq4fgKZu8PfMgUT37sTrEQYRj8S/vv0vAfHvpv1Q+O68zeTKp0Pf0GJ6vWOaTG/du6s+ndlPEk7pzDPtU6forBoIqnLXYZMZGv35q6VITUk0pLOkUfgzLPqNrUEZcZNrgb4g46</vt:lpwstr>
  </property>
  <property fmtid="{D5CDD505-2E9C-101B-9397-08002B2CF9AE}" pid="103" name="x1ye=97">
    <vt:lpwstr>rpCwtrxX043m6UKtNvdKDCKK4P01IXOP9J6Xk34x4o8/CjZgjOcXzRIS1wI+F9OHgcbeaC4hewt8degHE0dRmynpOxjfNLkFrryD6IoMd4c5bF3ZdgSa2ir7gBJ2eqCaDaAb3avAIXeK9OgTOvfm6FCbLqTAJWRXHjGPZpRpOQuDd+MboxSSeh2mr1HPV1Fv+KyI0/95sQDDKZmqToXsPBTn7O/qr+a5+tp8RJAziVsd3nv4oxusAabjTXD9rK0</vt:lpwstr>
  </property>
  <property fmtid="{D5CDD505-2E9C-101B-9397-08002B2CF9AE}" pid="104" name="x1ye=98">
    <vt:lpwstr>eejGVK71hQatntAynck6aDKjoryFX5gAFGXZSfyRxQESGBMtZRPc+vP1/lDmUbogfX5zkc1uyyU09RYpDs4lKQeYB+mebGuEvT4d0vCLFPkQ6yWsnMO7meCe7F0Pbn+9MgiB/9+rffIpYMAtxoHnNuf2lCRpIqtF8RoHMt/VhPIc1yAxuU8prUM056hhK24d36OZ3xs3uxkrpyOKngIsEZydVfQtVUUZ0jbyFW/wR0huUK0Y0Px8PwY/pZwtpRm</vt:lpwstr>
  </property>
  <property fmtid="{D5CDD505-2E9C-101B-9397-08002B2CF9AE}" pid="105" name="x1ye=99">
    <vt:lpwstr>SyHrgma+3qG7A/XbaIfBbp7kyw2A6YeJ7+GF/perpzMuPl3a5++TJGi7C4SJ7gOAq0g8ZHB/HCt0KYwQXzGAH0xuh3UCdZvtzS3VtQKYhqxwqgHN+NuwOT33eK8D7RIPpVu5H4rv9l47Bj3bBdQwv6ANws5iXRi1AEQ2Gn/GYB9rF6Ki5msKaoAWiNnFRfcisU8T1vAj6/OplFlB8kTz6Les4xpuqslzhshckGy5GLQrqKzJkI3D6TNQXcKp6pp</vt:lpwstr>
  </property>
</Properties>
</file>